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A7DA2" w14:textId="1F821C1B" w:rsidR="00AE7C60" w:rsidRDefault="00A44FA3" w:rsidP="002E3881">
      <w:pPr>
        <w:spacing w:line="540" w:lineRule="exact"/>
        <w:jc w:val="center"/>
        <w:rPr>
          <w:rFonts w:ascii="Arial" w:eastAsia="Arial" w:hAnsi="Arial" w:cs="Arial"/>
          <w:sz w:val="48"/>
          <w:szCs w:val="48"/>
        </w:rPr>
      </w:pPr>
      <w:r>
        <w:rPr>
          <w:rFonts w:ascii="Arial" w:eastAsia="Arial" w:hAnsi="Arial" w:cs="Arial"/>
          <w:b/>
          <w:position w:val="-1"/>
          <w:sz w:val="48"/>
          <w:szCs w:val="48"/>
        </w:rPr>
        <w:t>B</w:t>
      </w:r>
      <w:r>
        <w:rPr>
          <w:rFonts w:ascii="Arial" w:eastAsia="Arial" w:hAnsi="Arial" w:cs="Arial"/>
          <w:b/>
          <w:spacing w:val="-2"/>
          <w:position w:val="-1"/>
          <w:sz w:val="48"/>
          <w:szCs w:val="48"/>
        </w:rPr>
        <w:t>E</w:t>
      </w:r>
      <w:r>
        <w:rPr>
          <w:rFonts w:ascii="Arial" w:eastAsia="Arial" w:hAnsi="Arial" w:cs="Arial"/>
          <w:b/>
          <w:position w:val="-1"/>
          <w:sz w:val="48"/>
          <w:szCs w:val="48"/>
        </w:rPr>
        <w:t>RT</w:t>
      </w:r>
      <w:r>
        <w:rPr>
          <w:rFonts w:ascii="Arial" w:eastAsia="Arial" w:hAnsi="Arial" w:cs="Arial"/>
          <w:b/>
          <w:spacing w:val="1"/>
          <w:position w:val="-1"/>
          <w:sz w:val="48"/>
          <w:szCs w:val="48"/>
        </w:rPr>
        <w:t>I</w:t>
      </w:r>
      <w:r>
        <w:rPr>
          <w:rFonts w:ascii="Arial" w:eastAsia="Arial" w:hAnsi="Arial" w:cs="Arial"/>
          <w:b/>
          <w:position w:val="-1"/>
          <w:sz w:val="48"/>
          <w:szCs w:val="48"/>
        </w:rPr>
        <w:t>NITY Whi</w:t>
      </w:r>
      <w:r>
        <w:rPr>
          <w:rFonts w:ascii="Arial" w:eastAsia="Arial" w:hAnsi="Arial" w:cs="Arial"/>
          <w:b/>
          <w:spacing w:val="1"/>
          <w:position w:val="-1"/>
          <w:sz w:val="48"/>
          <w:szCs w:val="48"/>
        </w:rPr>
        <w:t>t</w:t>
      </w:r>
      <w:r>
        <w:rPr>
          <w:rFonts w:ascii="Arial" w:eastAsia="Arial" w:hAnsi="Arial" w:cs="Arial"/>
          <w:b/>
          <w:position w:val="-1"/>
          <w:sz w:val="48"/>
          <w:szCs w:val="48"/>
        </w:rPr>
        <w:t>ep</w:t>
      </w:r>
      <w:r>
        <w:rPr>
          <w:rFonts w:ascii="Arial" w:eastAsia="Arial" w:hAnsi="Arial" w:cs="Arial"/>
          <w:b/>
          <w:spacing w:val="-1"/>
          <w:position w:val="-1"/>
          <w:sz w:val="48"/>
          <w:szCs w:val="48"/>
        </w:rPr>
        <w:t>a</w:t>
      </w:r>
      <w:r>
        <w:rPr>
          <w:rFonts w:ascii="Arial" w:eastAsia="Arial" w:hAnsi="Arial" w:cs="Arial"/>
          <w:b/>
          <w:position w:val="-1"/>
          <w:sz w:val="48"/>
          <w:szCs w:val="48"/>
        </w:rPr>
        <w:t>per</w:t>
      </w:r>
    </w:p>
    <w:p w14:paraId="6EF28904" w14:textId="77777777" w:rsidR="00AE7C60" w:rsidRDefault="00AE7C60" w:rsidP="002E3881">
      <w:pPr>
        <w:spacing w:before="2" w:line="200" w:lineRule="exact"/>
        <w:jc w:val="center"/>
      </w:pPr>
    </w:p>
    <w:p w14:paraId="697F3E22" w14:textId="2C192A26" w:rsidR="00AE7C60" w:rsidRDefault="00A44FA3" w:rsidP="002E3881">
      <w:pPr>
        <w:jc w:val="center"/>
        <w:rPr>
          <w:rFonts w:ascii="Arial" w:eastAsia="Arial" w:hAnsi="Arial" w:cs="Arial"/>
          <w:sz w:val="28"/>
          <w:szCs w:val="28"/>
        </w:rPr>
      </w:pPr>
      <w:r>
        <w:rPr>
          <w:rFonts w:ascii="Arial" w:eastAsia="Arial" w:hAnsi="Arial" w:cs="Arial"/>
          <w:spacing w:val="1"/>
          <w:sz w:val="28"/>
          <w:szCs w:val="28"/>
        </w:rPr>
        <w:t>v</w:t>
      </w:r>
      <w:r>
        <w:rPr>
          <w:rFonts w:ascii="Arial" w:eastAsia="Arial" w:hAnsi="Arial" w:cs="Arial"/>
          <w:sz w:val="28"/>
          <w:szCs w:val="28"/>
        </w:rPr>
        <w:t>0</w:t>
      </w:r>
      <w:r>
        <w:rPr>
          <w:rFonts w:ascii="Arial" w:eastAsia="Arial" w:hAnsi="Arial" w:cs="Arial"/>
          <w:spacing w:val="1"/>
          <w:sz w:val="28"/>
          <w:szCs w:val="28"/>
        </w:rPr>
        <w:t>.</w:t>
      </w:r>
      <w:r>
        <w:rPr>
          <w:rFonts w:ascii="Arial" w:eastAsia="Arial" w:hAnsi="Arial" w:cs="Arial"/>
          <w:spacing w:val="-3"/>
          <w:sz w:val="28"/>
          <w:szCs w:val="28"/>
        </w:rPr>
        <w:t>9</w:t>
      </w:r>
      <w:r>
        <w:rPr>
          <w:rFonts w:ascii="Arial" w:eastAsia="Arial" w:hAnsi="Arial" w:cs="Arial"/>
          <w:spacing w:val="1"/>
          <w:sz w:val="28"/>
          <w:szCs w:val="28"/>
        </w:rPr>
        <w:t>.</w:t>
      </w:r>
      <w:r w:rsidR="00551957">
        <w:rPr>
          <w:rFonts w:ascii="Arial" w:eastAsia="Arial" w:hAnsi="Arial" w:cs="Arial"/>
          <w:spacing w:val="-3"/>
          <w:sz w:val="28"/>
          <w:szCs w:val="28"/>
        </w:rPr>
        <w:t>7.2</w:t>
      </w:r>
    </w:p>
    <w:p w14:paraId="517F9CE8" w14:textId="77777777" w:rsidR="00AE7C60" w:rsidRDefault="00AE7C60" w:rsidP="003E0BA7">
      <w:pPr>
        <w:spacing w:line="200" w:lineRule="exact"/>
        <w:jc w:val="both"/>
      </w:pPr>
    </w:p>
    <w:p w14:paraId="27B3421B" w14:textId="561F08F6" w:rsidR="00AE7C60" w:rsidRDefault="00AE7C60" w:rsidP="003E0BA7">
      <w:pPr>
        <w:spacing w:line="200" w:lineRule="exact"/>
        <w:jc w:val="both"/>
      </w:pPr>
    </w:p>
    <w:p w14:paraId="22FBC6C6" w14:textId="77777777" w:rsidR="00AE7C60" w:rsidRDefault="00AE7C60" w:rsidP="003E0BA7">
      <w:pPr>
        <w:spacing w:line="200" w:lineRule="exact"/>
        <w:jc w:val="both"/>
      </w:pPr>
    </w:p>
    <w:p w14:paraId="30055FEA" w14:textId="77777777" w:rsidR="00AE7C60" w:rsidRDefault="00AE7C60" w:rsidP="003E0BA7">
      <w:pPr>
        <w:spacing w:line="200" w:lineRule="exact"/>
        <w:jc w:val="both"/>
      </w:pPr>
    </w:p>
    <w:p w14:paraId="593D6082" w14:textId="77777777" w:rsidR="00AE7C60" w:rsidRDefault="00AE7C60" w:rsidP="003E0BA7">
      <w:pPr>
        <w:spacing w:line="200" w:lineRule="exact"/>
        <w:jc w:val="both"/>
      </w:pPr>
    </w:p>
    <w:p w14:paraId="22AC4687" w14:textId="77777777" w:rsidR="00AE7C60" w:rsidRDefault="00AE7C60" w:rsidP="003E0BA7">
      <w:pPr>
        <w:spacing w:before="3" w:line="200" w:lineRule="exact"/>
        <w:jc w:val="both"/>
      </w:pPr>
    </w:p>
    <w:p w14:paraId="461A60B7" w14:textId="04FCBECC" w:rsidR="00AE7C60" w:rsidRDefault="00A44FA3" w:rsidP="002E3881">
      <w:pPr>
        <w:jc w:val="center"/>
        <w:rPr>
          <w:rFonts w:ascii="Arial" w:eastAsia="Arial" w:hAnsi="Arial" w:cs="Arial"/>
          <w:sz w:val="28"/>
          <w:szCs w:val="28"/>
        </w:rPr>
      </w:pPr>
      <w:r>
        <w:rPr>
          <w:rFonts w:ascii="Arial" w:eastAsia="Arial" w:hAnsi="Arial" w:cs="Arial"/>
          <w:b/>
          <w:spacing w:val="1"/>
          <w:sz w:val="28"/>
          <w:szCs w:val="28"/>
        </w:rPr>
        <w:t>T</w:t>
      </w:r>
      <w:r>
        <w:rPr>
          <w:rFonts w:ascii="Arial" w:eastAsia="Arial" w:hAnsi="Arial" w:cs="Arial"/>
          <w:b/>
          <w:spacing w:val="-1"/>
          <w:sz w:val="28"/>
          <w:szCs w:val="28"/>
        </w:rPr>
        <w:t>o</w:t>
      </w:r>
      <w:r>
        <w:rPr>
          <w:rFonts w:ascii="Arial" w:eastAsia="Arial" w:hAnsi="Arial" w:cs="Arial"/>
          <w:b/>
          <w:sz w:val="28"/>
          <w:szCs w:val="28"/>
        </w:rPr>
        <w:t>wa</w:t>
      </w:r>
      <w:r>
        <w:rPr>
          <w:rFonts w:ascii="Arial" w:eastAsia="Arial" w:hAnsi="Arial" w:cs="Arial"/>
          <w:b/>
          <w:spacing w:val="-1"/>
          <w:sz w:val="28"/>
          <w:szCs w:val="28"/>
        </w:rPr>
        <w:t>r</w:t>
      </w:r>
      <w:r>
        <w:rPr>
          <w:rFonts w:ascii="Arial" w:eastAsia="Arial" w:hAnsi="Arial" w:cs="Arial"/>
          <w:b/>
          <w:sz w:val="28"/>
          <w:szCs w:val="28"/>
        </w:rPr>
        <w:t xml:space="preserve">d </w:t>
      </w:r>
      <w:r>
        <w:rPr>
          <w:rFonts w:ascii="Arial" w:eastAsia="Arial" w:hAnsi="Arial" w:cs="Arial"/>
          <w:b/>
          <w:spacing w:val="-1"/>
          <w:sz w:val="28"/>
          <w:szCs w:val="28"/>
        </w:rPr>
        <w:t>D</w:t>
      </w:r>
      <w:r>
        <w:rPr>
          <w:rFonts w:ascii="Arial" w:eastAsia="Arial" w:hAnsi="Arial" w:cs="Arial"/>
          <w:b/>
          <w:sz w:val="28"/>
          <w:szCs w:val="28"/>
        </w:rPr>
        <w:t>ec</w:t>
      </w:r>
      <w:r>
        <w:rPr>
          <w:rFonts w:ascii="Arial" w:eastAsia="Arial" w:hAnsi="Arial" w:cs="Arial"/>
          <w:b/>
          <w:spacing w:val="-3"/>
          <w:sz w:val="28"/>
          <w:szCs w:val="28"/>
        </w:rPr>
        <w:t>e</w:t>
      </w:r>
      <w:r>
        <w:rPr>
          <w:rFonts w:ascii="Arial" w:eastAsia="Arial" w:hAnsi="Arial" w:cs="Arial"/>
          <w:b/>
          <w:spacing w:val="1"/>
          <w:sz w:val="28"/>
          <w:szCs w:val="28"/>
        </w:rPr>
        <w:t>n</w:t>
      </w:r>
      <w:r>
        <w:rPr>
          <w:rFonts w:ascii="Arial" w:eastAsia="Arial" w:hAnsi="Arial" w:cs="Arial"/>
          <w:b/>
          <w:sz w:val="28"/>
          <w:szCs w:val="28"/>
        </w:rPr>
        <w:t>t</w:t>
      </w:r>
      <w:r>
        <w:rPr>
          <w:rFonts w:ascii="Arial" w:eastAsia="Arial" w:hAnsi="Arial" w:cs="Arial"/>
          <w:b/>
          <w:spacing w:val="1"/>
          <w:sz w:val="28"/>
          <w:szCs w:val="28"/>
        </w:rPr>
        <w:t>r</w:t>
      </w:r>
      <w:r>
        <w:rPr>
          <w:rFonts w:ascii="Arial" w:eastAsia="Arial" w:hAnsi="Arial" w:cs="Arial"/>
          <w:b/>
          <w:spacing w:val="-3"/>
          <w:sz w:val="28"/>
          <w:szCs w:val="28"/>
        </w:rPr>
        <w:t>a</w:t>
      </w:r>
      <w:r>
        <w:rPr>
          <w:rFonts w:ascii="Arial" w:eastAsia="Arial" w:hAnsi="Arial" w:cs="Arial"/>
          <w:b/>
          <w:spacing w:val="-1"/>
          <w:sz w:val="28"/>
          <w:szCs w:val="28"/>
        </w:rPr>
        <w:t>li</w:t>
      </w:r>
      <w:r>
        <w:rPr>
          <w:rFonts w:ascii="Arial" w:eastAsia="Arial" w:hAnsi="Arial" w:cs="Arial"/>
          <w:b/>
          <w:spacing w:val="1"/>
          <w:sz w:val="28"/>
          <w:szCs w:val="28"/>
        </w:rPr>
        <w:t>z</w:t>
      </w:r>
      <w:r>
        <w:rPr>
          <w:rFonts w:ascii="Arial" w:eastAsia="Arial" w:hAnsi="Arial" w:cs="Arial"/>
          <w:b/>
          <w:sz w:val="28"/>
          <w:szCs w:val="28"/>
        </w:rPr>
        <w:t>a</w:t>
      </w:r>
      <w:r>
        <w:rPr>
          <w:rFonts w:ascii="Arial" w:eastAsia="Arial" w:hAnsi="Arial" w:cs="Arial"/>
          <w:b/>
          <w:spacing w:val="-3"/>
          <w:sz w:val="28"/>
          <w:szCs w:val="28"/>
        </w:rPr>
        <w:t>t</w:t>
      </w:r>
      <w:r>
        <w:rPr>
          <w:rFonts w:ascii="Arial" w:eastAsia="Arial" w:hAnsi="Arial" w:cs="Arial"/>
          <w:b/>
          <w:spacing w:val="1"/>
          <w:sz w:val="28"/>
          <w:szCs w:val="28"/>
        </w:rPr>
        <w:t>i</w:t>
      </w:r>
      <w:r>
        <w:rPr>
          <w:rFonts w:ascii="Arial" w:eastAsia="Arial" w:hAnsi="Arial" w:cs="Arial"/>
          <w:b/>
          <w:spacing w:val="-1"/>
          <w:sz w:val="28"/>
          <w:szCs w:val="28"/>
        </w:rPr>
        <w:t>on</w:t>
      </w:r>
      <w:r>
        <w:rPr>
          <w:rFonts w:ascii="Arial" w:eastAsia="Arial" w:hAnsi="Arial" w:cs="Arial"/>
          <w:b/>
          <w:sz w:val="28"/>
          <w:szCs w:val="28"/>
        </w:rPr>
        <w:t>,</w:t>
      </w:r>
      <w:r>
        <w:rPr>
          <w:rFonts w:ascii="Arial" w:eastAsia="Arial" w:hAnsi="Arial" w:cs="Arial"/>
          <w:b/>
          <w:spacing w:val="2"/>
          <w:sz w:val="28"/>
          <w:szCs w:val="28"/>
        </w:rPr>
        <w:t xml:space="preserve"> </w:t>
      </w:r>
      <w:r>
        <w:rPr>
          <w:rFonts w:ascii="Arial" w:eastAsia="Arial" w:hAnsi="Arial" w:cs="Arial"/>
          <w:b/>
          <w:spacing w:val="-3"/>
          <w:sz w:val="28"/>
          <w:szCs w:val="28"/>
        </w:rPr>
        <w:t>E</w:t>
      </w:r>
      <w:r>
        <w:rPr>
          <w:rFonts w:ascii="Arial" w:eastAsia="Arial" w:hAnsi="Arial" w:cs="Arial"/>
          <w:b/>
          <w:spacing w:val="-1"/>
          <w:sz w:val="28"/>
          <w:szCs w:val="28"/>
        </w:rPr>
        <w:t>q</w:t>
      </w:r>
      <w:r>
        <w:rPr>
          <w:rFonts w:ascii="Arial" w:eastAsia="Arial" w:hAnsi="Arial" w:cs="Arial"/>
          <w:b/>
          <w:spacing w:val="1"/>
          <w:sz w:val="28"/>
          <w:szCs w:val="28"/>
        </w:rPr>
        <w:t>ui</w:t>
      </w:r>
      <w:r>
        <w:rPr>
          <w:rFonts w:ascii="Arial" w:eastAsia="Arial" w:hAnsi="Arial" w:cs="Arial"/>
          <w:b/>
          <w:spacing w:val="-2"/>
          <w:sz w:val="28"/>
          <w:szCs w:val="28"/>
        </w:rPr>
        <w:t>t</w:t>
      </w:r>
      <w:r>
        <w:rPr>
          <w:rFonts w:ascii="Arial" w:eastAsia="Arial" w:hAnsi="Arial" w:cs="Arial"/>
          <w:b/>
          <w:sz w:val="28"/>
          <w:szCs w:val="28"/>
        </w:rPr>
        <w:t>y</w:t>
      </w:r>
      <w:r>
        <w:rPr>
          <w:rFonts w:ascii="Arial" w:eastAsia="Arial" w:hAnsi="Arial" w:cs="Arial"/>
          <w:b/>
          <w:spacing w:val="1"/>
          <w:sz w:val="28"/>
          <w:szCs w:val="28"/>
        </w:rPr>
        <w:t xml:space="preserve"> </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 xml:space="preserve">d </w:t>
      </w:r>
      <w:r>
        <w:rPr>
          <w:rFonts w:ascii="Arial" w:eastAsia="Arial" w:hAnsi="Arial" w:cs="Arial"/>
          <w:b/>
          <w:spacing w:val="1"/>
          <w:sz w:val="28"/>
          <w:szCs w:val="28"/>
        </w:rPr>
        <w:t>B</w:t>
      </w:r>
      <w:r>
        <w:rPr>
          <w:rFonts w:ascii="Arial" w:eastAsia="Arial" w:hAnsi="Arial" w:cs="Arial"/>
          <w:b/>
          <w:spacing w:val="-3"/>
          <w:sz w:val="28"/>
          <w:szCs w:val="28"/>
        </w:rPr>
        <w:t>a</w:t>
      </w:r>
      <w:r>
        <w:rPr>
          <w:rFonts w:ascii="Arial" w:eastAsia="Arial" w:hAnsi="Arial" w:cs="Arial"/>
          <w:b/>
          <w:spacing w:val="1"/>
          <w:sz w:val="28"/>
          <w:szCs w:val="28"/>
        </w:rPr>
        <w:t>l</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ce</w:t>
      </w:r>
    </w:p>
    <w:p w14:paraId="7CFD24BE" w14:textId="77777777" w:rsidR="00AE7C60" w:rsidRDefault="00AE7C60" w:rsidP="003E0BA7">
      <w:pPr>
        <w:spacing w:line="200" w:lineRule="exact"/>
        <w:jc w:val="both"/>
      </w:pPr>
    </w:p>
    <w:p w14:paraId="16778C2E" w14:textId="5FA39A70" w:rsidR="00AE7C60" w:rsidRDefault="00AE7C60" w:rsidP="003E0BA7">
      <w:pPr>
        <w:spacing w:line="200" w:lineRule="exact"/>
        <w:jc w:val="both"/>
      </w:pPr>
    </w:p>
    <w:p w14:paraId="03497DA2" w14:textId="4FA1FCD2" w:rsidR="00AE7C60" w:rsidRDefault="00AE7C60" w:rsidP="003E0BA7">
      <w:pPr>
        <w:spacing w:line="200" w:lineRule="exact"/>
        <w:jc w:val="both"/>
      </w:pPr>
    </w:p>
    <w:p w14:paraId="356556D1" w14:textId="6F16A11F" w:rsidR="00AE7C60" w:rsidRDefault="00AE7C60" w:rsidP="003E0BA7">
      <w:pPr>
        <w:spacing w:line="200" w:lineRule="exact"/>
        <w:jc w:val="both"/>
      </w:pPr>
    </w:p>
    <w:p w14:paraId="0BC054CA" w14:textId="47E4EABD" w:rsidR="00AE7C60" w:rsidRDefault="00AE7C60" w:rsidP="003E0BA7">
      <w:pPr>
        <w:spacing w:line="200" w:lineRule="exact"/>
        <w:jc w:val="both"/>
      </w:pPr>
    </w:p>
    <w:p w14:paraId="6C819116" w14:textId="373B91BD" w:rsidR="00AE7C60" w:rsidRDefault="00AE7C60" w:rsidP="003E0BA7">
      <w:pPr>
        <w:spacing w:line="200" w:lineRule="exact"/>
        <w:jc w:val="both"/>
      </w:pPr>
    </w:p>
    <w:p w14:paraId="41A7F2AD" w14:textId="4947387C" w:rsidR="00AE7C60" w:rsidRDefault="00AE7C60" w:rsidP="003E0BA7">
      <w:pPr>
        <w:spacing w:line="200" w:lineRule="exact"/>
        <w:jc w:val="both"/>
      </w:pPr>
    </w:p>
    <w:p w14:paraId="6315B016" w14:textId="113D0B8D" w:rsidR="00AE7C60" w:rsidRDefault="002E3881" w:rsidP="003E0BA7">
      <w:pPr>
        <w:spacing w:line="200" w:lineRule="exact"/>
        <w:jc w:val="both"/>
      </w:pPr>
      <w:r>
        <w:rPr>
          <w:noProof/>
        </w:rPr>
        <w:drawing>
          <wp:anchor distT="0" distB="0" distL="114300" distR="114300" simplePos="0" relativeHeight="251659264" behindDoc="0" locked="0" layoutInCell="1" allowOverlap="1" wp14:anchorId="4F8712CB" wp14:editId="6DF0E66E">
            <wp:simplePos x="0" y="0"/>
            <wp:positionH relativeFrom="margin">
              <wp:align>center</wp:align>
            </wp:positionH>
            <wp:positionV relativeFrom="paragraph">
              <wp:posOffset>86904</wp:posOffset>
            </wp:positionV>
            <wp:extent cx="3869690" cy="39084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9690" cy="3908425"/>
                    </a:xfrm>
                    <a:prstGeom prst="rect">
                      <a:avLst/>
                    </a:prstGeom>
                    <a:noFill/>
                    <a:ln>
                      <a:noFill/>
                    </a:ln>
                  </pic:spPr>
                </pic:pic>
              </a:graphicData>
            </a:graphic>
          </wp:anchor>
        </w:drawing>
      </w:r>
    </w:p>
    <w:p w14:paraId="521122A5" w14:textId="65EEB25A" w:rsidR="00AE7C60" w:rsidRDefault="00AE7C60" w:rsidP="003E0BA7">
      <w:pPr>
        <w:spacing w:line="200" w:lineRule="exact"/>
        <w:jc w:val="both"/>
      </w:pPr>
    </w:p>
    <w:p w14:paraId="766AE7EF" w14:textId="6536F18C" w:rsidR="00AE7C60" w:rsidRDefault="00AE7C60" w:rsidP="003E0BA7">
      <w:pPr>
        <w:spacing w:line="200" w:lineRule="exact"/>
        <w:jc w:val="both"/>
      </w:pPr>
    </w:p>
    <w:p w14:paraId="7E50AD69" w14:textId="783CFEF1" w:rsidR="00AE7C60" w:rsidRDefault="00AE7C60" w:rsidP="003E0BA7">
      <w:pPr>
        <w:spacing w:before="14" w:line="200" w:lineRule="exact"/>
        <w:jc w:val="both"/>
      </w:pPr>
    </w:p>
    <w:p w14:paraId="6DE41CA9" w14:textId="063C8E1C" w:rsidR="006B65CD" w:rsidRDefault="006B65CD">
      <w:r>
        <w:br w:type="page"/>
      </w:r>
    </w:p>
    <w:sdt>
      <w:sdtPr>
        <w:rPr>
          <w:rFonts w:ascii="Times New Roman" w:eastAsia="Times New Roman" w:hAnsi="Times New Roman" w:cs="Times New Roman"/>
          <w:b/>
          <w:bCs/>
          <w:color w:val="auto"/>
          <w:sz w:val="20"/>
          <w:szCs w:val="20"/>
        </w:rPr>
        <w:id w:val="-2053844358"/>
        <w:docPartObj>
          <w:docPartGallery w:val="Table of Contents"/>
          <w:docPartUnique/>
        </w:docPartObj>
      </w:sdtPr>
      <w:sdtEndPr>
        <w:rPr>
          <w:noProof/>
        </w:rPr>
      </w:sdtEndPr>
      <w:sdtContent>
        <w:p w14:paraId="2B8FEF1B" w14:textId="03C97080" w:rsidR="00201BDA" w:rsidRDefault="00201BDA" w:rsidP="003E0BA7">
          <w:pPr>
            <w:pStyle w:val="TOCHeading"/>
            <w:jc w:val="both"/>
            <w:rPr>
              <w:b/>
              <w:bCs/>
            </w:rPr>
          </w:pPr>
          <w:r w:rsidRPr="002E3881">
            <w:rPr>
              <w:b/>
              <w:bCs/>
            </w:rPr>
            <w:t>Contents</w:t>
          </w:r>
        </w:p>
        <w:p w14:paraId="61ED890F" w14:textId="77777777" w:rsidR="002E3881" w:rsidRPr="002E3881" w:rsidRDefault="002E3881" w:rsidP="002E3881"/>
        <w:p w14:paraId="01A27F67" w14:textId="1D801A1C" w:rsidR="002E3881" w:rsidRDefault="00201BDA">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82706531" w:history="1">
            <w:r w:rsidR="002E3881" w:rsidRPr="00316EEF">
              <w:rPr>
                <w:rStyle w:val="Hyperlink"/>
                <w:rFonts w:eastAsia="Calibri Light"/>
                <w:noProof/>
                <w:spacing w:val="-1"/>
              </w:rPr>
              <w:t>1</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rPr>
              <w:t>D</w:t>
            </w:r>
            <w:r w:rsidR="002E3881" w:rsidRPr="00316EEF">
              <w:rPr>
                <w:rStyle w:val="Hyperlink"/>
                <w:rFonts w:eastAsia="Calibri Light"/>
                <w:noProof/>
                <w:spacing w:val="1"/>
              </w:rPr>
              <w:t>e</w:t>
            </w:r>
            <w:r w:rsidR="002E3881" w:rsidRPr="00316EEF">
              <w:rPr>
                <w:rStyle w:val="Hyperlink"/>
                <w:rFonts w:eastAsia="Calibri Light"/>
                <w:noProof/>
                <w:spacing w:val="-1"/>
              </w:rPr>
              <w:t>s</w:t>
            </w:r>
            <w:r w:rsidR="002E3881" w:rsidRPr="00316EEF">
              <w:rPr>
                <w:rStyle w:val="Hyperlink"/>
                <w:rFonts w:eastAsia="Calibri Light"/>
                <w:noProof/>
                <w:spacing w:val="1"/>
              </w:rPr>
              <w:t>c</w:t>
            </w:r>
            <w:r w:rsidR="002E3881" w:rsidRPr="00316EEF">
              <w:rPr>
                <w:rStyle w:val="Hyperlink"/>
                <w:rFonts w:eastAsia="Calibri Light"/>
                <w:noProof/>
              </w:rPr>
              <w:t>ript</w:t>
            </w:r>
            <w:r w:rsidR="002E3881" w:rsidRPr="00316EEF">
              <w:rPr>
                <w:rStyle w:val="Hyperlink"/>
                <w:rFonts w:eastAsia="Calibri Light"/>
                <w:noProof/>
                <w:spacing w:val="2"/>
              </w:rPr>
              <w:t>i</w:t>
            </w:r>
            <w:r w:rsidR="002E3881" w:rsidRPr="00316EEF">
              <w:rPr>
                <w:rStyle w:val="Hyperlink"/>
                <w:rFonts w:eastAsia="Calibri Light"/>
                <w:noProof/>
              </w:rPr>
              <w:t>on</w:t>
            </w:r>
            <w:r w:rsidR="002E3881">
              <w:rPr>
                <w:noProof/>
                <w:webHidden/>
              </w:rPr>
              <w:tab/>
            </w:r>
            <w:r w:rsidR="002E3881">
              <w:rPr>
                <w:noProof/>
                <w:webHidden/>
              </w:rPr>
              <w:fldChar w:fldCharType="begin"/>
            </w:r>
            <w:r w:rsidR="002E3881">
              <w:rPr>
                <w:noProof/>
                <w:webHidden/>
              </w:rPr>
              <w:instrText xml:space="preserve"> PAGEREF _Toc82706531 \h </w:instrText>
            </w:r>
            <w:r w:rsidR="002E3881">
              <w:rPr>
                <w:noProof/>
                <w:webHidden/>
              </w:rPr>
            </w:r>
            <w:r w:rsidR="002E3881">
              <w:rPr>
                <w:noProof/>
                <w:webHidden/>
              </w:rPr>
              <w:fldChar w:fldCharType="separate"/>
            </w:r>
            <w:r w:rsidR="00D26852">
              <w:rPr>
                <w:noProof/>
                <w:webHidden/>
              </w:rPr>
              <w:t>4</w:t>
            </w:r>
            <w:r w:rsidR="002E3881">
              <w:rPr>
                <w:noProof/>
                <w:webHidden/>
              </w:rPr>
              <w:fldChar w:fldCharType="end"/>
            </w:r>
          </w:hyperlink>
        </w:p>
        <w:p w14:paraId="51FE3170" w14:textId="546F2A06" w:rsidR="002E3881" w:rsidRDefault="0073244D">
          <w:pPr>
            <w:pStyle w:val="TOC1"/>
            <w:tabs>
              <w:tab w:val="right" w:leader="dot" w:pos="9350"/>
            </w:tabs>
            <w:rPr>
              <w:rFonts w:asciiTheme="minorHAnsi" w:eastAsiaTheme="minorEastAsia" w:hAnsiTheme="minorHAnsi" w:cstheme="minorBidi"/>
              <w:noProof/>
              <w:sz w:val="22"/>
              <w:szCs w:val="22"/>
            </w:rPr>
          </w:pPr>
          <w:hyperlink w:anchor="_Toc82706532" w:history="1">
            <w:r w:rsidR="002E3881" w:rsidRPr="00316EEF">
              <w:rPr>
                <w:rStyle w:val="Hyperlink"/>
                <w:rFonts w:eastAsia="Calibri Light"/>
                <w:noProof/>
                <w:spacing w:val="-1"/>
              </w:rPr>
              <w:t>2</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spacing w:val="1"/>
              </w:rPr>
              <w:t>I</w:t>
            </w:r>
            <w:r w:rsidR="002E3881" w:rsidRPr="00316EEF">
              <w:rPr>
                <w:rStyle w:val="Hyperlink"/>
                <w:rFonts w:eastAsia="Calibri Light"/>
                <w:noProof/>
              </w:rPr>
              <w:t>ntrodu</w:t>
            </w:r>
            <w:r w:rsidR="002E3881" w:rsidRPr="00316EEF">
              <w:rPr>
                <w:rStyle w:val="Hyperlink"/>
                <w:rFonts w:eastAsia="Calibri Light"/>
                <w:noProof/>
                <w:spacing w:val="1"/>
              </w:rPr>
              <w:t>c</w:t>
            </w:r>
            <w:r w:rsidR="002E3881" w:rsidRPr="00316EEF">
              <w:rPr>
                <w:rStyle w:val="Hyperlink"/>
                <w:rFonts w:eastAsia="Calibri Light"/>
                <w:noProof/>
              </w:rPr>
              <w:t>ti</w:t>
            </w:r>
            <w:r w:rsidR="002E3881" w:rsidRPr="00316EEF">
              <w:rPr>
                <w:rStyle w:val="Hyperlink"/>
                <w:rFonts w:eastAsia="Calibri Light"/>
                <w:noProof/>
                <w:spacing w:val="-1"/>
              </w:rPr>
              <w:t>o</w:t>
            </w:r>
            <w:r w:rsidR="002E3881" w:rsidRPr="00316EEF">
              <w:rPr>
                <w:rStyle w:val="Hyperlink"/>
                <w:rFonts w:eastAsia="Calibri Light"/>
                <w:noProof/>
              </w:rPr>
              <w:t>n</w:t>
            </w:r>
            <w:r w:rsidR="002E3881">
              <w:rPr>
                <w:noProof/>
                <w:webHidden/>
              </w:rPr>
              <w:tab/>
            </w:r>
            <w:r w:rsidR="002E3881">
              <w:rPr>
                <w:noProof/>
                <w:webHidden/>
              </w:rPr>
              <w:fldChar w:fldCharType="begin"/>
            </w:r>
            <w:r w:rsidR="002E3881">
              <w:rPr>
                <w:noProof/>
                <w:webHidden/>
              </w:rPr>
              <w:instrText xml:space="preserve"> PAGEREF _Toc82706532 \h </w:instrText>
            </w:r>
            <w:r w:rsidR="002E3881">
              <w:rPr>
                <w:noProof/>
                <w:webHidden/>
              </w:rPr>
            </w:r>
            <w:r w:rsidR="002E3881">
              <w:rPr>
                <w:noProof/>
                <w:webHidden/>
              </w:rPr>
              <w:fldChar w:fldCharType="separate"/>
            </w:r>
            <w:r w:rsidR="00D26852">
              <w:rPr>
                <w:noProof/>
                <w:webHidden/>
              </w:rPr>
              <w:t>4</w:t>
            </w:r>
            <w:r w:rsidR="002E3881">
              <w:rPr>
                <w:noProof/>
                <w:webHidden/>
              </w:rPr>
              <w:fldChar w:fldCharType="end"/>
            </w:r>
          </w:hyperlink>
        </w:p>
        <w:p w14:paraId="1FBB772C" w14:textId="2EA236CC" w:rsidR="002E3881" w:rsidRDefault="0073244D">
          <w:pPr>
            <w:pStyle w:val="TOC1"/>
            <w:tabs>
              <w:tab w:val="right" w:leader="dot" w:pos="9350"/>
            </w:tabs>
            <w:rPr>
              <w:rFonts w:asciiTheme="minorHAnsi" w:eastAsiaTheme="minorEastAsia" w:hAnsiTheme="minorHAnsi" w:cstheme="minorBidi"/>
              <w:noProof/>
              <w:sz w:val="22"/>
              <w:szCs w:val="22"/>
            </w:rPr>
          </w:pPr>
          <w:hyperlink w:anchor="_Toc82706533" w:history="1">
            <w:r w:rsidR="002E3881" w:rsidRPr="00316EEF">
              <w:rPr>
                <w:rStyle w:val="Hyperlink"/>
                <w:rFonts w:eastAsia="Calibri Light"/>
                <w:noProof/>
                <w:spacing w:val="-1"/>
              </w:rPr>
              <w:t>3</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rPr>
              <w:t>Why</w:t>
            </w:r>
            <w:r w:rsidR="002E3881" w:rsidRPr="00316EEF">
              <w:rPr>
                <w:rStyle w:val="Hyperlink"/>
                <w:rFonts w:eastAsia="Calibri Light"/>
                <w:noProof/>
                <w:spacing w:val="-6"/>
              </w:rPr>
              <w:t xml:space="preserve"> </w:t>
            </w:r>
            <w:r w:rsidR="002E3881" w:rsidRPr="00316EEF">
              <w:rPr>
                <w:rStyle w:val="Hyperlink"/>
                <w:rFonts w:eastAsia="Calibri Light"/>
                <w:noProof/>
                <w:spacing w:val="2"/>
              </w:rPr>
              <w:t>u</w:t>
            </w:r>
            <w:r w:rsidR="002E3881" w:rsidRPr="00316EEF">
              <w:rPr>
                <w:rStyle w:val="Hyperlink"/>
                <w:rFonts w:eastAsia="Calibri Light"/>
                <w:noProof/>
              </w:rPr>
              <w:t>s</w:t>
            </w:r>
            <w:r w:rsidR="002E3881">
              <w:rPr>
                <w:noProof/>
                <w:webHidden/>
              </w:rPr>
              <w:tab/>
            </w:r>
            <w:r w:rsidR="002E3881">
              <w:rPr>
                <w:noProof/>
                <w:webHidden/>
              </w:rPr>
              <w:fldChar w:fldCharType="begin"/>
            </w:r>
            <w:r w:rsidR="002E3881">
              <w:rPr>
                <w:noProof/>
                <w:webHidden/>
              </w:rPr>
              <w:instrText xml:space="preserve"> PAGEREF _Toc82706533 \h </w:instrText>
            </w:r>
            <w:r w:rsidR="002E3881">
              <w:rPr>
                <w:noProof/>
                <w:webHidden/>
              </w:rPr>
            </w:r>
            <w:r w:rsidR="002E3881">
              <w:rPr>
                <w:noProof/>
                <w:webHidden/>
              </w:rPr>
              <w:fldChar w:fldCharType="separate"/>
            </w:r>
            <w:r w:rsidR="00D26852">
              <w:rPr>
                <w:noProof/>
                <w:webHidden/>
              </w:rPr>
              <w:t>5</w:t>
            </w:r>
            <w:r w:rsidR="002E3881">
              <w:rPr>
                <w:noProof/>
                <w:webHidden/>
              </w:rPr>
              <w:fldChar w:fldCharType="end"/>
            </w:r>
          </w:hyperlink>
        </w:p>
        <w:p w14:paraId="75D79DFC" w14:textId="13EE4E25"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34" w:history="1">
            <w:r w:rsidR="002E3881" w:rsidRPr="00316EEF">
              <w:rPr>
                <w:rStyle w:val="Hyperlink"/>
                <w:noProof/>
              </w:rPr>
              <w:t>3.1. Bertinity moves towards direct democracy</w:t>
            </w:r>
            <w:r w:rsidR="002E3881">
              <w:rPr>
                <w:noProof/>
                <w:webHidden/>
              </w:rPr>
              <w:tab/>
            </w:r>
            <w:r w:rsidR="002E3881">
              <w:rPr>
                <w:noProof/>
                <w:webHidden/>
              </w:rPr>
              <w:fldChar w:fldCharType="begin"/>
            </w:r>
            <w:r w:rsidR="002E3881">
              <w:rPr>
                <w:noProof/>
                <w:webHidden/>
              </w:rPr>
              <w:instrText xml:space="preserve"> PAGEREF _Toc82706534 \h </w:instrText>
            </w:r>
            <w:r w:rsidR="002E3881">
              <w:rPr>
                <w:noProof/>
                <w:webHidden/>
              </w:rPr>
            </w:r>
            <w:r w:rsidR="002E3881">
              <w:rPr>
                <w:noProof/>
                <w:webHidden/>
              </w:rPr>
              <w:fldChar w:fldCharType="separate"/>
            </w:r>
            <w:r w:rsidR="00D26852">
              <w:rPr>
                <w:noProof/>
                <w:webHidden/>
              </w:rPr>
              <w:t>5</w:t>
            </w:r>
            <w:r w:rsidR="002E3881">
              <w:rPr>
                <w:noProof/>
                <w:webHidden/>
              </w:rPr>
              <w:fldChar w:fldCharType="end"/>
            </w:r>
          </w:hyperlink>
        </w:p>
        <w:p w14:paraId="6BD4C5EE" w14:textId="6D6550A9"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35" w:history="1">
            <w:r w:rsidR="002E3881" w:rsidRPr="00316EEF">
              <w:rPr>
                <w:rStyle w:val="Hyperlink"/>
                <w:noProof/>
              </w:rPr>
              <w:t>3.2. Consensus decision-making</w:t>
            </w:r>
            <w:r w:rsidR="002E3881">
              <w:rPr>
                <w:noProof/>
                <w:webHidden/>
              </w:rPr>
              <w:tab/>
            </w:r>
            <w:r w:rsidR="002E3881">
              <w:rPr>
                <w:noProof/>
                <w:webHidden/>
              </w:rPr>
              <w:fldChar w:fldCharType="begin"/>
            </w:r>
            <w:r w:rsidR="002E3881">
              <w:rPr>
                <w:noProof/>
                <w:webHidden/>
              </w:rPr>
              <w:instrText xml:space="preserve"> PAGEREF _Toc82706535 \h </w:instrText>
            </w:r>
            <w:r w:rsidR="002E3881">
              <w:rPr>
                <w:noProof/>
                <w:webHidden/>
              </w:rPr>
            </w:r>
            <w:r w:rsidR="002E3881">
              <w:rPr>
                <w:noProof/>
                <w:webHidden/>
              </w:rPr>
              <w:fldChar w:fldCharType="separate"/>
            </w:r>
            <w:r w:rsidR="00D26852">
              <w:rPr>
                <w:noProof/>
                <w:webHidden/>
              </w:rPr>
              <w:t>7</w:t>
            </w:r>
            <w:r w:rsidR="002E3881">
              <w:rPr>
                <w:noProof/>
                <w:webHidden/>
              </w:rPr>
              <w:fldChar w:fldCharType="end"/>
            </w:r>
          </w:hyperlink>
        </w:p>
        <w:p w14:paraId="5CBA1F30" w14:textId="08F7F697"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36" w:history="1">
            <w:r w:rsidR="002E3881" w:rsidRPr="00316EEF">
              <w:rPr>
                <w:rStyle w:val="Hyperlink"/>
                <w:rFonts w:eastAsia="Malgun Gothic"/>
                <w:noProof/>
              </w:rPr>
              <w:t>3.2.1. Benefits of consensus decision-making:</w:t>
            </w:r>
            <w:r w:rsidR="002E3881">
              <w:rPr>
                <w:noProof/>
                <w:webHidden/>
              </w:rPr>
              <w:tab/>
            </w:r>
            <w:r w:rsidR="002E3881">
              <w:rPr>
                <w:noProof/>
                <w:webHidden/>
              </w:rPr>
              <w:fldChar w:fldCharType="begin"/>
            </w:r>
            <w:r w:rsidR="002E3881">
              <w:rPr>
                <w:noProof/>
                <w:webHidden/>
              </w:rPr>
              <w:instrText xml:space="preserve"> PAGEREF _Toc82706536 \h </w:instrText>
            </w:r>
            <w:r w:rsidR="002E3881">
              <w:rPr>
                <w:noProof/>
                <w:webHidden/>
              </w:rPr>
            </w:r>
            <w:r w:rsidR="002E3881">
              <w:rPr>
                <w:noProof/>
                <w:webHidden/>
              </w:rPr>
              <w:fldChar w:fldCharType="separate"/>
            </w:r>
            <w:r w:rsidR="00D26852">
              <w:rPr>
                <w:noProof/>
                <w:webHidden/>
              </w:rPr>
              <w:t>7</w:t>
            </w:r>
            <w:r w:rsidR="002E3881">
              <w:rPr>
                <w:noProof/>
                <w:webHidden/>
              </w:rPr>
              <w:fldChar w:fldCharType="end"/>
            </w:r>
          </w:hyperlink>
        </w:p>
        <w:p w14:paraId="6B4B6BA5" w14:textId="5CEB7F12"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37" w:history="1">
            <w:r w:rsidR="002E3881" w:rsidRPr="00316EEF">
              <w:rPr>
                <w:rStyle w:val="Hyperlink"/>
                <w:rFonts w:eastAsia="Calibri Light"/>
                <w:noProof/>
              </w:rPr>
              <w:t>3.3</w:t>
            </w:r>
            <w:r w:rsidR="002E3881" w:rsidRPr="00316EEF">
              <w:rPr>
                <w:rStyle w:val="Hyperlink"/>
                <w:rFonts w:eastAsia="Calibri Light"/>
                <w:noProof/>
                <w:spacing w:val="-4"/>
              </w:rPr>
              <w:t xml:space="preserve"> </w:t>
            </w:r>
            <w:r w:rsidR="002E3881" w:rsidRPr="00316EEF">
              <w:rPr>
                <w:rStyle w:val="Hyperlink"/>
                <w:rFonts w:eastAsia="Calibri Light"/>
                <w:noProof/>
              </w:rPr>
              <w:t>P</w:t>
            </w:r>
            <w:r w:rsidR="002E3881" w:rsidRPr="00316EEF">
              <w:rPr>
                <w:rStyle w:val="Hyperlink"/>
                <w:rFonts w:eastAsia="Calibri Light"/>
                <w:noProof/>
                <w:spacing w:val="2"/>
              </w:rPr>
              <w:t>r</w:t>
            </w:r>
            <w:r w:rsidR="002E3881" w:rsidRPr="00316EEF">
              <w:rPr>
                <w:rStyle w:val="Hyperlink"/>
                <w:rFonts w:eastAsia="Calibri Light"/>
                <w:noProof/>
              </w:rPr>
              <w:t>o</w:t>
            </w:r>
            <w:r w:rsidR="002E3881" w:rsidRPr="00316EEF">
              <w:rPr>
                <w:rStyle w:val="Hyperlink"/>
                <w:rFonts w:eastAsia="Calibri Light"/>
                <w:noProof/>
                <w:spacing w:val="-1"/>
              </w:rPr>
              <w:t>b</w:t>
            </w:r>
            <w:r w:rsidR="002E3881" w:rsidRPr="00316EEF">
              <w:rPr>
                <w:rStyle w:val="Hyperlink"/>
                <w:rFonts w:eastAsia="Calibri Light"/>
                <w:noProof/>
              </w:rPr>
              <w:t>l</w:t>
            </w:r>
            <w:r w:rsidR="002E3881" w:rsidRPr="00316EEF">
              <w:rPr>
                <w:rStyle w:val="Hyperlink"/>
                <w:rFonts w:eastAsia="Calibri Light"/>
                <w:noProof/>
                <w:spacing w:val="2"/>
              </w:rPr>
              <w:t>e</w:t>
            </w:r>
            <w:r w:rsidR="002E3881" w:rsidRPr="00316EEF">
              <w:rPr>
                <w:rStyle w:val="Hyperlink"/>
                <w:rFonts w:eastAsia="Calibri Light"/>
                <w:noProof/>
                <w:spacing w:val="-1"/>
              </w:rPr>
              <w:t>m</w:t>
            </w:r>
            <w:r w:rsidR="002E3881" w:rsidRPr="00316EEF">
              <w:rPr>
                <w:rStyle w:val="Hyperlink"/>
                <w:rFonts w:eastAsia="Calibri Light"/>
                <w:noProof/>
              </w:rPr>
              <w:t>s</w:t>
            </w:r>
            <w:r w:rsidR="002E3881" w:rsidRPr="00316EEF">
              <w:rPr>
                <w:rStyle w:val="Hyperlink"/>
                <w:rFonts w:eastAsia="Calibri Light"/>
                <w:noProof/>
                <w:spacing w:val="-9"/>
              </w:rPr>
              <w:t xml:space="preserve"> </w:t>
            </w:r>
            <w:r w:rsidR="002E3881" w:rsidRPr="00316EEF">
              <w:rPr>
                <w:rStyle w:val="Hyperlink"/>
                <w:rFonts w:eastAsia="Calibri Light"/>
                <w:noProof/>
              </w:rPr>
              <w:t>and</w:t>
            </w:r>
            <w:r w:rsidR="002E3881" w:rsidRPr="00316EEF">
              <w:rPr>
                <w:rStyle w:val="Hyperlink"/>
                <w:rFonts w:eastAsia="Calibri Light"/>
                <w:noProof/>
                <w:spacing w:val="-3"/>
              </w:rPr>
              <w:t xml:space="preserve"> </w:t>
            </w:r>
            <w:r w:rsidR="002E3881" w:rsidRPr="00316EEF">
              <w:rPr>
                <w:rStyle w:val="Hyperlink"/>
                <w:rFonts w:eastAsia="Calibri Light"/>
                <w:noProof/>
              </w:rPr>
              <w:t>Solu</w:t>
            </w:r>
            <w:r w:rsidR="002E3881" w:rsidRPr="00316EEF">
              <w:rPr>
                <w:rStyle w:val="Hyperlink"/>
                <w:rFonts w:eastAsia="Calibri Light"/>
                <w:noProof/>
                <w:spacing w:val="3"/>
              </w:rPr>
              <w:t>t</w:t>
            </w:r>
            <w:r w:rsidR="002E3881" w:rsidRPr="00316EEF">
              <w:rPr>
                <w:rStyle w:val="Hyperlink"/>
                <w:rFonts w:eastAsia="Calibri Light"/>
                <w:noProof/>
              </w:rPr>
              <w:t>ions</w:t>
            </w:r>
            <w:r w:rsidR="002E3881">
              <w:rPr>
                <w:noProof/>
                <w:webHidden/>
              </w:rPr>
              <w:tab/>
            </w:r>
            <w:r w:rsidR="002E3881">
              <w:rPr>
                <w:noProof/>
                <w:webHidden/>
              </w:rPr>
              <w:fldChar w:fldCharType="begin"/>
            </w:r>
            <w:r w:rsidR="002E3881">
              <w:rPr>
                <w:noProof/>
                <w:webHidden/>
              </w:rPr>
              <w:instrText xml:space="preserve"> PAGEREF _Toc82706537 \h </w:instrText>
            </w:r>
            <w:r w:rsidR="002E3881">
              <w:rPr>
                <w:noProof/>
                <w:webHidden/>
              </w:rPr>
            </w:r>
            <w:r w:rsidR="002E3881">
              <w:rPr>
                <w:noProof/>
                <w:webHidden/>
              </w:rPr>
              <w:fldChar w:fldCharType="separate"/>
            </w:r>
            <w:r w:rsidR="00D26852">
              <w:rPr>
                <w:noProof/>
                <w:webHidden/>
              </w:rPr>
              <w:t>8</w:t>
            </w:r>
            <w:r w:rsidR="002E3881">
              <w:rPr>
                <w:noProof/>
                <w:webHidden/>
              </w:rPr>
              <w:fldChar w:fldCharType="end"/>
            </w:r>
          </w:hyperlink>
        </w:p>
        <w:p w14:paraId="476D98C5" w14:textId="55F2D734" w:rsidR="002E3881" w:rsidRDefault="0073244D">
          <w:pPr>
            <w:pStyle w:val="TOC1"/>
            <w:tabs>
              <w:tab w:val="right" w:leader="dot" w:pos="9350"/>
            </w:tabs>
            <w:rPr>
              <w:rFonts w:asciiTheme="minorHAnsi" w:eastAsiaTheme="minorEastAsia" w:hAnsiTheme="minorHAnsi" w:cstheme="minorBidi"/>
              <w:noProof/>
              <w:sz w:val="22"/>
              <w:szCs w:val="22"/>
            </w:rPr>
          </w:pPr>
          <w:hyperlink w:anchor="_Toc82706538" w:history="1">
            <w:r w:rsidR="002E3881" w:rsidRPr="00316EEF">
              <w:rPr>
                <w:rStyle w:val="Hyperlink"/>
                <w:rFonts w:eastAsia="Calibri Light"/>
                <w:noProof/>
                <w:spacing w:val="-1"/>
              </w:rPr>
              <w:t>4</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spacing w:val="1"/>
              </w:rPr>
              <w:t>P</w:t>
            </w:r>
            <w:r w:rsidR="002E3881" w:rsidRPr="00316EEF">
              <w:rPr>
                <w:rStyle w:val="Hyperlink"/>
                <w:rFonts w:eastAsia="Calibri Light"/>
                <w:noProof/>
              </w:rPr>
              <w:t>rod</w:t>
            </w:r>
            <w:r w:rsidR="002E3881" w:rsidRPr="00316EEF">
              <w:rPr>
                <w:rStyle w:val="Hyperlink"/>
                <w:rFonts w:eastAsia="Calibri Light"/>
                <w:noProof/>
                <w:spacing w:val="-1"/>
              </w:rPr>
              <w:t>u</w:t>
            </w:r>
            <w:r w:rsidR="002E3881" w:rsidRPr="00316EEF">
              <w:rPr>
                <w:rStyle w:val="Hyperlink"/>
                <w:rFonts w:eastAsia="Calibri Light"/>
                <w:noProof/>
                <w:spacing w:val="1"/>
              </w:rPr>
              <w:t>c</w:t>
            </w:r>
            <w:r w:rsidR="002E3881" w:rsidRPr="00316EEF">
              <w:rPr>
                <w:rStyle w:val="Hyperlink"/>
                <w:rFonts w:eastAsia="Calibri Light"/>
                <w:noProof/>
              </w:rPr>
              <w:t>t</w:t>
            </w:r>
            <w:r w:rsidR="002E3881">
              <w:rPr>
                <w:noProof/>
                <w:webHidden/>
              </w:rPr>
              <w:tab/>
            </w:r>
            <w:r w:rsidR="002E3881">
              <w:rPr>
                <w:noProof/>
                <w:webHidden/>
              </w:rPr>
              <w:fldChar w:fldCharType="begin"/>
            </w:r>
            <w:r w:rsidR="002E3881">
              <w:rPr>
                <w:noProof/>
                <w:webHidden/>
              </w:rPr>
              <w:instrText xml:space="preserve"> PAGEREF _Toc82706538 \h </w:instrText>
            </w:r>
            <w:r w:rsidR="002E3881">
              <w:rPr>
                <w:noProof/>
                <w:webHidden/>
              </w:rPr>
            </w:r>
            <w:r w:rsidR="002E3881">
              <w:rPr>
                <w:noProof/>
                <w:webHidden/>
              </w:rPr>
              <w:fldChar w:fldCharType="separate"/>
            </w:r>
            <w:r w:rsidR="00D26852">
              <w:rPr>
                <w:noProof/>
                <w:webHidden/>
              </w:rPr>
              <w:t>11</w:t>
            </w:r>
            <w:r w:rsidR="002E3881">
              <w:rPr>
                <w:noProof/>
                <w:webHidden/>
              </w:rPr>
              <w:fldChar w:fldCharType="end"/>
            </w:r>
          </w:hyperlink>
        </w:p>
        <w:p w14:paraId="528A92E9" w14:textId="328DF644"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39" w:history="1">
            <w:r w:rsidR="002E3881" w:rsidRPr="00316EEF">
              <w:rPr>
                <w:rStyle w:val="Hyperlink"/>
                <w:rFonts w:eastAsia="Calibri Light"/>
                <w:noProof/>
              </w:rPr>
              <w:t xml:space="preserve">4.1.    </w:t>
            </w:r>
            <w:r w:rsidR="002E3881" w:rsidRPr="00316EEF">
              <w:rPr>
                <w:rStyle w:val="Hyperlink"/>
                <w:rFonts w:eastAsia="Calibri Light"/>
                <w:noProof/>
                <w:spacing w:val="33"/>
              </w:rPr>
              <w:t xml:space="preserve"> </w:t>
            </w:r>
            <w:r w:rsidR="002E3881" w:rsidRPr="00316EEF">
              <w:rPr>
                <w:rStyle w:val="Hyperlink"/>
                <w:rFonts w:eastAsia="Calibri Light"/>
                <w:noProof/>
              </w:rPr>
              <w:t>Cr</w:t>
            </w:r>
            <w:r w:rsidR="002E3881" w:rsidRPr="00316EEF">
              <w:rPr>
                <w:rStyle w:val="Hyperlink"/>
                <w:rFonts w:eastAsia="Calibri Light"/>
                <w:noProof/>
                <w:spacing w:val="1"/>
              </w:rPr>
              <w:t>y</w:t>
            </w:r>
            <w:r w:rsidR="002E3881" w:rsidRPr="00316EEF">
              <w:rPr>
                <w:rStyle w:val="Hyperlink"/>
                <w:rFonts w:eastAsia="Calibri Light"/>
                <w:noProof/>
              </w:rPr>
              <w:t>pto</w:t>
            </w:r>
            <w:r w:rsidR="002E3881" w:rsidRPr="00316EEF">
              <w:rPr>
                <w:rStyle w:val="Hyperlink"/>
                <w:rFonts w:eastAsia="Calibri Light"/>
                <w:noProof/>
                <w:spacing w:val="-8"/>
              </w:rPr>
              <w:t xml:space="preserve"> </w:t>
            </w:r>
            <w:r w:rsidR="002E3881" w:rsidRPr="00316EEF">
              <w:rPr>
                <w:rStyle w:val="Hyperlink"/>
                <w:rFonts w:eastAsia="Calibri Light"/>
                <w:noProof/>
              </w:rPr>
              <w:t>Pa</w:t>
            </w:r>
            <w:r w:rsidR="002E3881" w:rsidRPr="00316EEF">
              <w:rPr>
                <w:rStyle w:val="Hyperlink"/>
                <w:rFonts w:eastAsia="Calibri Light"/>
                <w:noProof/>
                <w:spacing w:val="1"/>
              </w:rPr>
              <w:t>ym</w:t>
            </w:r>
            <w:r w:rsidR="002E3881" w:rsidRPr="00316EEF">
              <w:rPr>
                <w:rStyle w:val="Hyperlink"/>
                <w:rFonts w:eastAsia="Calibri Light"/>
                <w:noProof/>
                <w:spacing w:val="-1"/>
              </w:rPr>
              <w:t>e</w:t>
            </w:r>
            <w:r w:rsidR="002E3881" w:rsidRPr="00316EEF">
              <w:rPr>
                <w:rStyle w:val="Hyperlink"/>
                <w:rFonts w:eastAsia="Calibri Light"/>
                <w:noProof/>
              </w:rPr>
              <w:t>nt</w:t>
            </w:r>
            <w:r w:rsidR="002E3881" w:rsidRPr="00316EEF">
              <w:rPr>
                <w:rStyle w:val="Hyperlink"/>
                <w:rFonts w:eastAsia="Calibri Light"/>
                <w:noProof/>
                <w:spacing w:val="-9"/>
              </w:rPr>
              <w:t xml:space="preserve"> </w:t>
            </w:r>
            <w:r w:rsidR="002E3881" w:rsidRPr="00316EEF">
              <w:rPr>
                <w:rStyle w:val="Hyperlink"/>
                <w:rFonts w:eastAsia="Calibri Light"/>
                <w:noProof/>
              </w:rPr>
              <w:t>Ga</w:t>
            </w:r>
            <w:r w:rsidR="002E3881" w:rsidRPr="00316EEF">
              <w:rPr>
                <w:rStyle w:val="Hyperlink"/>
                <w:rFonts w:eastAsia="Calibri Light"/>
                <w:noProof/>
                <w:spacing w:val="2"/>
              </w:rPr>
              <w:t>t</w:t>
            </w:r>
            <w:r w:rsidR="002E3881" w:rsidRPr="00316EEF">
              <w:rPr>
                <w:rStyle w:val="Hyperlink"/>
                <w:rFonts w:eastAsia="Calibri Light"/>
                <w:noProof/>
                <w:spacing w:val="-1"/>
              </w:rPr>
              <w:t>e</w:t>
            </w:r>
            <w:r w:rsidR="002E3881" w:rsidRPr="00316EEF">
              <w:rPr>
                <w:rStyle w:val="Hyperlink"/>
                <w:rFonts w:eastAsia="Calibri Light"/>
                <w:noProof/>
                <w:spacing w:val="3"/>
              </w:rPr>
              <w:t>w</w:t>
            </w:r>
            <w:r w:rsidR="002E3881" w:rsidRPr="00316EEF">
              <w:rPr>
                <w:rStyle w:val="Hyperlink"/>
                <w:rFonts w:eastAsia="Calibri Light"/>
                <w:noProof/>
              </w:rPr>
              <w:t>ay</w:t>
            </w:r>
            <w:r w:rsidR="002E3881" w:rsidRPr="00316EEF">
              <w:rPr>
                <w:rStyle w:val="Hyperlink"/>
                <w:rFonts w:eastAsia="Calibri Light"/>
                <w:noProof/>
                <w:spacing w:val="-9"/>
              </w:rPr>
              <w:t xml:space="preserve"> </w:t>
            </w:r>
            <w:r w:rsidR="002E3881" w:rsidRPr="00316EEF">
              <w:rPr>
                <w:rStyle w:val="Hyperlink"/>
                <w:rFonts w:eastAsia="Calibri Light"/>
                <w:noProof/>
                <w:spacing w:val="1"/>
              </w:rPr>
              <w:t>(</w:t>
            </w:r>
            <w:r w:rsidR="002E3881" w:rsidRPr="00316EEF">
              <w:rPr>
                <w:rStyle w:val="Hyperlink"/>
                <w:rFonts w:eastAsia="Calibri Light"/>
                <w:noProof/>
              </w:rPr>
              <w:t>C</w:t>
            </w:r>
            <w:r w:rsidR="002E3881" w:rsidRPr="00316EEF">
              <w:rPr>
                <w:rStyle w:val="Hyperlink"/>
                <w:rFonts w:eastAsia="Calibri Light"/>
                <w:noProof/>
                <w:spacing w:val="1"/>
              </w:rPr>
              <w:t>PG</w:t>
            </w:r>
            <w:r w:rsidR="002E3881" w:rsidRPr="00316EEF">
              <w:rPr>
                <w:rStyle w:val="Hyperlink"/>
                <w:rFonts w:eastAsia="Calibri Light"/>
                <w:noProof/>
              </w:rPr>
              <w:t>)</w:t>
            </w:r>
            <w:r w:rsidR="002E3881">
              <w:rPr>
                <w:noProof/>
                <w:webHidden/>
              </w:rPr>
              <w:tab/>
            </w:r>
            <w:r w:rsidR="002E3881">
              <w:rPr>
                <w:noProof/>
                <w:webHidden/>
              </w:rPr>
              <w:fldChar w:fldCharType="begin"/>
            </w:r>
            <w:r w:rsidR="002E3881">
              <w:rPr>
                <w:noProof/>
                <w:webHidden/>
              </w:rPr>
              <w:instrText xml:space="preserve"> PAGEREF _Toc82706539 \h </w:instrText>
            </w:r>
            <w:r w:rsidR="002E3881">
              <w:rPr>
                <w:noProof/>
                <w:webHidden/>
              </w:rPr>
            </w:r>
            <w:r w:rsidR="002E3881">
              <w:rPr>
                <w:noProof/>
                <w:webHidden/>
              </w:rPr>
              <w:fldChar w:fldCharType="separate"/>
            </w:r>
            <w:r w:rsidR="00D26852">
              <w:rPr>
                <w:noProof/>
                <w:webHidden/>
              </w:rPr>
              <w:t>13</w:t>
            </w:r>
            <w:r w:rsidR="002E3881">
              <w:rPr>
                <w:noProof/>
                <w:webHidden/>
              </w:rPr>
              <w:fldChar w:fldCharType="end"/>
            </w:r>
          </w:hyperlink>
        </w:p>
        <w:p w14:paraId="2932CA37" w14:textId="66EE1B3A"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40" w:history="1">
            <w:r w:rsidR="002E3881" w:rsidRPr="00316EEF">
              <w:rPr>
                <w:rStyle w:val="Hyperlink"/>
                <w:rFonts w:eastAsia="Calibri Light"/>
                <w:noProof/>
              </w:rPr>
              <w:t xml:space="preserve">4.2.    </w:t>
            </w:r>
            <w:r w:rsidR="002E3881" w:rsidRPr="00316EEF">
              <w:rPr>
                <w:rStyle w:val="Hyperlink"/>
                <w:rFonts w:eastAsia="Calibri Light"/>
                <w:noProof/>
                <w:spacing w:val="33"/>
              </w:rPr>
              <w:t xml:space="preserve"> </w:t>
            </w:r>
            <w:r w:rsidR="002E3881" w:rsidRPr="00316EEF">
              <w:rPr>
                <w:rStyle w:val="Hyperlink"/>
                <w:rFonts w:eastAsia="Calibri Light"/>
                <w:noProof/>
              </w:rPr>
              <w:t>Centrali</w:t>
            </w:r>
            <w:r w:rsidR="002E3881" w:rsidRPr="00316EEF">
              <w:rPr>
                <w:rStyle w:val="Hyperlink"/>
                <w:rFonts w:eastAsia="Calibri Light"/>
                <w:noProof/>
                <w:spacing w:val="2"/>
              </w:rPr>
              <w:t>z</w:t>
            </w:r>
            <w:r w:rsidR="002E3881" w:rsidRPr="00316EEF">
              <w:rPr>
                <w:rStyle w:val="Hyperlink"/>
                <w:rFonts w:eastAsia="Calibri Light"/>
                <w:noProof/>
                <w:spacing w:val="-1"/>
              </w:rPr>
              <w:t>e</w:t>
            </w:r>
            <w:r w:rsidR="002E3881" w:rsidRPr="00316EEF">
              <w:rPr>
                <w:rStyle w:val="Hyperlink"/>
                <w:rFonts w:eastAsia="Calibri Light"/>
                <w:noProof/>
              </w:rPr>
              <w:t>d</w:t>
            </w:r>
            <w:r w:rsidR="002E3881" w:rsidRPr="00316EEF">
              <w:rPr>
                <w:rStyle w:val="Hyperlink"/>
                <w:rFonts w:eastAsia="Calibri Light"/>
                <w:noProof/>
                <w:spacing w:val="-11"/>
              </w:rPr>
              <w:t xml:space="preserve"> </w:t>
            </w:r>
            <w:r w:rsidR="002E3881" w:rsidRPr="00316EEF">
              <w:rPr>
                <w:rStyle w:val="Hyperlink"/>
                <w:rFonts w:eastAsia="Calibri Light"/>
                <w:noProof/>
              </w:rPr>
              <w:t>Exchan</w:t>
            </w:r>
            <w:r w:rsidR="002E3881" w:rsidRPr="00316EEF">
              <w:rPr>
                <w:rStyle w:val="Hyperlink"/>
                <w:rFonts w:eastAsia="Calibri Light"/>
                <w:noProof/>
                <w:spacing w:val="3"/>
              </w:rPr>
              <w:t>g</w:t>
            </w:r>
            <w:r w:rsidR="002E3881" w:rsidRPr="00316EEF">
              <w:rPr>
                <w:rStyle w:val="Hyperlink"/>
                <w:rFonts w:eastAsia="Calibri Light"/>
                <w:noProof/>
              </w:rPr>
              <w:t>e</w:t>
            </w:r>
            <w:r w:rsidR="002E3881" w:rsidRPr="00316EEF">
              <w:rPr>
                <w:rStyle w:val="Hyperlink"/>
                <w:rFonts w:eastAsia="Calibri Light"/>
                <w:noProof/>
                <w:spacing w:val="-10"/>
              </w:rPr>
              <w:t xml:space="preserve"> </w:t>
            </w:r>
            <w:r w:rsidR="002E3881" w:rsidRPr="00316EEF">
              <w:rPr>
                <w:rStyle w:val="Hyperlink"/>
                <w:rFonts w:eastAsia="Calibri Light"/>
                <w:noProof/>
                <w:spacing w:val="3"/>
              </w:rPr>
              <w:t>(</w:t>
            </w:r>
            <w:r w:rsidR="002E3881" w:rsidRPr="00316EEF">
              <w:rPr>
                <w:rStyle w:val="Hyperlink"/>
                <w:rFonts w:eastAsia="Calibri Light"/>
                <w:noProof/>
                <w:spacing w:val="1"/>
              </w:rPr>
              <w:t>C</w:t>
            </w:r>
            <w:r w:rsidR="002E3881" w:rsidRPr="00316EEF">
              <w:rPr>
                <w:rStyle w:val="Hyperlink"/>
                <w:rFonts w:eastAsia="Calibri Light"/>
                <w:noProof/>
              </w:rPr>
              <w:t>X)</w:t>
            </w:r>
            <w:r w:rsidR="002E3881">
              <w:rPr>
                <w:noProof/>
                <w:webHidden/>
              </w:rPr>
              <w:tab/>
            </w:r>
            <w:r w:rsidR="002E3881">
              <w:rPr>
                <w:noProof/>
                <w:webHidden/>
              </w:rPr>
              <w:fldChar w:fldCharType="begin"/>
            </w:r>
            <w:r w:rsidR="002E3881">
              <w:rPr>
                <w:noProof/>
                <w:webHidden/>
              </w:rPr>
              <w:instrText xml:space="preserve"> PAGEREF _Toc82706540 \h </w:instrText>
            </w:r>
            <w:r w:rsidR="002E3881">
              <w:rPr>
                <w:noProof/>
                <w:webHidden/>
              </w:rPr>
            </w:r>
            <w:r w:rsidR="002E3881">
              <w:rPr>
                <w:noProof/>
                <w:webHidden/>
              </w:rPr>
              <w:fldChar w:fldCharType="separate"/>
            </w:r>
            <w:r w:rsidR="00D26852">
              <w:rPr>
                <w:noProof/>
                <w:webHidden/>
              </w:rPr>
              <w:t>13</w:t>
            </w:r>
            <w:r w:rsidR="002E3881">
              <w:rPr>
                <w:noProof/>
                <w:webHidden/>
              </w:rPr>
              <w:fldChar w:fldCharType="end"/>
            </w:r>
          </w:hyperlink>
        </w:p>
        <w:p w14:paraId="1C846418" w14:textId="693239D5"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41" w:history="1">
            <w:r w:rsidR="002E3881" w:rsidRPr="00316EEF">
              <w:rPr>
                <w:rStyle w:val="Hyperlink"/>
                <w:rFonts w:eastAsia="Calibri Light"/>
                <w:noProof/>
              </w:rPr>
              <w:t>4.2</w:t>
            </w:r>
            <w:r w:rsidR="002E3881" w:rsidRPr="00316EEF">
              <w:rPr>
                <w:rStyle w:val="Hyperlink"/>
                <w:rFonts w:eastAsia="Calibri Light"/>
                <w:noProof/>
                <w:spacing w:val="-1"/>
              </w:rPr>
              <w:t>.</w:t>
            </w:r>
            <w:r w:rsidR="002E3881" w:rsidRPr="00316EEF">
              <w:rPr>
                <w:rStyle w:val="Hyperlink"/>
                <w:rFonts w:eastAsia="Calibri Light"/>
                <w:noProof/>
              </w:rPr>
              <w:t xml:space="preserve">1. </w:t>
            </w:r>
            <w:r w:rsidR="002E3881" w:rsidRPr="00316EEF">
              <w:rPr>
                <w:rStyle w:val="Hyperlink"/>
                <w:rFonts w:eastAsia="Calibri Light"/>
                <w:noProof/>
                <w:spacing w:val="13"/>
              </w:rPr>
              <w:t xml:space="preserve"> </w:t>
            </w:r>
            <w:r w:rsidR="002E3881" w:rsidRPr="00316EEF">
              <w:rPr>
                <w:rStyle w:val="Hyperlink"/>
                <w:rFonts w:eastAsia="Calibri Light"/>
                <w:noProof/>
              </w:rPr>
              <w:t>N</w:t>
            </w:r>
            <w:r w:rsidR="002E3881" w:rsidRPr="00316EEF">
              <w:rPr>
                <w:rStyle w:val="Hyperlink"/>
                <w:rFonts w:eastAsia="Calibri Light"/>
                <w:noProof/>
                <w:spacing w:val="-1"/>
              </w:rPr>
              <w:t>o</w:t>
            </w:r>
            <w:r w:rsidR="002E3881" w:rsidRPr="00316EEF">
              <w:rPr>
                <w:rStyle w:val="Hyperlink"/>
                <w:rFonts w:eastAsia="Calibri Light"/>
                <w:noProof/>
              </w:rPr>
              <w:t>-</w:t>
            </w:r>
            <w:r w:rsidR="002E3881" w:rsidRPr="00316EEF">
              <w:rPr>
                <w:rStyle w:val="Hyperlink"/>
                <w:rFonts w:eastAsia="Calibri Light"/>
                <w:noProof/>
                <w:spacing w:val="1"/>
              </w:rPr>
              <w:t>K</w:t>
            </w:r>
            <w:r w:rsidR="002E3881" w:rsidRPr="00316EEF">
              <w:rPr>
                <w:rStyle w:val="Hyperlink"/>
                <w:rFonts w:eastAsia="Calibri Light"/>
                <w:noProof/>
              </w:rPr>
              <w:t>YC</w:t>
            </w:r>
            <w:r w:rsidR="002E3881">
              <w:rPr>
                <w:noProof/>
                <w:webHidden/>
              </w:rPr>
              <w:tab/>
            </w:r>
            <w:r w:rsidR="002E3881">
              <w:rPr>
                <w:noProof/>
                <w:webHidden/>
              </w:rPr>
              <w:fldChar w:fldCharType="begin"/>
            </w:r>
            <w:r w:rsidR="002E3881">
              <w:rPr>
                <w:noProof/>
                <w:webHidden/>
              </w:rPr>
              <w:instrText xml:space="preserve"> PAGEREF _Toc82706541 \h </w:instrText>
            </w:r>
            <w:r w:rsidR="002E3881">
              <w:rPr>
                <w:noProof/>
                <w:webHidden/>
              </w:rPr>
            </w:r>
            <w:r w:rsidR="002E3881">
              <w:rPr>
                <w:noProof/>
                <w:webHidden/>
              </w:rPr>
              <w:fldChar w:fldCharType="separate"/>
            </w:r>
            <w:r w:rsidR="00D26852">
              <w:rPr>
                <w:noProof/>
                <w:webHidden/>
              </w:rPr>
              <w:t>14</w:t>
            </w:r>
            <w:r w:rsidR="002E3881">
              <w:rPr>
                <w:noProof/>
                <w:webHidden/>
              </w:rPr>
              <w:fldChar w:fldCharType="end"/>
            </w:r>
          </w:hyperlink>
        </w:p>
        <w:p w14:paraId="1E00A478" w14:textId="584D6C23"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42" w:history="1">
            <w:r w:rsidR="002E3881" w:rsidRPr="00316EEF">
              <w:rPr>
                <w:rStyle w:val="Hyperlink"/>
                <w:rFonts w:eastAsia="Calibri Light"/>
                <w:noProof/>
              </w:rPr>
              <w:t>4.2</w:t>
            </w:r>
            <w:r w:rsidR="002E3881" w:rsidRPr="00316EEF">
              <w:rPr>
                <w:rStyle w:val="Hyperlink"/>
                <w:rFonts w:eastAsia="Calibri Light"/>
                <w:noProof/>
                <w:spacing w:val="-1"/>
              </w:rPr>
              <w:t>.</w:t>
            </w:r>
            <w:r w:rsidR="002E3881" w:rsidRPr="00316EEF">
              <w:rPr>
                <w:rStyle w:val="Hyperlink"/>
                <w:rFonts w:eastAsia="Calibri Light"/>
                <w:noProof/>
              </w:rPr>
              <w:t xml:space="preserve">2. </w:t>
            </w:r>
            <w:r w:rsidR="002E3881" w:rsidRPr="00316EEF">
              <w:rPr>
                <w:rStyle w:val="Hyperlink"/>
                <w:rFonts w:eastAsia="Calibri Light"/>
                <w:noProof/>
                <w:spacing w:val="13"/>
              </w:rPr>
              <w:t xml:space="preserve"> </w:t>
            </w:r>
            <w:r w:rsidR="002E3881" w:rsidRPr="00316EEF">
              <w:rPr>
                <w:rStyle w:val="Hyperlink"/>
                <w:rFonts w:eastAsia="Calibri Light"/>
                <w:noProof/>
                <w:spacing w:val="1"/>
              </w:rPr>
              <w:t>D</w:t>
            </w:r>
            <w:r w:rsidR="002E3881" w:rsidRPr="00316EEF">
              <w:rPr>
                <w:rStyle w:val="Hyperlink"/>
                <w:rFonts w:eastAsia="Calibri Light"/>
                <w:noProof/>
                <w:spacing w:val="-1"/>
              </w:rPr>
              <w:t>e</w:t>
            </w:r>
            <w:r w:rsidR="002E3881" w:rsidRPr="00316EEF">
              <w:rPr>
                <w:rStyle w:val="Hyperlink"/>
                <w:rFonts w:eastAsia="Calibri Light"/>
                <w:noProof/>
                <w:spacing w:val="1"/>
              </w:rPr>
              <w:t>v</w:t>
            </w:r>
            <w:r w:rsidR="002E3881" w:rsidRPr="00316EEF">
              <w:rPr>
                <w:rStyle w:val="Hyperlink"/>
                <w:rFonts w:eastAsia="Calibri Light"/>
                <w:noProof/>
              </w:rPr>
              <w:t>ice</w:t>
            </w:r>
            <w:r w:rsidR="002E3881" w:rsidRPr="00316EEF">
              <w:rPr>
                <w:rStyle w:val="Hyperlink"/>
                <w:rFonts w:eastAsia="Calibri Light"/>
                <w:noProof/>
                <w:spacing w:val="-9"/>
              </w:rPr>
              <w:t xml:space="preserve"> </w:t>
            </w:r>
            <w:r w:rsidR="002E3881" w:rsidRPr="00316EEF">
              <w:rPr>
                <w:rStyle w:val="Hyperlink"/>
                <w:rFonts w:eastAsia="Calibri Light"/>
                <w:noProof/>
              </w:rPr>
              <w:t>C</w:t>
            </w:r>
            <w:r w:rsidR="002E3881" w:rsidRPr="00316EEF">
              <w:rPr>
                <w:rStyle w:val="Hyperlink"/>
                <w:rFonts w:eastAsia="Calibri Light"/>
                <w:noProof/>
                <w:spacing w:val="2"/>
              </w:rPr>
              <w:t>o</w:t>
            </w:r>
            <w:r w:rsidR="002E3881" w:rsidRPr="00316EEF">
              <w:rPr>
                <w:rStyle w:val="Hyperlink"/>
                <w:rFonts w:eastAsia="Calibri Light"/>
                <w:noProof/>
                <w:spacing w:val="-1"/>
              </w:rPr>
              <w:t>m</w:t>
            </w:r>
            <w:r w:rsidR="002E3881" w:rsidRPr="00316EEF">
              <w:rPr>
                <w:rStyle w:val="Hyperlink"/>
                <w:rFonts w:eastAsia="Calibri Light"/>
                <w:noProof/>
              </w:rPr>
              <w:t>pa</w:t>
            </w:r>
            <w:r w:rsidR="002E3881" w:rsidRPr="00316EEF">
              <w:rPr>
                <w:rStyle w:val="Hyperlink"/>
                <w:rFonts w:eastAsia="Calibri Light"/>
                <w:noProof/>
                <w:spacing w:val="1"/>
              </w:rPr>
              <w:t>t</w:t>
            </w:r>
            <w:r w:rsidR="002E3881" w:rsidRPr="00316EEF">
              <w:rPr>
                <w:rStyle w:val="Hyperlink"/>
                <w:rFonts w:eastAsia="Calibri Light"/>
                <w:noProof/>
              </w:rPr>
              <w:t>ibil</w:t>
            </w:r>
            <w:r w:rsidR="002E3881" w:rsidRPr="00316EEF">
              <w:rPr>
                <w:rStyle w:val="Hyperlink"/>
                <w:rFonts w:eastAsia="Calibri Light"/>
                <w:noProof/>
                <w:spacing w:val="1"/>
              </w:rPr>
              <w:t>it</w:t>
            </w:r>
            <w:r w:rsidR="002E3881" w:rsidRPr="00316EEF">
              <w:rPr>
                <w:rStyle w:val="Hyperlink"/>
                <w:rFonts w:eastAsia="Calibri Light"/>
                <w:noProof/>
              </w:rPr>
              <w:t>y</w:t>
            </w:r>
            <w:r w:rsidR="002E3881">
              <w:rPr>
                <w:noProof/>
                <w:webHidden/>
              </w:rPr>
              <w:tab/>
            </w:r>
            <w:r w:rsidR="002E3881">
              <w:rPr>
                <w:noProof/>
                <w:webHidden/>
              </w:rPr>
              <w:fldChar w:fldCharType="begin"/>
            </w:r>
            <w:r w:rsidR="002E3881">
              <w:rPr>
                <w:noProof/>
                <w:webHidden/>
              </w:rPr>
              <w:instrText xml:space="preserve"> PAGEREF _Toc82706542 \h </w:instrText>
            </w:r>
            <w:r w:rsidR="002E3881">
              <w:rPr>
                <w:noProof/>
                <w:webHidden/>
              </w:rPr>
            </w:r>
            <w:r w:rsidR="002E3881">
              <w:rPr>
                <w:noProof/>
                <w:webHidden/>
              </w:rPr>
              <w:fldChar w:fldCharType="separate"/>
            </w:r>
            <w:r w:rsidR="00D26852">
              <w:rPr>
                <w:noProof/>
                <w:webHidden/>
              </w:rPr>
              <w:t>14</w:t>
            </w:r>
            <w:r w:rsidR="002E3881">
              <w:rPr>
                <w:noProof/>
                <w:webHidden/>
              </w:rPr>
              <w:fldChar w:fldCharType="end"/>
            </w:r>
          </w:hyperlink>
        </w:p>
        <w:p w14:paraId="19B24878" w14:textId="333D6C93"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43"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D</w:t>
            </w:r>
            <w:r w:rsidR="002E3881" w:rsidRPr="00316EEF">
              <w:rPr>
                <w:rStyle w:val="Hyperlink"/>
                <w:rFonts w:eastAsia="Calibri Light"/>
                <w:noProof/>
                <w:spacing w:val="1"/>
              </w:rPr>
              <w:t>ec</w:t>
            </w:r>
            <w:r w:rsidR="002E3881" w:rsidRPr="00316EEF">
              <w:rPr>
                <w:rStyle w:val="Hyperlink"/>
                <w:rFonts w:eastAsia="Calibri Light"/>
                <w:noProof/>
              </w:rPr>
              <w:t>ent</w:t>
            </w:r>
            <w:r w:rsidR="002E3881" w:rsidRPr="00316EEF">
              <w:rPr>
                <w:rStyle w:val="Hyperlink"/>
                <w:rFonts w:eastAsia="Calibri Light"/>
                <w:noProof/>
                <w:spacing w:val="1"/>
              </w:rPr>
              <w:t>r</w:t>
            </w:r>
            <w:r w:rsidR="002E3881" w:rsidRPr="00316EEF">
              <w:rPr>
                <w:rStyle w:val="Hyperlink"/>
                <w:rFonts w:eastAsia="Calibri Light"/>
                <w:noProof/>
              </w:rPr>
              <w:t>al</w:t>
            </w:r>
            <w:r w:rsidR="002E3881" w:rsidRPr="00316EEF">
              <w:rPr>
                <w:rStyle w:val="Hyperlink"/>
                <w:rFonts w:eastAsia="Calibri Light"/>
                <w:noProof/>
                <w:spacing w:val="-1"/>
              </w:rPr>
              <w:t>iz</w:t>
            </w:r>
            <w:r w:rsidR="002E3881" w:rsidRPr="00316EEF">
              <w:rPr>
                <w:rStyle w:val="Hyperlink"/>
                <w:rFonts w:eastAsia="Calibri Light"/>
                <w:noProof/>
              </w:rPr>
              <w:t>ed</w:t>
            </w:r>
            <w:r w:rsidR="002E3881" w:rsidRPr="00316EEF">
              <w:rPr>
                <w:rStyle w:val="Hyperlink"/>
                <w:rFonts w:eastAsia="Calibri Light"/>
                <w:noProof/>
                <w:spacing w:val="-18"/>
              </w:rPr>
              <w:t xml:space="preserve"> </w:t>
            </w:r>
            <w:r w:rsidR="002E3881" w:rsidRPr="00316EEF">
              <w:rPr>
                <w:rStyle w:val="Hyperlink"/>
                <w:rFonts w:eastAsia="Calibri Light"/>
                <w:noProof/>
              </w:rPr>
              <w:t>E</w:t>
            </w:r>
            <w:r w:rsidR="002E3881" w:rsidRPr="00316EEF">
              <w:rPr>
                <w:rStyle w:val="Hyperlink"/>
                <w:rFonts w:eastAsia="Calibri Light"/>
                <w:noProof/>
                <w:spacing w:val="1"/>
              </w:rPr>
              <w:t>xc</w:t>
            </w:r>
            <w:r w:rsidR="002E3881" w:rsidRPr="00316EEF">
              <w:rPr>
                <w:rStyle w:val="Hyperlink"/>
                <w:rFonts w:eastAsia="Calibri Light"/>
                <w:noProof/>
                <w:spacing w:val="2"/>
              </w:rPr>
              <w:t>h</w:t>
            </w:r>
            <w:r w:rsidR="002E3881" w:rsidRPr="00316EEF">
              <w:rPr>
                <w:rStyle w:val="Hyperlink"/>
                <w:rFonts w:eastAsia="Calibri Light"/>
                <w:noProof/>
              </w:rPr>
              <w:t>ange</w:t>
            </w:r>
            <w:r w:rsidR="002E3881" w:rsidRPr="00316EEF">
              <w:rPr>
                <w:rStyle w:val="Hyperlink"/>
                <w:rFonts w:eastAsia="Calibri Light"/>
                <w:noProof/>
                <w:spacing w:val="-12"/>
              </w:rPr>
              <w:t xml:space="preserve"> </w:t>
            </w:r>
            <w:r w:rsidR="002E3881" w:rsidRPr="00316EEF">
              <w:rPr>
                <w:rStyle w:val="Hyperlink"/>
                <w:rFonts w:eastAsia="Calibri Light"/>
                <w:noProof/>
                <w:spacing w:val="3"/>
              </w:rPr>
              <w:t>(</w:t>
            </w:r>
            <w:r w:rsidR="002E3881" w:rsidRPr="00316EEF">
              <w:rPr>
                <w:rStyle w:val="Hyperlink"/>
                <w:rFonts w:eastAsia="Calibri Light"/>
                <w:noProof/>
              </w:rPr>
              <w:t>DE</w:t>
            </w:r>
            <w:r w:rsidR="002E3881" w:rsidRPr="00316EEF">
              <w:rPr>
                <w:rStyle w:val="Hyperlink"/>
                <w:rFonts w:eastAsia="Calibri Light"/>
                <w:noProof/>
                <w:spacing w:val="1"/>
              </w:rPr>
              <w:t>X</w:t>
            </w:r>
            <w:r w:rsidR="002E3881" w:rsidRPr="00316EEF">
              <w:rPr>
                <w:rStyle w:val="Hyperlink"/>
                <w:rFonts w:eastAsia="Calibri Light"/>
                <w:noProof/>
              </w:rPr>
              <w:t>)</w:t>
            </w:r>
            <w:r w:rsidR="002E3881">
              <w:rPr>
                <w:noProof/>
                <w:webHidden/>
              </w:rPr>
              <w:tab/>
            </w:r>
            <w:r w:rsidR="002E3881">
              <w:rPr>
                <w:noProof/>
                <w:webHidden/>
              </w:rPr>
              <w:fldChar w:fldCharType="begin"/>
            </w:r>
            <w:r w:rsidR="002E3881">
              <w:rPr>
                <w:noProof/>
                <w:webHidden/>
              </w:rPr>
              <w:instrText xml:space="preserve"> PAGEREF _Toc82706543 \h </w:instrText>
            </w:r>
            <w:r w:rsidR="002E3881">
              <w:rPr>
                <w:noProof/>
                <w:webHidden/>
              </w:rPr>
            </w:r>
            <w:r w:rsidR="002E3881">
              <w:rPr>
                <w:noProof/>
                <w:webHidden/>
              </w:rPr>
              <w:fldChar w:fldCharType="separate"/>
            </w:r>
            <w:r w:rsidR="00D26852">
              <w:rPr>
                <w:noProof/>
                <w:webHidden/>
              </w:rPr>
              <w:t>14</w:t>
            </w:r>
            <w:r w:rsidR="002E3881">
              <w:rPr>
                <w:noProof/>
                <w:webHidden/>
              </w:rPr>
              <w:fldChar w:fldCharType="end"/>
            </w:r>
          </w:hyperlink>
        </w:p>
        <w:p w14:paraId="6792D1E6" w14:textId="4CDE3C88"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44"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D</w:t>
            </w:r>
            <w:r w:rsidR="002E3881" w:rsidRPr="00316EEF">
              <w:rPr>
                <w:rStyle w:val="Hyperlink"/>
                <w:rFonts w:eastAsia="Calibri Light"/>
                <w:noProof/>
                <w:spacing w:val="1"/>
              </w:rPr>
              <w:t>ec</w:t>
            </w:r>
            <w:r w:rsidR="002E3881" w:rsidRPr="00316EEF">
              <w:rPr>
                <w:rStyle w:val="Hyperlink"/>
                <w:rFonts w:eastAsia="Calibri Light"/>
                <w:noProof/>
              </w:rPr>
              <w:t>ent</w:t>
            </w:r>
            <w:r w:rsidR="002E3881" w:rsidRPr="00316EEF">
              <w:rPr>
                <w:rStyle w:val="Hyperlink"/>
                <w:rFonts w:eastAsia="Calibri Light"/>
                <w:noProof/>
                <w:spacing w:val="1"/>
              </w:rPr>
              <w:t>r</w:t>
            </w:r>
            <w:r w:rsidR="002E3881" w:rsidRPr="00316EEF">
              <w:rPr>
                <w:rStyle w:val="Hyperlink"/>
                <w:rFonts w:eastAsia="Calibri Light"/>
                <w:noProof/>
              </w:rPr>
              <w:t>al</w:t>
            </w:r>
            <w:r w:rsidR="002E3881" w:rsidRPr="00316EEF">
              <w:rPr>
                <w:rStyle w:val="Hyperlink"/>
                <w:rFonts w:eastAsia="Calibri Light"/>
                <w:noProof/>
                <w:spacing w:val="-1"/>
              </w:rPr>
              <w:t>iz</w:t>
            </w:r>
            <w:r w:rsidR="002E3881" w:rsidRPr="00316EEF">
              <w:rPr>
                <w:rStyle w:val="Hyperlink"/>
                <w:rFonts w:eastAsia="Calibri Light"/>
                <w:noProof/>
              </w:rPr>
              <w:t>ed</w:t>
            </w:r>
            <w:r w:rsidR="002E3881" w:rsidRPr="00316EEF">
              <w:rPr>
                <w:rStyle w:val="Hyperlink"/>
                <w:rFonts w:eastAsia="Calibri Light"/>
                <w:noProof/>
                <w:spacing w:val="-18"/>
              </w:rPr>
              <w:t xml:space="preserve"> </w:t>
            </w:r>
            <w:r w:rsidR="002E3881" w:rsidRPr="00316EEF">
              <w:rPr>
                <w:rStyle w:val="Hyperlink"/>
                <w:rFonts w:eastAsia="Calibri Light"/>
                <w:noProof/>
                <w:spacing w:val="2"/>
              </w:rPr>
              <w:t>W</w:t>
            </w:r>
            <w:r w:rsidR="002E3881" w:rsidRPr="00316EEF">
              <w:rPr>
                <w:rStyle w:val="Hyperlink"/>
                <w:rFonts w:eastAsia="Calibri Light"/>
                <w:noProof/>
              </w:rPr>
              <w:t>o</w:t>
            </w:r>
            <w:r w:rsidR="002E3881" w:rsidRPr="00316EEF">
              <w:rPr>
                <w:rStyle w:val="Hyperlink"/>
                <w:rFonts w:eastAsia="Calibri Light"/>
                <w:noProof/>
                <w:spacing w:val="2"/>
              </w:rPr>
              <w:t>r</w:t>
            </w:r>
            <w:r w:rsidR="002E3881" w:rsidRPr="00316EEF">
              <w:rPr>
                <w:rStyle w:val="Hyperlink"/>
                <w:rFonts w:eastAsia="Calibri Light"/>
                <w:noProof/>
              </w:rPr>
              <w:t>l</w:t>
            </w:r>
            <w:r w:rsidR="002E3881" w:rsidRPr="00316EEF">
              <w:rPr>
                <w:rStyle w:val="Hyperlink"/>
                <w:rFonts w:eastAsia="Calibri Light"/>
                <w:noProof/>
                <w:spacing w:val="-1"/>
              </w:rPr>
              <w:t>d</w:t>
            </w:r>
            <w:r w:rsidR="002E3881" w:rsidRPr="00316EEF">
              <w:rPr>
                <w:rStyle w:val="Hyperlink"/>
                <w:rFonts w:eastAsia="Calibri Light"/>
                <w:noProof/>
              </w:rPr>
              <w:t>w</w:t>
            </w:r>
            <w:r w:rsidR="002E3881" w:rsidRPr="00316EEF">
              <w:rPr>
                <w:rStyle w:val="Hyperlink"/>
                <w:rFonts w:eastAsia="Calibri Light"/>
                <w:noProof/>
                <w:spacing w:val="1"/>
              </w:rPr>
              <w:t>i</w:t>
            </w:r>
            <w:r w:rsidR="002E3881" w:rsidRPr="00316EEF">
              <w:rPr>
                <w:rStyle w:val="Hyperlink"/>
                <w:rFonts w:eastAsia="Calibri Light"/>
                <w:noProof/>
              </w:rPr>
              <w:t>de</w:t>
            </w:r>
            <w:r w:rsidR="002E3881" w:rsidRPr="00316EEF">
              <w:rPr>
                <w:rStyle w:val="Hyperlink"/>
                <w:rFonts w:eastAsia="Calibri Light"/>
                <w:noProof/>
                <w:spacing w:val="-14"/>
              </w:rPr>
              <w:t xml:space="preserve"> </w:t>
            </w:r>
            <w:r w:rsidR="002E3881" w:rsidRPr="00316EEF">
              <w:rPr>
                <w:rStyle w:val="Hyperlink"/>
                <w:rFonts w:eastAsia="Calibri Light"/>
                <w:noProof/>
              </w:rPr>
              <w:t>Stock</w:t>
            </w:r>
            <w:r w:rsidR="002E3881" w:rsidRPr="00316EEF">
              <w:rPr>
                <w:rStyle w:val="Hyperlink"/>
                <w:rFonts w:eastAsia="Calibri Light"/>
                <w:noProof/>
                <w:spacing w:val="-4"/>
              </w:rPr>
              <w:t xml:space="preserve"> </w:t>
            </w:r>
            <w:r w:rsidR="002E3881" w:rsidRPr="00316EEF">
              <w:rPr>
                <w:rStyle w:val="Hyperlink"/>
                <w:rFonts w:eastAsia="Calibri Light"/>
                <w:noProof/>
              </w:rPr>
              <w:t>Mar</w:t>
            </w:r>
            <w:r w:rsidR="002E3881" w:rsidRPr="00316EEF">
              <w:rPr>
                <w:rStyle w:val="Hyperlink"/>
                <w:rFonts w:eastAsia="Calibri Light"/>
                <w:noProof/>
                <w:spacing w:val="1"/>
              </w:rPr>
              <w:t>k</w:t>
            </w:r>
            <w:r w:rsidR="002E3881" w:rsidRPr="00316EEF">
              <w:rPr>
                <w:rStyle w:val="Hyperlink"/>
                <w:rFonts w:eastAsia="Calibri Light"/>
                <w:noProof/>
              </w:rPr>
              <w:t>e</w:t>
            </w:r>
            <w:r w:rsidR="002E3881" w:rsidRPr="00316EEF">
              <w:rPr>
                <w:rStyle w:val="Hyperlink"/>
                <w:rFonts w:eastAsia="Calibri Light"/>
                <w:noProof/>
                <w:spacing w:val="1"/>
              </w:rPr>
              <w:t>t</w:t>
            </w:r>
            <w:r w:rsidR="002E3881" w:rsidRPr="00316EEF">
              <w:rPr>
                <w:rStyle w:val="Hyperlink"/>
                <w:rFonts w:eastAsia="Calibri Light"/>
                <w:noProof/>
              </w:rPr>
              <w:t>p</w:t>
            </w:r>
            <w:r w:rsidR="002E3881" w:rsidRPr="00316EEF">
              <w:rPr>
                <w:rStyle w:val="Hyperlink"/>
                <w:rFonts w:eastAsia="Calibri Light"/>
                <w:noProof/>
                <w:spacing w:val="-1"/>
              </w:rPr>
              <w:t>l</w:t>
            </w:r>
            <w:r w:rsidR="002E3881" w:rsidRPr="00316EEF">
              <w:rPr>
                <w:rStyle w:val="Hyperlink"/>
                <w:rFonts w:eastAsia="Calibri Light"/>
                <w:noProof/>
              </w:rPr>
              <w:t>a</w:t>
            </w:r>
            <w:r w:rsidR="002E3881" w:rsidRPr="00316EEF">
              <w:rPr>
                <w:rStyle w:val="Hyperlink"/>
                <w:rFonts w:eastAsia="Calibri Light"/>
                <w:noProof/>
                <w:spacing w:val="2"/>
              </w:rPr>
              <w:t>c</w:t>
            </w:r>
            <w:r w:rsidR="002E3881" w:rsidRPr="00316EEF">
              <w:rPr>
                <w:rStyle w:val="Hyperlink"/>
                <w:rFonts w:eastAsia="Calibri Light"/>
                <w:noProof/>
              </w:rPr>
              <w:t>e</w:t>
            </w:r>
            <w:r w:rsidR="002E3881" w:rsidRPr="00316EEF">
              <w:rPr>
                <w:rStyle w:val="Hyperlink"/>
                <w:rFonts w:eastAsia="Calibri Light"/>
                <w:noProof/>
                <w:spacing w:val="-16"/>
              </w:rPr>
              <w:t xml:space="preserve"> </w:t>
            </w:r>
            <w:r w:rsidR="002E3881" w:rsidRPr="00316EEF">
              <w:rPr>
                <w:rStyle w:val="Hyperlink"/>
                <w:rFonts w:eastAsia="Calibri Light"/>
                <w:noProof/>
                <w:spacing w:val="1"/>
              </w:rPr>
              <w:t>(</w:t>
            </w:r>
            <w:r w:rsidR="002E3881" w:rsidRPr="00316EEF">
              <w:rPr>
                <w:rStyle w:val="Hyperlink"/>
                <w:rFonts w:eastAsia="Calibri Light"/>
                <w:noProof/>
              </w:rPr>
              <w:t>DWS</w:t>
            </w:r>
            <w:r w:rsidR="002E3881" w:rsidRPr="00316EEF">
              <w:rPr>
                <w:rStyle w:val="Hyperlink"/>
                <w:rFonts w:eastAsia="Calibri Light"/>
                <w:noProof/>
                <w:spacing w:val="-1"/>
              </w:rPr>
              <w:t>M</w:t>
            </w:r>
            <w:r w:rsidR="002E3881" w:rsidRPr="00316EEF">
              <w:rPr>
                <w:rStyle w:val="Hyperlink"/>
                <w:rFonts w:eastAsia="Calibri Light"/>
                <w:noProof/>
              </w:rPr>
              <w:t>)</w:t>
            </w:r>
            <w:r w:rsidR="002E3881">
              <w:rPr>
                <w:noProof/>
                <w:webHidden/>
              </w:rPr>
              <w:tab/>
            </w:r>
            <w:r w:rsidR="002E3881">
              <w:rPr>
                <w:noProof/>
                <w:webHidden/>
              </w:rPr>
              <w:fldChar w:fldCharType="begin"/>
            </w:r>
            <w:r w:rsidR="002E3881">
              <w:rPr>
                <w:noProof/>
                <w:webHidden/>
              </w:rPr>
              <w:instrText xml:space="preserve"> PAGEREF _Toc82706544 \h </w:instrText>
            </w:r>
            <w:r w:rsidR="002E3881">
              <w:rPr>
                <w:noProof/>
                <w:webHidden/>
              </w:rPr>
            </w:r>
            <w:r w:rsidR="002E3881">
              <w:rPr>
                <w:noProof/>
                <w:webHidden/>
              </w:rPr>
              <w:fldChar w:fldCharType="separate"/>
            </w:r>
            <w:r w:rsidR="00D26852">
              <w:rPr>
                <w:noProof/>
                <w:webHidden/>
              </w:rPr>
              <w:t>15</w:t>
            </w:r>
            <w:r w:rsidR="002E3881">
              <w:rPr>
                <w:noProof/>
                <w:webHidden/>
              </w:rPr>
              <w:fldChar w:fldCharType="end"/>
            </w:r>
          </w:hyperlink>
        </w:p>
        <w:p w14:paraId="068B4823" w14:textId="14803B66"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45" w:history="1">
            <w:r w:rsidR="002E3881" w:rsidRPr="00316EEF">
              <w:rPr>
                <w:rStyle w:val="Hyperlink"/>
                <w:rFonts w:eastAsia="Tahoma"/>
                <w:noProof/>
              </w:rPr>
              <w:t>4.4.1. Bertinity Decentralized World-wide Security Token Stock Market opportunities:</w:t>
            </w:r>
            <w:r w:rsidR="002E3881">
              <w:rPr>
                <w:noProof/>
                <w:webHidden/>
              </w:rPr>
              <w:tab/>
            </w:r>
            <w:r w:rsidR="002E3881">
              <w:rPr>
                <w:noProof/>
                <w:webHidden/>
              </w:rPr>
              <w:fldChar w:fldCharType="begin"/>
            </w:r>
            <w:r w:rsidR="002E3881">
              <w:rPr>
                <w:noProof/>
                <w:webHidden/>
              </w:rPr>
              <w:instrText xml:space="preserve"> PAGEREF _Toc82706545 \h </w:instrText>
            </w:r>
            <w:r w:rsidR="002E3881">
              <w:rPr>
                <w:noProof/>
                <w:webHidden/>
              </w:rPr>
            </w:r>
            <w:r w:rsidR="002E3881">
              <w:rPr>
                <w:noProof/>
                <w:webHidden/>
              </w:rPr>
              <w:fldChar w:fldCharType="separate"/>
            </w:r>
            <w:r w:rsidR="00D26852">
              <w:rPr>
                <w:noProof/>
                <w:webHidden/>
              </w:rPr>
              <w:t>16</w:t>
            </w:r>
            <w:r w:rsidR="002E3881">
              <w:rPr>
                <w:noProof/>
                <w:webHidden/>
              </w:rPr>
              <w:fldChar w:fldCharType="end"/>
            </w:r>
          </w:hyperlink>
        </w:p>
        <w:p w14:paraId="285B298D" w14:textId="67B71222"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46"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5</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Ma</w:t>
            </w:r>
            <w:r w:rsidR="002E3881" w:rsidRPr="00316EEF">
              <w:rPr>
                <w:rStyle w:val="Hyperlink"/>
                <w:rFonts w:eastAsia="Calibri Light"/>
                <w:noProof/>
                <w:spacing w:val="-1"/>
              </w:rPr>
              <w:t>i</w:t>
            </w:r>
            <w:r w:rsidR="002E3881" w:rsidRPr="00316EEF">
              <w:rPr>
                <w:rStyle w:val="Hyperlink"/>
                <w:rFonts w:eastAsia="Calibri Light"/>
                <w:noProof/>
              </w:rPr>
              <w:t>n</w:t>
            </w:r>
            <w:r w:rsidR="002E3881" w:rsidRPr="00316EEF">
              <w:rPr>
                <w:rStyle w:val="Hyperlink"/>
                <w:rFonts w:eastAsia="Calibri Light"/>
                <w:noProof/>
                <w:spacing w:val="1"/>
              </w:rPr>
              <w:t>-</w:t>
            </w:r>
            <w:r w:rsidR="002E3881" w:rsidRPr="00316EEF">
              <w:rPr>
                <w:rStyle w:val="Hyperlink"/>
                <w:rFonts w:eastAsia="Calibri Light"/>
                <w:noProof/>
              </w:rPr>
              <w:t>net</w:t>
            </w:r>
            <w:r w:rsidR="002E3881">
              <w:rPr>
                <w:noProof/>
                <w:webHidden/>
              </w:rPr>
              <w:tab/>
            </w:r>
            <w:r w:rsidR="002E3881">
              <w:rPr>
                <w:noProof/>
                <w:webHidden/>
              </w:rPr>
              <w:fldChar w:fldCharType="begin"/>
            </w:r>
            <w:r w:rsidR="002E3881">
              <w:rPr>
                <w:noProof/>
                <w:webHidden/>
              </w:rPr>
              <w:instrText xml:space="preserve"> PAGEREF _Toc82706546 \h </w:instrText>
            </w:r>
            <w:r w:rsidR="002E3881">
              <w:rPr>
                <w:noProof/>
                <w:webHidden/>
              </w:rPr>
            </w:r>
            <w:r w:rsidR="002E3881">
              <w:rPr>
                <w:noProof/>
                <w:webHidden/>
              </w:rPr>
              <w:fldChar w:fldCharType="separate"/>
            </w:r>
            <w:r w:rsidR="00D26852">
              <w:rPr>
                <w:noProof/>
                <w:webHidden/>
              </w:rPr>
              <w:t>17</w:t>
            </w:r>
            <w:r w:rsidR="002E3881">
              <w:rPr>
                <w:noProof/>
                <w:webHidden/>
              </w:rPr>
              <w:fldChar w:fldCharType="end"/>
            </w:r>
          </w:hyperlink>
        </w:p>
        <w:p w14:paraId="4C55E0F6" w14:textId="2229F758"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47"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6</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Wal</w:t>
            </w:r>
            <w:r w:rsidR="002E3881" w:rsidRPr="00316EEF">
              <w:rPr>
                <w:rStyle w:val="Hyperlink"/>
                <w:rFonts w:eastAsia="Calibri Light"/>
                <w:noProof/>
                <w:spacing w:val="-1"/>
              </w:rPr>
              <w:t>l</w:t>
            </w:r>
            <w:r w:rsidR="002E3881" w:rsidRPr="00316EEF">
              <w:rPr>
                <w:rStyle w:val="Hyperlink"/>
                <w:rFonts w:eastAsia="Calibri Light"/>
                <w:noProof/>
              </w:rPr>
              <w:t>et</w:t>
            </w:r>
            <w:r w:rsidR="002E3881">
              <w:rPr>
                <w:noProof/>
                <w:webHidden/>
              </w:rPr>
              <w:tab/>
            </w:r>
            <w:r w:rsidR="002E3881">
              <w:rPr>
                <w:noProof/>
                <w:webHidden/>
              </w:rPr>
              <w:fldChar w:fldCharType="begin"/>
            </w:r>
            <w:r w:rsidR="002E3881">
              <w:rPr>
                <w:noProof/>
                <w:webHidden/>
              </w:rPr>
              <w:instrText xml:space="preserve"> PAGEREF _Toc82706547 \h </w:instrText>
            </w:r>
            <w:r w:rsidR="002E3881">
              <w:rPr>
                <w:noProof/>
                <w:webHidden/>
              </w:rPr>
            </w:r>
            <w:r w:rsidR="002E3881">
              <w:rPr>
                <w:noProof/>
                <w:webHidden/>
              </w:rPr>
              <w:fldChar w:fldCharType="separate"/>
            </w:r>
            <w:r w:rsidR="00D26852">
              <w:rPr>
                <w:noProof/>
                <w:webHidden/>
              </w:rPr>
              <w:t>17</w:t>
            </w:r>
            <w:r w:rsidR="002E3881">
              <w:rPr>
                <w:noProof/>
                <w:webHidden/>
              </w:rPr>
              <w:fldChar w:fldCharType="end"/>
            </w:r>
          </w:hyperlink>
        </w:p>
        <w:p w14:paraId="15A415EF" w14:textId="624BCFAC"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48"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7</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N</w:t>
            </w:r>
            <w:r w:rsidR="002E3881" w:rsidRPr="00316EEF">
              <w:rPr>
                <w:rStyle w:val="Hyperlink"/>
                <w:rFonts w:eastAsia="Calibri Light"/>
                <w:noProof/>
                <w:spacing w:val="1"/>
              </w:rPr>
              <w:t>a</w:t>
            </w:r>
            <w:r w:rsidR="002E3881" w:rsidRPr="00316EEF">
              <w:rPr>
                <w:rStyle w:val="Hyperlink"/>
                <w:rFonts w:eastAsia="Calibri Light"/>
                <w:noProof/>
              </w:rPr>
              <w:t>tive</w:t>
            </w:r>
            <w:r w:rsidR="002E3881" w:rsidRPr="00316EEF">
              <w:rPr>
                <w:rStyle w:val="Hyperlink"/>
                <w:rFonts w:eastAsia="Calibri Light"/>
                <w:noProof/>
                <w:spacing w:val="-7"/>
              </w:rPr>
              <w:t xml:space="preserve"> </w:t>
            </w:r>
            <w:r w:rsidR="002E3881" w:rsidRPr="00316EEF">
              <w:rPr>
                <w:rStyle w:val="Hyperlink"/>
                <w:rFonts w:eastAsia="Calibri Light"/>
                <w:noProof/>
              </w:rPr>
              <w:t>tok</w:t>
            </w:r>
            <w:r w:rsidR="002E3881" w:rsidRPr="00316EEF">
              <w:rPr>
                <w:rStyle w:val="Hyperlink"/>
                <w:rFonts w:eastAsia="Calibri Light"/>
                <w:noProof/>
                <w:spacing w:val="1"/>
              </w:rPr>
              <w:t>e</w:t>
            </w:r>
            <w:r w:rsidR="002E3881" w:rsidRPr="00316EEF">
              <w:rPr>
                <w:rStyle w:val="Hyperlink"/>
                <w:rFonts w:eastAsia="Calibri Light"/>
                <w:noProof/>
              </w:rPr>
              <w:t>n</w:t>
            </w:r>
            <w:r w:rsidR="002E3881">
              <w:rPr>
                <w:noProof/>
                <w:webHidden/>
              </w:rPr>
              <w:tab/>
            </w:r>
            <w:r w:rsidR="002E3881">
              <w:rPr>
                <w:noProof/>
                <w:webHidden/>
              </w:rPr>
              <w:fldChar w:fldCharType="begin"/>
            </w:r>
            <w:r w:rsidR="002E3881">
              <w:rPr>
                <w:noProof/>
                <w:webHidden/>
              </w:rPr>
              <w:instrText xml:space="preserve"> PAGEREF _Toc82706548 \h </w:instrText>
            </w:r>
            <w:r w:rsidR="002E3881">
              <w:rPr>
                <w:noProof/>
                <w:webHidden/>
              </w:rPr>
            </w:r>
            <w:r w:rsidR="002E3881">
              <w:rPr>
                <w:noProof/>
                <w:webHidden/>
              </w:rPr>
              <w:fldChar w:fldCharType="separate"/>
            </w:r>
            <w:r w:rsidR="00D26852">
              <w:rPr>
                <w:noProof/>
                <w:webHidden/>
              </w:rPr>
              <w:t>17</w:t>
            </w:r>
            <w:r w:rsidR="002E3881">
              <w:rPr>
                <w:noProof/>
                <w:webHidden/>
              </w:rPr>
              <w:fldChar w:fldCharType="end"/>
            </w:r>
          </w:hyperlink>
        </w:p>
        <w:p w14:paraId="52EA4020" w14:textId="4B031FC5"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49" w:history="1">
            <w:r w:rsidR="002E3881" w:rsidRPr="00316EEF">
              <w:rPr>
                <w:rStyle w:val="Hyperlink"/>
                <w:rFonts w:eastAsia="Tahoma"/>
                <w:noProof/>
              </w:rPr>
              <w:t>4.8. Bertinity ecosystem opportunities:</w:t>
            </w:r>
            <w:r w:rsidR="002E3881">
              <w:rPr>
                <w:noProof/>
                <w:webHidden/>
              </w:rPr>
              <w:tab/>
            </w:r>
            <w:r w:rsidR="002E3881">
              <w:rPr>
                <w:noProof/>
                <w:webHidden/>
              </w:rPr>
              <w:fldChar w:fldCharType="begin"/>
            </w:r>
            <w:r w:rsidR="002E3881">
              <w:rPr>
                <w:noProof/>
                <w:webHidden/>
              </w:rPr>
              <w:instrText xml:space="preserve"> PAGEREF _Toc82706549 \h </w:instrText>
            </w:r>
            <w:r w:rsidR="002E3881">
              <w:rPr>
                <w:noProof/>
                <w:webHidden/>
              </w:rPr>
            </w:r>
            <w:r w:rsidR="002E3881">
              <w:rPr>
                <w:noProof/>
                <w:webHidden/>
              </w:rPr>
              <w:fldChar w:fldCharType="separate"/>
            </w:r>
            <w:r w:rsidR="00D26852">
              <w:rPr>
                <w:noProof/>
                <w:webHidden/>
              </w:rPr>
              <w:t>18</w:t>
            </w:r>
            <w:r w:rsidR="002E3881">
              <w:rPr>
                <w:noProof/>
                <w:webHidden/>
              </w:rPr>
              <w:fldChar w:fldCharType="end"/>
            </w:r>
          </w:hyperlink>
        </w:p>
        <w:p w14:paraId="7FAADE58" w14:textId="1AA3226B" w:rsidR="002E3881" w:rsidRDefault="0073244D">
          <w:pPr>
            <w:pStyle w:val="TOC1"/>
            <w:tabs>
              <w:tab w:val="right" w:leader="dot" w:pos="9350"/>
            </w:tabs>
            <w:rPr>
              <w:rFonts w:asciiTheme="minorHAnsi" w:eastAsiaTheme="minorEastAsia" w:hAnsiTheme="minorHAnsi" w:cstheme="minorBidi"/>
              <w:noProof/>
              <w:sz w:val="22"/>
              <w:szCs w:val="22"/>
            </w:rPr>
          </w:pPr>
          <w:hyperlink w:anchor="_Toc82706550" w:history="1">
            <w:r w:rsidR="002E3881" w:rsidRPr="00316EEF">
              <w:rPr>
                <w:rStyle w:val="Hyperlink"/>
                <w:rFonts w:eastAsia="Calibri Light"/>
                <w:noProof/>
                <w:spacing w:val="-1"/>
              </w:rPr>
              <w:t>5</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rPr>
              <w:t>H</w:t>
            </w:r>
            <w:r w:rsidR="002E3881" w:rsidRPr="00316EEF">
              <w:rPr>
                <w:rStyle w:val="Hyperlink"/>
                <w:rFonts w:eastAsia="Calibri Light"/>
                <w:noProof/>
                <w:spacing w:val="-2"/>
              </w:rPr>
              <w:t>o</w:t>
            </w:r>
            <w:r w:rsidR="002E3881" w:rsidRPr="00316EEF">
              <w:rPr>
                <w:rStyle w:val="Hyperlink"/>
                <w:rFonts w:eastAsia="Calibri Light"/>
                <w:noProof/>
              </w:rPr>
              <w:t>w</w:t>
            </w:r>
            <w:r w:rsidR="002E3881" w:rsidRPr="00316EEF">
              <w:rPr>
                <w:rStyle w:val="Hyperlink"/>
                <w:rFonts w:eastAsia="Calibri Light"/>
                <w:noProof/>
                <w:spacing w:val="-4"/>
              </w:rPr>
              <w:t xml:space="preserve"> </w:t>
            </w:r>
            <w:r w:rsidR="002E3881" w:rsidRPr="00316EEF">
              <w:rPr>
                <w:rStyle w:val="Hyperlink"/>
                <w:rFonts w:eastAsia="Calibri Light"/>
                <w:noProof/>
              </w:rPr>
              <w:t>it</w:t>
            </w:r>
            <w:r w:rsidR="002E3881" w:rsidRPr="00316EEF">
              <w:rPr>
                <w:rStyle w:val="Hyperlink"/>
                <w:rFonts w:eastAsia="Calibri Light"/>
                <w:noProof/>
                <w:spacing w:val="-2"/>
              </w:rPr>
              <w:t xml:space="preserve"> </w:t>
            </w:r>
            <w:r w:rsidR="002E3881" w:rsidRPr="00316EEF">
              <w:rPr>
                <w:rStyle w:val="Hyperlink"/>
                <w:rFonts w:eastAsia="Calibri Light"/>
                <w:noProof/>
                <w:spacing w:val="2"/>
              </w:rPr>
              <w:t>w</w:t>
            </w:r>
            <w:r w:rsidR="002E3881" w:rsidRPr="00316EEF">
              <w:rPr>
                <w:rStyle w:val="Hyperlink"/>
                <w:rFonts w:eastAsia="Calibri Light"/>
                <w:noProof/>
              </w:rPr>
              <w:t>orks</w:t>
            </w:r>
            <w:r w:rsidR="002E3881">
              <w:rPr>
                <w:noProof/>
                <w:webHidden/>
              </w:rPr>
              <w:tab/>
            </w:r>
            <w:r w:rsidR="002E3881">
              <w:rPr>
                <w:noProof/>
                <w:webHidden/>
              </w:rPr>
              <w:fldChar w:fldCharType="begin"/>
            </w:r>
            <w:r w:rsidR="002E3881">
              <w:rPr>
                <w:noProof/>
                <w:webHidden/>
              </w:rPr>
              <w:instrText xml:space="preserve"> PAGEREF _Toc82706550 \h </w:instrText>
            </w:r>
            <w:r w:rsidR="002E3881">
              <w:rPr>
                <w:noProof/>
                <w:webHidden/>
              </w:rPr>
            </w:r>
            <w:r w:rsidR="002E3881">
              <w:rPr>
                <w:noProof/>
                <w:webHidden/>
              </w:rPr>
              <w:fldChar w:fldCharType="separate"/>
            </w:r>
            <w:r w:rsidR="00D26852">
              <w:rPr>
                <w:noProof/>
                <w:webHidden/>
              </w:rPr>
              <w:t>18</w:t>
            </w:r>
            <w:r w:rsidR="002E3881">
              <w:rPr>
                <w:noProof/>
                <w:webHidden/>
              </w:rPr>
              <w:fldChar w:fldCharType="end"/>
            </w:r>
          </w:hyperlink>
        </w:p>
        <w:p w14:paraId="5920C430" w14:textId="71D2D84B"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51"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Crypto</w:t>
            </w:r>
            <w:r w:rsidR="002E3881" w:rsidRPr="00316EEF">
              <w:rPr>
                <w:rStyle w:val="Hyperlink"/>
                <w:rFonts w:eastAsia="Calibri Light"/>
                <w:noProof/>
                <w:spacing w:val="-9"/>
              </w:rPr>
              <w:t xml:space="preserve"> </w:t>
            </w:r>
            <w:r w:rsidR="002E3881" w:rsidRPr="00316EEF">
              <w:rPr>
                <w:rStyle w:val="Hyperlink"/>
                <w:rFonts w:eastAsia="Calibri Light"/>
                <w:noProof/>
                <w:spacing w:val="1"/>
              </w:rPr>
              <w:t>P</w:t>
            </w:r>
            <w:r w:rsidR="002E3881" w:rsidRPr="00316EEF">
              <w:rPr>
                <w:rStyle w:val="Hyperlink"/>
                <w:rFonts w:eastAsia="Calibri Light"/>
                <w:noProof/>
              </w:rPr>
              <w:t>a</w:t>
            </w:r>
            <w:r w:rsidR="002E3881" w:rsidRPr="00316EEF">
              <w:rPr>
                <w:rStyle w:val="Hyperlink"/>
                <w:rFonts w:eastAsia="Calibri Light"/>
                <w:noProof/>
                <w:spacing w:val="1"/>
              </w:rPr>
              <w:t>y</w:t>
            </w:r>
            <w:r w:rsidR="002E3881" w:rsidRPr="00316EEF">
              <w:rPr>
                <w:rStyle w:val="Hyperlink"/>
                <w:rFonts w:eastAsia="Calibri Light"/>
                <w:noProof/>
              </w:rPr>
              <w:t>ment</w:t>
            </w:r>
            <w:r w:rsidR="002E3881" w:rsidRPr="00316EEF">
              <w:rPr>
                <w:rStyle w:val="Hyperlink"/>
                <w:rFonts w:eastAsia="Calibri Light"/>
                <w:noProof/>
                <w:spacing w:val="-11"/>
              </w:rPr>
              <w:t xml:space="preserve"> </w:t>
            </w:r>
            <w:r w:rsidR="002E3881" w:rsidRPr="00316EEF">
              <w:rPr>
                <w:rStyle w:val="Hyperlink"/>
                <w:rFonts w:eastAsia="Calibri Light"/>
                <w:noProof/>
                <w:spacing w:val="1"/>
              </w:rPr>
              <w:t>G</w:t>
            </w:r>
            <w:r w:rsidR="002E3881" w:rsidRPr="00316EEF">
              <w:rPr>
                <w:rStyle w:val="Hyperlink"/>
                <w:rFonts w:eastAsia="Calibri Light"/>
                <w:noProof/>
              </w:rPr>
              <w:t>a</w:t>
            </w:r>
            <w:r w:rsidR="002E3881" w:rsidRPr="00316EEF">
              <w:rPr>
                <w:rStyle w:val="Hyperlink"/>
                <w:rFonts w:eastAsia="Calibri Light"/>
                <w:noProof/>
                <w:spacing w:val="1"/>
              </w:rPr>
              <w:t>t</w:t>
            </w:r>
            <w:r w:rsidR="002E3881" w:rsidRPr="00316EEF">
              <w:rPr>
                <w:rStyle w:val="Hyperlink"/>
                <w:rFonts w:eastAsia="Calibri Light"/>
                <w:noProof/>
              </w:rPr>
              <w:t>ew</w:t>
            </w:r>
            <w:r w:rsidR="002E3881" w:rsidRPr="00316EEF">
              <w:rPr>
                <w:rStyle w:val="Hyperlink"/>
                <w:rFonts w:eastAsia="Calibri Light"/>
                <w:noProof/>
                <w:spacing w:val="1"/>
              </w:rPr>
              <w:t>a</w:t>
            </w:r>
            <w:r w:rsidR="002E3881" w:rsidRPr="00316EEF">
              <w:rPr>
                <w:rStyle w:val="Hyperlink"/>
                <w:rFonts w:eastAsia="Calibri Light"/>
                <w:noProof/>
              </w:rPr>
              <w:t>y</w:t>
            </w:r>
            <w:r w:rsidR="002E3881">
              <w:rPr>
                <w:noProof/>
                <w:webHidden/>
              </w:rPr>
              <w:tab/>
            </w:r>
            <w:r w:rsidR="002E3881">
              <w:rPr>
                <w:noProof/>
                <w:webHidden/>
              </w:rPr>
              <w:fldChar w:fldCharType="begin"/>
            </w:r>
            <w:r w:rsidR="002E3881">
              <w:rPr>
                <w:noProof/>
                <w:webHidden/>
              </w:rPr>
              <w:instrText xml:space="preserve"> PAGEREF _Toc82706551 \h </w:instrText>
            </w:r>
            <w:r w:rsidR="002E3881">
              <w:rPr>
                <w:noProof/>
                <w:webHidden/>
              </w:rPr>
            </w:r>
            <w:r w:rsidR="002E3881">
              <w:rPr>
                <w:noProof/>
                <w:webHidden/>
              </w:rPr>
              <w:fldChar w:fldCharType="separate"/>
            </w:r>
            <w:r w:rsidR="00D26852">
              <w:rPr>
                <w:noProof/>
                <w:webHidden/>
              </w:rPr>
              <w:t>19</w:t>
            </w:r>
            <w:r w:rsidR="002E3881">
              <w:rPr>
                <w:noProof/>
                <w:webHidden/>
              </w:rPr>
              <w:fldChar w:fldCharType="end"/>
            </w:r>
          </w:hyperlink>
        </w:p>
        <w:p w14:paraId="591346C5" w14:textId="39B368E8"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52"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Centr</w:t>
            </w:r>
            <w:r w:rsidR="002E3881" w:rsidRPr="00316EEF">
              <w:rPr>
                <w:rStyle w:val="Hyperlink"/>
                <w:rFonts w:eastAsia="Calibri Light"/>
                <w:noProof/>
                <w:spacing w:val="2"/>
              </w:rPr>
              <w:t>a</w:t>
            </w:r>
            <w:r w:rsidR="002E3881" w:rsidRPr="00316EEF">
              <w:rPr>
                <w:rStyle w:val="Hyperlink"/>
                <w:rFonts w:eastAsia="Calibri Light"/>
                <w:noProof/>
              </w:rPr>
              <w:t>l</w:t>
            </w:r>
            <w:r w:rsidR="002E3881" w:rsidRPr="00316EEF">
              <w:rPr>
                <w:rStyle w:val="Hyperlink"/>
                <w:rFonts w:eastAsia="Calibri Light"/>
                <w:noProof/>
                <w:spacing w:val="-2"/>
              </w:rPr>
              <w:t>i</w:t>
            </w:r>
            <w:r w:rsidR="002E3881" w:rsidRPr="00316EEF">
              <w:rPr>
                <w:rStyle w:val="Hyperlink"/>
                <w:rFonts w:eastAsia="Calibri Light"/>
                <w:noProof/>
                <w:spacing w:val="-1"/>
              </w:rPr>
              <w:t>z</w:t>
            </w:r>
            <w:r w:rsidR="002E3881" w:rsidRPr="00316EEF">
              <w:rPr>
                <w:rStyle w:val="Hyperlink"/>
                <w:rFonts w:eastAsia="Calibri Light"/>
                <w:noProof/>
                <w:spacing w:val="3"/>
              </w:rPr>
              <w:t>e</w:t>
            </w:r>
            <w:r w:rsidR="002E3881" w:rsidRPr="00316EEF">
              <w:rPr>
                <w:rStyle w:val="Hyperlink"/>
                <w:rFonts w:eastAsia="Calibri Light"/>
                <w:noProof/>
              </w:rPr>
              <w:t>d</w:t>
            </w:r>
            <w:r w:rsidR="002E3881" w:rsidRPr="00316EEF">
              <w:rPr>
                <w:rStyle w:val="Hyperlink"/>
                <w:rFonts w:eastAsia="Calibri Light"/>
                <w:noProof/>
                <w:spacing w:val="-13"/>
              </w:rPr>
              <w:t xml:space="preserve"> </w:t>
            </w:r>
            <w:r w:rsidR="002E3881" w:rsidRPr="00316EEF">
              <w:rPr>
                <w:rStyle w:val="Hyperlink"/>
                <w:rFonts w:eastAsia="Calibri Light"/>
                <w:noProof/>
              </w:rPr>
              <w:t>Ex</w:t>
            </w:r>
            <w:r w:rsidR="002E3881" w:rsidRPr="00316EEF">
              <w:rPr>
                <w:rStyle w:val="Hyperlink"/>
                <w:rFonts w:eastAsia="Calibri Light"/>
                <w:noProof/>
                <w:spacing w:val="1"/>
              </w:rPr>
              <w:t>c</w:t>
            </w:r>
            <w:r w:rsidR="002E3881" w:rsidRPr="00316EEF">
              <w:rPr>
                <w:rStyle w:val="Hyperlink"/>
                <w:rFonts w:eastAsia="Calibri Light"/>
                <w:noProof/>
              </w:rPr>
              <w:t>ha</w:t>
            </w:r>
            <w:r w:rsidR="002E3881" w:rsidRPr="00316EEF">
              <w:rPr>
                <w:rStyle w:val="Hyperlink"/>
                <w:rFonts w:eastAsia="Calibri Light"/>
                <w:noProof/>
                <w:spacing w:val="3"/>
              </w:rPr>
              <w:t>n</w:t>
            </w:r>
            <w:r w:rsidR="002E3881" w:rsidRPr="00316EEF">
              <w:rPr>
                <w:rStyle w:val="Hyperlink"/>
                <w:rFonts w:eastAsia="Calibri Light"/>
                <w:noProof/>
              </w:rPr>
              <w:t>ge</w:t>
            </w:r>
            <w:r w:rsidR="002E3881">
              <w:rPr>
                <w:noProof/>
                <w:webHidden/>
              </w:rPr>
              <w:tab/>
            </w:r>
            <w:r w:rsidR="002E3881">
              <w:rPr>
                <w:noProof/>
                <w:webHidden/>
              </w:rPr>
              <w:fldChar w:fldCharType="begin"/>
            </w:r>
            <w:r w:rsidR="002E3881">
              <w:rPr>
                <w:noProof/>
                <w:webHidden/>
              </w:rPr>
              <w:instrText xml:space="preserve"> PAGEREF _Toc82706552 \h </w:instrText>
            </w:r>
            <w:r w:rsidR="002E3881">
              <w:rPr>
                <w:noProof/>
                <w:webHidden/>
              </w:rPr>
            </w:r>
            <w:r w:rsidR="002E3881">
              <w:rPr>
                <w:noProof/>
                <w:webHidden/>
              </w:rPr>
              <w:fldChar w:fldCharType="separate"/>
            </w:r>
            <w:r w:rsidR="00D26852">
              <w:rPr>
                <w:noProof/>
                <w:webHidden/>
              </w:rPr>
              <w:t>19</w:t>
            </w:r>
            <w:r w:rsidR="002E3881">
              <w:rPr>
                <w:noProof/>
                <w:webHidden/>
              </w:rPr>
              <w:fldChar w:fldCharType="end"/>
            </w:r>
          </w:hyperlink>
        </w:p>
        <w:p w14:paraId="538ECB88" w14:textId="66F21F5F"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53"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D</w:t>
            </w:r>
            <w:r w:rsidR="002E3881" w:rsidRPr="00316EEF">
              <w:rPr>
                <w:rStyle w:val="Hyperlink"/>
                <w:rFonts w:eastAsia="Calibri Light"/>
                <w:noProof/>
                <w:spacing w:val="1"/>
              </w:rPr>
              <w:t>ec</w:t>
            </w:r>
            <w:r w:rsidR="002E3881" w:rsidRPr="00316EEF">
              <w:rPr>
                <w:rStyle w:val="Hyperlink"/>
                <w:rFonts w:eastAsia="Calibri Light"/>
                <w:noProof/>
              </w:rPr>
              <w:t>ent</w:t>
            </w:r>
            <w:r w:rsidR="002E3881" w:rsidRPr="00316EEF">
              <w:rPr>
                <w:rStyle w:val="Hyperlink"/>
                <w:rFonts w:eastAsia="Calibri Light"/>
                <w:noProof/>
                <w:spacing w:val="1"/>
              </w:rPr>
              <w:t>r</w:t>
            </w:r>
            <w:r w:rsidR="002E3881" w:rsidRPr="00316EEF">
              <w:rPr>
                <w:rStyle w:val="Hyperlink"/>
                <w:rFonts w:eastAsia="Calibri Light"/>
                <w:noProof/>
              </w:rPr>
              <w:t>al</w:t>
            </w:r>
            <w:r w:rsidR="002E3881" w:rsidRPr="00316EEF">
              <w:rPr>
                <w:rStyle w:val="Hyperlink"/>
                <w:rFonts w:eastAsia="Calibri Light"/>
                <w:noProof/>
                <w:spacing w:val="-1"/>
              </w:rPr>
              <w:t>iz</w:t>
            </w:r>
            <w:r w:rsidR="002E3881" w:rsidRPr="00316EEF">
              <w:rPr>
                <w:rStyle w:val="Hyperlink"/>
                <w:rFonts w:eastAsia="Calibri Light"/>
                <w:noProof/>
              </w:rPr>
              <w:t>ed</w:t>
            </w:r>
            <w:r w:rsidR="002E3881" w:rsidRPr="00316EEF">
              <w:rPr>
                <w:rStyle w:val="Hyperlink"/>
                <w:rFonts w:eastAsia="Calibri Light"/>
                <w:noProof/>
                <w:spacing w:val="-18"/>
              </w:rPr>
              <w:t xml:space="preserve"> </w:t>
            </w:r>
            <w:r w:rsidR="002E3881" w:rsidRPr="00316EEF">
              <w:rPr>
                <w:rStyle w:val="Hyperlink"/>
                <w:rFonts w:eastAsia="Calibri Light"/>
                <w:noProof/>
              </w:rPr>
              <w:t>E</w:t>
            </w:r>
            <w:r w:rsidR="002E3881" w:rsidRPr="00316EEF">
              <w:rPr>
                <w:rStyle w:val="Hyperlink"/>
                <w:rFonts w:eastAsia="Calibri Light"/>
                <w:noProof/>
                <w:spacing w:val="1"/>
              </w:rPr>
              <w:t>xc</w:t>
            </w:r>
            <w:r w:rsidR="002E3881" w:rsidRPr="00316EEF">
              <w:rPr>
                <w:rStyle w:val="Hyperlink"/>
                <w:rFonts w:eastAsia="Calibri Light"/>
                <w:noProof/>
                <w:spacing w:val="2"/>
              </w:rPr>
              <w:t>h</w:t>
            </w:r>
            <w:r w:rsidR="002E3881" w:rsidRPr="00316EEF">
              <w:rPr>
                <w:rStyle w:val="Hyperlink"/>
                <w:rFonts w:eastAsia="Calibri Light"/>
                <w:noProof/>
              </w:rPr>
              <w:t>ange</w:t>
            </w:r>
            <w:r w:rsidR="002E3881">
              <w:rPr>
                <w:noProof/>
                <w:webHidden/>
              </w:rPr>
              <w:tab/>
            </w:r>
            <w:r w:rsidR="002E3881">
              <w:rPr>
                <w:noProof/>
                <w:webHidden/>
              </w:rPr>
              <w:fldChar w:fldCharType="begin"/>
            </w:r>
            <w:r w:rsidR="002E3881">
              <w:rPr>
                <w:noProof/>
                <w:webHidden/>
              </w:rPr>
              <w:instrText xml:space="preserve"> PAGEREF _Toc82706553 \h </w:instrText>
            </w:r>
            <w:r w:rsidR="002E3881">
              <w:rPr>
                <w:noProof/>
                <w:webHidden/>
              </w:rPr>
            </w:r>
            <w:r w:rsidR="002E3881">
              <w:rPr>
                <w:noProof/>
                <w:webHidden/>
              </w:rPr>
              <w:fldChar w:fldCharType="separate"/>
            </w:r>
            <w:r w:rsidR="00D26852">
              <w:rPr>
                <w:noProof/>
                <w:webHidden/>
              </w:rPr>
              <w:t>20</w:t>
            </w:r>
            <w:r w:rsidR="002E3881">
              <w:rPr>
                <w:noProof/>
                <w:webHidden/>
              </w:rPr>
              <w:fldChar w:fldCharType="end"/>
            </w:r>
          </w:hyperlink>
        </w:p>
        <w:p w14:paraId="282303B0" w14:textId="3151EAED"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54"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w:t>
            </w:r>
            <w:r w:rsidR="002E3881" w:rsidRPr="00316EEF">
              <w:rPr>
                <w:rStyle w:val="Hyperlink"/>
                <w:rFonts w:eastAsia="Calibri Light"/>
                <w:noProof/>
                <w:spacing w:val="-1"/>
              </w:rPr>
              <w:t>o</w:t>
            </w:r>
            <w:r w:rsidR="002E3881" w:rsidRPr="00316EEF">
              <w:rPr>
                <w:rStyle w:val="Hyperlink"/>
                <w:rFonts w:eastAsia="Calibri Light"/>
                <w:noProof/>
                <w:spacing w:val="1"/>
              </w:rPr>
              <w:t>i</w:t>
            </w:r>
            <w:r w:rsidR="002E3881" w:rsidRPr="00316EEF">
              <w:rPr>
                <w:rStyle w:val="Hyperlink"/>
                <w:rFonts w:eastAsia="Calibri Light"/>
                <w:noProof/>
              </w:rPr>
              <w:t>n</w:t>
            </w:r>
            <w:r w:rsidR="002E3881">
              <w:rPr>
                <w:noProof/>
                <w:webHidden/>
              </w:rPr>
              <w:tab/>
            </w:r>
            <w:r w:rsidR="002E3881">
              <w:rPr>
                <w:noProof/>
                <w:webHidden/>
              </w:rPr>
              <w:fldChar w:fldCharType="begin"/>
            </w:r>
            <w:r w:rsidR="002E3881">
              <w:rPr>
                <w:noProof/>
                <w:webHidden/>
              </w:rPr>
              <w:instrText xml:space="preserve"> PAGEREF _Toc82706554 \h </w:instrText>
            </w:r>
            <w:r w:rsidR="002E3881">
              <w:rPr>
                <w:noProof/>
                <w:webHidden/>
              </w:rPr>
            </w:r>
            <w:r w:rsidR="002E3881">
              <w:rPr>
                <w:noProof/>
                <w:webHidden/>
              </w:rPr>
              <w:fldChar w:fldCharType="separate"/>
            </w:r>
            <w:r w:rsidR="00D26852">
              <w:rPr>
                <w:noProof/>
                <w:webHidden/>
              </w:rPr>
              <w:t>20</w:t>
            </w:r>
            <w:r w:rsidR="002E3881">
              <w:rPr>
                <w:noProof/>
                <w:webHidden/>
              </w:rPr>
              <w:fldChar w:fldCharType="end"/>
            </w:r>
          </w:hyperlink>
        </w:p>
        <w:p w14:paraId="62514443" w14:textId="70D7608C"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55"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5</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Wal</w:t>
            </w:r>
            <w:r w:rsidR="002E3881" w:rsidRPr="00316EEF">
              <w:rPr>
                <w:rStyle w:val="Hyperlink"/>
                <w:rFonts w:eastAsia="Calibri Light"/>
                <w:noProof/>
                <w:spacing w:val="-1"/>
              </w:rPr>
              <w:t>l</w:t>
            </w:r>
            <w:r w:rsidR="002E3881" w:rsidRPr="00316EEF">
              <w:rPr>
                <w:rStyle w:val="Hyperlink"/>
                <w:rFonts w:eastAsia="Calibri Light"/>
                <w:noProof/>
              </w:rPr>
              <w:t>et</w:t>
            </w:r>
            <w:r w:rsidR="002E3881">
              <w:rPr>
                <w:noProof/>
                <w:webHidden/>
              </w:rPr>
              <w:tab/>
            </w:r>
            <w:r w:rsidR="002E3881">
              <w:rPr>
                <w:noProof/>
                <w:webHidden/>
              </w:rPr>
              <w:fldChar w:fldCharType="begin"/>
            </w:r>
            <w:r w:rsidR="002E3881">
              <w:rPr>
                <w:noProof/>
                <w:webHidden/>
              </w:rPr>
              <w:instrText xml:space="preserve"> PAGEREF _Toc82706555 \h </w:instrText>
            </w:r>
            <w:r w:rsidR="002E3881">
              <w:rPr>
                <w:noProof/>
                <w:webHidden/>
              </w:rPr>
            </w:r>
            <w:r w:rsidR="002E3881">
              <w:rPr>
                <w:noProof/>
                <w:webHidden/>
              </w:rPr>
              <w:fldChar w:fldCharType="separate"/>
            </w:r>
            <w:r w:rsidR="00D26852">
              <w:rPr>
                <w:noProof/>
                <w:webHidden/>
              </w:rPr>
              <w:t>20</w:t>
            </w:r>
            <w:r w:rsidR="002E3881">
              <w:rPr>
                <w:noProof/>
                <w:webHidden/>
              </w:rPr>
              <w:fldChar w:fldCharType="end"/>
            </w:r>
          </w:hyperlink>
        </w:p>
        <w:p w14:paraId="62B4A98F" w14:textId="3DA67AEC"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56"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6</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Se</w:t>
            </w:r>
            <w:r w:rsidR="002E3881" w:rsidRPr="00316EEF">
              <w:rPr>
                <w:rStyle w:val="Hyperlink"/>
                <w:rFonts w:eastAsia="Calibri Light"/>
                <w:noProof/>
                <w:spacing w:val="1"/>
              </w:rPr>
              <w:t>c</w:t>
            </w:r>
            <w:r w:rsidR="002E3881" w:rsidRPr="00316EEF">
              <w:rPr>
                <w:rStyle w:val="Hyperlink"/>
                <w:rFonts w:eastAsia="Calibri Light"/>
                <w:noProof/>
              </w:rPr>
              <w:t>ur</w:t>
            </w:r>
            <w:r w:rsidR="002E3881" w:rsidRPr="00316EEF">
              <w:rPr>
                <w:rStyle w:val="Hyperlink"/>
                <w:rFonts w:eastAsia="Calibri Light"/>
                <w:noProof/>
                <w:spacing w:val="-1"/>
              </w:rPr>
              <w:t>i</w:t>
            </w:r>
            <w:r w:rsidR="002E3881" w:rsidRPr="00316EEF">
              <w:rPr>
                <w:rStyle w:val="Hyperlink"/>
                <w:rFonts w:eastAsia="Calibri Light"/>
                <w:noProof/>
              </w:rPr>
              <w:t>ty</w:t>
            </w:r>
            <w:r w:rsidR="002E3881" w:rsidRPr="00316EEF">
              <w:rPr>
                <w:rStyle w:val="Hyperlink"/>
                <w:rFonts w:eastAsia="Calibri Light"/>
                <w:noProof/>
                <w:spacing w:val="-9"/>
              </w:rPr>
              <w:t xml:space="preserve"> </w:t>
            </w:r>
            <w:r w:rsidR="002E3881" w:rsidRPr="00316EEF">
              <w:rPr>
                <w:rStyle w:val="Hyperlink"/>
                <w:rFonts w:eastAsia="Calibri Light"/>
                <w:noProof/>
              </w:rPr>
              <w:t>T</w:t>
            </w:r>
            <w:r w:rsidR="002E3881" w:rsidRPr="00316EEF">
              <w:rPr>
                <w:rStyle w:val="Hyperlink"/>
                <w:rFonts w:eastAsia="Calibri Light"/>
                <w:noProof/>
                <w:spacing w:val="-2"/>
              </w:rPr>
              <w:t>o</w:t>
            </w:r>
            <w:r w:rsidR="002E3881" w:rsidRPr="00316EEF">
              <w:rPr>
                <w:rStyle w:val="Hyperlink"/>
                <w:rFonts w:eastAsia="Calibri Light"/>
                <w:noProof/>
              </w:rPr>
              <w:t>k</w:t>
            </w:r>
            <w:r w:rsidR="002E3881" w:rsidRPr="00316EEF">
              <w:rPr>
                <w:rStyle w:val="Hyperlink"/>
                <w:rFonts w:eastAsia="Calibri Light"/>
                <w:noProof/>
                <w:spacing w:val="1"/>
              </w:rPr>
              <w:t>e</w:t>
            </w:r>
            <w:r w:rsidR="002E3881" w:rsidRPr="00316EEF">
              <w:rPr>
                <w:rStyle w:val="Hyperlink"/>
                <w:rFonts w:eastAsia="Calibri Light"/>
                <w:noProof/>
              </w:rPr>
              <w:t>n</w:t>
            </w:r>
            <w:r w:rsidR="002E3881">
              <w:rPr>
                <w:noProof/>
                <w:webHidden/>
              </w:rPr>
              <w:tab/>
            </w:r>
            <w:r w:rsidR="002E3881">
              <w:rPr>
                <w:noProof/>
                <w:webHidden/>
              </w:rPr>
              <w:fldChar w:fldCharType="begin"/>
            </w:r>
            <w:r w:rsidR="002E3881">
              <w:rPr>
                <w:noProof/>
                <w:webHidden/>
              </w:rPr>
              <w:instrText xml:space="preserve"> PAGEREF _Toc82706556 \h </w:instrText>
            </w:r>
            <w:r w:rsidR="002E3881">
              <w:rPr>
                <w:noProof/>
                <w:webHidden/>
              </w:rPr>
            </w:r>
            <w:r w:rsidR="002E3881">
              <w:rPr>
                <w:noProof/>
                <w:webHidden/>
              </w:rPr>
              <w:fldChar w:fldCharType="separate"/>
            </w:r>
            <w:r w:rsidR="00D26852">
              <w:rPr>
                <w:noProof/>
                <w:webHidden/>
              </w:rPr>
              <w:t>21</w:t>
            </w:r>
            <w:r w:rsidR="002E3881">
              <w:rPr>
                <w:noProof/>
                <w:webHidden/>
              </w:rPr>
              <w:fldChar w:fldCharType="end"/>
            </w:r>
          </w:hyperlink>
        </w:p>
        <w:p w14:paraId="47D9D061" w14:textId="76BB9F0D" w:rsidR="002E3881" w:rsidRDefault="0073244D">
          <w:pPr>
            <w:pStyle w:val="TOC1"/>
            <w:tabs>
              <w:tab w:val="right" w:leader="dot" w:pos="9350"/>
            </w:tabs>
            <w:rPr>
              <w:rFonts w:asciiTheme="minorHAnsi" w:eastAsiaTheme="minorEastAsia" w:hAnsiTheme="minorHAnsi" w:cstheme="minorBidi"/>
              <w:noProof/>
              <w:sz w:val="22"/>
              <w:szCs w:val="22"/>
            </w:rPr>
          </w:pPr>
          <w:hyperlink w:anchor="_Toc82706557" w:history="1">
            <w:r w:rsidR="002E3881" w:rsidRPr="00316EEF">
              <w:rPr>
                <w:rStyle w:val="Hyperlink"/>
                <w:rFonts w:eastAsia="Calibri Light"/>
                <w:noProof/>
                <w:spacing w:val="-1"/>
              </w:rPr>
              <w:t>6</w:t>
            </w:r>
            <w:r w:rsidR="002E3881" w:rsidRPr="00316EEF">
              <w:rPr>
                <w:rStyle w:val="Hyperlink"/>
                <w:rFonts w:eastAsia="Calibri Light"/>
                <w:noProof/>
              </w:rPr>
              <w:t xml:space="preserve">.     </w:t>
            </w:r>
            <w:r w:rsidR="002E3881" w:rsidRPr="00316EEF">
              <w:rPr>
                <w:rStyle w:val="Hyperlink"/>
                <w:rFonts w:eastAsia="Calibri Light"/>
                <w:noProof/>
                <w:spacing w:val="45"/>
              </w:rPr>
              <w:t xml:space="preserve"> </w:t>
            </w:r>
            <w:r w:rsidR="002E3881" w:rsidRPr="00316EEF">
              <w:rPr>
                <w:rStyle w:val="Hyperlink"/>
                <w:rFonts w:eastAsia="Calibri Light"/>
                <w:noProof/>
              </w:rPr>
              <w:t>S</w:t>
            </w:r>
            <w:r w:rsidR="002E3881" w:rsidRPr="00316EEF">
              <w:rPr>
                <w:rStyle w:val="Hyperlink"/>
                <w:rFonts w:eastAsia="Calibri Light"/>
                <w:noProof/>
                <w:spacing w:val="-1"/>
              </w:rPr>
              <w:t>u</w:t>
            </w:r>
            <w:r w:rsidR="002E3881" w:rsidRPr="00316EEF">
              <w:rPr>
                <w:rStyle w:val="Hyperlink"/>
                <w:rFonts w:eastAsia="Calibri Light"/>
                <w:noProof/>
              </w:rPr>
              <w:t>p</w:t>
            </w:r>
            <w:r w:rsidR="002E3881" w:rsidRPr="00316EEF">
              <w:rPr>
                <w:rStyle w:val="Hyperlink"/>
                <w:rFonts w:eastAsia="Calibri Light"/>
                <w:noProof/>
                <w:spacing w:val="2"/>
              </w:rPr>
              <w:t>p</w:t>
            </w:r>
            <w:r w:rsidR="002E3881" w:rsidRPr="00316EEF">
              <w:rPr>
                <w:rStyle w:val="Hyperlink"/>
                <w:rFonts w:eastAsia="Calibri Light"/>
                <w:noProof/>
              </w:rPr>
              <w:t>ly</w:t>
            </w:r>
            <w:r w:rsidR="002E3881" w:rsidRPr="00316EEF">
              <w:rPr>
                <w:rStyle w:val="Hyperlink"/>
                <w:rFonts w:eastAsia="Calibri Light"/>
                <w:noProof/>
                <w:spacing w:val="-9"/>
              </w:rPr>
              <w:t xml:space="preserve"> </w:t>
            </w:r>
            <w:r w:rsidR="002E3881" w:rsidRPr="00316EEF">
              <w:rPr>
                <w:rStyle w:val="Hyperlink"/>
                <w:rFonts w:eastAsia="Calibri Light"/>
                <w:noProof/>
              </w:rPr>
              <w:t>and</w:t>
            </w:r>
            <w:r w:rsidR="002E3881" w:rsidRPr="00316EEF">
              <w:rPr>
                <w:rStyle w:val="Hyperlink"/>
                <w:rFonts w:eastAsia="Calibri Light"/>
                <w:noProof/>
                <w:spacing w:val="-5"/>
              </w:rPr>
              <w:t xml:space="preserve"> </w:t>
            </w:r>
            <w:r w:rsidR="002E3881" w:rsidRPr="00316EEF">
              <w:rPr>
                <w:rStyle w:val="Hyperlink"/>
                <w:rFonts w:eastAsia="Calibri Light"/>
                <w:noProof/>
                <w:spacing w:val="1"/>
              </w:rPr>
              <w:t>I</w:t>
            </w:r>
            <w:r w:rsidR="002E3881" w:rsidRPr="00316EEF">
              <w:rPr>
                <w:rStyle w:val="Hyperlink"/>
                <w:rFonts w:eastAsia="Calibri Light"/>
                <w:noProof/>
              </w:rPr>
              <w:t>CO (Tokenomics)</w:t>
            </w:r>
            <w:r w:rsidR="002E3881">
              <w:rPr>
                <w:noProof/>
                <w:webHidden/>
              </w:rPr>
              <w:tab/>
            </w:r>
            <w:r w:rsidR="002E3881">
              <w:rPr>
                <w:noProof/>
                <w:webHidden/>
              </w:rPr>
              <w:fldChar w:fldCharType="begin"/>
            </w:r>
            <w:r w:rsidR="002E3881">
              <w:rPr>
                <w:noProof/>
                <w:webHidden/>
              </w:rPr>
              <w:instrText xml:space="preserve"> PAGEREF _Toc82706557 \h </w:instrText>
            </w:r>
            <w:r w:rsidR="002E3881">
              <w:rPr>
                <w:noProof/>
                <w:webHidden/>
              </w:rPr>
            </w:r>
            <w:r w:rsidR="002E3881">
              <w:rPr>
                <w:noProof/>
                <w:webHidden/>
              </w:rPr>
              <w:fldChar w:fldCharType="separate"/>
            </w:r>
            <w:r w:rsidR="00D26852">
              <w:rPr>
                <w:noProof/>
                <w:webHidden/>
              </w:rPr>
              <w:t>21</w:t>
            </w:r>
            <w:r w:rsidR="002E3881">
              <w:rPr>
                <w:noProof/>
                <w:webHidden/>
              </w:rPr>
              <w:fldChar w:fldCharType="end"/>
            </w:r>
          </w:hyperlink>
        </w:p>
        <w:p w14:paraId="0A1BF5A1" w14:textId="02ADDFEB"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58" w:history="1">
            <w:r w:rsidR="002E3881" w:rsidRPr="00316EEF">
              <w:rPr>
                <w:rStyle w:val="Hyperlink"/>
                <w:rFonts w:eastAsia="Calibri Light"/>
                <w:noProof/>
                <w:spacing w:val="-1"/>
              </w:rPr>
              <w:t>6</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O</w:t>
            </w:r>
            <w:r w:rsidR="002E3881" w:rsidRPr="00316EEF">
              <w:rPr>
                <w:rStyle w:val="Hyperlink"/>
                <w:rFonts w:eastAsia="Calibri Light"/>
                <w:noProof/>
                <w:spacing w:val="1"/>
              </w:rPr>
              <w:t>v</w:t>
            </w:r>
            <w:r w:rsidR="002E3881" w:rsidRPr="00316EEF">
              <w:rPr>
                <w:rStyle w:val="Hyperlink"/>
                <w:rFonts w:eastAsia="Calibri Light"/>
                <w:noProof/>
              </w:rPr>
              <w:t>e</w:t>
            </w:r>
            <w:r w:rsidR="002E3881" w:rsidRPr="00316EEF">
              <w:rPr>
                <w:rStyle w:val="Hyperlink"/>
                <w:rFonts w:eastAsia="Calibri Light"/>
                <w:noProof/>
                <w:spacing w:val="1"/>
              </w:rPr>
              <w:t>r</w:t>
            </w:r>
            <w:r w:rsidR="002E3881" w:rsidRPr="00316EEF">
              <w:rPr>
                <w:rStyle w:val="Hyperlink"/>
                <w:rFonts w:eastAsia="Calibri Light"/>
                <w:noProof/>
              </w:rPr>
              <w:t>all</w:t>
            </w:r>
            <w:r w:rsidR="002E3881">
              <w:rPr>
                <w:noProof/>
                <w:webHidden/>
              </w:rPr>
              <w:tab/>
            </w:r>
            <w:r w:rsidR="002E3881">
              <w:rPr>
                <w:noProof/>
                <w:webHidden/>
              </w:rPr>
              <w:fldChar w:fldCharType="begin"/>
            </w:r>
            <w:r w:rsidR="002E3881">
              <w:rPr>
                <w:noProof/>
                <w:webHidden/>
              </w:rPr>
              <w:instrText xml:space="preserve"> PAGEREF _Toc82706558 \h </w:instrText>
            </w:r>
            <w:r w:rsidR="002E3881">
              <w:rPr>
                <w:noProof/>
                <w:webHidden/>
              </w:rPr>
            </w:r>
            <w:r w:rsidR="002E3881">
              <w:rPr>
                <w:noProof/>
                <w:webHidden/>
              </w:rPr>
              <w:fldChar w:fldCharType="separate"/>
            </w:r>
            <w:r w:rsidR="00D26852">
              <w:rPr>
                <w:noProof/>
                <w:webHidden/>
              </w:rPr>
              <w:t>22</w:t>
            </w:r>
            <w:r w:rsidR="002E3881">
              <w:rPr>
                <w:noProof/>
                <w:webHidden/>
              </w:rPr>
              <w:fldChar w:fldCharType="end"/>
            </w:r>
          </w:hyperlink>
        </w:p>
        <w:p w14:paraId="6DAAD38A" w14:textId="73CB74BC"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59" w:history="1">
            <w:r w:rsidR="002E3881" w:rsidRPr="00316EEF">
              <w:rPr>
                <w:rStyle w:val="Hyperlink"/>
                <w:rFonts w:eastAsia="Calibri Light"/>
                <w:noProof/>
                <w:spacing w:val="-1"/>
              </w:rPr>
              <w:t>6</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Sale</w:t>
            </w:r>
            <w:r w:rsidR="002E3881" w:rsidRPr="00316EEF">
              <w:rPr>
                <w:rStyle w:val="Hyperlink"/>
                <w:rFonts w:eastAsia="Calibri Light"/>
                <w:noProof/>
                <w:spacing w:val="-5"/>
              </w:rPr>
              <w:t xml:space="preserve"> </w:t>
            </w:r>
            <w:r w:rsidR="002E3881" w:rsidRPr="00316EEF">
              <w:rPr>
                <w:rStyle w:val="Hyperlink"/>
                <w:rFonts w:eastAsia="Calibri Light"/>
                <w:noProof/>
              </w:rPr>
              <w:t>e</w:t>
            </w:r>
            <w:r w:rsidR="002E3881" w:rsidRPr="00316EEF">
              <w:rPr>
                <w:rStyle w:val="Hyperlink"/>
                <w:rFonts w:eastAsia="Calibri Light"/>
                <w:noProof/>
                <w:spacing w:val="2"/>
              </w:rPr>
              <w:t>v</w:t>
            </w:r>
            <w:r w:rsidR="002E3881" w:rsidRPr="00316EEF">
              <w:rPr>
                <w:rStyle w:val="Hyperlink"/>
                <w:rFonts w:eastAsia="Calibri Light"/>
                <w:noProof/>
              </w:rPr>
              <w:t>ents</w:t>
            </w:r>
            <w:r w:rsidR="002E3881">
              <w:rPr>
                <w:noProof/>
                <w:webHidden/>
              </w:rPr>
              <w:tab/>
            </w:r>
            <w:r w:rsidR="002E3881">
              <w:rPr>
                <w:noProof/>
                <w:webHidden/>
              </w:rPr>
              <w:fldChar w:fldCharType="begin"/>
            </w:r>
            <w:r w:rsidR="002E3881">
              <w:rPr>
                <w:noProof/>
                <w:webHidden/>
              </w:rPr>
              <w:instrText xml:space="preserve"> PAGEREF _Toc82706559 \h </w:instrText>
            </w:r>
            <w:r w:rsidR="002E3881">
              <w:rPr>
                <w:noProof/>
                <w:webHidden/>
              </w:rPr>
            </w:r>
            <w:r w:rsidR="002E3881">
              <w:rPr>
                <w:noProof/>
                <w:webHidden/>
              </w:rPr>
              <w:fldChar w:fldCharType="separate"/>
            </w:r>
            <w:r w:rsidR="00D26852">
              <w:rPr>
                <w:noProof/>
                <w:webHidden/>
              </w:rPr>
              <w:t>23</w:t>
            </w:r>
            <w:r w:rsidR="002E3881">
              <w:rPr>
                <w:noProof/>
                <w:webHidden/>
              </w:rPr>
              <w:fldChar w:fldCharType="end"/>
            </w:r>
          </w:hyperlink>
        </w:p>
        <w:p w14:paraId="4D823BDC" w14:textId="3D44BB2F"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60" w:history="1">
            <w:r w:rsidR="002E3881" w:rsidRPr="00316EEF">
              <w:rPr>
                <w:rStyle w:val="Hyperlink"/>
                <w:rFonts w:eastAsia="Calibri Light"/>
                <w:noProof/>
                <w:spacing w:val="-1"/>
              </w:rPr>
              <w:t>6</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E</w:t>
            </w:r>
            <w:r w:rsidR="002E3881" w:rsidRPr="00316EEF">
              <w:rPr>
                <w:rStyle w:val="Hyperlink"/>
                <w:rFonts w:eastAsia="Calibri Light"/>
                <w:noProof/>
                <w:spacing w:val="1"/>
              </w:rPr>
              <w:t>c</w:t>
            </w:r>
            <w:r w:rsidR="002E3881" w:rsidRPr="00316EEF">
              <w:rPr>
                <w:rStyle w:val="Hyperlink"/>
                <w:rFonts w:eastAsia="Calibri Light"/>
                <w:noProof/>
              </w:rPr>
              <w:t>o</w:t>
            </w:r>
            <w:r w:rsidR="002E3881" w:rsidRPr="00316EEF">
              <w:rPr>
                <w:rStyle w:val="Hyperlink"/>
                <w:rFonts w:eastAsia="Calibri Light"/>
                <w:noProof/>
                <w:spacing w:val="-2"/>
              </w:rPr>
              <w:t>s</w:t>
            </w:r>
            <w:r w:rsidR="002E3881" w:rsidRPr="00316EEF">
              <w:rPr>
                <w:rStyle w:val="Hyperlink"/>
                <w:rFonts w:eastAsia="Calibri Light"/>
                <w:noProof/>
              </w:rPr>
              <w:t>yst</w:t>
            </w:r>
            <w:r w:rsidR="002E3881" w:rsidRPr="00316EEF">
              <w:rPr>
                <w:rStyle w:val="Hyperlink"/>
                <w:rFonts w:eastAsia="Calibri Light"/>
                <w:noProof/>
                <w:spacing w:val="3"/>
              </w:rPr>
              <w:t>e</w:t>
            </w:r>
            <w:r w:rsidR="002E3881" w:rsidRPr="00316EEF">
              <w:rPr>
                <w:rStyle w:val="Hyperlink"/>
                <w:rFonts w:eastAsia="Calibri Light"/>
                <w:noProof/>
              </w:rPr>
              <w:t>m</w:t>
            </w:r>
            <w:r w:rsidR="002E3881">
              <w:rPr>
                <w:noProof/>
                <w:webHidden/>
              </w:rPr>
              <w:tab/>
            </w:r>
            <w:r w:rsidR="002E3881">
              <w:rPr>
                <w:noProof/>
                <w:webHidden/>
              </w:rPr>
              <w:fldChar w:fldCharType="begin"/>
            </w:r>
            <w:r w:rsidR="002E3881">
              <w:rPr>
                <w:noProof/>
                <w:webHidden/>
              </w:rPr>
              <w:instrText xml:space="preserve"> PAGEREF _Toc82706560 \h </w:instrText>
            </w:r>
            <w:r w:rsidR="002E3881">
              <w:rPr>
                <w:noProof/>
                <w:webHidden/>
              </w:rPr>
            </w:r>
            <w:r w:rsidR="002E3881">
              <w:rPr>
                <w:noProof/>
                <w:webHidden/>
              </w:rPr>
              <w:fldChar w:fldCharType="separate"/>
            </w:r>
            <w:r w:rsidR="00D26852">
              <w:rPr>
                <w:noProof/>
                <w:webHidden/>
              </w:rPr>
              <w:t>23</w:t>
            </w:r>
            <w:r w:rsidR="002E3881">
              <w:rPr>
                <w:noProof/>
                <w:webHidden/>
              </w:rPr>
              <w:fldChar w:fldCharType="end"/>
            </w:r>
          </w:hyperlink>
        </w:p>
        <w:p w14:paraId="183F41F6" w14:textId="425334AC"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61" w:history="1">
            <w:r w:rsidR="002E3881" w:rsidRPr="00316EEF">
              <w:rPr>
                <w:rStyle w:val="Hyperlink"/>
                <w:rFonts w:eastAsia="Calibri Light"/>
                <w:noProof/>
                <w:spacing w:val="-1"/>
              </w:rPr>
              <w:t>6</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R</w:t>
            </w:r>
            <w:r w:rsidR="002E3881" w:rsidRPr="00316EEF">
              <w:rPr>
                <w:rStyle w:val="Hyperlink"/>
                <w:rFonts w:eastAsia="Calibri Light"/>
                <w:noProof/>
                <w:spacing w:val="1"/>
              </w:rPr>
              <w:t>e</w:t>
            </w:r>
            <w:r w:rsidR="002E3881" w:rsidRPr="00316EEF">
              <w:rPr>
                <w:rStyle w:val="Hyperlink"/>
                <w:rFonts w:eastAsia="Calibri Light"/>
                <w:noProof/>
              </w:rPr>
              <w:t>wa</w:t>
            </w:r>
            <w:r w:rsidR="002E3881" w:rsidRPr="00316EEF">
              <w:rPr>
                <w:rStyle w:val="Hyperlink"/>
                <w:rFonts w:eastAsia="Calibri Light"/>
                <w:noProof/>
                <w:spacing w:val="1"/>
              </w:rPr>
              <w:t>r</w:t>
            </w:r>
            <w:r w:rsidR="002E3881" w:rsidRPr="00316EEF">
              <w:rPr>
                <w:rStyle w:val="Hyperlink"/>
                <w:rFonts w:eastAsia="Calibri Light"/>
                <w:noProof/>
              </w:rPr>
              <w:t>ds</w:t>
            </w:r>
            <w:r w:rsidR="002E3881">
              <w:rPr>
                <w:noProof/>
                <w:webHidden/>
              </w:rPr>
              <w:tab/>
            </w:r>
            <w:r w:rsidR="002E3881">
              <w:rPr>
                <w:noProof/>
                <w:webHidden/>
              </w:rPr>
              <w:fldChar w:fldCharType="begin"/>
            </w:r>
            <w:r w:rsidR="002E3881">
              <w:rPr>
                <w:noProof/>
                <w:webHidden/>
              </w:rPr>
              <w:instrText xml:space="preserve"> PAGEREF _Toc82706561 \h </w:instrText>
            </w:r>
            <w:r w:rsidR="002E3881">
              <w:rPr>
                <w:noProof/>
                <w:webHidden/>
              </w:rPr>
            </w:r>
            <w:r w:rsidR="002E3881">
              <w:rPr>
                <w:noProof/>
                <w:webHidden/>
              </w:rPr>
              <w:fldChar w:fldCharType="separate"/>
            </w:r>
            <w:r w:rsidR="00D26852">
              <w:rPr>
                <w:noProof/>
                <w:webHidden/>
              </w:rPr>
              <w:t>23</w:t>
            </w:r>
            <w:r w:rsidR="002E3881">
              <w:rPr>
                <w:noProof/>
                <w:webHidden/>
              </w:rPr>
              <w:fldChar w:fldCharType="end"/>
            </w:r>
          </w:hyperlink>
        </w:p>
        <w:p w14:paraId="4DD24871" w14:textId="01488DF1" w:rsidR="002E3881" w:rsidRDefault="0073244D">
          <w:pPr>
            <w:pStyle w:val="TOC1"/>
            <w:tabs>
              <w:tab w:val="right" w:leader="dot" w:pos="9350"/>
            </w:tabs>
            <w:rPr>
              <w:rFonts w:asciiTheme="minorHAnsi" w:eastAsiaTheme="minorEastAsia" w:hAnsiTheme="minorHAnsi" w:cstheme="minorBidi"/>
              <w:noProof/>
              <w:sz w:val="22"/>
              <w:szCs w:val="22"/>
            </w:rPr>
          </w:pPr>
          <w:hyperlink w:anchor="_Toc82706562" w:history="1">
            <w:r w:rsidR="002E3881" w:rsidRPr="00316EEF">
              <w:rPr>
                <w:rStyle w:val="Hyperlink"/>
                <w:rFonts w:eastAsia="Calibri Light"/>
                <w:noProof/>
                <w:spacing w:val="-1"/>
              </w:rPr>
              <w:t>7</w:t>
            </w:r>
            <w:r w:rsidR="002E3881" w:rsidRPr="00316EEF">
              <w:rPr>
                <w:rStyle w:val="Hyperlink"/>
                <w:rFonts w:eastAsia="Calibri Light"/>
                <w:noProof/>
              </w:rPr>
              <w:t xml:space="preserve">.  </w:t>
            </w:r>
            <w:r w:rsidR="002E3881" w:rsidRPr="00316EEF">
              <w:rPr>
                <w:rStyle w:val="Hyperlink"/>
                <w:rFonts w:eastAsia="Calibri Light"/>
                <w:noProof/>
                <w:spacing w:val="22"/>
              </w:rPr>
              <w:t xml:space="preserve"> </w:t>
            </w:r>
            <w:r w:rsidR="002E3881" w:rsidRPr="00316EEF">
              <w:rPr>
                <w:rStyle w:val="Hyperlink"/>
                <w:rFonts w:eastAsia="Calibri Light"/>
                <w:noProof/>
              </w:rPr>
              <w:t>Te</w:t>
            </w:r>
            <w:r w:rsidR="002E3881" w:rsidRPr="00316EEF">
              <w:rPr>
                <w:rStyle w:val="Hyperlink"/>
                <w:rFonts w:eastAsia="Calibri Light"/>
                <w:noProof/>
                <w:spacing w:val="1"/>
              </w:rPr>
              <w:t>c</w:t>
            </w:r>
            <w:r w:rsidR="002E3881" w:rsidRPr="00316EEF">
              <w:rPr>
                <w:rStyle w:val="Hyperlink"/>
                <w:rFonts w:eastAsia="Calibri Light"/>
                <w:noProof/>
              </w:rPr>
              <w:t>hn</w:t>
            </w:r>
            <w:r w:rsidR="002E3881" w:rsidRPr="00316EEF">
              <w:rPr>
                <w:rStyle w:val="Hyperlink"/>
                <w:rFonts w:eastAsia="Calibri Light"/>
                <w:noProof/>
                <w:spacing w:val="-1"/>
              </w:rPr>
              <w:t>i</w:t>
            </w:r>
            <w:r w:rsidR="002E3881" w:rsidRPr="00316EEF">
              <w:rPr>
                <w:rStyle w:val="Hyperlink"/>
                <w:rFonts w:eastAsia="Calibri Light"/>
                <w:noProof/>
                <w:spacing w:val="1"/>
              </w:rPr>
              <w:t>c</w:t>
            </w:r>
            <w:r w:rsidR="002E3881" w:rsidRPr="00316EEF">
              <w:rPr>
                <w:rStyle w:val="Hyperlink"/>
                <w:rFonts w:eastAsia="Calibri Light"/>
                <w:noProof/>
              </w:rPr>
              <w:t>al</w:t>
            </w:r>
            <w:r w:rsidR="002E3881" w:rsidRPr="00316EEF">
              <w:rPr>
                <w:rStyle w:val="Hyperlink"/>
                <w:rFonts w:eastAsia="Calibri Light"/>
                <w:noProof/>
                <w:spacing w:val="-12"/>
              </w:rPr>
              <w:t xml:space="preserve"> </w:t>
            </w:r>
            <w:r w:rsidR="002E3881" w:rsidRPr="00316EEF">
              <w:rPr>
                <w:rStyle w:val="Hyperlink"/>
                <w:rFonts w:eastAsia="Calibri Light"/>
                <w:noProof/>
              </w:rPr>
              <w:t>D</w:t>
            </w:r>
            <w:r w:rsidR="002E3881" w:rsidRPr="00316EEF">
              <w:rPr>
                <w:rStyle w:val="Hyperlink"/>
                <w:rFonts w:eastAsia="Calibri Light"/>
                <w:noProof/>
                <w:spacing w:val="1"/>
              </w:rPr>
              <w:t>e</w:t>
            </w:r>
            <w:r w:rsidR="002E3881" w:rsidRPr="00316EEF">
              <w:rPr>
                <w:rStyle w:val="Hyperlink"/>
                <w:rFonts w:eastAsia="Calibri Light"/>
                <w:noProof/>
              </w:rPr>
              <w:t>t</w:t>
            </w:r>
            <w:r w:rsidR="002E3881" w:rsidRPr="00316EEF">
              <w:rPr>
                <w:rStyle w:val="Hyperlink"/>
                <w:rFonts w:eastAsia="Calibri Light"/>
                <w:noProof/>
                <w:spacing w:val="1"/>
              </w:rPr>
              <w:t>a</w:t>
            </w:r>
            <w:r w:rsidR="002E3881" w:rsidRPr="00316EEF">
              <w:rPr>
                <w:rStyle w:val="Hyperlink"/>
                <w:rFonts w:eastAsia="Calibri Light"/>
                <w:noProof/>
              </w:rPr>
              <w:t>ils</w:t>
            </w:r>
            <w:r w:rsidR="002E3881">
              <w:rPr>
                <w:noProof/>
                <w:webHidden/>
              </w:rPr>
              <w:tab/>
            </w:r>
            <w:r w:rsidR="002E3881">
              <w:rPr>
                <w:noProof/>
                <w:webHidden/>
              </w:rPr>
              <w:fldChar w:fldCharType="begin"/>
            </w:r>
            <w:r w:rsidR="002E3881">
              <w:rPr>
                <w:noProof/>
                <w:webHidden/>
              </w:rPr>
              <w:instrText xml:space="preserve"> PAGEREF _Toc82706562 \h </w:instrText>
            </w:r>
            <w:r w:rsidR="002E3881">
              <w:rPr>
                <w:noProof/>
                <w:webHidden/>
              </w:rPr>
            </w:r>
            <w:r w:rsidR="002E3881">
              <w:rPr>
                <w:noProof/>
                <w:webHidden/>
              </w:rPr>
              <w:fldChar w:fldCharType="separate"/>
            </w:r>
            <w:r w:rsidR="00D26852">
              <w:rPr>
                <w:noProof/>
                <w:webHidden/>
              </w:rPr>
              <w:t>24</w:t>
            </w:r>
            <w:r w:rsidR="002E3881">
              <w:rPr>
                <w:noProof/>
                <w:webHidden/>
              </w:rPr>
              <w:fldChar w:fldCharType="end"/>
            </w:r>
          </w:hyperlink>
        </w:p>
        <w:p w14:paraId="1731FB3C" w14:textId="7CA0C596"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63"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BERTI</w:t>
            </w:r>
            <w:r w:rsidR="002E3881" w:rsidRPr="00316EEF">
              <w:rPr>
                <w:rStyle w:val="Hyperlink"/>
                <w:rFonts w:eastAsia="Calibri Light"/>
                <w:noProof/>
                <w:spacing w:val="1"/>
              </w:rPr>
              <w:t>NI</w:t>
            </w:r>
            <w:r w:rsidR="002E3881" w:rsidRPr="00316EEF">
              <w:rPr>
                <w:rStyle w:val="Hyperlink"/>
                <w:rFonts w:eastAsia="Calibri Light"/>
                <w:noProof/>
              </w:rPr>
              <w:t>TY</w:t>
            </w:r>
            <w:r w:rsidR="002E3881" w:rsidRPr="00316EEF">
              <w:rPr>
                <w:rStyle w:val="Hyperlink"/>
                <w:rFonts w:eastAsia="Calibri Light"/>
                <w:noProof/>
                <w:spacing w:val="-12"/>
              </w:rPr>
              <w:t xml:space="preserve"> </w:t>
            </w:r>
            <w:r w:rsidR="002E3881" w:rsidRPr="00316EEF">
              <w:rPr>
                <w:rStyle w:val="Hyperlink"/>
                <w:rFonts w:eastAsia="Calibri Light"/>
                <w:noProof/>
              </w:rPr>
              <w:t>Ma</w:t>
            </w:r>
            <w:r w:rsidR="002E3881" w:rsidRPr="00316EEF">
              <w:rPr>
                <w:rStyle w:val="Hyperlink"/>
                <w:rFonts w:eastAsia="Calibri Light"/>
                <w:noProof/>
                <w:spacing w:val="-1"/>
              </w:rPr>
              <w:t>i</w:t>
            </w:r>
            <w:r w:rsidR="002E3881" w:rsidRPr="00316EEF">
              <w:rPr>
                <w:rStyle w:val="Hyperlink"/>
                <w:rFonts w:eastAsia="Calibri Light"/>
                <w:noProof/>
              </w:rPr>
              <w:t>n</w:t>
            </w:r>
            <w:r w:rsidR="002E3881" w:rsidRPr="00316EEF">
              <w:rPr>
                <w:rStyle w:val="Hyperlink"/>
                <w:rFonts w:eastAsia="Calibri Light"/>
                <w:noProof/>
                <w:spacing w:val="3"/>
              </w:rPr>
              <w:t>-</w:t>
            </w:r>
            <w:r w:rsidR="002E3881" w:rsidRPr="00316EEF">
              <w:rPr>
                <w:rStyle w:val="Hyperlink"/>
                <w:rFonts w:eastAsia="Calibri Light"/>
                <w:noProof/>
                <w:spacing w:val="2"/>
              </w:rPr>
              <w:t>n</w:t>
            </w:r>
            <w:r w:rsidR="002E3881" w:rsidRPr="00316EEF">
              <w:rPr>
                <w:rStyle w:val="Hyperlink"/>
                <w:rFonts w:eastAsia="Calibri Light"/>
                <w:noProof/>
              </w:rPr>
              <w:t>et</w:t>
            </w:r>
            <w:r w:rsidR="002E3881">
              <w:rPr>
                <w:noProof/>
                <w:webHidden/>
              </w:rPr>
              <w:tab/>
            </w:r>
            <w:r w:rsidR="002E3881">
              <w:rPr>
                <w:noProof/>
                <w:webHidden/>
              </w:rPr>
              <w:fldChar w:fldCharType="begin"/>
            </w:r>
            <w:r w:rsidR="002E3881">
              <w:rPr>
                <w:noProof/>
                <w:webHidden/>
              </w:rPr>
              <w:instrText xml:space="preserve"> PAGEREF _Toc82706563 \h </w:instrText>
            </w:r>
            <w:r w:rsidR="002E3881">
              <w:rPr>
                <w:noProof/>
                <w:webHidden/>
              </w:rPr>
            </w:r>
            <w:r w:rsidR="002E3881">
              <w:rPr>
                <w:noProof/>
                <w:webHidden/>
              </w:rPr>
              <w:fldChar w:fldCharType="separate"/>
            </w:r>
            <w:r w:rsidR="00D26852">
              <w:rPr>
                <w:noProof/>
                <w:webHidden/>
              </w:rPr>
              <w:t>24</w:t>
            </w:r>
            <w:r w:rsidR="002E3881">
              <w:rPr>
                <w:noProof/>
                <w:webHidden/>
              </w:rPr>
              <w:fldChar w:fldCharType="end"/>
            </w:r>
          </w:hyperlink>
        </w:p>
        <w:p w14:paraId="737FDAA6" w14:textId="43BB276D"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64"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C</w:t>
            </w:r>
            <w:r w:rsidR="002E3881" w:rsidRPr="00316EEF">
              <w:rPr>
                <w:rStyle w:val="Hyperlink"/>
                <w:rFonts w:eastAsia="Calibri Light"/>
                <w:noProof/>
                <w:spacing w:val="-1"/>
              </w:rPr>
              <w:t>o</w:t>
            </w:r>
            <w:r w:rsidR="002E3881" w:rsidRPr="00316EEF">
              <w:rPr>
                <w:rStyle w:val="Hyperlink"/>
                <w:rFonts w:eastAsia="Calibri Light"/>
                <w:noProof/>
                <w:spacing w:val="2"/>
              </w:rPr>
              <w:t>n</w:t>
            </w:r>
            <w:r w:rsidR="002E3881" w:rsidRPr="00316EEF">
              <w:rPr>
                <w:rStyle w:val="Hyperlink"/>
                <w:rFonts w:eastAsia="Calibri Light"/>
                <w:noProof/>
                <w:spacing w:val="-1"/>
              </w:rPr>
              <w:t>s</w:t>
            </w:r>
            <w:r w:rsidR="002E3881" w:rsidRPr="00316EEF">
              <w:rPr>
                <w:rStyle w:val="Hyperlink"/>
                <w:rFonts w:eastAsia="Calibri Light"/>
                <w:noProof/>
              </w:rPr>
              <w:t>en</w:t>
            </w:r>
            <w:r w:rsidR="002E3881" w:rsidRPr="00316EEF">
              <w:rPr>
                <w:rStyle w:val="Hyperlink"/>
                <w:rFonts w:eastAsia="Calibri Light"/>
                <w:noProof/>
                <w:spacing w:val="1"/>
              </w:rPr>
              <w:t>s</w:t>
            </w:r>
            <w:r w:rsidR="002E3881" w:rsidRPr="00316EEF">
              <w:rPr>
                <w:rStyle w:val="Hyperlink"/>
                <w:rFonts w:eastAsia="Calibri Light"/>
                <w:noProof/>
              </w:rPr>
              <w:t>us</w:t>
            </w:r>
            <w:r w:rsidR="002E3881" w:rsidRPr="00316EEF">
              <w:rPr>
                <w:rStyle w:val="Hyperlink"/>
                <w:rFonts w:eastAsia="Calibri Light"/>
                <w:noProof/>
                <w:spacing w:val="-14"/>
              </w:rPr>
              <w:t xml:space="preserve"> </w:t>
            </w:r>
            <w:r w:rsidR="002E3881" w:rsidRPr="00316EEF">
              <w:rPr>
                <w:rStyle w:val="Hyperlink"/>
                <w:rFonts w:eastAsia="Calibri Light"/>
                <w:noProof/>
              </w:rPr>
              <w:t>A</w:t>
            </w:r>
            <w:r w:rsidR="002E3881" w:rsidRPr="00316EEF">
              <w:rPr>
                <w:rStyle w:val="Hyperlink"/>
                <w:rFonts w:eastAsia="Calibri Light"/>
                <w:noProof/>
                <w:spacing w:val="1"/>
              </w:rPr>
              <w:t>l</w:t>
            </w:r>
            <w:r w:rsidR="002E3881" w:rsidRPr="00316EEF">
              <w:rPr>
                <w:rStyle w:val="Hyperlink"/>
                <w:rFonts w:eastAsia="Calibri Light"/>
                <w:noProof/>
              </w:rPr>
              <w:t>g</w:t>
            </w:r>
            <w:r w:rsidR="002E3881" w:rsidRPr="00316EEF">
              <w:rPr>
                <w:rStyle w:val="Hyperlink"/>
                <w:rFonts w:eastAsia="Calibri Light"/>
                <w:noProof/>
                <w:spacing w:val="-2"/>
              </w:rPr>
              <w:t>o</w:t>
            </w:r>
            <w:r w:rsidR="002E3881" w:rsidRPr="00316EEF">
              <w:rPr>
                <w:rStyle w:val="Hyperlink"/>
                <w:rFonts w:eastAsia="Calibri Light"/>
                <w:noProof/>
              </w:rPr>
              <w:t>ri</w:t>
            </w:r>
            <w:r w:rsidR="002E3881" w:rsidRPr="00316EEF">
              <w:rPr>
                <w:rStyle w:val="Hyperlink"/>
                <w:rFonts w:eastAsia="Calibri Light"/>
                <w:noProof/>
                <w:spacing w:val="2"/>
              </w:rPr>
              <w:t>t</w:t>
            </w:r>
            <w:r w:rsidR="002E3881" w:rsidRPr="00316EEF">
              <w:rPr>
                <w:rStyle w:val="Hyperlink"/>
                <w:rFonts w:eastAsia="Calibri Light"/>
                <w:noProof/>
              </w:rPr>
              <w:t>hm</w:t>
            </w:r>
            <w:r w:rsidR="002E3881">
              <w:rPr>
                <w:noProof/>
                <w:webHidden/>
              </w:rPr>
              <w:tab/>
            </w:r>
            <w:r w:rsidR="002E3881">
              <w:rPr>
                <w:noProof/>
                <w:webHidden/>
              </w:rPr>
              <w:fldChar w:fldCharType="begin"/>
            </w:r>
            <w:r w:rsidR="002E3881">
              <w:rPr>
                <w:noProof/>
                <w:webHidden/>
              </w:rPr>
              <w:instrText xml:space="preserve"> PAGEREF _Toc82706564 \h </w:instrText>
            </w:r>
            <w:r w:rsidR="002E3881">
              <w:rPr>
                <w:noProof/>
                <w:webHidden/>
              </w:rPr>
            </w:r>
            <w:r w:rsidR="002E3881">
              <w:rPr>
                <w:noProof/>
                <w:webHidden/>
              </w:rPr>
              <w:fldChar w:fldCharType="separate"/>
            </w:r>
            <w:r w:rsidR="00D26852">
              <w:rPr>
                <w:noProof/>
                <w:webHidden/>
              </w:rPr>
              <w:t>24</w:t>
            </w:r>
            <w:r w:rsidR="002E3881">
              <w:rPr>
                <w:noProof/>
                <w:webHidden/>
              </w:rPr>
              <w:fldChar w:fldCharType="end"/>
            </w:r>
          </w:hyperlink>
        </w:p>
        <w:p w14:paraId="0AF418CE" w14:textId="3BE73270"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65"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Max</w:t>
            </w:r>
            <w:r w:rsidR="002E3881" w:rsidRPr="00316EEF">
              <w:rPr>
                <w:rStyle w:val="Hyperlink"/>
                <w:rFonts w:eastAsia="Calibri Light"/>
                <w:noProof/>
                <w:spacing w:val="-6"/>
              </w:rPr>
              <w:t xml:space="preserve"> </w:t>
            </w:r>
            <w:r w:rsidR="002E3881" w:rsidRPr="00316EEF">
              <w:rPr>
                <w:rStyle w:val="Hyperlink"/>
                <w:rFonts w:eastAsia="Calibri Light"/>
                <w:noProof/>
              </w:rPr>
              <w:t>div</w:t>
            </w:r>
            <w:r w:rsidR="002E3881" w:rsidRPr="00316EEF">
              <w:rPr>
                <w:rStyle w:val="Hyperlink"/>
                <w:rFonts w:eastAsia="Calibri Light"/>
                <w:noProof/>
                <w:spacing w:val="2"/>
              </w:rPr>
              <w:t>i</w:t>
            </w:r>
            <w:r w:rsidR="002E3881" w:rsidRPr="00316EEF">
              <w:rPr>
                <w:rStyle w:val="Hyperlink"/>
                <w:rFonts w:eastAsia="Calibri Light"/>
                <w:noProof/>
                <w:spacing w:val="-1"/>
              </w:rPr>
              <w:t>s</w:t>
            </w:r>
            <w:r w:rsidR="002E3881" w:rsidRPr="00316EEF">
              <w:rPr>
                <w:rStyle w:val="Hyperlink"/>
                <w:rFonts w:eastAsia="Calibri Light"/>
                <w:noProof/>
              </w:rPr>
              <w:t>i</w:t>
            </w:r>
            <w:r w:rsidR="002E3881" w:rsidRPr="00316EEF">
              <w:rPr>
                <w:rStyle w:val="Hyperlink"/>
                <w:rFonts w:eastAsia="Calibri Light"/>
                <w:noProof/>
                <w:spacing w:val="1"/>
              </w:rPr>
              <w:t>b</w:t>
            </w:r>
            <w:r w:rsidR="002E3881" w:rsidRPr="00316EEF">
              <w:rPr>
                <w:rStyle w:val="Hyperlink"/>
                <w:rFonts w:eastAsia="Calibri Light"/>
                <w:noProof/>
              </w:rPr>
              <w:t>ility</w:t>
            </w:r>
            <w:r w:rsidR="002E3881" w:rsidRPr="00316EEF">
              <w:rPr>
                <w:rStyle w:val="Hyperlink"/>
                <w:rFonts w:eastAsia="Calibri Light"/>
                <w:noProof/>
                <w:spacing w:val="-7"/>
              </w:rPr>
              <w:t xml:space="preserve"> </w:t>
            </w:r>
            <w:r w:rsidR="002E3881" w:rsidRPr="00316EEF">
              <w:rPr>
                <w:rStyle w:val="Hyperlink"/>
                <w:rFonts w:eastAsia="Calibri Light"/>
                <w:noProof/>
              </w:rPr>
              <w:t>n</w:t>
            </w:r>
            <w:r w:rsidR="002E3881" w:rsidRPr="00316EEF">
              <w:rPr>
                <w:rStyle w:val="Hyperlink"/>
                <w:rFonts w:eastAsia="Calibri Light"/>
                <w:noProof/>
                <w:spacing w:val="2"/>
              </w:rPr>
              <w:t>u</w:t>
            </w:r>
            <w:r w:rsidR="002E3881" w:rsidRPr="00316EEF">
              <w:rPr>
                <w:rStyle w:val="Hyperlink"/>
                <w:rFonts w:eastAsia="Calibri Light"/>
                <w:noProof/>
              </w:rPr>
              <w:t>mber</w:t>
            </w:r>
            <w:r w:rsidR="002E3881">
              <w:rPr>
                <w:noProof/>
                <w:webHidden/>
              </w:rPr>
              <w:tab/>
            </w:r>
            <w:r w:rsidR="002E3881">
              <w:rPr>
                <w:noProof/>
                <w:webHidden/>
              </w:rPr>
              <w:fldChar w:fldCharType="begin"/>
            </w:r>
            <w:r w:rsidR="002E3881">
              <w:rPr>
                <w:noProof/>
                <w:webHidden/>
              </w:rPr>
              <w:instrText xml:space="preserve"> PAGEREF _Toc82706565 \h </w:instrText>
            </w:r>
            <w:r w:rsidR="002E3881">
              <w:rPr>
                <w:noProof/>
                <w:webHidden/>
              </w:rPr>
            </w:r>
            <w:r w:rsidR="002E3881">
              <w:rPr>
                <w:noProof/>
                <w:webHidden/>
              </w:rPr>
              <w:fldChar w:fldCharType="separate"/>
            </w:r>
            <w:r w:rsidR="00D26852">
              <w:rPr>
                <w:noProof/>
                <w:webHidden/>
              </w:rPr>
              <w:t>24</w:t>
            </w:r>
            <w:r w:rsidR="002E3881">
              <w:rPr>
                <w:noProof/>
                <w:webHidden/>
              </w:rPr>
              <w:fldChar w:fldCharType="end"/>
            </w:r>
          </w:hyperlink>
        </w:p>
        <w:p w14:paraId="51684C1C" w14:textId="619AA620"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66"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S</w:t>
            </w:r>
            <w:r w:rsidR="002E3881" w:rsidRPr="00316EEF">
              <w:rPr>
                <w:rStyle w:val="Hyperlink"/>
                <w:rFonts w:eastAsia="Calibri Light"/>
                <w:noProof/>
                <w:spacing w:val="-1"/>
              </w:rPr>
              <w:t>m</w:t>
            </w:r>
            <w:r w:rsidR="002E3881" w:rsidRPr="00316EEF">
              <w:rPr>
                <w:rStyle w:val="Hyperlink"/>
                <w:rFonts w:eastAsia="Calibri Light"/>
                <w:noProof/>
              </w:rPr>
              <w:t>a</w:t>
            </w:r>
            <w:r w:rsidR="002E3881" w:rsidRPr="00316EEF">
              <w:rPr>
                <w:rStyle w:val="Hyperlink"/>
                <w:rFonts w:eastAsia="Calibri Light"/>
                <w:noProof/>
                <w:spacing w:val="1"/>
              </w:rPr>
              <w:t>r</w:t>
            </w:r>
            <w:r w:rsidR="002E3881" w:rsidRPr="00316EEF">
              <w:rPr>
                <w:rStyle w:val="Hyperlink"/>
                <w:rFonts w:eastAsia="Calibri Light"/>
                <w:noProof/>
              </w:rPr>
              <w:t>t</w:t>
            </w:r>
            <w:r w:rsidR="002E3881" w:rsidRPr="00316EEF">
              <w:rPr>
                <w:rStyle w:val="Hyperlink"/>
                <w:rFonts w:eastAsia="Calibri Light"/>
                <w:noProof/>
                <w:spacing w:val="-8"/>
              </w:rPr>
              <w:t xml:space="preserve"> </w:t>
            </w:r>
            <w:r w:rsidR="002E3881" w:rsidRPr="00316EEF">
              <w:rPr>
                <w:rStyle w:val="Hyperlink"/>
                <w:rFonts w:eastAsia="Calibri Light"/>
                <w:noProof/>
                <w:spacing w:val="1"/>
              </w:rPr>
              <w:t>c</w:t>
            </w:r>
            <w:r w:rsidR="002E3881" w:rsidRPr="00316EEF">
              <w:rPr>
                <w:rStyle w:val="Hyperlink"/>
                <w:rFonts w:eastAsia="Calibri Light"/>
                <w:noProof/>
              </w:rPr>
              <w:t>o</w:t>
            </w:r>
            <w:r w:rsidR="002E3881" w:rsidRPr="00316EEF">
              <w:rPr>
                <w:rStyle w:val="Hyperlink"/>
                <w:rFonts w:eastAsia="Calibri Light"/>
                <w:noProof/>
                <w:spacing w:val="-1"/>
              </w:rPr>
              <w:t>n</w:t>
            </w:r>
            <w:r w:rsidR="002E3881" w:rsidRPr="00316EEF">
              <w:rPr>
                <w:rStyle w:val="Hyperlink"/>
                <w:rFonts w:eastAsia="Calibri Light"/>
                <w:noProof/>
              </w:rPr>
              <w:t>tr</w:t>
            </w:r>
            <w:r w:rsidR="002E3881" w:rsidRPr="00316EEF">
              <w:rPr>
                <w:rStyle w:val="Hyperlink"/>
                <w:rFonts w:eastAsia="Calibri Light"/>
                <w:noProof/>
                <w:spacing w:val="2"/>
              </w:rPr>
              <w:t>a</w:t>
            </w:r>
            <w:r w:rsidR="002E3881" w:rsidRPr="00316EEF">
              <w:rPr>
                <w:rStyle w:val="Hyperlink"/>
                <w:rFonts w:eastAsia="Calibri Light"/>
                <w:noProof/>
                <w:spacing w:val="1"/>
              </w:rPr>
              <w:t>c</w:t>
            </w:r>
            <w:r w:rsidR="002E3881" w:rsidRPr="00316EEF">
              <w:rPr>
                <w:rStyle w:val="Hyperlink"/>
                <w:rFonts w:eastAsia="Calibri Light"/>
                <w:noProof/>
              </w:rPr>
              <w:t>ts</w:t>
            </w:r>
            <w:r w:rsidR="002E3881">
              <w:rPr>
                <w:noProof/>
                <w:webHidden/>
              </w:rPr>
              <w:tab/>
            </w:r>
            <w:r w:rsidR="002E3881">
              <w:rPr>
                <w:noProof/>
                <w:webHidden/>
              </w:rPr>
              <w:fldChar w:fldCharType="begin"/>
            </w:r>
            <w:r w:rsidR="002E3881">
              <w:rPr>
                <w:noProof/>
                <w:webHidden/>
              </w:rPr>
              <w:instrText xml:space="preserve"> PAGEREF _Toc82706566 \h </w:instrText>
            </w:r>
            <w:r w:rsidR="002E3881">
              <w:rPr>
                <w:noProof/>
                <w:webHidden/>
              </w:rPr>
            </w:r>
            <w:r w:rsidR="002E3881">
              <w:rPr>
                <w:noProof/>
                <w:webHidden/>
              </w:rPr>
              <w:fldChar w:fldCharType="separate"/>
            </w:r>
            <w:r w:rsidR="00D26852">
              <w:rPr>
                <w:noProof/>
                <w:webHidden/>
              </w:rPr>
              <w:t>24</w:t>
            </w:r>
            <w:r w:rsidR="002E3881">
              <w:rPr>
                <w:noProof/>
                <w:webHidden/>
              </w:rPr>
              <w:fldChar w:fldCharType="end"/>
            </w:r>
          </w:hyperlink>
        </w:p>
        <w:p w14:paraId="293CADA2" w14:textId="3CD3F64B"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67"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V</w:t>
            </w:r>
            <w:r w:rsidR="002E3881" w:rsidRPr="00316EEF">
              <w:rPr>
                <w:rStyle w:val="Hyperlink"/>
                <w:rFonts w:eastAsia="Calibri Light"/>
                <w:noProof/>
                <w:spacing w:val="1"/>
              </w:rPr>
              <w:t>a</w:t>
            </w:r>
            <w:r w:rsidR="002E3881" w:rsidRPr="00316EEF">
              <w:rPr>
                <w:rStyle w:val="Hyperlink"/>
                <w:rFonts w:eastAsia="Calibri Light"/>
                <w:noProof/>
              </w:rPr>
              <w:t>l</w:t>
            </w:r>
            <w:r w:rsidR="002E3881" w:rsidRPr="00316EEF">
              <w:rPr>
                <w:rStyle w:val="Hyperlink"/>
                <w:rFonts w:eastAsia="Calibri Light"/>
                <w:noProof/>
                <w:spacing w:val="-2"/>
              </w:rPr>
              <w:t>i</w:t>
            </w:r>
            <w:r w:rsidR="002E3881" w:rsidRPr="00316EEF">
              <w:rPr>
                <w:rStyle w:val="Hyperlink"/>
                <w:rFonts w:eastAsia="Calibri Light"/>
                <w:noProof/>
              </w:rPr>
              <w:t>da</w:t>
            </w:r>
            <w:r w:rsidR="002E3881" w:rsidRPr="00316EEF">
              <w:rPr>
                <w:rStyle w:val="Hyperlink"/>
                <w:rFonts w:eastAsia="Calibri Light"/>
                <w:noProof/>
                <w:spacing w:val="1"/>
              </w:rPr>
              <w:t>t</w:t>
            </w:r>
            <w:r w:rsidR="002E3881" w:rsidRPr="00316EEF">
              <w:rPr>
                <w:rStyle w:val="Hyperlink"/>
                <w:rFonts w:eastAsia="Calibri Light"/>
                <w:noProof/>
              </w:rPr>
              <w:t>ors</w:t>
            </w:r>
            <w:r w:rsidR="002E3881" w:rsidRPr="00316EEF">
              <w:rPr>
                <w:rStyle w:val="Hyperlink"/>
                <w:rFonts w:eastAsia="Calibri Light"/>
                <w:noProof/>
                <w:spacing w:val="-11"/>
              </w:rPr>
              <w:t xml:space="preserve"> </w:t>
            </w:r>
            <w:r w:rsidR="002E3881" w:rsidRPr="00316EEF">
              <w:rPr>
                <w:rStyle w:val="Hyperlink"/>
                <w:rFonts w:eastAsia="Calibri Light"/>
                <w:noProof/>
                <w:spacing w:val="1"/>
              </w:rPr>
              <w:t>a</w:t>
            </w:r>
            <w:r w:rsidR="002E3881" w:rsidRPr="00316EEF">
              <w:rPr>
                <w:rStyle w:val="Hyperlink"/>
                <w:rFonts w:eastAsia="Calibri Light"/>
                <w:noProof/>
              </w:rPr>
              <w:t>nd</w:t>
            </w:r>
            <w:r w:rsidR="002E3881" w:rsidRPr="00316EEF">
              <w:rPr>
                <w:rStyle w:val="Hyperlink"/>
                <w:rFonts w:eastAsia="Calibri Light"/>
                <w:noProof/>
                <w:spacing w:val="-5"/>
              </w:rPr>
              <w:t xml:space="preserve"> </w:t>
            </w:r>
            <w:r w:rsidR="002E3881" w:rsidRPr="00316EEF">
              <w:rPr>
                <w:rStyle w:val="Hyperlink"/>
                <w:rFonts w:eastAsia="Calibri Light"/>
                <w:noProof/>
                <w:spacing w:val="3"/>
              </w:rPr>
              <w:t>b</w:t>
            </w:r>
            <w:r w:rsidR="002E3881" w:rsidRPr="00316EEF">
              <w:rPr>
                <w:rStyle w:val="Hyperlink"/>
                <w:rFonts w:eastAsia="Calibri Light"/>
                <w:noProof/>
              </w:rPr>
              <w:t>lo</w:t>
            </w:r>
            <w:r w:rsidR="002E3881" w:rsidRPr="00316EEF">
              <w:rPr>
                <w:rStyle w:val="Hyperlink"/>
                <w:rFonts w:eastAsia="Calibri Light"/>
                <w:noProof/>
                <w:spacing w:val="1"/>
              </w:rPr>
              <w:t>c</w:t>
            </w:r>
            <w:r w:rsidR="002E3881" w:rsidRPr="00316EEF">
              <w:rPr>
                <w:rStyle w:val="Hyperlink"/>
                <w:rFonts w:eastAsia="Calibri Light"/>
                <w:noProof/>
              </w:rPr>
              <w:t>k</w:t>
            </w:r>
            <w:r w:rsidR="002E3881" w:rsidRPr="00316EEF">
              <w:rPr>
                <w:rStyle w:val="Hyperlink"/>
                <w:rFonts w:eastAsia="Calibri Light"/>
                <w:noProof/>
                <w:spacing w:val="-6"/>
              </w:rPr>
              <w:t xml:space="preserve"> </w:t>
            </w:r>
            <w:r w:rsidR="002E3881" w:rsidRPr="00316EEF">
              <w:rPr>
                <w:rStyle w:val="Hyperlink"/>
                <w:rFonts w:eastAsia="Calibri Light"/>
                <w:noProof/>
              </w:rPr>
              <w:t>rew</w:t>
            </w:r>
            <w:r w:rsidR="002E3881" w:rsidRPr="00316EEF">
              <w:rPr>
                <w:rStyle w:val="Hyperlink"/>
                <w:rFonts w:eastAsia="Calibri Light"/>
                <w:noProof/>
                <w:spacing w:val="1"/>
              </w:rPr>
              <w:t>a</w:t>
            </w:r>
            <w:r w:rsidR="002E3881" w:rsidRPr="00316EEF">
              <w:rPr>
                <w:rStyle w:val="Hyperlink"/>
                <w:rFonts w:eastAsia="Calibri Light"/>
                <w:noProof/>
              </w:rPr>
              <w:t>rds</w:t>
            </w:r>
            <w:r w:rsidR="002E3881">
              <w:rPr>
                <w:noProof/>
                <w:webHidden/>
              </w:rPr>
              <w:tab/>
            </w:r>
            <w:r w:rsidR="002E3881">
              <w:rPr>
                <w:noProof/>
                <w:webHidden/>
              </w:rPr>
              <w:fldChar w:fldCharType="begin"/>
            </w:r>
            <w:r w:rsidR="002E3881">
              <w:rPr>
                <w:noProof/>
                <w:webHidden/>
              </w:rPr>
              <w:instrText xml:space="preserve"> PAGEREF _Toc82706567 \h </w:instrText>
            </w:r>
            <w:r w:rsidR="002E3881">
              <w:rPr>
                <w:noProof/>
                <w:webHidden/>
              </w:rPr>
            </w:r>
            <w:r w:rsidR="002E3881">
              <w:rPr>
                <w:noProof/>
                <w:webHidden/>
              </w:rPr>
              <w:fldChar w:fldCharType="separate"/>
            </w:r>
            <w:r w:rsidR="00D26852">
              <w:rPr>
                <w:noProof/>
                <w:webHidden/>
              </w:rPr>
              <w:t>25</w:t>
            </w:r>
            <w:r w:rsidR="002E3881">
              <w:rPr>
                <w:noProof/>
                <w:webHidden/>
              </w:rPr>
              <w:fldChar w:fldCharType="end"/>
            </w:r>
          </w:hyperlink>
        </w:p>
        <w:p w14:paraId="17DDE311" w14:textId="4E19AC1D"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68"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5</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N</w:t>
            </w:r>
            <w:r w:rsidR="002E3881" w:rsidRPr="00316EEF">
              <w:rPr>
                <w:rStyle w:val="Hyperlink"/>
                <w:rFonts w:eastAsia="Calibri Light"/>
                <w:noProof/>
                <w:spacing w:val="1"/>
              </w:rPr>
              <w:t>a</w:t>
            </w:r>
            <w:r w:rsidR="002E3881" w:rsidRPr="00316EEF">
              <w:rPr>
                <w:rStyle w:val="Hyperlink"/>
                <w:rFonts w:eastAsia="Calibri Light"/>
                <w:noProof/>
              </w:rPr>
              <w:t>tive</w:t>
            </w:r>
            <w:r w:rsidR="002E3881" w:rsidRPr="00316EEF">
              <w:rPr>
                <w:rStyle w:val="Hyperlink"/>
                <w:rFonts w:eastAsia="Calibri Light"/>
                <w:noProof/>
                <w:spacing w:val="-7"/>
              </w:rPr>
              <w:t xml:space="preserve"> </w:t>
            </w:r>
            <w:r w:rsidR="002E3881" w:rsidRPr="00316EEF">
              <w:rPr>
                <w:rStyle w:val="Hyperlink"/>
                <w:rFonts w:eastAsia="Calibri Light"/>
                <w:noProof/>
              </w:rPr>
              <w:t>T</w:t>
            </w:r>
            <w:r w:rsidR="002E3881" w:rsidRPr="00316EEF">
              <w:rPr>
                <w:rStyle w:val="Hyperlink"/>
                <w:rFonts w:eastAsia="Calibri Light"/>
                <w:noProof/>
                <w:spacing w:val="-2"/>
              </w:rPr>
              <w:t>o</w:t>
            </w:r>
            <w:r w:rsidR="002E3881" w:rsidRPr="00316EEF">
              <w:rPr>
                <w:rStyle w:val="Hyperlink"/>
                <w:rFonts w:eastAsia="Calibri Light"/>
                <w:noProof/>
              </w:rPr>
              <w:t>k</w:t>
            </w:r>
            <w:r w:rsidR="002E3881" w:rsidRPr="00316EEF">
              <w:rPr>
                <w:rStyle w:val="Hyperlink"/>
                <w:rFonts w:eastAsia="Calibri Light"/>
                <w:noProof/>
                <w:spacing w:val="1"/>
              </w:rPr>
              <w:t>e</w:t>
            </w:r>
            <w:r w:rsidR="002E3881" w:rsidRPr="00316EEF">
              <w:rPr>
                <w:rStyle w:val="Hyperlink"/>
                <w:rFonts w:eastAsia="Calibri Light"/>
                <w:noProof/>
              </w:rPr>
              <w:t>ns/</w:t>
            </w:r>
            <w:r w:rsidR="002E3881" w:rsidRPr="00316EEF">
              <w:rPr>
                <w:rStyle w:val="Hyperlink"/>
                <w:rFonts w:eastAsia="Calibri Light"/>
                <w:noProof/>
                <w:spacing w:val="2"/>
              </w:rPr>
              <w:t>C</w:t>
            </w:r>
            <w:r w:rsidR="002E3881" w:rsidRPr="00316EEF">
              <w:rPr>
                <w:rStyle w:val="Hyperlink"/>
                <w:rFonts w:eastAsia="Calibri Light"/>
                <w:noProof/>
              </w:rPr>
              <w:t>oins</w:t>
            </w:r>
            <w:r w:rsidR="002E3881">
              <w:rPr>
                <w:noProof/>
                <w:webHidden/>
              </w:rPr>
              <w:tab/>
            </w:r>
            <w:r w:rsidR="002E3881">
              <w:rPr>
                <w:noProof/>
                <w:webHidden/>
              </w:rPr>
              <w:fldChar w:fldCharType="begin"/>
            </w:r>
            <w:r w:rsidR="002E3881">
              <w:rPr>
                <w:noProof/>
                <w:webHidden/>
              </w:rPr>
              <w:instrText xml:space="preserve"> PAGEREF _Toc82706568 \h </w:instrText>
            </w:r>
            <w:r w:rsidR="002E3881">
              <w:rPr>
                <w:noProof/>
                <w:webHidden/>
              </w:rPr>
            </w:r>
            <w:r w:rsidR="002E3881">
              <w:rPr>
                <w:noProof/>
                <w:webHidden/>
              </w:rPr>
              <w:fldChar w:fldCharType="separate"/>
            </w:r>
            <w:r w:rsidR="00D26852">
              <w:rPr>
                <w:noProof/>
                <w:webHidden/>
              </w:rPr>
              <w:t>25</w:t>
            </w:r>
            <w:r w:rsidR="002E3881">
              <w:rPr>
                <w:noProof/>
                <w:webHidden/>
              </w:rPr>
              <w:fldChar w:fldCharType="end"/>
            </w:r>
          </w:hyperlink>
        </w:p>
        <w:p w14:paraId="365CB408" w14:textId="18D61FF2"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69"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6</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Se</w:t>
            </w:r>
            <w:r w:rsidR="002E3881" w:rsidRPr="00316EEF">
              <w:rPr>
                <w:rStyle w:val="Hyperlink"/>
                <w:rFonts w:eastAsia="Calibri Light"/>
                <w:noProof/>
                <w:spacing w:val="1"/>
              </w:rPr>
              <w:t>c</w:t>
            </w:r>
            <w:r w:rsidR="002E3881" w:rsidRPr="00316EEF">
              <w:rPr>
                <w:rStyle w:val="Hyperlink"/>
                <w:rFonts w:eastAsia="Calibri Light"/>
                <w:noProof/>
              </w:rPr>
              <w:t>ur</w:t>
            </w:r>
            <w:r w:rsidR="002E3881" w:rsidRPr="00316EEF">
              <w:rPr>
                <w:rStyle w:val="Hyperlink"/>
                <w:rFonts w:eastAsia="Calibri Light"/>
                <w:noProof/>
                <w:spacing w:val="-1"/>
              </w:rPr>
              <w:t>i</w:t>
            </w:r>
            <w:r w:rsidR="002E3881" w:rsidRPr="00316EEF">
              <w:rPr>
                <w:rStyle w:val="Hyperlink"/>
                <w:rFonts w:eastAsia="Calibri Light"/>
                <w:noProof/>
              </w:rPr>
              <w:t>ty</w:t>
            </w:r>
            <w:r w:rsidR="002E3881" w:rsidRPr="00316EEF">
              <w:rPr>
                <w:rStyle w:val="Hyperlink"/>
                <w:rFonts w:eastAsia="Calibri Light"/>
                <w:noProof/>
                <w:spacing w:val="-9"/>
              </w:rPr>
              <w:t xml:space="preserve"> </w:t>
            </w:r>
            <w:r w:rsidR="002E3881" w:rsidRPr="00316EEF">
              <w:rPr>
                <w:rStyle w:val="Hyperlink"/>
                <w:rFonts w:eastAsia="Calibri Light"/>
                <w:noProof/>
              </w:rPr>
              <w:t>tok</w:t>
            </w:r>
            <w:r w:rsidR="002E3881" w:rsidRPr="00316EEF">
              <w:rPr>
                <w:rStyle w:val="Hyperlink"/>
                <w:rFonts w:eastAsia="Calibri Light"/>
                <w:noProof/>
                <w:spacing w:val="1"/>
              </w:rPr>
              <w:t>e</w:t>
            </w:r>
            <w:r w:rsidR="002E3881" w:rsidRPr="00316EEF">
              <w:rPr>
                <w:rStyle w:val="Hyperlink"/>
                <w:rFonts w:eastAsia="Calibri Light"/>
                <w:noProof/>
              </w:rPr>
              <w:t>ns</w:t>
            </w:r>
            <w:r w:rsidR="002E3881">
              <w:rPr>
                <w:noProof/>
                <w:webHidden/>
              </w:rPr>
              <w:tab/>
            </w:r>
            <w:r w:rsidR="002E3881">
              <w:rPr>
                <w:noProof/>
                <w:webHidden/>
              </w:rPr>
              <w:fldChar w:fldCharType="begin"/>
            </w:r>
            <w:r w:rsidR="002E3881">
              <w:rPr>
                <w:noProof/>
                <w:webHidden/>
              </w:rPr>
              <w:instrText xml:space="preserve"> PAGEREF _Toc82706569 \h </w:instrText>
            </w:r>
            <w:r w:rsidR="002E3881">
              <w:rPr>
                <w:noProof/>
                <w:webHidden/>
              </w:rPr>
            </w:r>
            <w:r w:rsidR="002E3881">
              <w:rPr>
                <w:noProof/>
                <w:webHidden/>
              </w:rPr>
              <w:fldChar w:fldCharType="separate"/>
            </w:r>
            <w:r w:rsidR="00D26852">
              <w:rPr>
                <w:noProof/>
                <w:webHidden/>
              </w:rPr>
              <w:t>25</w:t>
            </w:r>
            <w:r w:rsidR="002E3881">
              <w:rPr>
                <w:noProof/>
                <w:webHidden/>
              </w:rPr>
              <w:fldChar w:fldCharType="end"/>
            </w:r>
          </w:hyperlink>
        </w:p>
        <w:p w14:paraId="1D735ADE" w14:textId="77995419"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70"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7</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Anti</w:t>
            </w:r>
            <w:r w:rsidR="002E3881" w:rsidRPr="00316EEF">
              <w:rPr>
                <w:rStyle w:val="Hyperlink"/>
                <w:rFonts w:eastAsia="Calibri Light"/>
                <w:noProof/>
                <w:spacing w:val="1"/>
              </w:rPr>
              <w:t>-</w:t>
            </w:r>
            <w:r w:rsidR="002E3881" w:rsidRPr="00316EEF">
              <w:rPr>
                <w:rStyle w:val="Hyperlink"/>
                <w:rFonts w:eastAsia="Calibri Light"/>
                <w:noProof/>
              </w:rPr>
              <w:t>fr</w:t>
            </w:r>
            <w:r w:rsidR="002E3881" w:rsidRPr="00316EEF">
              <w:rPr>
                <w:rStyle w:val="Hyperlink"/>
                <w:rFonts w:eastAsia="Calibri Light"/>
                <w:noProof/>
                <w:spacing w:val="2"/>
              </w:rPr>
              <w:t>a</w:t>
            </w:r>
            <w:r w:rsidR="002E3881" w:rsidRPr="00316EEF">
              <w:rPr>
                <w:rStyle w:val="Hyperlink"/>
                <w:rFonts w:eastAsia="Calibri Light"/>
                <w:noProof/>
              </w:rPr>
              <w:t>ud</w:t>
            </w:r>
            <w:r w:rsidR="002E3881" w:rsidRPr="00316EEF">
              <w:rPr>
                <w:rStyle w:val="Hyperlink"/>
                <w:rFonts w:eastAsia="Calibri Light"/>
                <w:noProof/>
                <w:spacing w:val="-13"/>
              </w:rPr>
              <w:t xml:space="preserve"> </w:t>
            </w:r>
            <w:r w:rsidR="002E3881" w:rsidRPr="00316EEF">
              <w:rPr>
                <w:rStyle w:val="Hyperlink"/>
                <w:rFonts w:eastAsia="Calibri Light"/>
                <w:noProof/>
                <w:spacing w:val="-1"/>
              </w:rPr>
              <w:t>l</w:t>
            </w:r>
            <w:r w:rsidR="002E3881" w:rsidRPr="00316EEF">
              <w:rPr>
                <w:rStyle w:val="Hyperlink"/>
                <w:rFonts w:eastAsia="Calibri Light"/>
                <w:noProof/>
              </w:rPr>
              <w:t>ab</w:t>
            </w:r>
            <w:r w:rsidR="002E3881" w:rsidRPr="00316EEF">
              <w:rPr>
                <w:rStyle w:val="Hyperlink"/>
                <w:rFonts w:eastAsia="Calibri Light"/>
                <w:noProof/>
                <w:spacing w:val="3"/>
              </w:rPr>
              <w:t>e</w:t>
            </w:r>
            <w:r w:rsidR="002E3881" w:rsidRPr="00316EEF">
              <w:rPr>
                <w:rStyle w:val="Hyperlink"/>
                <w:rFonts w:eastAsia="Calibri Light"/>
                <w:noProof/>
              </w:rPr>
              <w:t>l</w:t>
            </w:r>
            <w:r w:rsidR="002E3881" w:rsidRPr="00316EEF">
              <w:rPr>
                <w:rStyle w:val="Hyperlink"/>
                <w:rFonts w:eastAsia="Calibri Light"/>
                <w:noProof/>
                <w:spacing w:val="-2"/>
              </w:rPr>
              <w:t>i</w:t>
            </w:r>
            <w:r w:rsidR="002E3881" w:rsidRPr="00316EEF">
              <w:rPr>
                <w:rStyle w:val="Hyperlink"/>
                <w:rFonts w:eastAsia="Calibri Light"/>
                <w:noProof/>
                <w:spacing w:val="2"/>
              </w:rPr>
              <w:t>n</w:t>
            </w:r>
            <w:r w:rsidR="002E3881" w:rsidRPr="00316EEF">
              <w:rPr>
                <w:rStyle w:val="Hyperlink"/>
                <w:rFonts w:eastAsia="Calibri Light"/>
                <w:noProof/>
              </w:rPr>
              <w:t>g</w:t>
            </w:r>
            <w:r w:rsidR="002E3881" w:rsidRPr="00316EEF">
              <w:rPr>
                <w:rStyle w:val="Hyperlink"/>
                <w:rFonts w:eastAsia="Calibri Light"/>
                <w:noProof/>
                <w:spacing w:val="-8"/>
              </w:rPr>
              <w:t xml:space="preserve"> </w:t>
            </w:r>
            <w:r w:rsidR="002E3881" w:rsidRPr="00316EEF">
              <w:rPr>
                <w:rStyle w:val="Hyperlink"/>
                <w:rFonts w:eastAsia="Calibri Light"/>
                <w:noProof/>
                <w:spacing w:val="-1"/>
              </w:rPr>
              <w:t>s</w:t>
            </w:r>
            <w:r w:rsidR="002E3881" w:rsidRPr="00316EEF">
              <w:rPr>
                <w:rStyle w:val="Hyperlink"/>
                <w:rFonts w:eastAsia="Calibri Light"/>
                <w:noProof/>
                <w:spacing w:val="3"/>
              </w:rPr>
              <w:t>y</w:t>
            </w:r>
            <w:r w:rsidR="002E3881" w:rsidRPr="00316EEF">
              <w:rPr>
                <w:rStyle w:val="Hyperlink"/>
                <w:rFonts w:eastAsia="Calibri Light"/>
                <w:noProof/>
                <w:spacing w:val="-1"/>
              </w:rPr>
              <w:t>s</w:t>
            </w:r>
            <w:r w:rsidR="002E3881" w:rsidRPr="00316EEF">
              <w:rPr>
                <w:rStyle w:val="Hyperlink"/>
                <w:rFonts w:eastAsia="Calibri Light"/>
                <w:noProof/>
              </w:rPr>
              <w:t>t</w:t>
            </w:r>
            <w:r w:rsidR="002E3881" w:rsidRPr="00316EEF">
              <w:rPr>
                <w:rStyle w:val="Hyperlink"/>
                <w:rFonts w:eastAsia="Calibri Light"/>
                <w:noProof/>
                <w:spacing w:val="1"/>
              </w:rPr>
              <w:t>e</w:t>
            </w:r>
            <w:r w:rsidR="002E3881" w:rsidRPr="00316EEF">
              <w:rPr>
                <w:rStyle w:val="Hyperlink"/>
                <w:rFonts w:eastAsia="Calibri Light"/>
                <w:noProof/>
              </w:rPr>
              <w:t>m</w:t>
            </w:r>
            <w:r w:rsidR="002E3881">
              <w:rPr>
                <w:noProof/>
                <w:webHidden/>
              </w:rPr>
              <w:tab/>
            </w:r>
            <w:r w:rsidR="002E3881">
              <w:rPr>
                <w:noProof/>
                <w:webHidden/>
              </w:rPr>
              <w:fldChar w:fldCharType="begin"/>
            </w:r>
            <w:r w:rsidR="002E3881">
              <w:rPr>
                <w:noProof/>
                <w:webHidden/>
              </w:rPr>
              <w:instrText xml:space="preserve"> PAGEREF _Toc82706570 \h </w:instrText>
            </w:r>
            <w:r w:rsidR="002E3881">
              <w:rPr>
                <w:noProof/>
                <w:webHidden/>
              </w:rPr>
            </w:r>
            <w:r w:rsidR="002E3881">
              <w:rPr>
                <w:noProof/>
                <w:webHidden/>
              </w:rPr>
              <w:fldChar w:fldCharType="separate"/>
            </w:r>
            <w:r w:rsidR="00D26852">
              <w:rPr>
                <w:noProof/>
                <w:webHidden/>
              </w:rPr>
              <w:t>25</w:t>
            </w:r>
            <w:r w:rsidR="002E3881">
              <w:rPr>
                <w:noProof/>
                <w:webHidden/>
              </w:rPr>
              <w:fldChar w:fldCharType="end"/>
            </w:r>
          </w:hyperlink>
        </w:p>
        <w:p w14:paraId="6D71C6D2" w14:textId="33895249"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71"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Crypto</w:t>
            </w:r>
            <w:r w:rsidR="002E3881" w:rsidRPr="00316EEF">
              <w:rPr>
                <w:rStyle w:val="Hyperlink"/>
                <w:rFonts w:eastAsia="Calibri Light"/>
                <w:noProof/>
                <w:spacing w:val="1"/>
              </w:rPr>
              <w:t>c</w:t>
            </w:r>
            <w:r w:rsidR="002E3881" w:rsidRPr="00316EEF">
              <w:rPr>
                <w:rStyle w:val="Hyperlink"/>
                <w:rFonts w:eastAsia="Calibri Light"/>
                <w:noProof/>
              </w:rPr>
              <w:t>urren</w:t>
            </w:r>
            <w:r w:rsidR="002E3881" w:rsidRPr="00316EEF">
              <w:rPr>
                <w:rStyle w:val="Hyperlink"/>
                <w:rFonts w:eastAsia="Calibri Light"/>
                <w:noProof/>
                <w:spacing w:val="2"/>
              </w:rPr>
              <w:t>c</w:t>
            </w:r>
            <w:r w:rsidR="002E3881" w:rsidRPr="00316EEF">
              <w:rPr>
                <w:rStyle w:val="Hyperlink"/>
                <w:rFonts w:eastAsia="Calibri Light"/>
                <w:noProof/>
              </w:rPr>
              <w:t>y</w:t>
            </w:r>
            <w:r w:rsidR="002E3881" w:rsidRPr="00316EEF">
              <w:rPr>
                <w:rStyle w:val="Hyperlink"/>
                <w:rFonts w:eastAsia="Calibri Light"/>
                <w:noProof/>
                <w:spacing w:val="-20"/>
              </w:rPr>
              <w:t xml:space="preserve"> </w:t>
            </w:r>
            <w:r w:rsidR="002E3881" w:rsidRPr="00316EEF">
              <w:rPr>
                <w:rStyle w:val="Hyperlink"/>
                <w:rFonts w:eastAsia="Calibri Light"/>
                <w:noProof/>
                <w:spacing w:val="1"/>
              </w:rPr>
              <w:t>P</w:t>
            </w:r>
            <w:r w:rsidR="002E3881" w:rsidRPr="00316EEF">
              <w:rPr>
                <w:rStyle w:val="Hyperlink"/>
                <w:rFonts w:eastAsia="Calibri Light"/>
                <w:noProof/>
              </w:rPr>
              <w:t>a</w:t>
            </w:r>
            <w:r w:rsidR="002E3881" w:rsidRPr="00316EEF">
              <w:rPr>
                <w:rStyle w:val="Hyperlink"/>
                <w:rFonts w:eastAsia="Calibri Light"/>
                <w:noProof/>
                <w:spacing w:val="1"/>
              </w:rPr>
              <w:t>y</w:t>
            </w:r>
            <w:r w:rsidR="002E3881" w:rsidRPr="00316EEF">
              <w:rPr>
                <w:rStyle w:val="Hyperlink"/>
                <w:rFonts w:eastAsia="Calibri Light"/>
                <w:noProof/>
              </w:rPr>
              <w:t>ment</w:t>
            </w:r>
            <w:r w:rsidR="002E3881" w:rsidRPr="00316EEF">
              <w:rPr>
                <w:rStyle w:val="Hyperlink"/>
                <w:rFonts w:eastAsia="Calibri Light"/>
                <w:noProof/>
                <w:spacing w:val="-11"/>
              </w:rPr>
              <w:t xml:space="preserve"> </w:t>
            </w:r>
            <w:r w:rsidR="002E3881" w:rsidRPr="00316EEF">
              <w:rPr>
                <w:rStyle w:val="Hyperlink"/>
                <w:rFonts w:eastAsia="Calibri Light"/>
                <w:noProof/>
              </w:rPr>
              <w:t>Gat</w:t>
            </w:r>
            <w:r w:rsidR="002E3881" w:rsidRPr="00316EEF">
              <w:rPr>
                <w:rStyle w:val="Hyperlink"/>
                <w:rFonts w:eastAsia="Calibri Light"/>
                <w:noProof/>
                <w:spacing w:val="1"/>
              </w:rPr>
              <w:t>e</w:t>
            </w:r>
            <w:r w:rsidR="002E3881" w:rsidRPr="00316EEF">
              <w:rPr>
                <w:rStyle w:val="Hyperlink"/>
                <w:rFonts w:eastAsia="Calibri Light"/>
                <w:noProof/>
              </w:rPr>
              <w:t>way</w:t>
            </w:r>
            <w:r w:rsidR="002E3881" w:rsidRPr="00316EEF">
              <w:rPr>
                <w:rStyle w:val="Hyperlink"/>
                <w:rFonts w:eastAsia="Calibri Light"/>
                <w:noProof/>
                <w:spacing w:val="-9"/>
              </w:rPr>
              <w:t xml:space="preserve"> </w:t>
            </w:r>
            <w:r w:rsidR="002E3881" w:rsidRPr="00316EEF">
              <w:rPr>
                <w:rStyle w:val="Hyperlink"/>
                <w:rFonts w:eastAsia="Calibri Light"/>
                <w:noProof/>
                <w:spacing w:val="3"/>
              </w:rPr>
              <w:t>(</w:t>
            </w:r>
            <w:r w:rsidR="002E3881" w:rsidRPr="00316EEF">
              <w:rPr>
                <w:rStyle w:val="Hyperlink"/>
                <w:rFonts w:eastAsia="Calibri Light"/>
                <w:noProof/>
                <w:spacing w:val="2"/>
              </w:rPr>
              <w:t>C</w:t>
            </w:r>
            <w:r w:rsidR="002E3881" w:rsidRPr="00316EEF">
              <w:rPr>
                <w:rStyle w:val="Hyperlink"/>
                <w:rFonts w:eastAsia="Calibri Light"/>
                <w:noProof/>
                <w:spacing w:val="1"/>
              </w:rPr>
              <w:t>P</w:t>
            </w:r>
            <w:r w:rsidR="002E3881" w:rsidRPr="00316EEF">
              <w:rPr>
                <w:rStyle w:val="Hyperlink"/>
                <w:rFonts w:eastAsia="Calibri Light"/>
                <w:noProof/>
              </w:rPr>
              <w:t>G)</w:t>
            </w:r>
            <w:r w:rsidR="002E3881">
              <w:rPr>
                <w:noProof/>
                <w:webHidden/>
              </w:rPr>
              <w:tab/>
            </w:r>
            <w:r w:rsidR="002E3881">
              <w:rPr>
                <w:noProof/>
                <w:webHidden/>
              </w:rPr>
              <w:fldChar w:fldCharType="begin"/>
            </w:r>
            <w:r w:rsidR="002E3881">
              <w:rPr>
                <w:noProof/>
                <w:webHidden/>
              </w:rPr>
              <w:instrText xml:space="preserve"> PAGEREF _Toc82706571 \h </w:instrText>
            </w:r>
            <w:r w:rsidR="002E3881">
              <w:rPr>
                <w:noProof/>
                <w:webHidden/>
              </w:rPr>
            </w:r>
            <w:r w:rsidR="002E3881">
              <w:rPr>
                <w:noProof/>
                <w:webHidden/>
              </w:rPr>
              <w:fldChar w:fldCharType="separate"/>
            </w:r>
            <w:r w:rsidR="00D26852">
              <w:rPr>
                <w:noProof/>
                <w:webHidden/>
              </w:rPr>
              <w:t>26</w:t>
            </w:r>
            <w:r w:rsidR="002E3881">
              <w:rPr>
                <w:noProof/>
                <w:webHidden/>
              </w:rPr>
              <w:fldChar w:fldCharType="end"/>
            </w:r>
          </w:hyperlink>
        </w:p>
        <w:p w14:paraId="40E54DC4" w14:textId="7D75E8DD"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72" w:history="1">
            <w:r w:rsidR="002E3881" w:rsidRPr="00316EEF">
              <w:rPr>
                <w:rStyle w:val="Hyperlink"/>
                <w:rFonts w:eastAsia="Calibri Light"/>
                <w:noProof/>
              </w:rPr>
              <w:t>7.2</w:t>
            </w:r>
            <w:r w:rsidR="002E3881" w:rsidRPr="00316EEF">
              <w:rPr>
                <w:rStyle w:val="Hyperlink"/>
                <w:rFonts w:eastAsia="Calibri Light"/>
                <w:noProof/>
                <w:spacing w:val="-1"/>
              </w:rPr>
              <w:t>.</w:t>
            </w:r>
            <w:r w:rsidR="002E3881" w:rsidRPr="00316EEF">
              <w:rPr>
                <w:rStyle w:val="Hyperlink"/>
                <w:rFonts w:eastAsia="Calibri Light"/>
                <w:noProof/>
              </w:rPr>
              <w:t xml:space="preserve">1. </w:t>
            </w:r>
            <w:r w:rsidR="002E3881" w:rsidRPr="00316EEF">
              <w:rPr>
                <w:rStyle w:val="Hyperlink"/>
                <w:rFonts w:eastAsia="Calibri Light"/>
                <w:noProof/>
                <w:spacing w:val="13"/>
              </w:rPr>
              <w:t xml:space="preserve"> </w:t>
            </w:r>
            <w:r w:rsidR="002E3881" w:rsidRPr="00316EEF">
              <w:rPr>
                <w:rStyle w:val="Hyperlink"/>
                <w:rFonts w:eastAsia="Calibri Light"/>
                <w:noProof/>
                <w:spacing w:val="1"/>
              </w:rPr>
              <w:t>R</w:t>
            </w:r>
            <w:r w:rsidR="002E3881" w:rsidRPr="00316EEF">
              <w:rPr>
                <w:rStyle w:val="Hyperlink"/>
                <w:rFonts w:eastAsia="Calibri Light"/>
                <w:noProof/>
              </w:rPr>
              <w:t>EST</w:t>
            </w:r>
            <w:r w:rsidR="002E3881" w:rsidRPr="00316EEF">
              <w:rPr>
                <w:rStyle w:val="Hyperlink"/>
                <w:rFonts w:eastAsia="Calibri Light"/>
                <w:noProof/>
                <w:spacing w:val="-5"/>
              </w:rPr>
              <w:t xml:space="preserve"> </w:t>
            </w:r>
            <w:r w:rsidR="002E3881" w:rsidRPr="00316EEF">
              <w:rPr>
                <w:rStyle w:val="Hyperlink"/>
                <w:rFonts w:eastAsia="Calibri Light"/>
                <w:noProof/>
              </w:rPr>
              <w:t>API</w:t>
            </w:r>
            <w:r w:rsidR="002E3881">
              <w:rPr>
                <w:noProof/>
                <w:webHidden/>
              </w:rPr>
              <w:tab/>
            </w:r>
            <w:r w:rsidR="002E3881">
              <w:rPr>
                <w:noProof/>
                <w:webHidden/>
              </w:rPr>
              <w:fldChar w:fldCharType="begin"/>
            </w:r>
            <w:r w:rsidR="002E3881">
              <w:rPr>
                <w:noProof/>
                <w:webHidden/>
              </w:rPr>
              <w:instrText xml:space="preserve"> PAGEREF _Toc82706572 \h </w:instrText>
            </w:r>
            <w:r w:rsidR="002E3881">
              <w:rPr>
                <w:noProof/>
                <w:webHidden/>
              </w:rPr>
            </w:r>
            <w:r w:rsidR="002E3881">
              <w:rPr>
                <w:noProof/>
                <w:webHidden/>
              </w:rPr>
              <w:fldChar w:fldCharType="separate"/>
            </w:r>
            <w:r w:rsidR="00D26852">
              <w:rPr>
                <w:noProof/>
                <w:webHidden/>
              </w:rPr>
              <w:t>28</w:t>
            </w:r>
            <w:r w:rsidR="002E3881">
              <w:rPr>
                <w:noProof/>
                <w:webHidden/>
              </w:rPr>
              <w:fldChar w:fldCharType="end"/>
            </w:r>
          </w:hyperlink>
        </w:p>
        <w:p w14:paraId="37E52C33" w14:textId="7760D00D"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73" w:history="1">
            <w:r w:rsidR="002E3881" w:rsidRPr="00316EEF">
              <w:rPr>
                <w:rStyle w:val="Hyperlink"/>
                <w:rFonts w:eastAsia="Calibri Light"/>
                <w:noProof/>
              </w:rPr>
              <w:t>7.2</w:t>
            </w:r>
            <w:r w:rsidR="002E3881" w:rsidRPr="00316EEF">
              <w:rPr>
                <w:rStyle w:val="Hyperlink"/>
                <w:rFonts w:eastAsia="Calibri Light"/>
                <w:noProof/>
                <w:spacing w:val="-1"/>
              </w:rPr>
              <w:t>.</w:t>
            </w:r>
            <w:r w:rsidR="002E3881" w:rsidRPr="00316EEF">
              <w:rPr>
                <w:rStyle w:val="Hyperlink"/>
                <w:rFonts w:eastAsia="Calibri Light"/>
                <w:noProof/>
              </w:rPr>
              <w:t xml:space="preserve">2. </w:t>
            </w:r>
            <w:r w:rsidR="002E3881" w:rsidRPr="00316EEF">
              <w:rPr>
                <w:rStyle w:val="Hyperlink"/>
                <w:rFonts w:eastAsia="Calibri Light"/>
                <w:noProof/>
                <w:spacing w:val="13"/>
              </w:rPr>
              <w:t xml:space="preserve"> </w:t>
            </w:r>
            <w:r w:rsidR="002E3881" w:rsidRPr="00316EEF">
              <w:rPr>
                <w:rStyle w:val="Hyperlink"/>
                <w:rFonts w:eastAsia="Calibri Light"/>
                <w:noProof/>
              </w:rPr>
              <w:t>Control</w:t>
            </w:r>
            <w:r w:rsidR="002E3881" w:rsidRPr="00316EEF">
              <w:rPr>
                <w:rStyle w:val="Hyperlink"/>
                <w:rFonts w:eastAsia="Calibri Light"/>
                <w:noProof/>
                <w:spacing w:val="-7"/>
              </w:rPr>
              <w:t xml:space="preserve"> </w:t>
            </w:r>
            <w:r w:rsidR="002E3881" w:rsidRPr="00316EEF">
              <w:rPr>
                <w:rStyle w:val="Hyperlink"/>
                <w:rFonts w:eastAsia="Calibri Light"/>
                <w:noProof/>
              </w:rPr>
              <w:t>Panel</w:t>
            </w:r>
            <w:r w:rsidR="002E3881">
              <w:rPr>
                <w:noProof/>
                <w:webHidden/>
              </w:rPr>
              <w:tab/>
            </w:r>
            <w:r w:rsidR="002E3881">
              <w:rPr>
                <w:noProof/>
                <w:webHidden/>
              </w:rPr>
              <w:fldChar w:fldCharType="begin"/>
            </w:r>
            <w:r w:rsidR="002E3881">
              <w:rPr>
                <w:noProof/>
                <w:webHidden/>
              </w:rPr>
              <w:instrText xml:space="preserve"> PAGEREF _Toc82706573 \h </w:instrText>
            </w:r>
            <w:r w:rsidR="002E3881">
              <w:rPr>
                <w:noProof/>
                <w:webHidden/>
              </w:rPr>
            </w:r>
            <w:r w:rsidR="002E3881">
              <w:rPr>
                <w:noProof/>
                <w:webHidden/>
              </w:rPr>
              <w:fldChar w:fldCharType="separate"/>
            </w:r>
            <w:r w:rsidR="00D26852">
              <w:rPr>
                <w:noProof/>
                <w:webHidden/>
              </w:rPr>
              <w:t>28</w:t>
            </w:r>
            <w:r w:rsidR="002E3881">
              <w:rPr>
                <w:noProof/>
                <w:webHidden/>
              </w:rPr>
              <w:fldChar w:fldCharType="end"/>
            </w:r>
          </w:hyperlink>
        </w:p>
        <w:p w14:paraId="6DDD6BC1" w14:textId="0A154755"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74" w:history="1">
            <w:r w:rsidR="002E3881" w:rsidRPr="00316EEF">
              <w:rPr>
                <w:rStyle w:val="Hyperlink"/>
                <w:rFonts w:eastAsia="Calibri Light"/>
                <w:noProof/>
              </w:rPr>
              <w:t>7.2</w:t>
            </w:r>
            <w:r w:rsidR="002E3881" w:rsidRPr="00316EEF">
              <w:rPr>
                <w:rStyle w:val="Hyperlink"/>
                <w:rFonts w:eastAsia="Calibri Light"/>
                <w:noProof/>
                <w:spacing w:val="-1"/>
              </w:rPr>
              <w:t>.</w:t>
            </w:r>
            <w:r w:rsidR="002E3881" w:rsidRPr="00316EEF">
              <w:rPr>
                <w:rStyle w:val="Hyperlink"/>
                <w:rFonts w:eastAsia="Calibri Light"/>
                <w:noProof/>
              </w:rPr>
              <w:t xml:space="preserve">3. </w:t>
            </w:r>
            <w:r w:rsidR="002E3881" w:rsidRPr="00316EEF">
              <w:rPr>
                <w:rStyle w:val="Hyperlink"/>
                <w:rFonts w:eastAsia="Calibri Light"/>
                <w:noProof/>
                <w:spacing w:val="13"/>
              </w:rPr>
              <w:t xml:space="preserve"> </w:t>
            </w:r>
            <w:r w:rsidR="002E3881" w:rsidRPr="00316EEF">
              <w:rPr>
                <w:rStyle w:val="Hyperlink"/>
                <w:rFonts w:eastAsia="Calibri Light"/>
                <w:noProof/>
              </w:rPr>
              <w:t>Coin</w:t>
            </w:r>
            <w:r w:rsidR="002E3881" w:rsidRPr="00316EEF">
              <w:rPr>
                <w:rStyle w:val="Hyperlink"/>
                <w:rFonts w:eastAsia="Calibri Light"/>
                <w:noProof/>
                <w:spacing w:val="-6"/>
              </w:rPr>
              <w:t xml:space="preserve"> </w:t>
            </w:r>
            <w:r w:rsidR="002E3881" w:rsidRPr="00316EEF">
              <w:rPr>
                <w:rStyle w:val="Hyperlink"/>
                <w:rFonts w:eastAsia="Calibri Light"/>
                <w:noProof/>
              </w:rPr>
              <w:t>s</w:t>
            </w:r>
            <w:r w:rsidR="002E3881" w:rsidRPr="00316EEF">
              <w:rPr>
                <w:rStyle w:val="Hyperlink"/>
                <w:rFonts w:eastAsia="Calibri Light"/>
                <w:noProof/>
                <w:spacing w:val="3"/>
              </w:rPr>
              <w:t>u</w:t>
            </w:r>
            <w:r w:rsidR="002E3881" w:rsidRPr="00316EEF">
              <w:rPr>
                <w:rStyle w:val="Hyperlink"/>
                <w:rFonts w:eastAsia="Calibri Light"/>
                <w:noProof/>
              </w:rPr>
              <w:t>pp</w:t>
            </w:r>
            <w:r w:rsidR="002E3881" w:rsidRPr="00316EEF">
              <w:rPr>
                <w:rStyle w:val="Hyperlink"/>
                <w:rFonts w:eastAsia="Calibri Light"/>
                <w:noProof/>
                <w:spacing w:val="1"/>
              </w:rPr>
              <w:t>o</w:t>
            </w:r>
            <w:r w:rsidR="002E3881" w:rsidRPr="00316EEF">
              <w:rPr>
                <w:rStyle w:val="Hyperlink"/>
                <w:rFonts w:eastAsia="Calibri Light"/>
                <w:noProof/>
              </w:rPr>
              <w:t>rt</w:t>
            </w:r>
            <w:r w:rsidR="002E3881">
              <w:rPr>
                <w:noProof/>
                <w:webHidden/>
              </w:rPr>
              <w:tab/>
            </w:r>
            <w:r w:rsidR="002E3881">
              <w:rPr>
                <w:noProof/>
                <w:webHidden/>
              </w:rPr>
              <w:fldChar w:fldCharType="begin"/>
            </w:r>
            <w:r w:rsidR="002E3881">
              <w:rPr>
                <w:noProof/>
                <w:webHidden/>
              </w:rPr>
              <w:instrText xml:space="preserve"> PAGEREF _Toc82706574 \h </w:instrText>
            </w:r>
            <w:r w:rsidR="002E3881">
              <w:rPr>
                <w:noProof/>
                <w:webHidden/>
              </w:rPr>
            </w:r>
            <w:r w:rsidR="002E3881">
              <w:rPr>
                <w:noProof/>
                <w:webHidden/>
              </w:rPr>
              <w:fldChar w:fldCharType="separate"/>
            </w:r>
            <w:r w:rsidR="00D26852">
              <w:rPr>
                <w:noProof/>
                <w:webHidden/>
              </w:rPr>
              <w:t>28</w:t>
            </w:r>
            <w:r w:rsidR="002E3881">
              <w:rPr>
                <w:noProof/>
                <w:webHidden/>
              </w:rPr>
              <w:fldChar w:fldCharType="end"/>
            </w:r>
          </w:hyperlink>
        </w:p>
        <w:p w14:paraId="627BB309" w14:textId="51EA114F"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75" w:history="1">
            <w:r w:rsidR="002E3881" w:rsidRPr="00316EEF">
              <w:rPr>
                <w:rStyle w:val="Hyperlink"/>
                <w:rFonts w:eastAsia="Calibri Light"/>
                <w:noProof/>
              </w:rPr>
              <w:t>7.2</w:t>
            </w:r>
            <w:r w:rsidR="002E3881" w:rsidRPr="00316EEF">
              <w:rPr>
                <w:rStyle w:val="Hyperlink"/>
                <w:rFonts w:eastAsia="Calibri Light"/>
                <w:noProof/>
                <w:spacing w:val="-1"/>
              </w:rPr>
              <w:t>.</w:t>
            </w:r>
            <w:r w:rsidR="002E3881" w:rsidRPr="00316EEF">
              <w:rPr>
                <w:rStyle w:val="Hyperlink"/>
                <w:rFonts w:eastAsia="Calibri Light"/>
                <w:noProof/>
              </w:rPr>
              <w:t xml:space="preserve">4. </w:t>
            </w:r>
            <w:r w:rsidR="002E3881" w:rsidRPr="00316EEF">
              <w:rPr>
                <w:rStyle w:val="Hyperlink"/>
                <w:rFonts w:eastAsia="Calibri Light"/>
                <w:noProof/>
                <w:spacing w:val="13"/>
              </w:rPr>
              <w:t xml:space="preserve"> </w:t>
            </w:r>
            <w:r w:rsidR="002E3881" w:rsidRPr="00316EEF">
              <w:rPr>
                <w:rStyle w:val="Hyperlink"/>
                <w:rFonts w:eastAsia="Calibri Light"/>
                <w:noProof/>
              </w:rPr>
              <w:t>Be</w:t>
            </w:r>
            <w:r w:rsidR="002E3881" w:rsidRPr="00316EEF">
              <w:rPr>
                <w:rStyle w:val="Hyperlink"/>
                <w:rFonts w:eastAsia="Calibri Light"/>
                <w:noProof/>
                <w:spacing w:val="-1"/>
              </w:rPr>
              <w:t>r</w:t>
            </w:r>
            <w:r w:rsidR="002E3881" w:rsidRPr="00316EEF">
              <w:rPr>
                <w:rStyle w:val="Hyperlink"/>
                <w:rFonts w:eastAsia="Calibri Light"/>
                <w:noProof/>
                <w:spacing w:val="1"/>
              </w:rPr>
              <w:t>t</w:t>
            </w:r>
            <w:r w:rsidR="002E3881" w:rsidRPr="00316EEF">
              <w:rPr>
                <w:rStyle w:val="Hyperlink"/>
                <w:rFonts w:eastAsia="Calibri Light"/>
                <w:noProof/>
              </w:rPr>
              <w:t>ini</w:t>
            </w:r>
            <w:r w:rsidR="002E3881" w:rsidRPr="00316EEF">
              <w:rPr>
                <w:rStyle w:val="Hyperlink"/>
                <w:rFonts w:eastAsia="Calibri Light"/>
                <w:noProof/>
                <w:spacing w:val="1"/>
              </w:rPr>
              <w:t>t</w:t>
            </w:r>
            <w:r w:rsidR="002E3881" w:rsidRPr="00316EEF">
              <w:rPr>
                <w:rStyle w:val="Hyperlink"/>
                <w:rFonts w:eastAsia="Calibri Light"/>
                <w:noProof/>
              </w:rPr>
              <w:t>y</w:t>
            </w:r>
            <w:r w:rsidR="002E3881" w:rsidRPr="00316EEF">
              <w:rPr>
                <w:rStyle w:val="Hyperlink"/>
                <w:rFonts w:eastAsia="Calibri Light"/>
                <w:noProof/>
                <w:spacing w:val="-10"/>
              </w:rPr>
              <w:t xml:space="preserve"> </w:t>
            </w:r>
            <w:r w:rsidR="002E3881" w:rsidRPr="00316EEF">
              <w:rPr>
                <w:rStyle w:val="Hyperlink"/>
                <w:rFonts w:eastAsia="Calibri Light"/>
                <w:noProof/>
              </w:rPr>
              <w:t>Cr</w:t>
            </w:r>
            <w:r w:rsidR="002E3881" w:rsidRPr="00316EEF">
              <w:rPr>
                <w:rStyle w:val="Hyperlink"/>
                <w:rFonts w:eastAsia="Calibri Light"/>
                <w:noProof/>
                <w:spacing w:val="1"/>
              </w:rPr>
              <w:t>y</w:t>
            </w:r>
            <w:r w:rsidR="002E3881" w:rsidRPr="00316EEF">
              <w:rPr>
                <w:rStyle w:val="Hyperlink"/>
                <w:rFonts w:eastAsia="Calibri Light"/>
                <w:noProof/>
              </w:rPr>
              <w:t>ptoc</w:t>
            </w:r>
            <w:r w:rsidR="002E3881" w:rsidRPr="00316EEF">
              <w:rPr>
                <w:rStyle w:val="Hyperlink"/>
                <w:rFonts w:eastAsia="Calibri Light"/>
                <w:noProof/>
                <w:spacing w:val="2"/>
              </w:rPr>
              <w:t>u</w:t>
            </w:r>
            <w:r w:rsidR="002E3881" w:rsidRPr="00316EEF">
              <w:rPr>
                <w:rStyle w:val="Hyperlink"/>
                <w:rFonts w:eastAsia="Calibri Light"/>
                <w:noProof/>
              </w:rPr>
              <w:t>r</w:t>
            </w:r>
            <w:r w:rsidR="002E3881" w:rsidRPr="00316EEF">
              <w:rPr>
                <w:rStyle w:val="Hyperlink"/>
                <w:rFonts w:eastAsia="Calibri Light"/>
                <w:noProof/>
                <w:spacing w:val="1"/>
              </w:rPr>
              <w:t>r</w:t>
            </w:r>
            <w:r w:rsidR="002E3881" w:rsidRPr="00316EEF">
              <w:rPr>
                <w:rStyle w:val="Hyperlink"/>
                <w:rFonts w:eastAsia="Calibri Light"/>
                <w:noProof/>
                <w:spacing w:val="-1"/>
              </w:rPr>
              <w:t>e</w:t>
            </w:r>
            <w:r w:rsidR="002E3881" w:rsidRPr="00316EEF">
              <w:rPr>
                <w:rStyle w:val="Hyperlink"/>
                <w:rFonts w:eastAsia="Calibri Light"/>
                <w:noProof/>
              </w:rPr>
              <w:t>n</w:t>
            </w:r>
            <w:r w:rsidR="002E3881" w:rsidRPr="00316EEF">
              <w:rPr>
                <w:rStyle w:val="Hyperlink"/>
                <w:rFonts w:eastAsia="Calibri Light"/>
                <w:noProof/>
                <w:spacing w:val="2"/>
              </w:rPr>
              <w:t>c</w:t>
            </w:r>
            <w:r w:rsidR="002E3881" w:rsidRPr="00316EEF">
              <w:rPr>
                <w:rStyle w:val="Hyperlink"/>
                <w:rFonts w:eastAsia="Calibri Light"/>
                <w:noProof/>
              </w:rPr>
              <w:t>y</w:t>
            </w:r>
            <w:r w:rsidR="002E3881" w:rsidRPr="00316EEF">
              <w:rPr>
                <w:rStyle w:val="Hyperlink"/>
                <w:rFonts w:eastAsia="Calibri Light"/>
                <w:noProof/>
                <w:spacing w:val="-17"/>
              </w:rPr>
              <w:t xml:space="preserve"> </w:t>
            </w:r>
            <w:r w:rsidR="002E3881" w:rsidRPr="00316EEF">
              <w:rPr>
                <w:rStyle w:val="Hyperlink"/>
                <w:rFonts w:eastAsia="Calibri Light"/>
                <w:noProof/>
              </w:rPr>
              <w:t>Pa</w:t>
            </w:r>
            <w:r w:rsidR="002E3881" w:rsidRPr="00316EEF">
              <w:rPr>
                <w:rStyle w:val="Hyperlink"/>
                <w:rFonts w:eastAsia="Calibri Light"/>
                <w:noProof/>
                <w:spacing w:val="1"/>
              </w:rPr>
              <w:t>y</w:t>
            </w:r>
            <w:r w:rsidR="002E3881" w:rsidRPr="00316EEF">
              <w:rPr>
                <w:rStyle w:val="Hyperlink"/>
                <w:rFonts w:eastAsia="Calibri Light"/>
                <w:noProof/>
                <w:spacing w:val="-1"/>
              </w:rPr>
              <w:t>m</w:t>
            </w:r>
            <w:r w:rsidR="002E3881" w:rsidRPr="00316EEF">
              <w:rPr>
                <w:rStyle w:val="Hyperlink"/>
                <w:rFonts w:eastAsia="Calibri Light"/>
                <w:noProof/>
                <w:spacing w:val="1"/>
              </w:rPr>
              <w:t>e</w:t>
            </w:r>
            <w:r w:rsidR="002E3881" w:rsidRPr="00316EEF">
              <w:rPr>
                <w:rStyle w:val="Hyperlink"/>
                <w:rFonts w:eastAsia="Calibri Light"/>
                <w:noProof/>
              </w:rPr>
              <w:t>nt</w:t>
            </w:r>
            <w:r w:rsidR="002E3881" w:rsidRPr="00316EEF">
              <w:rPr>
                <w:rStyle w:val="Hyperlink"/>
                <w:rFonts w:eastAsia="Calibri Light"/>
                <w:noProof/>
                <w:spacing w:val="-9"/>
              </w:rPr>
              <w:t xml:space="preserve"> </w:t>
            </w:r>
            <w:r w:rsidR="002E3881" w:rsidRPr="00316EEF">
              <w:rPr>
                <w:rStyle w:val="Hyperlink"/>
                <w:rFonts w:eastAsia="Calibri Light"/>
                <w:noProof/>
              </w:rPr>
              <w:t>Ga</w:t>
            </w:r>
            <w:r w:rsidR="002E3881" w:rsidRPr="00316EEF">
              <w:rPr>
                <w:rStyle w:val="Hyperlink"/>
                <w:rFonts w:eastAsia="Calibri Light"/>
                <w:noProof/>
                <w:spacing w:val="2"/>
              </w:rPr>
              <w:t>t</w:t>
            </w:r>
            <w:r w:rsidR="002E3881" w:rsidRPr="00316EEF">
              <w:rPr>
                <w:rStyle w:val="Hyperlink"/>
                <w:rFonts w:eastAsia="Calibri Light"/>
                <w:noProof/>
                <w:spacing w:val="-1"/>
              </w:rPr>
              <w:t>e</w:t>
            </w:r>
            <w:r w:rsidR="002E3881" w:rsidRPr="00316EEF">
              <w:rPr>
                <w:rStyle w:val="Hyperlink"/>
                <w:rFonts w:eastAsia="Calibri Light"/>
                <w:noProof/>
                <w:spacing w:val="1"/>
              </w:rPr>
              <w:t>w</w:t>
            </w:r>
            <w:r w:rsidR="002E3881" w:rsidRPr="00316EEF">
              <w:rPr>
                <w:rStyle w:val="Hyperlink"/>
                <w:rFonts w:eastAsia="Calibri Light"/>
                <w:noProof/>
              </w:rPr>
              <w:t>ay</w:t>
            </w:r>
            <w:r w:rsidR="002E3881" w:rsidRPr="00316EEF">
              <w:rPr>
                <w:rStyle w:val="Hyperlink"/>
                <w:rFonts w:eastAsia="Calibri Light"/>
                <w:noProof/>
                <w:spacing w:val="-9"/>
              </w:rPr>
              <w:t xml:space="preserve"> </w:t>
            </w:r>
            <w:r w:rsidR="002E3881" w:rsidRPr="00316EEF">
              <w:rPr>
                <w:rStyle w:val="Hyperlink"/>
                <w:rFonts w:eastAsia="Calibri Light"/>
                <w:noProof/>
                <w:spacing w:val="2"/>
              </w:rPr>
              <w:t>f</w:t>
            </w:r>
            <w:r w:rsidR="002E3881" w:rsidRPr="00316EEF">
              <w:rPr>
                <w:rStyle w:val="Hyperlink"/>
                <w:rFonts w:eastAsia="Calibri Light"/>
                <w:noProof/>
              </w:rPr>
              <w:t>or</w:t>
            </w:r>
            <w:r w:rsidR="002E3881" w:rsidRPr="00316EEF">
              <w:rPr>
                <w:rStyle w:val="Hyperlink"/>
                <w:rFonts w:eastAsia="Calibri Light"/>
                <w:noProof/>
                <w:spacing w:val="2"/>
              </w:rPr>
              <w:t xml:space="preserve"> M</w:t>
            </w:r>
            <w:r w:rsidR="002E3881" w:rsidRPr="00316EEF">
              <w:rPr>
                <w:rStyle w:val="Hyperlink"/>
                <w:rFonts w:eastAsia="Calibri Light"/>
                <w:noProof/>
                <w:spacing w:val="-1"/>
              </w:rPr>
              <w:t>e</w:t>
            </w:r>
            <w:r w:rsidR="002E3881" w:rsidRPr="00316EEF">
              <w:rPr>
                <w:rStyle w:val="Hyperlink"/>
                <w:rFonts w:eastAsia="Calibri Light"/>
                <w:noProof/>
              </w:rPr>
              <w:t>rch</w:t>
            </w:r>
            <w:r w:rsidR="002E3881" w:rsidRPr="00316EEF">
              <w:rPr>
                <w:rStyle w:val="Hyperlink"/>
                <w:rFonts w:eastAsia="Calibri Light"/>
                <w:noProof/>
                <w:spacing w:val="2"/>
              </w:rPr>
              <w:t>a</w:t>
            </w:r>
            <w:r w:rsidR="002E3881" w:rsidRPr="00316EEF">
              <w:rPr>
                <w:rStyle w:val="Hyperlink"/>
                <w:rFonts w:eastAsia="Calibri Light"/>
                <w:noProof/>
              </w:rPr>
              <w:t>nts</w:t>
            </w:r>
            <w:r w:rsidR="002E3881">
              <w:rPr>
                <w:noProof/>
                <w:webHidden/>
              </w:rPr>
              <w:tab/>
            </w:r>
            <w:r w:rsidR="002E3881">
              <w:rPr>
                <w:noProof/>
                <w:webHidden/>
              </w:rPr>
              <w:fldChar w:fldCharType="begin"/>
            </w:r>
            <w:r w:rsidR="002E3881">
              <w:rPr>
                <w:noProof/>
                <w:webHidden/>
              </w:rPr>
              <w:instrText xml:space="preserve"> PAGEREF _Toc82706575 \h </w:instrText>
            </w:r>
            <w:r w:rsidR="002E3881">
              <w:rPr>
                <w:noProof/>
                <w:webHidden/>
              </w:rPr>
            </w:r>
            <w:r w:rsidR="002E3881">
              <w:rPr>
                <w:noProof/>
                <w:webHidden/>
              </w:rPr>
              <w:fldChar w:fldCharType="separate"/>
            </w:r>
            <w:r w:rsidR="00D26852">
              <w:rPr>
                <w:noProof/>
                <w:webHidden/>
              </w:rPr>
              <w:t>28</w:t>
            </w:r>
            <w:r w:rsidR="002E3881">
              <w:rPr>
                <w:noProof/>
                <w:webHidden/>
              </w:rPr>
              <w:fldChar w:fldCharType="end"/>
            </w:r>
          </w:hyperlink>
        </w:p>
        <w:p w14:paraId="3E905E13" w14:textId="6D1A76F5"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76"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Centr</w:t>
            </w:r>
            <w:r w:rsidR="002E3881" w:rsidRPr="00316EEF">
              <w:rPr>
                <w:rStyle w:val="Hyperlink"/>
                <w:rFonts w:eastAsia="Calibri Light"/>
                <w:noProof/>
                <w:spacing w:val="2"/>
              </w:rPr>
              <w:t>a</w:t>
            </w:r>
            <w:r w:rsidR="002E3881" w:rsidRPr="00316EEF">
              <w:rPr>
                <w:rStyle w:val="Hyperlink"/>
                <w:rFonts w:eastAsia="Calibri Light"/>
                <w:noProof/>
              </w:rPr>
              <w:t>l</w:t>
            </w:r>
            <w:r w:rsidR="002E3881" w:rsidRPr="00316EEF">
              <w:rPr>
                <w:rStyle w:val="Hyperlink"/>
                <w:rFonts w:eastAsia="Calibri Light"/>
                <w:noProof/>
                <w:spacing w:val="-2"/>
              </w:rPr>
              <w:t>i</w:t>
            </w:r>
            <w:r w:rsidR="002E3881" w:rsidRPr="00316EEF">
              <w:rPr>
                <w:rStyle w:val="Hyperlink"/>
                <w:rFonts w:eastAsia="Calibri Light"/>
                <w:noProof/>
                <w:spacing w:val="-1"/>
              </w:rPr>
              <w:t>z</w:t>
            </w:r>
            <w:r w:rsidR="002E3881" w:rsidRPr="00316EEF">
              <w:rPr>
                <w:rStyle w:val="Hyperlink"/>
                <w:rFonts w:eastAsia="Calibri Light"/>
                <w:noProof/>
                <w:spacing w:val="3"/>
              </w:rPr>
              <w:t>e</w:t>
            </w:r>
            <w:r w:rsidR="002E3881" w:rsidRPr="00316EEF">
              <w:rPr>
                <w:rStyle w:val="Hyperlink"/>
                <w:rFonts w:eastAsia="Calibri Light"/>
                <w:noProof/>
              </w:rPr>
              <w:t>d</w:t>
            </w:r>
            <w:r w:rsidR="002E3881" w:rsidRPr="00316EEF">
              <w:rPr>
                <w:rStyle w:val="Hyperlink"/>
                <w:rFonts w:eastAsia="Calibri Light"/>
                <w:noProof/>
                <w:spacing w:val="-13"/>
              </w:rPr>
              <w:t xml:space="preserve"> </w:t>
            </w:r>
            <w:r w:rsidR="002E3881" w:rsidRPr="00316EEF">
              <w:rPr>
                <w:rStyle w:val="Hyperlink"/>
                <w:rFonts w:eastAsia="Calibri Light"/>
                <w:noProof/>
              </w:rPr>
              <w:t>Crypt</w:t>
            </w:r>
            <w:r w:rsidR="002E3881" w:rsidRPr="00316EEF">
              <w:rPr>
                <w:rStyle w:val="Hyperlink"/>
                <w:rFonts w:eastAsia="Calibri Light"/>
                <w:noProof/>
                <w:spacing w:val="2"/>
              </w:rPr>
              <w:t>o</w:t>
            </w:r>
            <w:r w:rsidR="002E3881" w:rsidRPr="00316EEF">
              <w:rPr>
                <w:rStyle w:val="Hyperlink"/>
                <w:rFonts w:eastAsia="Calibri Light"/>
                <w:noProof/>
                <w:spacing w:val="1"/>
              </w:rPr>
              <w:t>c</w:t>
            </w:r>
            <w:r w:rsidR="002E3881" w:rsidRPr="00316EEF">
              <w:rPr>
                <w:rStyle w:val="Hyperlink"/>
                <w:rFonts w:eastAsia="Calibri Light"/>
                <w:noProof/>
              </w:rPr>
              <w:t>urren</w:t>
            </w:r>
            <w:r w:rsidR="002E3881" w:rsidRPr="00316EEF">
              <w:rPr>
                <w:rStyle w:val="Hyperlink"/>
                <w:rFonts w:eastAsia="Calibri Light"/>
                <w:noProof/>
                <w:spacing w:val="2"/>
              </w:rPr>
              <w:t>c</w:t>
            </w:r>
            <w:r w:rsidR="002E3881" w:rsidRPr="00316EEF">
              <w:rPr>
                <w:rStyle w:val="Hyperlink"/>
                <w:rFonts w:eastAsia="Calibri Light"/>
                <w:noProof/>
              </w:rPr>
              <w:t>y</w:t>
            </w:r>
            <w:r w:rsidR="002E3881" w:rsidRPr="00316EEF">
              <w:rPr>
                <w:rStyle w:val="Hyperlink"/>
                <w:rFonts w:eastAsia="Calibri Light"/>
                <w:noProof/>
                <w:spacing w:val="-20"/>
              </w:rPr>
              <w:t xml:space="preserve"> </w:t>
            </w:r>
            <w:r w:rsidR="002E3881" w:rsidRPr="00316EEF">
              <w:rPr>
                <w:rStyle w:val="Hyperlink"/>
                <w:rFonts w:eastAsia="Calibri Light"/>
                <w:noProof/>
              </w:rPr>
              <w:t>E</w:t>
            </w:r>
            <w:r w:rsidR="002E3881" w:rsidRPr="00316EEF">
              <w:rPr>
                <w:rStyle w:val="Hyperlink"/>
                <w:rFonts w:eastAsia="Calibri Light"/>
                <w:noProof/>
                <w:spacing w:val="1"/>
              </w:rPr>
              <w:t>xc</w:t>
            </w:r>
            <w:r w:rsidR="002E3881" w:rsidRPr="00316EEF">
              <w:rPr>
                <w:rStyle w:val="Hyperlink"/>
                <w:rFonts w:eastAsia="Calibri Light"/>
                <w:noProof/>
              </w:rPr>
              <w:t>hange</w:t>
            </w:r>
            <w:r w:rsidR="002E3881" w:rsidRPr="00316EEF">
              <w:rPr>
                <w:rStyle w:val="Hyperlink"/>
                <w:rFonts w:eastAsia="Calibri Light"/>
                <w:noProof/>
                <w:spacing w:val="-12"/>
              </w:rPr>
              <w:t xml:space="preserve"> </w:t>
            </w:r>
            <w:r w:rsidR="002E3881" w:rsidRPr="00316EEF">
              <w:rPr>
                <w:rStyle w:val="Hyperlink"/>
                <w:rFonts w:eastAsia="Calibri Light"/>
                <w:noProof/>
              </w:rPr>
              <w:t>(CEX)</w:t>
            </w:r>
            <w:r w:rsidR="002E3881">
              <w:rPr>
                <w:noProof/>
                <w:webHidden/>
              </w:rPr>
              <w:tab/>
            </w:r>
            <w:r w:rsidR="002E3881">
              <w:rPr>
                <w:noProof/>
                <w:webHidden/>
              </w:rPr>
              <w:fldChar w:fldCharType="begin"/>
            </w:r>
            <w:r w:rsidR="002E3881">
              <w:rPr>
                <w:noProof/>
                <w:webHidden/>
              </w:rPr>
              <w:instrText xml:space="preserve"> PAGEREF _Toc82706576 \h </w:instrText>
            </w:r>
            <w:r w:rsidR="002E3881">
              <w:rPr>
                <w:noProof/>
                <w:webHidden/>
              </w:rPr>
            </w:r>
            <w:r w:rsidR="002E3881">
              <w:rPr>
                <w:noProof/>
                <w:webHidden/>
              </w:rPr>
              <w:fldChar w:fldCharType="separate"/>
            </w:r>
            <w:r w:rsidR="00D26852">
              <w:rPr>
                <w:noProof/>
                <w:webHidden/>
              </w:rPr>
              <w:t>31</w:t>
            </w:r>
            <w:r w:rsidR="002E3881">
              <w:rPr>
                <w:noProof/>
                <w:webHidden/>
              </w:rPr>
              <w:fldChar w:fldCharType="end"/>
            </w:r>
          </w:hyperlink>
        </w:p>
        <w:p w14:paraId="4375D7C4" w14:textId="15649B5B"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77"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1. </w:t>
            </w:r>
            <w:r w:rsidR="002E3881" w:rsidRPr="00316EEF">
              <w:rPr>
                <w:rStyle w:val="Hyperlink"/>
                <w:rFonts w:eastAsia="Calibri Light"/>
                <w:noProof/>
                <w:spacing w:val="13"/>
              </w:rPr>
              <w:t xml:space="preserve"> </w:t>
            </w:r>
            <w:r w:rsidR="002E3881" w:rsidRPr="00316EEF">
              <w:rPr>
                <w:rStyle w:val="Hyperlink"/>
                <w:rFonts w:eastAsia="Calibri Light"/>
                <w:noProof/>
              </w:rPr>
              <w:t>C</w:t>
            </w:r>
            <w:r w:rsidR="002E3881" w:rsidRPr="00316EEF">
              <w:rPr>
                <w:rStyle w:val="Hyperlink"/>
                <w:rFonts w:eastAsia="Calibri Light"/>
                <w:noProof/>
                <w:spacing w:val="1"/>
              </w:rPr>
              <w:t>P</w:t>
            </w:r>
            <w:r w:rsidR="002E3881" w:rsidRPr="00316EEF">
              <w:rPr>
                <w:rStyle w:val="Hyperlink"/>
                <w:rFonts w:eastAsia="Calibri Light"/>
                <w:noProof/>
              </w:rPr>
              <w:t>G</w:t>
            </w:r>
            <w:r w:rsidR="002E3881" w:rsidRPr="00316EEF">
              <w:rPr>
                <w:rStyle w:val="Hyperlink"/>
                <w:rFonts w:eastAsia="Calibri Light"/>
                <w:noProof/>
                <w:spacing w:val="-4"/>
              </w:rPr>
              <w:t xml:space="preserve"> </w:t>
            </w:r>
            <w:r w:rsidR="002E3881" w:rsidRPr="00316EEF">
              <w:rPr>
                <w:rStyle w:val="Hyperlink"/>
                <w:rFonts w:eastAsia="Calibri Light"/>
                <w:noProof/>
              </w:rPr>
              <w:t>API</w:t>
            </w:r>
            <w:r w:rsidR="002E3881">
              <w:rPr>
                <w:noProof/>
                <w:webHidden/>
              </w:rPr>
              <w:tab/>
            </w:r>
            <w:r w:rsidR="002E3881">
              <w:rPr>
                <w:noProof/>
                <w:webHidden/>
              </w:rPr>
              <w:fldChar w:fldCharType="begin"/>
            </w:r>
            <w:r w:rsidR="002E3881">
              <w:rPr>
                <w:noProof/>
                <w:webHidden/>
              </w:rPr>
              <w:instrText xml:space="preserve"> PAGEREF _Toc82706577 \h </w:instrText>
            </w:r>
            <w:r w:rsidR="002E3881">
              <w:rPr>
                <w:noProof/>
                <w:webHidden/>
              </w:rPr>
            </w:r>
            <w:r w:rsidR="002E3881">
              <w:rPr>
                <w:noProof/>
                <w:webHidden/>
              </w:rPr>
              <w:fldChar w:fldCharType="separate"/>
            </w:r>
            <w:r w:rsidR="00D26852">
              <w:rPr>
                <w:noProof/>
                <w:webHidden/>
              </w:rPr>
              <w:t>31</w:t>
            </w:r>
            <w:r w:rsidR="002E3881">
              <w:rPr>
                <w:noProof/>
                <w:webHidden/>
              </w:rPr>
              <w:fldChar w:fldCharType="end"/>
            </w:r>
          </w:hyperlink>
        </w:p>
        <w:p w14:paraId="1AE36461" w14:textId="14BAE0BF"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78"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2. </w:t>
            </w:r>
            <w:r w:rsidR="002E3881" w:rsidRPr="00316EEF">
              <w:rPr>
                <w:rStyle w:val="Hyperlink"/>
                <w:rFonts w:eastAsia="Calibri Light"/>
                <w:noProof/>
                <w:spacing w:val="13"/>
              </w:rPr>
              <w:t xml:space="preserve"> </w:t>
            </w:r>
            <w:r w:rsidR="002E3881" w:rsidRPr="00316EEF">
              <w:rPr>
                <w:rStyle w:val="Hyperlink"/>
                <w:rFonts w:eastAsia="Calibri Light"/>
                <w:noProof/>
                <w:spacing w:val="-1"/>
              </w:rPr>
              <w:t>I</w:t>
            </w:r>
            <w:r w:rsidR="002E3881" w:rsidRPr="00316EEF">
              <w:rPr>
                <w:rStyle w:val="Hyperlink"/>
                <w:rFonts w:eastAsia="Calibri Light"/>
                <w:noProof/>
              </w:rPr>
              <w:t>nte</w:t>
            </w:r>
            <w:r w:rsidR="002E3881" w:rsidRPr="00316EEF">
              <w:rPr>
                <w:rStyle w:val="Hyperlink"/>
                <w:rFonts w:eastAsia="Calibri Light"/>
                <w:noProof/>
                <w:spacing w:val="2"/>
              </w:rPr>
              <w:t>r</w:t>
            </w:r>
            <w:r w:rsidR="002E3881" w:rsidRPr="00316EEF">
              <w:rPr>
                <w:rStyle w:val="Hyperlink"/>
                <w:rFonts w:eastAsia="Calibri Light"/>
                <w:noProof/>
              </w:rPr>
              <w:t>nal</w:t>
            </w:r>
            <w:r w:rsidR="002E3881" w:rsidRPr="00316EEF">
              <w:rPr>
                <w:rStyle w:val="Hyperlink"/>
                <w:rFonts w:eastAsia="Calibri Light"/>
                <w:noProof/>
                <w:spacing w:val="-8"/>
              </w:rPr>
              <w:t xml:space="preserve"> </w:t>
            </w:r>
            <w:r w:rsidR="002E3881" w:rsidRPr="00316EEF">
              <w:rPr>
                <w:rStyle w:val="Hyperlink"/>
                <w:rFonts w:eastAsia="Calibri Light"/>
                <w:noProof/>
              </w:rPr>
              <w:t>w</w:t>
            </w:r>
            <w:r w:rsidR="002E3881" w:rsidRPr="00316EEF">
              <w:rPr>
                <w:rStyle w:val="Hyperlink"/>
                <w:rFonts w:eastAsia="Calibri Light"/>
                <w:noProof/>
                <w:spacing w:val="1"/>
              </w:rPr>
              <w:t>a</w:t>
            </w:r>
            <w:r w:rsidR="002E3881" w:rsidRPr="00316EEF">
              <w:rPr>
                <w:rStyle w:val="Hyperlink"/>
                <w:rFonts w:eastAsia="Calibri Light"/>
                <w:noProof/>
              </w:rPr>
              <w:t>lle</w:t>
            </w:r>
            <w:r w:rsidR="002E3881" w:rsidRPr="00316EEF">
              <w:rPr>
                <w:rStyle w:val="Hyperlink"/>
                <w:rFonts w:eastAsia="Calibri Light"/>
                <w:noProof/>
                <w:spacing w:val="1"/>
              </w:rPr>
              <w:t>t</w:t>
            </w:r>
            <w:r w:rsidR="002E3881" w:rsidRPr="00316EEF">
              <w:rPr>
                <w:rStyle w:val="Hyperlink"/>
                <w:rFonts w:eastAsia="Calibri Light"/>
                <w:noProof/>
              </w:rPr>
              <w:t>s</w:t>
            </w:r>
            <w:r w:rsidR="002E3881">
              <w:rPr>
                <w:noProof/>
                <w:webHidden/>
              </w:rPr>
              <w:tab/>
            </w:r>
            <w:r w:rsidR="002E3881">
              <w:rPr>
                <w:noProof/>
                <w:webHidden/>
              </w:rPr>
              <w:fldChar w:fldCharType="begin"/>
            </w:r>
            <w:r w:rsidR="002E3881">
              <w:rPr>
                <w:noProof/>
                <w:webHidden/>
              </w:rPr>
              <w:instrText xml:space="preserve"> PAGEREF _Toc82706578 \h </w:instrText>
            </w:r>
            <w:r w:rsidR="002E3881">
              <w:rPr>
                <w:noProof/>
                <w:webHidden/>
              </w:rPr>
            </w:r>
            <w:r w:rsidR="002E3881">
              <w:rPr>
                <w:noProof/>
                <w:webHidden/>
              </w:rPr>
              <w:fldChar w:fldCharType="separate"/>
            </w:r>
            <w:r w:rsidR="00D26852">
              <w:rPr>
                <w:noProof/>
                <w:webHidden/>
              </w:rPr>
              <w:t>31</w:t>
            </w:r>
            <w:r w:rsidR="002E3881">
              <w:rPr>
                <w:noProof/>
                <w:webHidden/>
              </w:rPr>
              <w:fldChar w:fldCharType="end"/>
            </w:r>
          </w:hyperlink>
        </w:p>
        <w:p w14:paraId="208E9F7A" w14:textId="7911FE7B"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79"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3. </w:t>
            </w:r>
            <w:r w:rsidR="002E3881" w:rsidRPr="00316EEF">
              <w:rPr>
                <w:rStyle w:val="Hyperlink"/>
                <w:rFonts w:eastAsia="Calibri Light"/>
                <w:noProof/>
                <w:spacing w:val="13"/>
              </w:rPr>
              <w:t xml:space="preserve"> </w:t>
            </w:r>
            <w:r w:rsidR="002E3881" w:rsidRPr="00316EEF">
              <w:rPr>
                <w:rStyle w:val="Hyperlink"/>
                <w:rFonts w:eastAsia="Calibri Light"/>
                <w:noProof/>
              </w:rPr>
              <w:t>T</w:t>
            </w:r>
            <w:r w:rsidR="002E3881" w:rsidRPr="00316EEF">
              <w:rPr>
                <w:rStyle w:val="Hyperlink"/>
                <w:rFonts w:eastAsia="Calibri Light"/>
                <w:noProof/>
                <w:spacing w:val="-1"/>
              </w:rPr>
              <w:t>r</w:t>
            </w:r>
            <w:r w:rsidR="002E3881" w:rsidRPr="00316EEF">
              <w:rPr>
                <w:rStyle w:val="Hyperlink"/>
                <w:rFonts w:eastAsia="Calibri Light"/>
                <w:noProof/>
              </w:rPr>
              <w:t>ading</w:t>
            </w:r>
            <w:r w:rsidR="002E3881" w:rsidRPr="00316EEF">
              <w:rPr>
                <w:rStyle w:val="Hyperlink"/>
                <w:rFonts w:eastAsia="Calibri Light"/>
                <w:noProof/>
                <w:spacing w:val="-8"/>
              </w:rPr>
              <w:t xml:space="preserve"> </w:t>
            </w:r>
            <w:r w:rsidR="002E3881" w:rsidRPr="00316EEF">
              <w:rPr>
                <w:rStyle w:val="Hyperlink"/>
                <w:rFonts w:eastAsia="Calibri Light"/>
                <w:noProof/>
                <w:spacing w:val="3"/>
              </w:rPr>
              <w:t>z</w:t>
            </w:r>
            <w:r w:rsidR="002E3881" w:rsidRPr="00316EEF">
              <w:rPr>
                <w:rStyle w:val="Hyperlink"/>
                <w:rFonts w:eastAsia="Calibri Light"/>
                <w:noProof/>
              </w:rPr>
              <w:t>o</w:t>
            </w:r>
            <w:r w:rsidR="002E3881" w:rsidRPr="00316EEF">
              <w:rPr>
                <w:rStyle w:val="Hyperlink"/>
                <w:rFonts w:eastAsia="Calibri Light"/>
                <w:noProof/>
                <w:spacing w:val="-1"/>
              </w:rPr>
              <w:t>n</w:t>
            </w:r>
            <w:r w:rsidR="002E3881" w:rsidRPr="00316EEF">
              <w:rPr>
                <w:rStyle w:val="Hyperlink"/>
                <w:rFonts w:eastAsia="Calibri Light"/>
                <w:noProof/>
              </w:rPr>
              <w:t>e</w:t>
            </w:r>
            <w:r w:rsidR="002E3881">
              <w:rPr>
                <w:noProof/>
                <w:webHidden/>
              </w:rPr>
              <w:tab/>
            </w:r>
            <w:r w:rsidR="002E3881">
              <w:rPr>
                <w:noProof/>
                <w:webHidden/>
              </w:rPr>
              <w:fldChar w:fldCharType="begin"/>
            </w:r>
            <w:r w:rsidR="002E3881">
              <w:rPr>
                <w:noProof/>
                <w:webHidden/>
              </w:rPr>
              <w:instrText xml:space="preserve"> PAGEREF _Toc82706579 \h </w:instrText>
            </w:r>
            <w:r w:rsidR="002E3881">
              <w:rPr>
                <w:noProof/>
                <w:webHidden/>
              </w:rPr>
            </w:r>
            <w:r w:rsidR="002E3881">
              <w:rPr>
                <w:noProof/>
                <w:webHidden/>
              </w:rPr>
              <w:fldChar w:fldCharType="separate"/>
            </w:r>
            <w:r w:rsidR="00D26852">
              <w:rPr>
                <w:noProof/>
                <w:webHidden/>
              </w:rPr>
              <w:t>32</w:t>
            </w:r>
            <w:r w:rsidR="002E3881">
              <w:rPr>
                <w:noProof/>
                <w:webHidden/>
              </w:rPr>
              <w:fldChar w:fldCharType="end"/>
            </w:r>
          </w:hyperlink>
        </w:p>
        <w:p w14:paraId="1A88D4AD" w14:textId="78216AF7"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80"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4. </w:t>
            </w:r>
            <w:r w:rsidR="002E3881" w:rsidRPr="00316EEF">
              <w:rPr>
                <w:rStyle w:val="Hyperlink"/>
                <w:rFonts w:eastAsia="Calibri Light"/>
                <w:noProof/>
                <w:spacing w:val="13"/>
              </w:rPr>
              <w:t xml:space="preserve"> </w:t>
            </w:r>
            <w:r w:rsidR="002E3881" w:rsidRPr="00316EEF">
              <w:rPr>
                <w:rStyle w:val="Hyperlink"/>
                <w:rFonts w:eastAsia="Calibri Light"/>
                <w:noProof/>
              </w:rPr>
              <w:t>N</w:t>
            </w:r>
            <w:r w:rsidR="002E3881" w:rsidRPr="00316EEF">
              <w:rPr>
                <w:rStyle w:val="Hyperlink"/>
                <w:rFonts w:eastAsia="Calibri Light"/>
                <w:noProof/>
                <w:spacing w:val="-1"/>
              </w:rPr>
              <w:t>o</w:t>
            </w:r>
            <w:r w:rsidR="002E3881" w:rsidRPr="00316EEF">
              <w:rPr>
                <w:rStyle w:val="Hyperlink"/>
                <w:rFonts w:eastAsia="Calibri Light"/>
                <w:noProof/>
              </w:rPr>
              <w:t>-</w:t>
            </w:r>
            <w:r w:rsidR="002E3881" w:rsidRPr="00316EEF">
              <w:rPr>
                <w:rStyle w:val="Hyperlink"/>
                <w:rFonts w:eastAsia="Calibri Light"/>
                <w:noProof/>
                <w:spacing w:val="1"/>
              </w:rPr>
              <w:t>K</w:t>
            </w:r>
            <w:r w:rsidR="002E3881" w:rsidRPr="00316EEF">
              <w:rPr>
                <w:rStyle w:val="Hyperlink"/>
                <w:rFonts w:eastAsia="Calibri Light"/>
                <w:noProof/>
              </w:rPr>
              <w:t>YC</w:t>
            </w:r>
            <w:r w:rsidR="002E3881">
              <w:rPr>
                <w:noProof/>
                <w:webHidden/>
              </w:rPr>
              <w:tab/>
            </w:r>
            <w:r w:rsidR="002E3881">
              <w:rPr>
                <w:noProof/>
                <w:webHidden/>
              </w:rPr>
              <w:fldChar w:fldCharType="begin"/>
            </w:r>
            <w:r w:rsidR="002E3881">
              <w:rPr>
                <w:noProof/>
                <w:webHidden/>
              </w:rPr>
              <w:instrText xml:space="preserve"> PAGEREF _Toc82706580 \h </w:instrText>
            </w:r>
            <w:r w:rsidR="002E3881">
              <w:rPr>
                <w:noProof/>
                <w:webHidden/>
              </w:rPr>
            </w:r>
            <w:r w:rsidR="002E3881">
              <w:rPr>
                <w:noProof/>
                <w:webHidden/>
              </w:rPr>
              <w:fldChar w:fldCharType="separate"/>
            </w:r>
            <w:r w:rsidR="00D26852">
              <w:rPr>
                <w:noProof/>
                <w:webHidden/>
              </w:rPr>
              <w:t>32</w:t>
            </w:r>
            <w:r w:rsidR="002E3881">
              <w:rPr>
                <w:noProof/>
                <w:webHidden/>
              </w:rPr>
              <w:fldChar w:fldCharType="end"/>
            </w:r>
          </w:hyperlink>
        </w:p>
        <w:p w14:paraId="0E53C405" w14:textId="7D7F85CE"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81"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5. </w:t>
            </w:r>
            <w:r w:rsidR="002E3881" w:rsidRPr="00316EEF">
              <w:rPr>
                <w:rStyle w:val="Hyperlink"/>
                <w:rFonts w:eastAsia="Calibri Light"/>
                <w:noProof/>
                <w:spacing w:val="13"/>
              </w:rPr>
              <w:t xml:space="preserve"> </w:t>
            </w:r>
            <w:r w:rsidR="002E3881" w:rsidRPr="00316EEF">
              <w:rPr>
                <w:rStyle w:val="Hyperlink"/>
                <w:rFonts w:eastAsia="Calibri Light"/>
                <w:noProof/>
              </w:rPr>
              <w:t>Pr</w:t>
            </w:r>
            <w:r w:rsidR="002E3881" w:rsidRPr="00316EEF">
              <w:rPr>
                <w:rStyle w:val="Hyperlink"/>
                <w:rFonts w:eastAsia="Calibri Light"/>
                <w:noProof/>
                <w:spacing w:val="1"/>
              </w:rPr>
              <w:t>e</w:t>
            </w:r>
            <w:r w:rsidR="002E3881" w:rsidRPr="00316EEF">
              <w:rPr>
                <w:rStyle w:val="Hyperlink"/>
                <w:rFonts w:eastAsia="Calibri Light"/>
                <w:noProof/>
                <w:spacing w:val="-1"/>
              </w:rPr>
              <w:t>m</w:t>
            </w:r>
            <w:r w:rsidR="002E3881" w:rsidRPr="00316EEF">
              <w:rPr>
                <w:rStyle w:val="Hyperlink"/>
                <w:rFonts w:eastAsia="Calibri Light"/>
                <w:noProof/>
              </w:rPr>
              <w:t>i</w:t>
            </w:r>
            <w:r w:rsidR="002E3881" w:rsidRPr="00316EEF">
              <w:rPr>
                <w:rStyle w:val="Hyperlink"/>
                <w:rFonts w:eastAsia="Calibri Light"/>
                <w:noProof/>
                <w:spacing w:val="2"/>
              </w:rPr>
              <w:t>u</w:t>
            </w:r>
            <w:r w:rsidR="002E3881" w:rsidRPr="00316EEF">
              <w:rPr>
                <w:rStyle w:val="Hyperlink"/>
                <w:rFonts w:eastAsia="Calibri Light"/>
                <w:noProof/>
              </w:rPr>
              <w:t>m</w:t>
            </w:r>
            <w:r w:rsidR="002E3881" w:rsidRPr="00316EEF">
              <w:rPr>
                <w:rStyle w:val="Hyperlink"/>
                <w:rFonts w:eastAsia="Calibri Light"/>
                <w:noProof/>
                <w:spacing w:val="-12"/>
              </w:rPr>
              <w:t xml:space="preserve"> </w:t>
            </w:r>
            <w:r w:rsidR="002E3881" w:rsidRPr="00316EEF">
              <w:rPr>
                <w:rStyle w:val="Hyperlink"/>
                <w:rFonts w:eastAsia="Calibri Light"/>
                <w:noProof/>
              </w:rPr>
              <w:t>A</w:t>
            </w:r>
            <w:r w:rsidR="002E3881" w:rsidRPr="00316EEF">
              <w:rPr>
                <w:rStyle w:val="Hyperlink"/>
                <w:rFonts w:eastAsia="Calibri Light"/>
                <w:noProof/>
                <w:spacing w:val="3"/>
              </w:rPr>
              <w:t>P</w:t>
            </w:r>
            <w:r w:rsidR="002E3881" w:rsidRPr="00316EEF">
              <w:rPr>
                <w:rStyle w:val="Hyperlink"/>
                <w:rFonts w:eastAsia="Calibri Light"/>
                <w:noProof/>
              </w:rPr>
              <w:t>I</w:t>
            </w:r>
            <w:r w:rsidR="002E3881">
              <w:rPr>
                <w:noProof/>
                <w:webHidden/>
              </w:rPr>
              <w:tab/>
            </w:r>
            <w:r w:rsidR="002E3881">
              <w:rPr>
                <w:noProof/>
                <w:webHidden/>
              </w:rPr>
              <w:fldChar w:fldCharType="begin"/>
            </w:r>
            <w:r w:rsidR="002E3881">
              <w:rPr>
                <w:noProof/>
                <w:webHidden/>
              </w:rPr>
              <w:instrText xml:space="preserve"> PAGEREF _Toc82706581 \h </w:instrText>
            </w:r>
            <w:r w:rsidR="002E3881">
              <w:rPr>
                <w:noProof/>
                <w:webHidden/>
              </w:rPr>
            </w:r>
            <w:r w:rsidR="002E3881">
              <w:rPr>
                <w:noProof/>
                <w:webHidden/>
              </w:rPr>
              <w:fldChar w:fldCharType="separate"/>
            </w:r>
            <w:r w:rsidR="00D26852">
              <w:rPr>
                <w:noProof/>
                <w:webHidden/>
              </w:rPr>
              <w:t>32</w:t>
            </w:r>
            <w:r w:rsidR="002E3881">
              <w:rPr>
                <w:noProof/>
                <w:webHidden/>
              </w:rPr>
              <w:fldChar w:fldCharType="end"/>
            </w:r>
          </w:hyperlink>
        </w:p>
        <w:p w14:paraId="3E93BF1F" w14:textId="6596EAE5"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82"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6. </w:t>
            </w:r>
            <w:r w:rsidR="002E3881" w:rsidRPr="00316EEF">
              <w:rPr>
                <w:rStyle w:val="Hyperlink"/>
                <w:rFonts w:eastAsia="Calibri Light"/>
                <w:noProof/>
                <w:spacing w:val="13"/>
              </w:rPr>
              <w:t xml:space="preserve"> </w:t>
            </w:r>
            <w:r w:rsidR="002E3881" w:rsidRPr="00316EEF">
              <w:rPr>
                <w:rStyle w:val="Hyperlink"/>
                <w:rFonts w:eastAsia="Calibri Light"/>
                <w:noProof/>
              </w:rPr>
              <w:t>M</w:t>
            </w:r>
            <w:r w:rsidR="002E3881" w:rsidRPr="00316EEF">
              <w:rPr>
                <w:rStyle w:val="Hyperlink"/>
                <w:rFonts w:eastAsia="Calibri Light"/>
                <w:noProof/>
                <w:spacing w:val="-1"/>
              </w:rPr>
              <w:t>u</w:t>
            </w:r>
            <w:r w:rsidR="002E3881" w:rsidRPr="00316EEF">
              <w:rPr>
                <w:rStyle w:val="Hyperlink"/>
                <w:rFonts w:eastAsia="Calibri Light"/>
                <w:noProof/>
              </w:rPr>
              <w:t>l</w:t>
            </w:r>
            <w:r w:rsidR="002E3881" w:rsidRPr="00316EEF">
              <w:rPr>
                <w:rStyle w:val="Hyperlink"/>
                <w:rFonts w:eastAsia="Calibri Light"/>
                <w:noProof/>
                <w:spacing w:val="1"/>
              </w:rPr>
              <w:t>t</w:t>
            </w:r>
            <w:r w:rsidR="002E3881" w:rsidRPr="00316EEF">
              <w:rPr>
                <w:rStyle w:val="Hyperlink"/>
                <w:rFonts w:eastAsia="Calibri Light"/>
                <w:noProof/>
              </w:rPr>
              <w:t>il</w:t>
            </w:r>
            <w:r w:rsidR="002E3881" w:rsidRPr="00316EEF">
              <w:rPr>
                <w:rStyle w:val="Hyperlink"/>
                <w:rFonts w:eastAsia="Calibri Light"/>
                <w:noProof/>
                <w:spacing w:val="1"/>
              </w:rPr>
              <w:t>i</w:t>
            </w:r>
            <w:r w:rsidR="002E3881" w:rsidRPr="00316EEF">
              <w:rPr>
                <w:rStyle w:val="Hyperlink"/>
                <w:rFonts w:eastAsia="Calibri Light"/>
                <w:noProof/>
              </w:rPr>
              <w:t>ngual</w:t>
            </w:r>
            <w:r w:rsidR="002E3881" w:rsidRPr="00316EEF">
              <w:rPr>
                <w:rStyle w:val="Hyperlink"/>
                <w:rFonts w:eastAsia="Calibri Light"/>
                <w:noProof/>
                <w:spacing w:val="-11"/>
              </w:rPr>
              <w:t xml:space="preserve"> </w:t>
            </w:r>
            <w:r w:rsidR="002E3881" w:rsidRPr="00316EEF">
              <w:rPr>
                <w:rStyle w:val="Hyperlink"/>
                <w:rFonts w:eastAsia="Calibri Light"/>
                <w:noProof/>
              </w:rPr>
              <w:t>su</w:t>
            </w:r>
            <w:r w:rsidR="002E3881" w:rsidRPr="00316EEF">
              <w:rPr>
                <w:rStyle w:val="Hyperlink"/>
                <w:rFonts w:eastAsia="Calibri Light"/>
                <w:noProof/>
                <w:spacing w:val="2"/>
              </w:rPr>
              <w:t>p</w:t>
            </w:r>
            <w:r w:rsidR="002E3881" w:rsidRPr="00316EEF">
              <w:rPr>
                <w:rStyle w:val="Hyperlink"/>
                <w:rFonts w:eastAsia="Calibri Light"/>
                <w:noProof/>
              </w:rPr>
              <w:t>p</w:t>
            </w:r>
            <w:r w:rsidR="002E3881" w:rsidRPr="00316EEF">
              <w:rPr>
                <w:rStyle w:val="Hyperlink"/>
                <w:rFonts w:eastAsia="Calibri Light"/>
                <w:noProof/>
                <w:spacing w:val="-1"/>
              </w:rPr>
              <w:t>o</w:t>
            </w:r>
            <w:r w:rsidR="002E3881" w:rsidRPr="00316EEF">
              <w:rPr>
                <w:rStyle w:val="Hyperlink"/>
                <w:rFonts w:eastAsia="Calibri Light"/>
                <w:noProof/>
              </w:rPr>
              <w:t>rt</w:t>
            </w:r>
            <w:r w:rsidR="002E3881">
              <w:rPr>
                <w:noProof/>
                <w:webHidden/>
              </w:rPr>
              <w:tab/>
            </w:r>
            <w:r w:rsidR="002E3881">
              <w:rPr>
                <w:noProof/>
                <w:webHidden/>
              </w:rPr>
              <w:fldChar w:fldCharType="begin"/>
            </w:r>
            <w:r w:rsidR="002E3881">
              <w:rPr>
                <w:noProof/>
                <w:webHidden/>
              </w:rPr>
              <w:instrText xml:space="preserve"> PAGEREF _Toc82706582 \h </w:instrText>
            </w:r>
            <w:r w:rsidR="002E3881">
              <w:rPr>
                <w:noProof/>
                <w:webHidden/>
              </w:rPr>
            </w:r>
            <w:r w:rsidR="002E3881">
              <w:rPr>
                <w:noProof/>
                <w:webHidden/>
              </w:rPr>
              <w:fldChar w:fldCharType="separate"/>
            </w:r>
            <w:r w:rsidR="00D26852">
              <w:rPr>
                <w:noProof/>
                <w:webHidden/>
              </w:rPr>
              <w:t>32</w:t>
            </w:r>
            <w:r w:rsidR="002E3881">
              <w:rPr>
                <w:noProof/>
                <w:webHidden/>
              </w:rPr>
              <w:fldChar w:fldCharType="end"/>
            </w:r>
          </w:hyperlink>
        </w:p>
        <w:p w14:paraId="4517D0CB" w14:textId="40EEF0C6"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83"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7. </w:t>
            </w:r>
            <w:r w:rsidR="002E3881" w:rsidRPr="00316EEF">
              <w:rPr>
                <w:rStyle w:val="Hyperlink"/>
                <w:rFonts w:eastAsia="Calibri Light"/>
                <w:noProof/>
                <w:spacing w:val="13"/>
              </w:rPr>
              <w:t xml:space="preserve"> </w:t>
            </w:r>
            <w:r w:rsidR="002E3881" w:rsidRPr="00316EEF">
              <w:rPr>
                <w:rStyle w:val="Hyperlink"/>
                <w:rFonts w:eastAsia="Calibri Light"/>
                <w:noProof/>
              </w:rPr>
              <w:t>Apps</w:t>
            </w:r>
            <w:r w:rsidR="002E3881">
              <w:rPr>
                <w:noProof/>
                <w:webHidden/>
              </w:rPr>
              <w:tab/>
            </w:r>
            <w:r w:rsidR="002E3881">
              <w:rPr>
                <w:noProof/>
                <w:webHidden/>
              </w:rPr>
              <w:fldChar w:fldCharType="begin"/>
            </w:r>
            <w:r w:rsidR="002E3881">
              <w:rPr>
                <w:noProof/>
                <w:webHidden/>
              </w:rPr>
              <w:instrText xml:space="preserve"> PAGEREF _Toc82706583 \h </w:instrText>
            </w:r>
            <w:r w:rsidR="002E3881">
              <w:rPr>
                <w:noProof/>
                <w:webHidden/>
              </w:rPr>
            </w:r>
            <w:r w:rsidR="002E3881">
              <w:rPr>
                <w:noProof/>
                <w:webHidden/>
              </w:rPr>
              <w:fldChar w:fldCharType="separate"/>
            </w:r>
            <w:r w:rsidR="00D26852">
              <w:rPr>
                <w:noProof/>
                <w:webHidden/>
              </w:rPr>
              <w:t>33</w:t>
            </w:r>
            <w:r w:rsidR="002E3881">
              <w:rPr>
                <w:noProof/>
                <w:webHidden/>
              </w:rPr>
              <w:fldChar w:fldCharType="end"/>
            </w:r>
          </w:hyperlink>
        </w:p>
        <w:p w14:paraId="3DB1CEFE" w14:textId="3E2D60D5"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84"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8. </w:t>
            </w:r>
            <w:r w:rsidR="002E3881" w:rsidRPr="00316EEF">
              <w:rPr>
                <w:rStyle w:val="Hyperlink"/>
                <w:rFonts w:eastAsia="Calibri Light"/>
                <w:noProof/>
                <w:spacing w:val="13"/>
              </w:rPr>
              <w:t xml:space="preserve"> </w:t>
            </w:r>
            <w:r w:rsidR="002E3881" w:rsidRPr="00316EEF">
              <w:rPr>
                <w:rStyle w:val="Hyperlink"/>
                <w:rFonts w:eastAsia="Calibri Light"/>
                <w:noProof/>
              </w:rPr>
              <w:t>Sup</w:t>
            </w:r>
            <w:r w:rsidR="002E3881" w:rsidRPr="00316EEF">
              <w:rPr>
                <w:rStyle w:val="Hyperlink"/>
                <w:rFonts w:eastAsia="Calibri Light"/>
                <w:noProof/>
                <w:spacing w:val="-1"/>
              </w:rPr>
              <w:t>p</w:t>
            </w:r>
            <w:r w:rsidR="002E3881" w:rsidRPr="00316EEF">
              <w:rPr>
                <w:rStyle w:val="Hyperlink"/>
                <w:rFonts w:eastAsia="Calibri Light"/>
                <w:noProof/>
                <w:spacing w:val="1"/>
              </w:rPr>
              <w:t>o</w:t>
            </w:r>
            <w:r w:rsidR="002E3881" w:rsidRPr="00316EEF">
              <w:rPr>
                <w:rStyle w:val="Hyperlink"/>
                <w:rFonts w:eastAsia="Calibri Light"/>
                <w:noProof/>
              </w:rPr>
              <w:t>rt</w:t>
            </w:r>
            <w:r w:rsidR="002E3881">
              <w:rPr>
                <w:noProof/>
                <w:webHidden/>
              </w:rPr>
              <w:tab/>
            </w:r>
            <w:r w:rsidR="002E3881">
              <w:rPr>
                <w:noProof/>
                <w:webHidden/>
              </w:rPr>
              <w:fldChar w:fldCharType="begin"/>
            </w:r>
            <w:r w:rsidR="002E3881">
              <w:rPr>
                <w:noProof/>
                <w:webHidden/>
              </w:rPr>
              <w:instrText xml:space="preserve"> PAGEREF _Toc82706584 \h </w:instrText>
            </w:r>
            <w:r w:rsidR="002E3881">
              <w:rPr>
                <w:noProof/>
                <w:webHidden/>
              </w:rPr>
            </w:r>
            <w:r w:rsidR="002E3881">
              <w:rPr>
                <w:noProof/>
                <w:webHidden/>
              </w:rPr>
              <w:fldChar w:fldCharType="separate"/>
            </w:r>
            <w:r w:rsidR="00D26852">
              <w:rPr>
                <w:noProof/>
                <w:webHidden/>
              </w:rPr>
              <w:t>33</w:t>
            </w:r>
            <w:r w:rsidR="002E3881">
              <w:rPr>
                <w:noProof/>
                <w:webHidden/>
              </w:rPr>
              <w:fldChar w:fldCharType="end"/>
            </w:r>
          </w:hyperlink>
        </w:p>
        <w:p w14:paraId="695EB88B" w14:textId="0E796527"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85"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9. </w:t>
            </w:r>
            <w:r w:rsidR="002E3881" w:rsidRPr="00316EEF">
              <w:rPr>
                <w:rStyle w:val="Hyperlink"/>
                <w:rFonts w:eastAsia="Calibri Light"/>
                <w:noProof/>
                <w:spacing w:val="13"/>
              </w:rPr>
              <w:t xml:space="preserve"> </w:t>
            </w:r>
            <w:r w:rsidR="002E3881" w:rsidRPr="00316EEF">
              <w:rPr>
                <w:rStyle w:val="Hyperlink"/>
                <w:rFonts w:eastAsia="Calibri Light"/>
                <w:noProof/>
              </w:rPr>
              <w:t>Ann</w:t>
            </w:r>
            <w:r w:rsidR="002E3881" w:rsidRPr="00316EEF">
              <w:rPr>
                <w:rStyle w:val="Hyperlink"/>
                <w:rFonts w:eastAsia="Calibri Light"/>
                <w:noProof/>
                <w:spacing w:val="-1"/>
              </w:rPr>
              <w:t>o</w:t>
            </w:r>
            <w:r w:rsidR="002E3881" w:rsidRPr="00316EEF">
              <w:rPr>
                <w:rStyle w:val="Hyperlink"/>
                <w:rFonts w:eastAsia="Calibri Light"/>
                <w:noProof/>
                <w:spacing w:val="2"/>
              </w:rPr>
              <w:t>u</w:t>
            </w:r>
            <w:r w:rsidR="002E3881" w:rsidRPr="00316EEF">
              <w:rPr>
                <w:rStyle w:val="Hyperlink"/>
                <w:rFonts w:eastAsia="Calibri Light"/>
                <w:noProof/>
              </w:rPr>
              <w:t>nc</w:t>
            </w:r>
            <w:r w:rsidR="002E3881" w:rsidRPr="00316EEF">
              <w:rPr>
                <w:rStyle w:val="Hyperlink"/>
                <w:rFonts w:eastAsia="Calibri Light"/>
                <w:noProof/>
                <w:spacing w:val="1"/>
              </w:rPr>
              <w:t>em</w:t>
            </w:r>
            <w:r w:rsidR="002E3881" w:rsidRPr="00316EEF">
              <w:rPr>
                <w:rStyle w:val="Hyperlink"/>
                <w:rFonts w:eastAsia="Calibri Light"/>
                <w:noProof/>
                <w:spacing w:val="-1"/>
              </w:rPr>
              <w:t>e</w:t>
            </w:r>
            <w:r w:rsidR="002E3881" w:rsidRPr="00316EEF">
              <w:rPr>
                <w:rStyle w:val="Hyperlink"/>
                <w:rFonts w:eastAsia="Calibri Light"/>
                <w:noProof/>
              </w:rPr>
              <w:t>nts</w:t>
            </w:r>
            <w:r w:rsidR="002E3881" w:rsidRPr="00316EEF">
              <w:rPr>
                <w:rStyle w:val="Hyperlink"/>
                <w:rFonts w:eastAsia="Calibri Light"/>
                <w:noProof/>
                <w:spacing w:val="-17"/>
              </w:rPr>
              <w:t xml:space="preserve"> </w:t>
            </w:r>
            <w:r w:rsidR="002E3881" w:rsidRPr="00316EEF">
              <w:rPr>
                <w:rStyle w:val="Hyperlink"/>
                <w:rFonts w:eastAsia="Calibri Light"/>
                <w:noProof/>
              </w:rPr>
              <w:t>and</w:t>
            </w:r>
            <w:r w:rsidR="002E3881" w:rsidRPr="00316EEF">
              <w:rPr>
                <w:rStyle w:val="Hyperlink"/>
                <w:rFonts w:eastAsia="Calibri Light"/>
                <w:noProof/>
                <w:spacing w:val="-3"/>
              </w:rPr>
              <w:t xml:space="preserve"> </w:t>
            </w:r>
            <w:r w:rsidR="002E3881" w:rsidRPr="00316EEF">
              <w:rPr>
                <w:rStyle w:val="Hyperlink"/>
                <w:rFonts w:eastAsia="Calibri Light"/>
                <w:noProof/>
                <w:spacing w:val="2"/>
              </w:rPr>
              <w:t>N</w:t>
            </w:r>
            <w:r w:rsidR="002E3881" w:rsidRPr="00316EEF">
              <w:rPr>
                <w:rStyle w:val="Hyperlink"/>
                <w:rFonts w:eastAsia="Calibri Light"/>
                <w:noProof/>
                <w:spacing w:val="-1"/>
              </w:rPr>
              <w:t>e</w:t>
            </w:r>
            <w:r w:rsidR="002E3881" w:rsidRPr="00316EEF">
              <w:rPr>
                <w:rStyle w:val="Hyperlink"/>
                <w:rFonts w:eastAsia="Calibri Light"/>
                <w:noProof/>
                <w:spacing w:val="1"/>
              </w:rPr>
              <w:t>w</w:t>
            </w:r>
            <w:r w:rsidR="002E3881" w:rsidRPr="00316EEF">
              <w:rPr>
                <w:rStyle w:val="Hyperlink"/>
                <w:rFonts w:eastAsia="Calibri Light"/>
                <w:noProof/>
              </w:rPr>
              <w:t>s</w:t>
            </w:r>
            <w:r w:rsidR="002E3881">
              <w:rPr>
                <w:noProof/>
                <w:webHidden/>
              </w:rPr>
              <w:tab/>
            </w:r>
            <w:r w:rsidR="002E3881">
              <w:rPr>
                <w:noProof/>
                <w:webHidden/>
              </w:rPr>
              <w:fldChar w:fldCharType="begin"/>
            </w:r>
            <w:r w:rsidR="002E3881">
              <w:rPr>
                <w:noProof/>
                <w:webHidden/>
              </w:rPr>
              <w:instrText xml:space="preserve"> PAGEREF _Toc82706585 \h </w:instrText>
            </w:r>
            <w:r w:rsidR="002E3881">
              <w:rPr>
                <w:noProof/>
                <w:webHidden/>
              </w:rPr>
            </w:r>
            <w:r w:rsidR="002E3881">
              <w:rPr>
                <w:noProof/>
                <w:webHidden/>
              </w:rPr>
              <w:fldChar w:fldCharType="separate"/>
            </w:r>
            <w:r w:rsidR="00D26852">
              <w:rPr>
                <w:noProof/>
                <w:webHidden/>
              </w:rPr>
              <w:t>33</w:t>
            </w:r>
            <w:r w:rsidR="002E3881">
              <w:rPr>
                <w:noProof/>
                <w:webHidden/>
              </w:rPr>
              <w:fldChar w:fldCharType="end"/>
            </w:r>
          </w:hyperlink>
        </w:p>
        <w:p w14:paraId="71DA9744" w14:textId="09821653"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86"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D</w:t>
            </w:r>
            <w:r w:rsidR="002E3881" w:rsidRPr="00316EEF">
              <w:rPr>
                <w:rStyle w:val="Hyperlink"/>
                <w:rFonts w:eastAsia="Calibri Light"/>
                <w:noProof/>
                <w:spacing w:val="1"/>
              </w:rPr>
              <w:t>ec</w:t>
            </w:r>
            <w:r w:rsidR="002E3881" w:rsidRPr="00316EEF">
              <w:rPr>
                <w:rStyle w:val="Hyperlink"/>
                <w:rFonts w:eastAsia="Calibri Light"/>
                <w:noProof/>
              </w:rPr>
              <w:t>ent</w:t>
            </w:r>
            <w:r w:rsidR="002E3881" w:rsidRPr="00316EEF">
              <w:rPr>
                <w:rStyle w:val="Hyperlink"/>
                <w:rFonts w:eastAsia="Calibri Light"/>
                <w:noProof/>
                <w:spacing w:val="1"/>
              </w:rPr>
              <w:t>r</w:t>
            </w:r>
            <w:r w:rsidR="002E3881" w:rsidRPr="00316EEF">
              <w:rPr>
                <w:rStyle w:val="Hyperlink"/>
                <w:rFonts w:eastAsia="Calibri Light"/>
                <w:noProof/>
              </w:rPr>
              <w:t>al</w:t>
            </w:r>
            <w:r w:rsidR="002E3881" w:rsidRPr="00316EEF">
              <w:rPr>
                <w:rStyle w:val="Hyperlink"/>
                <w:rFonts w:eastAsia="Calibri Light"/>
                <w:noProof/>
                <w:spacing w:val="-1"/>
              </w:rPr>
              <w:t>iz</w:t>
            </w:r>
            <w:r w:rsidR="002E3881" w:rsidRPr="00316EEF">
              <w:rPr>
                <w:rStyle w:val="Hyperlink"/>
                <w:rFonts w:eastAsia="Calibri Light"/>
                <w:noProof/>
              </w:rPr>
              <w:t>ed</w:t>
            </w:r>
            <w:r w:rsidR="002E3881" w:rsidRPr="00316EEF">
              <w:rPr>
                <w:rStyle w:val="Hyperlink"/>
                <w:rFonts w:eastAsia="Calibri Light"/>
                <w:noProof/>
                <w:spacing w:val="-18"/>
              </w:rPr>
              <w:t xml:space="preserve"> </w:t>
            </w:r>
            <w:r w:rsidR="002E3881" w:rsidRPr="00316EEF">
              <w:rPr>
                <w:rStyle w:val="Hyperlink"/>
                <w:rFonts w:eastAsia="Calibri Light"/>
                <w:noProof/>
              </w:rPr>
              <w:t>Cry</w:t>
            </w:r>
            <w:r w:rsidR="002E3881" w:rsidRPr="00316EEF">
              <w:rPr>
                <w:rStyle w:val="Hyperlink"/>
                <w:rFonts w:eastAsia="Calibri Light"/>
                <w:noProof/>
                <w:spacing w:val="3"/>
              </w:rPr>
              <w:t>p</w:t>
            </w:r>
            <w:r w:rsidR="002E3881" w:rsidRPr="00316EEF">
              <w:rPr>
                <w:rStyle w:val="Hyperlink"/>
                <w:rFonts w:eastAsia="Calibri Light"/>
                <w:noProof/>
              </w:rPr>
              <w:t>to</w:t>
            </w:r>
            <w:r w:rsidR="002E3881" w:rsidRPr="00316EEF">
              <w:rPr>
                <w:rStyle w:val="Hyperlink"/>
                <w:rFonts w:eastAsia="Calibri Light"/>
                <w:noProof/>
                <w:spacing w:val="1"/>
              </w:rPr>
              <w:t>c</w:t>
            </w:r>
            <w:r w:rsidR="002E3881" w:rsidRPr="00316EEF">
              <w:rPr>
                <w:rStyle w:val="Hyperlink"/>
                <w:rFonts w:eastAsia="Calibri Light"/>
                <w:noProof/>
              </w:rPr>
              <w:t>urren</w:t>
            </w:r>
            <w:r w:rsidR="002E3881" w:rsidRPr="00316EEF">
              <w:rPr>
                <w:rStyle w:val="Hyperlink"/>
                <w:rFonts w:eastAsia="Calibri Light"/>
                <w:noProof/>
                <w:spacing w:val="2"/>
              </w:rPr>
              <w:t>c</w:t>
            </w:r>
            <w:r w:rsidR="002E3881" w:rsidRPr="00316EEF">
              <w:rPr>
                <w:rStyle w:val="Hyperlink"/>
                <w:rFonts w:eastAsia="Calibri Light"/>
                <w:noProof/>
              </w:rPr>
              <w:t>y</w:t>
            </w:r>
            <w:r w:rsidR="002E3881" w:rsidRPr="00316EEF">
              <w:rPr>
                <w:rStyle w:val="Hyperlink"/>
                <w:rFonts w:eastAsia="Calibri Light"/>
                <w:noProof/>
                <w:spacing w:val="-20"/>
              </w:rPr>
              <w:t xml:space="preserve"> </w:t>
            </w:r>
            <w:r w:rsidR="002E3881" w:rsidRPr="00316EEF">
              <w:rPr>
                <w:rStyle w:val="Hyperlink"/>
                <w:rFonts w:eastAsia="Calibri Light"/>
                <w:noProof/>
              </w:rPr>
              <w:t>E</w:t>
            </w:r>
            <w:r w:rsidR="002E3881" w:rsidRPr="00316EEF">
              <w:rPr>
                <w:rStyle w:val="Hyperlink"/>
                <w:rFonts w:eastAsia="Calibri Light"/>
                <w:noProof/>
                <w:spacing w:val="1"/>
              </w:rPr>
              <w:t>xc</w:t>
            </w:r>
            <w:r w:rsidR="002E3881" w:rsidRPr="00316EEF">
              <w:rPr>
                <w:rStyle w:val="Hyperlink"/>
                <w:rFonts w:eastAsia="Calibri Light"/>
                <w:noProof/>
              </w:rPr>
              <w:t>hange</w:t>
            </w:r>
            <w:r w:rsidR="002E3881" w:rsidRPr="00316EEF">
              <w:rPr>
                <w:rStyle w:val="Hyperlink"/>
                <w:rFonts w:eastAsia="Calibri Light"/>
                <w:noProof/>
                <w:spacing w:val="-12"/>
              </w:rPr>
              <w:t xml:space="preserve"> </w:t>
            </w:r>
            <w:r w:rsidR="002E3881" w:rsidRPr="00316EEF">
              <w:rPr>
                <w:rStyle w:val="Hyperlink"/>
                <w:rFonts w:eastAsia="Calibri Light"/>
                <w:noProof/>
              </w:rPr>
              <w:t>(</w:t>
            </w:r>
            <w:r w:rsidR="002E3881" w:rsidRPr="00316EEF">
              <w:rPr>
                <w:rStyle w:val="Hyperlink"/>
                <w:rFonts w:eastAsia="Calibri Light"/>
                <w:noProof/>
                <w:spacing w:val="1"/>
              </w:rPr>
              <w:t>D</w:t>
            </w:r>
            <w:r w:rsidR="002E3881" w:rsidRPr="00316EEF">
              <w:rPr>
                <w:rStyle w:val="Hyperlink"/>
                <w:rFonts w:eastAsia="Calibri Light"/>
                <w:noProof/>
              </w:rPr>
              <w:t>EX)</w:t>
            </w:r>
            <w:r w:rsidR="002E3881">
              <w:rPr>
                <w:noProof/>
                <w:webHidden/>
              </w:rPr>
              <w:tab/>
            </w:r>
            <w:r w:rsidR="002E3881">
              <w:rPr>
                <w:noProof/>
                <w:webHidden/>
              </w:rPr>
              <w:fldChar w:fldCharType="begin"/>
            </w:r>
            <w:r w:rsidR="002E3881">
              <w:rPr>
                <w:noProof/>
                <w:webHidden/>
              </w:rPr>
              <w:instrText xml:space="preserve"> PAGEREF _Toc82706586 \h </w:instrText>
            </w:r>
            <w:r w:rsidR="002E3881">
              <w:rPr>
                <w:noProof/>
                <w:webHidden/>
              </w:rPr>
            </w:r>
            <w:r w:rsidR="002E3881">
              <w:rPr>
                <w:noProof/>
                <w:webHidden/>
              </w:rPr>
              <w:fldChar w:fldCharType="separate"/>
            </w:r>
            <w:r w:rsidR="00D26852">
              <w:rPr>
                <w:noProof/>
                <w:webHidden/>
              </w:rPr>
              <w:t>33</w:t>
            </w:r>
            <w:r w:rsidR="002E3881">
              <w:rPr>
                <w:noProof/>
                <w:webHidden/>
              </w:rPr>
              <w:fldChar w:fldCharType="end"/>
            </w:r>
          </w:hyperlink>
        </w:p>
        <w:p w14:paraId="69EA05AF" w14:textId="195B74DA"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87"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5</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Wal</w:t>
            </w:r>
            <w:r w:rsidR="002E3881" w:rsidRPr="00316EEF">
              <w:rPr>
                <w:rStyle w:val="Hyperlink"/>
                <w:rFonts w:eastAsia="Calibri Light"/>
                <w:noProof/>
                <w:spacing w:val="-1"/>
              </w:rPr>
              <w:t>l</w:t>
            </w:r>
            <w:r w:rsidR="002E3881" w:rsidRPr="00316EEF">
              <w:rPr>
                <w:rStyle w:val="Hyperlink"/>
                <w:rFonts w:eastAsia="Calibri Light"/>
                <w:noProof/>
              </w:rPr>
              <w:t>et</w:t>
            </w:r>
            <w:r w:rsidR="002E3881">
              <w:rPr>
                <w:noProof/>
                <w:webHidden/>
              </w:rPr>
              <w:tab/>
            </w:r>
            <w:r w:rsidR="002E3881">
              <w:rPr>
                <w:noProof/>
                <w:webHidden/>
              </w:rPr>
              <w:fldChar w:fldCharType="begin"/>
            </w:r>
            <w:r w:rsidR="002E3881">
              <w:rPr>
                <w:noProof/>
                <w:webHidden/>
              </w:rPr>
              <w:instrText xml:space="preserve"> PAGEREF _Toc82706587 \h </w:instrText>
            </w:r>
            <w:r w:rsidR="002E3881">
              <w:rPr>
                <w:noProof/>
                <w:webHidden/>
              </w:rPr>
            </w:r>
            <w:r w:rsidR="002E3881">
              <w:rPr>
                <w:noProof/>
                <w:webHidden/>
              </w:rPr>
              <w:fldChar w:fldCharType="separate"/>
            </w:r>
            <w:r w:rsidR="00D26852">
              <w:rPr>
                <w:noProof/>
                <w:webHidden/>
              </w:rPr>
              <w:t>34</w:t>
            </w:r>
            <w:r w:rsidR="002E3881">
              <w:rPr>
                <w:noProof/>
                <w:webHidden/>
              </w:rPr>
              <w:fldChar w:fldCharType="end"/>
            </w:r>
          </w:hyperlink>
        </w:p>
        <w:p w14:paraId="51E8FFB0" w14:textId="3423E2D3" w:rsidR="002E3881" w:rsidRDefault="0073244D">
          <w:pPr>
            <w:pStyle w:val="TOC1"/>
            <w:tabs>
              <w:tab w:val="right" w:leader="dot" w:pos="9350"/>
            </w:tabs>
            <w:rPr>
              <w:rFonts w:asciiTheme="minorHAnsi" w:eastAsiaTheme="minorEastAsia" w:hAnsiTheme="minorHAnsi" w:cstheme="minorBidi"/>
              <w:noProof/>
              <w:sz w:val="22"/>
              <w:szCs w:val="22"/>
            </w:rPr>
          </w:pPr>
          <w:hyperlink w:anchor="_Toc82706588" w:history="1">
            <w:r w:rsidR="002E3881" w:rsidRPr="00316EEF">
              <w:rPr>
                <w:rStyle w:val="Hyperlink"/>
                <w:rFonts w:eastAsia="Calibri Light"/>
                <w:noProof/>
                <w:spacing w:val="-1"/>
              </w:rPr>
              <w:t>8</w:t>
            </w:r>
            <w:r w:rsidR="002E3881" w:rsidRPr="00316EEF">
              <w:rPr>
                <w:rStyle w:val="Hyperlink"/>
                <w:rFonts w:eastAsia="Calibri Light"/>
                <w:noProof/>
              </w:rPr>
              <w:t xml:space="preserve">.  </w:t>
            </w:r>
            <w:r w:rsidR="002E3881" w:rsidRPr="00316EEF">
              <w:rPr>
                <w:rStyle w:val="Hyperlink"/>
                <w:rFonts w:eastAsia="Calibri Light"/>
                <w:noProof/>
                <w:spacing w:val="22"/>
              </w:rPr>
              <w:t xml:space="preserve"> </w:t>
            </w:r>
            <w:r w:rsidR="002E3881" w:rsidRPr="00316EEF">
              <w:rPr>
                <w:rStyle w:val="Hyperlink"/>
                <w:rFonts w:eastAsia="Calibri Light"/>
                <w:noProof/>
              </w:rPr>
              <w:t>Roadmap</w:t>
            </w:r>
            <w:r w:rsidR="002E3881">
              <w:rPr>
                <w:noProof/>
                <w:webHidden/>
              </w:rPr>
              <w:tab/>
            </w:r>
            <w:r w:rsidR="002E3881">
              <w:rPr>
                <w:noProof/>
                <w:webHidden/>
              </w:rPr>
              <w:fldChar w:fldCharType="begin"/>
            </w:r>
            <w:r w:rsidR="002E3881">
              <w:rPr>
                <w:noProof/>
                <w:webHidden/>
              </w:rPr>
              <w:instrText xml:space="preserve"> PAGEREF _Toc82706588 \h </w:instrText>
            </w:r>
            <w:r w:rsidR="002E3881">
              <w:rPr>
                <w:noProof/>
                <w:webHidden/>
              </w:rPr>
            </w:r>
            <w:r w:rsidR="002E3881">
              <w:rPr>
                <w:noProof/>
                <w:webHidden/>
              </w:rPr>
              <w:fldChar w:fldCharType="separate"/>
            </w:r>
            <w:r w:rsidR="00D26852">
              <w:rPr>
                <w:noProof/>
                <w:webHidden/>
              </w:rPr>
              <w:t>34</w:t>
            </w:r>
            <w:r w:rsidR="002E3881">
              <w:rPr>
                <w:noProof/>
                <w:webHidden/>
              </w:rPr>
              <w:fldChar w:fldCharType="end"/>
            </w:r>
          </w:hyperlink>
        </w:p>
        <w:p w14:paraId="72A5D91A" w14:textId="1E3AD32D"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89" w:history="1">
            <w:r w:rsidR="002E3881" w:rsidRPr="00316EEF">
              <w:rPr>
                <w:rStyle w:val="Hyperlink"/>
                <w:rFonts w:eastAsia="Calibri Light"/>
                <w:noProof/>
                <w:spacing w:val="-1"/>
              </w:rPr>
              <w:t>9</w:t>
            </w:r>
            <w:r w:rsidR="002E3881" w:rsidRPr="00316EEF">
              <w:rPr>
                <w:rStyle w:val="Hyperlink"/>
                <w:rFonts w:eastAsia="Calibri Light"/>
                <w:noProof/>
              </w:rPr>
              <w:t xml:space="preserve">.  </w:t>
            </w:r>
            <w:r w:rsidR="002E3881" w:rsidRPr="00316EEF">
              <w:rPr>
                <w:rStyle w:val="Hyperlink"/>
                <w:rFonts w:eastAsia="Calibri Light"/>
                <w:noProof/>
                <w:spacing w:val="22"/>
              </w:rPr>
              <w:t xml:space="preserve"> </w:t>
            </w:r>
            <w:r w:rsidR="002E3881" w:rsidRPr="00316EEF">
              <w:rPr>
                <w:rStyle w:val="Hyperlink"/>
                <w:rFonts w:eastAsia="Calibri Light"/>
                <w:noProof/>
              </w:rPr>
              <w:t>Ri</w:t>
            </w:r>
            <w:r w:rsidR="002E3881" w:rsidRPr="00316EEF">
              <w:rPr>
                <w:rStyle w:val="Hyperlink"/>
                <w:rFonts w:eastAsia="Calibri Light"/>
                <w:noProof/>
                <w:spacing w:val="-1"/>
              </w:rPr>
              <w:t>s</w:t>
            </w:r>
            <w:r w:rsidR="002E3881" w:rsidRPr="00316EEF">
              <w:rPr>
                <w:rStyle w:val="Hyperlink"/>
                <w:rFonts w:eastAsia="Calibri Light"/>
                <w:noProof/>
              </w:rPr>
              <w:t>ks</w:t>
            </w:r>
            <w:r w:rsidR="002E3881">
              <w:rPr>
                <w:noProof/>
                <w:webHidden/>
              </w:rPr>
              <w:tab/>
            </w:r>
            <w:r w:rsidR="002E3881">
              <w:rPr>
                <w:noProof/>
                <w:webHidden/>
              </w:rPr>
              <w:fldChar w:fldCharType="begin"/>
            </w:r>
            <w:r w:rsidR="002E3881">
              <w:rPr>
                <w:noProof/>
                <w:webHidden/>
              </w:rPr>
              <w:instrText xml:space="preserve"> PAGEREF _Toc82706589 \h </w:instrText>
            </w:r>
            <w:r w:rsidR="002E3881">
              <w:rPr>
                <w:noProof/>
                <w:webHidden/>
              </w:rPr>
            </w:r>
            <w:r w:rsidR="002E3881">
              <w:rPr>
                <w:noProof/>
                <w:webHidden/>
              </w:rPr>
              <w:fldChar w:fldCharType="separate"/>
            </w:r>
            <w:r w:rsidR="00D26852">
              <w:rPr>
                <w:noProof/>
                <w:webHidden/>
              </w:rPr>
              <w:t>37</w:t>
            </w:r>
            <w:r w:rsidR="002E3881">
              <w:rPr>
                <w:noProof/>
                <w:webHidden/>
              </w:rPr>
              <w:fldChar w:fldCharType="end"/>
            </w:r>
          </w:hyperlink>
        </w:p>
        <w:p w14:paraId="5F86B64D" w14:textId="6B2CE5FE"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90" w:history="1">
            <w:r w:rsidR="002E3881" w:rsidRPr="00316EEF">
              <w:rPr>
                <w:rStyle w:val="Hyperlink"/>
                <w:rFonts w:eastAsia="Calibri Light"/>
                <w:noProof/>
                <w:spacing w:val="-1"/>
              </w:rPr>
              <w:t>9</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S</w:t>
            </w:r>
            <w:r w:rsidR="002E3881" w:rsidRPr="00316EEF">
              <w:rPr>
                <w:rStyle w:val="Hyperlink"/>
                <w:rFonts w:eastAsia="Calibri Light"/>
                <w:noProof/>
                <w:spacing w:val="-1"/>
              </w:rPr>
              <w:t>o</w:t>
            </w:r>
            <w:r w:rsidR="002E3881" w:rsidRPr="00316EEF">
              <w:rPr>
                <w:rStyle w:val="Hyperlink"/>
                <w:rFonts w:eastAsia="Calibri Light"/>
                <w:noProof/>
              </w:rPr>
              <w:t>f</w:t>
            </w:r>
            <w:r w:rsidR="002E3881" w:rsidRPr="00316EEF">
              <w:rPr>
                <w:rStyle w:val="Hyperlink"/>
                <w:rFonts w:eastAsia="Calibri Light"/>
                <w:noProof/>
                <w:spacing w:val="1"/>
              </w:rPr>
              <w:t>t</w:t>
            </w:r>
            <w:r w:rsidR="002E3881" w:rsidRPr="00316EEF">
              <w:rPr>
                <w:rStyle w:val="Hyperlink"/>
                <w:rFonts w:eastAsia="Calibri Light"/>
                <w:noProof/>
              </w:rPr>
              <w:t>wa</w:t>
            </w:r>
            <w:r w:rsidR="002E3881" w:rsidRPr="00316EEF">
              <w:rPr>
                <w:rStyle w:val="Hyperlink"/>
                <w:rFonts w:eastAsia="Calibri Light"/>
                <w:noProof/>
                <w:spacing w:val="1"/>
              </w:rPr>
              <w:t>r</w:t>
            </w:r>
            <w:r w:rsidR="002E3881" w:rsidRPr="00316EEF">
              <w:rPr>
                <w:rStyle w:val="Hyperlink"/>
                <w:rFonts w:eastAsia="Calibri Light"/>
                <w:noProof/>
              </w:rPr>
              <w:t>e</w:t>
            </w:r>
            <w:r w:rsidR="002E3881" w:rsidRPr="00316EEF">
              <w:rPr>
                <w:rStyle w:val="Hyperlink"/>
                <w:rFonts w:eastAsia="Calibri Light"/>
                <w:noProof/>
                <w:spacing w:val="-12"/>
              </w:rPr>
              <w:t xml:space="preserve"> </w:t>
            </w:r>
            <w:r w:rsidR="002E3881" w:rsidRPr="00316EEF">
              <w:rPr>
                <w:rStyle w:val="Hyperlink"/>
                <w:rFonts w:eastAsia="Calibri Light"/>
                <w:noProof/>
              </w:rPr>
              <w:t>se</w:t>
            </w:r>
            <w:r w:rsidR="002E3881" w:rsidRPr="00316EEF">
              <w:rPr>
                <w:rStyle w:val="Hyperlink"/>
                <w:rFonts w:eastAsia="Calibri Light"/>
                <w:noProof/>
                <w:spacing w:val="1"/>
              </w:rPr>
              <w:t>c</w:t>
            </w:r>
            <w:r w:rsidR="002E3881" w:rsidRPr="00316EEF">
              <w:rPr>
                <w:rStyle w:val="Hyperlink"/>
                <w:rFonts w:eastAsia="Calibri Light"/>
                <w:noProof/>
              </w:rPr>
              <w:t>ur</w:t>
            </w:r>
            <w:r w:rsidR="002E3881" w:rsidRPr="00316EEF">
              <w:rPr>
                <w:rStyle w:val="Hyperlink"/>
                <w:rFonts w:eastAsia="Calibri Light"/>
                <w:noProof/>
                <w:spacing w:val="-1"/>
              </w:rPr>
              <w:t>i</w:t>
            </w:r>
            <w:r w:rsidR="002E3881" w:rsidRPr="00316EEF">
              <w:rPr>
                <w:rStyle w:val="Hyperlink"/>
                <w:rFonts w:eastAsia="Calibri Light"/>
                <w:noProof/>
              </w:rPr>
              <w:t>ty</w:t>
            </w:r>
            <w:r w:rsidR="002E3881">
              <w:rPr>
                <w:noProof/>
                <w:webHidden/>
              </w:rPr>
              <w:tab/>
            </w:r>
            <w:r w:rsidR="002E3881">
              <w:rPr>
                <w:noProof/>
                <w:webHidden/>
              </w:rPr>
              <w:fldChar w:fldCharType="begin"/>
            </w:r>
            <w:r w:rsidR="002E3881">
              <w:rPr>
                <w:noProof/>
                <w:webHidden/>
              </w:rPr>
              <w:instrText xml:space="preserve"> PAGEREF _Toc82706590 \h </w:instrText>
            </w:r>
            <w:r w:rsidR="002E3881">
              <w:rPr>
                <w:noProof/>
                <w:webHidden/>
              </w:rPr>
            </w:r>
            <w:r w:rsidR="002E3881">
              <w:rPr>
                <w:noProof/>
                <w:webHidden/>
              </w:rPr>
              <w:fldChar w:fldCharType="separate"/>
            </w:r>
            <w:r w:rsidR="00D26852">
              <w:rPr>
                <w:noProof/>
                <w:webHidden/>
              </w:rPr>
              <w:t>37</w:t>
            </w:r>
            <w:r w:rsidR="002E3881">
              <w:rPr>
                <w:noProof/>
                <w:webHidden/>
              </w:rPr>
              <w:fldChar w:fldCharType="end"/>
            </w:r>
          </w:hyperlink>
        </w:p>
        <w:p w14:paraId="4E0C8B8D" w14:textId="37AD3372"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91" w:history="1">
            <w:r w:rsidR="002E3881" w:rsidRPr="00316EEF">
              <w:rPr>
                <w:rStyle w:val="Hyperlink"/>
                <w:rFonts w:eastAsia="Calibri Light"/>
                <w:noProof/>
              </w:rPr>
              <w:t>9.1</w:t>
            </w:r>
            <w:r w:rsidR="002E3881" w:rsidRPr="00316EEF">
              <w:rPr>
                <w:rStyle w:val="Hyperlink"/>
                <w:rFonts w:eastAsia="Calibri Light"/>
                <w:noProof/>
                <w:spacing w:val="-1"/>
              </w:rPr>
              <w:t>.</w:t>
            </w:r>
            <w:r w:rsidR="002E3881" w:rsidRPr="00316EEF">
              <w:rPr>
                <w:rStyle w:val="Hyperlink"/>
                <w:rFonts w:eastAsia="Calibri Light"/>
                <w:noProof/>
              </w:rPr>
              <w:t xml:space="preserve">1. </w:t>
            </w:r>
            <w:r w:rsidR="002E3881" w:rsidRPr="00316EEF">
              <w:rPr>
                <w:rStyle w:val="Hyperlink"/>
                <w:rFonts w:eastAsia="Calibri Light"/>
                <w:noProof/>
                <w:spacing w:val="13"/>
              </w:rPr>
              <w:t xml:space="preserve"> </w:t>
            </w:r>
            <w:r w:rsidR="002E3881" w:rsidRPr="00316EEF">
              <w:rPr>
                <w:rStyle w:val="Hyperlink"/>
                <w:rFonts w:eastAsia="Calibri Light"/>
                <w:noProof/>
              </w:rPr>
              <w:t>Applic</w:t>
            </w:r>
            <w:r w:rsidR="002E3881" w:rsidRPr="00316EEF">
              <w:rPr>
                <w:rStyle w:val="Hyperlink"/>
                <w:rFonts w:eastAsia="Calibri Light"/>
                <w:noProof/>
                <w:spacing w:val="1"/>
              </w:rPr>
              <w:t>at</w:t>
            </w:r>
            <w:r w:rsidR="002E3881" w:rsidRPr="00316EEF">
              <w:rPr>
                <w:rStyle w:val="Hyperlink"/>
                <w:rFonts w:eastAsia="Calibri Light"/>
                <w:noProof/>
              </w:rPr>
              <w:t>ion-ba</w:t>
            </w:r>
            <w:r w:rsidR="002E3881" w:rsidRPr="00316EEF">
              <w:rPr>
                <w:rStyle w:val="Hyperlink"/>
                <w:rFonts w:eastAsia="Calibri Light"/>
                <w:noProof/>
                <w:spacing w:val="3"/>
              </w:rPr>
              <w:t>s</w:t>
            </w:r>
            <w:r w:rsidR="002E3881" w:rsidRPr="00316EEF">
              <w:rPr>
                <w:rStyle w:val="Hyperlink"/>
                <w:rFonts w:eastAsia="Calibri Light"/>
                <w:noProof/>
                <w:spacing w:val="-1"/>
              </w:rPr>
              <w:t>e</w:t>
            </w:r>
            <w:r w:rsidR="002E3881" w:rsidRPr="00316EEF">
              <w:rPr>
                <w:rStyle w:val="Hyperlink"/>
                <w:rFonts w:eastAsia="Calibri Light"/>
                <w:noProof/>
              </w:rPr>
              <w:t>d</w:t>
            </w:r>
            <w:r w:rsidR="002E3881" w:rsidRPr="00316EEF">
              <w:rPr>
                <w:rStyle w:val="Hyperlink"/>
                <w:rFonts w:eastAsia="Calibri Light"/>
                <w:noProof/>
                <w:spacing w:val="-20"/>
              </w:rPr>
              <w:t xml:space="preserve"> </w:t>
            </w:r>
            <w:r w:rsidR="002E3881" w:rsidRPr="00316EEF">
              <w:rPr>
                <w:rStyle w:val="Hyperlink"/>
                <w:rFonts w:eastAsia="Calibri Light"/>
                <w:noProof/>
                <w:spacing w:val="3"/>
              </w:rPr>
              <w:t>s</w:t>
            </w:r>
            <w:r w:rsidR="002E3881" w:rsidRPr="00316EEF">
              <w:rPr>
                <w:rStyle w:val="Hyperlink"/>
                <w:rFonts w:eastAsia="Calibri Light"/>
                <w:noProof/>
                <w:spacing w:val="-1"/>
              </w:rPr>
              <w:t>e</w:t>
            </w:r>
            <w:r w:rsidR="002E3881" w:rsidRPr="00316EEF">
              <w:rPr>
                <w:rStyle w:val="Hyperlink"/>
                <w:rFonts w:eastAsia="Calibri Light"/>
                <w:noProof/>
              </w:rPr>
              <w:t>c</w:t>
            </w:r>
            <w:r w:rsidR="002E3881" w:rsidRPr="00316EEF">
              <w:rPr>
                <w:rStyle w:val="Hyperlink"/>
                <w:rFonts w:eastAsia="Calibri Light"/>
                <w:noProof/>
                <w:spacing w:val="2"/>
              </w:rPr>
              <w:t>u</w:t>
            </w:r>
            <w:r w:rsidR="002E3881" w:rsidRPr="00316EEF">
              <w:rPr>
                <w:rStyle w:val="Hyperlink"/>
                <w:rFonts w:eastAsia="Calibri Light"/>
                <w:noProof/>
              </w:rPr>
              <w:t>ri</w:t>
            </w:r>
            <w:r w:rsidR="002E3881" w:rsidRPr="00316EEF">
              <w:rPr>
                <w:rStyle w:val="Hyperlink"/>
                <w:rFonts w:eastAsia="Calibri Light"/>
                <w:noProof/>
                <w:spacing w:val="1"/>
              </w:rPr>
              <w:t>t</w:t>
            </w:r>
            <w:r w:rsidR="002E3881" w:rsidRPr="00316EEF">
              <w:rPr>
                <w:rStyle w:val="Hyperlink"/>
                <w:rFonts w:eastAsia="Calibri Light"/>
                <w:noProof/>
              </w:rPr>
              <w:t>y</w:t>
            </w:r>
            <w:r w:rsidR="002E3881" w:rsidRPr="00316EEF">
              <w:rPr>
                <w:rStyle w:val="Hyperlink"/>
                <w:rFonts w:eastAsia="Calibri Light"/>
                <w:noProof/>
                <w:spacing w:val="-7"/>
              </w:rPr>
              <w:t xml:space="preserve"> </w:t>
            </w:r>
            <w:r w:rsidR="002E3881" w:rsidRPr="00316EEF">
              <w:rPr>
                <w:rStyle w:val="Hyperlink"/>
                <w:rFonts w:eastAsia="Calibri Light"/>
                <w:noProof/>
              </w:rPr>
              <w:t>i</w:t>
            </w:r>
            <w:r w:rsidR="002E3881" w:rsidRPr="00316EEF">
              <w:rPr>
                <w:rStyle w:val="Hyperlink"/>
                <w:rFonts w:eastAsia="Calibri Light"/>
                <w:noProof/>
                <w:spacing w:val="1"/>
              </w:rPr>
              <w:t>s</w:t>
            </w:r>
            <w:r w:rsidR="002E3881" w:rsidRPr="00316EEF">
              <w:rPr>
                <w:rStyle w:val="Hyperlink"/>
                <w:rFonts w:eastAsia="Calibri Light"/>
                <w:noProof/>
              </w:rPr>
              <w:t>sues</w:t>
            </w:r>
            <w:r w:rsidR="002E3881">
              <w:rPr>
                <w:noProof/>
                <w:webHidden/>
              </w:rPr>
              <w:tab/>
            </w:r>
            <w:r w:rsidR="002E3881">
              <w:rPr>
                <w:noProof/>
                <w:webHidden/>
              </w:rPr>
              <w:fldChar w:fldCharType="begin"/>
            </w:r>
            <w:r w:rsidR="002E3881">
              <w:rPr>
                <w:noProof/>
                <w:webHidden/>
              </w:rPr>
              <w:instrText xml:space="preserve"> PAGEREF _Toc82706591 \h </w:instrText>
            </w:r>
            <w:r w:rsidR="002E3881">
              <w:rPr>
                <w:noProof/>
                <w:webHidden/>
              </w:rPr>
            </w:r>
            <w:r w:rsidR="002E3881">
              <w:rPr>
                <w:noProof/>
                <w:webHidden/>
              </w:rPr>
              <w:fldChar w:fldCharType="separate"/>
            </w:r>
            <w:r w:rsidR="00D26852">
              <w:rPr>
                <w:noProof/>
                <w:webHidden/>
              </w:rPr>
              <w:t>38</w:t>
            </w:r>
            <w:r w:rsidR="002E3881">
              <w:rPr>
                <w:noProof/>
                <w:webHidden/>
              </w:rPr>
              <w:fldChar w:fldCharType="end"/>
            </w:r>
          </w:hyperlink>
        </w:p>
        <w:p w14:paraId="5252896C" w14:textId="0A03028E" w:rsidR="002E3881" w:rsidRDefault="0073244D">
          <w:pPr>
            <w:pStyle w:val="TOC3"/>
            <w:tabs>
              <w:tab w:val="right" w:leader="dot" w:pos="9350"/>
            </w:tabs>
            <w:rPr>
              <w:rFonts w:asciiTheme="minorHAnsi" w:eastAsiaTheme="minorEastAsia" w:hAnsiTheme="minorHAnsi" w:cstheme="minorBidi"/>
              <w:noProof/>
              <w:sz w:val="22"/>
              <w:szCs w:val="22"/>
            </w:rPr>
          </w:pPr>
          <w:hyperlink w:anchor="_Toc82706592" w:history="1">
            <w:r w:rsidR="002E3881" w:rsidRPr="00316EEF">
              <w:rPr>
                <w:rStyle w:val="Hyperlink"/>
                <w:rFonts w:eastAsia="Calibri Light"/>
                <w:noProof/>
              </w:rPr>
              <w:t>9.1</w:t>
            </w:r>
            <w:r w:rsidR="002E3881" w:rsidRPr="00316EEF">
              <w:rPr>
                <w:rStyle w:val="Hyperlink"/>
                <w:rFonts w:eastAsia="Calibri Light"/>
                <w:noProof/>
                <w:spacing w:val="-1"/>
              </w:rPr>
              <w:t>.</w:t>
            </w:r>
            <w:r w:rsidR="002E3881" w:rsidRPr="00316EEF">
              <w:rPr>
                <w:rStyle w:val="Hyperlink"/>
                <w:rFonts w:eastAsia="Calibri Light"/>
                <w:noProof/>
              </w:rPr>
              <w:t xml:space="preserve">2. </w:t>
            </w:r>
            <w:r w:rsidR="002E3881" w:rsidRPr="00316EEF">
              <w:rPr>
                <w:rStyle w:val="Hyperlink"/>
                <w:rFonts w:eastAsia="Calibri Light"/>
                <w:noProof/>
                <w:spacing w:val="13"/>
              </w:rPr>
              <w:t xml:space="preserve"> </w:t>
            </w:r>
            <w:r w:rsidR="002E3881" w:rsidRPr="00316EEF">
              <w:rPr>
                <w:rStyle w:val="Hyperlink"/>
                <w:rFonts w:eastAsia="Calibri Light"/>
                <w:noProof/>
              </w:rPr>
              <w:t>B</w:t>
            </w:r>
            <w:r w:rsidR="002E3881" w:rsidRPr="00316EEF">
              <w:rPr>
                <w:rStyle w:val="Hyperlink"/>
                <w:rFonts w:eastAsia="Calibri Light"/>
                <w:noProof/>
                <w:spacing w:val="1"/>
              </w:rPr>
              <w:t>l</w:t>
            </w:r>
            <w:r w:rsidR="002E3881" w:rsidRPr="00316EEF">
              <w:rPr>
                <w:rStyle w:val="Hyperlink"/>
                <w:rFonts w:eastAsia="Calibri Light"/>
                <w:noProof/>
              </w:rPr>
              <w:t>ockcha</w:t>
            </w:r>
            <w:r w:rsidR="002E3881" w:rsidRPr="00316EEF">
              <w:rPr>
                <w:rStyle w:val="Hyperlink"/>
                <w:rFonts w:eastAsia="Calibri Light"/>
                <w:noProof/>
                <w:spacing w:val="1"/>
              </w:rPr>
              <w:t>i</w:t>
            </w:r>
            <w:r w:rsidR="002E3881" w:rsidRPr="00316EEF">
              <w:rPr>
                <w:rStyle w:val="Hyperlink"/>
                <w:rFonts w:eastAsia="Calibri Light"/>
                <w:noProof/>
              </w:rPr>
              <w:t>n-ba</w:t>
            </w:r>
            <w:r w:rsidR="002E3881" w:rsidRPr="00316EEF">
              <w:rPr>
                <w:rStyle w:val="Hyperlink"/>
                <w:rFonts w:eastAsia="Calibri Light"/>
                <w:noProof/>
                <w:spacing w:val="3"/>
              </w:rPr>
              <w:t>s</w:t>
            </w:r>
            <w:r w:rsidR="002E3881" w:rsidRPr="00316EEF">
              <w:rPr>
                <w:rStyle w:val="Hyperlink"/>
                <w:rFonts w:eastAsia="Calibri Light"/>
                <w:noProof/>
                <w:spacing w:val="-1"/>
              </w:rPr>
              <w:t>e</w:t>
            </w:r>
            <w:r w:rsidR="002E3881" w:rsidRPr="00316EEF">
              <w:rPr>
                <w:rStyle w:val="Hyperlink"/>
                <w:rFonts w:eastAsia="Calibri Light"/>
                <w:noProof/>
              </w:rPr>
              <w:t>d</w:t>
            </w:r>
            <w:r w:rsidR="002E3881" w:rsidRPr="00316EEF">
              <w:rPr>
                <w:rStyle w:val="Hyperlink"/>
                <w:rFonts w:eastAsia="Calibri Light"/>
                <w:noProof/>
                <w:spacing w:val="-19"/>
              </w:rPr>
              <w:t xml:space="preserve"> </w:t>
            </w:r>
            <w:r w:rsidR="002E3881" w:rsidRPr="00316EEF">
              <w:rPr>
                <w:rStyle w:val="Hyperlink"/>
                <w:rFonts w:eastAsia="Calibri Light"/>
                <w:noProof/>
                <w:spacing w:val="3"/>
              </w:rPr>
              <w:t>s</w:t>
            </w:r>
            <w:r w:rsidR="002E3881" w:rsidRPr="00316EEF">
              <w:rPr>
                <w:rStyle w:val="Hyperlink"/>
                <w:rFonts w:eastAsia="Calibri Light"/>
                <w:noProof/>
                <w:spacing w:val="-1"/>
              </w:rPr>
              <w:t>e</w:t>
            </w:r>
            <w:r w:rsidR="002E3881" w:rsidRPr="00316EEF">
              <w:rPr>
                <w:rStyle w:val="Hyperlink"/>
                <w:rFonts w:eastAsia="Calibri Light"/>
                <w:noProof/>
              </w:rPr>
              <w:t>c</w:t>
            </w:r>
            <w:r w:rsidR="002E3881" w:rsidRPr="00316EEF">
              <w:rPr>
                <w:rStyle w:val="Hyperlink"/>
                <w:rFonts w:eastAsia="Calibri Light"/>
                <w:noProof/>
                <w:spacing w:val="2"/>
              </w:rPr>
              <w:t>ur</w:t>
            </w:r>
            <w:r w:rsidR="002E3881" w:rsidRPr="00316EEF">
              <w:rPr>
                <w:rStyle w:val="Hyperlink"/>
                <w:rFonts w:eastAsia="Calibri Light"/>
                <w:noProof/>
              </w:rPr>
              <w:t>i</w:t>
            </w:r>
            <w:r w:rsidR="002E3881" w:rsidRPr="00316EEF">
              <w:rPr>
                <w:rStyle w:val="Hyperlink"/>
                <w:rFonts w:eastAsia="Calibri Light"/>
                <w:noProof/>
                <w:spacing w:val="1"/>
              </w:rPr>
              <w:t>t</w:t>
            </w:r>
            <w:r w:rsidR="002E3881" w:rsidRPr="00316EEF">
              <w:rPr>
                <w:rStyle w:val="Hyperlink"/>
                <w:rFonts w:eastAsia="Calibri Light"/>
                <w:noProof/>
              </w:rPr>
              <w:t>y</w:t>
            </w:r>
            <w:r w:rsidR="002E3881" w:rsidRPr="00316EEF">
              <w:rPr>
                <w:rStyle w:val="Hyperlink"/>
                <w:rFonts w:eastAsia="Calibri Light"/>
                <w:noProof/>
                <w:spacing w:val="-9"/>
              </w:rPr>
              <w:t xml:space="preserve"> </w:t>
            </w:r>
            <w:r w:rsidR="002E3881" w:rsidRPr="00316EEF">
              <w:rPr>
                <w:rStyle w:val="Hyperlink"/>
                <w:rFonts w:eastAsia="Calibri Light"/>
                <w:noProof/>
              </w:rPr>
              <w:t>i</w:t>
            </w:r>
            <w:r w:rsidR="002E3881" w:rsidRPr="00316EEF">
              <w:rPr>
                <w:rStyle w:val="Hyperlink"/>
                <w:rFonts w:eastAsia="Calibri Light"/>
                <w:noProof/>
                <w:spacing w:val="1"/>
              </w:rPr>
              <w:t>s</w:t>
            </w:r>
            <w:r w:rsidR="002E3881" w:rsidRPr="00316EEF">
              <w:rPr>
                <w:rStyle w:val="Hyperlink"/>
                <w:rFonts w:eastAsia="Calibri Light"/>
                <w:noProof/>
              </w:rPr>
              <w:t>sues</w:t>
            </w:r>
            <w:r w:rsidR="002E3881">
              <w:rPr>
                <w:noProof/>
                <w:webHidden/>
              </w:rPr>
              <w:tab/>
            </w:r>
            <w:r w:rsidR="002E3881">
              <w:rPr>
                <w:noProof/>
                <w:webHidden/>
              </w:rPr>
              <w:fldChar w:fldCharType="begin"/>
            </w:r>
            <w:r w:rsidR="002E3881">
              <w:rPr>
                <w:noProof/>
                <w:webHidden/>
              </w:rPr>
              <w:instrText xml:space="preserve"> PAGEREF _Toc82706592 \h </w:instrText>
            </w:r>
            <w:r w:rsidR="002E3881">
              <w:rPr>
                <w:noProof/>
                <w:webHidden/>
              </w:rPr>
            </w:r>
            <w:r w:rsidR="002E3881">
              <w:rPr>
                <w:noProof/>
                <w:webHidden/>
              </w:rPr>
              <w:fldChar w:fldCharType="separate"/>
            </w:r>
            <w:r w:rsidR="00D26852">
              <w:rPr>
                <w:noProof/>
                <w:webHidden/>
              </w:rPr>
              <w:t>38</w:t>
            </w:r>
            <w:r w:rsidR="002E3881">
              <w:rPr>
                <w:noProof/>
                <w:webHidden/>
              </w:rPr>
              <w:fldChar w:fldCharType="end"/>
            </w:r>
          </w:hyperlink>
        </w:p>
        <w:p w14:paraId="436ECEF9" w14:textId="14EA53B4"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93" w:history="1">
            <w:r w:rsidR="002E3881" w:rsidRPr="00316EEF">
              <w:rPr>
                <w:rStyle w:val="Hyperlink"/>
                <w:rFonts w:eastAsia="Calibri Light"/>
                <w:noProof/>
                <w:spacing w:val="-1"/>
              </w:rPr>
              <w:t>9</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R</w:t>
            </w:r>
            <w:r w:rsidR="002E3881" w:rsidRPr="00316EEF">
              <w:rPr>
                <w:rStyle w:val="Hyperlink"/>
                <w:rFonts w:eastAsia="Calibri Light"/>
                <w:noProof/>
                <w:spacing w:val="1"/>
              </w:rPr>
              <w:t>e</w:t>
            </w:r>
            <w:r w:rsidR="002E3881" w:rsidRPr="00316EEF">
              <w:rPr>
                <w:rStyle w:val="Hyperlink"/>
                <w:rFonts w:eastAsia="Calibri Light"/>
                <w:noProof/>
              </w:rPr>
              <w:t>g</w:t>
            </w:r>
            <w:r w:rsidR="002E3881" w:rsidRPr="00316EEF">
              <w:rPr>
                <w:rStyle w:val="Hyperlink"/>
                <w:rFonts w:eastAsia="Calibri Light"/>
                <w:noProof/>
                <w:spacing w:val="-1"/>
              </w:rPr>
              <w:t>u</w:t>
            </w:r>
            <w:r w:rsidR="002E3881" w:rsidRPr="00316EEF">
              <w:rPr>
                <w:rStyle w:val="Hyperlink"/>
                <w:rFonts w:eastAsia="Calibri Light"/>
                <w:noProof/>
              </w:rPr>
              <w:t>lat</w:t>
            </w:r>
            <w:r w:rsidR="002E3881" w:rsidRPr="00316EEF">
              <w:rPr>
                <w:rStyle w:val="Hyperlink"/>
                <w:rFonts w:eastAsia="Calibri Light"/>
                <w:noProof/>
                <w:spacing w:val="2"/>
              </w:rPr>
              <w:t>i</w:t>
            </w:r>
            <w:r w:rsidR="002E3881" w:rsidRPr="00316EEF">
              <w:rPr>
                <w:rStyle w:val="Hyperlink"/>
                <w:rFonts w:eastAsia="Calibri Light"/>
                <w:noProof/>
              </w:rPr>
              <w:t>on</w:t>
            </w:r>
            <w:r w:rsidR="002E3881">
              <w:rPr>
                <w:noProof/>
                <w:webHidden/>
              </w:rPr>
              <w:tab/>
            </w:r>
            <w:r w:rsidR="002E3881">
              <w:rPr>
                <w:noProof/>
                <w:webHidden/>
              </w:rPr>
              <w:fldChar w:fldCharType="begin"/>
            </w:r>
            <w:r w:rsidR="002E3881">
              <w:rPr>
                <w:noProof/>
                <w:webHidden/>
              </w:rPr>
              <w:instrText xml:space="preserve"> PAGEREF _Toc82706593 \h </w:instrText>
            </w:r>
            <w:r w:rsidR="002E3881">
              <w:rPr>
                <w:noProof/>
                <w:webHidden/>
              </w:rPr>
            </w:r>
            <w:r w:rsidR="002E3881">
              <w:rPr>
                <w:noProof/>
                <w:webHidden/>
              </w:rPr>
              <w:fldChar w:fldCharType="separate"/>
            </w:r>
            <w:r w:rsidR="00D26852">
              <w:rPr>
                <w:noProof/>
                <w:webHidden/>
              </w:rPr>
              <w:t>39</w:t>
            </w:r>
            <w:r w:rsidR="002E3881">
              <w:rPr>
                <w:noProof/>
                <w:webHidden/>
              </w:rPr>
              <w:fldChar w:fldCharType="end"/>
            </w:r>
          </w:hyperlink>
        </w:p>
        <w:p w14:paraId="0D06FF07" w14:textId="3475DC6B" w:rsidR="002E3881" w:rsidRDefault="0073244D">
          <w:pPr>
            <w:pStyle w:val="TOC2"/>
            <w:tabs>
              <w:tab w:val="right" w:leader="dot" w:pos="9350"/>
            </w:tabs>
            <w:rPr>
              <w:rFonts w:asciiTheme="minorHAnsi" w:eastAsiaTheme="minorEastAsia" w:hAnsiTheme="minorHAnsi" w:cstheme="minorBidi"/>
              <w:noProof/>
              <w:sz w:val="22"/>
              <w:szCs w:val="22"/>
            </w:rPr>
          </w:pPr>
          <w:hyperlink w:anchor="_Toc82706594" w:history="1">
            <w:r w:rsidR="002E3881" w:rsidRPr="00316EEF">
              <w:rPr>
                <w:rStyle w:val="Hyperlink"/>
                <w:rFonts w:eastAsia="Calibri Light"/>
                <w:noProof/>
                <w:spacing w:val="-1"/>
              </w:rPr>
              <w:t>9</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Long</w:t>
            </w:r>
            <w:r w:rsidR="002E3881" w:rsidRPr="00316EEF">
              <w:rPr>
                <w:rStyle w:val="Hyperlink"/>
                <w:rFonts w:eastAsia="Calibri Light"/>
                <w:noProof/>
                <w:spacing w:val="-7"/>
              </w:rPr>
              <w:t xml:space="preserve"> </w:t>
            </w:r>
            <w:r w:rsidR="002E3881" w:rsidRPr="00316EEF">
              <w:rPr>
                <w:rStyle w:val="Hyperlink"/>
                <w:rFonts w:eastAsia="Calibri Light"/>
                <w:noProof/>
              </w:rPr>
              <w:t>t</w:t>
            </w:r>
            <w:r w:rsidR="002E3881" w:rsidRPr="00316EEF">
              <w:rPr>
                <w:rStyle w:val="Hyperlink"/>
                <w:rFonts w:eastAsia="Calibri Light"/>
                <w:noProof/>
                <w:spacing w:val="1"/>
              </w:rPr>
              <w:t>e</w:t>
            </w:r>
            <w:r w:rsidR="002E3881" w:rsidRPr="00316EEF">
              <w:rPr>
                <w:rStyle w:val="Hyperlink"/>
                <w:rFonts w:eastAsia="Calibri Light"/>
                <w:noProof/>
              </w:rPr>
              <w:t>rm</w:t>
            </w:r>
            <w:r w:rsidR="002E3881" w:rsidRPr="00316EEF">
              <w:rPr>
                <w:rStyle w:val="Hyperlink"/>
                <w:rFonts w:eastAsia="Calibri Light"/>
                <w:noProof/>
                <w:spacing w:val="-4"/>
              </w:rPr>
              <w:t xml:space="preserve"> </w:t>
            </w:r>
            <w:r w:rsidR="002E3881" w:rsidRPr="00316EEF">
              <w:rPr>
                <w:rStyle w:val="Hyperlink"/>
                <w:rFonts w:eastAsia="Calibri Light"/>
                <w:noProof/>
              </w:rPr>
              <w:t>de</w:t>
            </w:r>
            <w:r w:rsidR="002E3881" w:rsidRPr="00316EEF">
              <w:rPr>
                <w:rStyle w:val="Hyperlink"/>
                <w:rFonts w:eastAsia="Calibri Light"/>
                <w:noProof/>
                <w:spacing w:val="1"/>
              </w:rPr>
              <w:t>v</w:t>
            </w:r>
            <w:r w:rsidR="002E3881" w:rsidRPr="00316EEF">
              <w:rPr>
                <w:rStyle w:val="Hyperlink"/>
                <w:rFonts w:eastAsia="Calibri Light"/>
                <w:noProof/>
              </w:rPr>
              <w:t>el</w:t>
            </w:r>
            <w:r w:rsidR="002E3881" w:rsidRPr="00316EEF">
              <w:rPr>
                <w:rStyle w:val="Hyperlink"/>
                <w:rFonts w:eastAsia="Calibri Light"/>
                <w:noProof/>
                <w:spacing w:val="1"/>
              </w:rPr>
              <w:t>o</w:t>
            </w:r>
            <w:r w:rsidR="002E3881" w:rsidRPr="00316EEF">
              <w:rPr>
                <w:rStyle w:val="Hyperlink"/>
                <w:rFonts w:eastAsia="Calibri Light"/>
                <w:noProof/>
                <w:spacing w:val="2"/>
              </w:rPr>
              <w:t>p</w:t>
            </w:r>
            <w:r w:rsidR="002E3881" w:rsidRPr="00316EEF">
              <w:rPr>
                <w:rStyle w:val="Hyperlink"/>
                <w:rFonts w:eastAsia="Calibri Light"/>
                <w:noProof/>
              </w:rPr>
              <w:t>ment</w:t>
            </w:r>
            <w:r w:rsidR="002E3881">
              <w:rPr>
                <w:noProof/>
                <w:webHidden/>
              </w:rPr>
              <w:tab/>
            </w:r>
            <w:r w:rsidR="002E3881">
              <w:rPr>
                <w:noProof/>
                <w:webHidden/>
              </w:rPr>
              <w:fldChar w:fldCharType="begin"/>
            </w:r>
            <w:r w:rsidR="002E3881">
              <w:rPr>
                <w:noProof/>
                <w:webHidden/>
              </w:rPr>
              <w:instrText xml:space="preserve"> PAGEREF _Toc82706594 \h </w:instrText>
            </w:r>
            <w:r w:rsidR="002E3881">
              <w:rPr>
                <w:noProof/>
                <w:webHidden/>
              </w:rPr>
            </w:r>
            <w:r w:rsidR="002E3881">
              <w:rPr>
                <w:noProof/>
                <w:webHidden/>
              </w:rPr>
              <w:fldChar w:fldCharType="separate"/>
            </w:r>
            <w:r w:rsidR="00D26852">
              <w:rPr>
                <w:noProof/>
                <w:webHidden/>
              </w:rPr>
              <w:t>39</w:t>
            </w:r>
            <w:r w:rsidR="002E3881">
              <w:rPr>
                <w:noProof/>
                <w:webHidden/>
              </w:rPr>
              <w:fldChar w:fldCharType="end"/>
            </w:r>
          </w:hyperlink>
        </w:p>
        <w:p w14:paraId="6072577A" w14:textId="11C6E03B" w:rsidR="002E3881" w:rsidRDefault="0073244D">
          <w:pPr>
            <w:pStyle w:val="TOC1"/>
            <w:tabs>
              <w:tab w:val="right" w:leader="dot" w:pos="9350"/>
            </w:tabs>
            <w:rPr>
              <w:rFonts w:asciiTheme="minorHAnsi" w:eastAsiaTheme="minorEastAsia" w:hAnsiTheme="minorHAnsi" w:cstheme="minorBidi"/>
              <w:noProof/>
              <w:sz w:val="22"/>
              <w:szCs w:val="22"/>
            </w:rPr>
          </w:pPr>
          <w:hyperlink w:anchor="_Toc82706595" w:history="1">
            <w:r w:rsidR="002E3881" w:rsidRPr="00316EEF">
              <w:rPr>
                <w:rStyle w:val="Hyperlink"/>
                <w:rFonts w:eastAsia="Calibri Light"/>
                <w:noProof/>
                <w:spacing w:val="-1"/>
              </w:rPr>
              <w:t>10</w:t>
            </w:r>
            <w:r w:rsidR="002E3881" w:rsidRPr="00316EEF">
              <w:rPr>
                <w:rStyle w:val="Hyperlink"/>
                <w:rFonts w:eastAsia="Calibri Light"/>
                <w:noProof/>
              </w:rPr>
              <w:t>.</w:t>
            </w:r>
            <w:r w:rsidR="002E3881" w:rsidRPr="00316EEF">
              <w:rPr>
                <w:rStyle w:val="Hyperlink"/>
                <w:rFonts w:eastAsia="Calibri Light"/>
                <w:noProof/>
                <w:spacing w:val="4"/>
              </w:rPr>
              <w:t xml:space="preserve"> </w:t>
            </w:r>
            <w:r w:rsidR="002E3881" w:rsidRPr="00316EEF">
              <w:rPr>
                <w:rStyle w:val="Hyperlink"/>
                <w:rFonts w:eastAsia="Calibri Light"/>
                <w:noProof/>
              </w:rPr>
              <w:t>Channe</w:t>
            </w:r>
            <w:r w:rsidR="002E3881" w:rsidRPr="00316EEF">
              <w:rPr>
                <w:rStyle w:val="Hyperlink"/>
                <w:rFonts w:eastAsia="Calibri Light"/>
                <w:noProof/>
                <w:spacing w:val="2"/>
              </w:rPr>
              <w:t>l</w:t>
            </w:r>
            <w:r w:rsidR="002E3881" w:rsidRPr="00316EEF">
              <w:rPr>
                <w:rStyle w:val="Hyperlink"/>
                <w:rFonts w:eastAsia="Calibri Light"/>
                <w:noProof/>
              </w:rPr>
              <w:t>s</w:t>
            </w:r>
            <w:r w:rsidR="002E3881">
              <w:rPr>
                <w:noProof/>
                <w:webHidden/>
              </w:rPr>
              <w:tab/>
            </w:r>
            <w:r w:rsidR="002E3881">
              <w:rPr>
                <w:noProof/>
                <w:webHidden/>
              </w:rPr>
              <w:fldChar w:fldCharType="begin"/>
            </w:r>
            <w:r w:rsidR="002E3881">
              <w:rPr>
                <w:noProof/>
                <w:webHidden/>
              </w:rPr>
              <w:instrText xml:space="preserve"> PAGEREF _Toc82706595 \h </w:instrText>
            </w:r>
            <w:r w:rsidR="002E3881">
              <w:rPr>
                <w:noProof/>
                <w:webHidden/>
              </w:rPr>
            </w:r>
            <w:r w:rsidR="002E3881">
              <w:rPr>
                <w:noProof/>
                <w:webHidden/>
              </w:rPr>
              <w:fldChar w:fldCharType="separate"/>
            </w:r>
            <w:r w:rsidR="00D26852">
              <w:rPr>
                <w:noProof/>
                <w:webHidden/>
              </w:rPr>
              <w:t>39</w:t>
            </w:r>
            <w:r w:rsidR="002E3881">
              <w:rPr>
                <w:noProof/>
                <w:webHidden/>
              </w:rPr>
              <w:fldChar w:fldCharType="end"/>
            </w:r>
          </w:hyperlink>
        </w:p>
        <w:p w14:paraId="1D92DC68" w14:textId="0C584614" w:rsidR="002E3881" w:rsidRDefault="0073244D">
          <w:pPr>
            <w:pStyle w:val="TOC1"/>
            <w:tabs>
              <w:tab w:val="right" w:leader="dot" w:pos="9350"/>
            </w:tabs>
            <w:rPr>
              <w:rFonts w:asciiTheme="minorHAnsi" w:eastAsiaTheme="minorEastAsia" w:hAnsiTheme="minorHAnsi" w:cstheme="minorBidi"/>
              <w:noProof/>
              <w:sz w:val="22"/>
              <w:szCs w:val="22"/>
            </w:rPr>
          </w:pPr>
          <w:hyperlink w:anchor="_Toc82706596" w:history="1">
            <w:r w:rsidR="002E3881" w:rsidRPr="00316EEF">
              <w:rPr>
                <w:rStyle w:val="Hyperlink"/>
                <w:rFonts w:eastAsia="Calibri Light"/>
                <w:noProof/>
                <w:spacing w:val="-1"/>
              </w:rPr>
              <w:t>11</w:t>
            </w:r>
            <w:r w:rsidR="002E3881" w:rsidRPr="00316EEF">
              <w:rPr>
                <w:rStyle w:val="Hyperlink"/>
                <w:rFonts w:eastAsia="Calibri Light"/>
                <w:noProof/>
              </w:rPr>
              <w:t>.</w:t>
            </w:r>
            <w:r w:rsidR="002E3881" w:rsidRPr="00316EEF">
              <w:rPr>
                <w:rStyle w:val="Hyperlink"/>
                <w:rFonts w:eastAsia="Calibri Light"/>
                <w:noProof/>
                <w:spacing w:val="4"/>
              </w:rPr>
              <w:t xml:space="preserve"> </w:t>
            </w:r>
            <w:r w:rsidR="002E3881" w:rsidRPr="00316EEF">
              <w:rPr>
                <w:rStyle w:val="Hyperlink"/>
                <w:rFonts w:eastAsia="Calibri Light"/>
                <w:noProof/>
              </w:rPr>
              <w:t>D</w:t>
            </w:r>
            <w:r w:rsidR="002E3881" w:rsidRPr="00316EEF">
              <w:rPr>
                <w:rStyle w:val="Hyperlink"/>
                <w:rFonts w:eastAsia="Calibri Light"/>
                <w:noProof/>
                <w:spacing w:val="1"/>
              </w:rPr>
              <w:t>e</w:t>
            </w:r>
            <w:r w:rsidR="002E3881" w:rsidRPr="00316EEF">
              <w:rPr>
                <w:rStyle w:val="Hyperlink"/>
                <w:rFonts w:eastAsia="Calibri Light"/>
                <w:noProof/>
              </w:rPr>
              <w:t>fin</w:t>
            </w:r>
            <w:r w:rsidR="002E3881" w:rsidRPr="00316EEF">
              <w:rPr>
                <w:rStyle w:val="Hyperlink"/>
                <w:rFonts w:eastAsia="Calibri Light"/>
                <w:noProof/>
                <w:spacing w:val="-1"/>
              </w:rPr>
              <w:t>i</w:t>
            </w:r>
            <w:r w:rsidR="002E3881" w:rsidRPr="00316EEF">
              <w:rPr>
                <w:rStyle w:val="Hyperlink"/>
                <w:rFonts w:eastAsia="Calibri Light"/>
                <w:noProof/>
              </w:rPr>
              <w:t>t</w:t>
            </w:r>
            <w:r w:rsidR="002E3881" w:rsidRPr="00316EEF">
              <w:rPr>
                <w:rStyle w:val="Hyperlink"/>
                <w:rFonts w:eastAsia="Calibri Light"/>
                <w:noProof/>
                <w:spacing w:val="2"/>
              </w:rPr>
              <w:t>i</w:t>
            </w:r>
            <w:r w:rsidR="002E3881" w:rsidRPr="00316EEF">
              <w:rPr>
                <w:rStyle w:val="Hyperlink"/>
                <w:rFonts w:eastAsia="Calibri Light"/>
                <w:noProof/>
              </w:rPr>
              <w:t>on</w:t>
            </w:r>
            <w:r w:rsidR="002E3881">
              <w:rPr>
                <w:noProof/>
                <w:webHidden/>
              </w:rPr>
              <w:tab/>
            </w:r>
            <w:r w:rsidR="002E3881">
              <w:rPr>
                <w:noProof/>
                <w:webHidden/>
              </w:rPr>
              <w:fldChar w:fldCharType="begin"/>
            </w:r>
            <w:r w:rsidR="002E3881">
              <w:rPr>
                <w:noProof/>
                <w:webHidden/>
              </w:rPr>
              <w:instrText xml:space="preserve"> PAGEREF _Toc82706596 \h </w:instrText>
            </w:r>
            <w:r w:rsidR="002E3881">
              <w:rPr>
                <w:noProof/>
                <w:webHidden/>
              </w:rPr>
            </w:r>
            <w:r w:rsidR="002E3881">
              <w:rPr>
                <w:noProof/>
                <w:webHidden/>
              </w:rPr>
              <w:fldChar w:fldCharType="separate"/>
            </w:r>
            <w:r w:rsidR="00D26852">
              <w:rPr>
                <w:noProof/>
                <w:webHidden/>
              </w:rPr>
              <w:t>40</w:t>
            </w:r>
            <w:r w:rsidR="002E3881">
              <w:rPr>
                <w:noProof/>
                <w:webHidden/>
              </w:rPr>
              <w:fldChar w:fldCharType="end"/>
            </w:r>
          </w:hyperlink>
        </w:p>
        <w:p w14:paraId="261E49A4" w14:textId="5DC40DFC" w:rsidR="002E3881" w:rsidRDefault="0073244D">
          <w:pPr>
            <w:pStyle w:val="TOC1"/>
            <w:tabs>
              <w:tab w:val="right" w:leader="dot" w:pos="9350"/>
            </w:tabs>
            <w:rPr>
              <w:rFonts w:asciiTheme="minorHAnsi" w:eastAsiaTheme="minorEastAsia" w:hAnsiTheme="minorHAnsi" w:cstheme="minorBidi"/>
              <w:noProof/>
              <w:sz w:val="22"/>
              <w:szCs w:val="22"/>
            </w:rPr>
          </w:pPr>
          <w:hyperlink w:anchor="_Toc82706597" w:history="1">
            <w:r w:rsidR="002E3881" w:rsidRPr="00316EEF">
              <w:rPr>
                <w:rStyle w:val="Hyperlink"/>
                <w:rFonts w:eastAsia="Calibri Light"/>
                <w:noProof/>
                <w:spacing w:val="-1"/>
              </w:rPr>
              <w:t>11</w:t>
            </w:r>
            <w:r w:rsidR="002E3881" w:rsidRPr="00316EEF">
              <w:rPr>
                <w:rStyle w:val="Hyperlink"/>
                <w:rFonts w:eastAsia="Calibri Light"/>
                <w:noProof/>
              </w:rPr>
              <w:t>.</w:t>
            </w:r>
            <w:r w:rsidR="002E3881" w:rsidRPr="00316EEF">
              <w:rPr>
                <w:rStyle w:val="Hyperlink"/>
                <w:rFonts w:eastAsia="Calibri Light"/>
                <w:noProof/>
                <w:spacing w:val="4"/>
              </w:rPr>
              <w:t xml:space="preserve"> </w:t>
            </w:r>
            <w:r w:rsidR="002E3881" w:rsidRPr="00316EEF">
              <w:rPr>
                <w:rStyle w:val="Hyperlink"/>
                <w:rFonts w:eastAsia="Calibri Light"/>
                <w:noProof/>
              </w:rPr>
              <w:t>Legal Disclaimer and Disclosures</w:t>
            </w:r>
            <w:r w:rsidR="002E3881">
              <w:rPr>
                <w:noProof/>
                <w:webHidden/>
              </w:rPr>
              <w:tab/>
            </w:r>
            <w:r w:rsidR="002E3881">
              <w:rPr>
                <w:noProof/>
                <w:webHidden/>
              </w:rPr>
              <w:fldChar w:fldCharType="begin"/>
            </w:r>
            <w:r w:rsidR="002E3881">
              <w:rPr>
                <w:noProof/>
                <w:webHidden/>
              </w:rPr>
              <w:instrText xml:space="preserve"> PAGEREF _Toc82706597 \h </w:instrText>
            </w:r>
            <w:r w:rsidR="002E3881">
              <w:rPr>
                <w:noProof/>
                <w:webHidden/>
              </w:rPr>
            </w:r>
            <w:r w:rsidR="002E3881">
              <w:rPr>
                <w:noProof/>
                <w:webHidden/>
              </w:rPr>
              <w:fldChar w:fldCharType="separate"/>
            </w:r>
            <w:r w:rsidR="00D26852">
              <w:rPr>
                <w:noProof/>
                <w:webHidden/>
              </w:rPr>
              <w:t>40</w:t>
            </w:r>
            <w:r w:rsidR="002E3881">
              <w:rPr>
                <w:noProof/>
                <w:webHidden/>
              </w:rPr>
              <w:fldChar w:fldCharType="end"/>
            </w:r>
          </w:hyperlink>
        </w:p>
        <w:p w14:paraId="0B2C5C18" w14:textId="72FBD378" w:rsidR="00757823" w:rsidRPr="0067491F" w:rsidRDefault="00201BDA" w:rsidP="0067491F">
          <w:pPr>
            <w:jc w:val="both"/>
          </w:pPr>
          <w:r>
            <w:rPr>
              <w:b/>
              <w:bCs/>
              <w:noProof/>
            </w:rPr>
            <w:fldChar w:fldCharType="end"/>
          </w:r>
        </w:p>
      </w:sdtContent>
    </w:sdt>
    <w:p w14:paraId="3FCA7700" w14:textId="77777777" w:rsidR="00AE7C60" w:rsidRDefault="00A44FA3" w:rsidP="003E0BA7">
      <w:pPr>
        <w:pStyle w:val="Heading1"/>
        <w:jc w:val="both"/>
        <w:rPr>
          <w:rFonts w:eastAsia="Calibri Light"/>
        </w:rPr>
      </w:pPr>
      <w:bookmarkStart w:id="0" w:name="_Toc82706531"/>
      <w:r>
        <w:rPr>
          <w:rFonts w:eastAsia="Calibri Light"/>
          <w:spacing w:val="-1"/>
        </w:rPr>
        <w:lastRenderedPageBreak/>
        <w:t>1</w:t>
      </w:r>
      <w:r>
        <w:rPr>
          <w:rFonts w:eastAsia="Calibri Light"/>
        </w:rPr>
        <w:t>.</w:t>
      </w:r>
      <w:r>
        <w:rPr>
          <w:rFonts w:eastAsia="Calibri Light"/>
          <w:spacing w:val="46"/>
        </w:rPr>
        <w:t xml:space="preserve"> </w:t>
      </w:r>
      <w:r>
        <w:rPr>
          <w:rFonts w:eastAsia="Calibri Light"/>
        </w:rPr>
        <w:t>D</w:t>
      </w:r>
      <w:r>
        <w:rPr>
          <w:rFonts w:eastAsia="Calibri Light"/>
          <w:spacing w:val="1"/>
        </w:rPr>
        <w:t>e</w:t>
      </w:r>
      <w:r>
        <w:rPr>
          <w:rFonts w:eastAsia="Calibri Light"/>
          <w:spacing w:val="-1"/>
        </w:rPr>
        <w:t>s</w:t>
      </w:r>
      <w:r>
        <w:rPr>
          <w:rFonts w:eastAsia="Calibri Light"/>
          <w:spacing w:val="1"/>
        </w:rPr>
        <w:t>c</w:t>
      </w:r>
      <w:r>
        <w:rPr>
          <w:rFonts w:eastAsia="Calibri Light"/>
        </w:rPr>
        <w:t>ript</w:t>
      </w:r>
      <w:r>
        <w:rPr>
          <w:rFonts w:eastAsia="Calibri Light"/>
          <w:spacing w:val="2"/>
        </w:rPr>
        <w:t>i</w:t>
      </w:r>
      <w:r>
        <w:rPr>
          <w:rFonts w:eastAsia="Calibri Light"/>
        </w:rPr>
        <w:t>on</w:t>
      </w:r>
      <w:bookmarkEnd w:id="0"/>
    </w:p>
    <w:p w14:paraId="55440B06" w14:textId="5C833589" w:rsidR="00AE7C60" w:rsidRDefault="00A52ADB" w:rsidP="003E0BA7">
      <w:pPr>
        <w:spacing w:before="37" w:line="259" w:lineRule="auto"/>
        <w:ind w:left="100" w:right="156"/>
        <w:jc w:val="both"/>
        <w:rPr>
          <w:sz w:val="28"/>
          <w:szCs w:val="28"/>
        </w:rPr>
      </w:pPr>
      <w:r w:rsidRPr="00A52ADB">
        <w:rPr>
          <w:sz w:val="28"/>
          <w:szCs w:val="28"/>
        </w:rPr>
        <w:t>BERTINITY is a disruptive innovation and a fully anonymous and No KYC blockchain financial ecosystem</w:t>
      </w:r>
      <w:r>
        <w:rPr>
          <w:spacing w:val="1"/>
          <w:sz w:val="28"/>
          <w:szCs w:val="28"/>
        </w:rPr>
        <w:t>.</w:t>
      </w:r>
    </w:p>
    <w:p w14:paraId="2E67BEB8" w14:textId="77777777" w:rsidR="00AE7C60" w:rsidRDefault="00AE7C60" w:rsidP="003E0BA7">
      <w:pPr>
        <w:spacing w:before="15" w:line="220" w:lineRule="exact"/>
        <w:jc w:val="both"/>
        <w:rPr>
          <w:sz w:val="22"/>
          <w:szCs w:val="22"/>
        </w:rPr>
      </w:pPr>
    </w:p>
    <w:p w14:paraId="5D0C7501" w14:textId="77777777" w:rsidR="00AE7C60" w:rsidRDefault="00A44FA3" w:rsidP="003E0BA7">
      <w:pPr>
        <w:pStyle w:val="Heading1"/>
        <w:jc w:val="both"/>
        <w:rPr>
          <w:rFonts w:eastAsia="Calibri Light"/>
        </w:rPr>
      </w:pPr>
      <w:bookmarkStart w:id="1" w:name="_Toc82706532"/>
      <w:r>
        <w:rPr>
          <w:rFonts w:eastAsia="Calibri Light"/>
          <w:spacing w:val="-1"/>
        </w:rPr>
        <w:t>2</w:t>
      </w:r>
      <w:r>
        <w:rPr>
          <w:rFonts w:eastAsia="Calibri Light"/>
        </w:rPr>
        <w:t>.</w:t>
      </w:r>
      <w:r>
        <w:rPr>
          <w:rFonts w:eastAsia="Calibri Light"/>
          <w:spacing w:val="46"/>
        </w:rPr>
        <w:t xml:space="preserve"> </w:t>
      </w:r>
      <w:r>
        <w:rPr>
          <w:rFonts w:eastAsia="Calibri Light"/>
          <w:spacing w:val="1"/>
        </w:rPr>
        <w:t>I</w:t>
      </w:r>
      <w:r>
        <w:rPr>
          <w:rFonts w:eastAsia="Calibri Light"/>
        </w:rPr>
        <w:t>ntrodu</w:t>
      </w:r>
      <w:r>
        <w:rPr>
          <w:rFonts w:eastAsia="Calibri Light"/>
          <w:spacing w:val="1"/>
        </w:rPr>
        <w:t>c</w:t>
      </w:r>
      <w:r>
        <w:rPr>
          <w:rFonts w:eastAsia="Calibri Light"/>
        </w:rPr>
        <w:t>ti</w:t>
      </w:r>
      <w:r>
        <w:rPr>
          <w:rFonts w:eastAsia="Calibri Light"/>
          <w:spacing w:val="-1"/>
        </w:rPr>
        <w:t>o</w:t>
      </w:r>
      <w:r>
        <w:rPr>
          <w:rFonts w:eastAsia="Calibri Light"/>
        </w:rPr>
        <w:t>n</w:t>
      </w:r>
      <w:bookmarkEnd w:id="1"/>
    </w:p>
    <w:p w14:paraId="41F1913D" w14:textId="5F62E033" w:rsidR="00AE7C60" w:rsidRDefault="00A44FA3" w:rsidP="003E0BA7">
      <w:pPr>
        <w:spacing w:before="37"/>
        <w:ind w:left="10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sidR="003C6354">
        <w:rPr>
          <w:spacing w:val="1"/>
          <w:sz w:val="28"/>
          <w:szCs w:val="28"/>
        </w:rPr>
        <w:t>es</w:t>
      </w:r>
      <w:r>
        <w:rPr>
          <w:sz w:val="28"/>
          <w:szCs w:val="28"/>
        </w:rPr>
        <w:t>:</w:t>
      </w:r>
    </w:p>
    <w:p w14:paraId="6B5D9DE2" w14:textId="77777777" w:rsidR="00AE7C60" w:rsidRDefault="00AE7C60" w:rsidP="003E0BA7">
      <w:pPr>
        <w:spacing w:before="4" w:line="180" w:lineRule="exact"/>
        <w:jc w:val="both"/>
        <w:rPr>
          <w:sz w:val="18"/>
          <w:szCs w:val="18"/>
        </w:rPr>
      </w:pPr>
    </w:p>
    <w:p w14:paraId="017EE74F"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7C7C6D14"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w:t>
      </w:r>
      <w:r>
        <w:rPr>
          <w:spacing w:val="-3"/>
          <w:sz w:val="28"/>
          <w:szCs w:val="28"/>
        </w:rPr>
        <w:t>C</w:t>
      </w:r>
      <w:r>
        <w:rPr>
          <w:spacing w:val="1"/>
          <w:sz w:val="28"/>
          <w:szCs w:val="28"/>
        </w:rPr>
        <w:t>X</w:t>
      </w:r>
      <w:r>
        <w:rPr>
          <w:sz w:val="28"/>
          <w:szCs w:val="28"/>
        </w:rPr>
        <w:t>)</w:t>
      </w:r>
    </w:p>
    <w:p w14:paraId="4C719EFD" w14:textId="00F4C5CE"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pacing w:val="-2"/>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3DED258E" w14:textId="77777777" w:rsidR="00AE7C60" w:rsidRDefault="00A44FA3" w:rsidP="003E0BA7">
      <w:pPr>
        <w:spacing w:before="27"/>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5"/>
          <w:sz w:val="28"/>
          <w:szCs w:val="28"/>
        </w:rPr>
        <w:t xml:space="preserve"> </w:t>
      </w:r>
      <w:r>
        <w:rPr>
          <w:spacing w:val="-2"/>
          <w:sz w:val="28"/>
          <w:szCs w:val="28"/>
        </w:rPr>
        <w:t>(</w:t>
      </w:r>
      <w:r>
        <w:rPr>
          <w:spacing w:val="1"/>
          <w:sz w:val="28"/>
          <w:szCs w:val="28"/>
        </w:rPr>
        <w:t>D</w:t>
      </w:r>
      <w:r>
        <w:rPr>
          <w:spacing w:val="-1"/>
          <w:sz w:val="28"/>
          <w:szCs w:val="28"/>
        </w:rPr>
        <w:t>W</w:t>
      </w:r>
      <w:r>
        <w:rPr>
          <w:sz w:val="28"/>
          <w:szCs w:val="28"/>
        </w:rPr>
        <w:t>SM)</w:t>
      </w:r>
    </w:p>
    <w:p w14:paraId="4DC683AA" w14:textId="40CF7418"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w:t>
      </w:r>
      <w:r w:rsidR="00D449E0">
        <w:rPr>
          <w:sz w:val="28"/>
          <w:szCs w:val="28"/>
        </w:rPr>
        <w:t>M</w:t>
      </w:r>
      <w:r w:rsidR="00D449E0">
        <w:rPr>
          <w:spacing w:val="-3"/>
          <w:sz w:val="28"/>
          <w:szCs w:val="28"/>
        </w:rPr>
        <w:t>a</w:t>
      </w:r>
      <w:r w:rsidR="00D449E0">
        <w:rPr>
          <w:spacing w:val="-1"/>
          <w:sz w:val="28"/>
          <w:szCs w:val="28"/>
        </w:rPr>
        <w:t>i</w:t>
      </w:r>
      <w:r w:rsidR="00D449E0">
        <w:rPr>
          <w:spacing w:val="1"/>
          <w:sz w:val="28"/>
          <w:szCs w:val="28"/>
        </w:rPr>
        <w:t>n</w:t>
      </w:r>
      <w:r w:rsidR="00D449E0">
        <w:rPr>
          <w:spacing w:val="-1"/>
          <w:sz w:val="28"/>
          <w:szCs w:val="28"/>
        </w:rPr>
        <w:t xml:space="preserve"> </w:t>
      </w:r>
      <w:r w:rsidR="00D449E0">
        <w:rPr>
          <w:sz w:val="28"/>
          <w:szCs w:val="28"/>
        </w:rPr>
        <w:t>N</w:t>
      </w:r>
      <w:r w:rsidR="00D449E0">
        <w:rPr>
          <w:spacing w:val="1"/>
          <w:sz w:val="28"/>
          <w:szCs w:val="28"/>
        </w:rPr>
        <w:t>et</w:t>
      </w:r>
      <w:r>
        <w:rPr>
          <w:sz w:val="28"/>
          <w:szCs w:val="28"/>
        </w:rPr>
        <w:t>)</w:t>
      </w:r>
    </w:p>
    <w:p w14:paraId="53B5EABF"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04FB8100"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p>
    <w:p w14:paraId="3F9087C9"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w:t>
      </w:r>
      <w:r>
        <w:rPr>
          <w:spacing w:val="-1"/>
          <w:sz w:val="28"/>
          <w:szCs w:val="28"/>
        </w:rPr>
        <w:t>ti</w:t>
      </w:r>
      <w:r>
        <w:rPr>
          <w:spacing w:val="1"/>
          <w:sz w:val="28"/>
          <w:szCs w:val="28"/>
        </w:rPr>
        <w:t>l</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26B5F8FF" w14:textId="77777777" w:rsidR="00AE7C60" w:rsidRDefault="00A44FA3" w:rsidP="003E0BA7">
      <w:pPr>
        <w:spacing w:before="26"/>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E1E1359"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52D90676"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6AD9C17E"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3EE0FCCE" w14:textId="77777777" w:rsidR="00AE7C60" w:rsidRDefault="00A44FA3" w:rsidP="003E0BA7">
      <w:pPr>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584F3264"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714D1213" w14:textId="77777777" w:rsidR="00AE7C60" w:rsidRDefault="00AE7C60" w:rsidP="003E0BA7">
      <w:pPr>
        <w:spacing w:line="200" w:lineRule="exact"/>
        <w:jc w:val="both"/>
      </w:pPr>
    </w:p>
    <w:p w14:paraId="34BB4463" w14:textId="77777777" w:rsidR="00AE7C60" w:rsidRDefault="00AE7C60" w:rsidP="003E0BA7">
      <w:pPr>
        <w:spacing w:line="200" w:lineRule="exact"/>
        <w:jc w:val="both"/>
      </w:pPr>
    </w:p>
    <w:p w14:paraId="0F3B4995" w14:textId="77777777" w:rsidR="00AE7C60" w:rsidRDefault="00AE7C60" w:rsidP="003E0BA7">
      <w:pPr>
        <w:spacing w:before="10" w:line="260" w:lineRule="exact"/>
        <w:jc w:val="both"/>
        <w:rPr>
          <w:sz w:val="26"/>
          <w:szCs w:val="26"/>
        </w:rPr>
      </w:pPr>
    </w:p>
    <w:p w14:paraId="6A11151F" w14:textId="77777777" w:rsidR="00AE7C60" w:rsidRDefault="00A44FA3" w:rsidP="003E0BA7">
      <w:pPr>
        <w:spacing w:line="258" w:lineRule="auto"/>
        <w:ind w:left="100" w:right="65"/>
        <w:jc w:val="both"/>
        <w:rPr>
          <w:sz w:val="28"/>
          <w:szCs w:val="28"/>
        </w:rPr>
      </w:pPr>
      <w:r>
        <w:rPr>
          <w:sz w:val="28"/>
          <w:szCs w:val="28"/>
        </w:rPr>
        <w:t>In</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3"/>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2"/>
          <w:sz w:val="28"/>
          <w:szCs w:val="28"/>
        </w:rPr>
        <w:t xml:space="preserve"> </w:t>
      </w:r>
      <w:r>
        <w:rPr>
          <w:spacing w:val="1"/>
          <w:sz w:val="28"/>
          <w:szCs w:val="28"/>
        </w:rPr>
        <w:t>u</w:t>
      </w:r>
      <w:r>
        <w:rPr>
          <w:spacing w:val="-1"/>
          <w:sz w:val="28"/>
          <w:szCs w:val="28"/>
        </w:rPr>
        <w:t>s</w:t>
      </w:r>
      <w:r>
        <w:rPr>
          <w:sz w:val="28"/>
          <w:szCs w:val="28"/>
        </w:rPr>
        <w:t>e our</w:t>
      </w:r>
      <w:r>
        <w:rPr>
          <w:spacing w:val="1"/>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gate</w:t>
      </w:r>
      <w:r>
        <w:rPr>
          <w:spacing w:val="1"/>
          <w:sz w:val="28"/>
          <w:szCs w:val="28"/>
        </w:rPr>
        <w:t>w</w:t>
      </w:r>
      <w:r>
        <w:rPr>
          <w:spacing w:val="-2"/>
          <w:sz w:val="28"/>
          <w:szCs w:val="28"/>
        </w:rPr>
        <w:t>a</w:t>
      </w:r>
      <w:r>
        <w:rPr>
          <w:sz w:val="28"/>
          <w:szCs w:val="28"/>
        </w:rPr>
        <w:t xml:space="preserve">y </w:t>
      </w:r>
      <w:r>
        <w:rPr>
          <w:spacing w:val="1"/>
          <w:sz w:val="28"/>
          <w:szCs w:val="28"/>
        </w:rPr>
        <w:t>on y</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2"/>
          <w:sz w:val="28"/>
          <w:szCs w:val="28"/>
        </w:rPr>
        <w:t>d</w:t>
      </w:r>
      <w:r>
        <w:rPr>
          <w:sz w:val="28"/>
          <w:szCs w:val="28"/>
        </w:rPr>
        <w:t xml:space="preserve">e </w:t>
      </w:r>
      <w:r>
        <w:rPr>
          <w:spacing w:val="-2"/>
          <w:sz w:val="28"/>
          <w:szCs w:val="28"/>
        </w:rPr>
        <w:t>a</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ho</w:t>
      </w:r>
      <w:r>
        <w:rPr>
          <w:sz w:val="28"/>
          <w:szCs w:val="28"/>
        </w:rPr>
        <w:t>d</w:t>
      </w:r>
      <w:r>
        <w:rPr>
          <w:spacing w:val="1"/>
          <w:sz w:val="28"/>
          <w:szCs w:val="28"/>
        </w:rPr>
        <w:t xml:space="preserve"> </w:t>
      </w:r>
      <w:r w:rsidR="003C6354">
        <w:rPr>
          <w:spacing w:val="-2"/>
          <w:sz w:val="28"/>
          <w:szCs w:val="28"/>
        </w:rPr>
        <w:t>for</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cus</w:t>
      </w:r>
      <w:r>
        <w:rPr>
          <w:spacing w:val="-2"/>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sidR="00A52ADB">
        <w:rPr>
          <w:sz w:val="28"/>
          <w:szCs w:val="28"/>
        </w:rPr>
        <w:t>with</w:t>
      </w:r>
      <w:r>
        <w:rPr>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e</w:t>
      </w:r>
      <w:r>
        <w:rPr>
          <w:spacing w:val="-3"/>
          <w:sz w:val="28"/>
          <w:szCs w:val="28"/>
        </w:rPr>
        <w:t>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w:t>
      </w:r>
      <w:r>
        <w:rPr>
          <w:spacing w:val="-1"/>
          <w:sz w:val="28"/>
          <w:szCs w:val="28"/>
        </w:rPr>
        <w:t>y</w:t>
      </w:r>
      <w:r>
        <w:rPr>
          <w:sz w:val="28"/>
          <w:szCs w:val="28"/>
        </w:rPr>
        <w:t>m</w:t>
      </w:r>
      <w:r>
        <w:rPr>
          <w:spacing w:val="-1"/>
          <w:sz w:val="28"/>
          <w:szCs w:val="28"/>
        </w:rPr>
        <w:t>ou</w:t>
      </w:r>
      <w:r>
        <w:rPr>
          <w:spacing w:val="4"/>
          <w:sz w:val="28"/>
          <w:szCs w:val="28"/>
        </w:rPr>
        <w:t>s</w:t>
      </w:r>
      <w:r>
        <w:rPr>
          <w:spacing w:val="-1"/>
          <w:sz w:val="28"/>
          <w:szCs w:val="28"/>
        </w:rPr>
        <w:t>l</w:t>
      </w:r>
      <w:r>
        <w:rPr>
          <w:sz w:val="28"/>
          <w:szCs w:val="28"/>
        </w:rPr>
        <w:t>y</w:t>
      </w:r>
      <w:r>
        <w:rPr>
          <w:spacing w:val="1"/>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2"/>
          <w:sz w:val="28"/>
          <w:szCs w:val="28"/>
        </w:rPr>
        <w:t>a</w:t>
      </w:r>
      <w:r>
        <w:rPr>
          <w:sz w:val="28"/>
          <w:szCs w:val="28"/>
        </w:rPr>
        <w:t xml:space="preserve">fe </w:t>
      </w:r>
      <w:r>
        <w:rPr>
          <w:spacing w:val="-1"/>
          <w:sz w:val="28"/>
          <w:szCs w:val="28"/>
        </w:rPr>
        <w:t>w</w:t>
      </w:r>
      <w:r>
        <w:rPr>
          <w:sz w:val="28"/>
          <w:szCs w:val="28"/>
        </w:rPr>
        <w:t xml:space="preserve">ay </w:t>
      </w:r>
      <w:r>
        <w:rPr>
          <w:spacing w:val="1"/>
          <w:sz w:val="28"/>
          <w:szCs w:val="28"/>
        </w:rPr>
        <w:t>w</w:t>
      </w:r>
      <w:r>
        <w:rPr>
          <w:spacing w:val="-1"/>
          <w:sz w:val="28"/>
          <w:szCs w:val="28"/>
        </w:rPr>
        <w:t>hi</w:t>
      </w:r>
      <w:r>
        <w:rPr>
          <w:spacing w:val="1"/>
          <w:sz w:val="28"/>
          <w:szCs w:val="28"/>
        </w:rPr>
        <w:t>l</w:t>
      </w:r>
      <w:r>
        <w:rPr>
          <w:sz w:val="28"/>
          <w:szCs w:val="28"/>
        </w:rPr>
        <w:t xml:space="preserve">e </w:t>
      </w:r>
      <w:r w:rsidR="00A52ADB">
        <w:rPr>
          <w:spacing w:val="-2"/>
          <w:sz w:val="28"/>
          <w:szCs w:val="28"/>
        </w:rPr>
        <w:t>with</w:t>
      </w:r>
      <w:r>
        <w:rPr>
          <w:spacing w:val="1"/>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e</w:t>
      </w:r>
      <w:r>
        <w:rPr>
          <w:spacing w:val="1"/>
          <w:sz w:val="28"/>
          <w:szCs w:val="28"/>
        </w:rPr>
        <w:t>v</w:t>
      </w:r>
      <w:r>
        <w:rPr>
          <w:sz w:val="28"/>
          <w:szCs w:val="28"/>
        </w:rPr>
        <w:t>en</w:t>
      </w:r>
      <w:r>
        <w:rPr>
          <w:spacing w:val="-2"/>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a</w:t>
      </w:r>
      <w:r>
        <w:rPr>
          <w:spacing w:val="-1"/>
          <w:sz w:val="28"/>
          <w:szCs w:val="28"/>
        </w:rPr>
        <w:t>n</w:t>
      </w:r>
      <w:r>
        <w:rPr>
          <w:sz w:val="28"/>
          <w:szCs w:val="28"/>
        </w:rPr>
        <w:t>d t</w:t>
      </w:r>
      <w:r>
        <w:rPr>
          <w:spacing w:val="-2"/>
          <w:sz w:val="28"/>
          <w:szCs w:val="28"/>
        </w:rPr>
        <w:t>r</w:t>
      </w:r>
      <w:r>
        <w:rPr>
          <w:sz w:val="28"/>
          <w:szCs w:val="28"/>
        </w:rPr>
        <w:t>a</w:t>
      </w:r>
      <w:r>
        <w:rPr>
          <w:spacing w:val="-1"/>
          <w:sz w:val="28"/>
          <w:szCs w:val="28"/>
        </w:rPr>
        <w:t>d</w:t>
      </w:r>
      <w:r>
        <w:rPr>
          <w:sz w:val="28"/>
          <w:szCs w:val="28"/>
        </w:rPr>
        <w:t xml:space="preserve">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f</w:t>
      </w:r>
      <w:r>
        <w:rPr>
          <w:spacing w:val="-1"/>
          <w:sz w:val="28"/>
          <w:szCs w:val="28"/>
        </w:rPr>
        <w:t>u</w:t>
      </w:r>
      <w:r>
        <w:rPr>
          <w:spacing w:val="1"/>
          <w:sz w:val="28"/>
          <w:szCs w:val="28"/>
        </w:rPr>
        <w:t>l</w:t>
      </w:r>
      <w:r>
        <w:rPr>
          <w:spacing w:val="-1"/>
          <w:sz w:val="28"/>
          <w:szCs w:val="28"/>
        </w:rPr>
        <w:t>l</w:t>
      </w:r>
      <w:r>
        <w:rPr>
          <w:sz w:val="28"/>
          <w:szCs w:val="28"/>
        </w:rPr>
        <w:t>y</w:t>
      </w:r>
      <w:r>
        <w:rPr>
          <w:spacing w:val="1"/>
          <w:sz w:val="28"/>
          <w:szCs w:val="28"/>
        </w:rPr>
        <w:t xml:space="preserve"> </w:t>
      </w:r>
      <w:r>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p</w:t>
      </w:r>
      <w:r>
        <w:rPr>
          <w:spacing w:val="4"/>
          <w:sz w:val="28"/>
          <w:szCs w:val="28"/>
        </w:rPr>
        <w:t>e</w:t>
      </w:r>
      <w:r>
        <w:rPr>
          <w:sz w:val="28"/>
          <w:szCs w:val="28"/>
        </w:rPr>
        <w:t>er-</w:t>
      </w:r>
      <w:r>
        <w:rPr>
          <w:spacing w:val="-1"/>
          <w:sz w:val="28"/>
          <w:szCs w:val="28"/>
        </w:rPr>
        <w:t>t</w:t>
      </w:r>
      <w:r>
        <w:rPr>
          <w:spacing w:val="1"/>
          <w:sz w:val="28"/>
          <w:szCs w:val="28"/>
        </w:rPr>
        <w:t>o</w:t>
      </w:r>
      <w:r>
        <w:rPr>
          <w:spacing w:val="-2"/>
          <w:sz w:val="28"/>
          <w:szCs w:val="28"/>
        </w:rPr>
        <w:t>-</w:t>
      </w:r>
      <w:r>
        <w:rPr>
          <w:spacing w:val="1"/>
          <w:sz w:val="28"/>
          <w:szCs w:val="28"/>
        </w:rPr>
        <w:t>p</w:t>
      </w:r>
      <w:r>
        <w:rPr>
          <w:sz w:val="28"/>
          <w:szCs w:val="28"/>
        </w:rPr>
        <w:t>eer</w:t>
      </w:r>
      <w:r>
        <w:rPr>
          <w:spacing w:val="-2"/>
          <w:sz w:val="28"/>
          <w:szCs w:val="28"/>
        </w:rPr>
        <w:t xml:space="preserve"> </w:t>
      </w:r>
      <w:r>
        <w:rPr>
          <w:spacing w:val="1"/>
          <w:sz w:val="28"/>
          <w:szCs w:val="28"/>
        </w:rPr>
        <w:t>w</w:t>
      </w:r>
      <w:r>
        <w:rPr>
          <w:spacing w:val="-2"/>
          <w:sz w:val="28"/>
          <w:szCs w:val="28"/>
        </w:rPr>
        <w:t>a</w:t>
      </w:r>
      <w:r>
        <w:rPr>
          <w:spacing w:val="2"/>
          <w:sz w:val="28"/>
          <w:szCs w:val="28"/>
        </w:rPr>
        <w:t>y</w:t>
      </w:r>
      <w:r>
        <w:rPr>
          <w:sz w:val="28"/>
          <w:szCs w:val="28"/>
        </w:rPr>
        <w:t>.</w:t>
      </w:r>
      <w:r>
        <w:rPr>
          <w:spacing w:val="-1"/>
          <w:sz w:val="28"/>
          <w:szCs w:val="28"/>
        </w:rPr>
        <w:t xml:space="preserve"> </w:t>
      </w:r>
      <w:r>
        <w:rPr>
          <w:spacing w:val="1"/>
          <w:sz w:val="28"/>
          <w:szCs w:val="28"/>
        </w:rPr>
        <w:t>D</w:t>
      </w:r>
      <w:r>
        <w:rPr>
          <w:spacing w:val="-2"/>
          <w:sz w:val="28"/>
          <w:szCs w:val="28"/>
        </w:rPr>
        <w:t>ec</w:t>
      </w:r>
      <w:r>
        <w:rPr>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z w:val="28"/>
          <w:szCs w:val="28"/>
        </w:rPr>
        <w:t>M</w:t>
      </w:r>
      <w:r>
        <w:rPr>
          <w:spacing w:val="-3"/>
          <w:sz w:val="28"/>
          <w:szCs w:val="28"/>
        </w:rPr>
        <w:t>a</w:t>
      </w:r>
      <w:r>
        <w:rPr>
          <w:sz w:val="28"/>
          <w:szCs w:val="28"/>
        </w:rPr>
        <w:t>r</w:t>
      </w:r>
      <w:r>
        <w:rPr>
          <w:spacing w:val="1"/>
          <w:sz w:val="28"/>
          <w:szCs w:val="28"/>
        </w:rPr>
        <w:t>k</w:t>
      </w:r>
      <w:r>
        <w:rPr>
          <w:spacing w:val="-2"/>
          <w:sz w:val="28"/>
          <w:szCs w:val="28"/>
        </w:rPr>
        <w:t>e</w:t>
      </w:r>
      <w:r>
        <w:rPr>
          <w:sz w:val="28"/>
          <w:szCs w:val="28"/>
        </w:rPr>
        <w:t>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w:t>
      </w:r>
      <w:r>
        <w:rPr>
          <w:spacing w:val="1"/>
          <w:sz w:val="28"/>
          <w:szCs w:val="28"/>
        </w:rPr>
        <w:t xml:space="preserve"> t</w:t>
      </w:r>
      <w:r>
        <w:rPr>
          <w:spacing w:val="-1"/>
          <w:sz w:val="28"/>
          <w:szCs w:val="28"/>
        </w:rPr>
        <w:t>h</w:t>
      </w:r>
      <w:r>
        <w:rPr>
          <w:sz w:val="28"/>
          <w:szCs w:val="28"/>
        </w:rPr>
        <w:t>at</w:t>
      </w:r>
      <w:r>
        <w:rPr>
          <w:spacing w:val="-1"/>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z w:val="28"/>
          <w:szCs w:val="28"/>
        </w:rPr>
        <w:t>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e 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ev</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A52ADB">
        <w:rPr>
          <w:sz w:val="28"/>
          <w:szCs w:val="28"/>
        </w:rPr>
        <w:t>,</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nd</w:t>
      </w:r>
      <w:r>
        <w:rPr>
          <w:spacing w:val="-2"/>
          <w:sz w:val="28"/>
          <w:szCs w:val="28"/>
        </w:rPr>
        <w:t>r</w:t>
      </w:r>
      <w:r>
        <w:rPr>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e b</w:t>
      </w:r>
      <w:r>
        <w:rPr>
          <w:spacing w:val="-2"/>
          <w:sz w:val="28"/>
          <w:szCs w:val="28"/>
        </w:rPr>
        <w:t>a</w:t>
      </w:r>
      <w:r>
        <w:rPr>
          <w:spacing w:val="1"/>
          <w:sz w:val="28"/>
          <w:szCs w:val="28"/>
        </w:rPr>
        <w:t>s</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de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pacing w:val="1"/>
          <w:sz w:val="28"/>
          <w:szCs w:val="28"/>
        </w:rPr>
        <w:t>l</w:t>
      </w:r>
      <w:r>
        <w:rPr>
          <w:spacing w:val="-1"/>
          <w:sz w:val="28"/>
          <w:szCs w:val="28"/>
        </w:rPr>
        <w:t>i</w:t>
      </w:r>
      <w:r>
        <w:rPr>
          <w:spacing w:val="1"/>
          <w:sz w:val="28"/>
          <w:szCs w:val="28"/>
        </w:rPr>
        <w:t>s</w:t>
      </w:r>
      <w:r>
        <w:rPr>
          <w:spacing w:val="-1"/>
          <w:sz w:val="28"/>
          <w:szCs w:val="28"/>
        </w:rPr>
        <w:t>ti</w:t>
      </w:r>
      <w:r>
        <w:rPr>
          <w:spacing w:val="1"/>
          <w:sz w:val="28"/>
          <w:szCs w:val="28"/>
        </w:rPr>
        <w:t>n</w:t>
      </w:r>
      <w:r>
        <w:rPr>
          <w:sz w:val="28"/>
          <w:szCs w:val="28"/>
        </w:rPr>
        <w:t>g</w:t>
      </w:r>
      <w:r>
        <w:rPr>
          <w:spacing w:val="1"/>
          <w:sz w:val="28"/>
          <w:szCs w:val="28"/>
        </w:rPr>
        <w:t xml:space="preserve"> </w:t>
      </w:r>
      <w:r>
        <w:rPr>
          <w:sz w:val="28"/>
          <w:szCs w:val="28"/>
        </w:rPr>
        <w:t xml:space="preserve">&amp; </w:t>
      </w:r>
      <w:r>
        <w:rPr>
          <w:spacing w:val="1"/>
          <w:sz w:val="28"/>
          <w:szCs w:val="28"/>
        </w:rPr>
        <w:t>d</w:t>
      </w:r>
      <w:r>
        <w:rPr>
          <w:sz w:val="28"/>
          <w:szCs w:val="28"/>
        </w:rPr>
        <w:t>e</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ns</w:t>
      </w:r>
      <w:r>
        <w:rPr>
          <w:spacing w:val="-2"/>
          <w:sz w:val="28"/>
          <w:szCs w:val="28"/>
        </w:rPr>
        <w:t>e</w:t>
      </w:r>
      <w:r>
        <w:rPr>
          <w:spacing w:val="-1"/>
          <w:sz w:val="28"/>
          <w:szCs w:val="28"/>
        </w:rPr>
        <w:t>n</w:t>
      </w:r>
      <w:r>
        <w:rPr>
          <w:spacing w:val="1"/>
          <w:sz w:val="28"/>
          <w:szCs w:val="28"/>
        </w:rPr>
        <w:t>s</w:t>
      </w:r>
      <w:r>
        <w:rPr>
          <w:spacing w:val="-1"/>
          <w:sz w:val="28"/>
          <w:szCs w:val="28"/>
        </w:rPr>
        <w:t>u</w:t>
      </w:r>
      <w:r>
        <w:rPr>
          <w:spacing w:val="1"/>
          <w:sz w:val="28"/>
          <w:szCs w:val="28"/>
        </w:rPr>
        <w:t>s</w:t>
      </w:r>
      <w:r>
        <w:rPr>
          <w:sz w:val="28"/>
          <w:szCs w:val="28"/>
        </w:rPr>
        <w:t>.</w:t>
      </w:r>
    </w:p>
    <w:p w14:paraId="3442FCEE" w14:textId="77777777" w:rsidR="0044022A" w:rsidRDefault="0044022A" w:rsidP="003E0BA7">
      <w:pPr>
        <w:jc w:val="both"/>
        <w:rPr>
          <w:sz w:val="28"/>
          <w:szCs w:val="28"/>
        </w:rPr>
      </w:pPr>
      <w:r>
        <w:rPr>
          <w:sz w:val="28"/>
          <w:szCs w:val="28"/>
        </w:rPr>
        <w:br w:type="page"/>
      </w:r>
    </w:p>
    <w:p w14:paraId="5C9239E2" w14:textId="44135224" w:rsidR="00AE7C60" w:rsidRPr="0044022A" w:rsidRDefault="00A44FA3" w:rsidP="003E0BA7">
      <w:pPr>
        <w:pStyle w:val="Heading1"/>
        <w:jc w:val="both"/>
        <w:rPr>
          <w:rFonts w:eastAsia="Calibri Light"/>
          <w:spacing w:val="-1"/>
        </w:rPr>
      </w:pPr>
      <w:bookmarkStart w:id="2" w:name="_Toc82706533"/>
      <w:r>
        <w:rPr>
          <w:rFonts w:eastAsia="Calibri Light"/>
          <w:spacing w:val="-1"/>
        </w:rPr>
        <w:lastRenderedPageBreak/>
        <w:t>3</w:t>
      </w:r>
      <w:r>
        <w:rPr>
          <w:rFonts w:eastAsia="Calibri Light"/>
        </w:rPr>
        <w:t>.</w:t>
      </w:r>
      <w:r>
        <w:rPr>
          <w:rFonts w:eastAsia="Calibri Light"/>
          <w:spacing w:val="46"/>
        </w:rPr>
        <w:t xml:space="preserve"> </w:t>
      </w:r>
      <w:r>
        <w:rPr>
          <w:rFonts w:eastAsia="Calibri Light"/>
        </w:rPr>
        <w:t>Why</w:t>
      </w:r>
      <w:r>
        <w:rPr>
          <w:rFonts w:eastAsia="Calibri Light"/>
          <w:spacing w:val="-6"/>
        </w:rPr>
        <w:t xml:space="preserve"> </w:t>
      </w:r>
      <w:r>
        <w:rPr>
          <w:rFonts w:eastAsia="Calibri Light"/>
          <w:spacing w:val="2"/>
        </w:rPr>
        <w:t>u</w:t>
      </w:r>
      <w:r>
        <w:rPr>
          <w:rFonts w:eastAsia="Calibri Light"/>
        </w:rPr>
        <w:t>s</w:t>
      </w:r>
      <w:bookmarkEnd w:id="2"/>
    </w:p>
    <w:p w14:paraId="7FA278B2" w14:textId="77777777" w:rsidR="00CE5E77" w:rsidRPr="00CE5E77" w:rsidRDefault="00CE5E77" w:rsidP="003E0BA7">
      <w:pPr>
        <w:jc w:val="both"/>
        <w:rPr>
          <w:rFonts w:eastAsia="Calibri Light"/>
        </w:rPr>
      </w:pPr>
    </w:p>
    <w:p w14:paraId="70C377BA" w14:textId="6E612FDA" w:rsidR="00AE7C60" w:rsidRPr="00E960F6" w:rsidRDefault="00A44FA3" w:rsidP="003E0BA7">
      <w:pPr>
        <w:spacing w:before="37" w:line="258" w:lineRule="auto"/>
        <w:ind w:left="100" w:right="416"/>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o</w:t>
      </w:r>
      <w:r>
        <w:rPr>
          <w:spacing w:val="-2"/>
          <w:sz w:val="28"/>
          <w:szCs w:val="28"/>
        </w:rPr>
        <w:t>r</w:t>
      </w:r>
      <w:r>
        <w:rPr>
          <w:spacing w:val="1"/>
          <w:sz w:val="28"/>
          <w:szCs w:val="28"/>
        </w:rPr>
        <w:t>l</w:t>
      </w:r>
      <w:r>
        <w:rPr>
          <w:sz w:val="28"/>
          <w:szCs w:val="28"/>
        </w:rPr>
        <w:t>d</w:t>
      </w:r>
      <w:r>
        <w:rPr>
          <w:spacing w:val="-2"/>
          <w:sz w:val="28"/>
          <w:szCs w:val="28"/>
        </w:rPr>
        <w:t xml:space="preserve"> </w:t>
      </w:r>
      <w:r>
        <w:rPr>
          <w:spacing w:val="1"/>
          <w:sz w:val="28"/>
          <w:szCs w:val="28"/>
        </w:rPr>
        <w:t>o</w:t>
      </w:r>
      <w:r>
        <w:rPr>
          <w:sz w:val="28"/>
          <w:szCs w:val="28"/>
        </w:rPr>
        <w:t>f c</w:t>
      </w:r>
      <w:r>
        <w:rPr>
          <w:spacing w:val="-3"/>
          <w:sz w:val="28"/>
          <w:szCs w:val="28"/>
        </w:rPr>
        <w:t>e</w:t>
      </w:r>
      <w:r>
        <w:rPr>
          <w:spacing w:val="1"/>
          <w:sz w:val="28"/>
          <w:szCs w:val="28"/>
        </w:rPr>
        <w:t>n</w:t>
      </w:r>
      <w:r>
        <w:rPr>
          <w:spacing w:val="-1"/>
          <w:sz w:val="28"/>
          <w:szCs w:val="28"/>
        </w:rPr>
        <w:t>t</w:t>
      </w:r>
      <w:r>
        <w:rPr>
          <w:sz w:val="28"/>
          <w:szCs w:val="28"/>
        </w:rPr>
        <w:t>ral</w:t>
      </w:r>
      <w:r>
        <w:rPr>
          <w:spacing w:val="-2"/>
          <w:sz w:val="28"/>
          <w:szCs w:val="28"/>
        </w:rPr>
        <w:t xml:space="preserve"> </w:t>
      </w:r>
      <w:r>
        <w:rPr>
          <w:spacing w:val="1"/>
          <w:sz w:val="28"/>
          <w:szCs w:val="28"/>
        </w:rPr>
        <w:t>d</w:t>
      </w:r>
      <w:r>
        <w:rPr>
          <w:sz w:val="28"/>
          <w:szCs w:val="28"/>
        </w:rPr>
        <w:t>e</w:t>
      </w:r>
      <w:r>
        <w:rPr>
          <w:spacing w:val="-2"/>
          <w:sz w:val="28"/>
          <w:szCs w:val="28"/>
        </w:rPr>
        <w:t>c</w:t>
      </w:r>
      <w:r>
        <w:rPr>
          <w:spacing w:val="1"/>
          <w:sz w:val="28"/>
          <w:szCs w:val="28"/>
        </w:rPr>
        <w:t>i</w:t>
      </w:r>
      <w:r>
        <w:rPr>
          <w:spacing w:val="-1"/>
          <w:sz w:val="28"/>
          <w:szCs w:val="28"/>
        </w:rPr>
        <w:t>si</w:t>
      </w:r>
      <w:r>
        <w:rPr>
          <w:spacing w:val="1"/>
          <w:sz w:val="28"/>
          <w:szCs w:val="28"/>
        </w:rPr>
        <w:t>o</w:t>
      </w:r>
      <w:r>
        <w:rPr>
          <w:spacing w:val="5"/>
          <w:sz w:val="28"/>
          <w:szCs w:val="28"/>
        </w:rPr>
        <w:t>n</w:t>
      </w:r>
      <w:r>
        <w:rPr>
          <w:spacing w:val="-2"/>
          <w:sz w:val="28"/>
          <w:szCs w:val="28"/>
        </w:rPr>
        <w:t>-</w:t>
      </w:r>
      <w:r>
        <w:rPr>
          <w:sz w:val="28"/>
          <w:szCs w:val="28"/>
        </w:rPr>
        <w:t>ma</w:t>
      </w:r>
      <w:r>
        <w:rPr>
          <w:spacing w:val="-1"/>
          <w:sz w:val="28"/>
          <w:szCs w:val="28"/>
        </w:rPr>
        <w:t>k</w:t>
      </w:r>
      <w:r>
        <w:rPr>
          <w:sz w:val="28"/>
          <w:szCs w:val="28"/>
        </w:rPr>
        <w:t>ers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c</w:t>
      </w:r>
      <w:r>
        <w:rPr>
          <w:spacing w:val="-1"/>
          <w:sz w:val="28"/>
          <w:szCs w:val="28"/>
        </w:rPr>
        <w:t>o</w:t>
      </w:r>
      <w:r>
        <w:rPr>
          <w:sz w:val="28"/>
          <w:szCs w:val="28"/>
        </w:rPr>
        <w:t>m</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d</w:t>
      </w:r>
      <w:r>
        <w:rPr>
          <w:sz w:val="28"/>
          <w:szCs w:val="28"/>
        </w:rPr>
        <w:t>ec</w:t>
      </w:r>
      <w:r>
        <w:rPr>
          <w:spacing w:val="-1"/>
          <w:sz w:val="28"/>
          <w:szCs w:val="28"/>
        </w:rPr>
        <w:t>i</w:t>
      </w:r>
      <w:r>
        <w:rPr>
          <w:spacing w:val="1"/>
          <w:sz w:val="28"/>
          <w:szCs w:val="28"/>
        </w:rPr>
        <w:t>s</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e</w:t>
      </w:r>
      <w:r w:rsidR="00BF2BCE">
        <w:rPr>
          <w:rFonts w:hint="cs"/>
          <w:sz w:val="28"/>
          <w:szCs w:val="28"/>
          <w:rtl/>
        </w:rPr>
        <w:t xml:space="preserve"> </w:t>
      </w:r>
      <w:r>
        <w:rPr>
          <w:sz w:val="28"/>
          <w:szCs w:val="28"/>
        </w:rPr>
        <w:t>ma</w:t>
      </w:r>
      <w:r>
        <w:rPr>
          <w:spacing w:val="1"/>
          <w:sz w:val="28"/>
          <w:szCs w:val="28"/>
        </w:rPr>
        <w:t>d</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z w:val="28"/>
          <w:szCs w:val="28"/>
        </w:rPr>
        <w:t>ee</w:t>
      </w:r>
      <w:r>
        <w:rPr>
          <w:spacing w:val="-1"/>
          <w:sz w:val="28"/>
          <w:szCs w:val="28"/>
        </w:rPr>
        <w:t>l</w:t>
      </w:r>
      <w:r>
        <w:rPr>
          <w:spacing w:val="1"/>
          <w:sz w:val="28"/>
          <w:szCs w:val="28"/>
        </w:rPr>
        <w:t>y</w:t>
      </w:r>
      <w:r w:rsidR="003C6354">
        <w:rPr>
          <w:sz w:val="28"/>
          <w:szCs w:val="28"/>
        </w:rPr>
        <w:t>.</w:t>
      </w:r>
      <w:r>
        <w:rPr>
          <w:sz w:val="28"/>
          <w:szCs w:val="28"/>
        </w:rPr>
        <w:t xml:space="preserve"> </w:t>
      </w:r>
      <w:r>
        <w:rPr>
          <w:spacing w:val="1"/>
          <w:sz w:val="28"/>
          <w:szCs w:val="28"/>
        </w:rPr>
        <w:t>w</w:t>
      </w:r>
      <w:r>
        <w:rPr>
          <w:sz w:val="28"/>
          <w:szCs w:val="28"/>
        </w:rPr>
        <w:t xml:space="preserve">e are </w:t>
      </w:r>
      <w:r>
        <w:rPr>
          <w:spacing w:val="-3"/>
          <w:sz w:val="28"/>
          <w:szCs w:val="28"/>
        </w:rPr>
        <w:t>a</w:t>
      </w:r>
      <w:r>
        <w:rPr>
          <w:spacing w:val="1"/>
          <w:sz w:val="28"/>
          <w:szCs w:val="28"/>
        </w:rPr>
        <w:t>g</w:t>
      </w:r>
      <w:r>
        <w:rPr>
          <w:spacing w:val="-2"/>
          <w:sz w:val="28"/>
          <w:szCs w:val="28"/>
        </w:rPr>
        <w:t>a</w:t>
      </w:r>
      <w:r>
        <w:rPr>
          <w:spacing w:val="-1"/>
          <w:sz w:val="28"/>
          <w:szCs w:val="28"/>
        </w:rPr>
        <w:t>i</w:t>
      </w:r>
      <w:r>
        <w:rPr>
          <w:spacing w:val="1"/>
          <w:sz w:val="28"/>
          <w:szCs w:val="28"/>
        </w:rPr>
        <w:t>n</w:t>
      </w:r>
      <w:r>
        <w:rPr>
          <w:spacing w:val="-1"/>
          <w:sz w:val="28"/>
          <w:szCs w:val="28"/>
        </w:rPr>
        <w:t>s</w:t>
      </w:r>
      <w:r>
        <w:rPr>
          <w:sz w:val="28"/>
          <w:szCs w:val="28"/>
        </w:rPr>
        <w:t>t</w:t>
      </w:r>
      <w:r>
        <w:rPr>
          <w:spacing w:val="1"/>
          <w:sz w:val="28"/>
          <w:szCs w:val="28"/>
        </w:rPr>
        <w:t xml:space="preserve"> </w:t>
      </w:r>
      <w:r>
        <w:rPr>
          <w:spacing w:val="-2"/>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b</w:t>
      </w:r>
      <w:r>
        <w:rPr>
          <w:sz w:val="28"/>
          <w:szCs w:val="28"/>
        </w:rPr>
        <w:t>a</w:t>
      </w:r>
      <w:r>
        <w:rPr>
          <w:spacing w:val="-1"/>
          <w:sz w:val="28"/>
          <w:szCs w:val="28"/>
        </w:rPr>
        <w:t>n</w:t>
      </w:r>
      <w:r>
        <w:rPr>
          <w:spacing w:val="1"/>
          <w:sz w:val="28"/>
          <w:szCs w:val="28"/>
        </w:rPr>
        <w:t>k</w:t>
      </w:r>
      <w:r>
        <w:rPr>
          <w:spacing w:val="4"/>
          <w:sz w:val="28"/>
          <w:szCs w:val="28"/>
        </w:rPr>
        <w:t>s</w:t>
      </w:r>
      <w:r>
        <w:rPr>
          <w:sz w:val="28"/>
          <w:szCs w:val="28"/>
        </w:rPr>
        <w:t>,</w:t>
      </w:r>
      <w:r>
        <w:rPr>
          <w:spacing w:val="-1"/>
          <w:sz w:val="28"/>
          <w:szCs w:val="28"/>
        </w:rPr>
        <w:t xml:space="preserve"> </w:t>
      </w:r>
      <w:r w:rsidRPr="00E960F6">
        <w:rPr>
          <w:spacing w:val="-2"/>
          <w:sz w:val="28"/>
          <w:szCs w:val="28"/>
        </w:rPr>
        <w:t>a</w:t>
      </w:r>
      <w:r w:rsidRPr="00E960F6">
        <w:rPr>
          <w:spacing w:val="1"/>
          <w:sz w:val="28"/>
          <w:szCs w:val="28"/>
        </w:rPr>
        <w:t>n</w:t>
      </w:r>
      <w:r w:rsidRPr="00E960F6">
        <w:rPr>
          <w:sz w:val="28"/>
          <w:szCs w:val="28"/>
        </w:rPr>
        <w:t>d</w:t>
      </w:r>
      <w:r w:rsidRPr="00E960F6">
        <w:rPr>
          <w:spacing w:val="-2"/>
          <w:sz w:val="28"/>
          <w:szCs w:val="28"/>
        </w:rPr>
        <w:t xml:space="preserve"> </w:t>
      </w:r>
      <w:r w:rsidRPr="00E960F6">
        <w:rPr>
          <w:spacing w:val="1"/>
          <w:sz w:val="28"/>
          <w:szCs w:val="28"/>
        </w:rPr>
        <w:t>s</w:t>
      </w:r>
      <w:r w:rsidRPr="00E960F6">
        <w:rPr>
          <w:spacing w:val="-1"/>
          <w:sz w:val="28"/>
          <w:szCs w:val="28"/>
        </w:rPr>
        <w:t>t</w:t>
      </w:r>
      <w:r w:rsidRPr="00E960F6">
        <w:rPr>
          <w:spacing w:val="1"/>
          <w:sz w:val="28"/>
          <w:szCs w:val="28"/>
        </w:rPr>
        <w:t>o</w:t>
      </w:r>
      <w:r w:rsidRPr="00E960F6">
        <w:rPr>
          <w:spacing w:val="-2"/>
          <w:sz w:val="28"/>
          <w:szCs w:val="28"/>
        </w:rPr>
        <w:t>c</w:t>
      </w:r>
      <w:r w:rsidRPr="00E960F6">
        <w:rPr>
          <w:sz w:val="28"/>
          <w:szCs w:val="28"/>
        </w:rPr>
        <w:t>k e</w:t>
      </w:r>
      <w:r w:rsidRPr="00E960F6">
        <w:rPr>
          <w:spacing w:val="1"/>
          <w:sz w:val="28"/>
          <w:szCs w:val="28"/>
        </w:rPr>
        <w:t>x</w:t>
      </w:r>
      <w:r w:rsidRPr="00E960F6">
        <w:rPr>
          <w:spacing w:val="-2"/>
          <w:sz w:val="28"/>
          <w:szCs w:val="28"/>
        </w:rPr>
        <w:t>c</w:t>
      </w:r>
      <w:r w:rsidRPr="00E960F6">
        <w:rPr>
          <w:spacing w:val="1"/>
          <w:sz w:val="28"/>
          <w:szCs w:val="28"/>
        </w:rPr>
        <w:t>h</w:t>
      </w:r>
      <w:r w:rsidRPr="00E960F6">
        <w:rPr>
          <w:spacing w:val="-2"/>
          <w:sz w:val="28"/>
          <w:szCs w:val="28"/>
        </w:rPr>
        <w:t>a</w:t>
      </w:r>
      <w:r w:rsidRPr="00E960F6">
        <w:rPr>
          <w:spacing w:val="1"/>
          <w:sz w:val="28"/>
          <w:szCs w:val="28"/>
        </w:rPr>
        <w:t>n</w:t>
      </w:r>
      <w:r w:rsidRPr="00E960F6">
        <w:rPr>
          <w:spacing w:val="-1"/>
          <w:sz w:val="28"/>
          <w:szCs w:val="28"/>
        </w:rPr>
        <w:t>g</w:t>
      </w:r>
      <w:r w:rsidRPr="00E960F6">
        <w:rPr>
          <w:sz w:val="28"/>
          <w:szCs w:val="28"/>
        </w:rPr>
        <w:t>e</w:t>
      </w:r>
      <w:r w:rsidRPr="00E960F6">
        <w:rPr>
          <w:spacing w:val="1"/>
          <w:sz w:val="28"/>
          <w:szCs w:val="28"/>
        </w:rPr>
        <w:t>s</w:t>
      </w:r>
      <w:r w:rsidRPr="00E960F6">
        <w:rPr>
          <w:sz w:val="28"/>
          <w:szCs w:val="28"/>
        </w:rPr>
        <w:t>.</w:t>
      </w:r>
    </w:p>
    <w:p w14:paraId="2175B6FB" w14:textId="46A7770F" w:rsidR="000A4753" w:rsidRPr="006B65CD" w:rsidRDefault="000A4753" w:rsidP="003E0BA7">
      <w:pPr>
        <w:spacing w:before="37" w:line="258" w:lineRule="auto"/>
        <w:ind w:left="100" w:right="416"/>
        <w:jc w:val="both"/>
        <w:rPr>
          <w:sz w:val="28"/>
          <w:szCs w:val="28"/>
        </w:rPr>
      </w:pPr>
      <w:proofErr w:type="gramStart"/>
      <w:r w:rsidRPr="006B65CD">
        <w:rPr>
          <w:rFonts w:asciiTheme="majorBidi" w:hAnsiTheme="majorBidi" w:cstheme="majorBidi"/>
          <w:sz w:val="28"/>
          <w:szCs w:val="28"/>
          <w:shd w:val="clear" w:color="auto" w:fill="FFFFFF"/>
        </w:rPr>
        <w:t>We  strongly</w:t>
      </w:r>
      <w:proofErr w:type="gramEnd"/>
      <w:r w:rsidRPr="006B65CD">
        <w:rPr>
          <w:rFonts w:asciiTheme="majorBidi" w:hAnsiTheme="majorBidi" w:cstheme="majorBidi"/>
          <w:sz w:val="28"/>
          <w:szCs w:val="28"/>
          <w:shd w:val="clear" w:color="auto" w:fill="FFFFFF"/>
        </w:rPr>
        <w:t xml:space="preserve"> believe in crypto-anarchism in which cryptographically protected anonymization technologies, digital pseudonyms, and digital money are employed to circumvent state control - surveillance, censorship, and taxation. </w:t>
      </w:r>
      <w:proofErr w:type="gramStart"/>
      <w:r w:rsidRPr="006B65CD">
        <w:rPr>
          <w:rFonts w:asciiTheme="majorBidi" w:hAnsiTheme="majorBidi" w:cstheme="majorBidi"/>
          <w:sz w:val="28"/>
          <w:szCs w:val="28"/>
          <w:shd w:val="clear" w:color="auto" w:fill="FFFFFF"/>
        </w:rPr>
        <w:t>Thus</w:t>
      </w:r>
      <w:proofErr w:type="gramEnd"/>
      <w:r w:rsidRPr="006B65CD">
        <w:rPr>
          <w:rFonts w:asciiTheme="majorBidi" w:hAnsiTheme="majorBidi" w:cstheme="majorBidi"/>
          <w:sz w:val="28"/>
          <w:szCs w:val="28"/>
          <w:shd w:val="clear" w:color="auto" w:fill="FFFFFF"/>
        </w:rPr>
        <w:t xml:space="preserve"> we </w:t>
      </w:r>
      <w:r w:rsidR="00410567" w:rsidRPr="006B65CD">
        <w:rPr>
          <w:rFonts w:asciiTheme="majorBidi" w:hAnsiTheme="majorBidi" w:cstheme="majorBidi"/>
          <w:sz w:val="28"/>
          <w:szCs w:val="28"/>
          <w:shd w:val="clear" w:color="auto" w:fill="FFFFFF"/>
        </w:rPr>
        <w:t>are</w:t>
      </w:r>
      <w:r w:rsidRPr="006B65CD">
        <w:rPr>
          <w:rFonts w:asciiTheme="majorBidi" w:hAnsiTheme="majorBidi" w:cstheme="majorBidi"/>
          <w:sz w:val="28"/>
          <w:szCs w:val="28"/>
          <w:shd w:val="clear" w:color="auto" w:fill="FFFFFF"/>
        </w:rPr>
        <w:t xml:space="preserve"> Crypto‐​anarchists aiming at providing conditions for getting </w:t>
      </w:r>
      <w:proofErr w:type="spellStart"/>
      <w:r w:rsidRPr="006B65CD">
        <w:rPr>
          <w:rFonts w:asciiTheme="majorBidi" w:hAnsiTheme="majorBidi" w:cstheme="majorBidi"/>
          <w:sz w:val="28"/>
          <w:szCs w:val="28"/>
          <w:shd w:val="clear" w:color="auto" w:fill="FFFFFF"/>
        </w:rPr>
        <w:t>ride</w:t>
      </w:r>
      <w:proofErr w:type="spellEnd"/>
      <w:r w:rsidRPr="006B65CD">
        <w:rPr>
          <w:rFonts w:asciiTheme="majorBidi" w:hAnsiTheme="majorBidi" w:cstheme="majorBidi"/>
          <w:sz w:val="28"/>
          <w:szCs w:val="28"/>
          <w:shd w:val="clear" w:color="auto" w:fill="FFFFFF"/>
        </w:rPr>
        <w:t xml:space="preserve"> of state interference</w:t>
      </w:r>
      <w:r w:rsidR="00437395" w:rsidRPr="006B65CD">
        <w:rPr>
          <w:rFonts w:asciiTheme="majorBidi" w:hAnsiTheme="majorBidi" w:cstheme="majorBidi"/>
          <w:sz w:val="28"/>
          <w:szCs w:val="28"/>
          <w:shd w:val="clear" w:color="auto" w:fill="FFFFFF"/>
        </w:rPr>
        <w:t>.</w:t>
      </w:r>
    </w:p>
    <w:p w14:paraId="15D5189A" w14:textId="77777777" w:rsidR="00AE7C60" w:rsidRPr="00E960F6" w:rsidRDefault="00AE7C60" w:rsidP="003E0BA7">
      <w:pPr>
        <w:spacing w:before="3" w:line="160" w:lineRule="exact"/>
        <w:jc w:val="both"/>
        <w:rPr>
          <w:sz w:val="16"/>
          <w:szCs w:val="16"/>
        </w:rPr>
      </w:pPr>
    </w:p>
    <w:p w14:paraId="2B1D9381" w14:textId="63D841FA" w:rsidR="00AE7C60" w:rsidRDefault="00437395" w:rsidP="003E0BA7">
      <w:pPr>
        <w:spacing w:line="258" w:lineRule="auto"/>
        <w:ind w:left="100" w:right="428"/>
        <w:jc w:val="both"/>
        <w:rPr>
          <w:sz w:val="28"/>
          <w:szCs w:val="28"/>
        </w:rPr>
      </w:pPr>
      <w:r w:rsidRPr="00E960F6">
        <w:rPr>
          <w:spacing w:val="-1"/>
          <w:sz w:val="28"/>
          <w:szCs w:val="28"/>
        </w:rPr>
        <w:t>To this end,</w:t>
      </w:r>
      <w:r w:rsidR="00BE0D2E" w:rsidRPr="00E960F6">
        <w:rPr>
          <w:spacing w:val="-1"/>
          <w:sz w:val="28"/>
          <w:szCs w:val="28"/>
        </w:rPr>
        <w:t xml:space="preserve"> w</w:t>
      </w:r>
      <w:r w:rsidR="00A44FA3" w:rsidRPr="00E960F6">
        <w:rPr>
          <w:sz w:val="28"/>
          <w:szCs w:val="28"/>
        </w:rPr>
        <w:t xml:space="preserve">e are </w:t>
      </w:r>
      <w:r w:rsidR="00A44FA3" w:rsidRPr="00E960F6">
        <w:rPr>
          <w:spacing w:val="-2"/>
          <w:sz w:val="28"/>
          <w:szCs w:val="28"/>
        </w:rPr>
        <w:t>g</w:t>
      </w:r>
      <w:r w:rsidR="00A44FA3" w:rsidRPr="00E960F6">
        <w:rPr>
          <w:spacing w:val="1"/>
          <w:sz w:val="28"/>
          <w:szCs w:val="28"/>
        </w:rPr>
        <w:t>o</w:t>
      </w:r>
      <w:r w:rsidR="00A44FA3" w:rsidRPr="00E960F6">
        <w:rPr>
          <w:spacing w:val="-1"/>
          <w:sz w:val="28"/>
          <w:szCs w:val="28"/>
        </w:rPr>
        <w:t>in</w:t>
      </w:r>
      <w:r w:rsidR="00A44FA3" w:rsidRPr="00E960F6">
        <w:rPr>
          <w:sz w:val="28"/>
          <w:szCs w:val="28"/>
        </w:rPr>
        <w:t>g</w:t>
      </w:r>
      <w:r w:rsidR="00A44FA3" w:rsidRPr="00E960F6">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w</w:t>
      </w:r>
      <w:r w:rsidR="00A44FA3">
        <w:rPr>
          <w:sz w:val="28"/>
          <w:szCs w:val="28"/>
        </w:rPr>
        <w:t>ard</w:t>
      </w:r>
      <w:r w:rsidR="00A44FA3">
        <w:rPr>
          <w:spacing w:val="-2"/>
          <w:sz w:val="28"/>
          <w:szCs w:val="28"/>
        </w:rPr>
        <w:t xml:space="preserve"> </w:t>
      </w:r>
      <w:r w:rsidR="00A44FA3">
        <w:rPr>
          <w:spacing w:val="1"/>
          <w:sz w:val="28"/>
          <w:szCs w:val="28"/>
        </w:rPr>
        <w:t>b</w:t>
      </w:r>
      <w:r w:rsidR="00A44FA3">
        <w:rPr>
          <w:sz w:val="28"/>
          <w:szCs w:val="28"/>
        </w:rPr>
        <w:t>a</w:t>
      </w:r>
      <w:r w:rsidR="00A44FA3">
        <w:rPr>
          <w:spacing w:val="-1"/>
          <w:sz w:val="28"/>
          <w:szCs w:val="28"/>
        </w:rPr>
        <w:t>l</w:t>
      </w:r>
      <w:r w:rsidR="00A44FA3">
        <w:rPr>
          <w:sz w:val="28"/>
          <w:szCs w:val="28"/>
        </w:rPr>
        <w:t>a</w:t>
      </w:r>
      <w:r w:rsidR="00A44FA3">
        <w:rPr>
          <w:spacing w:val="-1"/>
          <w:sz w:val="28"/>
          <w:szCs w:val="28"/>
        </w:rPr>
        <w:t>n</w:t>
      </w:r>
      <w:r w:rsidR="00A44FA3">
        <w:rPr>
          <w:sz w:val="28"/>
          <w:szCs w:val="28"/>
        </w:rPr>
        <w:t>ce a</w:t>
      </w:r>
      <w:r w:rsidR="00A44FA3">
        <w:rPr>
          <w:spacing w:val="-1"/>
          <w:sz w:val="28"/>
          <w:szCs w:val="28"/>
        </w:rPr>
        <w:t>n</w:t>
      </w:r>
      <w:r w:rsidR="00A44FA3">
        <w:rPr>
          <w:sz w:val="28"/>
          <w:szCs w:val="28"/>
        </w:rPr>
        <w:t>d</w:t>
      </w:r>
      <w:r w:rsidR="00A44FA3">
        <w:rPr>
          <w:spacing w:val="1"/>
          <w:sz w:val="28"/>
          <w:szCs w:val="28"/>
        </w:rPr>
        <w:t xml:space="preserve"> </w:t>
      </w:r>
      <w:r w:rsidR="00A44FA3">
        <w:rPr>
          <w:spacing w:val="-3"/>
          <w:sz w:val="28"/>
          <w:szCs w:val="28"/>
        </w:rPr>
        <w:t>e</w:t>
      </w:r>
      <w:r w:rsidR="00A44FA3">
        <w:rPr>
          <w:spacing w:val="-1"/>
          <w:sz w:val="28"/>
          <w:szCs w:val="28"/>
        </w:rPr>
        <w:t>q</w:t>
      </w:r>
      <w:r w:rsidR="00A44FA3">
        <w:rPr>
          <w:spacing w:val="1"/>
          <w:sz w:val="28"/>
          <w:szCs w:val="28"/>
        </w:rPr>
        <w:t>u</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3C6354">
        <w:rPr>
          <w:spacing w:val="1"/>
          <w:sz w:val="28"/>
          <w:szCs w:val="28"/>
        </w:rPr>
        <w:t>with</w:t>
      </w:r>
      <w:r w:rsidR="00A44FA3">
        <w:rPr>
          <w:spacing w:val="2"/>
          <w:sz w:val="28"/>
          <w:szCs w:val="28"/>
        </w:rPr>
        <w:t xml:space="preserve"> </w:t>
      </w:r>
      <w:r w:rsidR="00A44FA3">
        <w:rPr>
          <w:sz w:val="28"/>
          <w:szCs w:val="28"/>
        </w:rPr>
        <w:t xml:space="preserve">access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m</w:t>
      </w:r>
      <w:r w:rsidR="00A44FA3">
        <w:rPr>
          <w:spacing w:val="1"/>
          <w:sz w:val="28"/>
          <w:szCs w:val="28"/>
        </w:rPr>
        <w:t>o</w:t>
      </w:r>
      <w:r w:rsidR="00A44FA3">
        <w:rPr>
          <w:spacing w:val="-1"/>
          <w:sz w:val="28"/>
          <w:szCs w:val="28"/>
        </w:rPr>
        <w:t>d</w:t>
      </w:r>
      <w:r w:rsidR="00A44FA3">
        <w:rPr>
          <w:sz w:val="28"/>
          <w:szCs w:val="28"/>
        </w:rPr>
        <w:t>ern</w:t>
      </w:r>
      <w:r w:rsidR="00A44FA3">
        <w:rPr>
          <w:spacing w:val="-2"/>
          <w:sz w:val="28"/>
          <w:szCs w:val="28"/>
        </w:rPr>
        <w:t xml:space="preserve"> </w:t>
      </w:r>
      <w:r w:rsidR="00A44FA3">
        <w:rPr>
          <w:spacing w:val="1"/>
          <w:sz w:val="28"/>
          <w:szCs w:val="28"/>
        </w:rPr>
        <w:t>g</w:t>
      </w:r>
      <w:r w:rsidR="00A44FA3">
        <w:rPr>
          <w:spacing w:val="-1"/>
          <w:sz w:val="28"/>
          <w:szCs w:val="28"/>
        </w:rPr>
        <w:t>lo</w:t>
      </w:r>
      <w:r w:rsidR="00A44FA3">
        <w:rPr>
          <w:spacing w:val="1"/>
          <w:sz w:val="28"/>
          <w:szCs w:val="28"/>
        </w:rPr>
        <w:t>b</w:t>
      </w:r>
      <w:r w:rsidR="00A44FA3">
        <w:rPr>
          <w:sz w:val="28"/>
          <w:szCs w:val="28"/>
        </w:rPr>
        <w:t>al</w:t>
      </w:r>
      <w:r w:rsidR="00A44FA3">
        <w:rPr>
          <w:spacing w:val="1"/>
          <w:sz w:val="28"/>
          <w:szCs w:val="28"/>
        </w:rPr>
        <w:t xml:space="preserve"> </w:t>
      </w:r>
      <w:r w:rsidR="00A44FA3">
        <w:rPr>
          <w:spacing w:val="-3"/>
          <w:sz w:val="28"/>
          <w:szCs w:val="28"/>
        </w:rPr>
        <w:t>f</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n</w:t>
      </w:r>
      <w:r w:rsidR="00A44FA3">
        <w:rPr>
          <w:sz w:val="28"/>
          <w:szCs w:val="28"/>
        </w:rPr>
        <w:t>c</w:t>
      </w:r>
      <w:r w:rsidR="00A44FA3">
        <w:rPr>
          <w:spacing w:val="-1"/>
          <w:sz w:val="28"/>
          <w:szCs w:val="28"/>
        </w:rPr>
        <w:t>i</w:t>
      </w:r>
      <w:r w:rsidR="00A44FA3">
        <w:rPr>
          <w:sz w:val="28"/>
          <w:szCs w:val="28"/>
        </w:rPr>
        <w:t xml:space="preserve">al </w:t>
      </w:r>
      <w:r w:rsidR="00A44FA3">
        <w:rPr>
          <w:spacing w:val="1"/>
          <w:sz w:val="28"/>
          <w:szCs w:val="28"/>
        </w:rPr>
        <w:t>s</w:t>
      </w:r>
      <w:r w:rsidR="00A44FA3">
        <w:rPr>
          <w:sz w:val="28"/>
          <w:szCs w:val="28"/>
        </w:rPr>
        <w:t>e</w:t>
      </w:r>
      <w:r w:rsidR="00A44FA3">
        <w:rPr>
          <w:spacing w:val="-2"/>
          <w:sz w:val="28"/>
          <w:szCs w:val="28"/>
        </w:rPr>
        <w:t>r</w:t>
      </w:r>
      <w:r w:rsidR="00A44FA3">
        <w:rPr>
          <w:spacing w:val="1"/>
          <w:sz w:val="28"/>
          <w:szCs w:val="28"/>
        </w:rPr>
        <w:t>vi</w:t>
      </w:r>
      <w:r w:rsidR="00A44FA3">
        <w:rPr>
          <w:spacing w:val="-2"/>
          <w:sz w:val="28"/>
          <w:szCs w:val="28"/>
        </w:rPr>
        <w:t>c</w:t>
      </w:r>
      <w:r w:rsidR="00A44FA3">
        <w:rPr>
          <w:sz w:val="28"/>
          <w:szCs w:val="28"/>
        </w:rPr>
        <w:t>es</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d</w:t>
      </w:r>
      <w:r w:rsidR="00A44FA3">
        <w:rPr>
          <w:sz w:val="28"/>
          <w:szCs w:val="28"/>
        </w:rPr>
        <w:t>e</w:t>
      </w:r>
      <w:r w:rsidR="00A44FA3">
        <w:rPr>
          <w:spacing w:val="-2"/>
          <w:sz w:val="28"/>
          <w:szCs w:val="28"/>
        </w:rPr>
        <w:t>c</w:t>
      </w:r>
      <w:r w:rsidR="00A44FA3">
        <w:rPr>
          <w:sz w:val="28"/>
          <w:szCs w:val="28"/>
        </w:rPr>
        <w:t>e</w:t>
      </w:r>
      <w:r w:rsidR="00A44FA3">
        <w:rPr>
          <w:spacing w:val="-1"/>
          <w:sz w:val="28"/>
          <w:szCs w:val="28"/>
        </w:rPr>
        <w:t>n</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l</w:t>
      </w:r>
      <w:r w:rsidR="00A44FA3">
        <w:rPr>
          <w:spacing w:val="-1"/>
          <w:sz w:val="28"/>
          <w:szCs w:val="28"/>
        </w:rPr>
        <w:t>i</w:t>
      </w:r>
      <w:r w:rsidR="00A44FA3">
        <w:rPr>
          <w:sz w:val="28"/>
          <w:szCs w:val="28"/>
        </w:rPr>
        <w:t>z</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z w:val="28"/>
          <w:szCs w:val="28"/>
        </w:rPr>
        <w:t>e</w:t>
      </w:r>
      <w:r w:rsidR="00A44FA3">
        <w:rPr>
          <w:spacing w:val="-1"/>
          <w:sz w:val="28"/>
          <w:szCs w:val="28"/>
        </w:rPr>
        <w:t>l</w:t>
      </w:r>
      <w:r w:rsidR="00A44FA3">
        <w:rPr>
          <w:spacing w:val="1"/>
          <w:sz w:val="28"/>
          <w:szCs w:val="28"/>
        </w:rPr>
        <w:t>i</w:t>
      </w:r>
      <w:r w:rsidR="00A44FA3">
        <w:rPr>
          <w:spacing w:val="-3"/>
          <w:sz w:val="28"/>
          <w:szCs w:val="28"/>
        </w:rPr>
        <w:t>m</w:t>
      </w:r>
      <w:r w:rsidR="00A44FA3">
        <w:rPr>
          <w:spacing w:val="1"/>
          <w:sz w:val="28"/>
          <w:szCs w:val="28"/>
        </w:rPr>
        <w:t>in</w:t>
      </w:r>
      <w:r w:rsidR="00A44FA3">
        <w:rPr>
          <w:spacing w:val="-2"/>
          <w:sz w:val="28"/>
          <w:szCs w:val="28"/>
        </w:rPr>
        <w:t>a</w:t>
      </w:r>
      <w:r w:rsidR="00A44FA3">
        <w:rPr>
          <w:spacing w:val="-1"/>
          <w:sz w:val="28"/>
          <w:szCs w:val="28"/>
        </w:rPr>
        <w:t>t</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z w:val="28"/>
          <w:szCs w:val="28"/>
        </w:rPr>
        <w:t>c</w:t>
      </w:r>
      <w:r w:rsidR="00A44FA3">
        <w:rPr>
          <w:spacing w:val="1"/>
          <w:sz w:val="28"/>
          <w:szCs w:val="28"/>
        </w:rPr>
        <w:t>u</w:t>
      </w:r>
      <w:r w:rsidR="00A44FA3">
        <w:rPr>
          <w:spacing w:val="-3"/>
          <w:sz w:val="28"/>
          <w:szCs w:val="28"/>
        </w:rPr>
        <w:t>m</w:t>
      </w:r>
      <w:r w:rsidR="00A44FA3">
        <w:rPr>
          <w:spacing w:val="1"/>
          <w:sz w:val="28"/>
          <w:szCs w:val="28"/>
        </w:rPr>
        <w:t>b</w:t>
      </w:r>
      <w:r w:rsidR="00A44FA3">
        <w:rPr>
          <w:sz w:val="28"/>
          <w:szCs w:val="28"/>
        </w:rPr>
        <w:t>e</w:t>
      </w:r>
      <w:r w:rsidR="00A44FA3">
        <w:rPr>
          <w:spacing w:val="-2"/>
          <w:sz w:val="28"/>
          <w:szCs w:val="28"/>
        </w:rPr>
        <w:t>r</w:t>
      </w:r>
      <w:r w:rsidR="00A44FA3">
        <w:rPr>
          <w:spacing w:val="1"/>
          <w:sz w:val="28"/>
          <w:szCs w:val="28"/>
        </w:rPr>
        <w:t>s</w:t>
      </w:r>
      <w:r w:rsidR="00A44FA3">
        <w:rPr>
          <w:spacing w:val="-1"/>
          <w:sz w:val="28"/>
          <w:szCs w:val="28"/>
        </w:rPr>
        <w:t>o</w:t>
      </w:r>
      <w:r w:rsidR="00A44FA3">
        <w:rPr>
          <w:sz w:val="28"/>
          <w:szCs w:val="28"/>
        </w:rPr>
        <w:t>me,</w:t>
      </w:r>
      <w:r w:rsidR="00A44FA3">
        <w:rPr>
          <w:spacing w:val="-1"/>
          <w:sz w:val="28"/>
          <w:szCs w:val="28"/>
        </w:rPr>
        <w:t xml:space="preserve"> s</w:t>
      </w:r>
      <w:r w:rsidR="00A44FA3">
        <w:rPr>
          <w:spacing w:val="1"/>
          <w:sz w:val="28"/>
          <w:szCs w:val="28"/>
        </w:rPr>
        <w:t>l</w:t>
      </w:r>
      <w:r w:rsidR="00A44FA3">
        <w:rPr>
          <w:spacing w:val="-1"/>
          <w:sz w:val="28"/>
          <w:szCs w:val="28"/>
        </w:rPr>
        <w:t>ow</w:t>
      </w:r>
      <w:r w:rsidR="00A44FA3">
        <w:rPr>
          <w:spacing w:val="1"/>
          <w:sz w:val="28"/>
          <w:szCs w:val="28"/>
        </w:rPr>
        <w:t>i</w:t>
      </w:r>
      <w:r w:rsidR="00A44FA3">
        <w:rPr>
          <w:spacing w:val="-1"/>
          <w:sz w:val="28"/>
          <w:szCs w:val="28"/>
        </w:rPr>
        <w:t>n</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st</w:t>
      </w:r>
      <w:r w:rsidR="00A44FA3">
        <w:rPr>
          <w:spacing w:val="-2"/>
          <w:sz w:val="28"/>
          <w:szCs w:val="28"/>
        </w:rPr>
        <w:t>r</w:t>
      </w:r>
      <w:r w:rsidR="00A44FA3">
        <w:rPr>
          <w:spacing w:val="1"/>
          <w:sz w:val="28"/>
          <w:szCs w:val="28"/>
        </w:rPr>
        <w:t>i</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v</w:t>
      </w:r>
      <w:r w:rsidR="00A44FA3">
        <w:rPr>
          <w:sz w:val="28"/>
          <w:szCs w:val="28"/>
        </w:rPr>
        <w:t xml:space="preserve">e </w:t>
      </w:r>
      <w:r w:rsidR="00A44FA3">
        <w:rPr>
          <w:spacing w:val="1"/>
          <w:sz w:val="28"/>
          <w:szCs w:val="28"/>
        </w:rPr>
        <w:t>g</w:t>
      </w:r>
      <w:r w:rsidR="00A44FA3">
        <w:rPr>
          <w:spacing w:val="-1"/>
          <w:sz w:val="28"/>
          <w:szCs w:val="28"/>
        </w:rPr>
        <w:t>o</w:t>
      </w:r>
      <w:r w:rsidR="00A44FA3">
        <w:rPr>
          <w:spacing w:val="1"/>
          <w:sz w:val="28"/>
          <w:szCs w:val="28"/>
        </w:rPr>
        <w:t>v</w:t>
      </w:r>
      <w:r w:rsidR="00A44FA3">
        <w:rPr>
          <w:sz w:val="28"/>
          <w:szCs w:val="28"/>
        </w:rPr>
        <w:t>e</w:t>
      </w:r>
      <w:r w:rsidR="00A44FA3">
        <w:rPr>
          <w:spacing w:val="-2"/>
          <w:sz w:val="28"/>
          <w:szCs w:val="28"/>
        </w:rPr>
        <w:t>r</w:t>
      </w:r>
      <w:r w:rsidR="00A44FA3">
        <w:rPr>
          <w:spacing w:val="1"/>
          <w:sz w:val="28"/>
          <w:szCs w:val="28"/>
        </w:rPr>
        <w:t>n</w:t>
      </w:r>
      <w:r w:rsidR="00A44FA3">
        <w:rPr>
          <w:sz w:val="28"/>
          <w:szCs w:val="28"/>
        </w:rPr>
        <w:t>m</w:t>
      </w:r>
      <w:r w:rsidR="00A44FA3">
        <w:rPr>
          <w:spacing w:val="-2"/>
          <w:sz w:val="28"/>
          <w:szCs w:val="28"/>
        </w:rPr>
        <w:t>e</w:t>
      </w:r>
      <w:r w:rsidR="00A44FA3">
        <w:rPr>
          <w:spacing w:val="-1"/>
          <w:sz w:val="28"/>
          <w:szCs w:val="28"/>
        </w:rPr>
        <w:t>n</w:t>
      </w:r>
      <w:r w:rsidR="00A44FA3">
        <w:rPr>
          <w:spacing w:val="1"/>
          <w:sz w:val="28"/>
          <w:szCs w:val="28"/>
        </w:rPr>
        <w:t>ts</w:t>
      </w:r>
      <w:r w:rsidR="00A44FA3">
        <w:rPr>
          <w:sz w:val="28"/>
          <w:szCs w:val="28"/>
        </w:rPr>
        <w:t>,</w:t>
      </w:r>
      <w:r w:rsidR="00A44FA3">
        <w:rPr>
          <w:spacing w:val="-3"/>
          <w:sz w:val="28"/>
          <w:szCs w:val="28"/>
        </w:rPr>
        <w:t xml:space="preserve"> </w:t>
      </w:r>
      <w:r w:rsidR="00A44FA3">
        <w:rPr>
          <w:spacing w:val="1"/>
          <w:sz w:val="28"/>
          <w:szCs w:val="28"/>
        </w:rPr>
        <w:t>b</w:t>
      </w:r>
      <w:r w:rsidR="00A44FA3">
        <w:rPr>
          <w:spacing w:val="-2"/>
          <w:sz w:val="28"/>
          <w:szCs w:val="28"/>
        </w:rPr>
        <w:t>a</w:t>
      </w:r>
      <w:r w:rsidR="00A44FA3">
        <w:rPr>
          <w:spacing w:val="1"/>
          <w:sz w:val="28"/>
          <w:szCs w:val="28"/>
        </w:rPr>
        <w:t>n</w:t>
      </w:r>
      <w:r w:rsidR="00A44FA3">
        <w:rPr>
          <w:spacing w:val="-1"/>
          <w:sz w:val="28"/>
          <w:szCs w:val="28"/>
        </w:rPr>
        <w:t>k</w:t>
      </w:r>
      <w:r w:rsidR="00A44FA3">
        <w:rPr>
          <w:spacing w:val="1"/>
          <w:sz w:val="28"/>
          <w:szCs w:val="28"/>
        </w:rPr>
        <w:t>s</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s</w:t>
      </w:r>
      <w:r w:rsidR="00A44FA3">
        <w:rPr>
          <w:spacing w:val="1"/>
          <w:sz w:val="28"/>
          <w:szCs w:val="28"/>
        </w:rPr>
        <w:t>to</w:t>
      </w:r>
      <w:r w:rsidR="00A44FA3">
        <w:rPr>
          <w:spacing w:val="-2"/>
          <w:sz w:val="28"/>
          <w:szCs w:val="28"/>
        </w:rPr>
        <w:t>c</w:t>
      </w:r>
      <w:r w:rsidR="00A44FA3">
        <w:rPr>
          <w:sz w:val="28"/>
          <w:szCs w:val="28"/>
        </w:rPr>
        <w:t>k</w:t>
      </w:r>
      <w:r w:rsidR="00A44FA3">
        <w:rPr>
          <w:spacing w:val="1"/>
          <w:sz w:val="28"/>
          <w:szCs w:val="28"/>
        </w:rPr>
        <w:t xml:space="preserve">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pacing w:val="-2"/>
          <w:sz w:val="28"/>
          <w:szCs w:val="28"/>
        </w:rPr>
        <w:t>e</w:t>
      </w:r>
      <w:r w:rsidR="00A44FA3">
        <w:rPr>
          <w:sz w:val="28"/>
          <w:szCs w:val="28"/>
        </w:rPr>
        <w:t>s</w:t>
      </w:r>
      <w:r w:rsidR="00A44FA3">
        <w:rPr>
          <w:spacing w:val="-2"/>
          <w:sz w:val="28"/>
          <w:szCs w:val="28"/>
        </w:rPr>
        <w:t xml:space="preserve"> </w:t>
      </w:r>
      <w:r w:rsidR="00A44FA3">
        <w:rPr>
          <w:sz w:val="28"/>
          <w:szCs w:val="28"/>
        </w:rPr>
        <w:t>r</w:t>
      </w:r>
      <w:r w:rsidR="00A44FA3">
        <w:rPr>
          <w:spacing w:val="1"/>
          <w:sz w:val="28"/>
          <w:szCs w:val="28"/>
        </w:rPr>
        <w:t>u</w:t>
      </w:r>
      <w:r w:rsidR="00A44FA3">
        <w:rPr>
          <w:spacing w:val="-1"/>
          <w:sz w:val="28"/>
          <w:szCs w:val="28"/>
        </w:rPr>
        <w:t>l</w:t>
      </w:r>
      <w:r w:rsidR="00A44FA3">
        <w:rPr>
          <w:sz w:val="28"/>
          <w:szCs w:val="28"/>
        </w:rPr>
        <w:t>e</w:t>
      </w:r>
      <w:r w:rsidR="00A44FA3">
        <w:rPr>
          <w:spacing w:val="1"/>
          <w:sz w:val="28"/>
          <w:szCs w:val="28"/>
        </w:rPr>
        <w:t>s</w:t>
      </w:r>
      <w:r w:rsidR="00A44FA3">
        <w:rPr>
          <w:sz w:val="28"/>
          <w:szCs w:val="28"/>
        </w:rPr>
        <w:t>.</w:t>
      </w:r>
    </w:p>
    <w:p w14:paraId="28B08140" w14:textId="77777777" w:rsidR="00AE7C60" w:rsidRDefault="00AE7C60" w:rsidP="003E0BA7">
      <w:pPr>
        <w:spacing w:before="4" w:line="160" w:lineRule="exact"/>
        <w:jc w:val="both"/>
        <w:rPr>
          <w:sz w:val="16"/>
          <w:szCs w:val="16"/>
        </w:rPr>
      </w:pPr>
    </w:p>
    <w:p w14:paraId="165B2F5F" w14:textId="1B67FFFF" w:rsidR="00AE7C60" w:rsidRDefault="00A44FA3" w:rsidP="003E0BA7">
      <w:pPr>
        <w:spacing w:line="257" w:lineRule="auto"/>
        <w:ind w:left="100" w:right="120"/>
        <w:jc w:val="both"/>
        <w:rPr>
          <w:sz w:val="28"/>
          <w:szCs w:val="28"/>
        </w:rPr>
      </w:pPr>
      <w:r>
        <w:rPr>
          <w:spacing w:val="-1"/>
          <w:sz w:val="28"/>
          <w:szCs w:val="28"/>
        </w:rPr>
        <w:t>W</w:t>
      </w:r>
      <w:r>
        <w:rPr>
          <w:sz w:val="28"/>
          <w:szCs w:val="28"/>
        </w:rPr>
        <w:t>e sh</w:t>
      </w:r>
      <w:r>
        <w:rPr>
          <w:spacing w:val="-2"/>
          <w:sz w:val="28"/>
          <w:szCs w:val="28"/>
        </w:rPr>
        <w:t>o</w:t>
      </w:r>
      <w:r>
        <w:rPr>
          <w:spacing w:val="1"/>
          <w:sz w:val="28"/>
          <w:szCs w:val="28"/>
        </w:rPr>
        <w:t>u</w:t>
      </w:r>
      <w:r>
        <w:rPr>
          <w:spacing w:val="-1"/>
          <w:sz w:val="28"/>
          <w:szCs w:val="28"/>
        </w:rPr>
        <w:t>l</w:t>
      </w:r>
      <w:r>
        <w:rPr>
          <w:sz w:val="28"/>
          <w:szCs w:val="28"/>
        </w:rPr>
        <w:t>d</w:t>
      </w:r>
      <w:r>
        <w:rPr>
          <w:spacing w:val="1"/>
          <w:sz w:val="28"/>
          <w:szCs w:val="28"/>
        </w:rPr>
        <w:t xml:space="preserve"> </w:t>
      </w:r>
      <w:r>
        <w:rPr>
          <w:spacing w:val="-2"/>
          <w:sz w:val="28"/>
          <w:szCs w:val="28"/>
        </w:rPr>
        <w:t>n</w:t>
      </w:r>
      <w:r>
        <w:rPr>
          <w:spacing w:val="1"/>
          <w:sz w:val="28"/>
          <w:szCs w:val="28"/>
        </w:rPr>
        <w:t>o</w:t>
      </w:r>
      <w:r>
        <w:rPr>
          <w:sz w:val="28"/>
          <w:szCs w:val="28"/>
        </w:rPr>
        <w:t>t</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 xml:space="preserve">e of </w:t>
      </w:r>
      <w:r>
        <w:rPr>
          <w:spacing w:val="-2"/>
          <w:sz w:val="28"/>
          <w:szCs w:val="28"/>
        </w:rPr>
        <w:t>c</w:t>
      </w:r>
      <w:r>
        <w:rPr>
          <w:spacing w:val="1"/>
          <w:sz w:val="28"/>
          <w:szCs w:val="28"/>
        </w:rPr>
        <w:t>h</w:t>
      </w:r>
      <w:r>
        <w:rPr>
          <w:spacing w:val="-2"/>
          <w:sz w:val="28"/>
          <w:szCs w:val="28"/>
        </w:rPr>
        <w:t>a</w:t>
      </w:r>
      <w:r>
        <w:rPr>
          <w:spacing w:val="-1"/>
          <w:sz w:val="28"/>
          <w:szCs w:val="28"/>
        </w:rPr>
        <w:t>ng</w:t>
      </w:r>
      <w:r>
        <w:rPr>
          <w:sz w:val="28"/>
          <w:szCs w:val="28"/>
        </w:rPr>
        <w:t>e</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1"/>
          <w:sz w:val="28"/>
          <w:szCs w:val="28"/>
        </w:rPr>
        <w:t>d</w:t>
      </w:r>
      <w:r>
        <w:rPr>
          <w:sz w:val="28"/>
          <w:szCs w:val="28"/>
        </w:rPr>
        <w:t>o</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e of 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1"/>
          <w:sz w:val="28"/>
          <w:szCs w:val="28"/>
        </w:rPr>
        <w:t>a</w:t>
      </w:r>
      <w:r>
        <w:rPr>
          <w:spacing w:val="1"/>
          <w:sz w:val="28"/>
          <w:szCs w:val="28"/>
        </w:rPr>
        <w:t>s</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us</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b</w:t>
      </w:r>
      <w:r>
        <w:rPr>
          <w:sz w:val="28"/>
          <w:szCs w:val="28"/>
        </w:rPr>
        <w:t>e M</w:t>
      </w:r>
      <w:r>
        <w:rPr>
          <w:spacing w:val="-3"/>
          <w:sz w:val="28"/>
          <w:szCs w:val="28"/>
        </w:rPr>
        <w:t>a</w:t>
      </w:r>
      <w:r>
        <w:rPr>
          <w:spacing w:val="1"/>
          <w:sz w:val="28"/>
          <w:szCs w:val="28"/>
        </w:rPr>
        <w:t>i</w:t>
      </w:r>
      <w:r>
        <w:rPr>
          <w:spacing w:val="-1"/>
          <w:sz w:val="28"/>
          <w:szCs w:val="28"/>
        </w:rPr>
        <w:t>n</w:t>
      </w:r>
      <w:r>
        <w:rPr>
          <w:spacing w:val="1"/>
          <w:sz w:val="28"/>
          <w:szCs w:val="28"/>
        </w:rPr>
        <w:t>s</w:t>
      </w:r>
      <w:r>
        <w:rPr>
          <w:spacing w:val="-1"/>
          <w:sz w:val="28"/>
          <w:szCs w:val="28"/>
        </w:rPr>
        <w:t>t</w:t>
      </w:r>
      <w:r>
        <w:rPr>
          <w:sz w:val="28"/>
          <w:szCs w:val="28"/>
        </w:rPr>
        <w:t>rea</w:t>
      </w:r>
      <w:r>
        <w:rPr>
          <w:spacing w:val="5"/>
          <w:sz w:val="28"/>
          <w:szCs w:val="28"/>
        </w:rPr>
        <w:t>m</w:t>
      </w:r>
      <w:r>
        <w:rPr>
          <w:sz w:val="28"/>
          <w:szCs w:val="28"/>
        </w:rPr>
        <w:t>.</w:t>
      </w:r>
    </w:p>
    <w:p w14:paraId="43350F0D" w14:textId="77777777" w:rsidR="00AE7C60" w:rsidRDefault="00AE7C60" w:rsidP="003E0BA7">
      <w:pPr>
        <w:spacing w:before="4" w:line="160" w:lineRule="exact"/>
        <w:jc w:val="both"/>
        <w:rPr>
          <w:sz w:val="16"/>
          <w:szCs w:val="16"/>
        </w:rPr>
      </w:pPr>
    </w:p>
    <w:p w14:paraId="658F40C2" w14:textId="4848E48D" w:rsidR="00AE7C60" w:rsidRDefault="00A44FA3" w:rsidP="003E0BA7">
      <w:pPr>
        <w:spacing w:line="259" w:lineRule="auto"/>
        <w:ind w:left="100" w:right="815"/>
        <w:jc w:val="both"/>
        <w:rPr>
          <w:sz w:val="28"/>
          <w:szCs w:val="28"/>
        </w:rPr>
      </w:pPr>
      <w:r>
        <w:rPr>
          <w:sz w:val="28"/>
          <w:szCs w:val="28"/>
        </w:rPr>
        <w:t>I</w:t>
      </w:r>
      <w:r>
        <w:rPr>
          <w:spacing w:val="1"/>
          <w:sz w:val="28"/>
          <w:szCs w:val="28"/>
        </w:rPr>
        <w:t>n</w:t>
      </w:r>
      <w:r>
        <w:rPr>
          <w:spacing w:val="-1"/>
          <w:sz w:val="28"/>
          <w:szCs w:val="28"/>
        </w:rPr>
        <w:t>d</w:t>
      </w:r>
      <w:r>
        <w:rPr>
          <w:sz w:val="28"/>
          <w:szCs w:val="28"/>
        </w:rPr>
        <w:t>e</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w</w:t>
      </w:r>
      <w:r>
        <w:rPr>
          <w:sz w:val="28"/>
          <w:szCs w:val="28"/>
        </w:rPr>
        <w:t>e a</w:t>
      </w:r>
      <w:r>
        <w:rPr>
          <w:spacing w:val="-3"/>
          <w:sz w:val="28"/>
          <w:szCs w:val="28"/>
        </w:rPr>
        <w:t>r</w:t>
      </w:r>
      <w:r>
        <w:rPr>
          <w:sz w:val="28"/>
          <w:szCs w:val="28"/>
        </w:rPr>
        <w:t xml:space="preserve">e a </w:t>
      </w:r>
      <w:r>
        <w:rPr>
          <w:spacing w:val="-1"/>
          <w:sz w:val="28"/>
          <w:szCs w:val="28"/>
        </w:rPr>
        <w:t>s</w:t>
      </w:r>
      <w:r>
        <w:rPr>
          <w:spacing w:val="1"/>
          <w:sz w:val="28"/>
          <w:szCs w:val="28"/>
        </w:rPr>
        <w:t>t</w:t>
      </w:r>
      <w:r>
        <w:rPr>
          <w:sz w:val="28"/>
          <w:szCs w:val="28"/>
        </w:rPr>
        <w:t>a</w:t>
      </w:r>
      <w:r>
        <w:rPr>
          <w:spacing w:val="-2"/>
          <w:sz w:val="28"/>
          <w:szCs w:val="28"/>
        </w:rPr>
        <w:t>r</w:t>
      </w:r>
      <w:r>
        <w:rPr>
          <w:spacing w:val="-1"/>
          <w:sz w:val="28"/>
          <w:szCs w:val="28"/>
        </w:rPr>
        <w:t>t</w:t>
      </w:r>
      <w:r>
        <w:rPr>
          <w:spacing w:val="1"/>
          <w:sz w:val="28"/>
          <w:szCs w:val="28"/>
        </w:rPr>
        <w:t>u</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w</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 an</w:t>
      </w:r>
      <w:r>
        <w:rPr>
          <w:spacing w:val="1"/>
          <w:sz w:val="28"/>
          <w:szCs w:val="28"/>
        </w:rPr>
        <w:t xml:space="preserve"> </w:t>
      </w:r>
      <w:r>
        <w:rPr>
          <w:spacing w:val="-3"/>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o</w:t>
      </w:r>
      <w:r>
        <w:rPr>
          <w:spacing w:val="-1"/>
          <w:sz w:val="28"/>
          <w:szCs w:val="28"/>
        </w:rPr>
        <w:t>v</w:t>
      </w:r>
      <w:r>
        <w:rPr>
          <w:sz w:val="28"/>
          <w:szCs w:val="28"/>
        </w:rPr>
        <w:t xml:space="preserve">er a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t</w:t>
      </w:r>
      <w:r>
        <w:rPr>
          <w:spacing w:val="1"/>
          <w:sz w:val="28"/>
          <w:szCs w:val="28"/>
        </w:rPr>
        <w:t>i</w:t>
      </w:r>
      <w:r>
        <w:rPr>
          <w:spacing w:val="-1"/>
          <w:sz w:val="28"/>
          <w:szCs w:val="28"/>
        </w:rPr>
        <w:t>l</w:t>
      </w:r>
      <w:r>
        <w:rPr>
          <w:spacing w:val="1"/>
          <w:sz w:val="28"/>
          <w:szCs w:val="28"/>
        </w:rPr>
        <w:t>i</w:t>
      </w:r>
      <w:r>
        <w:rPr>
          <w:sz w:val="28"/>
          <w:szCs w:val="28"/>
        </w:rPr>
        <w:t>ze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e</w:t>
      </w:r>
      <w:r>
        <w:rPr>
          <w:spacing w:val="-2"/>
          <w:sz w:val="28"/>
          <w:szCs w:val="28"/>
        </w:rPr>
        <w:t>c</w:t>
      </w:r>
      <w:r>
        <w:rPr>
          <w:spacing w:val="1"/>
          <w:sz w:val="28"/>
          <w:szCs w:val="28"/>
        </w:rPr>
        <w:t>h</w:t>
      </w:r>
      <w:r>
        <w:rPr>
          <w:spacing w:val="-1"/>
          <w:sz w:val="28"/>
          <w:szCs w:val="28"/>
        </w:rPr>
        <w:t>no</w:t>
      </w:r>
      <w:r>
        <w:rPr>
          <w:spacing w:val="1"/>
          <w:sz w:val="28"/>
          <w:szCs w:val="28"/>
        </w:rPr>
        <w:t>l</w:t>
      </w:r>
      <w:r>
        <w:rPr>
          <w:spacing w:val="-1"/>
          <w:sz w:val="28"/>
          <w:szCs w:val="28"/>
        </w:rPr>
        <w:t>og</w:t>
      </w:r>
      <w:r>
        <w:rPr>
          <w:sz w:val="28"/>
          <w:szCs w:val="28"/>
        </w:rPr>
        <w:t>y</w:t>
      </w:r>
      <w:r>
        <w:rPr>
          <w:spacing w:val="1"/>
          <w:sz w:val="28"/>
          <w:szCs w:val="28"/>
        </w:rPr>
        <w:t xml:space="preserve"> </w:t>
      </w:r>
      <w:r>
        <w:rPr>
          <w:sz w:val="28"/>
          <w:szCs w:val="28"/>
        </w:rPr>
        <w:t xml:space="preserve">as </w:t>
      </w:r>
      <w:r w:rsidR="003C6354">
        <w:rPr>
          <w:sz w:val="28"/>
          <w:szCs w:val="28"/>
        </w:rPr>
        <w:t xml:space="preserve">a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o</w:t>
      </w:r>
      <w:r>
        <w:rPr>
          <w:spacing w:val="1"/>
          <w:sz w:val="28"/>
          <w:szCs w:val="28"/>
        </w:rPr>
        <w:t>o</w:t>
      </w:r>
      <w:r>
        <w:rPr>
          <w:spacing w:val="-1"/>
          <w:sz w:val="28"/>
          <w:szCs w:val="28"/>
        </w:rPr>
        <w:t>l</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o</w:t>
      </w:r>
      <w:r>
        <w:rPr>
          <w:spacing w:val="1"/>
          <w:sz w:val="28"/>
          <w:szCs w:val="28"/>
        </w:rPr>
        <w:t>u</w:t>
      </w:r>
      <w:r>
        <w:rPr>
          <w:sz w:val="28"/>
          <w:szCs w:val="28"/>
        </w:rPr>
        <w:t>r</w:t>
      </w:r>
      <w:r>
        <w:rPr>
          <w:spacing w:val="-3"/>
          <w:sz w:val="28"/>
          <w:szCs w:val="28"/>
        </w:rPr>
        <w:t xml:space="preserve"> </w:t>
      </w:r>
      <w:r>
        <w:rPr>
          <w:spacing w:val="1"/>
          <w:sz w:val="28"/>
          <w:szCs w:val="28"/>
        </w:rPr>
        <w:t>li</w:t>
      </w:r>
      <w:r>
        <w:rPr>
          <w:spacing w:val="-2"/>
          <w:sz w:val="28"/>
          <w:szCs w:val="28"/>
        </w:rPr>
        <w:t>f</w:t>
      </w:r>
      <w:r>
        <w:rPr>
          <w:sz w:val="28"/>
          <w:szCs w:val="28"/>
        </w:rPr>
        <w:t>e.</w:t>
      </w:r>
    </w:p>
    <w:p w14:paraId="43B446EA" w14:textId="77777777" w:rsidR="00AE7C60" w:rsidRDefault="00AE7C60" w:rsidP="003E0BA7">
      <w:pPr>
        <w:spacing w:before="9" w:line="140" w:lineRule="exact"/>
        <w:jc w:val="both"/>
        <w:rPr>
          <w:sz w:val="15"/>
          <w:szCs w:val="15"/>
        </w:rPr>
      </w:pPr>
    </w:p>
    <w:p w14:paraId="7C8C6CE4" w14:textId="0F4CFFFE" w:rsidR="00D11E27" w:rsidRDefault="00A44FA3" w:rsidP="003E0BA7">
      <w:pPr>
        <w:ind w:left="100"/>
        <w:jc w:val="both"/>
        <w:rPr>
          <w:sz w:val="28"/>
          <w:szCs w:val="28"/>
        </w:rPr>
      </w:pPr>
      <w:r>
        <w:rPr>
          <w:spacing w:val="-1"/>
          <w:sz w:val="28"/>
          <w:szCs w:val="28"/>
        </w:rPr>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s</w:t>
      </w:r>
      <w:r>
        <w:rPr>
          <w:spacing w:val="-1"/>
          <w:sz w:val="28"/>
          <w:szCs w:val="28"/>
        </w:rPr>
        <w:t>o</w:t>
      </w:r>
      <w:r>
        <w:rPr>
          <w:sz w:val="28"/>
          <w:szCs w:val="28"/>
        </w:rPr>
        <w:t>me of</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bl</w:t>
      </w:r>
      <w:r>
        <w:rPr>
          <w:spacing w:val="-2"/>
          <w:sz w:val="28"/>
          <w:szCs w:val="28"/>
        </w:rPr>
        <w:t>e</w:t>
      </w:r>
      <w:r>
        <w:rPr>
          <w:sz w:val="28"/>
          <w:szCs w:val="28"/>
        </w:rPr>
        <w:t>ms</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3"/>
          <w:sz w:val="28"/>
          <w:szCs w:val="28"/>
        </w:rPr>
        <w:t>e</w:t>
      </w:r>
      <w:r>
        <w:rPr>
          <w:spacing w:val="1"/>
          <w:sz w:val="28"/>
          <w:szCs w:val="28"/>
        </w:rPr>
        <w:t>x</w:t>
      </w:r>
      <w:r>
        <w:rPr>
          <w:spacing w:val="-1"/>
          <w:sz w:val="28"/>
          <w:szCs w:val="28"/>
        </w:rPr>
        <w:t>i</w:t>
      </w:r>
      <w:r>
        <w:rPr>
          <w:spacing w:val="1"/>
          <w:sz w:val="28"/>
          <w:szCs w:val="28"/>
        </w:rPr>
        <w:t>s</w:t>
      </w:r>
      <w:r>
        <w:rPr>
          <w:sz w:val="28"/>
          <w:szCs w:val="28"/>
        </w:rPr>
        <w:t>t</w:t>
      </w:r>
      <w:r>
        <w:rPr>
          <w:spacing w:val="-2"/>
          <w:sz w:val="28"/>
          <w:szCs w:val="28"/>
        </w:rPr>
        <w:t xml:space="preserve"> </w:t>
      </w:r>
      <w:r>
        <w:rPr>
          <w:spacing w:val="1"/>
          <w:sz w:val="28"/>
          <w:szCs w:val="28"/>
        </w:rPr>
        <w:t>i</w:t>
      </w:r>
      <w:r>
        <w:rPr>
          <w:sz w:val="28"/>
          <w:szCs w:val="28"/>
        </w:rPr>
        <w:t>n</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3"/>
          <w:sz w:val="28"/>
          <w:szCs w:val="28"/>
        </w:rPr>
        <w:t>s</w:t>
      </w:r>
      <w:r>
        <w:rPr>
          <w:sz w:val="28"/>
          <w:szCs w:val="28"/>
        </w:rPr>
        <w:t>.</w:t>
      </w:r>
    </w:p>
    <w:p w14:paraId="180576A3" w14:textId="77777777" w:rsidR="00C26A8B" w:rsidRDefault="00C26A8B" w:rsidP="003E0BA7">
      <w:pPr>
        <w:ind w:left="100"/>
        <w:jc w:val="both"/>
        <w:rPr>
          <w:sz w:val="28"/>
          <w:szCs w:val="28"/>
        </w:rPr>
      </w:pPr>
    </w:p>
    <w:p w14:paraId="21A18D31" w14:textId="5679F216" w:rsidR="00C421A3" w:rsidRPr="008B5193" w:rsidRDefault="00E960F6" w:rsidP="003E0BA7">
      <w:pPr>
        <w:pStyle w:val="Heading2"/>
        <w:jc w:val="both"/>
      </w:pPr>
      <w:bookmarkStart w:id="3" w:name="_Toc82706534"/>
      <w:r>
        <w:t xml:space="preserve">3.1. </w:t>
      </w:r>
      <w:r w:rsidR="00C421A3" w:rsidRPr="008B5193">
        <w:t>Bertinity moves towards direct democracy</w:t>
      </w:r>
      <w:bookmarkEnd w:id="3"/>
      <w:r w:rsidR="00C421A3" w:rsidRPr="008B5193">
        <w:t xml:space="preserve"> </w:t>
      </w:r>
    </w:p>
    <w:p w14:paraId="4DB26013" w14:textId="10809D88" w:rsidR="00C421A3" w:rsidRPr="00E960F6" w:rsidRDefault="00C421A3" w:rsidP="003E0BA7">
      <w:pPr>
        <w:pStyle w:val="comp"/>
        <w:shd w:val="clear" w:color="auto" w:fill="FFFFFF"/>
        <w:spacing w:before="0" w:after="0"/>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Democracy literally means rule by the people. it falls into two categories, indirect and direct. The concept of “indirect democracy” (also called representative democracy) refers to the fact that </w:t>
      </w:r>
      <w:r w:rsidR="00F139E3" w:rsidRPr="00E960F6">
        <w:rPr>
          <w:rFonts w:asciiTheme="majorBidi" w:hAnsiTheme="majorBidi" w:cstheme="majorBidi"/>
          <w:sz w:val="28"/>
          <w:szCs w:val="28"/>
        </w:rPr>
        <w:t xml:space="preserve">the </w:t>
      </w:r>
      <w:r w:rsidR="00A40B0B" w:rsidRPr="00E960F6">
        <w:rPr>
          <w:rFonts w:asciiTheme="majorBidi" w:hAnsiTheme="majorBidi" w:cstheme="majorBidi"/>
          <w:sz w:val="28"/>
          <w:szCs w:val="28"/>
        </w:rPr>
        <w:t>people</w:t>
      </w:r>
      <w:r w:rsidRPr="00E960F6">
        <w:rPr>
          <w:rFonts w:asciiTheme="majorBidi" w:hAnsiTheme="majorBidi" w:cstheme="majorBidi"/>
          <w:sz w:val="28"/>
          <w:szCs w:val="28"/>
        </w:rPr>
        <w:t xml:space="preserve"> choose others to represent them and make important decisions on their behalf.</w:t>
      </w:r>
      <w:r w:rsidRPr="00E960F6">
        <w:rPr>
          <w:rFonts w:asciiTheme="majorBidi" w:hAnsiTheme="majorBidi" w:cstheme="majorBidi"/>
          <w:sz w:val="28"/>
          <w:szCs w:val="28"/>
          <w:shd w:val="clear" w:color="auto" w:fill="FFFFFF"/>
        </w:rPr>
        <w:t xml:space="preserve"> In this regard, representative democracy is completely different from “</w:t>
      </w:r>
      <w:hyperlink r:id="rId9" w:history="1">
        <w:r w:rsidRPr="00E960F6">
          <w:rPr>
            <w:rStyle w:val="Hyperlink"/>
            <w:rFonts w:asciiTheme="majorBidi" w:eastAsiaTheme="majorEastAsia" w:hAnsiTheme="majorBidi" w:cstheme="majorBidi"/>
            <w:color w:val="auto"/>
            <w:sz w:val="28"/>
            <w:szCs w:val="28"/>
          </w:rPr>
          <w:t>direct democracy</w:t>
        </w:r>
      </w:hyperlink>
      <w:r w:rsidRPr="00E960F6">
        <w:rPr>
          <w:rFonts w:asciiTheme="majorBidi" w:hAnsiTheme="majorBidi" w:cstheme="majorBidi"/>
          <w:sz w:val="28"/>
          <w:szCs w:val="28"/>
        </w:rPr>
        <w:t>”</w:t>
      </w:r>
      <w:r w:rsidRPr="00E960F6">
        <w:rPr>
          <w:rFonts w:asciiTheme="majorBidi" w:hAnsiTheme="majorBidi" w:cstheme="majorBidi"/>
          <w:sz w:val="28"/>
          <w:szCs w:val="28"/>
          <w:shd w:val="clear" w:color="auto" w:fill="FFFFFF"/>
        </w:rPr>
        <w:t xml:space="preserve">, in which </w:t>
      </w:r>
      <w:r w:rsidR="00F139E3" w:rsidRPr="00E960F6">
        <w:rPr>
          <w:rFonts w:asciiTheme="majorBidi" w:hAnsiTheme="majorBidi" w:cstheme="majorBidi"/>
          <w:sz w:val="28"/>
          <w:szCs w:val="28"/>
          <w:shd w:val="clear" w:color="auto" w:fill="FFFFFF"/>
        </w:rPr>
        <w:t xml:space="preserve">the </w:t>
      </w:r>
      <w:r w:rsidRPr="00E960F6">
        <w:rPr>
          <w:rFonts w:asciiTheme="majorBidi" w:hAnsiTheme="majorBidi" w:cstheme="majorBidi"/>
          <w:sz w:val="28"/>
          <w:szCs w:val="28"/>
          <w:shd w:val="clear" w:color="auto" w:fill="FFFFFF"/>
        </w:rPr>
        <w:t>peopl</w:t>
      </w:r>
      <w:r w:rsidR="00C262F4" w:rsidRPr="00E960F6">
        <w:rPr>
          <w:rFonts w:asciiTheme="majorBidi" w:hAnsiTheme="majorBidi" w:cstheme="majorBidi"/>
          <w:sz w:val="28"/>
          <w:szCs w:val="28"/>
          <w:shd w:val="clear" w:color="auto" w:fill="FFFFFF"/>
        </w:rPr>
        <w:t>e</w:t>
      </w:r>
      <w:r w:rsidR="00F732F1" w:rsidRPr="00E960F6">
        <w:rPr>
          <w:rFonts w:asciiTheme="majorBidi" w:hAnsiTheme="majorBidi" w:cstheme="majorBidi"/>
          <w:sz w:val="28"/>
          <w:szCs w:val="28"/>
          <w:shd w:val="clear" w:color="auto" w:fill="FFFFFF"/>
        </w:rPr>
        <w:t>, all members of a group,</w:t>
      </w:r>
      <w:r w:rsidR="00C262F4" w:rsidRPr="00E960F6">
        <w:rPr>
          <w:rFonts w:asciiTheme="majorBidi" w:hAnsiTheme="majorBidi" w:cstheme="majorBidi"/>
          <w:sz w:val="28"/>
          <w:szCs w:val="28"/>
          <w:shd w:val="clear" w:color="auto" w:fill="FFFFFF"/>
        </w:rPr>
        <w:t xml:space="preserve"> are given the right to </w:t>
      </w:r>
      <w:r w:rsidRPr="00E960F6">
        <w:rPr>
          <w:rFonts w:asciiTheme="majorBidi" w:hAnsiTheme="majorBidi" w:cstheme="majorBidi"/>
          <w:sz w:val="28"/>
          <w:szCs w:val="28"/>
          <w:shd w:val="clear" w:color="auto" w:fill="FFFFFF"/>
        </w:rPr>
        <w:t>vote</w:t>
      </w:r>
      <w:r w:rsidR="00450B83" w:rsidRPr="00E960F6">
        <w:rPr>
          <w:rFonts w:asciiTheme="majorBidi" w:hAnsiTheme="majorBidi" w:cstheme="majorBidi"/>
          <w:sz w:val="28"/>
          <w:szCs w:val="28"/>
          <w:shd w:val="clear" w:color="auto" w:fill="FFFFFF"/>
        </w:rPr>
        <w:t xml:space="preserve">. </w:t>
      </w:r>
      <w:r w:rsidRPr="00E960F6">
        <w:rPr>
          <w:rFonts w:asciiTheme="majorBidi" w:hAnsiTheme="majorBidi" w:cstheme="majorBidi"/>
          <w:sz w:val="28"/>
          <w:szCs w:val="28"/>
          <w:shd w:val="clear" w:color="auto" w:fill="FFFFFF"/>
        </w:rPr>
        <w:t>Representative democracy is typically employed in the countries where the population is too large to be constantly engaged in decision making. </w:t>
      </w:r>
      <w:r w:rsidRPr="00E960F6">
        <w:rPr>
          <w:rFonts w:asciiTheme="majorBidi" w:hAnsiTheme="majorBidi" w:cstheme="majorBidi"/>
          <w:sz w:val="28"/>
          <w:szCs w:val="28"/>
        </w:rPr>
        <w:t xml:space="preserve">It's not always reliable because the votes of elected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not provide faithful and accurate reflection of people’s will. these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distort </w:t>
      </w:r>
      <w:r w:rsidR="00F139E3" w:rsidRPr="00E960F6">
        <w:rPr>
          <w:rFonts w:asciiTheme="majorBidi" w:hAnsiTheme="majorBidi" w:cstheme="majorBidi"/>
          <w:sz w:val="28"/>
          <w:szCs w:val="28"/>
        </w:rPr>
        <w:t xml:space="preserve">the </w:t>
      </w:r>
      <w:r w:rsidRPr="00E960F6">
        <w:rPr>
          <w:rFonts w:asciiTheme="majorBidi" w:hAnsiTheme="majorBidi" w:cstheme="majorBidi"/>
          <w:sz w:val="28"/>
          <w:szCs w:val="28"/>
        </w:rPr>
        <w:t>peoples’ demands</w:t>
      </w:r>
      <w:r w:rsidR="004A3204" w:rsidRPr="00E960F6">
        <w:rPr>
          <w:rFonts w:asciiTheme="majorBidi" w:hAnsiTheme="majorBidi" w:cstheme="majorBidi"/>
          <w:sz w:val="28"/>
          <w:szCs w:val="28"/>
        </w:rPr>
        <w:t>.</w:t>
      </w:r>
      <w:r w:rsidRPr="00E960F6">
        <w:rPr>
          <w:rFonts w:asciiTheme="majorBidi" w:hAnsiTheme="majorBidi" w:cstheme="majorBidi"/>
          <w:sz w:val="28"/>
          <w:szCs w:val="28"/>
        </w:rPr>
        <w:t xml:space="preserve"> Moreover, indirect democracy can lead to </w:t>
      </w:r>
      <w:r w:rsidRPr="00E960F6">
        <w:rPr>
          <w:rFonts w:asciiTheme="majorBidi" w:hAnsiTheme="majorBidi" w:cstheme="majorBidi"/>
          <w:sz w:val="28"/>
          <w:szCs w:val="28"/>
        </w:rPr>
        <w:lastRenderedPageBreak/>
        <w:t>massive </w:t>
      </w:r>
      <w:hyperlink r:id="rId10" w:history="1">
        <w:r w:rsidRPr="00E960F6">
          <w:rPr>
            <w:rStyle w:val="Hyperlink"/>
            <w:rFonts w:asciiTheme="majorBidi" w:eastAsiaTheme="majorEastAsia" w:hAnsiTheme="majorBidi" w:cstheme="majorBidi"/>
            <w:color w:val="auto"/>
            <w:sz w:val="28"/>
            <w:szCs w:val="28"/>
          </w:rPr>
          <w:t>bureaucracies</w:t>
        </w:r>
      </w:hyperlink>
      <w:r w:rsidRPr="00E960F6">
        <w:rPr>
          <w:rFonts w:asciiTheme="majorBidi" w:hAnsiTheme="majorBidi" w:cstheme="majorBidi"/>
          <w:sz w:val="28"/>
          <w:szCs w:val="28"/>
        </w:rPr>
        <w:t>, which are too slow to take action, especially on momentous issues.</w:t>
      </w:r>
    </w:p>
    <w:p w14:paraId="37F3F17B" w14:textId="77777777" w:rsidR="00107C73"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However, each person’s point of view is taken into account in a direct democracy providing free, fair, regular and competitive elections. </w:t>
      </w:r>
      <w:r w:rsidRPr="00E960F6">
        <w:rPr>
          <w:rFonts w:asciiTheme="majorBidi" w:hAnsiTheme="majorBidi" w:cstheme="majorBidi"/>
          <w:sz w:val="28"/>
          <w:szCs w:val="28"/>
          <w:shd w:val="clear" w:color="auto" w:fill="FBFCFC"/>
        </w:rPr>
        <w:t xml:space="preserve">it offers the people greater opportunities for participation in which they can exercise their sovereignty within the decision-making process in the most direct manner. </w:t>
      </w:r>
    </w:p>
    <w:p w14:paraId="2B5F8848" w14:textId="5D368F20" w:rsidR="00405167"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blockchain technology paved the way for bringing democracy back to full circle</w:t>
      </w:r>
      <w:r w:rsidR="002000B1" w:rsidRPr="00E960F6">
        <w:rPr>
          <w:rFonts w:asciiTheme="majorBidi" w:hAnsiTheme="majorBidi" w:cstheme="majorBidi"/>
          <w:sz w:val="28"/>
          <w:szCs w:val="28"/>
        </w:rPr>
        <w:t xml:space="preserve">. </w:t>
      </w:r>
      <w:r w:rsidR="00FC394B" w:rsidRPr="00E960F6">
        <w:rPr>
          <w:rFonts w:asciiTheme="majorBidi" w:hAnsiTheme="majorBidi" w:cstheme="majorBidi"/>
          <w:sz w:val="28"/>
          <w:szCs w:val="28"/>
        </w:rPr>
        <w:t>So,</w:t>
      </w:r>
      <w:r w:rsidR="002000B1" w:rsidRPr="00E960F6">
        <w:rPr>
          <w:rFonts w:asciiTheme="majorBidi" w:hAnsiTheme="majorBidi" w:cstheme="majorBidi"/>
          <w:sz w:val="28"/>
          <w:szCs w:val="28"/>
        </w:rPr>
        <w:t xml:space="preserve"> by means of this technology, </w:t>
      </w:r>
      <w:r w:rsidR="00025257" w:rsidRPr="00E960F6">
        <w:rPr>
          <w:rFonts w:asciiTheme="majorBidi" w:hAnsiTheme="majorBidi" w:cstheme="majorBidi"/>
          <w:sz w:val="28"/>
          <w:szCs w:val="28"/>
        </w:rPr>
        <w:t xml:space="preserve">a paradigm shift is taking place from </w:t>
      </w:r>
      <w:r w:rsidR="00D76C28" w:rsidRPr="00E960F6">
        <w:rPr>
          <w:rFonts w:asciiTheme="majorBidi" w:hAnsiTheme="majorBidi" w:cstheme="majorBidi"/>
          <w:sz w:val="28"/>
          <w:szCs w:val="28"/>
        </w:rPr>
        <w:t>centralization to decentralization.</w:t>
      </w:r>
    </w:p>
    <w:p w14:paraId="1860D97B" w14:textId="77777777" w:rsidR="00405167" w:rsidRPr="00E960F6" w:rsidRDefault="00405167" w:rsidP="003E0BA7">
      <w:pPr>
        <w:jc w:val="both"/>
        <w:rPr>
          <w:rFonts w:asciiTheme="majorBidi" w:hAnsiTheme="majorBidi" w:cstheme="majorBidi"/>
          <w:sz w:val="28"/>
          <w:szCs w:val="28"/>
        </w:rPr>
      </w:pPr>
      <w:r w:rsidRPr="00E960F6">
        <w:rPr>
          <w:rStyle w:val="Strong"/>
          <w:rFonts w:asciiTheme="majorBidi" w:eastAsiaTheme="majorEastAsia" w:hAnsiTheme="majorBidi"/>
          <w:b w:val="0"/>
          <w:bCs w:val="0"/>
          <w:sz w:val="28"/>
          <w:szCs w:val="28"/>
        </w:rPr>
        <w:t>Centralization</w:t>
      </w:r>
      <w:r w:rsidRPr="00E960F6">
        <w:rPr>
          <w:rFonts w:asciiTheme="majorBidi" w:hAnsiTheme="majorBidi" w:cstheme="majorBidi"/>
          <w:sz w:val="28"/>
          <w:szCs w:val="28"/>
        </w:rPr>
        <w:t xml:space="preserve"> refers to the fact that the power of planning and decision making are exclusively in the hands of few people. It means that the systematic and consistent concentration of all the powers is at central points. </w:t>
      </w:r>
      <w:r w:rsidRPr="00E960F6">
        <w:rPr>
          <w:rFonts w:asciiTheme="majorBidi" w:eastAsiaTheme="minorEastAsia" w:hAnsiTheme="majorBidi" w:cstheme="majorBidi"/>
          <w:kern w:val="24"/>
          <w:sz w:val="28"/>
          <w:szCs w:val="28"/>
        </w:rPr>
        <w:t>Regulatory capture,</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corruption,</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rent-seeking efforts,</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government intervention in markets, and</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monopolies are the perfect examples of centralization.</w:t>
      </w:r>
    </w:p>
    <w:p w14:paraId="5683F61C" w14:textId="10A46166" w:rsidR="00405167" w:rsidRPr="00E960F6" w:rsidRDefault="00405167" w:rsidP="003E0BA7">
      <w:pPr>
        <w:jc w:val="both"/>
        <w:rPr>
          <w:rFonts w:asciiTheme="majorBidi" w:eastAsiaTheme="minorEastAsia" w:hAnsiTheme="majorBidi" w:cstheme="majorBidi"/>
          <w:kern w:val="24"/>
          <w:sz w:val="28"/>
          <w:szCs w:val="28"/>
        </w:rPr>
      </w:pPr>
      <w:r w:rsidRPr="00E960F6">
        <w:rPr>
          <w:rFonts w:asciiTheme="majorBidi" w:hAnsiTheme="majorBidi" w:cstheme="majorBidi"/>
          <w:sz w:val="28"/>
          <w:szCs w:val="28"/>
        </w:rPr>
        <w:t>the scenario, however, has been changed completely. Decentralization is growing in popularity due to rise in demand for</w:t>
      </w:r>
      <w:r w:rsidRPr="00E960F6">
        <w:rPr>
          <w:rFonts w:asciiTheme="majorBidi" w:hAnsiTheme="majorBidi" w:cstheme="majorBidi"/>
          <w:sz w:val="28"/>
          <w:szCs w:val="28"/>
          <w:shd w:val="clear" w:color="auto" w:fill="FFFFFF"/>
        </w:rPr>
        <w:t xml:space="preserve"> transferring supervision and decision-making from a centralized association (individual, corporation, or group of people) to a dispersed network where</w:t>
      </w:r>
      <w:r w:rsidRPr="00E960F6">
        <w:rPr>
          <w:rFonts w:asciiTheme="majorBidi" w:eastAsiaTheme="minorEastAsia" w:hAnsiTheme="majorBidi" w:cstheme="majorBidi"/>
          <w:kern w:val="24"/>
          <w:sz w:val="28"/>
          <w:szCs w:val="28"/>
        </w:rPr>
        <w:t xml:space="preserve"> corruption and monopoly are prevented and transparency, free economy, free markets and fair competition are provided.</w:t>
      </w:r>
    </w:p>
    <w:p w14:paraId="0D393FC1" w14:textId="77777777" w:rsidR="00825950" w:rsidRPr="00E960F6" w:rsidRDefault="00825950" w:rsidP="003E0BA7">
      <w:pPr>
        <w:jc w:val="both"/>
        <w:rPr>
          <w:rFonts w:asciiTheme="majorBidi" w:eastAsiaTheme="minorEastAsia" w:hAnsiTheme="majorBidi" w:cstheme="majorBidi"/>
          <w:kern w:val="24"/>
          <w:sz w:val="28"/>
          <w:szCs w:val="28"/>
        </w:rPr>
      </w:pPr>
    </w:p>
    <w:p w14:paraId="674D0421" w14:textId="77777777" w:rsidR="00825950" w:rsidRPr="00E960F6" w:rsidRDefault="00825950" w:rsidP="003E0BA7">
      <w:pPr>
        <w:pStyle w:val="NormalWeb"/>
        <w:spacing w:before="0" w:beforeAutospacing="0" w:after="0" w:afterAutospacing="0"/>
        <w:jc w:val="both"/>
        <w:rPr>
          <w:rFonts w:asciiTheme="majorBidi" w:hAnsiTheme="majorBidi" w:cstheme="majorBidi"/>
          <w:sz w:val="28"/>
          <w:szCs w:val="28"/>
        </w:rPr>
      </w:pPr>
      <w:r w:rsidRPr="00E960F6">
        <w:rPr>
          <w:rFonts w:asciiTheme="majorBidi" w:hAnsiTheme="majorBidi" w:cstheme="majorBidi"/>
          <w:sz w:val="28"/>
          <w:szCs w:val="28"/>
        </w:rPr>
        <w:t xml:space="preserve">To this end, BERTINITY, a financial blockchain ecosystem, has been developed. </w:t>
      </w:r>
      <w:r w:rsidRPr="00E960F6">
        <w:rPr>
          <w:rFonts w:asciiTheme="majorBidi" w:hAnsiTheme="majorBidi" w:cstheme="majorBidi"/>
          <w:spacing w:val="1"/>
          <w:sz w:val="28"/>
          <w:szCs w:val="28"/>
        </w:rPr>
        <w:t>It is aimed at achieving equity, meaning that</w:t>
      </w:r>
      <w:r w:rsidRPr="00E960F6">
        <w:rPr>
          <w:rFonts w:asciiTheme="majorBidi" w:hAnsiTheme="majorBidi" w:cstheme="majorBidi"/>
          <w:sz w:val="28"/>
          <w:szCs w:val="28"/>
        </w:rPr>
        <w:t xml:space="preserve"> the income and opportunity among people can be evenly distributed. In other words, the absence of </w:t>
      </w:r>
      <w:hyperlink r:id="rId11" w:history="1">
        <w:r w:rsidRPr="00E960F6">
          <w:rPr>
            <w:rFonts w:asciiTheme="majorBidi" w:hAnsiTheme="majorBidi" w:cstheme="majorBidi"/>
            <w:b/>
            <w:bCs/>
            <w:sz w:val="28"/>
            <w:szCs w:val="28"/>
            <w:u w:val="single"/>
          </w:rPr>
          <w:t>equity</w:t>
        </w:r>
      </w:hyperlink>
      <w:r w:rsidRPr="00E960F6">
        <w:rPr>
          <w:rFonts w:asciiTheme="majorBidi" w:hAnsiTheme="majorBidi" w:cstheme="majorBidi"/>
          <w:sz w:val="28"/>
          <w:szCs w:val="28"/>
        </w:rPr>
        <w:t> creates a scope of inequality in the market. For example, in a monopoly market where there is only a single buyer, the other people sell their labor at a very cheaper rate as compared to a competitive market where there is a lot to buy and wages are very competitive too. As a result, Income difference is one of the most common problem areas which an economy must face when there is no equity in the economy. In this case, equity, as a goal, can be reached through true decentralization achieved by Bertinity.</w:t>
      </w:r>
    </w:p>
    <w:p w14:paraId="093592CA" w14:textId="77777777" w:rsidR="00825950" w:rsidRPr="00E960F6" w:rsidRDefault="00825950" w:rsidP="003E0BA7">
      <w:pPr>
        <w:jc w:val="both"/>
        <w:rPr>
          <w:rFonts w:asciiTheme="majorBidi" w:eastAsiaTheme="minorEastAsia" w:hAnsiTheme="majorBidi" w:cstheme="majorBidi"/>
          <w:kern w:val="24"/>
          <w:sz w:val="28"/>
          <w:szCs w:val="28"/>
        </w:rPr>
      </w:pPr>
    </w:p>
    <w:p w14:paraId="2D4753C7" w14:textId="5B2268EB" w:rsidR="00860C05" w:rsidRPr="00E960F6" w:rsidRDefault="00D6164D" w:rsidP="003E0BA7">
      <w:pPr>
        <w:pStyle w:val="comp"/>
        <w:shd w:val="clear" w:color="auto" w:fill="FFFFFF"/>
        <w:jc w:val="both"/>
        <w:textAlignment w:val="baseline"/>
        <w:rPr>
          <w:sz w:val="28"/>
          <w:szCs w:val="28"/>
        </w:rPr>
      </w:pPr>
      <w:r w:rsidRPr="00E960F6">
        <w:rPr>
          <w:sz w:val="28"/>
          <w:szCs w:val="28"/>
        </w:rPr>
        <w:lastRenderedPageBreak/>
        <w:t xml:space="preserve">As a result, </w:t>
      </w:r>
      <w:r w:rsidR="00860C05" w:rsidRPr="00E960F6">
        <w:rPr>
          <w:sz w:val="28"/>
          <w:szCs w:val="28"/>
        </w:rPr>
        <w:t xml:space="preserve">doing business, </w:t>
      </w:r>
      <w:r w:rsidRPr="00E960F6">
        <w:rPr>
          <w:sz w:val="28"/>
          <w:szCs w:val="28"/>
        </w:rPr>
        <w:t xml:space="preserve">the </w:t>
      </w:r>
      <w:r w:rsidR="00860C05" w:rsidRPr="00E960F6">
        <w:rPr>
          <w:sz w:val="28"/>
          <w:szCs w:val="28"/>
        </w:rPr>
        <w:t xml:space="preserve">people can enjoy the benefits of a decentralized world in which they are able to make decisions freely without central decision makers.  </w:t>
      </w:r>
    </w:p>
    <w:p w14:paraId="1EC601FF" w14:textId="77777777" w:rsidR="00860C05" w:rsidRPr="00E960F6" w:rsidRDefault="00860C05" w:rsidP="003E0BA7">
      <w:pPr>
        <w:jc w:val="both"/>
        <w:rPr>
          <w:rFonts w:asciiTheme="majorBidi" w:eastAsiaTheme="minorEastAsia" w:hAnsiTheme="majorBidi" w:cstheme="majorBidi"/>
          <w:kern w:val="24"/>
          <w:sz w:val="28"/>
          <w:szCs w:val="28"/>
        </w:rPr>
      </w:pPr>
    </w:p>
    <w:p w14:paraId="7BCA49C1" w14:textId="6FE4D3E8" w:rsidR="00816FC0" w:rsidRPr="003E0BA7" w:rsidRDefault="00405167"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E960F6">
        <w:rPr>
          <w:rFonts w:asciiTheme="majorBidi" w:eastAsiaTheme="minorEastAsia" w:hAnsiTheme="majorBidi" w:cstheme="majorBidi"/>
          <w:kern w:val="24"/>
          <w:sz w:val="28"/>
          <w:szCs w:val="28"/>
        </w:rPr>
        <w:t>All mentioned benefits are mainly facilitated through consensus decision-making process.</w:t>
      </w:r>
    </w:p>
    <w:p w14:paraId="3302C2F3" w14:textId="77777777" w:rsidR="00816FC0" w:rsidRDefault="00816FC0" w:rsidP="003E0BA7">
      <w:pPr>
        <w:pStyle w:val="NormalWeb"/>
        <w:spacing w:before="0" w:beforeAutospacing="0" w:after="0" w:afterAutospacing="0"/>
        <w:jc w:val="both"/>
        <w:rPr>
          <w:rFonts w:asciiTheme="majorBidi" w:eastAsiaTheme="minorEastAsia" w:hAnsiTheme="majorBidi" w:cstheme="majorBidi"/>
          <w:b/>
          <w:bCs/>
          <w:color w:val="E36C0A" w:themeColor="accent6" w:themeShade="BF"/>
          <w:kern w:val="24"/>
          <w:sz w:val="28"/>
          <w:szCs w:val="28"/>
        </w:rPr>
      </w:pPr>
    </w:p>
    <w:p w14:paraId="23790FFC" w14:textId="2EEA62F7" w:rsidR="009A53DF" w:rsidRPr="00366AE0" w:rsidRDefault="00E960F6" w:rsidP="003E0BA7">
      <w:pPr>
        <w:pStyle w:val="Heading2"/>
        <w:jc w:val="both"/>
        <w:rPr>
          <w:rFonts w:eastAsiaTheme="minorEastAsia"/>
        </w:rPr>
      </w:pPr>
      <w:bookmarkStart w:id="4" w:name="_Toc82706535"/>
      <w:r>
        <w:rPr>
          <w:rFonts w:eastAsiaTheme="minorEastAsia"/>
        </w:rPr>
        <w:t xml:space="preserve">3.2. </w:t>
      </w:r>
      <w:r w:rsidR="009A53DF" w:rsidRPr="00366AE0">
        <w:rPr>
          <w:rFonts w:eastAsiaTheme="minorEastAsia"/>
        </w:rPr>
        <w:t>Consensus decision-making</w:t>
      </w:r>
      <w:bookmarkEnd w:id="4"/>
      <w:r w:rsidR="009A53DF" w:rsidRPr="00366AE0">
        <w:rPr>
          <w:rFonts w:eastAsiaTheme="minorEastAsia"/>
        </w:rPr>
        <w:t xml:space="preserve"> </w:t>
      </w:r>
    </w:p>
    <w:p w14:paraId="76670A17" w14:textId="43CDEDCE"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decision-making is a creative and dynamic way of reaching to an agreement among all members of group. The group using consensus is committed to finding solutions that everyone actively support</w:t>
      </w:r>
      <w:r w:rsidR="00D65CC2" w:rsidRPr="0044022A">
        <w:rPr>
          <w:rFonts w:asciiTheme="majorBidi" w:eastAsiaTheme="minorEastAsia" w:hAnsiTheme="majorBidi" w:cstheme="majorBidi"/>
          <w:kern w:val="24"/>
          <w:sz w:val="28"/>
          <w:szCs w:val="28"/>
        </w:rPr>
        <w:t>s</w:t>
      </w:r>
      <w:r w:rsidRPr="0044022A">
        <w:rPr>
          <w:rFonts w:asciiTheme="majorBidi" w:eastAsiaTheme="minorEastAsia" w:hAnsiTheme="majorBidi" w:cstheme="majorBidi"/>
          <w:kern w:val="24"/>
          <w:sz w:val="28"/>
          <w:szCs w:val="28"/>
        </w:rPr>
        <w:t>. In this regard, all opinions, ideas, and concerns are taken into account.</w:t>
      </w:r>
    </w:p>
    <w:p w14:paraId="69FB027F" w14:textId="77777777" w:rsidR="009A53DF" w:rsidRPr="0044022A" w:rsidRDefault="009A53DF" w:rsidP="003E0BA7">
      <w:pPr>
        <w:pStyle w:val="NormalWeb"/>
        <w:spacing w:before="0" w:beforeAutospacing="0" w:after="0" w:afterAutospacing="0"/>
        <w:jc w:val="both"/>
        <w:rPr>
          <w:sz w:val="28"/>
          <w:szCs w:val="28"/>
        </w:rPr>
      </w:pPr>
    </w:p>
    <w:p w14:paraId="5D9BC2F0"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sz w:val="28"/>
          <w:szCs w:val="28"/>
        </w:rPr>
        <w:t xml:space="preserve">In other words, </w:t>
      </w:r>
      <w:r w:rsidRPr="0044022A">
        <w:rPr>
          <w:rFonts w:asciiTheme="majorBidi" w:eastAsiaTheme="minorEastAsia" w:hAnsiTheme="majorBidi" w:cstheme="majorBidi"/>
          <w:kern w:val="24"/>
          <w:sz w:val="28"/>
          <w:szCs w:val="28"/>
        </w:rPr>
        <w:t>consensus decision-making is a process that builds trust and creates ownership and commitment. An effective consensus process is inclusive and engages all participants.</w:t>
      </w:r>
    </w:p>
    <w:p w14:paraId="3B92543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decisions can lead to better quality outcomes that empower the community to move forward to create their future together.</w:t>
      </w:r>
    </w:p>
    <w:p w14:paraId="77B6AD4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p>
    <w:p w14:paraId="362380EC" w14:textId="77777777" w:rsidR="009A53DF" w:rsidRPr="0044022A" w:rsidRDefault="009A53DF" w:rsidP="003E0BA7">
      <w:pPr>
        <w:pStyle w:val="NormalWeb"/>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Blockchain consensus decision-making principles behind BERTINITY ecosystem</w:t>
      </w:r>
    </w:p>
    <w:p w14:paraId="0B15B3A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Before voting in a public space, everyone can comment and express their opposition and agreement.</w:t>
      </w:r>
    </w:p>
    <w:p w14:paraId="5A9ADACC"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Bertinity acts as a facilitator </w:t>
      </w:r>
      <w:proofErr w:type="gramStart"/>
      <w:r w:rsidRPr="0044022A">
        <w:rPr>
          <w:rFonts w:asciiTheme="majorBidi" w:eastAsiaTheme="minorEastAsia" w:hAnsiTheme="majorBidi" w:cstheme="majorBidi"/>
          <w:kern w:val="24"/>
          <w:sz w:val="28"/>
          <w:szCs w:val="28"/>
        </w:rPr>
        <w:t>to  make</w:t>
      </w:r>
      <w:proofErr w:type="gramEnd"/>
      <w:r w:rsidRPr="0044022A">
        <w:rPr>
          <w:rFonts w:asciiTheme="majorBidi" w:eastAsiaTheme="minorEastAsia" w:hAnsiTheme="majorBidi" w:cstheme="majorBidi"/>
          <w:kern w:val="24"/>
          <w:sz w:val="28"/>
          <w:szCs w:val="28"/>
        </w:rPr>
        <w:t xml:space="preserve"> the process of reaching a consensus decision easier. </w:t>
      </w:r>
    </w:p>
    <w:p w14:paraId="01C8B3FB"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As many stakeholders as possible should be involved in the consensus decision-making process to protect from attacks.</w:t>
      </w:r>
    </w:p>
    <w:p w14:paraId="0BAD5EE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Rewards are anticipated for maximum stakeholder participation.</w:t>
      </w:r>
    </w:p>
    <w:p w14:paraId="151F9387" w14:textId="4D6CAC34"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Proof of Importance Consensus is employed, which is based on time and stake</w:t>
      </w:r>
      <w:r w:rsidRPr="0044022A">
        <w:rPr>
          <w:rFonts w:asciiTheme="majorBidi" w:hAnsiTheme="majorBidi" w:cstheme="majorBidi"/>
          <w:sz w:val="28"/>
          <w:szCs w:val="28"/>
        </w:rPr>
        <w:t xml:space="preserve">. </w:t>
      </w:r>
      <w:r w:rsidRPr="0044022A">
        <w:rPr>
          <w:rFonts w:ascii="Georgia" w:hAnsi="Georgia"/>
          <w:spacing w:val="-1"/>
          <w:sz w:val="28"/>
          <w:szCs w:val="28"/>
          <w:shd w:val="clear" w:color="auto" w:fill="FFFFFF"/>
        </w:rPr>
        <w:t>In the proof of importance consensus mechanism, nodes receive a rating dependent on the stake they own (</w:t>
      </w:r>
      <w:proofErr w:type="gramStart"/>
      <w:r w:rsidRPr="0044022A">
        <w:rPr>
          <w:rFonts w:ascii="Georgia" w:hAnsi="Georgia"/>
          <w:spacing w:val="-1"/>
          <w:sz w:val="28"/>
          <w:szCs w:val="28"/>
          <w:shd w:val="clear" w:color="auto" w:fill="FFFFFF"/>
        </w:rPr>
        <w:t>i.e.</w:t>
      </w:r>
      <w:proofErr w:type="gramEnd"/>
      <w:r w:rsidRPr="0044022A">
        <w:rPr>
          <w:rFonts w:ascii="Georgia" w:hAnsi="Georgia"/>
          <w:spacing w:val="-1"/>
          <w:sz w:val="28"/>
          <w:szCs w:val="28"/>
          <w:shd w:val="clear" w:color="auto" w:fill="FFFFFF"/>
        </w:rPr>
        <w:t xml:space="preserve"> the number of coins owned) and the length of time the node had those coins. </w:t>
      </w:r>
    </w:p>
    <w:p w14:paraId="5D171677" w14:textId="77777777" w:rsidR="0044022A" w:rsidRPr="0044022A" w:rsidRDefault="0044022A" w:rsidP="003E0BA7">
      <w:pPr>
        <w:pStyle w:val="NormalWeb"/>
        <w:spacing w:before="0" w:beforeAutospacing="0" w:after="0" w:afterAutospacing="0"/>
        <w:ind w:left="360"/>
        <w:jc w:val="both"/>
        <w:rPr>
          <w:rFonts w:asciiTheme="majorBidi" w:hAnsiTheme="majorBidi" w:cstheme="majorBidi"/>
          <w:sz w:val="28"/>
          <w:szCs w:val="28"/>
        </w:rPr>
      </w:pPr>
    </w:p>
    <w:p w14:paraId="776B5BF3" w14:textId="207541DE" w:rsidR="009A53DF" w:rsidRPr="0044022A" w:rsidRDefault="0044022A" w:rsidP="003E0BA7">
      <w:pPr>
        <w:pStyle w:val="Heading3"/>
        <w:jc w:val="both"/>
      </w:pPr>
      <w:bookmarkStart w:id="5" w:name="_Toc82706536"/>
      <w:r>
        <w:rPr>
          <w:rFonts w:eastAsia="Malgun Gothic"/>
        </w:rPr>
        <w:t xml:space="preserve">3.2.1. </w:t>
      </w:r>
      <w:r w:rsidR="009A53DF" w:rsidRPr="0044022A">
        <w:rPr>
          <w:rFonts w:eastAsia="Malgun Gothic"/>
        </w:rPr>
        <w:t>Benefits of consensus decision-making:</w:t>
      </w:r>
      <w:bookmarkEnd w:id="5"/>
    </w:p>
    <w:p w14:paraId="6CB379E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Inclusive participation engages and empowers the community.</w:t>
      </w:r>
    </w:p>
    <w:p w14:paraId="3C5804C2"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lastRenderedPageBreak/>
        <w:t>It requires a commitment to work together and increases cooperation.</w:t>
      </w:r>
    </w:p>
    <w:p w14:paraId="17BB53BB"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Distribution of power and resource in a community is equalized.</w:t>
      </w:r>
    </w:p>
    <w:p w14:paraId="0887EAD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It facilitates better decisions that are more representative of the larger community.</w:t>
      </w:r>
    </w:p>
    <w:p w14:paraId="61487BD7"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 More ownership and commitment are achieved.</w:t>
      </w:r>
    </w:p>
    <w:p w14:paraId="2D022491" w14:textId="77777777" w:rsidR="002F5FB9" w:rsidRPr="00A7362F" w:rsidRDefault="002F5FB9" w:rsidP="003E0BA7">
      <w:pPr>
        <w:spacing w:after="300"/>
        <w:jc w:val="both"/>
        <w:rPr>
          <w:rFonts w:asciiTheme="majorBidi" w:hAnsiTheme="majorBidi" w:cstheme="majorBidi"/>
          <w:color w:val="0070C0"/>
          <w:sz w:val="28"/>
          <w:szCs w:val="28"/>
        </w:rPr>
      </w:pPr>
    </w:p>
    <w:p w14:paraId="71913FC7" w14:textId="0EFDA3AE" w:rsidR="00AE7C60" w:rsidRDefault="00A44FA3" w:rsidP="003E0BA7">
      <w:pPr>
        <w:pStyle w:val="Heading2"/>
        <w:jc w:val="both"/>
        <w:rPr>
          <w:rFonts w:eastAsia="Calibri Light"/>
        </w:rPr>
      </w:pPr>
      <w:bookmarkStart w:id="6" w:name="_Toc82706537"/>
      <w:r>
        <w:rPr>
          <w:rFonts w:eastAsia="Calibri Light"/>
        </w:rPr>
        <w:t>3.</w:t>
      </w:r>
      <w:r w:rsidR="0044022A">
        <w:rPr>
          <w:rFonts w:eastAsia="Calibri Light"/>
        </w:rPr>
        <w:t>3</w:t>
      </w:r>
      <w:r>
        <w:rPr>
          <w:rFonts w:eastAsia="Calibri Light"/>
          <w:spacing w:val="-4"/>
        </w:rPr>
        <w:t xml:space="preserve"> </w:t>
      </w:r>
      <w:r>
        <w:rPr>
          <w:rFonts w:eastAsia="Calibri Light"/>
        </w:rPr>
        <w:t>P</w:t>
      </w:r>
      <w:r>
        <w:rPr>
          <w:rFonts w:eastAsia="Calibri Light"/>
          <w:spacing w:val="2"/>
        </w:rPr>
        <w:t>r</w:t>
      </w:r>
      <w:r>
        <w:rPr>
          <w:rFonts w:eastAsia="Calibri Light"/>
        </w:rPr>
        <w:t>o</w:t>
      </w:r>
      <w:r>
        <w:rPr>
          <w:rFonts w:eastAsia="Calibri Light"/>
          <w:spacing w:val="-1"/>
        </w:rPr>
        <w:t>b</w:t>
      </w:r>
      <w:r>
        <w:rPr>
          <w:rFonts w:eastAsia="Calibri Light"/>
        </w:rPr>
        <w:t>l</w:t>
      </w:r>
      <w:r>
        <w:rPr>
          <w:rFonts w:eastAsia="Calibri Light"/>
          <w:spacing w:val="2"/>
        </w:rPr>
        <w:t>e</w:t>
      </w:r>
      <w:r>
        <w:rPr>
          <w:rFonts w:eastAsia="Calibri Light"/>
          <w:spacing w:val="-1"/>
        </w:rPr>
        <w:t>m</w:t>
      </w:r>
      <w:r>
        <w:rPr>
          <w:rFonts w:eastAsia="Calibri Light"/>
        </w:rPr>
        <w:t>s</w:t>
      </w:r>
      <w:r>
        <w:rPr>
          <w:rFonts w:eastAsia="Calibri Light"/>
          <w:spacing w:val="-9"/>
        </w:rPr>
        <w:t xml:space="preserve"> </w:t>
      </w:r>
      <w:r>
        <w:rPr>
          <w:rFonts w:eastAsia="Calibri Light"/>
        </w:rPr>
        <w:t>and</w:t>
      </w:r>
      <w:r>
        <w:rPr>
          <w:rFonts w:eastAsia="Calibri Light"/>
          <w:spacing w:val="-3"/>
        </w:rPr>
        <w:t xml:space="preserve"> </w:t>
      </w:r>
      <w:r>
        <w:rPr>
          <w:rFonts w:eastAsia="Calibri Light"/>
        </w:rPr>
        <w:t>Solu</w:t>
      </w:r>
      <w:r>
        <w:rPr>
          <w:rFonts w:eastAsia="Calibri Light"/>
          <w:spacing w:val="3"/>
        </w:rPr>
        <w:t>t</w:t>
      </w:r>
      <w:r>
        <w:rPr>
          <w:rFonts w:eastAsia="Calibri Light"/>
        </w:rPr>
        <w:t>ions</w:t>
      </w:r>
      <w:bookmarkEnd w:id="6"/>
    </w:p>
    <w:p w14:paraId="6C48A2FC" w14:textId="0171C107" w:rsidR="00AE7C60" w:rsidRDefault="00A44FA3" w:rsidP="003E0BA7">
      <w:pPr>
        <w:spacing w:before="29" w:line="258" w:lineRule="auto"/>
        <w:ind w:left="100" w:right="62"/>
        <w:jc w:val="both"/>
        <w:rPr>
          <w:sz w:val="28"/>
          <w:szCs w:val="28"/>
        </w:rPr>
      </w:pPr>
      <w:r>
        <w:rPr>
          <w:spacing w:val="1"/>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pacing w:val="-3"/>
          <w:sz w:val="28"/>
          <w:szCs w:val="28"/>
        </w:rPr>
        <w:t>m</w:t>
      </w:r>
      <w:r>
        <w:rPr>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g</w:t>
      </w:r>
      <w:r>
        <w:rPr>
          <w:sz w:val="28"/>
          <w:szCs w:val="28"/>
        </w:rPr>
        <w:t>e</w:t>
      </w:r>
      <w:r>
        <w:rPr>
          <w:spacing w:val="-1"/>
          <w:sz w:val="28"/>
          <w:szCs w:val="28"/>
        </w:rPr>
        <w:t>nt</w:t>
      </w:r>
      <w:r>
        <w:rPr>
          <w:sz w:val="28"/>
          <w:szCs w:val="28"/>
        </w:rPr>
        <w:t>s</w:t>
      </w:r>
      <w:r>
        <w:rPr>
          <w:spacing w:val="1"/>
          <w:sz w:val="28"/>
          <w:szCs w:val="28"/>
        </w:rPr>
        <w:t xml:space="preserve"> </w:t>
      </w:r>
      <w:r>
        <w:rPr>
          <w:spacing w:val="-3"/>
          <w:sz w:val="28"/>
          <w:szCs w:val="28"/>
        </w:rPr>
        <w:t>a</w:t>
      </w:r>
      <w:r>
        <w:rPr>
          <w:sz w:val="28"/>
          <w:szCs w:val="28"/>
        </w:rPr>
        <w:t>ct</w:t>
      </w:r>
      <w:r>
        <w:rPr>
          <w:spacing w:val="1"/>
          <w:sz w:val="28"/>
          <w:szCs w:val="28"/>
        </w:rPr>
        <w:t xml:space="preserve"> </w:t>
      </w:r>
      <w:r>
        <w:rPr>
          <w:sz w:val="28"/>
          <w:szCs w:val="28"/>
        </w:rPr>
        <w:t>as</w:t>
      </w:r>
      <w:r>
        <w:rPr>
          <w:spacing w:val="-2"/>
          <w:sz w:val="28"/>
          <w:szCs w:val="28"/>
        </w:rPr>
        <w:t xml:space="preserve"> </w:t>
      </w:r>
      <w:r>
        <w:rPr>
          <w:spacing w:val="-1"/>
          <w:sz w:val="28"/>
          <w:szCs w:val="28"/>
        </w:rPr>
        <w:t>i</w:t>
      </w:r>
      <w:r>
        <w:rPr>
          <w:spacing w:val="1"/>
          <w:sz w:val="28"/>
          <w:szCs w:val="28"/>
        </w:rPr>
        <w:t>n</w:t>
      </w:r>
      <w:r>
        <w:rPr>
          <w:spacing w:val="-1"/>
          <w:sz w:val="28"/>
          <w:szCs w:val="28"/>
        </w:rPr>
        <w:t>d</w:t>
      </w:r>
      <w:r>
        <w:rPr>
          <w:spacing w:val="1"/>
          <w:sz w:val="28"/>
          <w:szCs w:val="28"/>
        </w:rPr>
        <w:t>i</w:t>
      </w:r>
      <w:r>
        <w:rPr>
          <w:spacing w:val="-1"/>
          <w:sz w:val="28"/>
          <w:szCs w:val="28"/>
        </w:rPr>
        <w:t>vi</w:t>
      </w:r>
      <w:r>
        <w:rPr>
          <w:spacing w:val="1"/>
          <w:sz w:val="28"/>
          <w:szCs w:val="28"/>
        </w:rPr>
        <w:t>d</w:t>
      </w:r>
      <w:r>
        <w:rPr>
          <w:spacing w:val="-1"/>
          <w:sz w:val="28"/>
          <w:szCs w:val="28"/>
        </w:rPr>
        <w:t>u</w:t>
      </w:r>
      <w:r>
        <w:rPr>
          <w:sz w:val="28"/>
          <w:szCs w:val="28"/>
        </w:rPr>
        <w:t>a</w:t>
      </w:r>
      <w:r>
        <w:rPr>
          <w:spacing w:val="-1"/>
          <w:sz w:val="28"/>
          <w:szCs w:val="28"/>
        </w:rPr>
        <w:t>l</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w:t>
      </w:r>
      <w:r>
        <w:rPr>
          <w:spacing w:val="1"/>
          <w:sz w:val="28"/>
          <w:szCs w:val="28"/>
        </w:rPr>
        <w:t>o</w:t>
      </w:r>
      <w:r>
        <w:rPr>
          <w:spacing w:val="-1"/>
          <w:sz w:val="28"/>
          <w:szCs w:val="28"/>
        </w:rPr>
        <w:t>nd</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 xml:space="preserve">as </w:t>
      </w:r>
      <w:r>
        <w:rPr>
          <w:spacing w:val="-2"/>
          <w:sz w:val="28"/>
          <w:szCs w:val="28"/>
        </w:rPr>
        <w:t>a</w:t>
      </w:r>
      <w:r>
        <w:rPr>
          <w:sz w:val="28"/>
          <w:szCs w:val="28"/>
        </w:rPr>
        <w:t>c</w:t>
      </w:r>
      <w:r>
        <w:rPr>
          <w:spacing w:val="-1"/>
          <w:sz w:val="28"/>
          <w:szCs w:val="28"/>
        </w:rPr>
        <w:t>t</w:t>
      </w:r>
      <w:r>
        <w:rPr>
          <w:spacing w:val="1"/>
          <w:sz w:val="28"/>
          <w:szCs w:val="28"/>
        </w:rPr>
        <w:t>o</w:t>
      </w:r>
      <w:r>
        <w:rPr>
          <w:spacing w:val="-2"/>
          <w:sz w:val="28"/>
          <w:szCs w:val="28"/>
        </w:rPr>
        <w:t>r</w:t>
      </w:r>
      <w:r>
        <w:rPr>
          <w:sz w:val="28"/>
          <w:szCs w:val="28"/>
        </w:rPr>
        <w:t xml:space="preserve">s </w:t>
      </w:r>
      <w:r>
        <w:rPr>
          <w:spacing w:val="1"/>
          <w:sz w:val="28"/>
          <w:szCs w:val="28"/>
        </w:rPr>
        <w:t>w</w:t>
      </w:r>
      <w:r>
        <w:rPr>
          <w:spacing w:val="-1"/>
          <w:sz w:val="28"/>
          <w:szCs w:val="28"/>
        </w:rPr>
        <w:t>it</w:t>
      </w:r>
      <w:r>
        <w:rPr>
          <w:spacing w:val="1"/>
          <w:sz w:val="28"/>
          <w:szCs w:val="28"/>
        </w:rPr>
        <w:t>h</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ma</w:t>
      </w:r>
      <w:r>
        <w:rPr>
          <w:spacing w:val="-2"/>
          <w:sz w:val="28"/>
          <w:szCs w:val="28"/>
        </w:rPr>
        <w:t>r</w:t>
      </w:r>
      <w:r>
        <w:rPr>
          <w:spacing w:val="1"/>
          <w:sz w:val="28"/>
          <w:szCs w:val="28"/>
        </w:rPr>
        <w:t>k</w:t>
      </w:r>
      <w:r>
        <w:rPr>
          <w:spacing w:val="-2"/>
          <w:sz w:val="28"/>
          <w:szCs w:val="28"/>
        </w:rPr>
        <w:t>e</w:t>
      </w:r>
      <w:r>
        <w:rPr>
          <w:spacing w:val="1"/>
          <w:sz w:val="28"/>
          <w:szCs w:val="28"/>
        </w:rPr>
        <w:t>t</w:t>
      </w:r>
      <w:r>
        <w:rPr>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re</w:t>
      </w:r>
      <w:r>
        <w:rPr>
          <w:spacing w:val="-2"/>
          <w:sz w:val="28"/>
          <w:szCs w:val="28"/>
        </w:rPr>
        <w:t>d</w:t>
      </w:r>
      <w:r>
        <w:rPr>
          <w:spacing w:val="1"/>
          <w:sz w:val="28"/>
          <w:szCs w:val="28"/>
        </w:rPr>
        <w:t>u</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eff</w:t>
      </w:r>
      <w:r>
        <w:rPr>
          <w:spacing w:val="-3"/>
          <w:sz w:val="28"/>
          <w:szCs w:val="28"/>
        </w:rPr>
        <w:t>e</w:t>
      </w:r>
      <w:r>
        <w:rPr>
          <w:sz w:val="28"/>
          <w:szCs w:val="28"/>
        </w:rPr>
        <w:t>c</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n</w:t>
      </w:r>
      <w:r>
        <w:rPr>
          <w:sz w:val="28"/>
          <w:szCs w:val="28"/>
        </w:rPr>
        <w:t>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d</w:t>
      </w:r>
      <w:r>
        <w:rPr>
          <w:spacing w:val="1"/>
          <w:sz w:val="28"/>
          <w:szCs w:val="28"/>
        </w:rPr>
        <w:t>i</w:t>
      </w:r>
      <w:r>
        <w:rPr>
          <w:sz w:val="28"/>
          <w:szCs w:val="28"/>
        </w:rPr>
        <w:t>r</w:t>
      </w:r>
      <w:r>
        <w:rPr>
          <w:spacing w:val="-2"/>
          <w:sz w:val="28"/>
          <w:szCs w:val="28"/>
        </w:rPr>
        <w:t>e</w:t>
      </w:r>
      <w:r>
        <w:rPr>
          <w:sz w:val="28"/>
          <w:szCs w:val="28"/>
        </w:rPr>
        <w:t>ct</w:t>
      </w:r>
      <w:r>
        <w:rPr>
          <w:spacing w:val="-2"/>
          <w:sz w:val="28"/>
          <w:szCs w:val="28"/>
        </w:rPr>
        <w:t xml:space="preserve"> </w:t>
      </w:r>
      <w:r>
        <w:rPr>
          <w:spacing w:val="1"/>
          <w:sz w:val="28"/>
          <w:szCs w:val="28"/>
        </w:rPr>
        <w:t>d</w:t>
      </w:r>
      <w:r>
        <w:rPr>
          <w:sz w:val="28"/>
          <w:szCs w:val="28"/>
        </w:rPr>
        <w:t>e</w:t>
      </w:r>
      <w:r>
        <w:rPr>
          <w:spacing w:val="-2"/>
          <w:sz w:val="28"/>
          <w:szCs w:val="28"/>
        </w:rPr>
        <w:t>m</w:t>
      </w:r>
      <w:r>
        <w:rPr>
          <w:spacing w:val="-1"/>
          <w:sz w:val="28"/>
          <w:szCs w:val="28"/>
        </w:rPr>
        <w:t>o</w:t>
      </w:r>
      <w:r>
        <w:rPr>
          <w:sz w:val="28"/>
          <w:szCs w:val="28"/>
        </w:rPr>
        <w:t>cra</w:t>
      </w:r>
      <w:r>
        <w:rPr>
          <w:spacing w:val="-1"/>
          <w:sz w:val="28"/>
          <w:szCs w:val="28"/>
        </w:rPr>
        <w:t>t</w:t>
      </w:r>
      <w:r>
        <w:rPr>
          <w:spacing w:val="1"/>
          <w:sz w:val="28"/>
          <w:szCs w:val="28"/>
        </w:rPr>
        <w:t>i</w:t>
      </w:r>
      <w:r>
        <w:rPr>
          <w:sz w:val="28"/>
          <w:szCs w:val="28"/>
        </w:rPr>
        <w:t xml:space="preserve">c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s</w:t>
      </w:r>
      <w:r>
        <w:rPr>
          <w:sz w:val="28"/>
          <w:szCs w:val="28"/>
        </w:rPr>
        <w:t>. 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cr</w:t>
      </w:r>
      <w:r>
        <w:rPr>
          <w:spacing w:val="-2"/>
          <w:sz w:val="28"/>
          <w:szCs w:val="28"/>
        </w:rPr>
        <w:t>e</w:t>
      </w:r>
      <w:r>
        <w:rPr>
          <w:sz w:val="28"/>
          <w:szCs w:val="28"/>
        </w:rPr>
        <w:t>a</w:t>
      </w:r>
      <w:r>
        <w:rPr>
          <w:spacing w:val="-1"/>
          <w:sz w:val="28"/>
          <w:szCs w:val="28"/>
        </w:rPr>
        <w:t>t</w:t>
      </w:r>
      <w:r>
        <w:rPr>
          <w:spacing w:val="1"/>
          <w:sz w:val="28"/>
          <w:szCs w:val="28"/>
        </w:rPr>
        <w:t>u</w:t>
      </w:r>
      <w:r>
        <w:rPr>
          <w:spacing w:val="-2"/>
          <w:sz w:val="28"/>
          <w:szCs w:val="28"/>
        </w:rPr>
        <w:t>r</w:t>
      </w:r>
      <w:r>
        <w:rPr>
          <w:sz w:val="28"/>
          <w:szCs w:val="28"/>
        </w:rPr>
        <w:t xml:space="preserve">e of </w:t>
      </w:r>
      <w:r>
        <w:rPr>
          <w:spacing w:val="1"/>
          <w:sz w:val="28"/>
          <w:szCs w:val="28"/>
        </w:rPr>
        <w:t>l</w:t>
      </w:r>
      <w:r>
        <w:rPr>
          <w:spacing w:val="-2"/>
          <w:sz w:val="28"/>
          <w:szCs w:val="28"/>
        </w:rPr>
        <w:t>a</w:t>
      </w:r>
      <w:r>
        <w:rPr>
          <w:spacing w:val="1"/>
          <w:sz w:val="28"/>
          <w:szCs w:val="28"/>
        </w:rPr>
        <w:t>w</w:t>
      </w:r>
      <w:r w:rsidR="00BF2BCE">
        <w:rPr>
          <w:spacing w:val="1"/>
          <w:sz w:val="28"/>
          <w:szCs w:val="28"/>
        </w:rPr>
        <w:t xml:space="preserve"> and</w:t>
      </w:r>
      <w:r w:rsidR="00BF2BCE">
        <w:rPr>
          <w:spacing w:val="-1"/>
          <w:sz w:val="28"/>
          <w:szCs w:val="28"/>
        </w:rPr>
        <w:t xml:space="preserve"> 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z w:val="28"/>
          <w:szCs w:val="28"/>
        </w:rPr>
        <w:t>t</w:t>
      </w:r>
      <w:r>
        <w:rPr>
          <w:spacing w:val="4"/>
          <w:sz w:val="28"/>
          <w:szCs w:val="28"/>
        </w:rPr>
        <w:t xml:space="preserve"> </w:t>
      </w:r>
      <w:r>
        <w:rPr>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 xml:space="preserve">er </w:t>
      </w:r>
      <w:r>
        <w:rPr>
          <w:spacing w:val="-3"/>
          <w:sz w:val="28"/>
          <w:szCs w:val="28"/>
        </w:rPr>
        <w:t>m</w:t>
      </w:r>
      <w:r>
        <w:rPr>
          <w:spacing w:val="1"/>
          <w:sz w:val="28"/>
          <w:szCs w:val="28"/>
        </w:rPr>
        <w:t>o</w:t>
      </w:r>
      <w:r>
        <w:rPr>
          <w:spacing w:val="-1"/>
          <w:sz w:val="28"/>
          <w:szCs w:val="28"/>
        </w:rPr>
        <w:t>n</w:t>
      </w:r>
      <w:r>
        <w:rPr>
          <w:sz w:val="28"/>
          <w:szCs w:val="28"/>
        </w:rPr>
        <w:t>ey</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2"/>
          <w:sz w:val="28"/>
          <w:szCs w:val="28"/>
        </w:rPr>
        <w:t>b</w:t>
      </w:r>
      <w:r>
        <w:rPr>
          <w:sz w:val="28"/>
          <w:szCs w:val="28"/>
        </w:rPr>
        <w:t>e a f</w:t>
      </w:r>
      <w:r>
        <w:rPr>
          <w:spacing w:val="1"/>
          <w:sz w:val="28"/>
          <w:szCs w:val="28"/>
        </w:rPr>
        <w:t>o</w:t>
      </w:r>
      <w:r>
        <w:rPr>
          <w:spacing w:val="-2"/>
          <w:sz w:val="28"/>
          <w:szCs w:val="28"/>
        </w:rPr>
        <w:t>r</w:t>
      </w:r>
      <w:r>
        <w:rPr>
          <w:sz w:val="28"/>
          <w:szCs w:val="28"/>
        </w:rPr>
        <w:t xml:space="preserve">m of </w:t>
      </w:r>
      <w:r>
        <w:rPr>
          <w:spacing w:val="1"/>
          <w:sz w:val="28"/>
          <w:szCs w:val="28"/>
        </w:rPr>
        <w:t>o</w:t>
      </w:r>
      <w:r>
        <w:rPr>
          <w:spacing w:val="-1"/>
          <w:sz w:val="28"/>
          <w:szCs w:val="28"/>
        </w:rPr>
        <w:t>p</w:t>
      </w:r>
      <w:r>
        <w:rPr>
          <w:spacing w:val="1"/>
          <w:sz w:val="28"/>
          <w:szCs w:val="28"/>
        </w:rPr>
        <w:t>p</w:t>
      </w:r>
      <w:r>
        <w:rPr>
          <w:sz w:val="28"/>
          <w:szCs w:val="28"/>
        </w:rPr>
        <w:t>r</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on</w:t>
      </w:r>
      <w:r>
        <w:rPr>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oi</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noth</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l</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th</w:t>
      </w:r>
      <w:r>
        <w:rPr>
          <w:spacing w:val="-2"/>
          <w:sz w:val="28"/>
          <w:szCs w:val="28"/>
        </w:rPr>
        <w:t>a</w:t>
      </w:r>
      <w:r>
        <w:rPr>
          <w:sz w:val="28"/>
          <w:szCs w:val="28"/>
        </w:rPr>
        <w:t>n</w:t>
      </w:r>
      <w:r>
        <w:rPr>
          <w:spacing w:val="1"/>
          <w:sz w:val="28"/>
          <w:szCs w:val="28"/>
        </w:rPr>
        <w:t xml:space="preserve"> </w:t>
      </w:r>
      <w:r>
        <w:rPr>
          <w:sz w:val="28"/>
          <w:szCs w:val="28"/>
        </w:rPr>
        <w:t>a</w:t>
      </w:r>
      <w:r>
        <w:rPr>
          <w:spacing w:val="-1"/>
          <w:sz w:val="28"/>
          <w:szCs w:val="28"/>
        </w:rPr>
        <w:t xml:space="preserv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a</w:t>
      </w:r>
      <w:r>
        <w:rPr>
          <w:spacing w:val="-2"/>
          <w:sz w:val="28"/>
          <w:szCs w:val="28"/>
        </w:rPr>
        <w:t>m</w:t>
      </w:r>
      <w:r>
        <w:rPr>
          <w:sz w:val="28"/>
          <w:szCs w:val="28"/>
        </w:rPr>
        <w:t>e</w:t>
      </w:r>
      <w:r>
        <w:rPr>
          <w:spacing w:val="-1"/>
          <w:sz w:val="28"/>
          <w:szCs w:val="28"/>
        </w:rPr>
        <w:t>n</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a</w:t>
      </w:r>
      <w:r>
        <w:rPr>
          <w:spacing w:val="1"/>
          <w:sz w:val="28"/>
          <w:szCs w:val="28"/>
        </w:rPr>
        <w:t>u</w:t>
      </w:r>
      <w:r>
        <w:rPr>
          <w:spacing w:val="-1"/>
          <w:sz w:val="28"/>
          <w:szCs w:val="28"/>
        </w:rPr>
        <w:t>l</w:t>
      </w:r>
      <w:r>
        <w:rPr>
          <w:sz w:val="28"/>
          <w:szCs w:val="28"/>
        </w:rPr>
        <w:t>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i</w:t>
      </w:r>
      <w:r>
        <w:rPr>
          <w:spacing w:val="1"/>
          <w:sz w:val="28"/>
          <w:szCs w:val="28"/>
        </w:rPr>
        <w:t>d</w:t>
      </w:r>
      <w:r>
        <w:rPr>
          <w:sz w:val="28"/>
          <w:szCs w:val="28"/>
        </w:rPr>
        <w:t>ea</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2"/>
          <w:sz w:val="28"/>
          <w:szCs w:val="28"/>
        </w:rPr>
        <w:t>a</w:t>
      </w:r>
      <w:r>
        <w:rPr>
          <w:sz w:val="28"/>
          <w:szCs w:val="28"/>
        </w:rPr>
        <w:t xml:space="preserve">w </w:t>
      </w:r>
      <w:r>
        <w:rPr>
          <w:spacing w:val="1"/>
          <w:sz w:val="28"/>
          <w:szCs w:val="28"/>
        </w:rPr>
        <w:t>o</w:t>
      </w:r>
      <w:r>
        <w:rPr>
          <w:sz w:val="28"/>
          <w:szCs w:val="28"/>
        </w:rPr>
        <w:t xml:space="preserve">f </w:t>
      </w:r>
      <w:r>
        <w:rPr>
          <w:spacing w:val="-3"/>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e</w:t>
      </w:r>
      <w:r>
        <w:rPr>
          <w:sz w:val="28"/>
          <w:szCs w:val="28"/>
        </w:rPr>
        <w:t>ce</w:t>
      </w:r>
      <w:r>
        <w:rPr>
          <w:spacing w:val="-1"/>
          <w:sz w:val="28"/>
          <w:szCs w:val="28"/>
        </w:rPr>
        <w:t>s</w:t>
      </w:r>
      <w:r>
        <w:rPr>
          <w:spacing w:val="1"/>
          <w:sz w:val="28"/>
          <w:szCs w:val="28"/>
        </w:rPr>
        <w:t>s</w:t>
      </w:r>
      <w:r>
        <w:rPr>
          <w:sz w:val="28"/>
          <w:szCs w:val="28"/>
        </w:rPr>
        <w:t>a</w:t>
      </w:r>
      <w:r>
        <w:rPr>
          <w:spacing w:val="-2"/>
          <w:sz w:val="28"/>
          <w:szCs w:val="28"/>
        </w:rPr>
        <w:t>r</w:t>
      </w:r>
      <w:r>
        <w:rPr>
          <w:sz w:val="28"/>
          <w:szCs w:val="28"/>
        </w:rPr>
        <w:t>y</w:t>
      </w:r>
      <w:r>
        <w:rPr>
          <w:spacing w:val="1"/>
          <w:sz w:val="28"/>
          <w:szCs w:val="28"/>
        </w:rPr>
        <w:t xml:space="preserve"> </w:t>
      </w:r>
      <w:r>
        <w:rPr>
          <w:sz w:val="28"/>
          <w:szCs w:val="28"/>
        </w:rPr>
        <w:t>pr</w:t>
      </w:r>
      <w:r>
        <w:rPr>
          <w:spacing w:val="-2"/>
          <w:sz w:val="28"/>
          <w:szCs w:val="28"/>
        </w:rPr>
        <w:t>e</w:t>
      </w:r>
      <w:r>
        <w:rPr>
          <w:sz w:val="28"/>
          <w:szCs w:val="28"/>
        </w:rPr>
        <w:t>re</w:t>
      </w:r>
      <w:r>
        <w:rPr>
          <w:spacing w:val="-1"/>
          <w:sz w:val="28"/>
          <w:szCs w:val="28"/>
        </w:rPr>
        <w:t>qu</w:t>
      </w:r>
      <w:r>
        <w:rPr>
          <w:spacing w:val="1"/>
          <w:sz w:val="28"/>
          <w:szCs w:val="28"/>
        </w:rPr>
        <w:t>i</w:t>
      </w:r>
      <w:r>
        <w:rPr>
          <w:spacing w:val="-1"/>
          <w:sz w:val="28"/>
          <w:szCs w:val="28"/>
        </w:rPr>
        <w:t>s</w:t>
      </w:r>
      <w:r>
        <w:rPr>
          <w:spacing w:val="1"/>
          <w:sz w:val="28"/>
          <w:szCs w:val="28"/>
        </w:rPr>
        <w:t>i</w:t>
      </w:r>
      <w:r>
        <w:rPr>
          <w:spacing w:val="-1"/>
          <w:sz w:val="28"/>
          <w:szCs w:val="28"/>
        </w:rPr>
        <w:t>t</w:t>
      </w:r>
      <w:r>
        <w:rPr>
          <w:sz w:val="28"/>
          <w:szCs w:val="28"/>
        </w:rPr>
        <w:t xml:space="preserve">e of </w:t>
      </w:r>
      <w:r>
        <w:rPr>
          <w:spacing w:val="-2"/>
          <w:sz w:val="28"/>
          <w:szCs w:val="28"/>
        </w:rPr>
        <w:t>m</w:t>
      </w:r>
      <w:r>
        <w:rPr>
          <w:spacing w:val="1"/>
          <w:sz w:val="28"/>
          <w:szCs w:val="28"/>
        </w:rPr>
        <w:t>o</w:t>
      </w:r>
      <w:r>
        <w:rPr>
          <w:spacing w:val="-1"/>
          <w:sz w:val="28"/>
          <w:szCs w:val="28"/>
        </w:rPr>
        <w:t>d</w:t>
      </w:r>
      <w:r>
        <w:rPr>
          <w:sz w:val="28"/>
          <w:szCs w:val="28"/>
        </w:rPr>
        <w:t>ern</w:t>
      </w:r>
      <w:r>
        <w:rPr>
          <w:spacing w:val="1"/>
          <w:sz w:val="28"/>
          <w:szCs w:val="28"/>
        </w:rPr>
        <w:t xml:space="preserve"> </w:t>
      </w:r>
      <w:r>
        <w:rPr>
          <w:spacing w:val="-3"/>
          <w:sz w:val="28"/>
          <w:szCs w:val="28"/>
        </w:rPr>
        <w:t>m</w:t>
      </w:r>
      <w:r>
        <w:rPr>
          <w:spacing w:val="-1"/>
          <w:sz w:val="28"/>
          <w:szCs w:val="28"/>
        </w:rPr>
        <w:t>o</w:t>
      </w:r>
      <w:r>
        <w:rPr>
          <w:spacing w:val="1"/>
          <w:sz w:val="28"/>
          <w:szCs w:val="28"/>
        </w:rPr>
        <w:t>n</w:t>
      </w:r>
      <w:r>
        <w:rPr>
          <w:spacing w:val="-2"/>
          <w:sz w:val="28"/>
          <w:szCs w:val="28"/>
        </w:rPr>
        <w:t>e</w:t>
      </w:r>
      <w:r>
        <w:rPr>
          <w:spacing w:val="1"/>
          <w:sz w:val="28"/>
          <w:szCs w:val="28"/>
        </w:rPr>
        <w:t>t</w:t>
      </w:r>
      <w:r>
        <w:rPr>
          <w:sz w:val="28"/>
          <w:szCs w:val="28"/>
        </w:rPr>
        <w:t>a</w:t>
      </w:r>
      <w:r>
        <w:rPr>
          <w:spacing w:val="-2"/>
          <w:sz w:val="28"/>
          <w:szCs w:val="28"/>
        </w:rPr>
        <w:t>r</w:t>
      </w:r>
      <w:r>
        <w:rPr>
          <w:sz w:val="28"/>
          <w:szCs w:val="28"/>
        </w:rPr>
        <w:t>y</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w:t>
      </w:r>
    </w:p>
    <w:p w14:paraId="39A19AC1" w14:textId="77777777" w:rsidR="00AE7C60" w:rsidRDefault="00AE7C60" w:rsidP="003E0BA7">
      <w:pPr>
        <w:spacing w:before="10" w:line="140" w:lineRule="exact"/>
        <w:jc w:val="both"/>
        <w:rPr>
          <w:sz w:val="15"/>
          <w:szCs w:val="15"/>
        </w:rPr>
      </w:pPr>
    </w:p>
    <w:p w14:paraId="07BAA5AC" w14:textId="08F6AB69" w:rsidR="00AE7C60" w:rsidRDefault="00A44FA3" w:rsidP="003E0BA7">
      <w:pPr>
        <w:spacing w:line="258" w:lineRule="auto"/>
        <w:ind w:left="100" w:right="131"/>
        <w:jc w:val="both"/>
        <w:rPr>
          <w:sz w:val="28"/>
          <w:szCs w:val="28"/>
        </w:rPr>
      </w:pPr>
      <w:r>
        <w:rPr>
          <w:spacing w:val="1"/>
          <w:sz w:val="28"/>
          <w:szCs w:val="28"/>
        </w:rPr>
        <w:t>T</w:t>
      </w:r>
      <w:r>
        <w:rPr>
          <w:spacing w:val="-1"/>
          <w:sz w:val="28"/>
          <w:szCs w:val="28"/>
        </w:rPr>
        <w:t>h</w:t>
      </w:r>
      <w:r>
        <w:rPr>
          <w:sz w:val="28"/>
          <w:szCs w:val="28"/>
        </w:rPr>
        <w:t>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pacing w:val="-1"/>
          <w:sz w:val="28"/>
          <w:szCs w:val="28"/>
        </w:rPr>
        <w:t>i</w:t>
      </w:r>
      <w:r>
        <w:rPr>
          <w:sz w:val="28"/>
          <w:szCs w:val="28"/>
        </w:rPr>
        <w:t>n</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w</w:t>
      </w:r>
      <w:r>
        <w:rPr>
          <w:spacing w:val="-1"/>
          <w:sz w:val="28"/>
          <w:szCs w:val="28"/>
        </w:rPr>
        <w:t>ou</w:t>
      </w:r>
      <w:r>
        <w:rPr>
          <w:spacing w:val="1"/>
          <w:sz w:val="28"/>
          <w:szCs w:val="28"/>
        </w:rPr>
        <w:t>l</w:t>
      </w:r>
      <w:r>
        <w:rPr>
          <w:sz w:val="28"/>
          <w:szCs w:val="28"/>
        </w:rPr>
        <w:t>d</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u</w:t>
      </w:r>
      <w:r>
        <w:rPr>
          <w:sz w:val="28"/>
          <w:szCs w:val="28"/>
        </w:rPr>
        <w:t>s</w:t>
      </w:r>
      <w:r>
        <w:rPr>
          <w:spacing w:val="1"/>
          <w:sz w:val="28"/>
          <w:szCs w:val="28"/>
        </w:rPr>
        <w:t xml:space="preserve"> </w:t>
      </w:r>
      <w:r>
        <w:rPr>
          <w:spacing w:val="-2"/>
          <w:sz w:val="28"/>
          <w:szCs w:val="28"/>
        </w:rPr>
        <w:t>b</w:t>
      </w:r>
      <w:r>
        <w:rPr>
          <w:sz w:val="28"/>
          <w:szCs w:val="28"/>
        </w:rPr>
        <w:t>e</w:t>
      </w:r>
      <w:r>
        <w:rPr>
          <w:spacing w:val="-1"/>
          <w:sz w:val="28"/>
          <w:szCs w:val="28"/>
        </w:rPr>
        <w:t>l</w:t>
      </w:r>
      <w:r>
        <w:rPr>
          <w:spacing w:val="1"/>
          <w:sz w:val="28"/>
          <w:szCs w:val="28"/>
        </w:rPr>
        <w:t>i</w:t>
      </w:r>
      <w:r>
        <w:rPr>
          <w:spacing w:val="-2"/>
          <w:sz w:val="28"/>
          <w:szCs w:val="28"/>
        </w:rPr>
        <w:t>e</w:t>
      </w:r>
      <w:r>
        <w:rPr>
          <w:spacing w:val="-1"/>
          <w:sz w:val="28"/>
          <w:szCs w:val="28"/>
        </w:rPr>
        <w:t>v</w:t>
      </w:r>
      <w:r>
        <w:rPr>
          <w:sz w:val="28"/>
          <w:szCs w:val="28"/>
        </w:rPr>
        <w:t>e that</w:t>
      </w:r>
      <w:r>
        <w:rPr>
          <w:spacing w:val="-2"/>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2"/>
          <w:sz w:val="28"/>
          <w:szCs w:val="28"/>
        </w:rPr>
        <w:t xml:space="preserve"> </w:t>
      </w:r>
      <w:r>
        <w:rPr>
          <w:spacing w:val="-1"/>
          <w:sz w:val="28"/>
          <w:szCs w:val="28"/>
        </w:rPr>
        <w:t>n</w:t>
      </w:r>
      <w:r>
        <w:rPr>
          <w:sz w:val="28"/>
          <w:szCs w:val="28"/>
        </w:rPr>
        <w:t>a</w:t>
      </w:r>
      <w:r>
        <w:rPr>
          <w:spacing w:val="1"/>
          <w:sz w:val="28"/>
          <w:szCs w:val="28"/>
        </w:rPr>
        <w:t>t</w:t>
      </w:r>
      <w:r>
        <w:rPr>
          <w:spacing w:val="-1"/>
          <w:sz w:val="28"/>
          <w:szCs w:val="28"/>
        </w:rPr>
        <w:t>u</w:t>
      </w:r>
      <w:r>
        <w:rPr>
          <w:sz w:val="28"/>
          <w:szCs w:val="28"/>
        </w:rPr>
        <w:t>r</w:t>
      </w:r>
      <w:r>
        <w:rPr>
          <w:spacing w:val="7"/>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in</w:t>
      </w:r>
      <w:r>
        <w:rPr>
          <w:spacing w:val="-2"/>
          <w:sz w:val="28"/>
          <w:szCs w:val="28"/>
        </w:rPr>
        <w:t>e</w:t>
      </w:r>
      <w:r>
        <w:rPr>
          <w:spacing w:val="-1"/>
          <w:sz w:val="28"/>
          <w:szCs w:val="28"/>
        </w:rPr>
        <w:t>v</w:t>
      </w:r>
      <w:r>
        <w:rPr>
          <w:spacing w:val="1"/>
          <w:sz w:val="28"/>
          <w:szCs w:val="28"/>
        </w:rPr>
        <w:t>i</w:t>
      </w:r>
      <w:r>
        <w:rPr>
          <w:spacing w:val="-1"/>
          <w:sz w:val="28"/>
          <w:szCs w:val="28"/>
        </w:rPr>
        <w:t>t</w:t>
      </w:r>
      <w:r>
        <w:rPr>
          <w:sz w:val="28"/>
          <w:szCs w:val="28"/>
        </w:rPr>
        <w:t>a</w:t>
      </w:r>
      <w:r>
        <w:rPr>
          <w:spacing w:val="-1"/>
          <w:sz w:val="28"/>
          <w:szCs w:val="28"/>
        </w:rPr>
        <w:t>b</w:t>
      </w:r>
      <w:r>
        <w:rPr>
          <w:spacing w:val="1"/>
          <w:sz w:val="28"/>
          <w:szCs w:val="28"/>
        </w:rPr>
        <w:t>l</w:t>
      </w:r>
      <w:r>
        <w:rPr>
          <w:sz w:val="28"/>
          <w:szCs w:val="28"/>
        </w:rPr>
        <w:t>e</w:t>
      </w:r>
      <w:r w:rsidR="00BF2BCE">
        <w:rPr>
          <w:sz w:val="28"/>
          <w:szCs w:val="28"/>
        </w:rPr>
        <w:t>,</w:t>
      </w:r>
      <w:r>
        <w:rPr>
          <w:sz w:val="28"/>
          <w:szCs w:val="28"/>
        </w:rPr>
        <w:t xml:space="preserve"> </w:t>
      </w:r>
      <w:r>
        <w:rPr>
          <w:spacing w:val="-2"/>
          <w:sz w:val="28"/>
          <w:szCs w:val="28"/>
        </w:rPr>
        <w:t>b</w:t>
      </w:r>
      <w:r>
        <w:rPr>
          <w:spacing w:val="-1"/>
          <w:sz w:val="28"/>
          <w:szCs w:val="28"/>
        </w:rPr>
        <w:t>u</w:t>
      </w:r>
      <w:r>
        <w:rPr>
          <w:sz w:val="28"/>
          <w:szCs w:val="28"/>
        </w:rPr>
        <w:t>t</w:t>
      </w:r>
      <w:r>
        <w:rPr>
          <w:spacing w:val="1"/>
          <w:sz w:val="28"/>
          <w:szCs w:val="28"/>
        </w:rPr>
        <w:t xml:space="preserve">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3"/>
          <w:sz w:val="28"/>
          <w:szCs w:val="28"/>
        </w:rPr>
        <w:t>a</w:t>
      </w:r>
      <w:r>
        <w:rPr>
          <w:spacing w:val="1"/>
          <w:sz w:val="28"/>
          <w:szCs w:val="28"/>
        </w:rPr>
        <w:t>lt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iv</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th</w:t>
      </w:r>
      <w:r>
        <w:rPr>
          <w:sz w:val="28"/>
          <w:szCs w:val="28"/>
        </w:rPr>
        <w:t xml:space="preserve">e </w:t>
      </w:r>
      <w:r>
        <w:rPr>
          <w:spacing w:val="-3"/>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3"/>
          <w:sz w:val="28"/>
          <w:szCs w:val="28"/>
        </w:rPr>
        <w:t>r</w:t>
      </w:r>
      <w:r>
        <w:rPr>
          <w:sz w:val="28"/>
          <w:szCs w:val="28"/>
        </w:rPr>
        <w:t>e al</w:t>
      </w:r>
      <w:r>
        <w:rPr>
          <w:spacing w:val="-1"/>
          <w:sz w:val="28"/>
          <w:szCs w:val="28"/>
        </w:rPr>
        <w:t>r</w:t>
      </w:r>
      <w:r>
        <w:rPr>
          <w:sz w:val="28"/>
          <w:szCs w:val="28"/>
        </w:rPr>
        <w:t>ea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e</w:t>
      </w:r>
      <w:r>
        <w:rPr>
          <w:sz w:val="28"/>
          <w:szCs w:val="28"/>
        </w:rPr>
        <w:t>re.</w:t>
      </w:r>
      <w:r>
        <w:rPr>
          <w:spacing w:val="6"/>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p</w:t>
      </w:r>
      <w:r>
        <w:rPr>
          <w:spacing w:val="-1"/>
          <w:sz w:val="28"/>
          <w:szCs w:val="28"/>
        </w:rPr>
        <w:t>i</w:t>
      </w:r>
      <w:r>
        <w:rPr>
          <w:spacing w:val="1"/>
          <w:sz w:val="28"/>
          <w:szCs w:val="28"/>
        </w:rPr>
        <w:t>t</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in</w:t>
      </w:r>
      <w:r>
        <w:rPr>
          <w:spacing w:val="-2"/>
          <w:sz w:val="28"/>
          <w:szCs w:val="28"/>
        </w:rPr>
        <w:t>c</w:t>
      </w:r>
      <w:r>
        <w:rPr>
          <w:sz w:val="28"/>
          <w:szCs w:val="28"/>
        </w:rPr>
        <w:t>re</w:t>
      </w:r>
      <w:r>
        <w:rPr>
          <w:spacing w:val="-2"/>
          <w:sz w:val="28"/>
          <w:szCs w:val="28"/>
        </w:rPr>
        <w:t>a</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g</w:t>
      </w:r>
      <w:r>
        <w:rPr>
          <w:sz w:val="28"/>
          <w:szCs w:val="28"/>
        </w:rPr>
        <w:t>re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f blo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z w:val="28"/>
          <w:szCs w:val="28"/>
        </w:rPr>
        <w:t>s</w:t>
      </w:r>
      <w:r w:rsidR="00BF2BCE">
        <w:rPr>
          <w:spacing w:val="1"/>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w:t>
      </w:r>
      <w:r>
        <w:rPr>
          <w:spacing w:val="1"/>
          <w:sz w:val="28"/>
          <w:szCs w:val="28"/>
        </w:rPr>
        <w:t>s</w:t>
      </w:r>
      <w:r>
        <w:rPr>
          <w:sz w:val="28"/>
          <w:szCs w:val="28"/>
        </w:rPr>
        <w:t>,</w:t>
      </w:r>
      <w:r>
        <w:rPr>
          <w:spacing w:val="-3"/>
          <w:sz w:val="28"/>
          <w:szCs w:val="28"/>
        </w:rPr>
        <w:t xml:space="preserve"> </w:t>
      </w:r>
      <w:r>
        <w:rPr>
          <w:sz w:val="28"/>
          <w:szCs w:val="28"/>
        </w:rPr>
        <w:t>t</w:t>
      </w:r>
      <w:r>
        <w:rPr>
          <w:spacing w:val="1"/>
          <w:sz w:val="28"/>
          <w:szCs w:val="28"/>
        </w:rPr>
        <w:t>h</w:t>
      </w:r>
      <w:r>
        <w:rPr>
          <w:sz w:val="28"/>
          <w:szCs w:val="28"/>
        </w:rPr>
        <w:t>e</w:t>
      </w:r>
      <w:r>
        <w:rPr>
          <w:spacing w:val="-2"/>
          <w:sz w:val="28"/>
          <w:szCs w:val="28"/>
        </w:rPr>
        <w:t>r</w:t>
      </w:r>
      <w:r>
        <w:rPr>
          <w:sz w:val="28"/>
          <w:szCs w:val="28"/>
        </w:rPr>
        <w:t xml:space="preserve">e are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m</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w:t>
      </w:r>
      <w:r>
        <w:rPr>
          <w:spacing w:val="1"/>
          <w:sz w:val="28"/>
          <w:szCs w:val="28"/>
        </w:rPr>
        <w:t>s</w:t>
      </w:r>
      <w:r>
        <w:rPr>
          <w:sz w:val="28"/>
          <w:szCs w:val="28"/>
        </w:rPr>
        <w:t>,</w:t>
      </w:r>
      <w:r>
        <w:rPr>
          <w:spacing w:val="-1"/>
          <w:sz w:val="28"/>
          <w:szCs w:val="28"/>
        </w:rPr>
        <w:t xml:space="preserve"> 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w</w:t>
      </w:r>
      <w:r>
        <w:rPr>
          <w:spacing w:val="-1"/>
          <w:sz w:val="28"/>
          <w:szCs w:val="28"/>
        </w:rPr>
        <w:t>hi</w:t>
      </w:r>
      <w:r>
        <w:rPr>
          <w:sz w:val="28"/>
          <w:szCs w:val="28"/>
        </w:rPr>
        <w:t>ch</w:t>
      </w:r>
      <w:r>
        <w:rPr>
          <w:spacing w:val="1"/>
          <w:sz w:val="28"/>
          <w:szCs w:val="28"/>
        </w:rPr>
        <w:t xml:space="preserve"> </w:t>
      </w:r>
      <w:r>
        <w:rPr>
          <w:sz w:val="28"/>
          <w:szCs w:val="28"/>
        </w:rPr>
        <w:t xml:space="preserve">are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 xml:space="preserve">d </w:t>
      </w:r>
      <w:r>
        <w:rPr>
          <w:spacing w:val="1"/>
          <w:sz w:val="28"/>
          <w:szCs w:val="28"/>
        </w:rPr>
        <w:t>b</w:t>
      </w:r>
      <w:r>
        <w:rPr>
          <w:sz w:val="28"/>
          <w:szCs w:val="28"/>
        </w:rPr>
        <w:t>e</w:t>
      </w:r>
      <w:r>
        <w:rPr>
          <w:spacing w:val="-1"/>
          <w:sz w:val="28"/>
          <w:szCs w:val="28"/>
        </w:rPr>
        <w:t>lo</w:t>
      </w:r>
      <w:r>
        <w:rPr>
          <w:spacing w:val="1"/>
          <w:sz w:val="28"/>
          <w:szCs w:val="28"/>
        </w:rPr>
        <w:t>w</w:t>
      </w:r>
      <w:r>
        <w:rPr>
          <w:sz w:val="28"/>
          <w:szCs w:val="28"/>
        </w:rPr>
        <w:t>.</w:t>
      </w:r>
    </w:p>
    <w:p w14:paraId="1E727CDF" w14:textId="77777777" w:rsidR="00AE7C60" w:rsidRDefault="00AE7C60" w:rsidP="003E0BA7">
      <w:pPr>
        <w:spacing w:line="200" w:lineRule="exact"/>
        <w:jc w:val="both"/>
      </w:pPr>
    </w:p>
    <w:p w14:paraId="292D3222" w14:textId="77777777" w:rsidR="00AE7C60" w:rsidRDefault="00AE7C60" w:rsidP="003E0BA7">
      <w:pPr>
        <w:spacing w:line="200" w:lineRule="exact"/>
        <w:jc w:val="both"/>
      </w:pPr>
    </w:p>
    <w:p w14:paraId="45E901E4" w14:textId="77777777" w:rsidR="00AE7C60" w:rsidRDefault="00AE7C60" w:rsidP="003E0BA7">
      <w:pPr>
        <w:spacing w:before="9" w:line="260" w:lineRule="exact"/>
        <w:jc w:val="both"/>
        <w:rPr>
          <w:sz w:val="26"/>
          <w:szCs w:val="26"/>
        </w:rPr>
      </w:pPr>
    </w:p>
    <w:p w14:paraId="1EAFACBA" w14:textId="20C96924" w:rsidR="00AE7C60" w:rsidRDefault="00A44FA3" w:rsidP="003E0BA7">
      <w:pPr>
        <w:tabs>
          <w:tab w:val="left" w:pos="820"/>
        </w:tabs>
        <w:spacing w:line="259" w:lineRule="auto"/>
        <w:ind w:left="820" w:right="115" w:hanging="360"/>
        <w:jc w:val="both"/>
        <w:rPr>
          <w:sz w:val="28"/>
          <w:szCs w:val="28"/>
        </w:rPr>
      </w:pPr>
      <w:r>
        <w:rPr>
          <w:sz w:val="28"/>
          <w:szCs w:val="28"/>
        </w:rPr>
        <w:t>•</w:t>
      </w:r>
      <w:r>
        <w:rPr>
          <w:sz w:val="28"/>
          <w:szCs w:val="28"/>
        </w:rPr>
        <w:tab/>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p</w:t>
      </w:r>
      <w:r>
        <w:rPr>
          <w:spacing w:val="-2"/>
          <w:sz w:val="28"/>
          <w:szCs w:val="28"/>
        </w:rPr>
        <w:t>e</w:t>
      </w:r>
      <w:r>
        <w:rPr>
          <w:spacing w:val="-1"/>
          <w:sz w:val="28"/>
          <w:szCs w:val="28"/>
        </w:rPr>
        <w:t>o</w:t>
      </w:r>
      <w:r>
        <w:rPr>
          <w:spacing w:val="1"/>
          <w:sz w:val="28"/>
          <w:szCs w:val="28"/>
        </w:rPr>
        <w:t>pl</w:t>
      </w:r>
      <w:r>
        <w:rPr>
          <w:sz w:val="28"/>
          <w:szCs w:val="28"/>
        </w:rPr>
        <w:t xml:space="preserve">e </w:t>
      </w:r>
      <w:r>
        <w:rPr>
          <w:spacing w:val="1"/>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u</w:t>
      </w:r>
      <w:r>
        <w:rPr>
          <w:spacing w:val="-1"/>
          <w:sz w:val="28"/>
          <w:szCs w:val="28"/>
        </w:rPr>
        <w:t>s</w:t>
      </w:r>
      <w:r>
        <w:rPr>
          <w:sz w:val="28"/>
          <w:szCs w:val="28"/>
        </w:rPr>
        <w:t>e tr</w:t>
      </w:r>
      <w:r>
        <w:rPr>
          <w:spacing w:val="-1"/>
          <w:sz w:val="28"/>
          <w:szCs w:val="28"/>
        </w:rPr>
        <w:t>ad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f</w:t>
      </w:r>
      <w:r>
        <w:rPr>
          <w:spacing w:val="-2"/>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2"/>
          <w:sz w:val="28"/>
          <w:szCs w:val="28"/>
        </w:rPr>
        <w:t xml:space="preserve"> </w:t>
      </w:r>
      <w:r>
        <w:rPr>
          <w:spacing w:val="1"/>
          <w:sz w:val="28"/>
          <w:szCs w:val="28"/>
        </w:rPr>
        <w:t>s</w:t>
      </w:r>
      <w:r>
        <w:rPr>
          <w:spacing w:val="-1"/>
          <w:sz w:val="28"/>
          <w:szCs w:val="28"/>
        </w:rPr>
        <w:t>u</w:t>
      </w:r>
      <w:r>
        <w:rPr>
          <w:sz w:val="28"/>
          <w:szCs w:val="28"/>
        </w:rPr>
        <w:t>ch</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w:t>
      </w:r>
      <w:r>
        <w:rPr>
          <w:spacing w:val="-3"/>
          <w:sz w:val="28"/>
          <w:szCs w:val="28"/>
        </w:rPr>
        <w:t>a</w:t>
      </w:r>
      <w:r>
        <w:rPr>
          <w:sz w:val="28"/>
          <w:szCs w:val="28"/>
        </w:rPr>
        <w:t>r</w:t>
      </w:r>
      <w:r>
        <w:rPr>
          <w:spacing w:val="-1"/>
          <w:sz w:val="28"/>
          <w:szCs w:val="28"/>
        </w:rPr>
        <w:t>d</w:t>
      </w:r>
      <w:r>
        <w:rPr>
          <w:sz w:val="28"/>
          <w:szCs w:val="28"/>
        </w:rPr>
        <w:t>s 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z w:val="28"/>
          <w:szCs w:val="28"/>
        </w:rPr>
        <w:t>k</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un</w:t>
      </w:r>
      <w:r>
        <w:rPr>
          <w:spacing w:val="1"/>
          <w:sz w:val="28"/>
          <w:szCs w:val="28"/>
        </w:rPr>
        <w:t>t</w:t>
      </w:r>
      <w:r>
        <w:rPr>
          <w:spacing w:val="-1"/>
          <w:sz w:val="28"/>
          <w:szCs w:val="28"/>
        </w:rPr>
        <w:t>s</w:t>
      </w:r>
      <w:r>
        <w:rPr>
          <w:sz w:val="28"/>
          <w:szCs w:val="28"/>
        </w:rPr>
        <w:t>;</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e</w:t>
      </w:r>
      <w:r>
        <w:rPr>
          <w:sz w:val="28"/>
          <w:szCs w:val="28"/>
        </w:rPr>
        <w:t>a</w:t>
      </w:r>
      <w:r>
        <w:rPr>
          <w:spacing w:val="1"/>
          <w:sz w:val="28"/>
          <w:szCs w:val="28"/>
        </w:rPr>
        <w:t>d</w:t>
      </w:r>
      <w:r>
        <w:rPr>
          <w:sz w:val="28"/>
          <w:szCs w:val="28"/>
        </w:rPr>
        <w:t>,</w:t>
      </w:r>
      <w:r>
        <w:rPr>
          <w:spacing w:val="-3"/>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 xml:space="preserve">h are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z w:val="28"/>
          <w:szCs w:val="28"/>
        </w:rPr>
        <w:t>e</w:t>
      </w:r>
      <w:r>
        <w:rPr>
          <w:spacing w:val="-2"/>
          <w:sz w:val="28"/>
          <w:szCs w:val="28"/>
        </w:rPr>
        <w:t>x</w:t>
      </w:r>
      <w:r>
        <w:rPr>
          <w:spacing w:val="1"/>
          <w:sz w:val="28"/>
          <w:szCs w:val="28"/>
        </w:rPr>
        <w:t>p</w:t>
      </w:r>
      <w:r>
        <w:rPr>
          <w:spacing w:val="-2"/>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ho</w:t>
      </w:r>
      <w:r>
        <w:rPr>
          <w:spacing w:val="1"/>
          <w:sz w:val="28"/>
          <w:szCs w:val="28"/>
        </w:rPr>
        <w:t>s</w:t>
      </w:r>
      <w:r>
        <w:rPr>
          <w:sz w:val="28"/>
          <w:szCs w:val="28"/>
        </w:rPr>
        <w:t xml:space="preserve">e </w:t>
      </w:r>
      <w:r>
        <w:rPr>
          <w:spacing w:val="-2"/>
          <w:sz w:val="28"/>
          <w:szCs w:val="28"/>
        </w:rPr>
        <w:t>w</w:t>
      </w:r>
      <w:r>
        <w:rPr>
          <w:spacing w:val="-1"/>
          <w:sz w:val="28"/>
          <w:szCs w:val="28"/>
        </w:rPr>
        <w:t>h</w:t>
      </w:r>
      <w:r>
        <w:rPr>
          <w:sz w:val="28"/>
          <w:szCs w:val="28"/>
        </w:rPr>
        <w:t>o</w:t>
      </w:r>
      <w:r>
        <w:rPr>
          <w:spacing w:val="1"/>
          <w:sz w:val="28"/>
          <w:szCs w:val="28"/>
        </w:rPr>
        <w:t xml:space="preserve"> </w:t>
      </w:r>
      <w:r>
        <w:rPr>
          <w:sz w:val="28"/>
          <w:szCs w:val="28"/>
        </w:rPr>
        <w:t>are</w:t>
      </w:r>
      <w:r>
        <w:rPr>
          <w:spacing w:val="-3"/>
          <w:sz w:val="28"/>
          <w:szCs w:val="28"/>
        </w:rPr>
        <w:t xml:space="preserve">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nk</w:t>
      </w:r>
      <w:r>
        <w:rPr>
          <w:spacing w:val="-2"/>
          <w:sz w:val="28"/>
          <w:szCs w:val="28"/>
        </w:rPr>
        <w:t>e</w:t>
      </w:r>
      <w:r>
        <w:rPr>
          <w:sz w:val="28"/>
          <w:szCs w:val="28"/>
        </w:rPr>
        <w:t>d</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s</w:t>
      </w:r>
      <w:r>
        <w:rPr>
          <w:spacing w:val="1"/>
          <w:sz w:val="28"/>
          <w:szCs w:val="28"/>
        </w:rPr>
        <w:t>o</w:t>
      </w:r>
      <w:r>
        <w:rPr>
          <w:sz w:val="28"/>
          <w:szCs w:val="28"/>
        </w:rPr>
        <w:t>me</w:t>
      </w:r>
      <w:r>
        <w:rPr>
          <w:spacing w:val="-3"/>
          <w:sz w:val="28"/>
          <w:szCs w:val="28"/>
        </w:rPr>
        <w:t xml:space="preserve"> </w:t>
      </w:r>
      <w:r>
        <w:rPr>
          <w:spacing w:val="1"/>
          <w:sz w:val="28"/>
          <w:szCs w:val="28"/>
        </w:rPr>
        <w:t>t</w:t>
      </w:r>
      <w:r>
        <w:rPr>
          <w:spacing w:val="-1"/>
          <w:sz w:val="28"/>
          <w:szCs w:val="28"/>
        </w:rPr>
        <w:t>y</w:t>
      </w:r>
      <w:r>
        <w:rPr>
          <w:spacing w:val="1"/>
          <w:sz w:val="28"/>
          <w:szCs w:val="28"/>
        </w:rPr>
        <w:t>p</w:t>
      </w:r>
      <w:r>
        <w:rPr>
          <w:sz w:val="28"/>
          <w:szCs w:val="28"/>
        </w:rPr>
        <w:t xml:space="preserve">e </w:t>
      </w:r>
      <w:r>
        <w:rPr>
          <w:spacing w:val="-2"/>
          <w:sz w:val="28"/>
          <w:szCs w:val="28"/>
        </w:rPr>
        <w:t>o</w:t>
      </w:r>
      <w:r>
        <w:rPr>
          <w:sz w:val="28"/>
          <w:szCs w:val="28"/>
        </w:rPr>
        <w:t>f b</w:t>
      </w:r>
      <w:r>
        <w:rPr>
          <w:spacing w:val="-2"/>
          <w:sz w:val="28"/>
          <w:szCs w:val="28"/>
        </w:rPr>
        <w:t>a</w:t>
      </w:r>
      <w:r>
        <w:rPr>
          <w:spacing w:val="-1"/>
          <w:sz w:val="28"/>
          <w:szCs w:val="28"/>
        </w:rPr>
        <w:t>n</w:t>
      </w:r>
      <w:r>
        <w:rPr>
          <w:sz w:val="28"/>
          <w:szCs w:val="28"/>
        </w:rPr>
        <w:t>k acco</w:t>
      </w:r>
      <w:r>
        <w:rPr>
          <w:spacing w:val="-2"/>
          <w:sz w:val="28"/>
          <w:szCs w:val="28"/>
        </w:rPr>
        <w:t>u</w:t>
      </w:r>
      <w:r>
        <w:rPr>
          <w:spacing w:val="1"/>
          <w:sz w:val="28"/>
          <w:szCs w:val="28"/>
        </w:rPr>
        <w:t>n</w:t>
      </w:r>
      <w:r>
        <w:rPr>
          <w:sz w:val="28"/>
          <w:szCs w:val="28"/>
        </w:rPr>
        <w:t>t</w:t>
      </w:r>
      <w:r w:rsidR="003C6354">
        <w:rPr>
          <w:spacing w:val="-2"/>
          <w:sz w:val="28"/>
          <w:szCs w:val="28"/>
        </w:rPr>
        <w:t xml:space="preserve">, </w:t>
      </w:r>
      <w:r>
        <w:rPr>
          <w:spacing w:val="1"/>
          <w:sz w:val="28"/>
          <w:szCs w:val="28"/>
        </w:rPr>
        <w:t>b</w:t>
      </w:r>
      <w:r>
        <w:rPr>
          <w:spacing w:val="-1"/>
          <w:sz w:val="28"/>
          <w:szCs w:val="28"/>
        </w:rPr>
        <w:t>u</w:t>
      </w:r>
      <w:r>
        <w:rPr>
          <w:sz w:val="28"/>
          <w:szCs w:val="28"/>
        </w:rPr>
        <w:t>t</w:t>
      </w:r>
      <w:r>
        <w:rPr>
          <w:spacing w:val="1"/>
          <w:sz w:val="28"/>
          <w:szCs w:val="28"/>
        </w:rPr>
        <w:t xml:space="preserve"> </w:t>
      </w:r>
      <w:r w:rsidR="003C6354">
        <w:rPr>
          <w:spacing w:val="1"/>
          <w:sz w:val="28"/>
          <w:szCs w:val="28"/>
        </w:rPr>
        <w:t xml:space="preserve">they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c</w:t>
      </w:r>
      <w:r>
        <w:rPr>
          <w:sz w:val="28"/>
          <w:szCs w:val="28"/>
        </w:rPr>
        <w:t>a</w:t>
      </w:r>
      <w:r>
        <w:rPr>
          <w:spacing w:val="1"/>
          <w:sz w:val="28"/>
          <w:szCs w:val="28"/>
        </w:rPr>
        <w:t>s</w:t>
      </w:r>
      <w:r>
        <w:rPr>
          <w:sz w:val="28"/>
          <w:szCs w:val="28"/>
        </w:rPr>
        <w:t>h</w:t>
      </w:r>
      <w:r>
        <w:rPr>
          <w:spacing w:val="-2"/>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 xml:space="preserve">e </w:t>
      </w:r>
      <w:r>
        <w:rPr>
          <w:spacing w:val="1"/>
          <w:sz w:val="28"/>
          <w:szCs w:val="28"/>
        </w:rPr>
        <w:t>pu</w:t>
      </w:r>
      <w:r>
        <w:rPr>
          <w:spacing w:val="-2"/>
          <w:sz w:val="28"/>
          <w:szCs w:val="28"/>
        </w:rPr>
        <w:t>r</w:t>
      </w:r>
      <w:r>
        <w:rPr>
          <w:sz w:val="28"/>
          <w:szCs w:val="28"/>
        </w:rPr>
        <w:t>c</w:t>
      </w:r>
      <w:r>
        <w:rPr>
          <w:spacing w:val="-1"/>
          <w:sz w:val="28"/>
          <w:szCs w:val="28"/>
        </w:rPr>
        <w:t>h</w:t>
      </w:r>
      <w:r>
        <w:rPr>
          <w:sz w:val="28"/>
          <w:szCs w:val="28"/>
        </w:rPr>
        <w:t>a</w:t>
      </w:r>
      <w:r>
        <w:rPr>
          <w:spacing w:val="1"/>
          <w:sz w:val="28"/>
          <w:szCs w:val="28"/>
        </w:rPr>
        <w:t>s</w:t>
      </w:r>
      <w:r>
        <w:rPr>
          <w:spacing w:val="-2"/>
          <w:sz w:val="28"/>
          <w:szCs w:val="28"/>
        </w:rPr>
        <w:t>e</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z w:val="28"/>
          <w:szCs w:val="28"/>
        </w:rPr>
        <w:t>an</w:t>
      </w:r>
      <w:r>
        <w:rPr>
          <w:spacing w:val="-2"/>
          <w:sz w:val="28"/>
          <w:szCs w:val="28"/>
        </w:rPr>
        <w:t xml:space="preserve"> </w:t>
      </w:r>
      <w:r>
        <w:rPr>
          <w:spacing w:val="1"/>
          <w:sz w:val="28"/>
          <w:szCs w:val="28"/>
        </w:rPr>
        <w:t>2</w:t>
      </w:r>
      <w:r>
        <w:rPr>
          <w:spacing w:val="-1"/>
          <w:sz w:val="28"/>
          <w:szCs w:val="28"/>
        </w:rPr>
        <w:t>b</w:t>
      </w:r>
      <w:r>
        <w:rPr>
          <w:sz w:val="28"/>
          <w:szCs w:val="28"/>
        </w:rPr>
        <w:t>n</w:t>
      </w:r>
      <w:r>
        <w:rPr>
          <w:spacing w:val="-2"/>
          <w:sz w:val="28"/>
          <w:szCs w:val="28"/>
        </w:rPr>
        <w:t xml:space="preserve"> </w:t>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o</w:t>
      </w:r>
      <w:r>
        <w:rPr>
          <w:sz w:val="28"/>
          <w:szCs w:val="28"/>
        </w:rPr>
        <w:t xml:space="preserve">r </w:t>
      </w:r>
      <w:r>
        <w:rPr>
          <w:spacing w:val="-2"/>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z w:val="28"/>
          <w:szCs w:val="28"/>
        </w:rPr>
        <w:t>in</w:t>
      </w:r>
      <w:r>
        <w:rPr>
          <w:spacing w:val="-1"/>
          <w:sz w:val="28"/>
          <w:szCs w:val="28"/>
        </w:rPr>
        <w:t xml:space="preserve"> </w:t>
      </w:r>
      <w:r>
        <w:rPr>
          <w:spacing w:val="1"/>
          <w:sz w:val="28"/>
          <w:szCs w:val="28"/>
        </w:rPr>
        <w:t>1</w:t>
      </w:r>
      <w:r>
        <w:rPr>
          <w:spacing w:val="-1"/>
          <w:sz w:val="28"/>
          <w:szCs w:val="28"/>
        </w:rPr>
        <w:t>4</w:t>
      </w:r>
      <w:r>
        <w:rPr>
          <w:sz w:val="28"/>
          <w:szCs w:val="28"/>
        </w:rPr>
        <w:t>0 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i</w:t>
      </w:r>
      <w:r>
        <w:rPr>
          <w:sz w:val="28"/>
          <w:szCs w:val="28"/>
        </w:rPr>
        <w:t>es</w:t>
      </w:r>
      <w:r>
        <w:rPr>
          <w:spacing w:val="-2"/>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1/</w:t>
      </w:r>
      <w:r>
        <w:rPr>
          <w:sz w:val="28"/>
          <w:szCs w:val="28"/>
        </w:rPr>
        <w:t>3</w:t>
      </w:r>
      <w:r>
        <w:rPr>
          <w:spacing w:val="1"/>
          <w:sz w:val="28"/>
          <w:szCs w:val="28"/>
        </w:rPr>
        <w:t xml:space="preserve"> </w:t>
      </w:r>
      <w:r>
        <w:rPr>
          <w:sz w:val="28"/>
          <w:szCs w:val="28"/>
        </w:rPr>
        <w:t>of</w:t>
      </w:r>
      <w:r>
        <w:rPr>
          <w:spacing w:val="-2"/>
          <w:sz w:val="28"/>
          <w:szCs w:val="28"/>
        </w:rPr>
        <w:t xml:space="preserve"> </w:t>
      </w:r>
      <w:r>
        <w:rPr>
          <w:spacing w:val="1"/>
          <w:sz w:val="28"/>
          <w:szCs w:val="28"/>
        </w:rPr>
        <w:t>U</w:t>
      </w:r>
      <w:r>
        <w:rPr>
          <w:sz w:val="28"/>
          <w:szCs w:val="28"/>
        </w:rPr>
        <w:t xml:space="preserve">S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2</w:t>
      </w:r>
      <w:r>
        <w:rPr>
          <w:spacing w:val="-3"/>
          <w:sz w:val="28"/>
          <w:szCs w:val="28"/>
        </w:rPr>
        <w:t>.</w:t>
      </w:r>
      <w:r>
        <w:rPr>
          <w:spacing w:val="1"/>
          <w:sz w:val="28"/>
          <w:szCs w:val="28"/>
        </w:rPr>
        <w:t>7</w:t>
      </w:r>
      <w:r>
        <w:rPr>
          <w:spacing w:val="-3"/>
          <w:sz w:val="28"/>
          <w:szCs w:val="28"/>
        </w:rPr>
        <w:t>m</w:t>
      </w:r>
      <w:r>
        <w:rPr>
          <w:sz w:val="28"/>
          <w:szCs w:val="28"/>
        </w:rPr>
        <w:t>n</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U</w:t>
      </w:r>
      <w:r>
        <w:rPr>
          <w:sz w:val="28"/>
          <w:szCs w:val="28"/>
        </w:rPr>
        <w:t>K</w:t>
      </w:r>
      <w:r>
        <w:rPr>
          <w:spacing w:val="-2"/>
          <w:sz w:val="28"/>
          <w:szCs w:val="28"/>
        </w:rPr>
        <w:t xml:space="preserve"> </w:t>
      </w:r>
      <w:r w:rsidR="00BF2BCE">
        <w:rPr>
          <w:spacing w:val="1"/>
          <w:sz w:val="28"/>
          <w:szCs w:val="28"/>
        </w:rPr>
        <w:t>h</w:t>
      </w:r>
      <w:r w:rsidR="004928D8">
        <w:rPr>
          <w:spacing w:val="1"/>
          <w:sz w:val="28"/>
          <w:szCs w:val="28"/>
        </w:rPr>
        <w:t>o</w:t>
      </w:r>
      <w:r>
        <w:rPr>
          <w:spacing w:val="1"/>
          <w:sz w:val="28"/>
          <w:szCs w:val="28"/>
        </w:rPr>
        <w:t>u</w:t>
      </w:r>
      <w:r>
        <w:rPr>
          <w:spacing w:val="-1"/>
          <w:sz w:val="28"/>
          <w:szCs w:val="28"/>
        </w:rPr>
        <w:t>s</w:t>
      </w:r>
      <w:r>
        <w:rPr>
          <w:sz w:val="28"/>
          <w:szCs w:val="28"/>
        </w:rPr>
        <w:t>e</w:t>
      </w:r>
      <w:r>
        <w:rPr>
          <w:spacing w:val="-1"/>
          <w:sz w:val="28"/>
          <w:szCs w:val="28"/>
        </w:rPr>
        <w:t>w</w:t>
      </w:r>
      <w:r>
        <w:rPr>
          <w:spacing w:val="1"/>
          <w:sz w:val="28"/>
          <w:szCs w:val="28"/>
        </w:rPr>
        <w:t>iv</w:t>
      </w:r>
      <w:r>
        <w:rPr>
          <w:spacing w:val="-2"/>
          <w:sz w:val="28"/>
          <w:szCs w:val="28"/>
        </w:rPr>
        <w:t>e</w:t>
      </w:r>
      <w:r>
        <w:rPr>
          <w:spacing w:val="1"/>
          <w:sz w:val="28"/>
          <w:szCs w:val="28"/>
        </w:rPr>
        <w:t>s</w:t>
      </w:r>
      <w:r>
        <w:rPr>
          <w:sz w:val="28"/>
          <w:szCs w:val="28"/>
        </w:rPr>
        <w:t xml:space="preserve">, </w:t>
      </w:r>
      <w:r w:rsidR="00BF2BCE">
        <w:rPr>
          <w:spacing w:val="1"/>
          <w:sz w:val="28"/>
          <w:szCs w:val="28"/>
        </w:rPr>
        <w:t>y</w:t>
      </w:r>
      <w:r>
        <w:rPr>
          <w:spacing w:val="-1"/>
          <w:sz w:val="28"/>
          <w:szCs w:val="28"/>
        </w:rPr>
        <w:t>ou</w:t>
      </w:r>
      <w:r>
        <w:rPr>
          <w:spacing w:val="1"/>
          <w:sz w:val="28"/>
          <w:szCs w:val="28"/>
        </w:rPr>
        <w:t>th</w:t>
      </w:r>
      <w:r>
        <w:rPr>
          <w:sz w:val="28"/>
          <w:szCs w:val="28"/>
        </w:rPr>
        <w:t>,</w:t>
      </w:r>
      <w:r>
        <w:rPr>
          <w:spacing w:val="-1"/>
          <w:sz w:val="28"/>
          <w:szCs w:val="28"/>
        </w:rPr>
        <w:t xml:space="preserve"> </w:t>
      </w:r>
      <w:r w:rsidR="00BF2BCE">
        <w:rPr>
          <w:sz w:val="28"/>
          <w:szCs w:val="28"/>
        </w:rPr>
        <w:t>i</w:t>
      </w:r>
      <w:r w:rsidR="004928D8">
        <w:rPr>
          <w:sz w:val="28"/>
          <w:szCs w:val="28"/>
        </w:rPr>
        <w:t>m</w:t>
      </w:r>
      <w:r>
        <w:rPr>
          <w:sz w:val="28"/>
          <w:szCs w:val="28"/>
        </w:rPr>
        <w:t>m</w:t>
      </w:r>
      <w:r>
        <w:rPr>
          <w:spacing w:val="-1"/>
          <w:sz w:val="28"/>
          <w:szCs w:val="28"/>
        </w:rPr>
        <w:t>i</w:t>
      </w:r>
      <w:r>
        <w:rPr>
          <w:spacing w:val="1"/>
          <w:sz w:val="28"/>
          <w:szCs w:val="28"/>
        </w:rPr>
        <w:t>g</w:t>
      </w:r>
      <w:r>
        <w:rPr>
          <w:sz w:val="28"/>
          <w:szCs w:val="28"/>
        </w:rPr>
        <w:t>r</w:t>
      </w:r>
      <w:r>
        <w:rPr>
          <w:spacing w:val="-2"/>
          <w:sz w:val="28"/>
          <w:szCs w:val="28"/>
        </w:rPr>
        <w:t>a</w:t>
      </w:r>
      <w:r>
        <w:rPr>
          <w:spacing w:val="1"/>
          <w:sz w:val="28"/>
          <w:szCs w:val="28"/>
        </w:rPr>
        <w:t>n</w:t>
      </w:r>
      <w:r>
        <w:rPr>
          <w:spacing w:val="-1"/>
          <w:sz w:val="28"/>
          <w:szCs w:val="28"/>
        </w:rPr>
        <w:t>t</w:t>
      </w:r>
      <w:r>
        <w:rPr>
          <w:sz w:val="28"/>
          <w:szCs w:val="28"/>
        </w:rPr>
        <w:t>s</w:t>
      </w:r>
      <w:r w:rsidR="004928D8">
        <w:rPr>
          <w:sz w:val="28"/>
          <w:szCs w:val="28"/>
        </w:rPr>
        <w:t>,</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z w:val="28"/>
          <w:szCs w:val="28"/>
        </w:rPr>
        <w:t>y</w:t>
      </w:r>
      <w:r>
        <w:rPr>
          <w:spacing w:val="1"/>
          <w:sz w:val="28"/>
          <w:szCs w:val="28"/>
        </w:rPr>
        <w:t xml:space="preserve"> </w:t>
      </w:r>
      <w:r>
        <w:rPr>
          <w:spacing w:val="-3"/>
          <w:sz w:val="28"/>
          <w:szCs w:val="28"/>
        </w:rPr>
        <w:t>m</w:t>
      </w:r>
      <w:r>
        <w:rPr>
          <w:spacing w:val="1"/>
          <w:sz w:val="28"/>
          <w:szCs w:val="28"/>
        </w:rPr>
        <w:t>o</w:t>
      </w:r>
      <w:r>
        <w:rPr>
          <w:sz w:val="28"/>
          <w:szCs w:val="28"/>
        </w:rPr>
        <w:t>re</w:t>
      </w:r>
      <w:r w:rsidR="00BF2BCE">
        <w:rPr>
          <w:sz w:val="28"/>
          <w:szCs w:val="28"/>
        </w:rPr>
        <w:t>.</w:t>
      </w:r>
      <w:r w:rsidR="004D4CB3">
        <w:rPr>
          <w:rStyle w:val="CommentReference"/>
        </w:rPr>
        <w:t xml:space="preserve"> </w:t>
      </w:r>
      <w:r w:rsidR="003C6354" w:rsidRPr="003C6354">
        <w:rPr>
          <w:spacing w:val="-3"/>
          <w:sz w:val="28"/>
          <w:szCs w:val="28"/>
        </w:rPr>
        <w:t>They cannot use saving accounts to build emergency funds. Furthermore, they are not able to turn to time-saving tools for transactions such as paying bills and transferring money</w:t>
      </w:r>
      <w:r>
        <w:rPr>
          <w:sz w:val="28"/>
          <w:szCs w:val="28"/>
        </w:rPr>
        <w:t>.</w:t>
      </w:r>
    </w:p>
    <w:p w14:paraId="54821963" w14:textId="77777777" w:rsidR="00AE7C60" w:rsidRDefault="00AE7C60" w:rsidP="003E0BA7">
      <w:pPr>
        <w:spacing w:before="7" w:line="140" w:lineRule="exact"/>
        <w:jc w:val="both"/>
        <w:rPr>
          <w:sz w:val="14"/>
          <w:szCs w:val="14"/>
        </w:rPr>
      </w:pPr>
    </w:p>
    <w:p w14:paraId="1E14BF30" w14:textId="77777777" w:rsidR="00AE7C60" w:rsidRDefault="00AE7C60" w:rsidP="003E0BA7">
      <w:pPr>
        <w:spacing w:line="200" w:lineRule="exact"/>
        <w:jc w:val="both"/>
      </w:pPr>
    </w:p>
    <w:p w14:paraId="1CF74E36" w14:textId="6AB57AF7" w:rsidR="00AE7C60" w:rsidRDefault="00A44FA3" w:rsidP="003E0BA7">
      <w:pPr>
        <w:tabs>
          <w:tab w:val="left" w:pos="820"/>
        </w:tabs>
        <w:spacing w:line="259" w:lineRule="auto"/>
        <w:ind w:left="820" w:right="584" w:hanging="360"/>
        <w:jc w:val="both"/>
        <w:rPr>
          <w:sz w:val="28"/>
          <w:szCs w:val="28"/>
        </w:rPr>
      </w:pPr>
      <w:r>
        <w:rPr>
          <w:sz w:val="28"/>
          <w:szCs w:val="28"/>
        </w:rPr>
        <w:t>•</w:t>
      </w:r>
      <w:r>
        <w:rPr>
          <w:sz w:val="28"/>
          <w:szCs w:val="28"/>
        </w:rPr>
        <w:tab/>
      </w:r>
      <w:r w:rsidR="003C6354" w:rsidRPr="003C6354">
        <w:rPr>
          <w:sz w:val="28"/>
          <w:szCs w:val="28"/>
        </w:rPr>
        <w:t xml:space="preserve">Because blockchain utilities are not yet truly decentralized, </w:t>
      </w:r>
      <w:r w:rsidR="003C6354">
        <w:rPr>
          <w:sz w:val="28"/>
          <w:szCs w:val="28"/>
        </w:rPr>
        <w:t>g</w:t>
      </w:r>
      <w:r w:rsidR="003C6354" w:rsidRPr="003C6354">
        <w:rPr>
          <w:sz w:val="28"/>
          <w:szCs w:val="28"/>
        </w:rPr>
        <w:t>overnments can intervene and impose restrictions on them.</w:t>
      </w:r>
      <w:r w:rsidR="003C6354">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pacing w:val="1"/>
          <w:sz w:val="28"/>
          <w:szCs w:val="28"/>
        </w:rPr>
        <w:lastRenderedPageBreak/>
        <w:t>s</w:t>
      </w:r>
      <w:r>
        <w:rPr>
          <w:spacing w:val="-1"/>
          <w:sz w:val="28"/>
          <w:szCs w:val="28"/>
        </w:rPr>
        <w:t>t</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l</w:t>
      </w:r>
      <w:r>
        <w:rPr>
          <w:spacing w:val="-1"/>
          <w:sz w:val="28"/>
          <w:szCs w:val="28"/>
        </w:rPr>
        <w:t>o</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sidR="00A52ADB">
        <w:rPr>
          <w:sz w:val="28"/>
          <w:szCs w:val="28"/>
        </w:rPr>
        <w:t>c</w:t>
      </w:r>
      <w:r>
        <w:rPr>
          <w:spacing w:val="-3"/>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d</w:t>
      </w:r>
      <w:r>
        <w:rPr>
          <w:spacing w:val="-2"/>
          <w:sz w:val="28"/>
          <w:szCs w:val="28"/>
        </w:rPr>
        <w:t>e</w:t>
      </w:r>
      <w:r>
        <w:rPr>
          <w:sz w:val="28"/>
          <w:szCs w:val="28"/>
        </w:rPr>
        <w:t>c</w:t>
      </w:r>
      <w:r>
        <w:rPr>
          <w:spacing w:val="6"/>
          <w:sz w:val="28"/>
          <w:szCs w:val="28"/>
        </w:rPr>
        <w:t>i</w:t>
      </w:r>
      <w:r>
        <w:rPr>
          <w:spacing w:val="-1"/>
          <w:sz w:val="28"/>
          <w:szCs w:val="28"/>
        </w:rPr>
        <w:t>si</w:t>
      </w:r>
      <w:r>
        <w:rPr>
          <w:spacing w:val="1"/>
          <w:sz w:val="28"/>
          <w:szCs w:val="28"/>
        </w:rPr>
        <w:t>o</w:t>
      </w:r>
      <w:r>
        <w:rPr>
          <w:spacing w:val="2"/>
          <w:sz w:val="28"/>
          <w:szCs w:val="28"/>
        </w:rPr>
        <w:t>n</w:t>
      </w:r>
      <w:r>
        <w:rPr>
          <w:sz w:val="28"/>
          <w:szCs w:val="28"/>
        </w:rPr>
        <w:t>-ma</w:t>
      </w:r>
      <w:r>
        <w:rPr>
          <w:spacing w:val="1"/>
          <w:sz w:val="28"/>
          <w:szCs w:val="28"/>
        </w:rPr>
        <w:t>k</w:t>
      </w:r>
      <w:r>
        <w:rPr>
          <w:sz w:val="28"/>
          <w:szCs w:val="28"/>
        </w:rPr>
        <w:t>e</w:t>
      </w:r>
      <w:r>
        <w:rPr>
          <w:spacing w:val="-2"/>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m</w:t>
      </w:r>
      <w:r>
        <w:rPr>
          <w:spacing w:val="-1"/>
          <w:sz w:val="28"/>
          <w:szCs w:val="28"/>
        </w:rPr>
        <w:t>o</w:t>
      </w:r>
      <w:r>
        <w:rPr>
          <w:spacing w:val="1"/>
          <w:sz w:val="28"/>
          <w:szCs w:val="28"/>
        </w:rPr>
        <w:t>n</w:t>
      </w:r>
      <w:r>
        <w:rPr>
          <w:spacing w:val="-1"/>
          <w:sz w:val="28"/>
          <w:szCs w:val="28"/>
        </w:rPr>
        <w:t>op</w:t>
      </w:r>
      <w:r>
        <w:rPr>
          <w:spacing w:val="1"/>
          <w:sz w:val="28"/>
          <w:szCs w:val="28"/>
        </w:rPr>
        <w:t>o</w:t>
      </w:r>
      <w:r>
        <w:rPr>
          <w:spacing w:val="-1"/>
          <w:sz w:val="28"/>
          <w:szCs w:val="28"/>
        </w:rPr>
        <w:t>l</w:t>
      </w:r>
      <w:r>
        <w:rPr>
          <w:spacing w:val="1"/>
          <w:sz w:val="28"/>
          <w:szCs w:val="28"/>
        </w:rPr>
        <w:t>i</w:t>
      </w:r>
      <w:r>
        <w:rPr>
          <w:spacing w:val="-2"/>
          <w:sz w:val="28"/>
          <w:szCs w:val="28"/>
        </w:rPr>
        <w:t>e</w:t>
      </w:r>
      <w:r>
        <w:rPr>
          <w:sz w:val="28"/>
          <w:szCs w:val="28"/>
        </w:rPr>
        <w:t>s</w:t>
      </w:r>
      <w:r>
        <w:rPr>
          <w:spacing w:val="1"/>
          <w:sz w:val="28"/>
          <w:szCs w:val="28"/>
        </w:rPr>
        <w:t xml:space="preserve"> h</w:t>
      </w:r>
      <w:r>
        <w:rPr>
          <w:spacing w:val="-2"/>
          <w:sz w:val="28"/>
          <w:szCs w:val="28"/>
        </w:rPr>
        <w:t>e</w:t>
      </w:r>
      <w:r>
        <w:rPr>
          <w:spacing w:val="1"/>
          <w:sz w:val="28"/>
          <w:szCs w:val="28"/>
        </w:rPr>
        <w:t>l</w:t>
      </w:r>
      <w:r>
        <w:rPr>
          <w:sz w:val="28"/>
          <w:szCs w:val="28"/>
        </w:rPr>
        <w:t>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a</w:t>
      </w:r>
      <w:r>
        <w:rPr>
          <w:spacing w:val="1"/>
          <w:sz w:val="28"/>
          <w:szCs w:val="28"/>
        </w:rPr>
        <w:t>d</w:t>
      </w:r>
      <w:r>
        <w:rPr>
          <w:sz w:val="28"/>
          <w:szCs w:val="28"/>
        </w:rPr>
        <w:t>m</w:t>
      </w:r>
      <w:r>
        <w:rPr>
          <w:spacing w:val="-1"/>
          <w:sz w:val="28"/>
          <w:szCs w:val="28"/>
        </w:rPr>
        <w:t>in</w:t>
      </w:r>
      <w:r>
        <w:rPr>
          <w:spacing w:val="1"/>
          <w:sz w:val="28"/>
          <w:szCs w:val="28"/>
        </w:rPr>
        <w:t>i</w:t>
      </w:r>
      <w:r>
        <w:rPr>
          <w:spacing w:val="-1"/>
          <w:sz w:val="28"/>
          <w:szCs w:val="28"/>
        </w:rPr>
        <w:t>s</w:t>
      </w:r>
      <w:r>
        <w:rPr>
          <w:spacing w:val="1"/>
          <w:sz w:val="28"/>
          <w:szCs w:val="28"/>
        </w:rPr>
        <w:t>t</w:t>
      </w:r>
      <w:r>
        <w:rPr>
          <w:sz w:val="28"/>
          <w:szCs w:val="28"/>
        </w:rPr>
        <w:t>r</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pacing w:val="1"/>
          <w:sz w:val="28"/>
          <w:szCs w:val="28"/>
        </w:rPr>
        <w:t>ks</w:t>
      </w:r>
      <w:r>
        <w:rPr>
          <w:sz w:val="28"/>
          <w:szCs w:val="28"/>
        </w:rPr>
        <w:t>.</w:t>
      </w:r>
    </w:p>
    <w:p w14:paraId="568022D1" w14:textId="77777777" w:rsidR="00AE7C60" w:rsidRDefault="00AE7C60" w:rsidP="003E0BA7">
      <w:pPr>
        <w:spacing w:before="9" w:line="140" w:lineRule="exact"/>
        <w:jc w:val="both"/>
        <w:rPr>
          <w:sz w:val="15"/>
          <w:szCs w:val="15"/>
        </w:rPr>
      </w:pPr>
    </w:p>
    <w:p w14:paraId="0CC4846B" w14:textId="1335393B" w:rsidR="00AE7C60" w:rsidRDefault="00A44FA3" w:rsidP="003E0BA7">
      <w:pPr>
        <w:tabs>
          <w:tab w:val="left" w:pos="820"/>
        </w:tabs>
        <w:spacing w:line="259" w:lineRule="auto"/>
        <w:ind w:left="820" w:right="154" w:hanging="360"/>
        <w:jc w:val="both"/>
        <w:rPr>
          <w:sz w:val="28"/>
          <w:szCs w:val="28"/>
        </w:rPr>
      </w:pPr>
      <w:r>
        <w:rPr>
          <w:sz w:val="28"/>
          <w:szCs w:val="28"/>
        </w:rPr>
        <w:t>•</w:t>
      </w:r>
      <w:r>
        <w:rPr>
          <w:sz w:val="28"/>
          <w:szCs w:val="28"/>
        </w:rPr>
        <w:tab/>
      </w: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s</w:t>
      </w:r>
      <w:r>
        <w:rPr>
          <w:sz w:val="28"/>
          <w:szCs w:val="28"/>
        </w:rPr>
        <w:t>o</w:t>
      </w:r>
      <w:r>
        <w:rPr>
          <w:spacing w:val="-1"/>
          <w:sz w:val="28"/>
          <w:szCs w:val="28"/>
        </w:rPr>
        <w:t xml:space="preserve"> </w:t>
      </w:r>
      <w:r>
        <w:rPr>
          <w:sz w:val="28"/>
          <w:szCs w:val="28"/>
        </w:rPr>
        <w:t>ma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r</w:t>
      </w:r>
      <w:r>
        <w:rPr>
          <w:spacing w:val="1"/>
          <w:sz w:val="28"/>
          <w:szCs w:val="28"/>
        </w:rPr>
        <w:t>o</w:t>
      </w:r>
      <w:r>
        <w:rPr>
          <w:spacing w:val="-1"/>
          <w:sz w:val="28"/>
          <w:szCs w:val="28"/>
        </w:rPr>
        <w:t>s</w:t>
      </w:r>
      <w:r>
        <w:rPr>
          <w:spacing w:val="1"/>
          <w:sz w:val="28"/>
          <w:szCs w:val="28"/>
        </w:rPr>
        <w:t>s</w:t>
      </w:r>
      <w:r>
        <w:rPr>
          <w:spacing w:val="-2"/>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6"/>
          <w:sz w:val="28"/>
          <w:szCs w:val="28"/>
        </w:rPr>
        <w:t>s</w:t>
      </w:r>
      <w:r>
        <w:rPr>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w:t>
      </w:r>
      <w:r>
        <w:rPr>
          <w:spacing w:val="-1"/>
          <w:sz w:val="28"/>
          <w:szCs w:val="28"/>
        </w:rPr>
        <w:t>o</w:t>
      </w:r>
      <w:r>
        <w:rPr>
          <w:spacing w:val="1"/>
          <w:sz w:val="28"/>
          <w:szCs w:val="28"/>
        </w:rPr>
        <w:t>s</w:t>
      </w:r>
      <w:r>
        <w:rPr>
          <w:spacing w:val="-1"/>
          <w:sz w:val="28"/>
          <w:szCs w:val="28"/>
        </w:rPr>
        <w:t>t</w:t>
      </w:r>
      <w:r>
        <w:rPr>
          <w:sz w:val="28"/>
          <w:szCs w:val="28"/>
        </w:rPr>
        <w:t>s f</w:t>
      </w:r>
      <w:r>
        <w:rPr>
          <w:spacing w:val="1"/>
          <w:sz w:val="28"/>
          <w:szCs w:val="28"/>
        </w:rPr>
        <w:t>o</w:t>
      </w:r>
      <w:r>
        <w:rPr>
          <w:sz w:val="28"/>
          <w:szCs w:val="28"/>
        </w:rPr>
        <w:t xml:space="preserve">r </w:t>
      </w:r>
      <w:r>
        <w:rPr>
          <w:spacing w:val="-3"/>
          <w:sz w:val="28"/>
          <w:szCs w:val="28"/>
        </w:rPr>
        <w:t>f</w:t>
      </w:r>
      <w:r>
        <w:rPr>
          <w:spacing w:val="1"/>
          <w:sz w:val="28"/>
          <w:szCs w:val="28"/>
        </w:rPr>
        <w:t>o</w:t>
      </w:r>
      <w:r>
        <w:rPr>
          <w:sz w:val="28"/>
          <w:szCs w:val="28"/>
        </w:rPr>
        <w:t>r</w:t>
      </w:r>
      <w:r>
        <w:rPr>
          <w:spacing w:val="-2"/>
          <w:sz w:val="28"/>
          <w:szCs w:val="28"/>
        </w:rPr>
        <w:t>e</w:t>
      </w:r>
      <w:r>
        <w:rPr>
          <w:spacing w:val="1"/>
          <w:sz w:val="28"/>
          <w:szCs w:val="28"/>
        </w:rPr>
        <w:t>i</w:t>
      </w:r>
      <w:r>
        <w:rPr>
          <w:spacing w:val="-1"/>
          <w:sz w:val="28"/>
          <w:szCs w:val="28"/>
        </w:rPr>
        <w:t>g</w:t>
      </w:r>
      <w:r>
        <w:rPr>
          <w:sz w:val="28"/>
          <w:szCs w:val="28"/>
        </w:rPr>
        <w:t>n</w:t>
      </w:r>
      <w:r>
        <w:rPr>
          <w:spacing w:val="1"/>
          <w:sz w:val="28"/>
          <w:szCs w:val="28"/>
        </w:rPr>
        <w:t xml:space="preserve"> </w:t>
      </w:r>
      <w:r>
        <w:rPr>
          <w:sz w:val="28"/>
          <w:szCs w:val="28"/>
        </w:rPr>
        <w:t>me</w:t>
      </w:r>
      <w:r>
        <w:rPr>
          <w:spacing w:val="-3"/>
          <w:sz w:val="28"/>
          <w:szCs w:val="28"/>
        </w:rPr>
        <w:t>r</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o</w:t>
      </w:r>
      <w:r>
        <w:rPr>
          <w:sz w:val="28"/>
          <w:szCs w:val="28"/>
        </w:rPr>
        <w:t>re</w:t>
      </w:r>
      <w:r>
        <w:rPr>
          <w:spacing w:val="-1"/>
          <w:sz w:val="28"/>
          <w:szCs w:val="28"/>
        </w:rPr>
        <w:t>ig</w:t>
      </w:r>
      <w:r>
        <w:rPr>
          <w:sz w:val="28"/>
          <w:szCs w:val="28"/>
        </w:rPr>
        <w:t>n</w:t>
      </w:r>
      <w:r>
        <w:rPr>
          <w:spacing w:val="1"/>
          <w:sz w:val="28"/>
          <w:szCs w:val="28"/>
        </w:rPr>
        <w:t xml:space="preserve"> </w:t>
      </w:r>
      <w:r w:rsidR="00A52ADB">
        <w:rPr>
          <w:spacing w:val="-2"/>
          <w:sz w:val="28"/>
          <w:szCs w:val="28"/>
        </w:rPr>
        <w:t>l</w:t>
      </w:r>
      <w:r>
        <w:rPr>
          <w:sz w:val="28"/>
          <w:szCs w:val="28"/>
        </w:rPr>
        <w:t>a</w:t>
      </w:r>
      <w:r>
        <w:rPr>
          <w:spacing w:val="-1"/>
          <w:sz w:val="28"/>
          <w:szCs w:val="28"/>
        </w:rPr>
        <w:t>b</w:t>
      </w:r>
      <w:r>
        <w:rPr>
          <w:spacing w:val="1"/>
          <w:sz w:val="28"/>
          <w:szCs w:val="28"/>
        </w:rPr>
        <w:t>o</w:t>
      </w:r>
      <w:r>
        <w:rPr>
          <w:sz w:val="28"/>
          <w:szCs w:val="28"/>
        </w:rPr>
        <w:t>r</w:t>
      </w:r>
      <w:r>
        <w:rPr>
          <w:spacing w:val="2"/>
          <w:sz w:val="28"/>
          <w:szCs w:val="28"/>
        </w:rPr>
        <w:t xml:space="preserve"> </w:t>
      </w:r>
      <w:r>
        <w:rPr>
          <w:sz w:val="28"/>
          <w:szCs w:val="28"/>
        </w:rPr>
        <w:t>re</w:t>
      </w:r>
      <w:r>
        <w:rPr>
          <w:spacing w:val="-2"/>
          <w:sz w:val="28"/>
          <w:szCs w:val="28"/>
        </w:rPr>
        <w:t>m</w:t>
      </w:r>
      <w:r>
        <w:rPr>
          <w:spacing w:val="-1"/>
          <w:sz w:val="28"/>
          <w:szCs w:val="28"/>
        </w:rPr>
        <w:t>i</w:t>
      </w:r>
      <w:r>
        <w:rPr>
          <w:spacing w:val="1"/>
          <w:sz w:val="28"/>
          <w:szCs w:val="28"/>
        </w:rPr>
        <w:t>t</w:t>
      </w:r>
      <w:r>
        <w:rPr>
          <w:spacing w:val="-1"/>
          <w:sz w:val="28"/>
          <w:szCs w:val="28"/>
        </w:rPr>
        <w:t>t</w:t>
      </w:r>
      <w:r>
        <w:rPr>
          <w:sz w:val="28"/>
          <w:szCs w:val="28"/>
        </w:rPr>
        <w:t>a</w:t>
      </w:r>
      <w:r>
        <w:rPr>
          <w:spacing w:val="1"/>
          <w:sz w:val="28"/>
          <w:szCs w:val="28"/>
        </w:rPr>
        <w:t>n</w:t>
      </w:r>
      <w:r>
        <w:rPr>
          <w:sz w:val="28"/>
          <w:szCs w:val="28"/>
        </w:rPr>
        <w:t>c</w:t>
      </w:r>
      <w:r>
        <w:rPr>
          <w:spacing w:val="-2"/>
          <w:sz w:val="28"/>
          <w:szCs w:val="28"/>
        </w:rPr>
        <w:t>e</w:t>
      </w:r>
      <w:r>
        <w:rPr>
          <w:spacing w:val="2"/>
          <w:sz w:val="28"/>
          <w:szCs w:val="28"/>
        </w:rPr>
        <w:t>s</w:t>
      </w:r>
      <w:r>
        <w:rPr>
          <w:sz w:val="28"/>
          <w:szCs w:val="28"/>
        </w:rPr>
        <w:t>,</w:t>
      </w:r>
      <w:r>
        <w:rPr>
          <w:spacing w:val="-1"/>
          <w:sz w:val="28"/>
          <w:szCs w:val="28"/>
        </w:rPr>
        <w:t xml:space="preserve"> t</w:t>
      </w:r>
      <w:r>
        <w:rPr>
          <w:spacing w:val="1"/>
          <w:sz w:val="28"/>
          <w:szCs w:val="28"/>
        </w:rPr>
        <w:t>o</w:t>
      </w:r>
      <w:r>
        <w:rPr>
          <w:spacing w:val="-1"/>
          <w:sz w:val="28"/>
          <w:szCs w:val="28"/>
        </w:rPr>
        <w:t>u</w:t>
      </w:r>
      <w:r>
        <w:rPr>
          <w:sz w:val="28"/>
          <w:szCs w:val="28"/>
        </w:rPr>
        <w:t>r</w:t>
      </w:r>
      <w:r>
        <w:rPr>
          <w:spacing w:val="-1"/>
          <w:sz w:val="28"/>
          <w:szCs w:val="28"/>
        </w:rPr>
        <w:t>i</w:t>
      </w:r>
      <w:r>
        <w:rPr>
          <w:spacing w:val="1"/>
          <w:sz w:val="28"/>
          <w:szCs w:val="28"/>
        </w:rPr>
        <w:t>s</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fre</w:t>
      </w:r>
      <w:r>
        <w:rPr>
          <w:spacing w:val="-2"/>
          <w:sz w:val="28"/>
          <w:szCs w:val="28"/>
        </w:rPr>
        <w:t>e</w:t>
      </w:r>
      <w:r>
        <w:rPr>
          <w:spacing w:val="1"/>
          <w:sz w:val="28"/>
          <w:szCs w:val="28"/>
        </w:rPr>
        <w:t>l</w:t>
      </w:r>
      <w:r>
        <w:rPr>
          <w:spacing w:val="-2"/>
          <w:sz w:val="28"/>
          <w:szCs w:val="28"/>
        </w:rPr>
        <w:t>a</w:t>
      </w:r>
      <w:r>
        <w:rPr>
          <w:spacing w:val="1"/>
          <w:sz w:val="28"/>
          <w:szCs w:val="28"/>
        </w:rPr>
        <w:t>n</w:t>
      </w:r>
      <w:r>
        <w:rPr>
          <w:sz w:val="28"/>
          <w:szCs w:val="28"/>
        </w:rPr>
        <w:t>ce</w:t>
      </w:r>
      <w:r>
        <w:rPr>
          <w:spacing w:val="-2"/>
          <w:sz w:val="28"/>
          <w:szCs w:val="28"/>
        </w:rPr>
        <w:t>r</w:t>
      </w:r>
      <w:r>
        <w:rPr>
          <w:spacing w:val="1"/>
          <w:sz w:val="28"/>
          <w:szCs w:val="28"/>
        </w:rPr>
        <w:t>s</w:t>
      </w:r>
      <w:r>
        <w:rPr>
          <w:sz w:val="28"/>
          <w:szCs w:val="28"/>
        </w:rPr>
        <w:t>, rem</w:t>
      </w:r>
      <w:r>
        <w:rPr>
          <w:spacing w:val="-1"/>
          <w:sz w:val="28"/>
          <w:szCs w:val="28"/>
        </w:rPr>
        <w:t>o</w:t>
      </w:r>
      <w:r>
        <w:rPr>
          <w:spacing w:val="1"/>
          <w:sz w:val="28"/>
          <w:szCs w:val="28"/>
        </w:rPr>
        <w:t>t</w:t>
      </w:r>
      <w:r>
        <w:rPr>
          <w:sz w:val="28"/>
          <w:szCs w:val="28"/>
        </w:rPr>
        <w:t>e</w:t>
      </w:r>
      <w:r>
        <w:rPr>
          <w:spacing w:val="-3"/>
          <w:sz w:val="28"/>
          <w:szCs w:val="28"/>
        </w:rPr>
        <w:t xml:space="preserve"> </w:t>
      </w:r>
      <w:r>
        <w:rPr>
          <w:spacing w:val="1"/>
          <w:sz w:val="28"/>
          <w:szCs w:val="28"/>
        </w:rPr>
        <w:t>wo</w:t>
      </w:r>
      <w:r>
        <w:rPr>
          <w:spacing w:val="-2"/>
          <w:sz w:val="28"/>
          <w:szCs w:val="28"/>
        </w:rPr>
        <w:t>r</w:t>
      </w:r>
      <w:r>
        <w:rPr>
          <w:spacing w:val="1"/>
          <w:sz w:val="28"/>
          <w:szCs w:val="28"/>
        </w:rPr>
        <w:t>k</w:t>
      </w:r>
      <w:r>
        <w:rPr>
          <w:sz w:val="28"/>
          <w:szCs w:val="28"/>
        </w:rPr>
        <w:t>e</w:t>
      </w:r>
      <w:r>
        <w:rPr>
          <w:spacing w:val="-2"/>
          <w:sz w:val="28"/>
          <w:szCs w:val="28"/>
        </w:rPr>
        <w:t>r</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SM</w:t>
      </w:r>
      <w:r>
        <w:rPr>
          <w:spacing w:val="-1"/>
          <w:sz w:val="28"/>
          <w:szCs w:val="28"/>
        </w:rPr>
        <w:t>E</w:t>
      </w:r>
      <w:r>
        <w:rPr>
          <w:spacing w:val="1"/>
          <w:sz w:val="28"/>
          <w:szCs w:val="28"/>
        </w:rPr>
        <w:t>s</w:t>
      </w:r>
      <w:r>
        <w:rPr>
          <w:sz w:val="28"/>
          <w:szCs w:val="28"/>
        </w:rPr>
        <w:t>.</w:t>
      </w:r>
      <w:r>
        <w:rPr>
          <w:spacing w:val="-14"/>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 m</w:t>
      </w:r>
      <w:r>
        <w:rPr>
          <w:spacing w:val="-3"/>
          <w:sz w:val="28"/>
          <w:szCs w:val="28"/>
        </w:rPr>
        <w:t>a</w:t>
      </w:r>
      <w:r>
        <w:rPr>
          <w:spacing w:val="-1"/>
          <w:sz w:val="28"/>
          <w:szCs w:val="28"/>
        </w:rPr>
        <w:t>n</w:t>
      </w:r>
      <w:r>
        <w:rPr>
          <w:sz w:val="28"/>
          <w:szCs w:val="28"/>
        </w:rPr>
        <w:t>y</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2"/>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t</w:t>
      </w:r>
      <w:r>
        <w:rPr>
          <w:sz w:val="28"/>
          <w:szCs w:val="28"/>
        </w:rPr>
        <w:t>er</w:t>
      </w:r>
      <w:r>
        <w:rPr>
          <w:spacing w:val="-2"/>
          <w:sz w:val="28"/>
          <w:szCs w:val="28"/>
        </w:rPr>
        <w:t>r</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z w:val="28"/>
          <w:szCs w:val="28"/>
        </w:rPr>
        <w:t xml:space="preserve">al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3"/>
          <w:sz w:val="28"/>
          <w:szCs w:val="28"/>
        </w:rPr>
        <w:t>f</w:t>
      </w:r>
      <w:r>
        <w:rPr>
          <w:spacing w:val="1"/>
          <w:sz w:val="28"/>
          <w:szCs w:val="28"/>
        </w:rPr>
        <w:t>i</w:t>
      </w:r>
      <w:r>
        <w:rPr>
          <w:spacing w:val="-2"/>
          <w:sz w:val="28"/>
          <w:szCs w:val="28"/>
        </w:rPr>
        <w:t>a</w:t>
      </w:r>
      <w:r>
        <w:rPr>
          <w:spacing w:val="1"/>
          <w:sz w:val="28"/>
          <w:szCs w:val="28"/>
        </w:rPr>
        <w:t>ts</w:t>
      </w:r>
      <w:r>
        <w:rPr>
          <w:sz w:val="28"/>
          <w:szCs w:val="28"/>
        </w:rPr>
        <w:t>,</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5"/>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w:t>
      </w:r>
      <w:r>
        <w:rPr>
          <w:spacing w:val="-1"/>
          <w:sz w:val="28"/>
          <w:szCs w:val="28"/>
        </w:rPr>
        <w:t>io</w:t>
      </w:r>
      <w:r>
        <w:rPr>
          <w:spacing w:val="1"/>
          <w:sz w:val="28"/>
          <w:szCs w:val="28"/>
        </w:rPr>
        <w:t>n</w:t>
      </w:r>
      <w:r>
        <w:rPr>
          <w:spacing w:val="-2"/>
          <w:sz w:val="28"/>
          <w:szCs w:val="28"/>
        </w:rPr>
        <w:t>a</w:t>
      </w:r>
      <w:r>
        <w:rPr>
          <w:sz w:val="28"/>
          <w:szCs w:val="28"/>
        </w:rPr>
        <w:t xml:space="preserve">l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r>
        <w:rPr>
          <w:spacing w:val="3"/>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Pr>
          <w:sz w:val="28"/>
          <w:szCs w:val="28"/>
        </w:rPr>
        <w:t>s</w:t>
      </w:r>
      <w:r>
        <w:rPr>
          <w:spacing w:val="1"/>
          <w:sz w:val="28"/>
          <w:szCs w:val="28"/>
        </w:rPr>
        <w:t xml:space="preserve"> </w:t>
      </w:r>
      <w:r>
        <w:rPr>
          <w:spacing w:val="-2"/>
          <w:sz w:val="28"/>
          <w:szCs w:val="28"/>
        </w:rPr>
        <w:t>w</w:t>
      </w:r>
      <w:r>
        <w:rPr>
          <w:sz w:val="28"/>
          <w:szCs w:val="28"/>
        </w:rPr>
        <w:t>e 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1"/>
          <w:sz w:val="28"/>
          <w:szCs w:val="28"/>
        </w:rPr>
        <w:t>us</w:t>
      </w:r>
      <w:r>
        <w:rPr>
          <w:sz w:val="28"/>
          <w:szCs w:val="28"/>
        </w:rPr>
        <w:t>t</w:t>
      </w:r>
      <w:r>
        <w:rPr>
          <w:spacing w:val="1"/>
          <w:sz w:val="28"/>
          <w:szCs w:val="28"/>
        </w:rPr>
        <w:t xml:space="preserve"> </w:t>
      </w:r>
      <w:r>
        <w:rPr>
          <w:spacing w:val="-2"/>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mea</w:t>
      </w:r>
      <w:r>
        <w:rPr>
          <w:spacing w:val="-2"/>
          <w:sz w:val="28"/>
          <w:szCs w:val="28"/>
        </w:rPr>
        <w:t>n</w:t>
      </w:r>
      <w:r>
        <w:rPr>
          <w:sz w:val="28"/>
          <w:szCs w:val="28"/>
        </w:rPr>
        <w:t>s</w:t>
      </w:r>
      <w:r>
        <w:rPr>
          <w:spacing w:val="1"/>
          <w:sz w:val="28"/>
          <w:szCs w:val="28"/>
        </w:rPr>
        <w:t xml:space="preserve"> </w:t>
      </w:r>
      <w:r>
        <w:rPr>
          <w:spacing w:val="-2"/>
          <w:sz w:val="28"/>
          <w:szCs w:val="28"/>
        </w:rPr>
        <w:t>w</w:t>
      </w:r>
      <w:r>
        <w:rPr>
          <w:sz w:val="28"/>
          <w:szCs w:val="28"/>
        </w:rPr>
        <w:t>e ca</w:t>
      </w:r>
      <w:r>
        <w:rPr>
          <w:spacing w:val="-1"/>
          <w:sz w:val="28"/>
          <w:szCs w:val="28"/>
        </w:rPr>
        <w:t>n</w:t>
      </w:r>
      <w:r>
        <w:rPr>
          <w:sz w:val="28"/>
          <w:szCs w:val="28"/>
        </w:rPr>
        <w:t>’t</w:t>
      </w:r>
      <w:r>
        <w:rPr>
          <w:spacing w:val="-2"/>
          <w:sz w:val="28"/>
          <w:szCs w:val="28"/>
        </w:rPr>
        <w:t xml:space="preserve"> </w:t>
      </w:r>
      <w:r>
        <w:rPr>
          <w:spacing w:val="1"/>
          <w:sz w:val="28"/>
          <w:szCs w:val="28"/>
        </w:rPr>
        <w:t>di</w:t>
      </w:r>
      <w:r>
        <w:rPr>
          <w:spacing w:val="-2"/>
          <w:sz w:val="28"/>
          <w:szCs w:val="28"/>
        </w:rPr>
        <w:t>r</w:t>
      </w:r>
      <w:r>
        <w:rPr>
          <w:sz w:val="28"/>
          <w:szCs w:val="28"/>
        </w:rPr>
        <w:t>e</w:t>
      </w:r>
      <w:r>
        <w:rPr>
          <w:spacing w:val="-2"/>
          <w:sz w:val="28"/>
          <w:szCs w:val="28"/>
        </w:rPr>
        <w:t>c</w:t>
      </w:r>
      <w:r>
        <w:rPr>
          <w:spacing w:val="1"/>
          <w:sz w:val="28"/>
          <w:szCs w:val="28"/>
        </w:rPr>
        <w:t>t</w:t>
      </w:r>
      <w:r>
        <w:rPr>
          <w:spacing w:val="-1"/>
          <w:sz w:val="28"/>
          <w:szCs w:val="28"/>
        </w:rPr>
        <w:t>l</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 xml:space="preserve">l </w:t>
      </w:r>
      <w:r>
        <w:rPr>
          <w:spacing w:val="1"/>
          <w:sz w:val="28"/>
          <w:szCs w:val="28"/>
        </w:rPr>
        <w:t>ou</w:t>
      </w:r>
      <w:r>
        <w:rPr>
          <w:sz w:val="28"/>
          <w:szCs w:val="28"/>
        </w:rPr>
        <w:t>r</w:t>
      </w:r>
      <w:r>
        <w:rPr>
          <w:spacing w:val="-3"/>
          <w:sz w:val="28"/>
          <w:szCs w:val="28"/>
        </w:rPr>
        <w:t xml:space="preserve"> </w:t>
      </w:r>
      <w:r>
        <w:rPr>
          <w:sz w:val="28"/>
          <w:szCs w:val="28"/>
        </w:rPr>
        <w:t>a</w:t>
      </w:r>
      <w:r>
        <w:rPr>
          <w:spacing w:val="-1"/>
          <w:sz w:val="28"/>
          <w:szCs w:val="28"/>
        </w:rPr>
        <w:t>s</w:t>
      </w:r>
      <w:r>
        <w:rPr>
          <w:spacing w:val="1"/>
          <w:sz w:val="28"/>
          <w:szCs w:val="28"/>
        </w:rPr>
        <w:t>s</w:t>
      </w:r>
      <w:r>
        <w:rPr>
          <w:spacing w:val="-2"/>
          <w:sz w:val="28"/>
          <w:szCs w:val="28"/>
        </w:rPr>
        <w:t>e</w:t>
      </w:r>
      <w:r>
        <w:rPr>
          <w:spacing w:val="2"/>
          <w:sz w:val="28"/>
          <w:szCs w:val="28"/>
        </w:rPr>
        <w:t>t</w:t>
      </w:r>
      <w:r>
        <w:rPr>
          <w:sz w:val="28"/>
          <w:szCs w:val="28"/>
        </w:rPr>
        <w:t>s</w:t>
      </w:r>
      <w:r w:rsidR="00A52ADB">
        <w:rPr>
          <w:spacing w:val="1"/>
          <w:sz w:val="28"/>
          <w:szCs w:val="28"/>
        </w:rPr>
        <w:t xml:space="preserve">, which may lead to </w:t>
      </w:r>
      <w:r>
        <w:rPr>
          <w:sz w:val="28"/>
          <w:szCs w:val="28"/>
        </w:rPr>
        <w:t>fr</w:t>
      </w:r>
      <w:r>
        <w:rPr>
          <w:spacing w:val="-3"/>
          <w:sz w:val="28"/>
          <w:szCs w:val="28"/>
        </w:rPr>
        <w:t>a</w:t>
      </w:r>
      <w:r>
        <w:rPr>
          <w:spacing w:val="-1"/>
          <w:sz w:val="28"/>
          <w:szCs w:val="28"/>
        </w:rPr>
        <w:t>u</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ca</w:t>
      </w:r>
      <w:r>
        <w:rPr>
          <w:spacing w:val="2"/>
          <w:sz w:val="28"/>
          <w:szCs w:val="28"/>
        </w:rPr>
        <w:t>m</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z w:val="28"/>
          <w:szCs w:val="28"/>
        </w:rPr>
        <w:t xml:space="preserve">re, </w:t>
      </w:r>
      <w:r>
        <w:rPr>
          <w:spacing w:val="-2"/>
          <w:sz w:val="28"/>
          <w:szCs w:val="28"/>
        </w:rPr>
        <w:t>c</w:t>
      </w:r>
      <w:r>
        <w:rPr>
          <w:spacing w:val="1"/>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m</w:t>
      </w:r>
      <w:r>
        <w:rPr>
          <w:sz w:val="28"/>
          <w:szCs w:val="28"/>
        </w:rPr>
        <w:t>a</w:t>
      </w:r>
      <w:r>
        <w:rPr>
          <w:spacing w:val="1"/>
          <w:sz w:val="28"/>
          <w:szCs w:val="28"/>
        </w:rPr>
        <w:t>s</w:t>
      </w:r>
      <w:r>
        <w:rPr>
          <w:spacing w:val="-1"/>
          <w:sz w:val="28"/>
          <w:szCs w:val="28"/>
        </w:rPr>
        <w:t>si</w:t>
      </w:r>
      <w:r>
        <w:rPr>
          <w:spacing w:val="1"/>
          <w:sz w:val="28"/>
          <w:szCs w:val="28"/>
        </w:rPr>
        <w:t>v</w:t>
      </w:r>
      <w:r>
        <w:rPr>
          <w:sz w:val="28"/>
          <w:szCs w:val="28"/>
        </w:rPr>
        <w:t>e fe</w:t>
      </w:r>
      <w:r>
        <w:rPr>
          <w:spacing w:val="-3"/>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pacing w:val="-2"/>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mult</w:t>
      </w:r>
      <w:r>
        <w:rPr>
          <w:spacing w:val="-1"/>
          <w:sz w:val="28"/>
          <w:szCs w:val="28"/>
        </w:rPr>
        <w:t>ip</w:t>
      </w:r>
      <w:r>
        <w:rPr>
          <w:spacing w:val="1"/>
          <w:sz w:val="28"/>
          <w:szCs w:val="28"/>
        </w:rPr>
        <w:t>l</w:t>
      </w:r>
      <w:r>
        <w:rPr>
          <w:sz w:val="28"/>
          <w:szCs w:val="28"/>
        </w:rPr>
        <w:t xml:space="preserve">e </w:t>
      </w:r>
      <w:r>
        <w:rPr>
          <w:spacing w:val="-2"/>
          <w:sz w:val="28"/>
          <w:szCs w:val="28"/>
        </w:rPr>
        <w:t>d</w:t>
      </w:r>
      <w:r>
        <w:rPr>
          <w:sz w:val="28"/>
          <w:szCs w:val="28"/>
        </w:rPr>
        <w:t>a</w:t>
      </w:r>
      <w:r>
        <w:rPr>
          <w:spacing w:val="-1"/>
          <w:sz w:val="28"/>
          <w:szCs w:val="28"/>
        </w:rPr>
        <w:t>y</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l</w:t>
      </w:r>
      <w:r>
        <w:rPr>
          <w:sz w:val="28"/>
          <w:szCs w:val="28"/>
        </w:rPr>
        <w:t>e</w:t>
      </w:r>
      <w:r>
        <w:rPr>
          <w:spacing w:val="-2"/>
          <w:sz w:val="28"/>
          <w:szCs w:val="28"/>
        </w:rPr>
        <w:t>a</w:t>
      </w:r>
      <w:r>
        <w:rPr>
          <w:sz w:val="28"/>
          <w:szCs w:val="28"/>
        </w:rPr>
        <w:t xml:space="preserve">r </w:t>
      </w:r>
      <w:r w:rsidR="00BF2BCE">
        <w:rPr>
          <w:sz w:val="28"/>
          <w:szCs w:val="28"/>
        </w:rPr>
        <w:t>tr</w:t>
      </w:r>
      <w:r w:rsidR="00BF2BCE">
        <w:rPr>
          <w:spacing w:val="-2"/>
          <w:sz w:val="28"/>
          <w:szCs w:val="28"/>
        </w:rPr>
        <w:t>a</w:t>
      </w:r>
      <w:r w:rsidR="00BF2BCE">
        <w:rPr>
          <w:spacing w:val="1"/>
          <w:sz w:val="28"/>
          <w:szCs w:val="28"/>
        </w:rPr>
        <w:t>ns</w:t>
      </w:r>
      <w:r w:rsidR="00BF2BCE">
        <w:rPr>
          <w:spacing w:val="-2"/>
          <w:sz w:val="28"/>
          <w:szCs w:val="28"/>
        </w:rPr>
        <w:t>f</w:t>
      </w:r>
      <w:r w:rsidR="00BF2BCE">
        <w:rPr>
          <w:sz w:val="28"/>
          <w:szCs w:val="28"/>
        </w:rPr>
        <w:t>ers. in addition,</w:t>
      </w:r>
      <w:r>
        <w:rPr>
          <w:spacing w:val="1"/>
          <w:sz w:val="28"/>
          <w:szCs w:val="28"/>
        </w:rPr>
        <w:t xml:space="preserve"> </w:t>
      </w:r>
      <w:r>
        <w:rPr>
          <w:spacing w:val="-2"/>
          <w:sz w:val="28"/>
          <w:szCs w:val="28"/>
        </w:rPr>
        <w:t>t</w:t>
      </w:r>
      <w:r>
        <w:rPr>
          <w:spacing w:val="1"/>
          <w:sz w:val="28"/>
          <w:szCs w:val="28"/>
        </w:rPr>
        <w:t>h</w:t>
      </w:r>
      <w:r>
        <w:rPr>
          <w:sz w:val="28"/>
          <w:szCs w:val="28"/>
        </w:rPr>
        <w:t>ey</w:t>
      </w:r>
      <w:r>
        <w:rPr>
          <w:spacing w:val="-2"/>
          <w:sz w:val="28"/>
          <w:szCs w:val="28"/>
        </w:rPr>
        <w:t xml:space="preserve"> </w:t>
      </w:r>
      <w:r>
        <w:rPr>
          <w:sz w:val="28"/>
          <w:szCs w:val="28"/>
        </w:rPr>
        <w:t>can</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o</w:t>
      </w:r>
      <w:r>
        <w:rPr>
          <w:spacing w:val="-1"/>
          <w:sz w:val="28"/>
          <w:szCs w:val="28"/>
        </w:rPr>
        <w:t>u</w:t>
      </w:r>
      <w:r>
        <w:rPr>
          <w:sz w:val="28"/>
          <w:szCs w:val="28"/>
        </w:rPr>
        <w:t>r 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7"/>
          <w:sz w:val="28"/>
          <w:szCs w:val="28"/>
        </w:rPr>
        <w:t xml:space="preserve"> </w:t>
      </w:r>
      <w:r>
        <w:rPr>
          <w:sz w:val="28"/>
          <w:szCs w:val="28"/>
        </w:rPr>
        <w:t>ac</w:t>
      </w:r>
      <w:r>
        <w:rPr>
          <w:spacing w:val="-2"/>
          <w:sz w:val="28"/>
          <w:szCs w:val="28"/>
        </w:rPr>
        <w:t>c</w:t>
      </w:r>
      <w:r>
        <w:rPr>
          <w:spacing w:val="1"/>
          <w:sz w:val="28"/>
          <w:szCs w:val="28"/>
        </w:rPr>
        <w:t>o</w:t>
      </w:r>
      <w:r>
        <w:rPr>
          <w:spacing w:val="-1"/>
          <w:sz w:val="28"/>
          <w:szCs w:val="28"/>
        </w:rPr>
        <w:t>un</w:t>
      </w:r>
      <w:r>
        <w:rPr>
          <w:spacing w:val="1"/>
          <w:sz w:val="28"/>
          <w:szCs w:val="28"/>
        </w:rPr>
        <w:t>t</w:t>
      </w:r>
      <w:r>
        <w:rPr>
          <w:spacing w:val="2"/>
          <w:sz w:val="28"/>
          <w:szCs w:val="28"/>
        </w:rPr>
        <w:t>s</w:t>
      </w:r>
      <w:r>
        <w:rPr>
          <w:sz w:val="28"/>
          <w:szCs w:val="28"/>
        </w:rPr>
        <w:t>.</w:t>
      </w:r>
    </w:p>
    <w:p w14:paraId="6A18C433" w14:textId="77777777" w:rsidR="00AE7C60" w:rsidRDefault="00AE7C60" w:rsidP="003E0BA7">
      <w:pPr>
        <w:spacing w:before="10" w:line="140" w:lineRule="exact"/>
        <w:jc w:val="both"/>
        <w:rPr>
          <w:sz w:val="15"/>
          <w:szCs w:val="15"/>
        </w:rPr>
      </w:pPr>
    </w:p>
    <w:p w14:paraId="532BD5BB" w14:textId="27773FF3" w:rsidR="00AE7C60" w:rsidRDefault="00A44FA3" w:rsidP="003E0BA7">
      <w:pPr>
        <w:tabs>
          <w:tab w:val="left" w:pos="820"/>
        </w:tabs>
        <w:spacing w:line="255" w:lineRule="auto"/>
        <w:ind w:left="820" w:right="114" w:hanging="360"/>
        <w:jc w:val="both"/>
        <w:rPr>
          <w:sz w:val="28"/>
          <w:szCs w:val="28"/>
        </w:rPr>
      </w:pPr>
      <w:r>
        <w:rPr>
          <w:sz w:val="28"/>
          <w:szCs w:val="28"/>
        </w:rPr>
        <w:t>•</w:t>
      </w:r>
      <w:r>
        <w:rPr>
          <w:sz w:val="28"/>
          <w:szCs w:val="28"/>
        </w:rPr>
        <w:tab/>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b</w:t>
      </w:r>
      <w:r>
        <w:rPr>
          <w:spacing w:val="-1"/>
          <w:sz w:val="28"/>
          <w:szCs w:val="28"/>
        </w:rPr>
        <w:t>u</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o</w:t>
      </w:r>
      <w:r>
        <w:rPr>
          <w:sz w:val="28"/>
          <w:szCs w:val="28"/>
        </w:rPr>
        <w:t xml:space="preserve">f </w:t>
      </w:r>
      <w:r>
        <w:rPr>
          <w:spacing w:val="-2"/>
          <w:sz w:val="28"/>
          <w:szCs w:val="28"/>
        </w:rPr>
        <w:t>y</w:t>
      </w:r>
      <w:r>
        <w:rPr>
          <w:spacing w:val="-1"/>
          <w:sz w:val="28"/>
          <w:szCs w:val="28"/>
        </w:rPr>
        <w:t>o</w:t>
      </w:r>
      <w:r>
        <w:rPr>
          <w:spacing w:val="1"/>
          <w:sz w:val="28"/>
          <w:szCs w:val="28"/>
        </w:rPr>
        <w:t>u</w:t>
      </w:r>
      <w:r>
        <w:rPr>
          <w:sz w:val="28"/>
          <w:szCs w:val="28"/>
        </w:rPr>
        <w:t xml:space="preserve">r </w:t>
      </w:r>
      <w:r>
        <w:rPr>
          <w:spacing w:val="-3"/>
          <w:sz w:val="28"/>
          <w:szCs w:val="28"/>
        </w:rPr>
        <w:t>c</w:t>
      </w:r>
      <w:r>
        <w:rPr>
          <w:spacing w:val="1"/>
          <w:sz w:val="28"/>
          <w:szCs w:val="28"/>
        </w:rPr>
        <w:t>h</w:t>
      </w:r>
      <w:r>
        <w:rPr>
          <w:spacing w:val="-1"/>
          <w:sz w:val="28"/>
          <w:szCs w:val="28"/>
        </w:rPr>
        <w:t>o</w:t>
      </w:r>
      <w:r>
        <w:rPr>
          <w:spacing w:val="1"/>
          <w:sz w:val="28"/>
          <w:szCs w:val="28"/>
        </w:rPr>
        <w:t>i</w:t>
      </w:r>
      <w:r>
        <w:rPr>
          <w:sz w:val="28"/>
          <w:szCs w:val="28"/>
        </w:rPr>
        <w:t>ce f</w:t>
      </w:r>
      <w:r>
        <w:rPr>
          <w:spacing w:val="-3"/>
          <w:sz w:val="28"/>
          <w:szCs w:val="28"/>
        </w:rPr>
        <w:t>r</w:t>
      </w:r>
      <w:r>
        <w:rPr>
          <w:spacing w:val="-1"/>
          <w:sz w:val="28"/>
          <w:szCs w:val="28"/>
        </w:rPr>
        <w:t>o</w:t>
      </w:r>
      <w:r>
        <w:rPr>
          <w:sz w:val="28"/>
          <w:szCs w:val="28"/>
        </w:rPr>
        <w:t>m PayP</w:t>
      </w:r>
      <w:r>
        <w:rPr>
          <w:spacing w:val="-2"/>
          <w:sz w:val="28"/>
          <w:szCs w:val="28"/>
        </w:rPr>
        <w:t>a</w:t>
      </w:r>
      <w:r>
        <w:rPr>
          <w:sz w:val="28"/>
          <w:szCs w:val="28"/>
        </w:rPr>
        <w:t>l</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pacing w:val="1"/>
          <w:sz w:val="28"/>
          <w:szCs w:val="28"/>
        </w:rPr>
        <w:t>l</w:t>
      </w:r>
      <w:r>
        <w:rPr>
          <w:sz w:val="28"/>
          <w:szCs w:val="28"/>
        </w:rPr>
        <w:t>.</w:t>
      </w:r>
      <w:r>
        <w:rPr>
          <w:spacing w:val="-1"/>
          <w:sz w:val="28"/>
          <w:szCs w:val="28"/>
        </w:rPr>
        <w:t xml:space="preserve"> W</w:t>
      </w:r>
      <w:r>
        <w:rPr>
          <w:spacing w:val="1"/>
          <w:sz w:val="28"/>
          <w:szCs w:val="28"/>
        </w:rPr>
        <w:t>h</w:t>
      </w:r>
      <w:r>
        <w:rPr>
          <w:spacing w:val="-1"/>
          <w:sz w:val="28"/>
          <w:szCs w:val="28"/>
        </w:rPr>
        <w:t>i</w:t>
      </w:r>
      <w:r>
        <w:rPr>
          <w:spacing w:val="1"/>
          <w:sz w:val="28"/>
          <w:szCs w:val="28"/>
        </w:rPr>
        <w:t>l</w:t>
      </w:r>
      <w:r>
        <w:rPr>
          <w:sz w:val="28"/>
          <w:szCs w:val="28"/>
        </w:rPr>
        <w:t xml:space="preserve">e </w:t>
      </w:r>
      <w:r>
        <w:rPr>
          <w:spacing w:val="-2"/>
          <w:sz w:val="28"/>
          <w:szCs w:val="28"/>
        </w:rPr>
        <w:t>i</w:t>
      </w:r>
      <w:r>
        <w:rPr>
          <w:spacing w:val="1"/>
          <w:sz w:val="28"/>
          <w:szCs w:val="28"/>
        </w:rPr>
        <w:t>t</w:t>
      </w:r>
      <w:r w:rsidR="003C6354">
        <w:rPr>
          <w:spacing w:val="-2"/>
          <w:sz w:val="28"/>
          <w:szCs w:val="28"/>
        </w:rPr>
        <w:t xml:space="preserve"> 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z w:val="28"/>
          <w:szCs w:val="28"/>
        </w:rPr>
        <w:t>a cr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w:t>
      </w:r>
      <w:r>
        <w:rPr>
          <w:spacing w:val="-2"/>
          <w:sz w:val="28"/>
          <w:szCs w:val="28"/>
        </w:rPr>
        <w:t>f</w:t>
      </w:r>
      <w:r>
        <w:rPr>
          <w:spacing w:val="1"/>
          <w:sz w:val="28"/>
          <w:szCs w:val="28"/>
        </w:rPr>
        <w:t>o</w:t>
      </w:r>
      <w:r>
        <w:rPr>
          <w:spacing w:val="-2"/>
          <w:sz w:val="28"/>
          <w:szCs w:val="28"/>
        </w:rPr>
        <w:t>c</w:t>
      </w:r>
      <w:r>
        <w:rPr>
          <w:spacing w:val="1"/>
          <w:sz w:val="28"/>
          <w:szCs w:val="28"/>
        </w:rPr>
        <w:t>u</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n</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h</w:t>
      </w:r>
      <w:r>
        <w:rPr>
          <w:spacing w:val="-2"/>
          <w:sz w:val="28"/>
          <w:szCs w:val="28"/>
        </w:rPr>
        <w:t>a</w:t>
      </w:r>
      <w:r>
        <w:rPr>
          <w:sz w:val="28"/>
          <w:szCs w:val="28"/>
        </w:rPr>
        <w:t>s</w:t>
      </w:r>
      <w:r>
        <w:rPr>
          <w:spacing w:val="-2"/>
          <w:sz w:val="28"/>
          <w:szCs w:val="28"/>
        </w:rPr>
        <w:t xml:space="preserve"> </w:t>
      </w:r>
      <w:r>
        <w:rPr>
          <w:sz w:val="28"/>
          <w:szCs w:val="28"/>
        </w:rPr>
        <w:t>a fea</w:t>
      </w:r>
      <w:r>
        <w:rPr>
          <w:spacing w:val="-1"/>
          <w:sz w:val="28"/>
          <w:szCs w:val="28"/>
        </w:rPr>
        <w:t>t</w:t>
      </w:r>
      <w:r>
        <w:rPr>
          <w:spacing w:val="1"/>
          <w:sz w:val="28"/>
          <w:szCs w:val="28"/>
        </w:rPr>
        <w:t>u</w:t>
      </w:r>
      <w:r>
        <w:rPr>
          <w:sz w:val="28"/>
          <w:szCs w:val="28"/>
        </w:rPr>
        <w:t>re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pacing w:val="1"/>
          <w:sz w:val="28"/>
          <w:szCs w:val="28"/>
        </w:rPr>
        <w:t>y</w:t>
      </w:r>
      <w:r>
        <w:rPr>
          <w:sz w:val="28"/>
          <w:szCs w:val="28"/>
        </w:rPr>
        <w:t>,</w:t>
      </w:r>
      <w:r>
        <w:rPr>
          <w:spacing w:val="-1"/>
          <w:sz w:val="28"/>
          <w:szCs w:val="28"/>
        </w:rPr>
        <w:t xml:space="preserve"> s</w:t>
      </w:r>
      <w:r>
        <w:rPr>
          <w:sz w:val="28"/>
          <w:szCs w:val="28"/>
        </w:rPr>
        <w:t>e</w:t>
      </w:r>
      <w:r>
        <w:rPr>
          <w:spacing w:val="-1"/>
          <w:sz w:val="28"/>
          <w:szCs w:val="28"/>
        </w:rPr>
        <w:t>l</w:t>
      </w:r>
      <w:r>
        <w:rPr>
          <w:sz w:val="28"/>
          <w:szCs w:val="28"/>
        </w:rPr>
        <w:t>l</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h</w:t>
      </w:r>
      <w:r>
        <w:rPr>
          <w:spacing w:val="1"/>
          <w:sz w:val="28"/>
          <w:szCs w:val="28"/>
        </w:rPr>
        <w:t>o</w:t>
      </w:r>
      <w:r>
        <w:rPr>
          <w:spacing w:val="-1"/>
          <w:sz w:val="28"/>
          <w:szCs w:val="28"/>
        </w:rPr>
        <w:t>l</w:t>
      </w:r>
      <w:r>
        <w:rPr>
          <w:sz w:val="28"/>
          <w:szCs w:val="28"/>
        </w:rPr>
        <w:t>d 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ns</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is</w:t>
      </w:r>
      <w:r>
        <w:rPr>
          <w:spacing w:val="4"/>
          <w:sz w:val="28"/>
          <w:szCs w:val="28"/>
        </w:rPr>
        <w:t xml:space="preserve"> </w:t>
      </w:r>
      <w:r>
        <w:rPr>
          <w:sz w:val="28"/>
          <w:szCs w:val="28"/>
        </w:rPr>
        <w:t>a</w:t>
      </w:r>
      <w:r>
        <w:rPr>
          <w:spacing w:val="-3"/>
          <w:sz w:val="28"/>
          <w:szCs w:val="28"/>
        </w:rPr>
        <w:t xml:space="preserve"> </w:t>
      </w:r>
      <w:r>
        <w:rPr>
          <w:spacing w:val="1"/>
          <w:sz w:val="28"/>
          <w:szCs w:val="28"/>
        </w:rPr>
        <w:t>n</w:t>
      </w:r>
      <w:r>
        <w:rPr>
          <w:sz w:val="28"/>
          <w:szCs w:val="28"/>
        </w:rPr>
        <w:t>e</w:t>
      </w:r>
      <w:r>
        <w:rPr>
          <w:spacing w:val="-2"/>
          <w:sz w:val="28"/>
          <w:szCs w:val="28"/>
        </w:rPr>
        <w:t>e</w:t>
      </w:r>
      <w:r>
        <w:rPr>
          <w:sz w:val="28"/>
          <w:szCs w:val="28"/>
        </w:rPr>
        <w:t>d</w:t>
      </w:r>
      <w:r>
        <w:rPr>
          <w:spacing w:val="1"/>
          <w:sz w:val="28"/>
          <w:szCs w:val="28"/>
        </w:rPr>
        <w:t xml:space="preserve"> </w:t>
      </w:r>
      <w:r>
        <w:rPr>
          <w:sz w:val="28"/>
          <w:szCs w:val="28"/>
        </w:rPr>
        <w:t>f</w:t>
      </w:r>
      <w:r>
        <w:rPr>
          <w:spacing w:val="-1"/>
          <w:sz w:val="28"/>
          <w:szCs w:val="28"/>
        </w:rPr>
        <w:t>o</w:t>
      </w:r>
      <w:r>
        <w:rPr>
          <w:sz w:val="28"/>
          <w:szCs w:val="28"/>
        </w:rPr>
        <w:t>r cr</w:t>
      </w:r>
      <w:r>
        <w:rPr>
          <w:spacing w:val="-1"/>
          <w:sz w:val="28"/>
          <w:szCs w:val="28"/>
        </w:rPr>
        <w:t>yp</w:t>
      </w:r>
      <w:r>
        <w:rPr>
          <w:spacing w:val="1"/>
          <w:sz w:val="28"/>
          <w:szCs w:val="28"/>
        </w:rPr>
        <w:t>t</w:t>
      </w:r>
      <w:r>
        <w:rPr>
          <w:sz w:val="28"/>
          <w:szCs w:val="28"/>
        </w:rPr>
        <w:t>o</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sidR="00BF2BCE">
        <w:rPr>
          <w:spacing w:val="1"/>
          <w:sz w:val="28"/>
          <w:szCs w:val="28"/>
        </w:rPr>
        <w:t>to enable people to</w:t>
      </w:r>
      <w:r>
        <w:rPr>
          <w:spacing w:val="1"/>
          <w:sz w:val="28"/>
          <w:szCs w:val="28"/>
        </w:rPr>
        <w:t xml:space="preserve"> </w:t>
      </w:r>
      <w:r>
        <w:rPr>
          <w:spacing w:val="-3"/>
          <w:sz w:val="28"/>
          <w:szCs w:val="28"/>
        </w:rPr>
        <w:t>e</w:t>
      </w:r>
      <w:r>
        <w:rPr>
          <w:spacing w:val="1"/>
          <w:sz w:val="28"/>
          <w:szCs w:val="28"/>
        </w:rPr>
        <w:t>v</w:t>
      </w:r>
      <w:r>
        <w:rPr>
          <w:spacing w:val="-2"/>
          <w:sz w:val="28"/>
          <w:szCs w:val="28"/>
        </w:rPr>
        <w:t>e</w:t>
      </w:r>
      <w:r>
        <w:rPr>
          <w:sz w:val="28"/>
          <w:szCs w:val="28"/>
        </w:rPr>
        <w:t xml:space="preserve">n </w:t>
      </w:r>
      <w:r>
        <w:rPr>
          <w:spacing w:val="1"/>
          <w:sz w:val="28"/>
          <w:szCs w:val="28"/>
        </w:rPr>
        <w:t>t</w:t>
      </w:r>
      <w:r>
        <w:rPr>
          <w:sz w:val="28"/>
          <w:szCs w:val="28"/>
        </w:rPr>
        <w:t>r</w:t>
      </w:r>
      <w:r>
        <w:rPr>
          <w:spacing w:val="-2"/>
          <w:sz w:val="28"/>
          <w:szCs w:val="28"/>
        </w:rPr>
        <w:t>a</w:t>
      </w:r>
      <w:r>
        <w:rPr>
          <w:spacing w:val="1"/>
          <w:sz w:val="28"/>
          <w:szCs w:val="28"/>
        </w:rPr>
        <w:t>d</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1"/>
          <w:sz w:val="28"/>
          <w:szCs w:val="28"/>
        </w:rPr>
        <w:t>o</w:t>
      </w:r>
      <w:r>
        <w:rPr>
          <w:spacing w:val="1"/>
          <w:sz w:val="28"/>
          <w:szCs w:val="28"/>
        </w:rPr>
        <w:t>w</w:t>
      </w:r>
      <w:r>
        <w:rPr>
          <w:spacing w:val="-2"/>
          <w:sz w:val="28"/>
          <w:szCs w:val="28"/>
        </w:rPr>
        <w:t>a</w:t>
      </w:r>
      <w:r>
        <w:rPr>
          <w:spacing w:val="-1"/>
          <w:sz w:val="28"/>
          <w:szCs w:val="28"/>
        </w:rPr>
        <w:t>d</w:t>
      </w:r>
      <w:r>
        <w:rPr>
          <w:sz w:val="28"/>
          <w:szCs w:val="28"/>
        </w:rPr>
        <w:t>a</w:t>
      </w:r>
      <w:r>
        <w:rPr>
          <w:spacing w:val="1"/>
          <w:sz w:val="28"/>
          <w:szCs w:val="28"/>
        </w:rPr>
        <w:t>y</w:t>
      </w:r>
      <w:r>
        <w:rPr>
          <w:sz w:val="28"/>
          <w:szCs w:val="28"/>
        </w:rPr>
        <w:t>s</w:t>
      </w:r>
      <w:r>
        <w:rPr>
          <w:spacing w:val="-2"/>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ne</w:t>
      </w:r>
      <w:r>
        <w:rPr>
          <w:spacing w:val="-2"/>
          <w:sz w:val="28"/>
          <w:szCs w:val="28"/>
        </w:rPr>
        <w:t>e</w:t>
      </w:r>
      <w:r>
        <w:rPr>
          <w:sz w:val="28"/>
          <w:szCs w:val="28"/>
        </w:rPr>
        <w:t>d</w:t>
      </w:r>
      <w:r>
        <w:rPr>
          <w:spacing w:val="1"/>
          <w:sz w:val="28"/>
          <w:szCs w:val="28"/>
        </w:rPr>
        <w:t xml:space="preserve"> </w:t>
      </w:r>
      <w:r>
        <w:rPr>
          <w:spacing w:val="-2"/>
          <w:sz w:val="28"/>
          <w:szCs w:val="28"/>
        </w:rPr>
        <w:t>K</w:t>
      </w:r>
      <w:r>
        <w:rPr>
          <w:spacing w:val="1"/>
          <w:sz w:val="28"/>
          <w:szCs w:val="28"/>
        </w:rPr>
        <w:t>Y</w:t>
      </w:r>
      <w:r>
        <w:rPr>
          <w:sz w:val="28"/>
          <w:szCs w:val="28"/>
        </w:rPr>
        <w:t xml:space="preserve">C </w:t>
      </w:r>
      <w:r>
        <w:rPr>
          <w:spacing w:val="1"/>
          <w:sz w:val="28"/>
          <w:szCs w:val="28"/>
        </w:rPr>
        <w:t>o</w:t>
      </w:r>
      <w:r>
        <w:rPr>
          <w:sz w:val="28"/>
          <w:szCs w:val="28"/>
        </w:rPr>
        <w:t xml:space="preserv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d</w:t>
      </w:r>
      <w:r>
        <w:rPr>
          <w:sz w:val="28"/>
          <w:szCs w:val="28"/>
        </w:rPr>
        <w:t>r</w:t>
      </w:r>
      <w:r>
        <w:rPr>
          <w:spacing w:val="-2"/>
          <w:sz w:val="28"/>
          <w:szCs w:val="28"/>
        </w:rPr>
        <w:t>a</w:t>
      </w:r>
      <w:r>
        <w:rPr>
          <w:spacing w:val="1"/>
          <w:sz w:val="28"/>
          <w:szCs w:val="28"/>
        </w:rPr>
        <w:t>w</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3"/>
          <w:sz w:val="28"/>
          <w:szCs w:val="28"/>
        </w:rPr>
        <w:t>r</w:t>
      </w:r>
      <w:r>
        <w:rPr>
          <w:sz w:val="28"/>
          <w:szCs w:val="28"/>
        </w:rPr>
        <w:t>e not ac</w:t>
      </w:r>
      <w:r>
        <w:rPr>
          <w:spacing w:val="-2"/>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sidR="003C6354">
        <w:rPr>
          <w:spacing w:val="-3"/>
          <w:sz w:val="28"/>
          <w:szCs w:val="28"/>
        </w:rPr>
        <w:t>to</w:t>
      </w:r>
      <w:r>
        <w:rPr>
          <w:sz w:val="28"/>
          <w:szCs w:val="28"/>
        </w:rPr>
        <w:t xml:space="preserve">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 f</w:t>
      </w:r>
      <w:r>
        <w:rPr>
          <w:spacing w:val="-3"/>
          <w:sz w:val="28"/>
          <w:szCs w:val="28"/>
        </w:rPr>
        <w:t>r</w:t>
      </w:r>
      <w:r>
        <w:rPr>
          <w:spacing w:val="1"/>
          <w:sz w:val="28"/>
          <w:szCs w:val="28"/>
        </w:rPr>
        <w:t>o</w:t>
      </w:r>
      <w:r>
        <w:rPr>
          <w:sz w:val="28"/>
          <w:szCs w:val="28"/>
        </w:rPr>
        <w:t>m a</w:t>
      </w:r>
      <w:r>
        <w:rPr>
          <w:spacing w:val="-1"/>
          <w:sz w:val="28"/>
          <w:szCs w:val="28"/>
        </w:rPr>
        <w:t>n</w:t>
      </w:r>
      <w:r>
        <w:rPr>
          <w:spacing w:val="1"/>
          <w:sz w:val="28"/>
          <w:szCs w:val="28"/>
        </w:rPr>
        <w:t>y</w:t>
      </w:r>
      <w:r>
        <w:rPr>
          <w:spacing w:val="-1"/>
          <w:sz w:val="28"/>
          <w:szCs w:val="28"/>
        </w:rPr>
        <w:t>w</w:t>
      </w:r>
      <w:r>
        <w:rPr>
          <w:spacing w:val="1"/>
          <w:sz w:val="28"/>
          <w:szCs w:val="28"/>
        </w:rPr>
        <w:t>h</w:t>
      </w:r>
      <w:r>
        <w:rPr>
          <w:sz w:val="28"/>
          <w:szCs w:val="28"/>
        </w:rPr>
        <w:t>e</w:t>
      </w:r>
      <w:r>
        <w:rPr>
          <w:spacing w:val="-2"/>
          <w:sz w:val="28"/>
          <w:szCs w:val="28"/>
        </w:rPr>
        <w:t>r</w:t>
      </w:r>
      <w:r>
        <w:rPr>
          <w:sz w:val="28"/>
          <w:szCs w:val="28"/>
        </w:rPr>
        <w:t>e.</w:t>
      </w:r>
      <w:r>
        <w:rPr>
          <w:spacing w:val="-1"/>
          <w:sz w:val="28"/>
          <w:szCs w:val="28"/>
        </w:rPr>
        <w:t xml:space="preserve"> </w:t>
      </w:r>
      <w:r w:rsidR="00A40AE2">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pacing w:val="-2"/>
          <w:sz w:val="28"/>
          <w:szCs w:val="28"/>
        </w:rPr>
        <w:t>r</w:t>
      </w:r>
      <w:r>
        <w:rPr>
          <w:sz w:val="28"/>
          <w:szCs w:val="28"/>
        </w:rPr>
        <w:t>e,</w:t>
      </w:r>
      <w:r>
        <w:rPr>
          <w:spacing w:val="-1"/>
          <w:sz w:val="28"/>
          <w:szCs w:val="28"/>
        </w:rPr>
        <w:t xml:space="preserve"> </w:t>
      </w:r>
      <w:r>
        <w:rPr>
          <w:spacing w:val="1"/>
          <w:sz w:val="28"/>
          <w:szCs w:val="28"/>
        </w:rPr>
        <w:t>i</w:t>
      </w:r>
      <w:r>
        <w:rPr>
          <w:sz w:val="28"/>
          <w:szCs w:val="28"/>
        </w:rPr>
        <w:t xml:space="preserve">f </w:t>
      </w:r>
      <w:r>
        <w:rPr>
          <w:spacing w:val="-2"/>
          <w:sz w:val="28"/>
          <w:szCs w:val="28"/>
        </w:rPr>
        <w:t>y</w:t>
      </w:r>
      <w:r>
        <w:rPr>
          <w:spacing w:val="1"/>
          <w:sz w:val="28"/>
          <w:szCs w:val="28"/>
        </w:rPr>
        <w:t>o</w:t>
      </w:r>
      <w:r>
        <w:rPr>
          <w:sz w:val="28"/>
          <w:szCs w:val="28"/>
        </w:rPr>
        <w:t>u</w:t>
      </w:r>
      <w:r>
        <w:rPr>
          <w:spacing w:val="-2"/>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9"/>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f</w:t>
      </w:r>
    </w:p>
    <w:p w14:paraId="53B354C7" w14:textId="77777777" w:rsidR="00AE7C60" w:rsidRDefault="00A44FA3" w:rsidP="003E0BA7">
      <w:pPr>
        <w:spacing w:before="3" w:line="255" w:lineRule="auto"/>
        <w:ind w:left="820" w:right="62"/>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 xml:space="preserve">e </w:t>
      </w:r>
      <w:r>
        <w:rPr>
          <w:spacing w:val="-3"/>
          <w:sz w:val="28"/>
          <w:szCs w:val="28"/>
        </w:rPr>
        <w:t>a</w:t>
      </w:r>
      <w:r>
        <w:rPr>
          <w:spacing w:val="1"/>
          <w:sz w:val="28"/>
          <w:szCs w:val="28"/>
        </w:rPr>
        <w:t>u</w:t>
      </w:r>
      <w:r>
        <w:rPr>
          <w:spacing w:val="-1"/>
          <w:sz w:val="28"/>
          <w:szCs w:val="28"/>
        </w:rPr>
        <w:t>t</w:t>
      </w:r>
      <w:r>
        <w:rPr>
          <w:spacing w:val="1"/>
          <w:sz w:val="28"/>
          <w:szCs w:val="28"/>
        </w:rPr>
        <w:t>h</w:t>
      </w:r>
      <w:r>
        <w:rPr>
          <w:spacing w:val="-2"/>
          <w:sz w:val="28"/>
          <w:szCs w:val="28"/>
        </w:rPr>
        <w:t>e</w:t>
      </w:r>
      <w:r>
        <w:rPr>
          <w:spacing w:val="1"/>
          <w:sz w:val="28"/>
          <w:szCs w:val="28"/>
        </w:rPr>
        <w:t>n</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ca</w:t>
      </w:r>
      <w:r>
        <w:rPr>
          <w:spacing w:val="-2"/>
          <w:sz w:val="28"/>
          <w:szCs w:val="28"/>
        </w:rPr>
        <w:t>u</w:t>
      </w:r>
      <w:r>
        <w:rPr>
          <w:spacing w:val="1"/>
          <w:sz w:val="28"/>
          <w:szCs w:val="28"/>
        </w:rPr>
        <w:t>s</w:t>
      </w:r>
      <w:r>
        <w:rPr>
          <w:sz w:val="28"/>
          <w:szCs w:val="28"/>
        </w:rPr>
        <w:t>es</w:t>
      </w:r>
      <w:r>
        <w:rPr>
          <w:spacing w:val="-2"/>
          <w:sz w:val="28"/>
          <w:szCs w:val="28"/>
        </w:rPr>
        <w:t xml:space="preserv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p</w:t>
      </w:r>
      <w:r>
        <w:rPr>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g</w:t>
      </w:r>
      <w:r>
        <w:rPr>
          <w:spacing w:val="-2"/>
          <w:sz w:val="28"/>
          <w:szCs w:val="28"/>
        </w:rPr>
        <w:t>e</w:t>
      </w:r>
      <w:r>
        <w:rPr>
          <w:spacing w:val="1"/>
          <w:sz w:val="28"/>
          <w:szCs w:val="28"/>
        </w:rPr>
        <w:t>og</w:t>
      </w:r>
      <w:r>
        <w:rPr>
          <w:spacing w:val="-2"/>
          <w:sz w:val="28"/>
          <w:szCs w:val="28"/>
        </w:rPr>
        <w:t>r</w:t>
      </w:r>
      <w:r>
        <w:rPr>
          <w:sz w:val="28"/>
          <w:szCs w:val="28"/>
        </w:rPr>
        <w:t>a</w:t>
      </w:r>
      <w:r>
        <w:rPr>
          <w:spacing w:val="-1"/>
          <w:sz w:val="28"/>
          <w:szCs w:val="28"/>
        </w:rPr>
        <w:t>p</w:t>
      </w:r>
      <w:r>
        <w:rPr>
          <w:spacing w:val="1"/>
          <w:sz w:val="28"/>
          <w:szCs w:val="28"/>
        </w:rPr>
        <w:t>h</w:t>
      </w:r>
      <w:r>
        <w:rPr>
          <w:spacing w:val="-1"/>
          <w:sz w:val="28"/>
          <w:szCs w:val="28"/>
        </w:rPr>
        <w:t>i</w:t>
      </w:r>
      <w:r>
        <w:rPr>
          <w:sz w:val="28"/>
          <w:szCs w:val="28"/>
        </w:rPr>
        <w:t xml:space="preserve">c </w:t>
      </w:r>
      <w:r>
        <w:rPr>
          <w:spacing w:val="-2"/>
          <w:sz w:val="28"/>
          <w:szCs w:val="28"/>
        </w:rPr>
        <w:t>l</w:t>
      </w:r>
      <w:r>
        <w:rPr>
          <w:spacing w:val="1"/>
          <w:sz w:val="28"/>
          <w:szCs w:val="28"/>
        </w:rPr>
        <w:t>i</w:t>
      </w:r>
      <w:r>
        <w:rPr>
          <w:spacing w:val="-3"/>
          <w:sz w:val="28"/>
          <w:szCs w:val="28"/>
        </w:rPr>
        <w:t>m</w:t>
      </w:r>
      <w:r>
        <w:rPr>
          <w:spacing w:val="1"/>
          <w:sz w:val="28"/>
          <w:szCs w:val="28"/>
        </w:rPr>
        <w:t>it</w:t>
      </w:r>
      <w:r>
        <w:rPr>
          <w:spacing w:val="-2"/>
          <w:sz w:val="28"/>
          <w:szCs w:val="28"/>
        </w:rPr>
        <w:t>a</w:t>
      </w:r>
      <w:r>
        <w:rPr>
          <w:spacing w:val="1"/>
          <w:sz w:val="28"/>
          <w:szCs w:val="28"/>
        </w:rPr>
        <w:t>t</w:t>
      </w:r>
      <w:r>
        <w:rPr>
          <w:spacing w:val="-1"/>
          <w:sz w:val="28"/>
          <w:szCs w:val="28"/>
        </w:rPr>
        <w:t>ion</w:t>
      </w:r>
      <w:r>
        <w:rPr>
          <w:spacing w:val="1"/>
          <w:sz w:val="28"/>
          <w:szCs w:val="28"/>
        </w:rPr>
        <w:t>s</w:t>
      </w:r>
      <w:r>
        <w:rPr>
          <w:sz w:val="28"/>
          <w:szCs w:val="28"/>
        </w:rPr>
        <w:t>.</w:t>
      </w:r>
    </w:p>
    <w:p w14:paraId="21C83B13" w14:textId="77777777" w:rsidR="00AE7C60" w:rsidRDefault="00AE7C60" w:rsidP="003E0BA7">
      <w:pPr>
        <w:spacing w:before="5" w:line="140" w:lineRule="exact"/>
        <w:jc w:val="both"/>
        <w:rPr>
          <w:sz w:val="14"/>
          <w:szCs w:val="14"/>
        </w:rPr>
      </w:pPr>
    </w:p>
    <w:p w14:paraId="198F0725" w14:textId="77777777" w:rsidR="00AE7C60" w:rsidRDefault="00AE7C60" w:rsidP="003E0BA7">
      <w:pPr>
        <w:spacing w:line="200" w:lineRule="exact"/>
        <w:jc w:val="both"/>
      </w:pPr>
    </w:p>
    <w:p w14:paraId="1F11D59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m</w:t>
      </w:r>
      <w:r>
        <w:rPr>
          <w:spacing w:val="1"/>
          <w:sz w:val="28"/>
          <w:szCs w:val="28"/>
        </w:rPr>
        <w:t>o</w:t>
      </w:r>
      <w:r>
        <w:rPr>
          <w:sz w:val="28"/>
          <w:szCs w:val="28"/>
        </w:rPr>
        <w:t xml:space="preserve">re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r</w:t>
      </w:r>
      <w:r>
        <w:rPr>
          <w:spacing w:val="-3"/>
          <w:sz w:val="28"/>
          <w:szCs w:val="28"/>
        </w:rPr>
        <w:t>a</w:t>
      </w:r>
      <w:r>
        <w:rPr>
          <w:spacing w:val="1"/>
          <w:sz w:val="28"/>
          <w:szCs w:val="28"/>
        </w:rPr>
        <w:t>t</w:t>
      </w:r>
      <w:r>
        <w:rPr>
          <w:spacing w:val="-1"/>
          <w:sz w:val="28"/>
          <w:szCs w:val="28"/>
        </w:rPr>
        <w:t>h</w:t>
      </w:r>
      <w:r>
        <w:rPr>
          <w:sz w:val="28"/>
          <w:szCs w:val="28"/>
        </w:rPr>
        <w:t xml:space="preserve">er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pacing w:val="1"/>
          <w:sz w:val="28"/>
          <w:szCs w:val="28"/>
        </w:rPr>
        <w:t>o</w:t>
      </w:r>
      <w:r>
        <w:rPr>
          <w:spacing w:val="-1"/>
          <w:sz w:val="28"/>
          <w:szCs w:val="28"/>
        </w:rPr>
        <w:t>ol</w:t>
      </w:r>
      <w:r>
        <w:rPr>
          <w:sz w:val="28"/>
          <w:szCs w:val="28"/>
        </w:rPr>
        <w:t>s</w:t>
      </w:r>
    </w:p>
    <w:p w14:paraId="0A3C79DF" w14:textId="77777777" w:rsidR="00AE7C60" w:rsidRDefault="00AE7C60" w:rsidP="003E0BA7">
      <w:pPr>
        <w:spacing w:before="9" w:line="160" w:lineRule="exact"/>
        <w:jc w:val="both"/>
        <w:rPr>
          <w:sz w:val="16"/>
          <w:szCs w:val="16"/>
        </w:rPr>
      </w:pPr>
    </w:p>
    <w:p w14:paraId="4D1C1C54" w14:textId="77777777" w:rsidR="00AE7C60" w:rsidRDefault="00AE7C60" w:rsidP="003E0BA7">
      <w:pPr>
        <w:spacing w:line="200" w:lineRule="exact"/>
        <w:jc w:val="both"/>
      </w:pPr>
    </w:p>
    <w:p w14:paraId="4A77A4D2" w14:textId="24499773" w:rsidR="00AE7C60" w:rsidRDefault="00A44FA3" w:rsidP="003E0BA7">
      <w:pPr>
        <w:tabs>
          <w:tab w:val="left" w:pos="820"/>
        </w:tabs>
        <w:spacing w:line="255" w:lineRule="auto"/>
        <w:ind w:left="820" w:right="364" w:hanging="360"/>
        <w:jc w:val="both"/>
        <w:rPr>
          <w:sz w:val="28"/>
          <w:szCs w:val="28"/>
        </w:rPr>
      </w:pPr>
      <w:r>
        <w:rPr>
          <w:sz w:val="28"/>
          <w:szCs w:val="28"/>
        </w:rPr>
        <w:t>•</w:t>
      </w:r>
      <w:r>
        <w:rPr>
          <w:sz w:val="28"/>
          <w:szCs w:val="28"/>
        </w:rPr>
        <w:tab/>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pi</w:t>
      </w:r>
      <w:r>
        <w:rPr>
          <w:spacing w:val="1"/>
          <w:sz w:val="28"/>
          <w:szCs w:val="28"/>
        </w:rPr>
        <w:t>t</w:t>
      </w:r>
      <w:r>
        <w:rPr>
          <w:sz w:val="28"/>
          <w:szCs w:val="28"/>
        </w:rPr>
        <w:t>al</w:t>
      </w:r>
      <w:r>
        <w:rPr>
          <w:spacing w:val="-1"/>
          <w:sz w:val="28"/>
          <w:szCs w:val="28"/>
        </w:rPr>
        <w:t xml:space="preserve"> </w:t>
      </w:r>
      <w:r>
        <w:rPr>
          <w:sz w:val="28"/>
          <w:szCs w:val="28"/>
        </w:rPr>
        <w:t>rais</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ss</w:t>
      </w:r>
      <w:r>
        <w:rPr>
          <w:spacing w:val="-2"/>
          <w:sz w:val="28"/>
          <w:szCs w:val="28"/>
        </w:rPr>
        <w:t>e</w:t>
      </w:r>
      <w:r>
        <w:rPr>
          <w:sz w:val="28"/>
          <w:szCs w:val="28"/>
        </w:rPr>
        <w:t>s</w:t>
      </w:r>
      <w:r>
        <w:rPr>
          <w:spacing w:val="1"/>
          <w:sz w:val="28"/>
          <w:szCs w:val="28"/>
        </w:rPr>
        <w:t xml:space="preserve"> </w:t>
      </w:r>
      <w:r>
        <w:rPr>
          <w:sz w:val="28"/>
          <w:szCs w:val="28"/>
        </w:rPr>
        <w:t>are</w:t>
      </w:r>
      <w:r>
        <w:rPr>
          <w:spacing w:val="-2"/>
          <w:sz w:val="28"/>
          <w:szCs w:val="28"/>
        </w:rPr>
        <w:t xml:space="preserve"> </w:t>
      </w:r>
      <w:r>
        <w:rPr>
          <w:sz w:val="28"/>
          <w:szCs w:val="28"/>
        </w:rPr>
        <w:t>ex</w:t>
      </w:r>
      <w:r>
        <w:rPr>
          <w:spacing w:val="-2"/>
          <w:sz w:val="28"/>
          <w:szCs w:val="28"/>
        </w:rPr>
        <w:t>c</w:t>
      </w:r>
      <w:r>
        <w:rPr>
          <w:spacing w:val="1"/>
          <w:sz w:val="28"/>
          <w:szCs w:val="28"/>
        </w:rPr>
        <w:t>l</w:t>
      </w:r>
      <w:r>
        <w:rPr>
          <w:spacing w:val="-1"/>
          <w:sz w:val="28"/>
          <w:szCs w:val="28"/>
        </w:rPr>
        <w:t>u</w:t>
      </w:r>
      <w:r>
        <w:rPr>
          <w:spacing w:val="1"/>
          <w:sz w:val="28"/>
          <w:szCs w:val="28"/>
        </w:rPr>
        <w:t>s</w:t>
      </w:r>
      <w:r>
        <w:rPr>
          <w:spacing w:val="-1"/>
          <w:sz w:val="28"/>
          <w:szCs w:val="28"/>
        </w:rPr>
        <w:t>i</w:t>
      </w:r>
      <w:r>
        <w:rPr>
          <w:spacing w:val="1"/>
          <w:sz w:val="28"/>
          <w:szCs w:val="28"/>
        </w:rPr>
        <w:t>v</w:t>
      </w:r>
      <w:r>
        <w:rPr>
          <w:sz w:val="28"/>
          <w:szCs w:val="28"/>
        </w:rPr>
        <w:t>e,</w:t>
      </w:r>
      <w:r>
        <w:rPr>
          <w:spacing w:val="-1"/>
          <w:sz w:val="28"/>
          <w:szCs w:val="28"/>
        </w:rPr>
        <w:t xml:space="preserve"> </w:t>
      </w:r>
      <w:r>
        <w:rPr>
          <w:spacing w:val="-2"/>
          <w:sz w:val="28"/>
          <w:szCs w:val="28"/>
        </w:rPr>
        <w:t>e</w:t>
      </w:r>
      <w:r>
        <w:rPr>
          <w:spacing w:val="1"/>
          <w:sz w:val="28"/>
          <w:szCs w:val="28"/>
        </w:rPr>
        <w:t>x</w:t>
      </w:r>
      <w:r>
        <w:rPr>
          <w:spacing w:val="-1"/>
          <w:sz w:val="28"/>
          <w:szCs w:val="28"/>
        </w:rPr>
        <w:t>p</w:t>
      </w:r>
      <w:r>
        <w:rPr>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pacing w:val="-2"/>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1"/>
          <w:sz w:val="28"/>
          <w:szCs w:val="28"/>
        </w:rPr>
        <w:t>t</w:t>
      </w:r>
      <w:r>
        <w:rPr>
          <w:sz w:val="28"/>
          <w:szCs w:val="28"/>
        </w:rPr>
        <w:t>rem</w:t>
      </w:r>
      <w:r>
        <w:rPr>
          <w:spacing w:val="-2"/>
          <w:sz w:val="28"/>
          <w:szCs w:val="28"/>
        </w:rPr>
        <w:t>e</w:t>
      </w:r>
      <w:r>
        <w:rPr>
          <w:spacing w:val="-1"/>
          <w:sz w:val="28"/>
          <w:szCs w:val="28"/>
        </w:rPr>
        <w:t>l</w:t>
      </w:r>
      <w:r>
        <w:rPr>
          <w:sz w:val="28"/>
          <w:szCs w:val="28"/>
        </w:rPr>
        <w:t>y</w:t>
      </w:r>
      <w:r>
        <w:rPr>
          <w:spacing w:val="1"/>
          <w:sz w:val="28"/>
          <w:szCs w:val="28"/>
        </w:rPr>
        <w:t xml:space="preserve"> </w:t>
      </w:r>
      <w:r>
        <w:rPr>
          <w:spacing w:val="-2"/>
          <w:sz w:val="28"/>
          <w:szCs w:val="28"/>
        </w:rPr>
        <w:t>d</w:t>
      </w:r>
      <w:r>
        <w:rPr>
          <w:spacing w:val="1"/>
          <w:sz w:val="28"/>
          <w:szCs w:val="28"/>
        </w:rPr>
        <w:t>i</w:t>
      </w:r>
      <w:r>
        <w:rPr>
          <w:sz w:val="28"/>
          <w:szCs w:val="28"/>
        </w:rPr>
        <w:t>ff</w:t>
      </w:r>
      <w:r>
        <w:rPr>
          <w:spacing w:val="-1"/>
          <w:sz w:val="28"/>
          <w:szCs w:val="28"/>
        </w:rPr>
        <w:t>i</w:t>
      </w:r>
      <w:r>
        <w:rPr>
          <w:sz w:val="28"/>
          <w:szCs w:val="28"/>
        </w:rPr>
        <w:t>c</w:t>
      </w:r>
      <w:r>
        <w:rPr>
          <w:spacing w:val="-1"/>
          <w:sz w:val="28"/>
          <w:szCs w:val="28"/>
        </w:rPr>
        <w:t>ul</w:t>
      </w:r>
      <w:r>
        <w:rPr>
          <w:sz w:val="28"/>
          <w:szCs w:val="28"/>
        </w:rPr>
        <w:t>t</w:t>
      </w:r>
      <w:r>
        <w:rPr>
          <w:spacing w:val="2"/>
          <w:sz w:val="28"/>
          <w:szCs w:val="28"/>
        </w:rPr>
        <w:t xml:space="preserve"> </w:t>
      </w:r>
      <w:r>
        <w:rPr>
          <w:sz w:val="28"/>
          <w:szCs w:val="28"/>
        </w:rPr>
        <w:t>f</w:t>
      </w:r>
      <w:r>
        <w:rPr>
          <w:spacing w:val="-1"/>
          <w:sz w:val="28"/>
          <w:szCs w:val="28"/>
        </w:rPr>
        <w:t>o</w:t>
      </w:r>
      <w:r>
        <w:rPr>
          <w:sz w:val="28"/>
          <w:szCs w:val="28"/>
        </w:rPr>
        <w:t>r s</w:t>
      </w:r>
      <w:r>
        <w:rPr>
          <w:spacing w:val="1"/>
          <w:sz w:val="28"/>
          <w:szCs w:val="28"/>
        </w:rPr>
        <w:t>t</w:t>
      </w:r>
      <w:r>
        <w:rPr>
          <w:spacing w:val="-2"/>
          <w:sz w:val="28"/>
          <w:szCs w:val="28"/>
        </w:rPr>
        <w:t>a</w:t>
      </w:r>
      <w:r>
        <w:rPr>
          <w:sz w:val="28"/>
          <w:szCs w:val="28"/>
        </w:rPr>
        <w:t>r</w:t>
      </w:r>
      <w:r>
        <w:rPr>
          <w:spacing w:val="-1"/>
          <w:sz w:val="28"/>
          <w:szCs w:val="28"/>
        </w:rPr>
        <w:t>t</w:t>
      </w:r>
      <w:r>
        <w:rPr>
          <w:spacing w:val="1"/>
          <w:sz w:val="28"/>
          <w:szCs w:val="28"/>
        </w:rPr>
        <w:t>u</w:t>
      </w:r>
      <w:r>
        <w:rPr>
          <w:spacing w:val="-1"/>
          <w:sz w:val="28"/>
          <w:szCs w:val="28"/>
        </w:rPr>
        <w:t>p</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z w:val="28"/>
          <w:szCs w:val="28"/>
        </w:rPr>
        <w:t>s</w:t>
      </w:r>
      <w:r w:rsidR="00BF2BCE">
        <w:rPr>
          <w:sz w:val="28"/>
          <w:szCs w:val="28"/>
        </w:rPr>
        <w:t>.</w:t>
      </w:r>
      <w:r>
        <w:rPr>
          <w:spacing w:val="1"/>
          <w:sz w:val="28"/>
          <w:szCs w:val="28"/>
        </w:rPr>
        <w:t xml:space="preserve"> </w:t>
      </w:r>
      <w:r w:rsidR="003C6354" w:rsidRPr="003C6354">
        <w:rPr>
          <w:sz w:val="28"/>
          <w:szCs w:val="28"/>
        </w:rPr>
        <w:t>further, they are not open to anyone, anywhere</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ca</w:t>
      </w:r>
      <w:r>
        <w:rPr>
          <w:spacing w:val="-2"/>
          <w:sz w:val="28"/>
          <w:szCs w:val="28"/>
        </w:rPr>
        <w:t>p</w:t>
      </w:r>
      <w:r>
        <w:rPr>
          <w:spacing w:val="1"/>
          <w:sz w:val="28"/>
          <w:szCs w:val="28"/>
        </w:rPr>
        <w:t>it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z w:val="28"/>
          <w:szCs w:val="28"/>
        </w:rPr>
        <w:t xml:space="preserve">for </w:t>
      </w:r>
      <w:r>
        <w:rPr>
          <w:spacing w:val="-2"/>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1"/>
          <w:sz w:val="28"/>
          <w:szCs w:val="28"/>
        </w:rPr>
        <w:t>o</w:t>
      </w:r>
      <w:r>
        <w:rPr>
          <w:sz w:val="28"/>
          <w:szCs w:val="28"/>
        </w:rPr>
        <w:t xml:space="preserve">t </w:t>
      </w:r>
      <w:r>
        <w:rPr>
          <w:spacing w:val="1"/>
          <w:sz w:val="28"/>
          <w:szCs w:val="28"/>
        </w:rPr>
        <w:t>st</w:t>
      </w:r>
      <w:r>
        <w:rPr>
          <w:spacing w:val="-2"/>
          <w:sz w:val="28"/>
          <w:szCs w:val="28"/>
        </w:rPr>
        <w:t>r</w:t>
      </w:r>
      <w:r>
        <w:rPr>
          <w:sz w:val="28"/>
          <w:szCs w:val="28"/>
        </w:rPr>
        <w:t>ea</w:t>
      </w:r>
      <w:r>
        <w:rPr>
          <w:spacing w:val="-2"/>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2"/>
          <w:sz w:val="28"/>
          <w:szCs w:val="28"/>
        </w:rPr>
        <w:t xml:space="preserve"> </w:t>
      </w:r>
      <w:r>
        <w:rPr>
          <w:sz w:val="28"/>
          <w:szCs w:val="28"/>
        </w:rPr>
        <w:t>ca</w:t>
      </w:r>
      <w:r>
        <w:rPr>
          <w:spacing w:val="1"/>
          <w:sz w:val="28"/>
          <w:szCs w:val="28"/>
        </w:rPr>
        <w:t>n</w:t>
      </w:r>
      <w:r>
        <w:rPr>
          <w:spacing w:val="-2"/>
          <w:sz w:val="28"/>
          <w:szCs w:val="28"/>
        </w:rPr>
        <w:t>’</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p</w:t>
      </w:r>
      <w:r>
        <w:rPr>
          <w:spacing w:val="-1"/>
          <w:sz w:val="28"/>
          <w:szCs w:val="28"/>
        </w:rPr>
        <w:t>o</w:t>
      </w:r>
      <w:r>
        <w:rPr>
          <w:spacing w:val="1"/>
          <w:sz w:val="28"/>
          <w:szCs w:val="28"/>
        </w:rPr>
        <w:t>t</w:t>
      </w:r>
      <w:r>
        <w:rPr>
          <w:spacing w:val="-2"/>
          <w:sz w:val="28"/>
          <w:szCs w:val="28"/>
        </w:rPr>
        <w:t>e</w:t>
      </w:r>
      <w:r>
        <w:rPr>
          <w:spacing w:val="-1"/>
          <w:sz w:val="28"/>
          <w:szCs w:val="28"/>
        </w:rPr>
        <w:t>n</w:t>
      </w:r>
      <w:r>
        <w:rPr>
          <w:spacing w:val="1"/>
          <w:sz w:val="28"/>
          <w:szCs w:val="28"/>
        </w:rPr>
        <w:t>ti</w:t>
      </w:r>
      <w:r>
        <w:rPr>
          <w:spacing w:val="-2"/>
          <w:sz w:val="28"/>
          <w:szCs w:val="28"/>
        </w:rPr>
        <w:t>a</w:t>
      </w:r>
      <w:r>
        <w:rPr>
          <w:sz w:val="28"/>
          <w:szCs w:val="28"/>
        </w:rPr>
        <w:t>l</w:t>
      </w:r>
      <w:r>
        <w:rPr>
          <w:spacing w:val="-1"/>
          <w:sz w:val="28"/>
          <w:szCs w:val="28"/>
        </w:rPr>
        <w:t xml:space="preserve"> </w:t>
      </w:r>
      <w:r>
        <w:rPr>
          <w:sz w:val="28"/>
          <w:szCs w:val="28"/>
        </w:rPr>
        <w:t xml:space="preserve">of </w:t>
      </w:r>
      <w:r>
        <w:rPr>
          <w:spacing w:val="-1"/>
          <w:sz w:val="28"/>
          <w:szCs w:val="28"/>
        </w:rPr>
        <w:t>t</w:t>
      </w:r>
      <w:r>
        <w:rPr>
          <w:spacing w:val="1"/>
          <w:sz w:val="28"/>
          <w:szCs w:val="28"/>
        </w:rPr>
        <w:t>h</w:t>
      </w:r>
      <w:r>
        <w:rPr>
          <w:spacing w:val="-2"/>
          <w:sz w:val="28"/>
          <w:szCs w:val="28"/>
        </w:rPr>
        <w:t>e</w:t>
      </w:r>
      <w:r>
        <w:rPr>
          <w:spacing w:val="1"/>
          <w:sz w:val="28"/>
          <w:szCs w:val="28"/>
        </w:rPr>
        <w:t>i</w:t>
      </w:r>
      <w:r>
        <w:rPr>
          <w:sz w:val="28"/>
          <w:szCs w:val="28"/>
        </w:rPr>
        <w:t>r of</w:t>
      </w:r>
      <w:r>
        <w:rPr>
          <w:spacing w:val="-1"/>
          <w:sz w:val="28"/>
          <w:szCs w:val="28"/>
        </w:rPr>
        <w:t>f</w:t>
      </w:r>
      <w:r>
        <w:rPr>
          <w:sz w:val="28"/>
          <w:szCs w:val="28"/>
        </w:rPr>
        <w:t>er</w:t>
      </w:r>
      <w:r>
        <w:rPr>
          <w:spacing w:val="-1"/>
          <w:sz w:val="28"/>
          <w:szCs w:val="28"/>
        </w:rPr>
        <w:t>in</w:t>
      </w:r>
      <w:r>
        <w:rPr>
          <w:sz w:val="28"/>
          <w:szCs w:val="28"/>
        </w:rPr>
        <w:t>g</w:t>
      </w:r>
      <w:r>
        <w:rPr>
          <w:spacing w:val="1"/>
          <w:sz w:val="28"/>
          <w:szCs w:val="28"/>
        </w:rPr>
        <w:t xml:space="preserve"> </w:t>
      </w:r>
      <w:r>
        <w:rPr>
          <w:sz w:val="28"/>
          <w:szCs w:val="28"/>
        </w:rPr>
        <w:t>c</w:t>
      </w:r>
      <w:r>
        <w:rPr>
          <w:spacing w:val="-3"/>
          <w:sz w:val="28"/>
          <w:szCs w:val="28"/>
        </w:rPr>
        <w:t>a</w:t>
      </w:r>
      <w:r>
        <w:rPr>
          <w:spacing w:val="1"/>
          <w:sz w:val="28"/>
          <w:szCs w:val="28"/>
        </w:rPr>
        <w:t>p</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r w:rsidR="00BF2BCE">
        <w:rPr>
          <w:sz w:val="28"/>
          <w:szCs w:val="28"/>
        </w:rPr>
        <w:t>.</w:t>
      </w:r>
      <w:r>
        <w:rPr>
          <w:sz w:val="28"/>
          <w:szCs w:val="28"/>
        </w:rPr>
        <w:t xml:space="preserve"> </w:t>
      </w:r>
      <w:r w:rsidR="00BF2BCE">
        <w:rPr>
          <w:spacing w:val="1"/>
          <w:sz w:val="28"/>
          <w:szCs w:val="28"/>
        </w:rPr>
        <w:t>T</w:t>
      </w:r>
      <w:r>
        <w:rPr>
          <w:spacing w:val="1"/>
          <w:sz w:val="28"/>
          <w:szCs w:val="28"/>
        </w:rPr>
        <w:t>h</w:t>
      </w:r>
      <w:r>
        <w:rPr>
          <w:spacing w:val="-2"/>
          <w:sz w:val="28"/>
          <w:szCs w:val="28"/>
        </w:rPr>
        <w:t>e</w:t>
      </w:r>
      <w:r>
        <w:rPr>
          <w:sz w:val="28"/>
          <w:szCs w:val="28"/>
        </w:rPr>
        <w:t>y</w:t>
      </w:r>
      <w:r w:rsidR="00BF2BCE">
        <w:rPr>
          <w:sz w:val="28"/>
          <w:szCs w:val="28"/>
        </w:rPr>
        <w:t xml:space="preserve"> also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l</w:t>
      </w:r>
      <w:r>
        <w:rPr>
          <w:spacing w:val="1"/>
          <w:sz w:val="28"/>
          <w:szCs w:val="28"/>
        </w:rPr>
        <w:t>o</w:t>
      </w:r>
      <w:r>
        <w:rPr>
          <w:spacing w:val="-1"/>
          <w:sz w:val="28"/>
          <w:szCs w:val="28"/>
        </w:rPr>
        <w:t>t</w:t>
      </w:r>
      <w:r>
        <w:rPr>
          <w:sz w:val="28"/>
          <w:szCs w:val="28"/>
        </w:rPr>
        <w:t>s</w:t>
      </w:r>
      <w:r>
        <w:rPr>
          <w:spacing w:val="1"/>
          <w:sz w:val="28"/>
          <w:szCs w:val="28"/>
        </w:rPr>
        <w:t xml:space="preserve"> </w:t>
      </w:r>
      <w:r>
        <w:rPr>
          <w:spacing w:val="-2"/>
          <w:sz w:val="28"/>
          <w:szCs w:val="28"/>
        </w:rPr>
        <w:t>o</w:t>
      </w:r>
      <w:r>
        <w:rPr>
          <w:sz w:val="28"/>
          <w:szCs w:val="28"/>
        </w:rPr>
        <w:t xml:space="preserve">f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pacing w:val="2"/>
          <w:sz w:val="28"/>
          <w:szCs w:val="28"/>
        </w:rPr>
        <w:t>n</w:t>
      </w:r>
      <w:r>
        <w:rPr>
          <w:spacing w:val="1"/>
          <w:sz w:val="28"/>
          <w:szCs w:val="28"/>
        </w:rPr>
        <w:t>s</w:t>
      </w:r>
      <w:r>
        <w:rPr>
          <w:sz w:val="28"/>
          <w:szCs w:val="28"/>
        </w:rPr>
        <w:t>.</w:t>
      </w:r>
      <w:r>
        <w:rPr>
          <w:spacing w:val="-1"/>
          <w:sz w:val="28"/>
          <w:szCs w:val="28"/>
        </w:rPr>
        <w:t xml:space="preserve"> </w:t>
      </w:r>
      <w:r w:rsidR="00A52ADB">
        <w:rPr>
          <w:sz w:val="28"/>
          <w:szCs w:val="28"/>
        </w:rPr>
        <w:t>There are also</w:t>
      </w:r>
      <w:r>
        <w:rPr>
          <w:spacing w:val="-3"/>
          <w:sz w:val="28"/>
          <w:szCs w:val="28"/>
        </w:rPr>
        <w:t xml:space="preserve"> </w:t>
      </w:r>
      <w:r>
        <w:rPr>
          <w:spacing w:val="1"/>
          <w:sz w:val="28"/>
          <w:szCs w:val="28"/>
        </w:rPr>
        <w:t>lot</w:t>
      </w:r>
      <w:r>
        <w:rPr>
          <w:sz w:val="28"/>
          <w:szCs w:val="28"/>
        </w:rPr>
        <w:t>s</w:t>
      </w:r>
      <w:r>
        <w:rPr>
          <w:spacing w:val="-2"/>
          <w:sz w:val="28"/>
          <w:szCs w:val="28"/>
        </w:rPr>
        <w:t xml:space="preserve"> </w:t>
      </w:r>
      <w:r>
        <w:rPr>
          <w:spacing w:val="1"/>
          <w:sz w:val="28"/>
          <w:szCs w:val="28"/>
        </w:rPr>
        <w:t>o</w:t>
      </w:r>
      <w:r>
        <w:rPr>
          <w:sz w:val="28"/>
          <w:szCs w:val="28"/>
        </w:rPr>
        <w:t>f 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b</w:t>
      </w:r>
      <w:r>
        <w:rPr>
          <w:spacing w:val="-1"/>
          <w:sz w:val="28"/>
          <w:szCs w:val="28"/>
        </w:rPr>
        <w:t>o</w:t>
      </w:r>
      <w:r>
        <w:rPr>
          <w:sz w:val="28"/>
          <w:szCs w:val="28"/>
        </w:rPr>
        <w:t>r</w:t>
      </w:r>
      <w:r>
        <w:rPr>
          <w:spacing w:val="1"/>
          <w:sz w:val="28"/>
          <w:szCs w:val="28"/>
        </w:rPr>
        <w:t>d</w:t>
      </w:r>
      <w:r>
        <w:rPr>
          <w:spacing w:val="-2"/>
          <w:sz w:val="28"/>
          <w:szCs w:val="28"/>
        </w:rPr>
        <w:t>e</w:t>
      </w:r>
      <w:r>
        <w:rPr>
          <w:sz w:val="28"/>
          <w:szCs w:val="28"/>
        </w:rPr>
        <w:t xml:space="preserve">r </w:t>
      </w:r>
      <w:r>
        <w:rPr>
          <w:spacing w:val="1"/>
          <w:sz w:val="28"/>
          <w:szCs w:val="28"/>
        </w:rPr>
        <w:t>s</w:t>
      </w:r>
      <w:r>
        <w:rPr>
          <w:spacing w:val="-1"/>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re</w:t>
      </w:r>
      <w:r>
        <w:rPr>
          <w:spacing w:val="-2"/>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1"/>
          <w:sz w:val="28"/>
          <w:szCs w:val="28"/>
        </w:rPr>
        <w:t>s</w:t>
      </w:r>
      <w:r>
        <w:rPr>
          <w:sz w:val="28"/>
          <w:szCs w:val="28"/>
        </w:rPr>
        <w:t>.</w:t>
      </w:r>
    </w:p>
    <w:p w14:paraId="6AFAF21D" w14:textId="77777777" w:rsidR="00AE7C60" w:rsidRDefault="00AE7C60" w:rsidP="003E0BA7">
      <w:pPr>
        <w:spacing w:line="200" w:lineRule="exact"/>
        <w:jc w:val="both"/>
      </w:pPr>
    </w:p>
    <w:p w14:paraId="38273CF8" w14:textId="77777777" w:rsidR="00AE7C60" w:rsidRDefault="00AE7C60" w:rsidP="003E0BA7">
      <w:pPr>
        <w:spacing w:line="200" w:lineRule="exact"/>
        <w:jc w:val="both"/>
      </w:pPr>
    </w:p>
    <w:p w14:paraId="545AC870" w14:textId="77777777" w:rsidR="00AE7C60" w:rsidRDefault="00AE7C60" w:rsidP="003E0BA7">
      <w:pPr>
        <w:spacing w:before="8" w:line="260" w:lineRule="exact"/>
        <w:jc w:val="both"/>
        <w:rPr>
          <w:sz w:val="26"/>
          <w:szCs w:val="26"/>
        </w:rPr>
      </w:pPr>
    </w:p>
    <w:p w14:paraId="5774E575" w14:textId="6284C7D8" w:rsidR="00AE7C60" w:rsidRDefault="00A44FA3" w:rsidP="003E0BA7">
      <w:pPr>
        <w:spacing w:line="259" w:lineRule="auto"/>
        <w:ind w:left="100" w:right="323"/>
        <w:jc w:val="both"/>
      </w:pPr>
      <w:r>
        <w:rPr>
          <w:spacing w:val="-1"/>
          <w:sz w:val="28"/>
          <w:szCs w:val="28"/>
        </w:rPr>
        <w:lastRenderedPageBreak/>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1"/>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 xml:space="preserve">f </w:t>
      </w:r>
      <w:r>
        <w:rPr>
          <w:spacing w:val="-2"/>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H</w:t>
      </w:r>
      <w:r>
        <w:rPr>
          <w:sz w:val="28"/>
          <w:szCs w:val="28"/>
        </w:rPr>
        <w:t>ere</w:t>
      </w:r>
      <w:r>
        <w:rPr>
          <w:spacing w:val="5"/>
          <w:sz w:val="28"/>
          <w:szCs w:val="28"/>
        </w:rPr>
        <w:t xml:space="preserve"> </w:t>
      </w:r>
      <w:r>
        <w:rPr>
          <w:spacing w:val="-2"/>
          <w:sz w:val="28"/>
          <w:szCs w:val="28"/>
        </w:rPr>
        <w:t>a</w:t>
      </w:r>
      <w:r>
        <w:rPr>
          <w:sz w:val="28"/>
          <w:szCs w:val="28"/>
        </w:rPr>
        <w:t xml:space="preserve">re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1"/>
          <w:sz w:val="28"/>
          <w:szCs w:val="28"/>
        </w:rPr>
        <w:t>ou</w:t>
      </w:r>
      <w:r>
        <w:rPr>
          <w:sz w:val="28"/>
          <w:szCs w:val="28"/>
        </w:rPr>
        <w:t>r</w:t>
      </w:r>
      <w:r>
        <w:rPr>
          <w:spacing w:val="-2"/>
          <w:sz w:val="28"/>
          <w:szCs w:val="28"/>
        </w:rPr>
        <w:t xml:space="preserve"> </w:t>
      </w:r>
      <w:r>
        <w:rPr>
          <w:b/>
          <w:spacing w:val="-1"/>
          <w:sz w:val="28"/>
          <w:szCs w:val="28"/>
        </w:rPr>
        <w:t>s</w:t>
      </w:r>
      <w:r>
        <w:rPr>
          <w:b/>
          <w:spacing w:val="1"/>
          <w:sz w:val="28"/>
          <w:szCs w:val="28"/>
        </w:rPr>
        <w:t>ol</w:t>
      </w:r>
      <w:r>
        <w:rPr>
          <w:b/>
          <w:sz w:val="28"/>
          <w:szCs w:val="28"/>
        </w:rPr>
        <w:t>u</w:t>
      </w:r>
      <w:r>
        <w:rPr>
          <w:b/>
          <w:spacing w:val="-3"/>
          <w:sz w:val="28"/>
          <w:szCs w:val="28"/>
        </w:rPr>
        <w:t>t</w:t>
      </w:r>
      <w:r>
        <w:rPr>
          <w:b/>
          <w:spacing w:val="-1"/>
          <w:sz w:val="28"/>
          <w:szCs w:val="28"/>
        </w:rPr>
        <w:t>i</w:t>
      </w:r>
      <w:r>
        <w:rPr>
          <w:b/>
          <w:spacing w:val="1"/>
          <w:sz w:val="28"/>
          <w:szCs w:val="28"/>
        </w:rPr>
        <w:t>o</w:t>
      </w:r>
      <w:r>
        <w:rPr>
          <w:b/>
          <w:sz w:val="28"/>
          <w:szCs w:val="28"/>
        </w:rPr>
        <w:t>n</w:t>
      </w:r>
      <w:r>
        <w:rPr>
          <w:b/>
          <w:spacing w:val="-1"/>
          <w:sz w:val="28"/>
          <w:szCs w:val="28"/>
        </w:rPr>
        <w:t>s</w:t>
      </w:r>
      <w:r>
        <w:rPr>
          <w:sz w:val="28"/>
          <w:szCs w:val="28"/>
        </w:rPr>
        <w:t>:</w:t>
      </w:r>
    </w:p>
    <w:p w14:paraId="3A93AEFE" w14:textId="77777777" w:rsidR="00AE7C60" w:rsidRDefault="00AE7C60" w:rsidP="003E0BA7">
      <w:pPr>
        <w:spacing w:before="2" w:line="240" w:lineRule="exact"/>
        <w:jc w:val="both"/>
        <w:rPr>
          <w:sz w:val="24"/>
          <w:szCs w:val="24"/>
        </w:rPr>
      </w:pPr>
    </w:p>
    <w:p w14:paraId="4EAD18EB" w14:textId="002F1AC8" w:rsidR="00AE7C60" w:rsidRDefault="00A44FA3" w:rsidP="003E0BA7">
      <w:pPr>
        <w:tabs>
          <w:tab w:val="left" w:pos="460"/>
        </w:tabs>
        <w:spacing w:before="24" w:line="256" w:lineRule="auto"/>
        <w:ind w:left="460" w:right="299" w:hanging="360"/>
        <w:jc w:val="both"/>
        <w:rPr>
          <w:sz w:val="28"/>
          <w:szCs w:val="28"/>
        </w:rPr>
      </w:pPr>
      <w:r>
        <w:rPr>
          <w:sz w:val="28"/>
          <w:szCs w:val="28"/>
        </w:rPr>
        <w:t>•</w:t>
      </w:r>
      <w:r>
        <w:rPr>
          <w:sz w:val="28"/>
          <w:szCs w:val="28"/>
        </w:rPr>
        <w:tab/>
      </w:r>
      <w:r>
        <w:rPr>
          <w:spacing w:val="1"/>
          <w:sz w:val="28"/>
          <w:szCs w:val="28"/>
        </w:rPr>
        <w:t>A</w:t>
      </w:r>
      <w:r>
        <w:rPr>
          <w:spacing w:val="-1"/>
          <w:sz w:val="28"/>
          <w:szCs w:val="28"/>
        </w:rPr>
        <w:t>ny</w:t>
      </w:r>
      <w:r>
        <w:rPr>
          <w:spacing w:val="1"/>
          <w:sz w:val="28"/>
          <w:szCs w:val="28"/>
        </w:rPr>
        <w:t>o</w:t>
      </w:r>
      <w:r>
        <w:rPr>
          <w:spacing w:val="-1"/>
          <w:sz w:val="28"/>
          <w:szCs w:val="28"/>
        </w:rPr>
        <w:t>n</w:t>
      </w:r>
      <w:r>
        <w:rPr>
          <w:sz w:val="28"/>
          <w:szCs w:val="28"/>
        </w:rPr>
        <w:t>e fr</w:t>
      </w:r>
      <w:r>
        <w:rPr>
          <w:spacing w:val="-1"/>
          <w:sz w:val="28"/>
          <w:szCs w:val="28"/>
        </w:rPr>
        <w:t>o</w:t>
      </w:r>
      <w:r>
        <w:rPr>
          <w:sz w:val="28"/>
          <w:szCs w:val="28"/>
        </w:rPr>
        <w:t>m ac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g</w:t>
      </w:r>
      <w:r>
        <w:rPr>
          <w:spacing w:val="-1"/>
          <w:sz w:val="28"/>
          <w:szCs w:val="28"/>
        </w:rPr>
        <w:t>l</w:t>
      </w:r>
      <w:r>
        <w:rPr>
          <w:spacing w:val="1"/>
          <w:sz w:val="28"/>
          <w:szCs w:val="28"/>
        </w:rPr>
        <w:t>ob</w:t>
      </w:r>
      <w:r>
        <w:rPr>
          <w:sz w:val="28"/>
          <w:szCs w:val="28"/>
        </w:rPr>
        <w:t>e</w:t>
      </w:r>
      <w:r>
        <w:rPr>
          <w:spacing w:val="-3"/>
          <w:sz w:val="28"/>
          <w:szCs w:val="28"/>
        </w:rPr>
        <w:t xml:space="preserve"> </w:t>
      </w:r>
      <w:r>
        <w:rPr>
          <w:sz w:val="28"/>
          <w:szCs w:val="28"/>
        </w:rPr>
        <w:t>can</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z w:val="28"/>
          <w:szCs w:val="28"/>
        </w:rPr>
        <w:t xml:space="preserve">y </w:t>
      </w:r>
      <w:r>
        <w:rPr>
          <w:spacing w:val="1"/>
          <w:sz w:val="28"/>
          <w:szCs w:val="28"/>
        </w:rPr>
        <w:t>th</w:t>
      </w:r>
      <w:r>
        <w:rPr>
          <w:sz w:val="28"/>
          <w:szCs w:val="28"/>
        </w:rPr>
        <w:t>e</w:t>
      </w:r>
      <w:r>
        <w:rPr>
          <w:spacing w:val="-3"/>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3"/>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z w:val="28"/>
          <w:szCs w:val="28"/>
        </w:rPr>
        <w:t>c</w:t>
      </w:r>
      <w:r>
        <w:rPr>
          <w:spacing w:val="-2"/>
          <w:sz w:val="28"/>
          <w:szCs w:val="28"/>
        </w:rPr>
        <w:t>e</w:t>
      </w:r>
      <w:r>
        <w:rPr>
          <w:sz w:val="28"/>
          <w:szCs w:val="28"/>
        </w:rPr>
        <w:t>rn</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i</w:t>
      </w:r>
      <w:r>
        <w:rPr>
          <w:spacing w:val="-3"/>
          <w:sz w:val="28"/>
          <w:szCs w:val="28"/>
        </w:rPr>
        <w:t>m</w:t>
      </w:r>
      <w:r>
        <w:rPr>
          <w:sz w:val="28"/>
          <w:szCs w:val="28"/>
        </w:rPr>
        <w:t>e</w:t>
      </w:r>
      <w:r w:rsidR="00A52ADB">
        <w:rPr>
          <w:sz w:val="28"/>
          <w:szCs w:val="28"/>
        </w:rPr>
        <w:t xml:space="preserve">, </w:t>
      </w:r>
      <w:r>
        <w:rPr>
          <w:sz w:val="28"/>
          <w:szCs w:val="28"/>
        </w:rPr>
        <w:t>fee a</w:t>
      </w:r>
      <w:r>
        <w:rPr>
          <w:spacing w:val="-1"/>
          <w:sz w:val="28"/>
          <w:szCs w:val="28"/>
        </w:rPr>
        <w:t>n</w:t>
      </w:r>
      <w:r>
        <w:rPr>
          <w:sz w:val="28"/>
          <w:szCs w:val="28"/>
        </w:rPr>
        <w:t>d</w:t>
      </w:r>
      <w:r>
        <w:rPr>
          <w:spacing w:val="1"/>
          <w:sz w:val="28"/>
          <w:szCs w:val="28"/>
        </w:rPr>
        <w:t xml:space="preserve"> </w:t>
      </w:r>
      <w:r>
        <w:rPr>
          <w:sz w:val="28"/>
          <w:szCs w:val="28"/>
        </w:rPr>
        <w:t>fi</w:t>
      </w:r>
      <w:r>
        <w:rPr>
          <w:spacing w:val="-2"/>
          <w:sz w:val="28"/>
          <w:szCs w:val="28"/>
        </w:rPr>
        <w:t>a</w:t>
      </w:r>
      <w:r>
        <w:rPr>
          <w:sz w:val="28"/>
          <w:szCs w:val="28"/>
        </w:rPr>
        <w:t>t</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z w:val="28"/>
          <w:szCs w:val="28"/>
        </w:rPr>
        <w:t>n</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5"/>
          <w:sz w:val="28"/>
          <w:szCs w:val="28"/>
        </w:rPr>
        <w:t>O</w:t>
      </w:r>
      <w:r>
        <w:rPr>
          <w:spacing w:val="-2"/>
          <w:sz w:val="28"/>
          <w:szCs w:val="28"/>
        </w:rPr>
        <w:t>-</w:t>
      </w:r>
      <w:r>
        <w:rPr>
          <w:spacing w:val="-1"/>
          <w:sz w:val="28"/>
          <w:szCs w:val="28"/>
        </w:rPr>
        <w:t>K</w:t>
      </w:r>
      <w:r>
        <w:rPr>
          <w:spacing w:val="1"/>
          <w:sz w:val="28"/>
          <w:szCs w:val="28"/>
        </w:rPr>
        <w:t>Y</w:t>
      </w:r>
      <w:r>
        <w:rPr>
          <w:sz w:val="28"/>
          <w:szCs w:val="28"/>
        </w:rPr>
        <w:t>C C</w:t>
      </w:r>
      <w:r>
        <w:rPr>
          <w:spacing w:val="-3"/>
          <w:sz w:val="28"/>
          <w:szCs w:val="28"/>
        </w:rPr>
        <w:t>P</w:t>
      </w:r>
      <w:r>
        <w:rPr>
          <w:sz w:val="28"/>
          <w:szCs w:val="28"/>
        </w:rPr>
        <w:t>G</w:t>
      </w:r>
      <w:r>
        <w:rPr>
          <w:spacing w:val="1"/>
          <w:sz w:val="28"/>
          <w:szCs w:val="28"/>
        </w:rPr>
        <w:t xml:space="preserve"> </w:t>
      </w:r>
      <w:r>
        <w:rPr>
          <w:sz w:val="28"/>
          <w:szCs w:val="28"/>
        </w:rPr>
        <w:t>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w:t>
      </w:r>
      <w:r>
        <w:rPr>
          <w:sz w:val="28"/>
          <w:szCs w:val="28"/>
        </w:rPr>
        <w:t xml:space="preserve">e are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fa</w:t>
      </w:r>
      <w:r>
        <w:rPr>
          <w:spacing w:val="-1"/>
          <w:sz w:val="28"/>
          <w:szCs w:val="28"/>
        </w:rPr>
        <w:t>s</w:t>
      </w:r>
      <w:r>
        <w:rPr>
          <w:spacing w:val="1"/>
          <w:sz w:val="28"/>
          <w:szCs w:val="28"/>
        </w:rPr>
        <w:t>t</w:t>
      </w:r>
      <w:r w:rsidR="00A52ADB">
        <w:rPr>
          <w:spacing w:val="1"/>
          <w:sz w:val="28"/>
          <w:szCs w:val="28"/>
        </w:rPr>
        <w:t xml:space="preserve"> and</w:t>
      </w:r>
      <w:r>
        <w:rPr>
          <w:spacing w:val="-1"/>
          <w:sz w:val="28"/>
          <w:szCs w:val="28"/>
        </w:rPr>
        <w:t xml:space="preserve"> </w:t>
      </w:r>
      <w:r>
        <w:rPr>
          <w:spacing w:val="-2"/>
          <w:sz w:val="28"/>
          <w:szCs w:val="28"/>
        </w:rPr>
        <w:t>r</w:t>
      </w:r>
      <w:r>
        <w:rPr>
          <w:sz w:val="28"/>
          <w:szCs w:val="28"/>
        </w:rPr>
        <w:t>e</w:t>
      </w:r>
      <w:r>
        <w:rPr>
          <w:spacing w:val="1"/>
          <w:sz w:val="28"/>
          <w:szCs w:val="28"/>
        </w:rPr>
        <w:t>l</w:t>
      </w:r>
      <w:r>
        <w:rPr>
          <w:spacing w:val="-1"/>
          <w:sz w:val="28"/>
          <w:szCs w:val="28"/>
        </w:rPr>
        <w:t>i</w:t>
      </w:r>
      <w:r>
        <w:rPr>
          <w:sz w:val="28"/>
          <w:szCs w:val="28"/>
        </w:rPr>
        <w:t>a</w:t>
      </w:r>
      <w:r>
        <w:rPr>
          <w:spacing w:val="-1"/>
          <w:sz w:val="28"/>
          <w:szCs w:val="28"/>
        </w:rPr>
        <w:t>b</w:t>
      </w:r>
      <w:r>
        <w:rPr>
          <w:spacing w:val="1"/>
          <w:sz w:val="28"/>
          <w:szCs w:val="28"/>
        </w:rPr>
        <w:t>l</w:t>
      </w:r>
      <w:r>
        <w:rPr>
          <w:sz w:val="28"/>
          <w:szCs w:val="28"/>
        </w:rPr>
        <w:t>e c</w:t>
      </w:r>
      <w:r>
        <w:rPr>
          <w:spacing w:val="-3"/>
          <w:sz w:val="28"/>
          <w:szCs w:val="28"/>
        </w:rPr>
        <w:t>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z w:val="28"/>
          <w:szCs w:val="28"/>
        </w:rPr>
        <w:t>r</w:t>
      </w:r>
      <w:r>
        <w:rPr>
          <w:spacing w:val="-1"/>
          <w:sz w:val="28"/>
          <w:szCs w:val="28"/>
        </w:rPr>
        <w:t>d</w:t>
      </w:r>
      <w:r>
        <w:rPr>
          <w:sz w:val="28"/>
          <w:szCs w:val="28"/>
        </w:rPr>
        <w:t xml:space="preserve">er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de</w:t>
      </w:r>
      <w:r>
        <w:rPr>
          <w:spacing w:val="1"/>
          <w:sz w:val="28"/>
          <w:szCs w:val="28"/>
        </w:rPr>
        <w:t>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wo</w:t>
      </w:r>
      <w:r>
        <w:rPr>
          <w:spacing w:val="-2"/>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2"/>
          <w:sz w:val="28"/>
          <w:szCs w:val="28"/>
        </w:rPr>
        <w:t>o</w:t>
      </w:r>
      <w:r>
        <w:rPr>
          <w:sz w:val="28"/>
          <w:szCs w:val="28"/>
        </w:rPr>
        <w:t xml:space="preserve">re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pacing w:val="-2"/>
          <w:sz w:val="28"/>
          <w:szCs w:val="28"/>
        </w:rPr>
        <w:t>2</w:t>
      </w:r>
      <w:r>
        <w:rPr>
          <w:spacing w:val="-1"/>
          <w:sz w:val="28"/>
          <w:szCs w:val="28"/>
        </w:rPr>
        <w:t>b</w:t>
      </w:r>
      <w:r>
        <w:rPr>
          <w:sz w:val="28"/>
          <w:szCs w:val="28"/>
        </w:rPr>
        <w:t>n</w:t>
      </w:r>
      <w:r>
        <w:rPr>
          <w:spacing w:val="1"/>
          <w:sz w:val="28"/>
          <w:szCs w:val="28"/>
        </w:rPr>
        <w:t xml:space="preserve"> </w:t>
      </w:r>
      <w:r>
        <w:rPr>
          <w:spacing w:val="-2"/>
          <w:sz w:val="28"/>
          <w:szCs w:val="28"/>
        </w:rPr>
        <w:t>U</w:t>
      </w:r>
      <w:r>
        <w:rPr>
          <w:spacing w:val="1"/>
          <w:sz w:val="28"/>
          <w:szCs w:val="28"/>
        </w:rPr>
        <w:t>n</w:t>
      </w:r>
      <w:r>
        <w:rPr>
          <w:spacing w:val="-1"/>
          <w:sz w:val="28"/>
          <w:szCs w:val="28"/>
        </w:rPr>
        <w:t>b</w:t>
      </w:r>
      <w:r>
        <w:rPr>
          <w:spacing w:val="7"/>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2"/>
          <w:sz w:val="28"/>
          <w:szCs w:val="28"/>
        </w:rPr>
        <w:t>w</w:t>
      </w:r>
      <w:r>
        <w:rPr>
          <w:spacing w:val="-1"/>
          <w:sz w:val="28"/>
          <w:szCs w:val="28"/>
        </w:rPr>
        <w:t>i</w:t>
      </w:r>
      <w:r>
        <w:rPr>
          <w:spacing w:val="1"/>
          <w:sz w:val="28"/>
          <w:szCs w:val="28"/>
        </w:rPr>
        <w:t>t</w:t>
      </w:r>
      <w:r>
        <w:rPr>
          <w:spacing w:val="-1"/>
          <w:sz w:val="28"/>
          <w:szCs w:val="28"/>
        </w:rPr>
        <w:t>ho</w:t>
      </w:r>
      <w:r>
        <w:rPr>
          <w:spacing w:val="1"/>
          <w:sz w:val="28"/>
          <w:szCs w:val="28"/>
        </w:rPr>
        <w:t>u</w:t>
      </w:r>
      <w:r>
        <w:rPr>
          <w:sz w:val="28"/>
          <w:szCs w:val="28"/>
        </w:rPr>
        <w:t>t</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 xml:space="preserve">m </w:t>
      </w:r>
      <w:r>
        <w:rPr>
          <w:spacing w:val="-2"/>
          <w:sz w:val="28"/>
          <w:szCs w:val="28"/>
        </w:rPr>
        <w:t>l</w:t>
      </w:r>
      <w:r>
        <w:rPr>
          <w:spacing w:val="1"/>
          <w:sz w:val="28"/>
          <w:szCs w:val="28"/>
        </w:rPr>
        <w:t>i</w:t>
      </w:r>
      <w:r>
        <w:rPr>
          <w:sz w:val="28"/>
          <w:szCs w:val="28"/>
        </w:rPr>
        <w:t>m</w:t>
      </w:r>
      <w:r>
        <w:rPr>
          <w:spacing w:val="-1"/>
          <w:sz w:val="28"/>
          <w:szCs w:val="28"/>
        </w:rPr>
        <w:t>it</w:t>
      </w:r>
      <w:r>
        <w:rPr>
          <w:sz w:val="28"/>
          <w:szCs w:val="28"/>
        </w:rPr>
        <w:t>a</w:t>
      </w:r>
      <w:r>
        <w:rPr>
          <w:spacing w:val="1"/>
          <w:sz w:val="28"/>
          <w:szCs w:val="28"/>
        </w:rPr>
        <w:t>t</w:t>
      </w:r>
      <w:r>
        <w:rPr>
          <w:spacing w:val="-1"/>
          <w:sz w:val="28"/>
          <w:szCs w:val="28"/>
        </w:rPr>
        <w:t>io</w:t>
      </w:r>
      <w:r>
        <w:rPr>
          <w:spacing w:val="1"/>
          <w:sz w:val="28"/>
          <w:szCs w:val="28"/>
        </w:rPr>
        <w:t>ns</w:t>
      </w:r>
      <w:r>
        <w:rPr>
          <w:sz w:val="28"/>
          <w:szCs w:val="28"/>
        </w:rPr>
        <w:t>.</w:t>
      </w:r>
    </w:p>
    <w:p w14:paraId="61A1D69F" w14:textId="77777777" w:rsidR="00AE7C60" w:rsidRDefault="00AE7C60" w:rsidP="003E0BA7">
      <w:pPr>
        <w:spacing w:before="4" w:line="140" w:lineRule="exact"/>
        <w:jc w:val="both"/>
        <w:rPr>
          <w:sz w:val="14"/>
          <w:szCs w:val="14"/>
        </w:rPr>
      </w:pPr>
    </w:p>
    <w:p w14:paraId="18B37724" w14:textId="77777777" w:rsidR="00AE7C60" w:rsidRDefault="00AE7C60" w:rsidP="003E0BA7">
      <w:pPr>
        <w:spacing w:line="200" w:lineRule="exact"/>
        <w:jc w:val="both"/>
      </w:pPr>
    </w:p>
    <w:p w14:paraId="37EE70B4" w14:textId="69D350BC" w:rsidR="00AE7C60" w:rsidRDefault="00A44FA3" w:rsidP="003E0BA7">
      <w:pPr>
        <w:tabs>
          <w:tab w:val="left" w:pos="460"/>
        </w:tabs>
        <w:spacing w:line="256" w:lineRule="auto"/>
        <w:ind w:left="460" w:right="338" w:hanging="360"/>
        <w:jc w:val="both"/>
        <w:rPr>
          <w:sz w:val="28"/>
          <w:szCs w:val="28"/>
        </w:rPr>
      </w:pPr>
      <w:r>
        <w:rPr>
          <w:sz w:val="28"/>
          <w:szCs w:val="28"/>
        </w:rPr>
        <w:t>•</w:t>
      </w:r>
      <w:r>
        <w:rPr>
          <w:sz w:val="28"/>
          <w:szCs w:val="28"/>
        </w:rPr>
        <w:tab/>
      </w:r>
      <w:r>
        <w:rPr>
          <w:spacing w:val="-1"/>
          <w:sz w:val="28"/>
          <w:szCs w:val="28"/>
        </w:rPr>
        <w:t>W</w:t>
      </w:r>
      <w:r>
        <w:rPr>
          <w:sz w:val="28"/>
          <w:szCs w:val="28"/>
        </w:rPr>
        <w:t xml:space="preserve">e are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BF2BCE">
        <w:rPr>
          <w:sz w:val="28"/>
          <w:szCs w:val="28"/>
        </w:rPr>
        <w:t>i</w:t>
      </w:r>
      <w:r w:rsidR="004928D8">
        <w:rPr>
          <w:sz w:val="28"/>
          <w:szCs w:val="28"/>
        </w:rPr>
        <w:t>n</w:t>
      </w:r>
      <w:r>
        <w:rPr>
          <w:spacing w:val="-2"/>
          <w:sz w:val="28"/>
          <w:szCs w:val="28"/>
        </w:rPr>
        <w:t>c</w:t>
      </w:r>
      <w:r>
        <w:rPr>
          <w:sz w:val="28"/>
          <w:szCs w:val="28"/>
        </w:rPr>
        <w:t>r</w:t>
      </w:r>
      <w:r>
        <w:rPr>
          <w:spacing w:val="-2"/>
          <w:sz w:val="28"/>
          <w:szCs w:val="28"/>
        </w:rPr>
        <w:t>e</w:t>
      </w:r>
      <w:r>
        <w:rPr>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1"/>
          <w:sz w:val="28"/>
          <w:szCs w:val="28"/>
        </w:rPr>
        <w:t xml:space="preserve"> </w:t>
      </w:r>
      <w:r>
        <w:rPr>
          <w:spacing w:val="-2"/>
          <w:sz w:val="28"/>
          <w:szCs w:val="28"/>
        </w:rPr>
        <w:t>b</w:t>
      </w:r>
      <w:r>
        <w:rPr>
          <w:sz w:val="28"/>
          <w:szCs w:val="28"/>
        </w:rPr>
        <w:t xml:space="preserve">y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4"/>
          <w:sz w:val="28"/>
          <w:szCs w:val="28"/>
        </w:rPr>
        <w:t>e</w:t>
      </w:r>
      <w:r>
        <w:rPr>
          <w:sz w:val="28"/>
          <w:szCs w:val="28"/>
        </w:rPr>
        <w:t>s</w:t>
      </w:r>
      <w:r>
        <w:rPr>
          <w:spacing w:val="1"/>
          <w:sz w:val="28"/>
          <w:szCs w:val="28"/>
        </w:rPr>
        <w:t xml:space="preserve"> </w:t>
      </w:r>
      <w:r w:rsidR="003C6354">
        <w:rPr>
          <w:spacing w:val="-1"/>
          <w:sz w:val="28"/>
          <w:szCs w:val="28"/>
        </w:rPr>
        <w:t>for</w:t>
      </w:r>
      <w:r>
        <w:rPr>
          <w:spacing w:val="1"/>
          <w:sz w:val="28"/>
          <w:szCs w:val="28"/>
        </w:rPr>
        <w:t xml:space="preserve"> </w:t>
      </w:r>
      <w:r>
        <w:rPr>
          <w:sz w:val="28"/>
          <w:szCs w:val="28"/>
        </w:rPr>
        <w:t>S</w:t>
      </w:r>
      <w:r>
        <w:rPr>
          <w:spacing w:val="-3"/>
          <w:sz w:val="28"/>
          <w:szCs w:val="28"/>
        </w:rPr>
        <w:t>M</w:t>
      </w:r>
      <w:r>
        <w:rPr>
          <w:spacing w:val="1"/>
          <w:sz w:val="28"/>
          <w:szCs w:val="28"/>
        </w:rPr>
        <w:t>E</w:t>
      </w:r>
      <w:r>
        <w:rPr>
          <w:sz w:val="28"/>
          <w:szCs w:val="28"/>
        </w:rPr>
        <w:t>s</w:t>
      </w:r>
      <w:r>
        <w:rPr>
          <w:spacing w:val="1"/>
          <w:sz w:val="28"/>
          <w:szCs w:val="28"/>
        </w:rPr>
        <w:t xml:space="preserve"> </w:t>
      </w:r>
      <w:r>
        <w:rPr>
          <w:spacing w:val="-3"/>
          <w:sz w:val="28"/>
          <w:szCs w:val="28"/>
        </w:rPr>
        <w:t>a</w:t>
      </w:r>
      <w:r>
        <w:rPr>
          <w:sz w:val="28"/>
          <w:szCs w:val="28"/>
        </w:rPr>
        <w:t>t</w:t>
      </w:r>
      <w:r>
        <w:rPr>
          <w:spacing w:val="1"/>
          <w:sz w:val="28"/>
          <w:szCs w:val="28"/>
        </w:rPr>
        <w:t xml:space="preserve"> </w:t>
      </w:r>
      <w:r>
        <w:rPr>
          <w:sz w:val="28"/>
          <w:szCs w:val="28"/>
        </w:rPr>
        <w:t>a</w:t>
      </w:r>
      <w:r>
        <w:rPr>
          <w:spacing w:val="-1"/>
          <w:sz w:val="28"/>
          <w:szCs w:val="28"/>
        </w:rPr>
        <w:t xml:space="preserve"> l</w:t>
      </w:r>
      <w:r>
        <w:rPr>
          <w:spacing w:val="1"/>
          <w:sz w:val="28"/>
          <w:szCs w:val="28"/>
        </w:rPr>
        <w:t>o</w:t>
      </w:r>
      <w:r>
        <w:rPr>
          <w:spacing w:val="-1"/>
          <w:sz w:val="28"/>
          <w:szCs w:val="28"/>
        </w:rPr>
        <w:t>w</w:t>
      </w:r>
      <w:r>
        <w:rPr>
          <w:sz w:val="28"/>
          <w:szCs w:val="28"/>
        </w:rPr>
        <w:t>er c</w:t>
      </w:r>
      <w:r>
        <w:rPr>
          <w:spacing w:val="-1"/>
          <w:sz w:val="28"/>
          <w:szCs w:val="28"/>
        </w:rPr>
        <w:t>os</w:t>
      </w:r>
      <w:r>
        <w:rPr>
          <w:sz w:val="28"/>
          <w:szCs w:val="28"/>
        </w:rPr>
        <w:t xml:space="preserve">t </w:t>
      </w:r>
      <w:r>
        <w:rPr>
          <w:spacing w:val="1"/>
          <w:sz w:val="28"/>
          <w:szCs w:val="28"/>
        </w:rPr>
        <w:t>th</w:t>
      </w:r>
      <w:r>
        <w:rPr>
          <w:spacing w:val="-2"/>
          <w:sz w:val="28"/>
          <w:szCs w:val="28"/>
        </w:rPr>
        <w:t>a</w:t>
      </w:r>
      <w:r>
        <w:rPr>
          <w:sz w:val="28"/>
          <w:szCs w:val="28"/>
        </w:rPr>
        <w:t>n</w:t>
      </w:r>
      <w:r>
        <w:rPr>
          <w:spacing w:val="-2"/>
          <w:sz w:val="28"/>
          <w:szCs w:val="28"/>
        </w:rPr>
        <w:t xml:space="preserve"> </w:t>
      </w:r>
      <w:r>
        <w:rPr>
          <w:spacing w:val="1"/>
          <w:sz w:val="28"/>
          <w:szCs w:val="28"/>
        </w:rPr>
        <w:t>tr</w:t>
      </w:r>
      <w:r>
        <w:rPr>
          <w:spacing w:val="-2"/>
          <w:sz w:val="28"/>
          <w:szCs w:val="28"/>
        </w:rPr>
        <w:t>a</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v</w:t>
      </w:r>
      <w:r>
        <w:rPr>
          <w:sz w:val="28"/>
          <w:szCs w:val="28"/>
        </w:rPr>
        <w:t>ert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 xml:space="preserve">t </w:t>
      </w:r>
      <w:r>
        <w:rPr>
          <w:spacing w:val="1"/>
          <w:sz w:val="28"/>
          <w:szCs w:val="28"/>
        </w:rPr>
        <w:t>t</w:t>
      </w:r>
      <w:r>
        <w:rPr>
          <w:spacing w:val="-1"/>
          <w:sz w:val="28"/>
          <w:szCs w:val="28"/>
        </w:rPr>
        <w:t>o</w:t>
      </w:r>
      <w:r>
        <w:rPr>
          <w:spacing w:val="1"/>
          <w:sz w:val="28"/>
          <w:szCs w:val="28"/>
        </w:rPr>
        <w:t>o</w:t>
      </w:r>
      <w:r>
        <w:rPr>
          <w:spacing w:val="-1"/>
          <w:sz w:val="28"/>
          <w:szCs w:val="28"/>
        </w:rPr>
        <w:t>l</w:t>
      </w:r>
      <w:r>
        <w:rPr>
          <w:spacing w:val="1"/>
          <w:sz w:val="28"/>
          <w:szCs w:val="28"/>
        </w:rPr>
        <w:t>s</w:t>
      </w:r>
      <w:r>
        <w:rPr>
          <w:sz w:val="28"/>
          <w:szCs w:val="28"/>
        </w:rPr>
        <w:t>.</w:t>
      </w:r>
    </w:p>
    <w:p w14:paraId="51666DF3" w14:textId="77777777" w:rsidR="00AE7C60" w:rsidRDefault="00AE7C60" w:rsidP="003E0BA7">
      <w:pPr>
        <w:spacing w:before="6" w:line="140" w:lineRule="exact"/>
        <w:jc w:val="both"/>
        <w:rPr>
          <w:sz w:val="14"/>
          <w:szCs w:val="14"/>
        </w:rPr>
      </w:pPr>
    </w:p>
    <w:p w14:paraId="6194E4D5" w14:textId="77777777" w:rsidR="00AE7C60" w:rsidRDefault="00AE7C60" w:rsidP="003E0BA7">
      <w:pPr>
        <w:spacing w:line="200" w:lineRule="exact"/>
        <w:jc w:val="both"/>
      </w:pPr>
    </w:p>
    <w:p w14:paraId="281BAC40" w14:textId="0EC530FB" w:rsidR="00AE7C60" w:rsidRDefault="00A44FA3" w:rsidP="003E0BA7">
      <w:pPr>
        <w:tabs>
          <w:tab w:val="left" w:pos="460"/>
        </w:tabs>
        <w:spacing w:line="256" w:lineRule="auto"/>
        <w:ind w:left="460" w:right="114" w:hanging="360"/>
        <w:jc w:val="both"/>
        <w:rPr>
          <w:sz w:val="28"/>
          <w:szCs w:val="28"/>
        </w:rPr>
      </w:pPr>
      <w:r>
        <w:rPr>
          <w:sz w:val="28"/>
          <w:szCs w:val="28"/>
        </w:rPr>
        <w:t>•</w:t>
      </w:r>
      <w:r>
        <w:rPr>
          <w:sz w:val="28"/>
          <w:szCs w:val="28"/>
        </w:rPr>
        <w:tab/>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2"/>
          <w:sz w:val="28"/>
          <w:szCs w:val="28"/>
        </w:rPr>
        <w:t xml:space="preserve"> </w:t>
      </w:r>
      <w:r w:rsidR="003C6354" w:rsidRPr="003C6354">
        <w:rPr>
          <w:spacing w:val="-1"/>
          <w:sz w:val="28"/>
          <w:szCs w:val="28"/>
        </w:rPr>
        <w:t>is providing</w:t>
      </w:r>
      <w:r w:rsidR="003C6354">
        <w:rPr>
          <w:spacing w:val="-1"/>
          <w:sz w:val="28"/>
          <w:szCs w:val="28"/>
        </w:rPr>
        <w:t xml:space="preserve"> </w:t>
      </w:r>
      <w:r w:rsidR="003C6354">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P</w:t>
      </w:r>
      <w:r>
        <w:rPr>
          <w:spacing w:val="1"/>
          <w:sz w:val="28"/>
          <w:szCs w:val="28"/>
        </w:rPr>
        <w:t>2</w:t>
      </w:r>
      <w:r>
        <w:rPr>
          <w:sz w:val="28"/>
          <w:szCs w:val="28"/>
        </w:rPr>
        <w:t>P 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de</w:t>
      </w:r>
      <w:r>
        <w:rPr>
          <w:sz w:val="28"/>
          <w:szCs w:val="28"/>
        </w:rPr>
        <w:t>c</w:t>
      </w:r>
      <w:r>
        <w:rPr>
          <w:spacing w:val="1"/>
          <w:sz w:val="28"/>
          <w:szCs w:val="28"/>
        </w:rPr>
        <w:t>i</w:t>
      </w:r>
      <w:r>
        <w:rPr>
          <w:spacing w:val="-1"/>
          <w:sz w:val="28"/>
          <w:szCs w:val="28"/>
        </w:rPr>
        <w:t>si</w:t>
      </w:r>
      <w:r>
        <w:rPr>
          <w:spacing w:val="1"/>
          <w:sz w:val="28"/>
          <w:szCs w:val="28"/>
        </w:rPr>
        <w:t>o</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p</w:t>
      </w:r>
      <w:r>
        <w:rPr>
          <w:spacing w:val="-2"/>
          <w:sz w:val="28"/>
          <w:szCs w:val="28"/>
        </w:rPr>
        <w:t>a</w:t>
      </w:r>
      <w:r>
        <w:rPr>
          <w:sz w:val="28"/>
          <w:szCs w:val="28"/>
        </w:rPr>
        <w:t>ra</w:t>
      </w:r>
      <w:r>
        <w:rPr>
          <w:spacing w:val="-1"/>
          <w:sz w:val="28"/>
          <w:szCs w:val="28"/>
        </w:rPr>
        <w:t>d</w:t>
      </w:r>
      <w:r>
        <w:rPr>
          <w:spacing w:val="1"/>
          <w:sz w:val="28"/>
          <w:szCs w:val="28"/>
        </w:rPr>
        <w:t>i</w:t>
      </w:r>
      <w:r>
        <w:rPr>
          <w:spacing w:val="-1"/>
          <w:sz w:val="28"/>
          <w:szCs w:val="28"/>
        </w:rPr>
        <w:t>g</w:t>
      </w:r>
      <w:r>
        <w:rPr>
          <w:sz w:val="28"/>
          <w:szCs w:val="28"/>
        </w:rPr>
        <w:t>m a</w:t>
      </w:r>
      <w:r>
        <w:rPr>
          <w:spacing w:val="-2"/>
          <w:sz w:val="28"/>
          <w:szCs w:val="28"/>
        </w:rPr>
        <w:t>n</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i</w:t>
      </w:r>
      <w:r>
        <w:rPr>
          <w:spacing w:val="-2"/>
          <w:sz w:val="28"/>
          <w:szCs w:val="28"/>
        </w:rPr>
        <w:t>c</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pacing w:val="1"/>
          <w:sz w:val="28"/>
          <w:szCs w:val="28"/>
        </w:rPr>
        <w:t>ll</w:t>
      </w:r>
      <w:r>
        <w:rPr>
          <w:spacing w:val="-2"/>
          <w:sz w:val="28"/>
          <w:szCs w:val="28"/>
        </w:rPr>
        <w:t>e</w:t>
      </w:r>
      <w:r>
        <w:rPr>
          <w:sz w:val="28"/>
          <w:szCs w:val="28"/>
        </w:rPr>
        <w:t xml:space="preserve">d </w:t>
      </w:r>
      <w:r>
        <w:rPr>
          <w:spacing w:val="1"/>
          <w:sz w:val="28"/>
          <w:szCs w:val="28"/>
        </w:rPr>
        <w:t>b</w:t>
      </w:r>
      <w:r>
        <w:rPr>
          <w:sz w:val="28"/>
          <w:szCs w:val="28"/>
        </w:rPr>
        <w:t>y</w:t>
      </w:r>
      <w:r>
        <w:rPr>
          <w:spacing w:val="1"/>
          <w:sz w:val="28"/>
          <w:szCs w:val="28"/>
        </w:rPr>
        <w:t xml:space="preserve"> </w:t>
      </w:r>
      <w:r>
        <w:rPr>
          <w:spacing w:val="-3"/>
          <w:sz w:val="28"/>
          <w:szCs w:val="28"/>
        </w:rPr>
        <w:t>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lat</w:t>
      </w:r>
      <w:r>
        <w:rPr>
          <w:sz w:val="28"/>
          <w:szCs w:val="28"/>
        </w:rPr>
        <w:t>f</w:t>
      </w:r>
      <w:r>
        <w:rPr>
          <w:spacing w:val="-1"/>
          <w:sz w:val="28"/>
          <w:szCs w:val="28"/>
        </w:rPr>
        <w:t>o</w:t>
      </w:r>
      <w:r>
        <w:rPr>
          <w:sz w:val="28"/>
          <w:szCs w:val="28"/>
        </w:rPr>
        <w:t>rms</w:t>
      </w:r>
      <w:r>
        <w:rPr>
          <w:spacing w:val="1"/>
          <w:sz w:val="28"/>
          <w:szCs w:val="28"/>
        </w:rPr>
        <w:t xml:space="preserve"> </w:t>
      </w:r>
      <w:r>
        <w:rPr>
          <w:spacing w:val="-3"/>
          <w:sz w:val="28"/>
          <w:szCs w:val="28"/>
        </w:rPr>
        <w:t>a</w:t>
      </w:r>
      <w:r>
        <w:rPr>
          <w:sz w:val="28"/>
          <w:szCs w:val="28"/>
        </w:rPr>
        <w:t>re m</w:t>
      </w:r>
      <w:r>
        <w:rPr>
          <w:spacing w:val="-2"/>
          <w:sz w:val="28"/>
          <w:szCs w:val="28"/>
        </w:rPr>
        <w:t>o</w:t>
      </w:r>
      <w:r>
        <w:rPr>
          <w:sz w:val="28"/>
          <w:szCs w:val="28"/>
        </w:rPr>
        <w:t>re s</w:t>
      </w:r>
      <w:r>
        <w:rPr>
          <w:spacing w:val="1"/>
          <w:sz w:val="28"/>
          <w:szCs w:val="28"/>
        </w:rPr>
        <w:t>e</w:t>
      </w:r>
      <w:r>
        <w:rPr>
          <w:spacing w:val="-2"/>
          <w:sz w:val="28"/>
          <w:szCs w:val="28"/>
        </w:rPr>
        <w:t>c</w:t>
      </w:r>
      <w:r>
        <w:rPr>
          <w:spacing w:val="1"/>
          <w:sz w:val="28"/>
          <w:szCs w:val="28"/>
        </w:rPr>
        <w:t>u</w:t>
      </w:r>
      <w:r>
        <w:rPr>
          <w:sz w:val="28"/>
          <w:szCs w:val="28"/>
        </w:rPr>
        <w:t>re</w:t>
      </w:r>
      <w:r>
        <w:rPr>
          <w:spacing w:val="-3"/>
          <w:sz w:val="28"/>
          <w:szCs w:val="28"/>
        </w:rPr>
        <w:t xml:space="preserve">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pacing w:val="-2"/>
          <w:sz w:val="28"/>
          <w:szCs w:val="28"/>
        </w:rPr>
        <w:t>e</w:t>
      </w:r>
      <w:r>
        <w:rPr>
          <w:sz w:val="28"/>
          <w:szCs w:val="28"/>
        </w:rPr>
        <w:t>re’s</w:t>
      </w:r>
      <w:r>
        <w:rPr>
          <w:spacing w:val="-2"/>
          <w:sz w:val="28"/>
          <w:szCs w:val="28"/>
        </w:rPr>
        <w:t xml:space="preserve"> </w:t>
      </w:r>
      <w:r>
        <w:rPr>
          <w:spacing w:val="1"/>
          <w:sz w:val="28"/>
          <w:szCs w:val="28"/>
        </w:rPr>
        <w:t>n</w:t>
      </w:r>
      <w:r>
        <w:rPr>
          <w:sz w:val="28"/>
          <w:szCs w:val="28"/>
        </w:rPr>
        <w:t xml:space="preserve">o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il</w:t>
      </w:r>
      <w:r>
        <w:rPr>
          <w:spacing w:val="1"/>
          <w:sz w:val="28"/>
          <w:szCs w:val="28"/>
        </w:rPr>
        <w:t>i</w:t>
      </w:r>
      <w:r>
        <w:rPr>
          <w:spacing w:val="-1"/>
          <w:sz w:val="28"/>
          <w:szCs w:val="28"/>
        </w:rPr>
        <w:t>t</w:t>
      </w:r>
      <w:r>
        <w:rPr>
          <w:sz w:val="28"/>
          <w:szCs w:val="28"/>
        </w:rPr>
        <w:t>y</w:t>
      </w:r>
      <w:r>
        <w:rPr>
          <w:spacing w:val="1"/>
          <w:sz w:val="28"/>
          <w:szCs w:val="28"/>
        </w:rPr>
        <w:t xml:space="preserve"> </w:t>
      </w:r>
      <w:r>
        <w:rPr>
          <w:sz w:val="28"/>
          <w:szCs w:val="28"/>
        </w:rPr>
        <w:t xml:space="preserve">of </w:t>
      </w:r>
      <w:r>
        <w:rPr>
          <w:spacing w:val="-2"/>
          <w:sz w:val="28"/>
          <w:szCs w:val="28"/>
        </w:rPr>
        <w:t>m</w:t>
      </w:r>
      <w:r>
        <w:rPr>
          <w:spacing w:val="-1"/>
          <w:sz w:val="28"/>
          <w:szCs w:val="28"/>
        </w:rPr>
        <w:t>u</w:t>
      </w:r>
      <w:r>
        <w:rPr>
          <w:spacing w:val="1"/>
          <w:sz w:val="28"/>
          <w:szCs w:val="28"/>
        </w:rPr>
        <w:t>l</w:t>
      </w:r>
      <w:r>
        <w:rPr>
          <w:spacing w:val="-1"/>
          <w:sz w:val="28"/>
          <w:szCs w:val="28"/>
        </w:rPr>
        <w:t>ti</w:t>
      </w:r>
      <w:r>
        <w:rPr>
          <w:spacing w:val="1"/>
          <w:sz w:val="28"/>
          <w:szCs w:val="28"/>
        </w:rPr>
        <w:t>p</w:t>
      </w:r>
      <w:r>
        <w:rPr>
          <w:spacing w:val="-1"/>
          <w:sz w:val="28"/>
          <w:szCs w:val="28"/>
        </w:rPr>
        <w:t>l</w:t>
      </w:r>
      <w:r>
        <w:rPr>
          <w:sz w:val="28"/>
          <w:szCs w:val="28"/>
        </w:rPr>
        <w:t>e users</w:t>
      </w:r>
      <w:r>
        <w:rPr>
          <w:spacing w:val="-2"/>
          <w:sz w:val="28"/>
          <w:szCs w:val="28"/>
        </w:rPr>
        <w:t xml:space="preserve"> </w:t>
      </w:r>
      <w:r>
        <w:rPr>
          <w:spacing w:val="1"/>
          <w:sz w:val="28"/>
          <w:szCs w:val="28"/>
        </w:rPr>
        <w:t>l</w:t>
      </w:r>
      <w:r>
        <w:rPr>
          <w:spacing w:val="-1"/>
          <w:sz w:val="28"/>
          <w:szCs w:val="28"/>
        </w:rPr>
        <w:t>os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f</w:t>
      </w:r>
      <w:r>
        <w:rPr>
          <w:spacing w:val="-2"/>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z w:val="28"/>
          <w:szCs w:val="28"/>
        </w:rPr>
        <w:t>y</w:t>
      </w:r>
      <w:r>
        <w:rPr>
          <w:spacing w:val="-2"/>
          <w:sz w:val="28"/>
          <w:szCs w:val="28"/>
        </w:rPr>
        <w:t xml:space="preserve"> </w:t>
      </w:r>
      <w:r>
        <w:rPr>
          <w:spacing w:val="1"/>
          <w:sz w:val="28"/>
          <w:szCs w:val="28"/>
        </w:rPr>
        <w:t>us</w:t>
      </w:r>
      <w:r>
        <w:rPr>
          <w:sz w:val="28"/>
          <w:szCs w:val="28"/>
        </w:rPr>
        <w:t>e</w:t>
      </w:r>
      <w:r>
        <w:rPr>
          <w:spacing w:val="-2"/>
          <w:sz w:val="28"/>
          <w:szCs w:val="28"/>
        </w:rPr>
        <w:t>r</w:t>
      </w:r>
      <w:r>
        <w:rPr>
          <w:sz w:val="28"/>
          <w:szCs w:val="28"/>
        </w:rPr>
        <w:t>’s</w:t>
      </w:r>
      <w:r>
        <w:rPr>
          <w:spacing w:val="-2"/>
          <w:sz w:val="28"/>
          <w:szCs w:val="28"/>
        </w:rPr>
        <w:t xml:space="preserve"> </w:t>
      </w:r>
      <w:r>
        <w:rPr>
          <w:sz w:val="28"/>
          <w:szCs w:val="28"/>
        </w:rPr>
        <w:t>m</w:t>
      </w:r>
      <w:r>
        <w:rPr>
          <w:spacing w:val="-1"/>
          <w:sz w:val="28"/>
          <w:szCs w:val="28"/>
        </w:rPr>
        <w:t>o</w:t>
      </w:r>
      <w:r>
        <w:rPr>
          <w:spacing w:val="1"/>
          <w:sz w:val="28"/>
          <w:szCs w:val="28"/>
        </w:rPr>
        <w:t>n</w:t>
      </w:r>
      <w:r>
        <w:rPr>
          <w:sz w:val="28"/>
          <w:szCs w:val="28"/>
        </w:rPr>
        <w:t>ey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 xml:space="preserve">l </w:t>
      </w:r>
      <w:r>
        <w:rPr>
          <w:spacing w:val="1"/>
          <w:sz w:val="28"/>
          <w:szCs w:val="28"/>
        </w:rPr>
        <w:t>b</w:t>
      </w:r>
      <w:r>
        <w:rPr>
          <w:sz w:val="28"/>
          <w:szCs w:val="28"/>
        </w:rPr>
        <w:t xml:space="preserve">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h</w:t>
      </w:r>
      <w:r>
        <w:rPr>
          <w:sz w:val="28"/>
          <w:szCs w:val="28"/>
        </w:rPr>
        <w:t>a</w:t>
      </w:r>
      <w:r>
        <w:rPr>
          <w:spacing w:val="-1"/>
          <w:sz w:val="28"/>
          <w:szCs w:val="28"/>
        </w:rPr>
        <w:t>n</w:t>
      </w:r>
      <w:r>
        <w:rPr>
          <w:sz w:val="28"/>
          <w:szCs w:val="28"/>
        </w:rPr>
        <w:t>ds</w:t>
      </w:r>
      <w:r>
        <w:rPr>
          <w:spacing w:val="1"/>
          <w:sz w:val="28"/>
          <w:szCs w:val="28"/>
        </w:rPr>
        <w:t xml:space="preserve"> </w:t>
      </w:r>
      <w:r>
        <w:rPr>
          <w:sz w:val="28"/>
          <w:szCs w:val="28"/>
        </w:rPr>
        <w:t>a</w:t>
      </w:r>
      <w:r>
        <w:rPr>
          <w:spacing w:val="-1"/>
          <w:sz w:val="28"/>
          <w:szCs w:val="28"/>
        </w:rPr>
        <w:t>lon</w:t>
      </w:r>
      <w:r>
        <w:rPr>
          <w:sz w:val="28"/>
          <w:szCs w:val="28"/>
        </w:rPr>
        <w:t>e.</w:t>
      </w:r>
    </w:p>
    <w:p w14:paraId="48ABEA2B" w14:textId="77777777" w:rsidR="00AE7C60" w:rsidRDefault="00AE7C60" w:rsidP="003E0BA7">
      <w:pPr>
        <w:spacing w:before="8" w:line="140" w:lineRule="exact"/>
        <w:jc w:val="both"/>
        <w:rPr>
          <w:sz w:val="14"/>
          <w:szCs w:val="14"/>
        </w:rPr>
      </w:pPr>
    </w:p>
    <w:p w14:paraId="06434213" w14:textId="77777777" w:rsidR="00AE7C60" w:rsidRDefault="00AE7C60" w:rsidP="003E0BA7">
      <w:pPr>
        <w:spacing w:line="200" w:lineRule="exact"/>
        <w:jc w:val="both"/>
      </w:pPr>
    </w:p>
    <w:p w14:paraId="74F45015" w14:textId="4762025C" w:rsidR="00AE7C60" w:rsidRPr="00DD2667" w:rsidRDefault="00A44FA3" w:rsidP="003E0BA7">
      <w:pPr>
        <w:tabs>
          <w:tab w:val="left" w:pos="460"/>
        </w:tabs>
        <w:spacing w:line="255" w:lineRule="auto"/>
        <w:ind w:left="460" w:right="187" w:hanging="360"/>
        <w:jc w:val="both"/>
        <w:rPr>
          <w:sz w:val="28"/>
          <w:szCs w:val="28"/>
        </w:rPr>
      </w:pPr>
      <w:r>
        <w:rPr>
          <w:sz w:val="28"/>
          <w:szCs w:val="28"/>
        </w:rPr>
        <w:t>•</w:t>
      </w:r>
      <w:r>
        <w:rPr>
          <w:sz w:val="28"/>
          <w:szCs w:val="28"/>
        </w:rPr>
        <w:tab/>
        <w:t>S</w:t>
      </w:r>
      <w:r>
        <w:rPr>
          <w:spacing w:val="1"/>
          <w:sz w:val="28"/>
          <w:szCs w:val="28"/>
        </w:rPr>
        <w:t>i</w:t>
      </w:r>
      <w:r>
        <w:rPr>
          <w:spacing w:val="-3"/>
          <w:sz w:val="28"/>
          <w:szCs w:val="28"/>
        </w:rPr>
        <w:t>m</w:t>
      </w:r>
      <w:r>
        <w:rPr>
          <w:spacing w:val="1"/>
          <w:sz w:val="28"/>
          <w:szCs w:val="28"/>
        </w:rPr>
        <w:t>p</w:t>
      </w:r>
      <w:r>
        <w:rPr>
          <w:spacing w:val="-1"/>
          <w:sz w:val="28"/>
          <w:szCs w:val="28"/>
        </w:rPr>
        <w:t>l</w:t>
      </w:r>
      <w:r>
        <w:rPr>
          <w:spacing w:val="1"/>
          <w:sz w:val="28"/>
          <w:szCs w:val="28"/>
        </w:rPr>
        <w:t>i</w:t>
      </w:r>
      <w:r>
        <w:rPr>
          <w:sz w:val="28"/>
          <w:szCs w:val="28"/>
        </w:rPr>
        <w:t>f</w:t>
      </w:r>
      <w:r>
        <w:rPr>
          <w:spacing w:val="-1"/>
          <w:sz w:val="28"/>
          <w:szCs w:val="28"/>
        </w:rPr>
        <w:t>i</w:t>
      </w:r>
      <w:r>
        <w:rPr>
          <w:sz w:val="28"/>
          <w:szCs w:val="28"/>
        </w:rPr>
        <w:t>ed</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sidR="00A52ADB">
        <w:rPr>
          <w:spacing w:val="1"/>
          <w:sz w:val="28"/>
          <w:szCs w:val="28"/>
        </w:rPr>
        <w:t xml:space="preserve">, </w:t>
      </w:r>
      <w:r>
        <w:rPr>
          <w:spacing w:val="-1"/>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sidR="00A52ADB">
        <w:rPr>
          <w:spacing w:val="1"/>
          <w:sz w:val="28"/>
          <w:szCs w:val="28"/>
        </w:rPr>
        <w:t xml:space="preserve">, </w:t>
      </w:r>
      <w:r w:rsidR="003C6354">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o</w:t>
      </w:r>
      <w:r>
        <w:rPr>
          <w:spacing w:val="1"/>
          <w:sz w:val="28"/>
          <w:szCs w:val="28"/>
        </w:rPr>
        <w:t>s</w:t>
      </w:r>
      <w:r>
        <w:rPr>
          <w:spacing w:val="10"/>
          <w:sz w:val="28"/>
          <w:szCs w:val="28"/>
        </w:rPr>
        <w:t>s</w:t>
      </w:r>
      <w:r>
        <w:rPr>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s</w:t>
      </w:r>
      <w:r>
        <w:rPr>
          <w:spacing w:val="1"/>
          <w:sz w:val="28"/>
          <w:szCs w:val="28"/>
        </w:rPr>
        <w:t>to</w:t>
      </w:r>
      <w:r>
        <w:rPr>
          <w:spacing w:val="-2"/>
          <w:sz w:val="28"/>
          <w:szCs w:val="28"/>
        </w:rPr>
        <w:t>c</w:t>
      </w:r>
      <w:r>
        <w:rPr>
          <w:sz w:val="28"/>
          <w:szCs w:val="28"/>
        </w:rPr>
        <w:t>k</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6"/>
          <w:sz w:val="28"/>
          <w:szCs w:val="28"/>
        </w:rPr>
        <w:t>k</w:t>
      </w:r>
      <w:r>
        <w:rPr>
          <w:sz w:val="28"/>
          <w:szCs w:val="28"/>
        </w:rPr>
        <w:t>en</w:t>
      </w:r>
      <w:r>
        <w:rPr>
          <w:spacing w:val="1"/>
          <w:sz w:val="28"/>
          <w:szCs w:val="28"/>
        </w:rPr>
        <w:t xml:space="preserve"> </w:t>
      </w:r>
      <w:r>
        <w:rPr>
          <w:spacing w:val="-3"/>
          <w:sz w:val="28"/>
          <w:szCs w:val="28"/>
        </w:rPr>
        <w:t>c</w:t>
      </w:r>
      <w:r>
        <w:rPr>
          <w:sz w:val="28"/>
          <w:szCs w:val="28"/>
        </w:rPr>
        <w:t>r</w:t>
      </w:r>
      <w:r>
        <w:rPr>
          <w:spacing w:val="-1"/>
          <w:sz w:val="28"/>
          <w:szCs w:val="28"/>
        </w:rPr>
        <w:t>o</w:t>
      </w:r>
      <w:r>
        <w:rPr>
          <w:spacing w:val="1"/>
          <w:sz w:val="28"/>
          <w:szCs w:val="28"/>
        </w:rPr>
        <w:t>w</w:t>
      </w:r>
      <w:r>
        <w:rPr>
          <w:spacing w:val="-1"/>
          <w:sz w:val="28"/>
          <w:szCs w:val="28"/>
        </w:rPr>
        <w:t>d</w:t>
      </w:r>
      <w:r>
        <w:rPr>
          <w:sz w:val="28"/>
          <w:szCs w:val="28"/>
        </w:rPr>
        <w:t>f</w:t>
      </w:r>
      <w:r>
        <w:rPr>
          <w:spacing w:val="-1"/>
          <w:sz w:val="28"/>
          <w:szCs w:val="28"/>
        </w:rPr>
        <w:t>un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tp</w:t>
      </w:r>
      <w:r>
        <w:rPr>
          <w:spacing w:val="1"/>
          <w:sz w:val="28"/>
          <w:szCs w:val="28"/>
        </w:rPr>
        <w:t>l</w:t>
      </w:r>
      <w:r>
        <w:rPr>
          <w:spacing w:val="-2"/>
          <w:sz w:val="28"/>
          <w:szCs w:val="28"/>
        </w:rPr>
        <w:t>a</w:t>
      </w:r>
      <w:r>
        <w:rPr>
          <w:sz w:val="28"/>
          <w:szCs w:val="28"/>
        </w:rPr>
        <w:t xml:space="preserve">ce. </w:t>
      </w:r>
      <w:r>
        <w:rPr>
          <w:spacing w:val="-1"/>
          <w:sz w:val="28"/>
          <w:szCs w:val="28"/>
        </w:rPr>
        <w:t>W</w:t>
      </w:r>
      <w:r>
        <w:rPr>
          <w:sz w:val="28"/>
          <w:szCs w:val="28"/>
        </w:rPr>
        <w:t>e fac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 xml:space="preserve">e </w:t>
      </w:r>
      <w:r>
        <w:rPr>
          <w:spacing w:val="-3"/>
          <w:sz w:val="28"/>
          <w:szCs w:val="28"/>
        </w:rPr>
        <w:t>a</w:t>
      </w:r>
      <w:r>
        <w:rPr>
          <w:spacing w:val="1"/>
          <w:sz w:val="28"/>
          <w:szCs w:val="28"/>
        </w:rPr>
        <w:t>ss</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ra</w:t>
      </w:r>
      <w:r>
        <w:rPr>
          <w:spacing w:val="-1"/>
          <w:sz w:val="28"/>
          <w:szCs w:val="28"/>
        </w:rPr>
        <w:t>din</w:t>
      </w:r>
      <w:r>
        <w:rPr>
          <w:sz w:val="28"/>
          <w:szCs w:val="28"/>
        </w:rPr>
        <w:t>g</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w:t>
      </w:r>
      <w:r>
        <w:rPr>
          <w:spacing w:val="-2"/>
          <w:sz w:val="28"/>
          <w:szCs w:val="28"/>
        </w:rPr>
        <w:t>a</w:t>
      </w:r>
      <w:r>
        <w:rPr>
          <w:sz w:val="28"/>
          <w:szCs w:val="28"/>
        </w:rPr>
        <w:t>m</w:t>
      </w:r>
      <w:r>
        <w:rPr>
          <w:spacing w:val="-1"/>
          <w:sz w:val="28"/>
          <w:szCs w:val="28"/>
        </w:rPr>
        <w:t>l</w:t>
      </w:r>
      <w:r>
        <w:rPr>
          <w:spacing w:val="1"/>
          <w:sz w:val="28"/>
          <w:szCs w:val="28"/>
        </w:rPr>
        <w:t>i</w:t>
      </w:r>
      <w:r>
        <w:rPr>
          <w:spacing w:val="-1"/>
          <w:sz w:val="28"/>
          <w:szCs w:val="28"/>
        </w:rPr>
        <w:t>ni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pacing w:val="1"/>
          <w:sz w:val="28"/>
          <w:szCs w:val="28"/>
        </w:rPr>
        <w:t>d</w:t>
      </w:r>
      <w:r>
        <w:rPr>
          <w:spacing w:val="-1"/>
          <w:sz w:val="28"/>
          <w:szCs w:val="28"/>
        </w:rPr>
        <w:t>it</w:t>
      </w:r>
      <w:r>
        <w:rPr>
          <w:sz w:val="28"/>
          <w:szCs w:val="28"/>
        </w:rPr>
        <w:t>y</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sidR="003C6354">
        <w:rPr>
          <w:sz w:val="28"/>
          <w:szCs w:val="28"/>
        </w:rPr>
        <w:t xml:space="preserv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z w:val="28"/>
          <w:szCs w:val="28"/>
        </w:rPr>
        <w:t>ar</w:t>
      </w:r>
      <w:r>
        <w:rPr>
          <w:spacing w:val="-1"/>
          <w:sz w:val="28"/>
          <w:szCs w:val="28"/>
        </w:rPr>
        <w:t>ou</w:t>
      </w:r>
      <w:r>
        <w:rPr>
          <w:spacing w:val="1"/>
          <w:sz w:val="28"/>
          <w:szCs w:val="28"/>
        </w:rPr>
        <w:t>n</w:t>
      </w:r>
      <w:r>
        <w:rPr>
          <w:sz w:val="28"/>
          <w:szCs w:val="28"/>
        </w:rPr>
        <w:t>d</w:t>
      </w:r>
      <w:r w:rsidR="00DD2667">
        <w:rPr>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w</w:t>
      </w:r>
      <w:r>
        <w:rPr>
          <w:spacing w:val="1"/>
          <w:sz w:val="28"/>
          <w:szCs w:val="28"/>
        </w:rPr>
        <w:t>o</w:t>
      </w:r>
      <w:r>
        <w:rPr>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z w:val="28"/>
          <w:szCs w:val="28"/>
        </w:rPr>
        <w:t>t</w:t>
      </w:r>
      <w:r w:rsidR="00BF2BCE">
        <w:rPr>
          <w:spacing w:val="-3"/>
          <w:sz w:val="28"/>
          <w:szCs w:val="28"/>
        </w:rPr>
        <w:t>,</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sidR="004928D8">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p</w:t>
      </w:r>
      <w:r>
        <w:rPr>
          <w:spacing w:val="-2"/>
          <w:sz w:val="28"/>
          <w:szCs w:val="28"/>
        </w:rPr>
        <w:t>e</w:t>
      </w:r>
      <w:r>
        <w:rPr>
          <w:sz w:val="28"/>
          <w:szCs w:val="28"/>
        </w:rPr>
        <w:t>e</w:t>
      </w:r>
      <w:r>
        <w:rPr>
          <w:spacing w:val="7"/>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 xml:space="preserve">r </w:t>
      </w:r>
      <w:r>
        <w:rPr>
          <w:spacing w:val="-2"/>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It</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t</w:t>
      </w:r>
      <w:r>
        <w:rPr>
          <w:sz w:val="28"/>
          <w:szCs w:val="28"/>
        </w:rPr>
        <w:t>e</w:t>
      </w:r>
      <w:r>
        <w:rPr>
          <w:spacing w:val="-2"/>
          <w:sz w:val="28"/>
          <w:szCs w:val="28"/>
        </w:rPr>
        <w:t>c</w:t>
      </w:r>
      <w:r>
        <w:rPr>
          <w:spacing w:val="-1"/>
          <w:sz w:val="28"/>
          <w:szCs w:val="28"/>
        </w:rPr>
        <w:t>t</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3"/>
          <w:sz w:val="28"/>
          <w:szCs w:val="28"/>
        </w:rPr>
        <w:t>m</w:t>
      </w:r>
      <w:r>
        <w:rPr>
          <w:sz w:val="28"/>
          <w:szCs w:val="28"/>
        </w:rPr>
        <w:t>a</w:t>
      </w:r>
      <w:r>
        <w:rPr>
          <w:spacing w:val="10"/>
          <w:sz w:val="28"/>
          <w:szCs w:val="28"/>
        </w:rPr>
        <w:t>r</w:t>
      </w:r>
      <w:r>
        <w:rPr>
          <w:sz w:val="28"/>
          <w:szCs w:val="28"/>
        </w:rPr>
        <w:t>t c</w:t>
      </w:r>
      <w:r>
        <w:rPr>
          <w:spacing w:val="-1"/>
          <w:sz w:val="28"/>
          <w:szCs w:val="28"/>
        </w:rPr>
        <w:t>o</w:t>
      </w:r>
      <w:r>
        <w:rPr>
          <w:spacing w:val="1"/>
          <w:sz w:val="28"/>
          <w:szCs w:val="28"/>
        </w:rPr>
        <w:t>nt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em</w:t>
      </w:r>
      <w:r w:rsidR="00BF2BCE">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z w:val="28"/>
          <w:szCs w:val="28"/>
        </w:rPr>
        <w:t>t</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1"/>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e</w:t>
      </w:r>
      <w:r>
        <w:rPr>
          <w:spacing w:val="-3"/>
          <w:sz w:val="28"/>
          <w:szCs w:val="28"/>
        </w:rPr>
        <w:t>a</w:t>
      </w:r>
      <w:r>
        <w:rPr>
          <w:spacing w:val="1"/>
          <w:sz w:val="28"/>
          <w:szCs w:val="28"/>
        </w:rPr>
        <w:t>s</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n</w:t>
      </w:r>
      <w:r>
        <w:rPr>
          <w:spacing w:val="-1"/>
          <w:sz w:val="28"/>
          <w:szCs w:val="28"/>
        </w:rPr>
        <w:t>lo</w:t>
      </w:r>
      <w:r>
        <w:rPr>
          <w:sz w:val="28"/>
          <w:szCs w:val="28"/>
        </w:rPr>
        <w:t>ck</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o</w:t>
      </w:r>
      <w:r>
        <w:rPr>
          <w:spacing w:val="-1"/>
          <w:sz w:val="28"/>
          <w:szCs w:val="28"/>
        </w:rPr>
        <w:t>k</w:t>
      </w:r>
      <w:r>
        <w:rPr>
          <w:sz w:val="28"/>
          <w:szCs w:val="28"/>
        </w:rPr>
        <w:t>e</w:t>
      </w:r>
      <w:r>
        <w:rPr>
          <w:spacing w:val="-1"/>
          <w:sz w:val="28"/>
          <w:szCs w:val="28"/>
        </w:rPr>
        <w:t>n</w:t>
      </w:r>
      <w:r>
        <w:rPr>
          <w:spacing w:val="1"/>
          <w:sz w:val="28"/>
          <w:szCs w:val="28"/>
        </w:rPr>
        <w:t>i</w:t>
      </w:r>
      <w:r>
        <w:rPr>
          <w:sz w:val="28"/>
          <w:szCs w:val="28"/>
        </w:rPr>
        <w:t xml:space="preserve">ze </w:t>
      </w:r>
      <w:r>
        <w:rPr>
          <w:spacing w:val="-3"/>
          <w:sz w:val="28"/>
          <w:szCs w:val="28"/>
        </w:rPr>
        <w:t>a</w:t>
      </w:r>
      <w:r>
        <w:rPr>
          <w:spacing w:val="-1"/>
          <w:sz w:val="28"/>
          <w:szCs w:val="28"/>
        </w:rPr>
        <w:t>n</w:t>
      </w:r>
      <w:r>
        <w:rPr>
          <w:sz w:val="28"/>
          <w:szCs w:val="28"/>
        </w:rPr>
        <w:t xml:space="preserve">d </w:t>
      </w:r>
      <w:r>
        <w:rPr>
          <w:spacing w:val="1"/>
          <w:sz w:val="28"/>
          <w:szCs w:val="28"/>
        </w:rPr>
        <w:t>t</w:t>
      </w:r>
      <w:r>
        <w:rPr>
          <w:sz w:val="28"/>
          <w:szCs w:val="28"/>
        </w:rPr>
        <w:t>r</w:t>
      </w:r>
      <w:r>
        <w:rPr>
          <w:spacing w:val="-2"/>
          <w:sz w:val="28"/>
          <w:szCs w:val="28"/>
        </w:rPr>
        <w:t>a</w:t>
      </w:r>
      <w:r>
        <w:rPr>
          <w:spacing w:val="1"/>
          <w:sz w:val="28"/>
          <w:szCs w:val="28"/>
        </w:rPr>
        <w:t>d</w:t>
      </w:r>
      <w:r>
        <w:rPr>
          <w:sz w:val="28"/>
          <w:szCs w:val="28"/>
        </w:rPr>
        <w:t>e t</w:t>
      </w:r>
      <w:r>
        <w:rPr>
          <w:spacing w:val="-2"/>
          <w:sz w:val="28"/>
          <w:szCs w:val="28"/>
        </w:rPr>
        <w:t>r</w:t>
      </w:r>
      <w:r>
        <w:rPr>
          <w:sz w:val="28"/>
          <w:szCs w:val="28"/>
        </w:rPr>
        <w:t>a</w:t>
      </w:r>
      <w:r>
        <w:rPr>
          <w:spacing w:val="-1"/>
          <w:sz w:val="28"/>
          <w:szCs w:val="28"/>
        </w:rPr>
        <w:t>d</w:t>
      </w:r>
      <w:r>
        <w:rPr>
          <w:spacing w:val="1"/>
          <w:sz w:val="28"/>
          <w:szCs w:val="28"/>
        </w:rPr>
        <w:t>i</w:t>
      </w:r>
      <w:r>
        <w:rPr>
          <w:spacing w:val="-1"/>
          <w:sz w:val="28"/>
          <w:szCs w:val="28"/>
        </w:rPr>
        <w:t>ti</w:t>
      </w:r>
      <w:r>
        <w:rPr>
          <w:spacing w:val="1"/>
          <w:sz w:val="28"/>
          <w:szCs w:val="28"/>
        </w:rPr>
        <w:t>o</w:t>
      </w:r>
      <w:r>
        <w:rPr>
          <w:spacing w:val="-1"/>
          <w:sz w:val="28"/>
          <w:szCs w:val="28"/>
        </w:rPr>
        <w:t>n</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sidR="003C6354" w:rsidRPr="003C6354">
        <w:rPr>
          <w:spacing w:val="-1"/>
          <w:sz w:val="28"/>
          <w:szCs w:val="28"/>
        </w:rPr>
        <w:t>our network makes the fundraising process inclusive and accessible, fair and flexible, innovative and easy, and open to anyone, anywhere.</w:t>
      </w:r>
    </w:p>
    <w:p w14:paraId="5BB125F2" w14:textId="77777777" w:rsidR="00AE7C60" w:rsidRDefault="00AE7C60" w:rsidP="003E0BA7">
      <w:pPr>
        <w:spacing w:line="200" w:lineRule="exact"/>
        <w:jc w:val="both"/>
      </w:pPr>
    </w:p>
    <w:p w14:paraId="3609998B" w14:textId="77777777" w:rsidR="00AE7C60" w:rsidRDefault="00A44FA3" w:rsidP="003E0BA7">
      <w:pPr>
        <w:tabs>
          <w:tab w:val="left" w:pos="460"/>
        </w:tabs>
        <w:spacing w:line="255" w:lineRule="auto"/>
        <w:ind w:left="460" w:right="372" w:hanging="360"/>
        <w:jc w:val="both"/>
        <w:rPr>
          <w:sz w:val="28"/>
          <w:szCs w:val="28"/>
        </w:rPr>
      </w:pPr>
      <w:r>
        <w:rPr>
          <w:sz w:val="28"/>
          <w:szCs w:val="28"/>
        </w:rPr>
        <w:t>•</w:t>
      </w:r>
      <w:r>
        <w:rPr>
          <w:sz w:val="28"/>
          <w:szCs w:val="28"/>
        </w:rPr>
        <w:tab/>
      </w:r>
      <w:r>
        <w:rPr>
          <w:spacing w:val="1"/>
          <w:sz w:val="28"/>
          <w:szCs w:val="28"/>
        </w:rPr>
        <w:t>D</w:t>
      </w:r>
      <w:r>
        <w:rPr>
          <w:spacing w:val="-1"/>
          <w:sz w:val="28"/>
          <w:szCs w:val="28"/>
        </w:rPr>
        <w:t>i</w:t>
      </w:r>
      <w:r>
        <w:rPr>
          <w:spacing w:val="1"/>
          <w:sz w:val="28"/>
          <w:szCs w:val="28"/>
        </w:rPr>
        <w:t>s</w:t>
      </w:r>
      <w:r>
        <w:rPr>
          <w:spacing w:val="-2"/>
          <w:sz w:val="28"/>
          <w:szCs w:val="28"/>
        </w:rPr>
        <w:t>r</w:t>
      </w:r>
      <w:r>
        <w:rPr>
          <w:spacing w:val="1"/>
          <w:sz w:val="28"/>
          <w:szCs w:val="28"/>
        </w:rPr>
        <w:t>u</w:t>
      </w:r>
      <w:r>
        <w:rPr>
          <w:spacing w:val="-1"/>
          <w:sz w:val="28"/>
          <w:szCs w:val="28"/>
        </w:rPr>
        <w:t>pt</w:t>
      </w:r>
      <w:r>
        <w:rPr>
          <w:spacing w:val="1"/>
          <w:sz w:val="28"/>
          <w:szCs w:val="28"/>
        </w:rPr>
        <w:t>iv</w:t>
      </w:r>
      <w:r>
        <w:rPr>
          <w:sz w:val="28"/>
          <w:szCs w:val="28"/>
        </w:rPr>
        <w:t>e</w:t>
      </w:r>
      <w:r>
        <w:rPr>
          <w:spacing w:val="-3"/>
          <w:sz w:val="28"/>
          <w:szCs w:val="28"/>
        </w:rPr>
        <w:t xml:space="preserve"> </w:t>
      </w:r>
      <w:r>
        <w:rPr>
          <w:spacing w:val="-1"/>
          <w:sz w:val="28"/>
          <w:szCs w:val="28"/>
        </w:rPr>
        <w:t>i</w:t>
      </w:r>
      <w:r>
        <w:rPr>
          <w:spacing w:val="1"/>
          <w:sz w:val="28"/>
          <w:szCs w:val="28"/>
        </w:rPr>
        <w:t>n</w:t>
      </w:r>
      <w:r>
        <w:rPr>
          <w:spacing w:val="-1"/>
          <w:sz w:val="28"/>
          <w:szCs w:val="28"/>
        </w:rPr>
        <w:t>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o</w:t>
      </w:r>
      <w:r>
        <w:rPr>
          <w:sz w:val="28"/>
          <w:szCs w:val="28"/>
        </w:rPr>
        <w:t>n</w:t>
      </w:r>
      <w:r>
        <w:rPr>
          <w:spacing w:val="1"/>
          <w:sz w:val="28"/>
          <w:szCs w:val="28"/>
        </w:rPr>
        <w:t xml:space="preserve"> in</w:t>
      </w:r>
      <w:r>
        <w:rPr>
          <w:sz w:val="28"/>
          <w:szCs w:val="28"/>
        </w:rPr>
        <w:t>c</w:t>
      </w:r>
      <w:r>
        <w:rPr>
          <w:spacing w:val="-2"/>
          <w:sz w:val="28"/>
          <w:szCs w:val="28"/>
        </w:rPr>
        <w:t>r</w:t>
      </w:r>
      <w:r>
        <w:rPr>
          <w:sz w:val="28"/>
          <w:szCs w:val="28"/>
        </w:rPr>
        <w:t>ea</w:t>
      </w:r>
      <w:r>
        <w:rPr>
          <w:spacing w:val="-1"/>
          <w:sz w:val="28"/>
          <w:szCs w:val="28"/>
        </w:rPr>
        <w:t>s</w:t>
      </w:r>
      <w:r>
        <w:rPr>
          <w:sz w:val="28"/>
          <w:szCs w:val="28"/>
        </w:rPr>
        <w:t>es</w:t>
      </w:r>
      <w:r>
        <w:rPr>
          <w:spacing w:val="-1"/>
          <w:sz w:val="28"/>
          <w:szCs w:val="28"/>
        </w:rPr>
        <w:t xml:space="preserve"> </w:t>
      </w:r>
      <w:r>
        <w:rPr>
          <w:spacing w:val="1"/>
          <w:sz w:val="28"/>
          <w:szCs w:val="28"/>
        </w:rPr>
        <w:t>u</w:t>
      </w:r>
      <w:r>
        <w:rPr>
          <w:spacing w:val="-1"/>
          <w:sz w:val="28"/>
          <w:szCs w:val="28"/>
        </w:rPr>
        <w:t>s</w:t>
      </w:r>
      <w:r>
        <w:rPr>
          <w:sz w:val="28"/>
          <w:szCs w:val="28"/>
        </w:rPr>
        <w:t>er s</w:t>
      </w:r>
      <w:r>
        <w:rPr>
          <w:spacing w:val="-1"/>
          <w:sz w:val="28"/>
          <w:szCs w:val="28"/>
        </w:rPr>
        <w:t>at</w:t>
      </w:r>
      <w:r>
        <w:rPr>
          <w:spacing w:val="1"/>
          <w:sz w:val="28"/>
          <w:szCs w:val="28"/>
        </w:rPr>
        <w:t>is</w:t>
      </w:r>
      <w:r>
        <w:rPr>
          <w:sz w:val="28"/>
          <w:szCs w:val="28"/>
        </w:rPr>
        <w:t>f</w:t>
      </w:r>
      <w:r>
        <w:rPr>
          <w:spacing w:val="-2"/>
          <w:sz w:val="28"/>
          <w:szCs w:val="28"/>
        </w:rPr>
        <w:t>a</w:t>
      </w:r>
      <w:r>
        <w:rPr>
          <w:sz w:val="28"/>
          <w:szCs w:val="28"/>
        </w:rPr>
        <w:t>c</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b</w:t>
      </w:r>
      <w:r>
        <w:rPr>
          <w:sz w:val="28"/>
          <w:szCs w:val="28"/>
        </w:rPr>
        <w:t>y</w:t>
      </w:r>
      <w:r>
        <w:rPr>
          <w:spacing w:val="1"/>
          <w:sz w:val="28"/>
          <w:szCs w:val="28"/>
        </w:rPr>
        <w:t xml:space="preserve"> </w:t>
      </w:r>
      <w:r>
        <w:rPr>
          <w:sz w:val="28"/>
          <w:szCs w:val="28"/>
        </w:rPr>
        <w:t>e</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o</w:t>
      </w:r>
      <w:r>
        <w:rPr>
          <w:sz w:val="28"/>
          <w:szCs w:val="28"/>
        </w:rPr>
        <w:t>c</w:t>
      </w:r>
      <w:r>
        <w:rPr>
          <w:spacing w:val="-2"/>
          <w:sz w:val="28"/>
          <w:szCs w:val="28"/>
        </w:rPr>
        <w:t>a</w:t>
      </w:r>
      <w:r>
        <w:rPr>
          <w:sz w:val="28"/>
          <w:szCs w:val="28"/>
        </w:rPr>
        <w:t>l</w:t>
      </w:r>
      <w:r>
        <w:rPr>
          <w:spacing w:val="1"/>
          <w:sz w:val="28"/>
          <w:szCs w:val="28"/>
        </w:rPr>
        <w:t xml:space="preserve"> </w:t>
      </w:r>
      <w:r>
        <w:rPr>
          <w:sz w:val="28"/>
          <w:szCs w:val="28"/>
        </w:rPr>
        <w:t>l</w:t>
      </w:r>
      <w:r>
        <w:rPr>
          <w:spacing w:val="-2"/>
          <w:sz w:val="28"/>
          <w:szCs w:val="28"/>
        </w:rPr>
        <w:t>a</w:t>
      </w:r>
      <w:r>
        <w:rPr>
          <w:spacing w:val="-1"/>
          <w:sz w:val="28"/>
          <w:szCs w:val="28"/>
        </w:rPr>
        <w:t>w</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z w:val="28"/>
          <w:szCs w:val="28"/>
        </w:rPr>
        <w:t>b</w:t>
      </w:r>
      <w:r>
        <w:rPr>
          <w:spacing w:val="-2"/>
          <w:sz w:val="28"/>
          <w:szCs w:val="28"/>
        </w:rPr>
        <w:t>e</w:t>
      </w:r>
      <w:r>
        <w:rPr>
          <w:spacing w:val="-1"/>
          <w:sz w:val="28"/>
          <w:szCs w:val="28"/>
        </w:rPr>
        <w:t>y</w:t>
      </w:r>
      <w:r>
        <w:rPr>
          <w:spacing w:val="1"/>
          <w:sz w:val="28"/>
          <w:szCs w:val="28"/>
        </w:rPr>
        <w:t>o</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4"/>
          <w:sz w:val="28"/>
          <w:szCs w:val="28"/>
        </w:rPr>
        <w:t>s</w:t>
      </w:r>
      <w:r>
        <w:rPr>
          <w:sz w:val="28"/>
          <w:szCs w:val="28"/>
        </w:rPr>
        <w:t>.</w:t>
      </w:r>
    </w:p>
    <w:p w14:paraId="2954412A" w14:textId="77777777" w:rsidR="00AE7C60" w:rsidRDefault="00AE7C60" w:rsidP="003E0BA7">
      <w:pPr>
        <w:spacing w:line="200" w:lineRule="exact"/>
        <w:jc w:val="both"/>
      </w:pPr>
    </w:p>
    <w:p w14:paraId="2054AFAB" w14:textId="77777777" w:rsidR="00AE7C60" w:rsidRDefault="00AE7C60" w:rsidP="003E0BA7">
      <w:pPr>
        <w:spacing w:line="200" w:lineRule="exact"/>
        <w:jc w:val="both"/>
      </w:pPr>
    </w:p>
    <w:p w14:paraId="6BE3EA91" w14:textId="77777777" w:rsidR="00AE7C60" w:rsidRDefault="00AE7C60" w:rsidP="003E0BA7">
      <w:pPr>
        <w:spacing w:before="12" w:line="280" w:lineRule="exact"/>
        <w:jc w:val="both"/>
        <w:rPr>
          <w:sz w:val="28"/>
          <w:szCs w:val="28"/>
        </w:rPr>
      </w:pPr>
    </w:p>
    <w:p w14:paraId="1BDA7CBF" w14:textId="3286CA8F" w:rsidR="00A52ADB" w:rsidRDefault="00A44FA3" w:rsidP="002E3881">
      <w:pPr>
        <w:tabs>
          <w:tab w:val="left" w:pos="460"/>
        </w:tabs>
        <w:spacing w:line="257" w:lineRule="auto"/>
        <w:ind w:left="460" w:right="452" w:hanging="360"/>
        <w:jc w:val="both"/>
      </w:pPr>
      <w:r>
        <w:rPr>
          <w:sz w:val="28"/>
          <w:szCs w:val="28"/>
        </w:rPr>
        <w:lastRenderedPageBreak/>
        <w:t>•</w:t>
      </w:r>
      <w:r>
        <w:rPr>
          <w:sz w:val="28"/>
          <w:szCs w:val="28"/>
        </w:rPr>
        <w:tab/>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w:t>
      </w:r>
      <w:r>
        <w:rPr>
          <w:spacing w:val="2"/>
          <w:sz w:val="28"/>
          <w:szCs w:val="28"/>
        </w:rPr>
        <w:t>m</w:t>
      </w:r>
      <w:r>
        <w:rPr>
          <w:sz w:val="28"/>
          <w:szCs w:val="28"/>
        </w:rPr>
        <w:t>,</w:t>
      </w:r>
      <w:r>
        <w:rPr>
          <w:spacing w:val="-1"/>
          <w:sz w:val="28"/>
          <w:szCs w:val="28"/>
        </w:rPr>
        <w:t xml:space="preserve"> n</w:t>
      </w:r>
      <w:r>
        <w:rPr>
          <w:spacing w:val="1"/>
          <w:sz w:val="28"/>
          <w:szCs w:val="28"/>
        </w:rPr>
        <w:t>o</w:t>
      </w:r>
      <w:r>
        <w:rPr>
          <w:spacing w:val="-1"/>
          <w:sz w:val="28"/>
          <w:szCs w:val="28"/>
        </w:rPr>
        <w:t>bo</w:t>
      </w:r>
      <w:r>
        <w:rPr>
          <w:spacing w:val="1"/>
          <w:sz w:val="28"/>
          <w:szCs w:val="28"/>
        </w:rPr>
        <w:t>d</w:t>
      </w:r>
      <w:r>
        <w:rPr>
          <w:sz w:val="28"/>
          <w:szCs w:val="28"/>
        </w:rPr>
        <w:t>y</w:t>
      </w:r>
      <w:r>
        <w:rPr>
          <w:spacing w:val="-2"/>
          <w:sz w:val="28"/>
          <w:szCs w:val="28"/>
        </w:rPr>
        <w:t xml:space="preserve"> </w:t>
      </w:r>
      <w:r>
        <w:rPr>
          <w:spacing w:val="1"/>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z w:val="28"/>
          <w:szCs w:val="28"/>
        </w:rPr>
        <w:t>e</w:t>
      </w:r>
      <w:r>
        <w:rPr>
          <w:spacing w:val="-1"/>
          <w:sz w:val="28"/>
          <w:szCs w:val="28"/>
        </w:rPr>
        <w:t>nti</w:t>
      </w:r>
      <w:r>
        <w:rPr>
          <w:spacing w:val="1"/>
          <w:sz w:val="28"/>
          <w:szCs w:val="28"/>
        </w:rPr>
        <w:t>t</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a</w:t>
      </w:r>
      <w:r>
        <w:rPr>
          <w:spacing w:val="2"/>
          <w:sz w:val="28"/>
          <w:szCs w:val="28"/>
        </w:rPr>
        <w:t>t</w:t>
      </w:r>
      <w:r>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d</w:t>
      </w:r>
      <w:r>
        <w:rPr>
          <w:spacing w:val="1"/>
          <w:sz w:val="28"/>
          <w:szCs w:val="28"/>
        </w:rPr>
        <w:t>on</w:t>
      </w:r>
      <w:r>
        <w:rPr>
          <w:spacing w:val="-2"/>
          <w:sz w:val="28"/>
          <w:szCs w:val="28"/>
        </w:rPr>
        <w:t>’</w:t>
      </w:r>
      <w:r>
        <w:rPr>
          <w:sz w:val="28"/>
          <w:szCs w:val="28"/>
        </w:rPr>
        <w:t>t</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 a</w:t>
      </w:r>
      <w:r>
        <w:rPr>
          <w:spacing w:val="-2"/>
          <w:sz w:val="28"/>
          <w:szCs w:val="28"/>
        </w:rPr>
        <w:t>n</w:t>
      </w:r>
      <w:r>
        <w:rPr>
          <w:sz w:val="28"/>
          <w:szCs w:val="28"/>
        </w:rPr>
        <w:t>y</w:t>
      </w:r>
      <w:r>
        <w:rPr>
          <w:spacing w:val="1"/>
          <w:sz w:val="28"/>
          <w:szCs w:val="28"/>
        </w:rPr>
        <w:t xml:space="preserve"> </w:t>
      </w:r>
      <w:r>
        <w:rPr>
          <w:spacing w:val="-2"/>
          <w:sz w:val="28"/>
          <w:szCs w:val="28"/>
        </w:rPr>
        <w:t>g</w:t>
      </w:r>
      <w:r>
        <w:rPr>
          <w:sz w:val="28"/>
          <w:szCs w:val="28"/>
        </w:rPr>
        <w:t>e</w:t>
      </w:r>
      <w:r>
        <w:rPr>
          <w:spacing w:val="-1"/>
          <w:sz w:val="28"/>
          <w:szCs w:val="28"/>
        </w:rPr>
        <w:t>o</w:t>
      </w:r>
      <w:r>
        <w:rPr>
          <w:spacing w:val="1"/>
          <w:sz w:val="28"/>
          <w:szCs w:val="28"/>
        </w:rPr>
        <w:t>g</w:t>
      </w:r>
      <w:r>
        <w:rPr>
          <w:sz w:val="28"/>
          <w:szCs w:val="28"/>
        </w:rPr>
        <w:t>r</w:t>
      </w:r>
      <w:r>
        <w:rPr>
          <w:spacing w:val="-2"/>
          <w:sz w:val="28"/>
          <w:szCs w:val="28"/>
        </w:rPr>
        <w:t>a</w:t>
      </w:r>
      <w:r>
        <w:rPr>
          <w:spacing w:val="1"/>
          <w:sz w:val="28"/>
          <w:szCs w:val="28"/>
        </w:rPr>
        <w:t>p</w:t>
      </w:r>
      <w:r>
        <w:rPr>
          <w:spacing w:val="-1"/>
          <w:sz w:val="28"/>
          <w:szCs w:val="28"/>
        </w:rPr>
        <w:t>h</w:t>
      </w:r>
      <w:r>
        <w:rPr>
          <w:spacing w:val="1"/>
          <w:sz w:val="28"/>
          <w:szCs w:val="28"/>
        </w:rPr>
        <w:t>i</w:t>
      </w:r>
      <w:r>
        <w:rPr>
          <w:sz w:val="28"/>
          <w:szCs w:val="28"/>
        </w:rPr>
        <w:t>c</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m</w:t>
      </w:r>
      <w:r>
        <w:rPr>
          <w:spacing w:val="-2"/>
          <w:sz w:val="28"/>
          <w:szCs w:val="28"/>
        </w:rPr>
        <w:t>e</w:t>
      </w:r>
      <w:r>
        <w:rPr>
          <w:sz w:val="28"/>
          <w:szCs w:val="28"/>
        </w:rPr>
        <w:t>rc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sidR="003C6354" w:rsidRPr="003C6354">
        <w:rPr>
          <w:spacing w:val="-2"/>
          <w:sz w:val="28"/>
          <w:szCs w:val="28"/>
        </w:rPr>
        <w:t>benefit</w:t>
      </w:r>
      <w:r w:rsidR="003C6354">
        <w:rPr>
          <w:spacing w:val="-2"/>
          <w:sz w:val="28"/>
          <w:szCs w:val="28"/>
        </w:rPr>
        <w:t xml:space="preserve"> </w:t>
      </w:r>
      <w:r>
        <w:rPr>
          <w:sz w:val="28"/>
          <w:szCs w:val="28"/>
        </w:rPr>
        <w:t>f</w:t>
      </w:r>
      <w:r>
        <w:rPr>
          <w:spacing w:val="-3"/>
          <w:sz w:val="28"/>
          <w:szCs w:val="28"/>
        </w:rPr>
        <w:t>r</w:t>
      </w:r>
      <w:r>
        <w:rPr>
          <w:spacing w:val="1"/>
          <w:sz w:val="28"/>
          <w:szCs w:val="28"/>
        </w:rPr>
        <w:t>o</w:t>
      </w:r>
      <w:r>
        <w:rPr>
          <w:sz w:val="28"/>
          <w:szCs w:val="28"/>
        </w:rPr>
        <w:t>m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u</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l</w:t>
      </w:r>
      <w:r>
        <w:rPr>
          <w:spacing w:val="-1"/>
          <w:sz w:val="28"/>
          <w:szCs w:val="28"/>
        </w:rPr>
        <w:t>i</w:t>
      </w:r>
      <w:r>
        <w:rPr>
          <w:spacing w:val="1"/>
          <w:sz w:val="28"/>
          <w:szCs w:val="28"/>
        </w:rPr>
        <w:t>q</w:t>
      </w:r>
      <w:r>
        <w:rPr>
          <w:spacing w:val="-1"/>
          <w:sz w:val="28"/>
          <w:szCs w:val="28"/>
        </w:rPr>
        <w:t>ui</w:t>
      </w:r>
      <w:r>
        <w:rPr>
          <w:spacing w:val="1"/>
          <w:sz w:val="28"/>
          <w:szCs w:val="28"/>
        </w:rPr>
        <w:t>d</w:t>
      </w:r>
      <w:r>
        <w:rPr>
          <w:spacing w:val="-1"/>
          <w:sz w:val="28"/>
          <w:szCs w:val="28"/>
        </w:rPr>
        <w:t>it</w:t>
      </w:r>
      <w:r>
        <w:rPr>
          <w:sz w:val="28"/>
          <w:szCs w:val="28"/>
        </w:rPr>
        <w:t>y</w:t>
      </w:r>
      <w:r>
        <w:rPr>
          <w:spacing w:val="1"/>
          <w:sz w:val="28"/>
          <w:szCs w:val="28"/>
        </w:rPr>
        <w:t xml:space="preserve"> </w:t>
      </w:r>
      <w:r>
        <w:rPr>
          <w:spacing w:val="-3"/>
          <w:sz w:val="28"/>
          <w:szCs w:val="28"/>
        </w:rPr>
        <w:t>e</w:t>
      </w:r>
      <w:r>
        <w:rPr>
          <w:spacing w:val="1"/>
          <w:sz w:val="28"/>
          <w:szCs w:val="28"/>
        </w:rPr>
        <w:t>n</w:t>
      </w:r>
      <w:r>
        <w:rPr>
          <w:spacing w:val="-2"/>
          <w:sz w:val="28"/>
          <w:szCs w:val="28"/>
        </w:rPr>
        <w:t>a</w:t>
      </w:r>
      <w:r>
        <w:rPr>
          <w:spacing w:val="1"/>
          <w:sz w:val="28"/>
          <w:szCs w:val="28"/>
        </w:rPr>
        <w:t>b</w:t>
      </w:r>
      <w:r>
        <w:rPr>
          <w:spacing w:val="-1"/>
          <w:sz w:val="28"/>
          <w:szCs w:val="28"/>
        </w:rPr>
        <w:t>l</w:t>
      </w:r>
      <w:r>
        <w:rPr>
          <w:spacing w:val="1"/>
          <w:sz w:val="28"/>
          <w:szCs w:val="28"/>
        </w:rPr>
        <w:t>i</w:t>
      </w:r>
      <w:r>
        <w:rPr>
          <w:spacing w:val="-1"/>
          <w:sz w:val="28"/>
          <w:szCs w:val="28"/>
        </w:rPr>
        <w:t>n</w:t>
      </w:r>
      <w:r>
        <w:rPr>
          <w:sz w:val="28"/>
          <w:szCs w:val="28"/>
        </w:rPr>
        <w:t xml:space="preserve">g </w:t>
      </w:r>
      <w:r>
        <w:rPr>
          <w:spacing w:val="1"/>
          <w:sz w:val="28"/>
          <w:szCs w:val="28"/>
        </w:rPr>
        <w:t>th</w:t>
      </w:r>
      <w:r>
        <w:rPr>
          <w:spacing w:val="-2"/>
          <w:sz w:val="28"/>
          <w:szCs w:val="28"/>
        </w:rPr>
        <w:t>e</w:t>
      </w:r>
      <w:r>
        <w:rPr>
          <w:sz w:val="28"/>
          <w:szCs w:val="28"/>
        </w:rPr>
        <w:t xml:space="preserve">m </w:t>
      </w:r>
      <w:r>
        <w:rPr>
          <w:spacing w:val="-2"/>
          <w:sz w:val="28"/>
          <w:szCs w:val="28"/>
        </w:rPr>
        <w:t>t</w:t>
      </w:r>
      <w:r>
        <w:rPr>
          <w:sz w:val="28"/>
          <w:szCs w:val="28"/>
        </w:rPr>
        <w:t>o</w:t>
      </w:r>
      <w:r w:rsidR="00330F47">
        <w:rPr>
          <w:sz w:val="28"/>
          <w:szCs w:val="28"/>
        </w:rPr>
        <w:t xml:space="preserve"> </w:t>
      </w:r>
      <w:r>
        <w:rPr>
          <w:sz w:val="28"/>
          <w:szCs w:val="28"/>
        </w:rPr>
        <w:t>receive</w:t>
      </w:r>
      <w:r>
        <w:rPr>
          <w:spacing w:val="-2"/>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o</w:t>
      </w:r>
      <w:r>
        <w:rPr>
          <w:sz w:val="28"/>
          <w:szCs w:val="28"/>
        </w:rPr>
        <w:t>me</w:t>
      </w:r>
      <w:r>
        <w:rPr>
          <w:spacing w:val="-3"/>
          <w:sz w:val="28"/>
          <w:szCs w:val="28"/>
        </w:rPr>
        <w:t xml:space="preserve"> </w:t>
      </w:r>
      <w:r>
        <w:rPr>
          <w:spacing w:val="-1"/>
          <w:sz w:val="28"/>
          <w:szCs w:val="28"/>
        </w:rPr>
        <w:t>s</w:t>
      </w:r>
      <w:r>
        <w:rPr>
          <w:spacing w:val="1"/>
          <w:sz w:val="28"/>
          <w:szCs w:val="28"/>
        </w:rPr>
        <w:t>t</w:t>
      </w:r>
      <w:r>
        <w:rPr>
          <w:sz w:val="28"/>
          <w:szCs w:val="28"/>
        </w:rPr>
        <w:t>rea</w:t>
      </w:r>
      <w:r>
        <w:rPr>
          <w:spacing w:val="-2"/>
          <w:sz w:val="28"/>
          <w:szCs w:val="28"/>
        </w:rPr>
        <w:t>m</w:t>
      </w:r>
      <w:r>
        <w:rPr>
          <w:spacing w:val="1"/>
          <w:sz w:val="28"/>
          <w:szCs w:val="28"/>
        </w:rPr>
        <w:t>s</w:t>
      </w:r>
      <w:r>
        <w:rPr>
          <w:sz w:val="28"/>
          <w:szCs w:val="28"/>
        </w:rPr>
        <w:t>.</w:t>
      </w:r>
    </w:p>
    <w:p w14:paraId="26B07A68" w14:textId="77777777" w:rsidR="00AE7C60" w:rsidRDefault="00AE7C60" w:rsidP="003E0BA7">
      <w:pPr>
        <w:spacing w:line="200" w:lineRule="exact"/>
        <w:jc w:val="both"/>
      </w:pPr>
    </w:p>
    <w:p w14:paraId="5134C781" w14:textId="7D8EFE88" w:rsidR="00AE7C60" w:rsidRDefault="00A44FA3" w:rsidP="003E0BA7">
      <w:pPr>
        <w:pStyle w:val="Heading1"/>
        <w:jc w:val="both"/>
        <w:rPr>
          <w:rFonts w:eastAsia="Calibri Light"/>
        </w:rPr>
      </w:pPr>
      <w:bookmarkStart w:id="7" w:name="_Toc82706538"/>
      <w:r>
        <w:rPr>
          <w:rFonts w:eastAsia="Calibri Light"/>
          <w:spacing w:val="-1"/>
        </w:rPr>
        <w:t>4</w:t>
      </w:r>
      <w:r>
        <w:rPr>
          <w:rFonts w:eastAsia="Calibri Light"/>
        </w:rPr>
        <w:t>.</w:t>
      </w:r>
      <w:r>
        <w:rPr>
          <w:rFonts w:eastAsia="Calibri Light"/>
          <w:spacing w:val="46"/>
        </w:rPr>
        <w:t xml:space="preserve"> </w:t>
      </w:r>
      <w:r>
        <w:rPr>
          <w:rFonts w:eastAsia="Calibri Light"/>
          <w:spacing w:val="1"/>
        </w:rPr>
        <w:t>P</w:t>
      </w:r>
      <w:r>
        <w:rPr>
          <w:rFonts w:eastAsia="Calibri Light"/>
        </w:rPr>
        <w:t>rod</w:t>
      </w:r>
      <w:r>
        <w:rPr>
          <w:rFonts w:eastAsia="Calibri Light"/>
          <w:spacing w:val="-1"/>
        </w:rPr>
        <w:t>u</w:t>
      </w:r>
      <w:r>
        <w:rPr>
          <w:rFonts w:eastAsia="Calibri Light"/>
          <w:spacing w:val="1"/>
        </w:rPr>
        <w:t>c</w:t>
      </w:r>
      <w:r>
        <w:rPr>
          <w:rFonts w:eastAsia="Calibri Light"/>
        </w:rPr>
        <w:t>t</w:t>
      </w:r>
      <w:bookmarkEnd w:id="7"/>
    </w:p>
    <w:p w14:paraId="71C7910D" w14:textId="77777777" w:rsidR="00757823" w:rsidRPr="00757823" w:rsidRDefault="00757823" w:rsidP="003E0BA7">
      <w:pPr>
        <w:ind w:left="100"/>
        <w:jc w:val="both"/>
        <w:rPr>
          <w:rFonts w:ascii="Calibri Light" w:eastAsia="Calibri Light" w:hAnsi="Calibri Light" w:cs="Calibri Light"/>
          <w:sz w:val="32"/>
          <w:szCs w:val="32"/>
        </w:rPr>
      </w:pPr>
    </w:p>
    <w:p w14:paraId="70D66DB6" w14:textId="743D8CA2" w:rsidR="00AE7C60" w:rsidRDefault="00A44FA3" w:rsidP="003E0BA7">
      <w:pPr>
        <w:spacing w:line="258" w:lineRule="auto"/>
        <w:ind w:left="460" w:right="58"/>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1"/>
          <w:sz w:val="28"/>
          <w:szCs w:val="28"/>
        </w:rPr>
        <w:t xml:space="preserve"> </w:t>
      </w:r>
      <w:r>
        <w:rPr>
          <w:spacing w:val="-3"/>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em c</w:t>
      </w:r>
      <w:r>
        <w:rPr>
          <w:spacing w:val="-2"/>
          <w:sz w:val="28"/>
          <w:szCs w:val="28"/>
        </w:rPr>
        <w:t>o</w:t>
      </w:r>
      <w:r>
        <w:rPr>
          <w:spacing w:val="1"/>
          <w:sz w:val="28"/>
          <w:szCs w:val="28"/>
        </w:rPr>
        <w:t>n</w:t>
      </w:r>
      <w:r>
        <w:rPr>
          <w:spacing w:val="-1"/>
          <w:sz w:val="28"/>
          <w:szCs w:val="28"/>
        </w:rPr>
        <w:t>t</w:t>
      </w:r>
      <w:r>
        <w:rPr>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z w:val="28"/>
          <w:szCs w:val="28"/>
        </w:rPr>
        <w:t>6</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1"/>
          <w:sz w:val="28"/>
          <w:szCs w:val="28"/>
        </w:rPr>
        <w:t xml:space="preserve"> </w:t>
      </w:r>
      <w:r w:rsidR="00BF2BCE">
        <w:rPr>
          <w:spacing w:val="3"/>
          <w:sz w:val="28"/>
          <w:szCs w:val="28"/>
        </w:rPr>
        <w:t>c</w:t>
      </w:r>
      <w:r>
        <w:rPr>
          <w:sz w:val="28"/>
          <w:szCs w:val="28"/>
        </w:rPr>
        <w:t>r</w:t>
      </w:r>
      <w:r>
        <w:rPr>
          <w:spacing w:val="-1"/>
          <w:sz w:val="28"/>
          <w:szCs w:val="28"/>
        </w:rPr>
        <w:t>yp</w:t>
      </w:r>
      <w:r>
        <w:rPr>
          <w:spacing w:val="1"/>
          <w:sz w:val="28"/>
          <w:szCs w:val="28"/>
        </w:rPr>
        <w:t>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CE73B3">
        <w:rPr>
          <w:spacing w:val="1"/>
          <w:sz w:val="28"/>
          <w:szCs w:val="28"/>
        </w:rPr>
        <w:t>g</w:t>
      </w:r>
      <w:r>
        <w:rPr>
          <w:sz w:val="28"/>
          <w:szCs w:val="28"/>
        </w:rPr>
        <w:t>a</w:t>
      </w:r>
      <w:r>
        <w:rPr>
          <w:spacing w:val="-1"/>
          <w:sz w:val="28"/>
          <w:szCs w:val="28"/>
        </w:rPr>
        <w:t>t</w:t>
      </w:r>
      <w:r>
        <w:rPr>
          <w:sz w:val="28"/>
          <w:szCs w:val="28"/>
        </w:rPr>
        <w:t>e</w:t>
      </w:r>
      <w:r>
        <w:rPr>
          <w:spacing w:val="-1"/>
          <w:sz w:val="28"/>
          <w:szCs w:val="28"/>
        </w:rPr>
        <w:t>w</w:t>
      </w:r>
      <w:r>
        <w:rPr>
          <w:sz w:val="28"/>
          <w:szCs w:val="28"/>
        </w:rPr>
        <w:t>a</w:t>
      </w:r>
      <w:r>
        <w:rPr>
          <w:spacing w:val="2"/>
          <w:sz w:val="28"/>
          <w:szCs w:val="28"/>
        </w:rPr>
        <w:t>y</w:t>
      </w:r>
      <w:r>
        <w:rPr>
          <w:sz w:val="28"/>
          <w:szCs w:val="28"/>
        </w:rPr>
        <w:t>,</w:t>
      </w:r>
      <w:r>
        <w:rPr>
          <w:spacing w:val="-1"/>
          <w:sz w:val="28"/>
          <w:szCs w:val="28"/>
        </w:rPr>
        <w:t xml:space="preserve"> </w:t>
      </w:r>
      <w:r w:rsidR="00BF2BCE">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sidR="00BF2BCE">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1"/>
          <w:sz w:val="28"/>
          <w:szCs w:val="28"/>
        </w:rPr>
        <w:t xml:space="preserve"> </w:t>
      </w:r>
      <w:r w:rsidR="00CE73B3">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ng</w:t>
      </w:r>
      <w:r>
        <w:rPr>
          <w:spacing w:val="3"/>
          <w:sz w:val="28"/>
          <w:szCs w:val="28"/>
        </w:rPr>
        <w:t>e</w:t>
      </w:r>
      <w:r>
        <w:rPr>
          <w:sz w:val="28"/>
          <w:szCs w:val="28"/>
        </w:rPr>
        <w:t>,</w:t>
      </w:r>
      <w:r>
        <w:rPr>
          <w:spacing w:val="-3"/>
          <w:sz w:val="28"/>
          <w:szCs w:val="28"/>
        </w:rPr>
        <w:t xml:space="preserve"> </w:t>
      </w:r>
      <w:r w:rsidR="00BF2BCE">
        <w:rPr>
          <w:spacing w:val="1"/>
          <w:sz w:val="28"/>
          <w:szCs w:val="28"/>
        </w:rPr>
        <w:t>d</w:t>
      </w:r>
      <w:r>
        <w:rPr>
          <w:sz w:val="28"/>
          <w:szCs w:val="28"/>
        </w:rPr>
        <w:t>ec</w:t>
      </w:r>
      <w:r>
        <w:rPr>
          <w:spacing w:val="-2"/>
          <w:sz w:val="28"/>
          <w:szCs w:val="28"/>
        </w:rPr>
        <w:t>e</w:t>
      </w:r>
      <w:r>
        <w:rPr>
          <w:spacing w:val="-1"/>
          <w:sz w:val="28"/>
          <w:szCs w:val="28"/>
        </w:rPr>
        <w:t>nt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sidR="00BF2BCE">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proofErr w:type="spellStart"/>
      <w:r w:rsidR="00BF2BCE">
        <w:rPr>
          <w:sz w:val="28"/>
          <w:szCs w:val="28"/>
        </w:rPr>
        <w:t>c</w:t>
      </w:r>
      <w:r>
        <w:rPr>
          <w:sz w:val="28"/>
          <w:szCs w:val="28"/>
        </w:rPr>
        <w:t>e</w:t>
      </w:r>
      <w:r>
        <w:rPr>
          <w:spacing w:val="-3"/>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proofErr w:type="spellEnd"/>
      <w:r>
        <w:rPr>
          <w:spacing w:val="-2"/>
          <w:sz w:val="28"/>
          <w:szCs w:val="28"/>
        </w:rPr>
        <w:t xml:space="preserve"> </w:t>
      </w:r>
      <w:r w:rsidR="00BF2BCE">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sidR="00BF2BCE">
        <w:rPr>
          <w:sz w:val="28"/>
          <w:szCs w:val="28"/>
        </w:rPr>
        <w:t>s</w:t>
      </w:r>
      <w:r>
        <w:rPr>
          <w:spacing w:val="-2"/>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sidR="00BF2BCE">
        <w:rPr>
          <w:sz w:val="28"/>
          <w:szCs w:val="28"/>
        </w:rPr>
        <w:t>m</w:t>
      </w:r>
      <w:r>
        <w:rPr>
          <w:sz w:val="28"/>
          <w:szCs w:val="28"/>
        </w:rPr>
        <w:t>a</w:t>
      </w:r>
      <w:r>
        <w:rPr>
          <w:spacing w:val="-3"/>
          <w:sz w:val="28"/>
          <w:szCs w:val="28"/>
        </w:rPr>
        <w:t>r</w:t>
      </w:r>
      <w:r>
        <w:rPr>
          <w:spacing w:val="1"/>
          <w:sz w:val="28"/>
          <w:szCs w:val="28"/>
        </w:rPr>
        <w:t>k</w:t>
      </w:r>
      <w:r>
        <w:rPr>
          <w:spacing w:val="-2"/>
          <w:sz w:val="28"/>
          <w:szCs w:val="28"/>
        </w:rPr>
        <w:t>e</w:t>
      </w:r>
      <w:r>
        <w:rPr>
          <w:spacing w:val="6"/>
          <w:sz w:val="28"/>
          <w:szCs w:val="28"/>
        </w:rPr>
        <w:t>t</w:t>
      </w:r>
      <w:r>
        <w:rPr>
          <w:sz w:val="28"/>
          <w:szCs w:val="28"/>
        </w:rPr>
        <w:t>,</w:t>
      </w:r>
      <w:r>
        <w:rPr>
          <w:spacing w:val="-3"/>
          <w:sz w:val="28"/>
          <w:szCs w:val="28"/>
        </w:rPr>
        <w:t xml:space="preserve"> </w:t>
      </w:r>
      <w:r w:rsidR="00BF2BCE">
        <w:rPr>
          <w:sz w:val="28"/>
          <w:szCs w:val="28"/>
        </w:rPr>
        <w:t>m</w:t>
      </w:r>
      <w:r>
        <w:rPr>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z w:val="28"/>
          <w:szCs w:val="28"/>
        </w:rPr>
        <w:t>et</w:t>
      </w:r>
      <w:r>
        <w:rPr>
          <w:spacing w:val="1"/>
          <w:sz w:val="28"/>
          <w:szCs w:val="28"/>
        </w:rPr>
        <w:t xml:space="preserve"> </w:t>
      </w:r>
      <w:r>
        <w:rPr>
          <w:sz w:val="28"/>
          <w:szCs w:val="28"/>
        </w:rPr>
        <w:t>&amp;</w:t>
      </w:r>
      <w:r>
        <w:rPr>
          <w:spacing w:val="-3"/>
          <w:sz w:val="28"/>
          <w:szCs w:val="28"/>
        </w:rPr>
        <w:t xml:space="preserve"> </w:t>
      </w:r>
      <w:r w:rsidR="00BF2BCE">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sidR="00A52ADB">
        <w:rPr>
          <w:spacing w:val="1"/>
          <w:sz w:val="28"/>
          <w:szCs w:val="28"/>
        </w:rPr>
        <w:t xml:space="preserve"> and</w:t>
      </w:r>
      <w:r>
        <w:rPr>
          <w:sz w:val="28"/>
          <w:szCs w:val="28"/>
        </w:rPr>
        <w:t xml:space="preserve"> </w:t>
      </w:r>
      <w:r w:rsidR="00BF2BCE">
        <w:rPr>
          <w:sz w:val="28"/>
          <w:szCs w:val="28"/>
        </w:rPr>
        <w:t>c</w:t>
      </w:r>
      <w:r>
        <w:rPr>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sidR="00BF2BCE">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p>
    <w:p w14:paraId="6D3BD4C1" w14:textId="77777777" w:rsidR="00AE7C60" w:rsidRDefault="00A44FA3" w:rsidP="003E0BA7">
      <w:pPr>
        <w:spacing w:before="1"/>
        <w:ind w:left="460"/>
        <w:jc w:val="both"/>
        <w:rPr>
          <w:sz w:val="28"/>
          <w:szCs w:val="28"/>
        </w:rPr>
      </w:pPr>
      <w:r>
        <w:rPr>
          <w:sz w:val="28"/>
          <w:szCs w:val="28"/>
        </w:rPr>
        <w:t>Pr</w:t>
      </w:r>
      <w:r>
        <w:rPr>
          <w:spacing w:val="-1"/>
          <w:sz w:val="28"/>
          <w:szCs w:val="28"/>
        </w:rPr>
        <w:t>o</w:t>
      </w:r>
      <w:r>
        <w:rPr>
          <w:spacing w:val="1"/>
          <w:sz w:val="28"/>
          <w:szCs w:val="28"/>
        </w:rPr>
        <w:t>du</w:t>
      </w:r>
      <w:r>
        <w:rPr>
          <w:spacing w:val="-2"/>
          <w:sz w:val="28"/>
          <w:szCs w:val="28"/>
        </w:rPr>
        <w:t>c</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z w:val="28"/>
          <w:szCs w:val="28"/>
        </w:rPr>
        <w:t>:</w:t>
      </w:r>
    </w:p>
    <w:p w14:paraId="2B5DD0D9" w14:textId="77777777" w:rsidR="00AE7C60" w:rsidRDefault="00A44FA3" w:rsidP="003E0BA7">
      <w:pPr>
        <w:spacing w:before="26"/>
        <w:ind w:left="820"/>
        <w:jc w:val="both"/>
        <w:rPr>
          <w:sz w:val="28"/>
          <w:szCs w:val="28"/>
        </w:rPr>
      </w:pPr>
      <w:r>
        <w:rPr>
          <w:spacing w:val="1"/>
          <w:sz w:val="28"/>
          <w:szCs w:val="28"/>
        </w:rPr>
        <w:t>1</w:t>
      </w:r>
      <w:r>
        <w:rPr>
          <w:sz w:val="28"/>
          <w:szCs w:val="28"/>
        </w:rPr>
        <w:t xml:space="preserve">. </w:t>
      </w:r>
      <w:r>
        <w:rPr>
          <w:spacing w:val="8"/>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4921DB7D" w14:textId="77777777" w:rsidR="00AE7C60" w:rsidRDefault="00A44FA3" w:rsidP="003E0BA7">
      <w:pPr>
        <w:spacing w:before="26"/>
        <w:ind w:left="820"/>
        <w:jc w:val="both"/>
        <w:rPr>
          <w:sz w:val="28"/>
          <w:szCs w:val="28"/>
        </w:rPr>
      </w:pPr>
      <w:r>
        <w:rPr>
          <w:spacing w:val="1"/>
          <w:sz w:val="28"/>
          <w:szCs w:val="28"/>
        </w:rPr>
        <w:t>2</w:t>
      </w:r>
      <w:r>
        <w:rPr>
          <w:sz w:val="28"/>
          <w:szCs w:val="28"/>
        </w:rPr>
        <w:t xml:space="preserve">. </w:t>
      </w:r>
      <w:r>
        <w:rPr>
          <w:spacing w:val="8"/>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32EE2F44" w14:textId="0BA4DFC9" w:rsidR="00AE7C60" w:rsidRDefault="00A44FA3" w:rsidP="003E0BA7">
      <w:pPr>
        <w:spacing w:before="23"/>
        <w:ind w:left="820"/>
        <w:jc w:val="both"/>
        <w:rPr>
          <w:sz w:val="28"/>
          <w:szCs w:val="28"/>
        </w:rPr>
      </w:pPr>
      <w:r>
        <w:rPr>
          <w:spacing w:val="1"/>
          <w:sz w:val="28"/>
          <w:szCs w:val="28"/>
        </w:rPr>
        <w:t>3</w:t>
      </w:r>
      <w:r>
        <w:rPr>
          <w:sz w:val="28"/>
          <w:szCs w:val="28"/>
        </w:rPr>
        <w:t xml:space="preserve">. </w:t>
      </w:r>
      <w:r>
        <w:rPr>
          <w:spacing w:val="8"/>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769809E8" w14:textId="77777777" w:rsidR="00AE7C60" w:rsidRDefault="00A44FA3" w:rsidP="003E0BA7">
      <w:pPr>
        <w:spacing w:before="26"/>
        <w:ind w:left="820"/>
        <w:jc w:val="both"/>
        <w:rPr>
          <w:sz w:val="28"/>
          <w:szCs w:val="28"/>
        </w:rPr>
      </w:pPr>
      <w:r>
        <w:rPr>
          <w:spacing w:val="1"/>
          <w:sz w:val="28"/>
          <w:szCs w:val="28"/>
        </w:rPr>
        <w:t>4</w:t>
      </w:r>
      <w:r>
        <w:rPr>
          <w:sz w:val="28"/>
          <w:szCs w:val="28"/>
        </w:rPr>
        <w:t xml:space="preserve">. </w:t>
      </w:r>
      <w:r>
        <w:rPr>
          <w:spacing w:val="8"/>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1"/>
          <w:sz w:val="28"/>
          <w:szCs w:val="28"/>
        </w:rPr>
        <w:t xml:space="preserve"> </w:t>
      </w:r>
      <w:r>
        <w:rPr>
          <w:spacing w:val="-3"/>
          <w:sz w:val="28"/>
          <w:szCs w:val="28"/>
        </w:rPr>
        <w:t>(</w:t>
      </w:r>
      <w:r>
        <w:rPr>
          <w:spacing w:val="1"/>
          <w:sz w:val="28"/>
          <w:szCs w:val="28"/>
        </w:rPr>
        <w:t>D</w:t>
      </w:r>
      <w:r>
        <w:rPr>
          <w:spacing w:val="-1"/>
          <w:sz w:val="28"/>
          <w:szCs w:val="28"/>
        </w:rPr>
        <w:t>W</w:t>
      </w:r>
      <w:r>
        <w:rPr>
          <w:sz w:val="28"/>
          <w:szCs w:val="28"/>
        </w:rPr>
        <w:t>SM)</w:t>
      </w:r>
    </w:p>
    <w:p w14:paraId="41C1110D" w14:textId="77777777" w:rsidR="00AE7C60" w:rsidRDefault="00A44FA3" w:rsidP="003E0BA7">
      <w:pPr>
        <w:spacing w:before="26"/>
        <w:ind w:left="820"/>
        <w:jc w:val="both"/>
        <w:rPr>
          <w:sz w:val="28"/>
          <w:szCs w:val="28"/>
        </w:rPr>
      </w:pPr>
      <w:r>
        <w:rPr>
          <w:spacing w:val="1"/>
          <w:sz w:val="28"/>
          <w:szCs w:val="28"/>
        </w:rPr>
        <w:t>5</w:t>
      </w:r>
      <w:r>
        <w:rPr>
          <w:sz w:val="28"/>
          <w:szCs w:val="28"/>
        </w:rPr>
        <w:t xml:space="preserve">. </w:t>
      </w:r>
      <w:r>
        <w:rPr>
          <w:spacing w:val="8"/>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w:t>
      </w:r>
      <w:proofErr w:type="spellStart"/>
      <w:r>
        <w:rPr>
          <w:sz w:val="28"/>
          <w:szCs w:val="28"/>
        </w:rPr>
        <w:t>M</w:t>
      </w:r>
      <w:r>
        <w:rPr>
          <w:spacing w:val="-3"/>
          <w:sz w:val="28"/>
          <w:szCs w:val="28"/>
        </w:rPr>
        <w:t>a</w:t>
      </w:r>
      <w:r>
        <w:rPr>
          <w:spacing w:val="-1"/>
          <w:sz w:val="28"/>
          <w:szCs w:val="28"/>
        </w:rPr>
        <w:t>i</w:t>
      </w:r>
      <w:r>
        <w:rPr>
          <w:spacing w:val="1"/>
          <w:sz w:val="28"/>
          <w:szCs w:val="28"/>
        </w:rPr>
        <w:t>n</w:t>
      </w:r>
      <w:r>
        <w:rPr>
          <w:spacing w:val="-1"/>
          <w:sz w:val="28"/>
          <w:szCs w:val="28"/>
        </w:rPr>
        <w:t>N</w:t>
      </w:r>
      <w:r>
        <w:rPr>
          <w:sz w:val="28"/>
          <w:szCs w:val="28"/>
        </w:rPr>
        <w:t>e</w:t>
      </w:r>
      <w:r>
        <w:rPr>
          <w:spacing w:val="1"/>
          <w:sz w:val="28"/>
          <w:szCs w:val="28"/>
        </w:rPr>
        <w:t>t</w:t>
      </w:r>
      <w:proofErr w:type="spellEnd"/>
      <w:r>
        <w:rPr>
          <w:sz w:val="28"/>
          <w:szCs w:val="28"/>
        </w:rPr>
        <w:t>)</w:t>
      </w:r>
    </w:p>
    <w:p w14:paraId="26B7FEA9" w14:textId="77777777" w:rsidR="00AE7C60" w:rsidRDefault="00A44FA3" w:rsidP="003E0BA7">
      <w:pPr>
        <w:spacing w:before="26"/>
        <w:ind w:left="820"/>
        <w:jc w:val="both"/>
        <w:rPr>
          <w:sz w:val="28"/>
          <w:szCs w:val="28"/>
        </w:rPr>
      </w:pPr>
      <w:r>
        <w:rPr>
          <w:spacing w:val="1"/>
          <w:sz w:val="28"/>
          <w:szCs w:val="28"/>
        </w:rPr>
        <w:t>6</w:t>
      </w:r>
      <w:r>
        <w:rPr>
          <w:sz w:val="28"/>
          <w:szCs w:val="28"/>
        </w:rPr>
        <w:t xml:space="preserve">. </w:t>
      </w:r>
      <w:r>
        <w:rPr>
          <w:spacing w:val="8"/>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7BB15230" w14:textId="77777777" w:rsidR="00AE7C60" w:rsidRDefault="00A44FA3" w:rsidP="003E0BA7">
      <w:pPr>
        <w:spacing w:before="26"/>
        <w:ind w:left="820"/>
        <w:jc w:val="both"/>
        <w:rPr>
          <w:sz w:val="28"/>
          <w:szCs w:val="28"/>
        </w:rPr>
      </w:pPr>
      <w:r>
        <w:rPr>
          <w:spacing w:val="1"/>
          <w:sz w:val="28"/>
          <w:szCs w:val="28"/>
        </w:rPr>
        <w:t>7</w:t>
      </w:r>
      <w:r>
        <w:rPr>
          <w:sz w:val="28"/>
          <w:szCs w:val="28"/>
        </w:rPr>
        <w:t xml:space="preserve">. </w:t>
      </w:r>
      <w:r>
        <w:rPr>
          <w:spacing w:val="8"/>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p>
    <w:p w14:paraId="5CAAEF80" w14:textId="77777777" w:rsidR="00AE7C60" w:rsidRDefault="00A44FA3" w:rsidP="003E0BA7">
      <w:pPr>
        <w:spacing w:before="23"/>
        <w:ind w:left="820"/>
        <w:jc w:val="both"/>
        <w:rPr>
          <w:sz w:val="28"/>
          <w:szCs w:val="28"/>
        </w:rPr>
      </w:pPr>
      <w:r>
        <w:rPr>
          <w:spacing w:val="1"/>
          <w:sz w:val="28"/>
          <w:szCs w:val="28"/>
        </w:rPr>
        <w:t>8</w:t>
      </w:r>
      <w:r>
        <w:rPr>
          <w:sz w:val="28"/>
          <w:szCs w:val="28"/>
        </w:rPr>
        <w:t xml:space="preserve">. </w:t>
      </w:r>
      <w:r>
        <w:rPr>
          <w:spacing w:val="8"/>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4B2E947" w14:textId="77777777" w:rsidR="00AE7C60" w:rsidRDefault="00A44FA3" w:rsidP="003E0BA7">
      <w:pPr>
        <w:spacing w:before="26"/>
        <w:ind w:left="820"/>
        <w:jc w:val="both"/>
        <w:rPr>
          <w:sz w:val="28"/>
          <w:szCs w:val="28"/>
        </w:rPr>
      </w:pPr>
      <w:r>
        <w:rPr>
          <w:spacing w:val="1"/>
          <w:sz w:val="28"/>
          <w:szCs w:val="28"/>
        </w:rPr>
        <w:t>9</w:t>
      </w:r>
      <w:r>
        <w:rPr>
          <w:sz w:val="28"/>
          <w:szCs w:val="28"/>
        </w:rPr>
        <w:t xml:space="preserve">. </w:t>
      </w:r>
      <w:r>
        <w:rPr>
          <w:spacing w:val="8"/>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7EAC1238" w14:textId="4F29DA71" w:rsidR="00AE7C60" w:rsidRDefault="00A44FA3" w:rsidP="003E0BA7">
      <w:pPr>
        <w:spacing w:before="26"/>
        <w:ind w:left="820"/>
        <w:jc w:val="both"/>
        <w:rPr>
          <w:sz w:val="28"/>
          <w:szCs w:val="28"/>
        </w:rPr>
      </w:pPr>
      <w:r>
        <w:rPr>
          <w:spacing w:val="1"/>
          <w:sz w:val="28"/>
          <w:szCs w:val="28"/>
        </w:rPr>
        <w:t>10</w:t>
      </w:r>
      <w:r>
        <w:rPr>
          <w:spacing w:val="7"/>
          <w:sz w:val="28"/>
          <w:szCs w:val="28"/>
        </w:rPr>
        <w:t>.</w:t>
      </w:r>
      <w:r w:rsidR="00E34E68">
        <w:rPr>
          <w:spacing w:val="7"/>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2A43EED9" w14:textId="13ADF247" w:rsidR="00AE7C60" w:rsidRDefault="00A44FA3" w:rsidP="003E0BA7">
      <w:pPr>
        <w:spacing w:before="26"/>
        <w:ind w:left="820"/>
        <w:jc w:val="both"/>
        <w:rPr>
          <w:sz w:val="28"/>
          <w:szCs w:val="28"/>
        </w:rPr>
      </w:pPr>
      <w:r>
        <w:rPr>
          <w:spacing w:val="1"/>
          <w:sz w:val="28"/>
          <w:szCs w:val="28"/>
        </w:rPr>
        <w:t>11</w:t>
      </w:r>
      <w:r>
        <w:rPr>
          <w:spacing w:val="7"/>
          <w:sz w:val="28"/>
          <w:szCs w:val="28"/>
        </w:rPr>
        <w:t>.</w:t>
      </w:r>
      <w:r w:rsidR="00E34E68">
        <w:rPr>
          <w:spacing w:val="7"/>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0B2EC218" w14:textId="13343D60" w:rsidR="00AE7C60" w:rsidRDefault="00A44FA3" w:rsidP="003E0BA7">
      <w:pPr>
        <w:spacing w:before="23"/>
        <w:ind w:left="820"/>
        <w:jc w:val="both"/>
        <w:rPr>
          <w:sz w:val="28"/>
          <w:szCs w:val="28"/>
        </w:rPr>
      </w:pPr>
      <w:r>
        <w:rPr>
          <w:spacing w:val="1"/>
          <w:sz w:val="28"/>
          <w:szCs w:val="28"/>
        </w:rPr>
        <w:t>12</w:t>
      </w:r>
      <w:r>
        <w:rPr>
          <w:spacing w:val="7"/>
          <w:sz w:val="28"/>
          <w:szCs w:val="28"/>
        </w:rPr>
        <w:t>.</w:t>
      </w:r>
      <w:r w:rsidR="00E34E68">
        <w:rPr>
          <w:spacing w:val="7"/>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64B9EF09" w14:textId="5A5C1E78" w:rsidR="00AE7C60" w:rsidRDefault="00A44FA3" w:rsidP="003E0BA7">
      <w:pPr>
        <w:spacing w:before="26"/>
        <w:ind w:left="820"/>
        <w:jc w:val="both"/>
      </w:pPr>
      <w:r>
        <w:rPr>
          <w:spacing w:val="1"/>
          <w:sz w:val="28"/>
          <w:szCs w:val="28"/>
        </w:rPr>
        <w:t>13</w:t>
      </w:r>
      <w:r>
        <w:rPr>
          <w:spacing w:val="7"/>
          <w:sz w:val="28"/>
          <w:szCs w:val="28"/>
        </w:rPr>
        <w:t>.</w:t>
      </w:r>
      <w:r w:rsidR="00E34E68">
        <w:rPr>
          <w:spacing w:val="7"/>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4C1410AC" w14:textId="77777777" w:rsidR="00AE7C60" w:rsidRDefault="00AE7C60" w:rsidP="003E0BA7">
      <w:pPr>
        <w:spacing w:before="7" w:line="260" w:lineRule="exact"/>
        <w:jc w:val="both"/>
        <w:rPr>
          <w:sz w:val="26"/>
          <w:szCs w:val="26"/>
        </w:rPr>
      </w:pPr>
    </w:p>
    <w:p w14:paraId="38D07F9C" w14:textId="2D0EE686" w:rsidR="00AE7C60" w:rsidRDefault="007F642D" w:rsidP="003E0BA7">
      <w:pPr>
        <w:ind w:left="100"/>
        <w:jc w:val="both"/>
      </w:pPr>
      <w:r>
        <w:rPr>
          <w:noProof/>
        </w:rPr>
        <w:lastRenderedPageBreak/>
        <w:drawing>
          <wp:inline distT="0" distB="0" distL="0" distR="0" wp14:anchorId="2FAE64B1" wp14:editId="5059B51D">
            <wp:extent cx="5864995" cy="6702851"/>
            <wp:effectExtent l="0" t="0" r="2540" b="3175"/>
            <wp:docPr id="1" name="Picture 2">
              <a:extLst xmlns:a="http://schemas.openxmlformats.org/drawingml/2006/main">
                <a:ext uri="{FF2B5EF4-FFF2-40B4-BE49-F238E27FC236}">
                  <a16:creationId xmlns:a16="http://schemas.microsoft.com/office/drawing/2014/main" id="{EB44E792-7F30-41E9-8E81-0CBB787BE3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44E792-7F30-41E9-8E81-0CBB787BE313}"/>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64995" cy="6702851"/>
                    </a:xfrm>
                    <a:prstGeom prst="rect">
                      <a:avLst/>
                    </a:prstGeom>
                  </pic:spPr>
                </pic:pic>
              </a:graphicData>
            </a:graphic>
          </wp:inline>
        </w:drawing>
      </w:r>
    </w:p>
    <w:p w14:paraId="31BC5771" w14:textId="77777777" w:rsidR="00AE7C60" w:rsidRDefault="00AE7C60" w:rsidP="003E0BA7">
      <w:pPr>
        <w:spacing w:before="5" w:line="160" w:lineRule="exact"/>
        <w:jc w:val="both"/>
        <w:rPr>
          <w:sz w:val="16"/>
          <w:szCs w:val="16"/>
        </w:rPr>
      </w:pPr>
    </w:p>
    <w:p w14:paraId="217366BD" w14:textId="77777777" w:rsidR="00AE7C60" w:rsidRDefault="00A44FA3" w:rsidP="003E0BA7">
      <w:pPr>
        <w:spacing w:before="29" w:line="260" w:lineRule="exact"/>
        <w:ind w:left="2883"/>
        <w:jc w:val="both"/>
        <w:rPr>
          <w:sz w:val="24"/>
          <w:szCs w:val="24"/>
        </w:rPr>
      </w:pPr>
      <w:r>
        <w:rPr>
          <w:position w:val="-1"/>
          <w:sz w:val="24"/>
          <w:szCs w:val="24"/>
        </w:rPr>
        <w:t>B</w:t>
      </w:r>
      <w:r>
        <w:rPr>
          <w:spacing w:val="-1"/>
          <w:position w:val="-1"/>
          <w:sz w:val="24"/>
          <w:szCs w:val="24"/>
        </w:rPr>
        <w:t>e</w:t>
      </w:r>
      <w:r>
        <w:rPr>
          <w:position w:val="-1"/>
          <w:sz w:val="24"/>
          <w:szCs w:val="24"/>
        </w:rPr>
        <w:t>rtinity E</w:t>
      </w:r>
      <w:r>
        <w:rPr>
          <w:spacing w:val="-1"/>
          <w:position w:val="-1"/>
          <w:sz w:val="24"/>
          <w:szCs w:val="24"/>
        </w:rPr>
        <w:t>c</w:t>
      </w:r>
      <w:r>
        <w:rPr>
          <w:position w:val="-1"/>
          <w:sz w:val="24"/>
          <w:szCs w:val="24"/>
        </w:rPr>
        <w:t>osys</w:t>
      </w:r>
      <w:r>
        <w:rPr>
          <w:spacing w:val="1"/>
          <w:position w:val="-1"/>
          <w:sz w:val="24"/>
          <w:szCs w:val="24"/>
        </w:rPr>
        <w:t>t</w:t>
      </w:r>
      <w:r>
        <w:rPr>
          <w:spacing w:val="-1"/>
          <w:position w:val="-1"/>
          <w:sz w:val="24"/>
          <w:szCs w:val="24"/>
        </w:rPr>
        <w:t>e</w:t>
      </w:r>
      <w:r>
        <w:rPr>
          <w:position w:val="-1"/>
          <w:sz w:val="24"/>
          <w:szCs w:val="24"/>
        </w:rPr>
        <w:t xml:space="preserve">m </w:t>
      </w:r>
      <w:r>
        <w:rPr>
          <w:spacing w:val="1"/>
          <w:position w:val="-1"/>
          <w:sz w:val="24"/>
          <w:szCs w:val="24"/>
        </w:rPr>
        <w:t>C</w:t>
      </w:r>
      <w:r>
        <w:rPr>
          <w:position w:val="-1"/>
          <w:sz w:val="24"/>
          <w:szCs w:val="24"/>
        </w:rPr>
        <w:t>o</w:t>
      </w:r>
      <w:r>
        <w:rPr>
          <w:spacing w:val="1"/>
          <w:position w:val="-1"/>
          <w:sz w:val="24"/>
          <w:szCs w:val="24"/>
        </w:rPr>
        <w:t>m</w:t>
      </w:r>
      <w:r>
        <w:rPr>
          <w:position w:val="-1"/>
          <w:sz w:val="24"/>
          <w:szCs w:val="24"/>
        </w:rPr>
        <w:t>p</w:t>
      </w:r>
      <w:r>
        <w:rPr>
          <w:spacing w:val="-1"/>
          <w:position w:val="-1"/>
          <w:sz w:val="24"/>
          <w:szCs w:val="24"/>
        </w:rPr>
        <w:t>a</w:t>
      </w:r>
      <w:r>
        <w:rPr>
          <w:position w:val="-1"/>
          <w:sz w:val="24"/>
          <w:szCs w:val="24"/>
        </w:rPr>
        <w:t>rison T</w:t>
      </w:r>
      <w:r>
        <w:rPr>
          <w:spacing w:val="-1"/>
          <w:position w:val="-1"/>
          <w:sz w:val="24"/>
          <w:szCs w:val="24"/>
        </w:rPr>
        <w:t>a</w:t>
      </w:r>
      <w:r>
        <w:rPr>
          <w:position w:val="-1"/>
          <w:sz w:val="24"/>
          <w:szCs w:val="24"/>
        </w:rPr>
        <w:t>ble</w:t>
      </w:r>
    </w:p>
    <w:p w14:paraId="63392E95" w14:textId="77777777" w:rsidR="00AE7C60" w:rsidRDefault="00AE7C60" w:rsidP="003E0BA7">
      <w:pPr>
        <w:spacing w:line="200" w:lineRule="exact"/>
        <w:jc w:val="both"/>
      </w:pPr>
    </w:p>
    <w:p w14:paraId="23BD06BD" w14:textId="77777777" w:rsidR="00AE7C60" w:rsidRDefault="00AE7C60" w:rsidP="003E0BA7">
      <w:pPr>
        <w:spacing w:line="200" w:lineRule="exact"/>
        <w:jc w:val="both"/>
      </w:pPr>
    </w:p>
    <w:p w14:paraId="25B836C3" w14:textId="77777777" w:rsidR="00AE7C60" w:rsidRDefault="00AE7C60" w:rsidP="003E0BA7">
      <w:pPr>
        <w:spacing w:line="200" w:lineRule="exact"/>
        <w:jc w:val="both"/>
      </w:pPr>
    </w:p>
    <w:p w14:paraId="27198FDD" w14:textId="77777777" w:rsidR="00AE7C60" w:rsidRDefault="00AE7C60" w:rsidP="003E0BA7">
      <w:pPr>
        <w:spacing w:line="200" w:lineRule="exact"/>
        <w:jc w:val="both"/>
      </w:pPr>
    </w:p>
    <w:p w14:paraId="1AB0CD88" w14:textId="77777777" w:rsidR="00AE7C60" w:rsidRDefault="00AE7C60" w:rsidP="003E0BA7">
      <w:pPr>
        <w:spacing w:line="200" w:lineRule="exact"/>
        <w:jc w:val="both"/>
      </w:pPr>
    </w:p>
    <w:p w14:paraId="0BC98F62" w14:textId="77777777" w:rsidR="00AE7C60" w:rsidRDefault="00AE7C60" w:rsidP="003E0BA7">
      <w:pPr>
        <w:spacing w:line="200" w:lineRule="exact"/>
        <w:jc w:val="both"/>
      </w:pPr>
    </w:p>
    <w:p w14:paraId="4E8E6630" w14:textId="77777777" w:rsidR="00AE7C60" w:rsidRDefault="00AE7C60" w:rsidP="003E0BA7">
      <w:pPr>
        <w:spacing w:before="18" w:line="240" w:lineRule="exact"/>
        <w:jc w:val="both"/>
        <w:rPr>
          <w:sz w:val="24"/>
          <w:szCs w:val="24"/>
        </w:rPr>
      </w:pPr>
    </w:p>
    <w:p w14:paraId="5331D512" w14:textId="77777777" w:rsidR="00AE7C60" w:rsidRDefault="00A44FA3" w:rsidP="003E0BA7">
      <w:pPr>
        <w:pStyle w:val="Heading2"/>
        <w:jc w:val="both"/>
        <w:rPr>
          <w:rFonts w:eastAsia="Calibri Light"/>
        </w:rPr>
      </w:pPr>
      <w:bookmarkStart w:id="8" w:name="_Toc82706539"/>
      <w:r>
        <w:rPr>
          <w:rFonts w:eastAsia="Calibri Light"/>
        </w:rPr>
        <w:t xml:space="preserve">4.1.    </w:t>
      </w:r>
      <w:r>
        <w:rPr>
          <w:rFonts w:eastAsia="Calibri Light"/>
          <w:spacing w:val="33"/>
        </w:rPr>
        <w:t xml:space="preserve"> </w:t>
      </w:r>
      <w:r>
        <w:rPr>
          <w:rFonts w:eastAsia="Calibri Light"/>
        </w:rPr>
        <w:t>Cr</w:t>
      </w:r>
      <w:r>
        <w:rPr>
          <w:rFonts w:eastAsia="Calibri Light"/>
          <w:spacing w:val="1"/>
        </w:rPr>
        <w:t>y</w:t>
      </w:r>
      <w:r>
        <w:rPr>
          <w:rFonts w:eastAsia="Calibri Light"/>
        </w:rPr>
        <w:t>pto</w:t>
      </w:r>
      <w:r>
        <w:rPr>
          <w:rFonts w:eastAsia="Calibri Light"/>
          <w:spacing w:val="-8"/>
        </w:rPr>
        <w:t xml:space="preserve"> </w:t>
      </w:r>
      <w:r>
        <w:rPr>
          <w:rFonts w:eastAsia="Calibri Light"/>
        </w:rPr>
        <w:t>Pa</w:t>
      </w:r>
      <w:r>
        <w:rPr>
          <w:rFonts w:eastAsia="Calibri Light"/>
          <w:spacing w:val="1"/>
        </w:rPr>
        <w:t>ym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3"/>
        </w:rPr>
        <w:t>w</w:t>
      </w:r>
      <w:r>
        <w:rPr>
          <w:rFonts w:eastAsia="Calibri Light"/>
        </w:rPr>
        <w:t>ay</w:t>
      </w:r>
      <w:r>
        <w:rPr>
          <w:rFonts w:eastAsia="Calibri Light"/>
          <w:spacing w:val="-9"/>
        </w:rPr>
        <w:t xml:space="preserve"> </w:t>
      </w:r>
      <w:r>
        <w:rPr>
          <w:rFonts w:eastAsia="Calibri Light"/>
          <w:spacing w:val="1"/>
        </w:rPr>
        <w:t>(</w:t>
      </w:r>
      <w:r>
        <w:rPr>
          <w:rFonts w:eastAsia="Calibri Light"/>
        </w:rPr>
        <w:t>C</w:t>
      </w:r>
      <w:r>
        <w:rPr>
          <w:rFonts w:eastAsia="Calibri Light"/>
          <w:spacing w:val="1"/>
        </w:rPr>
        <w:t>PG</w:t>
      </w:r>
      <w:r>
        <w:rPr>
          <w:rFonts w:eastAsia="Calibri Light"/>
        </w:rPr>
        <w:t>)</w:t>
      </w:r>
      <w:bookmarkEnd w:id="8"/>
    </w:p>
    <w:p w14:paraId="44BF815C" w14:textId="42E00DD4" w:rsidR="00AE7C60" w:rsidRDefault="00A44FA3" w:rsidP="003E0BA7">
      <w:pPr>
        <w:spacing w:before="28" w:line="258" w:lineRule="auto"/>
        <w:ind w:left="820" w:right="6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f</w:t>
      </w:r>
      <w:r>
        <w:rPr>
          <w:spacing w:val="-1"/>
          <w:sz w:val="28"/>
          <w:szCs w:val="28"/>
        </w:rPr>
        <w:t>o</w:t>
      </w:r>
      <w:r>
        <w:rPr>
          <w:sz w:val="28"/>
          <w:szCs w:val="28"/>
        </w:rPr>
        <w:t>r online</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at</w:t>
      </w:r>
      <w:r>
        <w:rPr>
          <w:spacing w:val="-2"/>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z w:val="28"/>
          <w:szCs w:val="28"/>
        </w:rPr>
        <w:t>s 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ni</w:t>
      </w:r>
      <w:r>
        <w:rPr>
          <w:spacing w:val="-2"/>
          <w:sz w:val="28"/>
          <w:szCs w:val="28"/>
        </w:rPr>
        <w:t>e</w:t>
      </w:r>
      <w:r>
        <w:rPr>
          <w:sz w:val="28"/>
          <w:szCs w:val="28"/>
        </w:rPr>
        <w:t>s</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p</w:t>
      </w:r>
      <w:r>
        <w:rPr>
          <w:sz w:val="28"/>
          <w:szCs w:val="28"/>
        </w:rPr>
        <w:t>t</w:t>
      </w:r>
      <w:r>
        <w:rPr>
          <w:spacing w:val="1"/>
          <w:sz w:val="28"/>
          <w:szCs w:val="28"/>
        </w:rPr>
        <w:t xml:space="preserve"> </w:t>
      </w:r>
      <w:r>
        <w:rPr>
          <w:spacing w:val="-2"/>
          <w:sz w:val="28"/>
          <w:szCs w:val="28"/>
        </w:rPr>
        <w:t>pa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 xml:space="preserve">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d</w:t>
      </w:r>
      <w:r>
        <w:rPr>
          <w:spacing w:val="1"/>
          <w:sz w:val="28"/>
          <w:szCs w:val="28"/>
        </w:rPr>
        <w:t xml:space="preserve"> </w:t>
      </w:r>
      <w:r>
        <w:rPr>
          <w:sz w:val="28"/>
          <w:szCs w:val="28"/>
        </w:rPr>
        <w:t>ea</w:t>
      </w:r>
      <w:r>
        <w:rPr>
          <w:spacing w:val="-3"/>
          <w:sz w:val="28"/>
          <w:szCs w:val="28"/>
        </w:rPr>
        <w:t>r</w:t>
      </w:r>
      <w:r>
        <w:rPr>
          <w:spacing w:val="1"/>
          <w:sz w:val="28"/>
          <w:szCs w:val="28"/>
        </w:rPr>
        <w:t>li</w:t>
      </w:r>
      <w:r>
        <w:rPr>
          <w:sz w:val="28"/>
          <w:szCs w:val="28"/>
        </w:rPr>
        <w:t xml:space="preserve">er </w:t>
      </w:r>
      <w:r>
        <w:rPr>
          <w:spacing w:val="-3"/>
          <w:sz w:val="28"/>
          <w:szCs w:val="28"/>
        </w:rPr>
        <w:t>f</w:t>
      </w:r>
      <w:r>
        <w:rPr>
          <w:spacing w:val="1"/>
          <w:sz w:val="28"/>
          <w:szCs w:val="28"/>
        </w:rPr>
        <w:t>o</w:t>
      </w:r>
      <w:r>
        <w:rPr>
          <w:sz w:val="28"/>
          <w:szCs w:val="28"/>
        </w:rPr>
        <w:t xml:space="preserve">r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 xml:space="preserve">of </w:t>
      </w:r>
      <w:r>
        <w:rPr>
          <w:spacing w:val="-2"/>
          <w:sz w:val="28"/>
          <w:szCs w:val="28"/>
        </w:rPr>
        <w:t>c</w:t>
      </w:r>
      <w:r>
        <w:rPr>
          <w:sz w:val="28"/>
          <w:szCs w:val="28"/>
        </w:rPr>
        <w:t>r</w:t>
      </w:r>
      <w:r>
        <w:rPr>
          <w:spacing w:val="-1"/>
          <w:sz w:val="28"/>
          <w:szCs w:val="28"/>
        </w:rPr>
        <w:t>o</w:t>
      </w:r>
      <w:r>
        <w:rPr>
          <w:spacing w:val="1"/>
          <w:sz w:val="28"/>
          <w:szCs w:val="28"/>
        </w:rPr>
        <w:t>ss</w:t>
      </w:r>
      <w:r>
        <w:rPr>
          <w:sz w:val="28"/>
          <w:szCs w:val="28"/>
        </w:rPr>
        <w:t>-</w:t>
      </w:r>
      <w:r>
        <w:rPr>
          <w:spacing w:val="-1"/>
          <w:sz w:val="28"/>
          <w:szCs w:val="28"/>
        </w:rPr>
        <w:t>bo</w:t>
      </w:r>
      <w:r>
        <w:rPr>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pacing w:val="2"/>
          <w:sz w:val="28"/>
          <w:szCs w:val="28"/>
        </w:rPr>
        <w:t>s</w:t>
      </w:r>
      <w:r>
        <w:rPr>
          <w:sz w:val="28"/>
          <w:szCs w:val="28"/>
        </w:rPr>
        <w:t>,</w:t>
      </w:r>
      <w:r>
        <w:rPr>
          <w:spacing w:val="-1"/>
          <w:sz w:val="28"/>
          <w:szCs w:val="28"/>
        </w:rPr>
        <w:t xml:space="preserve"> </w:t>
      </w:r>
      <w:r>
        <w:rPr>
          <w:sz w:val="28"/>
          <w:szCs w:val="28"/>
        </w:rPr>
        <w:t>e</w:t>
      </w:r>
      <w:r>
        <w:rPr>
          <w:spacing w:val="-1"/>
          <w:sz w:val="28"/>
          <w:szCs w:val="28"/>
        </w:rPr>
        <w:t>t</w:t>
      </w:r>
      <w:r>
        <w:rPr>
          <w:sz w:val="28"/>
          <w:szCs w:val="28"/>
        </w:rPr>
        <w:t>c.,</w:t>
      </w:r>
      <w:r>
        <w:rPr>
          <w:spacing w:val="-1"/>
          <w:sz w:val="28"/>
          <w:szCs w:val="28"/>
        </w:rPr>
        <w:t xml:space="preserve"> </w:t>
      </w:r>
      <w:r>
        <w:rPr>
          <w:sz w:val="28"/>
          <w:szCs w:val="28"/>
        </w:rPr>
        <w:t xml:space="preserve">we </w:t>
      </w:r>
      <w:r>
        <w:rPr>
          <w:spacing w:val="-1"/>
          <w:sz w:val="28"/>
          <w:szCs w:val="28"/>
        </w:rPr>
        <w:t>o</w:t>
      </w:r>
      <w:r>
        <w:rPr>
          <w:sz w:val="28"/>
          <w:szCs w:val="28"/>
        </w:rPr>
        <w:t>ffer</w:t>
      </w:r>
      <w:r>
        <w:rPr>
          <w:spacing w:val="-2"/>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w:t>
      </w:r>
      <w:r>
        <w:rPr>
          <w:spacing w:val="-1"/>
          <w:sz w:val="28"/>
          <w:szCs w:val="28"/>
        </w:rPr>
        <w:t>Y</w:t>
      </w:r>
      <w:r>
        <w:rPr>
          <w:sz w:val="28"/>
          <w:szCs w:val="28"/>
        </w:rPr>
        <w:t xml:space="preserve">C CPG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o</w:t>
      </w:r>
      <w:r>
        <w:rPr>
          <w:spacing w:val="1"/>
          <w:sz w:val="28"/>
          <w:szCs w:val="28"/>
        </w:rPr>
        <w:t>u</w:t>
      </w:r>
      <w:r>
        <w:rPr>
          <w:sz w:val="28"/>
          <w:szCs w:val="28"/>
        </w:rPr>
        <w:t>r 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 xml:space="preserve"> </w:t>
      </w:r>
      <w:r>
        <w:rPr>
          <w:sz w:val="28"/>
          <w:szCs w:val="28"/>
        </w:rPr>
        <w:t>e</w:t>
      </w:r>
      <w:r>
        <w:rPr>
          <w:spacing w:val="1"/>
          <w:sz w:val="28"/>
          <w:szCs w:val="28"/>
        </w:rPr>
        <w:t>v</w:t>
      </w:r>
      <w:r>
        <w:rPr>
          <w:spacing w:val="-2"/>
          <w:sz w:val="28"/>
          <w:szCs w:val="28"/>
        </w:rPr>
        <w:t>e</w:t>
      </w:r>
      <w:r>
        <w:rPr>
          <w:sz w:val="28"/>
          <w:szCs w:val="28"/>
        </w:rPr>
        <w:t>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r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sidR="00BF2BCE">
        <w:rPr>
          <w:spacing w:val="-2"/>
          <w:sz w:val="28"/>
          <w:szCs w:val="28"/>
        </w:rPr>
        <w:t>P</w:t>
      </w:r>
      <w:r>
        <w:rPr>
          <w:sz w:val="28"/>
          <w:szCs w:val="28"/>
        </w:rPr>
        <w:t>a</w:t>
      </w:r>
      <w:r>
        <w:rPr>
          <w:spacing w:val="1"/>
          <w:sz w:val="28"/>
          <w:szCs w:val="28"/>
        </w:rPr>
        <w:t>y</w:t>
      </w:r>
      <w:r>
        <w:rPr>
          <w:spacing w:val="-3"/>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sidR="00BF2BCE">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 (CP</w:t>
      </w:r>
      <w:r>
        <w:rPr>
          <w:spacing w:val="1"/>
          <w:sz w:val="28"/>
          <w:szCs w:val="28"/>
        </w:rPr>
        <w:t>G</w:t>
      </w:r>
      <w:r>
        <w:rPr>
          <w:sz w:val="28"/>
          <w:szCs w:val="28"/>
        </w:rPr>
        <w:t>)</w:t>
      </w:r>
      <w:r>
        <w:rPr>
          <w:spacing w:val="-3"/>
          <w:sz w:val="28"/>
          <w:szCs w:val="28"/>
        </w:rPr>
        <w:t xml:space="preserve"> </w:t>
      </w:r>
      <w:r>
        <w:rPr>
          <w:spacing w:val="1"/>
          <w:sz w:val="28"/>
          <w:szCs w:val="28"/>
        </w:rPr>
        <w:t>o</w:t>
      </w:r>
      <w:r>
        <w:rPr>
          <w:sz w:val="28"/>
          <w:szCs w:val="28"/>
        </w:rPr>
        <w:t>n</w:t>
      </w:r>
      <w:r>
        <w:rPr>
          <w:spacing w:val="-2"/>
          <w:sz w:val="28"/>
          <w:szCs w:val="28"/>
        </w:rPr>
        <w:t xml:space="preserve"> </w:t>
      </w:r>
      <w:r w:rsidR="00A52ADB">
        <w:rPr>
          <w:spacing w:val="-1"/>
          <w:sz w:val="28"/>
          <w:szCs w:val="28"/>
        </w:rPr>
        <w:t>their</w:t>
      </w:r>
      <w:r>
        <w:rPr>
          <w:sz w:val="28"/>
          <w:szCs w:val="28"/>
        </w:rPr>
        <w:t xml:space="preserve"> </w:t>
      </w:r>
      <w:r>
        <w:rPr>
          <w:spacing w:val="-1"/>
          <w:sz w:val="28"/>
          <w:szCs w:val="28"/>
        </w:rPr>
        <w:t>w</w:t>
      </w:r>
      <w:r>
        <w:rPr>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id</w:t>
      </w:r>
      <w:r>
        <w:rPr>
          <w:sz w:val="28"/>
          <w:szCs w:val="28"/>
        </w:rPr>
        <w:t>e</w:t>
      </w:r>
      <w:r>
        <w:rPr>
          <w:spacing w:val="-3"/>
          <w:sz w:val="28"/>
          <w:szCs w:val="28"/>
        </w:rPr>
        <w:t xml:space="preserve"> </w:t>
      </w:r>
      <w:r>
        <w:rPr>
          <w:sz w:val="28"/>
          <w:szCs w:val="28"/>
        </w:rPr>
        <w:t>an</w:t>
      </w:r>
      <w:r>
        <w:rPr>
          <w:spacing w:val="1"/>
          <w:sz w:val="28"/>
          <w:szCs w:val="28"/>
        </w:rPr>
        <w:t xml:space="preserve"> </w:t>
      </w:r>
      <w:r>
        <w:rPr>
          <w:spacing w:val="-3"/>
          <w:sz w:val="28"/>
          <w:szCs w:val="28"/>
        </w:rPr>
        <w:t>a</w:t>
      </w:r>
      <w:r>
        <w:rPr>
          <w:spacing w:val="1"/>
          <w:sz w:val="28"/>
          <w:szCs w:val="28"/>
        </w:rPr>
        <w:t>l</w:t>
      </w:r>
      <w:r>
        <w:rPr>
          <w:spacing w:val="-1"/>
          <w:sz w:val="28"/>
          <w:szCs w:val="28"/>
        </w:rPr>
        <w:t>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th</w:t>
      </w:r>
      <w:r>
        <w:rPr>
          <w:spacing w:val="1"/>
          <w:sz w:val="28"/>
          <w:szCs w:val="28"/>
        </w:rPr>
        <w:t>o</w:t>
      </w:r>
      <w:r>
        <w:rPr>
          <w:sz w:val="28"/>
          <w:szCs w:val="28"/>
        </w:rPr>
        <w:t>d</w:t>
      </w:r>
      <w:r>
        <w:rPr>
          <w:spacing w:val="-2"/>
          <w:sz w:val="28"/>
          <w:szCs w:val="28"/>
        </w:rPr>
        <w:t xml:space="preserve"> </w:t>
      </w:r>
      <w:r>
        <w:rPr>
          <w:spacing w:val="1"/>
          <w:sz w:val="28"/>
          <w:szCs w:val="28"/>
        </w:rPr>
        <w:t>t</w:t>
      </w:r>
      <w:r>
        <w:rPr>
          <w:sz w:val="28"/>
          <w:szCs w:val="28"/>
        </w:rPr>
        <w:t>o</w:t>
      </w:r>
      <w:r w:rsidR="00B614B1">
        <w:rPr>
          <w:sz w:val="28"/>
          <w:szCs w:val="28"/>
        </w:rPr>
        <w:t xml:space="preserve"> </w:t>
      </w:r>
      <w:r w:rsidR="00A52ADB">
        <w:rPr>
          <w:spacing w:val="1"/>
          <w:sz w:val="28"/>
          <w:szCs w:val="28"/>
        </w:rPr>
        <w:t>their</w:t>
      </w:r>
      <w:r>
        <w:rPr>
          <w:sz w:val="28"/>
          <w:szCs w:val="28"/>
        </w:rPr>
        <w:t xml:space="preserv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BF2BCE">
        <w:rPr>
          <w:sz w:val="28"/>
          <w:szCs w:val="28"/>
        </w:rPr>
        <w:t>.</w:t>
      </w:r>
      <w:r>
        <w:rPr>
          <w:spacing w:val="1"/>
          <w:sz w:val="28"/>
          <w:szCs w:val="28"/>
        </w:rPr>
        <w:t xml:space="preserve"> </w:t>
      </w:r>
      <w:r w:rsidR="00BF2BCE">
        <w:rPr>
          <w:spacing w:val="-3"/>
          <w:sz w:val="28"/>
          <w:szCs w:val="28"/>
        </w:rPr>
        <w:t>A</w:t>
      </w:r>
      <w:r>
        <w:rPr>
          <w:spacing w:val="-1"/>
          <w:sz w:val="28"/>
          <w:szCs w:val="28"/>
        </w:rPr>
        <w:t>n</w:t>
      </w:r>
      <w:r>
        <w:rPr>
          <w:sz w:val="28"/>
          <w:szCs w:val="28"/>
        </w:rPr>
        <w:t>d</w:t>
      </w:r>
      <w:r>
        <w:rPr>
          <w:spacing w:val="-1"/>
          <w:sz w:val="28"/>
          <w:szCs w:val="28"/>
        </w:rPr>
        <w:t xml:space="preserve"> </w:t>
      </w:r>
      <w:r w:rsidR="00BF2BCE">
        <w:rPr>
          <w:sz w:val="28"/>
          <w:szCs w:val="28"/>
        </w:rPr>
        <w:t>a</w:t>
      </w:r>
      <w:r>
        <w:rPr>
          <w:sz w:val="28"/>
          <w:szCs w:val="28"/>
        </w:rPr>
        <w:t>n</w:t>
      </w:r>
      <w:r>
        <w:rPr>
          <w:spacing w:val="-2"/>
          <w:sz w:val="28"/>
          <w:szCs w:val="28"/>
        </w:rPr>
        <w:t>y</w:t>
      </w:r>
      <w:r>
        <w:rPr>
          <w:spacing w:val="1"/>
          <w:sz w:val="28"/>
          <w:szCs w:val="28"/>
        </w:rPr>
        <w:t>on</w:t>
      </w:r>
      <w:r>
        <w:rPr>
          <w:sz w:val="28"/>
          <w:szCs w:val="28"/>
        </w:rPr>
        <w:t xml:space="preserve">e </w:t>
      </w:r>
      <w:r>
        <w:rPr>
          <w:spacing w:val="-3"/>
          <w:sz w:val="28"/>
          <w:szCs w:val="28"/>
        </w:rPr>
        <w:t>f</w:t>
      </w:r>
      <w:r>
        <w:rPr>
          <w:sz w:val="28"/>
          <w:szCs w:val="28"/>
        </w:rPr>
        <w:t>r</w:t>
      </w:r>
      <w:r>
        <w:rPr>
          <w:spacing w:val="1"/>
          <w:sz w:val="28"/>
          <w:szCs w:val="28"/>
        </w:rPr>
        <w:t>o</w:t>
      </w:r>
      <w:r>
        <w:rPr>
          <w:sz w:val="28"/>
          <w:szCs w:val="28"/>
        </w:rPr>
        <w:t>m</w:t>
      </w:r>
      <w:r>
        <w:rPr>
          <w:spacing w:val="-3"/>
          <w:sz w:val="28"/>
          <w:szCs w:val="28"/>
        </w:rPr>
        <w:t xml:space="preserve"> </w:t>
      </w:r>
      <w:r>
        <w:rPr>
          <w:sz w:val="28"/>
          <w:szCs w:val="28"/>
        </w:rPr>
        <w:t>ac</w:t>
      </w:r>
      <w:r>
        <w:rPr>
          <w:spacing w:val="-2"/>
          <w:sz w:val="28"/>
          <w:szCs w:val="28"/>
        </w:rPr>
        <w:t>r</w:t>
      </w:r>
      <w:r>
        <w:rPr>
          <w:spacing w:val="1"/>
          <w:sz w:val="28"/>
          <w:szCs w:val="28"/>
        </w:rPr>
        <w:t>o</w:t>
      </w:r>
      <w:r>
        <w:rPr>
          <w:spacing w:val="-1"/>
          <w:sz w:val="28"/>
          <w:szCs w:val="28"/>
        </w:rPr>
        <w:t>s</w:t>
      </w:r>
      <w:r>
        <w:rPr>
          <w:sz w:val="28"/>
          <w:szCs w:val="28"/>
        </w:rPr>
        <w:t>s</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g</w:t>
      </w:r>
      <w:r>
        <w:rPr>
          <w:spacing w:val="1"/>
          <w:sz w:val="28"/>
          <w:szCs w:val="28"/>
        </w:rPr>
        <w:t>l</w:t>
      </w:r>
      <w:r>
        <w:rPr>
          <w:spacing w:val="-1"/>
          <w:sz w:val="28"/>
          <w:szCs w:val="28"/>
        </w:rPr>
        <w:t>o</w:t>
      </w:r>
      <w:r>
        <w:rPr>
          <w:spacing w:val="1"/>
          <w:sz w:val="28"/>
          <w:szCs w:val="28"/>
        </w:rPr>
        <w:t>b</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 cr</w:t>
      </w:r>
      <w:r>
        <w:rPr>
          <w:spacing w:val="-1"/>
          <w:sz w:val="28"/>
          <w:szCs w:val="28"/>
        </w:rPr>
        <w:t>y</w:t>
      </w:r>
      <w:r>
        <w:rPr>
          <w:spacing w:val="1"/>
          <w:sz w:val="28"/>
          <w:szCs w:val="28"/>
        </w:rPr>
        <w:t>p</w:t>
      </w:r>
      <w:r>
        <w:rPr>
          <w:spacing w:val="-1"/>
          <w:sz w:val="28"/>
          <w:szCs w:val="28"/>
        </w:rPr>
        <w:t>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mer</w:t>
      </w:r>
      <w:r>
        <w:rPr>
          <w:spacing w:val="-3"/>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a</w:t>
      </w:r>
      <w:r>
        <w:rPr>
          <w:spacing w:val="-2"/>
          <w:sz w:val="28"/>
          <w:szCs w:val="28"/>
        </w:rPr>
        <w:t>n</w:t>
      </w:r>
      <w:r>
        <w:rPr>
          <w:sz w:val="28"/>
          <w:szCs w:val="28"/>
        </w:rPr>
        <w:t>y c</w:t>
      </w:r>
      <w:r>
        <w:rPr>
          <w:spacing w:val="-1"/>
          <w:sz w:val="28"/>
          <w:szCs w:val="28"/>
        </w:rPr>
        <w:t>o</w:t>
      </w:r>
      <w:r>
        <w:rPr>
          <w:spacing w:val="1"/>
          <w:sz w:val="28"/>
          <w:szCs w:val="28"/>
        </w:rPr>
        <w:t>n</w:t>
      </w:r>
      <w:r>
        <w:rPr>
          <w:sz w:val="28"/>
          <w:szCs w:val="28"/>
        </w:rPr>
        <w:t>ce</w:t>
      </w:r>
      <w:r>
        <w:rPr>
          <w:spacing w:val="-2"/>
          <w:sz w:val="28"/>
          <w:szCs w:val="28"/>
        </w:rPr>
        <w:t>r</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i</w:t>
      </w:r>
      <w:r>
        <w:rPr>
          <w:sz w:val="28"/>
          <w:szCs w:val="28"/>
        </w:rPr>
        <w:t xml:space="preserve">me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z w:val="28"/>
          <w:szCs w:val="28"/>
        </w:rPr>
        <w:t>ee 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z w:val="28"/>
          <w:szCs w:val="28"/>
        </w:rPr>
        <w:t>at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 xml:space="preserve">y </w:t>
      </w:r>
      <w:r>
        <w:rPr>
          <w:spacing w:val="1"/>
          <w:sz w:val="28"/>
          <w:szCs w:val="28"/>
        </w:rPr>
        <w:t>K</w:t>
      </w:r>
      <w:r>
        <w:rPr>
          <w:spacing w:val="-1"/>
          <w:sz w:val="28"/>
          <w:szCs w:val="28"/>
        </w:rPr>
        <w:t>Y</w:t>
      </w:r>
      <w:r>
        <w:rPr>
          <w:spacing w:val="1"/>
          <w:sz w:val="28"/>
          <w:szCs w:val="28"/>
        </w:rPr>
        <w:t>C</w:t>
      </w:r>
      <w:r>
        <w:rPr>
          <w:sz w:val="28"/>
          <w:szCs w:val="28"/>
        </w:rPr>
        <w:t>.</w:t>
      </w:r>
      <w:r>
        <w:rPr>
          <w:spacing w:val="-15"/>
          <w:sz w:val="28"/>
          <w:szCs w:val="28"/>
        </w:rPr>
        <w:t xml:space="preserve"> </w:t>
      </w:r>
      <w:r>
        <w:rPr>
          <w:spacing w:val="-1"/>
          <w:sz w:val="28"/>
          <w:szCs w:val="28"/>
        </w:rPr>
        <w:t>A</w:t>
      </w:r>
      <w:r>
        <w:rPr>
          <w:spacing w:val="1"/>
          <w:sz w:val="28"/>
          <w:szCs w:val="28"/>
        </w:rPr>
        <w:t>l</w:t>
      </w:r>
      <w:r>
        <w:rPr>
          <w:spacing w:val="-1"/>
          <w:sz w:val="28"/>
          <w:szCs w:val="28"/>
        </w:rPr>
        <w:t>s</w:t>
      </w:r>
      <w:r>
        <w:rPr>
          <w:spacing w:val="1"/>
          <w:sz w:val="28"/>
          <w:szCs w:val="28"/>
        </w:rPr>
        <w:t>o</w:t>
      </w:r>
      <w:r>
        <w:rPr>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2"/>
          <w:sz w:val="28"/>
          <w:szCs w:val="28"/>
        </w:rPr>
        <w:t>c</w:t>
      </w:r>
      <w:r>
        <w:rPr>
          <w:sz w:val="28"/>
          <w:szCs w:val="28"/>
        </w:rPr>
        <w:t>k</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re</w:t>
      </w:r>
      <w:r>
        <w:rPr>
          <w:spacing w:val="-3"/>
          <w:sz w:val="28"/>
          <w:szCs w:val="28"/>
        </w:rPr>
        <w:t>a</w:t>
      </w:r>
      <w:r>
        <w:rPr>
          <w:spacing w:val="3"/>
          <w:sz w:val="28"/>
          <w:szCs w:val="28"/>
        </w:rPr>
        <w:t>l</w:t>
      </w:r>
      <w:r>
        <w:rPr>
          <w:spacing w:val="-2"/>
          <w:sz w:val="28"/>
          <w:szCs w:val="28"/>
        </w:rPr>
        <w:t>-</w:t>
      </w:r>
      <w:r>
        <w:rPr>
          <w:spacing w:val="1"/>
          <w:sz w:val="28"/>
          <w:szCs w:val="28"/>
        </w:rPr>
        <w:t>ti</w:t>
      </w:r>
      <w:r>
        <w:rPr>
          <w:spacing w:val="-3"/>
          <w:sz w:val="28"/>
          <w:szCs w:val="28"/>
        </w:rPr>
        <w:t>m</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ou</w:t>
      </w:r>
      <w:r>
        <w:rPr>
          <w:sz w:val="28"/>
          <w:szCs w:val="28"/>
        </w:rPr>
        <w:t>r C</w:t>
      </w:r>
      <w:r>
        <w:rPr>
          <w:spacing w:val="-3"/>
          <w:sz w:val="28"/>
          <w:szCs w:val="28"/>
        </w:rPr>
        <w:t>P</w:t>
      </w:r>
      <w:r>
        <w:rPr>
          <w:sz w:val="28"/>
          <w:szCs w:val="28"/>
        </w:rPr>
        <w:t>G</w:t>
      </w:r>
      <w:r>
        <w:rPr>
          <w:spacing w:val="-2"/>
          <w:sz w:val="28"/>
          <w:szCs w:val="28"/>
        </w:rPr>
        <w:t xml:space="preserve"> </w:t>
      </w:r>
      <w:r>
        <w:rPr>
          <w:spacing w:val="-1"/>
          <w:sz w:val="28"/>
          <w:szCs w:val="28"/>
        </w:rPr>
        <w:t>A</w:t>
      </w:r>
      <w:r>
        <w:rPr>
          <w:sz w:val="28"/>
          <w:szCs w:val="28"/>
        </w:rPr>
        <w:t>PI &amp;</w:t>
      </w:r>
      <w:r>
        <w:rPr>
          <w:spacing w:val="-1"/>
          <w:sz w:val="28"/>
          <w:szCs w:val="28"/>
        </w:rPr>
        <w:t xml:space="preserve"> </w:t>
      </w:r>
      <w:r>
        <w:rPr>
          <w:spacing w:val="1"/>
          <w:sz w:val="28"/>
          <w:szCs w:val="28"/>
        </w:rPr>
        <w:t>p</w:t>
      </w:r>
      <w:r>
        <w:rPr>
          <w:spacing w:val="-1"/>
          <w:sz w:val="28"/>
          <w:szCs w:val="28"/>
        </w:rPr>
        <w:t>lu</w:t>
      </w:r>
      <w:r>
        <w:rPr>
          <w:spacing w:val="1"/>
          <w:sz w:val="28"/>
          <w:szCs w:val="28"/>
        </w:rPr>
        <w:t>g</w:t>
      </w:r>
      <w:r>
        <w:rPr>
          <w:spacing w:val="-1"/>
          <w:sz w:val="28"/>
          <w:szCs w:val="28"/>
        </w:rPr>
        <w:t>in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4"/>
          <w:sz w:val="28"/>
          <w:szCs w:val="28"/>
        </w:rPr>
        <w:t>e</w:t>
      </w:r>
      <w:r>
        <w:rPr>
          <w:sz w:val="28"/>
          <w:szCs w:val="28"/>
        </w:rPr>
        <w:t>-</w:t>
      </w:r>
      <w:r>
        <w:rPr>
          <w:spacing w:val="-2"/>
          <w:sz w:val="28"/>
          <w:szCs w:val="28"/>
        </w:rPr>
        <w:t>c</w:t>
      </w:r>
      <w:r>
        <w:rPr>
          <w:spacing w:val="1"/>
          <w:sz w:val="28"/>
          <w:szCs w:val="28"/>
        </w:rPr>
        <w:t>o</w:t>
      </w:r>
      <w:r>
        <w:rPr>
          <w:sz w:val="28"/>
          <w:szCs w:val="28"/>
        </w:rPr>
        <w:t>m</w:t>
      </w:r>
      <w:r>
        <w:rPr>
          <w:spacing w:val="-3"/>
          <w:sz w:val="28"/>
          <w:szCs w:val="28"/>
        </w:rPr>
        <w:t>m</w:t>
      </w:r>
      <w:r>
        <w:rPr>
          <w:sz w:val="28"/>
          <w:szCs w:val="28"/>
        </w:rPr>
        <w:t>erce</w:t>
      </w:r>
      <w:r>
        <w:rPr>
          <w:spacing w:val="-2"/>
          <w:sz w:val="28"/>
          <w:szCs w:val="28"/>
        </w:rPr>
        <w:t xml:space="preserve"> </w:t>
      </w:r>
      <w:r>
        <w:rPr>
          <w:sz w:val="28"/>
          <w:szCs w:val="28"/>
        </w:rPr>
        <w:t>solu</w:t>
      </w:r>
      <w:r>
        <w:rPr>
          <w:spacing w:val="-2"/>
          <w:sz w:val="28"/>
          <w:szCs w:val="28"/>
        </w:rPr>
        <w:t>t</w:t>
      </w:r>
      <w:r>
        <w:rPr>
          <w:spacing w:val="1"/>
          <w:sz w:val="28"/>
          <w:szCs w:val="28"/>
        </w:rPr>
        <w:t>i</w:t>
      </w:r>
      <w:r>
        <w:rPr>
          <w:spacing w:val="-1"/>
          <w:sz w:val="28"/>
          <w:szCs w:val="28"/>
        </w:rPr>
        <w:t>o</w:t>
      </w:r>
      <w:r>
        <w:rPr>
          <w:spacing w:val="1"/>
          <w:sz w:val="28"/>
          <w:szCs w:val="28"/>
        </w:rPr>
        <w:t>ns</w:t>
      </w:r>
      <w:r>
        <w:rPr>
          <w:sz w:val="28"/>
          <w:szCs w:val="28"/>
        </w:rPr>
        <w:t>.</w:t>
      </w:r>
      <w:r>
        <w:rPr>
          <w:spacing w:val="-16"/>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A52ADB">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sidR="003C6354">
        <w:rPr>
          <w:sz w:val="28"/>
          <w:szCs w:val="28"/>
        </w:rPr>
        <w:t>r</w:t>
      </w:r>
      <w:r>
        <w:rPr>
          <w:sz w:val="28"/>
          <w:szCs w:val="28"/>
        </w:rPr>
        <w:t>e</w:t>
      </w:r>
      <w:r>
        <w:rPr>
          <w:spacing w:val="-3"/>
          <w:sz w:val="28"/>
          <w:szCs w:val="28"/>
        </w:rPr>
        <w:t>m</w:t>
      </w:r>
      <w:r>
        <w:rPr>
          <w:spacing w:val="1"/>
          <w:sz w:val="28"/>
          <w:szCs w:val="28"/>
        </w:rPr>
        <w:t>o</w:t>
      </w:r>
      <w:r>
        <w:rPr>
          <w:spacing w:val="-1"/>
          <w:sz w:val="28"/>
          <w:szCs w:val="28"/>
        </w:rPr>
        <w:t>v</w:t>
      </w:r>
      <w:r>
        <w:rPr>
          <w:sz w:val="28"/>
          <w:szCs w:val="28"/>
        </w:rPr>
        <w:t>e cr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er r</w:t>
      </w:r>
      <w:r>
        <w:rPr>
          <w:spacing w:val="-3"/>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e f</w:t>
      </w:r>
      <w:r>
        <w:rPr>
          <w:spacing w:val="-2"/>
          <w:sz w:val="28"/>
          <w:szCs w:val="28"/>
        </w:rPr>
        <w:t>o</w:t>
      </w:r>
      <w:r>
        <w:rPr>
          <w:sz w:val="28"/>
          <w:szCs w:val="28"/>
        </w:rPr>
        <w:t>r 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p>
    <w:p w14:paraId="01D28669" w14:textId="77777777" w:rsidR="00AE7C60" w:rsidRDefault="00AE7C60" w:rsidP="003E0BA7">
      <w:pPr>
        <w:spacing w:before="9" w:line="140" w:lineRule="exact"/>
        <w:jc w:val="both"/>
        <w:rPr>
          <w:sz w:val="15"/>
          <w:szCs w:val="15"/>
        </w:rPr>
      </w:pPr>
    </w:p>
    <w:p w14:paraId="047B1169" w14:textId="77777777" w:rsidR="00AE7C60" w:rsidRDefault="00A44FA3" w:rsidP="003E0BA7">
      <w:pPr>
        <w:pStyle w:val="Heading2"/>
        <w:jc w:val="both"/>
        <w:rPr>
          <w:rFonts w:eastAsia="Calibri Light"/>
        </w:rPr>
      </w:pPr>
      <w:bookmarkStart w:id="9" w:name="_Toc82706540"/>
      <w:r>
        <w:rPr>
          <w:rFonts w:eastAsia="Calibri Light"/>
        </w:rPr>
        <w:t xml:space="preserve">4.2.    </w:t>
      </w:r>
      <w:r>
        <w:rPr>
          <w:rFonts w:eastAsia="Calibri Light"/>
          <w:spacing w:val="33"/>
        </w:rPr>
        <w:t xml:space="preserve"> </w:t>
      </w:r>
      <w:r>
        <w:rPr>
          <w:rFonts w:eastAsia="Calibri Light"/>
        </w:rPr>
        <w:t>Centrali</w:t>
      </w:r>
      <w:r>
        <w:rPr>
          <w:rFonts w:eastAsia="Calibri Light"/>
          <w:spacing w:val="2"/>
        </w:rPr>
        <w:t>z</w:t>
      </w:r>
      <w:r>
        <w:rPr>
          <w:rFonts w:eastAsia="Calibri Light"/>
          <w:spacing w:val="-1"/>
        </w:rPr>
        <w:t>e</w:t>
      </w:r>
      <w:r>
        <w:rPr>
          <w:rFonts w:eastAsia="Calibri Light"/>
        </w:rPr>
        <w:t>d</w:t>
      </w:r>
      <w:r>
        <w:rPr>
          <w:rFonts w:eastAsia="Calibri Light"/>
          <w:spacing w:val="-11"/>
        </w:rPr>
        <w:t xml:space="preserve"> </w:t>
      </w:r>
      <w:r>
        <w:rPr>
          <w:rFonts w:eastAsia="Calibri Light"/>
        </w:rPr>
        <w:t>Exchan</w:t>
      </w:r>
      <w:r>
        <w:rPr>
          <w:rFonts w:eastAsia="Calibri Light"/>
          <w:spacing w:val="3"/>
        </w:rPr>
        <w:t>g</w:t>
      </w:r>
      <w:r>
        <w:rPr>
          <w:rFonts w:eastAsia="Calibri Light"/>
        </w:rPr>
        <w:t>e</w:t>
      </w:r>
      <w:r>
        <w:rPr>
          <w:rFonts w:eastAsia="Calibri Light"/>
          <w:spacing w:val="-10"/>
        </w:rPr>
        <w:t xml:space="preserve"> </w:t>
      </w:r>
      <w:r>
        <w:rPr>
          <w:rFonts w:eastAsia="Calibri Light"/>
          <w:spacing w:val="3"/>
        </w:rPr>
        <w:t>(</w:t>
      </w:r>
      <w:r>
        <w:rPr>
          <w:rFonts w:eastAsia="Calibri Light"/>
          <w:spacing w:val="1"/>
        </w:rPr>
        <w:t>C</w:t>
      </w:r>
      <w:r>
        <w:rPr>
          <w:rFonts w:eastAsia="Calibri Light"/>
        </w:rPr>
        <w:t>X)</w:t>
      </w:r>
      <w:bookmarkEnd w:id="9"/>
    </w:p>
    <w:p w14:paraId="0057A385" w14:textId="77777777" w:rsidR="00AE7C60" w:rsidRDefault="00A44FA3" w:rsidP="003E0BA7">
      <w:pPr>
        <w:spacing w:before="26" w:line="259" w:lineRule="auto"/>
        <w:ind w:left="820" w:right="73"/>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2"/>
          <w:sz w:val="28"/>
          <w:szCs w:val="28"/>
        </w:rPr>
        <w:t>e</w:t>
      </w:r>
      <w:r>
        <w:rPr>
          <w:sz w:val="28"/>
          <w:szCs w:val="28"/>
        </w:rPr>
        <w:t>s</w:t>
      </w:r>
      <w:r>
        <w:rPr>
          <w:spacing w:val="1"/>
          <w:sz w:val="28"/>
          <w:szCs w:val="28"/>
        </w:rPr>
        <w:t xml:space="preserve"> </w:t>
      </w:r>
      <w:r>
        <w:rPr>
          <w:sz w:val="28"/>
          <w:szCs w:val="28"/>
        </w:rPr>
        <w:t>(</w:t>
      </w:r>
      <w:r>
        <w:rPr>
          <w:spacing w:val="-3"/>
          <w:sz w:val="28"/>
          <w:szCs w:val="28"/>
        </w:rPr>
        <w:t>C</w:t>
      </w:r>
      <w:r>
        <w:rPr>
          <w:spacing w:val="-1"/>
          <w:sz w:val="28"/>
          <w:szCs w:val="28"/>
        </w:rPr>
        <w:t>X</w:t>
      </w:r>
      <w:r>
        <w:rPr>
          <w:sz w:val="28"/>
          <w:szCs w:val="28"/>
        </w:rPr>
        <w:t xml:space="preserve">) are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rms</w:t>
      </w:r>
      <w:r>
        <w:rPr>
          <w:spacing w:val="-1"/>
          <w:sz w:val="28"/>
          <w:szCs w:val="28"/>
        </w:rPr>
        <w:t xml:space="preserve"> </w:t>
      </w:r>
      <w:r>
        <w:rPr>
          <w:sz w:val="28"/>
          <w:szCs w:val="28"/>
        </w:rPr>
        <w:t>u</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 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6"/>
          <w:sz w:val="28"/>
          <w:szCs w:val="28"/>
        </w:rPr>
        <w:t xml:space="preserve"> </w:t>
      </w:r>
      <w:r>
        <w:rPr>
          <w:sz w:val="28"/>
          <w:szCs w:val="28"/>
        </w:rPr>
        <w:t xml:space="preserve">are </w:t>
      </w:r>
      <w:r>
        <w:rPr>
          <w:spacing w:val="-1"/>
          <w:sz w:val="28"/>
          <w:szCs w:val="28"/>
        </w:rPr>
        <w:t>sl</w:t>
      </w:r>
      <w:r>
        <w:rPr>
          <w:spacing w:val="1"/>
          <w:sz w:val="28"/>
          <w:szCs w:val="28"/>
        </w:rPr>
        <w:t>o</w:t>
      </w:r>
      <w:r>
        <w:rPr>
          <w:spacing w:val="-1"/>
          <w:sz w:val="28"/>
          <w:szCs w:val="28"/>
        </w:rPr>
        <w:t>w</w:t>
      </w:r>
      <w:r>
        <w:rPr>
          <w:sz w:val="28"/>
          <w:szCs w:val="28"/>
        </w:rPr>
        <w:t xml:space="preserve">er </w:t>
      </w:r>
      <w:r>
        <w:rPr>
          <w:spacing w:val="-2"/>
          <w:sz w:val="28"/>
          <w:szCs w:val="28"/>
        </w:rPr>
        <w:t>t</w:t>
      </w:r>
      <w:r>
        <w:rPr>
          <w:spacing w:val="-1"/>
          <w:sz w:val="28"/>
          <w:szCs w:val="28"/>
        </w:rPr>
        <w:t>h</w:t>
      </w:r>
      <w:r>
        <w:rPr>
          <w:sz w:val="28"/>
          <w:szCs w:val="28"/>
        </w:rPr>
        <w:t>an</w:t>
      </w:r>
    </w:p>
    <w:p w14:paraId="3D28DC88" w14:textId="77777777" w:rsidR="00AE7C60" w:rsidRDefault="00A44FA3" w:rsidP="003E0BA7">
      <w:pPr>
        <w:spacing w:before="1"/>
        <w:ind w:left="820"/>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c</w:t>
      </w:r>
      <w:r>
        <w:rPr>
          <w:spacing w:val="-2"/>
          <w:sz w:val="28"/>
          <w:szCs w:val="28"/>
        </w:rPr>
        <w:t>c</w:t>
      </w:r>
      <w:r>
        <w:rPr>
          <w:spacing w:val="1"/>
          <w:sz w:val="28"/>
          <w:szCs w:val="28"/>
        </w:rPr>
        <w:t>o</w:t>
      </w:r>
      <w:r>
        <w:rPr>
          <w:sz w:val="28"/>
          <w:szCs w:val="28"/>
        </w:rPr>
        <w:t>r</w:t>
      </w:r>
      <w:r>
        <w:rPr>
          <w:spacing w:val="-1"/>
          <w:sz w:val="28"/>
          <w:szCs w:val="28"/>
        </w:rPr>
        <w:t>di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2"/>
          <w:sz w:val="28"/>
          <w:szCs w:val="28"/>
        </w:rPr>
        <w:t>a</w:t>
      </w:r>
      <w:r>
        <w:rPr>
          <w:spacing w:val="1"/>
          <w:sz w:val="28"/>
          <w:szCs w:val="28"/>
        </w:rPr>
        <w:t>l</w:t>
      </w:r>
      <w:r>
        <w:rPr>
          <w:spacing w:val="-1"/>
          <w:sz w:val="28"/>
          <w:szCs w:val="28"/>
        </w:rPr>
        <w:t>ys</w:t>
      </w:r>
      <w:r>
        <w:rPr>
          <w:spacing w:val="1"/>
          <w:sz w:val="28"/>
          <w:szCs w:val="28"/>
        </w:rPr>
        <w:t>is</w:t>
      </w:r>
      <w:r>
        <w:rPr>
          <w:sz w:val="28"/>
          <w:szCs w:val="28"/>
        </w:rPr>
        <w:t>,</w:t>
      </w:r>
      <w:r>
        <w:rPr>
          <w:spacing w:val="-3"/>
          <w:sz w:val="28"/>
          <w:szCs w:val="28"/>
        </w:rPr>
        <w:t xml:space="preserve"> </w:t>
      </w:r>
      <w:r>
        <w:rPr>
          <w:sz w:val="28"/>
          <w:szCs w:val="28"/>
        </w:rPr>
        <w:t>ce</w:t>
      </w:r>
      <w:r>
        <w:rPr>
          <w:spacing w:val="-2"/>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p>
    <w:p w14:paraId="63A112F8" w14:textId="77777777" w:rsidR="00AE7C60" w:rsidRDefault="00A44FA3" w:rsidP="003E0BA7">
      <w:pPr>
        <w:spacing w:before="26" w:line="257" w:lineRule="auto"/>
        <w:ind w:left="820" w:right="88"/>
        <w:jc w:val="both"/>
        <w:rPr>
          <w:sz w:val="28"/>
          <w:szCs w:val="28"/>
        </w:rPr>
      </w:pPr>
      <w:r>
        <w:rPr>
          <w:spacing w:val="1"/>
          <w:sz w:val="28"/>
          <w:szCs w:val="28"/>
        </w:rPr>
        <w:t>t</w:t>
      </w:r>
      <w:r>
        <w:rPr>
          <w:sz w:val="28"/>
          <w:szCs w:val="28"/>
        </w:rPr>
        <w:t>a</w:t>
      </w:r>
      <w:r>
        <w:rPr>
          <w:spacing w:val="-1"/>
          <w:sz w:val="28"/>
          <w:szCs w:val="28"/>
        </w:rPr>
        <w:t>k</w:t>
      </w:r>
      <w:r>
        <w:rPr>
          <w:sz w:val="28"/>
          <w:szCs w:val="28"/>
        </w:rPr>
        <w:t>e an</w:t>
      </w:r>
      <w:r>
        <w:rPr>
          <w:spacing w:val="1"/>
          <w:sz w:val="28"/>
          <w:szCs w:val="28"/>
        </w:rPr>
        <w:t xml:space="preserve"> </w:t>
      </w:r>
      <w:r>
        <w:rPr>
          <w:spacing w:val="-3"/>
          <w:sz w:val="28"/>
          <w:szCs w:val="28"/>
        </w:rPr>
        <w:t>a</w:t>
      </w:r>
      <w:r>
        <w:rPr>
          <w:spacing w:val="1"/>
          <w:sz w:val="28"/>
          <w:szCs w:val="28"/>
        </w:rPr>
        <w:t>v</w:t>
      </w:r>
      <w:r>
        <w:rPr>
          <w:sz w:val="28"/>
          <w:szCs w:val="28"/>
        </w:rPr>
        <w:t>e</w:t>
      </w:r>
      <w:r>
        <w:rPr>
          <w:spacing w:val="-2"/>
          <w:sz w:val="28"/>
          <w:szCs w:val="28"/>
        </w:rPr>
        <w:t>r</w:t>
      </w:r>
      <w:r>
        <w:rPr>
          <w:sz w:val="28"/>
          <w:szCs w:val="28"/>
        </w:rPr>
        <w:t>a</w:t>
      </w:r>
      <w:r>
        <w:rPr>
          <w:spacing w:val="-1"/>
          <w:sz w:val="28"/>
          <w:szCs w:val="28"/>
        </w:rPr>
        <w:t>g</w:t>
      </w:r>
      <w:r>
        <w:rPr>
          <w:sz w:val="28"/>
          <w:szCs w:val="28"/>
        </w:rPr>
        <w:t>e of</w:t>
      </w:r>
      <w:r>
        <w:rPr>
          <w:spacing w:val="-2"/>
          <w:sz w:val="28"/>
          <w:szCs w:val="28"/>
        </w:rPr>
        <w:t xml:space="preserve"> </w:t>
      </w:r>
      <w:r>
        <w:rPr>
          <w:spacing w:val="1"/>
          <w:sz w:val="28"/>
          <w:szCs w:val="28"/>
        </w:rPr>
        <w:t>1</w:t>
      </w:r>
      <w:r>
        <w:rPr>
          <w:sz w:val="28"/>
          <w:szCs w:val="28"/>
        </w:rPr>
        <w:t>0</w:t>
      </w:r>
      <w:r>
        <w:rPr>
          <w:spacing w:val="-1"/>
          <w:sz w:val="28"/>
          <w:szCs w:val="28"/>
        </w:rPr>
        <w:t xml:space="preserve"> </w:t>
      </w:r>
      <w:r>
        <w:rPr>
          <w:sz w:val="28"/>
          <w:szCs w:val="28"/>
        </w:rPr>
        <w:t>mill</w:t>
      </w:r>
      <w:r>
        <w:rPr>
          <w:spacing w:val="-1"/>
          <w:sz w:val="28"/>
          <w:szCs w:val="28"/>
        </w:rPr>
        <w:t>i</w:t>
      </w:r>
      <w:r>
        <w:rPr>
          <w:spacing w:val="1"/>
          <w:sz w:val="28"/>
          <w:szCs w:val="28"/>
        </w:rPr>
        <w:t>s</w:t>
      </w:r>
      <w:r>
        <w:rPr>
          <w:sz w:val="28"/>
          <w:szCs w:val="28"/>
        </w:rPr>
        <w:t>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ut</w:t>
      </w:r>
      <w:r>
        <w:rPr>
          <w:sz w:val="28"/>
          <w:szCs w:val="28"/>
        </w:rPr>
        <w:t>e</w:t>
      </w:r>
      <w:r>
        <w:rPr>
          <w:spacing w:val="-3"/>
          <w:sz w:val="28"/>
          <w:szCs w:val="28"/>
        </w:rPr>
        <w:t xml:space="preserve"> </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e</w:t>
      </w:r>
      <w:r>
        <w:rPr>
          <w:spacing w:val="-2"/>
          <w:sz w:val="28"/>
          <w:szCs w:val="28"/>
        </w:rPr>
        <w:t>r</w:t>
      </w:r>
      <w:r>
        <w:rPr>
          <w:sz w:val="28"/>
          <w:szCs w:val="28"/>
        </w:rPr>
        <w:t>eas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pacing w:val="-2"/>
          <w:sz w:val="28"/>
          <w:szCs w:val="28"/>
        </w:rPr>
        <w:t>z</w:t>
      </w:r>
      <w:r>
        <w:rPr>
          <w:sz w:val="28"/>
          <w:szCs w:val="28"/>
        </w:rPr>
        <w:t>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t</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z w:val="28"/>
          <w:szCs w:val="28"/>
        </w:rPr>
        <w:t>a m</w:t>
      </w:r>
      <w:r>
        <w:rPr>
          <w:spacing w:val="-2"/>
          <w:sz w:val="28"/>
          <w:szCs w:val="28"/>
        </w:rPr>
        <w:t>i</w:t>
      </w:r>
      <w:r>
        <w:rPr>
          <w:spacing w:val="-1"/>
          <w:sz w:val="28"/>
          <w:szCs w:val="28"/>
        </w:rPr>
        <w:t>n</w:t>
      </w:r>
      <w:r>
        <w:rPr>
          <w:spacing w:val="1"/>
          <w:sz w:val="28"/>
          <w:szCs w:val="28"/>
        </w:rPr>
        <w:t>i</w:t>
      </w:r>
      <w:r>
        <w:rPr>
          <w:sz w:val="28"/>
          <w:szCs w:val="28"/>
        </w:rPr>
        <w:t>m</w:t>
      </w:r>
      <w:r>
        <w:rPr>
          <w:spacing w:val="-1"/>
          <w:sz w:val="28"/>
          <w:szCs w:val="28"/>
        </w:rPr>
        <w:t>u</w:t>
      </w:r>
      <w:r>
        <w:rPr>
          <w:sz w:val="28"/>
          <w:szCs w:val="28"/>
        </w:rPr>
        <w:t>m of</w:t>
      </w:r>
      <w:r>
        <w:rPr>
          <w:spacing w:val="-2"/>
          <w:sz w:val="28"/>
          <w:szCs w:val="28"/>
        </w:rPr>
        <w:t xml:space="preserve"> </w:t>
      </w:r>
      <w:r>
        <w:rPr>
          <w:spacing w:val="-1"/>
          <w:sz w:val="28"/>
          <w:szCs w:val="28"/>
        </w:rPr>
        <w:t>1</w:t>
      </w:r>
      <w:r>
        <w:rPr>
          <w:sz w:val="28"/>
          <w:szCs w:val="28"/>
        </w:rPr>
        <w:t>5</w:t>
      </w:r>
      <w:r>
        <w:rPr>
          <w:spacing w:val="1"/>
          <w:sz w:val="28"/>
          <w:szCs w:val="28"/>
        </w:rPr>
        <w:t xml:space="preserve"> </w:t>
      </w:r>
      <w:r>
        <w:rPr>
          <w:sz w:val="28"/>
          <w:szCs w:val="28"/>
        </w:rPr>
        <w:t>se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3"/>
          <w:sz w:val="28"/>
          <w:szCs w:val="28"/>
        </w:rPr>
        <w:t>a</w:t>
      </w:r>
      <w:r>
        <w:rPr>
          <w:spacing w:val="1"/>
          <w:sz w:val="28"/>
          <w:szCs w:val="28"/>
        </w:rPr>
        <w:t>t</w:t>
      </w:r>
      <w:r>
        <w:rPr>
          <w:sz w:val="28"/>
          <w:szCs w:val="28"/>
        </w:rPr>
        <w:t>ch</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pacing w:val="-1"/>
          <w:sz w:val="28"/>
          <w:szCs w:val="28"/>
        </w:rPr>
        <w:t>l</w:t>
      </w:r>
      <w:r>
        <w:rPr>
          <w:sz w:val="28"/>
          <w:szCs w:val="28"/>
        </w:rPr>
        <w:t>l</w:t>
      </w:r>
      <w:r>
        <w:rPr>
          <w:spacing w:val="1"/>
          <w:sz w:val="28"/>
          <w:szCs w:val="28"/>
        </w:rPr>
        <w:t xml:space="preserve"> </w:t>
      </w:r>
      <w:r>
        <w:rPr>
          <w:sz w:val="28"/>
          <w:szCs w:val="28"/>
        </w:rPr>
        <w:t>an</w:t>
      </w:r>
      <w:r>
        <w:rPr>
          <w:spacing w:val="-2"/>
          <w:sz w:val="28"/>
          <w:szCs w:val="28"/>
        </w:rPr>
        <w:t xml:space="preserve"> </w:t>
      </w:r>
      <w:r>
        <w:rPr>
          <w:spacing w:val="1"/>
          <w:sz w:val="28"/>
          <w:szCs w:val="28"/>
        </w:rPr>
        <w:t>o</w:t>
      </w:r>
      <w:r>
        <w:rPr>
          <w:spacing w:val="-2"/>
          <w:sz w:val="28"/>
          <w:szCs w:val="28"/>
        </w:rPr>
        <w:t>r</w:t>
      </w:r>
      <w:r>
        <w:rPr>
          <w:spacing w:val="1"/>
          <w:sz w:val="28"/>
          <w:szCs w:val="28"/>
        </w:rPr>
        <w:t>d</w:t>
      </w:r>
      <w:r>
        <w:rPr>
          <w:sz w:val="28"/>
          <w:szCs w:val="28"/>
        </w:rPr>
        <w:t xml:space="preserve">er. </w:t>
      </w:r>
      <w:r>
        <w:rPr>
          <w:spacing w:val="-1"/>
          <w:sz w:val="28"/>
          <w:szCs w:val="28"/>
        </w:rPr>
        <w:t>T</w:t>
      </w:r>
      <w:r>
        <w:rPr>
          <w:sz w:val="28"/>
          <w:szCs w:val="28"/>
        </w:rPr>
        <w:t>o</w:t>
      </w:r>
    </w:p>
    <w:p w14:paraId="356192F4" w14:textId="1C1487CE" w:rsidR="00AE7C60" w:rsidRDefault="00A44FA3" w:rsidP="003E0BA7">
      <w:pPr>
        <w:spacing w:before="3" w:line="258" w:lineRule="auto"/>
        <w:ind w:left="820" w:right="131"/>
        <w:jc w:val="both"/>
        <w:rPr>
          <w:sz w:val="28"/>
          <w:szCs w:val="28"/>
        </w:rPr>
      </w:pPr>
      <w:r>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ec</w:t>
      </w:r>
      <w:r>
        <w:rPr>
          <w:spacing w:val="-2"/>
          <w:sz w:val="28"/>
          <w:szCs w:val="28"/>
        </w:rPr>
        <w:t>e</w:t>
      </w:r>
      <w:r>
        <w:rPr>
          <w:spacing w:val="1"/>
          <w:sz w:val="28"/>
          <w:szCs w:val="28"/>
        </w:rPr>
        <w:t>n</w:t>
      </w:r>
      <w:r>
        <w:rPr>
          <w:spacing w:val="4"/>
          <w:sz w:val="28"/>
          <w:szCs w:val="28"/>
        </w:rPr>
        <w:t>t</w:t>
      </w:r>
      <w:r>
        <w:rPr>
          <w:spacing w:val="-2"/>
          <w:sz w:val="28"/>
          <w:szCs w:val="28"/>
        </w:rPr>
        <w:t>r</w:t>
      </w:r>
      <w:r>
        <w:rPr>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s</w:t>
      </w:r>
      <w:r>
        <w:rPr>
          <w:spacing w:val="-1"/>
          <w:sz w:val="28"/>
          <w:szCs w:val="28"/>
        </w:rPr>
        <w:t>o</w:t>
      </w:r>
      <w:r>
        <w:rPr>
          <w:sz w:val="28"/>
          <w:szCs w:val="28"/>
        </w:rPr>
        <w:t xml:space="preserve">me </w:t>
      </w:r>
      <w:r>
        <w:rPr>
          <w:spacing w:val="-2"/>
          <w:sz w:val="28"/>
          <w:szCs w:val="28"/>
        </w:rPr>
        <w:t>n</w:t>
      </w:r>
      <w:r>
        <w:rPr>
          <w:spacing w:val="1"/>
          <w:sz w:val="28"/>
          <w:szCs w:val="28"/>
        </w:rPr>
        <w:t>od</w:t>
      </w:r>
      <w:r>
        <w:rPr>
          <w:spacing w:val="-2"/>
          <w:sz w:val="28"/>
          <w:szCs w:val="28"/>
        </w:rPr>
        <w:t>e</w:t>
      </w:r>
      <w:r>
        <w:rPr>
          <w:sz w:val="28"/>
          <w:szCs w:val="28"/>
        </w:rPr>
        <w:t>s</w:t>
      </w:r>
      <w:r>
        <w:rPr>
          <w:spacing w:val="-2"/>
          <w:sz w:val="28"/>
          <w:szCs w:val="28"/>
        </w:rPr>
        <w:t xml:space="preserve"> </w:t>
      </w:r>
      <w:r w:rsidR="00A52ADB">
        <w:rPr>
          <w:spacing w:val="-2"/>
          <w:sz w:val="28"/>
          <w:szCs w:val="28"/>
        </w:rPr>
        <w:t xml:space="preserve">are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proofErr w:type="spellStart"/>
      <w:r w:rsidR="00A52ADB">
        <w:rPr>
          <w:spacing w:val="1"/>
          <w:sz w:val="28"/>
          <w:szCs w:val="28"/>
        </w:rPr>
        <w:t>to</w:t>
      </w:r>
      <w:proofErr w:type="spellEnd"/>
      <w:r w:rsidR="00A52ADB">
        <w:rPr>
          <w:spacing w:val="1"/>
          <w:sz w:val="28"/>
          <w:szCs w:val="28"/>
        </w:rPr>
        <w:t xml:space="preserve"> be </w:t>
      </w:r>
      <w:r>
        <w:rPr>
          <w:spacing w:val="-2"/>
          <w:sz w:val="28"/>
          <w:szCs w:val="28"/>
        </w:rPr>
        <w:t>l</w:t>
      </w:r>
      <w:r>
        <w:rPr>
          <w:sz w:val="28"/>
          <w:szCs w:val="28"/>
        </w:rPr>
        <w:t>a</w:t>
      </w:r>
      <w:r>
        <w:rPr>
          <w:spacing w:val="-1"/>
          <w:sz w:val="28"/>
          <w:szCs w:val="28"/>
        </w:rPr>
        <w:t>u</w:t>
      </w:r>
      <w:r>
        <w:rPr>
          <w:spacing w:val="1"/>
          <w:sz w:val="28"/>
          <w:szCs w:val="28"/>
        </w:rPr>
        <w:t>n</w:t>
      </w:r>
      <w:r>
        <w:rPr>
          <w:sz w:val="28"/>
          <w:szCs w:val="28"/>
        </w:rPr>
        <w:t>ch</w:t>
      </w:r>
      <w:r w:rsidR="00A52ADB">
        <w:rPr>
          <w:sz w:val="28"/>
          <w:szCs w:val="28"/>
        </w:rPr>
        <w:t>ed,</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 xml:space="preserve">h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l</w:t>
      </w:r>
      <w:r>
        <w:rPr>
          <w:sz w:val="28"/>
          <w:szCs w:val="28"/>
        </w:rPr>
        <w:t xml:space="preserve">e </w:t>
      </w:r>
      <w:r>
        <w:rPr>
          <w:spacing w:val="-3"/>
          <w:sz w:val="28"/>
          <w:szCs w:val="28"/>
        </w:rPr>
        <w:t>f</w:t>
      </w:r>
      <w:r>
        <w:rPr>
          <w:spacing w:val="1"/>
          <w:sz w:val="28"/>
          <w:szCs w:val="28"/>
        </w:rPr>
        <w:t>o</w:t>
      </w:r>
      <w:r>
        <w:rPr>
          <w:sz w:val="28"/>
          <w:szCs w:val="28"/>
        </w:rPr>
        <w:t xml:space="preserve">r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pacing w:val="-3"/>
          <w:sz w:val="28"/>
          <w:szCs w:val="28"/>
        </w:rPr>
        <w:t>S</w:t>
      </w:r>
      <w:r>
        <w:rPr>
          <w:spacing w:val="1"/>
          <w:sz w:val="28"/>
          <w:szCs w:val="28"/>
        </w:rPr>
        <w:t>o</w:t>
      </w:r>
      <w:r>
        <w:rPr>
          <w:sz w:val="28"/>
          <w:szCs w:val="28"/>
        </w:rPr>
        <w:t>,</w:t>
      </w:r>
      <w:r>
        <w:rPr>
          <w:spacing w:val="-11"/>
          <w:sz w:val="28"/>
          <w:szCs w:val="28"/>
        </w:rPr>
        <w:t xml:space="preserve"> </w:t>
      </w:r>
      <w:r>
        <w:rPr>
          <w:spacing w:val="-1"/>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are</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c</w:t>
      </w:r>
      <w:r>
        <w:rPr>
          <w:spacing w:val="1"/>
          <w:sz w:val="28"/>
          <w:szCs w:val="28"/>
        </w:rPr>
        <w:t>o</w:t>
      </w:r>
      <w:r>
        <w:rPr>
          <w:spacing w:val="-3"/>
          <w:sz w:val="28"/>
          <w:szCs w:val="28"/>
        </w:rPr>
        <w:t>m</w:t>
      </w:r>
      <w:r>
        <w:rPr>
          <w:sz w:val="28"/>
          <w:szCs w:val="28"/>
        </w:rPr>
        <w:t>m</w:t>
      </w:r>
      <w:r>
        <w:rPr>
          <w:spacing w:val="-1"/>
          <w:sz w:val="28"/>
          <w:szCs w:val="28"/>
        </w:rPr>
        <w:t>o</w:t>
      </w:r>
      <w:r>
        <w:rPr>
          <w:sz w:val="28"/>
          <w:szCs w:val="28"/>
        </w:rPr>
        <w:t>n</w:t>
      </w:r>
      <w:r>
        <w:rPr>
          <w:spacing w:val="1"/>
          <w:sz w:val="28"/>
          <w:szCs w:val="28"/>
        </w:rPr>
        <w:t xml:space="preserve"> </w:t>
      </w:r>
      <w:r>
        <w:rPr>
          <w:sz w:val="28"/>
          <w:szCs w:val="28"/>
        </w:rPr>
        <w:t>m</w:t>
      </w:r>
      <w:r>
        <w:rPr>
          <w:spacing w:val="-3"/>
          <w:sz w:val="28"/>
          <w:szCs w:val="28"/>
        </w:rPr>
        <w:t>e</w:t>
      </w:r>
      <w:r>
        <w:rPr>
          <w:sz w:val="28"/>
          <w:szCs w:val="28"/>
        </w:rPr>
        <w:t>a</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at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W</w:t>
      </w:r>
      <w:r>
        <w:rPr>
          <w:sz w:val="28"/>
          <w:szCs w:val="28"/>
        </w:rPr>
        <w:t xml:space="preserve">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pacing w:val="-2"/>
          <w:sz w:val="28"/>
          <w:szCs w:val="28"/>
        </w:rPr>
        <w:t>r</w:t>
      </w:r>
      <w:r>
        <w:rPr>
          <w:sz w:val="28"/>
          <w:szCs w:val="28"/>
        </w:rPr>
        <w:t>t</w:t>
      </w:r>
      <w:r>
        <w:rPr>
          <w:spacing w:val="1"/>
          <w:sz w:val="28"/>
          <w:szCs w:val="28"/>
        </w:rPr>
        <w:t xml:space="preserve"> </w:t>
      </w:r>
      <w:r>
        <w:rPr>
          <w:spacing w:val="-2"/>
          <w:sz w:val="28"/>
          <w:szCs w:val="28"/>
        </w:rPr>
        <w:t>s</w:t>
      </w:r>
      <w:r>
        <w:rPr>
          <w:spacing w:val="-1"/>
          <w:sz w:val="28"/>
          <w:szCs w:val="28"/>
        </w:rPr>
        <w:t>p</w:t>
      </w:r>
      <w:r>
        <w:rPr>
          <w:spacing w:val="1"/>
          <w:sz w:val="28"/>
          <w:szCs w:val="28"/>
        </w:rPr>
        <w:t>ot</w:t>
      </w:r>
      <w:r>
        <w:rPr>
          <w:sz w:val="28"/>
          <w:szCs w:val="28"/>
        </w:rPr>
        <w:t>,</w:t>
      </w:r>
      <w:r>
        <w:rPr>
          <w:spacing w:val="-1"/>
          <w:sz w:val="28"/>
          <w:szCs w:val="28"/>
        </w:rPr>
        <w:t xml:space="preserve"> </w:t>
      </w:r>
      <w:r w:rsidR="00BF2BCE">
        <w:rPr>
          <w:spacing w:val="-3"/>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 mar</w:t>
      </w:r>
      <w:r>
        <w:rPr>
          <w:spacing w:val="-1"/>
          <w:sz w:val="28"/>
          <w:szCs w:val="28"/>
        </w:rPr>
        <w:t>gi</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d</w:t>
      </w:r>
      <w:r>
        <w:rPr>
          <w:spacing w:val="-2"/>
          <w:sz w:val="28"/>
          <w:szCs w:val="28"/>
        </w:rPr>
        <w:t>e</w:t>
      </w:r>
      <w:r>
        <w:rPr>
          <w:sz w:val="28"/>
          <w:szCs w:val="28"/>
        </w:rPr>
        <w:t>mo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pacing w:val="1"/>
          <w:sz w:val="28"/>
          <w:szCs w:val="28"/>
        </w:rPr>
        <w:t>g</w:t>
      </w:r>
      <w:r>
        <w:rPr>
          <w:sz w:val="28"/>
          <w:szCs w:val="28"/>
        </w:rPr>
        <w:t>.</w:t>
      </w:r>
      <w:r>
        <w:rPr>
          <w:spacing w:val="-1"/>
          <w:sz w:val="28"/>
          <w:szCs w:val="28"/>
        </w:rPr>
        <w:t xml:space="preserve"> O</w:t>
      </w:r>
      <w:r>
        <w:rPr>
          <w:spacing w:val="1"/>
          <w:sz w:val="28"/>
          <w:szCs w:val="28"/>
        </w:rPr>
        <w:t>u</w:t>
      </w:r>
      <w:r>
        <w:rPr>
          <w:sz w:val="28"/>
          <w:szCs w:val="28"/>
        </w:rPr>
        <w:t xml:space="preserve">r </w:t>
      </w:r>
      <w:r>
        <w:rPr>
          <w:spacing w:val="-3"/>
          <w:sz w:val="28"/>
          <w:szCs w:val="28"/>
        </w:rPr>
        <w:t>C</w:t>
      </w:r>
      <w:r>
        <w:rPr>
          <w:sz w:val="28"/>
          <w:szCs w:val="28"/>
        </w:rPr>
        <w:t>X</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N</w:t>
      </w:r>
      <w:r>
        <w:rPr>
          <w:spacing w:val="5"/>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2"/>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z w:val="28"/>
          <w:szCs w:val="28"/>
        </w:rPr>
        <w:t>e h</w:t>
      </w:r>
      <w:r>
        <w:rPr>
          <w:spacing w:val="-2"/>
          <w:sz w:val="28"/>
          <w:szCs w:val="28"/>
        </w:rPr>
        <w:t>a</w:t>
      </w:r>
      <w:r>
        <w:rPr>
          <w:spacing w:val="1"/>
          <w:sz w:val="28"/>
          <w:szCs w:val="28"/>
        </w:rPr>
        <w:t>v</w:t>
      </w:r>
      <w:r>
        <w:rPr>
          <w:sz w:val="28"/>
          <w:szCs w:val="28"/>
        </w:rPr>
        <w:t xml:space="preserve">e </w:t>
      </w:r>
      <w:r>
        <w:rPr>
          <w:spacing w:val="1"/>
          <w:sz w:val="28"/>
          <w:szCs w:val="28"/>
        </w:rPr>
        <w:t>t</w:t>
      </w:r>
      <w:r>
        <w:rPr>
          <w:spacing w:val="-1"/>
          <w:sz w:val="28"/>
          <w:szCs w:val="28"/>
        </w:rPr>
        <w:t>w</w:t>
      </w:r>
      <w:r>
        <w:rPr>
          <w:sz w:val="28"/>
          <w:szCs w:val="28"/>
        </w:rPr>
        <w:t>o</w:t>
      </w:r>
      <w:r>
        <w:rPr>
          <w:spacing w:val="1"/>
          <w:sz w:val="28"/>
          <w:szCs w:val="28"/>
        </w:rPr>
        <w:t xml:space="preserve"> </w:t>
      </w:r>
      <w:r w:rsidR="00BF2BCE">
        <w:rPr>
          <w:sz w:val="28"/>
          <w:szCs w:val="28"/>
        </w:rPr>
        <w:t>options</w:t>
      </w:r>
      <w:r>
        <w:rPr>
          <w:spacing w:val="1"/>
          <w:sz w:val="28"/>
          <w:szCs w:val="28"/>
        </w:rPr>
        <w:t xml:space="preserve"> </w:t>
      </w:r>
      <w:r>
        <w:rPr>
          <w:spacing w:val="-3"/>
          <w:sz w:val="28"/>
          <w:szCs w:val="28"/>
        </w:rPr>
        <w:t>f</w:t>
      </w:r>
      <w:r>
        <w:rPr>
          <w:spacing w:val="1"/>
          <w:sz w:val="28"/>
          <w:szCs w:val="28"/>
        </w:rPr>
        <w:t>o</w:t>
      </w:r>
      <w:r>
        <w:rPr>
          <w:sz w:val="28"/>
          <w:szCs w:val="28"/>
        </w:rPr>
        <w:t>r tr</w:t>
      </w:r>
      <w:r>
        <w:rPr>
          <w:spacing w:val="-2"/>
          <w:sz w:val="28"/>
          <w:szCs w:val="28"/>
        </w:rPr>
        <w:t>a</w:t>
      </w:r>
      <w:r>
        <w:rPr>
          <w:spacing w:val="1"/>
          <w:sz w:val="28"/>
          <w:szCs w:val="28"/>
        </w:rPr>
        <w:t>d</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r>
        <w:rPr>
          <w:spacing w:val="-1"/>
          <w:sz w:val="28"/>
          <w:szCs w:val="28"/>
        </w:rPr>
        <w:t xml:space="preserve"> s</w:t>
      </w:r>
      <w:r>
        <w:rPr>
          <w:sz w:val="28"/>
          <w:szCs w:val="28"/>
        </w:rPr>
        <w:t>o 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on</w:t>
      </w:r>
      <w:r>
        <w:rPr>
          <w:sz w:val="28"/>
          <w:szCs w:val="28"/>
        </w:rPr>
        <w:t xml:space="preserve">e </w:t>
      </w:r>
      <w:r>
        <w:rPr>
          <w:spacing w:val="-3"/>
          <w:sz w:val="28"/>
          <w:szCs w:val="28"/>
        </w:rPr>
        <w:t>c</w:t>
      </w:r>
      <w:r>
        <w:rPr>
          <w:sz w:val="28"/>
          <w:szCs w:val="28"/>
        </w:rPr>
        <w:t>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3C6354">
        <w:rPr>
          <w:spacing w:val="-2"/>
          <w:sz w:val="28"/>
          <w:szCs w:val="28"/>
        </w:rPr>
        <w:t>in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 xml:space="preserve">we </w:t>
      </w:r>
      <w:r>
        <w:rPr>
          <w:spacing w:val="-1"/>
          <w:sz w:val="28"/>
          <w:szCs w:val="28"/>
        </w:rPr>
        <w:t>wi</w:t>
      </w:r>
      <w:r>
        <w:rPr>
          <w:spacing w:val="1"/>
          <w:sz w:val="28"/>
          <w:szCs w:val="28"/>
        </w:rPr>
        <w:t>l</w:t>
      </w:r>
      <w:r>
        <w:rPr>
          <w:sz w:val="28"/>
          <w:szCs w:val="28"/>
        </w:rPr>
        <w:t xml:space="preserve">l </w:t>
      </w:r>
      <w:r>
        <w:rPr>
          <w:spacing w:val="1"/>
          <w:sz w:val="28"/>
          <w:szCs w:val="28"/>
        </w:rPr>
        <w:t>o</w:t>
      </w:r>
      <w:r>
        <w:rPr>
          <w:sz w:val="28"/>
          <w:szCs w:val="28"/>
        </w:rPr>
        <w:t xml:space="preserve">ffer. </w:t>
      </w:r>
      <w:r>
        <w:rPr>
          <w:spacing w:val="-2"/>
          <w:sz w:val="28"/>
          <w:szCs w:val="28"/>
        </w:rPr>
        <w:t>W</w:t>
      </w:r>
      <w:r>
        <w:rPr>
          <w:sz w:val="28"/>
          <w:szCs w:val="28"/>
        </w:rPr>
        <w:t xml:space="preserve">e </w:t>
      </w:r>
      <w:r>
        <w:rPr>
          <w:spacing w:val="-2"/>
          <w:sz w:val="28"/>
          <w:szCs w:val="28"/>
        </w:rPr>
        <w:t>i</w:t>
      </w:r>
      <w:r>
        <w:rPr>
          <w:sz w:val="28"/>
          <w:szCs w:val="28"/>
        </w:rPr>
        <w:t>mm</w:t>
      </w:r>
      <w:r>
        <w:rPr>
          <w:spacing w:val="-3"/>
          <w:sz w:val="28"/>
          <w:szCs w:val="28"/>
        </w:rPr>
        <w:t>e</w:t>
      </w:r>
      <w:r>
        <w:rPr>
          <w:spacing w:val="1"/>
          <w:sz w:val="28"/>
          <w:szCs w:val="28"/>
        </w:rPr>
        <w:t>d</w:t>
      </w:r>
      <w:r>
        <w:rPr>
          <w:spacing w:val="-1"/>
          <w:sz w:val="28"/>
          <w:szCs w:val="28"/>
        </w:rPr>
        <w:t>i</w:t>
      </w:r>
      <w:r>
        <w:rPr>
          <w:sz w:val="28"/>
          <w:szCs w:val="28"/>
        </w:rPr>
        <w:t>a</w:t>
      </w:r>
      <w:r>
        <w:rPr>
          <w:spacing w:val="1"/>
          <w:sz w:val="28"/>
          <w:szCs w:val="28"/>
        </w:rPr>
        <w:t>t</w:t>
      </w:r>
      <w:r>
        <w:rPr>
          <w:spacing w:val="-2"/>
          <w:sz w:val="28"/>
          <w:szCs w:val="28"/>
        </w:rPr>
        <w:t>e</w:t>
      </w:r>
      <w:r>
        <w:rPr>
          <w:spacing w:val="-1"/>
          <w:sz w:val="28"/>
          <w:szCs w:val="28"/>
        </w:rPr>
        <w:t>l</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ers</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rea</w:t>
      </w:r>
      <w:r>
        <w:rPr>
          <w:spacing w:val="-2"/>
          <w:sz w:val="28"/>
          <w:szCs w:val="28"/>
        </w:rPr>
        <w:t>m</w:t>
      </w:r>
      <w:r>
        <w:rPr>
          <w:spacing w:val="-1"/>
          <w:sz w:val="28"/>
          <w:szCs w:val="28"/>
        </w:rPr>
        <w:t>l</w:t>
      </w:r>
      <w:r>
        <w:rPr>
          <w:spacing w:val="1"/>
          <w:sz w:val="28"/>
          <w:szCs w:val="28"/>
        </w:rPr>
        <w:t>i</w:t>
      </w:r>
      <w:r>
        <w:rPr>
          <w:spacing w:val="-1"/>
          <w:sz w:val="28"/>
          <w:szCs w:val="28"/>
        </w:rPr>
        <w:t>n</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l</w:t>
      </w:r>
      <w:r>
        <w:rPr>
          <w:spacing w:val="-1"/>
          <w:sz w:val="28"/>
          <w:szCs w:val="28"/>
        </w:rPr>
        <w:t>i</w:t>
      </w:r>
      <w:r>
        <w:rPr>
          <w:spacing w:val="1"/>
          <w:sz w:val="28"/>
          <w:szCs w:val="28"/>
        </w:rPr>
        <w:t>q</w:t>
      </w:r>
      <w:r>
        <w:rPr>
          <w:spacing w:val="-1"/>
          <w:sz w:val="28"/>
          <w:szCs w:val="28"/>
        </w:rPr>
        <w:t>u</w:t>
      </w:r>
      <w:r>
        <w:rPr>
          <w:spacing w:val="1"/>
          <w:sz w:val="28"/>
          <w:szCs w:val="28"/>
        </w:rPr>
        <w:t>i</w:t>
      </w:r>
      <w:r>
        <w:rPr>
          <w:spacing w:val="-1"/>
          <w:sz w:val="28"/>
          <w:szCs w:val="28"/>
        </w:rPr>
        <w:t>di</w:t>
      </w:r>
      <w:r>
        <w:rPr>
          <w:spacing w:val="1"/>
          <w:sz w:val="28"/>
          <w:szCs w:val="28"/>
        </w:rPr>
        <w:t>ty</w:t>
      </w:r>
      <w:r>
        <w:rPr>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u</w:t>
      </w:r>
      <w:r>
        <w:rPr>
          <w:spacing w:val="1"/>
          <w:sz w:val="28"/>
          <w:szCs w:val="28"/>
        </w:rPr>
        <w:t>s</w:t>
      </w:r>
      <w:r>
        <w:rPr>
          <w:sz w:val="28"/>
          <w:szCs w:val="28"/>
        </w:rPr>
        <w:t>e</w:t>
      </w:r>
      <w:r>
        <w:rPr>
          <w:spacing w:val="2"/>
          <w:sz w:val="28"/>
          <w:szCs w:val="28"/>
        </w:rPr>
        <w:t>r</w:t>
      </w:r>
      <w:r>
        <w:rPr>
          <w:sz w:val="28"/>
          <w:szCs w:val="28"/>
        </w:rPr>
        <w:t>-</w:t>
      </w:r>
      <w:r>
        <w:rPr>
          <w:spacing w:val="-2"/>
          <w:sz w:val="28"/>
          <w:szCs w:val="28"/>
        </w:rPr>
        <w:t>f</w:t>
      </w:r>
      <w:r>
        <w:rPr>
          <w:sz w:val="28"/>
          <w:szCs w:val="28"/>
        </w:rPr>
        <w:t>r</w:t>
      </w:r>
      <w:r>
        <w:rPr>
          <w:spacing w:val="1"/>
          <w:sz w:val="28"/>
          <w:szCs w:val="28"/>
        </w:rPr>
        <w:t>i</w:t>
      </w:r>
      <w:r>
        <w:rPr>
          <w:spacing w:val="-2"/>
          <w:sz w:val="28"/>
          <w:szCs w:val="28"/>
        </w:rPr>
        <w:t>e</w:t>
      </w:r>
      <w:r>
        <w:rPr>
          <w:spacing w:val="-1"/>
          <w:sz w:val="28"/>
          <w:szCs w:val="28"/>
        </w:rPr>
        <w:t>n</w:t>
      </w:r>
      <w:r>
        <w:rPr>
          <w:spacing w:val="1"/>
          <w:sz w:val="28"/>
          <w:szCs w:val="28"/>
        </w:rPr>
        <w:t>d</w:t>
      </w:r>
      <w:r>
        <w:rPr>
          <w:sz w:val="28"/>
          <w:szCs w:val="28"/>
        </w:rPr>
        <w:t>ly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5"/>
          <w:sz w:val="28"/>
          <w:szCs w:val="28"/>
        </w:rPr>
        <w:t xml:space="preserve"> </w:t>
      </w:r>
      <w:r>
        <w:rPr>
          <w:sz w:val="28"/>
          <w:szCs w:val="28"/>
        </w:rPr>
        <w:t xml:space="preserve">a </w:t>
      </w:r>
      <w:r>
        <w:rPr>
          <w:spacing w:val="1"/>
          <w:sz w:val="28"/>
          <w:szCs w:val="28"/>
        </w:rPr>
        <w:t>s</w:t>
      </w:r>
      <w:r>
        <w:rPr>
          <w:spacing w:val="-3"/>
          <w:sz w:val="28"/>
          <w:szCs w:val="28"/>
        </w:rPr>
        <w:t>m</w:t>
      </w:r>
      <w:r>
        <w:rPr>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z w:val="28"/>
          <w:szCs w:val="28"/>
        </w:rPr>
        <w:t>ee as</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1"/>
          <w:sz w:val="28"/>
          <w:szCs w:val="28"/>
        </w:rPr>
        <w:t xml:space="preserve"> </w:t>
      </w:r>
      <w:r>
        <w:rPr>
          <w:spacing w:val="-3"/>
          <w:sz w:val="28"/>
          <w:szCs w:val="28"/>
        </w:rPr>
        <w:t>a</w:t>
      </w:r>
      <w:r>
        <w:rPr>
          <w:sz w:val="28"/>
          <w:szCs w:val="28"/>
        </w:rPr>
        <w:t xml:space="preserve">s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7B4F72D4" w14:textId="77777777" w:rsidR="00AE7C60" w:rsidRDefault="00AE7C60" w:rsidP="003E0BA7">
      <w:pPr>
        <w:spacing w:before="2" w:line="160" w:lineRule="exact"/>
        <w:jc w:val="both"/>
        <w:rPr>
          <w:sz w:val="16"/>
          <w:szCs w:val="16"/>
        </w:rPr>
      </w:pPr>
    </w:p>
    <w:p w14:paraId="31F52734" w14:textId="23393ABD" w:rsidR="00AE7C60" w:rsidRDefault="00A44FA3" w:rsidP="003E0BA7">
      <w:pPr>
        <w:spacing w:line="259" w:lineRule="auto"/>
        <w:ind w:left="820" w:right="812"/>
        <w:jc w:val="both"/>
        <w:rPr>
          <w:sz w:val="28"/>
          <w:szCs w:val="28"/>
        </w:rPr>
      </w:pPr>
      <w:r>
        <w:rPr>
          <w:spacing w:val="1"/>
          <w:sz w:val="28"/>
          <w:szCs w:val="28"/>
        </w:rPr>
        <w:lastRenderedPageBreak/>
        <w:t>T</w:t>
      </w:r>
      <w:r>
        <w:rPr>
          <w:spacing w:val="-1"/>
          <w:sz w:val="28"/>
          <w:szCs w:val="28"/>
        </w:rPr>
        <w:t>h</w:t>
      </w:r>
      <w:r>
        <w:rPr>
          <w:sz w:val="28"/>
          <w:szCs w:val="28"/>
        </w:rPr>
        <w:t>e c</w:t>
      </w:r>
      <w:r>
        <w:rPr>
          <w:spacing w:val="-2"/>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2"/>
          <w:sz w:val="28"/>
          <w:szCs w:val="28"/>
        </w:rPr>
        <w:t>r</w:t>
      </w:r>
      <w:r>
        <w:rPr>
          <w:spacing w:val="-1"/>
          <w:sz w:val="28"/>
          <w:szCs w:val="28"/>
        </w:rPr>
        <w:t>s</w:t>
      </w:r>
      <w:r>
        <w:rPr>
          <w:spacing w:val="1"/>
          <w:sz w:val="28"/>
          <w:szCs w:val="28"/>
        </w:rPr>
        <w:t>t</w:t>
      </w:r>
      <w:r>
        <w:rPr>
          <w:spacing w:val="-1"/>
          <w:sz w:val="28"/>
          <w:szCs w:val="28"/>
        </w:rPr>
        <w:t>l</w:t>
      </w:r>
      <w:r>
        <w:rPr>
          <w:sz w:val="28"/>
          <w:szCs w:val="28"/>
        </w:rPr>
        <w:t>y</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z w:val="28"/>
          <w:szCs w:val="28"/>
        </w:rPr>
        <w:t>t</w:t>
      </w:r>
      <w:r>
        <w:rPr>
          <w:spacing w:val="5"/>
          <w:sz w:val="28"/>
          <w:szCs w:val="28"/>
        </w:rPr>
        <w:t xml:space="preserve"> </w:t>
      </w:r>
      <w:r>
        <w:rPr>
          <w:sz w:val="28"/>
          <w:szCs w:val="28"/>
        </w:rPr>
        <w:t>as</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pairs</w:t>
      </w:r>
      <w:r>
        <w:rPr>
          <w:spacing w:val="2"/>
          <w:sz w:val="28"/>
          <w:szCs w:val="28"/>
        </w:rPr>
        <w:t xml:space="preserve"> </w:t>
      </w:r>
      <w:r>
        <w:rPr>
          <w:sz w:val="28"/>
          <w:szCs w:val="28"/>
        </w:rPr>
        <w:t>a</w:t>
      </w:r>
      <w:r>
        <w:rPr>
          <w:spacing w:val="-2"/>
          <w:sz w:val="28"/>
          <w:szCs w:val="28"/>
        </w:rPr>
        <w:t>r</w:t>
      </w:r>
      <w:r>
        <w:rPr>
          <w:sz w:val="28"/>
          <w:szCs w:val="28"/>
        </w:rPr>
        <w:t>e B</w:t>
      </w:r>
      <w:r>
        <w:rPr>
          <w:spacing w:val="-2"/>
          <w:sz w:val="28"/>
          <w:szCs w:val="28"/>
        </w:rPr>
        <w:t>i</w:t>
      </w:r>
      <w:r>
        <w:rPr>
          <w:spacing w:val="1"/>
          <w:sz w:val="28"/>
          <w:szCs w:val="28"/>
        </w:rPr>
        <w:t>t</w:t>
      </w:r>
      <w:r>
        <w:rPr>
          <w:spacing w:val="-2"/>
          <w:sz w:val="28"/>
          <w:szCs w:val="28"/>
        </w:rPr>
        <w:t>c</w:t>
      </w:r>
      <w:r>
        <w:rPr>
          <w:spacing w:val="1"/>
          <w:sz w:val="28"/>
          <w:szCs w:val="28"/>
        </w:rPr>
        <w:t>o</w:t>
      </w:r>
      <w:r>
        <w:rPr>
          <w:spacing w:val="-1"/>
          <w:sz w:val="28"/>
          <w:szCs w:val="28"/>
        </w:rPr>
        <w:t>i</w:t>
      </w:r>
      <w:r>
        <w:rPr>
          <w:spacing w:val="1"/>
          <w:sz w:val="28"/>
          <w:szCs w:val="28"/>
        </w:rPr>
        <w:t>n</w:t>
      </w:r>
      <w:r>
        <w:rPr>
          <w:sz w:val="28"/>
          <w:szCs w:val="28"/>
        </w:rPr>
        <w:t>,</w:t>
      </w:r>
      <w:r>
        <w:rPr>
          <w:spacing w:val="-1"/>
          <w:sz w:val="28"/>
          <w:szCs w:val="28"/>
        </w:rPr>
        <w:t xml:space="preserve"> L</w:t>
      </w:r>
      <w:r>
        <w:rPr>
          <w:spacing w:val="1"/>
          <w:sz w:val="28"/>
          <w:szCs w:val="28"/>
        </w:rPr>
        <w:t>i</w:t>
      </w:r>
      <w:r>
        <w:rPr>
          <w:spacing w:val="-1"/>
          <w:sz w:val="28"/>
          <w:szCs w:val="28"/>
        </w:rPr>
        <w:t>t</w:t>
      </w:r>
      <w:r>
        <w:rPr>
          <w:spacing w:val="-2"/>
          <w:sz w:val="28"/>
          <w:szCs w:val="28"/>
        </w:rPr>
        <w:t>e</w:t>
      </w:r>
      <w:r>
        <w:rPr>
          <w:sz w:val="28"/>
          <w:szCs w:val="28"/>
        </w:rPr>
        <w:t>c</w:t>
      </w:r>
      <w:r>
        <w:rPr>
          <w:spacing w:val="1"/>
          <w:sz w:val="28"/>
          <w:szCs w:val="28"/>
        </w:rPr>
        <w:t>o</w:t>
      </w:r>
      <w:r>
        <w:rPr>
          <w:spacing w:val="-1"/>
          <w:sz w:val="28"/>
          <w:szCs w:val="28"/>
        </w:rPr>
        <w:t>i</w:t>
      </w:r>
      <w:r>
        <w:rPr>
          <w:spacing w:val="1"/>
          <w:sz w:val="28"/>
          <w:szCs w:val="28"/>
        </w:rPr>
        <w:t>n</w:t>
      </w:r>
      <w:r>
        <w:rPr>
          <w:sz w:val="28"/>
          <w:szCs w:val="28"/>
        </w:rPr>
        <w:t>, 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C</w:t>
      </w:r>
      <w:r>
        <w:rPr>
          <w:sz w:val="28"/>
          <w:szCs w:val="28"/>
        </w:rPr>
        <w:t>a</w:t>
      </w:r>
      <w:r>
        <w:rPr>
          <w:spacing w:val="-1"/>
          <w:sz w:val="28"/>
          <w:szCs w:val="28"/>
        </w:rPr>
        <w:t>s</w:t>
      </w:r>
      <w:r>
        <w:rPr>
          <w:spacing w:val="1"/>
          <w:sz w:val="28"/>
          <w:szCs w:val="28"/>
        </w:rPr>
        <w:t>h</w:t>
      </w:r>
      <w:r>
        <w:rPr>
          <w:sz w:val="28"/>
          <w:szCs w:val="28"/>
        </w:rPr>
        <w:t>,</w:t>
      </w:r>
      <w:r>
        <w:rPr>
          <w:spacing w:val="-1"/>
          <w:sz w:val="28"/>
          <w:szCs w:val="28"/>
        </w:rPr>
        <w:t xml:space="preserve"> Et</w:t>
      </w:r>
      <w:r>
        <w:rPr>
          <w:spacing w:val="1"/>
          <w:sz w:val="28"/>
          <w:szCs w:val="28"/>
        </w:rPr>
        <w:t>h</w:t>
      </w:r>
      <w:r>
        <w:rPr>
          <w:sz w:val="28"/>
          <w:szCs w:val="28"/>
        </w:rPr>
        <w:t>er</w:t>
      </w:r>
      <w:r>
        <w:rPr>
          <w:spacing w:val="-2"/>
          <w:sz w:val="28"/>
          <w:szCs w:val="28"/>
        </w:rPr>
        <w:t>e</w:t>
      </w:r>
      <w:r>
        <w:rPr>
          <w:spacing w:val="1"/>
          <w:sz w:val="28"/>
          <w:szCs w:val="28"/>
        </w:rPr>
        <w:t>u</w:t>
      </w:r>
      <w:r>
        <w:rPr>
          <w:sz w:val="28"/>
          <w:szCs w:val="28"/>
        </w:rPr>
        <w:t>m,</w:t>
      </w:r>
      <w:r>
        <w:rPr>
          <w:spacing w:val="-1"/>
          <w:sz w:val="28"/>
          <w:szCs w:val="28"/>
        </w:rPr>
        <w:t xml:space="preserve"> T</w:t>
      </w:r>
      <w:r>
        <w:rPr>
          <w:sz w:val="28"/>
          <w:szCs w:val="28"/>
        </w:rPr>
        <w:t>e</w:t>
      </w:r>
      <w:r>
        <w:rPr>
          <w:spacing w:val="-1"/>
          <w:sz w:val="28"/>
          <w:szCs w:val="28"/>
        </w:rPr>
        <w:t>t</w:t>
      </w:r>
      <w:r>
        <w:rPr>
          <w:spacing w:val="1"/>
          <w:sz w:val="28"/>
          <w:szCs w:val="28"/>
        </w:rPr>
        <w:t>h</w:t>
      </w:r>
      <w:r>
        <w:rPr>
          <w:sz w:val="28"/>
          <w:szCs w:val="28"/>
        </w:rPr>
        <w:t xml:space="preserve">er, </w:t>
      </w:r>
      <w:r>
        <w:rPr>
          <w:spacing w:val="-3"/>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c</w:t>
      </w:r>
      <w:r>
        <w:rPr>
          <w:spacing w:val="1"/>
          <w:sz w:val="28"/>
          <w:szCs w:val="28"/>
        </w:rPr>
        <w:t>o</w:t>
      </w:r>
      <w:r>
        <w:rPr>
          <w:spacing w:val="-1"/>
          <w:sz w:val="28"/>
          <w:szCs w:val="28"/>
        </w:rPr>
        <w:t>i</w:t>
      </w:r>
      <w:r>
        <w:rPr>
          <w:spacing w:val="1"/>
          <w:sz w:val="28"/>
          <w:szCs w:val="28"/>
        </w:rPr>
        <w:t>n</w:t>
      </w:r>
      <w:r w:rsidR="00E34E68">
        <w:rPr>
          <w:spacing w:val="1"/>
          <w:sz w:val="28"/>
          <w:szCs w:val="28"/>
        </w:rPr>
        <w:t>,</w:t>
      </w:r>
      <w:r w:rsidR="003C6354">
        <w:rPr>
          <w:sz w:val="28"/>
          <w:szCs w:val="28"/>
        </w:rPr>
        <w:t xml:space="preserve"> and</w:t>
      </w:r>
      <w:r>
        <w:rPr>
          <w:spacing w:val="-3"/>
          <w:sz w:val="28"/>
          <w:szCs w:val="28"/>
        </w:rPr>
        <w:t xml:space="preserve"> </w:t>
      </w:r>
      <w:r>
        <w:rPr>
          <w:spacing w:val="1"/>
          <w:sz w:val="28"/>
          <w:szCs w:val="28"/>
        </w:rPr>
        <w:t>X</w:t>
      </w:r>
      <w:r>
        <w:rPr>
          <w:sz w:val="28"/>
          <w:szCs w:val="28"/>
        </w:rPr>
        <w:t>RP.</w:t>
      </w:r>
    </w:p>
    <w:p w14:paraId="24EDB6DB" w14:textId="77777777" w:rsidR="00AE7C60" w:rsidRDefault="00AE7C60" w:rsidP="003E0BA7">
      <w:pPr>
        <w:spacing w:before="6" w:line="140" w:lineRule="exact"/>
        <w:jc w:val="both"/>
        <w:rPr>
          <w:sz w:val="15"/>
          <w:szCs w:val="15"/>
        </w:rPr>
      </w:pPr>
    </w:p>
    <w:p w14:paraId="4E8CB58B" w14:textId="77777777" w:rsidR="00AE7C60" w:rsidRDefault="00A44FA3" w:rsidP="003E0BA7">
      <w:pPr>
        <w:pStyle w:val="Heading3"/>
        <w:jc w:val="both"/>
        <w:rPr>
          <w:rFonts w:eastAsia="Calibri Light"/>
        </w:rPr>
      </w:pPr>
      <w:bookmarkStart w:id="10" w:name="_Toc82706541"/>
      <w:r>
        <w:rPr>
          <w:rFonts w:eastAsia="Calibri Light"/>
        </w:rPr>
        <w:t>4.2</w:t>
      </w:r>
      <w:r>
        <w:rPr>
          <w:rFonts w:eastAsia="Calibri Light"/>
          <w:spacing w:val="-1"/>
        </w:rPr>
        <w:t>.</w:t>
      </w:r>
      <w:r>
        <w:rPr>
          <w:rFonts w:eastAsia="Calibri Light"/>
        </w:rPr>
        <w:t xml:space="preserve">1.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10"/>
    </w:p>
    <w:p w14:paraId="571E7883" w14:textId="77777777" w:rsidR="0044022A" w:rsidRDefault="00A44FA3" w:rsidP="003E0BA7">
      <w:pPr>
        <w:spacing w:before="28" w:line="258" w:lineRule="auto"/>
        <w:ind w:left="100" w:right="442"/>
        <w:jc w:val="both"/>
        <w:rPr>
          <w:sz w:val="28"/>
          <w:szCs w:val="28"/>
        </w:rPr>
      </w:pPr>
      <w:r>
        <w:rPr>
          <w:spacing w:val="1"/>
          <w:sz w:val="28"/>
          <w:szCs w:val="28"/>
        </w:rPr>
        <w:t>T</w:t>
      </w:r>
      <w:r>
        <w:rPr>
          <w:sz w:val="28"/>
          <w:szCs w:val="28"/>
        </w:rPr>
        <w:t>o</w:t>
      </w:r>
      <w:r>
        <w:rPr>
          <w:spacing w:val="1"/>
          <w:sz w:val="28"/>
          <w:szCs w:val="28"/>
        </w:rPr>
        <w:t xml:space="preserve"> </w:t>
      </w:r>
      <w:r>
        <w:rPr>
          <w:spacing w:val="-3"/>
          <w:sz w:val="28"/>
          <w:szCs w:val="28"/>
        </w:rPr>
        <w:t>r</w:t>
      </w:r>
      <w:r>
        <w:rPr>
          <w:sz w:val="28"/>
          <w:szCs w:val="28"/>
        </w:rPr>
        <w:t>e</w:t>
      </w:r>
      <w:r>
        <w:rPr>
          <w:spacing w:val="-1"/>
          <w:sz w:val="28"/>
          <w:szCs w:val="28"/>
        </w:rPr>
        <w:t>s</w:t>
      </w:r>
      <w:r>
        <w:rPr>
          <w:spacing w:val="1"/>
          <w:sz w:val="28"/>
          <w:szCs w:val="28"/>
        </w:rPr>
        <w:t>p</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iv</w:t>
      </w:r>
      <w:r>
        <w:rPr>
          <w:sz w:val="28"/>
          <w:szCs w:val="28"/>
        </w:rPr>
        <w:t>ac</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z w:val="28"/>
          <w:szCs w:val="28"/>
        </w:rPr>
        <w:t>o</w:t>
      </w:r>
      <w:r>
        <w:rPr>
          <w:spacing w:val="1"/>
          <w:sz w:val="28"/>
          <w:szCs w:val="28"/>
        </w:rPr>
        <w:t xml:space="preserve"> </w:t>
      </w:r>
      <w:r>
        <w:rPr>
          <w:spacing w:val="-2"/>
          <w:sz w:val="28"/>
          <w:szCs w:val="28"/>
        </w:rPr>
        <w:t>K</w:t>
      </w:r>
      <w:r>
        <w:rPr>
          <w:spacing w:val="1"/>
          <w:sz w:val="28"/>
          <w:szCs w:val="28"/>
        </w:rPr>
        <w:t>Y</w:t>
      </w:r>
      <w:r>
        <w:rPr>
          <w:sz w:val="28"/>
          <w:szCs w:val="28"/>
        </w:rPr>
        <w:t>C</w:t>
      </w:r>
      <w:r>
        <w:rPr>
          <w:spacing w:val="1"/>
          <w:sz w:val="28"/>
          <w:szCs w:val="28"/>
        </w:rPr>
        <w:t xml:space="preserve"> p</w:t>
      </w:r>
      <w:r>
        <w:rPr>
          <w:sz w:val="28"/>
          <w:szCs w:val="28"/>
        </w:rPr>
        <w:t>r</w:t>
      </w:r>
      <w:r>
        <w:rPr>
          <w:spacing w:val="-1"/>
          <w:sz w:val="28"/>
          <w:szCs w:val="28"/>
        </w:rPr>
        <w:t>o</w:t>
      </w:r>
      <w:r>
        <w:rPr>
          <w:sz w:val="28"/>
          <w:szCs w:val="28"/>
        </w:rPr>
        <w:t>c</w:t>
      </w:r>
      <w:r>
        <w:rPr>
          <w:spacing w:val="-2"/>
          <w:sz w:val="28"/>
          <w:szCs w:val="28"/>
        </w:rPr>
        <w:t>e</w:t>
      </w:r>
      <w:r>
        <w:rPr>
          <w:spacing w:val="1"/>
          <w:sz w:val="28"/>
          <w:szCs w:val="28"/>
        </w:rPr>
        <w:t>du</w:t>
      </w:r>
      <w:r>
        <w:rPr>
          <w:spacing w:val="-2"/>
          <w:sz w:val="28"/>
          <w:szCs w:val="28"/>
        </w:rPr>
        <w:t>r</w:t>
      </w:r>
      <w:r>
        <w:rPr>
          <w:sz w:val="28"/>
          <w:szCs w:val="28"/>
        </w:rPr>
        <w:t xml:space="preserve">e </w:t>
      </w:r>
      <w:r>
        <w:rPr>
          <w:spacing w:val="-2"/>
          <w:sz w:val="28"/>
          <w:szCs w:val="28"/>
        </w:rPr>
        <w:t>o</w:t>
      </w:r>
      <w:r>
        <w:rPr>
          <w:sz w:val="28"/>
          <w:szCs w:val="28"/>
        </w:rPr>
        <w:t>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A</w:t>
      </w:r>
      <w:r>
        <w:rPr>
          <w:spacing w:val="-1"/>
          <w:sz w:val="28"/>
          <w:szCs w:val="28"/>
        </w:rPr>
        <w:t>l</w:t>
      </w:r>
      <w:r>
        <w:rPr>
          <w:sz w:val="28"/>
          <w:szCs w:val="28"/>
        </w:rPr>
        <w:t>l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s</w:t>
      </w:r>
      <w:r>
        <w:rPr>
          <w:spacing w:val="-1"/>
          <w:sz w:val="28"/>
          <w:szCs w:val="28"/>
        </w:rPr>
        <w:t>i</w:t>
      </w:r>
      <w:r>
        <w:rPr>
          <w:spacing w:val="1"/>
          <w:sz w:val="28"/>
          <w:szCs w:val="28"/>
        </w:rPr>
        <w:t>g</w:t>
      </w:r>
      <w:r>
        <w:rPr>
          <w:spacing w:val="2"/>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2"/>
          <w:sz w:val="28"/>
          <w:szCs w:val="28"/>
        </w:rPr>
        <w:t xml:space="preserve"> </w:t>
      </w:r>
      <w:r>
        <w:rPr>
          <w:sz w:val="28"/>
          <w:szCs w:val="28"/>
        </w:rPr>
        <w:t>a</w:t>
      </w:r>
      <w:r>
        <w:rPr>
          <w:spacing w:val="-1"/>
          <w:sz w:val="28"/>
          <w:szCs w:val="28"/>
        </w:rPr>
        <w:t>d</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z w:val="28"/>
          <w:szCs w:val="28"/>
        </w:rPr>
        <w:t>e</w:t>
      </w:r>
      <w:r>
        <w:rPr>
          <w:spacing w:val="-2"/>
          <w:sz w:val="28"/>
          <w:szCs w:val="28"/>
        </w:rPr>
        <w:t>r</w:t>
      </w:r>
      <w:r>
        <w:rPr>
          <w:spacing w:val="-1"/>
          <w:sz w:val="28"/>
          <w:szCs w:val="28"/>
        </w:rPr>
        <w:t>s</w:t>
      </w:r>
      <w:r>
        <w:rPr>
          <w:spacing w:val="1"/>
          <w:sz w:val="28"/>
          <w:szCs w:val="28"/>
        </w:rPr>
        <w:t>on</w:t>
      </w:r>
      <w:r>
        <w:rPr>
          <w:spacing w:val="-2"/>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z w:val="28"/>
          <w:szCs w:val="28"/>
        </w:rPr>
        <w:t>f</w:t>
      </w:r>
      <w:r>
        <w:rPr>
          <w:spacing w:val="1"/>
          <w:sz w:val="28"/>
          <w:szCs w:val="28"/>
        </w:rPr>
        <w:t>o</w:t>
      </w:r>
      <w:r>
        <w:rPr>
          <w:sz w:val="28"/>
          <w:szCs w:val="28"/>
        </w:rPr>
        <w:t>rm</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 xml:space="preserve">t </w:t>
      </w:r>
      <w:r>
        <w:rPr>
          <w:spacing w:val="1"/>
          <w:sz w:val="28"/>
          <w:szCs w:val="28"/>
        </w:rPr>
        <w:t>th</w:t>
      </w:r>
      <w:r>
        <w:rPr>
          <w:spacing w:val="-2"/>
          <w:sz w:val="28"/>
          <w:szCs w:val="28"/>
        </w:rPr>
        <w:t>e</w:t>
      </w:r>
      <w:r>
        <w:rPr>
          <w:sz w:val="28"/>
          <w:szCs w:val="28"/>
        </w:rPr>
        <w:t>m</w:t>
      </w:r>
      <w:r>
        <w:rPr>
          <w:spacing w:val="-1"/>
          <w:sz w:val="28"/>
          <w:szCs w:val="28"/>
        </w:rPr>
        <w:t>s</w:t>
      </w:r>
      <w:r>
        <w:rPr>
          <w:sz w:val="28"/>
          <w:szCs w:val="28"/>
        </w:rPr>
        <w:t>e</w:t>
      </w:r>
      <w:r>
        <w:rPr>
          <w:spacing w:val="-1"/>
          <w:sz w:val="28"/>
          <w:szCs w:val="28"/>
        </w:rPr>
        <w:t>l</w:t>
      </w:r>
      <w:r>
        <w:rPr>
          <w:spacing w:val="1"/>
          <w:sz w:val="28"/>
          <w:szCs w:val="28"/>
        </w:rPr>
        <w:t>v</w:t>
      </w:r>
      <w:r>
        <w:rPr>
          <w:spacing w:val="-2"/>
          <w:sz w:val="28"/>
          <w:szCs w:val="28"/>
        </w:rPr>
        <w:t>e</w:t>
      </w:r>
      <w:r>
        <w:rPr>
          <w:spacing w:val="1"/>
          <w:sz w:val="28"/>
          <w:szCs w:val="28"/>
        </w:rPr>
        <w:t>s</w:t>
      </w:r>
      <w:r>
        <w:rPr>
          <w:sz w:val="28"/>
          <w:szCs w:val="28"/>
        </w:rPr>
        <w:t>.</w:t>
      </w:r>
    </w:p>
    <w:p w14:paraId="3973294F" w14:textId="77777777" w:rsidR="0044022A" w:rsidRDefault="0044022A" w:rsidP="003E0BA7">
      <w:pPr>
        <w:spacing w:before="28" w:line="258" w:lineRule="auto"/>
        <w:ind w:left="100" w:right="442"/>
        <w:jc w:val="both"/>
        <w:rPr>
          <w:sz w:val="28"/>
          <w:szCs w:val="28"/>
        </w:rPr>
      </w:pPr>
    </w:p>
    <w:p w14:paraId="0D455EF0" w14:textId="47022C88" w:rsidR="00AE7C60" w:rsidRDefault="00A44FA3" w:rsidP="003E0BA7">
      <w:pPr>
        <w:pStyle w:val="Heading3"/>
        <w:jc w:val="both"/>
        <w:rPr>
          <w:rFonts w:eastAsia="Calibri Light"/>
        </w:rPr>
      </w:pPr>
      <w:bookmarkStart w:id="11" w:name="_Toc82706542"/>
      <w:r>
        <w:rPr>
          <w:rFonts w:eastAsia="Calibri Light"/>
        </w:rPr>
        <w:t>4.2</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D</w:t>
      </w:r>
      <w:r>
        <w:rPr>
          <w:rFonts w:eastAsia="Calibri Light"/>
          <w:spacing w:val="-1"/>
        </w:rPr>
        <w:t>e</w:t>
      </w:r>
      <w:r>
        <w:rPr>
          <w:rFonts w:eastAsia="Calibri Light"/>
          <w:spacing w:val="1"/>
        </w:rPr>
        <w:t>v</w:t>
      </w:r>
      <w:r>
        <w:rPr>
          <w:rFonts w:eastAsia="Calibri Light"/>
        </w:rPr>
        <w:t>ice</w:t>
      </w:r>
      <w:r>
        <w:rPr>
          <w:rFonts w:eastAsia="Calibri Light"/>
          <w:spacing w:val="-9"/>
        </w:rPr>
        <w:t xml:space="preserve"> </w:t>
      </w:r>
      <w:r>
        <w:rPr>
          <w:rFonts w:eastAsia="Calibri Light"/>
        </w:rPr>
        <w:t>C</w:t>
      </w:r>
      <w:r>
        <w:rPr>
          <w:rFonts w:eastAsia="Calibri Light"/>
          <w:spacing w:val="2"/>
        </w:rPr>
        <w:t>o</w:t>
      </w:r>
      <w:r>
        <w:rPr>
          <w:rFonts w:eastAsia="Calibri Light"/>
          <w:spacing w:val="-1"/>
        </w:rPr>
        <w:t>m</w:t>
      </w:r>
      <w:r>
        <w:rPr>
          <w:rFonts w:eastAsia="Calibri Light"/>
        </w:rPr>
        <w:t>pa</w:t>
      </w:r>
      <w:r>
        <w:rPr>
          <w:rFonts w:eastAsia="Calibri Light"/>
          <w:spacing w:val="1"/>
        </w:rPr>
        <w:t>t</w:t>
      </w:r>
      <w:r>
        <w:rPr>
          <w:rFonts w:eastAsia="Calibri Light"/>
        </w:rPr>
        <w:t>ibil</w:t>
      </w:r>
      <w:r>
        <w:rPr>
          <w:rFonts w:eastAsia="Calibri Light"/>
          <w:spacing w:val="1"/>
        </w:rPr>
        <w:t>it</w:t>
      </w:r>
      <w:r>
        <w:rPr>
          <w:rFonts w:eastAsia="Calibri Light"/>
        </w:rPr>
        <w:t>y</w:t>
      </w:r>
      <w:bookmarkEnd w:id="11"/>
    </w:p>
    <w:p w14:paraId="3957D4DC" w14:textId="77777777" w:rsidR="00AE7C60" w:rsidRDefault="00A44FA3" w:rsidP="003E0BA7">
      <w:pPr>
        <w:spacing w:before="28" w:line="257" w:lineRule="auto"/>
        <w:ind w:left="100" w:right="505"/>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b</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 xml:space="preserve">rm </w:t>
      </w:r>
      <w:r>
        <w:rPr>
          <w:spacing w:val="-2"/>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v</w:t>
      </w:r>
      <w:r>
        <w:rPr>
          <w:sz w:val="28"/>
          <w:szCs w:val="28"/>
        </w:rPr>
        <w:t>ar</w:t>
      </w:r>
      <w:r>
        <w:rPr>
          <w:spacing w:val="1"/>
          <w:sz w:val="28"/>
          <w:szCs w:val="28"/>
        </w:rPr>
        <w:t>i</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z w:val="28"/>
          <w:szCs w:val="28"/>
        </w:rPr>
        <w:t>era</w:t>
      </w:r>
      <w:r>
        <w:rPr>
          <w:spacing w:val="-1"/>
          <w:sz w:val="28"/>
          <w:szCs w:val="28"/>
        </w:rPr>
        <w:t>t</w:t>
      </w:r>
      <w:r>
        <w:rPr>
          <w:spacing w:val="8"/>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w:t>
      </w:r>
      <w:r>
        <w:rPr>
          <w:spacing w:val="-1"/>
          <w:sz w:val="28"/>
          <w:szCs w:val="28"/>
        </w:rPr>
        <w:t>t</w:t>
      </w:r>
      <w:r>
        <w:rPr>
          <w:sz w:val="28"/>
          <w:szCs w:val="28"/>
        </w:rPr>
        <w:t xml:space="preserve">ems </w:t>
      </w:r>
      <w:r>
        <w:rPr>
          <w:spacing w:val="1"/>
          <w:sz w:val="28"/>
          <w:szCs w:val="28"/>
        </w:rPr>
        <w:t>su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798DD42F" w14:textId="77777777" w:rsidR="00AE7C60" w:rsidRDefault="00A44FA3" w:rsidP="003E0BA7">
      <w:pPr>
        <w:spacing w:line="320" w:lineRule="exact"/>
        <w:ind w:left="46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7"/>
          <w:w w:val="17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l</w:t>
      </w:r>
      <w:r>
        <w:rPr>
          <w:spacing w:val="-1"/>
          <w:sz w:val="28"/>
          <w:szCs w:val="28"/>
        </w:rPr>
        <w:t>i</w:t>
      </w:r>
      <w:r>
        <w:rPr>
          <w:sz w:val="28"/>
          <w:szCs w:val="28"/>
        </w:rPr>
        <w:t>e</w:t>
      </w:r>
      <w:r>
        <w:rPr>
          <w:spacing w:val="-1"/>
          <w:sz w:val="28"/>
          <w:szCs w:val="28"/>
        </w:rPr>
        <w:t>n</w:t>
      </w:r>
      <w:r>
        <w:rPr>
          <w:sz w:val="28"/>
          <w:szCs w:val="28"/>
        </w:rPr>
        <w:t>t</w:t>
      </w:r>
    </w:p>
    <w:p w14:paraId="51120E3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spacing w:val="1"/>
          <w:position w:val="-1"/>
          <w:sz w:val="28"/>
          <w:szCs w:val="28"/>
        </w:rPr>
        <w:t>A</w:t>
      </w:r>
      <w:r>
        <w:rPr>
          <w:spacing w:val="-1"/>
          <w:position w:val="-1"/>
          <w:sz w:val="28"/>
          <w:szCs w:val="28"/>
        </w:rPr>
        <w:t>n</w:t>
      </w:r>
      <w:r>
        <w:rPr>
          <w:spacing w:val="1"/>
          <w:position w:val="-1"/>
          <w:sz w:val="28"/>
          <w:szCs w:val="28"/>
        </w:rPr>
        <w:t>d</w:t>
      </w:r>
      <w:r>
        <w:rPr>
          <w:spacing w:val="-2"/>
          <w:position w:val="-1"/>
          <w:sz w:val="28"/>
          <w:szCs w:val="28"/>
        </w:rPr>
        <w:t>r</w:t>
      </w:r>
      <w:r>
        <w:rPr>
          <w:spacing w:val="1"/>
          <w:position w:val="-1"/>
          <w:sz w:val="28"/>
          <w:szCs w:val="28"/>
        </w:rPr>
        <w:t>o</w:t>
      </w:r>
      <w:r>
        <w:rPr>
          <w:spacing w:val="-1"/>
          <w:position w:val="-1"/>
          <w:sz w:val="28"/>
          <w:szCs w:val="28"/>
        </w:rPr>
        <w:t>i</w:t>
      </w:r>
      <w:r>
        <w:rPr>
          <w:position w:val="-1"/>
          <w:sz w:val="28"/>
          <w:szCs w:val="28"/>
        </w:rPr>
        <w:t>d</w:t>
      </w:r>
      <w:r>
        <w:rPr>
          <w:spacing w:val="1"/>
          <w:position w:val="-1"/>
          <w:sz w:val="28"/>
          <w:szCs w:val="28"/>
        </w:rPr>
        <w:t xml:space="preserve"> </w:t>
      </w:r>
      <w:r>
        <w:rPr>
          <w:spacing w:val="-3"/>
          <w:position w:val="-1"/>
          <w:sz w:val="28"/>
          <w:szCs w:val="28"/>
        </w:rPr>
        <w:t>c</w:t>
      </w:r>
      <w:r>
        <w:rPr>
          <w:spacing w:val="1"/>
          <w:position w:val="-1"/>
          <w:sz w:val="28"/>
          <w:szCs w:val="28"/>
        </w:rPr>
        <w:t>l</w:t>
      </w:r>
      <w:r>
        <w:rPr>
          <w:spacing w:val="-1"/>
          <w:position w:val="-1"/>
          <w:sz w:val="28"/>
          <w:szCs w:val="28"/>
        </w:rPr>
        <w:t>i</w:t>
      </w:r>
      <w:r>
        <w:rPr>
          <w:position w:val="-1"/>
          <w:sz w:val="28"/>
          <w:szCs w:val="28"/>
        </w:rPr>
        <w:t>e</w:t>
      </w:r>
      <w:r>
        <w:rPr>
          <w:spacing w:val="-1"/>
          <w:position w:val="-1"/>
          <w:sz w:val="28"/>
          <w:szCs w:val="28"/>
        </w:rPr>
        <w:t>n</w:t>
      </w:r>
      <w:r>
        <w:rPr>
          <w:position w:val="-1"/>
          <w:sz w:val="28"/>
          <w:szCs w:val="28"/>
        </w:rPr>
        <w:t>t</w:t>
      </w:r>
    </w:p>
    <w:p w14:paraId="3CB8AA5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position w:val="-1"/>
          <w:sz w:val="28"/>
          <w:szCs w:val="28"/>
        </w:rPr>
        <w:t>I</w:t>
      </w:r>
      <w:r>
        <w:rPr>
          <w:spacing w:val="1"/>
          <w:position w:val="-1"/>
          <w:sz w:val="28"/>
          <w:szCs w:val="28"/>
        </w:rPr>
        <w:t>O</w:t>
      </w:r>
      <w:r>
        <w:rPr>
          <w:position w:val="-1"/>
          <w:sz w:val="28"/>
          <w:szCs w:val="28"/>
        </w:rPr>
        <w:t xml:space="preserve">S </w:t>
      </w:r>
      <w:r>
        <w:rPr>
          <w:spacing w:val="-3"/>
          <w:position w:val="-1"/>
          <w:sz w:val="28"/>
          <w:szCs w:val="28"/>
        </w:rPr>
        <w:t>c</w:t>
      </w:r>
      <w:r>
        <w:rPr>
          <w:spacing w:val="1"/>
          <w:position w:val="-1"/>
          <w:sz w:val="28"/>
          <w:szCs w:val="28"/>
        </w:rPr>
        <w:t>li</w:t>
      </w:r>
      <w:r>
        <w:rPr>
          <w:spacing w:val="-2"/>
          <w:position w:val="-1"/>
          <w:sz w:val="28"/>
          <w:szCs w:val="28"/>
        </w:rPr>
        <w:t>e</w:t>
      </w:r>
      <w:r>
        <w:rPr>
          <w:spacing w:val="-1"/>
          <w:position w:val="-1"/>
          <w:sz w:val="28"/>
          <w:szCs w:val="28"/>
        </w:rPr>
        <w:t>n</w:t>
      </w:r>
      <w:r>
        <w:rPr>
          <w:position w:val="-1"/>
          <w:sz w:val="28"/>
          <w:szCs w:val="28"/>
        </w:rPr>
        <w:t>t</w:t>
      </w:r>
    </w:p>
    <w:p w14:paraId="136C0C06" w14:textId="77777777" w:rsidR="00AE7C60" w:rsidRDefault="00AE7C60" w:rsidP="003E0BA7">
      <w:pPr>
        <w:spacing w:before="10" w:line="140" w:lineRule="exact"/>
        <w:jc w:val="both"/>
        <w:rPr>
          <w:sz w:val="15"/>
          <w:szCs w:val="15"/>
        </w:rPr>
      </w:pPr>
    </w:p>
    <w:p w14:paraId="3316070A" w14:textId="77777777" w:rsidR="00AE7C60" w:rsidRDefault="00AE7C60" w:rsidP="003E0BA7">
      <w:pPr>
        <w:spacing w:line="200" w:lineRule="exact"/>
        <w:jc w:val="both"/>
      </w:pPr>
    </w:p>
    <w:p w14:paraId="6F18E1B2" w14:textId="77777777" w:rsidR="00AE7C60" w:rsidRDefault="00AE7C60" w:rsidP="003E0BA7">
      <w:pPr>
        <w:spacing w:line="200" w:lineRule="exact"/>
        <w:jc w:val="both"/>
      </w:pPr>
    </w:p>
    <w:p w14:paraId="28976C6A" w14:textId="77777777" w:rsidR="00AE7C60" w:rsidRDefault="00AE7C60" w:rsidP="003E0BA7">
      <w:pPr>
        <w:spacing w:line="200" w:lineRule="exact"/>
        <w:jc w:val="both"/>
      </w:pPr>
    </w:p>
    <w:p w14:paraId="5426F6FF" w14:textId="77777777" w:rsidR="00AE7C60" w:rsidRDefault="00A44FA3" w:rsidP="003E0BA7">
      <w:pPr>
        <w:pStyle w:val="Heading2"/>
        <w:jc w:val="both"/>
        <w:rPr>
          <w:rFonts w:eastAsia="Calibri Light"/>
        </w:rPr>
      </w:pPr>
      <w:bookmarkStart w:id="12" w:name="_Toc82706543"/>
      <w:r>
        <w:rPr>
          <w:rFonts w:eastAsia="Calibri Light"/>
          <w:spacing w:val="-1"/>
        </w:rPr>
        <w:t>4</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r>
        <w:rPr>
          <w:rFonts w:eastAsia="Calibri Light"/>
          <w:spacing w:val="-12"/>
        </w:rPr>
        <w:t xml:space="preserve"> </w:t>
      </w:r>
      <w:r>
        <w:rPr>
          <w:rFonts w:eastAsia="Calibri Light"/>
          <w:spacing w:val="3"/>
        </w:rPr>
        <w:t>(</w:t>
      </w:r>
      <w:r>
        <w:rPr>
          <w:rFonts w:eastAsia="Calibri Light"/>
        </w:rPr>
        <w:t>DE</w:t>
      </w:r>
      <w:r>
        <w:rPr>
          <w:rFonts w:eastAsia="Calibri Light"/>
          <w:spacing w:val="1"/>
        </w:rPr>
        <w:t>X</w:t>
      </w:r>
      <w:r>
        <w:rPr>
          <w:rFonts w:eastAsia="Calibri Light"/>
        </w:rPr>
        <w:t>)</w:t>
      </w:r>
      <w:bookmarkEnd w:id="12"/>
    </w:p>
    <w:p w14:paraId="743ACDB8" w14:textId="1FBE935C" w:rsidR="00AE7C60" w:rsidRDefault="00A44FA3" w:rsidP="003E0BA7">
      <w:pPr>
        <w:spacing w:before="37" w:line="258" w:lineRule="auto"/>
        <w:ind w:left="820" w:right="273"/>
        <w:jc w:val="both"/>
        <w:rPr>
          <w:sz w:val="28"/>
          <w:szCs w:val="28"/>
        </w:rPr>
      </w:pPr>
      <w:r>
        <w:rPr>
          <w:sz w:val="28"/>
          <w:szCs w:val="28"/>
        </w:rPr>
        <w:t>A</w:t>
      </w:r>
      <w:r>
        <w:rPr>
          <w:spacing w:val="1"/>
          <w:sz w:val="28"/>
          <w:szCs w:val="28"/>
        </w:rPr>
        <w:t xml:space="preserve"> </w:t>
      </w:r>
      <w:r>
        <w:rPr>
          <w:sz w:val="28"/>
          <w:szCs w:val="28"/>
        </w:rPr>
        <w:t>d</w:t>
      </w:r>
      <w:r>
        <w:rPr>
          <w:spacing w:val="-2"/>
          <w:sz w:val="28"/>
          <w:szCs w:val="28"/>
        </w:rPr>
        <w:t>e</w:t>
      </w:r>
      <w:r>
        <w:rPr>
          <w:sz w:val="28"/>
          <w:szCs w:val="28"/>
        </w:rPr>
        <w:t>c</w:t>
      </w:r>
      <w:r>
        <w:rPr>
          <w:spacing w:val="-2"/>
          <w:sz w:val="28"/>
          <w:szCs w:val="28"/>
        </w:rPr>
        <w:t>e</w:t>
      </w:r>
      <w:r>
        <w:rPr>
          <w:spacing w:val="1"/>
          <w:sz w:val="28"/>
          <w:szCs w:val="28"/>
        </w:rPr>
        <w:t>nt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1"/>
          <w:sz w:val="28"/>
          <w:szCs w:val="28"/>
        </w:rPr>
        <w:t>DE</w:t>
      </w:r>
      <w:r>
        <w:rPr>
          <w:spacing w:val="1"/>
          <w:sz w:val="28"/>
          <w:szCs w:val="28"/>
        </w:rPr>
        <w:t>X</w:t>
      </w:r>
      <w:r>
        <w:rPr>
          <w:sz w:val="28"/>
          <w:szCs w:val="28"/>
        </w:rPr>
        <w: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p</w:t>
      </w:r>
      <w:r>
        <w:rPr>
          <w:sz w:val="28"/>
          <w:szCs w:val="28"/>
        </w:rPr>
        <w:t>ee</w:t>
      </w:r>
      <w:r>
        <w:rPr>
          <w:spacing w:val="2"/>
          <w:sz w:val="28"/>
          <w:szCs w:val="28"/>
        </w:rPr>
        <w:t>r</w:t>
      </w:r>
      <w:r>
        <w:rPr>
          <w:sz w:val="28"/>
          <w:szCs w:val="28"/>
        </w:rPr>
        <w:t>-</w:t>
      </w:r>
      <w:r>
        <w:rPr>
          <w:spacing w:val="1"/>
          <w:sz w:val="28"/>
          <w:szCs w:val="28"/>
        </w:rPr>
        <w:t>t</w:t>
      </w:r>
      <w:r>
        <w:rPr>
          <w:spacing w:val="-1"/>
          <w:sz w:val="28"/>
          <w:szCs w:val="28"/>
        </w:rPr>
        <w:t>o</w:t>
      </w:r>
      <w:r>
        <w:rPr>
          <w:sz w:val="28"/>
          <w:szCs w:val="28"/>
        </w:rPr>
        <w:t>-</w:t>
      </w:r>
      <w:r>
        <w:rPr>
          <w:spacing w:val="1"/>
          <w:sz w:val="28"/>
          <w:szCs w:val="28"/>
        </w:rPr>
        <w:t>p</w:t>
      </w:r>
      <w:r>
        <w:rPr>
          <w:spacing w:val="-2"/>
          <w:sz w:val="28"/>
          <w:szCs w:val="28"/>
        </w:rPr>
        <w:t>e</w:t>
      </w:r>
      <w:r>
        <w:rPr>
          <w:sz w:val="28"/>
          <w:szCs w:val="28"/>
        </w:rPr>
        <w:t>er (</w:t>
      </w:r>
      <w:r>
        <w:rPr>
          <w:spacing w:val="-3"/>
          <w:sz w:val="28"/>
          <w:szCs w:val="28"/>
        </w:rPr>
        <w:t>P</w:t>
      </w:r>
      <w:r>
        <w:rPr>
          <w:spacing w:val="1"/>
          <w:sz w:val="28"/>
          <w:szCs w:val="28"/>
        </w:rPr>
        <w:t>2</w:t>
      </w:r>
      <w:r>
        <w:rPr>
          <w:sz w:val="28"/>
          <w:szCs w:val="28"/>
        </w:rPr>
        <w:t>P) 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pl</w:t>
      </w:r>
      <w:r>
        <w:rPr>
          <w:spacing w:val="-2"/>
          <w:sz w:val="28"/>
          <w:szCs w:val="28"/>
        </w:rPr>
        <w:t>a</w:t>
      </w:r>
      <w:r>
        <w:rPr>
          <w:sz w:val="28"/>
          <w:szCs w:val="28"/>
        </w:rPr>
        <w:t xml:space="preserve">ce </w:t>
      </w:r>
      <w:r>
        <w:rPr>
          <w:spacing w:val="-2"/>
          <w:sz w:val="28"/>
          <w:szCs w:val="28"/>
        </w:rPr>
        <w:t>t</w:t>
      </w:r>
      <w:r>
        <w:rPr>
          <w:spacing w:val="1"/>
          <w:sz w:val="28"/>
          <w:szCs w:val="28"/>
        </w:rPr>
        <w:t>h</w:t>
      </w:r>
      <w:r>
        <w:rPr>
          <w:spacing w:val="-2"/>
          <w:sz w:val="28"/>
          <w:szCs w:val="28"/>
        </w:rPr>
        <w:t>a</w:t>
      </w:r>
      <w:r>
        <w:rPr>
          <w:sz w:val="28"/>
          <w:szCs w:val="28"/>
        </w:rPr>
        <w:t>t c</w:t>
      </w:r>
      <w:r>
        <w:rPr>
          <w:spacing w:val="-1"/>
          <w:sz w:val="28"/>
          <w:szCs w:val="28"/>
        </w:rPr>
        <w:t>o</w:t>
      </w:r>
      <w:r>
        <w:rPr>
          <w:spacing w:val="1"/>
          <w:sz w:val="28"/>
          <w:szCs w:val="28"/>
        </w:rPr>
        <w:t>nn</w:t>
      </w:r>
      <w:r>
        <w:rPr>
          <w:spacing w:val="-2"/>
          <w:sz w:val="28"/>
          <w:szCs w:val="28"/>
        </w:rPr>
        <w:t>e</w:t>
      </w:r>
      <w:r>
        <w:rPr>
          <w:sz w:val="28"/>
          <w:szCs w:val="28"/>
        </w:rPr>
        <w:t>c</w:t>
      </w:r>
      <w:r>
        <w:rPr>
          <w:spacing w:val="-1"/>
          <w:sz w:val="28"/>
          <w:szCs w:val="28"/>
        </w:rPr>
        <w:t>t</w:t>
      </w:r>
      <w:r>
        <w:rPr>
          <w:sz w:val="28"/>
          <w:szCs w:val="28"/>
        </w:rPr>
        <w:t>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In</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s</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(C</w:t>
      </w:r>
      <w:r>
        <w:rPr>
          <w:spacing w:val="-3"/>
          <w:sz w:val="28"/>
          <w:szCs w:val="28"/>
        </w:rPr>
        <w:t>C</w:t>
      </w:r>
      <w:r>
        <w:rPr>
          <w:spacing w:val="-1"/>
          <w:sz w:val="28"/>
          <w:szCs w:val="28"/>
        </w:rPr>
        <w:t>E</w:t>
      </w:r>
      <w:r>
        <w:rPr>
          <w:spacing w:val="1"/>
          <w:sz w:val="28"/>
          <w:szCs w:val="28"/>
        </w:rPr>
        <w:t>s</w:t>
      </w:r>
      <w:r>
        <w:rPr>
          <w:sz w:val="28"/>
          <w:szCs w:val="28"/>
        </w:rPr>
        <w:t>),</w:t>
      </w:r>
      <w:r>
        <w:rPr>
          <w:spacing w:val="-1"/>
          <w:sz w:val="28"/>
          <w:szCs w:val="28"/>
        </w:rPr>
        <w:t xml:space="preserve"> d</w:t>
      </w:r>
      <w:r>
        <w:rPr>
          <w:sz w:val="28"/>
          <w:szCs w:val="28"/>
        </w:rPr>
        <w:t>ecentr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pacing w:val="-3"/>
          <w:sz w:val="28"/>
          <w:szCs w:val="28"/>
        </w:rPr>
        <w:t>m</w:t>
      </w:r>
      <w:r>
        <w:rPr>
          <w:sz w:val="28"/>
          <w:szCs w:val="28"/>
        </w:rPr>
        <w:t>s</w:t>
      </w:r>
      <w:r>
        <w:rPr>
          <w:spacing w:val="1"/>
          <w:sz w:val="28"/>
          <w:szCs w:val="28"/>
        </w:rPr>
        <w:t xml:space="preserve"> </w:t>
      </w:r>
      <w:r>
        <w:rPr>
          <w:sz w:val="28"/>
          <w:szCs w:val="28"/>
        </w:rPr>
        <w:t xml:space="preserve">are </w:t>
      </w:r>
      <w:r>
        <w:rPr>
          <w:spacing w:val="-1"/>
          <w:sz w:val="28"/>
          <w:szCs w:val="28"/>
        </w:rPr>
        <w:t>no</w:t>
      </w:r>
      <w:r>
        <w:rPr>
          <w:spacing w:val="5"/>
          <w:sz w:val="28"/>
          <w:szCs w:val="28"/>
        </w:rPr>
        <w:t>n</w:t>
      </w:r>
      <w:r>
        <w:rPr>
          <w:sz w:val="28"/>
          <w:szCs w:val="28"/>
        </w:rPr>
        <w:t>-</w:t>
      </w:r>
      <w:r>
        <w:rPr>
          <w:spacing w:val="-2"/>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l</w:t>
      </w:r>
      <w:r>
        <w:rPr>
          <w:sz w:val="28"/>
          <w:szCs w:val="28"/>
        </w:rPr>
        <w:t>,</w:t>
      </w:r>
      <w:r>
        <w:rPr>
          <w:spacing w:val="-1"/>
          <w:sz w:val="28"/>
          <w:szCs w:val="28"/>
        </w:rPr>
        <w:t xml:space="preserve"> </w:t>
      </w:r>
      <w:r>
        <w:rPr>
          <w:sz w:val="28"/>
          <w:szCs w:val="28"/>
        </w:rPr>
        <w:t>mea</w:t>
      </w:r>
      <w:r>
        <w:rPr>
          <w:spacing w:val="-1"/>
          <w:sz w:val="28"/>
          <w:szCs w:val="28"/>
        </w:rPr>
        <w:t>ni</w:t>
      </w:r>
      <w:r>
        <w:rPr>
          <w:spacing w:val="1"/>
          <w:sz w:val="28"/>
          <w:szCs w:val="28"/>
        </w:rPr>
        <w:t>n</w:t>
      </w:r>
      <w:r>
        <w:rPr>
          <w:sz w:val="28"/>
          <w:szCs w:val="28"/>
        </w:rPr>
        <w:t>g</w:t>
      </w:r>
      <w:r w:rsidR="003C6354">
        <w:rPr>
          <w:sz w:val="28"/>
          <w:szCs w:val="28"/>
        </w:rPr>
        <w:t xml:space="preserve"> that</w:t>
      </w:r>
      <w:r>
        <w:rPr>
          <w:spacing w:val="1"/>
          <w:sz w:val="28"/>
          <w:szCs w:val="28"/>
        </w:rPr>
        <w:t xml:space="preserve"> </w:t>
      </w:r>
      <w:r>
        <w:rPr>
          <w:sz w:val="28"/>
          <w:szCs w:val="28"/>
        </w:rPr>
        <w:t xml:space="preserve">a </w:t>
      </w:r>
      <w:r>
        <w:rPr>
          <w:spacing w:val="1"/>
          <w:sz w:val="28"/>
          <w:szCs w:val="28"/>
        </w:rPr>
        <w:t>us</w:t>
      </w:r>
      <w:r>
        <w:rPr>
          <w:spacing w:val="-2"/>
          <w:sz w:val="28"/>
          <w:szCs w:val="28"/>
        </w:rPr>
        <w:t>e</w:t>
      </w:r>
      <w:r>
        <w:rPr>
          <w:sz w:val="28"/>
          <w:szCs w:val="28"/>
        </w:rPr>
        <w:t>r rem</w:t>
      </w:r>
      <w:r>
        <w:rPr>
          <w:spacing w:val="-3"/>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i</w:t>
      </w:r>
      <w:r>
        <w:rPr>
          <w:spacing w:val="1"/>
          <w:sz w:val="28"/>
          <w:szCs w:val="28"/>
        </w:rPr>
        <w:t>v</w:t>
      </w:r>
      <w:r>
        <w:rPr>
          <w:spacing w:val="-2"/>
          <w:sz w:val="28"/>
          <w:szCs w:val="28"/>
        </w:rPr>
        <w:t>a</w:t>
      </w:r>
      <w:r>
        <w:rPr>
          <w:spacing w:val="1"/>
          <w:sz w:val="28"/>
          <w:szCs w:val="28"/>
        </w:rPr>
        <w:t>t</w:t>
      </w:r>
      <w:r>
        <w:rPr>
          <w:sz w:val="28"/>
          <w:szCs w:val="28"/>
        </w:rPr>
        <w:t xml:space="preserve">e </w:t>
      </w:r>
      <w:r>
        <w:rPr>
          <w:spacing w:val="-2"/>
          <w:sz w:val="28"/>
          <w:szCs w:val="28"/>
        </w:rPr>
        <w:t>k</w:t>
      </w:r>
      <w:r>
        <w:rPr>
          <w:sz w:val="28"/>
          <w:szCs w:val="28"/>
        </w:rPr>
        <w:t>e</w:t>
      </w:r>
      <w:r>
        <w:rPr>
          <w:spacing w:val="-1"/>
          <w:sz w:val="28"/>
          <w:szCs w:val="28"/>
        </w:rPr>
        <w:t>y</w:t>
      </w:r>
      <w:r>
        <w:rPr>
          <w:sz w:val="28"/>
          <w:szCs w:val="28"/>
        </w:rPr>
        <w:t>s</w:t>
      </w:r>
      <w:r>
        <w:rPr>
          <w:spacing w:val="1"/>
          <w:sz w:val="28"/>
          <w:szCs w:val="28"/>
        </w:rPr>
        <w:t xml:space="preserve"> </w:t>
      </w:r>
      <w:r>
        <w:rPr>
          <w:spacing w:val="-2"/>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in</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1"/>
          <w:sz w:val="28"/>
          <w:szCs w:val="28"/>
        </w:rPr>
        <w:t>E</w:t>
      </w:r>
      <w:r>
        <w:rPr>
          <w:sz w:val="28"/>
          <w:szCs w:val="28"/>
        </w:rPr>
        <w:t xml:space="preserve">X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1"/>
          <w:sz w:val="28"/>
          <w:szCs w:val="28"/>
        </w:rPr>
        <w:t xml:space="preserve"> </w:t>
      </w:r>
      <w:r w:rsidR="00BF2BCE">
        <w:rPr>
          <w:spacing w:val="-3"/>
          <w:sz w:val="28"/>
          <w:szCs w:val="28"/>
        </w:rPr>
        <w:t>By</w:t>
      </w:r>
      <w:r>
        <w:rPr>
          <w:spacing w:val="1"/>
          <w:sz w:val="28"/>
          <w:szCs w:val="28"/>
        </w:rPr>
        <w:t xml:space="preserve"> </w:t>
      </w:r>
      <w:r>
        <w:rPr>
          <w:spacing w:val="-2"/>
          <w:sz w:val="28"/>
          <w:szCs w:val="28"/>
        </w:rPr>
        <w:t>o</w:t>
      </w:r>
      <w:r>
        <w:rPr>
          <w:spacing w:val="1"/>
          <w:sz w:val="28"/>
          <w:szCs w:val="28"/>
        </w:rPr>
        <w:t>u</w:t>
      </w:r>
      <w:r>
        <w:rPr>
          <w:sz w:val="28"/>
          <w:szCs w:val="28"/>
        </w:rPr>
        <w:t>r C</w:t>
      </w:r>
      <w:r>
        <w:rPr>
          <w:spacing w:val="-3"/>
          <w:sz w:val="28"/>
          <w:szCs w:val="28"/>
        </w:rPr>
        <w:t>C</w:t>
      </w:r>
      <w:r>
        <w:rPr>
          <w:sz w:val="28"/>
          <w:szCs w:val="28"/>
        </w:rPr>
        <w:t>E</w:t>
      </w:r>
      <w:r w:rsidR="00BF2BCE">
        <w:rPr>
          <w:sz w:val="28"/>
          <w:szCs w:val="28"/>
        </w:rPr>
        <w:t>,</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 ea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5"/>
          <w:sz w:val="28"/>
          <w:szCs w:val="28"/>
        </w:rPr>
        <w:t xml:space="preserve"> </w:t>
      </w:r>
      <w:r>
        <w:rPr>
          <w:spacing w:val="-2"/>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pacing w:val="-1"/>
          <w:sz w:val="28"/>
          <w:szCs w:val="28"/>
        </w:rPr>
        <w:t>l</w:t>
      </w:r>
      <w:r>
        <w:rPr>
          <w:sz w:val="28"/>
          <w:szCs w:val="28"/>
        </w:rPr>
        <w:t>y</w:t>
      </w:r>
      <w:r w:rsidR="00BF2BCE">
        <w:rPr>
          <w:spacing w:val="2"/>
          <w:sz w:val="28"/>
          <w:szCs w:val="28"/>
        </w:rPr>
        <w:t xml:space="preserve">. </w:t>
      </w:r>
      <w:r>
        <w:rPr>
          <w:spacing w:val="1"/>
          <w:sz w:val="28"/>
          <w:szCs w:val="28"/>
        </w:rPr>
        <w:t>y</w:t>
      </w:r>
      <w:r>
        <w:rPr>
          <w:spacing w:val="-1"/>
          <w:sz w:val="28"/>
          <w:szCs w:val="28"/>
        </w:rPr>
        <w:t>o</w:t>
      </w:r>
      <w:r>
        <w:rPr>
          <w:sz w:val="28"/>
          <w:szCs w:val="28"/>
        </w:rPr>
        <w:t>u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3"/>
          <w:sz w:val="28"/>
          <w:szCs w:val="28"/>
        </w:rPr>
        <w:t xml:space="preserve"> </w:t>
      </w:r>
      <w:r>
        <w:rPr>
          <w:sz w:val="28"/>
          <w:szCs w:val="28"/>
        </w:rPr>
        <w:t xml:space="preserve">a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f</w:t>
      </w:r>
      <w:r>
        <w:rPr>
          <w:spacing w:val="-3"/>
          <w:sz w:val="28"/>
          <w:szCs w:val="28"/>
        </w:rPr>
        <w:t>e</w:t>
      </w:r>
      <w:r>
        <w:rPr>
          <w:sz w:val="28"/>
          <w:szCs w:val="28"/>
        </w:rPr>
        <w:t>e as f</w:t>
      </w:r>
      <w:r>
        <w:rPr>
          <w:spacing w:val="-2"/>
          <w:sz w:val="28"/>
          <w:szCs w:val="28"/>
        </w:rPr>
        <w:t>a</w:t>
      </w:r>
      <w:r>
        <w:rPr>
          <w:spacing w:val="-1"/>
          <w:sz w:val="28"/>
          <w:szCs w:val="28"/>
        </w:rPr>
        <w:t>s</w:t>
      </w:r>
      <w:r>
        <w:rPr>
          <w:sz w:val="28"/>
          <w:szCs w:val="28"/>
        </w:rPr>
        <w:t>t</w:t>
      </w:r>
      <w:r>
        <w:rPr>
          <w:spacing w:val="1"/>
          <w:sz w:val="28"/>
          <w:szCs w:val="28"/>
        </w:rPr>
        <w:t xml:space="preserve"> </w:t>
      </w:r>
      <w:r>
        <w:rPr>
          <w:sz w:val="28"/>
          <w:szCs w:val="28"/>
        </w:rPr>
        <w:t>as</w:t>
      </w:r>
      <w:r>
        <w:rPr>
          <w:spacing w:val="-2"/>
          <w:sz w:val="28"/>
          <w:szCs w:val="28"/>
        </w:rPr>
        <w:t xml:space="preserve"> </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3"/>
          <w:sz w:val="28"/>
          <w:szCs w:val="28"/>
        </w:rPr>
        <w:t xml:space="preserve"> </w:t>
      </w:r>
      <w:r>
        <w:rPr>
          <w:spacing w:val="1"/>
          <w:sz w:val="28"/>
          <w:szCs w:val="28"/>
        </w:rPr>
        <w:t>w</w:t>
      </w:r>
      <w:r>
        <w:rPr>
          <w:spacing w:val="-1"/>
          <w:sz w:val="28"/>
          <w:szCs w:val="28"/>
        </w:rPr>
        <w:t>hi</w:t>
      </w:r>
      <w:r>
        <w:rPr>
          <w:spacing w:val="1"/>
          <w:sz w:val="28"/>
          <w:szCs w:val="28"/>
        </w:rPr>
        <w:t>l</w:t>
      </w:r>
      <w:r>
        <w:rPr>
          <w:sz w:val="28"/>
          <w:szCs w:val="28"/>
        </w:rPr>
        <w:t xml:space="preserve">e </w:t>
      </w:r>
      <w:r>
        <w:rPr>
          <w:spacing w:val="-2"/>
          <w:sz w:val="28"/>
          <w:szCs w:val="28"/>
        </w:rPr>
        <w:t>b</w:t>
      </w:r>
      <w:r>
        <w:rPr>
          <w:sz w:val="28"/>
          <w:szCs w:val="28"/>
        </w:rPr>
        <w:t>y</w:t>
      </w:r>
      <w:r>
        <w:rPr>
          <w:spacing w:val="-2"/>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 e</w:t>
      </w:r>
      <w:r>
        <w:rPr>
          <w:spacing w:val="1"/>
          <w:sz w:val="28"/>
          <w:szCs w:val="28"/>
        </w:rPr>
        <w:t>v</w:t>
      </w:r>
      <w:r>
        <w:rPr>
          <w:spacing w:val="-2"/>
          <w:sz w:val="28"/>
          <w:szCs w:val="28"/>
        </w:rPr>
        <w:t>e</w:t>
      </w:r>
      <w:r>
        <w:rPr>
          <w:sz w:val="28"/>
          <w:szCs w:val="28"/>
        </w:rPr>
        <w:t>n</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sidR="003C6354">
        <w:rPr>
          <w:spacing w:val="-1"/>
          <w:sz w:val="28"/>
          <w:szCs w:val="28"/>
        </w:rPr>
        <w:t>e</w:t>
      </w:r>
      <w:r>
        <w:rPr>
          <w:spacing w:val="1"/>
          <w:sz w:val="28"/>
          <w:szCs w:val="28"/>
        </w:rPr>
        <w:t>v</w:t>
      </w:r>
      <w:r>
        <w:rPr>
          <w:sz w:val="28"/>
          <w:szCs w:val="28"/>
        </w:rPr>
        <w:t>e</w:t>
      </w:r>
      <w:r>
        <w:rPr>
          <w:spacing w:val="-2"/>
          <w:sz w:val="28"/>
          <w:szCs w:val="28"/>
        </w:rPr>
        <w:t>r</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1"/>
          <w:sz w:val="28"/>
          <w:szCs w:val="28"/>
        </w:rPr>
        <w:t xml:space="preserve"> </w:t>
      </w:r>
      <w:r>
        <w:rPr>
          <w:spacing w:val="-3"/>
          <w:sz w:val="28"/>
          <w:szCs w:val="28"/>
        </w:rPr>
        <w:t>m</w:t>
      </w:r>
      <w:r>
        <w:rPr>
          <w:spacing w:val="1"/>
          <w:sz w:val="28"/>
          <w:szCs w:val="28"/>
        </w:rPr>
        <w:t>on</w:t>
      </w:r>
      <w:r>
        <w:rPr>
          <w:spacing w:val="-2"/>
          <w:sz w:val="28"/>
          <w:szCs w:val="28"/>
        </w:rPr>
        <w:t>e</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in</w:t>
      </w:r>
      <w:r>
        <w:rPr>
          <w:spacing w:val="-1"/>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1"/>
          <w:sz w:val="28"/>
          <w:szCs w:val="28"/>
        </w:rPr>
        <w:t>h</w:t>
      </w:r>
      <w:r>
        <w:rPr>
          <w:spacing w:val="-2"/>
          <w:sz w:val="28"/>
          <w:szCs w:val="28"/>
        </w:rPr>
        <w:t>a</w:t>
      </w:r>
      <w:r>
        <w:rPr>
          <w:spacing w:val="1"/>
          <w:sz w:val="28"/>
          <w:szCs w:val="28"/>
        </w:rPr>
        <w:t>nd</w:t>
      </w:r>
      <w:r>
        <w:rPr>
          <w:sz w:val="28"/>
          <w:szCs w:val="28"/>
        </w:rPr>
        <w:t>.</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1"/>
          <w:sz w:val="28"/>
          <w:szCs w:val="28"/>
        </w:rPr>
        <w:t>hi</w:t>
      </w:r>
      <w:r>
        <w:rPr>
          <w:spacing w:val="1"/>
          <w:sz w:val="28"/>
          <w:szCs w:val="28"/>
        </w:rPr>
        <w:t>g</w:t>
      </w:r>
      <w:r>
        <w:rPr>
          <w:spacing w:val="-1"/>
          <w:sz w:val="28"/>
          <w:szCs w:val="28"/>
        </w:rPr>
        <w:t>hl</w:t>
      </w:r>
      <w:r>
        <w:rPr>
          <w:sz w:val="28"/>
          <w:szCs w:val="28"/>
        </w:rPr>
        <w:t>y</w:t>
      </w:r>
      <w:r>
        <w:rPr>
          <w:spacing w:val="1"/>
          <w:sz w:val="28"/>
          <w:szCs w:val="28"/>
        </w:rPr>
        <w:t xml:space="preserve"> </w:t>
      </w:r>
      <w:r>
        <w:rPr>
          <w:sz w:val="28"/>
          <w:szCs w:val="28"/>
        </w:rPr>
        <w:t>se</w:t>
      </w:r>
      <w:r>
        <w:rPr>
          <w:spacing w:val="-2"/>
          <w:sz w:val="28"/>
          <w:szCs w:val="28"/>
        </w:rPr>
        <w:t>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4"/>
          <w:sz w:val="28"/>
          <w:szCs w:val="28"/>
        </w:rPr>
        <w:t>t</w:t>
      </w:r>
      <w:r>
        <w:rPr>
          <w:sz w:val="28"/>
          <w:szCs w:val="28"/>
        </w:rPr>
        <w:t>-</w:t>
      </w:r>
      <w:r>
        <w:rPr>
          <w:spacing w:val="-1"/>
          <w:sz w:val="28"/>
          <w:szCs w:val="28"/>
        </w:rPr>
        <w:t>t</w:t>
      </w:r>
      <w:r>
        <w:rPr>
          <w:spacing w:val="1"/>
          <w:sz w:val="28"/>
          <w:szCs w:val="28"/>
        </w:rPr>
        <w:t>o</w:t>
      </w:r>
      <w:r>
        <w:rPr>
          <w:spacing w:val="-2"/>
          <w:sz w:val="28"/>
          <w:szCs w:val="28"/>
        </w:rPr>
        <w:t>-</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r>
        <w:rPr>
          <w:spacing w:val="-1"/>
          <w:sz w:val="28"/>
          <w:szCs w:val="28"/>
        </w:rPr>
        <w:t xml:space="preserve"> Al</w:t>
      </w:r>
      <w:r>
        <w:rPr>
          <w:spacing w:val="1"/>
          <w:sz w:val="28"/>
          <w:szCs w:val="28"/>
        </w:rPr>
        <w:t>so</w:t>
      </w:r>
      <w:r>
        <w:rPr>
          <w:sz w:val="28"/>
          <w:szCs w:val="28"/>
        </w:rPr>
        <w:t>,</w:t>
      </w:r>
      <w:r>
        <w:rPr>
          <w:spacing w:val="-3"/>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sidR="00A15DA1">
        <w:rPr>
          <w:sz w:val="28"/>
          <w:szCs w:val="28"/>
        </w:rPr>
        <w:t xml:space="preserve"> </w:t>
      </w:r>
      <w:r>
        <w:rPr>
          <w:spacing w:val="1"/>
          <w:sz w:val="28"/>
          <w:szCs w:val="28"/>
        </w:rPr>
        <w:t>p</w:t>
      </w:r>
      <w:r>
        <w:rPr>
          <w:sz w:val="28"/>
          <w:szCs w:val="28"/>
        </w:rPr>
        <w:t>a</w:t>
      </w:r>
      <w:r>
        <w:rPr>
          <w:spacing w:val="-2"/>
          <w:sz w:val="28"/>
          <w:szCs w:val="28"/>
        </w:rPr>
        <w:t>r</w:t>
      </w:r>
      <w:r>
        <w:rPr>
          <w:spacing w:val="1"/>
          <w:sz w:val="28"/>
          <w:szCs w:val="28"/>
        </w:rPr>
        <w:t>ti</w:t>
      </w:r>
      <w:r>
        <w:rPr>
          <w:spacing w:val="-2"/>
          <w:sz w:val="28"/>
          <w:szCs w:val="28"/>
        </w:rPr>
        <w:t>e</w:t>
      </w:r>
      <w:r>
        <w:rPr>
          <w:sz w:val="28"/>
          <w:szCs w:val="28"/>
        </w:rPr>
        <w:t>s</w:t>
      </w:r>
      <w:r>
        <w:rPr>
          <w:spacing w:val="1"/>
          <w:sz w:val="28"/>
          <w:szCs w:val="28"/>
        </w:rPr>
        <w:t xml:space="preserve"> </w:t>
      </w:r>
      <w:r>
        <w:rPr>
          <w:sz w:val="28"/>
          <w:szCs w:val="28"/>
        </w:rPr>
        <w:t>c</w:t>
      </w:r>
      <w:r>
        <w:rPr>
          <w:spacing w:val="-3"/>
          <w:sz w:val="28"/>
          <w:szCs w:val="28"/>
        </w:rPr>
        <w:t>a</w:t>
      </w:r>
      <w:r>
        <w:rPr>
          <w:spacing w:val="1"/>
          <w:sz w:val="28"/>
          <w:szCs w:val="28"/>
        </w:rPr>
        <w:t>n</w:t>
      </w:r>
      <w:r>
        <w:rPr>
          <w:spacing w:val="-2"/>
          <w:sz w:val="28"/>
          <w:szCs w:val="28"/>
        </w:rPr>
        <w:t>’</w:t>
      </w:r>
      <w:r>
        <w:rPr>
          <w:sz w:val="28"/>
          <w:szCs w:val="28"/>
        </w:rPr>
        <w:t>t</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ou</w:t>
      </w:r>
      <w:r>
        <w:rPr>
          <w:sz w:val="28"/>
          <w:szCs w:val="28"/>
        </w:rPr>
        <w:t>r</w:t>
      </w:r>
      <w:r>
        <w:rPr>
          <w:spacing w:val="-3"/>
          <w:sz w:val="28"/>
          <w:szCs w:val="28"/>
        </w:rPr>
        <w:t xml:space="preserve"> </w:t>
      </w:r>
      <w:r>
        <w:rPr>
          <w:spacing w:val="1"/>
          <w:sz w:val="28"/>
          <w:szCs w:val="28"/>
        </w:rPr>
        <w:t>d</w:t>
      </w:r>
      <w:r>
        <w:rPr>
          <w:spacing w:val="-2"/>
          <w:sz w:val="28"/>
          <w:szCs w:val="28"/>
        </w:rPr>
        <w:t>a</w:t>
      </w:r>
      <w:r>
        <w:rPr>
          <w:spacing w:val="1"/>
          <w:sz w:val="28"/>
          <w:szCs w:val="28"/>
        </w:rPr>
        <w:t>t</w:t>
      </w:r>
      <w:r>
        <w:rPr>
          <w:sz w:val="28"/>
          <w:szCs w:val="28"/>
        </w:rPr>
        <w:t>a.</w:t>
      </w:r>
      <w:r>
        <w:rPr>
          <w:spacing w:val="-1"/>
          <w:sz w:val="28"/>
          <w:szCs w:val="28"/>
        </w:rPr>
        <w:t xml:space="preserve"> Wi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w:t>
      </w:r>
      <w:r>
        <w:rPr>
          <w:spacing w:val="5"/>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KY</w:t>
      </w:r>
      <w:r>
        <w:rPr>
          <w:sz w:val="28"/>
          <w:szCs w:val="28"/>
        </w:rPr>
        <w:t>C</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 ex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 xml:space="preserve">l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pacing w:val="1"/>
          <w:sz w:val="28"/>
          <w:szCs w:val="28"/>
        </w:rPr>
        <w:t>i</w:t>
      </w:r>
      <w:r>
        <w:rPr>
          <w:sz w:val="28"/>
          <w:szCs w:val="28"/>
        </w:rPr>
        <w:t>es</w:t>
      </w:r>
      <w:r>
        <w:rPr>
          <w:spacing w:val="-2"/>
          <w:sz w:val="28"/>
          <w:szCs w:val="28"/>
        </w:rPr>
        <w:t xml:space="preserve"> </w:t>
      </w:r>
      <w:r>
        <w:rPr>
          <w:sz w:val="28"/>
          <w:szCs w:val="28"/>
        </w:rPr>
        <w:t>are e</w:t>
      </w:r>
      <w:r>
        <w:rPr>
          <w:spacing w:val="-1"/>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4"/>
          <w:sz w:val="28"/>
          <w:szCs w:val="28"/>
        </w:rPr>
        <w:t xml:space="preserve"> </w:t>
      </w:r>
      <w:r>
        <w:rPr>
          <w:spacing w:val="1"/>
          <w:sz w:val="28"/>
          <w:szCs w:val="28"/>
        </w:rPr>
        <w:t>i</w:t>
      </w:r>
      <w:r>
        <w:rPr>
          <w:sz w:val="28"/>
          <w:szCs w:val="28"/>
        </w:rPr>
        <w:t>s</w:t>
      </w:r>
      <w:r>
        <w:rPr>
          <w:spacing w:val="1"/>
          <w:sz w:val="28"/>
          <w:szCs w:val="28"/>
        </w:rPr>
        <w:t xml:space="preserve"> </w:t>
      </w:r>
      <w:r>
        <w:rPr>
          <w:spacing w:val="-2"/>
          <w:sz w:val="28"/>
          <w:szCs w:val="28"/>
        </w:rPr>
        <w:t>e</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pacing w:val="-1"/>
          <w:sz w:val="28"/>
          <w:szCs w:val="28"/>
        </w:rPr>
        <w:t>is</w:t>
      </w:r>
      <w:r>
        <w:rPr>
          <w:spacing w:val="1"/>
          <w:sz w:val="28"/>
          <w:szCs w:val="28"/>
        </w:rPr>
        <w:t>h</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2"/>
          <w:sz w:val="28"/>
          <w:szCs w:val="28"/>
        </w:rPr>
        <w:t xml:space="preserve"> </w:t>
      </w:r>
      <w:r w:rsidR="004928D8">
        <w:rPr>
          <w:spacing w:val="2"/>
          <w:sz w:val="28"/>
          <w:szCs w:val="28"/>
        </w:rPr>
        <w:t xml:space="preserve">the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sidR="00BF2BCE">
        <w:rPr>
          <w:spacing w:val="1"/>
          <w:sz w:val="28"/>
          <w:szCs w:val="28"/>
        </w:rPr>
        <w:t xml:space="preserve">, thereby </w:t>
      </w:r>
      <w:r>
        <w:rPr>
          <w:spacing w:val="1"/>
          <w:sz w:val="28"/>
          <w:szCs w:val="28"/>
        </w:rPr>
        <w:t>h</w:t>
      </w:r>
      <w:r>
        <w:rPr>
          <w:sz w:val="28"/>
          <w:szCs w:val="28"/>
        </w:rPr>
        <w:t>e</w:t>
      </w:r>
      <w:r>
        <w:rPr>
          <w:spacing w:val="-1"/>
          <w:sz w:val="28"/>
          <w:szCs w:val="28"/>
        </w:rPr>
        <w:t>lp</w:t>
      </w:r>
      <w:r w:rsidR="00BF2BCE">
        <w:rPr>
          <w:sz w:val="28"/>
          <w:szCs w:val="28"/>
        </w:rPr>
        <w:t xml:space="preserve">ing </w:t>
      </w:r>
      <w:r w:rsidR="00BF2BCE">
        <w:rPr>
          <w:spacing w:val="1"/>
          <w:sz w:val="28"/>
          <w:szCs w:val="28"/>
        </w:rPr>
        <w:t>people gain</w:t>
      </w:r>
      <w:r w:rsidR="00E34E68">
        <w:rPr>
          <w:spacing w:val="1"/>
          <w:sz w:val="28"/>
          <w:szCs w:val="28"/>
        </w:rPr>
        <w:t xml:space="preserve"> </w:t>
      </w:r>
      <w:r w:rsidR="004928D8">
        <w:rPr>
          <w:spacing w:val="1"/>
          <w:sz w:val="28"/>
          <w:szCs w:val="28"/>
        </w:rPr>
        <w:t xml:space="preserve">a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er</w:t>
      </w:r>
      <w:r>
        <w:rPr>
          <w:spacing w:val="1"/>
          <w:sz w:val="28"/>
          <w:szCs w:val="28"/>
        </w:rPr>
        <w:t>i</w:t>
      </w:r>
      <w:r>
        <w:rPr>
          <w:spacing w:val="-2"/>
          <w:sz w:val="28"/>
          <w:szCs w:val="28"/>
        </w:rPr>
        <w:t>e</w:t>
      </w:r>
      <w:r>
        <w:rPr>
          <w:spacing w:val="1"/>
          <w:sz w:val="28"/>
          <w:szCs w:val="28"/>
        </w:rPr>
        <w:t>n</w:t>
      </w:r>
      <w:r>
        <w:rPr>
          <w:spacing w:val="-2"/>
          <w:sz w:val="28"/>
          <w:szCs w:val="28"/>
        </w:rPr>
        <w:t>c</w:t>
      </w:r>
      <w:r>
        <w:rPr>
          <w:sz w:val="28"/>
          <w:szCs w:val="28"/>
        </w:rPr>
        <w:t>e.</w:t>
      </w:r>
    </w:p>
    <w:p w14:paraId="0EF2F9C4" w14:textId="77777777" w:rsidR="00AE7C60" w:rsidRDefault="00AE7C60" w:rsidP="003E0BA7">
      <w:pPr>
        <w:spacing w:before="8" w:line="120" w:lineRule="exact"/>
        <w:jc w:val="both"/>
        <w:rPr>
          <w:sz w:val="12"/>
          <w:szCs w:val="12"/>
        </w:rPr>
      </w:pPr>
    </w:p>
    <w:p w14:paraId="1A6499AA" w14:textId="77777777" w:rsidR="00AE7C60" w:rsidRDefault="00AE7C60" w:rsidP="003E0BA7">
      <w:pPr>
        <w:spacing w:line="200" w:lineRule="exact"/>
        <w:jc w:val="both"/>
      </w:pPr>
    </w:p>
    <w:p w14:paraId="2067D0D9" w14:textId="77777777" w:rsidR="00AE7C60" w:rsidRDefault="00AE7C60" w:rsidP="003E0BA7">
      <w:pPr>
        <w:spacing w:line="200" w:lineRule="exact"/>
        <w:jc w:val="both"/>
      </w:pPr>
    </w:p>
    <w:p w14:paraId="49C3D040" w14:textId="77777777" w:rsidR="00AE7C60" w:rsidRDefault="00AE7C60" w:rsidP="003E0BA7">
      <w:pPr>
        <w:spacing w:line="200" w:lineRule="exact"/>
        <w:jc w:val="both"/>
      </w:pPr>
    </w:p>
    <w:p w14:paraId="781902A9" w14:textId="77777777" w:rsidR="00AE7C60" w:rsidRDefault="00AE7C60" w:rsidP="003E0BA7">
      <w:pPr>
        <w:spacing w:line="200" w:lineRule="exact"/>
        <w:jc w:val="both"/>
      </w:pPr>
    </w:p>
    <w:p w14:paraId="7287FE4F" w14:textId="77777777" w:rsidR="00AE7C60" w:rsidRDefault="00A44FA3" w:rsidP="003E0BA7">
      <w:pPr>
        <w:pStyle w:val="Heading2"/>
        <w:jc w:val="both"/>
        <w:rPr>
          <w:rFonts w:eastAsia="Calibri Light"/>
        </w:rPr>
      </w:pPr>
      <w:bookmarkStart w:id="13" w:name="_Toc82706544"/>
      <w:r>
        <w:rPr>
          <w:rFonts w:eastAsia="Calibri Light"/>
          <w:spacing w:val="-1"/>
        </w:rPr>
        <w:lastRenderedPageBreak/>
        <w:t>4</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spacing w:val="2"/>
        </w:rPr>
        <w:t>W</w:t>
      </w:r>
      <w:r>
        <w:rPr>
          <w:rFonts w:eastAsia="Calibri Light"/>
        </w:rPr>
        <w:t>o</w:t>
      </w:r>
      <w:r>
        <w:rPr>
          <w:rFonts w:eastAsia="Calibri Light"/>
          <w:spacing w:val="2"/>
        </w:rPr>
        <w:t>r</w:t>
      </w:r>
      <w:r>
        <w:rPr>
          <w:rFonts w:eastAsia="Calibri Light"/>
        </w:rPr>
        <w:t>l</w:t>
      </w:r>
      <w:r>
        <w:rPr>
          <w:rFonts w:eastAsia="Calibri Light"/>
          <w:spacing w:val="-1"/>
        </w:rPr>
        <w:t>d</w:t>
      </w:r>
      <w:r>
        <w:rPr>
          <w:rFonts w:eastAsia="Calibri Light"/>
        </w:rPr>
        <w:t>w</w:t>
      </w:r>
      <w:r>
        <w:rPr>
          <w:rFonts w:eastAsia="Calibri Light"/>
          <w:spacing w:val="1"/>
        </w:rPr>
        <w:t>i</w:t>
      </w:r>
      <w:r>
        <w:rPr>
          <w:rFonts w:eastAsia="Calibri Light"/>
        </w:rPr>
        <w:t>de</w:t>
      </w:r>
      <w:r>
        <w:rPr>
          <w:rFonts w:eastAsia="Calibri Light"/>
          <w:spacing w:val="-14"/>
        </w:rPr>
        <w:t xml:space="preserve"> </w:t>
      </w:r>
      <w:r>
        <w:rPr>
          <w:rFonts w:eastAsia="Calibri Light"/>
        </w:rPr>
        <w:t>Stock</w:t>
      </w:r>
      <w:r>
        <w:rPr>
          <w:rFonts w:eastAsia="Calibri Light"/>
          <w:spacing w:val="-4"/>
        </w:rPr>
        <w:t xml:space="preserve"> </w:t>
      </w:r>
      <w:r>
        <w:rPr>
          <w:rFonts w:eastAsia="Calibri Light"/>
        </w:rPr>
        <w:t>Mar</w:t>
      </w:r>
      <w:r>
        <w:rPr>
          <w:rFonts w:eastAsia="Calibri Light"/>
          <w:spacing w:val="1"/>
        </w:rPr>
        <w:t>k</w:t>
      </w:r>
      <w:r>
        <w:rPr>
          <w:rFonts w:eastAsia="Calibri Light"/>
        </w:rPr>
        <w:t>e</w:t>
      </w:r>
      <w:r>
        <w:rPr>
          <w:rFonts w:eastAsia="Calibri Light"/>
          <w:spacing w:val="1"/>
        </w:rPr>
        <w:t>t</w:t>
      </w:r>
      <w:r>
        <w:rPr>
          <w:rFonts w:eastAsia="Calibri Light"/>
        </w:rPr>
        <w:t>p</w:t>
      </w:r>
      <w:r>
        <w:rPr>
          <w:rFonts w:eastAsia="Calibri Light"/>
          <w:spacing w:val="-1"/>
        </w:rPr>
        <w:t>l</w:t>
      </w:r>
      <w:r>
        <w:rPr>
          <w:rFonts w:eastAsia="Calibri Light"/>
        </w:rPr>
        <w:t>a</w:t>
      </w:r>
      <w:r>
        <w:rPr>
          <w:rFonts w:eastAsia="Calibri Light"/>
          <w:spacing w:val="2"/>
        </w:rPr>
        <w:t>c</w:t>
      </w:r>
      <w:r>
        <w:rPr>
          <w:rFonts w:eastAsia="Calibri Light"/>
        </w:rPr>
        <w:t>e</w:t>
      </w:r>
      <w:r>
        <w:rPr>
          <w:rFonts w:eastAsia="Calibri Light"/>
          <w:spacing w:val="-16"/>
        </w:rPr>
        <w:t xml:space="preserve"> </w:t>
      </w:r>
      <w:r>
        <w:rPr>
          <w:rFonts w:eastAsia="Calibri Light"/>
          <w:spacing w:val="1"/>
        </w:rPr>
        <w:t>(</w:t>
      </w:r>
      <w:r>
        <w:rPr>
          <w:rFonts w:eastAsia="Calibri Light"/>
        </w:rPr>
        <w:t>DWS</w:t>
      </w:r>
      <w:r>
        <w:rPr>
          <w:rFonts w:eastAsia="Calibri Light"/>
          <w:spacing w:val="-1"/>
        </w:rPr>
        <w:t>M</w:t>
      </w:r>
      <w:r>
        <w:rPr>
          <w:rFonts w:eastAsia="Calibri Light"/>
        </w:rPr>
        <w:t>)</w:t>
      </w:r>
      <w:bookmarkEnd w:id="13"/>
    </w:p>
    <w:p w14:paraId="0C0967FD" w14:textId="624A2ABA" w:rsidR="00AE7C60" w:rsidRDefault="00A44FA3" w:rsidP="003E0BA7">
      <w:pPr>
        <w:spacing w:before="37" w:line="258" w:lineRule="auto"/>
        <w:ind w:left="820" w:right="123"/>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re e</w:t>
      </w:r>
      <w:r>
        <w:rPr>
          <w:spacing w:val="-1"/>
          <w:sz w:val="28"/>
          <w:szCs w:val="28"/>
        </w:rPr>
        <w:t>s</w:t>
      </w:r>
      <w:r>
        <w:rPr>
          <w:spacing w:val="1"/>
          <w:sz w:val="28"/>
          <w:szCs w:val="28"/>
        </w:rPr>
        <w:t>s</w:t>
      </w:r>
      <w:r>
        <w:rPr>
          <w:sz w:val="28"/>
          <w:szCs w:val="28"/>
        </w:rPr>
        <w:t>e</w:t>
      </w:r>
      <w:r>
        <w:rPr>
          <w:spacing w:val="-1"/>
          <w:sz w:val="28"/>
          <w:szCs w:val="28"/>
        </w:rPr>
        <w:t>nt</w:t>
      </w:r>
      <w:r>
        <w:rPr>
          <w:spacing w:val="1"/>
          <w:sz w:val="28"/>
          <w:szCs w:val="28"/>
        </w:rPr>
        <w:t>i</w:t>
      </w:r>
      <w:r>
        <w:rPr>
          <w:sz w:val="28"/>
          <w:szCs w:val="28"/>
        </w:rPr>
        <w:t>a</w:t>
      </w:r>
      <w:r>
        <w:rPr>
          <w:spacing w:val="-1"/>
          <w:sz w:val="28"/>
          <w:szCs w:val="28"/>
        </w:rPr>
        <w:t>ll</w:t>
      </w:r>
      <w:r>
        <w:rPr>
          <w:sz w:val="28"/>
          <w:szCs w:val="28"/>
        </w:rPr>
        <w:t>y</w:t>
      </w:r>
      <w:r>
        <w:rPr>
          <w:spacing w:val="1"/>
          <w:sz w:val="28"/>
          <w:szCs w:val="28"/>
        </w:rPr>
        <w:t xml:space="preserve"> </w:t>
      </w:r>
      <w:r>
        <w:rPr>
          <w:spacing w:val="-2"/>
          <w:sz w:val="28"/>
          <w:szCs w:val="28"/>
        </w:rPr>
        <w:t>d</w:t>
      </w:r>
      <w:r>
        <w:rPr>
          <w:spacing w:val="1"/>
          <w:sz w:val="28"/>
          <w:szCs w:val="28"/>
        </w:rPr>
        <w:t>i</w:t>
      </w:r>
      <w:r>
        <w:rPr>
          <w:spacing w:val="-1"/>
          <w:sz w:val="28"/>
          <w:szCs w:val="28"/>
        </w:rPr>
        <w:t>gi</w:t>
      </w:r>
      <w:r>
        <w:rPr>
          <w:spacing w:val="1"/>
          <w:sz w:val="28"/>
          <w:szCs w:val="28"/>
        </w:rPr>
        <w:t>t</w:t>
      </w:r>
      <w:r>
        <w:rPr>
          <w:sz w:val="28"/>
          <w:szCs w:val="28"/>
        </w:rPr>
        <w:t>a</w:t>
      </w:r>
      <w:r>
        <w:rPr>
          <w:spacing w:val="1"/>
          <w:sz w:val="28"/>
          <w:szCs w:val="28"/>
        </w:rPr>
        <w:t>l</w:t>
      </w:r>
      <w:r>
        <w:rPr>
          <w:sz w:val="28"/>
          <w:szCs w:val="28"/>
        </w:rPr>
        <w:t>,</w:t>
      </w:r>
      <w:r>
        <w:rPr>
          <w:spacing w:val="-3"/>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 fr</w:t>
      </w:r>
      <w:r>
        <w:rPr>
          <w:spacing w:val="-3"/>
          <w:sz w:val="28"/>
          <w:szCs w:val="28"/>
        </w:rPr>
        <w:t>a</w:t>
      </w:r>
      <w:r>
        <w:rPr>
          <w:sz w:val="28"/>
          <w:szCs w:val="28"/>
        </w:rPr>
        <w:t>c</w:t>
      </w:r>
      <w:r>
        <w:rPr>
          <w:spacing w:val="-1"/>
          <w:sz w:val="28"/>
          <w:szCs w:val="28"/>
        </w:rPr>
        <w:t>tio</w:t>
      </w:r>
      <w:r>
        <w:rPr>
          <w:spacing w:val="1"/>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n</w:t>
      </w:r>
      <w:r>
        <w:rPr>
          <w:sz w:val="28"/>
          <w:szCs w:val="28"/>
        </w:rPr>
        <w:t>y 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th</w:t>
      </w:r>
      <w:r>
        <w:rPr>
          <w:spacing w:val="-2"/>
          <w:sz w:val="28"/>
          <w:szCs w:val="28"/>
        </w:rPr>
        <w:t>a</w:t>
      </w:r>
      <w:r>
        <w:rPr>
          <w:sz w:val="28"/>
          <w:szCs w:val="28"/>
        </w:rPr>
        <w:t>t</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a</w:t>
      </w:r>
      <w:r>
        <w:rPr>
          <w:sz w:val="28"/>
          <w:szCs w:val="28"/>
        </w:rPr>
        <w:t>s</w:t>
      </w:r>
      <w:r>
        <w:rPr>
          <w:spacing w:val="-2"/>
          <w:sz w:val="28"/>
          <w:szCs w:val="28"/>
        </w:rPr>
        <w:t xml:space="preserve"> </w:t>
      </w:r>
      <w:r>
        <w:rPr>
          <w:spacing w:val="1"/>
          <w:sz w:val="28"/>
          <w:szCs w:val="28"/>
        </w:rPr>
        <w:t>v</w:t>
      </w:r>
      <w:r>
        <w:rPr>
          <w:sz w:val="28"/>
          <w:szCs w:val="28"/>
        </w:rPr>
        <w:t>a</w:t>
      </w:r>
      <w:r>
        <w:rPr>
          <w:spacing w:val="-1"/>
          <w:sz w:val="28"/>
          <w:szCs w:val="28"/>
        </w:rPr>
        <w:t>l</w:t>
      </w:r>
      <w:r>
        <w:rPr>
          <w:spacing w:val="1"/>
          <w:sz w:val="28"/>
          <w:szCs w:val="28"/>
        </w:rPr>
        <w:t>u</w:t>
      </w:r>
      <w:r>
        <w:rPr>
          <w:sz w:val="28"/>
          <w:szCs w:val="28"/>
        </w:rPr>
        <w:t>e,</w:t>
      </w:r>
      <w:r>
        <w:rPr>
          <w:spacing w:val="-3"/>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re</w:t>
      </w:r>
      <w:r>
        <w:rPr>
          <w:spacing w:val="-3"/>
          <w:sz w:val="28"/>
          <w:szCs w:val="28"/>
        </w:rPr>
        <w:t>a</w:t>
      </w:r>
      <w:r>
        <w:rPr>
          <w:sz w:val="28"/>
          <w:szCs w:val="28"/>
        </w:rPr>
        <w:t>l</w:t>
      </w:r>
      <w:r>
        <w:rPr>
          <w:spacing w:val="1"/>
          <w:sz w:val="28"/>
          <w:szCs w:val="28"/>
        </w:rPr>
        <w:t xml:space="preserve"> </w:t>
      </w:r>
      <w:r>
        <w:rPr>
          <w:spacing w:val="-3"/>
          <w:sz w:val="28"/>
          <w:szCs w:val="28"/>
        </w:rPr>
        <w:t>e</w:t>
      </w:r>
      <w:r>
        <w:rPr>
          <w:spacing w:val="1"/>
          <w:sz w:val="28"/>
          <w:szCs w:val="28"/>
        </w:rPr>
        <w:t>st</w:t>
      </w:r>
      <w:r>
        <w:rPr>
          <w:spacing w:val="-2"/>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 xml:space="preserve"> </w:t>
      </w:r>
      <w:r>
        <w:rPr>
          <w:sz w:val="28"/>
          <w:szCs w:val="28"/>
        </w:rPr>
        <w:t xml:space="preserve">car, </w:t>
      </w:r>
      <w:r>
        <w:rPr>
          <w:spacing w:val="1"/>
          <w:sz w:val="28"/>
          <w:szCs w:val="28"/>
        </w:rPr>
        <w:t>o</w:t>
      </w:r>
      <w:r>
        <w:rPr>
          <w:sz w:val="28"/>
          <w:szCs w:val="28"/>
        </w:rPr>
        <w:t xml:space="preserve">r </w:t>
      </w:r>
      <w:r>
        <w:rPr>
          <w:spacing w:val="-3"/>
          <w:sz w:val="28"/>
          <w:szCs w:val="28"/>
        </w:rPr>
        <w:t>c</w:t>
      </w:r>
      <w:r>
        <w:rPr>
          <w:spacing w:val="1"/>
          <w:sz w:val="28"/>
          <w:szCs w:val="28"/>
        </w:rPr>
        <w:t>o</w:t>
      </w:r>
      <w:r>
        <w:rPr>
          <w:sz w:val="28"/>
          <w:szCs w:val="28"/>
        </w:rPr>
        <w:t>r</w:t>
      </w:r>
      <w:r>
        <w:rPr>
          <w:spacing w:val="-1"/>
          <w:sz w:val="28"/>
          <w:szCs w:val="28"/>
        </w:rPr>
        <w:t>p</w:t>
      </w:r>
      <w:r>
        <w:rPr>
          <w:spacing w:val="1"/>
          <w:sz w:val="28"/>
          <w:szCs w:val="28"/>
        </w:rPr>
        <w:t>o</w:t>
      </w:r>
      <w:r>
        <w:rPr>
          <w:sz w:val="28"/>
          <w:szCs w:val="28"/>
        </w:rPr>
        <w:t>r</w:t>
      </w:r>
      <w:r>
        <w:rPr>
          <w:spacing w:val="-2"/>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c</w:t>
      </w:r>
      <w:r>
        <w:rPr>
          <w:spacing w:val="1"/>
          <w:sz w:val="28"/>
          <w:szCs w:val="28"/>
        </w:rPr>
        <w:t>k</w:t>
      </w:r>
      <w:r>
        <w:rPr>
          <w:sz w:val="28"/>
          <w:szCs w:val="28"/>
        </w:rPr>
        <w:t>.</w:t>
      </w:r>
      <w:r>
        <w:rPr>
          <w:spacing w:val="-1"/>
          <w:sz w:val="28"/>
          <w:szCs w:val="28"/>
        </w:rPr>
        <w:t xml:space="preserve"> U</w:t>
      </w:r>
      <w:r>
        <w:rPr>
          <w:spacing w:val="1"/>
          <w:sz w:val="28"/>
          <w:szCs w:val="28"/>
        </w:rPr>
        <w:t>s</w:t>
      </w:r>
      <w:r>
        <w:rPr>
          <w:spacing w:val="-1"/>
          <w:sz w:val="28"/>
          <w:szCs w:val="28"/>
        </w:rPr>
        <w:t>i</w:t>
      </w:r>
      <w:r>
        <w:rPr>
          <w:spacing w:val="1"/>
          <w:sz w:val="28"/>
          <w:szCs w:val="28"/>
        </w:rPr>
        <w:t>n</w:t>
      </w:r>
      <w:r>
        <w:rPr>
          <w:sz w:val="28"/>
          <w:szCs w:val="28"/>
        </w:rPr>
        <w:t xml:space="preserve">g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z w:val="28"/>
          <w:szCs w:val="28"/>
        </w:rPr>
        <w:t>me</w:t>
      </w:r>
      <w:r>
        <w:rPr>
          <w:spacing w:val="-3"/>
          <w:sz w:val="28"/>
          <w:szCs w:val="28"/>
        </w:rPr>
        <w:t>a</w:t>
      </w:r>
      <w:r>
        <w:rPr>
          <w:spacing w:val="-1"/>
          <w:sz w:val="28"/>
          <w:szCs w:val="28"/>
        </w:rPr>
        <w:t>n</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ect</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pacing w:val="1"/>
          <w:sz w:val="28"/>
          <w:szCs w:val="28"/>
        </w:rPr>
        <w:t>s</w:t>
      </w:r>
      <w:r>
        <w:rPr>
          <w:spacing w:val="-1"/>
          <w:sz w:val="28"/>
          <w:szCs w:val="28"/>
        </w:rPr>
        <w:t>hi</w:t>
      </w:r>
      <w:r>
        <w:rPr>
          <w:sz w:val="28"/>
          <w:szCs w:val="28"/>
        </w:rPr>
        <w:t>p</w:t>
      </w:r>
      <w:r>
        <w:rPr>
          <w:spacing w:val="1"/>
          <w:sz w:val="28"/>
          <w:szCs w:val="28"/>
        </w:rPr>
        <w:t xml:space="preserve"> </w:t>
      </w:r>
      <w:r>
        <w:rPr>
          <w:sz w:val="28"/>
          <w:szCs w:val="28"/>
        </w:rPr>
        <w:t>s</w:t>
      </w:r>
      <w:r>
        <w:rPr>
          <w:spacing w:val="1"/>
          <w:sz w:val="28"/>
          <w:szCs w:val="28"/>
        </w:rPr>
        <w:t>t</w:t>
      </w:r>
      <w:r>
        <w:rPr>
          <w:spacing w:val="-2"/>
          <w:sz w:val="28"/>
          <w:szCs w:val="28"/>
        </w:rPr>
        <w:t>a</w:t>
      </w:r>
      <w:r>
        <w:rPr>
          <w:spacing w:val="1"/>
          <w:sz w:val="28"/>
          <w:szCs w:val="28"/>
        </w:rPr>
        <w:t>k</w:t>
      </w:r>
      <w:r>
        <w:rPr>
          <w:sz w:val="28"/>
          <w:szCs w:val="28"/>
        </w:rPr>
        <w:t>e</w:t>
      </w:r>
      <w:r>
        <w:rPr>
          <w:spacing w:val="-3"/>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2"/>
          <w:sz w:val="28"/>
          <w:szCs w:val="28"/>
        </w:rPr>
        <w:t>e</w:t>
      </w:r>
      <w:r>
        <w:rPr>
          <w:spacing w:val="1"/>
          <w:sz w:val="28"/>
          <w:szCs w:val="28"/>
        </w:rPr>
        <w:t>s</w:t>
      </w:r>
      <w:r>
        <w:rPr>
          <w:sz w:val="28"/>
          <w:szCs w:val="28"/>
        </w:rPr>
        <w:t>e</w:t>
      </w:r>
      <w:r>
        <w:rPr>
          <w:spacing w:val="-2"/>
          <w:sz w:val="28"/>
          <w:szCs w:val="28"/>
        </w:rPr>
        <w:t>r</w:t>
      </w:r>
      <w:r>
        <w:rPr>
          <w:spacing w:val="1"/>
          <w:sz w:val="28"/>
          <w:szCs w:val="28"/>
        </w:rPr>
        <w:t>v</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kch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l</w:t>
      </w:r>
      <w:r>
        <w:rPr>
          <w:sz w:val="28"/>
          <w:szCs w:val="28"/>
        </w:rPr>
        <w:t>e</w:t>
      </w:r>
      <w:r>
        <w:rPr>
          <w:spacing w:val="-1"/>
          <w:sz w:val="28"/>
          <w:szCs w:val="28"/>
        </w:rPr>
        <w:t>d</w:t>
      </w:r>
      <w:r>
        <w:rPr>
          <w:spacing w:val="1"/>
          <w:sz w:val="28"/>
          <w:szCs w:val="28"/>
        </w:rPr>
        <w:t>g</w:t>
      </w:r>
      <w:r>
        <w:rPr>
          <w:sz w:val="28"/>
          <w:szCs w:val="28"/>
        </w:rPr>
        <w:t>er.</w:t>
      </w:r>
      <w:r>
        <w:rPr>
          <w:spacing w:val="-3"/>
          <w:sz w:val="28"/>
          <w:szCs w:val="28"/>
        </w:rPr>
        <w:t xml:space="preserve"> </w:t>
      </w:r>
      <w:r>
        <w:rPr>
          <w:spacing w:val="1"/>
          <w:sz w:val="28"/>
          <w:szCs w:val="28"/>
        </w:rPr>
        <w:t>O</w:t>
      </w:r>
      <w:r>
        <w:rPr>
          <w:spacing w:val="-1"/>
          <w:sz w:val="28"/>
          <w:szCs w:val="28"/>
        </w:rPr>
        <w:t>u</w:t>
      </w:r>
      <w:r>
        <w:rPr>
          <w:sz w:val="28"/>
          <w:szCs w:val="28"/>
        </w:rPr>
        <w:t xml:space="preserve">r </w:t>
      </w:r>
      <w:r w:rsidR="00A52ADB">
        <w:rPr>
          <w:sz w:val="28"/>
          <w:szCs w:val="28"/>
        </w:rPr>
        <w:t>s</w:t>
      </w:r>
      <w:r>
        <w:rPr>
          <w:spacing w:val="-3"/>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is</w:t>
      </w:r>
      <w:r>
        <w:rPr>
          <w:spacing w:val="2"/>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t</w:t>
      </w:r>
      <w:r>
        <w:rPr>
          <w:spacing w:val="1"/>
          <w:sz w:val="28"/>
          <w:szCs w:val="28"/>
        </w:rPr>
        <w:t>h</w:t>
      </w:r>
      <w:r>
        <w:rPr>
          <w:sz w:val="28"/>
          <w:szCs w:val="28"/>
        </w:rPr>
        <w:t xml:space="preserve">er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lu</w:t>
      </w:r>
      <w:r>
        <w:rPr>
          <w:spacing w:val="1"/>
          <w:sz w:val="28"/>
          <w:szCs w:val="28"/>
        </w:rPr>
        <w:t>s</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acc</w:t>
      </w:r>
      <w:r>
        <w:rPr>
          <w:spacing w:val="-3"/>
          <w:sz w:val="28"/>
          <w:szCs w:val="28"/>
        </w:rPr>
        <w:t>e</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f</w:t>
      </w:r>
      <w:r>
        <w:rPr>
          <w:spacing w:val="-3"/>
          <w:sz w:val="28"/>
          <w:szCs w:val="28"/>
        </w:rPr>
        <w:t>a</w:t>
      </w:r>
      <w:r>
        <w:rPr>
          <w:spacing w:val="1"/>
          <w:sz w:val="28"/>
          <w:szCs w:val="28"/>
        </w:rPr>
        <w:t>i</w:t>
      </w:r>
      <w:r>
        <w:rPr>
          <w:sz w:val="28"/>
          <w:szCs w:val="28"/>
        </w:rPr>
        <w:t>r a</w:t>
      </w:r>
      <w:r>
        <w:rPr>
          <w:spacing w:val="-1"/>
          <w:sz w:val="28"/>
          <w:szCs w:val="28"/>
        </w:rPr>
        <w:t>n</w:t>
      </w:r>
      <w:r>
        <w:rPr>
          <w:sz w:val="28"/>
          <w:szCs w:val="28"/>
        </w:rPr>
        <w:t>d</w:t>
      </w:r>
      <w:r>
        <w:rPr>
          <w:spacing w:val="1"/>
          <w:sz w:val="28"/>
          <w:szCs w:val="28"/>
        </w:rPr>
        <w:t xml:space="preserve"> </w:t>
      </w:r>
      <w:r>
        <w:rPr>
          <w:sz w:val="28"/>
          <w:szCs w:val="28"/>
        </w:rPr>
        <w:t>fl</w:t>
      </w:r>
      <w:r>
        <w:rPr>
          <w:spacing w:val="-2"/>
          <w:sz w:val="28"/>
          <w:szCs w:val="28"/>
        </w:rPr>
        <w:t>e</w:t>
      </w:r>
      <w:r>
        <w:rPr>
          <w:spacing w:val="-1"/>
          <w:sz w:val="28"/>
          <w:szCs w:val="28"/>
        </w:rPr>
        <w:t>x</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i</w:t>
      </w:r>
      <w:r>
        <w:rPr>
          <w:spacing w:val="-1"/>
          <w:sz w:val="28"/>
          <w:szCs w:val="28"/>
        </w:rPr>
        <w:t>nn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2"/>
          <w:sz w:val="28"/>
          <w:szCs w:val="28"/>
        </w:rPr>
        <w:t>e</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z w:val="28"/>
          <w:szCs w:val="28"/>
        </w:rPr>
        <w:t>a</w:t>
      </w:r>
      <w:r>
        <w:rPr>
          <w:spacing w:val="-1"/>
          <w:sz w:val="28"/>
          <w:szCs w:val="28"/>
        </w:rPr>
        <w:t>ny</w:t>
      </w:r>
      <w:r>
        <w:rPr>
          <w:spacing w:val="1"/>
          <w:sz w:val="28"/>
          <w:szCs w:val="28"/>
        </w:rPr>
        <w:t>wh</w:t>
      </w:r>
      <w:r>
        <w:rPr>
          <w:spacing w:val="-2"/>
          <w:sz w:val="28"/>
          <w:szCs w:val="28"/>
        </w:rPr>
        <w:t>er</w:t>
      </w:r>
      <w:r>
        <w:rPr>
          <w:sz w:val="28"/>
          <w:szCs w:val="28"/>
        </w:rPr>
        <w:t>e.</w:t>
      </w:r>
      <w:r>
        <w:rPr>
          <w:spacing w:val="-1"/>
          <w:sz w:val="28"/>
          <w:szCs w:val="28"/>
        </w:rPr>
        <w:t xml:space="preserve"> W</w:t>
      </w:r>
      <w:r>
        <w:rPr>
          <w:sz w:val="28"/>
          <w:szCs w:val="28"/>
        </w:rPr>
        <w:t>e crea</w:t>
      </w:r>
      <w:r>
        <w:rPr>
          <w:spacing w:val="1"/>
          <w:sz w:val="28"/>
          <w:szCs w:val="28"/>
        </w:rPr>
        <w:t>t</w:t>
      </w:r>
      <w:r>
        <w:rPr>
          <w:sz w:val="28"/>
          <w:szCs w:val="28"/>
        </w:rPr>
        <w:t>e a di</w:t>
      </w:r>
      <w:r>
        <w:rPr>
          <w:spacing w:val="-2"/>
          <w:sz w:val="28"/>
          <w:szCs w:val="28"/>
        </w:rPr>
        <w:t>g</w:t>
      </w:r>
      <w:r>
        <w:rPr>
          <w:spacing w:val="1"/>
          <w:sz w:val="28"/>
          <w:szCs w:val="28"/>
        </w:rPr>
        <w:t>it</w:t>
      </w:r>
      <w:r>
        <w:rPr>
          <w:spacing w:val="-2"/>
          <w:sz w:val="28"/>
          <w:szCs w:val="28"/>
        </w:rPr>
        <w:t>a</w:t>
      </w:r>
      <w:r>
        <w:rPr>
          <w:sz w:val="28"/>
          <w:szCs w:val="28"/>
        </w:rPr>
        <w:t>l</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 P</w:t>
      </w:r>
      <w:r>
        <w:rPr>
          <w:spacing w:val="1"/>
          <w:sz w:val="28"/>
          <w:szCs w:val="28"/>
        </w:rPr>
        <w:t>2</w:t>
      </w:r>
      <w:r>
        <w:rPr>
          <w:sz w:val="28"/>
          <w:szCs w:val="28"/>
        </w:rPr>
        <w:t>P</w:t>
      </w:r>
      <w:r>
        <w:rPr>
          <w:spacing w:val="-3"/>
          <w:sz w:val="28"/>
          <w:szCs w:val="28"/>
        </w:rPr>
        <w:t xml:space="preserve"> </w:t>
      </w:r>
      <w:r>
        <w:rPr>
          <w:spacing w:val="1"/>
          <w:sz w:val="28"/>
          <w:szCs w:val="28"/>
        </w:rPr>
        <w:t>n</w:t>
      </w:r>
      <w:r>
        <w:rPr>
          <w:spacing w:val="-2"/>
          <w:sz w:val="28"/>
          <w:szCs w:val="28"/>
        </w:rPr>
        <w:t>e</w:t>
      </w:r>
      <w:r>
        <w:rPr>
          <w:spacing w:val="2"/>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ma</w:t>
      </w:r>
      <w:r>
        <w:rPr>
          <w:spacing w:val="1"/>
          <w:sz w:val="28"/>
          <w:szCs w:val="28"/>
        </w:rPr>
        <w:t>k</w:t>
      </w:r>
      <w:r>
        <w:rPr>
          <w:spacing w:val="-1"/>
          <w:sz w:val="28"/>
          <w:szCs w:val="28"/>
        </w:rPr>
        <w:t>e</w:t>
      </w:r>
      <w:r>
        <w:rPr>
          <w:sz w:val="28"/>
          <w:szCs w:val="28"/>
        </w:rPr>
        <w:t xml:space="preserve">s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sidR="00BF2BCE">
        <w:rPr>
          <w:sz w:val="28"/>
          <w:szCs w:val="28"/>
        </w:rPr>
        <w:t>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2"/>
          <w:sz w:val="28"/>
          <w:szCs w:val="28"/>
        </w:rPr>
        <w:t>s</w:t>
      </w:r>
      <w:r>
        <w:rPr>
          <w:spacing w:val="1"/>
          <w:sz w:val="28"/>
          <w:szCs w:val="28"/>
        </w:rPr>
        <w:t>t</w:t>
      </w:r>
      <w:r>
        <w:rPr>
          <w:sz w:val="28"/>
          <w:szCs w:val="28"/>
        </w:rPr>
        <w:t>r</w:t>
      </w:r>
      <w:r>
        <w:rPr>
          <w:spacing w:val="-2"/>
          <w:sz w:val="28"/>
          <w:szCs w:val="28"/>
        </w:rPr>
        <w:t>ea</w:t>
      </w:r>
      <w:r>
        <w:rPr>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st</w:t>
      </w:r>
      <w:r>
        <w:rPr>
          <w:spacing w:val="1"/>
          <w:sz w:val="28"/>
          <w:szCs w:val="28"/>
        </w:rPr>
        <w:t>o</w:t>
      </w:r>
      <w:r>
        <w:rPr>
          <w:sz w:val="28"/>
          <w:szCs w:val="28"/>
        </w:rPr>
        <w:t>rs</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m</w:t>
      </w:r>
      <w:r>
        <w:rPr>
          <w:spacing w:val="-3"/>
          <w:sz w:val="28"/>
          <w:szCs w:val="28"/>
        </w:rPr>
        <w:t>a</w:t>
      </w:r>
      <w:r>
        <w:rPr>
          <w:spacing w:val="1"/>
          <w:sz w:val="28"/>
          <w:szCs w:val="28"/>
        </w:rPr>
        <w:t>k</w:t>
      </w:r>
      <w:r>
        <w:rPr>
          <w:spacing w:val="-2"/>
          <w:sz w:val="28"/>
          <w:szCs w:val="28"/>
        </w:rPr>
        <w:t>e</w:t>
      </w:r>
      <w:r>
        <w:rPr>
          <w:sz w:val="28"/>
          <w:szCs w:val="28"/>
        </w:rPr>
        <w:t>s</w:t>
      </w:r>
      <w:r>
        <w:rPr>
          <w:spacing w:val="6"/>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 xml:space="preserve">e </w:t>
      </w:r>
      <w:r w:rsidR="003C6354">
        <w:rPr>
          <w:sz w:val="28"/>
          <w:szCs w:val="28"/>
        </w:rPr>
        <w:t>a</w:t>
      </w:r>
      <w:r w:rsidR="003C6354" w:rsidRPr="003C6354">
        <w:rPr>
          <w:sz w:val="28"/>
          <w:szCs w:val="28"/>
        </w:rPr>
        <w:t>nd a built-in exchange is provided to allow global trade of securities. Because our p2p network is to be fully decentralized, the price is not controlled by anyone. Furthermore, since it is a no-KYC platform, nobody has to reveal their identity. Accordingly, we don’t have any geographical limitation</w:t>
      </w:r>
      <w:r w:rsidR="00E34E68">
        <w:rPr>
          <w:sz w:val="28"/>
          <w:szCs w:val="28"/>
        </w:rPr>
        <w:t>s</w:t>
      </w:r>
      <w:r w:rsidR="003C6354" w:rsidRPr="003C6354">
        <w:rPr>
          <w:sz w:val="28"/>
          <w:szCs w:val="28"/>
        </w:rPr>
        <w:t xml:space="preserve">. </w:t>
      </w:r>
      <w:r>
        <w:rPr>
          <w:spacing w:val="-3"/>
          <w:sz w:val="28"/>
          <w:szCs w:val="28"/>
        </w:rPr>
        <w:t>W</w:t>
      </w:r>
      <w:r>
        <w:rPr>
          <w:sz w:val="28"/>
          <w:szCs w:val="28"/>
        </w:rPr>
        <w:t>e crea</w:t>
      </w:r>
      <w:r>
        <w:rPr>
          <w:spacing w:val="-1"/>
          <w:sz w:val="28"/>
          <w:szCs w:val="28"/>
        </w:rPr>
        <w:t>t</w:t>
      </w:r>
      <w:r>
        <w:rPr>
          <w:sz w:val="28"/>
          <w:szCs w:val="28"/>
        </w:rPr>
        <w:t xml:space="preserve">e a </w:t>
      </w:r>
      <w:r>
        <w:rPr>
          <w:spacing w:val="-1"/>
          <w:sz w:val="28"/>
          <w:szCs w:val="28"/>
        </w:rPr>
        <w:t>d</w:t>
      </w:r>
      <w:r>
        <w:rPr>
          <w:spacing w:val="1"/>
          <w:sz w:val="28"/>
          <w:szCs w:val="28"/>
        </w:rPr>
        <w:t>i</w:t>
      </w:r>
      <w:r>
        <w:rPr>
          <w:spacing w:val="-1"/>
          <w:sz w:val="28"/>
          <w:szCs w:val="28"/>
        </w:rPr>
        <w:t>gi</w:t>
      </w:r>
      <w:r>
        <w:rPr>
          <w:spacing w:val="1"/>
          <w:sz w:val="28"/>
          <w:szCs w:val="28"/>
        </w:rPr>
        <w:t>t</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t</w:t>
      </w:r>
      <w:r w:rsidR="003C6354">
        <w:rPr>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z w:val="28"/>
          <w:szCs w:val="28"/>
        </w:rPr>
        <w:t xml:space="preserve">a </w:t>
      </w:r>
      <w:r>
        <w:rPr>
          <w:spacing w:val="-3"/>
          <w:sz w:val="28"/>
          <w:szCs w:val="28"/>
        </w:rPr>
        <w:t>P</w:t>
      </w:r>
      <w:r>
        <w:rPr>
          <w:spacing w:val="1"/>
          <w:sz w:val="28"/>
          <w:szCs w:val="28"/>
        </w:rPr>
        <w:t>2</w:t>
      </w:r>
      <w:r>
        <w:rPr>
          <w:sz w:val="28"/>
          <w:szCs w:val="28"/>
        </w:rPr>
        <w:t>P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r>
        <w:rPr>
          <w:spacing w:val="-1"/>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1"/>
          <w:sz w:val="28"/>
          <w:szCs w:val="28"/>
        </w:rPr>
        <w:t xml:space="preserve"> 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2"/>
          <w:sz w:val="28"/>
          <w:szCs w:val="28"/>
        </w:rPr>
        <w:t>s</w:t>
      </w:r>
      <w:r>
        <w:rPr>
          <w:sz w:val="28"/>
          <w:szCs w:val="28"/>
        </w:rPr>
        <w:t>es</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s</w:t>
      </w:r>
      <w:r>
        <w:rPr>
          <w:sz w:val="28"/>
          <w:szCs w:val="28"/>
        </w:rPr>
        <w:t>tr</w:t>
      </w:r>
      <w:r>
        <w:rPr>
          <w:spacing w:val="-2"/>
          <w:sz w:val="28"/>
          <w:szCs w:val="28"/>
        </w:rPr>
        <w:t>e</w:t>
      </w:r>
      <w:r>
        <w:rPr>
          <w:sz w:val="28"/>
          <w:szCs w:val="28"/>
        </w:rPr>
        <w:t>am</w:t>
      </w:r>
      <w:r>
        <w:rPr>
          <w:spacing w:val="-1"/>
          <w:sz w:val="28"/>
          <w:szCs w:val="28"/>
        </w:rPr>
        <w:t>l</w:t>
      </w:r>
      <w:r>
        <w:rPr>
          <w:spacing w:val="1"/>
          <w:sz w:val="28"/>
          <w:szCs w:val="28"/>
        </w:rPr>
        <w:t>i</w:t>
      </w:r>
      <w:r>
        <w:rPr>
          <w:spacing w:val="-1"/>
          <w:sz w:val="28"/>
          <w:szCs w:val="28"/>
        </w:rPr>
        <w:t>n</w:t>
      </w:r>
      <w:r>
        <w:rPr>
          <w:sz w:val="28"/>
          <w:szCs w:val="28"/>
        </w:rPr>
        <w:t>ed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pacing w:val="1"/>
          <w:sz w:val="28"/>
          <w:szCs w:val="28"/>
        </w:rPr>
        <w:t>i</w:t>
      </w:r>
      <w:r>
        <w:rPr>
          <w:spacing w:val="-1"/>
          <w:sz w:val="28"/>
          <w:szCs w:val="28"/>
        </w:rPr>
        <w:t>l</w:t>
      </w:r>
      <w:r>
        <w:rPr>
          <w:spacing w:val="4"/>
          <w:sz w:val="28"/>
          <w:szCs w:val="28"/>
        </w:rPr>
        <w:t>t</w:t>
      </w:r>
      <w:r>
        <w:rPr>
          <w:spacing w:val="-2"/>
          <w:sz w:val="28"/>
          <w:szCs w:val="28"/>
        </w:rPr>
        <w:t>-</w:t>
      </w:r>
      <w:r>
        <w:rPr>
          <w:spacing w:val="-1"/>
          <w:sz w:val="28"/>
          <w:szCs w:val="28"/>
        </w:rPr>
        <w:t>i</w:t>
      </w:r>
      <w:r>
        <w:rPr>
          <w:sz w:val="28"/>
          <w:szCs w:val="28"/>
        </w:rPr>
        <w:t>n</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z w:val="28"/>
          <w:szCs w:val="28"/>
        </w:rPr>
        <w:t>o</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w:t>
      </w:r>
      <w:r>
        <w:rPr>
          <w:spacing w:val="-3"/>
          <w:sz w:val="28"/>
          <w:szCs w:val="28"/>
        </w:rPr>
        <w:t xml:space="preserve"> </w:t>
      </w:r>
      <w:r>
        <w:rPr>
          <w:spacing w:val="1"/>
          <w:sz w:val="28"/>
          <w:szCs w:val="28"/>
        </w:rPr>
        <w:t>o</w:t>
      </w:r>
      <w:r>
        <w:rPr>
          <w:sz w:val="28"/>
          <w:szCs w:val="28"/>
        </w:rPr>
        <w:t>f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5FE71293" w14:textId="77777777" w:rsidR="00AE7C60" w:rsidRDefault="00AE7C60" w:rsidP="003E0BA7">
      <w:pPr>
        <w:spacing w:before="9" w:line="140" w:lineRule="exact"/>
        <w:jc w:val="both"/>
        <w:rPr>
          <w:sz w:val="15"/>
          <w:szCs w:val="15"/>
        </w:rPr>
      </w:pPr>
    </w:p>
    <w:p w14:paraId="3EC07E0C" w14:textId="77777777" w:rsidR="00AE7C60" w:rsidRDefault="00A44FA3" w:rsidP="003E0BA7">
      <w:pPr>
        <w:ind w:left="1000"/>
        <w:jc w:val="both"/>
        <w:rPr>
          <w:sz w:val="28"/>
          <w:szCs w:val="28"/>
        </w:rPr>
      </w:pPr>
      <w:r>
        <w:rPr>
          <w:spacing w:val="1"/>
          <w:sz w:val="28"/>
          <w:szCs w:val="28"/>
        </w:rPr>
        <w:t>H</w:t>
      </w:r>
      <w:r>
        <w:rPr>
          <w:sz w:val="28"/>
          <w:szCs w:val="28"/>
        </w:rPr>
        <w:t xml:space="preserve">ere </w:t>
      </w:r>
      <w:r>
        <w:rPr>
          <w:spacing w:val="-2"/>
          <w:sz w:val="28"/>
          <w:szCs w:val="28"/>
        </w:rPr>
        <w:t>a</w:t>
      </w:r>
      <w:r>
        <w:rPr>
          <w:sz w:val="28"/>
          <w:szCs w:val="28"/>
        </w:rPr>
        <w:t xml:space="preserve">re </w:t>
      </w:r>
      <w:r>
        <w:rPr>
          <w:spacing w:val="-1"/>
          <w:sz w:val="28"/>
          <w:szCs w:val="28"/>
        </w:rPr>
        <w:t>t</w:t>
      </w:r>
      <w:r>
        <w:rPr>
          <w:spacing w:val="1"/>
          <w:sz w:val="28"/>
          <w:szCs w:val="28"/>
        </w:rPr>
        <w:t>h</w:t>
      </w:r>
      <w:r>
        <w:rPr>
          <w:sz w:val="28"/>
          <w:szCs w:val="28"/>
        </w:rPr>
        <w:t>ree</w:t>
      </w:r>
      <w:r>
        <w:rPr>
          <w:spacing w:val="-2"/>
          <w:sz w:val="28"/>
          <w:szCs w:val="28"/>
        </w:rPr>
        <w:t xml:space="preserve"> </w:t>
      </w:r>
      <w:r>
        <w:rPr>
          <w:spacing w:val="1"/>
          <w:sz w:val="28"/>
          <w:szCs w:val="28"/>
        </w:rPr>
        <w:t>l</w:t>
      </w:r>
      <w:r>
        <w:rPr>
          <w:spacing w:val="-2"/>
          <w:sz w:val="28"/>
          <w:szCs w:val="28"/>
        </w:rPr>
        <w:t>e</w:t>
      </w:r>
      <w:r>
        <w:rPr>
          <w:spacing w:val="1"/>
          <w:sz w:val="28"/>
          <w:szCs w:val="28"/>
        </w:rPr>
        <w:t>v</w:t>
      </w:r>
      <w:r>
        <w:rPr>
          <w:sz w:val="28"/>
          <w:szCs w:val="28"/>
        </w:rPr>
        <w:t>els</w:t>
      </w:r>
      <w:r>
        <w:rPr>
          <w:spacing w:val="-2"/>
          <w:sz w:val="28"/>
          <w:szCs w:val="28"/>
        </w:rPr>
        <w:t xml:space="preserve"> </w:t>
      </w:r>
      <w:r>
        <w:rPr>
          <w:sz w:val="28"/>
          <w:szCs w:val="28"/>
        </w:rPr>
        <w:t>f</w:t>
      </w:r>
      <w:r>
        <w:rPr>
          <w:spacing w:val="1"/>
          <w:sz w:val="28"/>
          <w:szCs w:val="28"/>
        </w:rPr>
        <w:t>o</w:t>
      </w:r>
      <w:r>
        <w:rPr>
          <w:sz w:val="28"/>
          <w:szCs w:val="28"/>
        </w:rPr>
        <w:t>r ea</w:t>
      </w:r>
      <w:r>
        <w:rPr>
          <w:spacing w:val="-3"/>
          <w:sz w:val="28"/>
          <w:szCs w:val="28"/>
        </w:rPr>
        <w:t>c</w:t>
      </w:r>
      <w:r>
        <w:rPr>
          <w:sz w:val="28"/>
          <w:szCs w:val="28"/>
        </w:rPr>
        <w:t>h</w:t>
      </w:r>
      <w:r>
        <w:rPr>
          <w:spacing w:val="-1"/>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2"/>
          <w:sz w:val="28"/>
          <w:szCs w:val="28"/>
        </w:rPr>
        <w:t>/</w:t>
      </w:r>
      <w:r>
        <w:rPr>
          <w:spacing w:val="1"/>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to</w:t>
      </w:r>
      <w:r>
        <w:rPr>
          <w:spacing w:val="1"/>
          <w:sz w:val="28"/>
          <w:szCs w:val="28"/>
        </w:rPr>
        <w:t>k</w:t>
      </w:r>
      <w:r>
        <w:rPr>
          <w:sz w:val="28"/>
          <w:szCs w:val="28"/>
        </w:rPr>
        <w:t>en</w:t>
      </w:r>
      <w:r>
        <w:rPr>
          <w:spacing w:val="-1"/>
          <w:sz w:val="28"/>
          <w:szCs w:val="28"/>
        </w:rPr>
        <w:t xml:space="preserve"> t</w:t>
      </w:r>
      <w:r>
        <w:rPr>
          <w:sz w:val="28"/>
          <w:szCs w:val="28"/>
        </w:rPr>
        <w:t>o</w:t>
      </w:r>
      <w:r>
        <w:rPr>
          <w:spacing w:val="1"/>
          <w:sz w:val="28"/>
          <w:szCs w:val="28"/>
        </w:rPr>
        <w:t xml:space="preserve"> </w:t>
      </w:r>
      <w:r>
        <w:rPr>
          <w:sz w:val="28"/>
          <w:szCs w:val="28"/>
        </w:rPr>
        <w:t>g</w:t>
      </w:r>
      <w:r>
        <w:rPr>
          <w:spacing w:val="-2"/>
          <w:sz w:val="28"/>
          <w:szCs w:val="28"/>
        </w:rPr>
        <w:t>e</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on</w:t>
      </w:r>
      <w:r>
        <w:rPr>
          <w:sz w:val="28"/>
          <w:szCs w:val="28"/>
        </w:rPr>
        <w:t>:</w:t>
      </w:r>
    </w:p>
    <w:p w14:paraId="79B07ABB" w14:textId="77777777" w:rsidR="00AE7C60" w:rsidRDefault="00AE7C60" w:rsidP="003E0BA7">
      <w:pPr>
        <w:spacing w:before="6" w:line="120" w:lineRule="exact"/>
        <w:jc w:val="both"/>
        <w:rPr>
          <w:sz w:val="12"/>
          <w:szCs w:val="12"/>
        </w:rPr>
      </w:pPr>
    </w:p>
    <w:p w14:paraId="0261591D" w14:textId="3F0DDF31" w:rsidR="00AE7C60" w:rsidRDefault="00D449E0" w:rsidP="003E0BA7">
      <w:pPr>
        <w:spacing w:line="257" w:lineRule="auto"/>
        <w:ind w:left="1720" w:right="619" w:hanging="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Basic</w:t>
      </w:r>
      <w:r w:rsidR="00A44FA3">
        <w:rPr>
          <w:sz w:val="28"/>
          <w:szCs w:val="28"/>
        </w:rPr>
        <w:t xml:space="preserve"> </w:t>
      </w:r>
      <w:r w:rsidR="00A44FA3">
        <w:rPr>
          <w:spacing w:val="-2"/>
          <w:sz w:val="28"/>
          <w:szCs w:val="28"/>
        </w:rPr>
        <w:t>L</w:t>
      </w:r>
      <w:r w:rsidR="00A44FA3">
        <w:rPr>
          <w:sz w:val="28"/>
          <w:szCs w:val="28"/>
        </w:rPr>
        <w:t>e</w:t>
      </w:r>
      <w:r w:rsidR="00A44FA3">
        <w:rPr>
          <w:spacing w:val="1"/>
          <w:sz w:val="28"/>
          <w:szCs w:val="28"/>
        </w:rPr>
        <w:t>v</w:t>
      </w:r>
      <w:r w:rsidR="00A44FA3">
        <w:rPr>
          <w:spacing w:val="-2"/>
          <w:sz w:val="28"/>
          <w:szCs w:val="28"/>
        </w:rPr>
        <w:t>e</w:t>
      </w:r>
      <w:r w:rsidR="00A44FA3">
        <w:rPr>
          <w:sz w:val="28"/>
          <w:szCs w:val="28"/>
        </w:rPr>
        <w:t>l</w:t>
      </w:r>
      <w:r w:rsidR="00A44FA3">
        <w:rPr>
          <w:spacing w:val="2"/>
          <w:sz w:val="28"/>
          <w:szCs w:val="28"/>
        </w:rPr>
        <w:t xml:space="preserve"> </w:t>
      </w:r>
      <w:r w:rsidR="00A44FA3">
        <w:rPr>
          <w:sz w:val="28"/>
          <w:szCs w:val="28"/>
        </w:rPr>
        <w:t>Ma</w:t>
      </w:r>
      <w:r w:rsidR="00A44FA3">
        <w:rPr>
          <w:spacing w:val="-2"/>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2"/>
          <w:sz w:val="28"/>
          <w:szCs w:val="28"/>
        </w:rPr>
        <w:t>(</w:t>
      </w:r>
      <w:r w:rsidR="00A44FA3">
        <w:rPr>
          <w:sz w:val="28"/>
          <w:szCs w:val="28"/>
        </w:rPr>
        <w:t>B</w:t>
      </w:r>
      <w:r w:rsidR="00A44FA3">
        <w:rPr>
          <w:spacing w:val="1"/>
          <w:sz w:val="28"/>
          <w:szCs w:val="28"/>
        </w:rPr>
        <w:t>L</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wish</w:t>
      </w:r>
      <w:r w:rsidR="00A44FA3">
        <w:rPr>
          <w:spacing w:val="-1"/>
          <w:sz w:val="28"/>
          <w:szCs w:val="28"/>
        </w:rPr>
        <w:t xml:space="preserve"> n</w:t>
      </w:r>
      <w:r w:rsidR="00A44FA3">
        <w:rPr>
          <w:spacing w:val="1"/>
          <w:sz w:val="28"/>
          <w:szCs w:val="28"/>
        </w:rPr>
        <w:t>o</w:t>
      </w:r>
      <w:r w:rsidR="00A44FA3">
        <w:rPr>
          <w:sz w:val="28"/>
          <w:szCs w:val="28"/>
        </w:rPr>
        <w:t>t</w:t>
      </w:r>
      <w:r w:rsidR="00BF2BCE">
        <w:rPr>
          <w:sz w:val="28"/>
          <w:szCs w:val="28"/>
        </w:rPr>
        <w:t xml:space="preserve"> to</w:t>
      </w:r>
      <w:r w:rsidR="00A44FA3">
        <w:rPr>
          <w:spacing w:val="-2"/>
          <w:sz w:val="28"/>
          <w:szCs w:val="28"/>
        </w:rPr>
        <w:t xml:space="preserve"> </w:t>
      </w:r>
      <w:r w:rsidR="00A44FA3">
        <w:rPr>
          <w:spacing w:val="1"/>
          <w:sz w:val="28"/>
          <w:szCs w:val="28"/>
        </w:rPr>
        <w:t>p</w:t>
      </w:r>
      <w:r w:rsidR="00A44FA3">
        <w:rPr>
          <w:spacing w:val="-2"/>
          <w:sz w:val="28"/>
          <w:szCs w:val="28"/>
        </w:rPr>
        <w:t>a</w:t>
      </w:r>
      <w:r w:rsidR="00A44FA3">
        <w:rPr>
          <w:spacing w:val="1"/>
          <w:sz w:val="28"/>
          <w:szCs w:val="28"/>
        </w:rPr>
        <w:t>y</w:t>
      </w:r>
      <w:r w:rsidR="00A44FA3">
        <w:rPr>
          <w:sz w:val="28"/>
          <w:szCs w:val="28"/>
        </w:rPr>
        <w:t>,</w:t>
      </w:r>
      <w:r w:rsidR="00A44FA3">
        <w:rPr>
          <w:spacing w:val="4"/>
          <w:sz w:val="28"/>
          <w:szCs w:val="28"/>
        </w:rPr>
        <w:t xml:space="preserve"> </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e is</w:t>
      </w:r>
      <w:r w:rsidR="00A44FA3">
        <w:rPr>
          <w:spacing w:val="-1"/>
          <w:sz w:val="28"/>
          <w:szCs w:val="28"/>
        </w:rPr>
        <w:t xml:space="preserve"> </w:t>
      </w:r>
      <w:r w:rsidR="00A44FA3">
        <w:rPr>
          <w:spacing w:val="1"/>
          <w:sz w:val="28"/>
          <w:szCs w:val="28"/>
        </w:rPr>
        <w:t>n</w:t>
      </w:r>
      <w:r w:rsidR="00A44FA3">
        <w:rPr>
          <w:sz w:val="28"/>
          <w:szCs w:val="28"/>
        </w:rPr>
        <w:t xml:space="preserve">o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pacing w:val="-2"/>
          <w:sz w:val="28"/>
          <w:szCs w:val="28"/>
        </w:rPr>
        <w:t>p</w:t>
      </w:r>
      <w:r w:rsidR="00A44FA3">
        <w:rPr>
          <w:sz w:val="28"/>
          <w:szCs w:val="28"/>
        </w:rPr>
        <w:t xml:space="preserve">ay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a</w:t>
      </w:r>
      <w:r w:rsidR="00A44FA3">
        <w:rPr>
          <w:spacing w:val="-1"/>
          <w:sz w:val="28"/>
          <w:szCs w:val="28"/>
        </w:rPr>
        <w:t>p</w:t>
      </w:r>
      <w:r w:rsidR="00A44FA3">
        <w:rPr>
          <w:spacing w:val="1"/>
          <w:sz w:val="28"/>
          <w:szCs w:val="28"/>
        </w:rPr>
        <w:t>p</w:t>
      </w:r>
      <w:r w:rsidR="00A44FA3">
        <w:rPr>
          <w:spacing w:val="-1"/>
          <w:sz w:val="28"/>
          <w:szCs w:val="28"/>
        </w:rPr>
        <w:t>l</w:t>
      </w:r>
      <w:r w:rsidR="00A44FA3">
        <w:rPr>
          <w:spacing w:val="1"/>
          <w:sz w:val="28"/>
          <w:szCs w:val="28"/>
        </w:rPr>
        <w:t>y</w:t>
      </w:r>
      <w:r w:rsidR="00BF2BCE">
        <w:rPr>
          <w:sz w:val="28"/>
          <w:szCs w:val="28"/>
        </w:rPr>
        <w:t xml:space="preserve">. </w:t>
      </w:r>
      <w:r w:rsidR="00A44FA3">
        <w:rPr>
          <w:spacing w:val="-1"/>
          <w:sz w:val="28"/>
          <w:szCs w:val="28"/>
        </w:rPr>
        <w:t>i</w:t>
      </w:r>
      <w:r w:rsidR="00A44FA3">
        <w:rPr>
          <w:sz w:val="28"/>
          <w:szCs w:val="28"/>
        </w:rPr>
        <w:t>t</w:t>
      </w:r>
      <w:r w:rsidR="00A44FA3">
        <w:rPr>
          <w:spacing w:val="1"/>
          <w:sz w:val="28"/>
          <w:szCs w:val="28"/>
        </w:rPr>
        <w:t xml:space="preserve"> </w:t>
      </w:r>
      <w:r w:rsidR="00A44FA3">
        <w:rPr>
          <w:spacing w:val="-3"/>
          <w:sz w:val="28"/>
          <w:szCs w:val="28"/>
        </w:rPr>
        <w:t>m</w:t>
      </w:r>
      <w:r w:rsidR="00A44FA3">
        <w:rPr>
          <w:spacing w:val="1"/>
          <w:sz w:val="28"/>
          <w:szCs w:val="28"/>
        </w:rPr>
        <w:t>i</w:t>
      </w:r>
      <w:r w:rsidR="00A44FA3">
        <w:rPr>
          <w:spacing w:val="-1"/>
          <w:sz w:val="28"/>
          <w:szCs w:val="28"/>
        </w:rPr>
        <w:t>g</w:t>
      </w:r>
      <w:r w:rsidR="00A44FA3">
        <w:rPr>
          <w:spacing w:val="1"/>
          <w:sz w:val="28"/>
          <w:szCs w:val="28"/>
        </w:rPr>
        <w:t>h</w:t>
      </w:r>
      <w:r w:rsidR="00A44FA3">
        <w:rPr>
          <w:sz w:val="28"/>
          <w:szCs w:val="28"/>
        </w:rPr>
        <w:t>t</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h</w:t>
      </w:r>
      <w:r w:rsidR="00A44FA3">
        <w:rPr>
          <w:spacing w:val="-1"/>
          <w:sz w:val="28"/>
          <w:szCs w:val="28"/>
        </w:rPr>
        <w:t>ig</w:t>
      </w:r>
      <w:r w:rsidR="00A44FA3">
        <w:rPr>
          <w:spacing w:val="1"/>
          <w:sz w:val="28"/>
          <w:szCs w:val="28"/>
        </w:rPr>
        <w:t>h</w:t>
      </w:r>
      <w:r w:rsidR="00A44FA3">
        <w:rPr>
          <w:spacing w:val="-1"/>
          <w:sz w:val="28"/>
          <w:szCs w:val="28"/>
        </w:rPr>
        <w:t>l</w:t>
      </w:r>
      <w:r w:rsidR="00A44FA3">
        <w:rPr>
          <w:sz w:val="28"/>
          <w:szCs w:val="28"/>
        </w:rPr>
        <w:t>y</w:t>
      </w:r>
      <w:r w:rsidR="00A44FA3">
        <w:rPr>
          <w:spacing w:val="-1"/>
          <w:sz w:val="28"/>
          <w:szCs w:val="28"/>
        </w:rPr>
        <w:t xml:space="preserve"> </w:t>
      </w:r>
      <w:r w:rsidR="00A44FA3">
        <w:rPr>
          <w:sz w:val="28"/>
          <w:szCs w:val="28"/>
        </w:rPr>
        <w:t>risky</w:t>
      </w:r>
      <w:r w:rsidR="00A44FA3">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g</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wh</w:t>
      </w:r>
      <w:r w:rsidR="00A44FA3">
        <w:rPr>
          <w:spacing w:val="-2"/>
          <w:sz w:val="28"/>
          <w:szCs w:val="28"/>
        </w:rPr>
        <w:t>i</w:t>
      </w:r>
      <w:r w:rsidR="00A44FA3">
        <w:rPr>
          <w:spacing w:val="1"/>
          <w:sz w:val="28"/>
          <w:szCs w:val="28"/>
        </w:rPr>
        <w:t>l</w:t>
      </w:r>
      <w:r w:rsidR="00A44FA3">
        <w:rPr>
          <w:sz w:val="28"/>
          <w:szCs w:val="28"/>
        </w:rPr>
        <w:t xml:space="preserve">e </w:t>
      </w:r>
      <w:r w:rsidR="00A44FA3">
        <w:rPr>
          <w:spacing w:val="1"/>
          <w:sz w:val="28"/>
          <w:szCs w:val="28"/>
        </w:rPr>
        <w:t>th</w:t>
      </w:r>
      <w:r w:rsidR="00A44FA3">
        <w:rPr>
          <w:spacing w:val="-2"/>
          <w:sz w:val="28"/>
          <w:szCs w:val="28"/>
        </w:rPr>
        <w:t>e</w:t>
      </w:r>
      <w:r w:rsidR="00A44FA3">
        <w:rPr>
          <w:sz w:val="28"/>
          <w:szCs w:val="28"/>
        </w:rPr>
        <w:t xml:space="preserve">re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pacing w:val="-2"/>
          <w:sz w:val="28"/>
          <w:szCs w:val="28"/>
        </w:rPr>
        <w:t>r</w:t>
      </w:r>
      <w:r w:rsidR="00A44FA3">
        <w:rPr>
          <w:spacing w:val="1"/>
          <w:sz w:val="28"/>
          <w:szCs w:val="28"/>
        </w:rPr>
        <w:t>o</w:t>
      </w:r>
      <w:r w:rsidR="00A44FA3">
        <w:rPr>
          <w:sz w:val="28"/>
          <w:szCs w:val="28"/>
        </w:rPr>
        <w:t>l</w:t>
      </w:r>
      <w:r w:rsidR="00A44FA3">
        <w:rPr>
          <w:spacing w:val="1"/>
          <w:sz w:val="28"/>
          <w:szCs w:val="28"/>
        </w:rPr>
        <w:t xml:space="preserve"> o</w:t>
      </w:r>
      <w:r w:rsidR="00A44FA3">
        <w:rPr>
          <w:spacing w:val="-1"/>
          <w:sz w:val="28"/>
          <w:szCs w:val="28"/>
        </w:rPr>
        <w:t>v</w:t>
      </w:r>
      <w:r w:rsidR="00A44FA3">
        <w:rPr>
          <w:sz w:val="28"/>
          <w:szCs w:val="28"/>
        </w:rPr>
        <w:t>er the a</w:t>
      </w:r>
      <w:r w:rsidR="00A44FA3">
        <w:rPr>
          <w:spacing w:val="-1"/>
          <w:sz w:val="28"/>
          <w:szCs w:val="28"/>
        </w:rPr>
        <w:t>d</w:t>
      </w:r>
      <w:r w:rsidR="00A44FA3">
        <w:rPr>
          <w:sz w:val="28"/>
          <w:szCs w:val="28"/>
        </w:rPr>
        <w:t>m</w:t>
      </w:r>
      <w:r w:rsidR="00A44FA3">
        <w:rPr>
          <w:spacing w:val="-1"/>
          <w:sz w:val="28"/>
          <w:szCs w:val="28"/>
        </w:rPr>
        <w:t>i</w:t>
      </w:r>
      <w:r w:rsidR="00A44FA3">
        <w:rPr>
          <w:spacing w:val="1"/>
          <w:sz w:val="28"/>
          <w:szCs w:val="28"/>
        </w:rPr>
        <w:t>s</w:t>
      </w:r>
      <w:r w:rsidR="00A44FA3">
        <w:rPr>
          <w:spacing w:val="-1"/>
          <w:sz w:val="28"/>
          <w:szCs w:val="28"/>
        </w:rPr>
        <w:t>si</w:t>
      </w:r>
      <w:r w:rsidR="00A44FA3">
        <w:rPr>
          <w:spacing w:val="1"/>
          <w:sz w:val="28"/>
          <w:szCs w:val="28"/>
        </w:rPr>
        <w:t>o</w:t>
      </w:r>
      <w:r w:rsidR="00A44FA3">
        <w:rPr>
          <w:sz w:val="28"/>
          <w:szCs w:val="28"/>
        </w:rPr>
        <w:t xml:space="preserve">n </w:t>
      </w:r>
      <w:r w:rsidR="00A44FA3">
        <w:rPr>
          <w:spacing w:val="1"/>
          <w:sz w:val="28"/>
          <w:szCs w:val="28"/>
        </w:rPr>
        <w:t>p</w:t>
      </w:r>
      <w:r w:rsidR="00A44FA3">
        <w:rPr>
          <w:spacing w:val="-2"/>
          <w:sz w:val="28"/>
          <w:szCs w:val="28"/>
        </w:rPr>
        <w:t>r</w:t>
      </w:r>
      <w:r w:rsidR="00A44FA3">
        <w:rPr>
          <w:spacing w:val="1"/>
          <w:sz w:val="28"/>
          <w:szCs w:val="28"/>
        </w:rPr>
        <w:t>o</w:t>
      </w:r>
      <w:r w:rsidR="00A44FA3">
        <w:rPr>
          <w:spacing w:val="-2"/>
          <w:sz w:val="28"/>
          <w:szCs w:val="28"/>
        </w:rPr>
        <w:t>c</w:t>
      </w:r>
      <w:r w:rsidR="00A44FA3">
        <w:rPr>
          <w:sz w:val="28"/>
          <w:szCs w:val="28"/>
        </w:rPr>
        <w:t>e</w:t>
      </w:r>
      <w:r w:rsidR="00A44FA3">
        <w:rPr>
          <w:spacing w:val="1"/>
          <w:sz w:val="28"/>
          <w:szCs w:val="28"/>
        </w:rPr>
        <w:t>s</w:t>
      </w:r>
      <w:r w:rsidR="00A44FA3">
        <w:rPr>
          <w:spacing w:val="2"/>
          <w:sz w:val="28"/>
          <w:szCs w:val="28"/>
        </w:rPr>
        <w:t>s</w:t>
      </w:r>
      <w:r w:rsidR="003C6354">
        <w:rPr>
          <w:sz w:val="28"/>
          <w:szCs w:val="28"/>
        </w:rPr>
        <w:t>.</w:t>
      </w:r>
      <w:r w:rsidR="003C6354">
        <w:rPr>
          <w:spacing w:val="-1"/>
          <w:sz w:val="28"/>
          <w:szCs w:val="28"/>
        </w:rPr>
        <w:t xml:space="preserve"> </w:t>
      </w:r>
      <w:r w:rsidR="00BF2BCE">
        <w:rPr>
          <w:spacing w:val="-1"/>
          <w:sz w:val="28"/>
          <w:szCs w:val="28"/>
        </w:rPr>
        <w:t>this</w:t>
      </w:r>
      <w:r w:rsidR="00A44FA3">
        <w:rPr>
          <w:spacing w:val="-2"/>
          <w:sz w:val="28"/>
          <w:szCs w:val="28"/>
        </w:rPr>
        <w:t xml:space="preserve"> </w:t>
      </w:r>
      <w:r w:rsidR="00A44FA3">
        <w:rPr>
          <w:spacing w:val="-1"/>
          <w:sz w:val="28"/>
          <w:szCs w:val="28"/>
        </w:rPr>
        <w:t>p</w:t>
      </w:r>
      <w:r w:rsidR="00A44FA3">
        <w:rPr>
          <w:spacing w:val="1"/>
          <w:sz w:val="28"/>
          <w:szCs w:val="28"/>
        </w:rPr>
        <w:t>l</w:t>
      </w:r>
      <w:r w:rsidR="00A44FA3">
        <w:rPr>
          <w:sz w:val="28"/>
          <w:szCs w:val="28"/>
        </w:rPr>
        <w:t xml:space="preserve">an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p</w:t>
      </w:r>
      <w:r w:rsidR="00A44FA3">
        <w:rPr>
          <w:spacing w:val="-2"/>
          <w:sz w:val="28"/>
          <w:szCs w:val="28"/>
        </w:rPr>
        <w:t>e</w:t>
      </w:r>
      <w:r w:rsidR="00A44FA3">
        <w:rPr>
          <w:sz w:val="28"/>
          <w:szCs w:val="28"/>
        </w:rPr>
        <w:t xml:space="preserve">r for </w:t>
      </w:r>
      <w:r w:rsidR="00A44FA3">
        <w:rPr>
          <w:spacing w:val="1"/>
          <w:sz w:val="28"/>
          <w:szCs w:val="28"/>
        </w:rPr>
        <w:t>s</w:t>
      </w:r>
      <w:r w:rsidR="00A44FA3">
        <w:rPr>
          <w:sz w:val="28"/>
          <w:szCs w:val="28"/>
        </w:rPr>
        <w:t>m</w:t>
      </w:r>
      <w:r w:rsidR="00A44FA3">
        <w:rPr>
          <w:spacing w:val="-2"/>
          <w:sz w:val="28"/>
          <w:szCs w:val="28"/>
        </w:rPr>
        <w:t>a</w:t>
      </w:r>
      <w:r w:rsidR="00A44FA3">
        <w:rPr>
          <w:spacing w:val="1"/>
          <w:sz w:val="28"/>
          <w:szCs w:val="28"/>
        </w:rPr>
        <w:t>l</w:t>
      </w:r>
      <w:r w:rsidR="00A44FA3">
        <w:rPr>
          <w:sz w:val="28"/>
          <w:szCs w:val="28"/>
        </w:rPr>
        <w:t>l</w:t>
      </w:r>
      <w:r w:rsidR="00E34E68">
        <w:rPr>
          <w:spacing w:val="-1"/>
          <w:sz w:val="28"/>
          <w:szCs w:val="28"/>
        </w:rPr>
        <w:t>-</w:t>
      </w:r>
      <w:r w:rsidR="00A44FA3">
        <w:rPr>
          <w:spacing w:val="1"/>
          <w:sz w:val="28"/>
          <w:szCs w:val="28"/>
        </w:rPr>
        <w:t>si</w:t>
      </w:r>
      <w:r w:rsidR="00A44FA3">
        <w:rPr>
          <w:spacing w:val="-2"/>
          <w:sz w:val="28"/>
          <w:szCs w:val="28"/>
        </w:rPr>
        <w:t>z</w:t>
      </w:r>
      <w:r w:rsidR="00A44FA3">
        <w:rPr>
          <w:sz w:val="28"/>
          <w:szCs w:val="28"/>
        </w:rPr>
        <w:t>e p</w:t>
      </w:r>
      <w:r w:rsidR="00A44FA3">
        <w:rPr>
          <w:spacing w:val="-2"/>
          <w:sz w:val="28"/>
          <w:szCs w:val="28"/>
        </w:rPr>
        <w:t>r</w:t>
      </w:r>
      <w:r w:rsidR="00A44FA3">
        <w:rPr>
          <w:spacing w:val="-1"/>
          <w:sz w:val="28"/>
          <w:szCs w:val="28"/>
        </w:rPr>
        <w:t>o</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1"/>
          <w:sz w:val="28"/>
          <w:szCs w:val="28"/>
        </w:rPr>
        <w:t>s</w:t>
      </w:r>
      <w:r w:rsidR="00A44FA3">
        <w:rPr>
          <w:spacing w:val="3"/>
          <w:sz w:val="28"/>
          <w:szCs w:val="28"/>
        </w:rPr>
        <w:t>/</w:t>
      </w:r>
      <w:r w:rsidR="00A44FA3">
        <w:rPr>
          <w:spacing w:val="-1"/>
          <w:sz w:val="28"/>
          <w:szCs w:val="28"/>
        </w:rPr>
        <w:t>bu</w:t>
      </w:r>
      <w:r w:rsidR="00A44FA3">
        <w:rPr>
          <w:spacing w:val="1"/>
          <w:sz w:val="28"/>
          <w:szCs w:val="28"/>
        </w:rPr>
        <w:t>s</w:t>
      </w:r>
      <w:r w:rsidR="00A44FA3">
        <w:rPr>
          <w:spacing w:val="-1"/>
          <w:sz w:val="28"/>
          <w:szCs w:val="28"/>
        </w:rPr>
        <w:t>i</w:t>
      </w:r>
      <w:r w:rsidR="00A44FA3">
        <w:rPr>
          <w:spacing w:val="1"/>
          <w:sz w:val="28"/>
          <w:szCs w:val="28"/>
        </w:rPr>
        <w:t>n</w:t>
      </w:r>
      <w:r w:rsidR="00A44FA3">
        <w:rPr>
          <w:spacing w:val="-2"/>
          <w:sz w:val="28"/>
          <w:szCs w:val="28"/>
        </w:rPr>
        <w:t>e</w:t>
      </w:r>
      <w:r w:rsidR="00A44FA3">
        <w:rPr>
          <w:spacing w:val="1"/>
          <w:sz w:val="28"/>
          <w:szCs w:val="28"/>
        </w:rPr>
        <w:t>ss</w:t>
      </w:r>
      <w:r w:rsidR="00A44FA3">
        <w:rPr>
          <w:spacing w:val="-2"/>
          <w:sz w:val="28"/>
          <w:szCs w:val="28"/>
        </w:rPr>
        <w:t>e</w:t>
      </w:r>
      <w:r w:rsidR="00A44FA3">
        <w:rPr>
          <w:spacing w:val="2"/>
          <w:sz w:val="28"/>
          <w:szCs w:val="28"/>
        </w:rPr>
        <w:t>s</w:t>
      </w:r>
      <w:r w:rsidR="00A44FA3">
        <w:rPr>
          <w:sz w:val="28"/>
          <w:szCs w:val="28"/>
        </w:rPr>
        <w:t>.</w:t>
      </w:r>
    </w:p>
    <w:p w14:paraId="6BA466B4" w14:textId="5FC5EAC5"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Rapid</w:t>
      </w:r>
      <w:r w:rsidR="00A44FA3">
        <w:rPr>
          <w:spacing w:val="-2"/>
          <w:sz w:val="28"/>
          <w:szCs w:val="28"/>
        </w:rPr>
        <w:t xml:space="preserve"> </w:t>
      </w:r>
      <w:r w:rsidR="00A44FA3">
        <w:rPr>
          <w:spacing w:val="-1"/>
          <w:sz w:val="28"/>
          <w:szCs w:val="28"/>
        </w:rPr>
        <w:t>E</w:t>
      </w:r>
      <w:r w:rsidR="00A44FA3">
        <w:rPr>
          <w:spacing w:val="1"/>
          <w:sz w:val="28"/>
          <w:szCs w:val="28"/>
        </w:rPr>
        <w:t>nt</w:t>
      </w:r>
      <w:r w:rsidR="00A44FA3">
        <w:rPr>
          <w:spacing w:val="-2"/>
          <w:sz w:val="28"/>
          <w:szCs w:val="28"/>
        </w:rPr>
        <w:t>r</w:t>
      </w:r>
      <w:r w:rsidR="00A44FA3">
        <w:rPr>
          <w:sz w:val="28"/>
          <w:szCs w:val="28"/>
        </w:rPr>
        <w:t>y</w:t>
      </w:r>
      <w:r w:rsidR="00A44FA3">
        <w:rPr>
          <w:spacing w:val="1"/>
          <w:sz w:val="28"/>
          <w:szCs w:val="28"/>
        </w:rPr>
        <w:t xml:space="preserve"> </w:t>
      </w:r>
      <w:r w:rsidR="00A44FA3">
        <w:rPr>
          <w:sz w:val="28"/>
          <w:szCs w:val="28"/>
        </w:rPr>
        <w:t>Ma</w:t>
      </w:r>
      <w:r w:rsidR="00A44FA3">
        <w:rPr>
          <w:spacing w:val="-3"/>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3"/>
          <w:sz w:val="28"/>
          <w:szCs w:val="28"/>
        </w:rPr>
        <w:t>(</w:t>
      </w:r>
      <w:r w:rsidR="00A44FA3">
        <w:rPr>
          <w:sz w:val="28"/>
          <w:szCs w:val="28"/>
        </w:rPr>
        <w:t>R</w:t>
      </w:r>
      <w:r w:rsidR="00A44FA3">
        <w:rPr>
          <w:spacing w:val="1"/>
          <w:sz w:val="28"/>
          <w:szCs w:val="28"/>
        </w:rPr>
        <w:t>E</w:t>
      </w:r>
      <w:r w:rsidR="00A44FA3">
        <w:rPr>
          <w:sz w:val="28"/>
          <w:szCs w:val="28"/>
        </w:rPr>
        <w:t>M),</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 xml:space="preserve">want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e r</w:t>
      </w:r>
      <w:r w:rsidR="00A44FA3">
        <w:rPr>
          <w:spacing w:val="-2"/>
          <w:sz w:val="28"/>
          <w:szCs w:val="28"/>
        </w:rPr>
        <w:t>i</w:t>
      </w:r>
      <w:r w:rsidR="00A44FA3">
        <w:rPr>
          <w:spacing w:val="-1"/>
          <w:sz w:val="28"/>
          <w:szCs w:val="28"/>
        </w:rPr>
        <w:t>s</w:t>
      </w:r>
      <w:r w:rsidR="00A44FA3">
        <w:rPr>
          <w:sz w:val="28"/>
          <w:szCs w:val="28"/>
        </w:rPr>
        <w:t>k</w:t>
      </w:r>
      <w:r w:rsidR="00A44FA3">
        <w:rPr>
          <w:spacing w:val="1"/>
          <w:sz w:val="28"/>
          <w:szCs w:val="28"/>
        </w:rPr>
        <w:t xml:space="preserve"> </w:t>
      </w:r>
      <w:r w:rsidR="00A44FA3">
        <w:rPr>
          <w:spacing w:val="-2"/>
          <w:sz w:val="28"/>
          <w:szCs w:val="28"/>
        </w:rPr>
        <w:t>b</w:t>
      </w:r>
      <w:r w:rsidR="00A44FA3">
        <w:rPr>
          <w:sz w:val="28"/>
          <w:szCs w:val="28"/>
        </w:rPr>
        <w:t>y</w:t>
      </w:r>
    </w:p>
    <w:p w14:paraId="1D04F7F0" w14:textId="5AF290F0" w:rsidR="00AE7C60" w:rsidRDefault="00A44FA3" w:rsidP="003E0BA7">
      <w:pPr>
        <w:spacing w:before="26" w:line="258" w:lineRule="auto"/>
        <w:ind w:left="1720" w:right="698"/>
        <w:jc w:val="both"/>
        <w:rPr>
          <w:sz w:val="28"/>
          <w:szCs w:val="28"/>
        </w:rPr>
      </w:pPr>
      <w:r>
        <w:rPr>
          <w:spacing w:val="1"/>
          <w:sz w:val="28"/>
          <w:szCs w:val="28"/>
        </w:rPr>
        <w:t>p</w:t>
      </w:r>
      <w:r>
        <w:rPr>
          <w:spacing w:val="-2"/>
          <w:sz w:val="28"/>
          <w:szCs w:val="28"/>
        </w:rPr>
        <w:t>a</w:t>
      </w:r>
      <w:r>
        <w:rPr>
          <w:spacing w:val="1"/>
          <w:sz w:val="28"/>
          <w:szCs w:val="28"/>
        </w:rPr>
        <w:t>y</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b</w:t>
      </w:r>
      <w:r>
        <w:rPr>
          <w:sz w:val="28"/>
          <w:szCs w:val="28"/>
        </w:rPr>
        <w:t>e</w:t>
      </w:r>
      <w:r>
        <w:rPr>
          <w:spacing w:val="-1"/>
          <w:sz w:val="28"/>
          <w:szCs w:val="28"/>
        </w:rPr>
        <w:t>tw</w:t>
      </w:r>
      <w:r>
        <w:rPr>
          <w:sz w:val="28"/>
          <w:szCs w:val="28"/>
        </w:rPr>
        <w:t>een</w:t>
      </w:r>
      <w:r>
        <w:rPr>
          <w:spacing w:val="-2"/>
          <w:sz w:val="28"/>
          <w:szCs w:val="28"/>
        </w:rPr>
        <w:t xml:space="preserve"> </w:t>
      </w:r>
      <w:r>
        <w:rPr>
          <w:spacing w:val="1"/>
          <w:sz w:val="28"/>
          <w:szCs w:val="28"/>
        </w:rPr>
        <w:t>$</w:t>
      </w:r>
      <w:r>
        <w:rPr>
          <w:spacing w:val="-1"/>
          <w:sz w:val="28"/>
          <w:szCs w:val="28"/>
        </w:rPr>
        <w:t>10</w:t>
      </w:r>
      <w:r>
        <w:rPr>
          <w:spacing w:val="1"/>
          <w:sz w:val="28"/>
          <w:szCs w:val="28"/>
        </w:rPr>
        <w:t>0</w:t>
      </w:r>
      <w:r>
        <w:rPr>
          <w:spacing w:val="-1"/>
          <w:sz w:val="28"/>
          <w:szCs w:val="28"/>
        </w:rPr>
        <w:t>0</w:t>
      </w:r>
      <w:r>
        <w:rPr>
          <w:sz w:val="28"/>
          <w:szCs w:val="28"/>
        </w:rPr>
        <w:t>0</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w:t>
      </w:r>
      <w:r>
        <w:rPr>
          <w:spacing w:val="-1"/>
          <w:sz w:val="28"/>
          <w:szCs w:val="28"/>
        </w:rPr>
        <w:t>5</w:t>
      </w:r>
      <w:r>
        <w:rPr>
          <w:spacing w:val="1"/>
          <w:sz w:val="28"/>
          <w:szCs w:val="28"/>
        </w:rPr>
        <w:t>0</w:t>
      </w:r>
      <w:r>
        <w:rPr>
          <w:spacing w:val="-1"/>
          <w:sz w:val="28"/>
          <w:szCs w:val="28"/>
        </w:rPr>
        <w:t>00</w:t>
      </w:r>
      <w:r>
        <w:rPr>
          <w:spacing w:val="1"/>
          <w:sz w:val="28"/>
          <w:szCs w:val="28"/>
        </w:rPr>
        <w:t>0</w:t>
      </w:r>
      <w:r w:rsidR="00BF2BCE">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n</w:t>
      </w:r>
      <w:r>
        <w:rPr>
          <w:sz w:val="28"/>
          <w:szCs w:val="28"/>
        </w:rPr>
        <w:t>o 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d</w:t>
      </w:r>
      <w:r>
        <w:rPr>
          <w:sz w:val="28"/>
          <w:szCs w:val="28"/>
        </w:rPr>
        <w:t>m</w:t>
      </w:r>
      <w:r>
        <w:rPr>
          <w:spacing w:val="-1"/>
          <w:sz w:val="28"/>
          <w:szCs w:val="28"/>
        </w:rPr>
        <w:t>iss</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w:t>
      </w:r>
      <w:r>
        <w:rPr>
          <w:spacing w:val="1"/>
          <w:sz w:val="28"/>
          <w:szCs w:val="28"/>
        </w:rPr>
        <w:t>h</w:t>
      </w:r>
      <w:r>
        <w:rPr>
          <w:spacing w:val="-1"/>
          <w:sz w:val="28"/>
          <w:szCs w:val="28"/>
        </w:rPr>
        <w:t>i</w:t>
      </w:r>
      <w:r>
        <w:rPr>
          <w:sz w:val="28"/>
          <w:szCs w:val="28"/>
        </w:rPr>
        <w:t>s</w:t>
      </w:r>
      <w:r>
        <w:rPr>
          <w:spacing w:val="1"/>
          <w:sz w:val="28"/>
          <w:szCs w:val="28"/>
        </w:rPr>
        <w:t xml:space="preserve"> </w:t>
      </w:r>
      <w:r>
        <w:rPr>
          <w:spacing w:val="-2"/>
          <w:sz w:val="28"/>
          <w:szCs w:val="28"/>
        </w:rPr>
        <w:t>p</w:t>
      </w:r>
      <w:r>
        <w:rPr>
          <w:spacing w:val="1"/>
          <w:sz w:val="28"/>
          <w:szCs w:val="28"/>
        </w:rPr>
        <w:t>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us</w:t>
      </w:r>
      <w:r>
        <w:rPr>
          <w:spacing w:val="-2"/>
          <w:sz w:val="28"/>
          <w:szCs w:val="28"/>
        </w:rPr>
        <w:t>e</w:t>
      </w:r>
      <w:r>
        <w:rPr>
          <w:sz w:val="28"/>
          <w:szCs w:val="28"/>
        </w:rPr>
        <w:t>f</w:t>
      </w:r>
      <w:r>
        <w:rPr>
          <w:spacing w:val="-1"/>
          <w:sz w:val="28"/>
          <w:szCs w:val="28"/>
        </w:rPr>
        <w:t>u</w:t>
      </w:r>
      <w:r>
        <w:rPr>
          <w:sz w:val="28"/>
          <w:szCs w:val="28"/>
        </w:rPr>
        <w:t>l</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e</w:t>
      </w:r>
      <w:r>
        <w:rPr>
          <w:spacing w:val="1"/>
          <w:sz w:val="28"/>
          <w:szCs w:val="28"/>
        </w:rPr>
        <w:t>d</w:t>
      </w:r>
      <w:r>
        <w:rPr>
          <w:spacing w:val="-1"/>
          <w:sz w:val="28"/>
          <w:szCs w:val="28"/>
        </w:rPr>
        <w:t>i</w:t>
      </w:r>
      <w:r>
        <w:rPr>
          <w:spacing w:val="1"/>
          <w:sz w:val="28"/>
          <w:szCs w:val="28"/>
        </w:rPr>
        <w:t>u</w:t>
      </w:r>
      <w:r>
        <w:rPr>
          <w:spacing w:val="5"/>
          <w:sz w:val="28"/>
          <w:szCs w:val="28"/>
        </w:rPr>
        <w:t>m</w:t>
      </w:r>
      <w:r>
        <w:rPr>
          <w:spacing w:val="-2"/>
          <w:sz w:val="28"/>
          <w:szCs w:val="28"/>
        </w:rPr>
        <w:t>-</w:t>
      </w:r>
      <w:r>
        <w:rPr>
          <w:spacing w:val="1"/>
          <w:sz w:val="28"/>
          <w:szCs w:val="28"/>
        </w:rPr>
        <w:t>si</w:t>
      </w:r>
      <w:r>
        <w:rPr>
          <w:spacing w:val="-2"/>
          <w:sz w:val="28"/>
          <w:szCs w:val="28"/>
        </w:rPr>
        <w:t>z</w:t>
      </w:r>
      <w:r>
        <w:rPr>
          <w:sz w:val="28"/>
          <w:szCs w:val="28"/>
        </w:rPr>
        <w:t xml:space="preserve">ed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1"/>
          <w:sz w:val="28"/>
          <w:szCs w:val="28"/>
        </w:rPr>
        <w:t>s</w:t>
      </w:r>
      <w:r>
        <w:rPr>
          <w:spacing w:val="-1"/>
          <w:sz w:val="28"/>
          <w:szCs w:val="28"/>
        </w:rPr>
        <w:t>/b</w:t>
      </w:r>
      <w:r>
        <w:rPr>
          <w:spacing w:val="1"/>
          <w:sz w:val="28"/>
          <w:szCs w:val="28"/>
        </w:rPr>
        <w:t>u</w:t>
      </w:r>
      <w:r>
        <w:rPr>
          <w:spacing w:val="-1"/>
          <w:sz w:val="28"/>
          <w:szCs w:val="28"/>
        </w:rPr>
        <w:t>s</w:t>
      </w:r>
      <w:r>
        <w:rPr>
          <w:spacing w:val="1"/>
          <w:sz w:val="28"/>
          <w:szCs w:val="28"/>
        </w:rPr>
        <w:t>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Pr>
          <w:sz w:val="28"/>
          <w:szCs w:val="28"/>
        </w:rPr>
        <w:t>.</w:t>
      </w:r>
    </w:p>
    <w:p w14:paraId="62A875FF" w14:textId="103C42F4"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Premium</w:t>
      </w:r>
      <w:r w:rsidR="00A44FA3">
        <w:rPr>
          <w:spacing w:val="-3"/>
          <w:sz w:val="28"/>
          <w:szCs w:val="28"/>
        </w:rPr>
        <w:t xml:space="preserve"> </w:t>
      </w:r>
      <w:r w:rsidR="00A44FA3">
        <w:rPr>
          <w:spacing w:val="1"/>
          <w:sz w:val="28"/>
          <w:szCs w:val="28"/>
        </w:rPr>
        <w:t>E</w:t>
      </w:r>
      <w:r w:rsidR="00A44FA3">
        <w:rPr>
          <w:spacing w:val="-1"/>
          <w:sz w:val="28"/>
          <w:szCs w:val="28"/>
        </w:rPr>
        <w:t>n</w:t>
      </w:r>
      <w:r w:rsidR="00A44FA3">
        <w:rPr>
          <w:spacing w:val="1"/>
          <w:sz w:val="28"/>
          <w:szCs w:val="28"/>
        </w:rPr>
        <w:t>t</w:t>
      </w:r>
      <w:r w:rsidR="00A44FA3">
        <w:rPr>
          <w:sz w:val="28"/>
          <w:szCs w:val="28"/>
        </w:rPr>
        <w:t>e</w:t>
      </w:r>
      <w:r w:rsidR="00A44FA3">
        <w:rPr>
          <w:spacing w:val="-2"/>
          <w:sz w:val="28"/>
          <w:szCs w:val="28"/>
        </w:rPr>
        <w:t>r</w:t>
      </w:r>
      <w:r w:rsidR="00A44FA3">
        <w:rPr>
          <w:spacing w:val="1"/>
          <w:sz w:val="28"/>
          <w:szCs w:val="28"/>
        </w:rPr>
        <w:t>p</w:t>
      </w:r>
      <w:r w:rsidR="00A44FA3">
        <w:rPr>
          <w:spacing w:val="-2"/>
          <w:sz w:val="28"/>
          <w:szCs w:val="28"/>
        </w:rPr>
        <w:t>r</w:t>
      </w:r>
      <w:r w:rsidR="00A44FA3">
        <w:rPr>
          <w:spacing w:val="1"/>
          <w:sz w:val="28"/>
          <w:szCs w:val="28"/>
        </w:rPr>
        <w:t>i</w:t>
      </w:r>
      <w:r w:rsidR="00A44FA3">
        <w:rPr>
          <w:spacing w:val="-1"/>
          <w:sz w:val="28"/>
          <w:szCs w:val="28"/>
        </w:rPr>
        <w:t>s</w:t>
      </w:r>
      <w:r w:rsidR="00A44FA3">
        <w:rPr>
          <w:sz w:val="28"/>
          <w:szCs w:val="28"/>
        </w:rPr>
        <w:t>e</w:t>
      </w:r>
      <w:r w:rsidR="00A44FA3">
        <w:rPr>
          <w:spacing w:val="2"/>
          <w:sz w:val="28"/>
          <w:szCs w:val="28"/>
        </w:rPr>
        <w:t xml:space="preserve"> </w:t>
      </w:r>
      <w:r w:rsidR="00A44FA3">
        <w:rPr>
          <w:sz w:val="28"/>
          <w:szCs w:val="28"/>
        </w:rPr>
        <w:t>Mar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w:t>
      </w:r>
      <w:r w:rsidR="00A44FA3">
        <w:rPr>
          <w:spacing w:val="-3"/>
          <w:sz w:val="28"/>
          <w:szCs w:val="28"/>
        </w:rPr>
        <w:t>P</w:t>
      </w:r>
      <w:r w:rsidR="00A44FA3">
        <w:rPr>
          <w:spacing w:val="1"/>
          <w:sz w:val="28"/>
          <w:szCs w:val="28"/>
        </w:rPr>
        <w:t>E</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w:t>
      </w:r>
      <w:r w:rsidR="00A44FA3">
        <w:rPr>
          <w:spacing w:val="1"/>
          <w:sz w:val="28"/>
          <w:szCs w:val="28"/>
        </w:rPr>
        <w:t>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z w:val="28"/>
          <w:szCs w:val="28"/>
        </w:rPr>
        <w:t>a</w:t>
      </w:r>
      <w:r w:rsidR="00A44FA3">
        <w:rPr>
          <w:spacing w:val="-1"/>
          <w:sz w:val="28"/>
          <w:szCs w:val="28"/>
        </w:rPr>
        <w:t>n</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th</w:t>
      </w:r>
      <w:r w:rsidR="00A44FA3">
        <w:rPr>
          <w:sz w:val="28"/>
          <w:szCs w:val="28"/>
        </w:rPr>
        <w:t>e</w:t>
      </w:r>
    </w:p>
    <w:p w14:paraId="73C3A03C" w14:textId="540AF6DD" w:rsidR="00AE7C60" w:rsidRDefault="00A44FA3" w:rsidP="003E0BA7">
      <w:pPr>
        <w:spacing w:before="26" w:line="257" w:lineRule="auto"/>
        <w:ind w:left="1720" w:right="801"/>
        <w:jc w:val="both"/>
        <w:rPr>
          <w:sz w:val="28"/>
          <w:szCs w:val="28"/>
        </w:rPr>
      </w:pPr>
      <w:r>
        <w:rPr>
          <w:sz w:val="28"/>
          <w:szCs w:val="28"/>
        </w:rPr>
        <w:t>r</w:t>
      </w:r>
      <w:r>
        <w:rPr>
          <w:spacing w:val="1"/>
          <w:sz w:val="28"/>
          <w:szCs w:val="28"/>
        </w:rPr>
        <w:t>i</w:t>
      </w:r>
      <w:r>
        <w:rPr>
          <w:spacing w:val="-1"/>
          <w:sz w:val="28"/>
          <w:szCs w:val="28"/>
        </w:rPr>
        <w:t>s</w:t>
      </w:r>
      <w:r>
        <w:rPr>
          <w:sz w:val="28"/>
          <w:szCs w:val="28"/>
        </w:rPr>
        <w:t>k</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cre</w:t>
      </w:r>
      <w:r>
        <w:rPr>
          <w:spacing w:val="-2"/>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u</w:t>
      </w:r>
      <w:r>
        <w:rPr>
          <w:sz w:val="28"/>
          <w:szCs w:val="28"/>
        </w:rPr>
        <w:t>c</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Th</w:t>
      </w:r>
      <w:r>
        <w:rPr>
          <w:spacing w:val="1"/>
          <w:sz w:val="28"/>
          <w:szCs w:val="28"/>
        </w:rPr>
        <w:t>i</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sidR="00E34E68">
        <w:rPr>
          <w:spacing w:val="-1"/>
          <w:sz w:val="28"/>
          <w:szCs w:val="28"/>
        </w:rPr>
        <w:t>for</w:t>
      </w:r>
      <w:r>
        <w:rPr>
          <w:sz w:val="28"/>
          <w:szCs w:val="28"/>
        </w:rPr>
        <w:t xml:space="preserve"> me</w:t>
      </w:r>
      <w:r>
        <w:rPr>
          <w:spacing w:val="-1"/>
          <w:sz w:val="28"/>
          <w:szCs w:val="28"/>
        </w:rPr>
        <w:t>d</w:t>
      </w:r>
      <w:r>
        <w:rPr>
          <w:spacing w:val="1"/>
          <w:sz w:val="28"/>
          <w:szCs w:val="28"/>
        </w:rPr>
        <w:t>i</w:t>
      </w:r>
      <w:r>
        <w:rPr>
          <w:spacing w:val="-1"/>
          <w:sz w:val="28"/>
          <w:szCs w:val="28"/>
        </w:rPr>
        <w:t>u</w:t>
      </w:r>
      <w:r>
        <w:rPr>
          <w:sz w:val="28"/>
          <w:szCs w:val="28"/>
        </w:rPr>
        <w:t>m-</w:t>
      </w:r>
      <w:r>
        <w:rPr>
          <w:spacing w:val="-1"/>
          <w:sz w:val="28"/>
          <w:szCs w:val="28"/>
        </w:rPr>
        <w:t>l</w:t>
      </w:r>
      <w:r>
        <w:rPr>
          <w:sz w:val="28"/>
          <w:szCs w:val="28"/>
        </w:rPr>
        <w:t>ar</w:t>
      </w:r>
      <w:r>
        <w:rPr>
          <w:spacing w:val="-1"/>
          <w:sz w:val="28"/>
          <w:szCs w:val="28"/>
        </w:rPr>
        <w:t>g</w:t>
      </w:r>
      <w:r>
        <w:rPr>
          <w:sz w:val="28"/>
          <w:szCs w:val="28"/>
        </w:rPr>
        <w:t xml:space="preserve">e </w:t>
      </w:r>
      <w:r>
        <w:rPr>
          <w:spacing w:val="-2"/>
          <w:sz w:val="28"/>
          <w:szCs w:val="28"/>
        </w:rPr>
        <w:t>s</w:t>
      </w:r>
      <w:r>
        <w:rPr>
          <w:spacing w:val="1"/>
          <w:sz w:val="28"/>
          <w:szCs w:val="28"/>
        </w:rPr>
        <w:t>i</w:t>
      </w:r>
      <w:r>
        <w:rPr>
          <w:sz w:val="28"/>
          <w:szCs w:val="28"/>
        </w:rPr>
        <w:t>ze</w:t>
      </w:r>
      <w:r>
        <w:rPr>
          <w:spacing w:val="-2"/>
          <w:sz w:val="28"/>
          <w:szCs w:val="28"/>
        </w:rPr>
        <w:t xml:space="preserve"> </w:t>
      </w:r>
      <w:r>
        <w:rPr>
          <w:spacing w:val="1"/>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pacing w:val="2"/>
          <w:sz w:val="28"/>
          <w:szCs w:val="28"/>
        </w:rPr>
        <w:t>s</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sidR="003C6354">
        <w:rPr>
          <w:sz w:val="28"/>
          <w:szCs w:val="28"/>
        </w:rPr>
        <w:t>.</w:t>
      </w:r>
      <w:r w:rsidR="00E34E68">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ad</w:t>
      </w:r>
      <w:r>
        <w:rPr>
          <w:spacing w:val="-2"/>
          <w:sz w:val="28"/>
          <w:szCs w:val="28"/>
        </w:rPr>
        <w:t>m</w:t>
      </w:r>
      <w:r>
        <w:rPr>
          <w:spacing w:val="1"/>
          <w:sz w:val="28"/>
          <w:szCs w:val="28"/>
        </w:rPr>
        <w:t>i</w:t>
      </w:r>
      <w:r>
        <w:rPr>
          <w:spacing w:val="-1"/>
          <w:sz w:val="28"/>
          <w:szCs w:val="28"/>
        </w:rPr>
        <w:t>s</w:t>
      </w:r>
      <w:r>
        <w:rPr>
          <w:spacing w:val="1"/>
          <w:sz w:val="28"/>
          <w:szCs w:val="28"/>
        </w:rPr>
        <w:t>s</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p>
    <w:p w14:paraId="32E70D84" w14:textId="77777777" w:rsidR="00AE7C60" w:rsidRDefault="00A44FA3" w:rsidP="003E0BA7">
      <w:pPr>
        <w:spacing w:before="3" w:line="300" w:lineRule="exact"/>
        <w:ind w:left="1720"/>
        <w:jc w:val="both"/>
        <w:rPr>
          <w:sz w:val="28"/>
          <w:szCs w:val="28"/>
        </w:rPr>
      </w:pPr>
      <w:r>
        <w:rPr>
          <w:spacing w:val="1"/>
          <w:position w:val="-1"/>
          <w:sz w:val="28"/>
          <w:szCs w:val="28"/>
        </w:rPr>
        <w:t>h</w:t>
      </w:r>
      <w:r>
        <w:rPr>
          <w:position w:val="-1"/>
          <w:sz w:val="28"/>
          <w:szCs w:val="28"/>
        </w:rPr>
        <w:t>e</w:t>
      </w:r>
      <w:r>
        <w:rPr>
          <w:spacing w:val="-1"/>
          <w:position w:val="-1"/>
          <w:sz w:val="28"/>
          <w:szCs w:val="28"/>
        </w:rPr>
        <w:t>l</w:t>
      </w:r>
      <w:r>
        <w:rPr>
          <w:position w:val="-1"/>
          <w:sz w:val="28"/>
          <w:szCs w:val="28"/>
        </w:rPr>
        <w:t>d</w:t>
      </w:r>
      <w:r>
        <w:rPr>
          <w:spacing w:val="-1"/>
          <w:position w:val="-1"/>
          <w:sz w:val="28"/>
          <w:szCs w:val="28"/>
        </w:rPr>
        <w:t xml:space="preserve"> </w:t>
      </w:r>
      <w:r>
        <w:rPr>
          <w:spacing w:val="1"/>
          <w:position w:val="-1"/>
          <w:sz w:val="28"/>
          <w:szCs w:val="28"/>
        </w:rPr>
        <w:t>o</w:t>
      </w:r>
      <w:r>
        <w:rPr>
          <w:position w:val="-1"/>
          <w:sz w:val="28"/>
          <w:szCs w:val="28"/>
        </w:rPr>
        <w:t>n</w:t>
      </w:r>
      <w:r>
        <w:rPr>
          <w:spacing w:val="-2"/>
          <w:position w:val="-1"/>
          <w:sz w:val="28"/>
          <w:szCs w:val="28"/>
        </w:rPr>
        <w:t xml:space="preserve"> </w:t>
      </w:r>
      <w:r>
        <w:rPr>
          <w:spacing w:val="1"/>
          <w:position w:val="-1"/>
          <w:sz w:val="28"/>
          <w:szCs w:val="28"/>
        </w:rPr>
        <w:t>t</w:t>
      </w:r>
      <w:r>
        <w:rPr>
          <w:spacing w:val="-1"/>
          <w:position w:val="-1"/>
          <w:sz w:val="28"/>
          <w:szCs w:val="28"/>
        </w:rPr>
        <w:t>h</w:t>
      </w:r>
      <w:r>
        <w:rPr>
          <w:position w:val="-1"/>
          <w:sz w:val="28"/>
          <w:szCs w:val="28"/>
        </w:rPr>
        <w:t xml:space="preserve">e </w:t>
      </w:r>
      <w:r>
        <w:rPr>
          <w:spacing w:val="-1"/>
          <w:position w:val="-1"/>
          <w:sz w:val="28"/>
          <w:szCs w:val="28"/>
        </w:rPr>
        <w:t>b</w:t>
      </w:r>
      <w:r>
        <w:rPr>
          <w:spacing w:val="1"/>
          <w:position w:val="-1"/>
          <w:sz w:val="28"/>
          <w:szCs w:val="28"/>
        </w:rPr>
        <w:t>l</w:t>
      </w:r>
      <w:r>
        <w:rPr>
          <w:spacing w:val="-1"/>
          <w:position w:val="-1"/>
          <w:sz w:val="28"/>
          <w:szCs w:val="28"/>
        </w:rPr>
        <w:t>o</w:t>
      </w:r>
      <w:r>
        <w:rPr>
          <w:position w:val="-1"/>
          <w:sz w:val="28"/>
          <w:szCs w:val="28"/>
        </w:rPr>
        <w:t>c</w:t>
      </w:r>
      <w:r>
        <w:rPr>
          <w:spacing w:val="1"/>
          <w:position w:val="-1"/>
          <w:sz w:val="28"/>
          <w:szCs w:val="28"/>
        </w:rPr>
        <w:t>k</w:t>
      </w:r>
      <w:r>
        <w:rPr>
          <w:spacing w:val="-2"/>
          <w:position w:val="-1"/>
          <w:sz w:val="28"/>
          <w:szCs w:val="28"/>
        </w:rPr>
        <w:t>c</w:t>
      </w:r>
      <w:r>
        <w:rPr>
          <w:spacing w:val="1"/>
          <w:position w:val="-1"/>
          <w:sz w:val="28"/>
          <w:szCs w:val="28"/>
        </w:rPr>
        <w:t>h</w:t>
      </w:r>
      <w:r>
        <w:rPr>
          <w:spacing w:val="-2"/>
          <w:position w:val="-1"/>
          <w:sz w:val="28"/>
          <w:szCs w:val="28"/>
        </w:rPr>
        <w:t>a</w:t>
      </w:r>
      <w:r>
        <w:rPr>
          <w:spacing w:val="-1"/>
          <w:position w:val="-1"/>
          <w:sz w:val="28"/>
          <w:szCs w:val="28"/>
        </w:rPr>
        <w:t>i</w:t>
      </w:r>
      <w:r>
        <w:rPr>
          <w:spacing w:val="1"/>
          <w:position w:val="-1"/>
          <w:sz w:val="28"/>
          <w:szCs w:val="28"/>
        </w:rPr>
        <w:t>n</w:t>
      </w:r>
      <w:r>
        <w:rPr>
          <w:position w:val="-1"/>
          <w:sz w:val="28"/>
          <w:szCs w:val="28"/>
        </w:rPr>
        <w:t>.</w:t>
      </w:r>
    </w:p>
    <w:p w14:paraId="64FE5432" w14:textId="77777777" w:rsidR="00AE7C60" w:rsidRDefault="00AE7C60" w:rsidP="003E0BA7">
      <w:pPr>
        <w:spacing w:line="200" w:lineRule="exact"/>
        <w:jc w:val="both"/>
      </w:pPr>
    </w:p>
    <w:p w14:paraId="0BF0FACD" w14:textId="38A25BF9" w:rsidR="003E0BA7" w:rsidRDefault="003E0BA7">
      <w:r>
        <w:br w:type="page"/>
      </w:r>
    </w:p>
    <w:p w14:paraId="47AF407D" w14:textId="77777777" w:rsidR="00AE7C60" w:rsidRDefault="00AE7C60" w:rsidP="003E0BA7">
      <w:pPr>
        <w:spacing w:line="200" w:lineRule="exact"/>
        <w:jc w:val="both"/>
      </w:pPr>
    </w:p>
    <w:p w14:paraId="36D24EE2" w14:textId="77777777" w:rsidR="00AE7C60" w:rsidRDefault="00AE7C60" w:rsidP="003E0BA7">
      <w:pPr>
        <w:spacing w:line="200" w:lineRule="exact"/>
        <w:jc w:val="both"/>
      </w:pPr>
    </w:p>
    <w:p w14:paraId="3D2907B9" w14:textId="77777777" w:rsidR="00AE7C60" w:rsidRDefault="00AE7C60" w:rsidP="003E0BA7">
      <w:pPr>
        <w:spacing w:line="200" w:lineRule="exact"/>
        <w:jc w:val="both"/>
      </w:pPr>
    </w:p>
    <w:p w14:paraId="6A1A12F4" w14:textId="77777777" w:rsidR="00AE7C60" w:rsidRDefault="00AE7C60" w:rsidP="003E0BA7">
      <w:pPr>
        <w:spacing w:line="200" w:lineRule="exact"/>
        <w:jc w:val="both"/>
      </w:pPr>
    </w:p>
    <w:p w14:paraId="0556172D" w14:textId="77777777" w:rsidR="00AE7C60" w:rsidRDefault="00AE7C60" w:rsidP="003E0BA7">
      <w:pPr>
        <w:spacing w:before="19" w:line="200" w:lineRule="exact"/>
        <w:jc w:val="both"/>
      </w:pPr>
    </w:p>
    <w:tbl>
      <w:tblPr>
        <w:tblW w:w="0" w:type="auto"/>
        <w:tblInd w:w="94" w:type="dxa"/>
        <w:tblLayout w:type="fixed"/>
        <w:tblCellMar>
          <w:left w:w="0" w:type="dxa"/>
          <w:right w:w="0" w:type="dxa"/>
        </w:tblCellMar>
        <w:tblLook w:val="01E0" w:firstRow="1" w:lastRow="1" w:firstColumn="1" w:lastColumn="1" w:noHBand="0" w:noVBand="0"/>
      </w:tblPr>
      <w:tblGrid>
        <w:gridCol w:w="3116"/>
        <w:gridCol w:w="2119"/>
        <w:gridCol w:w="2120"/>
        <w:gridCol w:w="2727"/>
      </w:tblGrid>
      <w:tr w:rsidR="00AE7C60" w14:paraId="4506A08F" w14:textId="77777777" w:rsidTr="003E0BA7">
        <w:trPr>
          <w:trHeight w:hRule="exact" w:val="336"/>
        </w:trPr>
        <w:tc>
          <w:tcPr>
            <w:tcW w:w="3116" w:type="dxa"/>
            <w:tcBorders>
              <w:top w:val="single" w:sz="6" w:space="0" w:color="000000"/>
              <w:left w:val="single" w:sz="6" w:space="0" w:color="000000"/>
              <w:bottom w:val="nil"/>
              <w:right w:val="single" w:sz="6" w:space="0" w:color="000000"/>
            </w:tcBorders>
            <w:shd w:val="pct15" w:color="auto" w:fill="auto"/>
          </w:tcPr>
          <w:p w14:paraId="52C3C87A" w14:textId="77777777" w:rsidR="00AE7C60" w:rsidRDefault="00AE7C60" w:rsidP="003E0BA7">
            <w:pPr>
              <w:jc w:val="both"/>
            </w:pPr>
            <w:bookmarkStart w:id="14" w:name="_Hlk81233539"/>
          </w:p>
        </w:tc>
        <w:tc>
          <w:tcPr>
            <w:tcW w:w="2119" w:type="dxa"/>
            <w:tcBorders>
              <w:top w:val="single" w:sz="6" w:space="0" w:color="000000"/>
              <w:left w:val="single" w:sz="6" w:space="0" w:color="000000"/>
              <w:bottom w:val="nil"/>
              <w:right w:val="single" w:sz="6" w:space="0" w:color="000000"/>
            </w:tcBorders>
            <w:shd w:val="pct15" w:color="auto" w:fill="auto"/>
          </w:tcPr>
          <w:p w14:paraId="3BEED3D3" w14:textId="77777777" w:rsidR="00AE7C60" w:rsidRDefault="00A44FA3" w:rsidP="003E0BA7">
            <w:pPr>
              <w:spacing w:line="320" w:lineRule="exact"/>
              <w:ind w:left="385"/>
              <w:jc w:val="both"/>
              <w:rPr>
                <w:sz w:val="28"/>
                <w:szCs w:val="28"/>
              </w:rPr>
            </w:pPr>
            <w:r>
              <w:rPr>
                <w:sz w:val="28"/>
                <w:szCs w:val="28"/>
              </w:rPr>
              <w:t>Ba</w:t>
            </w:r>
            <w:r>
              <w:rPr>
                <w:spacing w:val="-1"/>
                <w:sz w:val="28"/>
                <w:szCs w:val="28"/>
              </w:rPr>
              <w:t>s</w:t>
            </w:r>
            <w:r>
              <w:rPr>
                <w:spacing w:val="1"/>
                <w:sz w:val="28"/>
                <w:szCs w:val="28"/>
              </w:rPr>
              <w:t>i</w:t>
            </w:r>
            <w:r>
              <w:rPr>
                <w:sz w:val="28"/>
                <w:szCs w:val="28"/>
              </w:rPr>
              <w:t xml:space="preserve">c </w:t>
            </w:r>
            <w:r>
              <w:rPr>
                <w:spacing w:val="-2"/>
                <w:sz w:val="28"/>
                <w:szCs w:val="28"/>
              </w:rPr>
              <w:t>L</w:t>
            </w:r>
            <w:r>
              <w:rPr>
                <w:sz w:val="28"/>
                <w:szCs w:val="28"/>
              </w:rPr>
              <w:t>e</w:t>
            </w:r>
            <w:r>
              <w:rPr>
                <w:spacing w:val="1"/>
                <w:sz w:val="28"/>
                <w:szCs w:val="28"/>
              </w:rPr>
              <w:t>v</w:t>
            </w:r>
            <w:r>
              <w:rPr>
                <w:spacing w:val="-2"/>
                <w:sz w:val="28"/>
                <w:szCs w:val="28"/>
              </w:rPr>
              <w:t>e</w:t>
            </w:r>
            <w:r>
              <w:rPr>
                <w:sz w:val="28"/>
                <w:szCs w:val="28"/>
              </w:rPr>
              <w:t>l</w:t>
            </w:r>
          </w:p>
        </w:tc>
        <w:tc>
          <w:tcPr>
            <w:tcW w:w="2120" w:type="dxa"/>
            <w:tcBorders>
              <w:top w:val="single" w:sz="6" w:space="0" w:color="000000"/>
              <w:left w:val="single" w:sz="6" w:space="0" w:color="000000"/>
              <w:bottom w:val="nil"/>
              <w:right w:val="single" w:sz="6" w:space="0" w:color="000000"/>
            </w:tcBorders>
            <w:shd w:val="pct15" w:color="auto" w:fill="auto"/>
          </w:tcPr>
          <w:p w14:paraId="544127E2" w14:textId="77777777" w:rsidR="00AE7C60" w:rsidRDefault="00A44FA3" w:rsidP="003E0BA7">
            <w:pPr>
              <w:spacing w:line="320" w:lineRule="exact"/>
              <w:ind w:left="371"/>
              <w:jc w:val="both"/>
              <w:rPr>
                <w:sz w:val="28"/>
                <w:szCs w:val="28"/>
              </w:rPr>
            </w:pPr>
            <w:r>
              <w:rPr>
                <w:sz w:val="28"/>
                <w:szCs w:val="28"/>
              </w:rPr>
              <w:t>Ra</w:t>
            </w:r>
            <w:r>
              <w:rPr>
                <w:spacing w:val="-1"/>
                <w:sz w:val="28"/>
                <w:szCs w:val="28"/>
              </w:rPr>
              <w:t>p</w:t>
            </w:r>
            <w:r>
              <w:rPr>
                <w:spacing w:val="1"/>
                <w:sz w:val="28"/>
                <w:szCs w:val="28"/>
              </w:rPr>
              <w:t>i</w:t>
            </w:r>
            <w:r>
              <w:rPr>
                <w:sz w:val="28"/>
                <w:szCs w:val="28"/>
              </w:rPr>
              <w:t>d</w:t>
            </w:r>
            <w:r>
              <w:rPr>
                <w:spacing w:val="-2"/>
                <w:sz w:val="28"/>
                <w:szCs w:val="28"/>
              </w:rPr>
              <w:t xml:space="preserve"> </w:t>
            </w:r>
            <w:r>
              <w:rPr>
                <w:spacing w:val="-1"/>
                <w:sz w:val="28"/>
                <w:szCs w:val="28"/>
              </w:rPr>
              <w:t>E</w:t>
            </w:r>
            <w:r>
              <w:rPr>
                <w:spacing w:val="1"/>
                <w:sz w:val="28"/>
                <w:szCs w:val="28"/>
              </w:rPr>
              <w:t>nt</w:t>
            </w:r>
            <w:r>
              <w:rPr>
                <w:spacing w:val="-2"/>
                <w:sz w:val="28"/>
                <w:szCs w:val="28"/>
              </w:rPr>
              <w:t>r</w:t>
            </w:r>
            <w:r>
              <w:rPr>
                <w:sz w:val="28"/>
                <w:szCs w:val="28"/>
              </w:rPr>
              <w:t>y</w:t>
            </w:r>
          </w:p>
        </w:tc>
        <w:tc>
          <w:tcPr>
            <w:tcW w:w="2727" w:type="dxa"/>
            <w:tcBorders>
              <w:top w:val="single" w:sz="6" w:space="0" w:color="000000"/>
              <w:left w:val="single" w:sz="6" w:space="0" w:color="000000"/>
              <w:bottom w:val="nil"/>
              <w:right w:val="single" w:sz="6" w:space="0" w:color="000000"/>
            </w:tcBorders>
            <w:shd w:val="pct15" w:color="auto" w:fill="auto"/>
          </w:tcPr>
          <w:p w14:paraId="62A3E7F6" w14:textId="77777777" w:rsidR="00AE7C60" w:rsidRDefault="00A44FA3" w:rsidP="003E0BA7">
            <w:pPr>
              <w:spacing w:line="320" w:lineRule="exact"/>
              <w:ind w:left="232"/>
              <w:jc w:val="both"/>
              <w:rPr>
                <w:sz w:val="28"/>
                <w:szCs w:val="28"/>
              </w:rPr>
            </w:pP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E</w:t>
            </w:r>
            <w:r>
              <w:rPr>
                <w:spacing w:val="-1"/>
                <w:sz w:val="28"/>
                <w:szCs w:val="28"/>
              </w:rPr>
              <w:t>n</w:t>
            </w:r>
            <w:r>
              <w:rPr>
                <w:spacing w:val="1"/>
                <w:sz w:val="28"/>
                <w:szCs w:val="28"/>
              </w:rPr>
              <w:t>t</w:t>
            </w:r>
            <w:r>
              <w:rPr>
                <w:sz w:val="28"/>
                <w:szCs w:val="28"/>
              </w:rPr>
              <w:t>e</w:t>
            </w:r>
            <w:r>
              <w:rPr>
                <w:spacing w:val="-2"/>
                <w:sz w:val="28"/>
                <w:szCs w:val="28"/>
              </w:rPr>
              <w:t>r</w:t>
            </w:r>
            <w:r>
              <w:rPr>
                <w:spacing w:val="1"/>
                <w:sz w:val="28"/>
                <w:szCs w:val="28"/>
              </w:rPr>
              <w:t>p</w:t>
            </w:r>
            <w:r>
              <w:rPr>
                <w:spacing w:val="-2"/>
                <w:sz w:val="28"/>
                <w:szCs w:val="28"/>
              </w:rPr>
              <w:t>r</w:t>
            </w:r>
            <w:r>
              <w:rPr>
                <w:spacing w:val="1"/>
                <w:sz w:val="28"/>
                <w:szCs w:val="28"/>
              </w:rPr>
              <w:t>i</w:t>
            </w:r>
            <w:r>
              <w:rPr>
                <w:spacing w:val="-1"/>
                <w:sz w:val="28"/>
                <w:szCs w:val="28"/>
              </w:rPr>
              <w:t>s</w:t>
            </w:r>
            <w:r>
              <w:rPr>
                <w:sz w:val="28"/>
                <w:szCs w:val="28"/>
              </w:rPr>
              <w:t>e</w:t>
            </w:r>
          </w:p>
        </w:tc>
      </w:tr>
      <w:tr w:rsidR="00AE7C60" w14:paraId="1FDB6322" w14:textId="77777777" w:rsidTr="003E0BA7">
        <w:trPr>
          <w:trHeight w:hRule="exact" w:val="317"/>
        </w:trPr>
        <w:tc>
          <w:tcPr>
            <w:tcW w:w="3116" w:type="dxa"/>
            <w:tcBorders>
              <w:top w:val="nil"/>
              <w:left w:val="single" w:sz="6" w:space="0" w:color="000000"/>
              <w:bottom w:val="single" w:sz="5" w:space="0" w:color="000000"/>
              <w:right w:val="single" w:sz="6" w:space="0" w:color="000000"/>
            </w:tcBorders>
            <w:shd w:val="pct15" w:color="auto" w:fill="auto"/>
          </w:tcPr>
          <w:p w14:paraId="2A4A5FC6" w14:textId="77777777" w:rsidR="00AE7C60" w:rsidRDefault="00AE7C60" w:rsidP="003E0BA7">
            <w:pPr>
              <w:jc w:val="both"/>
            </w:pPr>
          </w:p>
        </w:tc>
        <w:tc>
          <w:tcPr>
            <w:tcW w:w="2119" w:type="dxa"/>
            <w:tcBorders>
              <w:top w:val="nil"/>
              <w:left w:val="single" w:sz="6" w:space="0" w:color="000000"/>
              <w:bottom w:val="single" w:sz="6" w:space="0" w:color="000000"/>
              <w:right w:val="single" w:sz="6" w:space="0" w:color="000000"/>
            </w:tcBorders>
            <w:shd w:val="pct15" w:color="auto" w:fill="auto"/>
          </w:tcPr>
          <w:p w14:paraId="0248EFE6" w14:textId="77777777" w:rsidR="00AE7C60" w:rsidRDefault="00A44FA3" w:rsidP="003E0BA7">
            <w:pPr>
              <w:spacing w:line="300" w:lineRule="exact"/>
              <w:ind w:left="215"/>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B</w:t>
            </w:r>
            <w:r>
              <w:rPr>
                <w:spacing w:val="1"/>
                <w:sz w:val="28"/>
                <w:szCs w:val="28"/>
              </w:rPr>
              <w:t>L</w:t>
            </w:r>
            <w:r>
              <w:rPr>
                <w:sz w:val="28"/>
                <w:szCs w:val="28"/>
              </w:rPr>
              <w:t>M)</w:t>
            </w:r>
          </w:p>
        </w:tc>
        <w:tc>
          <w:tcPr>
            <w:tcW w:w="2120" w:type="dxa"/>
            <w:tcBorders>
              <w:top w:val="nil"/>
              <w:left w:val="single" w:sz="6" w:space="0" w:color="000000"/>
              <w:bottom w:val="single" w:sz="6" w:space="0" w:color="000000"/>
              <w:right w:val="single" w:sz="6" w:space="0" w:color="000000"/>
            </w:tcBorders>
            <w:shd w:val="pct15" w:color="auto" w:fill="auto"/>
          </w:tcPr>
          <w:p w14:paraId="4327EA2D" w14:textId="77777777" w:rsidR="00AE7C60" w:rsidRDefault="00A44FA3" w:rsidP="003E0BA7">
            <w:pPr>
              <w:spacing w:line="300" w:lineRule="exact"/>
              <w:ind w:left="21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R</w:t>
            </w:r>
            <w:r>
              <w:rPr>
                <w:spacing w:val="1"/>
                <w:sz w:val="28"/>
                <w:szCs w:val="28"/>
              </w:rPr>
              <w:t>E</w:t>
            </w:r>
            <w:r>
              <w:rPr>
                <w:sz w:val="28"/>
                <w:szCs w:val="28"/>
              </w:rPr>
              <w:t>M)</w:t>
            </w:r>
          </w:p>
        </w:tc>
        <w:tc>
          <w:tcPr>
            <w:tcW w:w="2727" w:type="dxa"/>
            <w:tcBorders>
              <w:top w:val="nil"/>
              <w:left w:val="single" w:sz="6" w:space="0" w:color="000000"/>
              <w:bottom w:val="single" w:sz="6" w:space="0" w:color="000000"/>
              <w:right w:val="single" w:sz="6" w:space="0" w:color="000000"/>
            </w:tcBorders>
            <w:shd w:val="pct15" w:color="auto" w:fill="auto"/>
          </w:tcPr>
          <w:p w14:paraId="6D4F8CD9" w14:textId="77777777" w:rsidR="00AE7C60" w:rsidRDefault="00A44FA3" w:rsidP="003E0BA7">
            <w:pPr>
              <w:spacing w:line="300" w:lineRule="exact"/>
              <w:ind w:left="53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P</w:t>
            </w:r>
            <w:r>
              <w:rPr>
                <w:spacing w:val="1"/>
                <w:sz w:val="28"/>
                <w:szCs w:val="28"/>
              </w:rPr>
              <w:t>E</w:t>
            </w:r>
            <w:r>
              <w:rPr>
                <w:sz w:val="28"/>
                <w:szCs w:val="28"/>
              </w:rPr>
              <w:t>M)</w:t>
            </w:r>
          </w:p>
        </w:tc>
      </w:tr>
      <w:tr w:rsidR="00AE7C60" w14:paraId="25A86EF5"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3E76E465" w14:textId="77777777" w:rsidR="00AE7C60" w:rsidRDefault="00A44FA3" w:rsidP="003E0BA7">
            <w:pPr>
              <w:spacing w:line="320" w:lineRule="exact"/>
              <w:ind w:left="431"/>
              <w:jc w:val="both"/>
              <w:rPr>
                <w:sz w:val="28"/>
                <w:szCs w:val="28"/>
              </w:rPr>
            </w:pPr>
            <w:r>
              <w:rPr>
                <w:position w:val="-1"/>
                <w:sz w:val="28"/>
                <w:szCs w:val="28"/>
              </w:rPr>
              <w:t>I</w:t>
            </w:r>
            <w:r>
              <w:rPr>
                <w:spacing w:val="1"/>
                <w:position w:val="-1"/>
                <w:sz w:val="28"/>
                <w:szCs w:val="28"/>
              </w:rPr>
              <w:t>n</w:t>
            </w:r>
            <w:r>
              <w:rPr>
                <w:spacing w:val="-1"/>
                <w:position w:val="-1"/>
                <w:sz w:val="28"/>
                <w:szCs w:val="28"/>
              </w:rPr>
              <w:t>it</w:t>
            </w:r>
            <w:r>
              <w:rPr>
                <w:spacing w:val="1"/>
                <w:position w:val="-1"/>
                <w:sz w:val="28"/>
                <w:szCs w:val="28"/>
              </w:rPr>
              <w:t>i</w:t>
            </w:r>
            <w:r>
              <w:rPr>
                <w:position w:val="-1"/>
                <w:sz w:val="28"/>
                <w:szCs w:val="28"/>
              </w:rPr>
              <w:t>al</w:t>
            </w:r>
            <w:r>
              <w:rPr>
                <w:spacing w:val="-2"/>
                <w:position w:val="-1"/>
                <w:sz w:val="28"/>
                <w:szCs w:val="28"/>
              </w:rPr>
              <w:t xml:space="preserve"> </w:t>
            </w:r>
            <w:r>
              <w:rPr>
                <w:spacing w:val="-1"/>
                <w:position w:val="-1"/>
                <w:sz w:val="28"/>
                <w:szCs w:val="28"/>
              </w:rPr>
              <w:t>d</w:t>
            </w:r>
            <w:r>
              <w:rPr>
                <w:spacing w:val="1"/>
                <w:position w:val="-1"/>
                <w:sz w:val="28"/>
                <w:szCs w:val="28"/>
              </w:rPr>
              <w:t>u</w:t>
            </w:r>
            <w:r>
              <w:rPr>
                <w:position w:val="-1"/>
                <w:sz w:val="28"/>
                <w:szCs w:val="28"/>
              </w:rPr>
              <w:t xml:space="preserve">e </w:t>
            </w:r>
            <w:r>
              <w:rPr>
                <w:spacing w:val="-1"/>
                <w:position w:val="-1"/>
                <w:sz w:val="28"/>
                <w:szCs w:val="28"/>
              </w:rPr>
              <w:t>d</w:t>
            </w:r>
            <w:r>
              <w:rPr>
                <w:spacing w:val="1"/>
                <w:position w:val="-1"/>
                <w:sz w:val="28"/>
                <w:szCs w:val="28"/>
              </w:rPr>
              <w:t>i</w:t>
            </w:r>
            <w:r>
              <w:rPr>
                <w:spacing w:val="-1"/>
                <w:position w:val="-1"/>
                <w:sz w:val="28"/>
                <w:szCs w:val="28"/>
              </w:rPr>
              <w:t>li</w:t>
            </w:r>
            <w:r>
              <w:rPr>
                <w:spacing w:val="1"/>
                <w:position w:val="-1"/>
                <w:sz w:val="28"/>
                <w:szCs w:val="28"/>
              </w:rPr>
              <w:t>g</w:t>
            </w:r>
            <w:r>
              <w:rPr>
                <w:spacing w:val="-2"/>
                <w:position w:val="-1"/>
                <w:sz w:val="28"/>
                <w:szCs w:val="28"/>
              </w:rPr>
              <w:t>e</w:t>
            </w:r>
            <w:r>
              <w:rPr>
                <w:spacing w:val="1"/>
                <w:position w:val="-1"/>
                <w:sz w:val="28"/>
                <w:szCs w:val="28"/>
              </w:rPr>
              <w:t>n</w:t>
            </w:r>
            <w:r>
              <w:rPr>
                <w:position w:val="-1"/>
                <w:sz w:val="28"/>
                <w:szCs w:val="28"/>
              </w:rPr>
              <w:t>ce</w:t>
            </w:r>
          </w:p>
        </w:tc>
        <w:tc>
          <w:tcPr>
            <w:tcW w:w="2119" w:type="dxa"/>
            <w:tcBorders>
              <w:top w:val="single" w:sz="6" w:space="0" w:color="000000"/>
              <w:left w:val="single" w:sz="6" w:space="0" w:color="000000"/>
              <w:bottom w:val="single" w:sz="5" w:space="0" w:color="000000"/>
              <w:right w:val="single" w:sz="5" w:space="0" w:color="000000"/>
            </w:tcBorders>
          </w:tcPr>
          <w:p w14:paraId="7224D6BF" w14:textId="77777777" w:rsidR="00AE7C60" w:rsidRDefault="00A44FA3" w:rsidP="003E0BA7">
            <w:pPr>
              <w:spacing w:line="320" w:lineRule="exact"/>
              <w:ind w:left="839" w:right="841"/>
              <w:jc w:val="both"/>
              <w:rPr>
                <w:sz w:val="28"/>
                <w:szCs w:val="28"/>
              </w:rPr>
            </w:pPr>
            <w:r>
              <w:rPr>
                <w:spacing w:val="1"/>
                <w:position w:val="-1"/>
                <w:sz w:val="28"/>
                <w:szCs w:val="28"/>
              </w:rPr>
              <w:t>No</w:t>
            </w:r>
          </w:p>
        </w:tc>
        <w:tc>
          <w:tcPr>
            <w:tcW w:w="2120" w:type="dxa"/>
            <w:tcBorders>
              <w:top w:val="single" w:sz="6" w:space="0" w:color="000000"/>
              <w:left w:val="single" w:sz="5" w:space="0" w:color="000000"/>
              <w:bottom w:val="single" w:sz="5" w:space="0" w:color="000000"/>
              <w:right w:val="single" w:sz="5" w:space="0" w:color="000000"/>
            </w:tcBorders>
          </w:tcPr>
          <w:p w14:paraId="0A4F5859" w14:textId="77777777" w:rsidR="00AE7C60" w:rsidRDefault="00A44FA3" w:rsidP="003E0BA7">
            <w:pPr>
              <w:spacing w:line="320" w:lineRule="exact"/>
              <w:ind w:left="796" w:right="795"/>
              <w:jc w:val="both"/>
              <w:rPr>
                <w:sz w:val="28"/>
                <w:szCs w:val="28"/>
              </w:rPr>
            </w:pPr>
            <w:r>
              <w:rPr>
                <w:spacing w:val="1"/>
                <w:position w:val="-1"/>
                <w:sz w:val="28"/>
                <w:szCs w:val="28"/>
              </w:rPr>
              <w:t>Y</w:t>
            </w:r>
            <w:r>
              <w:rPr>
                <w:spacing w:val="-2"/>
                <w:position w:val="-1"/>
                <w:sz w:val="28"/>
                <w:szCs w:val="28"/>
              </w:rPr>
              <w:t>e</w:t>
            </w:r>
            <w:r>
              <w:rPr>
                <w:position w:val="-1"/>
                <w:sz w:val="28"/>
                <w:szCs w:val="28"/>
              </w:rPr>
              <w:t>s</w:t>
            </w:r>
          </w:p>
        </w:tc>
        <w:tc>
          <w:tcPr>
            <w:tcW w:w="2727" w:type="dxa"/>
            <w:tcBorders>
              <w:top w:val="single" w:sz="6" w:space="0" w:color="000000"/>
              <w:left w:val="single" w:sz="5" w:space="0" w:color="000000"/>
              <w:bottom w:val="single" w:sz="5" w:space="0" w:color="000000"/>
              <w:right w:val="single" w:sz="5" w:space="0" w:color="000000"/>
            </w:tcBorders>
          </w:tcPr>
          <w:p w14:paraId="20FD04A8" w14:textId="77777777" w:rsidR="00AE7C60" w:rsidRDefault="00A44FA3" w:rsidP="003E0BA7">
            <w:pPr>
              <w:spacing w:line="320" w:lineRule="exact"/>
              <w:ind w:left="1099" w:right="1099"/>
              <w:jc w:val="both"/>
              <w:rPr>
                <w:sz w:val="28"/>
                <w:szCs w:val="28"/>
              </w:rPr>
            </w:pPr>
            <w:r>
              <w:rPr>
                <w:spacing w:val="1"/>
                <w:position w:val="-1"/>
                <w:sz w:val="28"/>
                <w:szCs w:val="28"/>
              </w:rPr>
              <w:t>Y</w:t>
            </w:r>
            <w:r>
              <w:rPr>
                <w:spacing w:val="-2"/>
                <w:position w:val="-1"/>
                <w:sz w:val="28"/>
                <w:szCs w:val="28"/>
              </w:rPr>
              <w:t>e</w:t>
            </w:r>
            <w:r>
              <w:rPr>
                <w:position w:val="-1"/>
                <w:sz w:val="28"/>
                <w:szCs w:val="28"/>
              </w:rPr>
              <w:t>s</w:t>
            </w:r>
          </w:p>
        </w:tc>
      </w:tr>
      <w:tr w:rsidR="00AE7C60" w14:paraId="6AA7BBF8" w14:textId="77777777" w:rsidTr="003E0BA7">
        <w:trPr>
          <w:trHeight w:hRule="exact" w:val="337"/>
        </w:trPr>
        <w:tc>
          <w:tcPr>
            <w:tcW w:w="3116" w:type="dxa"/>
            <w:vMerge w:val="restart"/>
            <w:tcBorders>
              <w:top w:val="single" w:sz="5" w:space="0" w:color="000000"/>
              <w:left w:val="single" w:sz="6" w:space="0" w:color="000000"/>
              <w:right w:val="single" w:sz="6" w:space="0" w:color="000000"/>
            </w:tcBorders>
            <w:shd w:val="pct15" w:color="auto" w:fill="auto"/>
          </w:tcPr>
          <w:p w14:paraId="49B5833F" w14:textId="77777777" w:rsidR="00AE7C60" w:rsidRDefault="00AE7C60" w:rsidP="003E0BA7">
            <w:pPr>
              <w:spacing w:before="2" w:line="160" w:lineRule="exact"/>
              <w:jc w:val="both"/>
              <w:rPr>
                <w:sz w:val="16"/>
                <w:szCs w:val="16"/>
              </w:rPr>
            </w:pPr>
          </w:p>
          <w:p w14:paraId="5378E459" w14:textId="77777777" w:rsidR="00AE7C60" w:rsidRDefault="00A44FA3" w:rsidP="003E0BA7">
            <w:pPr>
              <w:ind w:left="943"/>
              <w:jc w:val="both"/>
              <w:rPr>
                <w:sz w:val="28"/>
                <w:szCs w:val="28"/>
              </w:rPr>
            </w:pPr>
            <w:r>
              <w:rPr>
                <w:spacing w:val="1"/>
                <w:sz w:val="28"/>
                <w:szCs w:val="28"/>
              </w:rPr>
              <w:t>A</w:t>
            </w:r>
            <w:r>
              <w:rPr>
                <w:spacing w:val="-1"/>
                <w:sz w:val="28"/>
                <w:szCs w:val="28"/>
              </w:rPr>
              <w:t>d</w:t>
            </w:r>
            <w:r>
              <w:rPr>
                <w:sz w:val="28"/>
                <w:szCs w:val="28"/>
              </w:rPr>
              <w:t>m</w:t>
            </w:r>
            <w:r>
              <w:rPr>
                <w:spacing w:val="-1"/>
                <w:sz w:val="28"/>
                <w:szCs w:val="28"/>
              </w:rPr>
              <w:t>i</w:t>
            </w:r>
            <w:r>
              <w:rPr>
                <w:spacing w:val="1"/>
                <w:sz w:val="28"/>
                <w:szCs w:val="28"/>
              </w:rPr>
              <w:t>s</w:t>
            </w:r>
            <w:r>
              <w:rPr>
                <w:spacing w:val="-1"/>
                <w:sz w:val="28"/>
                <w:szCs w:val="28"/>
              </w:rPr>
              <w:t>si</w:t>
            </w:r>
            <w:r>
              <w:rPr>
                <w:spacing w:val="1"/>
                <w:sz w:val="28"/>
                <w:szCs w:val="28"/>
              </w:rPr>
              <w:t>o</w:t>
            </w:r>
            <w:r>
              <w:rPr>
                <w:sz w:val="28"/>
                <w:szCs w:val="28"/>
              </w:rPr>
              <w:t>n</w:t>
            </w:r>
          </w:p>
        </w:tc>
        <w:tc>
          <w:tcPr>
            <w:tcW w:w="2119" w:type="dxa"/>
            <w:vMerge w:val="restart"/>
            <w:tcBorders>
              <w:top w:val="single" w:sz="5" w:space="0" w:color="000000"/>
              <w:left w:val="single" w:sz="6" w:space="0" w:color="000000"/>
              <w:right w:val="single" w:sz="5" w:space="0" w:color="000000"/>
            </w:tcBorders>
          </w:tcPr>
          <w:p w14:paraId="5FDD09B7" w14:textId="77777777" w:rsidR="00AE7C60" w:rsidRDefault="00AE7C60" w:rsidP="003E0BA7">
            <w:pPr>
              <w:spacing w:before="2" w:line="160" w:lineRule="exact"/>
              <w:jc w:val="both"/>
              <w:rPr>
                <w:sz w:val="16"/>
                <w:szCs w:val="16"/>
              </w:rPr>
            </w:pPr>
          </w:p>
          <w:p w14:paraId="3DCA9416" w14:textId="77777777" w:rsidR="00AE7C60" w:rsidRDefault="00A44FA3" w:rsidP="003E0BA7">
            <w:pPr>
              <w:ind w:left="417"/>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120" w:type="dxa"/>
            <w:vMerge w:val="restart"/>
            <w:tcBorders>
              <w:top w:val="single" w:sz="5" w:space="0" w:color="000000"/>
              <w:left w:val="single" w:sz="5" w:space="0" w:color="000000"/>
              <w:right w:val="single" w:sz="5" w:space="0" w:color="000000"/>
            </w:tcBorders>
          </w:tcPr>
          <w:p w14:paraId="1F9FEB55" w14:textId="77777777" w:rsidR="00AE7C60" w:rsidRDefault="00AE7C60" w:rsidP="003E0BA7">
            <w:pPr>
              <w:spacing w:before="2" w:line="160" w:lineRule="exact"/>
              <w:jc w:val="both"/>
              <w:rPr>
                <w:sz w:val="16"/>
                <w:szCs w:val="16"/>
              </w:rPr>
            </w:pPr>
          </w:p>
          <w:p w14:paraId="5513DF77" w14:textId="77777777" w:rsidR="00AE7C60" w:rsidRDefault="00A44FA3" w:rsidP="003E0BA7">
            <w:pPr>
              <w:ind w:left="419"/>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727" w:type="dxa"/>
            <w:vMerge w:val="restart"/>
            <w:tcBorders>
              <w:top w:val="single" w:sz="5" w:space="0" w:color="000000"/>
              <w:left w:val="single" w:sz="5" w:space="0" w:color="000000"/>
              <w:right w:val="single" w:sz="5" w:space="0" w:color="000000"/>
            </w:tcBorders>
          </w:tcPr>
          <w:p w14:paraId="7670ABEC" w14:textId="77777777" w:rsidR="00AE7C60" w:rsidRDefault="00A44FA3" w:rsidP="003E0BA7">
            <w:pPr>
              <w:spacing w:line="320" w:lineRule="exact"/>
              <w:ind w:left="719"/>
              <w:jc w:val="both"/>
              <w:rPr>
                <w:sz w:val="28"/>
                <w:szCs w:val="28"/>
              </w:rPr>
            </w:pP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5B8078D0" w14:textId="77777777" w:rsidR="00AE7C60" w:rsidRDefault="00A44FA3" w:rsidP="003E0BA7">
            <w:pPr>
              <w:spacing w:before="2" w:line="320" w:lineRule="exact"/>
              <w:ind w:left="757"/>
              <w:jc w:val="both"/>
              <w:rPr>
                <w:sz w:val="28"/>
                <w:szCs w:val="28"/>
              </w:rPr>
            </w:pPr>
            <w:r>
              <w:rPr>
                <w:position w:val="-1"/>
                <w:sz w:val="28"/>
                <w:szCs w:val="28"/>
              </w:rPr>
              <w:t>C</w:t>
            </w:r>
            <w:r>
              <w:rPr>
                <w:spacing w:val="-1"/>
                <w:position w:val="-1"/>
                <w:sz w:val="28"/>
                <w:szCs w:val="28"/>
              </w:rPr>
              <w:t>o</w:t>
            </w:r>
            <w:r>
              <w:rPr>
                <w:spacing w:val="1"/>
                <w:position w:val="-1"/>
                <w:sz w:val="28"/>
                <w:szCs w:val="28"/>
              </w:rPr>
              <w:t>ns</w:t>
            </w:r>
            <w:r>
              <w:rPr>
                <w:spacing w:val="-2"/>
                <w:position w:val="-1"/>
                <w:sz w:val="28"/>
                <w:szCs w:val="28"/>
              </w:rPr>
              <w:t>e</w:t>
            </w:r>
            <w:r>
              <w:rPr>
                <w:spacing w:val="-1"/>
                <w:position w:val="-1"/>
                <w:sz w:val="28"/>
                <w:szCs w:val="28"/>
              </w:rPr>
              <w:t>n</w:t>
            </w:r>
            <w:r>
              <w:rPr>
                <w:spacing w:val="1"/>
                <w:position w:val="-1"/>
                <w:sz w:val="28"/>
                <w:szCs w:val="28"/>
              </w:rPr>
              <w:t>s</w:t>
            </w:r>
            <w:r>
              <w:rPr>
                <w:spacing w:val="-1"/>
                <w:position w:val="-1"/>
                <w:sz w:val="28"/>
                <w:szCs w:val="28"/>
              </w:rPr>
              <w:t>u</w:t>
            </w:r>
            <w:r>
              <w:rPr>
                <w:position w:val="-1"/>
                <w:sz w:val="28"/>
                <w:szCs w:val="28"/>
              </w:rPr>
              <w:t>s</w:t>
            </w:r>
          </w:p>
        </w:tc>
      </w:tr>
      <w:tr w:rsidR="00AE7C60" w14:paraId="381CF330" w14:textId="77777777" w:rsidTr="003E0BA7">
        <w:trPr>
          <w:trHeight w:hRule="exact" w:val="318"/>
        </w:trPr>
        <w:tc>
          <w:tcPr>
            <w:tcW w:w="3116" w:type="dxa"/>
            <w:vMerge/>
            <w:tcBorders>
              <w:left w:val="single" w:sz="6" w:space="0" w:color="000000"/>
              <w:bottom w:val="single" w:sz="5" w:space="0" w:color="000000"/>
              <w:right w:val="single" w:sz="6" w:space="0" w:color="000000"/>
            </w:tcBorders>
            <w:shd w:val="pct15" w:color="auto" w:fill="auto"/>
          </w:tcPr>
          <w:p w14:paraId="3FE31553" w14:textId="77777777" w:rsidR="00AE7C60" w:rsidRDefault="00AE7C60" w:rsidP="003E0BA7">
            <w:pPr>
              <w:jc w:val="both"/>
            </w:pPr>
          </w:p>
        </w:tc>
        <w:tc>
          <w:tcPr>
            <w:tcW w:w="2119" w:type="dxa"/>
            <w:vMerge/>
            <w:tcBorders>
              <w:left w:val="single" w:sz="6" w:space="0" w:color="000000"/>
              <w:bottom w:val="single" w:sz="5" w:space="0" w:color="000000"/>
              <w:right w:val="single" w:sz="5" w:space="0" w:color="000000"/>
            </w:tcBorders>
          </w:tcPr>
          <w:p w14:paraId="05B5F124" w14:textId="77777777" w:rsidR="00AE7C60" w:rsidRDefault="00AE7C60" w:rsidP="003E0BA7">
            <w:pPr>
              <w:jc w:val="both"/>
            </w:pPr>
          </w:p>
        </w:tc>
        <w:tc>
          <w:tcPr>
            <w:tcW w:w="2120" w:type="dxa"/>
            <w:vMerge/>
            <w:tcBorders>
              <w:left w:val="single" w:sz="5" w:space="0" w:color="000000"/>
              <w:bottom w:val="single" w:sz="5" w:space="0" w:color="000000"/>
              <w:right w:val="single" w:sz="5" w:space="0" w:color="000000"/>
            </w:tcBorders>
          </w:tcPr>
          <w:p w14:paraId="2FF09958" w14:textId="77777777" w:rsidR="00AE7C60" w:rsidRDefault="00AE7C60" w:rsidP="003E0BA7">
            <w:pPr>
              <w:jc w:val="both"/>
            </w:pPr>
          </w:p>
        </w:tc>
        <w:tc>
          <w:tcPr>
            <w:tcW w:w="2727" w:type="dxa"/>
            <w:vMerge/>
            <w:tcBorders>
              <w:left w:val="single" w:sz="5" w:space="0" w:color="000000"/>
              <w:bottom w:val="single" w:sz="5" w:space="0" w:color="000000"/>
              <w:right w:val="single" w:sz="5" w:space="0" w:color="000000"/>
            </w:tcBorders>
          </w:tcPr>
          <w:p w14:paraId="3C377F57" w14:textId="77777777" w:rsidR="00AE7C60" w:rsidRDefault="00AE7C60" w:rsidP="003E0BA7">
            <w:pPr>
              <w:jc w:val="both"/>
            </w:pPr>
          </w:p>
        </w:tc>
      </w:tr>
      <w:tr w:rsidR="00AE7C60" w14:paraId="45C979BD"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49AA5653" w14:textId="77777777" w:rsidR="00AE7C60" w:rsidRDefault="00A44FA3" w:rsidP="003E0BA7">
            <w:pPr>
              <w:spacing w:line="320" w:lineRule="exact"/>
              <w:ind w:left="1252" w:right="1256"/>
              <w:jc w:val="both"/>
              <w:rPr>
                <w:sz w:val="28"/>
                <w:szCs w:val="28"/>
              </w:rPr>
            </w:pPr>
            <w:r>
              <w:rPr>
                <w:position w:val="-1"/>
                <w:sz w:val="28"/>
                <w:szCs w:val="28"/>
              </w:rPr>
              <w:t>R</w:t>
            </w:r>
            <w:r>
              <w:rPr>
                <w:spacing w:val="1"/>
                <w:position w:val="-1"/>
                <w:sz w:val="28"/>
                <w:szCs w:val="28"/>
              </w:rPr>
              <w:t>i</w:t>
            </w:r>
            <w:r>
              <w:rPr>
                <w:spacing w:val="-1"/>
                <w:position w:val="-1"/>
                <w:sz w:val="28"/>
                <w:szCs w:val="28"/>
              </w:rPr>
              <w:t>s</w:t>
            </w:r>
            <w:r>
              <w:rPr>
                <w:position w:val="-1"/>
                <w:sz w:val="28"/>
                <w:szCs w:val="28"/>
              </w:rPr>
              <w:t>k</w:t>
            </w:r>
          </w:p>
        </w:tc>
        <w:tc>
          <w:tcPr>
            <w:tcW w:w="2119" w:type="dxa"/>
            <w:tcBorders>
              <w:top w:val="single" w:sz="5" w:space="0" w:color="000000"/>
              <w:left w:val="single" w:sz="6" w:space="0" w:color="000000"/>
              <w:bottom w:val="single" w:sz="5" w:space="0" w:color="000000"/>
              <w:right w:val="single" w:sz="5" w:space="0" w:color="000000"/>
            </w:tcBorders>
          </w:tcPr>
          <w:p w14:paraId="26BE787C" w14:textId="77777777" w:rsidR="00AE7C60" w:rsidRDefault="00A44FA3" w:rsidP="003E0BA7">
            <w:pPr>
              <w:spacing w:line="320" w:lineRule="exact"/>
              <w:ind w:left="117"/>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 xml:space="preserve">m </w:t>
            </w:r>
            <w:r>
              <w:rPr>
                <w:spacing w:val="-2"/>
                <w:position w:val="-1"/>
                <w:sz w:val="28"/>
                <w:szCs w:val="28"/>
              </w:rPr>
              <w:t>t</w:t>
            </w:r>
            <w:r>
              <w:rPr>
                <w:position w:val="-1"/>
                <w:sz w:val="28"/>
                <w:szCs w:val="28"/>
              </w:rPr>
              <w:t>o</w:t>
            </w:r>
            <w:r>
              <w:rPr>
                <w:spacing w:val="1"/>
                <w:position w:val="-1"/>
                <w:sz w:val="28"/>
                <w:szCs w:val="28"/>
              </w:rPr>
              <w:t xml:space="preserve"> </w:t>
            </w:r>
            <w:r>
              <w:rPr>
                <w:spacing w:val="-1"/>
                <w:position w:val="-1"/>
                <w:sz w:val="28"/>
                <w:szCs w:val="28"/>
              </w:rPr>
              <w:t>Hi</w:t>
            </w:r>
            <w:r>
              <w:rPr>
                <w:spacing w:val="1"/>
                <w:position w:val="-1"/>
                <w:sz w:val="28"/>
                <w:szCs w:val="28"/>
              </w:rPr>
              <w:t>g</w:t>
            </w:r>
            <w:r>
              <w:rPr>
                <w:position w:val="-1"/>
                <w:sz w:val="28"/>
                <w:szCs w:val="28"/>
              </w:rPr>
              <w:t>h</w:t>
            </w:r>
          </w:p>
        </w:tc>
        <w:tc>
          <w:tcPr>
            <w:tcW w:w="2120" w:type="dxa"/>
            <w:tcBorders>
              <w:top w:val="single" w:sz="5" w:space="0" w:color="000000"/>
              <w:left w:val="single" w:sz="5" w:space="0" w:color="000000"/>
              <w:bottom w:val="single" w:sz="5" w:space="0" w:color="000000"/>
              <w:right w:val="single" w:sz="5" w:space="0" w:color="000000"/>
            </w:tcBorders>
          </w:tcPr>
          <w:p w14:paraId="7420E7B6" w14:textId="77777777" w:rsidR="00AE7C60" w:rsidRDefault="00A44FA3" w:rsidP="003E0BA7">
            <w:pPr>
              <w:spacing w:line="320" w:lineRule="exact"/>
              <w:ind w:left="580"/>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m</w:t>
            </w:r>
          </w:p>
        </w:tc>
        <w:tc>
          <w:tcPr>
            <w:tcW w:w="2727" w:type="dxa"/>
            <w:tcBorders>
              <w:top w:val="single" w:sz="5" w:space="0" w:color="000000"/>
              <w:left w:val="single" w:sz="5" w:space="0" w:color="000000"/>
              <w:bottom w:val="single" w:sz="5" w:space="0" w:color="000000"/>
              <w:right w:val="single" w:sz="5" w:space="0" w:color="000000"/>
            </w:tcBorders>
          </w:tcPr>
          <w:p w14:paraId="2D6639F0" w14:textId="77777777" w:rsidR="00AE7C60" w:rsidRDefault="00A44FA3" w:rsidP="003E0BA7">
            <w:pPr>
              <w:spacing w:line="320" w:lineRule="exact"/>
              <w:ind w:left="1060" w:right="1059"/>
              <w:jc w:val="both"/>
              <w:rPr>
                <w:sz w:val="28"/>
                <w:szCs w:val="28"/>
              </w:rPr>
            </w:pPr>
            <w:r>
              <w:rPr>
                <w:spacing w:val="1"/>
                <w:position w:val="-1"/>
                <w:sz w:val="28"/>
                <w:szCs w:val="28"/>
              </w:rPr>
              <w:t>L</w:t>
            </w:r>
            <w:r>
              <w:rPr>
                <w:spacing w:val="-1"/>
                <w:position w:val="-1"/>
                <w:sz w:val="28"/>
                <w:szCs w:val="28"/>
              </w:rPr>
              <w:t>o</w:t>
            </w:r>
            <w:r>
              <w:rPr>
                <w:position w:val="-1"/>
                <w:sz w:val="28"/>
                <w:szCs w:val="28"/>
              </w:rPr>
              <w:t>w</w:t>
            </w:r>
          </w:p>
        </w:tc>
      </w:tr>
      <w:tr w:rsidR="00AE7C60" w14:paraId="759950D3" w14:textId="77777777" w:rsidTr="003E0BA7">
        <w:trPr>
          <w:trHeight w:hRule="exact" w:val="334"/>
        </w:trPr>
        <w:tc>
          <w:tcPr>
            <w:tcW w:w="3116" w:type="dxa"/>
            <w:tcBorders>
              <w:top w:val="single" w:sz="5" w:space="0" w:color="000000"/>
              <w:left w:val="single" w:sz="6" w:space="0" w:color="000000"/>
              <w:bottom w:val="single" w:sz="6" w:space="0" w:color="000000"/>
              <w:right w:val="single" w:sz="6" w:space="0" w:color="000000"/>
            </w:tcBorders>
            <w:shd w:val="pct15" w:color="auto" w:fill="auto"/>
          </w:tcPr>
          <w:p w14:paraId="5D50216C" w14:textId="77777777" w:rsidR="00AE7C60" w:rsidRDefault="00A44FA3" w:rsidP="003E0BA7">
            <w:pPr>
              <w:spacing w:line="320" w:lineRule="exact"/>
              <w:ind w:left="225"/>
              <w:jc w:val="both"/>
              <w:rPr>
                <w:sz w:val="28"/>
                <w:szCs w:val="28"/>
              </w:rPr>
            </w:pPr>
            <w:r>
              <w:rPr>
                <w:sz w:val="28"/>
                <w:szCs w:val="28"/>
              </w:rPr>
              <w:t>I</w:t>
            </w:r>
            <w:r>
              <w:rPr>
                <w:spacing w:val="1"/>
                <w:sz w:val="28"/>
                <w:szCs w:val="28"/>
              </w:rPr>
              <w:t>n</w:t>
            </w:r>
            <w:r>
              <w:rPr>
                <w:spacing w:val="-1"/>
                <w:sz w:val="28"/>
                <w:szCs w:val="28"/>
              </w:rPr>
              <w:t>it</w:t>
            </w:r>
            <w:r>
              <w:rPr>
                <w:spacing w:val="1"/>
                <w:sz w:val="28"/>
                <w:szCs w:val="28"/>
              </w:rPr>
              <w:t>i</w:t>
            </w:r>
            <w:r>
              <w:rPr>
                <w:sz w:val="28"/>
                <w:szCs w:val="28"/>
              </w:rPr>
              <w:t>al</w:t>
            </w:r>
            <w:r>
              <w:rPr>
                <w:spacing w:val="-2"/>
                <w:sz w:val="28"/>
                <w:szCs w:val="28"/>
              </w:rPr>
              <w:t xml:space="preserve"> </w:t>
            </w:r>
            <w:r>
              <w:rPr>
                <w:spacing w:val="-1"/>
                <w:sz w:val="28"/>
                <w:szCs w:val="28"/>
              </w:rPr>
              <w:t>d</w:t>
            </w:r>
            <w:r>
              <w:rPr>
                <w:spacing w:val="1"/>
                <w:sz w:val="28"/>
                <w:szCs w:val="28"/>
              </w:rPr>
              <w:t>u</w:t>
            </w:r>
            <w:r>
              <w:rPr>
                <w:sz w:val="28"/>
                <w:szCs w:val="28"/>
              </w:rPr>
              <w:t xml:space="preserve">e </w:t>
            </w:r>
            <w:r>
              <w:rPr>
                <w:spacing w:val="-2"/>
                <w:sz w:val="28"/>
                <w:szCs w:val="28"/>
              </w:rPr>
              <w:t>d</w:t>
            </w:r>
            <w:r>
              <w:rPr>
                <w:spacing w:val="1"/>
                <w:sz w:val="28"/>
                <w:szCs w:val="28"/>
              </w:rPr>
              <w:t>i</w:t>
            </w:r>
            <w:r>
              <w:rPr>
                <w:spacing w:val="-1"/>
                <w:sz w:val="28"/>
                <w:szCs w:val="28"/>
              </w:rPr>
              <w:t>li</w:t>
            </w:r>
            <w:r>
              <w:rPr>
                <w:spacing w:val="1"/>
                <w:sz w:val="28"/>
                <w:szCs w:val="28"/>
              </w:rPr>
              <w:t>g</w:t>
            </w:r>
            <w:r>
              <w:rPr>
                <w:spacing w:val="-2"/>
                <w:sz w:val="28"/>
                <w:szCs w:val="28"/>
              </w:rPr>
              <w:t>e</w:t>
            </w:r>
            <w:r>
              <w:rPr>
                <w:spacing w:val="1"/>
                <w:sz w:val="28"/>
                <w:szCs w:val="28"/>
              </w:rPr>
              <w:t>n</w:t>
            </w:r>
            <w:r>
              <w:rPr>
                <w:sz w:val="28"/>
                <w:szCs w:val="28"/>
              </w:rPr>
              <w:t xml:space="preserve">ce </w:t>
            </w:r>
            <w:r>
              <w:rPr>
                <w:spacing w:val="-3"/>
                <w:sz w:val="28"/>
                <w:szCs w:val="28"/>
              </w:rPr>
              <w:t>f</w:t>
            </w:r>
            <w:r>
              <w:rPr>
                <w:sz w:val="28"/>
                <w:szCs w:val="28"/>
              </w:rPr>
              <w:t>ee</w:t>
            </w:r>
          </w:p>
        </w:tc>
        <w:tc>
          <w:tcPr>
            <w:tcW w:w="2119" w:type="dxa"/>
            <w:tcBorders>
              <w:top w:val="single" w:sz="5" w:space="0" w:color="000000"/>
              <w:left w:val="single" w:sz="6" w:space="0" w:color="000000"/>
              <w:bottom w:val="single" w:sz="5" w:space="0" w:color="000000"/>
              <w:right w:val="single" w:sz="5" w:space="0" w:color="000000"/>
            </w:tcBorders>
          </w:tcPr>
          <w:p w14:paraId="661F1D4D" w14:textId="77777777" w:rsidR="00AE7C60" w:rsidRDefault="00A44FA3" w:rsidP="003E0BA7">
            <w:pPr>
              <w:spacing w:line="320" w:lineRule="exact"/>
              <w:ind w:left="839" w:right="841"/>
              <w:jc w:val="both"/>
              <w:rPr>
                <w:sz w:val="28"/>
                <w:szCs w:val="28"/>
              </w:rPr>
            </w:pPr>
            <w:r>
              <w:rPr>
                <w:spacing w:val="1"/>
                <w:sz w:val="28"/>
                <w:szCs w:val="28"/>
              </w:rPr>
              <w:t>No</w:t>
            </w:r>
          </w:p>
        </w:tc>
        <w:tc>
          <w:tcPr>
            <w:tcW w:w="2120" w:type="dxa"/>
            <w:tcBorders>
              <w:top w:val="single" w:sz="5" w:space="0" w:color="000000"/>
              <w:left w:val="single" w:sz="5" w:space="0" w:color="000000"/>
              <w:bottom w:val="single" w:sz="5" w:space="0" w:color="000000"/>
              <w:right w:val="single" w:sz="5" w:space="0" w:color="000000"/>
            </w:tcBorders>
          </w:tcPr>
          <w:p w14:paraId="52B3F07B" w14:textId="77777777" w:rsidR="00AE7C60" w:rsidRDefault="00A44FA3" w:rsidP="003E0BA7">
            <w:pPr>
              <w:spacing w:line="320" w:lineRule="exact"/>
              <w:ind w:left="167"/>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c>
          <w:tcPr>
            <w:tcW w:w="2727" w:type="dxa"/>
            <w:tcBorders>
              <w:top w:val="single" w:sz="5" w:space="0" w:color="000000"/>
              <w:left w:val="single" w:sz="5" w:space="0" w:color="000000"/>
              <w:bottom w:val="single" w:sz="5" w:space="0" w:color="000000"/>
              <w:right w:val="single" w:sz="5" w:space="0" w:color="000000"/>
            </w:tcBorders>
          </w:tcPr>
          <w:p w14:paraId="5C1D92E5" w14:textId="77777777" w:rsidR="00AE7C60" w:rsidRDefault="00A44FA3" w:rsidP="003E0BA7">
            <w:pPr>
              <w:spacing w:line="320" w:lineRule="exact"/>
              <w:ind w:left="469"/>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r>
      <w:bookmarkEnd w:id="14"/>
    </w:tbl>
    <w:p w14:paraId="4B15D4BA" w14:textId="17A7907A" w:rsidR="00AE7C60" w:rsidRDefault="00AE7C60" w:rsidP="003E0BA7">
      <w:pPr>
        <w:jc w:val="both"/>
      </w:pPr>
    </w:p>
    <w:p w14:paraId="125E5DC8" w14:textId="494083BE" w:rsidR="003E0BA7" w:rsidRDefault="003E0BA7" w:rsidP="003E0BA7">
      <w:pPr>
        <w:jc w:val="both"/>
      </w:pPr>
    </w:p>
    <w:p w14:paraId="4B0AF1CE" w14:textId="4ED8AA7C" w:rsidR="003E0BA7" w:rsidRDefault="003E0BA7" w:rsidP="003E0BA7">
      <w:pPr>
        <w:jc w:val="both"/>
      </w:pPr>
    </w:p>
    <w:p w14:paraId="6911341B" w14:textId="4E9F00C1" w:rsidR="003E0BA7" w:rsidRDefault="003E0BA7" w:rsidP="003E0BA7">
      <w:pPr>
        <w:jc w:val="both"/>
      </w:pPr>
    </w:p>
    <w:p w14:paraId="44ECB9F7" w14:textId="31DD98ED" w:rsidR="003E0BA7" w:rsidRDefault="003E0BA7" w:rsidP="003E0BA7">
      <w:pPr>
        <w:jc w:val="both"/>
      </w:pPr>
    </w:p>
    <w:p w14:paraId="1D407BDD" w14:textId="77777777" w:rsidR="003E0BA7" w:rsidRDefault="003E0BA7" w:rsidP="003E0BA7">
      <w:pPr>
        <w:jc w:val="both"/>
      </w:pPr>
    </w:p>
    <w:p w14:paraId="59320C76" w14:textId="123304C1" w:rsidR="00F55DAC" w:rsidRDefault="00555A59" w:rsidP="003E0BA7">
      <w:pPr>
        <w:pStyle w:val="Heading3"/>
        <w:jc w:val="both"/>
        <w:rPr>
          <w:rFonts w:eastAsia="Tahoma"/>
        </w:rPr>
      </w:pPr>
      <w:bookmarkStart w:id="15" w:name="_Toc82706545"/>
      <w:r>
        <w:rPr>
          <w:rFonts w:eastAsia="Tahoma"/>
        </w:rPr>
        <w:t xml:space="preserve">4.4.1. </w:t>
      </w:r>
      <w:r w:rsidR="00F55DAC" w:rsidRPr="006011FD">
        <w:rPr>
          <w:rFonts w:eastAsia="Tahoma"/>
        </w:rPr>
        <w:t>Bertinity Decentralized World-wide Security Token Stock Market opportunities:</w:t>
      </w:r>
      <w:bookmarkEnd w:id="15"/>
      <w:r w:rsidR="00F55DAC" w:rsidRPr="006011FD">
        <w:rPr>
          <w:rFonts w:eastAsia="Tahoma"/>
        </w:rPr>
        <w:t xml:space="preserve"> </w:t>
      </w:r>
    </w:p>
    <w:p w14:paraId="4A4A18D5" w14:textId="77777777" w:rsidR="003E0BA7" w:rsidRPr="003E0BA7" w:rsidRDefault="003E0BA7" w:rsidP="003E0BA7"/>
    <w:p w14:paraId="7015030D" w14:textId="77777777" w:rsidR="00F55DAC" w:rsidRPr="00555A59" w:rsidRDefault="00F55DAC" w:rsidP="003E0BA7">
      <w:pPr>
        <w:jc w:val="both"/>
        <w:rPr>
          <w:rFonts w:asciiTheme="majorBidi" w:hAnsiTheme="majorBidi" w:cstheme="majorBidi"/>
          <w:sz w:val="32"/>
          <w:szCs w:val="32"/>
        </w:rPr>
      </w:pPr>
      <w:r w:rsidRPr="00555A59">
        <w:rPr>
          <w:rFonts w:asciiTheme="majorBidi" w:eastAsiaTheme="minorEastAsia" w:hAnsiTheme="majorBidi" w:cstheme="majorBidi"/>
          <w:b/>
          <w:bCs/>
          <w:kern w:val="24"/>
          <w:sz w:val="32"/>
          <w:szCs w:val="32"/>
        </w:rPr>
        <w:t>Why token publishers love Bertinity:</w:t>
      </w:r>
    </w:p>
    <w:p w14:paraId="7122F10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don't like local markets, because of their cumbersome, slowing, and restrictive rules</w:t>
      </w:r>
    </w:p>
    <w:p w14:paraId="648645C7" w14:textId="1107626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 Bertinity facilitates </w:t>
      </w:r>
      <w:r w:rsidR="00530242" w:rsidRPr="00555A59">
        <w:rPr>
          <w:rFonts w:asciiTheme="majorBidi" w:eastAsiaTheme="minorEastAsia" w:hAnsiTheme="majorBidi" w:cstheme="majorBidi"/>
          <w:kern w:val="24"/>
          <w:sz w:val="28"/>
          <w:szCs w:val="28"/>
        </w:rPr>
        <w:t>f</w:t>
      </w:r>
      <w:r w:rsidRPr="00555A59">
        <w:rPr>
          <w:rFonts w:asciiTheme="majorBidi" w:eastAsiaTheme="minorEastAsia" w:hAnsiTheme="majorBidi" w:cstheme="majorBidi"/>
          <w:kern w:val="24"/>
          <w:sz w:val="28"/>
          <w:szCs w:val="28"/>
        </w:rPr>
        <w:t>undraising from a multi-billion market is facilitated</w:t>
      </w:r>
    </w:p>
    <w:p w14:paraId="0E2FDD34"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can have access to a global market instead of a local market</w:t>
      </w:r>
    </w:p>
    <w:p w14:paraId="5D45DBA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Local markets have low capacities and potentials, but Bertinity Uses international marketing capacity</w:t>
      </w:r>
    </w:p>
    <w:p w14:paraId="5C092FC6" w14:textId="77777777" w:rsidR="00F55DAC" w:rsidRPr="00555A59" w:rsidRDefault="00F55DAC" w:rsidP="003E0BA7">
      <w:pPr>
        <w:pStyle w:val="ListParagraph"/>
        <w:numPr>
          <w:ilvl w:val="0"/>
          <w:numId w:val="6"/>
        </w:numPr>
        <w:spacing w:after="0" w:line="240" w:lineRule="auto"/>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provides high liquidity while the liquidity of local markets is low</w:t>
      </w:r>
    </w:p>
    <w:p w14:paraId="677A940C" w14:textId="77777777" w:rsidR="00F55DAC" w:rsidRPr="00555A59" w:rsidRDefault="00F55DAC" w:rsidP="003E0BA7">
      <w:pPr>
        <w:jc w:val="both"/>
        <w:rPr>
          <w:rFonts w:asciiTheme="majorBidi" w:hAnsiTheme="majorBidi" w:cstheme="majorBidi"/>
          <w:sz w:val="28"/>
          <w:szCs w:val="28"/>
        </w:rPr>
      </w:pPr>
      <w:r w:rsidRPr="00555A59">
        <w:rPr>
          <w:rFonts w:asciiTheme="majorBidi" w:eastAsiaTheme="minorEastAsia" w:hAnsiTheme="majorBidi" w:cstheme="majorBidi"/>
          <w:b/>
          <w:bCs/>
          <w:kern w:val="24"/>
          <w:sz w:val="28"/>
          <w:szCs w:val="28"/>
        </w:rPr>
        <w:t>Why investors and participants love us:</w:t>
      </w:r>
    </w:p>
    <w:p w14:paraId="648E7762"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been exiled from the global markets</w:t>
      </w:r>
    </w:p>
    <w:p w14:paraId="4886E170" w14:textId="3A843A7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Bertinity facilitates </w:t>
      </w:r>
      <w:r w:rsidR="00936B4A" w:rsidRPr="00555A59">
        <w:rPr>
          <w:rFonts w:asciiTheme="majorBidi" w:eastAsiaTheme="minorEastAsia" w:hAnsiTheme="majorBidi" w:cstheme="majorBidi"/>
          <w:kern w:val="24"/>
          <w:sz w:val="28"/>
          <w:szCs w:val="28"/>
        </w:rPr>
        <w:t>i</w:t>
      </w:r>
      <w:r w:rsidRPr="00555A59">
        <w:rPr>
          <w:rFonts w:asciiTheme="majorBidi" w:eastAsiaTheme="minorEastAsia" w:hAnsiTheme="majorBidi" w:cstheme="majorBidi"/>
          <w:kern w:val="24"/>
          <w:sz w:val="28"/>
          <w:szCs w:val="28"/>
        </w:rPr>
        <w:t>nvestment across borders (Capital knows no borders)</w:t>
      </w:r>
    </w:p>
    <w:p w14:paraId="798362AC"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They are enabled to invest in a variety of projects around the world </w:t>
      </w:r>
    </w:p>
    <w:p w14:paraId="406D4A49" w14:textId="6F09DBC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More investment opportunities are given</w:t>
      </w:r>
    </w:p>
    <w:p w14:paraId="3BC79847"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They can get rid of a variety of annoying local taxes </w:t>
      </w:r>
    </w:p>
    <w:p w14:paraId="7329B9C0" w14:textId="5AD2E23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equal rights to invest</w:t>
      </w:r>
    </w:p>
    <w:p w14:paraId="673D1425" w14:textId="04163B5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Privacy is protected </w:t>
      </w:r>
      <w:r w:rsidR="008F601C" w:rsidRPr="00555A59">
        <w:rPr>
          <w:rFonts w:asciiTheme="majorBidi" w:eastAsiaTheme="minorEastAsia" w:hAnsiTheme="majorBidi" w:cstheme="majorBidi"/>
          <w:kern w:val="24"/>
          <w:sz w:val="28"/>
          <w:szCs w:val="28"/>
        </w:rPr>
        <w:t>by Bertinity</w:t>
      </w:r>
    </w:p>
    <w:p w14:paraId="63EF6E2B" w14:textId="77777777" w:rsidR="00555A59" w:rsidRPr="00555A59" w:rsidRDefault="00555A59" w:rsidP="003E0BA7">
      <w:pPr>
        <w:jc w:val="both"/>
        <w:rPr>
          <w:rFonts w:asciiTheme="majorBidi" w:hAnsiTheme="majorBidi" w:cstheme="majorBidi"/>
          <w:sz w:val="28"/>
          <w:szCs w:val="28"/>
        </w:rPr>
      </w:pPr>
    </w:p>
    <w:p w14:paraId="30CC9FDB" w14:textId="6AF1D706" w:rsidR="00AE7C60" w:rsidRPr="00555A59" w:rsidRDefault="00F55DAC" w:rsidP="003E0BA7">
      <w:pPr>
        <w:spacing w:line="200" w:lineRule="exact"/>
        <w:jc w:val="both"/>
      </w:pPr>
      <w:r w:rsidRPr="00555A59">
        <w:rPr>
          <w:rFonts w:ascii="Calibri" w:eastAsiaTheme="minorEastAsia" w:hAnsi="Calibri"/>
          <w:kern w:val="24"/>
          <w:sz w:val="36"/>
          <w:szCs w:val="36"/>
        </w:rPr>
        <w:lastRenderedPageBreak/>
        <w:t xml:space="preserve"> </w:t>
      </w:r>
    </w:p>
    <w:p w14:paraId="351D5A05" w14:textId="77777777" w:rsidR="00AE7C60" w:rsidRDefault="00A44FA3" w:rsidP="003E0BA7">
      <w:pPr>
        <w:pStyle w:val="Heading2"/>
        <w:jc w:val="both"/>
        <w:rPr>
          <w:rFonts w:eastAsia="Calibri Light"/>
        </w:rPr>
      </w:pPr>
      <w:bookmarkStart w:id="16" w:name="_Toc82706546"/>
      <w:r>
        <w:rPr>
          <w:rFonts w:eastAsia="Calibri Light"/>
          <w:spacing w:val="-1"/>
        </w:rPr>
        <w:t>4</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Ma</w:t>
      </w:r>
      <w:r>
        <w:rPr>
          <w:rFonts w:eastAsia="Calibri Light"/>
          <w:spacing w:val="-1"/>
        </w:rPr>
        <w:t>i</w:t>
      </w:r>
      <w:r>
        <w:rPr>
          <w:rFonts w:eastAsia="Calibri Light"/>
        </w:rPr>
        <w:t>n</w:t>
      </w:r>
      <w:r>
        <w:rPr>
          <w:rFonts w:eastAsia="Calibri Light"/>
          <w:spacing w:val="1"/>
        </w:rPr>
        <w:t>-</w:t>
      </w:r>
      <w:r>
        <w:rPr>
          <w:rFonts w:eastAsia="Calibri Light"/>
        </w:rPr>
        <w:t>net</w:t>
      </w:r>
      <w:bookmarkEnd w:id="16"/>
    </w:p>
    <w:p w14:paraId="75BB06B2" w14:textId="68309B22" w:rsidR="00AE7C60" w:rsidRDefault="00A44FA3" w:rsidP="003E0BA7">
      <w:pPr>
        <w:spacing w:before="37" w:line="258" w:lineRule="auto"/>
        <w:ind w:left="1000" w:right="665"/>
        <w:jc w:val="both"/>
        <w:rPr>
          <w:sz w:val="28"/>
          <w:szCs w:val="28"/>
        </w:rPr>
      </w:pPr>
      <w:r>
        <w:rPr>
          <w:sz w:val="28"/>
          <w:szCs w:val="28"/>
        </w:rPr>
        <w:t>Ma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e te</w:t>
      </w:r>
      <w:r>
        <w:rPr>
          <w:spacing w:val="-1"/>
          <w:sz w:val="28"/>
          <w:szCs w:val="28"/>
        </w:rPr>
        <w:t>r</w:t>
      </w:r>
      <w:r>
        <w:rPr>
          <w:sz w:val="28"/>
          <w:szCs w:val="28"/>
        </w:rPr>
        <w:t>m u</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d</w:t>
      </w:r>
      <w:r>
        <w:rPr>
          <w:spacing w:val="-2"/>
          <w:sz w:val="28"/>
          <w:szCs w:val="28"/>
        </w:rPr>
        <w:t>e</w:t>
      </w:r>
      <w:r>
        <w:rPr>
          <w:spacing w:val="1"/>
          <w:sz w:val="28"/>
          <w:szCs w:val="28"/>
        </w:rPr>
        <w:t>s</w:t>
      </w:r>
      <w:r>
        <w:rPr>
          <w:sz w:val="28"/>
          <w:szCs w:val="28"/>
        </w:rPr>
        <w:t>cr</w:t>
      </w:r>
      <w:r>
        <w:rPr>
          <w:spacing w:val="-1"/>
          <w:sz w:val="28"/>
          <w:szCs w:val="28"/>
        </w:rPr>
        <w:t>i</w:t>
      </w:r>
      <w:r>
        <w:rPr>
          <w:spacing w:val="1"/>
          <w:sz w:val="28"/>
          <w:szCs w:val="28"/>
        </w:rPr>
        <w:t>b</w:t>
      </w:r>
      <w:r>
        <w:rPr>
          <w:sz w:val="28"/>
          <w:szCs w:val="28"/>
        </w:rPr>
        <w:t>e</w:t>
      </w:r>
      <w:r>
        <w:rPr>
          <w:spacing w:val="-3"/>
          <w:sz w:val="28"/>
          <w:szCs w:val="28"/>
        </w:rPr>
        <w:t xml:space="preserve"> </w:t>
      </w:r>
      <w:r>
        <w:rPr>
          <w:spacing w:val="-1"/>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1"/>
          <w:sz w:val="28"/>
          <w:szCs w:val="28"/>
        </w:rPr>
        <w:t xml:space="preserve"> 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z w:val="28"/>
          <w:szCs w:val="28"/>
        </w:rPr>
        <w:t>l</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u</w:t>
      </w:r>
      <w:r>
        <w:rPr>
          <w:spacing w:val="-1"/>
          <w:sz w:val="28"/>
          <w:szCs w:val="28"/>
        </w:rPr>
        <w:t>ll</w:t>
      </w:r>
      <w:r>
        <w:rPr>
          <w:sz w:val="28"/>
          <w:szCs w:val="28"/>
        </w:rPr>
        <w:t xml:space="preserve">y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d</w:t>
      </w:r>
      <w:r>
        <w:rPr>
          <w:sz w:val="28"/>
          <w:szCs w:val="28"/>
        </w:rPr>
        <w:t>e</w:t>
      </w:r>
      <w:r>
        <w:rPr>
          <w:spacing w:val="-1"/>
          <w:sz w:val="28"/>
          <w:szCs w:val="28"/>
        </w:rPr>
        <w:t>plo</w:t>
      </w:r>
      <w:r>
        <w:rPr>
          <w:spacing w:val="1"/>
          <w:sz w:val="28"/>
          <w:szCs w:val="28"/>
        </w:rPr>
        <w:t>y</w:t>
      </w:r>
      <w:r>
        <w:rPr>
          <w:spacing w:val="-2"/>
          <w:sz w:val="28"/>
          <w:szCs w:val="28"/>
        </w:rPr>
        <w:t>e</w:t>
      </w:r>
      <w:r>
        <w:rPr>
          <w:spacing w:val="1"/>
          <w:sz w:val="28"/>
          <w:szCs w:val="28"/>
        </w:rPr>
        <w:t>d</w:t>
      </w:r>
      <w:r>
        <w:rPr>
          <w:sz w:val="28"/>
          <w:szCs w:val="28"/>
        </w:rPr>
        <w:t>,</w:t>
      </w:r>
      <w:r>
        <w:rPr>
          <w:spacing w:val="-1"/>
          <w:sz w:val="28"/>
          <w:szCs w:val="28"/>
        </w:rPr>
        <w:t xml:space="preserve"> </w:t>
      </w:r>
      <w:r>
        <w:rPr>
          <w:sz w:val="28"/>
          <w:szCs w:val="28"/>
        </w:rPr>
        <w:t>me</w:t>
      </w:r>
      <w:r>
        <w:rPr>
          <w:spacing w:val="-2"/>
          <w:sz w:val="28"/>
          <w:szCs w:val="28"/>
        </w:rPr>
        <w:t>a</w:t>
      </w:r>
      <w:r>
        <w:rPr>
          <w:spacing w:val="1"/>
          <w:sz w:val="28"/>
          <w:szCs w:val="28"/>
        </w:rPr>
        <w:t>n</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are</w:t>
      </w:r>
      <w:r>
        <w:rPr>
          <w:spacing w:val="-3"/>
          <w:sz w:val="28"/>
          <w:szCs w:val="28"/>
        </w:rPr>
        <w:t xml:space="preserve"> </w:t>
      </w:r>
      <w:r>
        <w:rPr>
          <w:spacing w:val="1"/>
          <w:sz w:val="28"/>
          <w:szCs w:val="28"/>
        </w:rPr>
        <w:t>b</w:t>
      </w:r>
      <w:r>
        <w:rPr>
          <w:spacing w:val="-2"/>
          <w:sz w:val="28"/>
          <w:szCs w:val="28"/>
        </w:rPr>
        <w:t>e</w:t>
      </w:r>
      <w:r>
        <w:rPr>
          <w:spacing w:val="1"/>
          <w:sz w:val="28"/>
          <w:szCs w:val="28"/>
        </w:rPr>
        <w:t>i</w:t>
      </w:r>
      <w:r>
        <w:rPr>
          <w:spacing w:val="-1"/>
          <w:sz w:val="28"/>
          <w:szCs w:val="28"/>
        </w:rPr>
        <w:t>n</w:t>
      </w:r>
      <w:r>
        <w:rPr>
          <w:sz w:val="28"/>
          <w:szCs w:val="28"/>
        </w:rPr>
        <w:t xml:space="preserve">g </w:t>
      </w:r>
      <w:r>
        <w:rPr>
          <w:spacing w:val="1"/>
          <w:sz w:val="28"/>
          <w:szCs w:val="28"/>
        </w:rPr>
        <w:t>b</w:t>
      </w:r>
      <w:r>
        <w:rPr>
          <w:sz w:val="28"/>
          <w:szCs w:val="28"/>
        </w:rPr>
        <w:t>r</w:t>
      </w:r>
      <w:r>
        <w:rPr>
          <w:spacing w:val="-1"/>
          <w:sz w:val="28"/>
          <w:szCs w:val="28"/>
        </w:rPr>
        <w:t>o</w:t>
      </w:r>
      <w:r>
        <w:rPr>
          <w:sz w:val="28"/>
          <w:szCs w:val="28"/>
        </w:rPr>
        <w:t>a</w:t>
      </w:r>
      <w:r>
        <w:rPr>
          <w:spacing w:val="-1"/>
          <w:sz w:val="28"/>
          <w:szCs w:val="28"/>
        </w:rPr>
        <w:t>d</w:t>
      </w:r>
      <w:r>
        <w:rPr>
          <w:sz w:val="28"/>
          <w:szCs w:val="28"/>
        </w:rPr>
        <w:t>ca</w:t>
      </w:r>
      <w:r>
        <w:rPr>
          <w:spacing w:val="-1"/>
          <w:sz w:val="28"/>
          <w:szCs w:val="28"/>
        </w:rPr>
        <w:t>s</w:t>
      </w:r>
      <w:r>
        <w:rPr>
          <w:spacing w:val="1"/>
          <w:sz w:val="28"/>
          <w:szCs w:val="28"/>
        </w:rPr>
        <w:t>t</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v</w:t>
      </w:r>
      <w:r>
        <w:rPr>
          <w:spacing w:val="-2"/>
          <w:sz w:val="28"/>
          <w:szCs w:val="28"/>
        </w:rPr>
        <w:t>e</w:t>
      </w:r>
      <w:r>
        <w:rPr>
          <w:sz w:val="28"/>
          <w:szCs w:val="28"/>
        </w:rPr>
        <w:t>r</w:t>
      </w:r>
      <w:r>
        <w:rPr>
          <w:spacing w:val="1"/>
          <w:sz w:val="28"/>
          <w:szCs w:val="28"/>
        </w:rPr>
        <w:t>i</w:t>
      </w:r>
      <w:r>
        <w:rPr>
          <w:spacing w:val="-2"/>
          <w:sz w:val="28"/>
          <w:szCs w:val="28"/>
        </w:rPr>
        <w:t>f</w:t>
      </w:r>
      <w:r>
        <w:rPr>
          <w:spacing w:val="1"/>
          <w:sz w:val="28"/>
          <w:szCs w:val="28"/>
        </w:rPr>
        <w:t>i</w:t>
      </w:r>
      <w:r>
        <w:rPr>
          <w:spacing w:val="-2"/>
          <w:sz w:val="28"/>
          <w:szCs w:val="28"/>
        </w:rPr>
        <w:t>e</w:t>
      </w:r>
      <w:r>
        <w:rPr>
          <w:spacing w:val="1"/>
          <w:sz w:val="28"/>
          <w:szCs w:val="28"/>
        </w:rPr>
        <w:t>d</w:t>
      </w:r>
      <w:r>
        <w:rPr>
          <w:sz w:val="28"/>
          <w:szCs w:val="28"/>
        </w:rPr>
        <w:t>,</w:t>
      </w:r>
      <w:r>
        <w:rPr>
          <w:spacing w:val="-3"/>
          <w:sz w:val="28"/>
          <w:szCs w:val="28"/>
        </w:rPr>
        <w:t xml:space="preserve"> </w:t>
      </w:r>
      <w:r>
        <w:rPr>
          <w:sz w:val="28"/>
          <w:szCs w:val="28"/>
        </w:rPr>
        <w:t>and</w:t>
      </w:r>
      <w:r>
        <w:rPr>
          <w:spacing w:val="2"/>
          <w:sz w:val="28"/>
          <w:szCs w:val="28"/>
        </w:rPr>
        <w:t xml:space="preserve"> </w:t>
      </w:r>
      <w:r>
        <w:rPr>
          <w:spacing w:val="-3"/>
          <w:sz w:val="28"/>
          <w:szCs w:val="28"/>
        </w:rPr>
        <w:t>r</w:t>
      </w:r>
      <w:r>
        <w:rPr>
          <w:sz w:val="28"/>
          <w:szCs w:val="28"/>
        </w:rPr>
        <w:t>ec</w:t>
      </w:r>
      <w:r>
        <w:rPr>
          <w:spacing w:val="-1"/>
          <w:sz w:val="28"/>
          <w:szCs w:val="28"/>
        </w:rPr>
        <w:t>o</w:t>
      </w:r>
      <w:r>
        <w:rPr>
          <w:sz w:val="28"/>
          <w:szCs w:val="28"/>
        </w:rPr>
        <w:t>r</w:t>
      </w:r>
      <w:r>
        <w:rPr>
          <w:spacing w:val="1"/>
          <w:sz w:val="28"/>
          <w:szCs w:val="28"/>
        </w:rPr>
        <w:t>d</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st</w:t>
      </w:r>
      <w:r>
        <w:rPr>
          <w:spacing w:val="-2"/>
          <w:sz w:val="28"/>
          <w:szCs w:val="28"/>
        </w:rPr>
        <w:t>r</w:t>
      </w:r>
      <w:r>
        <w:rPr>
          <w:spacing w:val="-1"/>
          <w:sz w:val="28"/>
          <w:szCs w:val="28"/>
        </w:rPr>
        <w:t>i</w:t>
      </w:r>
      <w:r>
        <w:rPr>
          <w:spacing w:val="1"/>
          <w:sz w:val="28"/>
          <w:szCs w:val="28"/>
        </w:rPr>
        <w:t>b</w:t>
      </w:r>
      <w:r>
        <w:rPr>
          <w:spacing w:val="-1"/>
          <w:sz w:val="28"/>
          <w:szCs w:val="28"/>
        </w:rPr>
        <w:t>u</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O</w:t>
      </w:r>
      <w:r>
        <w:rPr>
          <w:spacing w:val="-1"/>
          <w:sz w:val="28"/>
          <w:szCs w:val="28"/>
        </w:rPr>
        <w:t>u</w:t>
      </w:r>
      <w:r>
        <w:rPr>
          <w:sz w:val="28"/>
          <w:szCs w:val="28"/>
        </w:rPr>
        <w:t>r m</w:t>
      </w:r>
      <w:r>
        <w:rPr>
          <w:spacing w:val="-3"/>
          <w:sz w:val="28"/>
          <w:szCs w:val="28"/>
        </w:rPr>
        <w:t>a</w:t>
      </w:r>
      <w:r>
        <w:rPr>
          <w:spacing w:val="1"/>
          <w:sz w:val="28"/>
          <w:szCs w:val="28"/>
        </w:rPr>
        <w:t>i</w:t>
      </w:r>
      <w:r>
        <w:rPr>
          <w:spacing w:val="4"/>
          <w:sz w:val="28"/>
          <w:szCs w:val="28"/>
        </w:rPr>
        <w:t>n</w:t>
      </w:r>
      <w:r>
        <w:rPr>
          <w:spacing w:val="-2"/>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z w:val="28"/>
          <w:szCs w:val="28"/>
        </w:rPr>
        <w:t>e</w:t>
      </w:r>
      <w:r>
        <w:rPr>
          <w:spacing w:val="-1"/>
          <w:sz w:val="28"/>
          <w:szCs w:val="28"/>
        </w:rPr>
        <w:t>d</w:t>
      </w:r>
      <w:r>
        <w:rPr>
          <w:spacing w:val="2"/>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k</w:t>
      </w:r>
      <w:r>
        <w:rPr>
          <w:spacing w:val="-2"/>
          <w:sz w:val="28"/>
          <w:szCs w:val="28"/>
        </w:rPr>
        <w:t>e</w:t>
      </w:r>
      <w:r>
        <w:rPr>
          <w:sz w:val="28"/>
          <w:szCs w:val="28"/>
        </w:rPr>
        <w:t>ep</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 rec</w:t>
      </w:r>
      <w:r>
        <w:rPr>
          <w:spacing w:val="1"/>
          <w:sz w:val="28"/>
          <w:szCs w:val="28"/>
        </w:rPr>
        <w:t>o</w:t>
      </w:r>
      <w:r>
        <w:rPr>
          <w:spacing w:val="-2"/>
          <w:sz w:val="28"/>
          <w:szCs w:val="28"/>
        </w:rPr>
        <w:t>r</w:t>
      </w:r>
      <w:r>
        <w:rPr>
          <w:spacing w:val="-1"/>
          <w:sz w:val="28"/>
          <w:szCs w:val="28"/>
        </w:rPr>
        <w:t>d</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r M</w:t>
      </w:r>
      <w:r>
        <w:rPr>
          <w:spacing w:val="-3"/>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p</w:t>
      </w:r>
      <w:r>
        <w:rPr>
          <w:spacing w:val="1"/>
          <w:sz w:val="28"/>
          <w:szCs w:val="28"/>
        </w:rPr>
        <w:t>2</w:t>
      </w:r>
      <w:r>
        <w:rPr>
          <w:sz w:val="28"/>
          <w:szCs w:val="28"/>
        </w:rPr>
        <w:t>p</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3"/>
          <w:sz w:val="28"/>
          <w:szCs w:val="28"/>
        </w:rPr>
        <w:t>c</w:t>
      </w:r>
      <w:r>
        <w:rPr>
          <w:sz w:val="28"/>
          <w:szCs w:val="28"/>
        </w:rPr>
        <w:t>t</w:t>
      </w:r>
      <w:r>
        <w:rPr>
          <w:spacing w:val="1"/>
          <w:sz w:val="28"/>
          <w:szCs w:val="28"/>
        </w:rPr>
        <w:t xml:space="preserve"> </w:t>
      </w:r>
      <w:r>
        <w:rPr>
          <w:sz w:val="28"/>
          <w:szCs w:val="28"/>
        </w:rPr>
        <w:t>as a</w:t>
      </w:r>
      <w:r>
        <w:rPr>
          <w:spacing w:val="1"/>
          <w:sz w:val="28"/>
          <w:szCs w:val="28"/>
        </w:rPr>
        <w:t xml:space="preserve"> d</w:t>
      </w:r>
      <w:r>
        <w:rPr>
          <w:spacing w:val="-1"/>
          <w:sz w:val="28"/>
          <w:szCs w:val="28"/>
        </w:rPr>
        <w:t>is</w:t>
      </w:r>
      <w:r>
        <w:rPr>
          <w:spacing w:val="1"/>
          <w:sz w:val="28"/>
          <w:szCs w:val="28"/>
        </w:rPr>
        <w:t>t</w:t>
      </w:r>
      <w:r>
        <w:rPr>
          <w:sz w:val="28"/>
          <w:szCs w:val="28"/>
        </w:rPr>
        <w:t>r</w:t>
      </w:r>
      <w:r>
        <w:rPr>
          <w:spacing w:val="-1"/>
          <w:sz w:val="28"/>
          <w:szCs w:val="28"/>
        </w:rPr>
        <w:t>ib</w:t>
      </w:r>
      <w:r>
        <w:rPr>
          <w:spacing w:val="1"/>
          <w:sz w:val="28"/>
          <w:szCs w:val="28"/>
        </w:rPr>
        <w:t>ut</w:t>
      </w:r>
      <w:r>
        <w:rPr>
          <w:spacing w:val="-2"/>
          <w:sz w:val="28"/>
          <w:szCs w:val="28"/>
        </w:rPr>
        <w:t>e</w:t>
      </w:r>
      <w:r>
        <w:rPr>
          <w:sz w:val="28"/>
          <w:szCs w:val="28"/>
        </w:rPr>
        <w:t>d</w:t>
      </w:r>
      <w:r>
        <w:rPr>
          <w:spacing w:val="2"/>
          <w:sz w:val="28"/>
          <w:szCs w:val="28"/>
        </w:rPr>
        <w:t xml:space="preserve"> </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z w:val="28"/>
          <w:szCs w:val="28"/>
        </w:rPr>
        <w:t>t</w:t>
      </w:r>
      <w:r>
        <w:rPr>
          <w:spacing w:val="-2"/>
          <w:sz w:val="28"/>
          <w:szCs w:val="28"/>
        </w:rPr>
        <w:t>r</w:t>
      </w:r>
      <w:r>
        <w:rPr>
          <w:sz w:val="28"/>
          <w:szCs w:val="28"/>
        </w:rPr>
        <w:t>ack</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r>
        <w:rPr>
          <w:spacing w:val="-1"/>
          <w:sz w:val="28"/>
          <w:szCs w:val="28"/>
        </w:rPr>
        <w:t xml:space="preserve"> 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lo</w:t>
      </w:r>
      <w:r>
        <w:rPr>
          <w:sz w:val="28"/>
          <w:szCs w:val="28"/>
        </w:rPr>
        <w:t>t</w:t>
      </w:r>
      <w:r>
        <w:rPr>
          <w:spacing w:val="1"/>
          <w:sz w:val="28"/>
          <w:szCs w:val="28"/>
        </w:rPr>
        <w:t xml:space="preserve"> </w:t>
      </w:r>
      <w:r>
        <w:rPr>
          <w:sz w:val="28"/>
          <w:szCs w:val="28"/>
        </w:rPr>
        <w:t>of f</w:t>
      </w:r>
      <w:r>
        <w:rPr>
          <w:spacing w:val="-2"/>
          <w:sz w:val="28"/>
          <w:szCs w:val="28"/>
        </w:rPr>
        <w:t>e</w:t>
      </w:r>
      <w:r>
        <w:rPr>
          <w:sz w:val="28"/>
          <w:szCs w:val="28"/>
        </w:rPr>
        <w:t>a</w:t>
      </w:r>
      <w:r>
        <w:rPr>
          <w:spacing w:val="-1"/>
          <w:sz w:val="28"/>
          <w:szCs w:val="28"/>
        </w:rPr>
        <w:t>t</w:t>
      </w:r>
      <w:r>
        <w:rPr>
          <w:spacing w:val="1"/>
          <w:sz w:val="28"/>
          <w:szCs w:val="28"/>
        </w:rPr>
        <w:t>u</w:t>
      </w:r>
      <w:r>
        <w:rPr>
          <w:sz w:val="28"/>
          <w:szCs w:val="28"/>
        </w:rPr>
        <w:t>r</w:t>
      </w:r>
      <w:r>
        <w:rPr>
          <w:spacing w:val="-2"/>
          <w:sz w:val="28"/>
          <w:szCs w:val="28"/>
        </w:rPr>
        <w:t>e</w:t>
      </w:r>
      <w:r>
        <w:rPr>
          <w:sz w:val="28"/>
          <w:szCs w:val="28"/>
        </w:rPr>
        <w:t>s</w:t>
      </w:r>
      <w:r>
        <w:rPr>
          <w:spacing w:val="1"/>
          <w:sz w:val="28"/>
          <w:szCs w:val="28"/>
        </w:rPr>
        <w:t xml:space="preserve"> </w:t>
      </w:r>
      <w:r w:rsidR="00A52ADB">
        <w:rPr>
          <w:spacing w:val="-2"/>
          <w:sz w:val="28"/>
          <w:szCs w:val="28"/>
        </w:rPr>
        <w:t>for</w:t>
      </w:r>
      <w:r>
        <w:rPr>
          <w:spacing w:val="-2"/>
          <w:sz w:val="28"/>
          <w:szCs w:val="28"/>
        </w:rPr>
        <w:t xml:space="preserve"> </w:t>
      </w:r>
      <w:r>
        <w:rPr>
          <w:spacing w:val="1"/>
          <w:sz w:val="28"/>
          <w:szCs w:val="28"/>
        </w:rPr>
        <w:t>us</w:t>
      </w:r>
      <w:r>
        <w:rPr>
          <w:spacing w:val="-2"/>
          <w:sz w:val="28"/>
          <w:szCs w:val="28"/>
        </w:rPr>
        <w:t>e</w:t>
      </w:r>
      <w:r>
        <w:rPr>
          <w:sz w:val="28"/>
          <w:szCs w:val="28"/>
        </w:rPr>
        <w:t>r</w:t>
      </w:r>
      <w:r>
        <w:rPr>
          <w:spacing w:val="9"/>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may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ze a</w:t>
      </w:r>
      <w:r>
        <w:rPr>
          <w:spacing w:val="-1"/>
          <w:sz w:val="28"/>
          <w:szCs w:val="28"/>
        </w:rPr>
        <w:t>n</w:t>
      </w:r>
      <w:r>
        <w:rPr>
          <w:sz w:val="28"/>
          <w:szCs w:val="28"/>
        </w:rPr>
        <w:t>y</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sidR="00BF2BCE">
        <w:rPr>
          <w:sz w:val="28"/>
          <w:szCs w:val="28"/>
        </w:rPr>
        <w:t>ies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t</w:t>
      </w:r>
      <w:r>
        <w:rPr>
          <w:spacing w:val="6"/>
          <w:sz w:val="28"/>
          <w:szCs w:val="28"/>
        </w:rPr>
        <w:t>a</w:t>
      </w:r>
      <w:r>
        <w:rPr>
          <w:sz w:val="28"/>
          <w:szCs w:val="28"/>
        </w:rPr>
        <w:t>r</w:t>
      </w:r>
      <w:r>
        <w:rPr>
          <w:spacing w:val="1"/>
          <w:sz w:val="28"/>
          <w:szCs w:val="28"/>
        </w:rPr>
        <w:t>t</w:t>
      </w:r>
      <w:r>
        <w:rPr>
          <w:spacing w:val="-1"/>
          <w:sz w:val="28"/>
          <w:szCs w:val="28"/>
        </w:rPr>
        <w:t>u</w:t>
      </w:r>
      <w:r>
        <w:rPr>
          <w:sz w:val="28"/>
          <w:szCs w:val="28"/>
        </w:rPr>
        <w:t>p</w:t>
      </w:r>
      <w:r w:rsidR="00BF2BCE">
        <w:rPr>
          <w:sz w:val="28"/>
          <w:szCs w:val="28"/>
        </w:rPr>
        <w:t>s</w:t>
      </w:r>
      <w:r>
        <w:rPr>
          <w:spacing w:val="1"/>
          <w:sz w:val="28"/>
          <w:szCs w:val="28"/>
        </w:rPr>
        <w:t xml:space="preserve"> </w:t>
      </w:r>
      <w:r>
        <w:rPr>
          <w:sz w:val="28"/>
          <w:szCs w:val="28"/>
        </w:rPr>
        <w:t>c</w:t>
      </w:r>
      <w:r>
        <w:rPr>
          <w:spacing w:val="-3"/>
          <w:sz w:val="28"/>
          <w:szCs w:val="28"/>
        </w:rPr>
        <w:t>a</w:t>
      </w:r>
      <w:r>
        <w:rPr>
          <w:sz w:val="28"/>
          <w:szCs w:val="28"/>
        </w:rPr>
        <w:t xml:space="preserve">n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 xml:space="preserve">ze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w:t>
      </w:r>
      <w:r>
        <w:rPr>
          <w:spacing w:val="-2"/>
          <w:sz w:val="28"/>
          <w:szCs w:val="28"/>
        </w:rPr>
        <w:t>n</w:t>
      </w:r>
      <w:r>
        <w:rPr>
          <w:sz w:val="28"/>
          <w:szCs w:val="28"/>
        </w:rPr>
        <w:t>d</w:t>
      </w:r>
      <w:r>
        <w:rPr>
          <w:spacing w:val="1"/>
          <w:sz w:val="28"/>
          <w:szCs w:val="28"/>
        </w:rPr>
        <w:t xml:space="preserve"> </w:t>
      </w:r>
      <w:r>
        <w:rPr>
          <w:sz w:val="28"/>
          <w:szCs w:val="28"/>
        </w:rPr>
        <w:t>we</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servi</w:t>
      </w:r>
      <w:r>
        <w:rPr>
          <w:spacing w:val="1"/>
          <w:sz w:val="28"/>
          <w:szCs w:val="28"/>
        </w:rPr>
        <w:t>c</w:t>
      </w:r>
      <w:r>
        <w:rPr>
          <w:spacing w:val="-2"/>
          <w:sz w:val="28"/>
          <w:szCs w:val="28"/>
        </w:rPr>
        <w:t>e</w:t>
      </w:r>
      <w:r>
        <w:rPr>
          <w:sz w:val="28"/>
          <w:szCs w:val="28"/>
        </w:rPr>
        <w:t>s</w:t>
      </w:r>
      <w:r>
        <w:rPr>
          <w:spacing w:val="-2"/>
          <w:sz w:val="28"/>
          <w:szCs w:val="28"/>
        </w:rPr>
        <w:t xml:space="preserve"> </w:t>
      </w:r>
      <w:proofErr w:type="spellStart"/>
      <w:r>
        <w:rPr>
          <w:spacing w:val="1"/>
          <w:sz w:val="28"/>
          <w:szCs w:val="28"/>
        </w:rPr>
        <w:t>o</w:t>
      </w:r>
      <w:r>
        <w:rPr>
          <w:sz w:val="28"/>
          <w:szCs w:val="28"/>
        </w:rPr>
        <w:t>f</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ng</w:t>
      </w:r>
      <w:proofErr w:type="spellEnd"/>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1"/>
          <w:sz w:val="28"/>
          <w:szCs w:val="28"/>
        </w:rPr>
        <w:t>t</w:t>
      </w:r>
      <w:r>
        <w:rPr>
          <w:spacing w:val="-2"/>
          <w:sz w:val="28"/>
          <w:szCs w:val="28"/>
        </w:rPr>
        <w:t>e</w:t>
      </w:r>
      <w:r>
        <w:rPr>
          <w:spacing w:val="1"/>
          <w:sz w:val="28"/>
          <w:szCs w:val="28"/>
        </w:rPr>
        <w:t>p</w:t>
      </w:r>
      <w:r>
        <w:rPr>
          <w:sz w:val="28"/>
          <w:szCs w:val="28"/>
        </w:rPr>
        <w:t>a</w:t>
      </w:r>
      <w:r>
        <w:rPr>
          <w:spacing w:val="-1"/>
          <w:sz w:val="28"/>
          <w:szCs w:val="28"/>
        </w:rPr>
        <w:t>p</w:t>
      </w:r>
      <w:r>
        <w:rPr>
          <w:sz w:val="28"/>
          <w:szCs w:val="28"/>
        </w:rPr>
        <w:t>er a</w:t>
      </w:r>
      <w:r>
        <w:rPr>
          <w:spacing w:val="-1"/>
          <w:sz w:val="28"/>
          <w:szCs w:val="28"/>
        </w:rPr>
        <w:t>n</w:t>
      </w:r>
      <w:r>
        <w:rPr>
          <w:sz w:val="28"/>
          <w:szCs w:val="28"/>
        </w:rPr>
        <w:t>d</w:t>
      </w:r>
      <w:r>
        <w:rPr>
          <w:spacing w:val="1"/>
          <w:sz w:val="28"/>
          <w:szCs w:val="28"/>
        </w:rPr>
        <w:t xml:space="preserve"> </w:t>
      </w:r>
      <w:r>
        <w:rPr>
          <w:spacing w:val="-2"/>
          <w:sz w:val="28"/>
          <w:szCs w:val="28"/>
        </w:rPr>
        <w:t>b</w:t>
      </w:r>
      <w:r>
        <w:rPr>
          <w:spacing w:val="1"/>
          <w:sz w:val="28"/>
          <w:szCs w:val="28"/>
        </w:rPr>
        <w:t>u</w:t>
      </w:r>
      <w:r>
        <w:rPr>
          <w:spacing w:val="-1"/>
          <w:sz w:val="28"/>
          <w:szCs w:val="28"/>
        </w:rPr>
        <w:t>si</w:t>
      </w:r>
      <w:r>
        <w:rPr>
          <w:spacing w:val="1"/>
          <w:sz w:val="28"/>
          <w:szCs w:val="28"/>
        </w:rPr>
        <w:t>n</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z w:val="28"/>
          <w:szCs w:val="28"/>
        </w:rPr>
        <w:t>a</w:t>
      </w:r>
      <w:r>
        <w:rPr>
          <w:spacing w:val="-1"/>
          <w:sz w:val="28"/>
          <w:szCs w:val="28"/>
        </w:rPr>
        <w:t>d</w:t>
      </w:r>
      <w:r>
        <w:rPr>
          <w:spacing w:val="1"/>
          <w:sz w:val="28"/>
          <w:szCs w:val="28"/>
        </w:rPr>
        <w:t>vi</w:t>
      </w:r>
      <w:r>
        <w:rPr>
          <w:spacing w:val="-2"/>
          <w:sz w:val="28"/>
          <w:szCs w:val="28"/>
        </w:rPr>
        <w:t>c</w:t>
      </w:r>
      <w:r>
        <w:rPr>
          <w:spacing w:val="7"/>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i</w:t>
      </w:r>
      <w:r>
        <w:rPr>
          <w:spacing w:val="-2"/>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 xml:space="preserve">f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a</w:t>
      </w:r>
      <w:r>
        <w:rPr>
          <w:spacing w:val="-2"/>
          <w:sz w:val="28"/>
          <w:szCs w:val="28"/>
        </w:rPr>
        <w:t>s</w:t>
      </w:r>
      <w:r>
        <w:rPr>
          <w:spacing w:val="1"/>
          <w:sz w:val="28"/>
          <w:szCs w:val="28"/>
        </w:rPr>
        <w:t>s</w:t>
      </w:r>
      <w:r>
        <w:rPr>
          <w:spacing w:val="-2"/>
          <w:sz w:val="28"/>
          <w:szCs w:val="28"/>
        </w:rPr>
        <w:t>e</w:t>
      </w:r>
      <w:r>
        <w:rPr>
          <w:spacing w:val="-1"/>
          <w:sz w:val="28"/>
          <w:szCs w:val="28"/>
        </w:rPr>
        <w:t>t</w:t>
      </w:r>
      <w:r>
        <w:rPr>
          <w:spacing w:val="1"/>
          <w:sz w:val="28"/>
          <w:szCs w:val="28"/>
        </w:rPr>
        <w:t>s</w:t>
      </w:r>
      <w:r>
        <w:rPr>
          <w:sz w:val="28"/>
          <w:szCs w:val="28"/>
        </w:rPr>
        <w:t>.</w:t>
      </w:r>
    </w:p>
    <w:p w14:paraId="22FCDC71" w14:textId="77777777" w:rsidR="00AE7C60" w:rsidRDefault="00AE7C60" w:rsidP="003E0BA7">
      <w:pPr>
        <w:spacing w:before="1" w:line="140" w:lineRule="exact"/>
        <w:jc w:val="both"/>
        <w:rPr>
          <w:sz w:val="14"/>
          <w:szCs w:val="14"/>
        </w:rPr>
      </w:pPr>
    </w:p>
    <w:p w14:paraId="59A1A59A" w14:textId="77777777" w:rsidR="00AE7C60" w:rsidRDefault="00AE7C60" w:rsidP="003E0BA7">
      <w:pPr>
        <w:spacing w:line="200" w:lineRule="exact"/>
        <w:jc w:val="both"/>
      </w:pPr>
    </w:p>
    <w:p w14:paraId="295AFAE2" w14:textId="77777777" w:rsidR="00AE7C60" w:rsidRDefault="00AE7C60" w:rsidP="003E0BA7">
      <w:pPr>
        <w:spacing w:line="200" w:lineRule="exact"/>
        <w:jc w:val="both"/>
      </w:pPr>
    </w:p>
    <w:p w14:paraId="22578632" w14:textId="77777777" w:rsidR="00AE7C60" w:rsidRDefault="00AE7C60" w:rsidP="003E0BA7">
      <w:pPr>
        <w:spacing w:line="200" w:lineRule="exact"/>
        <w:jc w:val="both"/>
      </w:pPr>
    </w:p>
    <w:p w14:paraId="12C3FAB1" w14:textId="77777777" w:rsidR="00AE7C60" w:rsidRDefault="00A44FA3" w:rsidP="003E0BA7">
      <w:pPr>
        <w:pStyle w:val="Heading2"/>
        <w:jc w:val="both"/>
        <w:rPr>
          <w:rFonts w:eastAsia="Calibri Light"/>
        </w:rPr>
      </w:pPr>
      <w:bookmarkStart w:id="17" w:name="_Toc82706547"/>
      <w:r>
        <w:rPr>
          <w:rFonts w:eastAsia="Calibri Light"/>
          <w:spacing w:val="-1"/>
        </w:rPr>
        <w:t>4</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17"/>
    </w:p>
    <w:p w14:paraId="03751991" w14:textId="105E2C03" w:rsidR="00AE7C60" w:rsidRDefault="00A44FA3" w:rsidP="003E0BA7">
      <w:pPr>
        <w:spacing w:before="37" w:line="259" w:lineRule="auto"/>
        <w:ind w:left="820" w:right="11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cy</w:t>
      </w:r>
      <w:r>
        <w:rPr>
          <w:spacing w:val="-2"/>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p</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a</w:t>
      </w:r>
      <w:r>
        <w:rPr>
          <w:spacing w:val="-1"/>
          <w:sz w:val="28"/>
          <w:szCs w:val="28"/>
        </w:rPr>
        <w:t>l</w:t>
      </w:r>
      <w:r>
        <w:rPr>
          <w:spacing w:val="1"/>
          <w:sz w:val="28"/>
          <w:szCs w:val="28"/>
        </w:rPr>
        <w:t>l</w:t>
      </w:r>
      <w:r>
        <w:rPr>
          <w:spacing w:val="-1"/>
          <w:sz w:val="28"/>
          <w:szCs w:val="28"/>
        </w:rPr>
        <w:t>o</w:t>
      </w:r>
      <w:r>
        <w:rPr>
          <w:spacing w:val="1"/>
          <w:sz w:val="28"/>
          <w:szCs w:val="28"/>
        </w:rPr>
        <w:t>w</w:t>
      </w:r>
      <w:r>
        <w:rPr>
          <w:sz w:val="28"/>
          <w:szCs w:val="28"/>
        </w:rPr>
        <w:t>s</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2"/>
          <w:sz w:val="28"/>
          <w:szCs w:val="28"/>
        </w:rPr>
        <w:t xml:space="preserve"> </w:t>
      </w:r>
      <w:r>
        <w:rPr>
          <w:spacing w:val="1"/>
          <w:sz w:val="28"/>
          <w:szCs w:val="28"/>
        </w:rPr>
        <w:t>u</w:t>
      </w:r>
      <w:r>
        <w:rPr>
          <w:spacing w:val="-1"/>
          <w:sz w:val="28"/>
          <w:szCs w:val="28"/>
        </w:rPr>
        <w:t>s</w:t>
      </w:r>
      <w:r>
        <w:rPr>
          <w:spacing w:val="9"/>
          <w:sz w:val="28"/>
          <w:szCs w:val="28"/>
        </w:rPr>
        <w:t>e</w:t>
      </w:r>
      <w:r>
        <w:rPr>
          <w:sz w:val="28"/>
          <w:szCs w:val="28"/>
        </w:rPr>
        <w:t>rs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pacing w:val="1"/>
          <w:sz w:val="28"/>
          <w:szCs w:val="28"/>
        </w:rPr>
        <w:t>o</w:t>
      </w:r>
      <w:r>
        <w:rPr>
          <w:sz w:val="28"/>
          <w:szCs w:val="28"/>
        </w:rPr>
        <w:t>re a</w:t>
      </w:r>
      <w:r>
        <w:rPr>
          <w:spacing w:val="-1"/>
          <w:sz w:val="28"/>
          <w:szCs w:val="28"/>
        </w:rPr>
        <w:t>n</w:t>
      </w:r>
      <w:r>
        <w:rPr>
          <w:sz w:val="28"/>
          <w:szCs w:val="28"/>
        </w:rPr>
        <w:t>d</w:t>
      </w:r>
      <w:r>
        <w:rPr>
          <w:spacing w:val="1"/>
          <w:sz w:val="28"/>
          <w:szCs w:val="28"/>
        </w:rPr>
        <w:t xml:space="preserve"> </w:t>
      </w:r>
      <w:r>
        <w:rPr>
          <w:sz w:val="28"/>
          <w:szCs w:val="28"/>
        </w:rPr>
        <w:t>ret</w:t>
      </w:r>
      <w:r>
        <w:rPr>
          <w:spacing w:val="-2"/>
          <w:sz w:val="28"/>
          <w:szCs w:val="28"/>
        </w:rPr>
        <w:t>r</w:t>
      </w:r>
      <w:r>
        <w:rPr>
          <w:spacing w:val="1"/>
          <w:sz w:val="28"/>
          <w:szCs w:val="28"/>
        </w:rPr>
        <w:t>i</w:t>
      </w:r>
      <w:r>
        <w:rPr>
          <w:spacing w:val="-2"/>
          <w:sz w:val="28"/>
          <w:szCs w:val="28"/>
        </w:rPr>
        <w:t>e</w:t>
      </w:r>
      <w:r>
        <w:rPr>
          <w:spacing w:val="1"/>
          <w:sz w:val="28"/>
          <w:szCs w:val="28"/>
        </w:rPr>
        <w:t>v</w:t>
      </w:r>
      <w:r>
        <w:rPr>
          <w:sz w:val="28"/>
          <w:szCs w:val="28"/>
        </w:rPr>
        <w:t>e</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r</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us</w:t>
      </w:r>
      <w:r>
        <w:rPr>
          <w:spacing w:val="-2"/>
          <w:sz w:val="28"/>
          <w:szCs w:val="28"/>
        </w:rPr>
        <w:t>e</w:t>
      </w:r>
      <w:r>
        <w:rPr>
          <w:sz w:val="28"/>
          <w:szCs w:val="28"/>
        </w:rPr>
        <w:t>r ac</w:t>
      </w:r>
      <w:r>
        <w:rPr>
          <w:spacing w:val="-1"/>
          <w:sz w:val="28"/>
          <w:szCs w:val="28"/>
        </w:rPr>
        <w:t>q</w:t>
      </w:r>
      <w:r>
        <w:rPr>
          <w:spacing w:val="1"/>
          <w:sz w:val="28"/>
          <w:szCs w:val="28"/>
        </w:rPr>
        <w:t>ui</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s</w:t>
      </w:r>
      <w:r>
        <w:rPr>
          <w:spacing w:val="1"/>
          <w:sz w:val="28"/>
          <w:szCs w:val="28"/>
        </w:rPr>
        <w:t>u</w:t>
      </w:r>
      <w:r>
        <w:rPr>
          <w:spacing w:val="-2"/>
          <w:sz w:val="28"/>
          <w:szCs w:val="28"/>
        </w:rPr>
        <w:t>c</w:t>
      </w:r>
      <w:r>
        <w:rPr>
          <w:sz w:val="28"/>
          <w:szCs w:val="28"/>
        </w:rPr>
        <w:t>h as</w:t>
      </w:r>
      <w:r>
        <w:rPr>
          <w:spacing w:val="1"/>
          <w:sz w:val="28"/>
          <w:szCs w:val="28"/>
        </w:rPr>
        <w:t xml:space="preserve"> </w:t>
      </w:r>
      <w:r>
        <w:rPr>
          <w:spacing w:val="-2"/>
          <w:sz w:val="28"/>
          <w:szCs w:val="28"/>
        </w:rPr>
        <w:t>b</w:t>
      </w:r>
      <w:r>
        <w:rPr>
          <w:spacing w:val="1"/>
          <w:sz w:val="28"/>
          <w:szCs w:val="28"/>
        </w:rPr>
        <w:t>i</w:t>
      </w:r>
      <w:r>
        <w:rPr>
          <w:spacing w:val="-1"/>
          <w:sz w:val="28"/>
          <w:szCs w:val="28"/>
        </w:rPr>
        <w:t>t</w:t>
      </w:r>
      <w:r>
        <w:rPr>
          <w:sz w:val="28"/>
          <w:szCs w:val="28"/>
        </w:rPr>
        <w:t>c</w:t>
      </w:r>
      <w:r>
        <w:rPr>
          <w:spacing w:val="-1"/>
          <w:sz w:val="28"/>
          <w:szCs w:val="28"/>
        </w:rPr>
        <w:t>oi</w:t>
      </w:r>
      <w:r>
        <w:rPr>
          <w:spacing w:val="1"/>
          <w:sz w:val="28"/>
          <w:szCs w:val="28"/>
        </w:rPr>
        <w:t>ns</w:t>
      </w:r>
      <w:r>
        <w:rPr>
          <w:sz w:val="28"/>
          <w:szCs w:val="28"/>
        </w:rPr>
        <w:t>,</w:t>
      </w:r>
      <w:r>
        <w:rPr>
          <w:spacing w:val="-1"/>
          <w:sz w:val="28"/>
          <w:szCs w:val="28"/>
        </w:rPr>
        <w:t xml:space="preserve"> </w:t>
      </w:r>
      <w:r w:rsidR="00A52ADB">
        <w:rPr>
          <w:spacing w:val="-1"/>
          <w:sz w:val="28"/>
          <w:szCs w:val="28"/>
        </w:rPr>
        <w:t>they</w:t>
      </w:r>
      <w:r>
        <w:rPr>
          <w:sz w:val="28"/>
          <w:szCs w:val="28"/>
        </w:rPr>
        <w:t xml:space="preserve"> 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to</w:t>
      </w:r>
      <w:r>
        <w:rPr>
          <w:spacing w:val="-2"/>
          <w:sz w:val="28"/>
          <w:szCs w:val="28"/>
        </w:rPr>
        <w:t>r</w:t>
      </w:r>
      <w:r>
        <w:rPr>
          <w:sz w:val="28"/>
          <w:szCs w:val="28"/>
        </w:rPr>
        <w:t xml:space="preserve">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u</w:t>
      </w:r>
      <w:r>
        <w:rPr>
          <w:spacing w:val="1"/>
          <w:sz w:val="28"/>
          <w:szCs w:val="28"/>
        </w:rPr>
        <w:t>s</w:t>
      </w:r>
      <w:r>
        <w:rPr>
          <w:sz w:val="28"/>
          <w:szCs w:val="28"/>
        </w:rPr>
        <w:t xml:space="preserve">e </w:t>
      </w:r>
      <w:r>
        <w:rPr>
          <w:spacing w:val="1"/>
          <w:sz w:val="28"/>
          <w:szCs w:val="28"/>
        </w:rPr>
        <w:t>i</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5"/>
          <w:sz w:val="28"/>
          <w:szCs w:val="28"/>
        </w:rPr>
        <w:t xml:space="preserve"> </w:t>
      </w:r>
      <w:r>
        <w:rPr>
          <w:sz w:val="28"/>
          <w:szCs w:val="28"/>
        </w:rPr>
        <w:t>a m</w:t>
      </w:r>
      <w:r>
        <w:rPr>
          <w:spacing w:val="-1"/>
          <w:sz w:val="28"/>
          <w:szCs w:val="28"/>
        </w:rPr>
        <w:t>ul</w:t>
      </w:r>
      <w:r>
        <w:rPr>
          <w:spacing w:val="1"/>
          <w:sz w:val="28"/>
          <w:szCs w:val="28"/>
        </w:rPr>
        <w:t>t</w:t>
      </w:r>
      <w:r>
        <w:rPr>
          <w:spacing w:val="2"/>
          <w:sz w:val="28"/>
          <w:szCs w:val="28"/>
        </w:rPr>
        <w:t>i</w:t>
      </w:r>
      <w:r>
        <w:rPr>
          <w:spacing w:val="-2"/>
          <w:sz w:val="28"/>
          <w:szCs w:val="28"/>
        </w:rPr>
        <w:t>-</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z w:val="28"/>
          <w:szCs w:val="28"/>
        </w:rPr>
        <w:t>(</w:t>
      </w:r>
      <w:r>
        <w:rPr>
          <w:spacing w:val="-4"/>
          <w:sz w:val="28"/>
          <w:szCs w:val="28"/>
        </w:rPr>
        <w:t>W</w:t>
      </w:r>
      <w:r>
        <w:rPr>
          <w:spacing w:val="1"/>
          <w:sz w:val="28"/>
          <w:szCs w:val="28"/>
        </w:rPr>
        <w:t>i</w:t>
      </w:r>
      <w:r>
        <w:rPr>
          <w:spacing w:val="-1"/>
          <w:sz w:val="28"/>
          <w:szCs w:val="28"/>
        </w:rPr>
        <w:t>nd</w:t>
      </w:r>
      <w:r>
        <w:rPr>
          <w:spacing w:val="1"/>
          <w:sz w:val="28"/>
          <w:szCs w:val="28"/>
        </w:rPr>
        <w:t>o</w:t>
      </w:r>
      <w:r>
        <w:rPr>
          <w:spacing w:val="-1"/>
          <w:sz w:val="28"/>
          <w:szCs w:val="28"/>
        </w:rPr>
        <w:t>w</w:t>
      </w:r>
      <w:r>
        <w:rPr>
          <w:spacing w:val="1"/>
          <w:sz w:val="28"/>
          <w:szCs w:val="28"/>
        </w:rPr>
        <w:t>s</w:t>
      </w:r>
      <w:r>
        <w:rPr>
          <w:sz w:val="28"/>
          <w:szCs w:val="28"/>
        </w:rPr>
        <w:t xml:space="preserve">, Mac, </w:t>
      </w:r>
      <w:r>
        <w:rPr>
          <w:spacing w:val="-1"/>
          <w:sz w:val="28"/>
          <w:szCs w:val="28"/>
        </w:rPr>
        <w:t>L</w:t>
      </w:r>
      <w:r>
        <w:rPr>
          <w:spacing w:val="1"/>
          <w:sz w:val="28"/>
          <w:szCs w:val="28"/>
        </w:rPr>
        <w:t>i</w:t>
      </w:r>
      <w:r>
        <w:rPr>
          <w:spacing w:val="-1"/>
          <w:sz w:val="28"/>
          <w:szCs w:val="28"/>
        </w:rPr>
        <w:t>nu</w:t>
      </w:r>
      <w:r>
        <w:rPr>
          <w:spacing w:val="1"/>
          <w:sz w:val="28"/>
          <w:szCs w:val="28"/>
        </w:rPr>
        <w:t>x</w:t>
      </w:r>
      <w:r>
        <w:rPr>
          <w:sz w:val="28"/>
          <w:szCs w:val="28"/>
        </w:rPr>
        <w:t>,</w:t>
      </w:r>
      <w:r>
        <w:rPr>
          <w:spacing w:val="-1"/>
          <w:sz w:val="28"/>
          <w:szCs w:val="28"/>
        </w:rPr>
        <w:t xml:space="preserve"> A</w:t>
      </w:r>
      <w:r>
        <w:rPr>
          <w:spacing w:val="1"/>
          <w:sz w:val="28"/>
          <w:szCs w:val="28"/>
        </w:rPr>
        <w:t>n</w:t>
      </w:r>
      <w:r>
        <w:rPr>
          <w:sz w:val="28"/>
          <w:szCs w:val="28"/>
        </w:rPr>
        <w:t>dr</w:t>
      </w:r>
      <w:r>
        <w:rPr>
          <w:spacing w:val="-1"/>
          <w:sz w:val="28"/>
          <w:szCs w:val="28"/>
        </w:rPr>
        <w:t>o</w:t>
      </w:r>
      <w:r>
        <w:rPr>
          <w:spacing w:val="1"/>
          <w:sz w:val="28"/>
          <w:szCs w:val="28"/>
        </w:rPr>
        <w:t>id</w:t>
      </w:r>
      <w:r>
        <w:rPr>
          <w:sz w:val="28"/>
          <w:szCs w:val="28"/>
        </w:rPr>
        <w:t>,</w:t>
      </w:r>
      <w:r>
        <w:rPr>
          <w:spacing w:val="-3"/>
          <w:sz w:val="28"/>
          <w:szCs w:val="28"/>
        </w:rPr>
        <w:t xml:space="preserve"> </w:t>
      </w:r>
      <w:r>
        <w:rPr>
          <w:sz w:val="28"/>
          <w:szCs w:val="28"/>
        </w:rPr>
        <w:t xml:space="preserve">IOS) </w:t>
      </w:r>
      <w:r>
        <w:rPr>
          <w:spacing w:val="-1"/>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pacing w:val="-2"/>
          <w:sz w:val="28"/>
          <w:szCs w:val="28"/>
        </w:rPr>
        <w:t>a</w:t>
      </w:r>
      <w:r>
        <w:rPr>
          <w:spacing w:val="1"/>
          <w:sz w:val="28"/>
          <w:szCs w:val="28"/>
        </w:rPr>
        <w:t>g</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a</w:t>
      </w:r>
      <w:r>
        <w:rPr>
          <w:sz w:val="28"/>
          <w:szCs w:val="28"/>
        </w:rPr>
        <w:t>cc</w:t>
      </w:r>
      <w:r>
        <w:rPr>
          <w:spacing w:val="-1"/>
          <w:sz w:val="28"/>
          <w:szCs w:val="28"/>
        </w:rPr>
        <w:t>ou</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 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pacing w:val="1"/>
          <w:sz w:val="28"/>
          <w:szCs w:val="28"/>
        </w:rPr>
        <w:t>l</w:t>
      </w:r>
      <w:r>
        <w:rPr>
          <w:spacing w:val="-1"/>
          <w:sz w:val="28"/>
          <w:szCs w:val="28"/>
        </w:rPr>
        <w:t>it</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3"/>
          <w:sz w:val="28"/>
          <w:szCs w:val="28"/>
        </w:rPr>
        <w:t xml:space="preserve"> </w:t>
      </w:r>
      <w:r>
        <w:rPr>
          <w:sz w:val="28"/>
          <w:szCs w:val="28"/>
        </w:rPr>
        <w:t xml:space="preserve">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p>
    <w:p w14:paraId="3E628B2B" w14:textId="77777777" w:rsidR="00AE7C60" w:rsidRDefault="00AE7C60" w:rsidP="003E0BA7">
      <w:pPr>
        <w:spacing w:before="13" w:line="220" w:lineRule="exact"/>
        <w:jc w:val="both"/>
        <w:rPr>
          <w:sz w:val="22"/>
          <w:szCs w:val="22"/>
        </w:rPr>
      </w:pPr>
    </w:p>
    <w:p w14:paraId="6581D300" w14:textId="77777777" w:rsidR="00AE7C60" w:rsidRDefault="00A44FA3" w:rsidP="003E0BA7">
      <w:pPr>
        <w:pStyle w:val="Heading2"/>
        <w:jc w:val="both"/>
        <w:rPr>
          <w:rFonts w:eastAsia="Calibri Light"/>
        </w:rPr>
      </w:pPr>
      <w:bookmarkStart w:id="18" w:name="_Toc82706548"/>
      <w:r>
        <w:rPr>
          <w:rFonts w:eastAsia="Calibri Light"/>
          <w:spacing w:val="-1"/>
        </w:rPr>
        <w:t>4</w:t>
      </w:r>
      <w:r>
        <w:rPr>
          <w:rFonts w:eastAsia="Calibri Light"/>
          <w:spacing w:val="1"/>
        </w:rPr>
        <w:t>.</w:t>
      </w:r>
      <w:r>
        <w:rPr>
          <w:rFonts w:eastAsia="Calibri Light"/>
          <w:spacing w:val="-1"/>
        </w:rPr>
        <w:t>7</w:t>
      </w:r>
      <w:r>
        <w:rPr>
          <w:rFonts w:eastAsia="Calibri Light"/>
        </w:rPr>
        <w:t xml:space="preserve">.  </w:t>
      </w:r>
      <w:r>
        <w:rPr>
          <w:rFonts w:eastAsia="Calibri Light"/>
          <w:spacing w:val="21"/>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tok</w:t>
      </w:r>
      <w:r>
        <w:rPr>
          <w:rFonts w:eastAsia="Calibri Light"/>
          <w:spacing w:val="1"/>
        </w:rPr>
        <w:t>e</w:t>
      </w:r>
      <w:r>
        <w:rPr>
          <w:rFonts w:eastAsia="Calibri Light"/>
        </w:rPr>
        <w:t>n</w:t>
      </w:r>
      <w:bookmarkEnd w:id="18"/>
    </w:p>
    <w:p w14:paraId="408893CC" w14:textId="07CB3441" w:rsidR="00AE7C60" w:rsidRDefault="00A44FA3" w:rsidP="003E0BA7">
      <w:pPr>
        <w:spacing w:before="37" w:line="258" w:lineRule="auto"/>
        <w:ind w:left="820" w:right="68"/>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2"/>
          <w:sz w:val="28"/>
          <w:szCs w:val="28"/>
        </w:rPr>
        <w:t>t</w:t>
      </w:r>
      <w:r>
        <w:rPr>
          <w:spacing w:val="1"/>
          <w:sz w:val="28"/>
          <w:szCs w:val="28"/>
        </w:rPr>
        <w:t>ok</w:t>
      </w:r>
      <w:r>
        <w:rPr>
          <w:spacing w:val="-2"/>
          <w:sz w:val="28"/>
          <w:szCs w:val="28"/>
        </w:rPr>
        <w:t>e</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1"/>
          <w:sz w:val="28"/>
          <w:szCs w:val="28"/>
        </w:rPr>
        <w:t xml:space="preserve"> </w:t>
      </w:r>
      <w:r>
        <w:rPr>
          <w:spacing w:val="-2"/>
          <w:sz w:val="28"/>
          <w:szCs w:val="28"/>
        </w:rPr>
        <w:t>l</w:t>
      </w:r>
      <w:r>
        <w:rPr>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4"/>
          <w:sz w:val="28"/>
          <w:szCs w:val="28"/>
        </w:rPr>
        <w:t xml:space="preserve"> </w:t>
      </w:r>
      <w:r>
        <w:rPr>
          <w:spacing w:val="-1"/>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2"/>
          <w:sz w:val="28"/>
          <w:szCs w:val="28"/>
        </w:rPr>
        <w:t xml:space="preserve"> </w:t>
      </w:r>
      <w:r>
        <w:rPr>
          <w:spacing w:val="1"/>
          <w:sz w:val="28"/>
          <w:szCs w:val="28"/>
        </w:rPr>
        <w:t>t</w:t>
      </w:r>
      <w:r>
        <w:rPr>
          <w:spacing w:val="-1"/>
          <w:sz w:val="28"/>
          <w:szCs w:val="28"/>
        </w:rPr>
        <w:t>ok</w:t>
      </w:r>
      <w:r>
        <w:rPr>
          <w:sz w:val="28"/>
          <w:szCs w:val="28"/>
        </w:rPr>
        <w:t>en</w:t>
      </w:r>
      <w:r>
        <w:rPr>
          <w:spacing w:val="1"/>
          <w:sz w:val="28"/>
          <w:szCs w:val="28"/>
        </w:rPr>
        <w:t xml:space="preserve"> </w:t>
      </w:r>
      <w:r>
        <w:rPr>
          <w:spacing w:val="-3"/>
          <w:sz w:val="28"/>
          <w:szCs w:val="28"/>
        </w:rPr>
        <w:t>f</w:t>
      </w:r>
      <w:r>
        <w:rPr>
          <w:spacing w:val="1"/>
          <w:sz w:val="28"/>
          <w:szCs w:val="28"/>
        </w:rPr>
        <w:t>o</w:t>
      </w:r>
      <w:r>
        <w:rPr>
          <w:sz w:val="28"/>
          <w:szCs w:val="28"/>
        </w:rPr>
        <w:t xml:space="preserve">r a </w:t>
      </w:r>
      <w:r>
        <w:rPr>
          <w:spacing w:val="1"/>
          <w:sz w:val="28"/>
          <w:szCs w:val="28"/>
        </w:rPr>
        <w:t>v</w:t>
      </w:r>
      <w:r>
        <w:rPr>
          <w:spacing w:val="-2"/>
          <w:sz w:val="28"/>
          <w:szCs w:val="28"/>
        </w:rPr>
        <w:t>a</w:t>
      </w:r>
      <w:r>
        <w:rPr>
          <w:sz w:val="28"/>
          <w:szCs w:val="28"/>
        </w:rPr>
        <w:t>r</w:t>
      </w:r>
      <w:r>
        <w:rPr>
          <w:spacing w:val="1"/>
          <w:sz w:val="28"/>
          <w:szCs w:val="28"/>
        </w:rPr>
        <w:t>i</w:t>
      </w:r>
      <w:r>
        <w:rPr>
          <w:spacing w:val="-2"/>
          <w:sz w:val="28"/>
          <w:szCs w:val="28"/>
        </w:rPr>
        <w:t>e</w:t>
      </w:r>
      <w:r>
        <w:rPr>
          <w:spacing w:val="-1"/>
          <w:sz w:val="28"/>
          <w:szCs w:val="28"/>
        </w:rPr>
        <w:t>t</w:t>
      </w:r>
      <w:r>
        <w:rPr>
          <w:sz w:val="28"/>
          <w:szCs w:val="28"/>
        </w:rPr>
        <w:t>y</w:t>
      </w:r>
      <w:r>
        <w:rPr>
          <w:spacing w:val="1"/>
          <w:sz w:val="28"/>
          <w:szCs w:val="28"/>
        </w:rPr>
        <w:t xml:space="preserve"> </w:t>
      </w:r>
      <w:r>
        <w:rPr>
          <w:sz w:val="28"/>
          <w:szCs w:val="28"/>
        </w:rPr>
        <w:t>of r</w:t>
      </w:r>
      <w:r>
        <w:rPr>
          <w:spacing w:val="-2"/>
          <w:sz w:val="28"/>
          <w:szCs w:val="28"/>
        </w:rPr>
        <w:t>ea</w:t>
      </w:r>
      <w:r>
        <w:rPr>
          <w:spacing w:val="1"/>
          <w:sz w:val="28"/>
          <w:szCs w:val="28"/>
        </w:rPr>
        <w:t>s</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ers</w:t>
      </w:r>
      <w:r>
        <w:rPr>
          <w:spacing w:val="-2"/>
          <w:sz w:val="28"/>
          <w:szCs w:val="28"/>
        </w:rPr>
        <w:t xml:space="preserv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pacing w:val="-2"/>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w:t>
      </w:r>
      <w:r>
        <w:rPr>
          <w:spacing w:val="-2"/>
          <w:sz w:val="28"/>
          <w:szCs w:val="28"/>
        </w:rPr>
        <w:t>r</w:t>
      </w:r>
      <w:r>
        <w:rPr>
          <w:sz w:val="28"/>
          <w:szCs w:val="28"/>
        </w:rPr>
        <w:t>s</w:t>
      </w:r>
      <w:r>
        <w:rPr>
          <w:spacing w:val="-1"/>
          <w:sz w:val="28"/>
          <w:szCs w:val="28"/>
        </w:rPr>
        <w:t xml:space="preserve"> </w:t>
      </w:r>
      <w:r>
        <w:rPr>
          <w:sz w:val="28"/>
          <w:szCs w:val="28"/>
        </w:rPr>
        <w:t xml:space="preserve">as </w:t>
      </w:r>
      <w:r>
        <w:rPr>
          <w:spacing w:val="-1"/>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ti</w:t>
      </w:r>
      <w:r>
        <w:rPr>
          <w:spacing w:val="1"/>
          <w:sz w:val="28"/>
          <w:szCs w:val="28"/>
        </w:rPr>
        <w:t>v</w:t>
      </w:r>
      <w:r>
        <w:rPr>
          <w:sz w:val="28"/>
          <w:szCs w:val="28"/>
        </w:rPr>
        <w:t>e</w:t>
      </w:r>
      <w:r>
        <w:rPr>
          <w:spacing w:val="1"/>
          <w:sz w:val="28"/>
          <w:szCs w:val="28"/>
        </w:rPr>
        <w:t>s</w:t>
      </w:r>
      <w:r>
        <w:rPr>
          <w:sz w:val="28"/>
          <w:szCs w:val="28"/>
        </w:rPr>
        <w:t>.</w:t>
      </w:r>
      <w:r>
        <w:rPr>
          <w:spacing w:val="-1"/>
          <w:sz w:val="28"/>
          <w:szCs w:val="28"/>
        </w:rPr>
        <w:t xml:space="preserve"> </w:t>
      </w:r>
      <w:r>
        <w:rPr>
          <w:spacing w:val="-3"/>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sidR="004928D8">
        <w:rPr>
          <w:sz w:val="28"/>
          <w:szCs w:val="28"/>
        </w:rPr>
        <w:t>,</w:t>
      </w:r>
      <w:r>
        <w:rPr>
          <w:spacing w:val="1"/>
          <w:sz w:val="28"/>
          <w:szCs w:val="28"/>
        </w:rPr>
        <w:t xml:space="preserve"> </w:t>
      </w:r>
      <w:r>
        <w:rPr>
          <w:sz w:val="28"/>
          <w:szCs w:val="28"/>
        </w:rPr>
        <w:t>p</w:t>
      </w:r>
      <w:r>
        <w:rPr>
          <w:spacing w:val="-2"/>
          <w:sz w:val="28"/>
          <w:szCs w:val="28"/>
        </w:rPr>
        <w:t>e</w:t>
      </w:r>
      <w:r>
        <w:rPr>
          <w:spacing w:val="-1"/>
          <w:sz w:val="28"/>
          <w:szCs w:val="28"/>
        </w:rPr>
        <w:t>o</w:t>
      </w:r>
      <w:r>
        <w:rPr>
          <w:spacing w:val="1"/>
          <w:sz w:val="28"/>
          <w:szCs w:val="28"/>
        </w:rPr>
        <w:t>p</w:t>
      </w:r>
      <w:r>
        <w:rPr>
          <w:spacing w:val="-1"/>
          <w:sz w:val="28"/>
          <w:szCs w:val="28"/>
        </w:rPr>
        <w:t>l</w:t>
      </w:r>
      <w:r>
        <w:rPr>
          <w:sz w:val="28"/>
          <w:szCs w:val="28"/>
        </w:rPr>
        <w:t xml:space="preserve">e </w:t>
      </w:r>
      <w:r w:rsidR="00646E36">
        <w:rPr>
          <w:spacing w:val="-2"/>
          <w:sz w:val="28"/>
          <w:szCs w:val="28"/>
        </w:rPr>
        <w:t>c</w:t>
      </w:r>
      <w:r w:rsidR="003C6354" w:rsidRPr="003C6354">
        <w:rPr>
          <w:spacing w:val="-2"/>
          <w:sz w:val="28"/>
          <w:szCs w:val="28"/>
        </w:rPr>
        <w:t xml:space="preserve">an trade and pay </w:t>
      </w:r>
      <w:r w:rsidR="004928D8">
        <w:rPr>
          <w:spacing w:val="-2"/>
          <w:sz w:val="28"/>
          <w:szCs w:val="28"/>
        </w:rPr>
        <w:t>fewer</w:t>
      </w:r>
      <w:r w:rsidR="003C6354">
        <w:rPr>
          <w:spacing w:val="-2"/>
          <w:sz w:val="28"/>
          <w:szCs w:val="28"/>
        </w:rPr>
        <w:t xml:space="preserve"> </w:t>
      </w:r>
      <w:r>
        <w:rPr>
          <w:spacing w:val="-2"/>
          <w:sz w:val="28"/>
          <w:szCs w:val="28"/>
        </w:rPr>
        <w:t>f</w:t>
      </w:r>
      <w:r>
        <w:rPr>
          <w:sz w:val="28"/>
          <w:szCs w:val="28"/>
        </w:rPr>
        <w:t>ees</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 xml:space="preserve">r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b</w:t>
      </w:r>
      <w:r>
        <w:rPr>
          <w:spacing w:val="-2"/>
          <w:sz w:val="28"/>
          <w:szCs w:val="28"/>
        </w:rPr>
        <w:t>e</w:t>
      </w:r>
      <w:r>
        <w:rPr>
          <w:spacing w:val="1"/>
          <w:sz w:val="28"/>
          <w:szCs w:val="28"/>
        </w:rPr>
        <w:t>n</w:t>
      </w:r>
      <w:r>
        <w:rPr>
          <w:sz w:val="28"/>
          <w:szCs w:val="28"/>
        </w:rPr>
        <w:t>e</w:t>
      </w:r>
      <w:r>
        <w:rPr>
          <w:spacing w:val="-2"/>
          <w:sz w:val="28"/>
          <w:szCs w:val="28"/>
        </w:rPr>
        <w:t>f</w:t>
      </w:r>
      <w:r>
        <w:rPr>
          <w:spacing w:val="1"/>
          <w:sz w:val="28"/>
          <w:szCs w:val="28"/>
        </w:rPr>
        <w:t>i</w:t>
      </w:r>
      <w:r>
        <w:rPr>
          <w:spacing w:val="2"/>
          <w:sz w:val="28"/>
          <w:szCs w:val="28"/>
        </w:rPr>
        <w:t>t</w:t>
      </w:r>
      <w:r>
        <w:rPr>
          <w:sz w:val="28"/>
          <w:szCs w:val="28"/>
        </w:rPr>
        <w:t>s</w:t>
      </w:r>
      <w:r>
        <w:rPr>
          <w:spacing w:val="1"/>
          <w:sz w:val="28"/>
          <w:szCs w:val="28"/>
        </w:rPr>
        <w:t xml:space="preserve"> </w:t>
      </w:r>
      <w:r>
        <w:rPr>
          <w:sz w:val="28"/>
          <w:szCs w:val="28"/>
        </w:rPr>
        <w:t>ar</w:t>
      </w:r>
      <w:r>
        <w:rPr>
          <w:spacing w:val="-2"/>
          <w:sz w:val="28"/>
          <w:szCs w:val="28"/>
        </w:rPr>
        <w:t>e</w:t>
      </w:r>
      <w:r>
        <w:rPr>
          <w:sz w:val="28"/>
          <w:szCs w:val="28"/>
        </w:rPr>
        <w:t>:</w:t>
      </w:r>
    </w:p>
    <w:p w14:paraId="529AC90F" w14:textId="738B4B52" w:rsidR="00AE7C60" w:rsidRDefault="00D449E0" w:rsidP="003E0BA7">
      <w:pPr>
        <w:spacing w:before="98"/>
        <w:ind w:left="1180"/>
        <w:jc w:val="both"/>
        <w:rPr>
          <w:sz w:val="28"/>
          <w:szCs w:val="28"/>
        </w:rPr>
      </w:pPr>
      <w:r>
        <w:rPr>
          <w:rFonts w:ascii="MS PGothic" w:eastAsia="MS PGothic" w:hAnsi="MS PGothic" w:cs="MS PGothic"/>
          <w:w w:val="78"/>
          <w:sz w:val="28"/>
          <w:szCs w:val="28"/>
        </w:rPr>
        <w:t xml:space="preserve">✓ </w:t>
      </w:r>
      <w:r>
        <w:rPr>
          <w:rFonts w:ascii="MS PGothic" w:eastAsia="MS PGothic" w:hAnsi="MS PGothic" w:cs="MS PGothic"/>
          <w:spacing w:val="6"/>
          <w:w w:val="78"/>
          <w:sz w:val="28"/>
          <w:szCs w:val="28"/>
        </w:rPr>
        <w:t>Bertinity</w:t>
      </w:r>
      <w:r w:rsidR="00A44FA3">
        <w:rPr>
          <w:spacing w:val="-2"/>
          <w:sz w:val="28"/>
          <w:szCs w:val="28"/>
        </w:rPr>
        <w:t xml:space="preserve"> </w:t>
      </w:r>
      <w:r w:rsidR="00A44FA3">
        <w:rPr>
          <w:spacing w:val="1"/>
          <w:sz w:val="28"/>
          <w:szCs w:val="28"/>
        </w:rPr>
        <w:t>E</w:t>
      </w:r>
      <w:r w:rsidR="00A44FA3">
        <w:rPr>
          <w:spacing w:val="-1"/>
          <w:sz w:val="28"/>
          <w:szCs w:val="28"/>
        </w:rPr>
        <w:t>x</w:t>
      </w:r>
      <w:r w:rsidR="00A44FA3">
        <w:rPr>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z w:val="28"/>
          <w:szCs w:val="28"/>
        </w:rPr>
        <w:t xml:space="preserve">ee </w:t>
      </w:r>
      <w:r w:rsidR="00A44FA3">
        <w:rPr>
          <w:spacing w:val="-2"/>
          <w:sz w:val="28"/>
          <w:szCs w:val="28"/>
        </w:rPr>
        <w:t>d</w:t>
      </w:r>
      <w:r w:rsidR="00A44FA3">
        <w:rPr>
          <w:spacing w:val="1"/>
          <w:sz w:val="28"/>
          <w:szCs w:val="28"/>
        </w:rPr>
        <w:t>is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w:t>
      </w:r>
      <w:r w:rsidR="00A44FA3">
        <w:rPr>
          <w:sz w:val="28"/>
          <w:szCs w:val="28"/>
        </w:rPr>
        <w:t>t</w:t>
      </w:r>
    </w:p>
    <w:p w14:paraId="17201706" w14:textId="5E69BAFE"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CPG</w:t>
      </w:r>
      <w:r w:rsidR="00A44FA3">
        <w:rPr>
          <w:spacing w:val="1"/>
          <w:position w:val="-1"/>
          <w:sz w:val="28"/>
          <w:szCs w:val="28"/>
        </w:rPr>
        <w:t xml:space="preserve"> </w:t>
      </w:r>
      <w:r w:rsidR="00A44FA3">
        <w:rPr>
          <w:spacing w:val="-2"/>
          <w:position w:val="-1"/>
          <w:sz w:val="28"/>
          <w:szCs w:val="28"/>
        </w:rPr>
        <w:t>t</w:t>
      </w:r>
      <w:r w:rsidR="00A44FA3">
        <w:rPr>
          <w:position w:val="-1"/>
          <w:sz w:val="28"/>
          <w:szCs w:val="28"/>
        </w:rPr>
        <w:t>ra</w:t>
      </w:r>
      <w:r w:rsidR="00A44FA3">
        <w:rPr>
          <w:spacing w:val="-1"/>
          <w:position w:val="-1"/>
          <w:sz w:val="28"/>
          <w:szCs w:val="28"/>
        </w:rPr>
        <w:t>n</w:t>
      </w:r>
      <w:r w:rsidR="00A44FA3">
        <w:rPr>
          <w:spacing w:val="1"/>
          <w:position w:val="-1"/>
          <w:sz w:val="28"/>
          <w:szCs w:val="28"/>
        </w:rPr>
        <w:t>s</w:t>
      </w:r>
      <w:r w:rsidR="00A44FA3">
        <w:rPr>
          <w:position w:val="-1"/>
          <w:sz w:val="28"/>
          <w:szCs w:val="28"/>
        </w:rPr>
        <w:t>a</w:t>
      </w:r>
      <w:r w:rsidR="00A44FA3">
        <w:rPr>
          <w:spacing w:val="-2"/>
          <w:position w:val="-1"/>
          <w:sz w:val="28"/>
          <w:szCs w:val="28"/>
        </w:rPr>
        <w:t>c</w:t>
      </w:r>
      <w:r w:rsidR="00A44FA3">
        <w:rPr>
          <w:spacing w:val="-1"/>
          <w:position w:val="-1"/>
          <w:sz w:val="28"/>
          <w:szCs w:val="28"/>
        </w:rPr>
        <w:t>t</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fee</w:t>
      </w:r>
      <w:r w:rsidR="00A44FA3">
        <w:rPr>
          <w:spacing w:val="-3"/>
          <w:position w:val="-1"/>
          <w:sz w:val="28"/>
          <w:szCs w:val="28"/>
        </w:rPr>
        <w:t xml:space="preserve"> </w:t>
      </w:r>
      <w:r w:rsidR="00A44FA3">
        <w:rPr>
          <w:spacing w:val="1"/>
          <w:position w:val="-1"/>
          <w:sz w:val="28"/>
          <w:szCs w:val="28"/>
        </w:rPr>
        <w:t>d</w:t>
      </w:r>
      <w:r w:rsidR="00A44FA3">
        <w:rPr>
          <w:spacing w:val="-1"/>
          <w:position w:val="-1"/>
          <w:sz w:val="28"/>
          <w:szCs w:val="28"/>
        </w:rPr>
        <w:t>i</w:t>
      </w:r>
      <w:r w:rsidR="00A44FA3">
        <w:rPr>
          <w:spacing w:val="1"/>
          <w:position w:val="-1"/>
          <w:sz w:val="28"/>
          <w:szCs w:val="28"/>
        </w:rPr>
        <w:t>s</w:t>
      </w:r>
      <w:r w:rsidR="00A44FA3">
        <w:rPr>
          <w:spacing w:val="-2"/>
          <w:position w:val="-1"/>
          <w:sz w:val="28"/>
          <w:szCs w:val="28"/>
        </w:rPr>
        <w:t>c</w:t>
      </w:r>
      <w:r w:rsidR="00A44FA3">
        <w:rPr>
          <w:spacing w:val="1"/>
          <w:position w:val="-1"/>
          <w:sz w:val="28"/>
          <w:szCs w:val="28"/>
        </w:rPr>
        <w:t>o</w:t>
      </w:r>
      <w:r w:rsidR="00A44FA3">
        <w:rPr>
          <w:spacing w:val="-1"/>
          <w:position w:val="-1"/>
          <w:sz w:val="28"/>
          <w:szCs w:val="28"/>
        </w:rPr>
        <w:t>un</w:t>
      </w:r>
      <w:r w:rsidR="00A44FA3">
        <w:rPr>
          <w:position w:val="-1"/>
          <w:sz w:val="28"/>
          <w:szCs w:val="28"/>
        </w:rPr>
        <w:t>t</w:t>
      </w:r>
    </w:p>
    <w:p w14:paraId="451FFB19" w14:textId="4947A043"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lastRenderedPageBreak/>
        <w:t xml:space="preserve">✓ </w:t>
      </w:r>
      <w:r>
        <w:rPr>
          <w:rFonts w:ascii="MS PGothic" w:eastAsia="MS PGothic" w:hAnsi="MS PGothic" w:cs="MS PGothic"/>
          <w:spacing w:val="6"/>
          <w:w w:val="78"/>
          <w:position w:val="-1"/>
          <w:sz w:val="28"/>
          <w:szCs w:val="28"/>
        </w:rPr>
        <w:t>Security</w:t>
      </w:r>
      <w:r w:rsidR="00A44FA3">
        <w:rPr>
          <w:spacing w:val="-2"/>
          <w:position w:val="-1"/>
          <w:sz w:val="28"/>
          <w:szCs w:val="28"/>
        </w:rPr>
        <w:t xml:space="preserve"> </w:t>
      </w:r>
      <w:r w:rsidR="00A44FA3">
        <w:rPr>
          <w:spacing w:val="1"/>
          <w:position w:val="-1"/>
          <w:sz w:val="28"/>
          <w:szCs w:val="28"/>
        </w:rPr>
        <w:t>t</w:t>
      </w:r>
      <w:r w:rsidR="00A44FA3">
        <w:rPr>
          <w:spacing w:val="-1"/>
          <w:position w:val="-1"/>
          <w:sz w:val="28"/>
          <w:szCs w:val="28"/>
        </w:rPr>
        <w:t>o</w:t>
      </w:r>
      <w:r w:rsidR="00A44FA3">
        <w:rPr>
          <w:spacing w:val="1"/>
          <w:position w:val="-1"/>
          <w:sz w:val="28"/>
          <w:szCs w:val="28"/>
        </w:rPr>
        <w:t>k</w:t>
      </w:r>
      <w:r w:rsidR="00A44FA3">
        <w:rPr>
          <w:spacing w:val="-2"/>
          <w:position w:val="-1"/>
          <w:sz w:val="28"/>
          <w:szCs w:val="28"/>
        </w:rPr>
        <w:t>e</w:t>
      </w:r>
      <w:r w:rsidR="00A44FA3">
        <w:rPr>
          <w:position w:val="-1"/>
          <w:sz w:val="28"/>
          <w:szCs w:val="28"/>
        </w:rPr>
        <w:t>n</w:t>
      </w:r>
      <w:r w:rsidR="00A44FA3">
        <w:rPr>
          <w:spacing w:val="1"/>
          <w:position w:val="-1"/>
          <w:sz w:val="28"/>
          <w:szCs w:val="28"/>
        </w:rPr>
        <w:t xml:space="preserve"> </w:t>
      </w:r>
      <w:r w:rsidR="00A44FA3">
        <w:rPr>
          <w:position w:val="-1"/>
          <w:sz w:val="28"/>
          <w:szCs w:val="28"/>
        </w:rPr>
        <w:t>a</w:t>
      </w:r>
      <w:r w:rsidR="00A44FA3">
        <w:rPr>
          <w:spacing w:val="-2"/>
          <w:position w:val="-1"/>
          <w:sz w:val="28"/>
          <w:szCs w:val="28"/>
        </w:rPr>
        <w:t>n</w:t>
      </w:r>
      <w:r w:rsidR="00A44FA3">
        <w:rPr>
          <w:position w:val="-1"/>
          <w:sz w:val="28"/>
          <w:szCs w:val="28"/>
        </w:rPr>
        <w:t>d</w:t>
      </w:r>
      <w:r w:rsidR="00A44FA3">
        <w:rPr>
          <w:spacing w:val="-2"/>
          <w:position w:val="-1"/>
          <w:sz w:val="28"/>
          <w:szCs w:val="28"/>
        </w:rPr>
        <w:t xml:space="preserve"> </w:t>
      </w:r>
      <w:r w:rsidR="00A44FA3">
        <w:rPr>
          <w:spacing w:val="1"/>
          <w:position w:val="-1"/>
          <w:sz w:val="28"/>
          <w:szCs w:val="28"/>
        </w:rPr>
        <w:t>s</w:t>
      </w:r>
      <w:r w:rsidR="00A44FA3">
        <w:rPr>
          <w:spacing w:val="-1"/>
          <w:position w:val="-1"/>
          <w:sz w:val="28"/>
          <w:szCs w:val="28"/>
        </w:rPr>
        <w:t>t</w:t>
      </w:r>
      <w:r w:rsidR="00A44FA3">
        <w:rPr>
          <w:spacing w:val="1"/>
          <w:position w:val="-1"/>
          <w:sz w:val="28"/>
          <w:szCs w:val="28"/>
        </w:rPr>
        <w:t>o</w:t>
      </w:r>
      <w:r w:rsidR="00A44FA3">
        <w:rPr>
          <w:spacing w:val="-2"/>
          <w:position w:val="-1"/>
          <w:sz w:val="28"/>
          <w:szCs w:val="28"/>
        </w:rPr>
        <w:t>c</w:t>
      </w:r>
      <w:r w:rsidR="00A44FA3">
        <w:rPr>
          <w:position w:val="-1"/>
          <w:sz w:val="28"/>
          <w:szCs w:val="28"/>
        </w:rPr>
        <w:t>k</w:t>
      </w:r>
      <w:r w:rsidR="00A44FA3">
        <w:rPr>
          <w:spacing w:val="1"/>
          <w:position w:val="-1"/>
          <w:sz w:val="28"/>
          <w:szCs w:val="28"/>
        </w:rPr>
        <w:t xml:space="preserve"> </w:t>
      </w:r>
      <w:r w:rsidR="00A44FA3">
        <w:rPr>
          <w:position w:val="-1"/>
          <w:sz w:val="28"/>
          <w:szCs w:val="28"/>
        </w:rPr>
        <w:t>tr</w:t>
      </w:r>
      <w:r w:rsidR="00A44FA3">
        <w:rPr>
          <w:spacing w:val="-2"/>
          <w:position w:val="-1"/>
          <w:sz w:val="28"/>
          <w:szCs w:val="28"/>
        </w:rPr>
        <w:t>a</w:t>
      </w:r>
      <w:r w:rsidR="00A44FA3">
        <w:rPr>
          <w:spacing w:val="1"/>
          <w:position w:val="-1"/>
          <w:sz w:val="28"/>
          <w:szCs w:val="28"/>
        </w:rPr>
        <w:t>d</w:t>
      </w:r>
      <w:r w:rsidR="00A44FA3">
        <w:rPr>
          <w:position w:val="-1"/>
          <w:sz w:val="28"/>
          <w:szCs w:val="28"/>
        </w:rPr>
        <w:t xml:space="preserve">e </w:t>
      </w:r>
      <w:r w:rsidR="00A44FA3">
        <w:rPr>
          <w:spacing w:val="-3"/>
          <w:position w:val="-1"/>
          <w:sz w:val="28"/>
          <w:szCs w:val="28"/>
        </w:rPr>
        <w:t>c</w:t>
      </w:r>
      <w:r w:rsidR="00A44FA3">
        <w:rPr>
          <w:spacing w:val="1"/>
          <w:position w:val="-1"/>
          <w:sz w:val="28"/>
          <w:szCs w:val="28"/>
        </w:rPr>
        <w:t>o</w:t>
      </w:r>
      <w:r w:rsidR="00A44FA3">
        <w:rPr>
          <w:position w:val="-1"/>
          <w:sz w:val="28"/>
          <w:szCs w:val="28"/>
        </w:rPr>
        <w:t>m</w:t>
      </w:r>
      <w:r w:rsidR="00A44FA3">
        <w:rPr>
          <w:spacing w:val="-3"/>
          <w:position w:val="-1"/>
          <w:sz w:val="28"/>
          <w:szCs w:val="28"/>
        </w:rPr>
        <w:t>m</w:t>
      </w:r>
      <w:r w:rsidR="00A44FA3">
        <w:rPr>
          <w:spacing w:val="-1"/>
          <w:position w:val="-1"/>
          <w:sz w:val="28"/>
          <w:szCs w:val="28"/>
        </w:rPr>
        <w:t>i</w:t>
      </w:r>
      <w:r w:rsidR="00A44FA3">
        <w:rPr>
          <w:spacing w:val="1"/>
          <w:position w:val="-1"/>
          <w:sz w:val="28"/>
          <w:szCs w:val="28"/>
        </w:rPr>
        <w:t>s</w:t>
      </w:r>
      <w:r w:rsidR="00A44FA3">
        <w:rPr>
          <w:spacing w:val="-1"/>
          <w:position w:val="-1"/>
          <w:sz w:val="28"/>
          <w:szCs w:val="28"/>
        </w:rPr>
        <w:t>s</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d</w:t>
      </w:r>
      <w:r w:rsidR="00A44FA3">
        <w:rPr>
          <w:spacing w:val="1"/>
          <w:position w:val="-1"/>
          <w:sz w:val="28"/>
          <w:szCs w:val="28"/>
        </w:rPr>
        <w:t>i</w:t>
      </w:r>
      <w:r w:rsidR="00A44FA3">
        <w:rPr>
          <w:spacing w:val="-1"/>
          <w:position w:val="-1"/>
          <w:sz w:val="28"/>
          <w:szCs w:val="28"/>
        </w:rPr>
        <w:t>s</w:t>
      </w:r>
      <w:r w:rsidR="00A44FA3">
        <w:rPr>
          <w:position w:val="-1"/>
          <w:sz w:val="28"/>
          <w:szCs w:val="28"/>
        </w:rPr>
        <w:t>c</w:t>
      </w:r>
      <w:r w:rsidR="00A44FA3">
        <w:rPr>
          <w:spacing w:val="-1"/>
          <w:position w:val="-1"/>
          <w:sz w:val="28"/>
          <w:szCs w:val="28"/>
        </w:rPr>
        <w:t>ou</w:t>
      </w:r>
      <w:r w:rsidR="00A44FA3">
        <w:rPr>
          <w:spacing w:val="1"/>
          <w:position w:val="-1"/>
          <w:sz w:val="28"/>
          <w:szCs w:val="28"/>
        </w:rPr>
        <w:t>n</w:t>
      </w:r>
      <w:r w:rsidR="00A44FA3">
        <w:rPr>
          <w:position w:val="-1"/>
          <w:sz w:val="28"/>
          <w:szCs w:val="28"/>
        </w:rPr>
        <w:t>t</w:t>
      </w:r>
    </w:p>
    <w:p w14:paraId="76F0D794" w14:textId="3B4B6026"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Acceptable</w:t>
      </w:r>
      <w:r w:rsidR="00A44FA3">
        <w:rPr>
          <w:spacing w:val="-3"/>
          <w:position w:val="-1"/>
          <w:sz w:val="28"/>
          <w:szCs w:val="28"/>
        </w:rPr>
        <w:t xml:space="preserve"> </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3"/>
          <w:position w:val="-1"/>
          <w:sz w:val="28"/>
          <w:szCs w:val="28"/>
        </w:rPr>
        <w:t>B</w:t>
      </w:r>
      <w:r w:rsidR="00A44FA3">
        <w:rPr>
          <w:position w:val="-1"/>
          <w:sz w:val="28"/>
          <w:szCs w:val="28"/>
        </w:rPr>
        <w:t>er</w:t>
      </w:r>
      <w:r w:rsidR="00A44FA3">
        <w:rPr>
          <w:spacing w:val="-1"/>
          <w:position w:val="-1"/>
          <w:sz w:val="28"/>
          <w:szCs w:val="28"/>
        </w:rPr>
        <w:t>tin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2"/>
          <w:position w:val="-1"/>
          <w:sz w:val="28"/>
          <w:szCs w:val="28"/>
        </w:rPr>
        <w:t>p</w:t>
      </w:r>
      <w:r w:rsidR="00A44FA3">
        <w:rPr>
          <w:position w:val="-1"/>
          <w:sz w:val="28"/>
          <w:szCs w:val="28"/>
        </w:rPr>
        <w:t>a</w:t>
      </w:r>
      <w:r w:rsidR="00A44FA3">
        <w:rPr>
          <w:spacing w:val="1"/>
          <w:position w:val="-1"/>
          <w:sz w:val="28"/>
          <w:szCs w:val="28"/>
        </w:rPr>
        <w:t>y</w:t>
      </w:r>
      <w:r w:rsidR="00A44FA3">
        <w:rPr>
          <w:spacing w:val="-3"/>
          <w:position w:val="-1"/>
          <w:sz w:val="28"/>
          <w:szCs w:val="28"/>
        </w:rPr>
        <w:t>m</w:t>
      </w:r>
      <w:r w:rsidR="00A44FA3">
        <w:rPr>
          <w:position w:val="-1"/>
          <w:sz w:val="28"/>
          <w:szCs w:val="28"/>
        </w:rPr>
        <w:t>e</w:t>
      </w:r>
      <w:r w:rsidR="00A44FA3">
        <w:rPr>
          <w:spacing w:val="-1"/>
          <w:position w:val="-1"/>
          <w:sz w:val="28"/>
          <w:szCs w:val="28"/>
        </w:rPr>
        <w:t>n</w:t>
      </w:r>
      <w:r w:rsidR="00A44FA3">
        <w:rPr>
          <w:position w:val="-1"/>
          <w:sz w:val="28"/>
          <w:szCs w:val="28"/>
        </w:rPr>
        <w:t>t</w:t>
      </w:r>
      <w:r w:rsidR="00A44FA3">
        <w:rPr>
          <w:spacing w:val="1"/>
          <w:position w:val="-1"/>
          <w:sz w:val="28"/>
          <w:szCs w:val="28"/>
        </w:rPr>
        <w:t xml:space="preserve"> </w:t>
      </w:r>
      <w:r w:rsidR="00A44FA3">
        <w:rPr>
          <w:spacing w:val="-2"/>
          <w:position w:val="-1"/>
          <w:sz w:val="28"/>
          <w:szCs w:val="28"/>
        </w:rPr>
        <w:t>g</w:t>
      </w:r>
      <w:r w:rsidR="00A44FA3">
        <w:rPr>
          <w:position w:val="-1"/>
          <w:sz w:val="28"/>
          <w:szCs w:val="28"/>
        </w:rPr>
        <w:t>a</w:t>
      </w:r>
      <w:r w:rsidR="00A44FA3">
        <w:rPr>
          <w:spacing w:val="1"/>
          <w:position w:val="-1"/>
          <w:sz w:val="28"/>
          <w:szCs w:val="28"/>
        </w:rPr>
        <w:t>t</w:t>
      </w:r>
      <w:r w:rsidR="00A44FA3">
        <w:rPr>
          <w:spacing w:val="-2"/>
          <w:position w:val="-1"/>
          <w:sz w:val="28"/>
          <w:szCs w:val="28"/>
        </w:rPr>
        <w:t>e</w:t>
      </w:r>
      <w:r w:rsidR="00A44FA3">
        <w:rPr>
          <w:spacing w:val="1"/>
          <w:position w:val="-1"/>
          <w:sz w:val="28"/>
          <w:szCs w:val="28"/>
        </w:rPr>
        <w:t>w</w:t>
      </w:r>
      <w:r w:rsidR="00A44FA3">
        <w:rPr>
          <w:spacing w:val="-2"/>
          <w:position w:val="-1"/>
          <w:sz w:val="28"/>
          <w:szCs w:val="28"/>
        </w:rPr>
        <w:t>a</w:t>
      </w:r>
      <w:r w:rsidR="00A44FA3">
        <w:rPr>
          <w:position w:val="-1"/>
          <w:sz w:val="28"/>
          <w:szCs w:val="28"/>
        </w:rPr>
        <w:t>y</w:t>
      </w:r>
    </w:p>
    <w:p w14:paraId="108B3F61" w14:textId="15C63D68"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Ability</w:t>
      </w:r>
      <w:r w:rsidR="00A44FA3">
        <w:rPr>
          <w:spacing w:val="-2"/>
          <w:position w:val="-1"/>
          <w:sz w:val="28"/>
          <w:szCs w:val="28"/>
        </w:rPr>
        <w:t xml:space="preserve"> </w:t>
      </w:r>
      <w:r w:rsidR="00A44FA3">
        <w:rPr>
          <w:spacing w:val="1"/>
          <w:position w:val="-1"/>
          <w:sz w:val="28"/>
          <w:szCs w:val="28"/>
        </w:rPr>
        <w:t>t</w:t>
      </w:r>
      <w:r w:rsidR="00A44FA3">
        <w:rPr>
          <w:position w:val="-1"/>
          <w:sz w:val="28"/>
          <w:szCs w:val="28"/>
        </w:rPr>
        <w:t>o</w:t>
      </w:r>
      <w:r w:rsidR="00BF2BCE">
        <w:rPr>
          <w:position w:val="-1"/>
          <w:sz w:val="28"/>
          <w:szCs w:val="28"/>
        </w:rPr>
        <w:t xml:space="preserve"> be</w:t>
      </w:r>
      <w:r w:rsidR="00A44FA3">
        <w:rPr>
          <w:spacing w:val="-2"/>
          <w:position w:val="-1"/>
          <w:sz w:val="28"/>
          <w:szCs w:val="28"/>
        </w:rPr>
        <w:t xml:space="preserve"> </w:t>
      </w:r>
      <w:r w:rsidR="00A44FA3">
        <w:rPr>
          <w:spacing w:val="1"/>
          <w:position w:val="-1"/>
          <w:sz w:val="28"/>
          <w:szCs w:val="28"/>
        </w:rPr>
        <w:t>l</w:t>
      </w:r>
      <w:r w:rsidR="00A44FA3">
        <w:rPr>
          <w:spacing w:val="-1"/>
          <w:position w:val="-1"/>
          <w:sz w:val="28"/>
          <w:szCs w:val="28"/>
        </w:rPr>
        <w:t>is</w:t>
      </w:r>
      <w:r w:rsidR="00A44FA3">
        <w:rPr>
          <w:position w:val="-1"/>
          <w:sz w:val="28"/>
          <w:szCs w:val="28"/>
        </w:rPr>
        <w:t>t</w:t>
      </w:r>
      <w:r w:rsidR="00BF2BCE">
        <w:rPr>
          <w:position w:val="-1"/>
          <w:sz w:val="28"/>
          <w:szCs w:val="28"/>
        </w:rPr>
        <w:t>ed</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Be</w:t>
      </w:r>
      <w:r w:rsidR="00A44FA3">
        <w:rPr>
          <w:spacing w:val="-3"/>
          <w:position w:val="-1"/>
          <w:sz w:val="28"/>
          <w:szCs w:val="28"/>
        </w:rPr>
        <w:t>r</w:t>
      </w:r>
      <w:r w:rsidR="00A44FA3">
        <w:rPr>
          <w:spacing w:val="-1"/>
          <w:position w:val="-1"/>
          <w:sz w:val="28"/>
          <w:szCs w:val="28"/>
        </w:rPr>
        <w:t>t</w:t>
      </w:r>
      <w:r w:rsidR="00A44FA3">
        <w:rPr>
          <w:spacing w:val="1"/>
          <w:position w:val="-1"/>
          <w:sz w:val="28"/>
          <w:szCs w:val="28"/>
        </w:rPr>
        <w:t>i</w:t>
      </w:r>
      <w:r w:rsidR="00A44FA3">
        <w:rPr>
          <w:spacing w:val="-1"/>
          <w:position w:val="-1"/>
          <w:sz w:val="28"/>
          <w:szCs w:val="28"/>
        </w:rPr>
        <w:t>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2"/>
          <w:position w:val="-1"/>
          <w:sz w:val="28"/>
          <w:szCs w:val="28"/>
        </w:rPr>
        <w:t xml:space="preserve"> </w:t>
      </w:r>
      <w:r w:rsidR="00A44FA3">
        <w:rPr>
          <w:spacing w:val="1"/>
          <w:position w:val="-1"/>
          <w:sz w:val="28"/>
          <w:szCs w:val="28"/>
        </w:rPr>
        <w:t>o</w:t>
      </w:r>
      <w:r w:rsidR="00A44FA3">
        <w:rPr>
          <w:spacing w:val="-1"/>
          <w:position w:val="-1"/>
          <w:sz w:val="28"/>
          <w:szCs w:val="28"/>
        </w:rPr>
        <w:t>t</w:t>
      </w:r>
      <w:r w:rsidR="00A44FA3">
        <w:rPr>
          <w:spacing w:val="1"/>
          <w:position w:val="-1"/>
          <w:sz w:val="28"/>
          <w:szCs w:val="28"/>
        </w:rPr>
        <w:t>h</w:t>
      </w:r>
      <w:r w:rsidR="00A44FA3">
        <w:rPr>
          <w:position w:val="-1"/>
          <w:sz w:val="28"/>
          <w:szCs w:val="28"/>
        </w:rPr>
        <w:t>er</w:t>
      </w:r>
      <w:r w:rsidR="00A44FA3">
        <w:rPr>
          <w:spacing w:val="-3"/>
          <w:position w:val="-1"/>
          <w:sz w:val="28"/>
          <w:szCs w:val="28"/>
        </w:rPr>
        <w:t xml:space="preserve"> </w:t>
      </w:r>
      <w:r w:rsidR="00A44FA3">
        <w:rPr>
          <w:spacing w:val="1"/>
          <w:position w:val="-1"/>
          <w:sz w:val="28"/>
          <w:szCs w:val="28"/>
        </w:rPr>
        <w:t>t</w:t>
      </w:r>
      <w:r w:rsidR="00A44FA3">
        <w:rPr>
          <w:position w:val="-1"/>
          <w:sz w:val="28"/>
          <w:szCs w:val="28"/>
        </w:rPr>
        <w:t>r</w:t>
      </w:r>
      <w:r w:rsidR="00A44FA3">
        <w:rPr>
          <w:spacing w:val="-1"/>
          <w:position w:val="-1"/>
          <w:sz w:val="28"/>
          <w:szCs w:val="28"/>
        </w:rPr>
        <w:t>us</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3"/>
          <w:position w:val="-1"/>
          <w:sz w:val="28"/>
          <w:szCs w:val="28"/>
        </w:rPr>
        <w:t>e</w:t>
      </w:r>
      <w:r w:rsidR="00A44FA3">
        <w:rPr>
          <w:spacing w:val="1"/>
          <w:position w:val="-1"/>
          <w:sz w:val="28"/>
          <w:szCs w:val="28"/>
        </w:rPr>
        <w:t>x</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ng</w:t>
      </w:r>
      <w:r w:rsidR="00A44FA3">
        <w:rPr>
          <w:spacing w:val="-2"/>
          <w:position w:val="-1"/>
          <w:sz w:val="28"/>
          <w:szCs w:val="28"/>
        </w:rPr>
        <w:t>e</w:t>
      </w:r>
      <w:r w:rsidR="00A44FA3">
        <w:rPr>
          <w:position w:val="-1"/>
          <w:sz w:val="28"/>
          <w:szCs w:val="28"/>
        </w:rPr>
        <w:t>s</w:t>
      </w:r>
    </w:p>
    <w:p w14:paraId="490B3465" w14:textId="3AD840E1"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Discount</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p</w:t>
      </w:r>
      <w:r w:rsidR="00A44FA3">
        <w:rPr>
          <w:spacing w:val="1"/>
          <w:position w:val="-1"/>
          <w:sz w:val="28"/>
          <w:szCs w:val="28"/>
        </w:rPr>
        <w:t>u</w:t>
      </w:r>
      <w:r w:rsidR="00A44FA3">
        <w:rPr>
          <w:position w:val="-1"/>
          <w:sz w:val="28"/>
          <w:szCs w:val="28"/>
        </w:rPr>
        <w:t>r</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s</w:t>
      </w:r>
      <w:r w:rsidR="00A44FA3">
        <w:rPr>
          <w:spacing w:val="-2"/>
          <w:position w:val="-1"/>
          <w:sz w:val="28"/>
          <w:szCs w:val="28"/>
        </w:rPr>
        <w:t>e</w:t>
      </w:r>
      <w:r w:rsidR="00A44FA3">
        <w:rPr>
          <w:position w:val="-1"/>
          <w:sz w:val="28"/>
          <w:szCs w:val="28"/>
        </w:rPr>
        <w:t>s</w:t>
      </w:r>
      <w:r w:rsidR="00A44FA3">
        <w:rPr>
          <w:spacing w:val="1"/>
          <w:position w:val="-1"/>
          <w:sz w:val="28"/>
          <w:szCs w:val="28"/>
        </w:rPr>
        <w:t xml:space="preserve"> </w:t>
      </w:r>
      <w:r w:rsidR="00A44FA3">
        <w:rPr>
          <w:position w:val="-1"/>
          <w:sz w:val="28"/>
          <w:szCs w:val="28"/>
        </w:rPr>
        <w:t>or</w:t>
      </w:r>
      <w:r w:rsidR="00A44FA3">
        <w:rPr>
          <w:spacing w:val="-2"/>
          <w:position w:val="-1"/>
          <w:sz w:val="28"/>
          <w:szCs w:val="28"/>
        </w:rPr>
        <w:t xml:space="preserve"> </w:t>
      </w:r>
      <w:r w:rsidR="00A44FA3">
        <w:rPr>
          <w:spacing w:val="1"/>
          <w:position w:val="-1"/>
          <w:sz w:val="28"/>
          <w:szCs w:val="28"/>
        </w:rPr>
        <w:t>t</w:t>
      </w:r>
      <w:r w:rsidR="00A44FA3">
        <w:rPr>
          <w:position w:val="-1"/>
          <w:sz w:val="28"/>
          <w:szCs w:val="28"/>
        </w:rPr>
        <w:t>r</w:t>
      </w:r>
      <w:r w:rsidR="00A44FA3">
        <w:rPr>
          <w:spacing w:val="-2"/>
          <w:position w:val="-1"/>
          <w:sz w:val="28"/>
          <w:szCs w:val="28"/>
        </w:rPr>
        <w:t>a</w:t>
      </w:r>
      <w:r w:rsidR="00A44FA3">
        <w:rPr>
          <w:spacing w:val="1"/>
          <w:position w:val="-1"/>
          <w:sz w:val="28"/>
          <w:szCs w:val="28"/>
        </w:rPr>
        <w:t>d</w:t>
      </w:r>
      <w:r w:rsidR="00A44FA3">
        <w:rPr>
          <w:position w:val="-1"/>
          <w:sz w:val="28"/>
          <w:szCs w:val="28"/>
        </w:rPr>
        <w:t>es</w:t>
      </w:r>
      <w:r w:rsidR="00A44FA3">
        <w:rPr>
          <w:spacing w:val="-2"/>
          <w:position w:val="-1"/>
          <w:sz w:val="28"/>
          <w:szCs w:val="28"/>
        </w:rPr>
        <w:t xml:space="preserve"> </w:t>
      </w:r>
      <w:r w:rsidR="00A44FA3">
        <w:rPr>
          <w:spacing w:val="-1"/>
          <w:position w:val="-1"/>
          <w:sz w:val="28"/>
          <w:szCs w:val="28"/>
        </w:rPr>
        <w:t>i</w:t>
      </w:r>
      <w:r w:rsidR="00A44FA3">
        <w:rPr>
          <w:position w:val="-1"/>
          <w:sz w:val="28"/>
          <w:szCs w:val="28"/>
        </w:rPr>
        <w:t>n</w:t>
      </w:r>
      <w:r w:rsidR="00A44FA3">
        <w:rPr>
          <w:spacing w:val="1"/>
          <w:position w:val="-1"/>
          <w:sz w:val="28"/>
          <w:szCs w:val="28"/>
        </w:rPr>
        <w:t xml:space="preserve"> </w:t>
      </w:r>
      <w:r w:rsidR="00A44FA3">
        <w:rPr>
          <w:spacing w:val="-2"/>
          <w:position w:val="-1"/>
          <w:sz w:val="28"/>
          <w:szCs w:val="28"/>
        </w:rPr>
        <w:t>t</w:t>
      </w:r>
      <w:r w:rsidR="00A44FA3">
        <w:rPr>
          <w:spacing w:val="1"/>
          <w:position w:val="-1"/>
          <w:sz w:val="28"/>
          <w:szCs w:val="28"/>
        </w:rPr>
        <w:t>h</w:t>
      </w:r>
      <w:r w:rsidR="00A44FA3">
        <w:rPr>
          <w:position w:val="-1"/>
          <w:sz w:val="28"/>
          <w:szCs w:val="28"/>
        </w:rPr>
        <w:t>e e</w:t>
      </w:r>
      <w:r w:rsidR="00A44FA3">
        <w:rPr>
          <w:spacing w:val="-3"/>
          <w:position w:val="-1"/>
          <w:sz w:val="28"/>
          <w:szCs w:val="28"/>
        </w:rPr>
        <w:t>c</w:t>
      </w:r>
      <w:r w:rsidR="00A44FA3">
        <w:rPr>
          <w:spacing w:val="1"/>
          <w:position w:val="-1"/>
          <w:sz w:val="28"/>
          <w:szCs w:val="28"/>
        </w:rPr>
        <w:t>o</w:t>
      </w:r>
      <w:r w:rsidR="00A44FA3">
        <w:rPr>
          <w:spacing w:val="-1"/>
          <w:position w:val="-1"/>
          <w:sz w:val="28"/>
          <w:szCs w:val="28"/>
        </w:rPr>
        <w:t>s</w:t>
      </w:r>
      <w:r w:rsidR="00A44FA3">
        <w:rPr>
          <w:spacing w:val="1"/>
          <w:position w:val="-1"/>
          <w:sz w:val="28"/>
          <w:szCs w:val="28"/>
        </w:rPr>
        <w:t>y</w:t>
      </w:r>
      <w:r w:rsidR="00A44FA3">
        <w:rPr>
          <w:spacing w:val="-1"/>
          <w:position w:val="-1"/>
          <w:sz w:val="28"/>
          <w:szCs w:val="28"/>
        </w:rPr>
        <w:t>s</w:t>
      </w:r>
      <w:r w:rsidR="00A44FA3">
        <w:rPr>
          <w:spacing w:val="1"/>
          <w:position w:val="-1"/>
          <w:sz w:val="28"/>
          <w:szCs w:val="28"/>
        </w:rPr>
        <w:t>t</w:t>
      </w:r>
      <w:r w:rsidR="00A44FA3">
        <w:rPr>
          <w:position w:val="-1"/>
          <w:sz w:val="28"/>
          <w:szCs w:val="28"/>
        </w:rPr>
        <w:t>em</w:t>
      </w:r>
    </w:p>
    <w:p w14:paraId="4DE5DD75" w14:textId="3A6420DB"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potential</w:t>
      </w:r>
      <w:r w:rsidR="00A44FA3">
        <w:rPr>
          <w:spacing w:val="1"/>
          <w:position w:val="-1"/>
          <w:sz w:val="28"/>
          <w:szCs w:val="28"/>
        </w:rPr>
        <w:t xml:space="preserve"> </w:t>
      </w:r>
      <w:r w:rsidR="00A44FA3">
        <w:rPr>
          <w:position w:val="-1"/>
          <w:sz w:val="28"/>
          <w:szCs w:val="28"/>
        </w:rPr>
        <w:t>v</w:t>
      </w:r>
      <w:r w:rsidR="00A44FA3">
        <w:rPr>
          <w:spacing w:val="-2"/>
          <w:position w:val="-1"/>
          <w:sz w:val="28"/>
          <w:szCs w:val="28"/>
        </w:rPr>
        <w:t>a</w:t>
      </w:r>
      <w:r w:rsidR="00A44FA3">
        <w:rPr>
          <w:spacing w:val="-1"/>
          <w:position w:val="-1"/>
          <w:sz w:val="28"/>
          <w:szCs w:val="28"/>
        </w:rPr>
        <w:t>l</w:t>
      </w:r>
      <w:r w:rsidR="00A44FA3">
        <w:rPr>
          <w:spacing w:val="1"/>
          <w:position w:val="-1"/>
          <w:sz w:val="28"/>
          <w:szCs w:val="28"/>
        </w:rPr>
        <w:t>u</w:t>
      </w:r>
      <w:r w:rsidR="00A44FA3">
        <w:rPr>
          <w:position w:val="-1"/>
          <w:sz w:val="28"/>
          <w:szCs w:val="28"/>
        </w:rPr>
        <w:t xml:space="preserve">e </w:t>
      </w:r>
      <w:r w:rsidR="00A44FA3">
        <w:rPr>
          <w:spacing w:val="-2"/>
          <w:position w:val="-1"/>
          <w:sz w:val="28"/>
          <w:szCs w:val="28"/>
        </w:rPr>
        <w:t>i</w:t>
      </w:r>
      <w:r w:rsidR="00A44FA3">
        <w:rPr>
          <w:spacing w:val="1"/>
          <w:position w:val="-1"/>
          <w:sz w:val="28"/>
          <w:szCs w:val="28"/>
        </w:rPr>
        <w:t>n</w:t>
      </w:r>
      <w:r w:rsidR="00A44FA3">
        <w:rPr>
          <w:position w:val="-1"/>
          <w:sz w:val="28"/>
          <w:szCs w:val="28"/>
        </w:rPr>
        <w:t>c</w:t>
      </w:r>
      <w:r w:rsidR="00A44FA3">
        <w:rPr>
          <w:spacing w:val="-2"/>
          <w:position w:val="-1"/>
          <w:sz w:val="28"/>
          <w:szCs w:val="28"/>
        </w:rPr>
        <w:t>r</w:t>
      </w:r>
      <w:r w:rsidR="00A44FA3">
        <w:rPr>
          <w:position w:val="-1"/>
          <w:sz w:val="28"/>
          <w:szCs w:val="28"/>
        </w:rPr>
        <w:t>e</w:t>
      </w:r>
      <w:r w:rsidR="00A44FA3">
        <w:rPr>
          <w:spacing w:val="-2"/>
          <w:position w:val="-1"/>
          <w:sz w:val="28"/>
          <w:szCs w:val="28"/>
        </w:rPr>
        <w:t>a</w:t>
      </w:r>
      <w:r w:rsidR="00A44FA3">
        <w:rPr>
          <w:spacing w:val="1"/>
          <w:position w:val="-1"/>
          <w:sz w:val="28"/>
          <w:szCs w:val="28"/>
        </w:rPr>
        <w:t>s</w:t>
      </w:r>
      <w:r w:rsidR="00A44FA3">
        <w:rPr>
          <w:position w:val="-1"/>
          <w:sz w:val="28"/>
          <w:szCs w:val="28"/>
        </w:rPr>
        <w:t>es</w:t>
      </w:r>
      <w:r w:rsidR="00A44FA3">
        <w:rPr>
          <w:spacing w:val="-2"/>
          <w:position w:val="-1"/>
          <w:sz w:val="28"/>
          <w:szCs w:val="28"/>
        </w:rPr>
        <w:t xml:space="preserve"> </w:t>
      </w:r>
      <w:r w:rsidR="00A44FA3">
        <w:rPr>
          <w:spacing w:val="-1"/>
          <w:position w:val="-1"/>
          <w:sz w:val="28"/>
          <w:szCs w:val="28"/>
        </w:rPr>
        <w:t>d</w:t>
      </w:r>
      <w:r w:rsidR="00A44FA3">
        <w:rPr>
          <w:spacing w:val="1"/>
          <w:position w:val="-1"/>
          <w:sz w:val="28"/>
          <w:szCs w:val="28"/>
        </w:rPr>
        <w:t>u</w:t>
      </w:r>
      <w:r w:rsidR="00A44FA3">
        <w:rPr>
          <w:position w:val="-1"/>
          <w:sz w:val="28"/>
          <w:szCs w:val="28"/>
        </w:rPr>
        <w:t xml:space="preserve">e </w:t>
      </w:r>
      <w:r w:rsidR="00A44FA3">
        <w:rPr>
          <w:spacing w:val="-2"/>
          <w:position w:val="-1"/>
          <w:sz w:val="28"/>
          <w:szCs w:val="28"/>
        </w:rPr>
        <w:t>t</w:t>
      </w:r>
      <w:r w:rsidR="00A44FA3">
        <w:rPr>
          <w:position w:val="-1"/>
          <w:sz w:val="28"/>
          <w:szCs w:val="28"/>
        </w:rPr>
        <w:t>o</w:t>
      </w:r>
      <w:r w:rsidR="00A44FA3">
        <w:rPr>
          <w:spacing w:val="4"/>
          <w:position w:val="-1"/>
          <w:sz w:val="28"/>
          <w:szCs w:val="28"/>
        </w:rPr>
        <w:t xml:space="preserve"> </w:t>
      </w:r>
      <w:r w:rsidR="00A44FA3">
        <w:rPr>
          <w:spacing w:val="1"/>
          <w:position w:val="-1"/>
          <w:sz w:val="28"/>
          <w:szCs w:val="28"/>
        </w:rPr>
        <w:t>p</w:t>
      </w:r>
      <w:r w:rsidR="00A44FA3">
        <w:rPr>
          <w:spacing w:val="-2"/>
          <w:position w:val="-1"/>
          <w:sz w:val="28"/>
          <w:szCs w:val="28"/>
        </w:rPr>
        <w:t>r</w:t>
      </w:r>
      <w:r w:rsidR="00A44FA3">
        <w:rPr>
          <w:spacing w:val="-1"/>
          <w:position w:val="-1"/>
          <w:sz w:val="28"/>
          <w:szCs w:val="28"/>
        </w:rPr>
        <w:t>o</w:t>
      </w:r>
      <w:r w:rsidR="00A44FA3">
        <w:rPr>
          <w:spacing w:val="1"/>
          <w:position w:val="-1"/>
          <w:sz w:val="28"/>
          <w:szCs w:val="28"/>
        </w:rPr>
        <w:t>j</w:t>
      </w:r>
      <w:r w:rsidR="00A44FA3">
        <w:rPr>
          <w:position w:val="-1"/>
          <w:sz w:val="28"/>
          <w:szCs w:val="28"/>
        </w:rPr>
        <w:t>e</w:t>
      </w:r>
      <w:r w:rsidR="00A44FA3">
        <w:rPr>
          <w:spacing w:val="-2"/>
          <w:position w:val="-1"/>
          <w:sz w:val="28"/>
          <w:szCs w:val="28"/>
        </w:rPr>
        <w:t>c</w:t>
      </w:r>
      <w:r w:rsidR="00A44FA3">
        <w:rPr>
          <w:position w:val="-1"/>
          <w:sz w:val="28"/>
          <w:szCs w:val="28"/>
        </w:rPr>
        <w:t>t</w:t>
      </w:r>
      <w:r w:rsidR="00A44FA3">
        <w:rPr>
          <w:spacing w:val="1"/>
          <w:position w:val="-1"/>
          <w:sz w:val="28"/>
          <w:szCs w:val="28"/>
        </w:rPr>
        <w:t xml:space="preserve"> </w:t>
      </w:r>
      <w:r w:rsidR="00A44FA3">
        <w:rPr>
          <w:position w:val="-1"/>
          <w:sz w:val="28"/>
          <w:szCs w:val="28"/>
        </w:rPr>
        <w:t>g</w:t>
      </w:r>
      <w:r w:rsidR="00A44FA3">
        <w:rPr>
          <w:spacing w:val="-2"/>
          <w:position w:val="-1"/>
          <w:sz w:val="28"/>
          <w:szCs w:val="28"/>
        </w:rPr>
        <w:t>r</w:t>
      </w:r>
      <w:r w:rsidR="00A44FA3">
        <w:rPr>
          <w:spacing w:val="-1"/>
          <w:position w:val="-1"/>
          <w:sz w:val="28"/>
          <w:szCs w:val="28"/>
        </w:rPr>
        <w:t>o</w:t>
      </w:r>
      <w:r w:rsidR="00A44FA3">
        <w:rPr>
          <w:spacing w:val="1"/>
          <w:position w:val="-1"/>
          <w:sz w:val="28"/>
          <w:szCs w:val="28"/>
        </w:rPr>
        <w:t>w</w:t>
      </w:r>
      <w:r w:rsidR="00A44FA3">
        <w:rPr>
          <w:spacing w:val="-1"/>
          <w:position w:val="-1"/>
          <w:sz w:val="28"/>
          <w:szCs w:val="28"/>
        </w:rPr>
        <w:t>t</w:t>
      </w:r>
      <w:r w:rsidR="00A44FA3">
        <w:rPr>
          <w:position w:val="-1"/>
          <w:sz w:val="28"/>
          <w:szCs w:val="28"/>
        </w:rPr>
        <w:t>h</w:t>
      </w:r>
    </w:p>
    <w:p w14:paraId="066DB862" w14:textId="77777777" w:rsidR="00AE7C60" w:rsidRDefault="00AE7C60" w:rsidP="003E0BA7">
      <w:pPr>
        <w:spacing w:before="2" w:line="160" w:lineRule="exact"/>
        <w:jc w:val="both"/>
        <w:rPr>
          <w:sz w:val="16"/>
          <w:szCs w:val="16"/>
        </w:rPr>
      </w:pPr>
    </w:p>
    <w:p w14:paraId="3A474A23" w14:textId="77777777" w:rsidR="00AE7C60" w:rsidRDefault="00AE7C60" w:rsidP="003E0BA7">
      <w:pPr>
        <w:spacing w:line="200" w:lineRule="exact"/>
        <w:jc w:val="both"/>
      </w:pPr>
    </w:p>
    <w:p w14:paraId="2B6A324D" w14:textId="16A453F9" w:rsidR="00555A59" w:rsidRPr="00E7262A" w:rsidRDefault="00555A59" w:rsidP="003E0BA7">
      <w:pPr>
        <w:pStyle w:val="Heading2"/>
        <w:jc w:val="both"/>
      </w:pPr>
      <w:bookmarkStart w:id="19" w:name="_Toc82706549"/>
      <w:r>
        <w:rPr>
          <w:rFonts w:eastAsia="Tahoma"/>
        </w:rPr>
        <w:t xml:space="preserve">4.8. </w:t>
      </w:r>
      <w:r w:rsidRPr="00E7262A">
        <w:rPr>
          <w:rFonts w:eastAsia="Tahoma"/>
        </w:rPr>
        <w:t>Bertinity ecosystem opportunities:</w:t>
      </w:r>
      <w:bookmarkEnd w:id="19"/>
      <w:r w:rsidRPr="00E7262A">
        <w:rPr>
          <w:rFonts w:eastAsia="Tahoma"/>
        </w:rPr>
        <w:t xml:space="preserve"> </w:t>
      </w:r>
    </w:p>
    <w:p w14:paraId="24186E45" w14:textId="77777777" w:rsidR="00555A59" w:rsidRPr="00555A59" w:rsidRDefault="00555A59"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enables businesses to accelerate digital transformation due to its multiple advantages including utilizing blockchain as a standard for digital transactions, as an accelerator of business processes, as a game changer in the supply chain, as the architecture for connectivity, as a platform for smart contracts, as a fuel for the finance function</w:t>
      </w:r>
      <w:r w:rsidRPr="00555A59">
        <w:rPr>
          <w:rFonts w:asciiTheme="majorBidi" w:hAnsiTheme="majorBidi" w:cstheme="majorBidi"/>
          <w:sz w:val="28"/>
          <w:szCs w:val="28"/>
        </w:rPr>
        <w:t>,</w:t>
      </w:r>
      <w:r w:rsidRPr="00555A59">
        <w:rPr>
          <w:rFonts w:asciiTheme="majorBidi" w:eastAsiaTheme="minorEastAsia" w:hAnsiTheme="majorBidi" w:cstheme="majorBidi"/>
          <w:kern w:val="24"/>
          <w:sz w:val="28"/>
          <w:szCs w:val="28"/>
        </w:rPr>
        <w:t xml:space="preserve"> and as a success factor in competition.</w:t>
      </w:r>
    </w:p>
    <w:p w14:paraId="584B0CAE" w14:textId="77777777" w:rsidR="00555A59" w:rsidRPr="00555A59" w:rsidRDefault="00555A59" w:rsidP="003E0BA7">
      <w:pPr>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In addition, small businesses can benefit from Bertinity because of the following merits:</w:t>
      </w:r>
    </w:p>
    <w:p w14:paraId="52325137" w14:textId="03E86A7E"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It </w:t>
      </w:r>
      <w:proofErr w:type="spellStart"/>
      <w:r w:rsidRPr="00555A59">
        <w:rPr>
          <w:rFonts w:asciiTheme="majorBidi" w:eastAsiaTheme="minorEastAsia" w:hAnsiTheme="majorBidi" w:cstheme="majorBidi"/>
          <w:kern w:val="24"/>
          <w:sz w:val="28"/>
          <w:szCs w:val="28"/>
        </w:rPr>
        <w:t>offres</w:t>
      </w:r>
      <w:proofErr w:type="spellEnd"/>
      <w:r w:rsidRPr="00555A59">
        <w:rPr>
          <w:rFonts w:asciiTheme="majorBidi" w:eastAsiaTheme="minorEastAsia" w:hAnsiTheme="majorBidi" w:cstheme="majorBidi"/>
          <w:kern w:val="24"/>
          <w:sz w:val="28"/>
          <w:szCs w:val="28"/>
        </w:rPr>
        <w:t xml:space="preserve"> a new form of payment</w:t>
      </w:r>
      <w:r w:rsidRPr="00555A59">
        <w:rPr>
          <w:rFonts w:asciiTheme="majorBidi" w:eastAsiaTheme="minorEastAsia" w:hAnsiTheme="majorBidi" w:cstheme="majorBidi" w:hint="cs"/>
          <w:kern w:val="24"/>
          <w:sz w:val="28"/>
          <w:szCs w:val="28"/>
          <w:rtl/>
        </w:rPr>
        <w:t xml:space="preserve"> </w:t>
      </w:r>
    </w:p>
    <w:p w14:paraId="6F629B4C"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provides safer and cheaper cloud storage</w:t>
      </w:r>
    </w:p>
    <w:p w14:paraId="34EC972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leverage smart contracts in our ecosystem</w:t>
      </w:r>
    </w:p>
    <w:p w14:paraId="736FF71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use it for capital raising</w:t>
      </w:r>
    </w:p>
    <w:p w14:paraId="2967A046"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offers the option of paying employees in cryptocurrency</w:t>
      </w:r>
    </w:p>
    <w:p w14:paraId="5BF405F1" w14:textId="77777777" w:rsidR="00AE7C60" w:rsidRDefault="00AE7C60" w:rsidP="003E0BA7">
      <w:pPr>
        <w:spacing w:line="200" w:lineRule="exact"/>
        <w:jc w:val="both"/>
      </w:pPr>
    </w:p>
    <w:p w14:paraId="3B94D79A" w14:textId="77777777" w:rsidR="00AE7C60" w:rsidRDefault="00AE7C60" w:rsidP="003E0BA7">
      <w:pPr>
        <w:spacing w:line="200" w:lineRule="exact"/>
        <w:jc w:val="both"/>
      </w:pPr>
    </w:p>
    <w:p w14:paraId="581FFBBF" w14:textId="77777777" w:rsidR="00AE7C60" w:rsidRDefault="00A44FA3" w:rsidP="003E0BA7">
      <w:pPr>
        <w:pStyle w:val="Heading1"/>
        <w:jc w:val="both"/>
        <w:rPr>
          <w:rFonts w:eastAsia="Calibri Light"/>
        </w:rPr>
      </w:pPr>
      <w:bookmarkStart w:id="20" w:name="_Toc82706550"/>
      <w:r>
        <w:rPr>
          <w:rFonts w:eastAsia="Calibri Light"/>
          <w:spacing w:val="-1"/>
        </w:rPr>
        <w:t>5</w:t>
      </w:r>
      <w:r>
        <w:rPr>
          <w:rFonts w:eastAsia="Calibri Light"/>
        </w:rPr>
        <w:t>.</w:t>
      </w:r>
      <w:r>
        <w:rPr>
          <w:rFonts w:eastAsia="Calibri Light"/>
          <w:spacing w:val="46"/>
        </w:rPr>
        <w:t xml:space="preserve"> </w:t>
      </w:r>
      <w:r>
        <w:rPr>
          <w:rFonts w:eastAsia="Calibri Light"/>
        </w:rPr>
        <w:t>H</w:t>
      </w:r>
      <w:r>
        <w:rPr>
          <w:rFonts w:eastAsia="Calibri Light"/>
          <w:spacing w:val="-2"/>
        </w:rPr>
        <w:t>o</w:t>
      </w:r>
      <w:r>
        <w:rPr>
          <w:rFonts w:eastAsia="Calibri Light"/>
        </w:rPr>
        <w:t>w</w:t>
      </w:r>
      <w:r>
        <w:rPr>
          <w:rFonts w:eastAsia="Calibri Light"/>
          <w:spacing w:val="-4"/>
        </w:rPr>
        <w:t xml:space="preserve"> </w:t>
      </w:r>
      <w:r>
        <w:rPr>
          <w:rFonts w:eastAsia="Calibri Light"/>
        </w:rPr>
        <w:t>it</w:t>
      </w:r>
      <w:r>
        <w:rPr>
          <w:rFonts w:eastAsia="Calibri Light"/>
          <w:spacing w:val="-2"/>
        </w:rPr>
        <w:t xml:space="preserve"> </w:t>
      </w:r>
      <w:r>
        <w:rPr>
          <w:rFonts w:eastAsia="Calibri Light"/>
          <w:spacing w:val="2"/>
        </w:rPr>
        <w:t>w</w:t>
      </w:r>
      <w:r>
        <w:rPr>
          <w:rFonts w:eastAsia="Calibri Light"/>
        </w:rPr>
        <w:t>orks</w:t>
      </w:r>
      <w:bookmarkEnd w:id="20"/>
    </w:p>
    <w:p w14:paraId="3492DEB7" w14:textId="0868E160" w:rsidR="00AE7C60" w:rsidRDefault="003C6354" w:rsidP="003E0BA7">
      <w:pPr>
        <w:spacing w:before="37" w:line="259" w:lineRule="auto"/>
        <w:ind w:left="100" w:right="80"/>
        <w:jc w:val="both"/>
        <w:rPr>
          <w:sz w:val="28"/>
          <w:szCs w:val="28"/>
        </w:rPr>
      </w:pPr>
      <w:r w:rsidRPr="003C6354">
        <w:rPr>
          <w:sz w:val="28"/>
          <w:szCs w:val="28"/>
        </w:rPr>
        <w:t xml:space="preserve">As a person wishing to </w:t>
      </w:r>
      <w:r w:rsidR="00BF2BCE">
        <w:rPr>
          <w:sz w:val="28"/>
          <w:szCs w:val="28"/>
        </w:rPr>
        <w:t>t</w:t>
      </w:r>
      <w:r w:rsidRPr="003C6354">
        <w:rPr>
          <w:sz w:val="28"/>
          <w:szCs w:val="28"/>
        </w:rPr>
        <w:t>ele</w:t>
      </w:r>
      <w:r w:rsidR="00E34E68">
        <w:rPr>
          <w:sz w:val="28"/>
          <w:szCs w:val="28"/>
        </w:rPr>
        <w:t>-</w:t>
      </w:r>
      <w:r w:rsidRPr="003C6354">
        <w:rPr>
          <w:sz w:val="28"/>
          <w:szCs w:val="28"/>
        </w:rPr>
        <w:t xml:space="preserve">shop or </w:t>
      </w:r>
      <w:r w:rsidR="00A44FA3">
        <w:rPr>
          <w:sz w:val="28"/>
          <w:szCs w:val="28"/>
        </w:rPr>
        <w:t>h</w:t>
      </w:r>
      <w:r w:rsidR="00A44FA3">
        <w:rPr>
          <w:spacing w:val="5"/>
          <w:sz w:val="28"/>
          <w:szCs w:val="28"/>
        </w:rPr>
        <w:t>a</w:t>
      </w:r>
      <w:r w:rsidR="00A44FA3">
        <w:rPr>
          <w:sz w:val="28"/>
          <w:szCs w:val="28"/>
        </w:rPr>
        <w:t>s</w:t>
      </w:r>
      <w:r w:rsidR="00A44FA3">
        <w:rPr>
          <w:spacing w:val="1"/>
          <w:sz w:val="28"/>
          <w:szCs w:val="28"/>
        </w:rPr>
        <w:t xml:space="preserve"> </w:t>
      </w:r>
      <w:r w:rsidR="00A44FA3">
        <w:rPr>
          <w:sz w:val="28"/>
          <w:szCs w:val="28"/>
        </w:rPr>
        <w:t>c</w:t>
      </w:r>
      <w:r w:rsidR="00A44FA3">
        <w:rPr>
          <w:spacing w:val="-2"/>
          <w:sz w:val="28"/>
          <w:szCs w:val="28"/>
        </w:rPr>
        <w:t>r</w:t>
      </w:r>
      <w:r w:rsidR="00A44FA3">
        <w:rPr>
          <w:spacing w:val="-1"/>
          <w:sz w:val="28"/>
          <w:szCs w:val="28"/>
        </w:rPr>
        <w:t>o</w:t>
      </w:r>
      <w:r w:rsidR="00A44FA3">
        <w:rPr>
          <w:spacing w:val="1"/>
          <w:sz w:val="28"/>
          <w:szCs w:val="28"/>
        </w:rPr>
        <w:t>s</w:t>
      </w:r>
      <w:r w:rsidR="00A44FA3">
        <w:rPr>
          <w:spacing w:val="2"/>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pacing w:val="-2"/>
          <w:sz w:val="28"/>
          <w:szCs w:val="28"/>
        </w:rPr>
        <w:t>r</w:t>
      </w:r>
      <w:r w:rsidR="00A44FA3">
        <w:rPr>
          <w:spacing w:val="1"/>
          <w:sz w:val="28"/>
          <w:szCs w:val="28"/>
        </w:rPr>
        <w:t>d</w:t>
      </w:r>
      <w:r w:rsidR="00A44FA3">
        <w:rPr>
          <w:sz w:val="28"/>
          <w:szCs w:val="28"/>
        </w:rPr>
        <w:t xml:space="preserve">er </w:t>
      </w:r>
      <w:r w:rsidR="00A44FA3">
        <w:rPr>
          <w:spacing w:val="-2"/>
          <w:sz w:val="28"/>
          <w:szCs w:val="28"/>
        </w:rPr>
        <w:t>p</w:t>
      </w:r>
      <w:r w:rsidR="00A44FA3">
        <w:rPr>
          <w:sz w:val="28"/>
          <w:szCs w:val="28"/>
        </w:rPr>
        <w:t>a</w:t>
      </w:r>
      <w:r w:rsidR="00A44FA3">
        <w:rPr>
          <w:spacing w:val="-1"/>
          <w:sz w:val="28"/>
          <w:szCs w:val="28"/>
        </w:rPr>
        <w:t>y</w:t>
      </w:r>
      <w:r w:rsidR="00A44FA3">
        <w:rPr>
          <w:sz w:val="28"/>
          <w:szCs w:val="28"/>
        </w:rPr>
        <w:t>me</w:t>
      </w:r>
      <w:r w:rsidR="00A44FA3">
        <w:rPr>
          <w:spacing w:val="-1"/>
          <w:sz w:val="28"/>
          <w:szCs w:val="28"/>
        </w:rPr>
        <w:t>n</w:t>
      </w:r>
      <w:r w:rsidR="00A44FA3">
        <w:rPr>
          <w:spacing w:val="1"/>
          <w:sz w:val="28"/>
          <w:szCs w:val="28"/>
        </w:rPr>
        <w:t>t</w:t>
      </w:r>
      <w:r w:rsidR="00A44FA3">
        <w:rPr>
          <w:sz w:val="28"/>
          <w:szCs w:val="28"/>
        </w:rPr>
        <w:t>,</w:t>
      </w:r>
      <w:r w:rsidR="00A44FA3">
        <w:rPr>
          <w:spacing w:val="-1"/>
          <w:sz w:val="28"/>
          <w:szCs w:val="28"/>
        </w:rPr>
        <w:t xml:space="preserve"> </w:t>
      </w:r>
      <w:r>
        <w:rPr>
          <w:spacing w:val="-1"/>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2"/>
          <w:sz w:val="28"/>
          <w:szCs w:val="28"/>
        </w:rPr>
        <w:t xml:space="preserve"> </w:t>
      </w:r>
      <w:r w:rsidR="00A44FA3">
        <w:rPr>
          <w:spacing w:val="1"/>
          <w:sz w:val="28"/>
          <w:szCs w:val="28"/>
        </w:rPr>
        <w:t>p</w:t>
      </w:r>
      <w:r w:rsidR="00A44FA3">
        <w:rPr>
          <w:spacing w:val="-2"/>
          <w:sz w:val="28"/>
          <w:szCs w:val="28"/>
        </w:rPr>
        <w:t>a</w:t>
      </w:r>
      <w:r w:rsidR="00A44FA3">
        <w:rPr>
          <w:sz w:val="28"/>
          <w:szCs w:val="28"/>
        </w:rPr>
        <w:t xml:space="preserve">y </w:t>
      </w:r>
      <w:r w:rsidR="00A44FA3">
        <w:rPr>
          <w:spacing w:val="1"/>
          <w:sz w:val="28"/>
          <w:szCs w:val="28"/>
        </w:rPr>
        <w:t>w</w:t>
      </w:r>
      <w:r w:rsidR="00A44FA3">
        <w:rPr>
          <w:spacing w:val="-1"/>
          <w:sz w:val="28"/>
          <w:szCs w:val="28"/>
        </w:rPr>
        <w:t>it</w:t>
      </w:r>
      <w:r w:rsidR="00A44FA3">
        <w:rPr>
          <w:sz w:val="28"/>
          <w:szCs w:val="28"/>
        </w:rPr>
        <w:t>h</w:t>
      </w:r>
      <w:r w:rsidR="00A44FA3">
        <w:rPr>
          <w:spacing w:val="1"/>
          <w:sz w:val="28"/>
          <w:szCs w:val="28"/>
        </w:rPr>
        <w:t xml:space="preserve"> </w:t>
      </w:r>
      <w:r w:rsidR="00A44FA3">
        <w:rPr>
          <w:spacing w:val="-2"/>
          <w:sz w:val="28"/>
          <w:szCs w:val="28"/>
        </w:rPr>
        <w:t>o</w:t>
      </w:r>
      <w:r w:rsidR="00A44FA3">
        <w:rPr>
          <w:spacing w:val="1"/>
          <w:sz w:val="28"/>
          <w:szCs w:val="28"/>
        </w:rPr>
        <w:t>u</w:t>
      </w:r>
      <w:r w:rsidR="00A44FA3">
        <w:rPr>
          <w:sz w:val="28"/>
          <w:szCs w:val="28"/>
        </w:rPr>
        <w:t xml:space="preserve">r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z w:val="28"/>
          <w:szCs w:val="28"/>
        </w:rPr>
        <w:t>a</w:t>
      </w:r>
      <w:r w:rsidR="00A44FA3">
        <w:rPr>
          <w:spacing w:val="-3"/>
          <w:sz w:val="28"/>
          <w:szCs w:val="28"/>
        </w:rPr>
        <w:t xml:space="preserve"> </w:t>
      </w:r>
      <w:r w:rsidR="00A44FA3">
        <w:rPr>
          <w:spacing w:val="1"/>
          <w:sz w:val="28"/>
          <w:szCs w:val="28"/>
        </w:rPr>
        <w:t>d</w:t>
      </w:r>
      <w:r w:rsidR="00A44FA3">
        <w:rPr>
          <w:spacing w:val="-1"/>
          <w:sz w:val="28"/>
          <w:szCs w:val="28"/>
        </w:rPr>
        <w:t>i</w:t>
      </w:r>
      <w:r w:rsidR="00A44FA3">
        <w:rPr>
          <w:spacing w:val="1"/>
          <w:sz w:val="28"/>
          <w:szCs w:val="28"/>
        </w:rPr>
        <w:t>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nt</w:t>
      </w:r>
      <w:r w:rsidR="00A44FA3">
        <w:rPr>
          <w:sz w:val="28"/>
          <w:szCs w:val="28"/>
        </w:rPr>
        <w:t>,</w:t>
      </w:r>
      <w:r w:rsidR="00A44FA3">
        <w:rPr>
          <w:spacing w:val="-3"/>
          <w:sz w:val="28"/>
          <w:szCs w:val="28"/>
        </w:rPr>
        <w:t xml:space="preserve"> </w:t>
      </w:r>
      <w:r w:rsidR="00A44FA3">
        <w:rPr>
          <w:spacing w:val="1"/>
          <w:sz w:val="28"/>
          <w:szCs w:val="28"/>
        </w:rPr>
        <w:t>o</w:t>
      </w:r>
      <w:r w:rsidR="00A44FA3">
        <w:rPr>
          <w:sz w:val="28"/>
          <w:szCs w:val="28"/>
        </w:rPr>
        <w:t xml:space="preserve">r </w:t>
      </w:r>
      <w:r w:rsidR="00A44FA3">
        <w:rPr>
          <w:spacing w:val="-3"/>
          <w:sz w:val="28"/>
          <w:szCs w:val="28"/>
        </w:rPr>
        <w:t>a</w:t>
      </w:r>
      <w:r w:rsidR="00A44FA3">
        <w:rPr>
          <w:spacing w:val="1"/>
          <w:sz w:val="28"/>
          <w:szCs w:val="28"/>
        </w:rPr>
        <w:t>n</w:t>
      </w:r>
      <w:r w:rsidR="00A44FA3">
        <w:rPr>
          <w:sz w:val="28"/>
          <w:szCs w:val="28"/>
        </w:rPr>
        <w:t>y</w:t>
      </w:r>
      <w:r w:rsidR="00A44FA3">
        <w:rPr>
          <w:spacing w:val="1"/>
          <w:sz w:val="28"/>
          <w:szCs w:val="28"/>
        </w:rPr>
        <w:t xml:space="preserve"> </w:t>
      </w:r>
      <w:r w:rsidR="00A44FA3">
        <w:rPr>
          <w:sz w:val="28"/>
          <w:szCs w:val="28"/>
        </w:rPr>
        <w:t>c</w:t>
      </w:r>
      <w:r w:rsidR="00A44FA3">
        <w:rPr>
          <w:spacing w:val="-3"/>
          <w:sz w:val="28"/>
          <w:szCs w:val="28"/>
        </w:rPr>
        <w:t>r</w:t>
      </w:r>
      <w:r w:rsidR="00A44FA3">
        <w:rPr>
          <w:spacing w:val="-1"/>
          <w:sz w:val="28"/>
          <w:szCs w:val="28"/>
        </w:rPr>
        <w:t>yp</w:t>
      </w:r>
      <w:r w:rsidR="00A44FA3">
        <w:rPr>
          <w:spacing w:val="1"/>
          <w:sz w:val="28"/>
          <w:szCs w:val="28"/>
        </w:rPr>
        <w:t>to</w:t>
      </w:r>
      <w:r w:rsidR="00A44FA3">
        <w:rPr>
          <w:spacing w:val="-2"/>
          <w:sz w:val="28"/>
          <w:szCs w:val="28"/>
        </w:rPr>
        <w:t>c</w:t>
      </w:r>
      <w:r w:rsidR="00A44FA3">
        <w:rPr>
          <w:spacing w:val="1"/>
          <w:sz w:val="28"/>
          <w:szCs w:val="28"/>
        </w:rPr>
        <w:t>u</w:t>
      </w:r>
      <w:r w:rsidR="00A44FA3">
        <w:rPr>
          <w:sz w:val="28"/>
          <w:szCs w:val="28"/>
        </w:rPr>
        <w:t>r</w:t>
      </w:r>
      <w:r w:rsidR="00A44FA3">
        <w:rPr>
          <w:spacing w:val="-2"/>
          <w:sz w:val="28"/>
          <w:szCs w:val="28"/>
        </w:rPr>
        <w:t>r</w:t>
      </w:r>
      <w:r w:rsidR="00A44FA3">
        <w:rPr>
          <w:sz w:val="28"/>
          <w:szCs w:val="28"/>
        </w:rPr>
        <w:t>e</w:t>
      </w:r>
      <w:r w:rsidR="00A44FA3">
        <w:rPr>
          <w:spacing w:val="-1"/>
          <w:sz w:val="28"/>
          <w:szCs w:val="28"/>
        </w:rPr>
        <w:t>n</w:t>
      </w:r>
      <w:r w:rsidR="00A44FA3">
        <w:rPr>
          <w:sz w:val="28"/>
          <w:szCs w:val="28"/>
        </w:rPr>
        <w:t>cy</w:t>
      </w:r>
      <w:r w:rsidR="00A44FA3">
        <w:rPr>
          <w:spacing w:val="-2"/>
          <w:sz w:val="28"/>
          <w:szCs w:val="28"/>
        </w:rPr>
        <w:t xml:space="preserve"> </w:t>
      </w:r>
      <w:r w:rsidR="00A44FA3">
        <w:rPr>
          <w:spacing w:val="1"/>
          <w:sz w:val="28"/>
          <w:szCs w:val="28"/>
        </w:rPr>
        <w:t>u</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ou</w:t>
      </w:r>
      <w:r w:rsidR="00A44FA3">
        <w:rPr>
          <w:sz w:val="28"/>
          <w:szCs w:val="28"/>
        </w:rPr>
        <w:t>r</w:t>
      </w:r>
      <w:r w:rsidR="00A44FA3">
        <w:rPr>
          <w:spacing w:val="-3"/>
          <w:sz w:val="28"/>
          <w:szCs w:val="28"/>
        </w:rPr>
        <w:t xml:space="preserve"> </w:t>
      </w:r>
      <w:r w:rsidR="00A44FA3">
        <w:rPr>
          <w:sz w:val="28"/>
          <w:szCs w:val="28"/>
        </w:rPr>
        <w:t>CP</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S</w:t>
      </w:r>
      <w:r w:rsidR="00A44FA3">
        <w:rPr>
          <w:spacing w:val="1"/>
          <w:sz w:val="28"/>
          <w:szCs w:val="28"/>
        </w:rPr>
        <w:t>o</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pacing w:val="1"/>
          <w:sz w:val="28"/>
          <w:szCs w:val="28"/>
        </w:rPr>
        <w:t>y</w:t>
      </w:r>
      <w:r w:rsidR="00A44FA3">
        <w:rPr>
          <w:spacing w:val="-1"/>
          <w:sz w:val="28"/>
          <w:szCs w:val="28"/>
        </w:rPr>
        <w:t>o</w:t>
      </w:r>
      <w:r w:rsidR="00A44FA3">
        <w:rPr>
          <w:spacing w:val="1"/>
          <w:sz w:val="28"/>
          <w:szCs w:val="28"/>
        </w:rPr>
        <w:t>n</w:t>
      </w:r>
      <w:r w:rsidR="00A44FA3">
        <w:rPr>
          <w:sz w:val="28"/>
          <w:szCs w:val="28"/>
        </w:rPr>
        <w:t>e a</w:t>
      </w:r>
      <w:r w:rsidR="00A44FA3">
        <w:rPr>
          <w:spacing w:val="-1"/>
          <w:sz w:val="28"/>
          <w:szCs w:val="28"/>
        </w:rPr>
        <w:t>n</w:t>
      </w:r>
      <w:r w:rsidR="00A44FA3">
        <w:rPr>
          <w:spacing w:val="1"/>
          <w:sz w:val="28"/>
          <w:szCs w:val="28"/>
        </w:rPr>
        <w:t>y</w:t>
      </w:r>
      <w:r w:rsidR="00A44FA3">
        <w:rPr>
          <w:spacing w:val="-1"/>
          <w:sz w:val="28"/>
          <w:szCs w:val="28"/>
        </w:rPr>
        <w:t>w</w:t>
      </w:r>
      <w:r w:rsidR="00A44FA3">
        <w:rPr>
          <w:spacing w:val="1"/>
          <w:sz w:val="28"/>
          <w:szCs w:val="28"/>
        </w:rPr>
        <w:t>h</w:t>
      </w:r>
      <w:r w:rsidR="00A44FA3">
        <w:rPr>
          <w:sz w:val="28"/>
          <w:szCs w:val="28"/>
        </w:rPr>
        <w:t>e</w:t>
      </w:r>
      <w:r w:rsidR="00A44FA3">
        <w:rPr>
          <w:spacing w:val="-2"/>
          <w:sz w:val="28"/>
          <w:szCs w:val="28"/>
        </w:rPr>
        <w:t>r</w:t>
      </w:r>
      <w:r w:rsidR="00A44FA3">
        <w:rPr>
          <w:sz w:val="28"/>
          <w:szCs w:val="28"/>
        </w:rPr>
        <w:t>e c</w:t>
      </w:r>
      <w:r w:rsidR="00A44FA3">
        <w:rPr>
          <w:spacing w:val="-2"/>
          <w:sz w:val="28"/>
          <w:szCs w:val="28"/>
        </w:rPr>
        <w:t>o</w:t>
      </w:r>
      <w:r w:rsidR="00A44FA3">
        <w:rPr>
          <w:spacing w:val="1"/>
          <w:sz w:val="28"/>
          <w:szCs w:val="28"/>
        </w:rPr>
        <w:t>u</w:t>
      </w:r>
      <w:r w:rsidR="00A44FA3">
        <w:rPr>
          <w:spacing w:val="-1"/>
          <w:sz w:val="28"/>
          <w:szCs w:val="28"/>
        </w:rPr>
        <w:t>l</w:t>
      </w:r>
      <w:r w:rsidR="00A44FA3">
        <w:rPr>
          <w:sz w:val="28"/>
          <w:szCs w:val="28"/>
        </w:rPr>
        <w:t>d</w:t>
      </w:r>
      <w:r w:rsidR="00A44FA3">
        <w:rPr>
          <w:spacing w:val="-2"/>
          <w:sz w:val="28"/>
          <w:szCs w:val="28"/>
        </w:rPr>
        <w:t xml:space="preserve"> </w:t>
      </w:r>
      <w:r w:rsidR="00A44FA3">
        <w:rPr>
          <w:spacing w:val="1"/>
          <w:sz w:val="28"/>
          <w:szCs w:val="28"/>
        </w:rPr>
        <w:t>p</w:t>
      </w:r>
      <w:r w:rsidR="00A44FA3">
        <w:rPr>
          <w:sz w:val="28"/>
          <w:szCs w:val="28"/>
        </w:rPr>
        <w:t>ay</w:t>
      </w:r>
      <w:r w:rsidR="00A44FA3">
        <w:rPr>
          <w:spacing w:val="-2"/>
          <w:sz w:val="28"/>
          <w:szCs w:val="28"/>
        </w:rPr>
        <w:t xml:space="preserve"> 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w:t>
      </w:r>
      <w:r w:rsidR="00A44FA3">
        <w:rPr>
          <w:spacing w:val="-1"/>
          <w:sz w:val="28"/>
          <w:szCs w:val="28"/>
        </w:rPr>
        <w:t>ho</w:t>
      </w:r>
      <w:r w:rsidR="00A44FA3">
        <w:rPr>
          <w:sz w:val="28"/>
          <w:szCs w:val="28"/>
        </w:rPr>
        <w:t>p</w:t>
      </w:r>
      <w:r w:rsidR="00A44FA3">
        <w:rPr>
          <w:spacing w:val="1"/>
          <w:sz w:val="28"/>
          <w:szCs w:val="28"/>
        </w:rPr>
        <w:t xml:space="preserve"> </w:t>
      </w:r>
      <w:r w:rsidR="00A44FA3">
        <w:rPr>
          <w:spacing w:val="-2"/>
          <w:sz w:val="28"/>
          <w:szCs w:val="28"/>
        </w:rPr>
        <w:t>i</w:t>
      </w:r>
      <w:r w:rsidR="00A44FA3">
        <w:rPr>
          <w:spacing w:val="1"/>
          <w:sz w:val="28"/>
          <w:szCs w:val="28"/>
        </w:rPr>
        <w:t>n</w:t>
      </w:r>
      <w:r w:rsidR="00A44FA3">
        <w:rPr>
          <w:spacing w:val="-1"/>
          <w:sz w:val="28"/>
          <w:szCs w:val="28"/>
        </w:rPr>
        <w:t>t</w:t>
      </w:r>
      <w:r w:rsidR="00A44FA3">
        <w:rPr>
          <w:sz w:val="28"/>
          <w:szCs w:val="28"/>
        </w:rPr>
        <w:t>er</w:t>
      </w:r>
      <w:r w:rsidR="00A44FA3">
        <w:rPr>
          <w:spacing w:val="-1"/>
          <w:sz w:val="28"/>
          <w:szCs w:val="28"/>
        </w:rPr>
        <w:t>n</w:t>
      </w:r>
      <w:r w:rsidR="00A44FA3">
        <w:rPr>
          <w:sz w:val="28"/>
          <w:szCs w:val="28"/>
        </w:rPr>
        <w:t>a</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pacing w:val="-2"/>
          <w:sz w:val="28"/>
          <w:szCs w:val="28"/>
        </w:rPr>
        <w:t>a</w:t>
      </w:r>
      <w:r w:rsidR="00A44FA3">
        <w:rPr>
          <w:spacing w:val="-1"/>
          <w:sz w:val="28"/>
          <w:szCs w:val="28"/>
        </w:rPr>
        <w:t>ll</w:t>
      </w:r>
      <w:r w:rsidR="00A44FA3">
        <w:rPr>
          <w:sz w:val="28"/>
          <w:szCs w:val="28"/>
        </w:rPr>
        <w:t>y</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pacing w:val="-2"/>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i</w:t>
      </w:r>
      <w:r w:rsidR="00A44FA3">
        <w:rPr>
          <w:sz w:val="28"/>
          <w:szCs w:val="28"/>
        </w:rPr>
        <w:t>n</w:t>
      </w:r>
      <w:r w:rsidR="00A44FA3">
        <w:rPr>
          <w:spacing w:val="-2"/>
          <w:sz w:val="28"/>
          <w:szCs w:val="28"/>
        </w:rPr>
        <w:t xml:space="preserve"> </w:t>
      </w:r>
      <w:r w:rsidR="00A44FA3">
        <w:rPr>
          <w:sz w:val="28"/>
          <w:szCs w:val="28"/>
        </w:rPr>
        <w:t>a</w:t>
      </w:r>
      <w:r w:rsidR="00A44FA3">
        <w:rPr>
          <w:spacing w:val="7"/>
          <w:sz w:val="28"/>
          <w:szCs w:val="28"/>
        </w:rPr>
        <w:t xml:space="preserv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w</w:t>
      </w:r>
      <w:r w:rsidR="00A44FA3">
        <w:rPr>
          <w:sz w:val="28"/>
          <w:szCs w:val="28"/>
        </w:rPr>
        <w:t>a</w:t>
      </w:r>
      <w:r w:rsidR="00A44FA3">
        <w:rPr>
          <w:spacing w:val="1"/>
          <w:sz w:val="28"/>
          <w:szCs w:val="28"/>
        </w:rPr>
        <w:t>y</w:t>
      </w:r>
      <w:r w:rsidR="00A44FA3">
        <w:rPr>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z w:val="28"/>
          <w:szCs w:val="28"/>
        </w:rPr>
        <w:t>C</w:t>
      </w:r>
      <w:r w:rsidR="00A44FA3">
        <w:rPr>
          <w:spacing w:val="-3"/>
          <w:sz w:val="28"/>
          <w:szCs w:val="28"/>
        </w:rPr>
        <w:t>P</w:t>
      </w:r>
      <w:r w:rsidR="00A44FA3">
        <w:rPr>
          <w:sz w:val="28"/>
          <w:szCs w:val="28"/>
        </w:rPr>
        <w:t>G</w:t>
      </w:r>
      <w:r>
        <w:rPr>
          <w:sz w:val="28"/>
          <w:szCs w:val="28"/>
        </w:rPr>
        <w: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n</w:t>
      </w:r>
      <w:r w:rsidR="00A44FA3">
        <w:rPr>
          <w:sz w:val="28"/>
          <w:szCs w:val="28"/>
        </w:rPr>
        <w:t>e</w:t>
      </w:r>
      <w:r w:rsidR="00A44FA3">
        <w:rPr>
          <w:spacing w:val="-2"/>
          <w:sz w:val="28"/>
          <w:szCs w:val="28"/>
        </w:rPr>
        <w:t>c</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z w:val="28"/>
          <w:szCs w:val="28"/>
        </w:rPr>
        <w:t>o</w:t>
      </w:r>
      <w:r w:rsidR="00A44FA3">
        <w:rPr>
          <w:spacing w:val="1"/>
          <w:sz w:val="28"/>
          <w:szCs w:val="28"/>
        </w:rPr>
        <w:t>u</w:t>
      </w:r>
      <w:r w:rsidR="00A44FA3">
        <w:rPr>
          <w:sz w:val="28"/>
          <w:szCs w:val="28"/>
        </w:rPr>
        <w:t xml:space="preserve">r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z w:val="28"/>
          <w:szCs w:val="28"/>
        </w:rPr>
        <w:t>h</w:t>
      </w:r>
      <w:r w:rsidR="00A44FA3">
        <w:rPr>
          <w:spacing w:val="2"/>
          <w:sz w:val="28"/>
          <w:szCs w:val="28"/>
        </w:rPr>
        <w:t>a</w:t>
      </w:r>
      <w:r w:rsidR="00A44FA3">
        <w:rPr>
          <w:sz w:val="28"/>
          <w:szCs w:val="28"/>
        </w:rPr>
        <w:t>s</w:t>
      </w:r>
      <w:r w:rsidR="00A44FA3">
        <w:rPr>
          <w:spacing w:val="1"/>
          <w:sz w:val="28"/>
          <w:szCs w:val="28"/>
        </w:rPr>
        <w:t xml:space="preserve"> </w:t>
      </w:r>
      <w:r w:rsidR="00A44FA3">
        <w:rPr>
          <w:spacing w:val="-1"/>
          <w:sz w:val="28"/>
          <w:szCs w:val="28"/>
        </w:rPr>
        <w:t>t</w:t>
      </w:r>
      <w:r w:rsidR="00A44FA3">
        <w:rPr>
          <w:spacing w:val="1"/>
          <w:sz w:val="28"/>
          <w:szCs w:val="28"/>
        </w:rPr>
        <w:t>w</w:t>
      </w:r>
      <w:r w:rsidR="00A44FA3">
        <w:rPr>
          <w:sz w:val="28"/>
          <w:szCs w:val="28"/>
        </w:rPr>
        <w:t>o</w:t>
      </w:r>
      <w:r w:rsidR="00A44FA3">
        <w:rPr>
          <w:spacing w:val="1"/>
          <w:sz w:val="28"/>
          <w:szCs w:val="28"/>
        </w:rPr>
        <w:t xml:space="preserve"> </w:t>
      </w:r>
      <w:r w:rsidR="00BF2BCE">
        <w:rPr>
          <w:spacing w:val="-3"/>
          <w:sz w:val="28"/>
          <w:szCs w:val="28"/>
        </w:rPr>
        <w:t>options</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y</w:t>
      </w:r>
      <w:r w:rsidR="00A44FA3">
        <w:rPr>
          <w:spacing w:val="1"/>
          <w:sz w:val="28"/>
          <w:szCs w:val="28"/>
        </w:rPr>
        <w:t>ou</w:t>
      </w:r>
      <w:r w:rsidR="00A44FA3">
        <w:rPr>
          <w:sz w:val="28"/>
          <w:szCs w:val="28"/>
        </w:rPr>
        <w:t>.</w:t>
      </w:r>
      <w:r w:rsidR="00A44FA3">
        <w:rPr>
          <w:spacing w:val="-3"/>
          <w:sz w:val="28"/>
          <w:szCs w:val="28"/>
        </w:rPr>
        <w:t xml:space="preserve"> </w:t>
      </w:r>
      <w:r>
        <w:rPr>
          <w:spacing w:val="1"/>
          <w:sz w:val="28"/>
          <w:szCs w:val="28"/>
        </w:rPr>
        <w:t>first</w:t>
      </w:r>
      <w:r w:rsidR="00A44FA3">
        <w:rPr>
          <w:sz w:val="28"/>
          <w:szCs w:val="28"/>
        </w:rPr>
        <w:t>,</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 xml:space="preserve">an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z w:val="28"/>
          <w:szCs w:val="28"/>
        </w:rPr>
        <w:t>e c</w:t>
      </w:r>
      <w:r w:rsidR="00A44FA3">
        <w:rPr>
          <w:spacing w:val="-3"/>
          <w:sz w:val="28"/>
          <w:szCs w:val="28"/>
        </w:rPr>
        <w:t>r</w:t>
      </w:r>
      <w:r w:rsidR="00A44FA3">
        <w:rPr>
          <w:spacing w:val="1"/>
          <w:sz w:val="28"/>
          <w:szCs w:val="28"/>
        </w:rPr>
        <w:t>y</w:t>
      </w:r>
      <w:r w:rsidR="00A44FA3">
        <w:rPr>
          <w:spacing w:val="-1"/>
          <w:sz w:val="28"/>
          <w:szCs w:val="28"/>
        </w:rPr>
        <w:t>pt</w:t>
      </w:r>
      <w:r w:rsidR="00A44FA3">
        <w:rPr>
          <w:spacing w:val="1"/>
          <w:sz w:val="28"/>
          <w:szCs w:val="28"/>
        </w:rPr>
        <w:t>o</w:t>
      </w:r>
      <w:r w:rsidR="00A44FA3">
        <w:rPr>
          <w:sz w:val="28"/>
          <w:szCs w:val="28"/>
        </w:rPr>
        <w:t>c</w:t>
      </w:r>
      <w:r w:rsidR="00A44FA3">
        <w:rPr>
          <w:spacing w:val="-1"/>
          <w:sz w:val="28"/>
          <w:szCs w:val="28"/>
        </w:rPr>
        <w:t>u</w:t>
      </w:r>
      <w:r w:rsidR="00A44FA3">
        <w:rPr>
          <w:sz w:val="28"/>
          <w:szCs w:val="28"/>
        </w:rPr>
        <w:t>rr</w:t>
      </w:r>
      <w:r w:rsidR="00A44FA3">
        <w:rPr>
          <w:spacing w:val="-2"/>
          <w:sz w:val="28"/>
          <w:szCs w:val="28"/>
        </w:rPr>
        <w:t>e</w:t>
      </w:r>
      <w:r w:rsidR="00A44FA3">
        <w:rPr>
          <w:spacing w:val="1"/>
          <w:sz w:val="28"/>
          <w:szCs w:val="28"/>
        </w:rPr>
        <w:t>n</w:t>
      </w:r>
      <w:r w:rsidR="00A44FA3">
        <w:rPr>
          <w:sz w:val="28"/>
          <w:szCs w:val="28"/>
        </w:rPr>
        <w:t>c</w:t>
      </w:r>
      <w:r w:rsidR="00A44FA3">
        <w:rPr>
          <w:spacing w:val="-1"/>
          <w:sz w:val="28"/>
          <w:szCs w:val="28"/>
        </w:rPr>
        <w:t>i</w:t>
      </w:r>
      <w:r w:rsidR="00A44FA3">
        <w:rPr>
          <w:spacing w:val="-2"/>
          <w:sz w:val="28"/>
          <w:szCs w:val="28"/>
        </w:rPr>
        <w:t>e</w:t>
      </w:r>
      <w:r w:rsidR="00A44FA3">
        <w:rPr>
          <w:sz w:val="28"/>
          <w:szCs w:val="28"/>
        </w:rPr>
        <w:t>s</w:t>
      </w:r>
      <w:r w:rsidR="00E34E68">
        <w:rPr>
          <w:sz w:val="28"/>
          <w:szCs w:val="28"/>
        </w:rPr>
        <w:t>,</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3"/>
          <w:sz w:val="28"/>
          <w:szCs w:val="28"/>
        </w:rPr>
        <w:t xml:space="preserve"> </w:t>
      </w:r>
      <w:r>
        <w:rPr>
          <w:spacing w:val="-1"/>
          <w:sz w:val="28"/>
          <w:szCs w:val="28"/>
        </w:rPr>
        <w:t>second,</w:t>
      </w:r>
      <w:r w:rsidR="00A44FA3">
        <w:rPr>
          <w:spacing w:val="1"/>
          <w:sz w:val="28"/>
          <w:szCs w:val="28"/>
        </w:rPr>
        <w:t xml:space="preserve"> </w:t>
      </w:r>
      <w:r w:rsidR="00A44FA3">
        <w:rPr>
          <w:spacing w:val="-2"/>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tr</w:t>
      </w:r>
      <w:r w:rsidR="00A44FA3">
        <w:rPr>
          <w:spacing w:val="-2"/>
          <w:sz w:val="28"/>
          <w:szCs w:val="28"/>
        </w:rPr>
        <w:t>a</w:t>
      </w:r>
      <w:r w:rsidR="00A44FA3">
        <w:rPr>
          <w:spacing w:val="1"/>
          <w:sz w:val="28"/>
          <w:szCs w:val="28"/>
        </w:rPr>
        <w:t>d</w:t>
      </w:r>
      <w:r w:rsidR="00A44FA3">
        <w:rPr>
          <w:sz w:val="28"/>
          <w:szCs w:val="28"/>
        </w:rPr>
        <w:t>e</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w:t>
      </w:r>
      <w:r w:rsidR="00A44FA3">
        <w:rPr>
          <w:spacing w:val="-1"/>
          <w:sz w:val="28"/>
          <w:szCs w:val="28"/>
        </w:rPr>
        <w:t>n</w:t>
      </w:r>
      <w:r w:rsidR="00A44FA3">
        <w:rPr>
          <w:sz w:val="28"/>
          <w:szCs w:val="28"/>
        </w:rPr>
        <w:t>s</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pacing w:val="-1"/>
          <w:sz w:val="28"/>
          <w:szCs w:val="28"/>
        </w:rPr>
        <w:t>ho</w:t>
      </w:r>
      <w:r w:rsidR="00A44FA3">
        <w:rPr>
          <w:spacing w:val="1"/>
          <w:sz w:val="28"/>
          <w:szCs w:val="28"/>
        </w:rPr>
        <w:t>u</w:t>
      </w:r>
      <w:r w:rsidR="00A44FA3">
        <w:rPr>
          <w:sz w:val="28"/>
          <w:szCs w:val="28"/>
        </w:rPr>
        <w:t xml:space="preserve">t </w:t>
      </w:r>
      <w:r w:rsidR="00A44FA3">
        <w:rPr>
          <w:spacing w:val="1"/>
          <w:sz w:val="28"/>
          <w:szCs w:val="28"/>
        </w:rPr>
        <w:t>K</w:t>
      </w:r>
      <w:r w:rsidR="00A44FA3">
        <w:rPr>
          <w:spacing w:val="-1"/>
          <w:sz w:val="28"/>
          <w:szCs w:val="28"/>
        </w:rPr>
        <w:t>Y</w:t>
      </w:r>
      <w:r w:rsidR="00A44FA3">
        <w:rPr>
          <w:sz w:val="28"/>
          <w:szCs w:val="28"/>
        </w:rPr>
        <w:t>C.</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1"/>
          <w:sz w:val="28"/>
          <w:szCs w:val="28"/>
        </w:rPr>
        <w:t xml:space="preserve"> </w:t>
      </w:r>
      <w:r w:rsidR="00A44FA3">
        <w:rPr>
          <w:spacing w:val="-3"/>
          <w:sz w:val="28"/>
          <w:szCs w:val="28"/>
        </w:rPr>
        <w:t>a</w:t>
      </w:r>
      <w:r w:rsidR="00A44FA3">
        <w:rPr>
          <w:spacing w:val="-1"/>
          <w:sz w:val="28"/>
          <w:szCs w:val="28"/>
        </w:rPr>
        <w:t>l</w:t>
      </w:r>
      <w:r w:rsidR="00A44FA3">
        <w:rPr>
          <w:spacing w:val="1"/>
          <w:sz w:val="28"/>
          <w:szCs w:val="28"/>
        </w:rPr>
        <w:t>s</w:t>
      </w:r>
      <w:r w:rsidR="00A44FA3">
        <w:rPr>
          <w:sz w:val="28"/>
          <w:szCs w:val="28"/>
        </w:rPr>
        <w:t>o</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r</w:t>
      </w:r>
      <w:r w:rsidR="00A44FA3">
        <w:rPr>
          <w:spacing w:val="-3"/>
          <w:sz w:val="28"/>
          <w:szCs w:val="28"/>
        </w:rPr>
        <w:t xml:space="preserve"> </w:t>
      </w:r>
      <w:r w:rsidR="00A44FA3">
        <w:rPr>
          <w:spacing w:val="1"/>
          <w:sz w:val="28"/>
          <w:szCs w:val="28"/>
        </w:rPr>
        <w:t>n</w:t>
      </w:r>
      <w:r w:rsidR="00A44FA3">
        <w:rPr>
          <w:sz w:val="28"/>
          <w:szCs w:val="28"/>
        </w:rPr>
        <w:t>a</w:t>
      </w:r>
      <w:r w:rsidR="00A44FA3">
        <w:rPr>
          <w:spacing w:val="-1"/>
          <w:sz w:val="28"/>
          <w:szCs w:val="28"/>
        </w:rPr>
        <w:t>ti</w:t>
      </w:r>
      <w:r w:rsidR="00A44FA3">
        <w:rPr>
          <w:spacing w:val="1"/>
          <w:sz w:val="28"/>
          <w:szCs w:val="28"/>
        </w:rPr>
        <w:t>v</w:t>
      </w:r>
      <w:r w:rsidR="00A44FA3">
        <w:rPr>
          <w:sz w:val="28"/>
          <w:szCs w:val="28"/>
        </w:rPr>
        <w:t xml:space="preserve">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i</w:t>
      </w:r>
      <w:r w:rsidR="00A44FA3">
        <w:rPr>
          <w:sz w:val="28"/>
          <w:szCs w:val="28"/>
        </w:rPr>
        <w:t>n</w:t>
      </w:r>
      <w:r w:rsidR="00A44FA3">
        <w:rPr>
          <w:spacing w:val="-1"/>
          <w:sz w:val="28"/>
          <w:szCs w:val="28"/>
        </w:rPr>
        <w:t xml:space="preserve"> </w:t>
      </w:r>
      <w:r w:rsidR="00A44FA3">
        <w:rPr>
          <w:sz w:val="28"/>
          <w:szCs w:val="28"/>
        </w:rPr>
        <w:t>ex</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z w:val="28"/>
          <w:szCs w:val="28"/>
        </w:rPr>
        <w:t>cr</w:t>
      </w:r>
      <w:r w:rsidR="00A44FA3">
        <w:rPr>
          <w:spacing w:val="-2"/>
          <w:sz w:val="28"/>
          <w:szCs w:val="28"/>
        </w:rPr>
        <w:t>y</w:t>
      </w:r>
      <w:r w:rsidR="00A44FA3">
        <w:rPr>
          <w:spacing w:val="1"/>
          <w:sz w:val="28"/>
          <w:szCs w:val="28"/>
        </w:rPr>
        <w:t>p</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or</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7"/>
          <w:sz w:val="28"/>
          <w:szCs w:val="28"/>
        </w:rPr>
        <w:t>t</w:t>
      </w:r>
      <w:r w:rsidR="00A44FA3">
        <w:rPr>
          <w:sz w:val="28"/>
          <w:szCs w:val="28"/>
        </w:rPr>
        <w:t xml:space="preserve">y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z w:val="28"/>
          <w:szCs w:val="28"/>
        </w:rPr>
        <w:t>n</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pacing w:val="1"/>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3"/>
          <w:sz w:val="28"/>
          <w:szCs w:val="28"/>
        </w:rPr>
        <w:t>F</w:t>
      </w:r>
      <w:r w:rsidR="00A44FA3">
        <w:rPr>
          <w:spacing w:val="1"/>
          <w:sz w:val="28"/>
          <w:szCs w:val="28"/>
        </w:rPr>
        <w:t>u</w:t>
      </w:r>
      <w:r w:rsidR="00A44FA3">
        <w:rPr>
          <w:sz w:val="28"/>
          <w:szCs w:val="28"/>
        </w:rPr>
        <w:t>r</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m</w:t>
      </w:r>
      <w:r w:rsidR="00A44FA3">
        <w:rPr>
          <w:spacing w:val="1"/>
          <w:sz w:val="28"/>
          <w:szCs w:val="28"/>
        </w:rPr>
        <w:t>o</w:t>
      </w:r>
      <w:r w:rsidR="00A44FA3">
        <w:rPr>
          <w:spacing w:val="-2"/>
          <w:sz w:val="28"/>
          <w:szCs w:val="28"/>
        </w:rPr>
        <w:t>r</w:t>
      </w:r>
      <w:r w:rsidR="00A44FA3">
        <w:rPr>
          <w:sz w:val="28"/>
          <w:szCs w:val="28"/>
        </w:rPr>
        <w:t>e,</w:t>
      </w:r>
      <w:r w:rsidR="00A44FA3">
        <w:rPr>
          <w:spacing w:val="3"/>
          <w:sz w:val="28"/>
          <w:szCs w:val="28"/>
        </w:rPr>
        <w:t xml:space="preserve"> </w:t>
      </w:r>
      <w:r w:rsidR="00A44FA3">
        <w:rPr>
          <w:sz w:val="28"/>
          <w:szCs w:val="28"/>
        </w:rPr>
        <w:t>c</w:t>
      </w:r>
      <w:r w:rsidR="00A44FA3">
        <w:rPr>
          <w:spacing w:val="1"/>
          <w:sz w:val="28"/>
          <w:szCs w:val="28"/>
        </w:rPr>
        <w:t>o</w:t>
      </w:r>
      <w:r w:rsidR="00A44FA3">
        <w:rPr>
          <w:spacing w:val="-3"/>
          <w:sz w:val="28"/>
          <w:szCs w:val="28"/>
        </w:rPr>
        <w:t>m</w:t>
      </w:r>
      <w:r w:rsidR="00A44FA3">
        <w:rPr>
          <w:spacing w:val="1"/>
          <w:sz w:val="28"/>
          <w:szCs w:val="28"/>
        </w:rPr>
        <w:t>p</w:t>
      </w:r>
      <w:r w:rsidR="00A44FA3">
        <w:rPr>
          <w:spacing w:val="-2"/>
          <w:sz w:val="28"/>
          <w:szCs w:val="28"/>
        </w:rPr>
        <w:t>a</w:t>
      </w:r>
      <w:r w:rsidR="00A44FA3">
        <w:rPr>
          <w:spacing w:val="-1"/>
          <w:sz w:val="28"/>
          <w:szCs w:val="28"/>
        </w:rPr>
        <w:t>ni</w:t>
      </w:r>
      <w:r w:rsidR="00A44FA3">
        <w:rPr>
          <w:sz w:val="28"/>
          <w:szCs w:val="28"/>
        </w:rPr>
        <w:t>es</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st</w:t>
      </w:r>
      <w:r w:rsidR="00A44FA3">
        <w:rPr>
          <w:spacing w:val="-2"/>
          <w:sz w:val="28"/>
          <w:szCs w:val="28"/>
        </w:rPr>
        <w:t>a</w:t>
      </w:r>
      <w:r w:rsidR="00A44FA3">
        <w:rPr>
          <w:sz w:val="28"/>
          <w:szCs w:val="28"/>
        </w:rPr>
        <w:t>r</w:t>
      </w:r>
      <w:r w:rsidR="00A44FA3">
        <w:rPr>
          <w:spacing w:val="-1"/>
          <w:sz w:val="28"/>
          <w:szCs w:val="28"/>
        </w:rPr>
        <w:t>t</w:t>
      </w:r>
      <w:r w:rsidR="00A44FA3">
        <w:rPr>
          <w:spacing w:val="1"/>
          <w:sz w:val="28"/>
          <w:szCs w:val="28"/>
        </w:rPr>
        <w:t>u</w:t>
      </w:r>
      <w:r w:rsidR="00A44FA3">
        <w:rPr>
          <w:spacing w:val="-1"/>
          <w:sz w:val="28"/>
          <w:szCs w:val="28"/>
        </w:rPr>
        <w:t>p</w:t>
      </w:r>
      <w:r w:rsidR="00A44FA3">
        <w:rPr>
          <w:sz w:val="28"/>
          <w:szCs w:val="28"/>
        </w:rPr>
        <w:t>s</w:t>
      </w:r>
      <w:r w:rsidR="00A44FA3">
        <w:rPr>
          <w:spacing w:val="1"/>
          <w:sz w:val="28"/>
          <w:szCs w:val="28"/>
        </w:rPr>
        <w:t xml:space="preserv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pacing w:val="-2"/>
          <w:sz w:val="28"/>
          <w:szCs w:val="28"/>
        </w:rPr>
        <w:t>h</w:t>
      </w:r>
      <w:r w:rsidR="00A44FA3">
        <w:rPr>
          <w:sz w:val="28"/>
          <w:szCs w:val="28"/>
        </w:rPr>
        <w:t>a</w:t>
      </w:r>
      <w:r w:rsidR="00A44FA3">
        <w:rPr>
          <w:spacing w:val="1"/>
          <w:sz w:val="28"/>
          <w:szCs w:val="28"/>
        </w:rPr>
        <w:t>v</w:t>
      </w:r>
      <w:r w:rsidR="00A44FA3">
        <w:rPr>
          <w:sz w:val="28"/>
          <w:szCs w:val="28"/>
        </w:rPr>
        <w:t xml:space="preserve">e </w:t>
      </w:r>
      <w:r w:rsidR="00A44FA3">
        <w:rPr>
          <w:spacing w:val="-3"/>
          <w:sz w:val="28"/>
          <w:szCs w:val="28"/>
        </w:rPr>
        <w:t>f</w:t>
      </w:r>
      <w:r w:rsidR="00A44FA3">
        <w:rPr>
          <w:spacing w:val="1"/>
          <w:sz w:val="28"/>
          <w:szCs w:val="28"/>
        </w:rPr>
        <w:t>u</w:t>
      </w:r>
      <w:r w:rsidR="00A44FA3">
        <w:rPr>
          <w:spacing w:val="-1"/>
          <w:sz w:val="28"/>
          <w:szCs w:val="28"/>
        </w:rPr>
        <w:t>n</w:t>
      </w:r>
      <w:r w:rsidR="00A44FA3">
        <w:rPr>
          <w:spacing w:val="1"/>
          <w:sz w:val="28"/>
          <w:szCs w:val="28"/>
        </w:rPr>
        <w:t>d</w:t>
      </w:r>
      <w:r w:rsidR="00A44FA3">
        <w:rPr>
          <w:sz w:val="28"/>
          <w:szCs w:val="28"/>
        </w:rPr>
        <w:t>r</w:t>
      </w:r>
      <w:r w:rsidR="00A44FA3">
        <w:rPr>
          <w:spacing w:val="-2"/>
          <w:sz w:val="28"/>
          <w:szCs w:val="28"/>
        </w:rPr>
        <w:t>a</w:t>
      </w:r>
      <w:r w:rsidR="00A44FA3">
        <w:rPr>
          <w:spacing w:val="-1"/>
          <w:sz w:val="28"/>
          <w:szCs w:val="28"/>
        </w:rPr>
        <w:t>i</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 xml:space="preserve">g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w:t>
      </w:r>
      <w:r w:rsidR="00A44FA3">
        <w:rPr>
          <w:spacing w:val="-2"/>
          <w:sz w:val="28"/>
          <w:szCs w:val="28"/>
        </w:rPr>
        <w:t>m</w:t>
      </w:r>
      <w:r w:rsidR="00A44FA3">
        <w:rPr>
          <w:sz w:val="28"/>
          <w:szCs w:val="28"/>
        </w:rPr>
        <w:t>s</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2"/>
          <w:sz w:val="28"/>
          <w:szCs w:val="28"/>
        </w:rPr>
        <w:t xml:space="preserve"> </w:t>
      </w:r>
      <w:r w:rsidR="00A44FA3">
        <w:rPr>
          <w:spacing w:val="1"/>
          <w:sz w:val="28"/>
          <w:szCs w:val="28"/>
        </w:rPr>
        <w:t>li</w:t>
      </w:r>
      <w:r w:rsidR="00A44FA3">
        <w:rPr>
          <w:spacing w:val="-3"/>
          <w:sz w:val="28"/>
          <w:szCs w:val="28"/>
        </w:rPr>
        <w:t>m</w:t>
      </w:r>
      <w:r w:rsidR="00A44FA3">
        <w:rPr>
          <w:spacing w:val="-1"/>
          <w:sz w:val="28"/>
          <w:szCs w:val="28"/>
        </w:rPr>
        <w:t>i</w:t>
      </w:r>
      <w:r w:rsidR="00A44FA3">
        <w:rPr>
          <w:spacing w:val="1"/>
          <w:sz w:val="28"/>
          <w:szCs w:val="28"/>
        </w:rPr>
        <w:t>t</w:t>
      </w:r>
      <w:r w:rsidR="00A44FA3">
        <w:rPr>
          <w:sz w:val="28"/>
          <w:szCs w:val="28"/>
        </w:rPr>
        <w:t>a</w:t>
      </w:r>
      <w:r w:rsidR="00A44FA3">
        <w:rPr>
          <w:spacing w:val="-1"/>
          <w:sz w:val="28"/>
          <w:szCs w:val="28"/>
        </w:rPr>
        <w:t>ti</w:t>
      </w:r>
      <w:r w:rsidR="00A44FA3">
        <w:rPr>
          <w:spacing w:val="1"/>
          <w:sz w:val="28"/>
          <w:szCs w:val="28"/>
        </w:rPr>
        <w:t>o</w:t>
      </w:r>
      <w:r w:rsidR="00A44FA3">
        <w:rPr>
          <w:spacing w:val="-1"/>
          <w:sz w:val="28"/>
          <w:szCs w:val="28"/>
        </w:rPr>
        <w:t>n</w:t>
      </w:r>
      <w:r w:rsidR="00A44FA3">
        <w:rPr>
          <w:sz w:val="28"/>
          <w:szCs w:val="28"/>
        </w:rPr>
        <w:t>s</w:t>
      </w:r>
      <w:r w:rsidR="00A44FA3">
        <w:rPr>
          <w:spacing w:val="1"/>
          <w:sz w:val="28"/>
          <w:szCs w:val="28"/>
        </w:rPr>
        <w:t xml:space="preserve"> </w:t>
      </w:r>
      <w:r w:rsidR="00A44FA3">
        <w:rPr>
          <w:spacing w:val="-2"/>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z w:val="28"/>
          <w:szCs w:val="28"/>
        </w:rPr>
        <w:t xml:space="preserve">e </w:t>
      </w:r>
      <w:r w:rsidR="00A44FA3">
        <w:rPr>
          <w:spacing w:val="-2"/>
          <w:sz w:val="28"/>
          <w:szCs w:val="28"/>
        </w:rPr>
        <w:t>o</w:t>
      </w:r>
      <w:r w:rsidR="00A44FA3">
        <w:rPr>
          <w:spacing w:val="1"/>
          <w:sz w:val="28"/>
          <w:szCs w:val="28"/>
        </w:rPr>
        <w:t>n</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pacing w:val="-2"/>
          <w:sz w:val="28"/>
          <w:szCs w:val="28"/>
        </w:rPr>
        <w:t>a</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h</w:t>
      </w:r>
      <w:r w:rsidR="00A44FA3">
        <w:rPr>
          <w:spacing w:val="-2"/>
          <w:sz w:val="28"/>
          <w:szCs w:val="28"/>
        </w:rPr>
        <w:t>a</w:t>
      </w:r>
      <w:r w:rsidR="00A44FA3">
        <w:rPr>
          <w:spacing w:val="1"/>
          <w:sz w:val="28"/>
          <w:szCs w:val="28"/>
        </w:rPr>
        <w:t>v</w:t>
      </w:r>
      <w:r w:rsidR="00A44FA3">
        <w:rPr>
          <w:sz w:val="28"/>
          <w:szCs w:val="28"/>
        </w:rPr>
        <w:t>e c</w:t>
      </w:r>
      <w:r w:rsidR="00A44FA3">
        <w:rPr>
          <w:spacing w:val="-3"/>
          <w:sz w:val="28"/>
          <w:szCs w:val="28"/>
        </w:rPr>
        <w:t>r</w:t>
      </w:r>
      <w:r w:rsidR="00A44FA3">
        <w:rPr>
          <w:spacing w:val="1"/>
          <w:sz w:val="28"/>
          <w:szCs w:val="28"/>
        </w:rPr>
        <w:t>o</w:t>
      </w:r>
      <w:r w:rsidR="00A44FA3">
        <w:rPr>
          <w:spacing w:val="-1"/>
          <w:sz w:val="28"/>
          <w:szCs w:val="28"/>
        </w:rPr>
        <w:t>s</w:t>
      </w:r>
      <w:r w:rsidR="00A44FA3">
        <w:rPr>
          <w:spacing w:val="8"/>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z w:val="28"/>
          <w:szCs w:val="28"/>
        </w:rPr>
        <w:t>r</w:t>
      </w:r>
      <w:r w:rsidR="00A44FA3">
        <w:rPr>
          <w:spacing w:val="1"/>
          <w:sz w:val="28"/>
          <w:szCs w:val="28"/>
        </w:rPr>
        <w:t>d</w:t>
      </w:r>
      <w:r w:rsidR="00A44FA3">
        <w:rPr>
          <w:sz w:val="28"/>
          <w:szCs w:val="28"/>
        </w:rPr>
        <w:t>er</w:t>
      </w:r>
      <w:r w:rsidR="00A44FA3">
        <w:rPr>
          <w:spacing w:val="-3"/>
          <w:sz w:val="28"/>
          <w:szCs w:val="28"/>
        </w:rPr>
        <w:t xml:space="preserve"> </w:t>
      </w:r>
      <w:r w:rsidR="00A44FA3">
        <w:rPr>
          <w:spacing w:val="1"/>
          <w:sz w:val="28"/>
          <w:szCs w:val="28"/>
        </w:rPr>
        <w:t>s</w:t>
      </w:r>
      <w:r w:rsidR="00A44FA3">
        <w:rPr>
          <w:spacing w:val="-1"/>
          <w:sz w:val="28"/>
          <w:szCs w:val="28"/>
        </w:rPr>
        <w:t>t</w:t>
      </w:r>
      <w:r w:rsidR="00A44FA3">
        <w:rPr>
          <w:spacing w:val="1"/>
          <w:sz w:val="28"/>
          <w:szCs w:val="28"/>
        </w:rPr>
        <w:t>o</w:t>
      </w:r>
      <w:r w:rsidR="00A44FA3">
        <w:rPr>
          <w:spacing w:val="-2"/>
          <w:sz w:val="28"/>
          <w:szCs w:val="28"/>
        </w:rPr>
        <w:t>c</w:t>
      </w:r>
      <w:r w:rsidR="00A44FA3">
        <w:rPr>
          <w:sz w:val="28"/>
          <w:szCs w:val="28"/>
        </w:rPr>
        <w:t>k</w:t>
      </w:r>
      <w:r w:rsidR="00757823">
        <w:rPr>
          <w:sz w:val="28"/>
          <w:szCs w:val="28"/>
        </w:rPr>
        <w:t xml:space="preserve"> </w:t>
      </w:r>
      <w:r w:rsidR="00A44FA3">
        <w:rPr>
          <w:spacing w:val="1"/>
          <w:sz w:val="28"/>
          <w:szCs w:val="28"/>
        </w:rPr>
        <w:t>i</w:t>
      </w:r>
      <w:r w:rsidR="00A44FA3">
        <w:rPr>
          <w:spacing w:val="-1"/>
          <w:sz w:val="28"/>
          <w:szCs w:val="28"/>
        </w:rPr>
        <w:t>n</w:t>
      </w:r>
      <w:r w:rsidR="00A44FA3">
        <w:rPr>
          <w:spacing w:val="1"/>
          <w:sz w:val="28"/>
          <w:szCs w:val="28"/>
        </w:rPr>
        <w:t>v</w:t>
      </w:r>
      <w:r w:rsidR="00A44FA3">
        <w:rPr>
          <w:spacing w:val="-2"/>
          <w:sz w:val="28"/>
          <w:szCs w:val="28"/>
        </w:rPr>
        <w:t>e</w:t>
      </w:r>
      <w:r w:rsidR="00A44FA3">
        <w:rPr>
          <w:spacing w:val="1"/>
          <w:sz w:val="28"/>
          <w:szCs w:val="28"/>
        </w:rPr>
        <w:t>s</w:t>
      </w:r>
      <w:r w:rsidR="00A44FA3">
        <w:rPr>
          <w:spacing w:val="-1"/>
          <w:sz w:val="28"/>
          <w:szCs w:val="28"/>
        </w:rPr>
        <w:t>t</w:t>
      </w:r>
      <w:r w:rsidR="00A44FA3">
        <w:rPr>
          <w:sz w:val="28"/>
          <w:szCs w:val="28"/>
        </w:rPr>
        <w:t>me</w:t>
      </w:r>
      <w:r w:rsidR="00A44FA3">
        <w:rPr>
          <w:spacing w:val="-1"/>
          <w:sz w:val="28"/>
          <w:szCs w:val="28"/>
        </w:rPr>
        <w:t>n</w:t>
      </w:r>
      <w:r w:rsidR="00A44FA3">
        <w:rPr>
          <w:sz w:val="28"/>
          <w:szCs w:val="28"/>
        </w:rPr>
        <w:t>t</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pacing w:val="-2"/>
          <w:sz w:val="28"/>
          <w:szCs w:val="28"/>
        </w:rPr>
        <w:t>s</w:t>
      </w:r>
      <w:r w:rsidR="00A44FA3">
        <w:rPr>
          <w:spacing w:val="-1"/>
          <w:sz w:val="28"/>
          <w:szCs w:val="28"/>
        </w:rPr>
        <w:t>o</w:t>
      </w:r>
      <w:r w:rsidR="00A44FA3">
        <w:rPr>
          <w:spacing w:val="1"/>
          <w:sz w:val="28"/>
          <w:szCs w:val="28"/>
        </w:rPr>
        <w:t>lv</w:t>
      </w:r>
      <w:r w:rsidR="00A44FA3">
        <w:rPr>
          <w:sz w:val="28"/>
          <w:szCs w:val="28"/>
        </w:rPr>
        <w:t>e</w:t>
      </w:r>
      <w:r w:rsidR="00A44FA3">
        <w:rPr>
          <w:spacing w:val="-3"/>
          <w:sz w:val="28"/>
          <w:szCs w:val="28"/>
        </w:rPr>
        <w:t xml:space="preserv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em</w:t>
      </w:r>
      <w:r w:rsidR="00A44FA3">
        <w:rPr>
          <w:spacing w:val="-3"/>
          <w:sz w:val="28"/>
          <w:szCs w:val="28"/>
        </w:rPr>
        <w:t xml:space="preserve"> </w:t>
      </w:r>
      <w:r w:rsidR="00A44FA3">
        <w:rPr>
          <w:spacing w:val="1"/>
          <w:sz w:val="28"/>
          <w:szCs w:val="28"/>
        </w:rPr>
        <w:t>u</w:t>
      </w:r>
      <w:r w:rsidR="00A44FA3">
        <w:rPr>
          <w:spacing w:val="-1"/>
          <w:sz w:val="28"/>
          <w:szCs w:val="28"/>
        </w:rPr>
        <w:t>si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w:t>
      </w:r>
      <w:r w:rsidR="00A44FA3">
        <w:rPr>
          <w:spacing w:val="1"/>
          <w:sz w:val="28"/>
          <w:szCs w:val="28"/>
        </w:rPr>
        <w:t>u</w:t>
      </w:r>
      <w:r w:rsidR="00A44FA3">
        <w:rPr>
          <w:sz w:val="28"/>
          <w:szCs w:val="28"/>
        </w:rPr>
        <w:t>r</w:t>
      </w:r>
      <w:r w:rsidR="00A44FA3">
        <w:rPr>
          <w:spacing w:val="5"/>
          <w:sz w:val="28"/>
          <w:szCs w:val="28"/>
        </w:rPr>
        <w:t xml:space="preserve"> </w:t>
      </w:r>
      <w:r w:rsidR="00A44FA3">
        <w:rPr>
          <w:sz w:val="28"/>
          <w:szCs w:val="28"/>
        </w:rPr>
        <w:t>S</w:t>
      </w:r>
      <w:r w:rsidR="00A44FA3">
        <w:rPr>
          <w:spacing w:val="-1"/>
          <w:sz w:val="28"/>
          <w:szCs w:val="28"/>
        </w:rPr>
        <w:t>T</w:t>
      </w:r>
      <w:r w:rsidR="00A44FA3">
        <w:rPr>
          <w:sz w:val="28"/>
          <w:szCs w:val="28"/>
        </w:rPr>
        <w:t>O</w:t>
      </w:r>
      <w:r w:rsidR="00A44FA3">
        <w:rPr>
          <w:spacing w:val="-1"/>
          <w:sz w:val="28"/>
          <w:szCs w:val="28"/>
        </w:rPr>
        <w:t xml:space="preserve"> </w:t>
      </w:r>
      <w:r w:rsidR="00A44FA3">
        <w:rPr>
          <w:spacing w:val="1"/>
          <w:sz w:val="28"/>
          <w:szCs w:val="28"/>
        </w:rPr>
        <w:t>p</w:t>
      </w:r>
      <w:r w:rsidR="00A44FA3">
        <w:rPr>
          <w:spacing w:val="-1"/>
          <w:sz w:val="28"/>
          <w:szCs w:val="28"/>
        </w:rPr>
        <w:t>l</w:t>
      </w:r>
      <w:r w:rsidR="00A44FA3">
        <w:rPr>
          <w:sz w:val="28"/>
          <w:szCs w:val="28"/>
        </w:rPr>
        <w:t>a</w:t>
      </w:r>
      <w:r w:rsidR="00A44FA3">
        <w:rPr>
          <w:spacing w:val="1"/>
          <w:sz w:val="28"/>
          <w:szCs w:val="28"/>
        </w:rPr>
        <w:t>t</w:t>
      </w:r>
      <w:r w:rsidR="00A44FA3">
        <w:rPr>
          <w:spacing w:val="-2"/>
          <w:sz w:val="28"/>
          <w:szCs w:val="28"/>
        </w:rPr>
        <w:t>f</w:t>
      </w:r>
      <w:r w:rsidR="00A44FA3">
        <w:rPr>
          <w:spacing w:val="1"/>
          <w:sz w:val="28"/>
          <w:szCs w:val="28"/>
        </w:rPr>
        <w:t>o</w:t>
      </w:r>
      <w:r w:rsidR="00A44FA3">
        <w:rPr>
          <w:sz w:val="28"/>
          <w:szCs w:val="28"/>
        </w:rPr>
        <w:t>rm</w:t>
      </w:r>
      <w:r w:rsidR="00BF2BCE">
        <w:rPr>
          <w:sz w:val="28"/>
          <w:szCs w:val="28"/>
        </w:rPr>
        <w:t xml:space="preserve">. </w:t>
      </w:r>
      <w:r w:rsidR="00A44FA3">
        <w:rPr>
          <w:sz w:val="28"/>
          <w:szCs w:val="28"/>
        </w:rPr>
        <w:t>we</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pacing w:val="1"/>
          <w:sz w:val="28"/>
          <w:szCs w:val="28"/>
        </w:rPr>
        <w:t>n</w:t>
      </w:r>
      <w:r w:rsidR="00A44FA3">
        <w:rPr>
          <w:spacing w:val="-1"/>
          <w:sz w:val="28"/>
          <w:szCs w:val="28"/>
        </w:rPr>
        <w:t>i</w:t>
      </w:r>
      <w:r w:rsidR="00A44FA3">
        <w:rPr>
          <w:sz w:val="28"/>
          <w:szCs w:val="28"/>
        </w:rPr>
        <w:t xml:space="preserve">ze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it</w:t>
      </w:r>
      <w:r w:rsidR="00A44FA3">
        <w:rPr>
          <w:spacing w:val="1"/>
          <w:sz w:val="28"/>
          <w:szCs w:val="28"/>
        </w:rPr>
        <w:t>i</w:t>
      </w:r>
      <w:r w:rsidR="00A44FA3">
        <w:rPr>
          <w:sz w:val="28"/>
          <w:szCs w:val="28"/>
        </w:rPr>
        <w:t>es</w:t>
      </w:r>
      <w:r w:rsidR="00A52ADB">
        <w:rPr>
          <w:spacing w:val="1"/>
          <w:sz w:val="28"/>
          <w:szCs w:val="28"/>
        </w:rPr>
        <w:t xml:space="preserve">, which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2"/>
          <w:sz w:val="28"/>
          <w:szCs w:val="28"/>
        </w:rPr>
        <w:t>a</w:t>
      </w:r>
      <w:r w:rsidR="00A44FA3">
        <w:rPr>
          <w:spacing w:val="1"/>
          <w:sz w:val="28"/>
          <w:szCs w:val="28"/>
        </w:rPr>
        <w:t>bl</w:t>
      </w:r>
      <w:r w:rsidR="00A44FA3">
        <w:rPr>
          <w:sz w:val="28"/>
          <w:szCs w:val="28"/>
        </w:rPr>
        <w:t>e</w:t>
      </w:r>
      <w:r w:rsidR="00A44FA3">
        <w:rPr>
          <w:spacing w:val="-3"/>
          <w:sz w:val="28"/>
          <w:szCs w:val="28"/>
        </w:rPr>
        <w:t xml:space="preserve"> </w:t>
      </w:r>
      <w:r>
        <w:rPr>
          <w:spacing w:val="1"/>
          <w:sz w:val="28"/>
          <w:szCs w:val="28"/>
        </w:rPr>
        <w:t>on</w:t>
      </w:r>
      <w:r w:rsidR="00A44FA3">
        <w:rPr>
          <w:spacing w:val="-2"/>
          <w:sz w:val="28"/>
          <w:szCs w:val="28"/>
        </w:rPr>
        <w:t xml:space="preserve"> </w:t>
      </w:r>
      <w:r w:rsidR="00A44FA3">
        <w:rPr>
          <w:spacing w:val="-1"/>
          <w:sz w:val="28"/>
          <w:szCs w:val="28"/>
        </w:rPr>
        <w:t>ou</w:t>
      </w:r>
      <w:r w:rsidR="00A44FA3">
        <w:rPr>
          <w:sz w:val="28"/>
          <w:szCs w:val="28"/>
        </w:rPr>
        <w:t>r ex</w:t>
      </w:r>
      <w:r w:rsidR="00A44FA3">
        <w:rPr>
          <w:spacing w:val="-1"/>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z w:val="28"/>
          <w:szCs w:val="28"/>
        </w:rPr>
        <w:t>e.</w:t>
      </w:r>
    </w:p>
    <w:p w14:paraId="0176EC40" w14:textId="77777777" w:rsidR="00AE7C60" w:rsidRDefault="00AE7C60" w:rsidP="003E0BA7">
      <w:pPr>
        <w:spacing w:before="1" w:line="140" w:lineRule="exact"/>
        <w:jc w:val="both"/>
        <w:rPr>
          <w:sz w:val="14"/>
          <w:szCs w:val="14"/>
        </w:rPr>
      </w:pPr>
    </w:p>
    <w:p w14:paraId="4A51F797" w14:textId="77777777" w:rsidR="00AE7C60" w:rsidRDefault="00AE7C60" w:rsidP="003E0BA7">
      <w:pPr>
        <w:spacing w:line="200" w:lineRule="exact"/>
        <w:jc w:val="both"/>
      </w:pPr>
    </w:p>
    <w:p w14:paraId="4594395E" w14:textId="77777777" w:rsidR="00AE7C60" w:rsidRDefault="00AE7C60" w:rsidP="003E0BA7">
      <w:pPr>
        <w:spacing w:line="200" w:lineRule="exact"/>
        <w:jc w:val="both"/>
      </w:pPr>
    </w:p>
    <w:p w14:paraId="6269A476" w14:textId="77777777" w:rsidR="00AE7C60" w:rsidRDefault="00AE7C60" w:rsidP="003E0BA7">
      <w:pPr>
        <w:spacing w:line="200" w:lineRule="exact"/>
        <w:jc w:val="both"/>
      </w:pPr>
    </w:p>
    <w:p w14:paraId="09D7307E" w14:textId="77777777" w:rsidR="00AE7C60" w:rsidRDefault="00A44FA3" w:rsidP="003E0BA7">
      <w:pPr>
        <w:pStyle w:val="Heading2"/>
        <w:jc w:val="both"/>
        <w:rPr>
          <w:rFonts w:eastAsia="Calibri Light"/>
        </w:rPr>
      </w:pPr>
      <w:bookmarkStart w:id="21" w:name="_Toc82706551"/>
      <w:r>
        <w:rPr>
          <w:rFonts w:eastAsia="Calibri Light"/>
          <w:spacing w:val="-1"/>
        </w:rPr>
        <w:t>5</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Crypto</w:t>
      </w:r>
      <w:r>
        <w:rPr>
          <w:rFonts w:eastAsia="Calibri Light"/>
          <w:spacing w:val="-9"/>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spacing w:val="1"/>
        </w:rPr>
        <w:t>G</w:t>
      </w:r>
      <w:r>
        <w:rPr>
          <w:rFonts w:eastAsia="Calibri Light"/>
        </w:rPr>
        <w:t>a</w:t>
      </w:r>
      <w:r>
        <w:rPr>
          <w:rFonts w:eastAsia="Calibri Light"/>
          <w:spacing w:val="1"/>
        </w:rPr>
        <w:t>t</w:t>
      </w:r>
      <w:r>
        <w:rPr>
          <w:rFonts w:eastAsia="Calibri Light"/>
        </w:rPr>
        <w:t>ew</w:t>
      </w:r>
      <w:r>
        <w:rPr>
          <w:rFonts w:eastAsia="Calibri Light"/>
          <w:spacing w:val="1"/>
        </w:rPr>
        <w:t>a</w:t>
      </w:r>
      <w:r>
        <w:rPr>
          <w:rFonts w:eastAsia="Calibri Light"/>
        </w:rPr>
        <w:t>y</w:t>
      </w:r>
      <w:bookmarkEnd w:id="21"/>
    </w:p>
    <w:p w14:paraId="1F6BFB49" w14:textId="41B60CC5" w:rsidR="00AE7C60" w:rsidRDefault="003C6354" w:rsidP="003E0BA7">
      <w:pPr>
        <w:spacing w:before="37" w:line="255" w:lineRule="auto"/>
        <w:ind w:left="100" w:right="60"/>
        <w:jc w:val="both"/>
        <w:rPr>
          <w:sz w:val="28"/>
          <w:szCs w:val="28"/>
        </w:rPr>
      </w:pPr>
      <w:r w:rsidRPr="003C6354">
        <w:rPr>
          <w:spacing w:val="-1"/>
          <w:sz w:val="28"/>
          <w:szCs w:val="28"/>
        </w:rPr>
        <w:t>When the user clicks the Place the Order button at the checkout, the web browser immediately encrypts the payment details. It also sends the payment details to the merchant’s web server through an SSL connection.</w:t>
      </w:r>
      <w:r>
        <w:rPr>
          <w:spacing w:val="-1"/>
          <w:sz w:val="28"/>
          <w:szCs w:val="28"/>
        </w:rPr>
        <w:t xml:space="preserve"> </w:t>
      </w:r>
      <w:r w:rsidR="00A44FA3">
        <w:rPr>
          <w:spacing w:val="-1"/>
          <w:sz w:val="28"/>
          <w:szCs w:val="28"/>
        </w:rPr>
        <w:t>A</w:t>
      </w:r>
      <w:r w:rsidR="00A44FA3">
        <w:rPr>
          <w:spacing w:val="1"/>
          <w:sz w:val="28"/>
          <w:szCs w:val="28"/>
        </w:rPr>
        <w:t>l</w:t>
      </w:r>
      <w:r w:rsidR="00A44FA3">
        <w:rPr>
          <w:spacing w:val="-1"/>
          <w:sz w:val="28"/>
          <w:szCs w:val="28"/>
        </w:rPr>
        <w:t>s</w:t>
      </w:r>
      <w:r w:rsidR="00A44FA3">
        <w:rPr>
          <w:spacing w:val="1"/>
          <w:sz w:val="28"/>
          <w:szCs w:val="28"/>
        </w:rPr>
        <w:t>o</w:t>
      </w:r>
      <w:r w:rsidR="00A44FA3">
        <w:rPr>
          <w:sz w:val="28"/>
          <w:szCs w:val="28"/>
        </w:rPr>
        <w:t>,</w:t>
      </w:r>
      <w:r w:rsidR="00BF2BCE">
        <w:rPr>
          <w:sz w:val="28"/>
          <w:szCs w:val="28"/>
        </w:rPr>
        <w:t xml:space="preserve"> it</w:t>
      </w:r>
      <w:r w:rsidR="00A44FA3">
        <w:rPr>
          <w:spacing w:val="-1"/>
          <w:sz w:val="28"/>
          <w:szCs w:val="28"/>
        </w:rPr>
        <w:t xml:space="preserve"> </w:t>
      </w:r>
      <w:r w:rsidR="00A44FA3">
        <w:rPr>
          <w:spacing w:val="1"/>
          <w:sz w:val="28"/>
          <w:szCs w:val="28"/>
        </w:rPr>
        <w:t>s</w:t>
      </w:r>
      <w:r w:rsidR="00A44FA3">
        <w:rPr>
          <w:spacing w:val="-2"/>
          <w:sz w:val="28"/>
          <w:szCs w:val="28"/>
        </w:rPr>
        <w:t>e</w:t>
      </w:r>
      <w:r w:rsidR="00A44FA3">
        <w:rPr>
          <w:spacing w:val="-1"/>
          <w:sz w:val="28"/>
          <w:szCs w:val="28"/>
        </w:rPr>
        <w:t>n</w:t>
      </w:r>
      <w:r w:rsidR="00A44FA3">
        <w:rPr>
          <w:spacing w:val="1"/>
          <w:sz w:val="28"/>
          <w:szCs w:val="28"/>
        </w:rPr>
        <w:t>d</w:t>
      </w:r>
      <w:r w:rsidR="00A44FA3">
        <w:rPr>
          <w:sz w:val="28"/>
          <w:szCs w:val="28"/>
        </w:rPr>
        <w:t>s</w:t>
      </w:r>
      <w:r w:rsidR="00A44FA3">
        <w:rPr>
          <w:spacing w:val="-2"/>
          <w:sz w:val="28"/>
          <w:szCs w:val="28"/>
        </w:rPr>
        <w:t xml:space="preserve"> </w:t>
      </w:r>
      <w:r w:rsidR="00A44FA3">
        <w:rPr>
          <w:spacing w:val="1"/>
          <w:sz w:val="28"/>
          <w:szCs w:val="28"/>
        </w:rPr>
        <w:t>t</w:t>
      </w:r>
      <w:r w:rsidR="00A44FA3">
        <w:rPr>
          <w:spacing w:val="-1"/>
          <w:sz w:val="28"/>
          <w:szCs w:val="28"/>
        </w:rPr>
        <w:t>h</w:t>
      </w:r>
      <w:r w:rsidR="00A44FA3">
        <w:rPr>
          <w:sz w:val="28"/>
          <w:szCs w:val="28"/>
        </w:rPr>
        <w:t>e p</w:t>
      </w:r>
      <w:r w:rsidR="00A44FA3">
        <w:rPr>
          <w:spacing w:val="-2"/>
          <w:sz w:val="28"/>
          <w:szCs w:val="28"/>
        </w:rPr>
        <w:t>a</w:t>
      </w:r>
      <w:r w:rsidR="00A44FA3">
        <w:rPr>
          <w:spacing w:val="1"/>
          <w:sz w:val="28"/>
          <w:szCs w:val="28"/>
        </w:rPr>
        <w:t>y</w:t>
      </w:r>
      <w:r w:rsidR="00A44FA3">
        <w:rPr>
          <w:sz w:val="28"/>
          <w:szCs w:val="28"/>
        </w:rPr>
        <w:t>m</w:t>
      </w:r>
      <w:r w:rsidR="00A44FA3">
        <w:rPr>
          <w:spacing w:val="-2"/>
          <w:sz w:val="28"/>
          <w:szCs w:val="28"/>
        </w:rPr>
        <w:t>e</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d</w:t>
      </w:r>
      <w:r w:rsidR="00A44FA3">
        <w:rPr>
          <w:spacing w:val="-2"/>
          <w:sz w:val="28"/>
          <w:szCs w:val="28"/>
        </w:rPr>
        <w:t>e</w:t>
      </w:r>
      <w:r w:rsidR="00A44FA3">
        <w:rPr>
          <w:spacing w:val="1"/>
          <w:sz w:val="28"/>
          <w:szCs w:val="28"/>
        </w:rPr>
        <w:t>t</w:t>
      </w:r>
      <w:r w:rsidR="00A44FA3">
        <w:rPr>
          <w:sz w:val="28"/>
          <w:szCs w:val="28"/>
        </w:rPr>
        <w:t>a</w:t>
      </w:r>
      <w:r w:rsidR="00A44FA3">
        <w:rPr>
          <w:spacing w:val="-1"/>
          <w:sz w:val="28"/>
          <w:szCs w:val="28"/>
        </w:rPr>
        <w:t>il</w:t>
      </w:r>
      <w:r w:rsidR="00A44FA3">
        <w:rPr>
          <w:sz w:val="28"/>
          <w:szCs w:val="28"/>
        </w:rPr>
        <w:t>s</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th</w:t>
      </w:r>
      <w:r w:rsidR="00A44FA3">
        <w:rPr>
          <w:sz w:val="28"/>
          <w:szCs w:val="28"/>
        </w:rPr>
        <w:t>e</w:t>
      </w:r>
      <w:r w:rsidR="00A44FA3">
        <w:rPr>
          <w:spacing w:val="-3"/>
          <w:sz w:val="28"/>
          <w:szCs w:val="28"/>
        </w:rPr>
        <w:t xml:space="preserve"> </w:t>
      </w:r>
      <w:r w:rsidR="00A44FA3">
        <w:rPr>
          <w:sz w:val="28"/>
          <w:szCs w:val="28"/>
        </w:rPr>
        <w:t>mer</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nt</w:t>
      </w:r>
      <w:r w:rsidR="00A44FA3">
        <w:rPr>
          <w:spacing w:val="-2"/>
          <w:sz w:val="28"/>
          <w:szCs w:val="28"/>
        </w:rPr>
        <w:t>’</w:t>
      </w:r>
      <w:r w:rsidR="00A44FA3">
        <w:rPr>
          <w:sz w:val="28"/>
          <w:szCs w:val="28"/>
        </w:rPr>
        <w:t>s</w:t>
      </w:r>
      <w:r w:rsidR="00A44FA3">
        <w:rPr>
          <w:spacing w:val="-2"/>
          <w:sz w:val="28"/>
          <w:szCs w:val="28"/>
        </w:rPr>
        <w:t xml:space="preserve"> </w:t>
      </w:r>
      <w:r w:rsidR="00A44FA3">
        <w:rPr>
          <w:spacing w:val="1"/>
          <w:sz w:val="28"/>
          <w:szCs w:val="28"/>
        </w:rPr>
        <w:t>w</w:t>
      </w:r>
      <w:r w:rsidR="00A44FA3">
        <w:rPr>
          <w:sz w:val="28"/>
          <w:szCs w:val="28"/>
        </w:rPr>
        <w:t>eb</w:t>
      </w:r>
      <w:r w:rsidR="00A44FA3">
        <w:rPr>
          <w:spacing w:val="-2"/>
          <w:sz w:val="28"/>
          <w:szCs w:val="28"/>
        </w:rPr>
        <w:t xml:space="preserve"> </w:t>
      </w:r>
      <w:r w:rsidR="00A44FA3">
        <w:rPr>
          <w:spacing w:val="-1"/>
          <w:sz w:val="28"/>
          <w:szCs w:val="28"/>
        </w:rPr>
        <w:t>s</w:t>
      </w:r>
      <w:r w:rsidR="00A44FA3">
        <w:rPr>
          <w:sz w:val="28"/>
          <w:szCs w:val="28"/>
        </w:rPr>
        <w:t>er</w:t>
      </w:r>
      <w:r w:rsidR="00A44FA3">
        <w:rPr>
          <w:spacing w:val="1"/>
          <w:sz w:val="28"/>
          <w:szCs w:val="28"/>
        </w:rPr>
        <w:t>v</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r</w:t>
      </w:r>
      <w:r w:rsidR="00A44FA3">
        <w:rPr>
          <w:spacing w:val="-1"/>
          <w:sz w:val="28"/>
          <w:szCs w:val="28"/>
        </w:rPr>
        <w:t>ou</w:t>
      </w:r>
      <w:r w:rsidR="00A44FA3">
        <w:rPr>
          <w:spacing w:val="1"/>
          <w:sz w:val="28"/>
          <w:szCs w:val="28"/>
        </w:rPr>
        <w:t>g</w:t>
      </w:r>
      <w:r w:rsidR="00A44FA3">
        <w:rPr>
          <w:sz w:val="28"/>
          <w:szCs w:val="28"/>
        </w:rPr>
        <w:t>h</w:t>
      </w:r>
      <w:r w:rsidR="00A44FA3">
        <w:rPr>
          <w:spacing w:val="5"/>
          <w:sz w:val="28"/>
          <w:szCs w:val="28"/>
        </w:rPr>
        <w:t xml:space="preserve"> </w:t>
      </w:r>
      <w:r w:rsidR="00A44FA3">
        <w:rPr>
          <w:spacing w:val="-2"/>
          <w:sz w:val="28"/>
          <w:szCs w:val="28"/>
        </w:rPr>
        <w:t>a</w:t>
      </w:r>
      <w:r w:rsidR="00A44FA3">
        <w:rPr>
          <w:sz w:val="28"/>
          <w:szCs w:val="28"/>
        </w:rPr>
        <w:t>n</w:t>
      </w:r>
      <w:r w:rsidR="00A44FA3">
        <w:rPr>
          <w:spacing w:val="1"/>
          <w:sz w:val="28"/>
          <w:szCs w:val="28"/>
        </w:rPr>
        <w:t xml:space="preserve"> </w:t>
      </w:r>
      <w:r w:rsidR="00A44FA3">
        <w:rPr>
          <w:sz w:val="28"/>
          <w:szCs w:val="28"/>
        </w:rPr>
        <w:t>S</w:t>
      </w:r>
      <w:r w:rsidR="00A44FA3">
        <w:rPr>
          <w:spacing w:val="-3"/>
          <w:sz w:val="28"/>
          <w:szCs w:val="28"/>
        </w:rPr>
        <w:t>S</w:t>
      </w:r>
      <w:r w:rsidR="00A44FA3">
        <w:rPr>
          <w:sz w:val="28"/>
          <w:szCs w:val="28"/>
        </w:rPr>
        <w:t>L</w:t>
      </w:r>
      <w:r w:rsidR="00A44FA3">
        <w:rPr>
          <w:spacing w:val="-1"/>
          <w:sz w:val="28"/>
          <w:szCs w:val="28"/>
        </w:rPr>
        <w:t xml:space="preserve"> </w:t>
      </w:r>
      <w:r w:rsidR="00A44FA3">
        <w:rPr>
          <w:sz w:val="28"/>
          <w:szCs w:val="28"/>
        </w:rPr>
        <w:t>conn</w:t>
      </w:r>
      <w:r w:rsidR="00A44FA3">
        <w:rPr>
          <w:spacing w:val="1"/>
          <w:sz w:val="28"/>
          <w:szCs w:val="28"/>
        </w:rPr>
        <w:t>e</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z w:val="28"/>
          <w:szCs w:val="28"/>
        </w:rPr>
        <w:t>.</w:t>
      </w:r>
    </w:p>
    <w:p w14:paraId="0C93EB20" w14:textId="77777777" w:rsidR="00AE7C60" w:rsidRDefault="00AE7C60" w:rsidP="003E0BA7">
      <w:pPr>
        <w:spacing w:before="2" w:line="160" w:lineRule="exact"/>
        <w:jc w:val="both"/>
        <w:rPr>
          <w:sz w:val="16"/>
          <w:szCs w:val="16"/>
        </w:rPr>
      </w:pPr>
    </w:p>
    <w:p w14:paraId="21AFE8AB" w14:textId="77777777" w:rsidR="00AE7C60" w:rsidRDefault="00A44FA3" w:rsidP="003E0BA7">
      <w:pPr>
        <w:spacing w:line="255" w:lineRule="auto"/>
        <w:ind w:left="100" w:right="882"/>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z w:val="28"/>
          <w:szCs w:val="28"/>
        </w:rPr>
        <w:t>a</w:t>
      </w:r>
      <w:r>
        <w:rPr>
          <w:spacing w:val="-1"/>
          <w:sz w:val="28"/>
          <w:szCs w:val="28"/>
        </w:rPr>
        <w:t>n</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z w:val="28"/>
          <w:szCs w:val="28"/>
        </w:rPr>
        <w:t>es</w:t>
      </w:r>
      <w:r>
        <w:rPr>
          <w:spacing w:val="-2"/>
          <w:sz w:val="28"/>
          <w:szCs w:val="28"/>
        </w:rPr>
        <w:t xml:space="preserve"> </w:t>
      </w:r>
      <w:r>
        <w:rPr>
          <w:spacing w:val="1"/>
          <w:sz w:val="28"/>
          <w:szCs w:val="28"/>
        </w:rPr>
        <w:t>d</w:t>
      </w:r>
      <w:r>
        <w:rPr>
          <w:spacing w:val="-2"/>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2"/>
          <w:sz w:val="28"/>
          <w:szCs w:val="28"/>
        </w:rPr>
        <w:t xml:space="preserve"> </w:t>
      </w:r>
      <w:r>
        <w:rPr>
          <w:spacing w:val="1"/>
          <w:sz w:val="28"/>
          <w:szCs w:val="28"/>
        </w:rPr>
        <w:t>d</w:t>
      </w:r>
      <w:r>
        <w:rPr>
          <w:sz w:val="28"/>
          <w:szCs w:val="28"/>
        </w:rPr>
        <w:t>e</w:t>
      </w:r>
      <w:r>
        <w:rPr>
          <w:spacing w:val="-1"/>
          <w:sz w:val="28"/>
          <w:szCs w:val="28"/>
        </w:rPr>
        <w:t>t</w:t>
      </w:r>
      <w:r>
        <w:rPr>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w:t>
      </w:r>
      <w:r>
        <w:rPr>
          <w:spacing w:val="-1"/>
          <w:sz w:val="28"/>
          <w:szCs w:val="28"/>
        </w:rPr>
        <w:t>pt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 xml:space="preserve">an </w:t>
      </w:r>
      <w:r>
        <w:rPr>
          <w:spacing w:val="-2"/>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z w:val="28"/>
          <w:szCs w:val="28"/>
        </w:rPr>
        <w:t>ed</w:t>
      </w:r>
      <w:r>
        <w:rPr>
          <w:spacing w:val="1"/>
          <w:sz w:val="28"/>
          <w:szCs w:val="28"/>
        </w:rPr>
        <w:t xml:space="preserve"> </w:t>
      </w:r>
      <w:r>
        <w:rPr>
          <w:sz w:val="28"/>
          <w:szCs w:val="28"/>
        </w:rPr>
        <w:t>S</w:t>
      </w:r>
      <w:r>
        <w:rPr>
          <w:spacing w:val="-3"/>
          <w:sz w:val="28"/>
          <w:szCs w:val="28"/>
        </w:rPr>
        <w:t>S</w:t>
      </w:r>
      <w:r>
        <w:rPr>
          <w:spacing w:val="1"/>
          <w:sz w:val="28"/>
          <w:szCs w:val="28"/>
        </w:rPr>
        <w:t>L</w:t>
      </w:r>
      <w:r>
        <w:rPr>
          <w:sz w:val="28"/>
          <w:szCs w:val="28"/>
        </w:rPr>
        <w:t>.</w:t>
      </w:r>
    </w:p>
    <w:p w14:paraId="747DAAE1" w14:textId="77777777" w:rsidR="00AE7C60" w:rsidRDefault="00AE7C60" w:rsidP="003E0BA7">
      <w:pPr>
        <w:spacing w:before="9" w:line="140" w:lineRule="exact"/>
        <w:jc w:val="both"/>
        <w:rPr>
          <w:sz w:val="15"/>
          <w:szCs w:val="15"/>
        </w:rPr>
      </w:pPr>
    </w:p>
    <w:p w14:paraId="141173E0" w14:textId="77777777" w:rsidR="00AE7C60" w:rsidRDefault="00A44FA3" w:rsidP="003E0BA7">
      <w:pPr>
        <w:spacing w:line="256" w:lineRule="auto"/>
        <w:ind w:left="100" w:right="267"/>
        <w:jc w:val="both"/>
        <w:rPr>
          <w:sz w:val="28"/>
          <w:szCs w:val="28"/>
        </w:rPr>
      </w:pPr>
      <w:r>
        <w:rPr>
          <w:spacing w:val="1"/>
          <w:sz w:val="28"/>
          <w:szCs w:val="28"/>
        </w:rPr>
        <w:t>T</w:t>
      </w:r>
      <w:r>
        <w:rPr>
          <w:spacing w:val="-1"/>
          <w:sz w:val="28"/>
          <w:szCs w:val="28"/>
        </w:rPr>
        <w:t>h</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2"/>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s</w:t>
      </w:r>
      <w:r>
        <w:rPr>
          <w:spacing w:val="-2"/>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6"/>
          <w:sz w:val="28"/>
          <w:szCs w:val="28"/>
        </w:rPr>
        <w:t>s</w:t>
      </w:r>
      <w:r>
        <w:rPr>
          <w:spacing w:val="-1"/>
          <w:sz w:val="28"/>
          <w:szCs w:val="28"/>
        </w:rPr>
        <w:t>p</w:t>
      </w:r>
      <w:r>
        <w:rPr>
          <w:spacing w:val="1"/>
          <w:sz w:val="28"/>
          <w:szCs w:val="28"/>
        </w:rPr>
        <w:t>o</w:t>
      </w:r>
      <w:r>
        <w:rPr>
          <w:spacing w:val="-1"/>
          <w:sz w:val="28"/>
          <w:szCs w:val="28"/>
        </w:rPr>
        <w:t>n</w:t>
      </w:r>
      <w:r>
        <w:rPr>
          <w:spacing w:val="1"/>
          <w:sz w:val="28"/>
          <w:szCs w:val="28"/>
        </w:rPr>
        <w:t>s</w:t>
      </w:r>
      <w:r>
        <w:rPr>
          <w:sz w:val="28"/>
          <w:szCs w:val="28"/>
        </w:rPr>
        <w:t xml:space="preserve">e </w:t>
      </w:r>
      <w:r>
        <w:rPr>
          <w:spacing w:val="-3"/>
          <w:sz w:val="28"/>
          <w:szCs w:val="28"/>
        </w:rPr>
        <w:t>c</w:t>
      </w:r>
      <w:r>
        <w:rPr>
          <w:spacing w:val="-1"/>
          <w:sz w:val="28"/>
          <w:szCs w:val="28"/>
        </w:rPr>
        <w:t>o</w:t>
      </w:r>
      <w:r>
        <w:rPr>
          <w:spacing w:val="1"/>
          <w:sz w:val="28"/>
          <w:szCs w:val="28"/>
        </w:rPr>
        <w:t>d</w:t>
      </w:r>
      <w:r>
        <w:rPr>
          <w:sz w:val="28"/>
          <w:szCs w:val="28"/>
        </w:rPr>
        <w:t>e b</w:t>
      </w:r>
      <w:r>
        <w:rPr>
          <w:spacing w:val="-2"/>
          <w:sz w:val="28"/>
          <w:szCs w:val="28"/>
        </w:rPr>
        <w:t>a</w:t>
      </w:r>
      <w:r>
        <w:rPr>
          <w:sz w:val="28"/>
          <w:szCs w:val="28"/>
        </w:rPr>
        <w:t>ck</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ss</w:t>
      </w:r>
      <w:r>
        <w:rPr>
          <w:spacing w:val="1"/>
          <w:sz w:val="28"/>
          <w:szCs w:val="28"/>
        </w:rPr>
        <w:t>o</w:t>
      </w:r>
      <w:r>
        <w:rPr>
          <w:sz w:val="28"/>
          <w:szCs w:val="28"/>
        </w:rPr>
        <w:t>r.</w:t>
      </w:r>
      <w:r>
        <w:rPr>
          <w:spacing w:val="-1"/>
          <w:sz w:val="28"/>
          <w:szCs w:val="28"/>
        </w:rPr>
        <w:t xml:space="preserve"> 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po</w:t>
      </w:r>
      <w:r>
        <w:rPr>
          <w:spacing w:val="1"/>
          <w:sz w:val="28"/>
          <w:szCs w:val="28"/>
        </w:rPr>
        <w:t>ns</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d</w:t>
      </w:r>
      <w:r>
        <w:rPr>
          <w:sz w:val="28"/>
          <w:szCs w:val="28"/>
        </w:rPr>
        <w:t>e</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a</w:t>
      </w:r>
      <w:r>
        <w:rPr>
          <w:spacing w:val="1"/>
          <w:sz w:val="28"/>
          <w:szCs w:val="28"/>
        </w:rPr>
        <w:t>t</w:t>
      </w:r>
      <w:r>
        <w:rPr>
          <w:sz w:val="28"/>
          <w:szCs w:val="28"/>
        </w:rPr>
        <w:t xml:space="preserve">a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f</w:t>
      </w:r>
      <w:r>
        <w:rPr>
          <w:spacing w:val="1"/>
          <w:sz w:val="28"/>
          <w:szCs w:val="28"/>
        </w:rPr>
        <w:t>o</w:t>
      </w:r>
      <w:r>
        <w:rPr>
          <w:spacing w:val="-2"/>
          <w:sz w:val="28"/>
          <w:szCs w:val="28"/>
        </w:rPr>
        <w:t>r</w:t>
      </w:r>
      <w:r>
        <w:rPr>
          <w:sz w:val="28"/>
          <w:szCs w:val="28"/>
        </w:rPr>
        <w:t>ma</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st</w:t>
      </w:r>
      <w:r>
        <w:rPr>
          <w:spacing w:val="-2"/>
          <w:sz w:val="28"/>
          <w:szCs w:val="28"/>
        </w:rPr>
        <w:t>a</w:t>
      </w:r>
      <w:r>
        <w:rPr>
          <w:spacing w:val="-1"/>
          <w:sz w:val="28"/>
          <w:szCs w:val="28"/>
        </w:rPr>
        <w:t>t</w:t>
      </w:r>
      <w:r>
        <w:rPr>
          <w:spacing w:val="1"/>
          <w:sz w:val="28"/>
          <w:szCs w:val="28"/>
        </w:rPr>
        <w:t>us</w:t>
      </w:r>
      <w:r>
        <w:rPr>
          <w:sz w:val="28"/>
          <w:szCs w:val="28"/>
        </w:rPr>
        <w:t>.</w:t>
      </w:r>
    </w:p>
    <w:p w14:paraId="7C970ED8" w14:textId="77777777" w:rsidR="00AE7C60" w:rsidRDefault="00AE7C60" w:rsidP="003E0BA7">
      <w:pPr>
        <w:spacing w:before="1" w:line="160" w:lineRule="exact"/>
        <w:jc w:val="both"/>
        <w:rPr>
          <w:sz w:val="16"/>
          <w:szCs w:val="16"/>
        </w:rPr>
      </w:pPr>
    </w:p>
    <w:p w14:paraId="4A2176B2" w14:textId="77777777" w:rsidR="00AE7C60" w:rsidRDefault="00A44FA3" w:rsidP="003E0BA7">
      <w:pPr>
        <w:spacing w:line="256" w:lineRule="auto"/>
        <w:ind w:left="100" w:right="133"/>
        <w:jc w:val="both"/>
        <w:rPr>
          <w:sz w:val="28"/>
          <w:szCs w:val="28"/>
        </w:rPr>
      </w:pP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s</w:t>
      </w:r>
      <w:r>
        <w:rPr>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r</w:t>
      </w:r>
      <w:r>
        <w:rPr>
          <w:spacing w:val="-3"/>
          <w:sz w:val="28"/>
          <w:szCs w:val="28"/>
        </w:rPr>
        <w:t>e</w:t>
      </w:r>
      <w:r>
        <w:rPr>
          <w:spacing w:val="-1"/>
          <w:sz w:val="28"/>
          <w:szCs w:val="28"/>
        </w:rPr>
        <w:t>s</w:t>
      </w:r>
      <w:r>
        <w:rPr>
          <w:spacing w:val="1"/>
          <w:sz w:val="28"/>
          <w:szCs w:val="28"/>
        </w:rPr>
        <w:t>p</w:t>
      </w:r>
      <w:r>
        <w:rPr>
          <w:spacing w:val="-1"/>
          <w:sz w:val="28"/>
          <w:szCs w:val="28"/>
        </w:rPr>
        <w:t>on</w:t>
      </w:r>
      <w:r>
        <w:rPr>
          <w:spacing w:val="1"/>
          <w:sz w:val="28"/>
          <w:szCs w:val="28"/>
        </w:rPr>
        <w:t>s</w:t>
      </w:r>
      <w:r>
        <w:rPr>
          <w:sz w:val="28"/>
          <w:szCs w:val="28"/>
        </w:rPr>
        <w:t xml:space="preserve">e </w:t>
      </w:r>
      <w:r>
        <w:rPr>
          <w:spacing w:val="-3"/>
          <w:sz w:val="28"/>
          <w:szCs w:val="28"/>
        </w:rPr>
        <w:t>c</w:t>
      </w:r>
      <w:r>
        <w:rPr>
          <w:spacing w:val="1"/>
          <w:sz w:val="28"/>
          <w:szCs w:val="28"/>
        </w:rPr>
        <w:t>od</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pacing w:val="1"/>
          <w:sz w:val="28"/>
          <w:szCs w:val="28"/>
        </w:rPr>
        <w:t>y</w:t>
      </w:r>
      <w:r>
        <w:rPr>
          <w:sz w:val="28"/>
          <w:szCs w:val="28"/>
        </w:rPr>
        <w:t>.</w:t>
      </w:r>
      <w:r>
        <w:rPr>
          <w:spacing w:val="-1"/>
          <w:sz w:val="28"/>
          <w:szCs w:val="28"/>
        </w:rPr>
        <w:t xml:space="preserve"> </w:t>
      </w:r>
      <w:r>
        <w:rPr>
          <w:sz w:val="28"/>
          <w:szCs w:val="28"/>
        </w:rPr>
        <w:t>Fr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 xml:space="preserve">t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o</w:t>
      </w:r>
      <w:r>
        <w:rPr>
          <w:spacing w:val="-2"/>
          <w:sz w:val="28"/>
          <w:szCs w:val="28"/>
        </w:rPr>
        <w:t>r</w:t>
      </w:r>
      <w:r>
        <w:rPr>
          <w:spacing w:val="1"/>
          <w:sz w:val="28"/>
          <w:szCs w:val="28"/>
        </w:rPr>
        <w:t>w</w:t>
      </w:r>
      <w:r>
        <w:rPr>
          <w:sz w:val="28"/>
          <w:szCs w:val="28"/>
        </w:rPr>
        <w:t>a</w:t>
      </w:r>
      <w:r>
        <w:rPr>
          <w:spacing w:val="-2"/>
          <w:sz w:val="28"/>
          <w:szCs w:val="28"/>
        </w:rPr>
        <w:t>r</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z w:val="28"/>
          <w:szCs w:val="28"/>
        </w:rPr>
        <w:t>e</w:t>
      </w:r>
      <w:r>
        <w:rPr>
          <w:spacing w:val="1"/>
          <w:sz w:val="28"/>
          <w:szCs w:val="28"/>
        </w:rPr>
        <w:t>b</w:t>
      </w:r>
      <w:r>
        <w:rPr>
          <w:spacing w:val="-1"/>
          <w:sz w:val="28"/>
          <w:szCs w:val="28"/>
        </w:rPr>
        <w:t>si</w:t>
      </w:r>
      <w:r>
        <w:rPr>
          <w:spacing w:val="1"/>
          <w:sz w:val="28"/>
          <w:szCs w:val="28"/>
        </w:rPr>
        <w:t>t</w:t>
      </w:r>
      <w:r>
        <w:rPr>
          <w:sz w:val="28"/>
          <w:szCs w:val="28"/>
        </w:rPr>
        <w:t>e.</w:t>
      </w:r>
    </w:p>
    <w:p w14:paraId="00D358D2" w14:textId="77777777" w:rsidR="00AE7C60" w:rsidRDefault="00AE7C60" w:rsidP="003E0BA7">
      <w:pPr>
        <w:spacing w:before="9" w:line="140" w:lineRule="exact"/>
        <w:jc w:val="both"/>
        <w:rPr>
          <w:sz w:val="15"/>
          <w:szCs w:val="15"/>
        </w:rPr>
      </w:pPr>
    </w:p>
    <w:p w14:paraId="47030EB6" w14:textId="77777777" w:rsidR="00AE7C60" w:rsidRDefault="00A44FA3" w:rsidP="003E0BA7">
      <w:pPr>
        <w:ind w:left="100"/>
        <w:jc w:val="both"/>
        <w:rPr>
          <w:sz w:val="28"/>
          <w:szCs w:val="28"/>
        </w:rPr>
      </w:pPr>
      <w:r>
        <w:rPr>
          <w:sz w:val="28"/>
          <w:szCs w:val="28"/>
        </w:rPr>
        <w:t>F</w:t>
      </w:r>
      <w:r>
        <w:rPr>
          <w:spacing w:val="1"/>
          <w:sz w:val="28"/>
          <w:szCs w:val="28"/>
        </w:rPr>
        <w:t>i</w:t>
      </w:r>
      <w:r>
        <w:rPr>
          <w:spacing w:val="-1"/>
          <w:sz w:val="28"/>
          <w:szCs w:val="28"/>
        </w:rPr>
        <w:t>n</w:t>
      </w:r>
      <w:r>
        <w:rPr>
          <w:sz w:val="28"/>
          <w:szCs w:val="28"/>
        </w:rPr>
        <w:t>a</w:t>
      </w:r>
      <w:r>
        <w:rPr>
          <w:spacing w:val="-1"/>
          <w:sz w:val="28"/>
          <w:szCs w:val="28"/>
        </w:rPr>
        <w:t>l</w:t>
      </w:r>
      <w:r>
        <w:rPr>
          <w:spacing w:val="1"/>
          <w:sz w:val="28"/>
          <w:szCs w:val="28"/>
        </w:rPr>
        <w:t>ly</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d</w:t>
      </w:r>
      <w:r>
        <w:rPr>
          <w:spacing w:val="1"/>
          <w:sz w:val="28"/>
          <w:szCs w:val="28"/>
        </w:rPr>
        <w:t>i</w:t>
      </w:r>
      <w:r>
        <w:rPr>
          <w:spacing w:val="-1"/>
          <w:sz w:val="28"/>
          <w:szCs w:val="28"/>
        </w:rPr>
        <w:t>s</w:t>
      </w:r>
      <w:r>
        <w:rPr>
          <w:spacing w:val="1"/>
          <w:sz w:val="28"/>
          <w:szCs w:val="28"/>
        </w:rPr>
        <w:t>p</w:t>
      </w:r>
      <w:r>
        <w:rPr>
          <w:spacing w:val="-1"/>
          <w:sz w:val="28"/>
          <w:szCs w:val="28"/>
        </w:rPr>
        <w:t>l</w:t>
      </w:r>
      <w:r>
        <w:rPr>
          <w:sz w:val="28"/>
          <w:szCs w:val="28"/>
        </w:rPr>
        <w:t>a</w:t>
      </w:r>
      <w:r>
        <w:rPr>
          <w:spacing w:val="-1"/>
          <w:sz w:val="28"/>
          <w:szCs w:val="28"/>
        </w:rPr>
        <w:t>y</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l</w:t>
      </w:r>
      <w:r>
        <w:rPr>
          <w:spacing w:val="-2"/>
          <w:sz w:val="28"/>
          <w:szCs w:val="28"/>
        </w:rPr>
        <w:t>e</w:t>
      </w:r>
      <w:r>
        <w:rPr>
          <w:spacing w:val="1"/>
          <w:sz w:val="28"/>
          <w:szCs w:val="28"/>
        </w:rPr>
        <w:t>v</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pacing w:val="-2"/>
          <w:sz w:val="28"/>
          <w:szCs w:val="28"/>
        </w:rPr>
        <w:t>r</w:t>
      </w:r>
      <w:r>
        <w:rPr>
          <w:sz w:val="28"/>
          <w:szCs w:val="28"/>
        </w:rPr>
        <w:t>ma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w:t>
      </w:r>
    </w:p>
    <w:p w14:paraId="5B582C37" w14:textId="77777777" w:rsidR="00AE7C60" w:rsidRDefault="00AE7C60" w:rsidP="003E0BA7">
      <w:pPr>
        <w:spacing w:before="9" w:line="140" w:lineRule="exact"/>
        <w:jc w:val="both"/>
        <w:rPr>
          <w:sz w:val="15"/>
          <w:szCs w:val="15"/>
        </w:rPr>
      </w:pPr>
    </w:p>
    <w:p w14:paraId="60A525F3" w14:textId="77777777" w:rsidR="00AE7C60" w:rsidRDefault="00AE7C60" w:rsidP="003E0BA7">
      <w:pPr>
        <w:spacing w:line="200" w:lineRule="exact"/>
        <w:jc w:val="both"/>
      </w:pPr>
    </w:p>
    <w:p w14:paraId="3AADD1AA" w14:textId="77777777" w:rsidR="00AE7C60" w:rsidRDefault="00AE7C60" w:rsidP="003E0BA7">
      <w:pPr>
        <w:spacing w:line="200" w:lineRule="exact"/>
        <w:jc w:val="both"/>
      </w:pPr>
    </w:p>
    <w:p w14:paraId="3951404C" w14:textId="77777777" w:rsidR="00AE7C60" w:rsidRDefault="00AE7C60" w:rsidP="003E0BA7">
      <w:pPr>
        <w:spacing w:line="200" w:lineRule="exact"/>
        <w:jc w:val="both"/>
      </w:pPr>
    </w:p>
    <w:p w14:paraId="7D1C7FC5" w14:textId="77777777" w:rsidR="00AE7C60" w:rsidRDefault="00A44FA3" w:rsidP="003E0BA7">
      <w:pPr>
        <w:pStyle w:val="Heading2"/>
        <w:jc w:val="both"/>
        <w:rPr>
          <w:rFonts w:eastAsia="Calibri Light"/>
        </w:rPr>
      </w:pPr>
      <w:bookmarkStart w:id="22" w:name="_Toc82706552"/>
      <w:r>
        <w:rPr>
          <w:rFonts w:eastAsia="Calibri Light"/>
          <w:spacing w:val="-1"/>
        </w:rPr>
        <w:t>5</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Ex</w:t>
      </w:r>
      <w:r>
        <w:rPr>
          <w:rFonts w:eastAsia="Calibri Light"/>
          <w:spacing w:val="1"/>
        </w:rPr>
        <w:t>c</w:t>
      </w:r>
      <w:r>
        <w:rPr>
          <w:rFonts w:eastAsia="Calibri Light"/>
        </w:rPr>
        <w:t>ha</w:t>
      </w:r>
      <w:r>
        <w:rPr>
          <w:rFonts w:eastAsia="Calibri Light"/>
          <w:spacing w:val="3"/>
        </w:rPr>
        <w:t>n</w:t>
      </w:r>
      <w:r>
        <w:rPr>
          <w:rFonts w:eastAsia="Calibri Light"/>
        </w:rPr>
        <w:t>ge</w:t>
      </w:r>
      <w:bookmarkEnd w:id="22"/>
    </w:p>
    <w:p w14:paraId="495E9271" w14:textId="0E5184D8" w:rsidR="00AE7C60" w:rsidRDefault="00A44FA3" w:rsidP="003E0BA7">
      <w:pPr>
        <w:spacing w:before="37" w:line="255" w:lineRule="auto"/>
        <w:ind w:left="100" w:right="359"/>
        <w:jc w:val="both"/>
        <w:rPr>
          <w:sz w:val="28"/>
          <w:szCs w:val="28"/>
        </w:rPr>
      </w:pPr>
      <w:r>
        <w:rPr>
          <w:spacing w:val="1"/>
          <w:sz w:val="28"/>
          <w:szCs w:val="28"/>
        </w:rPr>
        <w:t>O</w:t>
      </w:r>
      <w:r>
        <w:rPr>
          <w:spacing w:val="-1"/>
          <w:sz w:val="28"/>
          <w:szCs w:val="28"/>
        </w:rPr>
        <w:t>u</w:t>
      </w:r>
      <w:r>
        <w:rPr>
          <w:sz w:val="28"/>
          <w:szCs w:val="28"/>
        </w:rPr>
        <w:t xml:space="preserve">r </w:t>
      </w:r>
      <w:r w:rsidR="003C6354">
        <w:rPr>
          <w:sz w:val="28"/>
          <w:szCs w:val="28"/>
        </w:rPr>
        <w:t>c</w:t>
      </w:r>
      <w:r w:rsidR="00E34E68">
        <w:rPr>
          <w:sz w:val="28"/>
          <w:szCs w:val="28"/>
        </w:rPr>
        <w:t>e</w:t>
      </w:r>
      <w:r>
        <w:rPr>
          <w:spacing w:val="-2"/>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fa</w:t>
      </w:r>
      <w:r>
        <w:rPr>
          <w:spacing w:val="-2"/>
          <w:sz w:val="28"/>
          <w:szCs w:val="28"/>
        </w:rPr>
        <w:t>c</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e</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uy</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w:t>
      </w:r>
      <w:r>
        <w:rPr>
          <w:spacing w:val="-1"/>
          <w:sz w:val="28"/>
          <w:szCs w:val="28"/>
        </w:rPr>
        <w:t>l</w:t>
      </w:r>
      <w:r>
        <w:rPr>
          <w:spacing w:val="1"/>
          <w:sz w:val="28"/>
          <w:szCs w:val="28"/>
        </w:rPr>
        <w:t>l</w:t>
      </w:r>
      <w:r>
        <w:rPr>
          <w:spacing w:val="-1"/>
          <w:sz w:val="28"/>
          <w:szCs w:val="28"/>
        </w:rPr>
        <w:t>in</w:t>
      </w:r>
      <w:r>
        <w:rPr>
          <w:sz w:val="28"/>
          <w:szCs w:val="28"/>
        </w:rPr>
        <w:t>g</w:t>
      </w:r>
      <w:r>
        <w:rPr>
          <w:spacing w:val="1"/>
          <w:sz w:val="28"/>
          <w:szCs w:val="28"/>
        </w:rPr>
        <w:t xml:space="preserve"> </w:t>
      </w:r>
      <w:r>
        <w:rPr>
          <w:sz w:val="28"/>
          <w:szCs w:val="28"/>
        </w:rPr>
        <w:t>of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as</w:t>
      </w:r>
      <w:r>
        <w:rPr>
          <w:spacing w:val="-2"/>
          <w:sz w:val="28"/>
          <w:szCs w:val="28"/>
        </w:rPr>
        <w:t xml:space="preserve"> </w:t>
      </w:r>
      <w:r w:rsidR="00E34E68">
        <w:rPr>
          <w:spacing w:val="-2"/>
          <w:sz w:val="28"/>
          <w:szCs w:val="28"/>
        </w:rPr>
        <w:t xml:space="preserve">a </w:t>
      </w:r>
      <w:r>
        <w:rPr>
          <w:spacing w:val="1"/>
          <w:sz w:val="28"/>
          <w:szCs w:val="28"/>
        </w:rPr>
        <w:t>t</w:t>
      </w:r>
      <w:r>
        <w:rPr>
          <w:sz w:val="28"/>
          <w:szCs w:val="28"/>
        </w:rPr>
        <w:t>r</w:t>
      </w:r>
      <w:r>
        <w:rPr>
          <w:spacing w:val="-1"/>
          <w:sz w:val="28"/>
          <w:szCs w:val="28"/>
        </w:rPr>
        <w:t>us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erme</w:t>
      </w:r>
      <w:r>
        <w:rPr>
          <w:spacing w:val="-1"/>
          <w:sz w:val="28"/>
          <w:szCs w:val="28"/>
        </w:rPr>
        <w:t>d</w:t>
      </w:r>
      <w:r>
        <w:rPr>
          <w:spacing w:val="1"/>
          <w:sz w:val="28"/>
          <w:szCs w:val="28"/>
        </w:rPr>
        <w:t>i</w:t>
      </w:r>
      <w:r>
        <w:rPr>
          <w:sz w:val="28"/>
          <w:szCs w:val="28"/>
        </w:rPr>
        <w:t>a</w:t>
      </w:r>
      <w:r>
        <w:rPr>
          <w:spacing w:val="-2"/>
          <w:sz w:val="28"/>
          <w:szCs w:val="28"/>
        </w:rPr>
        <w:t>r</w:t>
      </w:r>
      <w:r w:rsidR="00E34E68">
        <w:rPr>
          <w:spacing w:val="1"/>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w:t>
      </w:r>
      <w:r>
        <w:rPr>
          <w:spacing w:val="1"/>
          <w:sz w:val="28"/>
          <w:szCs w:val="28"/>
        </w:rPr>
        <w:t>s</w:t>
      </w:r>
      <w:r>
        <w:rPr>
          <w:spacing w:val="-3"/>
          <w:sz w:val="28"/>
          <w:szCs w:val="28"/>
        </w:rPr>
        <w:t xml:space="preserve"> </w:t>
      </w:r>
      <w:r>
        <w:rPr>
          <w:sz w:val="28"/>
          <w:szCs w:val="28"/>
        </w:rPr>
        <w:t>and</w:t>
      </w:r>
      <w:r>
        <w:rPr>
          <w:spacing w:val="-1"/>
          <w:sz w:val="28"/>
          <w:szCs w:val="28"/>
        </w:rPr>
        <w:t xml:space="preserve"> </w:t>
      </w:r>
      <w:r>
        <w:rPr>
          <w:spacing w:val="1"/>
          <w:sz w:val="28"/>
          <w:szCs w:val="28"/>
        </w:rPr>
        <w:t>o</w:t>
      </w:r>
      <w:r>
        <w:rPr>
          <w:spacing w:val="-2"/>
          <w:sz w:val="28"/>
          <w:szCs w:val="28"/>
        </w:rPr>
        <w:t>f</w:t>
      </w:r>
      <w:r>
        <w:rPr>
          <w:spacing w:val="1"/>
          <w:sz w:val="28"/>
          <w:szCs w:val="28"/>
        </w:rPr>
        <w:t>t</w:t>
      </w:r>
      <w:r>
        <w:rPr>
          <w:sz w:val="28"/>
          <w:szCs w:val="28"/>
        </w:rPr>
        <w:t>en</w:t>
      </w:r>
      <w:r>
        <w:rPr>
          <w:spacing w:val="-2"/>
          <w:sz w:val="28"/>
          <w:szCs w:val="28"/>
        </w:rPr>
        <w:t xml:space="preserve"> </w:t>
      </w:r>
      <w:r>
        <w:rPr>
          <w:sz w:val="28"/>
          <w:szCs w:val="28"/>
        </w:rPr>
        <w:t>act</w:t>
      </w:r>
      <w:r w:rsidR="003C6354">
        <w:rPr>
          <w:sz w:val="28"/>
          <w:szCs w:val="28"/>
        </w:rPr>
        <w:t>s</w:t>
      </w:r>
      <w:r>
        <w:rPr>
          <w:spacing w:val="1"/>
          <w:sz w:val="28"/>
          <w:szCs w:val="28"/>
        </w:rPr>
        <w:t xml:space="preserve"> </w:t>
      </w:r>
      <w:r>
        <w:rPr>
          <w:spacing w:val="-3"/>
          <w:sz w:val="28"/>
          <w:szCs w:val="28"/>
        </w:rPr>
        <w:t>a</w:t>
      </w:r>
      <w:r>
        <w:rPr>
          <w:sz w:val="28"/>
          <w:szCs w:val="28"/>
        </w:rPr>
        <w:t xml:space="preserve">s </w:t>
      </w:r>
      <w:r w:rsidR="00E34E68">
        <w:rPr>
          <w:sz w:val="28"/>
          <w:szCs w:val="28"/>
        </w:rPr>
        <w:t xml:space="preserve">a </w:t>
      </w:r>
      <w:r>
        <w:rPr>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n</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3"/>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w:t>
      </w:r>
      <w:r>
        <w:rPr>
          <w:sz w:val="28"/>
          <w:szCs w:val="28"/>
        </w:rPr>
        <w:t>ec</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 f</w:t>
      </w:r>
      <w:r>
        <w:rPr>
          <w:spacing w:val="-2"/>
          <w:sz w:val="28"/>
          <w:szCs w:val="28"/>
        </w:rPr>
        <w:t>u</w:t>
      </w:r>
      <w:r>
        <w:rPr>
          <w:spacing w:val="1"/>
          <w:sz w:val="28"/>
          <w:szCs w:val="28"/>
        </w:rPr>
        <w:t>n</w:t>
      </w:r>
      <w:r>
        <w:rPr>
          <w:spacing w:val="-1"/>
          <w:sz w:val="28"/>
          <w:szCs w:val="28"/>
        </w:rPr>
        <w:t>d</w:t>
      </w:r>
      <w:r>
        <w:rPr>
          <w:spacing w:val="1"/>
          <w:sz w:val="28"/>
          <w:szCs w:val="28"/>
        </w:rPr>
        <w:t>s</w:t>
      </w:r>
      <w:r>
        <w:rPr>
          <w:sz w:val="28"/>
          <w:szCs w:val="28"/>
        </w:rPr>
        <w:t>.</w:t>
      </w:r>
    </w:p>
    <w:p w14:paraId="4C24C5DA" w14:textId="77777777" w:rsidR="00AE7C60" w:rsidRDefault="00AE7C60" w:rsidP="003E0BA7">
      <w:pPr>
        <w:spacing w:before="1" w:line="100" w:lineRule="exact"/>
        <w:jc w:val="both"/>
        <w:rPr>
          <w:sz w:val="10"/>
          <w:szCs w:val="10"/>
        </w:rPr>
      </w:pPr>
    </w:p>
    <w:p w14:paraId="39C71D01" w14:textId="77777777" w:rsidR="00AE7C60" w:rsidRDefault="00A44FA3" w:rsidP="003E0BA7">
      <w:pPr>
        <w:ind w:left="100"/>
        <w:jc w:val="both"/>
        <w:rPr>
          <w:sz w:val="28"/>
          <w:szCs w:val="28"/>
        </w:rPr>
      </w:pPr>
      <w:r>
        <w:rPr>
          <w:spacing w:val="1"/>
          <w:sz w:val="28"/>
          <w:szCs w:val="28"/>
        </w:rPr>
        <w:t>L</w:t>
      </w:r>
      <w:r>
        <w:rPr>
          <w:spacing w:val="-1"/>
          <w:sz w:val="28"/>
          <w:szCs w:val="28"/>
        </w:rPr>
        <w:t>og</w:t>
      </w:r>
      <w:r>
        <w:rPr>
          <w:spacing w:val="1"/>
          <w:sz w:val="28"/>
          <w:szCs w:val="28"/>
        </w:rPr>
        <w:t>i</w:t>
      </w:r>
      <w:r>
        <w:rPr>
          <w:sz w:val="28"/>
          <w:szCs w:val="28"/>
        </w:rPr>
        <w:t>n</w:t>
      </w:r>
      <w:r>
        <w:rPr>
          <w:spacing w:val="-1"/>
          <w:sz w:val="28"/>
          <w:szCs w:val="28"/>
        </w:rPr>
        <w:t xml:space="preserve"> </w:t>
      </w:r>
      <w:r>
        <w:rPr>
          <w:rFonts w:ascii="MS PGothic" w:eastAsia="MS PGothic" w:hAnsi="MS PGothic" w:cs="MS PGothic"/>
          <w:sz w:val="28"/>
          <w:szCs w:val="28"/>
        </w:rPr>
        <w:t>→</w:t>
      </w:r>
      <w:r>
        <w:rPr>
          <w:rFonts w:ascii="MS PGothic" w:eastAsia="MS PGothic" w:hAnsi="MS PGothic" w:cs="MS PGothic"/>
          <w:spacing w:val="-20"/>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 xml:space="preserve">fer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z w:val="28"/>
          <w:szCs w:val="28"/>
        </w:rPr>
        <w:t>x</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i</w:t>
      </w:r>
      <w:r>
        <w:rPr>
          <w:spacing w:val="-1"/>
          <w:sz w:val="28"/>
          <w:szCs w:val="28"/>
        </w:rPr>
        <w:t>tho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p</w:t>
      </w:r>
      <w:r>
        <w:rPr>
          <w:spacing w:val="-2"/>
          <w:sz w:val="28"/>
          <w:szCs w:val="28"/>
        </w:rPr>
        <w:t>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p>
    <w:p w14:paraId="26B07CEA" w14:textId="77777777" w:rsidR="00AE7C60" w:rsidRDefault="00AE7C60" w:rsidP="003E0BA7">
      <w:pPr>
        <w:spacing w:before="1" w:line="120" w:lineRule="exact"/>
        <w:jc w:val="both"/>
        <w:rPr>
          <w:sz w:val="12"/>
          <w:szCs w:val="12"/>
        </w:rPr>
      </w:pPr>
    </w:p>
    <w:p w14:paraId="5BB4F6C5" w14:textId="77777777" w:rsidR="00AE7C60" w:rsidRDefault="00A44FA3" w:rsidP="003E0BA7">
      <w:pPr>
        <w:ind w:left="460"/>
        <w:jc w:val="both"/>
        <w:rPr>
          <w:rFonts w:ascii="MS PGothic" w:eastAsia="MS PGothic" w:hAnsi="MS PGothic" w:cs="MS PGothic"/>
          <w:sz w:val="22"/>
          <w:szCs w:val="22"/>
        </w:rPr>
      </w:pPr>
      <w:r>
        <w:rPr>
          <w:rFonts w:ascii="MS PGothic" w:eastAsia="MS PGothic" w:hAnsi="MS PGothic" w:cs="MS PGothic"/>
          <w:sz w:val="28"/>
          <w:szCs w:val="28"/>
        </w:rPr>
        <w:t>→</w:t>
      </w:r>
      <w:r>
        <w:rPr>
          <w:rFonts w:ascii="MS PGothic" w:eastAsia="MS PGothic" w:hAnsi="MS PGothic" w:cs="MS PGothic"/>
          <w:spacing w:val="-2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z w:val="28"/>
          <w:szCs w:val="28"/>
        </w:rPr>
        <w:t>e</w:t>
      </w:r>
      <w:r>
        <w:rPr>
          <w:spacing w:val="-2"/>
          <w:sz w:val="28"/>
          <w:szCs w:val="28"/>
        </w:rPr>
        <w:t>n</w:t>
      </w:r>
      <w:r>
        <w:rPr>
          <w:spacing w:val="1"/>
          <w:sz w:val="28"/>
          <w:szCs w:val="28"/>
        </w:rPr>
        <w:t>t</w:t>
      </w:r>
      <w:r>
        <w:rPr>
          <w:sz w:val="28"/>
          <w:szCs w:val="28"/>
        </w:rPr>
        <w:t>e</w:t>
      </w:r>
      <w:r>
        <w:rPr>
          <w:spacing w:val="-2"/>
          <w:sz w:val="28"/>
          <w:szCs w:val="28"/>
        </w:rPr>
        <w:t>r</w:t>
      </w:r>
      <w:r>
        <w:rPr>
          <w:sz w:val="28"/>
          <w:szCs w:val="28"/>
        </w:rPr>
        <w:t>ed</w:t>
      </w:r>
      <w:r>
        <w:rPr>
          <w:spacing w:val="-2"/>
          <w:sz w:val="28"/>
          <w:szCs w:val="28"/>
        </w:rPr>
        <w:t xml:space="preserve"> </w:t>
      </w:r>
      <w:r>
        <w:rPr>
          <w:spacing w:val="1"/>
          <w:sz w:val="28"/>
          <w:szCs w:val="28"/>
        </w:rPr>
        <w:t>i</w:t>
      </w:r>
      <w:r>
        <w:rPr>
          <w:spacing w:val="-1"/>
          <w:sz w:val="28"/>
          <w:szCs w:val="28"/>
        </w:rPr>
        <w:t>nt</w:t>
      </w:r>
      <w:r>
        <w:rPr>
          <w:sz w:val="28"/>
          <w:szCs w:val="28"/>
        </w:rPr>
        <w:t>o</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er</w:t>
      </w:r>
      <w:r>
        <w:rPr>
          <w:spacing w:val="5"/>
          <w:sz w:val="28"/>
          <w:szCs w:val="28"/>
        </w:rPr>
        <w:t xml:space="preserve"> </w:t>
      </w:r>
      <w:r>
        <w:rPr>
          <w:spacing w:val="-1"/>
          <w:sz w:val="28"/>
          <w:szCs w:val="28"/>
        </w:rPr>
        <w:t>b</w:t>
      </w:r>
      <w:r>
        <w:rPr>
          <w:spacing w:val="1"/>
          <w:sz w:val="28"/>
          <w:szCs w:val="28"/>
        </w:rPr>
        <w:t>o</w:t>
      </w:r>
      <w:r>
        <w:rPr>
          <w:spacing w:val="-1"/>
          <w:sz w:val="28"/>
          <w:szCs w:val="28"/>
        </w:rPr>
        <w:t>o</w:t>
      </w:r>
      <w:r>
        <w:rPr>
          <w:sz w:val="28"/>
          <w:szCs w:val="28"/>
        </w:rPr>
        <w:t>k</w:t>
      </w:r>
      <w:r>
        <w:rPr>
          <w:spacing w:val="1"/>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o</w:t>
      </w:r>
      <w:r>
        <w:rPr>
          <w:sz w:val="28"/>
          <w:szCs w:val="28"/>
        </w:rPr>
        <w:t>r</w:t>
      </w:r>
      <w:r>
        <w:rPr>
          <w:spacing w:val="1"/>
          <w:sz w:val="28"/>
          <w:szCs w:val="28"/>
        </w:rPr>
        <w:t>d</w:t>
      </w:r>
      <w:r>
        <w:rPr>
          <w:spacing w:val="-2"/>
          <w:sz w:val="28"/>
          <w:szCs w:val="28"/>
        </w:rPr>
        <w:t>e</w:t>
      </w:r>
      <w:r>
        <w:rPr>
          <w:sz w:val="28"/>
          <w:szCs w:val="28"/>
        </w:rPr>
        <w:t>r ex</w:t>
      </w:r>
      <w:r>
        <w:rPr>
          <w:spacing w:val="-1"/>
          <w:sz w:val="28"/>
          <w:szCs w:val="28"/>
        </w:rPr>
        <w:t>e</w:t>
      </w:r>
      <w:r>
        <w:rPr>
          <w:spacing w:val="-2"/>
          <w:sz w:val="28"/>
          <w:szCs w:val="28"/>
        </w:rPr>
        <w:t>c</w:t>
      </w:r>
      <w:r>
        <w:rPr>
          <w:spacing w:val="1"/>
          <w:sz w:val="28"/>
          <w:szCs w:val="28"/>
        </w:rPr>
        <w:t>ut</w:t>
      </w:r>
      <w:r>
        <w:rPr>
          <w:spacing w:val="-2"/>
          <w:sz w:val="28"/>
          <w:szCs w:val="28"/>
        </w:rPr>
        <w:t>e</w:t>
      </w:r>
      <w:r>
        <w:rPr>
          <w:sz w:val="28"/>
          <w:szCs w:val="28"/>
        </w:rPr>
        <w:t>d</w:t>
      </w:r>
      <w:r>
        <w:rPr>
          <w:spacing w:val="1"/>
          <w:sz w:val="28"/>
          <w:szCs w:val="28"/>
        </w:rPr>
        <w:t xml:space="preserve"> </w:t>
      </w:r>
      <w:r>
        <w:rPr>
          <w:rFonts w:ascii="MS PGothic" w:eastAsia="MS PGothic" w:hAnsi="MS PGothic" w:cs="MS PGothic"/>
          <w:sz w:val="22"/>
          <w:szCs w:val="22"/>
        </w:rPr>
        <w:t>→</w:t>
      </w:r>
    </w:p>
    <w:p w14:paraId="486BD4A2" w14:textId="77777777" w:rsidR="00AE7C60" w:rsidRDefault="00A44FA3" w:rsidP="003E0BA7">
      <w:pPr>
        <w:spacing w:before="21"/>
        <w:ind w:left="460"/>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c</w:t>
      </w:r>
      <w:r>
        <w:rPr>
          <w:spacing w:val="1"/>
          <w:sz w:val="28"/>
          <w:szCs w:val="28"/>
        </w:rPr>
        <w:t>o</w:t>
      </w:r>
      <w:r>
        <w:rPr>
          <w:spacing w:val="-3"/>
          <w:sz w:val="28"/>
          <w:szCs w:val="28"/>
        </w:rPr>
        <w:t>m</w:t>
      </w:r>
      <w:r>
        <w:rPr>
          <w:sz w:val="28"/>
          <w:szCs w:val="28"/>
        </w:rPr>
        <w:t>m</w:t>
      </w:r>
      <w:r>
        <w:rPr>
          <w:spacing w:val="-1"/>
          <w:sz w:val="28"/>
          <w:szCs w:val="28"/>
        </w:rPr>
        <w:t>i</w:t>
      </w:r>
      <w:r>
        <w:rPr>
          <w:spacing w:val="1"/>
          <w:sz w:val="28"/>
          <w:szCs w:val="28"/>
        </w:rPr>
        <w:t>s</w:t>
      </w:r>
      <w:r>
        <w:rPr>
          <w:spacing w:val="-1"/>
          <w:sz w:val="28"/>
          <w:szCs w:val="28"/>
        </w:rPr>
        <w:t>sio</w:t>
      </w:r>
      <w:r>
        <w:rPr>
          <w:sz w:val="28"/>
          <w:szCs w:val="28"/>
        </w:rPr>
        <w:t>n</w:t>
      </w:r>
      <w:r>
        <w:rPr>
          <w:spacing w:val="3"/>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 f</w:t>
      </w:r>
      <w:r>
        <w:rPr>
          <w:spacing w:val="-3"/>
          <w:sz w:val="28"/>
          <w:szCs w:val="28"/>
        </w:rPr>
        <w:t>r</w:t>
      </w:r>
      <w:r>
        <w:rPr>
          <w:spacing w:val="1"/>
          <w:sz w:val="28"/>
          <w:szCs w:val="28"/>
        </w:rPr>
        <w:t>o</w:t>
      </w:r>
      <w:r>
        <w:rPr>
          <w:sz w:val="28"/>
          <w:szCs w:val="28"/>
        </w:rPr>
        <w:t xml:space="preserve">m </w:t>
      </w:r>
      <w:r>
        <w:rPr>
          <w:spacing w:val="-3"/>
          <w:sz w:val="28"/>
          <w:szCs w:val="28"/>
        </w:rPr>
        <w:t>e</w:t>
      </w:r>
      <w:r>
        <w:rPr>
          <w:sz w:val="28"/>
          <w:szCs w:val="28"/>
        </w:rPr>
        <w:t>x</w:t>
      </w:r>
      <w:r>
        <w:rPr>
          <w:spacing w:val="-2"/>
          <w:sz w:val="28"/>
          <w:szCs w:val="28"/>
        </w:rPr>
        <w:t xml:space="preserve">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o</w:t>
      </w:r>
      <w:r>
        <w:rPr>
          <w:spacing w:val="-1"/>
          <w:sz w:val="28"/>
          <w:szCs w:val="28"/>
        </w:rPr>
        <w:t>w</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6BC9285C" w14:textId="77777777" w:rsidR="00AE7C60" w:rsidRDefault="00AE7C60" w:rsidP="003E0BA7">
      <w:pPr>
        <w:spacing w:before="7" w:line="140" w:lineRule="exact"/>
        <w:jc w:val="both"/>
        <w:rPr>
          <w:sz w:val="15"/>
          <w:szCs w:val="15"/>
        </w:rPr>
      </w:pPr>
    </w:p>
    <w:p w14:paraId="1F1E45A3" w14:textId="77777777" w:rsidR="00AE7C60" w:rsidRDefault="00AE7C60" w:rsidP="003E0BA7">
      <w:pPr>
        <w:spacing w:line="200" w:lineRule="exact"/>
        <w:jc w:val="both"/>
      </w:pPr>
    </w:p>
    <w:p w14:paraId="67624D90" w14:textId="77777777" w:rsidR="00AE7C60" w:rsidRDefault="00AE7C60" w:rsidP="003E0BA7">
      <w:pPr>
        <w:spacing w:line="200" w:lineRule="exact"/>
        <w:jc w:val="both"/>
      </w:pPr>
    </w:p>
    <w:p w14:paraId="414674DD" w14:textId="77777777" w:rsidR="00AE7C60" w:rsidRDefault="00AE7C60" w:rsidP="003E0BA7">
      <w:pPr>
        <w:spacing w:line="200" w:lineRule="exact"/>
        <w:jc w:val="both"/>
      </w:pPr>
    </w:p>
    <w:p w14:paraId="46FE1D2C" w14:textId="77777777" w:rsidR="00AE7C60" w:rsidRDefault="00A44FA3" w:rsidP="003E0BA7">
      <w:pPr>
        <w:pStyle w:val="Heading2"/>
        <w:jc w:val="both"/>
        <w:rPr>
          <w:rFonts w:eastAsia="Calibri Light"/>
        </w:rPr>
      </w:pPr>
      <w:bookmarkStart w:id="23" w:name="_Toc82706553"/>
      <w:r>
        <w:rPr>
          <w:rFonts w:eastAsia="Calibri Light"/>
          <w:spacing w:val="-1"/>
        </w:rPr>
        <w:lastRenderedPageBreak/>
        <w:t>5</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bookmarkEnd w:id="23"/>
    </w:p>
    <w:p w14:paraId="51D60C78" w14:textId="72A26742" w:rsidR="00AE7C60" w:rsidRDefault="00A44FA3" w:rsidP="003E0BA7">
      <w:pPr>
        <w:spacing w:before="37" w:line="256" w:lineRule="auto"/>
        <w:ind w:left="100" w:right="127"/>
        <w:jc w:val="both"/>
        <w:rPr>
          <w:sz w:val="28"/>
          <w:szCs w:val="28"/>
        </w:rPr>
      </w:pPr>
      <w:r>
        <w:rPr>
          <w:sz w:val="28"/>
          <w:szCs w:val="28"/>
        </w:rPr>
        <w:t>A</w:t>
      </w:r>
      <w:r>
        <w:rPr>
          <w:spacing w:val="1"/>
          <w:sz w:val="28"/>
          <w:szCs w:val="28"/>
        </w:rPr>
        <w:t xml:space="preserve"> </w:t>
      </w:r>
      <w:r>
        <w:rPr>
          <w:spacing w:val="-2"/>
          <w:sz w:val="28"/>
          <w:szCs w:val="28"/>
        </w:rPr>
        <w:t>D</w:t>
      </w:r>
      <w:r>
        <w:rPr>
          <w:spacing w:val="-1"/>
          <w:sz w:val="28"/>
          <w:szCs w:val="28"/>
        </w:rPr>
        <w:t>E</w:t>
      </w:r>
      <w:r>
        <w:rPr>
          <w:sz w:val="28"/>
          <w:szCs w:val="28"/>
        </w:rPr>
        <w:t>X</w:t>
      </w:r>
      <w:r>
        <w:rPr>
          <w:spacing w:val="1"/>
          <w:sz w:val="28"/>
          <w:szCs w:val="28"/>
        </w:rPr>
        <w:t xml:space="preserve"> </w:t>
      </w:r>
      <w:r>
        <w:rPr>
          <w:sz w:val="28"/>
          <w:szCs w:val="28"/>
        </w:rPr>
        <w:t>or</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i</w:t>
      </w:r>
      <w:r>
        <w:rPr>
          <w:sz w:val="28"/>
          <w:szCs w:val="28"/>
        </w:rPr>
        <w:t>m</w:t>
      </w:r>
      <w:r>
        <w:rPr>
          <w:spacing w:val="-1"/>
          <w:sz w:val="28"/>
          <w:szCs w:val="28"/>
        </w:rPr>
        <w:t>i</w:t>
      </w:r>
      <w:r>
        <w:rPr>
          <w:spacing w:val="1"/>
          <w:sz w:val="28"/>
          <w:szCs w:val="28"/>
        </w:rPr>
        <w:t>l</w:t>
      </w:r>
      <w:r>
        <w:rPr>
          <w:sz w:val="28"/>
          <w:szCs w:val="28"/>
        </w:rPr>
        <w:t xml:space="preserve">ar </w:t>
      </w:r>
      <w:r>
        <w:rPr>
          <w:spacing w:val="-2"/>
          <w:sz w:val="28"/>
          <w:szCs w:val="28"/>
        </w:rPr>
        <w:t>t</w:t>
      </w:r>
      <w:r>
        <w:rPr>
          <w:sz w:val="28"/>
          <w:szCs w:val="28"/>
        </w:rPr>
        <w:t>o</w:t>
      </w:r>
      <w:r>
        <w:rPr>
          <w:spacing w:val="-2"/>
          <w:sz w:val="28"/>
          <w:szCs w:val="28"/>
        </w:rPr>
        <w:t xml:space="preserve"> </w:t>
      </w:r>
      <w:r>
        <w:rPr>
          <w:sz w:val="28"/>
          <w:szCs w:val="28"/>
        </w:rPr>
        <w:t>a 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 e</w:t>
      </w:r>
      <w:r>
        <w:rPr>
          <w:spacing w:val="1"/>
          <w:sz w:val="28"/>
          <w:szCs w:val="28"/>
        </w:rPr>
        <w:t>x</w:t>
      </w:r>
      <w:r>
        <w:rPr>
          <w:sz w:val="28"/>
          <w:szCs w:val="28"/>
        </w:rPr>
        <w:t>c</w:t>
      </w:r>
      <w:r>
        <w:rPr>
          <w:spacing w:val="-2"/>
          <w:sz w:val="28"/>
          <w:szCs w:val="28"/>
        </w:rPr>
        <w:t>e</w:t>
      </w:r>
      <w:r>
        <w:rPr>
          <w:spacing w:val="-1"/>
          <w:sz w:val="28"/>
          <w:szCs w:val="28"/>
        </w:rPr>
        <w:t>p</w:t>
      </w:r>
      <w:r>
        <w:rPr>
          <w:sz w:val="28"/>
          <w:szCs w:val="28"/>
        </w:rPr>
        <w:t>t</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d</w:t>
      </w:r>
      <w:r>
        <w:rPr>
          <w:spacing w:val="1"/>
          <w:sz w:val="28"/>
          <w:szCs w:val="28"/>
        </w:rPr>
        <w:t>o</w:t>
      </w:r>
      <w:r>
        <w:rPr>
          <w:spacing w:val="-2"/>
          <w:sz w:val="28"/>
          <w:szCs w:val="28"/>
        </w:rPr>
        <w:t>e</w:t>
      </w:r>
      <w:r>
        <w:rPr>
          <w:spacing w:val="1"/>
          <w:sz w:val="28"/>
          <w:szCs w:val="28"/>
        </w:rPr>
        <w:t>sn</w:t>
      </w:r>
      <w:r>
        <w:rPr>
          <w:spacing w:val="-2"/>
          <w:sz w:val="28"/>
          <w:szCs w:val="28"/>
        </w:rPr>
        <w:t>’</w:t>
      </w:r>
      <w:r>
        <w:rPr>
          <w:sz w:val="28"/>
          <w:szCs w:val="28"/>
        </w:rPr>
        <w:t>t</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w:t>
      </w:r>
      <w:r>
        <w:rPr>
          <w:spacing w:val="-2"/>
          <w:sz w:val="28"/>
          <w:szCs w:val="28"/>
        </w:rPr>
        <w:t xml:space="preserve"> </w:t>
      </w:r>
      <w:r>
        <w:rPr>
          <w:sz w:val="28"/>
          <w:szCs w:val="28"/>
        </w:rPr>
        <w:t>a</w:t>
      </w:r>
      <w:r>
        <w:rPr>
          <w:spacing w:val="-1"/>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z w:val="28"/>
          <w:szCs w:val="28"/>
        </w:rPr>
        <w:t>y</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z w:val="28"/>
          <w:szCs w:val="28"/>
        </w:rPr>
        <w:t>u</w:t>
      </w:r>
      <w:r>
        <w:rPr>
          <w:spacing w:val="-2"/>
          <w:sz w:val="28"/>
          <w:szCs w:val="28"/>
        </w:rPr>
        <w:t xml:space="preserve"> </w:t>
      </w:r>
      <w:r>
        <w:rPr>
          <w:sz w:val="28"/>
          <w:szCs w:val="28"/>
        </w:rPr>
        <w:t>can</w:t>
      </w:r>
      <w:r>
        <w:rPr>
          <w:spacing w:val="1"/>
          <w:sz w:val="28"/>
          <w:szCs w:val="28"/>
        </w:rPr>
        <w:t xml:space="preserve"> </w:t>
      </w:r>
      <w:r>
        <w:rPr>
          <w:spacing w:val="-3"/>
          <w:sz w:val="28"/>
          <w:szCs w:val="28"/>
        </w:rPr>
        <w:t>r</w:t>
      </w:r>
      <w:r>
        <w:rPr>
          <w:sz w:val="28"/>
          <w:szCs w:val="28"/>
        </w:rPr>
        <w:t>e</w:t>
      </w:r>
      <w:r>
        <w:rPr>
          <w:spacing w:val="-1"/>
          <w:sz w:val="28"/>
          <w:szCs w:val="28"/>
        </w:rPr>
        <w:t>l</w:t>
      </w:r>
      <w:r>
        <w:rPr>
          <w:spacing w:val="1"/>
          <w:sz w:val="28"/>
          <w:szCs w:val="28"/>
        </w:rPr>
        <w:t>y</w:t>
      </w:r>
      <w:r>
        <w:rPr>
          <w:sz w:val="28"/>
          <w:szCs w:val="28"/>
        </w:rPr>
        <w:t>.</w:t>
      </w:r>
      <w:r>
        <w:rPr>
          <w:spacing w:val="-1"/>
          <w:sz w:val="28"/>
          <w:szCs w:val="28"/>
        </w:rPr>
        <w:t xml:space="preserve"> 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f</w:t>
      </w:r>
      <w:r>
        <w:rPr>
          <w:spacing w:val="-2"/>
          <w:sz w:val="28"/>
          <w:szCs w:val="28"/>
        </w:rPr>
        <w:t xml:space="preserve"> </w:t>
      </w:r>
      <w:r>
        <w:rPr>
          <w:sz w:val="28"/>
          <w:szCs w:val="28"/>
        </w:rPr>
        <w:t>t</w:t>
      </w:r>
      <w:r>
        <w:rPr>
          <w:spacing w:val="1"/>
          <w:sz w:val="28"/>
          <w:szCs w:val="28"/>
        </w:rPr>
        <w:t>h</w:t>
      </w:r>
      <w:r>
        <w:rPr>
          <w:sz w:val="28"/>
          <w:szCs w:val="28"/>
        </w:rPr>
        <w:t xml:space="preserve">e </w:t>
      </w:r>
      <w:r>
        <w:rPr>
          <w:spacing w:val="-3"/>
          <w:sz w:val="28"/>
          <w:szCs w:val="28"/>
        </w:rPr>
        <w:t>f</w:t>
      </w:r>
      <w:r>
        <w:rPr>
          <w:spacing w:val="-1"/>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sidR="003C6354">
        <w:rPr>
          <w:spacing w:val="-2"/>
          <w:sz w:val="28"/>
          <w:szCs w:val="28"/>
        </w:rPr>
        <w:t>on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rem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ed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sidR="00201BDA">
        <w:rPr>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1"/>
          <w:sz w:val="28"/>
          <w:szCs w:val="28"/>
        </w:rPr>
        <w:t xml:space="preserve"> </w:t>
      </w:r>
      <w:r>
        <w:rPr>
          <w:sz w:val="28"/>
          <w:szCs w:val="28"/>
        </w:rPr>
        <w:t>p</w:t>
      </w:r>
      <w:r>
        <w:rPr>
          <w:spacing w:val="-2"/>
          <w:sz w:val="28"/>
          <w:szCs w:val="28"/>
        </w:rPr>
        <w:t>e</w:t>
      </w:r>
      <w:r>
        <w:rPr>
          <w:sz w:val="28"/>
          <w:szCs w:val="28"/>
        </w:rPr>
        <w:t>e</w:t>
      </w:r>
      <w:r>
        <w:rPr>
          <w:spacing w:val="3"/>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r (P2</w:t>
      </w:r>
      <w:r>
        <w:rPr>
          <w:spacing w:val="-2"/>
          <w:sz w:val="28"/>
          <w:szCs w:val="28"/>
        </w:rPr>
        <w:t>P</w:t>
      </w:r>
      <w:r>
        <w:rPr>
          <w:sz w:val="28"/>
          <w:szCs w:val="28"/>
        </w:rPr>
        <w:t>) 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for</w:t>
      </w:r>
      <w:r>
        <w:rPr>
          <w:spacing w:val="-2"/>
          <w:sz w:val="28"/>
          <w:szCs w:val="28"/>
        </w:rPr>
        <w:t xml:space="preserve"> </w:t>
      </w:r>
      <w:r>
        <w:rPr>
          <w:spacing w:val="-1"/>
          <w:sz w:val="28"/>
          <w:szCs w:val="28"/>
        </w:rPr>
        <w:t>w</w:t>
      </w:r>
      <w:r>
        <w:rPr>
          <w:spacing w:val="3"/>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x</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ns</w:t>
      </w:r>
      <w:r>
        <w:rPr>
          <w:sz w:val="28"/>
          <w:szCs w:val="28"/>
        </w:rPr>
        <w:t>,</w:t>
      </w:r>
      <w:r>
        <w:rPr>
          <w:spacing w:val="-3"/>
          <w:sz w:val="28"/>
          <w:szCs w:val="28"/>
        </w:rPr>
        <w:t xml:space="preserve"> </w:t>
      </w:r>
      <w:r>
        <w:rPr>
          <w:spacing w:val="1"/>
          <w:sz w:val="28"/>
          <w:szCs w:val="28"/>
        </w:rPr>
        <w:t>o</w:t>
      </w:r>
      <w:r>
        <w:rPr>
          <w:sz w:val="28"/>
          <w:szCs w:val="28"/>
        </w:rPr>
        <w:t xml:space="preserve">r </w:t>
      </w:r>
      <w:r>
        <w:rPr>
          <w:spacing w:val="-3"/>
          <w:sz w:val="28"/>
          <w:szCs w:val="28"/>
        </w:rPr>
        <w:t>a</w:t>
      </w:r>
      <w:r>
        <w:rPr>
          <w:sz w:val="28"/>
          <w:szCs w:val="28"/>
        </w:rPr>
        <w:t>n</w:t>
      </w:r>
      <w:r>
        <w:rPr>
          <w:spacing w:val="1"/>
          <w:sz w:val="28"/>
          <w:szCs w:val="28"/>
        </w:rPr>
        <w:t xml:space="preserve"> </w:t>
      </w:r>
      <w:r>
        <w:rPr>
          <w:sz w:val="28"/>
          <w:szCs w:val="28"/>
        </w:rPr>
        <w:t>es</w:t>
      </w:r>
      <w:r>
        <w:rPr>
          <w:spacing w:val="-2"/>
          <w:sz w:val="28"/>
          <w:szCs w:val="28"/>
        </w:rPr>
        <w:t>c</w:t>
      </w:r>
      <w:r>
        <w:rPr>
          <w:sz w:val="28"/>
          <w:szCs w:val="28"/>
        </w:rPr>
        <w:t>r</w:t>
      </w:r>
      <w:r>
        <w:rPr>
          <w:spacing w:val="-1"/>
          <w:sz w:val="28"/>
          <w:szCs w:val="28"/>
        </w:rPr>
        <w:t>o</w:t>
      </w:r>
      <w:r>
        <w:rPr>
          <w:sz w:val="28"/>
          <w:szCs w:val="28"/>
        </w:rPr>
        <w:t>w</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1"/>
          <w:sz w:val="28"/>
          <w:szCs w:val="28"/>
        </w:rPr>
        <w:t xml:space="preserve"> u</w:t>
      </w:r>
      <w:r>
        <w:rPr>
          <w:spacing w:val="1"/>
          <w:sz w:val="28"/>
          <w:szCs w:val="28"/>
        </w:rPr>
        <w:t>n</w:t>
      </w:r>
      <w:r>
        <w:rPr>
          <w:spacing w:val="-1"/>
          <w:sz w:val="28"/>
          <w:szCs w:val="28"/>
        </w:rPr>
        <w:t>li</w:t>
      </w:r>
      <w:r>
        <w:rPr>
          <w:spacing w:val="1"/>
          <w:sz w:val="28"/>
          <w:szCs w:val="28"/>
        </w:rPr>
        <w:t>k</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I</w:t>
      </w:r>
      <w:r>
        <w:rPr>
          <w:spacing w:val="-1"/>
          <w:sz w:val="28"/>
          <w:szCs w:val="28"/>
        </w:rPr>
        <w:t>O</w:t>
      </w:r>
      <w:r>
        <w:rPr>
          <w:spacing w:val="6"/>
          <w:sz w:val="28"/>
          <w:szCs w:val="28"/>
        </w:rPr>
        <w:t>U</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1"/>
          <w:sz w:val="28"/>
          <w:szCs w:val="28"/>
        </w:rPr>
        <w:t xml:space="preserve"> </w:t>
      </w:r>
      <w:r>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u</w:t>
      </w:r>
      <w:r>
        <w:rPr>
          <w:spacing w:val="1"/>
          <w:sz w:val="28"/>
          <w:szCs w:val="28"/>
        </w:rPr>
        <w:t>s</w:t>
      </w:r>
      <w:r>
        <w:rPr>
          <w:sz w:val="28"/>
          <w:szCs w:val="28"/>
        </w:rPr>
        <w:t>e</w:t>
      </w:r>
      <w:r>
        <w:rPr>
          <w:spacing w:val="1"/>
          <w:sz w:val="28"/>
          <w:szCs w:val="28"/>
        </w:rPr>
        <w:t>s</w:t>
      </w:r>
      <w:r>
        <w:rPr>
          <w:sz w:val="28"/>
          <w:szCs w:val="28"/>
        </w:rPr>
        <w:t>.</w:t>
      </w:r>
    </w:p>
    <w:p w14:paraId="1BA92B11" w14:textId="77777777" w:rsidR="00AE7C60" w:rsidRDefault="00AE7C60" w:rsidP="003E0BA7">
      <w:pPr>
        <w:spacing w:before="2" w:line="160" w:lineRule="exact"/>
        <w:jc w:val="both"/>
        <w:rPr>
          <w:sz w:val="16"/>
          <w:szCs w:val="16"/>
        </w:rPr>
      </w:pPr>
    </w:p>
    <w:p w14:paraId="43E5EBFD" w14:textId="6C8F681F" w:rsidR="00AE7C60" w:rsidRDefault="00A44FA3" w:rsidP="003E0BA7">
      <w:pPr>
        <w:spacing w:line="255" w:lineRule="auto"/>
        <w:ind w:left="100" w:right="67"/>
        <w:jc w:val="both"/>
        <w:rPr>
          <w:sz w:val="28"/>
          <w:szCs w:val="28"/>
        </w:rPr>
      </w:pPr>
      <w:r>
        <w:rPr>
          <w:sz w:val="28"/>
          <w:szCs w:val="28"/>
        </w:rPr>
        <w:t>A</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o</w:t>
      </w:r>
      <w:r>
        <w:rPr>
          <w:spacing w:val="1"/>
          <w:sz w:val="28"/>
          <w:szCs w:val="28"/>
        </w:rPr>
        <w:t>wn</w:t>
      </w:r>
      <w:r>
        <w:rPr>
          <w:spacing w:val="-2"/>
          <w:sz w:val="28"/>
          <w:szCs w:val="28"/>
        </w:rPr>
        <w:t>e</w:t>
      </w:r>
      <w:r>
        <w:rPr>
          <w:sz w:val="28"/>
          <w:szCs w:val="28"/>
        </w:rPr>
        <w:t>r ra</w:t>
      </w:r>
      <w:r>
        <w:rPr>
          <w:spacing w:val="-2"/>
          <w:sz w:val="28"/>
          <w:szCs w:val="28"/>
        </w:rPr>
        <w:t>i</w:t>
      </w:r>
      <w:r>
        <w:rPr>
          <w:spacing w:val="1"/>
          <w:sz w:val="28"/>
          <w:szCs w:val="28"/>
        </w:rPr>
        <w:t>s</w:t>
      </w:r>
      <w:r>
        <w:rPr>
          <w:spacing w:val="-2"/>
          <w:sz w:val="28"/>
          <w:szCs w:val="28"/>
        </w:rPr>
        <w:t>e</w:t>
      </w:r>
      <w:r>
        <w:rPr>
          <w:sz w:val="28"/>
          <w:szCs w:val="28"/>
        </w:rPr>
        <w:t>s</w:t>
      </w:r>
      <w:r>
        <w:rPr>
          <w:spacing w:val="-2"/>
          <w:sz w:val="28"/>
          <w:szCs w:val="28"/>
        </w:rPr>
        <w:t xml:space="preserve"> </w:t>
      </w:r>
      <w:r>
        <w:rPr>
          <w:sz w:val="28"/>
          <w:szCs w:val="28"/>
        </w:rPr>
        <w:t>an</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r w:rsidR="003C6354">
        <w:rPr>
          <w:sz w:val="28"/>
          <w:szCs w:val="28"/>
        </w:rPr>
        <w:t xml:space="preserve"> 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2"/>
          <w:sz w:val="28"/>
          <w:szCs w:val="28"/>
        </w:rPr>
        <w:t xml:space="preserve"> </w:t>
      </w:r>
      <w:r>
        <w:rPr>
          <w:sz w:val="28"/>
          <w:szCs w:val="28"/>
        </w:rPr>
        <w:t xml:space="preserve">his/her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pacing w:val="-1"/>
          <w:sz w:val="28"/>
          <w:szCs w:val="28"/>
        </w:rPr>
        <w:t>/</w:t>
      </w:r>
      <w:r>
        <w:rPr>
          <w:sz w:val="28"/>
          <w:szCs w:val="28"/>
        </w:rPr>
        <w:t>f</w:t>
      </w:r>
      <w:r>
        <w:rPr>
          <w:spacing w:val="-1"/>
          <w:sz w:val="28"/>
          <w:szCs w:val="28"/>
        </w:rPr>
        <w:t>un</w:t>
      </w:r>
      <w:r>
        <w:rPr>
          <w:spacing w:val="1"/>
          <w:sz w:val="28"/>
          <w:szCs w:val="28"/>
        </w:rPr>
        <w:t>d</w:t>
      </w:r>
      <w:r>
        <w:rPr>
          <w:sz w:val="28"/>
          <w:szCs w:val="28"/>
        </w:rPr>
        <w:t>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r a</w:t>
      </w:r>
      <w:r>
        <w:rPr>
          <w:spacing w:val="1"/>
          <w:sz w:val="28"/>
          <w:szCs w:val="28"/>
        </w:rPr>
        <w:t>v</w:t>
      </w:r>
      <w:r>
        <w:rPr>
          <w:spacing w:val="-2"/>
          <w:sz w:val="28"/>
          <w:szCs w:val="28"/>
        </w:rPr>
        <w:t>a</w:t>
      </w:r>
      <w:r>
        <w:rPr>
          <w:spacing w:val="1"/>
          <w:sz w:val="28"/>
          <w:szCs w:val="28"/>
        </w:rPr>
        <w:t>il</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o</w:t>
      </w:r>
      <w:r>
        <w:rPr>
          <w:sz w:val="28"/>
          <w:szCs w:val="28"/>
        </w:rPr>
        <w:t>n</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D</w:t>
      </w:r>
      <w:r>
        <w:rPr>
          <w:spacing w:val="1"/>
          <w:sz w:val="28"/>
          <w:szCs w:val="28"/>
        </w:rPr>
        <w:t>E</w:t>
      </w:r>
      <w:r>
        <w:rPr>
          <w:spacing w:val="-1"/>
          <w:sz w:val="28"/>
          <w:szCs w:val="28"/>
        </w:rPr>
        <w:t>X</w:t>
      </w:r>
      <w:r>
        <w:rPr>
          <w:sz w:val="28"/>
          <w:szCs w:val="28"/>
        </w:rPr>
        <w:t>.</w:t>
      </w:r>
      <w:r>
        <w:rPr>
          <w:spacing w:val="-1"/>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 a</w:t>
      </w:r>
      <w:r>
        <w:rPr>
          <w:spacing w:val="-1"/>
          <w:sz w:val="28"/>
          <w:szCs w:val="28"/>
        </w:rPr>
        <w:t>ls</w:t>
      </w:r>
      <w:r>
        <w:rPr>
          <w:sz w:val="28"/>
          <w:szCs w:val="28"/>
        </w:rPr>
        <w:t>o</w:t>
      </w:r>
      <w:r>
        <w:rPr>
          <w:spacing w:val="1"/>
          <w:sz w:val="28"/>
          <w:szCs w:val="28"/>
        </w:rPr>
        <w:t xml:space="preserve"> </w:t>
      </w:r>
      <w:r>
        <w:rPr>
          <w:spacing w:val="-2"/>
          <w:sz w:val="28"/>
          <w:szCs w:val="28"/>
        </w:rPr>
        <w:t>s</w:t>
      </w:r>
      <w:r>
        <w:rPr>
          <w:spacing w:val="1"/>
          <w:sz w:val="28"/>
          <w:szCs w:val="28"/>
        </w:rPr>
        <w:t>p</w:t>
      </w:r>
      <w:r>
        <w:rPr>
          <w:sz w:val="28"/>
          <w:szCs w:val="28"/>
        </w:rPr>
        <w:t>e</w:t>
      </w:r>
      <w:r>
        <w:rPr>
          <w:spacing w:val="-2"/>
          <w:sz w:val="28"/>
          <w:szCs w:val="28"/>
        </w:rPr>
        <w:t>c</w:t>
      </w:r>
      <w:r>
        <w:rPr>
          <w:spacing w:val="1"/>
          <w:sz w:val="28"/>
          <w:szCs w:val="28"/>
        </w:rPr>
        <w:t>i</w:t>
      </w:r>
      <w:r>
        <w:rPr>
          <w:sz w:val="28"/>
          <w:szCs w:val="28"/>
        </w:rPr>
        <w:t>f</w:t>
      </w:r>
      <w:r>
        <w:rPr>
          <w:spacing w:val="-1"/>
          <w:sz w:val="28"/>
          <w:szCs w:val="28"/>
        </w:rPr>
        <w:t>i</w:t>
      </w:r>
      <w:r>
        <w:rPr>
          <w:sz w:val="28"/>
          <w:szCs w:val="28"/>
        </w:rPr>
        <w:t>es</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nu</w:t>
      </w:r>
      <w:r>
        <w:rPr>
          <w:spacing w:val="-3"/>
          <w:sz w:val="28"/>
          <w:szCs w:val="28"/>
        </w:rPr>
        <w:t>m</w:t>
      </w:r>
      <w:r>
        <w:rPr>
          <w:spacing w:val="1"/>
          <w:sz w:val="28"/>
          <w:szCs w:val="28"/>
        </w:rPr>
        <w:t>b</w:t>
      </w:r>
      <w:r>
        <w:rPr>
          <w:spacing w:val="-2"/>
          <w:sz w:val="28"/>
          <w:szCs w:val="28"/>
        </w:rPr>
        <w:t>e</w:t>
      </w:r>
      <w:r>
        <w:rPr>
          <w:sz w:val="28"/>
          <w:szCs w:val="28"/>
        </w:rPr>
        <w:t>r of</w:t>
      </w:r>
      <w:r>
        <w:rPr>
          <w:spacing w:val="5"/>
          <w:sz w:val="28"/>
          <w:szCs w:val="28"/>
        </w:rPr>
        <w:t xml:space="preserve">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s</w:t>
      </w:r>
      <w:r>
        <w:rPr>
          <w:spacing w:val="-2"/>
          <w:sz w:val="28"/>
          <w:szCs w:val="28"/>
        </w:rPr>
        <w:t>e</w:t>
      </w:r>
      <w:r>
        <w:rPr>
          <w:spacing w:val="1"/>
          <w:sz w:val="28"/>
          <w:szCs w:val="28"/>
        </w:rPr>
        <w:t>ll</w:t>
      </w:r>
      <w:r>
        <w:rPr>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 ea</w:t>
      </w:r>
      <w:r>
        <w:rPr>
          <w:spacing w:val="-3"/>
          <w:sz w:val="28"/>
          <w:szCs w:val="28"/>
        </w:rPr>
        <w:t>c</w:t>
      </w:r>
      <w:r>
        <w:rPr>
          <w:sz w:val="28"/>
          <w:szCs w:val="28"/>
        </w:rPr>
        <w:t>h</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u</w:t>
      </w:r>
      <w:r>
        <w:rPr>
          <w:spacing w:val="-1"/>
          <w:sz w:val="28"/>
          <w:szCs w:val="28"/>
        </w:rPr>
        <w:t>nt</w:t>
      </w:r>
      <w:r>
        <w:rPr>
          <w:spacing w:val="1"/>
          <w:sz w:val="28"/>
          <w:szCs w:val="28"/>
        </w:rPr>
        <w:t>i</w:t>
      </w:r>
      <w:r>
        <w:rPr>
          <w:sz w:val="28"/>
          <w:szCs w:val="28"/>
        </w:rPr>
        <w:t>l</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t</w:t>
      </w:r>
      <w:r>
        <w:rPr>
          <w:spacing w:val="1"/>
          <w:sz w:val="28"/>
          <w:szCs w:val="28"/>
        </w:rPr>
        <w:t>i</w:t>
      </w:r>
      <w:r>
        <w:rPr>
          <w:sz w:val="28"/>
          <w:szCs w:val="28"/>
        </w:rPr>
        <w:t>me</w:t>
      </w:r>
      <w:r>
        <w:rPr>
          <w:spacing w:val="-2"/>
          <w:sz w:val="28"/>
          <w:szCs w:val="28"/>
        </w:rPr>
        <w:t xml:space="preserve"> </w:t>
      </w:r>
      <w:r>
        <w:rPr>
          <w:sz w:val="28"/>
          <w:szCs w:val="28"/>
        </w:rPr>
        <w:t>bidd</w:t>
      </w:r>
      <w:r>
        <w:rPr>
          <w:spacing w:val="-2"/>
          <w:sz w:val="28"/>
          <w:szCs w:val="28"/>
        </w:rPr>
        <w:t>i</w:t>
      </w:r>
      <w:r>
        <w:rPr>
          <w:spacing w:val="1"/>
          <w:sz w:val="28"/>
          <w:szCs w:val="28"/>
        </w:rPr>
        <w:t>n</w:t>
      </w:r>
      <w:r>
        <w:rPr>
          <w:sz w:val="28"/>
          <w:szCs w:val="28"/>
        </w:rPr>
        <w:t>g</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pacing w:val="-2"/>
          <w:sz w:val="28"/>
          <w:szCs w:val="28"/>
        </w:rPr>
        <w:t>e</w:t>
      </w:r>
      <w:r>
        <w:rPr>
          <w:spacing w:val="1"/>
          <w:sz w:val="28"/>
          <w:szCs w:val="28"/>
        </w:rPr>
        <w:t>t</w:t>
      </w:r>
      <w:r>
        <w:rPr>
          <w:sz w:val="28"/>
          <w:szCs w:val="28"/>
        </w:rPr>
        <w:t>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Pr>
          <w:spacing w:val="-2"/>
          <w:sz w:val="28"/>
          <w:szCs w:val="28"/>
        </w:rPr>
        <w:t>e</w:t>
      </w:r>
      <w:r>
        <w:rPr>
          <w:spacing w:val="1"/>
          <w:sz w:val="28"/>
          <w:szCs w:val="28"/>
        </w:rPr>
        <w:t>d</w:t>
      </w:r>
      <w:r>
        <w:rPr>
          <w:sz w:val="28"/>
          <w:szCs w:val="28"/>
        </w:rPr>
        <w:t>.</w:t>
      </w:r>
    </w:p>
    <w:p w14:paraId="669B2751" w14:textId="77777777" w:rsidR="00AE7C60" w:rsidRDefault="00AE7C60" w:rsidP="003E0BA7">
      <w:pPr>
        <w:spacing w:before="2" w:line="160" w:lineRule="exact"/>
        <w:jc w:val="both"/>
        <w:rPr>
          <w:sz w:val="16"/>
          <w:szCs w:val="16"/>
        </w:rPr>
      </w:pPr>
    </w:p>
    <w:p w14:paraId="69404988" w14:textId="77777777" w:rsidR="00AE7C60" w:rsidRDefault="00A44FA3" w:rsidP="003E0BA7">
      <w:pPr>
        <w:spacing w:line="256" w:lineRule="auto"/>
        <w:ind w:left="100" w:right="813"/>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z w:val="28"/>
          <w:szCs w:val="28"/>
        </w:rPr>
        <w:t>e</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o</w:t>
      </w:r>
      <w:r>
        <w:rPr>
          <w:spacing w:val="-2"/>
          <w:sz w:val="28"/>
          <w:szCs w:val="28"/>
        </w:rPr>
        <w:t>r</w:t>
      </w:r>
      <w:r>
        <w:rPr>
          <w:spacing w:val="1"/>
          <w:sz w:val="28"/>
          <w:szCs w:val="28"/>
        </w:rPr>
        <w:t>d</w:t>
      </w:r>
      <w:r>
        <w:rPr>
          <w:spacing w:val="-2"/>
          <w:sz w:val="28"/>
          <w:szCs w:val="28"/>
        </w:rPr>
        <w:t>e</w:t>
      </w:r>
      <w:r>
        <w:rPr>
          <w:sz w:val="28"/>
          <w:szCs w:val="28"/>
        </w:rPr>
        <w:t>r as m</w:t>
      </w:r>
      <w:r>
        <w:rPr>
          <w:spacing w:val="-2"/>
          <w:sz w:val="28"/>
          <w:szCs w:val="28"/>
        </w:rPr>
        <w:t>e</w:t>
      </w:r>
      <w:r>
        <w:rPr>
          <w:spacing w:val="1"/>
          <w:sz w:val="28"/>
          <w:szCs w:val="28"/>
        </w:rPr>
        <w:t>n</w:t>
      </w:r>
      <w:r>
        <w:rPr>
          <w:spacing w:val="-1"/>
          <w:sz w:val="28"/>
          <w:szCs w:val="28"/>
        </w:rPr>
        <w:t>ti</w:t>
      </w:r>
      <w:r>
        <w:rPr>
          <w:spacing w:val="1"/>
          <w:sz w:val="28"/>
          <w:szCs w:val="28"/>
        </w:rPr>
        <w:t>on</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b</w:t>
      </w:r>
      <w:r>
        <w:rPr>
          <w:spacing w:val="-1"/>
          <w:sz w:val="28"/>
          <w:szCs w:val="28"/>
        </w:rPr>
        <w:t>o</w:t>
      </w:r>
      <w:r>
        <w:rPr>
          <w:spacing w:val="1"/>
          <w:sz w:val="28"/>
          <w:szCs w:val="28"/>
        </w:rPr>
        <w:t>v</w:t>
      </w:r>
      <w:r>
        <w:rPr>
          <w:sz w:val="28"/>
          <w:szCs w:val="28"/>
        </w:rPr>
        <w:t>e</w:t>
      </w:r>
      <w:r>
        <w:rPr>
          <w:spacing w:val="-2"/>
          <w:sz w:val="28"/>
          <w:szCs w:val="28"/>
        </w:rPr>
        <w:t xml:space="preserve"> </w:t>
      </w:r>
      <w:r>
        <w:rPr>
          <w:sz w:val="28"/>
          <w:szCs w:val="28"/>
        </w:rPr>
        <w:t>is</w:t>
      </w:r>
      <w:r>
        <w:rPr>
          <w:spacing w:val="2"/>
          <w:sz w:val="28"/>
          <w:szCs w:val="28"/>
        </w:rPr>
        <w:t xml:space="preserve"> </w:t>
      </w:r>
      <w:r>
        <w:rPr>
          <w:spacing w:val="-2"/>
          <w:sz w:val="28"/>
          <w:szCs w:val="28"/>
        </w:rPr>
        <w:t>s</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b</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b</w:t>
      </w:r>
      <w:r>
        <w:rPr>
          <w:spacing w:val="-1"/>
          <w:sz w:val="28"/>
          <w:szCs w:val="28"/>
        </w:rPr>
        <w:t>i</w:t>
      </w:r>
      <w:r>
        <w:rPr>
          <w:spacing w:val="1"/>
          <w:sz w:val="28"/>
          <w:szCs w:val="28"/>
        </w:rPr>
        <w:t>d</w:t>
      </w:r>
      <w:r>
        <w:rPr>
          <w:sz w:val="28"/>
          <w:szCs w:val="28"/>
        </w:rPr>
        <w:t xml:space="preserve">s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p>
    <w:p w14:paraId="6251D0F4" w14:textId="77777777" w:rsidR="00AE7C60" w:rsidRDefault="00AE7C60" w:rsidP="003E0BA7">
      <w:pPr>
        <w:spacing w:before="1" w:line="160" w:lineRule="exact"/>
        <w:jc w:val="both"/>
        <w:rPr>
          <w:sz w:val="16"/>
          <w:szCs w:val="16"/>
        </w:rPr>
      </w:pPr>
    </w:p>
    <w:p w14:paraId="77CA05B7" w14:textId="58AF0BAC" w:rsidR="00AE7C60" w:rsidRDefault="00A44FA3" w:rsidP="003E0BA7">
      <w:pPr>
        <w:spacing w:line="255" w:lineRule="auto"/>
        <w:ind w:left="100" w:right="1141"/>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ti</w:t>
      </w:r>
      <w:r>
        <w:rPr>
          <w:spacing w:val="-3"/>
          <w:sz w:val="28"/>
          <w:szCs w:val="28"/>
        </w:rPr>
        <w:t>m</w:t>
      </w:r>
      <w:r>
        <w:rPr>
          <w:sz w:val="28"/>
          <w:szCs w:val="28"/>
        </w:rPr>
        <w:t>e a</w:t>
      </w:r>
      <w:r>
        <w:rPr>
          <w:spacing w:val="-2"/>
          <w:sz w:val="28"/>
          <w:szCs w:val="28"/>
        </w:rPr>
        <w:t>s</w:t>
      </w:r>
      <w:r>
        <w:rPr>
          <w:spacing w:val="1"/>
          <w:sz w:val="28"/>
          <w:szCs w:val="28"/>
        </w:rPr>
        <w:t>s</w:t>
      </w:r>
      <w:r>
        <w:rPr>
          <w:spacing w:val="-1"/>
          <w:sz w:val="28"/>
          <w:szCs w:val="28"/>
        </w:rPr>
        <w:t>ign</w:t>
      </w:r>
      <w:r>
        <w:rPr>
          <w:sz w:val="28"/>
          <w:szCs w:val="28"/>
        </w:rPr>
        <w:t>ed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pacing w:val="-2"/>
          <w:sz w:val="28"/>
          <w:szCs w:val="28"/>
        </w:rPr>
        <w:t>e</w:t>
      </w:r>
      <w:r>
        <w:rPr>
          <w:spacing w:val="1"/>
          <w:sz w:val="28"/>
          <w:szCs w:val="28"/>
        </w:rPr>
        <w:t>ll</w:t>
      </w:r>
      <w:r>
        <w:rPr>
          <w:sz w:val="28"/>
          <w:szCs w:val="28"/>
        </w:rPr>
        <w:t>er</w:t>
      </w:r>
      <w:r>
        <w:rPr>
          <w:spacing w:val="-3"/>
          <w:sz w:val="28"/>
          <w:szCs w:val="28"/>
        </w:rPr>
        <w:t xml:space="preserve"> </w:t>
      </w:r>
      <w:r>
        <w:rPr>
          <w:sz w:val="28"/>
          <w:szCs w:val="28"/>
        </w:rPr>
        <w:t>e</w:t>
      </w:r>
      <w:r>
        <w:rPr>
          <w:spacing w:val="-1"/>
          <w:sz w:val="28"/>
          <w:szCs w:val="28"/>
        </w:rPr>
        <w:t>x</w:t>
      </w:r>
      <w:r>
        <w:rPr>
          <w:spacing w:val="1"/>
          <w:sz w:val="28"/>
          <w:szCs w:val="28"/>
        </w:rPr>
        <w:t>p</w:t>
      </w:r>
      <w:r>
        <w:rPr>
          <w:spacing w:val="-1"/>
          <w:sz w:val="28"/>
          <w:szCs w:val="28"/>
        </w:rPr>
        <w:t>i</w:t>
      </w:r>
      <w:r>
        <w:rPr>
          <w:spacing w:val="-2"/>
          <w:sz w:val="28"/>
          <w:szCs w:val="28"/>
        </w:rPr>
        <w:t>r</w:t>
      </w:r>
      <w:r>
        <w:rPr>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5"/>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i</w:t>
      </w:r>
      <w:r>
        <w:rPr>
          <w:spacing w:val="1"/>
          <w:sz w:val="28"/>
          <w:szCs w:val="28"/>
        </w:rPr>
        <w:t>d</w:t>
      </w:r>
      <w:r>
        <w:rPr>
          <w:sz w:val="28"/>
          <w:szCs w:val="28"/>
        </w:rPr>
        <w:t>s</w:t>
      </w:r>
      <w:r>
        <w:rPr>
          <w:spacing w:val="-2"/>
          <w:sz w:val="28"/>
          <w:szCs w:val="28"/>
        </w:rPr>
        <w:t xml:space="preserve"> </w:t>
      </w:r>
      <w:r>
        <w:rPr>
          <w:sz w:val="28"/>
          <w:szCs w:val="28"/>
        </w:rPr>
        <w:t>are r</w:t>
      </w:r>
      <w:r>
        <w:rPr>
          <w:spacing w:val="-3"/>
          <w:sz w:val="28"/>
          <w:szCs w:val="28"/>
        </w:rPr>
        <w:t>e</w:t>
      </w:r>
      <w:r>
        <w:rPr>
          <w:spacing w:val="-1"/>
          <w:sz w:val="28"/>
          <w:szCs w:val="28"/>
        </w:rPr>
        <w:t>v</w:t>
      </w:r>
      <w:r>
        <w:rPr>
          <w:spacing w:val="1"/>
          <w:sz w:val="28"/>
          <w:szCs w:val="28"/>
        </w:rPr>
        <w:t>i</w:t>
      </w:r>
      <w:r>
        <w:rPr>
          <w:spacing w:val="-2"/>
          <w:sz w:val="28"/>
          <w:szCs w:val="28"/>
        </w:rPr>
        <w:t>e</w:t>
      </w:r>
      <w:r>
        <w:rPr>
          <w:spacing w:val="1"/>
          <w:sz w:val="28"/>
          <w:szCs w:val="28"/>
        </w:rPr>
        <w:t>w</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 ca</w:t>
      </w:r>
      <w:r>
        <w:rPr>
          <w:spacing w:val="1"/>
          <w:sz w:val="28"/>
          <w:szCs w:val="28"/>
        </w:rPr>
        <w:t>l</w:t>
      </w:r>
      <w:r>
        <w:rPr>
          <w:spacing w:val="-2"/>
          <w:sz w:val="28"/>
          <w:szCs w:val="28"/>
        </w:rPr>
        <w:t>c</w:t>
      </w:r>
      <w:r>
        <w:rPr>
          <w:spacing w:val="1"/>
          <w:sz w:val="28"/>
          <w:szCs w:val="28"/>
        </w:rPr>
        <w:t>u</w:t>
      </w:r>
      <w:r>
        <w:rPr>
          <w:spacing w:val="-1"/>
          <w:sz w:val="28"/>
          <w:szCs w:val="28"/>
        </w:rPr>
        <w:t>l</w:t>
      </w:r>
      <w:r>
        <w:rPr>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sidR="003C6354">
        <w:rPr>
          <w:spacing w:val="-3"/>
          <w:sz w:val="28"/>
          <w:szCs w:val="28"/>
        </w:rPr>
        <w:t>in</w:t>
      </w:r>
      <w:r>
        <w:rPr>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2"/>
          <w:sz w:val="28"/>
          <w:szCs w:val="28"/>
        </w:rPr>
        <w:t>e</w:t>
      </w:r>
      <w:r>
        <w:rPr>
          <w:spacing w:val="-1"/>
          <w:sz w:val="28"/>
          <w:szCs w:val="28"/>
        </w:rPr>
        <w:t>s</w:t>
      </w:r>
      <w:r>
        <w:rPr>
          <w:sz w:val="28"/>
          <w:szCs w:val="28"/>
        </w:rPr>
        <w:t>t</w:t>
      </w:r>
      <w:r>
        <w:rPr>
          <w:spacing w:val="1"/>
          <w:sz w:val="28"/>
          <w:szCs w:val="28"/>
        </w:rPr>
        <w:t xml:space="preserve"> </w:t>
      </w:r>
      <w:r>
        <w:rPr>
          <w:spacing w:val="-2"/>
          <w:sz w:val="28"/>
          <w:szCs w:val="28"/>
        </w:rPr>
        <w:t>i</w:t>
      </w:r>
      <w:r>
        <w:rPr>
          <w:spacing w:val="1"/>
          <w:sz w:val="28"/>
          <w:szCs w:val="28"/>
        </w:rPr>
        <w:t>nt</w:t>
      </w:r>
      <w:r>
        <w:rPr>
          <w:spacing w:val="-2"/>
          <w:sz w:val="28"/>
          <w:szCs w:val="28"/>
        </w:rPr>
        <w:t>e</w:t>
      </w:r>
      <w:r>
        <w:rPr>
          <w:sz w:val="28"/>
          <w:szCs w:val="28"/>
        </w:rPr>
        <w:t>re</w:t>
      </w:r>
      <w:r>
        <w:rPr>
          <w:spacing w:val="-1"/>
          <w:sz w:val="28"/>
          <w:szCs w:val="28"/>
        </w:rPr>
        <w:t>s</w:t>
      </w:r>
      <w:r>
        <w:rPr>
          <w:sz w:val="28"/>
          <w:szCs w:val="28"/>
        </w:rPr>
        <w:t>t</w:t>
      </w:r>
      <w:r>
        <w:rPr>
          <w:spacing w:val="1"/>
          <w:sz w:val="28"/>
          <w:szCs w:val="28"/>
        </w:rPr>
        <w:t xml:space="preserve"> </w:t>
      </w:r>
      <w:r>
        <w:rPr>
          <w:spacing w:val="-2"/>
          <w:sz w:val="28"/>
          <w:szCs w:val="28"/>
        </w:rPr>
        <w:t>o</w:t>
      </w:r>
      <w:r>
        <w:rPr>
          <w:sz w:val="28"/>
          <w:szCs w:val="28"/>
        </w:rPr>
        <w:t xml:space="preserve">f </w:t>
      </w:r>
      <w:r>
        <w:rPr>
          <w:spacing w:val="-2"/>
          <w:sz w:val="28"/>
          <w:szCs w:val="28"/>
        </w:rPr>
        <w:t>b</w:t>
      </w:r>
      <w:r>
        <w:rPr>
          <w:spacing w:val="1"/>
          <w:sz w:val="28"/>
          <w:szCs w:val="28"/>
        </w:rPr>
        <w:t>o</w:t>
      </w:r>
      <w:r>
        <w:rPr>
          <w:spacing w:val="-1"/>
          <w:sz w:val="28"/>
          <w:szCs w:val="28"/>
        </w:rPr>
        <w:t>t</w:t>
      </w:r>
      <w:r>
        <w:rPr>
          <w:sz w:val="28"/>
          <w:szCs w:val="28"/>
        </w:rPr>
        <w:t>h</w:t>
      </w:r>
      <w:r>
        <w:rPr>
          <w:spacing w:val="-2"/>
          <w:sz w:val="28"/>
          <w:szCs w:val="28"/>
        </w:rPr>
        <w:t xml:space="preserve"> </w:t>
      </w:r>
      <w:r>
        <w:rPr>
          <w:spacing w:val="1"/>
          <w:sz w:val="28"/>
          <w:szCs w:val="28"/>
        </w:rPr>
        <w:t>b</w:t>
      </w:r>
      <w:r>
        <w:rPr>
          <w:spacing w:val="-1"/>
          <w:sz w:val="28"/>
          <w:szCs w:val="28"/>
        </w:rPr>
        <w:t>uy</w:t>
      </w:r>
      <w:r>
        <w:rPr>
          <w:sz w:val="28"/>
          <w:szCs w:val="28"/>
        </w:rPr>
        <w:t>er &amp;</w:t>
      </w:r>
      <w:r>
        <w:rPr>
          <w:spacing w:val="-1"/>
          <w:sz w:val="28"/>
          <w:szCs w:val="28"/>
        </w:rPr>
        <w:t xml:space="preserve"> </w:t>
      </w:r>
      <w:r>
        <w:rPr>
          <w:spacing w:val="1"/>
          <w:sz w:val="28"/>
          <w:szCs w:val="28"/>
        </w:rPr>
        <w:t>s</w:t>
      </w:r>
      <w:r>
        <w:rPr>
          <w:spacing w:val="-2"/>
          <w:sz w:val="28"/>
          <w:szCs w:val="28"/>
        </w:rPr>
        <w:t>e</w:t>
      </w:r>
      <w:r>
        <w:rPr>
          <w:spacing w:val="1"/>
          <w:sz w:val="28"/>
          <w:szCs w:val="28"/>
        </w:rPr>
        <w:t>ll</w:t>
      </w:r>
      <w:r>
        <w:rPr>
          <w:spacing w:val="-2"/>
          <w:sz w:val="28"/>
          <w:szCs w:val="28"/>
        </w:rPr>
        <w:t>e</w:t>
      </w:r>
      <w:r>
        <w:rPr>
          <w:sz w:val="28"/>
          <w:szCs w:val="28"/>
        </w:rPr>
        <w:t>r pa</w:t>
      </w:r>
      <w:r>
        <w:rPr>
          <w:spacing w:val="-1"/>
          <w:sz w:val="28"/>
          <w:szCs w:val="28"/>
        </w:rPr>
        <w:t>rt</w:t>
      </w:r>
      <w:r>
        <w:rPr>
          <w:spacing w:val="1"/>
          <w:sz w:val="28"/>
          <w:szCs w:val="28"/>
        </w:rPr>
        <w:t>i</w:t>
      </w:r>
      <w:r>
        <w:rPr>
          <w:sz w:val="28"/>
          <w:szCs w:val="28"/>
        </w:rPr>
        <w:t>e</w:t>
      </w:r>
      <w:r>
        <w:rPr>
          <w:spacing w:val="1"/>
          <w:sz w:val="28"/>
          <w:szCs w:val="28"/>
        </w:rPr>
        <w:t>s</w:t>
      </w:r>
      <w:r>
        <w:rPr>
          <w:sz w:val="28"/>
          <w:szCs w:val="28"/>
        </w:rPr>
        <w:t>.</w:t>
      </w:r>
    </w:p>
    <w:p w14:paraId="1C4A3EF6" w14:textId="77777777" w:rsidR="00AE7C60" w:rsidRDefault="00AE7C60" w:rsidP="003E0BA7">
      <w:pPr>
        <w:spacing w:before="2" w:line="160" w:lineRule="exact"/>
        <w:jc w:val="both"/>
        <w:rPr>
          <w:sz w:val="16"/>
          <w:szCs w:val="16"/>
        </w:rPr>
      </w:pPr>
    </w:p>
    <w:p w14:paraId="675E120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l</w:t>
      </w:r>
      <w:r>
        <w:rPr>
          <w:spacing w:val="-1"/>
          <w:sz w:val="28"/>
          <w:szCs w:val="28"/>
        </w:rPr>
        <w:t>o</w:t>
      </w:r>
      <w:r>
        <w:rPr>
          <w:sz w:val="28"/>
          <w:szCs w:val="28"/>
        </w:rPr>
        <w:t>g</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o</w:t>
      </w:r>
      <w:r>
        <w:rPr>
          <w:spacing w:val="-2"/>
          <w:sz w:val="28"/>
          <w:szCs w:val="28"/>
        </w:rPr>
        <w:t>r</w:t>
      </w:r>
      <w:r>
        <w:rPr>
          <w:spacing w:val="1"/>
          <w:sz w:val="28"/>
          <w:szCs w:val="28"/>
        </w:rPr>
        <w:t>t</w:t>
      </w:r>
      <w:r>
        <w:rPr>
          <w:sz w:val="28"/>
          <w:szCs w:val="28"/>
        </w:rPr>
        <w:t>al</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p>
    <w:p w14:paraId="1EE7366B"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pacing w:val="-1"/>
          <w:sz w:val="28"/>
          <w:szCs w:val="28"/>
        </w:rPr>
        <w:t>u</w:t>
      </w:r>
      <w:r>
        <w:rPr>
          <w:spacing w:val="1"/>
          <w:sz w:val="28"/>
          <w:szCs w:val="28"/>
        </w:rPr>
        <w:t>b</w:t>
      </w:r>
      <w:r>
        <w:rPr>
          <w:spacing w:val="-3"/>
          <w:sz w:val="28"/>
          <w:szCs w:val="28"/>
        </w:rPr>
        <w:t>m</w:t>
      </w:r>
      <w:r>
        <w:rPr>
          <w:spacing w:val="1"/>
          <w:sz w:val="28"/>
          <w:szCs w:val="28"/>
        </w:rPr>
        <w:t>i</w:t>
      </w:r>
      <w:r>
        <w:rPr>
          <w:sz w:val="28"/>
          <w:szCs w:val="28"/>
        </w:rPr>
        <w:t>t</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2"/>
          <w:sz w:val="28"/>
          <w:szCs w:val="28"/>
        </w:rPr>
        <w:t xml:space="preserve"> </w:t>
      </w:r>
      <w:r>
        <w:rPr>
          <w:spacing w:val="1"/>
          <w:sz w:val="28"/>
          <w:szCs w:val="28"/>
        </w:rPr>
        <w:t>o</w:t>
      </w:r>
      <w:r>
        <w:rPr>
          <w:sz w:val="28"/>
          <w:szCs w:val="28"/>
        </w:rPr>
        <w:t>r 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r</w:t>
      </w:r>
      <w:r>
        <w:rPr>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p>
    <w:p w14:paraId="271F7B78"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z w:val="28"/>
          <w:szCs w:val="28"/>
        </w:rPr>
        <w:t>ma</w:t>
      </w:r>
      <w:r>
        <w:rPr>
          <w:spacing w:val="-2"/>
          <w:sz w:val="28"/>
          <w:szCs w:val="28"/>
        </w:rPr>
        <w:t>r</w:t>
      </w:r>
      <w:r>
        <w:rPr>
          <w:spacing w:val="1"/>
          <w:sz w:val="28"/>
          <w:szCs w:val="28"/>
        </w:rPr>
        <w:t>t</w:t>
      </w:r>
      <w:r>
        <w:rPr>
          <w:sz w:val="28"/>
          <w:szCs w:val="28"/>
        </w:rPr>
        <w:t>-</w:t>
      </w:r>
      <w:r>
        <w:rPr>
          <w:spacing w:val="-2"/>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l</w:t>
      </w:r>
      <w:r>
        <w:rPr>
          <w:spacing w:val="-1"/>
          <w:sz w:val="28"/>
          <w:szCs w:val="28"/>
        </w:rPr>
        <w:t>og</w:t>
      </w:r>
      <w:r>
        <w:rPr>
          <w:spacing w:val="1"/>
          <w:sz w:val="28"/>
          <w:szCs w:val="28"/>
        </w:rPr>
        <w:t>i</w:t>
      </w:r>
      <w:r>
        <w:rPr>
          <w:sz w:val="28"/>
          <w:szCs w:val="28"/>
        </w:rPr>
        <w:t>c</w:t>
      </w:r>
      <w:r>
        <w:rPr>
          <w:spacing w:val="-3"/>
          <w:sz w:val="28"/>
          <w:szCs w:val="28"/>
        </w:rPr>
        <w:t xml:space="preserve"> </w:t>
      </w:r>
      <w:r>
        <w:rPr>
          <w:spacing w:val="1"/>
          <w:sz w:val="28"/>
          <w:szCs w:val="28"/>
        </w:rPr>
        <w:t>g</w:t>
      </w:r>
      <w:r>
        <w:rPr>
          <w:sz w:val="28"/>
          <w:szCs w:val="28"/>
        </w:rPr>
        <w:t>e</w:t>
      </w:r>
      <w:r>
        <w:rPr>
          <w:spacing w:val="-1"/>
          <w:sz w:val="28"/>
          <w:szCs w:val="28"/>
        </w:rPr>
        <w:t>t</w:t>
      </w:r>
      <w:r>
        <w:rPr>
          <w:sz w:val="28"/>
          <w:szCs w:val="28"/>
        </w:rPr>
        <w:t>s</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transf</w:t>
      </w:r>
      <w:r>
        <w:rPr>
          <w:spacing w:val="-1"/>
          <w:sz w:val="28"/>
          <w:szCs w:val="28"/>
        </w:rPr>
        <w:t>e</w:t>
      </w:r>
      <w:r>
        <w:rPr>
          <w:sz w:val="28"/>
          <w:szCs w:val="28"/>
        </w:rPr>
        <w:t xml:space="preserve">r of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e</w:t>
      </w:r>
    </w:p>
    <w:p w14:paraId="7DD060D7"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z w:val="28"/>
          <w:szCs w:val="28"/>
        </w:rPr>
        <w:t>re</w:t>
      </w:r>
      <w:r>
        <w:rPr>
          <w:spacing w:val="-1"/>
          <w:sz w:val="28"/>
          <w:szCs w:val="28"/>
        </w:rPr>
        <w:t>q</w:t>
      </w:r>
      <w:r>
        <w:rPr>
          <w:spacing w:val="1"/>
          <w:sz w:val="28"/>
          <w:szCs w:val="28"/>
        </w:rPr>
        <w:t>u</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 xml:space="preserve">s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s</w:t>
      </w:r>
      <w:r>
        <w:rPr>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p>
    <w:p w14:paraId="3E20056D" w14:textId="77777777" w:rsidR="00AE7C60" w:rsidRDefault="00AE7C60" w:rsidP="003E0BA7">
      <w:pPr>
        <w:spacing w:before="2" w:line="180" w:lineRule="exact"/>
        <w:jc w:val="both"/>
        <w:rPr>
          <w:sz w:val="18"/>
          <w:szCs w:val="18"/>
        </w:rPr>
      </w:pPr>
    </w:p>
    <w:p w14:paraId="6D7D0109"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n</w:t>
      </w:r>
      <w:r>
        <w:rPr>
          <w:spacing w:val="1"/>
          <w:sz w:val="28"/>
          <w:szCs w:val="28"/>
        </w:rPr>
        <w:t>n</w:t>
      </w:r>
      <w:r>
        <w:rPr>
          <w:spacing w:val="-2"/>
          <w:sz w:val="28"/>
          <w:szCs w:val="28"/>
        </w:rPr>
        <w:t>e</w:t>
      </w:r>
      <w:r>
        <w:rPr>
          <w:sz w:val="28"/>
          <w:szCs w:val="28"/>
        </w:rPr>
        <w:t>c</w:t>
      </w:r>
      <w:r>
        <w:rPr>
          <w:spacing w:val="1"/>
          <w:sz w:val="28"/>
          <w:szCs w:val="28"/>
        </w:rPr>
        <w:t>t</w:t>
      </w:r>
      <w:r>
        <w:rPr>
          <w:sz w:val="28"/>
          <w:szCs w:val="28"/>
        </w:rPr>
        <w:t>.</w:t>
      </w:r>
    </w:p>
    <w:p w14:paraId="6F9D9952" w14:textId="77777777" w:rsidR="00AE7C60" w:rsidRDefault="00AE7C60" w:rsidP="003E0BA7">
      <w:pPr>
        <w:spacing w:line="200" w:lineRule="exact"/>
        <w:jc w:val="both"/>
      </w:pPr>
    </w:p>
    <w:p w14:paraId="0C0FE417" w14:textId="77777777" w:rsidR="00AE7C60" w:rsidRDefault="00AE7C60" w:rsidP="003E0BA7">
      <w:pPr>
        <w:spacing w:line="200" w:lineRule="exact"/>
        <w:jc w:val="both"/>
      </w:pPr>
    </w:p>
    <w:p w14:paraId="58ADFF3A" w14:textId="77777777" w:rsidR="00AE7C60" w:rsidRDefault="00AE7C60" w:rsidP="003E0BA7">
      <w:pPr>
        <w:spacing w:line="200" w:lineRule="exact"/>
        <w:jc w:val="both"/>
      </w:pPr>
    </w:p>
    <w:p w14:paraId="262528BE" w14:textId="77777777" w:rsidR="00AE7C60" w:rsidRDefault="00AE7C60" w:rsidP="003E0BA7">
      <w:pPr>
        <w:spacing w:before="17" w:line="260" w:lineRule="exact"/>
        <w:jc w:val="both"/>
        <w:rPr>
          <w:sz w:val="26"/>
          <w:szCs w:val="26"/>
        </w:rPr>
      </w:pPr>
    </w:p>
    <w:p w14:paraId="7A98BE3D" w14:textId="77777777" w:rsidR="00AE7C60" w:rsidRDefault="00A44FA3" w:rsidP="003E0BA7">
      <w:pPr>
        <w:pStyle w:val="Heading2"/>
        <w:jc w:val="both"/>
        <w:rPr>
          <w:rFonts w:eastAsia="Calibri Light"/>
        </w:rPr>
      </w:pPr>
      <w:bookmarkStart w:id="24" w:name="_Toc82706554"/>
      <w:r>
        <w:rPr>
          <w:rFonts w:eastAsia="Calibri Light"/>
          <w:spacing w:val="-1"/>
        </w:rPr>
        <w:t>5</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C</w:t>
      </w:r>
      <w:r>
        <w:rPr>
          <w:rFonts w:eastAsia="Calibri Light"/>
          <w:spacing w:val="-1"/>
        </w:rPr>
        <w:t>o</w:t>
      </w:r>
      <w:r>
        <w:rPr>
          <w:rFonts w:eastAsia="Calibri Light"/>
          <w:spacing w:val="1"/>
        </w:rPr>
        <w:t>i</w:t>
      </w:r>
      <w:r>
        <w:rPr>
          <w:rFonts w:eastAsia="Calibri Light"/>
        </w:rPr>
        <w:t>n</w:t>
      </w:r>
      <w:bookmarkEnd w:id="24"/>
    </w:p>
    <w:p w14:paraId="50C7135C" w14:textId="77777777" w:rsidR="00AE7C60" w:rsidRDefault="00AE7C60" w:rsidP="003E0BA7">
      <w:pPr>
        <w:spacing w:line="200" w:lineRule="exact"/>
        <w:jc w:val="both"/>
      </w:pPr>
    </w:p>
    <w:p w14:paraId="003E8B2A" w14:textId="77777777" w:rsidR="00AE7C60" w:rsidRDefault="00AE7C60" w:rsidP="003E0BA7">
      <w:pPr>
        <w:spacing w:before="5" w:line="200" w:lineRule="exact"/>
        <w:jc w:val="both"/>
      </w:pPr>
    </w:p>
    <w:p w14:paraId="7A6D7C75" w14:textId="77777777" w:rsidR="00AE7C60" w:rsidRDefault="00A44FA3" w:rsidP="003E0BA7">
      <w:pPr>
        <w:ind w:left="170"/>
        <w:jc w:val="both"/>
        <w:rPr>
          <w:sz w:val="28"/>
          <w:szCs w:val="28"/>
        </w:rPr>
      </w:pPr>
      <w:r>
        <w:rPr>
          <w:spacing w:val="1"/>
          <w:sz w:val="28"/>
          <w:szCs w:val="28"/>
        </w:rPr>
        <w:t>Us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a</w:t>
      </w:r>
      <w:r>
        <w:rPr>
          <w:spacing w:val="-2"/>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z w:val="28"/>
          <w:szCs w:val="28"/>
        </w:rPr>
        <w:t>fe</w:t>
      </w:r>
      <w:r>
        <w:rPr>
          <w:spacing w:val="-3"/>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un</w:t>
      </w:r>
      <w:r>
        <w:rPr>
          <w:sz w:val="28"/>
          <w:szCs w:val="28"/>
        </w:rPr>
        <w:t>t</w:t>
      </w:r>
      <w:r>
        <w:rPr>
          <w:spacing w:val="-1"/>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p>
    <w:p w14:paraId="554C892B" w14:textId="77777777" w:rsidR="00AE7C60" w:rsidRDefault="00AE7C60" w:rsidP="003E0BA7">
      <w:pPr>
        <w:spacing w:before="10" w:line="140" w:lineRule="exact"/>
        <w:jc w:val="both"/>
        <w:rPr>
          <w:sz w:val="15"/>
          <w:szCs w:val="15"/>
        </w:rPr>
      </w:pPr>
    </w:p>
    <w:p w14:paraId="743717CD" w14:textId="77777777" w:rsidR="00AE7C60" w:rsidRDefault="00AE7C60" w:rsidP="003E0BA7">
      <w:pPr>
        <w:spacing w:line="200" w:lineRule="exact"/>
        <w:jc w:val="both"/>
      </w:pPr>
    </w:p>
    <w:p w14:paraId="009903DF" w14:textId="77777777" w:rsidR="00AE7C60" w:rsidRDefault="00AE7C60" w:rsidP="003E0BA7">
      <w:pPr>
        <w:spacing w:line="200" w:lineRule="exact"/>
        <w:jc w:val="both"/>
      </w:pPr>
    </w:p>
    <w:p w14:paraId="093620D0" w14:textId="77777777" w:rsidR="00AE7C60" w:rsidRDefault="00AE7C60" w:rsidP="003E0BA7">
      <w:pPr>
        <w:spacing w:line="200" w:lineRule="exact"/>
        <w:jc w:val="both"/>
      </w:pPr>
    </w:p>
    <w:p w14:paraId="7C9571C6" w14:textId="77777777" w:rsidR="00AE7C60" w:rsidRDefault="00A44FA3" w:rsidP="003E0BA7">
      <w:pPr>
        <w:pStyle w:val="Heading2"/>
        <w:jc w:val="both"/>
        <w:rPr>
          <w:rFonts w:eastAsia="Calibri Light"/>
        </w:rPr>
      </w:pPr>
      <w:bookmarkStart w:id="25" w:name="_Toc82706555"/>
      <w:r>
        <w:rPr>
          <w:rFonts w:eastAsia="Calibri Light"/>
          <w:spacing w:val="-1"/>
        </w:rPr>
        <w:t>5</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25"/>
    </w:p>
    <w:p w14:paraId="0C3AB6B3" w14:textId="77777777" w:rsidR="00AE7C60" w:rsidRDefault="00A44FA3" w:rsidP="003E0BA7">
      <w:pPr>
        <w:spacing w:before="37"/>
        <w:ind w:left="100"/>
        <w:jc w:val="both"/>
        <w:rPr>
          <w:sz w:val="28"/>
          <w:szCs w:val="28"/>
        </w:rPr>
      </w:pPr>
      <w:r>
        <w:rPr>
          <w:spacing w:val="1"/>
          <w:sz w:val="28"/>
          <w:szCs w:val="28"/>
        </w:rPr>
        <w:t>H</w:t>
      </w:r>
      <w:r>
        <w:rPr>
          <w:spacing w:val="-2"/>
          <w:sz w:val="28"/>
          <w:szCs w:val="28"/>
        </w:rPr>
        <w:t>a</w:t>
      </w:r>
      <w:r>
        <w:rPr>
          <w:spacing w:val="1"/>
          <w:sz w:val="28"/>
          <w:szCs w:val="28"/>
        </w:rPr>
        <w:t>n</w:t>
      </w:r>
      <w:r>
        <w:rPr>
          <w:spacing w:val="-1"/>
          <w:sz w:val="28"/>
          <w:szCs w:val="28"/>
        </w:rPr>
        <w:t>d</w:t>
      </w:r>
      <w:r>
        <w:rPr>
          <w:spacing w:val="1"/>
          <w:sz w:val="28"/>
          <w:szCs w:val="28"/>
        </w:rPr>
        <w:t>l</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z w:val="28"/>
          <w:szCs w:val="28"/>
        </w:rPr>
        <w:t>e a</w:t>
      </w:r>
      <w:r>
        <w:rPr>
          <w:spacing w:val="-3"/>
          <w:sz w:val="28"/>
          <w:szCs w:val="28"/>
        </w:rPr>
        <w:t>c</w:t>
      </w:r>
      <w:r>
        <w:rPr>
          <w:sz w:val="28"/>
          <w:szCs w:val="28"/>
        </w:rPr>
        <w:t>c</w:t>
      </w:r>
      <w:r>
        <w:rPr>
          <w:spacing w:val="-1"/>
          <w:sz w:val="28"/>
          <w:szCs w:val="28"/>
        </w:rPr>
        <w:t>ou</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p>
    <w:p w14:paraId="437FB357" w14:textId="77777777" w:rsidR="00AE7C60" w:rsidRDefault="00AE7C60" w:rsidP="003E0BA7">
      <w:pPr>
        <w:spacing w:before="8" w:line="100" w:lineRule="exact"/>
        <w:jc w:val="both"/>
        <w:rPr>
          <w:sz w:val="11"/>
          <w:szCs w:val="11"/>
        </w:rPr>
      </w:pPr>
    </w:p>
    <w:p w14:paraId="150FE0EE" w14:textId="77777777" w:rsidR="00AE7C60" w:rsidRDefault="00A44FA3" w:rsidP="003E0BA7">
      <w:pPr>
        <w:ind w:left="100"/>
        <w:jc w:val="both"/>
        <w:rPr>
          <w:sz w:val="28"/>
          <w:szCs w:val="28"/>
        </w:rPr>
      </w:pPr>
      <w:r>
        <w:rPr>
          <w:sz w:val="28"/>
          <w:szCs w:val="28"/>
        </w:rPr>
        <w:t>Crea</w:t>
      </w:r>
      <w:r>
        <w:rPr>
          <w:spacing w:val="-1"/>
          <w:sz w:val="28"/>
          <w:szCs w:val="28"/>
        </w:rPr>
        <w:t>t</w:t>
      </w:r>
      <w:r>
        <w:rPr>
          <w:sz w:val="28"/>
          <w:szCs w:val="28"/>
        </w:rPr>
        <w:t>e an</w:t>
      </w:r>
      <w:r>
        <w:rPr>
          <w:spacing w:val="1"/>
          <w:sz w:val="28"/>
          <w:szCs w:val="28"/>
        </w:rPr>
        <w:t xml:space="preserve"> </w:t>
      </w:r>
      <w:r>
        <w:rPr>
          <w:spacing w:val="-2"/>
          <w:sz w:val="28"/>
          <w:szCs w:val="28"/>
        </w:rPr>
        <w:t>a</w:t>
      </w:r>
      <w:r>
        <w:rPr>
          <w:sz w:val="28"/>
          <w:szCs w:val="28"/>
        </w:rPr>
        <w:t>cc</w:t>
      </w:r>
      <w:r>
        <w:rPr>
          <w:spacing w:val="-1"/>
          <w:sz w:val="28"/>
          <w:szCs w:val="28"/>
        </w:rPr>
        <w:t>ou</w:t>
      </w:r>
      <w:r>
        <w:rPr>
          <w:spacing w:val="1"/>
          <w:sz w:val="28"/>
          <w:szCs w:val="28"/>
        </w:rPr>
        <w:t>n</w:t>
      </w:r>
      <w:r>
        <w:rPr>
          <w:sz w:val="28"/>
          <w:szCs w:val="28"/>
        </w:rPr>
        <w:t>t</w:t>
      </w:r>
      <w:r>
        <w:rPr>
          <w:spacing w:val="-2"/>
          <w:sz w:val="28"/>
          <w:szCs w:val="28"/>
        </w:rPr>
        <w:t xml:space="preserve"> </w:t>
      </w:r>
      <w:r>
        <w:rPr>
          <w:rFonts w:ascii="MS PGothic" w:eastAsia="MS PGothic" w:hAnsi="MS PGothic" w:cs="MS PGothic"/>
          <w:sz w:val="28"/>
          <w:szCs w:val="28"/>
        </w:rPr>
        <w:t>→</w:t>
      </w:r>
      <w:r>
        <w:rPr>
          <w:rFonts w:ascii="MS PGothic" w:eastAsia="MS PGothic" w:hAnsi="MS PGothic" w:cs="MS PGothic"/>
          <w:spacing w:val="-23"/>
          <w:sz w:val="28"/>
          <w:szCs w:val="28"/>
        </w:rPr>
        <w:t xml:space="preserve"> </w:t>
      </w:r>
      <w:r>
        <w:rPr>
          <w:spacing w:val="1"/>
          <w:sz w:val="28"/>
          <w:szCs w:val="28"/>
        </w:rPr>
        <w:t>s</w:t>
      </w:r>
      <w:r>
        <w:rPr>
          <w:sz w:val="28"/>
          <w:szCs w:val="28"/>
        </w:rPr>
        <w:t>e</w:t>
      </w:r>
      <w:r>
        <w:rPr>
          <w:spacing w:val="-1"/>
          <w:sz w:val="28"/>
          <w:szCs w:val="28"/>
        </w:rPr>
        <w:t>n</w:t>
      </w:r>
      <w:r>
        <w:rPr>
          <w:spacing w:val="1"/>
          <w:sz w:val="28"/>
          <w:szCs w:val="28"/>
        </w:rPr>
        <w:t>d</w:t>
      </w:r>
      <w:r>
        <w:rPr>
          <w:sz w:val="28"/>
          <w:szCs w:val="28"/>
        </w:rPr>
        <w:t>,</w:t>
      </w:r>
      <w:r>
        <w:rPr>
          <w:spacing w:val="-1"/>
          <w:sz w:val="28"/>
          <w:szCs w:val="28"/>
        </w:rPr>
        <w:t xml:space="preserve"> </w:t>
      </w:r>
      <w:r>
        <w:rPr>
          <w:sz w:val="28"/>
          <w:szCs w:val="28"/>
        </w:rPr>
        <w:t>re</w:t>
      </w:r>
      <w:r>
        <w:rPr>
          <w:spacing w:val="-2"/>
          <w:sz w:val="28"/>
          <w:szCs w:val="28"/>
        </w:rPr>
        <w:t>c</w:t>
      </w:r>
      <w:r>
        <w:rPr>
          <w:sz w:val="28"/>
          <w:szCs w:val="28"/>
        </w:rPr>
        <w:t>e</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h</w:t>
      </w:r>
      <w:r>
        <w:rPr>
          <w:spacing w:val="1"/>
          <w:sz w:val="28"/>
          <w:szCs w:val="28"/>
        </w:rPr>
        <w:t>o</w:t>
      </w:r>
      <w:r>
        <w:rPr>
          <w:spacing w:val="-1"/>
          <w:sz w:val="28"/>
          <w:szCs w:val="28"/>
        </w:rPr>
        <w:t>l</w:t>
      </w:r>
      <w:r>
        <w:rPr>
          <w:sz w:val="28"/>
          <w:szCs w:val="28"/>
        </w:rPr>
        <w:t>d</w:t>
      </w:r>
    </w:p>
    <w:p w14:paraId="1D34D983" w14:textId="77777777" w:rsidR="00AE7C60" w:rsidRDefault="00AE7C60" w:rsidP="003E0BA7">
      <w:pPr>
        <w:spacing w:before="9" w:line="140" w:lineRule="exact"/>
        <w:jc w:val="both"/>
        <w:rPr>
          <w:sz w:val="15"/>
          <w:szCs w:val="15"/>
        </w:rPr>
      </w:pPr>
    </w:p>
    <w:p w14:paraId="271BBBE8" w14:textId="77777777" w:rsidR="00AE7C60" w:rsidRDefault="00AE7C60" w:rsidP="003E0BA7">
      <w:pPr>
        <w:spacing w:line="200" w:lineRule="exact"/>
        <w:jc w:val="both"/>
      </w:pPr>
    </w:p>
    <w:p w14:paraId="6E04876C" w14:textId="77777777" w:rsidR="00AE7C60" w:rsidRDefault="00A44FA3" w:rsidP="003E0BA7">
      <w:pPr>
        <w:pStyle w:val="Heading2"/>
        <w:jc w:val="both"/>
        <w:rPr>
          <w:rFonts w:eastAsia="Calibri Light"/>
        </w:rPr>
      </w:pPr>
      <w:bookmarkStart w:id="26" w:name="_Toc82706556"/>
      <w:r>
        <w:rPr>
          <w:rFonts w:eastAsia="Calibri Light"/>
          <w:spacing w:val="-1"/>
        </w:rPr>
        <w:t>5</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w:t>
      </w:r>
      <w:bookmarkEnd w:id="26"/>
    </w:p>
    <w:p w14:paraId="1D22C7EA" w14:textId="77777777" w:rsidR="0044022A" w:rsidRDefault="00A44FA3" w:rsidP="003E0BA7">
      <w:pPr>
        <w:spacing w:before="37" w:line="255" w:lineRule="auto"/>
        <w:ind w:left="100" w:right="257"/>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 xml:space="preserve">re </w:t>
      </w:r>
      <w:r>
        <w:rPr>
          <w:spacing w:val="-2"/>
          <w:sz w:val="28"/>
          <w:szCs w:val="28"/>
        </w:rPr>
        <w:t>i</w:t>
      </w:r>
      <w:r>
        <w:rPr>
          <w:spacing w:val="-1"/>
          <w:sz w:val="28"/>
          <w:szCs w:val="28"/>
        </w:rPr>
        <w:t>s</w:t>
      </w:r>
      <w:r>
        <w:rPr>
          <w:spacing w:val="1"/>
          <w:sz w:val="28"/>
          <w:szCs w:val="28"/>
        </w:rPr>
        <w:t>su</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4"/>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sidR="003C6354">
        <w:rPr>
          <w:sz w:val="28"/>
          <w:szCs w:val="28"/>
        </w:rPr>
        <w:t>they</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e c</w:t>
      </w:r>
      <w:r>
        <w:rPr>
          <w:spacing w:val="-2"/>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pacing w:val="-2"/>
          <w:sz w:val="28"/>
          <w:szCs w:val="28"/>
        </w:rPr>
        <w:t>e</w:t>
      </w:r>
      <w:r>
        <w:rPr>
          <w:sz w:val="28"/>
          <w:szCs w:val="28"/>
        </w:rPr>
        <w:t xml:space="preserve">s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pacing w:val="-2"/>
          <w:sz w:val="28"/>
          <w:szCs w:val="28"/>
        </w:rPr>
        <w:t>a</w:t>
      </w:r>
      <w:r>
        <w:rPr>
          <w:sz w:val="28"/>
          <w:szCs w:val="28"/>
        </w:rPr>
        <w:t>l</w:t>
      </w:r>
      <w:r>
        <w:rPr>
          <w:spacing w:val="-2"/>
          <w:sz w:val="28"/>
          <w:szCs w:val="28"/>
        </w:rPr>
        <w:t xml:space="preserve"> </w:t>
      </w:r>
      <w:r>
        <w:rPr>
          <w:sz w:val="28"/>
          <w:szCs w:val="28"/>
        </w:rPr>
        <w:t>ca</w:t>
      </w:r>
      <w:r>
        <w:rPr>
          <w:spacing w:val="-1"/>
          <w:sz w:val="28"/>
          <w:szCs w:val="28"/>
        </w:rPr>
        <w:t>p</w:t>
      </w:r>
      <w:r>
        <w:rPr>
          <w:spacing w:val="1"/>
          <w:sz w:val="28"/>
          <w:szCs w:val="28"/>
        </w:rPr>
        <w:t>it</w:t>
      </w:r>
      <w:r>
        <w:rPr>
          <w:spacing w:val="-2"/>
          <w:sz w:val="28"/>
          <w:szCs w:val="28"/>
        </w:rPr>
        <w:t>a</w:t>
      </w:r>
      <w:r>
        <w:rPr>
          <w:spacing w:val="1"/>
          <w:sz w:val="28"/>
          <w:szCs w:val="28"/>
        </w:rPr>
        <w:t>l</w:t>
      </w:r>
      <w:r>
        <w:rPr>
          <w:sz w:val="28"/>
          <w:szCs w:val="28"/>
        </w:rPr>
        <w:t>.</w:t>
      </w:r>
      <w:r>
        <w:rPr>
          <w:spacing w:val="-1"/>
          <w:sz w:val="28"/>
          <w:szCs w:val="28"/>
        </w:rPr>
        <w:t xml:space="preserve"> </w:t>
      </w:r>
      <w:r>
        <w:rPr>
          <w:spacing w:val="-2"/>
          <w:sz w:val="28"/>
          <w:szCs w:val="28"/>
        </w:rPr>
        <w:t>I</w:t>
      </w:r>
      <w:r>
        <w:rPr>
          <w:spacing w:val="1"/>
          <w:sz w:val="28"/>
          <w:szCs w:val="28"/>
        </w:rPr>
        <w:t>nv</w:t>
      </w:r>
      <w:r>
        <w:rPr>
          <w:spacing w:val="-2"/>
          <w:sz w:val="28"/>
          <w:szCs w:val="28"/>
        </w:rPr>
        <w:t>e</w:t>
      </w:r>
      <w:r>
        <w:rPr>
          <w:spacing w:val="-1"/>
          <w:sz w:val="28"/>
          <w:szCs w:val="28"/>
        </w:rPr>
        <w:t>s</w:t>
      </w:r>
      <w:r>
        <w:rPr>
          <w:spacing w:val="1"/>
          <w:sz w:val="28"/>
          <w:szCs w:val="28"/>
        </w:rPr>
        <w:t>to</w:t>
      </w:r>
      <w:r>
        <w:rPr>
          <w:spacing w:val="-2"/>
          <w:sz w:val="28"/>
          <w:szCs w:val="28"/>
        </w:rPr>
        <w:t>r</w:t>
      </w:r>
      <w:r>
        <w:rPr>
          <w:sz w:val="28"/>
          <w:szCs w:val="28"/>
        </w:rPr>
        <w:t>s</w:t>
      </w:r>
      <w:r>
        <w:rPr>
          <w:spacing w:val="1"/>
          <w:sz w:val="28"/>
          <w:szCs w:val="28"/>
        </w:rPr>
        <w:t xml:space="preserve"> </w:t>
      </w:r>
      <w:r>
        <w:rPr>
          <w:sz w:val="28"/>
          <w:szCs w:val="28"/>
        </w:rPr>
        <w:t>re</w:t>
      </w:r>
      <w:r>
        <w:rPr>
          <w:spacing w:val="-3"/>
          <w:sz w:val="28"/>
          <w:szCs w:val="28"/>
        </w:rPr>
        <w:t>c</w:t>
      </w:r>
      <w:r>
        <w:rPr>
          <w:spacing w:val="-2"/>
          <w:sz w:val="28"/>
          <w:szCs w:val="28"/>
        </w:rPr>
        <w:t>e</w:t>
      </w:r>
      <w:r>
        <w:rPr>
          <w:spacing w:val="1"/>
          <w:sz w:val="28"/>
          <w:szCs w:val="28"/>
        </w:rPr>
        <w:t>iv</w:t>
      </w:r>
      <w:r>
        <w:rPr>
          <w:sz w:val="28"/>
          <w:szCs w:val="28"/>
        </w:rPr>
        <w:t>e</w:t>
      </w:r>
      <w:r>
        <w:rPr>
          <w:spacing w:val="-3"/>
          <w:sz w:val="28"/>
          <w:szCs w:val="28"/>
        </w:rPr>
        <w:t xml:space="preserve"> </w:t>
      </w:r>
      <w:r>
        <w:rPr>
          <w:sz w:val="28"/>
          <w:szCs w:val="28"/>
        </w:rPr>
        <w:t xml:space="preserve">a </w:t>
      </w:r>
      <w:r>
        <w:rPr>
          <w:spacing w:val="-2"/>
          <w:sz w:val="28"/>
          <w:szCs w:val="28"/>
        </w:rPr>
        <w:t>u</w:t>
      </w:r>
      <w:r>
        <w:rPr>
          <w:spacing w:val="1"/>
          <w:sz w:val="28"/>
          <w:szCs w:val="28"/>
        </w:rPr>
        <w:t>n</w:t>
      </w:r>
      <w:r>
        <w:rPr>
          <w:spacing w:val="-1"/>
          <w:sz w:val="28"/>
          <w:szCs w:val="28"/>
        </w:rPr>
        <w:t>iq</w:t>
      </w:r>
      <w:r>
        <w:rPr>
          <w:spacing w:val="1"/>
          <w:sz w:val="28"/>
          <w:szCs w:val="28"/>
        </w:rPr>
        <w:t>u</w:t>
      </w:r>
      <w:r>
        <w:rPr>
          <w:sz w:val="28"/>
          <w:szCs w:val="28"/>
        </w:rPr>
        <w:t xml:space="preserve">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it</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p</w:t>
      </w:r>
      <w:r>
        <w:rPr>
          <w:sz w:val="28"/>
          <w:szCs w:val="28"/>
        </w:rPr>
        <w:t>e</w:t>
      </w:r>
      <w:r>
        <w:rPr>
          <w:spacing w:val="-2"/>
          <w:sz w:val="28"/>
          <w:szCs w:val="28"/>
        </w:rPr>
        <w:t>r</w:t>
      </w:r>
      <w:r>
        <w:rPr>
          <w:spacing w:val="1"/>
          <w:sz w:val="28"/>
          <w:szCs w:val="28"/>
        </w:rPr>
        <w:t>t</w:t>
      </w:r>
      <w:r>
        <w:rPr>
          <w:sz w:val="28"/>
          <w:szCs w:val="28"/>
        </w:rPr>
        <w:t>y</w:t>
      </w:r>
      <w:r>
        <w:rPr>
          <w:spacing w:val="1"/>
          <w:sz w:val="28"/>
          <w:szCs w:val="28"/>
        </w:rPr>
        <w:t xml:space="preserve"> </w:t>
      </w:r>
      <w:r>
        <w:rPr>
          <w:spacing w:val="-3"/>
          <w:sz w:val="28"/>
          <w:szCs w:val="28"/>
        </w:rPr>
        <w:t>r</w:t>
      </w:r>
      <w:r>
        <w:rPr>
          <w:spacing w:val="1"/>
          <w:sz w:val="28"/>
          <w:szCs w:val="28"/>
        </w:rPr>
        <w:t>i</w:t>
      </w:r>
      <w:r>
        <w:rPr>
          <w:spacing w:val="-1"/>
          <w:sz w:val="28"/>
          <w:szCs w:val="28"/>
        </w:rPr>
        <w:t>gh</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pacing w:val="-3"/>
          <w:sz w:val="28"/>
          <w:szCs w:val="28"/>
        </w:rPr>
        <w:t>a</w:t>
      </w:r>
      <w:r>
        <w:rPr>
          <w:sz w:val="28"/>
          <w:szCs w:val="28"/>
        </w:rPr>
        <w:t xml:space="preserve">re </w:t>
      </w:r>
      <w:r>
        <w:rPr>
          <w:spacing w:val="-2"/>
          <w:sz w:val="28"/>
          <w:szCs w:val="28"/>
        </w:rPr>
        <w:t>s</w:t>
      </w:r>
      <w:r>
        <w:rPr>
          <w:spacing w:val="1"/>
          <w:sz w:val="28"/>
          <w:szCs w:val="28"/>
        </w:rPr>
        <w:t>t</w:t>
      </w:r>
      <w:r>
        <w:rPr>
          <w:spacing w:val="-1"/>
          <w:sz w:val="28"/>
          <w:szCs w:val="28"/>
        </w:rPr>
        <w:t>o</w:t>
      </w:r>
      <w:r>
        <w:rPr>
          <w:sz w:val="28"/>
          <w:szCs w:val="28"/>
        </w:rPr>
        <w:t>r</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 xml:space="preserve">h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ts</w:t>
      </w:r>
      <w:r>
        <w:rPr>
          <w:sz w:val="28"/>
          <w:szCs w:val="28"/>
        </w:rPr>
        <w:t>.</w:t>
      </w:r>
    </w:p>
    <w:p w14:paraId="3BD0CDAC" w14:textId="72F431AE" w:rsidR="00AE7C60" w:rsidRDefault="00A44FA3" w:rsidP="003E0BA7">
      <w:pPr>
        <w:spacing w:before="37" w:line="255" w:lineRule="auto"/>
        <w:ind w:left="100" w:right="257"/>
        <w:jc w:val="both"/>
        <w:rPr>
          <w:sz w:val="28"/>
          <w:szCs w:val="28"/>
        </w:rPr>
      </w:pPr>
      <w:r>
        <w:rPr>
          <w:sz w:val="28"/>
          <w:szCs w:val="28"/>
        </w:rPr>
        <w:t>It</w:t>
      </w:r>
      <w:r>
        <w:rPr>
          <w:spacing w:val="1"/>
          <w:sz w:val="28"/>
          <w:szCs w:val="28"/>
        </w:rPr>
        <w:t xml:space="preserve"> </w:t>
      </w:r>
      <w:r>
        <w:rPr>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pacing w:val="-1"/>
          <w:sz w:val="28"/>
          <w:szCs w:val="28"/>
        </w:rPr>
        <w:t>w</w:t>
      </w:r>
      <w:r>
        <w:rPr>
          <w:sz w:val="28"/>
          <w:szCs w:val="28"/>
        </w:rPr>
        <w:t>o</w:t>
      </w:r>
      <w:r>
        <w:rPr>
          <w:spacing w:val="1"/>
          <w:sz w:val="28"/>
          <w:szCs w:val="28"/>
        </w:rPr>
        <w:t xml:space="preserve"> </w:t>
      </w:r>
      <w:r>
        <w:rPr>
          <w:spacing w:val="-2"/>
          <w:sz w:val="28"/>
          <w:szCs w:val="28"/>
        </w:rPr>
        <w:t>p</w:t>
      </w:r>
      <w:r>
        <w:rPr>
          <w:spacing w:val="1"/>
          <w:sz w:val="28"/>
          <w:szCs w:val="28"/>
        </w:rPr>
        <w:t>l</w:t>
      </w:r>
      <w:r>
        <w:rPr>
          <w:spacing w:val="-2"/>
          <w:sz w:val="28"/>
          <w:szCs w:val="28"/>
        </w:rPr>
        <w:t>a</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i</w:t>
      </w:r>
      <w:r>
        <w:rPr>
          <w:spacing w:val="-1"/>
          <w:sz w:val="28"/>
          <w:szCs w:val="28"/>
        </w:rPr>
        <w:t>s</w:t>
      </w:r>
      <w:r>
        <w:rPr>
          <w:spacing w:val="1"/>
          <w:sz w:val="28"/>
          <w:szCs w:val="28"/>
        </w:rPr>
        <w:t>su</w:t>
      </w:r>
      <w:r>
        <w:rPr>
          <w:spacing w:val="-2"/>
          <w:sz w:val="28"/>
          <w:szCs w:val="28"/>
        </w:rPr>
        <w:t>e</w:t>
      </w:r>
      <w:r>
        <w:rPr>
          <w:spacing w:val="4"/>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w:t>
      </w:r>
      <w:r>
        <w:rPr>
          <w:spacing w:val="-1"/>
          <w:sz w:val="28"/>
          <w:szCs w:val="28"/>
        </w:rPr>
        <w:t>s</w:t>
      </w:r>
      <w:r>
        <w:rPr>
          <w:sz w:val="28"/>
          <w:szCs w:val="28"/>
        </w:rPr>
        <w:t>:</w:t>
      </w:r>
    </w:p>
    <w:p w14:paraId="546F2589" w14:textId="77777777" w:rsidR="00AE7C60" w:rsidRDefault="00AE7C60" w:rsidP="003E0BA7">
      <w:pPr>
        <w:spacing w:before="2" w:line="180" w:lineRule="exact"/>
        <w:jc w:val="both"/>
        <w:rPr>
          <w:sz w:val="18"/>
          <w:szCs w:val="18"/>
        </w:rPr>
      </w:pPr>
    </w:p>
    <w:p w14:paraId="46FFE1BE" w14:textId="77777777" w:rsidR="00AE7C60" w:rsidRDefault="00A44FA3" w:rsidP="003E0BA7">
      <w:pPr>
        <w:ind w:left="100"/>
        <w:jc w:val="both"/>
        <w:rPr>
          <w:sz w:val="28"/>
          <w:szCs w:val="28"/>
        </w:rPr>
      </w:pPr>
      <w:r>
        <w:rPr>
          <w:spacing w:val="1"/>
          <w:sz w:val="28"/>
          <w:szCs w:val="28"/>
        </w:rPr>
        <w:t>1</w:t>
      </w:r>
      <w:r>
        <w:rPr>
          <w:sz w:val="28"/>
          <w:szCs w:val="28"/>
        </w:rPr>
        <w:t>.</w:t>
      </w:r>
      <w:r>
        <w:rPr>
          <w:spacing w:val="-1"/>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y</w:t>
      </w:r>
      <w:r>
        <w:rPr>
          <w:sz w:val="28"/>
          <w:szCs w:val="28"/>
        </w:rPr>
        <w:t>’s</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p>
    <w:p w14:paraId="61842238" w14:textId="77777777" w:rsidR="00AE7C60" w:rsidRDefault="00AE7C60" w:rsidP="003E0BA7">
      <w:pPr>
        <w:spacing w:before="2" w:line="180" w:lineRule="exact"/>
        <w:jc w:val="both"/>
        <w:rPr>
          <w:sz w:val="18"/>
          <w:szCs w:val="18"/>
        </w:rPr>
      </w:pPr>
    </w:p>
    <w:p w14:paraId="2521A346" w14:textId="77777777" w:rsidR="00AE7C60" w:rsidRDefault="00A44FA3" w:rsidP="003E0BA7">
      <w:pPr>
        <w:ind w:left="100"/>
        <w:jc w:val="both"/>
        <w:rPr>
          <w:sz w:val="28"/>
          <w:szCs w:val="28"/>
        </w:rPr>
      </w:pPr>
      <w:r>
        <w:rPr>
          <w:spacing w:val="1"/>
          <w:sz w:val="28"/>
          <w:szCs w:val="28"/>
        </w:rPr>
        <w:t>2</w:t>
      </w:r>
      <w:r>
        <w:rPr>
          <w:sz w:val="28"/>
          <w:szCs w:val="28"/>
        </w:rPr>
        <w:t>.</w:t>
      </w:r>
      <w:r>
        <w:rPr>
          <w:spacing w:val="-1"/>
          <w:sz w:val="28"/>
          <w:szCs w:val="28"/>
        </w:rPr>
        <w:t xml:space="preserve"> b</w:t>
      </w:r>
      <w:r>
        <w:rPr>
          <w:spacing w:val="1"/>
          <w:sz w:val="28"/>
          <w:szCs w:val="28"/>
        </w:rPr>
        <w:t>uy</w:t>
      </w:r>
      <w:r>
        <w:rPr>
          <w:sz w:val="28"/>
          <w:szCs w:val="28"/>
        </w:rPr>
        <w:t>,</w:t>
      </w:r>
      <w:r>
        <w:rPr>
          <w:spacing w:val="-3"/>
          <w:sz w:val="28"/>
          <w:szCs w:val="28"/>
        </w:rPr>
        <w:t xml:space="preserve"> </w:t>
      </w:r>
      <w:r>
        <w:rPr>
          <w:spacing w:val="1"/>
          <w:sz w:val="28"/>
          <w:szCs w:val="28"/>
        </w:rPr>
        <w:t>s</w:t>
      </w:r>
      <w:r>
        <w:rPr>
          <w:sz w:val="28"/>
          <w:szCs w:val="28"/>
        </w:rPr>
        <w:t>e</w:t>
      </w:r>
      <w:r>
        <w:rPr>
          <w:spacing w:val="-1"/>
          <w:sz w:val="28"/>
          <w:szCs w:val="28"/>
        </w:rPr>
        <w:t>l</w:t>
      </w:r>
      <w:r>
        <w:rPr>
          <w:spacing w:val="2"/>
          <w:sz w:val="28"/>
          <w:szCs w:val="28"/>
        </w:rPr>
        <w:t>l</w:t>
      </w:r>
      <w:r>
        <w:rPr>
          <w:sz w:val="28"/>
          <w:szCs w:val="28"/>
        </w:rPr>
        <w:t>,</w:t>
      </w:r>
      <w:r>
        <w:rPr>
          <w:spacing w:val="-1"/>
          <w:sz w:val="28"/>
          <w:szCs w:val="28"/>
        </w:rPr>
        <w:t xml:space="preserve"> </w:t>
      </w:r>
      <w:r>
        <w:rPr>
          <w:spacing w:val="1"/>
          <w:sz w:val="28"/>
          <w:szCs w:val="28"/>
        </w:rPr>
        <w:t>o</w:t>
      </w:r>
      <w:r>
        <w:rPr>
          <w:sz w:val="28"/>
          <w:szCs w:val="28"/>
        </w:rPr>
        <w:t>r</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p>
    <w:p w14:paraId="1681819C" w14:textId="77777777" w:rsidR="00AE7C60" w:rsidRDefault="00AE7C60" w:rsidP="003E0BA7">
      <w:pPr>
        <w:spacing w:before="13" w:line="240" w:lineRule="exact"/>
        <w:jc w:val="both"/>
        <w:rPr>
          <w:sz w:val="24"/>
          <w:szCs w:val="24"/>
        </w:rPr>
      </w:pPr>
    </w:p>
    <w:p w14:paraId="0155F499" w14:textId="18C4826D" w:rsidR="00AE7C60" w:rsidRDefault="00A44FA3" w:rsidP="003E0BA7">
      <w:pPr>
        <w:pStyle w:val="Heading1"/>
        <w:jc w:val="both"/>
        <w:rPr>
          <w:rFonts w:eastAsia="Calibri Light"/>
        </w:rPr>
      </w:pPr>
      <w:bookmarkStart w:id="27" w:name="_Toc82706557"/>
      <w:r>
        <w:rPr>
          <w:rFonts w:eastAsia="Calibri Light"/>
          <w:spacing w:val="-1"/>
        </w:rPr>
        <w:t>6</w:t>
      </w:r>
      <w:r>
        <w:rPr>
          <w:rFonts w:eastAsia="Calibri Light"/>
        </w:rPr>
        <w:t xml:space="preserve">.     </w:t>
      </w:r>
      <w:r>
        <w:rPr>
          <w:rFonts w:eastAsia="Calibri Light"/>
          <w:spacing w:val="45"/>
        </w:rPr>
        <w:t xml:space="preserve"> </w:t>
      </w:r>
      <w:r>
        <w:rPr>
          <w:rFonts w:eastAsia="Calibri Light"/>
        </w:rPr>
        <w:t>S</w:t>
      </w:r>
      <w:r>
        <w:rPr>
          <w:rFonts w:eastAsia="Calibri Light"/>
          <w:spacing w:val="-1"/>
        </w:rPr>
        <w:t>u</w:t>
      </w:r>
      <w:r>
        <w:rPr>
          <w:rFonts w:eastAsia="Calibri Light"/>
        </w:rPr>
        <w:t>p</w:t>
      </w:r>
      <w:r>
        <w:rPr>
          <w:rFonts w:eastAsia="Calibri Light"/>
          <w:spacing w:val="2"/>
        </w:rPr>
        <w:t>p</w:t>
      </w:r>
      <w:r>
        <w:rPr>
          <w:rFonts w:eastAsia="Calibri Light"/>
        </w:rPr>
        <w:t>ly</w:t>
      </w:r>
      <w:r>
        <w:rPr>
          <w:rFonts w:eastAsia="Calibri Light"/>
          <w:spacing w:val="-9"/>
        </w:rPr>
        <w:t xml:space="preserve"> </w:t>
      </w:r>
      <w:r>
        <w:rPr>
          <w:rFonts w:eastAsia="Calibri Light"/>
        </w:rPr>
        <w:t>and</w:t>
      </w:r>
      <w:r>
        <w:rPr>
          <w:rFonts w:eastAsia="Calibri Light"/>
          <w:spacing w:val="-5"/>
        </w:rPr>
        <w:t xml:space="preserve"> </w:t>
      </w:r>
      <w:r>
        <w:rPr>
          <w:rFonts w:eastAsia="Calibri Light"/>
          <w:spacing w:val="1"/>
        </w:rPr>
        <w:t>I</w:t>
      </w:r>
      <w:r>
        <w:rPr>
          <w:rFonts w:eastAsia="Calibri Light"/>
        </w:rPr>
        <w:t>CO</w:t>
      </w:r>
      <w:r w:rsidR="003E0BA7">
        <w:rPr>
          <w:rFonts w:eastAsia="Calibri Light"/>
        </w:rPr>
        <w:t xml:space="preserve"> (</w:t>
      </w:r>
      <w:proofErr w:type="spellStart"/>
      <w:r w:rsidR="003E0BA7">
        <w:rPr>
          <w:rFonts w:eastAsia="Calibri Light"/>
        </w:rPr>
        <w:t>Tokenomics</w:t>
      </w:r>
      <w:proofErr w:type="spellEnd"/>
      <w:r w:rsidR="003E0BA7">
        <w:rPr>
          <w:rFonts w:eastAsia="Calibri Light"/>
        </w:rPr>
        <w:t>)</w:t>
      </w:r>
      <w:bookmarkEnd w:id="27"/>
    </w:p>
    <w:p w14:paraId="4F58F8AE" w14:textId="76552E53" w:rsidR="00AE7C60" w:rsidRPr="00201BDA" w:rsidRDefault="00A44FA3" w:rsidP="003E0BA7">
      <w:pPr>
        <w:spacing w:before="37" w:line="259" w:lineRule="auto"/>
        <w:ind w:left="100" w:right="69"/>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pacing w:val="-2"/>
          <w:sz w:val="28"/>
          <w:szCs w:val="28"/>
        </w:rPr>
        <w:t>i</w:t>
      </w:r>
      <w:r>
        <w:rPr>
          <w:sz w:val="28"/>
          <w:szCs w:val="28"/>
        </w:rPr>
        <w:t>s</w:t>
      </w:r>
      <w:r>
        <w:rPr>
          <w:spacing w:val="3"/>
          <w:sz w:val="28"/>
          <w:szCs w:val="28"/>
        </w:rPr>
        <w:t xml:space="preserve"> </w:t>
      </w:r>
      <w:r>
        <w:rPr>
          <w:spacing w:val="-1"/>
          <w:sz w:val="28"/>
          <w:szCs w:val="28"/>
        </w:rPr>
        <w:t>62</w:t>
      </w:r>
      <w:r>
        <w:rPr>
          <w:sz w:val="28"/>
          <w:szCs w:val="28"/>
        </w:rPr>
        <w:t>,000,</w:t>
      </w:r>
      <w:r>
        <w:rPr>
          <w:spacing w:val="-1"/>
          <w:sz w:val="28"/>
          <w:szCs w:val="28"/>
        </w:rPr>
        <w:t>00</w:t>
      </w:r>
      <w:r>
        <w:rPr>
          <w:spacing w:val="1"/>
          <w:sz w:val="28"/>
          <w:szCs w:val="28"/>
        </w:rPr>
        <w:t>0</w:t>
      </w:r>
      <w:r>
        <w:rPr>
          <w:sz w:val="28"/>
          <w:szCs w:val="28"/>
        </w:rPr>
        <w:t>,</w:t>
      </w:r>
      <w:r>
        <w:rPr>
          <w:spacing w:val="-2"/>
          <w:sz w:val="28"/>
          <w:szCs w:val="28"/>
        </w:rPr>
        <w:t>0</w:t>
      </w:r>
      <w:r>
        <w:rPr>
          <w:spacing w:val="1"/>
          <w:sz w:val="28"/>
          <w:szCs w:val="28"/>
        </w:rPr>
        <w:t>0</w:t>
      </w:r>
      <w:r>
        <w:rPr>
          <w:sz w:val="28"/>
          <w:szCs w:val="28"/>
        </w:rPr>
        <w:t xml:space="preserve">0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d</w:t>
      </w:r>
      <w:r>
        <w:rPr>
          <w:spacing w:val="-1"/>
          <w:sz w:val="28"/>
          <w:szCs w:val="28"/>
        </w:rPr>
        <w:t>iv</w:t>
      </w:r>
      <w:r>
        <w:rPr>
          <w:spacing w:val="1"/>
          <w:sz w:val="28"/>
          <w:szCs w:val="28"/>
        </w:rPr>
        <w:t>i</w:t>
      </w:r>
      <w:r>
        <w:rPr>
          <w:spacing w:val="-1"/>
          <w:sz w:val="28"/>
          <w:szCs w:val="28"/>
        </w:rPr>
        <w:t>s</w:t>
      </w:r>
      <w:r>
        <w:rPr>
          <w:spacing w:val="1"/>
          <w:sz w:val="28"/>
          <w:szCs w:val="28"/>
        </w:rPr>
        <w:t>i</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z w:val="28"/>
          <w:szCs w:val="28"/>
        </w:rPr>
        <w:t>a</w:t>
      </w:r>
      <w:r>
        <w:rPr>
          <w:spacing w:val="-2"/>
          <w:sz w:val="28"/>
          <w:szCs w:val="28"/>
        </w:rPr>
        <w:t>c</w:t>
      </w:r>
      <w:r>
        <w:rPr>
          <w:sz w:val="28"/>
          <w:szCs w:val="28"/>
        </w:rPr>
        <w:t>c</w:t>
      </w:r>
      <w:r>
        <w:rPr>
          <w:spacing w:val="1"/>
          <w:sz w:val="28"/>
          <w:szCs w:val="28"/>
        </w:rPr>
        <w:t>o</w:t>
      </w:r>
      <w:r>
        <w:rPr>
          <w:spacing w:val="-2"/>
          <w:sz w:val="28"/>
          <w:szCs w:val="28"/>
        </w:rPr>
        <w:t>r</w:t>
      </w:r>
      <w:r>
        <w:rPr>
          <w:spacing w:val="-1"/>
          <w:sz w:val="28"/>
          <w:szCs w:val="28"/>
        </w:rPr>
        <w:t>d</w:t>
      </w:r>
      <w:r>
        <w:rPr>
          <w:spacing w:val="1"/>
          <w:sz w:val="28"/>
          <w:szCs w:val="28"/>
        </w:rPr>
        <w:t>i</w:t>
      </w:r>
      <w:r>
        <w:rPr>
          <w:spacing w:val="-1"/>
          <w:sz w:val="28"/>
          <w:szCs w:val="28"/>
        </w:rPr>
        <w:t>n</w:t>
      </w:r>
      <w:r>
        <w:rPr>
          <w:sz w:val="28"/>
          <w:szCs w:val="28"/>
        </w:rPr>
        <w:t xml:space="preserve">g </w:t>
      </w:r>
      <w:r>
        <w:rPr>
          <w:spacing w:val="1"/>
          <w:sz w:val="28"/>
          <w:szCs w:val="28"/>
        </w:rPr>
        <w:t>o</w:t>
      </w:r>
      <w:r>
        <w:rPr>
          <w:spacing w:val="-1"/>
          <w:sz w:val="28"/>
          <w:szCs w:val="28"/>
        </w:rPr>
        <w:t>n</w:t>
      </w:r>
    </w:p>
    <w:p w14:paraId="23491623" w14:textId="77777777" w:rsidR="00AE7C60" w:rsidRDefault="00AE7C60" w:rsidP="003E0BA7">
      <w:pPr>
        <w:spacing w:line="200" w:lineRule="exact"/>
        <w:jc w:val="both"/>
      </w:pPr>
    </w:p>
    <w:p w14:paraId="45E2F7E8"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1"/>
          <w:sz w:val="28"/>
          <w:szCs w:val="28"/>
        </w:rPr>
        <w:t xml:space="preserve"> </w:t>
      </w:r>
      <w:r>
        <w:rPr>
          <w:spacing w:val="-3"/>
          <w:sz w:val="28"/>
          <w:szCs w:val="28"/>
        </w:rPr>
        <w:t>R</w:t>
      </w:r>
      <w:r>
        <w:rPr>
          <w:sz w:val="28"/>
          <w:szCs w:val="28"/>
        </w:rPr>
        <w:t>e</w:t>
      </w:r>
      <w:r>
        <w:rPr>
          <w:spacing w:val="1"/>
          <w:sz w:val="28"/>
          <w:szCs w:val="28"/>
        </w:rPr>
        <w:t>s</w:t>
      </w:r>
      <w:r>
        <w:rPr>
          <w:spacing w:val="-2"/>
          <w:sz w:val="28"/>
          <w:szCs w:val="28"/>
        </w:rPr>
        <w:t>e</w:t>
      </w:r>
      <w:r>
        <w:rPr>
          <w:sz w:val="28"/>
          <w:szCs w:val="28"/>
        </w:rPr>
        <w:t>r</w:t>
      </w:r>
      <w:r>
        <w:rPr>
          <w:spacing w:val="1"/>
          <w:sz w:val="28"/>
          <w:szCs w:val="28"/>
        </w:rPr>
        <w:t>v</w:t>
      </w:r>
      <w:r>
        <w:rPr>
          <w:sz w:val="28"/>
          <w:szCs w:val="28"/>
        </w:rPr>
        <w:t>e</w:t>
      </w:r>
      <w:r>
        <w:rPr>
          <w:spacing w:val="-3"/>
          <w:sz w:val="28"/>
          <w:szCs w:val="28"/>
        </w:rPr>
        <w:t xml:space="preserve"> </w:t>
      </w:r>
      <w:r>
        <w:rPr>
          <w:spacing w:val="-1"/>
          <w:sz w:val="28"/>
          <w:szCs w:val="28"/>
        </w:rPr>
        <w:t>%</w:t>
      </w:r>
      <w:r>
        <w:rPr>
          <w:spacing w:val="3"/>
          <w:sz w:val="28"/>
          <w:szCs w:val="28"/>
        </w:rPr>
        <w:t>1</w:t>
      </w:r>
      <w:r>
        <w:rPr>
          <w:spacing w:val="1"/>
          <w:sz w:val="28"/>
          <w:szCs w:val="28"/>
        </w:rPr>
        <w:t>4</w:t>
      </w:r>
      <w:r>
        <w:rPr>
          <w:spacing w:val="-3"/>
          <w:sz w:val="28"/>
          <w:szCs w:val="28"/>
        </w:rPr>
        <w:t>.0</w:t>
      </w:r>
    </w:p>
    <w:p w14:paraId="2F4D6C27"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20</w:t>
      </w:r>
      <w:r>
        <w:rPr>
          <w:spacing w:val="-3"/>
          <w:sz w:val="28"/>
          <w:szCs w:val="28"/>
        </w:rPr>
        <w:t>.</w:t>
      </w:r>
      <w:r>
        <w:rPr>
          <w:sz w:val="28"/>
          <w:szCs w:val="28"/>
        </w:rPr>
        <w:t>0</w:t>
      </w:r>
    </w:p>
    <w:p w14:paraId="483AEB16"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r>
        <w:rPr>
          <w:spacing w:val="-3"/>
          <w:sz w:val="28"/>
          <w:szCs w:val="28"/>
        </w:rPr>
        <w:t xml:space="preserve"> </w:t>
      </w:r>
      <w:r>
        <w:rPr>
          <w:spacing w:val="2"/>
          <w:sz w:val="28"/>
          <w:szCs w:val="28"/>
        </w:rPr>
        <w:t>%</w:t>
      </w:r>
      <w:r>
        <w:rPr>
          <w:spacing w:val="1"/>
          <w:sz w:val="28"/>
          <w:szCs w:val="28"/>
        </w:rPr>
        <w:t>4</w:t>
      </w:r>
      <w:r>
        <w:rPr>
          <w:spacing w:val="-3"/>
          <w:sz w:val="28"/>
          <w:szCs w:val="28"/>
        </w:rPr>
        <w:t>.</w:t>
      </w:r>
      <w:r>
        <w:rPr>
          <w:sz w:val="28"/>
          <w:szCs w:val="28"/>
        </w:rPr>
        <w:t>5</w:t>
      </w:r>
    </w:p>
    <w:p w14:paraId="17597972"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2"/>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z w:val="28"/>
          <w:szCs w:val="28"/>
        </w:rPr>
        <w:t>%</w:t>
      </w:r>
      <w:r>
        <w:rPr>
          <w:spacing w:val="1"/>
          <w:sz w:val="28"/>
          <w:szCs w:val="28"/>
        </w:rPr>
        <w:t>20</w:t>
      </w:r>
      <w:r>
        <w:rPr>
          <w:spacing w:val="-3"/>
          <w:sz w:val="28"/>
          <w:szCs w:val="28"/>
        </w:rPr>
        <w:t>.0</w:t>
      </w:r>
    </w:p>
    <w:p w14:paraId="5E94C4B5"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dv</w:t>
      </w:r>
      <w:r>
        <w:rPr>
          <w:spacing w:val="1"/>
          <w:sz w:val="28"/>
          <w:szCs w:val="28"/>
        </w:rPr>
        <w:t>i</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%4</w:t>
      </w:r>
      <w:r>
        <w:rPr>
          <w:spacing w:val="-2"/>
          <w:sz w:val="28"/>
          <w:szCs w:val="28"/>
        </w:rPr>
        <w:t>.</w:t>
      </w:r>
      <w:r>
        <w:rPr>
          <w:sz w:val="28"/>
          <w:szCs w:val="28"/>
        </w:rPr>
        <w:t>5</w:t>
      </w:r>
    </w:p>
    <w:p w14:paraId="0C4B39BC"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t>
      </w:r>
      <w:r>
        <w:rPr>
          <w:sz w:val="28"/>
          <w:szCs w:val="28"/>
        </w:rPr>
        <w:t>1</w:t>
      </w:r>
      <w:r>
        <w:rPr>
          <w:spacing w:val="1"/>
          <w:sz w:val="28"/>
          <w:szCs w:val="28"/>
        </w:rPr>
        <w:t>6</w:t>
      </w:r>
      <w:r>
        <w:rPr>
          <w:spacing w:val="-1"/>
          <w:sz w:val="28"/>
          <w:szCs w:val="28"/>
        </w:rPr>
        <w:t>.0</w:t>
      </w:r>
    </w:p>
    <w:p w14:paraId="3CF29CF1"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eam</w:t>
      </w:r>
      <w:r>
        <w:rPr>
          <w:spacing w:val="-3"/>
          <w:sz w:val="28"/>
          <w:szCs w:val="28"/>
        </w:rPr>
        <w:t xml:space="preserve"> </w:t>
      </w:r>
      <w:r>
        <w:rPr>
          <w:spacing w:val="-1"/>
          <w:sz w:val="28"/>
          <w:szCs w:val="28"/>
        </w:rPr>
        <w:t>%</w:t>
      </w:r>
      <w:r>
        <w:rPr>
          <w:spacing w:val="2"/>
          <w:sz w:val="28"/>
          <w:szCs w:val="28"/>
        </w:rPr>
        <w:t>1</w:t>
      </w:r>
      <w:r>
        <w:rPr>
          <w:spacing w:val="1"/>
          <w:sz w:val="28"/>
          <w:szCs w:val="28"/>
        </w:rPr>
        <w:t>7</w:t>
      </w:r>
      <w:r>
        <w:rPr>
          <w:spacing w:val="-3"/>
          <w:sz w:val="28"/>
          <w:szCs w:val="28"/>
        </w:rPr>
        <w:t>.</w:t>
      </w:r>
      <w:r>
        <w:rPr>
          <w:sz w:val="28"/>
          <w:szCs w:val="28"/>
        </w:rPr>
        <w:t>5</w:t>
      </w:r>
    </w:p>
    <w:p w14:paraId="427B9381" w14:textId="29D51821" w:rsidR="00320981" w:rsidRDefault="00A44FA3" w:rsidP="003E0BA7">
      <w:pPr>
        <w:spacing w:before="2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w</w:t>
      </w:r>
      <w:r>
        <w:rPr>
          <w:sz w:val="28"/>
          <w:szCs w:val="28"/>
        </w:rPr>
        <w:t>a</w:t>
      </w:r>
      <w:r>
        <w:rPr>
          <w:spacing w:val="-2"/>
          <w:sz w:val="28"/>
          <w:szCs w:val="28"/>
        </w:rPr>
        <w:t>r</w:t>
      </w:r>
      <w:r>
        <w:rPr>
          <w:spacing w:val="-1"/>
          <w:sz w:val="28"/>
          <w:szCs w:val="28"/>
        </w:rPr>
        <w:t>d</w:t>
      </w:r>
      <w:r>
        <w:rPr>
          <w:sz w:val="28"/>
          <w:szCs w:val="28"/>
        </w:rPr>
        <w:t>s</w:t>
      </w:r>
      <w:r>
        <w:rPr>
          <w:spacing w:val="1"/>
          <w:sz w:val="28"/>
          <w:szCs w:val="28"/>
        </w:rPr>
        <w:t xml:space="preserve"> </w:t>
      </w:r>
      <w:r>
        <w:rPr>
          <w:spacing w:val="-1"/>
          <w:sz w:val="28"/>
          <w:szCs w:val="28"/>
        </w:rPr>
        <w:t>%</w:t>
      </w:r>
      <w:r>
        <w:rPr>
          <w:spacing w:val="1"/>
          <w:sz w:val="28"/>
          <w:szCs w:val="28"/>
        </w:rPr>
        <w:t>3</w:t>
      </w:r>
      <w:r>
        <w:rPr>
          <w:spacing w:val="-3"/>
          <w:sz w:val="28"/>
          <w:szCs w:val="28"/>
        </w:rPr>
        <w:t>.</w:t>
      </w:r>
      <w:r>
        <w:rPr>
          <w:sz w:val="28"/>
          <w:szCs w:val="28"/>
        </w:rPr>
        <w:t>5</w:t>
      </w:r>
    </w:p>
    <w:p w14:paraId="6F0B7297" w14:textId="77777777" w:rsidR="00320981" w:rsidRDefault="00320981">
      <w:pPr>
        <w:rPr>
          <w:sz w:val="28"/>
          <w:szCs w:val="28"/>
        </w:rPr>
      </w:pPr>
      <w:r>
        <w:rPr>
          <w:sz w:val="28"/>
          <w:szCs w:val="28"/>
        </w:rPr>
        <w:br w:type="page"/>
      </w:r>
    </w:p>
    <w:p w14:paraId="7E76ACEE" w14:textId="201DE74E" w:rsidR="00AE7C60" w:rsidRDefault="00AE7C60" w:rsidP="003E0BA7">
      <w:pPr>
        <w:spacing w:before="28"/>
        <w:ind w:left="460"/>
        <w:jc w:val="both"/>
        <w:rPr>
          <w:sz w:val="28"/>
          <w:szCs w:val="28"/>
        </w:rPr>
      </w:pPr>
    </w:p>
    <w:p w14:paraId="3318406B" w14:textId="5BF8521F" w:rsidR="00AE7C60" w:rsidRDefault="00AE7C60" w:rsidP="003E0BA7">
      <w:pPr>
        <w:spacing w:line="200" w:lineRule="exact"/>
        <w:jc w:val="both"/>
      </w:pPr>
    </w:p>
    <w:p w14:paraId="446C1C44" w14:textId="6C2BCCD0" w:rsidR="00AE7C60" w:rsidRDefault="00A44FA3" w:rsidP="003E0BA7">
      <w:pPr>
        <w:pStyle w:val="Heading2"/>
        <w:jc w:val="both"/>
        <w:rPr>
          <w:rFonts w:eastAsia="Calibri Light"/>
        </w:rPr>
      </w:pPr>
      <w:bookmarkStart w:id="28" w:name="_Toc82706558"/>
      <w:r>
        <w:rPr>
          <w:rFonts w:eastAsia="Calibri Light"/>
          <w:spacing w:val="-1"/>
        </w:rPr>
        <w:t>6</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O</w:t>
      </w:r>
      <w:r>
        <w:rPr>
          <w:rFonts w:eastAsia="Calibri Light"/>
          <w:spacing w:val="1"/>
        </w:rPr>
        <w:t>v</w:t>
      </w:r>
      <w:r>
        <w:rPr>
          <w:rFonts w:eastAsia="Calibri Light"/>
        </w:rPr>
        <w:t>e</w:t>
      </w:r>
      <w:r>
        <w:rPr>
          <w:rFonts w:eastAsia="Calibri Light"/>
          <w:spacing w:val="1"/>
        </w:rPr>
        <w:t>r</w:t>
      </w:r>
      <w:r>
        <w:rPr>
          <w:rFonts w:eastAsia="Calibri Light"/>
        </w:rPr>
        <w:t>all</w:t>
      </w:r>
      <w:bookmarkEnd w:id="28"/>
    </w:p>
    <w:p w14:paraId="4C7E992D" w14:textId="15EA9636" w:rsidR="00320981" w:rsidRDefault="00A44FA3" w:rsidP="00320981">
      <w:pPr>
        <w:spacing w:before="37"/>
        <w:ind w:left="100"/>
        <w:jc w:val="both"/>
      </w:pP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o</w:t>
      </w:r>
      <w:r>
        <w:rPr>
          <w:spacing w:val="1"/>
          <w:sz w:val="28"/>
          <w:szCs w:val="28"/>
        </w:rPr>
        <w:t>v</w:t>
      </w:r>
      <w:r>
        <w:rPr>
          <w:sz w:val="28"/>
          <w:szCs w:val="28"/>
        </w:rPr>
        <w:t>er</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h</w:t>
      </w:r>
      <w:r>
        <w:rPr>
          <w:sz w:val="28"/>
          <w:szCs w:val="28"/>
        </w:rPr>
        <w:t>art</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13664109" w14:textId="63914E09" w:rsidR="00320981" w:rsidRDefault="00320981">
      <w:r>
        <w:rPr>
          <w:noProof/>
        </w:rPr>
        <w:drawing>
          <wp:anchor distT="0" distB="0" distL="114300" distR="114300" simplePos="0" relativeHeight="251660288" behindDoc="0" locked="0" layoutInCell="1" allowOverlap="1" wp14:anchorId="7972E42C" wp14:editId="2D37800D">
            <wp:simplePos x="0" y="0"/>
            <wp:positionH relativeFrom="page">
              <wp:posOffset>-766989</wp:posOffset>
            </wp:positionH>
            <wp:positionV relativeFrom="paragraph">
              <wp:posOffset>153580</wp:posOffset>
            </wp:positionV>
            <wp:extent cx="9986593" cy="6603728"/>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86593" cy="6603728"/>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F517F0A" w14:textId="61FB1F51" w:rsidR="00AE7C60" w:rsidRDefault="00AE7C60" w:rsidP="003E0BA7">
      <w:pPr>
        <w:spacing w:before="37"/>
        <w:ind w:left="100"/>
        <w:jc w:val="both"/>
      </w:pPr>
    </w:p>
    <w:p w14:paraId="2FC727B8" w14:textId="77777777" w:rsidR="00AE7C60" w:rsidRDefault="00AE7C60" w:rsidP="003E0BA7">
      <w:pPr>
        <w:spacing w:line="200" w:lineRule="exact"/>
        <w:jc w:val="both"/>
      </w:pPr>
    </w:p>
    <w:p w14:paraId="064B9C8F" w14:textId="77777777" w:rsidR="00AE7C60" w:rsidRDefault="00AE7C60" w:rsidP="003E0BA7">
      <w:pPr>
        <w:spacing w:line="200" w:lineRule="exact"/>
        <w:jc w:val="both"/>
      </w:pPr>
    </w:p>
    <w:p w14:paraId="1DC1BDD8" w14:textId="77777777" w:rsidR="00AE7C60" w:rsidRDefault="00AE7C60" w:rsidP="003E0BA7">
      <w:pPr>
        <w:spacing w:line="200" w:lineRule="exact"/>
        <w:jc w:val="both"/>
      </w:pPr>
    </w:p>
    <w:p w14:paraId="36A2D260" w14:textId="77777777" w:rsidR="00AE7C60" w:rsidRDefault="00A44FA3" w:rsidP="003E0BA7">
      <w:pPr>
        <w:pStyle w:val="Heading2"/>
        <w:jc w:val="both"/>
        <w:rPr>
          <w:rFonts w:eastAsia="Calibri Light"/>
        </w:rPr>
      </w:pPr>
      <w:bookmarkStart w:id="29" w:name="_Toc82706559"/>
      <w:r>
        <w:rPr>
          <w:rFonts w:eastAsia="Calibri Light"/>
          <w:spacing w:val="-1"/>
        </w:rPr>
        <w:t>6</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Sale</w:t>
      </w:r>
      <w:r>
        <w:rPr>
          <w:rFonts w:eastAsia="Calibri Light"/>
          <w:spacing w:val="-5"/>
        </w:rPr>
        <w:t xml:space="preserve"> </w:t>
      </w:r>
      <w:r>
        <w:rPr>
          <w:rFonts w:eastAsia="Calibri Light"/>
        </w:rPr>
        <w:t>e</w:t>
      </w:r>
      <w:r>
        <w:rPr>
          <w:rFonts w:eastAsia="Calibri Light"/>
          <w:spacing w:val="2"/>
        </w:rPr>
        <w:t>v</w:t>
      </w:r>
      <w:r>
        <w:rPr>
          <w:rFonts w:eastAsia="Calibri Light"/>
        </w:rPr>
        <w:t>ents</w:t>
      </w:r>
      <w:bookmarkEnd w:id="29"/>
    </w:p>
    <w:p w14:paraId="1F6D87C4" w14:textId="1E45BDA5" w:rsidR="00AE7C60" w:rsidRDefault="00A44FA3" w:rsidP="003E0BA7">
      <w:pPr>
        <w:spacing w:before="37"/>
        <w:ind w:left="820"/>
        <w:jc w:val="both"/>
        <w:rPr>
          <w:sz w:val="28"/>
          <w:szCs w:val="28"/>
        </w:rPr>
      </w:pPr>
      <w:r>
        <w:rPr>
          <w:sz w:val="28"/>
          <w:szCs w:val="28"/>
        </w:rPr>
        <w:t>•</w:t>
      </w:r>
      <w:r>
        <w:rPr>
          <w:spacing w:val="69"/>
          <w:sz w:val="28"/>
          <w:szCs w:val="28"/>
        </w:rPr>
        <w:t xml:space="preserve"> </w:t>
      </w:r>
      <w:r>
        <w:rPr>
          <w:sz w:val="28"/>
          <w:szCs w:val="28"/>
        </w:rPr>
        <w:t>P</w:t>
      </w:r>
      <w:r>
        <w:rPr>
          <w:spacing w:val="1"/>
          <w:sz w:val="28"/>
          <w:szCs w:val="28"/>
        </w:rPr>
        <w:t>u</w:t>
      </w:r>
      <w:r>
        <w:rPr>
          <w:spacing w:val="-1"/>
          <w:sz w:val="28"/>
          <w:szCs w:val="28"/>
        </w:rPr>
        <w:t>b</w:t>
      </w:r>
      <w:r>
        <w:rPr>
          <w:spacing w:val="1"/>
          <w:sz w:val="28"/>
          <w:szCs w:val="28"/>
        </w:rPr>
        <w:t>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w:t>
      </w:r>
      <w:r>
        <w:rPr>
          <w:spacing w:val="1"/>
          <w:sz w:val="28"/>
          <w:szCs w:val="28"/>
        </w:rPr>
        <w:t>0</w:t>
      </w:r>
      <w:r>
        <w:rPr>
          <w:spacing w:val="-3"/>
          <w:sz w:val="28"/>
          <w:szCs w:val="28"/>
        </w:rPr>
        <w:t>.</w:t>
      </w:r>
      <w:r w:rsidR="00D449E0">
        <w:rPr>
          <w:sz w:val="28"/>
          <w:szCs w:val="28"/>
        </w:rPr>
        <w:t>0</w:t>
      </w:r>
      <w:r w:rsidR="00D449E0">
        <w:rPr>
          <w:spacing w:val="3"/>
          <w:sz w:val="28"/>
          <w:szCs w:val="28"/>
        </w:rPr>
        <w:t>:</w:t>
      </w:r>
    </w:p>
    <w:p w14:paraId="47FE2A57" w14:textId="77777777" w:rsidR="00AE7C60" w:rsidRDefault="00AE7C60" w:rsidP="003E0BA7">
      <w:pPr>
        <w:spacing w:before="7" w:line="180" w:lineRule="exact"/>
        <w:jc w:val="both"/>
        <w:rPr>
          <w:sz w:val="18"/>
          <w:szCs w:val="18"/>
        </w:rPr>
      </w:pPr>
    </w:p>
    <w:p w14:paraId="7CAB3806" w14:textId="3D5787E5" w:rsidR="00AE7C60" w:rsidRDefault="00A44FA3" w:rsidP="003E0BA7">
      <w:pPr>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pre-ICO</w:t>
      </w:r>
      <w:r>
        <w:rPr>
          <w:sz w:val="28"/>
          <w:szCs w:val="28"/>
        </w:rPr>
        <w:t>:</w:t>
      </w:r>
      <w:r w:rsidR="004928D8">
        <w:rPr>
          <w:sz w:val="28"/>
          <w:szCs w:val="28"/>
        </w:rPr>
        <w:t xml:space="preserve"> </w:t>
      </w:r>
      <w:r>
        <w:rPr>
          <w:spacing w:val="-1"/>
          <w:sz w:val="28"/>
          <w:szCs w:val="28"/>
        </w:rPr>
        <w:t>%</w:t>
      </w:r>
      <w:r>
        <w:rPr>
          <w:spacing w:val="1"/>
          <w:sz w:val="28"/>
          <w:szCs w:val="28"/>
        </w:rPr>
        <w:t>4</w:t>
      </w:r>
      <w:r>
        <w:rPr>
          <w:sz w:val="28"/>
          <w:szCs w:val="28"/>
        </w:rPr>
        <w:t>.5</w:t>
      </w:r>
    </w:p>
    <w:p w14:paraId="798AF5F5" w14:textId="77777777" w:rsidR="004928D8"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1</w:t>
      </w:r>
      <w:r>
        <w:rPr>
          <w:sz w:val="28"/>
          <w:szCs w:val="28"/>
        </w:rPr>
        <w:t>:</w:t>
      </w:r>
      <w:r>
        <w:rPr>
          <w:spacing w:val="-2"/>
          <w:sz w:val="28"/>
          <w:szCs w:val="28"/>
        </w:rPr>
        <w:t xml:space="preserve"> </w:t>
      </w:r>
      <w:r>
        <w:rPr>
          <w:spacing w:val="1"/>
          <w:sz w:val="28"/>
          <w:szCs w:val="28"/>
        </w:rPr>
        <w:t>%6</w:t>
      </w:r>
      <w:r>
        <w:rPr>
          <w:spacing w:val="-3"/>
          <w:sz w:val="28"/>
          <w:szCs w:val="28"/>
        </w:rPr>
        <w:t>.</w:t>
      </w:r>
      <w:r>
        <w:rPr>
          <w:sz w:val="28"/>
          <w:szCs w:val="28"/>
        </w:rPr>
        <w:t xml:space="preserve">8 </w:t>
      </w:r>
    </w:p>
    <w:p w14:paraId="1EE26DAE" w14:textId="6F967171" w:rsidR="004928D8" w:rsidRDefault="00A44FA3" w:rsidP="003E0BA7">
      <w:pPr>
        <w:spacing w:before="3"/>
        <w:ind w:left="1900" w:right="4250"/>
        <w:jc w:val="both"/>
        <w:rPr>
          <w:spacing w:val="-3"/>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2</w:t>
      </w:r>
      <w:r>
        <w:rPr>
          <w:sz w:val="28"/>
          <w:szCs w:val="28"/>
        </w:rPr>
        <w:t>:</w:t>
      </w:r>
      <w:r>
        <w:rPr>
          <w:spacing w:val="-2"/>
          <w:sz w:val="28"/>
          <w:szCs w:val="28"/>
        </w:rPr>
        <w:t xml:space="preserve"> </w:t>
      </w:r>
      <w:r>
        <w:rPr>
          <w:spacing w:val="1"/>
          <w:sz w:val="28"/>
          <w:szCs w:val="28"/>
        </w:rPr>
        <w:t>%5</w:t>
      </w:r>
      <w:r>
        <w:rPr>
          <w:spacing w:val="-3"/>
          <w:sz w:val="28"/>
          <w:szCs w:val="28"/>
        </w:rPr>
        <w:t xml:space="preserve">.0 </w:t>
      </w:r>
    </w:p>
    <w:p w14:paraId="4F913803" w14:textId="63CBDCCC" w:rsidR="00AE7C60"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3</w:t>
      </w:r>
      <w:r>
        <w:rPr>
          <w:sz w:val="28"/>
          <w:szCs w:val="28"/>
        </w:rPr>
        <w:t>:</w:t>
      </w:r>
      <w:r>
        <w:rPr>
          <w:spacing w:val="-2"/>
          <w:sz w:val="28"/>
          <w:szCs w:val="28"/>
        </w:rPr>
        <w:t xml:space="preserve"> </w:t>
      </w:r>
      <w:r>
        <w:rPr>
          <w:spacing w:val="1"/>
          <w:sz w:val="28"/>
          <w:szCs w:val="28"/>
        </w:rPr>
        <w:t>%3</w:t>
      </w:r>
      <w:r>
        <w:rPr>
          <w:spacing w:val="-3"/>
          <w:sz w:val="28"/>
          <w:szCs w:val="28"/>
        </w:rPr>
        <w:t>.</w:t>
      </w:r>
      <w:r>
        <w:rPr>
          <w:sz w:val="28"/>
          <w:szCs w:val="28"/>
        </w:rPr>
        <w:t>7</w:t>
      </w:r>
    </w:p>
    <w:p w14:paraId="111EB26B" w14:textId="77777777" w:rsidR="00AE7C60" w:rsidRDefault="00AE7C60" w:rsidP="003E0BA7">
      <w:pPr>
        <w:spacing w:before="2" w:line="160" w:lineRule="exact"/>
        <w:jc w:val="both"/>
        <w:rPr>
          <w:sz w:val="16"/>
          <w:szCs w:val="16"/>
        </w:rPr>
      </w:pPr>
    </w:p>
    <w:p w14:paraId="61AF78DA" w14:textId="77777777" w:rsidR="00AE7C60" w:rsidRDefault="00A44FA3" w:rsidP="003E0BA7">
      <w:pPr>
        <w:ind w:left="820"/>
        <w:jc w:val="both"/>
        <w:rPr>
          <w:sz w:val="28"/>
          <w:szCs w:val="28"/>
        </w:rPr>
      </w:pPr>
      <w:r>
        <w:rPr>
          <w:sz w:val="28"/>
          <w:szCs w:val="28"/>
        </w:rPr>
        <w:t>•</w:t>
      </w:r>
      <w:r>
        <w:rPr>
          <w:spacing w:val="69"/>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2"/>
          <w:sz w:val="28"/>
          <w:szCs w:val="28"/>
        </w:rPr>
        <w:t>a</w:t>
      </w:r>
      <w:r>
        <w:rPr>
          <w:spacing w:val="1"/>
          <w:sz w:val="28"/>
          <w:szCs w:val="28"/>
        </w:rPr>
        <w:t>l</w:t>
      </w:r>
      <w:r>
        <w:rPr>
          <w:sz w:val="28"/>
          <w:szCs w:val="28"/>
        </w:rPr>
        <w:t xml:space="preserve">e </w:t>
      </w:r>
      <w:r>
        <w:rPr>
          <w:spacing w:val="-2"/>
          <w:sz w:val="28"/>
          <w:szCs w:val="28"/>
        </w:rPr>
        <w:t>%</w:t>
      </w:r>
      <w:r>
        <w:rPr>
          <w:spacing w:val="1"/>
          <w:sz w:val="28"/>
          <w:szCs w:val="28"/>
        </w:rPr>
        <w:t>4</w:t>
      </w:r>
      <w:r>
        <w:rPr>
          <w:spacing w:val="-3"/>
          <w:sz w:val="28"/>
          <w:szCs w:val="28"/>
        </w:rPr>
        <w:t>.</w:t>
      </w:r>
      <w:r>
        <w:rPr>
          <w:sz w:val="28"/>
          <w:szCs w:val="28"/>
        </w:rPr>
        <w:t>5</w:t>
      </w:r>
    </w:p>
    <w:p w14:paraId="23BC3610" w14:textId="77777777" w:rsidR="00AE7C60" w:rsidRDefault="00AE7C60" w:rsidP="003E0BA7">
      <w:pPr>
        <w:spacing w:line="200" w:lineRule="exact"/>
        <w:jc w:val="both"/>
      </w:pPr>
    </w:p>
    <w:p w14:paraId="0672C8C0" w14:textId="77777777" w:rsidR="00AE7C60" w:rsidRDefault="00AE7C60" w:rsidP="003E0BA7">
      <w:pPr>
        <w:spacing w:line="200" w:lineRule="exact"/>
        <w:jc w:val="both"/>
      </w:pPr>
    </w:p>
    <w:tbl>
      <w:tblPr>
        <w:tblW w:w="0" w:type="auto"/>
        <w:tblInd w:w="99" w:type="dxa"/>
        <w:tblLayout w:type="fixed"/>
        <w:tblCellMar>
          <w:left w:w="0" w:type="dxa"/>
          <w:right w:w="0" w:type="dxa"/>
        </w:tblCellMar>
        <w:tblLook w:val="01E0" w:firstRow="1" w:lastRow="1" w:firstColumn="1" w:lastColumn="1" w:noHBand="0" w:noVBand="0"/>
      </w:tblPr>
      <w:tblGrid>
        <w:gridCol w:w="4496"/>
        <w:gridCol w:w="4496"/>
      </w:tblGrid>
      <w:tr w:rsidR="00201BDA" w14:paraId="5F86B73F"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06B41F1" w14:textId="77777777" w:rsidR="00201BDA" w:rsidRDefault="00201BDA" w:rsidP="003E0BA7">
            <w:pPr>
              <w:spacing w:line="320" w:lineRule="exact"/>
              <w:ind w:left="1381"/>
              <w:jc w:val="both"/>
              <w:rPr>
                <w:sz w:val="28"/>
                <w:szCs w:val="28"/>
              </w:rPr>
            </w:pPr>
            <w:r>
              <w:rPr>
                <w:sz w:val="28"/>
                <w:szCs w:val="28"/>
              </w:rPr>
              <w:t>P</w:t>
            </w:r>
            <w:r>
              <w:rPr>
                <w:spacing w:val="1"/>
                <w:sz w:val="28"/>
                <w:szCs w:val="28"/>
              </w:rPr>
              <w:t>u</w:t>
            </w:r>
            <w:r>
              <w:rPr>
                <w:spacing w:val="-1"/>
                <w:sz w:val="28"/>
                <w:szCs w:val="28"/>
              </w:rPr>
              <w:t>bl</w:t>
            </w:r>
            <w:r>
              <w:rPr>
                <w:spacing w:val="1"/>
                <w:sz w:val="28"/>
                <w:szCs w:val="28"/>
              </w:rPr>
              <w:t>i</w:t>
            </w:r>
            <w:r>
              <w:rPr>
                <w:sz w:val="28"/>
                <w:szCs w:val="28"/>
              </w:rPr>
              <w:t xml:space="preserve">c </w:t>
            </w:r>
            <w:r>
              <w:rPr>
                <w:spacing w:val="1"/>
                <w:sz w:val="28"/>
                <w:szCs w:val="28"/>
              </w:rPr>
              <w:t>p</w:t>
            </w:r>
            <w:r>
              <w:rPr>
                <w:spacing w:val="-2"/>
                <w:sz w:val="28"/>
                <w:szCs w:val="28"/>
              </w:rPr>
              <w:t>r</w:t>
            </w:r>
            <w:r>
              <w:rPr>
                <w:sz w:val="28"/>
                <w:szCs w:val="28"/>
              </w:rPr>
              <w:t>e</w:t>
            </w:r>
            <w:r>
              <w:rPr>
                <w:spacing w:val="1"/>
                <w:sz w:val="28"/>
                <w:szCs w:val="28"/>
              </w:rPr>
              <w:t>-</w:t>
            </w:r>
            <w:r>
              <w:rPr>
                <w:sz w:val="28"/>
                <w:szCs w:val="28"/>
              </w:rPr>
              <w:t>I</w:t>
            </w:r>
            <w:r>
              <w:rPr>
                <w:spacing w:val="-3"/>
                <w:sz w:val="28"/>
                <w:szCs w:val="28"/>
              </w:rPr>
              <w:t>C</w:t>
            </w:r>
            <w:r>
              <w:rPr>
                <w:sz w:val="28"/>
                <w:szCs w:val="28"/>
              </w:rPr>
              <w:t>O</w:t>
            </w:r>
          </w:p>
        </w:tc>
        <w:tc>
          <w:tcPr>
            <w:tcW w:w="4496" w:type="dxa"/>
            <w:tcBorders>
              <w:top w:val="single" w:sz="5" w:space="0" w:color="000000"/>
              <w:left w:val="single" w:sz="5" w:space="0" w:color="000000"/>
              <w:bottom w:val="single" w:sz="5" w:space="0" w:color="000000"/>
              <w:right w:val="single" w:sz="5" w:space="0" w:color="000000"/>
            </w:tcBorders>
          </w:tcPr>
          <w:p w14:paraId="4DCD7ECF" w14:textId="77777777" w:rsidR="00201BDA" w:rsidRDefault="00201BDA" w:rsidP="003E0BA7">
            <w:pPr>
              <w:spacing w:line="320" w:lineRule="exact"/>
              <w:ind w:left="1907" w:right="1911"/>
              <w:jc w:val="both"/>
              <w:rPr>
                <w:sz w:val="28"/>
                <w:szCs w:val="28"/>
              </w:rPr>
            </w:pPr>
            <w:r>
              <w:rPr>
                <w:spacing w:val="1"/>
                <w:sz w:val="28"/>
                <w:szCs w:val="28"/>
              </w:rPr>
              <w:t>%4</w:t>
            </w:r>
            <w:r>
              <w:rPr>
                <w:spacing w:val="-3"/>
                <w:sz w:val="28"/>
                <w:szCs w:val="28"/>
              </w:rPr>
              <w:t>.</w:t>
            </w:r>
            <w:r>
              <w:rPr>
                <w:sz w:val="28"/>
                <w:szCs w:val="28"/>
              </w:rPr>
              <w:t>5</w:t>
            </w:r>
          </w:p>
        </w:tc>
      </w:tr>
      <w:tr w:rsidR="00201BDA" w14:paraId="056C6612"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4E30C2E1"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-1</w:t>
            </w:r>
          </w:p>
        </w:tc>
        <w:tc>
          <w:tcPr>
            <w:tcW w:w="4496" w:type="dxa"/>
            <w:tcBorders>
              <w:top w:val="single" w:sz="5" w:space="0" w:color="000000"/>
              <w:left w:val="single" w:sz="5" w:space="0" w:color="000000"/>
              <w:bottom w:val="single" w:sz="5" w:space="0" w:color="000000"/>
              <w:right w:val="single" w:sz="5" w:space="0" w:color="000000"/>
            </w:tcBorders>
          </w:tcPr>
          <w:p w14:paraId="3FB10728" w14:textId="77777777" w:rsidR="00201BDA" w:rsidRDefault="00201BDA" w:rsidP="003E0BA7">
            <w:pPr>
              <w:spacing w:line="320" w:lineRule="exact"/>
              <w:ind w:left="1907" w:right="1912"/>
              <w:jc w:val="both"/>
              <w:rPr>
                <w:sz w:val="28"/>
                <w:szCs w:val="28"/>
              </w:rPr>
            </w:pPr>
            <w:r>
              <w:rPr>
                <w:spacing w:val="1"/>
                <w:sz w:val="28"/>
                <w:szCs w:val="28"/>
              </w:rPr>
              <w:t>%6</w:t>
            </w:r>
            <w:r>
              <w:rPr>
                <w:spacing w:val="-3"/>
                <w:sz w:val="28"/>
                <w:szCs w:val="28"/>
              </w:rPr>
              <w:t>.</w:t>
            </w:r>
            <w:r>
              <w:rPr>
                <w:sz w:val="28"/>
                <w:szCs w:val="28"/>
              </w:rPr>
              <w:t>8</w:t>
            </w:r>
          </w:p>
        </w:tc>
      </w:tr>
      <w:tr w:rsidR="00201BDA" w14:paraId="70F5ABC1"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A948088"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-2</w:t>
            </w:r>
          </w:p>
        </w:tc>
        <w:tc>
          <w:tcPr>
            <w:tcW w:w="4496" w:type="dxa"/>
            <w:tcBorders>
              <w:top w:val="single" w:sz="5" w:space="0" w:color="000000"/>
              <w:left w:val="single" w:sz="5" w:space="0" w:color="000000"/>
              <w:bottom w:val="single" w:sz="5" w:space="0" w:color="000000"/>
              <w:right w:val="single" w:sz="5" w:space="0" w:color="000000"/>
            </w:tcBorders>
          </w:tcPr>
          <w:p w14:paraId="1E139988" w14:textId="77777777" w:rsidR="00201BDA" w:rsidRDefault="00201BDA" w:rsidP="003E0BA7">
            <w:pPr>
              <w:spacing w:line="320" w:lineRule="exact"/>
              <w:ind w:left="1907" w:right="1914"/>
              <w:jc w:val="both"/>
              <w:rPr>
                <w:sz w:val="28"/>
                <w:szCs w:val="28"/>
              </w:rPr>
            </w:pPr>
            <w:r>
              <w:rPr>
                <w:spacing w:val="1"/>
                <w:sz w:val="28"/>
                <w:szCs w:val="28"/>
              </w:rPr>
              <w:t>%5</w:t>
            </w:r>
            <w:r>
              <w:rPr>
                <w:spacing w:val="-3"/>
                <w:sz w:val="28"/>
                <w:szCs w:val="28"/>
              </w:rPr>
              <w:t>.0</w:t>
            </w:r>
          </w:p>
        </w:tc>
      </w:tr>
      <w:tr w:rsidR="00201BDA" w14:paraId="676ED1F4"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1BCAF18B"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-3</w:t>
            </w:r>
          </w:p>
        </w:tc>
        <w:tc>
          <w:tcPr>
            <w:tcW w:w="4496" w:type="dxa"/>
            <w:tcBorders>
              <w:top w:val="single" w:sz="5" w:space="0" w:color="000000"/>
              <w:left w:val="single" w:sz="5" w:space="0" w:color="000000"/>
              <w:bottom w:val="single" w:sz="5" w:space="0" w:color="000000"/>
              <w:right w:val="single" w:sz="5" w:space="0" w:color="000000"/>
            </w:tcBorders>
          </w:tcPr>
          <w:p w14:paraId="53A120A9" w14:textId="77777777" w:rsidR="00201BDA" w:rsidRDefault="00201BDA" w:rsidP="003E0BA7">
            <w:pPr>
              <w:spacing w:line="320" w:lineRule="exact"/>
              <w:ind w:left="1907" w:right="1911"/>
              <w:jc w:val="both"/>
              <w:rPr>
                <w:sz w:val="28"/>
                <w:szCs w:val="28"/>
              </w:rPr>
            </w:pPr>
            <w:r>
              <w:rPr>
                <w:spacing w:val="1"/>
                <w:sz w:val="28"/>
                <w:szCs w:val="28"/>
              </w:rPr>
              <w:t>%3</w:t>
            </w:r>
            <w:r>
              <w:rPr>
                <w:spacing w:val="-3"/>
                <w:sz w:val="28"/>
                <w:szCs w:val="28"/>
              </w:rPr>
              <w:t>.</w:t>
            </w:r>
            <w:r>
              <w:rPr>
                <w:sz w:val="28"/>
                <w:szCs w:val="28"/>
              </w:rPr>
              <w:t>7</w:t>
            </w:r>
          </w:p>
        </w:tc>
      </w:tr>
      <w:tr w:rsidR="00201BDA" w14:paraId="33E9DA8C"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1796053" w14:textId="77777777" w:rsidR="00201BDA" w:rsidRDefault="00201BDA" w:rsidP="003E0BA7">
            <w:pPr>
              <w:spacing w:line="320" w:lineRule="exact"/>
              <w:ind w:left="1551" w:right="1551"/>
              <w:jc w:val="both"/>
              <w:rPr>
                <w:sz w:val="28"/>
                <w:szCs w:val="28"/>
              </w:rPr>
            </w:pP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p>
        </w:tc>
        <w:tc>
          <w:tcPr>
            <w:tcW w:w="4496" w:type="dxa"/>
            <w:tcBorders>
              <w:top w:val="single" w:sz="5" w:space="0" w:color="000000"/>
              <w:left w:val="single" w:sz="5" w:space="0" w:color="000000"/>
              <w:bottom w:val="single" w:sz="5" w:space="0" w:color="000000"/>
              <w:right w:val="single" w:sz="5" w:space="0" w:color="000000"/>
            </w:tcBorders>
          </w:tcPr>
          <w:p w14:paraId="48710C18" w14:textId="77777777" w:rsidR="00201BDA" w:rsidRDefault="00201BDA" w:rsidP="003E0BA7">
            <w:pPr>
              <w:spacing w:line="320" w:lineRule="exact"/>
              <w:ind w:left="1907" w:right="1912"/>
              <w:jc w:val="both"/>
              <w:rPr>
                <w:sz w:val="28"/>
                <w:szCs w:val="28"/>
              </w:rPr>
            </w:pPr>
            <w:r>
              <w:rPr>
                <w:spacing w:val="1"/>
                <w:sz w:val="28"/>
                <w:szCs w:val="28"/>
              </w:rPr>
              <w:t>%4</w:t>
            </w:r>
            <w:r>
              <w:rPr>
                <w:spacing w:val="-3"/>
                <w:sz w:val="28"/>
                <w:szCs w:val="28"/>
              </w:rPr>
              <w:t>.</w:t>
            </w:r>
            <w:r>
              <w:rPr>
                <w:sz w:val="28"/>
                <w:szCs w:val="28"/>
              </w:rPr>
              <w:t>5</w:t>
            </w:r>
          </w:p>
        </w:tc>
      </w:tr>
      <w:tr w:rsidR="00201BDA" w14:paraId="06AD1CD7"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D7200EE" w14:textId="77777777" w:rsidR="00201BDA" w:rsidRDefault="00201BDA" w:rsidP="003E0BA7">
            <w:pPr>
              <w:spacing w:line="320" w:lineRule="exact"/>
              <w:ind w:left="1741" w:right="1743"/>
              <w:jc w:val="both"/>
              <w:rPr>
                <w:sz w:val="28"/>
                <w:szCs w:val="28"/>
              </w:rPr>
            </w:pPr>
            <w:r>
              <w:rPr>
                <w:spacing w:val="1"/>
                <w:sz w:val="28"/>
                <w:szCs w:val="28"/>
              </w:rPr>
              <w:t>T</w:t>
            </w:r>
            <w:r>
              <w:rPr>
                <w:spacing w:val="-1"/>
                <w:sz w:val="28"/>
                <w:szCs w:val="28"/>
              </w:rPr>
              <w:t>OTA</w:t>
            </w:r>
            <w:r>
              <w:rPr>
                <w:sz w:val="28"/>
                <w:szCs w:val="28"/>
              </w:rPr>
              <w:t>L</w:t>
            </w:r>
          </w:p>
        </w:tc>
        <w:tc>
          <w:tcPr>
            <w:tcW w:w="4496" w:type="dxa"/>
            <w:tcBorders>
              <w:top w:val="single" w:sz="5" w:space="0" w:color="000000"/>
              <w:left w:val="single" w:sz="5" w:space="0" w:color="000000"/>
              <w:bottom w:val="single" w:sz="5" w:space="0" w:color="000000"/>
              <w:right w:val="single" w:sz="5" w:space="0" w:color="000000"/>
            </w:tcBorders>
          </w:tcPr>
          <w:p w14:paraId="099A7CA9" w14:textId="77777777" w:rsidR="00201BDA" w:rsidRDefault="00201BDA" w:rsidP="003E0BA7">
            <w:pPr>
              <w:spacing w:line="320" w:lineRule="exact"/>
              <w:ind w:left="1838" w:right="1842"/>
              <w:jc w:val="both"/>
              <w:rPr>
                <w:sz w:val="28"/>
                <w:szCs w:val="28"/>
              </w:rPr>
            </w:pPr>
            <w:r>
              <w:rPr>
                <w:spacing w:val="1"/>
                <w:sz w:val="28"/>
                <w:szCs w:val="28"/>
              </w:rPr>
              <w:t>%</w:t>
            </w:r>
            <w:r>
              <w:rPr>
                <w:spacing w:val="-1"/>
                <w:sz w:val="28"/>
                <w:szCs w:val="28"/>
              </w:rPr>
              <w:t>2</w:t>
            </w:r>
            <w:r>
              <w:rPr>
                <w:spacing w:val="1"/>
                <w:sz w:val="28"/>
                <w:szCs w:val="28"/>
              </w:rPr>
              <w:t>4</w:t>
            </w:r>
            <w:r>
              <w:rPr>
                <w:spacing w:val="-3"/>
                <w:sz w:val="28"/>
                <w:szCs w:val="28"/>
              </w:rPr>
              <w:t>.</w:t>
            </w:r>
            <w:r>
              <w:rPr>
                <w:sz w:val="28"/>
                <w:szCs w:val="28"/>
              </w:rPr>
              <w:t>5</w:t>
            </w:r>
          </w:p>
        </w:tc>
      </w:tr>
    </w:tbl>
    <w:p w14:paraId="7C8C256B" w14:textId="77777777" w:rsidR="00AE7C60" w:rsidRDefault="00AE7C60" w:rsidP="003E0BA7">
      <w:pPr>
        <w:spacing w:before="7" w:line="280" w:lineRule="exact"/>
        <w:jc w:val="both"/>
        <w:rPr>
          <w:sz w:val="28"/>
          <w:szCs w:val="28"/>
        </w:rPr>
      </w:pPr>
    </w:p>
    <w:p w14:paraId="319B5296" w14:textId="77777777" w:rsidR="00AE7C60" w:rsidRDefault="00AE7C60" w:rsidP="003E0BA7">
      <w:pPr>
        <w:spacing w:before="1" w:line="140" w:lineRule="exact"/>
        <w:jc w:val="both"/>
        <w:rPr>
          <w:sz w:val="15"/>
          <w:szCs w:val="15"/>
        </w:rPr>
      </w:pPr>
    </w:p>
    <w:p w14:paraId="2EBC1DA9" w14:textId="77777777" w:rsidR="00AE7C60" w:rsidRDefault="00AE7C60" w:rsidP="003E0BA7">
      <w:pPr>
        <w:spacing w:line="200" w:lineRule="exact"/>
        <w:jc w:val="both"/>
      </w:pPr>
    </w:p>
    <w:p w14:paraId="53DE6598" w14:textId="77777777" w:rsidR="00AE7C60" w:rsidRDefault="00A44FA3" w:rsidP="003E0BA7">
      <w:pPr>
        <w:pStyle w:val="Heading2"/>
        <w:jc w:val="both"/>
        <w:rPr>
          <w:rFonts w:eastAsia="Calibri Light"/>
        </w:rPr>
      </w:pPr>
      <w:bookmarkStart w:id="30" w:name="_Toc82706560"/>
      <w:r>
        <w:rPr>
          <w:rFonts w:eastAsia="Calibri Light"/>
          <w:spacing w:val="-1"/>
        </w:rPr>
        <w:t>6</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E</w:t>
      </w:r>
      <w:r>
        <w:rPr>
          <w:rFonts w:eastAsia="Calibri Light"/>
          <w:spacing w:val="1"/>
        </w:rPr>
        <w:t>c</w:t>
      </w:r>
      <w:r>
        <w:rPr>
          <w:rFonts w:eastAsia="Calibri Light"/>
        </w:rPr>
        <w:t>o</w:t>
      </w:r>
      <w:r>
        <w:rPr>
          <w:rFonts w:eastAsia="Calibri Light"/>
          <w:spacing w:val="-2"/>
        </w:rPr>
        <w:t>s</w:t>
      </w:r>
      <w:r>
        <w:rPr>
          <w:rFonts w:eastAsia="Calibri Light"/>
        </w:rPr>
        <w:t>yst</w:t>
      </w:r>
      <w:r>
        <w:rPr>
          <w:rFonts w:eastAsia="Calibri Light"/>
          <w:spacing w:val="3"/>
        </w:rPr>
        <w:t>e</w:t>
      </w:r>
      <w:r>
        <w:rPr>
          <w:rFonts w:eastAsia="Calibri Light"/>
        </w:rPr>
        <w:t>m</w:t>
      </w:r>
      <w:bookmarkEnd w:id="30"/>
    </w:p>
    <w:p w14:paraId="15EC6971" w14:textId="0BD68973" w:rsidR="00AE7C60" w:rsidRDefault="00A44FA3" w:rsidP="003E0BA7">
      <w:pPr>
        <w:spacing w:before="37" w:line="259" w:lineRule="auto"/>
        <w:ind w:left="100" w:right="948"/>
        <w:jc w:val="both"/>
        <w:rPr>
          <w:sz w:val="28"/>
          <w:szCs w:val="28"/>
        </w:rPr>
      </w:pPr>
      <w:r>
        <w:rPr>
          <w:spacing w:val="1"/>
          <w:sz w:val="28"/>
          <w:szCs w:val="28"/>
        </w:rPr>
        <w:t>U</w:t>
      </w:r>
      <w:r>
        <w:rPr>
          <w:sz w:val="28"/>
          <w:szCs w:val="28"/>
        </w:rPr>
        <w:t>p</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t>
      </w:r>
      <w:r>
        <w:rPr>
          <w:spacing w:val="1"/>
          <w:sz w:val="28"/>
          <w:szCs w:val="28"/>
        </w:rPr>
        <w:t>2</w:t>
      </w:r>
      <w:r>
        <w:rPr>
          <w:sz w:val="28"/>
          <w:szCs w:val="28"/>
        </w:rPr>
        <w:t>0</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z w:val="28"/>
          <w:szCs w:val="28"/>
        </w:rPr>
        <w:t>can</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us</w:t>
      </w:r>
      <w:r>
        <w:rPr>
          <w:spacing w:val="-2"/>
          <w:sz w:val="28"/>
          <w:szCs w:val="28"/>
        </w:rPr>
        <w:t>e</w:t>
      </w:r>
      <w:r>
        <w:rPr>
          <w:sz w:val="28"/>
          <w:szCs w:val="28"/>
        </w:rPr>
        <w:t>d</w:t>
      </w:r>
      <w:r>
        <w:rPr>
          <w:spacing w:val="6"/>
          <w:sz w:val="28"/>
          <w:szCs w:val="28"/>
        </w:rPr>
        <w:t xml:space="preserve"> </w:t>
      </w:r>
      <w:r>
        <w:rPr>
          <w:spacing w:val="-2"/>
          <w:sz w:val="28"/>
          <w:szCs w:val="28"/>
        </w:rPr>
        <w:t>f</w:t>
      </w:r>
      <w:r>
        <w:rPr>
          <w:spacing w:val="1"/>
          <w:sz w:val="28"/>
          <w:szCs w:val="28"/>
        </w:rPr>
        <w:t>o</w:t>
      </w:r>
      <w:r>
        <w:rPr>
          <w:sz w:val="28"/>
          <w:szCs w:val="28"/>
        </w:rPr>
        <w:t>r</w:t>
      </w:r>
      <w:r>
        <w:rPr>
          <w:spacing w:val="-2"/>
          <w:sz w:val="28"/>
          <w:szCs w:val="28"/>
        </w:rPr>
        <w:t xml:space="preserve">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w:t>
      </w:r>
      <w:r>
        <w:rPr>
          <w:spacing w:val="-3"/>
          <w:sz w:val="28"/>
          <w:szCs w:val="28"/>
        </w:rPr>
        <w:t xml:space="preserve"> </w:t>
      </w:r>
      <w:r>
        <w:rPr>
          <w:spacing w:val="1"/>
          <w:sz w:val="28"/>
          <w:szCs w:val="28"/>
        </w:rPr>
        <w:t>in</w:t>
      </w:r>
      <w:r>
        <w:rPr>
          <w:spacing w:val="-2"/>
          <w:sz w:val="28"/>
          <w:szCs w:val="28"/>
        </w:rPr>
        <w:t>f</w:t>
      </w:r>
      <w:r>
        <w:rPr>
          <w:sz w:val="28"/>
          <w:szCs w:val="28"/>
        </w:rPr>
        <w:t>ra</w:t>
      </w:r>
      <w:r>
        <w:rPr>
          <w:spacing w:val="-1"/>
          <w:sz w:val="28"/>
          <w:szCs w:val="28"/>
        </w:rPr>
        <w:t>s</w:t>
      </w:r>
      <w:r>
        <w:rPr>
          <w:spacing w:val="1"/>
          <w:sz w:val="28"/>
          <w:szCs w:val="28"/>
        </w:rPr>
        <w:t>t</w:t>
      </w:r>
      <w:r>
        <w:rPr>
          <w:spacing w:val="-2"/>
          <w:sz w:val="28"/>
          <w:szCs w:val="28"/>
        </w:rPr>
        <w:t>r</w:t>
      </w:r>
      <w:r>
        <w:rPr>
          <w:spacing w:val="1"/>
          <w:sz w:val="28"/>
          <w:szCs w:val="28"/>
        </w:rPr>
        <w:t>u</w:t>
      </w:r>
      <w:r>
        <w:rPr>
          <w:sz w:val="28"/>
          <w:szCs w:val="28"/>
        </w:rPr>
        <w:t>c</w:t>
      </w:r>
      <w:r>
        <w:rPr>
          <w:spacing w:val="-1"/>
          <w:sz w:val="28"/>
          <w:szCs w:val="28"/>
        </w:rPr>
        <w:t>t</w:t>
      </w:r>
      <w:r>
        <w:rPr>
          <w:spacing w:val="1"/>
          <w:sz w:val="28"/>
          <w:szCs w:val="28"/>
        </w:rPr>
        <w:t>u</w:t>
      </w:r>
      <w:r>
        <w:rPr>
          <w:sz w:val="28"/>
          <w:szCs w:val="28"/>
        </w:rPr>
        <w:t>r</w:t>
      </w:r>
      <w:r>
        <w:rPr>
          <w:spacing w:val="4"/>
          <w:sz w:val="28"/>
          <w:szCs w:val="28"/>
        </w:rPr>
        <w:t>e</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a</w:t>
      </w:r>
      <w:r>
        <w:rPr>
          <w:spacing w:val="-1"/>
          <w:sz w:val="28"/>
          <w:szCs w:val="28"/>
        </w:rPr>
        <w:t>n</w:t>
      </w:r>
      <w:r>
        <w:rPr>
          <w:spacing w:val="1"/>
          <w:sz w:val="28"/>
          <w:szCs w:val="28"/>
        </w:rPr>
        <w:t>y</w:t>
      </w:r>
      <w:r>
        <w:rPr>
          <w:spacing w:val="-1"/>
          <w:sz w:val="28"/>
          <w:szCs w:val="28"/>
        </w:rPr>
        <w:t>t</w:t>
      </w:r>
      <w:r>
        <w:rPr>
          <w:spacing w:val="1"/>
          <w:sz w:val="28"/>
          <w:szCs w:val="28"/>
        </w:rPr>
        <w:t>h</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h</w:t>
      </w:r>
      <w:r>
        <w:rPr>
          <w:spacing w:val="-2"/>
          <w:sz w:val="28"/>
          <w:szCs w:val="28"/>
        </w:rPr>
        <w:t>e</w:t>
      </w:r>
      <w:r>
        <w:rPr>
          <w:spacing w:val="-1"/>
          <w:sz w:val="28"/>
          <w:szCs w:val="28"/>
        </w:rPr>
        <w:t>l</w:t>
      </w:r>
      <w:r>
        <w:rPr>
          <w:spacing w:val="1"/>
          <w:sz w:val="28"/>
          <w:szCs w:val="28"/>
        </w:rPr>
        <w:t>p</w:t>
      </w:r>
      <w:r>
        <w:rPr>
          <w:sz w:val="28"/>
          <w:szCs w:val="28"/>
        </w:rPr>
        <w:t>s</w:t>
      </w:r>
      <w:r>
        <w:rPr>
          <w:spacing w:val="-2"/>
          <w:sz w:val="28"/>
          <w:szCs w:val="28"/>
        </w:rPr>
        <w:t xml:space="preserve"> </w:t>
      </w:r>
      <w:r>
        <w:rPr>
          <w:spacing w:val="1"/>
          <w:sz w:val="28"/>
          <w:szCs w:val="28"/>
        </w:rPr>
        <w:t>u</w:t>
      </w:r>
      <w:r>
        <w:rPr>
          <w:sz w:val="28"/>
          <w:szCs w:val="28"/>
        </w:rPr>
        <w:t>s</w:t>
      </w:r>
      <w:r>
        <w:rPr>
          <w:spacing w:val="-1"/>
          <w:sz w:val="28"/>
          <w:szCs w:val="28"/>
        </w:rPr>
        <w:t xml:space="preserve"> </w:t>
      </w:r>
      <w:r w:rsidR="003C6354">
        <w:rPr>
          <w:sz w:val="28"/>
          <w:szCs w:val="28"/>
        </w:rPr>
        <w:t>with</w:t>
      </w:r>
      <w:r>
        <w:rPr>
          <w:spacing w:val="2"/>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g</w:t>
      </w:r>
      <w:r>
        <w:rPr>
          <w:sz w:val="28"/>
          <w:szCs w:val="28"/>
        </w:rPr>
        <w:t>r</w:t>
      </w:r>
      <w:r>
        <w:rPr>
          <w:spacing w:val="-1"/>
          <w:sz w:val="28"/>
          <w:szCs w:val="28"/>
        </w:rPr>
        <w:t>o</w:t>
      </w:r>
      <w:r>
        <w:rPr>
          <w:spacing w:val="1"/>
          <w:sz w:val="28"/>
          <w:szCs w:val="28"/>
        </w:rPr>
        <w:t>w</w:t>
      </w:r>
      <w:r>
        <w:rPr>
          <w:spacing w:val="-1"/>
          <w:sz w:val="28"/>
          <w:szCs w:val="28"/>
        </w:rPr>
        <w:t>t</w:t>
      </w:r>
      <w:r>
        <w:rPr>
          <w:sz w:val="28"/>
          <w:szCs w:val="28"/>
        </w:rPr>
        <w:t>h</w:t>
      </w:r>
      <w:r>
        <w:rPr>
          <w:spacing w:val="6"/>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lo</w:t>
      </w:r>
      <w:r>
        <w:rPr>
          <w:spacing w:val="1"/>
          <w:sz w:val="28"/>
          <w:szCs w:val="28"/>
        </w:rPr>
        <w:t>n</w:t>
      </w:r>
      <w:r>
        <w:rPr>
          <w:sz w:val="28"/>
          <w:szCs w:val="28"/>
        </w:rPr>
        <w:t>g</w:t>
      </w:r>
      <w:r w:rsidR="00E34E68">
        <w:rPr>
          <w:spacing w:val="-2"/>
          <w:sz w:val="28"/>
          <w:szCs w:val="28"/>
        </w:rPr>
        <w:t>-</w:t>
      </w:r>
      <w:r>
        <w:rPr>
          <w:spacing w:val="1"/>
          <w:sz w:val="28"/>
          <w:szCs w:val="28"/>
        </w:rPr>
        <w:t>t</w:t>
      </w:r>
      <w:r>
        <w:rPr>
          <w:sz w:val="28"/>
          <w:szCs w:val="28"/>
        </w:rPr>
        <w:t>erm</w:t>
      </w:r>
      <w:r>
        <w:rPr>
          <w:spacing w:val="-3"/>
          <w:sz w:val="28"/>
          <w:szCs w:val="28"/>
        </w:rPr>
        <w:t xml:space="preserve"> </w:t>
      </w:r>
      <w:r>
        <w:rPr>
          <w:spacing w:val="1"/>
          <w:sz w:val="28"/>
          <w:szCs w:val="28"/>
        </w:rPr>
        <w:t>du</w:t>
      </w:r>
      <w:r>
        <w:rPr>
          <w:spacing w:val="-2"/>
          <w:sz w:val="28"/>
          <w:szCs w:val="28"/>
        </w:rPr>
        <w:t>r</w:t>
      </w:r>
      <w:r>
        <w:rPr>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p>
    <w:p w14:paraId="2995C9C7" w14:textId="77777777" w:rsidR="00AE7C60" w:rsidRDefault="00AE7C60" w:rsidP="003E0BA7">
      <w:pPr>
        <w:spacing w:before="1" w:line="140" w:lineRule="exact"/>
        <w:jc w:val="both"/>
        <w:rPr>
          <w:sz w:val="14"/>
          <w:szCs w:val="14"/>
        </w:rPr>
      </w:pPr>
    </w:p>
    <w:p w14:paraId="726A93D5" w14:textId="77777777" w:rsidR="00AE7C60" w:rsidRDefault="00AE7C60" w:rsidP="003E0BA7">
      <w:pPr>
        <w:spacing w:line="200" w:lineRule="exact"/>
        <w:jc w:val="both"/>
      </w:pPr>
    </w:p>
    <w:p w14:paraId="7DB64996" w14:textId="77777777" w:rsidR="00AE7C60" w:rsidRDefault="00AE7C60" w:rsidP="003E0BA7">
      <w:pPr>
        <w:spacing w:line="200" w:lineRule="exact"/>
        <w:jc w:val="both"/>
      </w:pPr>
    </w:p>
    <w:p w14:paraId="5531FF65" w14:textId="77777777" w:rsidR="00AE7C60" w:rsidRDefault="00AE7C60" w:rsidP="003E0BA7">
      <w:pPr>
        <w:spacing w:line="200" w:lineRule="exact"/>
        <w:jc w:val="both"/>
      </w:pPr>
    </w:p>
    <w:p w14:paraId="7A1FA1ED" w14:textId="77777777" w:rsidR="00AE7C60" w:rsidRDefault="00A44FA3" w:rsidP="003E0BA7">
      <w:pPr>
        <w:pStyle w:val="Heading2"/>
        <w:jc w:val="both"/>
        <w:rPr>
          <w:rFonts w:eastAsia="Calibri Light"/>
        </w:rPr>
      </w:pPr>
      <w:bookmarkStart w:id="31" w:name="_Toc82706561"/>
      <w:r>
        <w:rPr>
          <w:rFonts w:eastAsia="Calibri Light"/>
          <w:spacing w:val="-1"/>
        </w:rPr>
        <w:t>6</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wa</w:t>
      </w:r>
      <w:r>
        <w:rPr>
          <w:rFonts w:eastAsia="Calibri Light"/>
          <w:spacing w:val="1"/>
        </w:rPr>
        <w:t>r</w:t>
      </w:r>
      <w:r>
        <w:rPr>
          <w:rFonts w:eastAsia="Calibri Light"/>
        </w:rPr>
        <w:t>ds</w:t>
      </w:r>
      <w:bookmarkEnd w:id="31"/>
    </w:p>
    <w:p w14:paraId="2A93F1F1" w14:textId="77777777" w:rsidR="00AE7C60" w:rsidRDefault="00A44FA3" w:rsidP="003E0BA7">
      <w:pPr>
        <w:spacing w:before="38" w:line="259" w:lineRule="auto"/>
        <w:ind w:left="100" w:right="151"/>
        <w:jc w:val="both"/>
        <w:rPr>
          <w:sz w:val="28"/>
          <w:szCs w:val="28"/>
        </w:rPr>
      </w:pPr>
      <w:r>
        <w:rPr>
          <w:spacing w:val="1"/>
          <w:sz w:val="28"/>
          <w:szCs w:val="28"/>
        </w:rPr>
        <w:t>A</w:t>
      </w:r>
      <w:r>
        <w:rPr>
          <w:spacing w:val="-1"/>
          <w:sz w:val="28"/>
          <w:szCs w:val="28"/>
        </w:rPr>
        <w:t>n</w:t>
      </w:r>
      <w:r>
        <w:rPr>
          <w:sz w:val="28"/>
          <w:szCs w:val="28"/>
        </w:rPr>
        <w:t>y</w:t>
      </w:r>
      <w:r>
        <w:rPr>
          <w:spacing w:val="-2"/>
          <w:sz w:val="28"/>
          <w:szCs w:val="28"/>
        </w:rPr>
        <w:t xml:space="preserve"> </w:t>
      </w:r>
      <w:r>
        <w:rPr>
          <w:spacing w:val="1"/>
          <w:sz w:val="28"/>
          <w:szCs w:val="28"/>
        </w:rPr>
        <w:t>b</w:t>
      </w:r>
      <w:r>
        <w:rPr>
          <w:spacing w:val="-1"/>
          <w:sz w:val="28"/>
          <w:szCs w:val="28"/>
        </w:rPr>
        <w:t>on</w:t>
      </w:r>
      <w:r>
        <w:rPr>
          <w:spacing w:val="1"/>
          <w:sz w:val="28"/>
          <w:szCs w:val="28"/>
        </w:rPr>
        <w:t>u</w:t>
      </w:r>
      <w:r>
        <w:rPr>
          <w:sz w:val="28"/>
          <w:szCs w:val="28"/>
        </w:rPr>
        <w:t>s</w:t>
      </w:r>
      <w:r>
        <w:rPr>
          <w:spacing w:val="-2"/>
          <w:sz w:val="28"/>
          <w:szCs w:val="28"/>
        </w:rPr>
        <w:t xml:space="preserve"> </w:t>
      </w:r>
      <w:r>
        <w:rPr>
          <w:spacing w:val="1"/>
          <w:sz w:val="28"/>
          <w:szCs w:val="28"/>
        </w:rPr>
        <w:t>o</w:t>
      </w:r>
      <w:r>
        <w:rPr>
          <w:sz w:val="28"/>
          <w:szCs w:val="28"/>
        </w:rPr>
        <w:t xml:space="preserve">r </w:t>
      </w:r>
      <w:r>
        <w:rPr>
          <w:spacing w:val="-2"/>
          <w:sz w:val="28"/>
          <w:szCs w:val="28"/>
        </w:rPr>
        <w:t>g</w:t>
      </w:r>
      <w:r>
        <w:rPr>
          <w:spacing w:val="1"/>
          <w:sz w:val="28"/>
          <w:szCs w:val="28"/>
        </w:rPr>
        <w:t>i</w:t>
      </w:r>
      <w:r>
        <w:rPr>
          <w:spacing w:val="-2"/>
          <w:sz w:val="28"/>
          <w:szCs w:val="28"/>
        </w:rPr>
        <w:t>f</w:t>
      </w:r>
      <w:r>
        <w:rPr>
          <w:sz w:val="28"/>
          <w:szCs w:val="28"/>
        </w:rPr>
        <w:t>t</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 xml:space="preserve">be </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2"/>
          <w:sz w:val="28"/>
          <w:szCs w:val="28"/>
        </w:rPr>
        <w:t>u</w:t>
      </w:r>
      <w:r>
        <w:rPr>
          <w:sz w:val="28"/>
          <w:szCs w:val="28"/>
        </w:rPr>
        <w:t>p</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t>
      </w:r>
      <w:r>
        <w:rPr>
          <w:sz w:val="28"/>
          <w:szCs w:val="28"/>
        </w:rPr>
        <w:t>8</w:t>
      </w:r>
      <w:r>
        <w:rPr>
          <w:spacing w:val="-2"/>
          <w:sz w:val="28"/>
          <w:szCs w:val="28"/>
        </w:rPr>
        <w:t xml:space="preserve"> </w:t>
      </w:r>
      <w:r>
        <w:rPr>
          <w:spacing w:val="1"/>
          <w:sz w:val="28"/>
          <w:szCs w:val="28"/>
        </w:rPr>
        <w:t>o</w:t>
      </w:r>
      <w:r>
        <w:rPr>
          <w:sz w:val="28"/>
          <w:szCs w:val="28"/>
        </w:rPr>
        <w:t>f</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to</w:t>
      </w:r>
      <w:r>
        <w:rPr>
          <w:spacing w:val="1"/>
          <w:sz w:val="28"/>
          <w:szCs w:val="28"/>
        </w:rPr>
        <w:t>t</w:t>
      </w:r>
      <w:r>
        <w:rPr>
          <w:sz w:val="28"/>
          <w:szCs w:val="28"/>
        </w:rPr>
        <w:t>al</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z w:val="28"/>
          <w:szCs w:val="28"/>
        </w:rPr>
        <w:t>as</w:t>
      </w:r>
      <w:r>
        <w:rPr>
          <w:spacing w:val="1"/>
          <w:sz w:val="28"/>
          <w:szCs w:val="28"/>
        </w:rPr>
        <w:t xml:space="preserve"> </w:t>
      </w:r>
      <w:r>
        <w:rPr>
          <w:spacing w:val="-2"/>
          <w:sz w:val="28"/>
          <w:szCs w:val="28"/>
        </w:rPr>
        <w:t>a</w:t>
      </w:r>
      <w:r>
        <w:rPr>
          <w:sz w:val="28"/>
          <w:szCs w:val="28"/>
        </w:rPr>
        <w:t>n</w:t>
      </w:r>
      <w:r>
        <w:rPr>
          <w:spacing w:val="-1"/>
          <w:sz w:val="28"/>
          <w:szCs w:val="28"/>
        </w:rPr>
        <w:t xml:space="preserve"> </w:t>
      </w:r>
      <w:r>
        <w:rPr>
          <w:spacing w:val="1"/>
          <w:sz w:val="28"/>
          <w:szCs w:val="28"/>
        </w:rPr>
        <w:t>in</w:t>
      </w:r>
      <w:r>
        <w:rPr>
          <w:spacing w:val="-2"/>
          <w:sz w:val="28"/>
          <w:szCs w:val="28"/>
        </w:rPr>
        <w:t>c</w:t>
      </w:r>
      <w:r>
        <w:rPr>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z w:val="28"/>
          <w:szCs w:val="28"/>
        </w:rPr>
        <w:t>o</w:t>
      </w:r>
      <w:r>
        <w:rPr>
          <w:spacing w:val="1"/>
          <w:sz w:val="28"/>
          <w:szCs w:val="28"/>
        </w:rPr>
        <w:t xml:space="preserve"> </w:t>
      </w:r>
      <w:r>
        <w:rPr>
          <w:spacing w:val="-3"/>
          <w:sz w:val="28"/>
          <w:szCs w:val="28"/>
        </w:rPr>
        <w:t>m</w:t>
      </w:r>
      <w:r>
        <w:rPr>
          <w:spacing w:val="-1"/>
          <w:sz w:val="28"/>
          <w:szCs w:val="28"/>
        </w:rPr>
        <w:t>o</w:t>
      </w:r>
      <w:r>
        <w:rPr>
          <w:spacing w:val="1"/>
          <w:sz w:val="28"/>
          <w:szCs w:val="28"/>
        </w:rPr>
        <w:t>v</w:t>
      </w:r>
      <w:r>
        <w:rPr>
          <w:sz w:val="28"/>
          <w:szCs w:val="28"/>
        </w:rPr>
        <w:t xml:space="preserve">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i</w:t>
      </w:r>
      <w:r>
        <w:rPr>
          <w:sz w:val="28"/>
          <w:szCs w:val="28"/>
        </w:rPr>
        <w:t>m</w:t>
      </w:r>
      <w:r>
        <w:rPr>
          <w:spacing w:val="1"/>
          <w:sz w:val="28"/>
          <w:szCs w:val="28"/>
        </w:rPr>
        <w:t>e</w:t>
      </w:r>
      <w:r>
        <w:rPr>
          <w:sz w:val="28"/>
          <w:szCs w:val="28"/>
        </w:rPr>
        <w:t>.</w:t>
      </w:r>
    </w:p>
    <w:p w14:paraId="08B5734F" w14:textId="77777777" w:rsidR="00AE7C60" w:rsidRDefault="00AE7C60" w:rsidP="003E0BA7">
      <w:pPr>
        <w:spacing w:before="1" w:line="140" w:lineRule="exact"/>
        <w:jc w:val="both"/>
        <w:rPr>
          <w:sz w:val="14"/>
          <w:szCs w:val="14"/>
        </w:rPr>
      </w:pPr>
    </w:p>
    <w:p w14:paraId="34155F7D" w14:textId="77777777" w:rsidR="00AE7C60" w:rsidRDefault="00AE7C60" w:rsidP="003E0BA7">
      <w:pPr>
        <w:spacing w:line="200" w:lineRule="exact"/>
        <w:jc w:val="both"/>
      </w:pPr>
    </w:p>
    <w:p w14:paraId="2F9B8353" w14:textId="77777777" w:rsidR="00AE7C60" w:rsidRDefault="00AE7C60" w:rsidP="003E0BA7">
      <w:pPr>
        <w:spacing w:line="200" w:lineRule="exact"/>
        <w:jc w:val="both"/>
      </w:pPr>
    </w:p>
    <w:p w14:paraId="7C09D034" w14:textId="77777777" w:rsidR="00AE7C60" w:rsidRDefault="00A44FA3" w:rsidP="003E0BA7">
      <w:pPr>
        <w:pStyle w:val="Heading1"/>
        <w:jc w:val="both"/>
        <w:rPr>
          <w:rFonts w:eastAsia="Calibri Light"/>
        </w:rPr>
      </w:pPr>
      <w:bookmarkStart w:id="32" w:name="_Toc82706562"/>
      <w:r>
        <w:rPr>
          <w:rFonts w:eastAsia="Calibri Light"/>
          <w:spacing w:val="-1"/>
        </w:rPr>
        <w:lastRenderedPageBreak/>
        <w:t>7</w:t>
      </w:r>
      <w:r>
        <w:rPr>
          <w:rFonts w:eastAsia="Calibri Light"/>
        </w:rPr>
        <w:t xml:space="preserve">.  </w:t>
      </w:r>
      <w:r>
        <w:rPr>
          <w:rFonts w:eastAsia="Calibri Light"/>
          <w:spacing w:val="22"/>
        </w:rPr>
        <w:t xml:space="preserve"> </w:t>
      </w:r>
      <w:r>
        <w:rPr>
          <w:rFonts w:eastAsia="Calibri Light"/>
        </w:rPr>
        <w:t>Te</w:t>
      </w:r>
      <w:r>
        <w:rPr>
          <w:rFonts w:eastAsia="Calibri Light"/>
          <w:spacing w:val="1"/>
        </w:rPr>
        <w:t>c</w:t>
      </w:r>
      <w:r>
        <w:rPr>
          <w:rFonts w:eastAsia="Calibri Light"/>
        </w:rPr>
        <w:t>hn</w:t>
      </w:r>
      <w:r>
        <w:rPr>
          <w:rFonts w:eastAsia="Calibri Light"/>
          <w:spacing w:val="-1"/>
        </w:rPr>
        <w:t>i</w:t>
      </w:r>
      <w:r>
        <w:rPr>
          <w:rFonts w:eastAsia="Calibri Light"/>
          <w:spacing w:val="1"/>
        </w:rPr>
        <w:t>c</w:t>
      </w:r>
      <w:r>
        <w:rPr>
          <w:rFonts w:eastAsia="Calibri Light"/>
        </w:rPr>
        <w:t>al</w:t>
      </w:r>
      <w:r>
        <w:rPr>
          <w:rFonts w:eastAsia="Calibri Light"/>
          <w:spacing w:val="-12"/>
        </w:rPr>
        <w:t xml:space="preserve"> </w:t>
      </w:r>
      <w:r>
        <w:rPr>
          <w:rFonts w:eastAsia="Calibri Light"/>
        </w:rPr>
        <w:t>D</w:t>
      </w:r>
      <w:r>
        <w:rPr>
          <w:rFonts w:eastAsia="Calibri Light"/>
          <w:spacing w:val="1"/>
        </w:rPr>
        <w:t>e</w:t>
      </w:r>
      <w:r>
        <w:rPr>
          <w:rFonts w:eastAsia="Calibri Light"/>
        </w:rPr>
        <w:t>t</w:t>
      </w:r>
      <w:r>
        <w:rPr>
          <w:rFonts w:eastAsia="Calibri Light"/>
          <w:spacing w:val="1"/>
        </w:rPr>
        <w:t>a</w:t>
      </w:r>
      <w:r>
        <w:rPr>
          <w:rFonts w:eastAsia="Calibri Light"/>
        </w:rPr>
        <w:t>ils</w:t>
      </w:r>
      <w:bookmarkEnd w:id="32"/>
    </w:p>
    <w:p w14:paraId="1F855EEB" w14:textId="77777777" w:rsidR="00AE7C60" w:rsidRDefault="00AE7C60" w:rsidP="003E0BA7">
      <w:pPr>
        <w:spacing w:before="12" w:line="260" w:lineRule="exact"/>
        <w:jc w:val="both"/>
        <w:rPr>
          <w:sz w:val="26"/>
          <w:szCs w:val="26"/>
        </w:rPr>
      </w:pPr>
    </w:p>
    <w:p w14:paraId="5A9712F2" w14:textId="77777777" w:rsidR="00AE7C60" w:rsidRDefault="00A44FA3" w:rsidP="003E0BA7">
      <w:pPr>
        <w:pStyle w:val="Heading2"/>
        <w:jc w:val="both"/>
        <w:rPr>
          <w:rFonts w:eastAsia="Calibri Light"/>
        </w:rPr>
      </w:pPr>
      <w:bookmarkStart w:id="33" w:name="_Toc82706563"/>
      <w:r>
        <w:rPr>
          <w:rFonts w:eastAsia="Calibri Light"/>
          <w:spacing w:val="-1"/>
        </w:rPr>
        <w:t>7</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BERTI</w:t>
      </w:r>
      <w:r>
        <w:rPr>
          <w:rFonts w:eastAsia="Calibri Light"/>
          <w:spacing w:val="1"/>
        </w:rPr>
        <w:t>NI</w:t>
      </w:r>
      <w:r>
        <w:rPr>
          <w:rFonts w:eastAsia="Calibri Light"/>
        </w:rPr>
        <w:t>TY</w:t>
      </w:r>
      <w:r>
        <w:rPr>
          <w:rFonts w:eastAsia="Calibri Light"/>
          <w:spacing w:val="-12"/>
        </w:rPr>
        <w:t xml:space="preserve"> </w:t>
      </w:r>
      <w:r>
        <w:rPr>
          <w:rFonts w:eastAsia="Calibri Light"/>
        </w:rPr>
        <w:t>Ma</w:t>
      </w:r>
      <w:r>
        <w:rPr>
          <w:rFonts w:eastAsia="Calibri Light"/>
          <w:spacing w:val="-1"/>
        </w:rPr>
        <w:t>i</w:t>
      </w:r>
      <w:r>
        <w:rPr>
          <w:rFonts w:eastAsia="Calibri Light"/>
        </w:rPr>
        <w:t>n</w:t>
      </w:r>
      <w:r>
        <w:rPr>
          <w:rFonts w:eastAsia="Calibri Light"/>
          <w:spacing w:val="3"/>
        </w:rPr>
        <w:t>-</w:t>
      </w:r>
      <w:r>
        <w:rPr>
          <w:rFonts w:eastAsia="Calibri Light"/>
          <w:spacing w:val="2"/>
        </w:rPr>
        <w:t>n</w:t>
      </w:r>
      <w:r>
        <w:rPr>
          <w:rFonts w:eastAsia="Calibri Light"/>
        </w:rPr>
        <w:t>et</w:t>
      </w:r>
      <w:bookmarkEnd w:id="33"/>
    </w:p>
    <w:p w14:paraId="70BEA2E1" w14:textId="3A9ADBBE" w:rsidR="00AE7C60" w:rsidRDefault="00A44FA3" w:rsidP="003E0BA7">
      <w:pPr>
        <w:spacing w:before="35"/>
        <w:ind w:left="820"/>
        <w:jc w:val="both"/>
        <w:rPr>
          <w:sz w:val="28"/>
          <w:szCs w:val="28"/>
        </w:rPr>
      </w:pPr>
      <w:r>
        <w:rPr>
          <w:sz w:val="28"/>
          <w:szCs w:val="28"/>
        </w:rPr>
        <w:t>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1"/>
          <w:sz w:val="28"/>
          <w:szCs w:val="28"/>
        </w:rPr>
        <w:t>u</w:t>
      </w:r>
      <w:r>
        <w:rPr>
          <w:spacing w:val="1"/>
          <w:sz w:val="28"/>
          <w:szCs w:val="28"/>
        </w:rPr>
        <w:t>s</w:t>
      </w:r>
      <w:r>
        <w:rPr>
          <w:sz w:val="28"/>
          <w:szCs w:val="28"/>
        </w:rPr>
        <w:t>es</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 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(BSC)</w:t>
      </w:r>
    </w:p>
    <w:p w14:paraId="5C7B9131" w14:textId="77777777" w:rsidR="00AE7C60" w:rsidRDefault="00A44FA3" w:rsidP="003E0BA7">
      <w:pPr>
        <w:spacing w:before="26"/>
        <w:ind w:left="820"/>
        <w:jc w:val="both"/>
        <w:rPr>
          <w:sz w:val="28"/>
          <w:szCs w:val="28"/>
        </w:rPr>
      </w:pP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p>
    <w:p w14:paraId="0B7DDD98" w14:textId="74AF0940" w:rsidR="00AE7C60" w:rsidRDefault="00A44FA3" w:rsidP="003E0BA7">
      <w:pPr>
        <w:spacing w:before="26" w:line="258" w:lineRule="auto"/>
        <w:ind w:left="820" w:right="321"/>
        <w:jc w:val="both"/>
        <w:rPr>
          <w:sz w:val="28"/>
          <w:szCs w:val="28"/>
        </w:rPr>
      </w:pP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x</w:t>
      </w:r>
      <w:r>
        <w:rPr>
          <w:sz w:val="28"/>
          <w:szCs w:val="28"/>
        </w:rPr>
        <w:t>t</w:t>
      </w:r>
      <w:r>
        <w:rPr>
          <w:spacing w:val="1"/>
          <w:sz w:val="28"/>
          <w:szCs w:val="28"/>
        </w:rPr>
        <w:t xml:space="preserve"> </w:t>
      </w:r>
      <w:r>
        <w:rPr>
          <w:sz w:val="28"/>
          <w:szCs w:val="28"/>
        </w:rPr>
        <w:t>g</w:t>
      </w:r>
      <w:r>
        <w:rPr>
          <w:spacing w:val="-2"/>
          <w:sz w:val="28"/>
          <w:szCs w:val="28"/>
        </w:rPr>
        <w:t>e</w:t>
      </w:r>
      <w:r>
        <w:rPr>
          <w:spacing w:val="1"/>
          <w:sz w:val="28"/>
          <w:szCs w:val="28"/>
        </w:rPr>
        <w:t>n</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f t</w:t>
      </w:r>
      <w:r>
        <w:rPr>
          <w:spacing w:val="2"/>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g</w:t>
      </w:r>
      <w:r>
        <w:rPr>
          <w:spacing w:val="1"/>
          <w:sz w:val="28"/>
          <w:szCs w:val="28"/>
        </w:rPr>
        <w:t>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r>
        <w:rPr>
          <w:spacing w:val="5"/>
          <w:sz w:val="28"/>
          <w:szCs w:val="28"/>
        </w:rPr>
        <w:t xml:space="preserve"> </w:t>
      </w:r>
      <w:r w:rsidR="00E34E68">
        <w:rPr>
          <w:sz w:val="28"/>
          <w:szCs w:val="28"/>
        </w:rPr>
        <w:t>is</w:t>
      </w:r>
      <w:r>
        <w:rPr>
          <w:spacing w:val="-3"/>
          <w:sz w:val="28"/>
          <w:szCs w:val="28"/>
        </w:rPr>
        <w:t xml:space="preserve"> </w:t>
      </w:r>
      <w:r w:rsidR="00A52ADB">
        <w:rPr>
          <w:spacing w:val="1"/>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pacing w:val="-3"/>
          <w:sz w:val="28"/>
          <w:szCs w:val="28"/>
        </w:rPr>
        <w:t>P</w:t>
      </w:r>
      <w:r>
        <w:rPr>
          <w:spacing w:val="1"/>
          <w:sz w:val="28"/>
          <w:szCs w:val="28"/>
        </w:rPr>
        <w:t>o</w:t>
      </w:r>
      <w:r>
        <w:rPr>
          <w:sz w:val="28"/>
          <w:szCs w:val="28"/>
        </w:rPr>
        <w:t xml:space="preserve">S)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z w:val="28"/>
          <w:szCs w:val="28"/>
        </w:rPr>
        <w:t>p</w:t>
      </w:r>
      <w:r>
        <w:rPr>
          <w:spacing w:val="-2"/>
          <w:sz w:val="28"/>
          <w:szCs w:val="28"/>
        </w:rPr>
        <w:t>r</w:t>
      </w:r>
      <w:r>
        <w:rPr>
          <w:sz w:val="28"/>
          <w:szCs w:val="28"/>
        </w:rPr>
        <w:t>e</w:t>
      </w:r>
      <w:r>
        <w:rPr>
          <w:spacing w:val="-1"/>
          <w:sz w:val="28"/>
          <w:szCs w:val="28"/>
        </w:rPr>
        <w:t>vi</w:t>
      </w:r>
      <w:r>
        <w:rPr>
          <w:spacing w:val="1"/>
          <w:sz w:val="28"/>
          <w:szCs w:val="28"/>
        </w:rPr>
        <w:t>o</w:t>
      </w:r>
      <w:r>
        <w:rPr>
          <w:spacing w:val="-1"/>
          <w:sz w:val="28"/>
          <w:szCs w:val="28"/>
        </w:rPr>
        <w:t>u</w:t>
      </w:r>
      <w:r>
        <w:rPr>
          <w:sz w:val="28"/>
          <w:szCs w:val="28"/>
        </w:rPr>
        <w:t>s</w:t>
      </w:r>
      <w:r>
        <w:rPr>
          <w:spacing w:val="1"/>
          <w:sz w:val="28"/>
          <w:szCs w:val="28"/>
        </w:rPr>
        <w:t xml:space="preserve"> </w:t>
      </w:r>
      <w:r>
        <w:rPr>
          <w:spacing w:val="-2"/>
          <w:sz w:val="28"/>
          <w:szCs w:val="28"/>
        </w:rPr>
        <w:t>v</w:t>
      </w:r>
      <w:r>
        <w:rPr>
          <w:sz w:val="28"/>
          <w:szCs w:val="28"/>
        </w:rPr>
        <w:t>e</w:t>
      </w:r>
      <w:r>
        <w:rPr>
          <w:spacing w:val="-2"/>
          <w:sz w:val="28"/>
          <w:szCs w:val="28"/>
        </w:rPr>
        <w:t>r</w:t>
      </w:r>
      <w:r>
        <w:rPr>
          <w:spacing w:val="1"/>
          <w:sz w:val="28"/>
          <w:szCs w:val="28"/>
        </w:rPr>
        <w:t>s</w:t>
      </w:r>
      <w:r>
        <w:rPr>
          <w:spacing w:val="-1"/>
          <w:sz w:val="28"/>
          <w:szCs w:val="28"/>
        </w:rPr>
        <w:t>io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sidR="00A52ADB">
        <w:rPr>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t>
      </w:r>
      <w:proofErr w:type="spellStart"/>
      <w:r>
        <w:rPr>
          <w:sz w:val="28"/>
          <w:szCs w:val="28"/>
        </w:rPr>
        <w:t>P</w:t>
      </w:r>
      <w:r>
        <w:rPr>
          <w:spacing w:val="1"/>
          <w:sz w:val="28"/>
          <w:szCs w:val="28"/>
        </w:rPr>
        <w:t>o</w:t>
      </w:r>
      <w:r>
        <w:rPr>
          <w:spacing w:val="-1"/>
          <w:sz w:val="28"/>
          <w:szCs w:val="28"/>
        </w:rPr>
        <w:t>W</w:t>
      </w:r>
      <w:proofErr w:type="spellEnd"/>
      <w:r>
        <w:rPr>
          <w:sz w:val="28"/>
          <w:szCs w:val="28"/>
        </w:rPr>
        <w:t xml:space="preserve">). </w:t>
      </w:r>
      <w:r w:rsidR="003C6354" w:rsidRPr="003C6354">
        <w:rPr>
          <w:spacing w:val="-1"/>
          <w:sz w:val="28"/>
          <w:szCs w:val="28"/>
        </w:rPr>
        <w:t xml:space="preserve">Because </w:t>
      </w:r>
      <w:r w:rsidR="00E34E68">
        <w:rPr>
          <w:spacing w:val="-1"/>
          <w:sz w:val="28"/>
          <w:szCs w:val="28"/>
        </w:rPr>
        <w:t xml:space="preserve">the </w:t>
      </w:r>
      <w:proofErr w:type="spellStart"/>
      <w:r w:rsidR="003C6354" w:rsidRPr="003C6354">
        <w:rPr>
          <w:spacing w:val="-1"/>
          <w:sz w:val="28"/>
          <w:szCs w:val="28"/>
        </w:rPr>
        <w:t>PoW</w:t>
      </w:r>
      <w:proofErr w:type="spellEnd"/>
      <w:r w:rsidR="003C6354" w:rsidRPr="003C6354">
        <w:rPr>
          <w:spacing w:val="-1"/>
          <w:sz w:val="28"/>
          <w:szCs w:val="28"/>
        </w:rPr>
        <w:t xml:space="preserve"> algorithm does not have low resource usage, PoS took its place</w:t>
      </w:r>
      <w:r>
        <w:rPr>
          <w:sz w:val="28"/>
          <w:szCs w:val="28"/>
        </w:rPr>
        <w:t>.</w:t>
      </w:r>
    </w:p>
    <w:p w14:paraId="76AACD0F" w14:textId="77777777" w:rsidR="00AE7C60" w:rsidRDefault="00AE7C60" w:rsidP="003E0BA7">
      <w:pPr>
        <w:spacing w:before="3" w:line="160" w:lineRule="exact"/>
        <w:jc w:val="both"/>
        <w:rPr>
          <w:sz w:val="16"/>
          <w:szCs w:val="16"/>
        </w:rPr>
      </w:pPr>
    </w:p>
    <w:p w14:paraId="1189A52C" w14:textId="110F0BF4" w:rsidR="00AE7C60" w:rsidRDefault="00E34E68" w:rsidP="003E0BA7">
      <w:pPr>
        <w:spacing w:line="258" w:lineRule="auto"/>
        <w:ind w:left="820" w:right="826"/>
        <w:jc w:val="both"/>
        <w:rPr>
          <w:sz w:val="28"/>
          <w:szCs w:val="28"/>
        </w:rPr>
      </w:pPr>
      <w:r>
        <w:rPr>
          <w:spacing w:val="1"/>
          <w:sz w:val="28"/>
          <w:szCs w:val="28"/>
        </w:rPr>
        <w:t>T</w:t>
      </w:r>
      <w:r w:rsidR="00A44FA3">
        <w:rPr>
          <w:sz w:val="28"/>
          <w:szCs w:val="28"/>
        </w:rPr>
        <w:t>o</w:t>
      </w:r>
      <w:r w:rsidR="00A44FA3">
        <w:rPr>
          <w:spacing w:val="1"/>
          <w:sz w:val="28"/>
          <w:szCs w:val="28"/>
        </w:rPr>
        <w:t xml:space="preserve"> </w:t>
      </w:r>
      <w:r w:rsidR="00A44FA3">
        <w:rPr>
          <w:spacing w:val="-2"/>
          <w:sz w:val="28"/>
          <w:szCs w:val="28"/>
        </w:rPr>
        <w:t>s</w:t>
      </w:r>
      <w:r w:rsidR="00A44FA3">
        <w:rPr>
          <w:spacing w:val="1"/>
          <w:sz w:val="28"/>
          <w:szCs w:val="28"/>
        </w:rPr>
        <w:t>t</w:t>
      </w:r>
      <w:r w:rsidR="00A44FA3">
        <w:rPr>
          <w:spacing w:val="-1"/>
          <w:sz w:val="28"/>
          <w:szCs w:val="28"/>
        </w:rPr>
        <w:t>o</w:t>
      </w:r>
      <w:r w:rsidR="00A44FA3">
        <w:rPr>
          <w:sz w:val="28"/>
          <w:szCs w:val="28"/>
        </w:rPr>
        <w:t xml:space="preserve">re, </w:t>
      </w:r>
      <w:r w:rsidR="00A44FA3">
        <w:rPr>
          <w:spacing w:val="-1"/>
          <w:sz w:val="28"/>
          <w:szCs w:val="28"/>
        </w:rPr>
        <w:t>p</w:t>
      </w:r>
      <w:r w:rsidR="00A44FA3">
        <w:rPr>
          <w:sz w:val="28"/>
          <w:szCs w:val="28"/>
        </w:rPr>
        <w:t>r</w:t>
      </w:r>
      <w:r w:rsidR="00A44FA3">
        <w:rPr>
          <w:spacing w:val="1"/>
          <w:sz w:val="28"/>
          <w:szCs w:val="28"/>
        </w:rPr>
        <w:t>o</w:t>
      </w:r>
      <w:r w:rsidR="00A44FA3">
        <w:rPr>
          <w:sz w:val="28"/>
          <w:szCs w:val="28"/>
        </w:rPr>
        <w:t>c</w:t>
      </w:r>
      <w:r w:rsidR="00A44FA3">
        <w:rPr>
          <w:spacing w:val="-2"/>
          <w:sz w:val="28"/>
          <w:szCs w:val="28"/>
        </w:rPr>
        <w:t>e</w:t>
      </w:r>
      <w:r w:rsidR="00A44FA3">
        <w:rPr>
          <w:spacing w:val="1"/>
          <w:sz w:val="28"/>
          <w:szCs w:val="28"/>
        </w:rPr>
        <w:t>s</w:t>
      </w:r>
      <w:r w:rsidR="00A44FA3">
        <w:rPr>
          <w:spacing w:val="3"/>
          <w:sz w:val="28"/>
          <w:szCs w:val="28"/>
        </w:rPr>
        <w:t>s</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ve</w:t>
      </w:r>
      <w:r w:rsidR="00A44FA3">
        <w:rPr>
          <w:spacing w:val="-2"/>
          <w:sz w:val="28"/>
          <w:szCs w:val="28"/>
        </w:rPr>
        <w:t>r</w:t>
      </w:r>
      <w:r w:rsidR="00A44FA3">
        <w:rPr>
          <w:spacing w:val="1"/>
          <w:sz w:val="28"/>
          <w:szCs w:val="28"/>
        </w:rPr>
        <w:t>i</w:t>
      </w:r>
      <w:r w:rsidR="00A44FA3">
        <w:rPr>
          <w:spacing w:val="-2"/>
          <w:sz w:val="28"/>
          <w:szCs w:val="28"/>
        </w:rPr>
        <w:t>f</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h</w:t>
      </w:r>
      <w:r w:rsidR="00A44FA3">
        <w:rPr>
          <w:sz w:val="28"/>
          <w:szCs w:val="28"/>
        </w:rPr>
        <w:t>e</w:t>
      </w:r>
      <w:r w:rsidR="00A44FA3">
        <w:rPr>
          <w:spacing w:val="-2"/>
          <w:sz w:val="28"/>
          <w:szCs w:val="28"/>
        </w:rPr>
        <w:t xml:space="preserve"> </w:t>
      </w:r>
      <w:r w:rsidR="00A44FA3">
        <w:rPr>
          <w:sz w:val="28"/>
          <w:szCs w:val="28"/>
        </w:rPr>
        <w:t>trans</w:t>
      </w:r>
      <w:r w:rsidR="00A44FA3">
        <w:rPr>
          <w:spacing w:val="1"/>
          <w:sz w:val="28"/>
          <w:szCs w:val="28"/>
        </w:rPr>
        <w:t>a</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on</w:t>
      </w:r>
      <w:r w:rsidR="00A44FA3">
        <w:rPr>
          <w:spacing w:val="1"/>
          <w:sz w:val="28"/>
          <w:szCs w:val="28"/>
        </w:rPr>
        <w:t>s</w:t>
      </w:r>
      <w:r w:rsidR="00A44FA3">
        <w:rPr>
          <w:sz w:val="28"/>
          <w:szCs w:val="28"/>
        </w:rPr>
        <w:t>,</w:t>
      </w:r>
      <w:r w:rsidR="00A44FA3">
        <w:rPr>
          <w:spacing w:val="-1"/>
          <w:sz w:val="28"/>
          <w:szCs w:val="28"/>
        </w:rPr>
        <w:t xml:space="preserve"> </w:t>
      </w:r>
      <w:r w:rsidR="00A44FA3">
        <w:rPr>
          <w:spacing w:val="1"/>
          <w:sz w:val="28"/>
          <w:szCs w:val="28"/>
        </w:rPr>
        <w:t>w</w:t>
      </w:r>
      <w:r w:rsidR="00A44FA3">
        <w:rPr>
          <w:sz w:val="28"/>
          <w:szCs w:val="28"/>
        </w:rPr>
        <w:t>e</w:t>
      </w:r>
      <w:r w:rsidR="00A44FA3">
        <w:rPr>
          <w:spacing w:val="-3"/>
          <w:sz w:val="28"/>
          <w:szCs w:val="28"/>
        </w:rPr>
        <w:t xml:space="preserve">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 xml:space="preserve">a </w:t>
      </w:r>
      <w:r w:rsidR="00A44FA3">
        <w:rPr>
          <w:spacing w:val="1"/>
          <w:sz w:val="28"/>
          <w:szCs w:val="28"/>
        </w:rPr>
        <w:t>s</w:t>
      </w:r>
      <w:r w:rsidR="00A44FA3">
        <w:rPr>
          <w:spacing w:val="-1"/>
          <w:sz w:val="28"/>
          <w:szCs w:val="28"/>
        </w:rPr>
        <w:t>u</w:t>
      </w:r>
      <w:r w:rsidR="00A44FA3">
        <w:rPr>
          <w:spacing w:val="1"/>
          <w:sz w:val="28"/>
          <w:szCs w:val="28"/>
        </w:rPr>
        <w:t>s</w:t>
      </w:r>
      <w:r w:rsidR="00A44FA3">
        <w:rPr>
          <w:spacing w:val="-1"/>
          <w:sz w:val="28"/>
          <w:szCs w:val="28"/>
        </w:rPr>
        <w:t>t</w:t>
      </w:r>
      <w:r w:rsidR="00A44FA3">
        <w:rPr>
          <w:sz w:val="28"/>
          <w:szCs w:val="28"/>
        </w:rPr>
        <w:t>a</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e n</w:t>
      </w:r>
      <w:r w:rsidR="00A44FA3">
        <w:rPr>
          <w:spacing w:val="-2"/>
          <w:sz w:val="28"/>
          <w:szCs w:val="28"/>
        </w:rPr>
        <w:t>e</w:t>
      </w:r>
      <w:r w:rsidR="00A44FA3">
        <w:rPr>
          <w:spacing w:val="-1"/>
          <w:sz w:val="28"/>
          <w:szCs w:val="28"/>
        </w:rPr>
        <w:t>t</w:t>
      </w:r>
      <w:r w:rsidR="00A44FA3">
        <w:rPr>
          <w:spacing w:val="1"/>
          <w:sz w:val="28"/>
          <w:szCs w:val="28"/>
        </w:rPr>
        <w:t>wo</w:t>
      </w:r>
      <w:r w:rsidR="00A44FA3">
        <w:rPr>
          <w:spacing w:val="-2"/>
          <w:sz w:val="28"/>
          <w:szCs w:val="28"/>
        </w:rPr>
        <w:t>r</w:t>
      </w:r>
      <w:r w:rsidR="00A44FA3">
        <w:rPr>
          <w:sz w:val="28"/>
          <w:szCs w:val="28"/>
        </w:rPr>
        <w:t>k</w:t>
      </w:r>
      <w:r w:rsidR="00DC1E41">
        <w:rPr>
          <w:spacing w:val="1"/>
          <w:sz w:val="28"/>
          <w:szCs w:val="28"/>
        </w:rPr>
        <w:t>.</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z w:val="28"/>
          <w:szCs w:val="28"/>
        </w:rPr>
        <w:t>ma</w:t>
      </w:r>
      <w:r w:rsidR="00A44FA3">
        <w:rPr>
          <w:spacing w:val="-1"/>
          <w:sz w:val="28"/>
          <w:szCs w:val="28"/>
        </w:rPr>
        <w:t>i</w:t>
      </w:r>
      <w:r w:rsidR="00A44FA3">
        <w:rPr>
          <w:spacing w:val="1"/>
          <w:sz w:val="28"/>
          <w:szCs w:val="28"/>
        </w:rPr>
        <w:t>n</w:t>
      </w:r>
      <w:r w:rsidR="00A44FA3">
        <w:rPr>
          <w:spacing w:val="-2"/>
          <w:sz w:val="28"/>
          <w:szCs w:val="28"/>
        </w:rPr>
        <w:t>-</w:t>
      </w:r>
      <w:r w:rsidR="00A44FA3">
        <w:rPr>
          <w:spacing w:val="1"/>
          <w:sz w:val="28"/>
          <w:szCs w:val="28"/>
        </w:rPr>
        <w:t>n</w:t>
      </w:r>
      <w:r w:rsidR="00A44FA3">
        <w:rPr>
          <w:sz w:val="28"/>
          <w:szCs w:val="28"/>
        </w:rPr>
        <w:t>et</w:t>
      </w:r>
      <w:r w:rsidR="00A44FA3">
        <w:rPr>
          <w:spacing w:val="1"/>
          <w:sz w:val="28"/>
          <w:szCs w:val="28"/>
        </w:rPr>
        <w:t xml:space="preserve"> </w:t>
      </w:r>
      <w:r w:rsidR="00A44FA3">
        <w:rPr>
          <w:spacing w:val="-3"/>
          <w:sz w:val="28"/>
          <w:szCs w:val="28"/>
        </w:rPr>
        <w:t>m</w:t>
      </w:r>
      <w:r w:rsidR="00A44FA3">
        <w:rPr>
          <w:spacing w:val="-1"/>
          <w:sz w:val="28"/>
          <w:szCs w:val="28"/>
        </w:rPr>
        <w:t>u</w:t>
      </w:r>
      <w:r w:rsidR="00A44FA3">
        <w:rPr>
          <w:spacing w:val="1"/>
          <w:sz w:val="28"/>
          <w:szCs w:val="28"/>
        </w:rPr>
        <w:t>s</w:t>
      </w:r>
      <w:r w:rsidR="00A44FA3">
        <w:rPr>
          <w:sz w:val="28"/>
          <w:szCs w:val="28"/>
        </w:rPr>
        <w:t>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v</w:t>
      </w:r>
      <w:r w:rsidR="00A44FA3">
        <w:rPr>
          <w:sz w:val="28"/>
          <w:szCs w:val="28"/>
        </w:rPr>
        <w:t>er</w:t>
      </w:r>
      <w:r w:rsidR="00A44FA3">
        <w:rPr>
          <w:spacing w:val="-1"/>
          <w:sz w:val="28"/>
          <w:szCs w:val="28"/>
        </w:rPr>
        <w:t xml:space="preserve"> </w:t>
      </w:r>
      <w:r w:rsidR="00A44FA3">
        <w:rPr>
          <w:spacing w:val="1"/>
          <w:sz w:val="28"/>
          <w:szCs w:val="28"/>
        </w:rPr>
        <w:t>u</w:t>
      </w:r>
      <w:r w:rsidR="00A44FA3">
        <w:rPr>
          <w:sz w:val="28"/>
          <w:szCs w:val="28"/>
        </w:rPr>
        <w:t>p</w:t>
      </w:r>
      <w:r w:rsidR="00A44FA3">
        <w:rPr>
          <w:spacing w:val="1"/>
          <w:sz w:val="28"/>
          <w:szCs w:val="28"/>
        </w:rPr>
        <w:t xml:space="preserve"> </w:t>
      </w:r>
      <w:r w:rsidR="00A44FA3">
        <w:rPr>
          <w:spacing w:val="-3"/>
          <w:sz w:val="28"/>
          <w:szCs w:val="28"/>
        </w:rPr>
        <w:t>a</w:t>
      </w:r>
      <w:r w:rsidR="00A44FA3">
        <w:rPr>
          <w:spacing w:val="-1"/>
          <w:sz w:val="28"/>
          <w:szCs w:val="28"/>
        </w:rPr>
        <w:t>l</w:t>
      </w:r>
      <w:r w:rsidR="00A44FA3">
        <w:rPr>
          <w:sz w:val="28"/>
          <w:szCs w:val="28"/>
        </w:rPr>
        <w:t>l f</w:t>
      </w:r>
      <w:r w:rsidR="00A44FA3">
        <w:rPr>
          <w:spacing w:val="1"/>
          <w:sz w:val="28"/>
          <w:szCs w:val="28"/>
        </w:rPr>
        <w:t>u</w:t>
      </w:r>
      <w:r w:rsidR="00A44FA3">
        <w:rPr>
          <w:spacing w:val="-1"/>
          <w:sz w:val="28"/>
          <w:szCs w:val="28"/>
        </w:rPr>
        <w:t>n</w:t>
      </w:r>
      <w:r w:rsidR="00A44FA3">
        <w:rPr>
          <w:sz w:val="28"/>
          <w:szCs w:val="28"/>
        </w:rPr>
        <w:t>c</w:t>
      </w:r>
      <w:r w:rsidR="00A44FA3">
        <w:rPr>
          <w:spacing w:val="-1"/>
          <w:sz w:val="28"/>
          <w:szCs w:val="28"/>
        </w:rPr>
        <w:t>ti</w:t>
      </w:r>
      <w:r w:rsidR="00A44FA3">
        <w:rPr>
          <w:spacing w:val="1"/>
          <w:sz w:val="28"/>
          <w:szCs w:val="28"/>
        </w:rPr>
        <w:t>on</w:t>
      </w:r>
      <w:r w:rsidR="00A44FA3">
        <w:rPr>
          <w:spacing w:val="-2"/>
          <w:sz w:val="28"/>
          <w:szCs w:val="28"/>
        </w:rPr>
        <w:t>a</w:t>
      </w:r>
      <w:r w:rsidR="00A44FA3">
        <w:rPr>
          <w:spacing w:val="-1"/>
          <w:sz w:val="28"/>
          <w:szCs w:val="28"/>
        </w:rPr>
        <w:t>l</w:t>
      </w:r>
      <w:r w:rsidR="00A44FA3">
        <w:rPr>
          <w:spacing w:val="1"/>
          <w:sz w:val="28"/>
          <w:szCs w:val="28"/>
        </w:rPr>
        <w:t>i</w:t>
      </w:r>
      <w:r w:rsidR="00A44FA3">
        <w:rPr>
          <w:spacing w:val="-1"/>
          <w:sz w:val="28"/>
          <w:szCs w:val="28"/>
        </w:rPr>
        <w:t>t</w:t>
      </w:r>
      <w:r w:rsidR="00A44FA3">
        <w:rPr>
          <w:spacing w:val="1"/>
          <w:sz w:val="28"/>
          <w:szCs w:val="28"/>
        </w:rPr>
        <w:t>i</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pacing w:val="-1"/>
          <w:sz w:val="28"/>
          <w:szCs w:val="28"/>
        </w:rPr>
        <w:t>i</w:t>
      </w:r>
      <w:r w:rsidR="00A44FA3">
        <w:rPr>
          <w:sz w:val="28"/>
          <w:szCs w:val="28"/>
        </w:rPr>
        <w:t>ch</w:t>
      </w:r>
      <w:r w:rsidR="00A44FA3">
        <w:rPr>
          <w:spacing w:val="-2"/>
          <w:sz w:val="28"/>
          <w:szCs w:val="28"/>
        </w:rPr>
        <w:t xml:space="preserve"> </w:t>
      </w:r>
      <w:r w:rsidR="00A44FA3">
        <w:rPr>
          <w:sz w:val="28"/>
          <w:szCs w:val="28"/>
        </w:rPr>
        <w:t xml:space="preserve">are </w:t>
      </w:r>
      <w:r w:rsidR="00A44FA3">
        <w:rPr>
          <w:spacing w:val="1"/>
          <w:sz w:val="28"/>
          <w:szCs w:val="28"/>
        </w:rPr>
        <w:t>n</w:t>
      </w:r>
      <w:r w:rsidR="00A44FA3">
        <w:rPr>
          <w:sz w:val="28"/>
          <w:szCs w:val="28"/>
        </w:rPr>
        <w:t>e</w:t>
      </w:r>
      <w:r w:rsidR="00A44FA3">
        <w:rPr>
          <w:spacing w:val="-2"/>
          <w:sz w:val="28"/>
          <w:szCs w:val="28"/>
        </w:rPr>
        <w:t>e</w:t>
      </w:r>
      <w:r w:rsidR="00A44FA3">
        <w:rPr>
          <w:spacing w:val="1"/>
          <w:sz w:val="28"/>
          <w:szCs w:val="28"/>
        </w:rPr>
        <w:t>d</w:t>
      </w:r>
      <w:r w:rsidR="00A44FA3">
        <w:rPr>
          <w:spacing w:val="-2"/>
          <w:sz w:val="28"/>
          <w:szCs w:val="28"/>
        </w:rPr>
        <w:t>e</w:t>
      </w:r>
      <w:r w:rsidR="00A44FA3">
        <w:rPr>
          <w:sz w:val="28"/>
          <w:szCs w:val="28"/>
        </w:rPr>
        <w:t>d</w:t>
      </w:r>
      <w:r w:rsidR="00DC1E41">
        <w:rPr>
          <w:spacing w:val="1"/>
          <w:sz w:val="28"/>
          <w:szCs w:val="28"/>
        </w:rPr>
        <w:t>.</w:t>
      </w:r>
    </w:p>
    <w:p w14:paraId="6892520A" w14:textId="77777777" w:rsidR="00AE7C60" w:rsidRDefault="00AE7C60" w:rsidP="003E0BA7">
      <w:pPr>
        <w:spacing w:before="3" w:line="160" w:lineRule="exact"/>
        <w:jc w:val="both"/>
        <w:rPr>
          <w:sz w:val="16"/>
          <w:szCs w:val="16"/>
        </w:rPr>
      </w:pPr>
    </w:p>
    <w:p w14:paraId="5062274B" w14:textId="7F5FF136" w:rsidR="00AE7C60" w:rsidRDefault="00A44FA3" w:rsidP="003E0BA7">
      <w:pPr>
        <w:spacing w:line="258" w:lineRule="auto"/>
        <w:ind w:left="820" w:right="149"/>
        <w:jc w:val="both"/>
        <w:rPr>
          <w:sz w:val="28"/>
          <w:szCs w:val="28"/>
        </w:rPr>
      </w:pPr>
      <w:r>
        <w:rPr>
          <w:spacing w:val="1"/>
          <w:sz w:val="28"/>
          <w:szCs w:val="28"/>
        </w:rPr>
        <w:t>T</w:t>
      </w:r>
      <w:r>
        <w:rPr>
          <w:spacing w:val="-1"/>
          <w:sz w:val="28"/>
          <w:szCs w:val="28"/>
        </w:rPr>
        <w:t>h</w:t>
      </w:r>
      <w:r>
        <w:rPr>
          <w:sz w:val="28"/>
          <w:szCs w:val="28"/>
        </w:rPr>
        <w:t>e ma</w:t>
      </w:r>
      <w:r>
        <w:rPr>
          <w:spacing w:val="-2"/>
          <w:sz w:val="28"/>
          <w:szCs w:val="28"/>
        </w:rPr>
        <w:t>i</w:t>
      </w:r>
      <w:r>
        <w:rPr>
          <w:spacing w:val="2"/>
          <w:sz w:val="28"/>
          <w:szCs w:val="28"/>
        </w:rPr>
        <w:t>n</w:t>
      </w:r>
      <w:r w:rsidR="004928D8">
        <w:rPr>
          <w:spacing w:val="-2"/>
          <w:sz w:val="28"/>
          <w:szCs w:val="28"/>
        </w:rPr>
        <w:t xml:space="preserve"> </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s</w:t>
      </w:r>
      <w:r>
        <w:rPr>
          <w:spacing w:val="5"/>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z w:val="28"/>
          <w:szCs w:val="28"/>
        </w:rPr>
        <w:t>c</w:t>
      </w:r>
      <w:r>
        <w:rPr>
          <w:spacing w:val="-2"/>
          <w:sz w:val="28"/>
          <w:szCs w:val="28"/>
        </w:rPr>
        <w:t>o</w:t>
      </w:r>
      <w:r>
        <w:rPr>
          <w:spacing w:val="-1"/>
          <w:sz w:val="28"/>
          <w:szCs w:val="28"/>
        </w:rPr>
        <w:t>i</w:t>
      </w:r>
      <w:r>
        <w:rPr>
          <w:sz w:val="28"/>
          <w:szCs w:val="28"/>
        </w:rPr>
        <w:t>n</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1"/>
          <w:sz w:val="28"/>
          <w:szCs w:val="28"/>
        </w:rPr>
        <w:t>o</w:t>
      </w:r>
      <w:r>
        <w:rPr>
          <w:sz w:val="28"/>
          <w:szCs w:val="28"/>
        </w:rPr>
        <w:t xml:space="preserve">t </w:t>
      </w:r>
      <w:r>
        <w:rPr>
          <w:spacing w:val="1"/>
          <w:sz w:val="28"/>
          <w:szCs w:val="28"/>
        </w:rPr>
        <w:t>o</w:t>
      </w:r>
      <w:r>
        <w:rPr>
          <w:sz w:val="28"/>
          <w:szCs w:val="28"/>
        </w:rPr>
        <w:t xml:space="preserve">f </w:t>
      </w:r>
      <w:r>
        <w:rPr>
          <w:spacing w:val="-1"/>
          <w:sz w:val="28"/>
          <w:szCs w:val="28"/>
        </w:rPr>
        <w:t>to</w:t>
      </w:r>
      <w:r>
        <w:rPr>
          <w:spacing w:val="1"/>
          <w:sz w:val="28"/>
          <w:szCs w:val="28"/>
        </w:rPr>
        <w:t>k</w:t>
      </w:r>
      <w:r>
        <w:rPr>
          <w:sz w:val="28"/>
          <w:szCs w:val="28"/>
        </w:rPr>
        <w:t>e</w:t>
      </w:r>
      <w:r>
        <w:rPr>
          <w:spacing w:val="-1"/>
          <w:sz w:val="28"/>
          <w:szCs w:val="28"/>
        </w:rPr>
        <w:t>n</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d</w:t>
      </w:r>
      <w:r>
        <w:rPr>
          <w:spacing w:val="-2"/>
          <w:sz w:val="28"/>
          <w:szCs w:val="28"/>
        </w:rPr>
        <w:t>e</w:t>
      </w:r>
      <w:r>
        <w:rPr>
          <w:spacing w:val="1"/>
          <w:sz w:val="28"/>
          <w:szCs w:val="28"/>
        </w:rPr>
        <w:t>s</w:t>
      </w:r>
      <w:r>
        <w:rPr>
          <w:sz w:val="28"/>
          <w:szCs w:val="28"/>
        </w:rPr>
        <w:t>c</w:t>
      </w:r>
      <w:r>
        <w:rPr>
          <w:spacing w:val="-2"/>
          <w:sz w:val="28"/>
          <w:szCs w:val="28"/>
        </w:rPr>
        <w:t>r</w:t>
      </w:r>
      <w:r>
        <w:rPr>
          <w:spacing w:val="-1"/>
          <w:sz w:val="28"/>
          <w:szCs w:val="28"/>
        </w:rPr>
        <w:t>i</w:t>
      </w:r>
      <w:r>
        <w:rPr>
          <w:spacing w:val="1"/>
          <w:sz w:val="28"/>
          <w:szCs w:val="28"/>
        </w:rPr>
        <w:t>b</w:t>
      </w:r>
      <w:r>
        <w:rPr>
          <w:spacing w:val="-2"/>
          <w:sz w:val="28"/>
          <w:szCs w:val="28"/>
        </w:rPr>
        <w:t>e</w:t>
      </w:r>
      <w:r>
        <w:rPr>
          <w:sz w:val="28"/>
          <w:szCs w:val="28"/>
        </w:rPr>
        <w:t>d</w:t>
      </w:r>
      <w:r>
        <w:rPr>
          <w:spacing w:val="4"/>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z w:val="28"/>
          <w:szCs w:val="28"/>
        </w:rPr>
        <w:t>n “S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608A4408" w14:textId="77777777" w:rsidR="00AE7C60" w:rsidRDefault="00AE7C60" w:rsidP="003E0BA7">
      <w:pPr>
        <w:spacing w:before="16" w:line="220" w:lineRule="exact"/>
        <w:jc w:val="both"/>
        <w:rPr>
          <w:sz w:val="22"/>
          <w:szCs w:val="22"/>
        </w:rPr>
      </w:pPr>
    </w:p>
    <w:p w14:paraId="3360D44D" w14:textId="77777777" w:rsidR="00AE7C60" w:rsidRDefault="00A44FA3" w:rsidP="003E0BA7">
      <w:pPr>
        <w:pStyle w:val="Heading3"/>
        <w:jc w:val="both"/>
        <w:rPr>
          <w:rFonts w:eastAsia="Calibri Light"/>
        </w:rPr>
      </w:pPr>
      <w:bookmarkStart w:id="34" w:name="_Toc82706564"/>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1</w:t>
      </w:r>
      <w:r>
        <w:rPr>
          <w:rFonts w:eastAsia="Calibri Light"/>
        </w:rPr>
        <w:t xml:space="preserve">.        </w:t>
      </w:r>
      <w:r>
        <w:rPr>
          <w:rFonts w:eastAsia="Calibri Light"/>
          <w:spacing w:val="65"/>
        </w:rPr>
        <w:t xml:space="preserve"> </w:t>
      </w:r>
      <w:r>
        <w:rPr>
          <w:rFonts w:eastAsia="Calibri Light"/>
        </w:rPr>
        <w:t>C</w:t>
      </w:r>
      <w:r>
        <w:rPr>
          <w:rFonts w:eastAsia="Calibri Light"/>
          <w:spacing w:val="-1"/>
        </w:rPr>
        <w:t>o</w:t>
      </w:r>
      <w:r>
        <w:rPr>
          <w:rFonts w:eastAsia="Calibri Light"/>
          <w:spacing w:val="2"/>
        </w:rPr>
        <w:t>n</w:t>
      </w:r>
      <w:r>
        <w:rPr>
          <w:rFonts w:eastAsia="Calibri Light"/>
          <w:spacing w:val="-1"/>
        </w:rPr>
        <w:t>s</w:t>
      </w:r>
      <w:r>
        <w:rPr>
          <w:rFonts w:eastAsia="Calibri Light"/>
        </w:rPr>
        <w:t>en</w:t>
      </w:r>
      <w:r>
        <w:rPr>
          <w:rFonts w:eastAsia="Calibri Light"/>
          <w:spacing w:val="1"/>
        </w:rPr>
        <w:t>s</w:t>
      </w:r>
      <w:r>
        <w:rPr>
          <w:rFonts w:eastAsia="Calibri Light"/>
        </w:rPr>
        <w:t>us</w:t>
      </w:r>
      <w:r>
        <w:rPr>
          <w:rFonts w:eastAsia="Calibri Light"/>
          <w:spacing w:val="-14"/>
        </w:rPr>
        <w:t xml:space="preserve"> </w:t>
      </w:r>
      <w:r>
        <w:rPr>
          <w:rFonts w:eastAsia="Calibri Light"/>
        </w:rPr>
        <w:t>A</w:t>
      </w:r>
      <w:r>
        <w:rPr>
          <w:rFonts w:eastAsia="Calibri Light"/>
          <w:spacing w:val="1"/>
        </w:rPr>
        <w:t>l</w:t>
      </w:r>
      <w:r>
        <w:rPr>
          <w:rFonts w:eastAsia="Calibri Light"/>
        </w:rPr>
        <w:t>g</w:t>
      </w:r>
      <w:r>
        <w:rPr>
          <w:rFonts w:eastAsia="Calibri Light"/>
          <w:spacing w:val="-2"/>
        </w:rPr>
        <w:t>o</w:t>
      </w:r>
      <w:r>
        <w:rPr>
          <w:rFonts w:eastAsia="Calibri Light"/>
        </w:rPr>
        <w:t>ri</w:t>
      </w:r>
      <w:r>
        <w:rPr>
          <w:rFonts w:eastAsia="Calibri Light"/>
          <w:spacing w:val="2"/>
        </w:rPr>
        <w:t>t</w:t>
      </w:r>
      <w:r>
        <w:rPr>
          <w:rFonts w:eastAsia="Calibri Light"/>
        </w:rPr>
        <w:t>hm</w:t>
      </w:r>
      <w:bookmarkEnd w:id="34"/>
    </w:p>
    <w:p w14:paraId="24BD6F4E" w14:textId="094A48D1" w:rsidR="00AE7C60" w:rsidRDefault="00A44FA3" w:rsidP="003E0BA7">
      <w:pPr>
        <w:spacing w:before="37"/>
        <w:ind w:left="100"/>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 xml:space="preserve">e </w:t>
      </w:r>
      <w:r w:rsidR="00E34E68">
        <w:rPr>
          <w:sz w:val="28"/>
          <w:szCs w:val="28"/>
        </w:rPr>
        <w:t xml:space="preserve">the </w:t>
      </w:r>
      <w:r>
        <w:rPr>
          <w:sz w:val="28"/>
          <w:szCs w:val="28"/>
        </w:rPr>
        <w:t>P</w:t>
      </w:r>
      <w:r>
        <w:rPr>
          <w:spacing w:val="-2"/>
          <w:sz w:val="28"/>
          <w:szCs w:val="28"/>
        </w:rPr>
        <w:t>o</w:t>
      </w:r>
      <w:r>
        <w:rPr>
          <w:sz w:val="28"/>
          <w:szCs w:val="28"/>
        </w:rPr>
        <w:t>S</w:t>
      </w:r>
      <w:r>
        <w:rPr>
          <w:spacing w:val="1"/>
          <w:sz w:val="28"/>
          <w:szCs w:val="28"/>
        </w:rPr>
        <w:t xml:space="preserve"> </w:t>
      </w:r>
      <w:r>
        <w:rPr>
          <w:sz w:val="28"/>
          <w:szCs w:val="28"/>
        </w:rPr>
        <w:t>(Pr</w:t>
      </w:r>
      <w:r>
        <w:rPr>
          <w:spacing w:val="-1"/>
          <w:sz w:val="28"/>
          <w:szCs w:val="28"/>
        </w:rPr>
        <w:t>o</w:t>
      </w:r>
      <w:r>
        <w:rPr>
          <w:spacing w:val="1"/>
          <w:sz w:val="28"/>
          <w:szCs w:val="28"/>
        </w:rPr>
        <w:t>o</w:t>
      </w:r>
      <w:r>
        <w:rPr>
          <w:sz w:val="28"/>
          <w:szCs w:val="28"/>
        </w:rPr>
        <w:t xml:space="preserve">f of </w:t>
      </w:r>
      <w:r>
        <w:rPr>
          <w:spacing w:val="-2"/>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2"/>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w:t>
      </w:r>
      <w:r>
        <w:rPr>
          <w:spacing w:val="-1"/>
          <w:sz w:val="28"/>
          <w:szCs w:val="28"/>
        </w:rPr>
        <w:t>u</w:t>
      </w:r>
      <w:r>
        <w:rPr>
          <w:sz w:val="28"/>
          <w:szCs w:val="28"/>
        </w:rPr>
        <w:t>s</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c</w:t>
      </w:r>
      <w:r>
        <w:rPr>
          <w:sz w:val="28"/>
          <w:szCs w:val="28"/>
        </w:rPr>
        <w:t>e</w:t>
      </w:r>
      <w:r>
        <w:rPr>
          <w:spacing w:val="-1"/>
          <w:sz w:val="28"/>
          <w:szCs w:val="28"/>
        </w:rPr>
        <w:t>d</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p>
    <w:p w14:paraId="1263DB4E" w14:textId="77777777" w:rsidR="00AE7C60" w:rsidRDefault="00AE7C60" w:rsidP="003E0BA7">
      <w:pPr>
        <w:spacing w:line="200" w:lineRule="exact"/>
        <w:jc w:val="both"/>
      </w:pPr>
    </w:p>
    <w:p w14:paraId="1BE0FC41" w14:textId="77777777" w:rsidR="00AE7C60" w:rsidRDefault="00AE7C60" w:rsidP="003E0BA7">
      <w:pPr>
        <w:spacing w:line="200" w:lineRule="exact"/>
        <w:jc w:val="both"/>
      </w:pPr>
    </w:p>
    <w:p w14:paraId="213A16F1" w14:textId="77777777" w:rsidR="00AE7C60" w:rsidRDefault="00AE7C60" w:rsidP="003E0BA7">
      <w:pPr>
        <w:spacing w:before="6" w:line="200" w:lineRule="exact"/>
        <w:jc w:val="both"/>
      </w:pPr>
    </w:p>
    <w:p w14:paraId="4C8EE069" w14:textId="77777777" w:rsidR="00AE7C60" w:rsidRDefault="00A44FA3" w:rsidP="003E0BA7">
      <w:pPr>
        <w:pStyle w:val="Heading3"/>
        <w:jc w:val="both"/>
        <w:rPr>
          <w:rFonts w:eastAsia="Calibri Light"/>
        </w:rPr>
      </w:pPr>
      <w:bookmarkStart w:id="35" w:name="_Toc82706565"/>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2</w:t>
      </w:r>
      <w:r>
        <w:rPr>
          <w:rFonts w:eastAsia="Calibri Light"/>
        </w:rPr>
        <w:t xml:space="preserve">.        </w:t>
      </w:r>
      <w:r>
        <w:rPr>
          <w:rFonts w:eastAsia="Calibri Light"/>
          <w:spacing w:val="65"/>
        </w:rPr>
        <w:t xml:space="preserve"> </w:t>
      </w:r>
      <w:r>
        <w:rPr>
          <w:rFonts w:eastAsia="Calibri Light"/>
        </w:rPr>
        <w:t>Max</w:t>
      </w:r>
      <w:r>
        <w:rPr>
          <w:rFonts w:eastAsia="Calibri Light"/>
          <w:spacing w:val="-6"/>
        </w:rPr>
        <w:t xml:space="preserve"> </w:t>
      </w:r>
      <w:r>
        <w:rPr>
          <w:rFonts w:eastAsia="Calibri Light"/>
        </w:rPr>
        <w:t>div</w:t>
      </w:r>
      <w:r>
        <w:rPr>
          <w:rFonts w:eastAsia="Calibri Light"/>
          <w:spacing w:val="2"/>
        </w:rPr>
        <w:t>i</w:t>
      </w:r>
      <w:r>
        <w:rPr>
          <w:rFonts w:eastAsia="Calibri Light"/>
          <w:spacing w:val="-1"/>
        </w:rPr>
        <w:t>s</w:t>
      </w:r>
      <w:r>
        <w:rPr>
          <w:rFonts w:eastAsia="Calibri Light"/>
        </w:rPr>
        <w:t>i</w:t>
      </w:r>
      <w:r>
        <w:rPr>
          <w:rFonts w:eastAsia="Calibri Light"/>
          <w:spacing w:val="1"/>
        </w:rPr>
        <w:t>b</w:t>
      </w:r>
      <w:r>
        <w:rPr>
          <w:rFonts w:eastAsia="Calibri Light"/>
        </w:rPr>
        <w:t>ility</w:t>
      </w:r>
      <w:r>
        <w:rPr>
          <w:rFonts w:eastAsia="Calibri Light"/>
          <w:spacing w:val="-7"/>
        </w:rPr>
        <w:t xml:space="preserve"> </w:t>
      </w:r>
      <w:r>
        <w:rPr>
          <w:rFonts w:eastAsia="Calibri Light"/>
        </w:rPr>
        <w:t>n</w:t>
      </w:r>
      <w:r>
        <w:rPr>
          <w:rFonts w:eastAsia="Calibri Light"/>
          <w:spacing w:val="2"/>
        </w:rPr>
        <w:t>u</w:t>
      </w:r>
      <w:r>
        <w:rPr>
          <w:rFonts w:eastAsia="Calibri Light"/>
        </w:rPr>
        <w:t>mber</w:t>
      </w:r>
      <w:bookmarkEnd w:id="35"/>
    </w:p>
    <w:p w14:paraId="2043F337" w14:textId="77777777" w:rsidR="00AE7C60" w:rsidRDefault="00A44FA3" w:rsidP="003E0BA7">
      <w:pPr>
        <w:spacing w:before="38"/>
        <w:ind w:left="100"/>
        <w:jc w:val="both"/>
        <w:rPr>
          <w:sz w:val="28"/>
          <w:szCs w:val="28"/>
        </w:rPr>
      </w:pPr>
      <w:r>
        <w:rPr>
          <w:spacing w:val="1"/>
          <w:sz w:val="28"/>
          <w:szCs w:val="28"/>
        </w:rPr>
        <w:t>T</w:t>
      </w:r>
      <w:r>
        <w:rPr>
          <w:spacing w:val="-1"/>
          <w:sz w:val="28"/>
          <w:szCs w:val="28"/>
        </w:rPr>
        <w:t>h</w:t>
      </w:r>
      <w:r>
        <w:rPr>
          <w:sz w:val="28"/>
          <w:szCs w:val="28"/>
        </w:rPr>
        <w:t>e m</w:t>
      </w:r>
      <w:r>
        <w:rPr>
          <w:spacing w:val="-2"/>
          <w:sz w:val="28"/>
          <w:szCs w:val="28"/>
        </w:rPr>
        <w:t>a</w:t>
      </w:r>
      <w:r>
        <w:rPr>
          <w:spacing w:val="1"/>
          <w:sz w:val="28"/>
          <w:szCs w:val="28"/>
        </w:rPr>
        <w:t>xi</w:t>
      </w:r>
      <w:r>
        <w:rPr>
          <w:spacing w:val="-3"/>
          <w:sz w:val="28"/>
          <w:szCs w:val="28"/>
        </w:rPr>
        <w:t>m</w:t>
      </w:r>
      <w:r>
        <w:rPr>
          <w:spacing w:val="1"/>
          <w:sz w:val="28"/>
          <w:szCs w:val="28"/>
        </w:rPr>
        <w:t>u</w:t>
      </w:r>
      <w:r>
        <w:rPr>
          <w:sz w:val="28"/>
          <w:szCs w:val="28"/>
        </w:rPr>
        <w:t xml:space="preserve">m </w:t>
      </w:r>
      <w:r>
        <w:rPr>
          <w:spacing w:val="-2"/>
          <w:sz w:val="28"/>
          <w:szCs w:val="28"/>
        </w:rPr>
        <w:t>a</w:t>
      </w:r>
      <w:r>
        <w:rPr>
          <w:sz w:val="28"/>
          <w:szCs w:val="28"/>
        </w:rPr>
        <w:t>m</w:t>
      </w:r>
      <w:r>
        <w:rPr>
          <w:spacing w:val="-1"/>
          <w:sz w:val="28"/>
          <w:szCs w:val="28"/>
        </w:rPr>
        <w:t>ou</w:t>
      </w:r>
      <w:r>
        <w:rPr>
          <w:spacing w:val="1"/>
          <w:sz w:val="28"/>
          <w:szCs w:val="28"/>
        </w:rPr>
        <w:t>n</w:t>
      </w:r>
      <w:r>
        <w:rPr>
          <w:sz w:val="28"/>
          <w:szCs w:val="28"/>
        </w:rPr>
        <w:t>t</w:t>
      </w:r>
      <w:r>
        <w:rPr>
          <w:spacing w:val="-1"/>
          <w:sz w:val="28"/>
          <w:szCs w:val="28"/>
        </w:rPr>
        <w:t xml:space="preserve"> </w:t>
      </w:r>
      <w:r>
        <w:rPr>
          <w:spacing w:val="1"/>
          <w:sz w:val="28"/>
          <w:szCs w:val="28"/>
        </w:rPr>
        <w:t>o</w:t>
      </w:r>
      <w:r>
        <w:rPr>
          <w:sz w:val="28"/>
          <w:szCs w:val="28"/>
        </w:rPr>
        <w:t xml:space="preserve">f </w:t>
      </w:r>
      <w:r>
        <w:rPr>
          <w:spacing w:val="-2"/>
          <w:sz w:val="28"/>
          <w:szCs w:val="28"/>
        </w:rPr>
        <w:t>d</w:t>
      </w:r>
      <w:r>
        <w:rPr>
          <w:spacing w:val="-1"/>
          <w:sz w:val="28"/>
          <w:szCs w:val="28"/>
        </w:rPr>
        <w:t>i</w:t>
      </w:r>
      <w:r>
        <w:rPr>
          <w:spacing w:val="1"/>
          <w:sz w:val="28"/>
          <w:szCs w:val="28"/>
        </w:rPr>
        <w:t>v</w:t>
      </w:r>
      <w:r>
        <w:rPr>
          <w:spacing w:val="-1"/>
          <w:sz w:val="28"/>
          <w:szCs w:val="28"/>
        </w:rPr>
        <w:t>i</w:t>
      </w:r>
      <w:r>
        <w:rPr>
          <w:spacing w:val="1"/>
          <w:sz w:val="28"/>
          <w:szCs w:val="28"/>
        </w:rPr>
        <w:t>s</w:t>
      </w:r>
      <w:r>
        <w:rPr>
          <w:spacing w:val="-1"/>
          <w:sz w:val="28"/>
          <w:szCs w:val="28"/>
        </w:rPr>
        <w:t>ib</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3"/>
          <w:sz w:val="28"/>
          <w:szCs w:val="28"/>
        </w:rPr>
        <w:t>“</w:t>
      </w:r>
      <w:r>
        <w:rPr>
          <w:spacing w:val="1"/>
          <w:sz w:val="28"/>
          <w:szCs w:val="28"/>
        </w:rPr>
        <w:t>1</w:t>
      </w:r>
      <w:r>
        <w:rPr>
          <w:spacing w:val="-1"/>
          <w:sz w:val="28"/>
          <w:szCs w:val="28"/>
        </w:rPr>
        <w:t>0</w:t>
      </w:r>
      <w:r>
        <w:rPr>
          <w:spacing w:val="1"/>
          <w:sz w:val="28"/>
          <w:szCs w:val="28"/>
        </w:rPr>
        <w:t>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w:t>
      </w:r>
      <w:r>
        <w:rPr>
          <w:sz w:val="28"/>
          <w:szCs w:val="28"/>
        </w:rPr>
        <w:t>” p</w:t>
      </w:r>
      <w:r>
        <w:rPr>
          <w:spacing w:val="1"/>
          <w:sz w:val="28"/>
          <w:szCs w:val="28"/>
        </w:rPr>
        <w:t>e</w:t>
      </w:r>
      <w:r>
        <w:rPr>
          <w:sz w:val="28"/>
          <w:szCs w:val="28"/>
        </w:rPr>
        <w:t>r</w:t>
      </w:r>
      <w:r>
        <w:rPr>
          <w:spacing w:val="-3"/>
          <w:sz w:val="28"/>
          <w:szCs w:val="28"/>
        </w:rPr>
        <w:t xml:space="preserve"> </w:t>
      </w:r>
      <w:r>
        <w:rPr>
          <w:spacing w:val="-1"/>
          <w:sz w:val="28"/>
          <w:szCs w:val="28"/>
        </w:rPr>
        <w:t>o</w:t>
      </w:r>
      <w:r>
        <w:rPr>
          <w:spacing w:val="1"/>
          <w:sz w:val="28"/>
          <w:szCs w:val="28"/>
        </w:rPr>
        <w:t>n</w:t>
      </w:r>
      <w:r>
        <w:rPr>
          <w:sz w:val="28"/>
          <w:szCs w:val="28"/>
        </w:rPr>
        <w:t xml:space="preserve">e </w:t>
      </w:r>
      <w:r>
        <w:rPr>
          <w:spacing w:val="-2"/>
          <w:sz w:val="28"/>
          <w:szCs w:val="28"/>
        </w:rPr>
        <w:t>u</w:t>
      </w:r>
      <w:r>
        <w:rPr>
          <w:spacing w:val="1"/>
          <w:sz w:val="28"/>
          <w:szCs w:val="28"/>
        </w:rPr>
        <w:t>n</w:t>
      </w:r>
      <w:r>
        <w:rPr>
          <w:spacing w:val="-1"/>
          <w:sz w:val="28"/>
          <w:szCs w:val="28"/>
        </w:rPr>
        <w:t>i</w:t>
      </w:r>
      <w:r>
        <w:rPr>
          <w:spacing w:val="1"/>
          <w:sz w:val="28"/>
          <w:szCs w:val="28"/>
        </w:rPr>
        <w:t>t</w:t>
      </w:r>
      <w:r>
        <w:rPr>
          <w:sz w:val="28"/>
          <w:szCs w:val="28"/>
        </w:rPr>
        <w:t>,</w:t>
      </w:r>
      <w:r>
        <w:rPr>
          <w:spacing w:val="-1"/>
          <w:sz w:val="28"/>
          <w:szCs w:val="28"/>
        </w:rPr>
        <w:t xml:space="preserve"> s</w:t>
      </w:r>
      <w:r>
        <w:rPr>
          <w:sz w:val="28"/>
          <w:szCs w:val="28"/>
        </w:rPr>
        <w:t>o</w:t>
      </w:r>
    </w:p>
    <w:p w14:paraId="6AA7617E" w14:textId="37D36608" w:rsidR="00201BDA" w:rsidRDefault="00A44FA3" w:rsidP="003E0BA7">
      <w:pPr>
        <w:spacing w:before="26"/>
        <w:ind w:left="100"/>
        <w:jc w:val="both"/>
        <w:rPr>
          <w:sz w:val="28"/>
          <w:szCs w:val="28"/>
        </w:rPr>
      </w:pPr>
      <w:r>
        <w:rPr>
          <w:spacing w:val="1"/>
          <w:sz w:val="28"/>
          <w:szCs w:val="28"/>
        </w:rPr>
        <w:t>th</w:t>
      </w:r>
      <w:r>
        <w:rPr>
          <w:sz w:val="28"/>
          <w:szCs w:val="28"/>
        </w:rPr>
        <w:t>e</w:t>
      </w:r>
      <w:r>
        <w:rPr>
          <w:spacing w:val="-3"/>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s</w:t>
      </w:r>
      <w:r>
        <w:rPr>
          <w:sz w:val="28"/>
          <w:szCs w:val="28"/>
        </w:rPr>
        <w:t>t</w:t>
      </w:r>
      <w:r>
        <w:rPr>
          <w:spacing w:val="1"/>
          <w:sz w:val="28"/>
          <w:szCs w:val="28"/>
        </w:rPr>
        <w:t xml:space="preserve"> </w:t>
      </w:r>
      <w:r>
        <w:rPr>
          <w:spacing w:val="-2"/>
          <w:sz w:val="28"/>
          <w:szCs w:val="28"/>
        </w:rPr>
        <w:t>v</w:t>
      </w:r>
      <w:r>
        <w:rPr>
          <w:sz w:val="28"/>
          <w:szCs w:val="28"/>
        </w:rPr>
        <w:t>a</w:t>
      </w:r>
      <w:r>
        <w:rPr>
          <w:spacing w:val="-1"/>
          <w:sz w:val="28"/>
          <w:szCs w:val="28"/>
        </w:rPr>
        <w:t>l</w:t>
      </w:r>
      <w:r>
        <w:rPr>
          <w:spacing w:val="1"/>
          <w:sz w:val="28"/>
          <w:szCs w:val="28"/>
        </w:rPr>
        <w:t>u</w:t>
      </w:r>
      <w:r>
        <w:rPr>
          <w:sz w:val="28"/>
          <w:szCs w:val="28"/>
        </w:rPr>
        <w:t xml:space="preserve">e </w:t>
      </w:r>
      <w:r>
        <w:rPr>
          <w:spacing w:val="-2"/>
          <w:sz w:val="28"/>
          <w:szCs w:val="28"/>
        </w:rPr>
        <w:t>i</w:t>
      </w:r>
      <w:r>
        <w:rPr>
          <w:sz w:val="28"/>
          <w:szCs w:val="28"/>
        </w:rPr>
        <w:t>n</w:t>
      </w:r>
      <w:r>
        <w:rPr>
          <w:spacing w:val="-2"/>
          <w:sz w:val="28"/>
          <w:szCs w:val="28"/>
        </w:rPr>
        <w:t xml:space="preserve"> </w:t>
      </w:r>
      <w:r>
        <w:rPr>
          <w:sz w:val="28"/>
          <w:szCs w:val="28"/>
        </w:rPr>
        <w:t>ma</w:t>
      </w:r>
      <w:r>
        <w:rPr>
          <w:spacing w:val="-1"/>
          <w:sz w:val="28"/>
          <w:szCs w:val="28"/>
        </w:rPr>
        <w:t>i</w:t>
      </w:r>
      <w:r>
        <w:rPr>
          <w:spacing w:val="4"/>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e</w:t>
      </w:r>
      <w:r>
        <w:rPr>
          <w:spacing w:val="-1"/>
          <w:sz w:val="28"/>
          <w:szCs w:val="28"/>
        </w:rPr>
        <w:t>q</w:t>
      </w:r>
      <w:r>
        <w:rPr>
          <w:spacing w:val="1"/>
          <w:sz w:val="28"/>
          <w:szCs w:val="28"/>
        </w:rPr>
        <w:t>u</w:t>
      </w:r>
      <w:r>
        <w:rPr>
          <w:sz w:val="28"/>
          <w:szCs w:val="28"/>
        </w:rPr>
        <w:t>al</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00</w:t>
      </w:r>
      <w:r>
        <w:rPr>
          <w:spacing w:val="1"/>
          <w:sz w:val="28"/>
          <w:szCs w:val="28"/>
        </w:rPr>
        <w:t>0</w:t>
      </w:r>
      <w:r>
        <w:rPr>
          <w:spacing w:val="-1"/>
          <w:sz w:val="28"/>
          <w:szCs w:val="28"/>
        </w:rPr>
        <w:t>00</w:t>
      </w:r>
      <w:r>
        <w:rPr>
          <w:spacing w:val="1"/>
          <w:sz w:val="28"/>
          <w:szCs w:val="28"/>
        </w:rPr>
        <w:t>1</w:t>
      </w:r>
      <w:r>
        <w:rPr>
          <w:sz w:val="28"/>
          <w:szCs w:val="28"/>
        </w:rPr>
        <w:t>”</w:t>
      </w:r>
      <w:r w:rsidR="00BF2BCE">
        <w:rPr>
          <w:sz w:val="28"/>
          <w:szCs w:val="28"/>
        </w:rPr>
        <w:t>.</w:t>
      </w:r>
    </w:p>
    <w:p w14:paraId="5BF69F60" w14:textId="77777777" w:rsidR="00201BDA" w:rsidRDefault="00201BDA" w:rsidP="003E0BA7">
      <w:pPr>
        <w:spacing w:before="26"/>
        <w:ind w:left="100"/>
        <w:jc w:val="both"/>
        <w:rPr>
          <w:sz w:val="28"/>
          <w:szCs w:val="28"/>
        </w:rPr>
      </w:pPr>
    </w:p>
    <w:p w14:paraId="5AA26DC7" w14:textId="325402A7" w:rsidR="00AE7C60" w:rsidRDefault="00A44FA3" w:rsidP="003E0BA7">
      <w:pPr>
        <w:pStyle w:val="Heading3"/>
        <w:jc w:val="both"/>
        <w:rPr>
          <w:rFonts w:eastAsia="Calibri Light"/>
        </w:rPr>
      </w:pPr>
      <w:bookmarkStart w:id="36" w:name="_Toc82706566"/>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3</w:t>
      </w:r>
      <w:r>
        <w:rPr>
          <w:rFonts w:eastAsia="Calibri Light"/>
        </w:rPr>
        <w:t xml:space="preserve">.        </w:t>
      </w:r>
      <w:r>
        <w:rPr>
          <w:rFonts w:eastAsia="Calibri Light"/>
          <w:spacing w:val="65"/>
        </w:rPr>
        <w:t xml:space="preserve"> </w:t>
      </w:r>
      <w:r>
        <w:rPr>
          <w:rFonts w:eastAsia="Calibri Light"/>
        </w:rPr>
        <w:t>S</w:t>
      </w:r>
      <w:r>
        <w:rPr>
          <w:rFonts w:eastAsia="Calibri Light"/>
          <w:spacing w:val="-1"/>
        </w:rPr>
        <w:t>m</w:t>
      </w:r>
      <w:r>
        <w:rPr>
          <w:rFonts w:eastAsia="Calibri Light"/>
        </w:rPr>
        <w:t>a</w:t>
      </w:r>
      <w:r>
        <w:rPr>
          <w:rFonts w:eastAsia="Calibri Light"/>
          <w:spacing w:val="1"/>
        </w:rPr>
        <w:t>r</w:t>
      </w:r>
      <w:r>
        <w:rPr>
          <w:rFonts w:eastAsia="Calibri Light"/>
        </w:rPr>
        <w:t>t</w:t>
      </w:r>
      <w:r>
        <w:rPr>
          <w:rFonts w:eastAsia="Calibri Light"/>
          <w:spacing w:val="-8"/>
        </w:rPr>
        <w:t xml:space="preserve"> </w:t>
      </w:r>
      <w:r>
        <w:rPr>
          <w:rFonts w:eastAsia="Calibri Light"/>
          <w:spacing w:val="1"/>
        </w:rPr>
        <w:t>c</w:t>
      </w:r>
      <w:r>
        <w:rPr>
          <w:rFonts w:eastAsia="Calibri Light"/>
        </w:rPr>
        <w:t>o</w:t>
      </w:r>
      <w:r>
        <w:rPr>
          <w:rFonts w:eastAsia="Calibri Light"/>
          <w:spacing w:val="-1"/>
        </w:rPr>
        <w:t>n</w:t>
      </w:r>
      <w:r>
        <w:rPr>
          <w:rFonts w:eastAsia="Calibri Light"/>
        </w:rPr>
        <w:t>tr</w:t>
      </w:r>
      <w:r>
        <w:rPr>
          <w:rFonts w:eastAsia="Calibri Light"/>
          <w:spacing w:val="2"/>
        </w:rPr>
        <w:t>a</w:t>
      </w:r>
      <w:r>
        <w:rPr>
          <w:rFonts w:eastAsia="Calibri Light"/>
          <w:spacing w:val="1"/>
        </w:rPr>
        <w:t>c</w:t>
      </w:r>
      <w:r>
        <w:rPr>
          <w:rFonts w:eastAsia="Calibri Light"/>
        </w:rPr>
        <w:t>ts</w:t>
      </w:r>
      <w:bookmarkEnd w:id="36"/>
    </w:p>
    <w:p w14:paraId="245A5206" w14:textId="55DDAF62" w:rsidR="00AE7C60" w:rsidRDefault="00BF2BCE" w:rsidP="003E0BA7">
      <w:pPr>
        <w:spacing w:before="37" w:line="258" w:lineRule="auto"/>
        <w:ind w:left="100" w:right="52"/>
        <w:jc w:val="both"/>
        <w:rPr>
          <w:sz w:val="28"/>
          <w:szCs w:val="28"/>
        </w:rPr>
      </w:pPr>
      <w:r>
        <w:rPr>
          <w:spacing w:val="-1"/>
          <w:sz w:val="28"/>
          <w:szCs w:val="28"/>
        </w:rPr>
        <w:t>W</w:t>
      </w:r>
      <w:r w:rsidR="00DC1E41" w:rsidRPr="00DC1E41">
        <w:rPr>
          <w:spacing w:val="-1"/>
          <w:sz w:val="28"/>
          <w:szCs w:val="28"/>
        </w:rPr>
        <w:t>e are aimed at providing</w:t>
      </w:r>
      <w:r w:rsidR="00DC1E41">
        <w:rPr>
          <w:spacing w:val="-1"/>
          <w:sz w:val="28"/>
          <w:szCs w:val="28"/>
        </w:rPr>
        <w:t xml:space="preserve"> </w:t>
      </w:r>
      <w:r w:rsidR="00A44FA3">
        <w:rPr>
          <w:sz w:val="28"/>
          <w:szCs w:val="28"/>
        </w:rPr>
        <w:t xml:space="preserve">a </w:t>
      </w:r>
      <w:r w:rsidR="00A44FA3">
        <w:rPr>
          <w:spacing w:val="-1"/>
          <w:sz w:val="28"/>
          <w:szCs w:val="28"/>
        </w:rPr>
        <w:t>b</w:t>
      </w:r>
      <w:r w:rsidR="00A44FA3">
        <w:rPr>
          <w:sz w:val="28"/>
          <w:szCs w:val="28"/>
        </w:rPr>
        <w:t>e</w:t>
      </w:r>
      <w:r w:rsidR="00A44FA3">
        <w:rPr>
          <w:spacing w:val="-1"/>
          <w:sz w:val="28"/>
          <w:szCs w:val="28"/>
        </w:rPr>
        <w:t>t</w:t>
      </w:r>
      <w:r w:rsidR="00A44FA3">
        <w:rPr>
          <w:spacing w:val="1"/>
          <w:sz w:val="28"/>
          <w:szCs w:val="28"/>
        </w:rPr>
        <w:t>t</w:t>
      </w:r>
      <w:r w:rsidR="00A44FA3">
        <w:rPr>
          <w:sz w:val="28"/>
          <w:szCs w:val="28"/>
        </w:rPr>
        <w:t>er</w:t>
      </w:r>
      <w:r w:rsidR="00A44FA3">
        <w:rPr>
          <w:spacing w:val="-3"/>
          <w:sz w:val="28"/>
          <w:szCs w:val="28"/>
        </w:rPr>
        <w:t xml:space="preserve"> </w:t>
      </w:r>
      <w:r w:rsidR="00A44FA3">
        <w:rPr>
          <w:spacing w:val="1"/>
          <w:sz w:val="28"/>
          <w:szCs w:val="28"/>
        </w:rPr>
        <w:t>k</w:t>
      </w:r>
      <w:r w:rsidR="00A44FA3">
        <w:rPr>
          <w:spacing w:val="-1"/>
          <w:sz w:val="28"/>
          <w:szCs w:val="28"/>
        </w:rPr>
        <w:t>i</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o</w:t>
      </w:r>
      <w:r w:rsidR="00A44FA3">
        <w:rPr>
          <w:sz w:val="28"/>
          <w:szCs w:val="28"/>
        </w:rPr>
        <w:t>f</w:t>
      </w:r>
      <w:r w:rsidR="00A44FA3">
        <w:rPr>
          <w:spacing w:val="-2"/>
          <w:sz w:val="28"/>
          <w:szCs w:val="28"/>
        </w:rPr>
        <w:t xml:space="preserve"> </w:t>
      </w:r>
      <w:r w:rsidR="00A44FA3">
        <w:rPr>
          <w:sz w:val="28"/>
          <w:szCs w:val="28"/>
        </w:rPr>
        <w:t>sma</w:t>
      </w:r>
      <w:r w:rsidR="00A44FA3">
        <w:rPr>
          <w:spacing w:val="-2"/>
          <w:sz w:val="28"/>
          <w:szCs w:val="28"/>
        </w:rPr>
        <w:t>r</w:t>
      </w:r>
      <w:r w:rsidR="00A44FA3">
        <w:rPr>
          <w:sz w:val="28"/>
          <w:szCs w:val="28"/>
        </w:rPr>
        <w:t>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Pr>
          <w:rStyle w:val="CommentReference"/>
        </w:rPr>
        <w:t xml:space="preserve">. </w:t>
      </w:r>
      <w:r>
        <w:rPr>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 xml:space="preserve">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2"/>
          <w:sz w:val="28"/>
          <w:szCs w:val="28"/>
        </w:rPr>
        <w:t>n</w:t>
      </w:r>
      <w:r w:rsidR="00A44FA3">
        <w:rPr>
          <w:sz w:val="28"/>
          <w:szCs w:val="28"/>
        </w:rPr>
        <w:t>eed</w:t>
      </w:r>
      <w:r w:rsidR="00A44FA3">
        <w:rPr>
          <w:spacing w:val="-2"/>
          <w:sz w:val="28"/>
          <w:szCs w:val="28"/>
        </w:rPr>
        <w:t xml:space="preserve"> </w:t>
      </w:r>
      <w:r w:rsidR="00A44FA3">
        <w:rPr>
          <w:spacing w:val="1"/>
          <w:sz w:val="28"/>
          <w:szCs w:val="28"/>
        </w:rPr>
        <w:t>t</w:t>
      </w:r>
      <w:r w:rsidR="00A44FA3">
        <w:rPr>
          <w:sz w:val="28"/>
          <w:szCs w:val="28"/>
        </w:rPr>
        <w:t xml:space="preserve">o </w:t>
      </w:r>
      <w:r w:rsidR="00A44FA3">
        <w:rPr>
          <w:spacing w:val="1"/>
          <w:sz w:val="28"/>
          <w:szCs w:val="28"/>
        </w:rPr>
        <w:t>d</w:t>
      </w:r>
      <w:r w:rsidR="00A44FA3">
        <w:rPr>
          <w:sz w:val="28"/>
          <w:szCs w:val="28"/>
        </w:rPr>
        <w:t>o</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og</w:t>
      </w:r>
      <w:r w:rsidR="00A44FA3">
        <w:rPr>
          <w:spacing w:val="-2"/>
          <w:sz w:val="28"/>
          <w:szCs w:val="28"/>
        </w:rPr>
        <w:t>r</w:t>
      </w:r>
      <w:r w:rsidR="00A44FA3">
        <w:rPr>
          <w:sz w:val="28"/>
          <w:szCs w:val="28"/>
        </w:rPr>
        <w:t>am</w:t>
      </w:r>
      <w:r w:rsidR="00A44FA3">
        <w:rPr>
          <w:spacing w:val="-3"/>
          <w:sz w:val="28"/>
          <w:szCs w:val="28"/>
        </w:rPr>
        <w:t>m</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b</w:t>
      </w:r>
      <w:r w:rsidR="00A44FA3">
        <w:rPr>
          <w:sz w:val="28"/>
          <w:szCs w:val="28"/>
        </w:rPr>
        <w:t>e</w:t>
      </w:r>
      <w:r w:rsidR="00A44FA3">
        <w:rPr>
          <w:spacing w:val="-2"/>
          <w:sz w:val="28"/>
          <w:szCs w:val="28"/>
        </w:rPr>
        <w:t>c</w:t>
      </w:r>
      <w:r w:rsidR="00A44FA3">
        <w:rPr>
          <w:sz w:val="28"/>
          <w:szCs w:val="28"/>
        </w:rPr>
        <w:t>a</w:t>
      </w:r>
      <w:r w:rsidR="00A44FA3">
        <w:rPr>
          <w:spacing w:val="1"/>
          <w:sz w:val="28"/>
          <w:szCs w:val="28"/>
        </w:rPr>
        <w:t>u</w:t>
      </w:r>
      <w:r w:rsidR="00A44FA3">
        <w:rPr>
          <w:spacing w:val="-1"/>
          <w:sz w:val="28"/>
          <w:szCs w:val="28"/>
        </w:rPr>
        <w:t>s</w:t>
      </w:r>
      <w:r w:rsidR="00A44FA3">
        <w:rPr>
          <w:sz w:val="28"/>
          <w:szCs w:val="28"/>
        </w:rPr>
        <w:t>e</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1"/>
          <w:sz w:val="28"/>
          <w:szCs w:val="28"/>
        </w:rPr>
        <w:t>s</w:t>
      </w:r>
      <w:r w:rsidR="00A44FA3">
        <w:rPr>
          <w:spacing w:val="-3"/>
          <w:sz w:val="28"/>
          <w:szCs w:val="28"/>
        </w:rPr>
        <w:t>m</w:t>
      </w:r>
      <w:r w:rsidR="00A44FA3">
        <w:rPr>
          <w:sz w:val="28"/>
          <w:szCs w:val="28"/>
        </w:rPr>
        <w:t>art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be</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ed</w:t>
      </w:r>
      <w:r w:rsidR="00A44FA3">
        <w:rPr>
          <w:spacing w:val="-2"/>
          <w:sz w:val="28"/>
          <w:szCs w:val="28"/>
        </w:rPr>
        <w:t xml:space="preserve"> </w:t>
      </w:r>
      <w:r w:rsidR="00A44FA3">
        <w:rPr>
          <w:sz w:val="28"/>
          <w:szCs w:val="28"/>
        </w:rPr>
        <w:t>ea</w:t>
      </w:r>
      <w:r w:rsidR="00A44FA3">
        <w:rPr>
          <w:spacing w:val="-1"/>
          <w:sz w:val="28"/>
          <w:szCs w:val="28"/>
        </w:rPr>
        <w:t>s</w:t>
      </w:r>
      <w:r w:rsidR="00A44FA3">
        <w:rPr>
          <w:spacing w:val="1"/>
          <w:sz w:val="28"/>
          <w:szCs w:val="28"/>
        </w:rPr>
        <w:t>i</w:t>
      </w:r>
      <w:r w:rsidR="00A44FA3">
        <w:rPr>
          <w:spacing w:val="-1"/>
          <w:sz w:val="28"/>
          <w:szCs w:val="28"/>
        </w:rPr>
        <w:t>l</w:t>
      </w:r>
      <w:r w:rsidR="00A44FA3">
        <w:rPr>
          <w:sz w:val="28"/>
          <w:szCs w:val="28"/>
        </w:rPr>
        <w:t>y</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s</w:t>
      </w:r>
      <w:r w:rsidR="00A44FA3">
        <w:rPr>
          <w:spacing w:val="-1"/>
          <w:sz w:val="28"/>
          <w:szCs w:val="28"/>
        </w:rPr>
        <w:t>o</w:t>
      </w:r>
      <w:r w:rsidR="00A44FA3">
        <w:rPr>
          <w:sz w:val="28"/>
          <w:szCs w:val="28"/>
        </w:rPr>
        <w:t xml:space="preserve">me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s</w:t>
      </w:r>
      <w:r w:rsidR="00A44FA3">
        <w:rPr>
          <w:spacing w:val="1"/>
          <w:sz w:val="28"/>
          <w:szCs w:val="28"/>
        </w:rPr>
        <w:t>t</w:t>
      </w:r>
      <w:r w:rsidR="00A44FA3">
        <w:rPr>
          <w:spacing w:val="-2"/>
          <w:sz w:val="28"/>
          <w:szCs w:val="28"/>
        </w:rPr>
        <w:t>e</w:t>
      </w:r>
      <w:r w:rsidR="00A44FA3">
        <w:rPr>
          <w:spacing w:val="2"/>
          <w:sz w:val="28"/>
          <w:szCs w:val="28"/>
        </w:rPr>
        <w:t>p</w:t>
      </w:r>
      <w:r w:rsidR="00A44FA3">
        <w:rPr>
          <w:spacing w:val="1"/>
          <w:sz w:val="28"/>
          <w:szCs w:val="28"/>
        </w:rPr>
        <w:t>s</w:t>
      </w:r>
      <w:r w:rsidR="00A44FA3">
        <w:rPr>
          <w:sz w:val="28"/>
          <w:szCs w:val="28"/>
        </w:rPr>
        <w:t>.</w:t>
      </w:r>
    </w:p>
    <w:p w14:paraId="5B6C13C3" w14:textId="5DF35A94" w:rsidR="00AE7C60" w:rsidRDefault="00A44FA3" w:rsidP="003E0BA7">
      <w:pPr>
        <w:spacing w:before="2"/>
        <w:ind w:left="100" w:right="364"/>
        <w:jc w:val="both"/>
        <w:rPr>
          <w:sz w:val="28"/>
          <w:szCs w:val="28"/>
        </w:rPr>
      </w:pPr>
      <w:proofErr w:type="gramStart"/>
      <w:r>
        <w:rPr>
          <w:sz w:val="28"/>
          <w:szCs w:val="28"/>
        </w:rPr>
        <w:t>So</w:t>
      </w:r>
      <w:proofErr w:type="gramEnd"/>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cre</w:t>
      </w:r>
      <w:r>
        <w:rPr>
          <w:spacing w:val="-3"/>
          <w:sz w:val="28"/>
          <w:szCs w:val="28"/>
        </w:rPr>
        <w:t>a</w:t>
      </w:r>
      <w:r>
        <w:rPr>
          <w:spacing w:val="2"/>
          <w:sz w:val="28"/>
          <w:szCs w:val="28"/>
        </w:rPr>
        <w:t>t</w:t>
      </w:r>
      <w:r>
        <w:rPr>
          <w:sz w:val="28"/>
          <w:szCs w:val="28"/>
        </w:rPr>
        <w:t>e a</w:t>
      </w:r>
      <w:r>
        <w:rPr>
          <w:spacing w:val="-3"/>
          <w:sz w:val="28"/>
          <w:szCs w:val="28"/>
        </w:rPr>
        <w:t xml:space="preserve">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ra</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3"/>
          <w:sz w:val="28"/>
          <w:szCs w:val="28"/>
        </w:rPr>
        <w:t xml:space="preserve"> </w:t>
      </w:r>
      <w:r w:rsidR="00E34E68">
        <w:rPr>
          <w:spacing w:val="3"/>
          <w:sz w:val="28"/>
          <w:szCs w:val="28"/>
        </w:rPr>
        <w:t xml:space="preserve">the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sidR="00DC1E41">
        <w:rPr>
          <w:sz w:val="28"/>
          <w:szCs w:val="28"/>
        </w:rPr>
        <w:t>,</w:t>
      </w:r>
      <w:r>
        <w:rPr>
          <w:spacing w:val="1"/>
          <w:sz w:val="28"/>
          <w:szCs w:val="28"/>
        </w:rPr>
        <w:t xml:space="preserve"> </w:t>
      </w:r>
      <w:r>
        <w:rPr>
          <w:spacing w:val="-2"/>
          <w:sz w:val="28"/>
          <w:szCs w:val="28"/>
        </w:rPr>
        <w:t>y</w:t>
      </w:r>
      <w:r>
        <w:rPr>
          <w:spacing w:val="-1"/>
          <w:sz w:val="28"/>
          <w:szCs w:val="28"/>
        </w:rPr>
        <w:t>o</w:t>
      </w:r>
      <w:r>
        <w:rPr>
          <w:sz w:val="28"/>
          <w:szCs w:val="28"/>
        </w:rPr>
        <w:t>u</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w:t>
      </w:r>
      <w:r w:rsidR="004F3EFD">
        <w:rPr>
          <w:rFonts w:hint="cs"/>
          <w:sz w:val="28"/>
          <w:szCs w:val="28"/>
          <w:rtl/>
        </w:rPr>
        <w:t xml:space="preserve"> </w:t>
      </w:r>
      <w:r>
        <w:rPr>
          <w:spacing w:val="1"/>
          <w:sz w:val="28"/>
          <w:szCs w:val="28"/>
        </w:rPr>
        <w:t>p</w:t>
      </w:r>
      <w:r>
        <w:rPr>
          <w:sz w:val="28"/>
          <w:szCs w:val="28"/>
        </w:rPr>
        <w:t>r</w:t>
      </w:r>
      <w:r>
        <w:rPr>
          <w:spacing w:val="-1"/>
          <w:sz w:val="28"/>
          <w:szCs w:val="28"/>
        </w:rPr>
        <w:t>o</w:t>
      </w:r>
      <w:r>
        <w:rPr>
          <w:spacing w:val="2"/>
          <w:sz w:val="28"/>
          <w:szCs w:val="28"/>
        </w:rPr>
        <w:t>g</w:t>
      </w:r>
      <w:r>
        <w:rPr>
          <w:sz w:val="28"/>
          <w:szCs w:val="28"/>
        </w:rPr>
        <w:t>r</w:t>
      </w:r>
      <w:r>
        <w:rPr>
          <w:spacing w:val="-2"/>
          <w:sz w:val="28"/>
          <w:szCs w:val="28"/>
        </w:rPr>
        <w:t>a</w:t>
      </w:r>
      <w:r>
        <w:rPr>
          <w:sz w:val="28"/>
          <w:szCs w:val="28"/>
        </w:rPr>
        <w:t>m</w:t>
      </w:r>
      <w:r>
        <w:rPr>
          <w:spacing w:val="-3"/>
          <w:sz w:val="28"/>
          <w:szCs w:val="28"/>
        </w:rPr>
        <w:t>m</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e.</w:t>
      </w:r>
    </w:p>
    <w:p w14:paraId="5C3F0823" w14:textId="77777777" w:rsidR="00AE7C60" w:rsidRDefault="00AE7C60" w:rsidP="003E0BA7">
      <w:pPr>
        <w:spacing w:line="200" w:lineRule="exact"/>
        <w:jc w:val="both"/>
      </w:pPr>
    </w:p>
    <w:p w14:paraId="792820EB" w14:textId="77777777" w:rsidR="00AE7C60" w:rsidRDefault="00AE7C60" w:rsidP="003E0BA7">
      <w:pPr>
        <w:spacing w:line="200" w:lineRule="exact"/>
        <w:jc w:val="both"/>
      </w:pPr>
    </w:p>
    <w:p w14:paraId="1383E164" w14:textId="77777777" w:rsidR="00AE7C60" w:rsidRDefault="00AE7C60" w:rsidP="003E0BA7">
      <w:pPr>
        <w:spacing w:before="6" w:line="200" w:lineRule="exact"/>
        <w:jc w:val="both"/>
      </w:pPr>
    </w:p>
    <w:p w14:paraId="456A8348" w14:textId="77777777" w:rsidR="00AE7C60" w:rsidRDefault="00A44FA3" w:rsidP="003E0BA7">
      <w:pPr>
        <w:pStyle w:val="Heading3"/>
        <w:jc w:val="both"/>
        <w:rPr>
          <w:rFonts w:eastAsia="Calibri Light"/>
        </w:rPr>
      </w:pPr>
      <w:bookmarkStart w:id="37" w:name="_Toc82706567"/>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4</w:t>
      </w:r>
      <w:r>
        <w:rPr>
          <w:rFonts w:eastAsia="Calibri Light"/>
        </w:rPr>
        <w:t xml:space="preserve">.        </w:t>
      </w:r>
      <w:r>
        <w:rPr>
          <w:rFonts w:eastAsia="Calibri Light"/>
          <w:spacing w:val="65"/>
        </w:rPr>
        <w:t xml:space="preserve"> </w:t>
      </w:r>
      <w:r>
        <w:rPr>
          <w:rFonts w:eastAsia="Calibri Light"/>
        </w:rPr>
        <w:t>V</w:t>
      </w:r>
      <w:r>
        <w:rPr>
          <w:rFonts w:eastAsia="Calibri Light"/>
          <w:spacing w:val="1"/>
        </w:rPr>
        <w:t>a</w:t>
      </w:r>
      <w:r>
        <w:rPr>
          <w:rFonts w:eastAsia="Calibri Light"/>
        </w:rPr>
        <w:t>l</w:t>
      </w:r>
      <w:r>
        <w:rPr>
          <w:rFonts w:eastAsia="Calibri Light"/>
          <w:spacing w:val="-2"/>
        </w:rPr>
        <w:t>i</w:t>
      </w:r>
      <w:r>
        <w:rPr>
          <w:rFonts w:eastAsia="Calibri Light"/>
        </w:rPr>
        <w:t>da</w:t>
      </w:r>
      <w:r>
        <w:rPr>
          <w:rFonts w:eastAsia="Calibri Light"/>
          <w:spacing w:val="1"/>
        </w:rPr>
        <w:t>t</w:t>
      </w:r>
      <w:r>
        <w:rPr>
          <w:rFonts w:eastAsia="Calibri Light"/>
        </w:rPr>
        <w:t>ors</w:t>
      </w:r>
      <w:r>
        <w:rPr>
          <w:rFonts w:eastAsia="Calibri Light"/>
          <w:spacing w:val="-11"/>
        </w:rPr>
        <w:t xml:space="preserve"> </w:t>
      </w:r>
      <w:r>
        <w:rPr>
          <w:rFonts w:eastAsia="Calibri Light"/>
          <w:spacing w:val="1"/>
        </w:rPr>
        <w:t>a</w:t>
      </w:r>
      <w:r>
        <w:rPr>
          <w:rFonts w:eastAsia="Calibri Light"/>
        </w:rPr>
        <w:t>nd</w:t>
      </w:r>
      <w:r>
        <w:rPr>
          <w:rFonts w:eastAsia="Calibri Light"/>
          <w:spacing w:val="-5"/>
        </w:rPr>
        <w:t xml:space="preserve"> </w:t>
      </w:r>
      <w:r>
        <w:rPr>
          <w:rFonts w:eastAsia="Calibri Light"/>
          <w:spacing w:val="3"/>
        </w:rPr>
        <w:t>b</w:t>
      </w:r>
      <w:r>
        <w:rPr>
          <w:rFonts w:eastAsia="Calibri Light"/>
        </w:rPr>
        <w:t>lo</w:t>
      </w:r>
      <w:r>
        <w:rPr>
          <w:rFonts w:eastAsia="Calibri Light"/>
          <w:spacing w:val="1"/>
        </w:rPr>
        <w:t>c</w:t>
      </w:r>
      <w:r>
        <w:rPr>
          <w:rFonts w:eastAsia="Calibri Light"/>
        </w:rPr>
        <w:t>k</w:t>
      </w:r>
      <w:r>
        <w:rPr>
          <w:rFonts w:eastAsia="Calibri Light"/>
          <w:spacing w:val="-6"/>
        </w:rPr>
        <w:t xml:space="preserve"> </w:t>
      </w:r>
      <w:r>
        <w:rPr>
          <w:rFonts w:eastAsia="Calibri Light"/>
        </w:rPr>
        <w:t>rew</w:t>
      </w:r>
      <w:r>
        <w:rPr>
          <w:rFonts w:eastAsia="Calibri Light"/>
          <w:spacing w:val="1"/>
        </w:rPr>
        <w:t>a</w:t>
      </w:r>
      <w:r>
        <w:rPr>
          <w:rFonts w:eastAsia="Calibri Light"/>
        </w:rPr>
        <w:t>rds</w:t>
      </w:r>
      <w:bookmarkEnd w:id="37"/>
    </w:p>
    <w:p w14:paraId="223B45B6" w14:textId="5AF9D51E" w:rsidR="00AE7C60" w:rsidRDefault="00A44FA3" w:rsidP="003E0BA7">
      <w:pPr>
        <w:spacing w:before="37" w:line="259" w:lineRule="auto"/>
        <w:ind w:left="100" w:right="512"/>
        <w:jc w:val="both"/>
        <w:rPr>
          <w:sz w:val="28"/>
          <w:szCs w:val="28"/>
        </w:rPr>
      </w:pPr>
      <w:r>
        <w:rPr>
          <w:spacing w:val="1"/>
          <w:sz w:val="28"/>
          <w:szCs w:val="28"/>
        </w:rPr>
        <w:t>A</w:t>
      </w:r>
      <w:r>
        <w:rPr>
          <w:sz w:val="28"/>
          <w:szCs w:val="28"/>
        </w:rPr>
        <w:t>c</w:t>
      </w:r>
      <w:r>
        <w:rPr>
          <w:spacing w:val="-2"/>
          <w:sz w:val="28"/>
          <w:szCs w:val="28"/>
        </w:rPr>
        <w:t>c</w:t>
      </w:r>
      <w:r>
        <w:rPr>
          <w:spacing w:val="1"/>
          <w:sz w:val="28"/>
          <w:szCs w:val="28"/>
        </w:rPr>
        <w:t>o</w:t>
      </w:r>
      <w:r>
        <w:rPr>
          <w:spacing w:val="-2"/>
          <w:sz w:val="28"/>
          <w:szCs w:val="28"/>
        </w:rPr>
        <w:t>r</w:t>
      </w:r>
      <w:r>
        <w:rPr>
          <w:spacing w:val="1"/>
          <w:sz w:val="28"/>
          <w:szCs w:val="28"/>
        </w:rPr>
        <w:t>d</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E34E68">
        <w:rPr>
          <w:spacing w:val="1"/>
          <w:sz w:val="28"/>
          <w:szCs w:val="28"/>
        </w:rPr>
        <w:t xml:space="preserve">the </w:t>
      </w:r>
      <w:r>
        <w:rPr>
          <w:sz w:val="28"/>
          <w:szCs w:val="28"/>
        </w:rPr>
        <w:t xml:space="preserve">PoS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1"/>
          <w:sz w:val="28"/>
          <w:szCs w:val="28"/>
        </w:rPr>
        <w:t xml:space="preserve"> </w:t>
      </w:r>
      <w:r>
        <w:rPr>
          <w:sz w:val="28"/>
          <w:szCs w:val="28"/>
        </w:rPr>
        <w:t>as</w:t>
      </w:r>
      <w:r>
        <w:rPr>
          <w:spacing w:val="1"/>
          <w:sz w:val="28"/>
          <w:szCs w:val="28"/>
        </w:rPr>
        <w:t xml:space="preserve"> </w:t>
      </w:r>
      <w:r>
        <w:rPr>
          <w:spacing w:val="-3"/>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z w:val="28"/>
          <w:szCs w:val="28"/>
        </w:rPr>
        <w:t>s</w:t>
      </w:r>
      <w:r>
        <w:rPr>
          <w:spacing w:val="4"/>
          <w:sz w:val="28"/>
          <w:szCs w:val="28"/>
        </w:rPr>
        <w:t xml:space="preserve"> </w:t>
      </w:r>
      <w:r>
        <w:rPr>
          <w:sz w:val="28"/>
          <w:szCs w:val="28"/>
        </w:rPr>
        <w:t xml:space="preserve">a </w:t>
      </w:r>
      <w:r>
        <w:rPr>
          <w:spacing w:val="1"/>
          <w:sz w:val="28"/>
          <w:szCs w:val="28"/>
        </w:rPr>
        <w:t>n</w:t>
      </w:r>
      <w:r>
        <w:rPr>
          <w:spacing w:val="-1"/>
          <w:sz w:val="28"/>
          <w:szCs w:val="28"/>
        </w:rPr>
        <w:t>o</w:t>
      </w:r>
      <w:r>
        <w:rPr>
          <w:spacing w:val="1"/>
          <w:sz w:val="28"/>
          <w:szCs w:val="28"/>
        </w:rPr>
        <w:t>d</w:t>
      </w:r>
      <w:r>
        <w:rPr>
          <w:sz w:val="28"/>
          <w:szCs w:val="28"/>
        </w:rPr>
        <w:t>e</w:t>
      </w:r>
      <w:r>
        <w:rPr>
          <w:spacing w:val="-2"/>
          <w:sz w:val="28"/>
          <w:szCs w:val="28"/>
        </w:rPr>
        <w:t xml:space="preserve"> </w:t>
      </w:r>
      <w:r>
        <w:rPr>
          <w:spacing w:val="1"/>
          <w:sz w:val="28"/>
          <w:szCs w:val="28"/>
        </w:rPr>
        <w:t>o</w:t>
      </w:r>
      <w:r>
        <w:rPr>
          <w:spacing w:val="-1"/>
          <w:sz w:val="28"/>
          <w:szCs w:val="28"/>
        </w:rPr>
        <w:t>wn</w:t>
      </w:r>
      <w:r>
        <w:rPr>
          <w:sz w:val="28"/>
          <w:szCs w:val="28"/>
        </w:rPr>
        <w:t>s</w:t>
      </w:r>
      <w:r>
        <w:rPr>
          <w:spacing w:val="1"/>
          <w:sz w:val="28"/>
          <w:szCs w:val="28"/>
        </w:rPr>
        <w:t xml:space="preserve"> </w:t>
      </w:r>
      <w:r>
        <w:rPr>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w:t>
      </w:r>
      <w:r>
        <w:rPr>
          <w:spacing w:val="-1"/>
          <w:sz w:val="28"/>
          <w:szCs w:val="28"/>
        </w:rPr>
        <w:t>t</w:t>
      </w:r>
      <w:r>
        <w:rPr>
          <w:spacing w:val="1"/>
          <w:sz w:val="28"/>
          <w:szCs w:val="28"/>
        </w:rPr>
        <w:t>h</w:t>
      </w:r>
      <w:r>
        <w:rPr>
          <w:sz w:val="28"/>
          <w:szCs w:val="28"/>
        </w:rPr>
        <w:t xml:space="preserve">e </w:t>
      </w:r>
      <w:r>
        <w:rPr>
          <w:spacing w:val="-1"/>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w:t>
      </w:r>
      <w:r>
        <w:rPr>
          <w:spacing w:val="1"/>
          <w:sz w:val="28"/>
          <w:szCs w:val="28"/>
        </w:rPr>
        <w:t>k</w:t>
      </w:r>
      <w:r>
        <w:rPr>
          <w:spacing w:val="-1"/>
          <w:sz w:val="28"/>
          <w:szCs w:val="28"/>
        </w:rPr>
        <w:t>)</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2"/>
          <w:sz w:val="28"/>
          <w:szCs w:val="28"/>
        </w:rPr>
        <w:t>h</w:t>
      </w:r>
      <w:r>
        <w:rPr>
          <w:sz w:val="28"/>
          <w:szCs w:val="28"/>
        </w:rPr>
        <w:t>as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3"/>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ea</w:t>
      </w:r>
      <w:r>
        <w:rPr>
          <w:spacing w:val="-3"/>
          <w:sz w:val="28"/>
          <w:szCs w:val="28"/>
        </w:rPr>
        <w:t>r</w:t>
      </w:r>
      <w:r>
        <w:rPr>
          <w:sz w:val="28"/>
          <w:szCs w:val="28"/>
        </w:rPr>
        <w:t>n</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ck</w:t>
      </w:r>
      <w:r>
        <w:rPr>
          <w:spacing w:val="1"/>
          <w:sz w:val="28"/>
          <w:szCs w:val="28"/>
        </w:rPr>
        <w:t xml:space="preserve"> </w:t>
      </w:r>
      <w:r>
        <w:rPr>
          <w:spacing w:val="-3"/>
          <w:sz w:val="28"/>
          <w:szCs w:val="28"/>
        </w:rPr>
        <w:t>r</w:t>
      </w:r>
      <w:r>
        <w:rPr>
          <w:sz w:val="28"/>
          <w:szCs w:val="28"/>
        </w:rPr>
        <w:t>e</w:t>
      </w:r>
      <w:r>
        <w:rPr>
          <w:spacing w:val="1"/>
          <w:sz w:val="28"/>
          <w:szCs w:val="28"/>
        </w:rPr>
        <w:t>w</w:t>
      </w:r>
      <w:r>
        <w:rPr>
          <w:spacing w:val="-2"/>
          <w:sz w:val="28"/>
          <w:szCs w:val="28"/>
        </w:rPr>
        <w:t>a</w:t>
      </w:r>
      <w:r>
        <w:rPr>
          <w:sz w:val="28"/>
          <w:szCs w:val="28"/>
        </w:rPr>
        <w:t>r</w:t>
      </w:r>
      <w:r>
        <w:rPr>
          <w:spacing w:val="-1"/>
          <w:sz w:val="28"/>
          <w:szCs w:val="28"/>
        </w:rPr>
        <w:t>d</w:t>
      </w:r>
      <w:r>
        <w:rPr>
          <w:spacing w:val="1"/>
          <w:sz w:val="28"/>
          <w:szCs w:val="28"/>
        </w:rPr>
        <w:t>s</w:t>
      </w:r>
      <w:r>
        <w:rPr>
          <w:sz w:val="28"/>
          <w:szCs w:val="28"/>
        </w:rPr>
        <w:t>.</w:t>
      </w:r>
    </w:p>
    <w:p w14:paraId="56EE27D0" w14:textId="77777777" w:rsidR="00AE7C60" w:rsidRDefault="00AE7C60" w:rsidP="003E0BA7">
      <w:pPr>
        <w:spacing w:before="9" w:line="180" w:lineRule="exact"/>
        <w:jc w:val="both"/>
        <w:rPr>
          <w:sz w:val="18"/>
          <w:szCs w:val="18"/>
        </w:rPr>
      </w:pPr>
    </w:p>
    <w:p w14:paraId="097A4875" w14:textId="77777777" w:rsidR="00AE7C60" w:rsidRDefault="00AE7C60" w:rsidP="003E0BA7">
      <w:pPr>
        <w:spacing w:line="200" w:lineRule="exact"/>
        <w:jc w:val="both"/>
      </w:pPr>
    </w:p>
    <w:p w14:paraId="333A6794" w14:textId="77777777" w:rsidR="00AE7C60" w:rsidRDefault="00AE7C60" w:rsidP="003E0BA7">
      <w:pPr>
        <w:spacing w:line="200" w:lineRule="exact"/>
        <w:jc w:val="both"/>
      </w:pPr>
    </w:p>
    <w:p w14:paraId="62A45FA5" w14:textId="77777777" w:rsidR="00AE7C60" w:rsidRDefault="00AE7C60" w:rsidP="003E0BA7">
      <w:pPr>
        <w:spacing w:line="200" w:lineRule="exact"/>
        <w:jc w:val="both"/>
      </w:pPr>
    </w:p>
    <w:p w14:paraId="56F636B3" w14:textId="77777777" w:rsidR="00AE7C60" w:rsidRDefault="00A44FA3" w:rsidP="003E0BA7">
      <w:pPr>
        <w:pStyle w:val="Heading3"/>
        <w:jc w:val="both"/>
        <w:rPr>
          <w:rFonts w:eastAsia="Calibri Light"/>
        </w:rPr>
      </w:pPr>
      <w:bookmarkStart w:id="38" w:name="_Toc82706568"/>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5</w:t>
      </w:r>
      <w:r>
        <w:rPr>
          <w:rFonts w:eastAsia="Calibri Light"/>
        </w:rPr>
        <w:t xml:space="preserve">.        </w:t>
      </w:r>
      <w:r>
        <w:rPr>
          <w:rFonts w:eastAsia="Calibri Light"/>
          <w:spacing w:val="65"/>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ns/</w:t>
      </w:r>
      <w:r>
        <w:rPr>
          <w:rFonts w:eastAsia="Calibri Light"/>
          <w:spacing w:val="2"/>
        </w:rPr>
        <w:t>C</w:t>
      </w:r>
      <w:r>
        <w:rPr>
          <w:rFonts w:eastAsia="Calibri Light"/>
        </w:rPr>
        <w:t>oins</w:t>
      </w:r>
      <w:bookmarkEnd w:id="38"/>
    </w:p>
    <w:p w14:paraId="3E9D513C" w14:textId="59F5A9B7" w:rsidR="00AE7C60" w:rsidRDefault="00A44FA3" w:rsidP="003E0BA7">
      <w:pPr>
        <w:spacing w:before="37" w:line="259" w:lineRule="auto"/>
        <w:ind w:left="100" w:right="202"/>
        <w:jc w:val="both"/>
        <w:rPr>
          <w:sz w:val="28"/>
          <w:szCs w:val="28"/>
        </w:rPr>
      </w:pPr>
      <w:r>
        <w:rPr>
          <w:sz w:val="28"/>
          <w:szCs w:val="28"/>
        </w:rPr>
        <w:t>Ba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ere</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pacing w:val="-2"/>
          <w:sz w:val="28"/>
          <w:szCs w:val="28"/>
        </w:rPr>
        <w:t>“</w:t>
      </w:r>
      <w:r>
        <w:rPr>
          <w:spacing w:val="-1"/>
          <w:sz w:val="28"/>
          <w:szCs w:val="28"/>
        </w:rPr>
        <w:t>6</w:t>
      </w:r>
      <w:r>
        <w:rPr>
          <w:spacing w:val="1"/>
          <w:sz w:val="28"/>
          <w:szCs w:val="28"/>
        </w:rPr>
        <w:t>2</w:t>
      </w:r>
      <w:r>
        <w:rPr>
          <w:sz w:val="28"/>
          <w:szCs w:val="28"/>
        </w:rPr>
        <w:t>,</w:t>
      </w:r>
      <w:r>
        <w:rPr>
          <w:spacing w:val="-2"/>
          <w:sz w:val="28"/>
          <w:szCs w:val="28"/>
        </w:rPr>
        <w:t>0</w:t>
      </w:r>
      <w:r>
        <w:rPr>
          <w:spacing w:val="1"/>
          <w:sz w:val="28"/>
          <w:szCs w:val="28"/>
        </w:rPr>
        <w:t>00</w:t>
      </w:r>
      <w:r>
        <w:rPr>
          <w:spacing w:val="-3"/>
          <w:sz w:val="28"/>
          <w:szCs w:val="28"/>
        </w:rPr>
        <w:t>,</w:t>
      </w:r>
      <w:r>
        <w:rPr>
          <w:spacing w:val="-1"/>
          <w:sz w:val="28"/>
          <w:szCs w:val="28"/>
        </w:rPr>
        <w:t>0</w:t>
      </w:r>
      <w:r>
        <w:rPr>
          <w:spacing w:val="1"/>
          <w:sz w:val="28"/>
          <w:szCs w:val="28"/>
        </w:rPr>
        <w:t>00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z w:val="28"/>
          <w:szCs w:val="28"/>
        </w:rPr>
        <w:t>e</w:t>
      </w:r>
      <w:r w:rsidR="00A52ADB">
        <w:rPr>
          <w:sz w:val="28"/>
          <w:szCs w:val="28"/>
        </w:rPr>
        <w:t>ns</w:t>
      </w:r>
      <w:r>
        <w:rPr>
          <w:spacing w:val="-1"/>
          <w:sz w:val="28"/>
          <w:szCs w:val="28"/>
        </w:rPr>
        <w:t xml:space="preserve"> </w:t>
      </w:r>
      <w:r>
        <w:rPr>
          <w:spacing w:val="1"/>
          <w:sz w:val="28"/>
          <w:szCs w:val="28"/>
        </w:rPr>
        <w:t>o</w:t>
      </w:r>
      <w:r>
        <w:rPr>
          <w:spacing w:val="-1"/>
          <w:sz w:val="28"/>
          <w:szCs w:val="28"/>
        </w:rPr>
        <w:t>v</w:t>
      </w:r>
      <w:r>
        <w:rPr>
          <w:sz w:val="28"/>
          <w:szCs w:val="28"/>
        </w:rPr>
        <w:t xml:space="preserve">er </w:t>
      </w:r>
      <w:r>
        <w:rPr>
          <w:spacing w:val="1"/>
          <w:sz w:val="28"/>
          <w:szCs w:val="28"/>
        </w:rPr>
        <w:t>th</w:t>
      </w:r>
      <w:r>
        <w:rPr>
          <w:sz w:val="28"/>
          <w:szCs w:val="28"/>
        </w:rPr>
        <w:t>e</w:t>
      </w:r>
      <w:r>
        <w:rPr>
          <w:spacing w:val="-2"/>
          <w:sz w:val="28"/>
          <w:szCs w:val="28"/>
        </w:rPr>
        <w:t xml:space="preserve"> </w:t>
      </w:r>
      <w:r>
        <w:rPr>
          <w:spacing w:val="-1"/>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3"/>
          <w:sz w:val="28"/>
          <w:szCs w:val="28"/>
        </w:rPr>
        <w:t>n</w:t>
      </w:r>
      <w:r>
        <w:rPr>
          <w:sz w:val="28"/>
          <w:szCs w:val="28"/>
        </w:rPr>
        <w:t>.</w:t>
      </w:r>
    </w:p>
    <w:p w14:paraId="34424D54" w14:textId="5176333C" w:rsidR="00AE7C60" w:rsidRDefault="00A44FA3" w:rsidP="003E0BA7">
      <w:pPr>
        <w:spacing w:before="1" w:line="258" w:lineRule="auto"/>
        <w:ind w:left="100" w:right="33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pacing w:val="-2"/>
          <w:sz w:val="28"/>
          <w:szCs w:val="28"/>
        </w:rPr>
        <w:t>c</w:t>
      </w:r>
      <w:r>
        <w:rPr>
          <w:sz w:val="28"/>
          <w:szCs w:val="28"/>
        </w:rPr>
        <w:t>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2"/>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z w:val="28"/>
          <w:szCs w:val="28"/>
        </w:rPr>
        <w:t>h</w:t>
      </w:r>
      <w:r>
        <w:rPr>
          <w:spacing w:val="1"/>
          <w:sz w:val="28"/>
          <w:szCs w:val="28"/>
        </w:rPr>
        <w:t xml:space="preserve"> </w:t>
      </w:r>
      <w:r>
        <w:rPr>
          <w:spacing w:val="-2"/>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for</w:t>
      </w:r>
      <w:r>
        <w:rPr>
          <w:spacing w:val="-2"/>
          <w:sz w:val="28"/>
          <w:szCs w:val="28"/>
        </w:rPr>
        <w:t xml:space="preserve"> </w:t>
      </w:r>
      <w:r>
        <w:rPr>
          <w:sz w:val="28"/>
          <w:szCs w:val="28"/>
        </w:rPr>
        <w:t>a v</w:t>
      </w:r>
      <w:r>
        <w:rPr>
          <w:spacing w:val="1"/>
          <w:sz w:val="28"/>
          <w:szCs w:val="28"/>
        </w:rPr>
        <w:t>a</w:t>
      </w:r>
      <w:r>
        <w:rPr>
          <w:spacing w:val="-2"/>
          <w:sz w:val="28"/>
          <w:szCs w:val="28"/>
        </w:rPr>
        <w:t>r</w:t>
      </w:r>
      <w:r>
        <w:rPr>
          <w:spacing w:val="1"/>
          <w:sz w:val="28"/>
          <w:szCs w:val="28"/>
        </w:rPr>
        <w:t>i</w:t>
      </w:r>
      <w:r>
        <w:rPr>
          <w:sz w:val="28"/>
          <w:szCs w:val="28"/>
        </w:rPr>
        <w:t>e</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re</w:t>
      </w:r>
      <w:r>
        <w:rPr>
          <w:spacing w:val="-3"/>
          <w:sz w:val="28"/>
          <w:szCs w:val="28"/>
        </w:rPr>
        <w:t>a</w:t>
      </w:r>
      <w:r>
        <w:rPr>
          <w:spacing w:val="1"/>
          <w:sz w:val="28"/>
          <w:szCs w:val="28"/>
        </w:rPr>
        <w:t>s</w:t>
      </w:r>
      <w:r>
        <w:rPr>
          <w:spacing w:val="-1"/>
          <w:sz w:val="28"/>
          <w:szCs w:val="28"/>
        </w:rPr>
        <w:t>on</w:t>
      </w:r>
      <w:r>
        <w:rPr>
          <w:spacing w:val="1"/>
          <w:sz w:val="28"/>
          <w:szCs w:val="28"/>
        </w:rPr>
        <w:t>s</w:t>
      </w:r>
      <w:r>
        <w:rPr>
          <w:sz w:val="28"/>
          <w:szCs w:val="28"/>
        </w:rPr>
        <w:t>, a</w:t>
      </w:r>
      <w:r>
        <w:rPr>
          <w:spacing w:val="-1"/>
          <w:sz w:val="28"/>
          <w:szCs w:val="28"/>
        </w:rPr>
        <w:t>n</w:t>
      </w:r>
      <w:r>
        <w:rPr>
          <w:sz w:val="28"/>
          <w:szCs w:val="28"/>
        </w:rPr>
        <w:t>d</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z w:val="28"/>
          <w:szCs w:val="28"/>
        </w:rPr>
        <w:t>s</w:t>
      </w:r>
      <w:r>
        <w:rPr>
          <w:spacing w:val="-1"/>
          <w:sz w:val="28"/>
          <w:szCs w:val="28"/>
        </w:rPr>
        <w:t xml:space="preserve"> </w:t>
      </w:r>
      <w:r>
        <w:rPr>
          <w:sz w:val="28"/>
          <w:szCs w:val="28"/>
        </w:rPr>
        <w:t>of</w:t>
      </w:r>
      <w:r>
        <w:rPr>
          <w:spacing w:val="2"/>
          <w:sz w:val="28"/>
          <w:szCs w:val="28"/>
        </w:rPr>
        <w:t>t</w:t>
      </w:r>
      <w:r>
        <w:rPr>
          <w:spacing w:val="-2"/>
          <w:sz w:val="28"/>
          <w:szCs w:val="28"/>
        </w:rPr>
        <w:t>e</w:t>
      </w:r>
      <w:r>
        <w:rPr>
          <w:sz w:val="28"/>
          <w:szCs w:val="28"/>
        </w:rPr>
        <w:t>n</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pacing w:val="-3"/>
          <w:sz w:val="28"/>
          <w:szCs w:val="28"/>
        </w:rPr>
        <w:t>a</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sidR="00DC1E41" w:rsidRPr="00DC1E41">
        <w:rPr>
          <w:spacing w:val="-1"/>
          <w:sz w:val="28"/>
          <w:szCs w:val="28"/>
        </w:rPr>
        <w:t xml:space="preserve">Using our native token, people can trade and pay </w:t>
      </w:r>
      <w:r w:rsidR="00E34E68">
        <w:rPr>
          <w:spacing w:val="-1"/>
          <w:sz w:val="28"/>
          <w:szCs w:val="28"/>
        </w:rPr>
        <w:t>fewer</w:t>
      </w:r>
      <w:r w:rsidR="00DC1E41" w:rsidRPr="00DC1E41">
        <w:rPr>
          <w:spacing w:val="-1"/>
          <w:sz w:val="28"/>
          <w:szCs w:val="28"/>
        </w:rPr>
        <w:t xml:space="preserve"> fees on our exchange.</w:t>
      </w:r>
    </w:p>
    <w:p w14:paraId="6E9D63E2" w14:textId="77777777" w:rsidR="00AE7C60" w:rsidRDefault="00AE7C60" w:rsidP="003E0BA7">
      <w:pPr>
        <w:spacing w:before="9" w:line="120" w:lineRule="exact"/>
        <w:jc w:val="both"/>
        <w:rPr>
          <w:sz w:val="12"/>
          <w:szCs w:val="12"/>
        </w:rPr>
      </w:pPr>
    </w:p>
    <w:p w14:paraId="270DC32C" w14:textId="77777777" w:rsidR="00AE7C60" w:rsidRDefault="00AE7C60" w:rsidP="003E0BA7">
      <w:pPr>
        <w:spacing w:line="200" w:lineRule="exact"/>
        <w:jc w:val="both"/>
      </w:pPr>
    </w:p>
    <w:p w14:paraId="56054261" w14:textId="77777777" w:rsidR="00AE7C60" w:rsidRDefault="00AE7C60" w:rsidP="003E0BA7">
      <w:pPr>
        <w:spacing w:line="200" w:lineRule="exact"/>
        <w:jc w:val="both"/>
      </w:pPr>
    </w:p>
    <w:p w14:paraId="22D06373" w14:textId="77777777" w:rsidR="00AE7C60" w:rsidRDefault="00AE7C60" w:rsidP="003E0BA7">
      <w:pPr>
        <w:spacing w:line="200" w:lineRule="exact"/>
        <w:jc w:val="both"/>
      </w:pPr>
    </w:p>
    <w:p w14:paraId="2F83EEF2" w14:textId="77777777" w:rsidR="00AE7C60" w:rsidRDefault="00AE7C60" w:rsidP="003E0BA7">
      <w:pPr>
        <w:spacing w:line="200" w:lineRule="exact"/>
        <w:jc w:val="both"/>
      </w:pPr>
    </w:p>
    <w:p w14:paraId="73728E48" w14:textId="77777777" w:rsidR="00AE7C60" w:rsidRDefault="00A44FA3" w:rsidP="003E0BA7">
      <w:pPr>
        <w:pStyle w:val="Heading3"/>
        <w:jc w:val="both"/>
        <w:rPr>
          <w:rFonts w:eastAsia="Calibri Light"/>
        </w:rPr>
      </w:pPr>
      <w:bookmarkStart w:id="39" w:name="_Toc82706569"/>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6</w:t>
      </w:r>
      <w:r>
        <w:rPr>
          <w:rFonts w:eastAsia="Calibri Light"/>
        </w:rPr>
        <w:t xml:space="preserve">.        </w:t>
      </w:r>
      <w:r>
        <w:rPr>
          <w:rFonts w:eastAsia="Calibri Light"/>
          <w:spacing w:val="65"/>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tok</w:t>
      </w:r>
      <w:r>
        <w:rPr>
          <w:rFonts w:eastAsia="Calibri Light"/>
          <w:spacing w:val="1"/>
        </w:rPr>
        <w:t>e</w:t>
      </w:r>
      <w:r>
        <w:rPr>
          <w:rFonts w:eastAsia="Calibri Light"/>
        </w:rPr>
        <w:t>ns</w:t>
      </w:r>
      <w:bookmarkEnd w:id="39"/>
    </w:p>
    <w:p w14:paraId="0CC94E3B" w14:textId="349E370B" w:rsidR="00AE7C60" w:rsidRDefault="00A44FA3" w:rsidP="003E0BA7">
      <w:pPr>
        <w:spacing w:before="38" w:line="259" w:lineRule="auto"/>
        <w:ind w:left="100" w:right="213"/>
        <w:jc w:val="both"/>
        <w:rPr>
          <w:sz w:val="28"/>
          <w:szCs w:val="28"/>
        </w:rPr>
      </w:pP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d</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s</w:t>
      </w:r>
      <w:r>
        <w:rPr>
          <w:spacing w:val="-1"/>
          <w:sz w:val="28"/>
          <w:szCs w:val="28"/>
        </w:rPr>
        <w:t>o</w:t>
      </w:r>
      <w:r>
        <w:rPr>
          <w:sz w:val="28"/>
          <w:szCs w:val="28"/>
        </w:rPr>
        <w:t xml:space="preserve">me </w:t>
      </w:r>
      <w:r>
        <w:rPr>
          <w:spacing w:val="-3"/>
          <w:sz w:val="28"/>
          <w:szCs w:val="28"/>
        </w:rPr>
        <w:t>c</w:t>
      </w:r>
      <w:r>
        <w:rPr>
          <w:spacing w:val="-1"/>
          <w:sz w:val="28"/>
          <w:szCs w:val="28"/>
        </w:rPr>
        <w:t>o</w:t>
      </w:r>
      <w:r>
        <w:rPr>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z w:val="28"/>
          <w:szCs w:val="28"/>
        </w:rPr>
        <w:t>a</w:t>
      </w:r>
      <w:r>
        <w:rPr>
          <w:spacing w:val="-3"/>
          <w:sz w:val="28"/>
          <w:szCs w:val="28"/>
        </w:rPr>
        <w:t>r</w:t>
      </w:r>
      <w:r>
        <w:rPr>
          <w:sz w:val="28"/>
          <w:szCs w:val="28"/>
        </w:rPr>
        <w:t>e e</w:t>
      </w:r>
      <w:r>
        <w:rPr>
          <w:spacing w:val="-3"/>
          <w:sz w:val="28"/>
          <w:szCs w:val="28"/>
        </w:rPr>
        <w:t>a</w:t>
      </w:r>
      <w:r>
        <w:rPr>
          <w:spacing w:val="1"/>
          <w:sz w:val="28"/>
          <w:szCs w:val="28"/>
        </w:rPr>
        <w:t>g</w:t>
      </w:r>
      <w:r>
        <w:rPr>
          <w:sz w:val="28"/>
          <w:szCs w:val="28"/>
        </w:rPr>
        <w:t xml:space="preserve">er </w:t>
      </w:r>
      <w:r>
        <w:rPr>
          <w:spacing w:val="-2"/>
          <w:sz w:val="28"/>
          <w:szCs w:val="28"/>
        </w:rPr>
        <w:t>t</w:t>
      </w:r>
      <w:r>
        <w:rPr>
          <w:sz w:val="28"/>
          <w:szCs w:val="28"/>
        </w:rPr>
        <w:t>o</w:t>
      </w:r>
      <w:r>
        <w:rPr>
          <w:spacing w:val="-2"/>
          <w:sz w:val="28"/>
          <w:szCs w:val="28"/>
        </w:rPr>
        <w:t xml:space="preserve"> </w:t>
      </w:r>
      <w:r>
        <w:rPr>
          <w:spacing w:val="1"/>
          <w:sz w:val="28"/>
          <w:szCs w:val="28"/>
        </w:rPr>
        <w:t>o</w:t>
      </w:r>
      <w:r>
        <w:rPr>
          <w:sz w:val="28"/>
          <w:szCs w:val="28"/>
        </w:rPr>
        <w:t>ffer</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3"/>
          <w:sz w:val="28"/>
          <w:szCs w:val="28"/>
        </w:rPr>
        <w:t xml:space="preserve"> </w:t>
      </w:r>
      <w:r>
        <w:rPr>
          <w:spacing w:val="1"/>
          <w:sz w:val="28"/>
          <w:szCs w:val="28"/>
        </w:rPr>
        <w:t>s</w:t>
      </w:r>
      <w:r>
        <w:rPr>
          <w:spacing w:val="-1"/>
          <w:sz w:val="28"/>
          <w:szCs w:val="28"/>
        </w:rPr>
        <w:t>h</w:t>
      </w:r>
      <w:r>
        <w:rPr>
          <w:sz w:val="28"/>
          <w:szCs w:val="28"/>
        </w:rPr>
        <w:t>ar</w:t>
      </w:r>
      <w:r>
        <w:rPr>
          <w:spacing w:val="-2"/>
          <w:sz w:val="28"/>
          <w:szCs w:val="28"/>
        </w:rPr>
        <w:t>e</w:t>
      </w:r>
      <w:r>
        <w:rPr>
          <w:sz w:val="28"/>
          <w:szCs w:val="28"/>
        </w:rPr>
        <w:t>s</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blo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7"/>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f</w:t>
      </w:r>
      <w:r>
        <w:rPr>
          <w:spacing w:val="-2"/>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is</w:t>
      </w:r>
      <w:r>
        <w:rPr>
          <w:sz w:val="28"/>
          <w:szCs w:val="28"/>
        </w:rPr>
        <w:t>e.</w:t>
      </w:r>
      <w:r>
        <w:rPr>
          <w:spacing w:val="-3"/>
          <w:sz w:val="28"/>
          <w:szCs w:val="28"/>
        </w:rPr>
        <w:t xml:space="preserve"> </w:t>
      </w:r>
      <w:r w:rsidR="004B5994">
        <w:rPr>
          <w:sz w:val="28"/>
          <w:szCs w:val="28"/>
        </w:rPr>
        <w:t>So,</w:t>
      </w:r>
      <w:r>
        <w:rPr>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p2</w:t>
      </w:r>
      <w:r>
        <w:rPr>
          <w:sz w:val="28"/>
          <w:szCs w:val="28"/>
        </w:rPr>
        <w:t>p</w:t>
      </w:r>
      <w:r>
        <w:rPr>
          <w:spacing w:val="1"/>
          <w:sz w:val="28"/>
          <w:szCs w:val="28"/>
        </w:rPr>
        <w:t xml:space="preserve"> </w:t>
      </w:r>
      <w:r>
        <w:rPr>
          <w:sz w:val="28"/>
          <w:szCs w:val="28"/>
        </w:rPr>
        <w:t>S</w:t>
      </w:r>
      <w:r>
        <w:rPr>
          <w:spacing w:val="-2"/>
          <w:sz w:val="28"/>
          <w:szCs w:val="28"/>
        </w:rPr>
        <w:t>T</w:t>
      </w:r>
      <w:r>
        <w:rPr>
          <w:sz w:val="28"/>
          <w:szCs w:val="28"/>
        </w:rPr>
        <w:t>O</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to</w:t>
      </w:r>
      <w:r>
        <w:rPr>
          <w:spacing w:val="-1"/>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z w:val="28"/>
          <w:szCs w:val="28"/>
        </w:rPr>
        <w:t xml:space="preserve">o </w:t>
      </w:r>
      <w:r>
        <w:rPr>
          <w:spacing w:val="1"/>
          <w:sz w:val="28"/>
          <w:szCs w:val="28"/>
        </w:rPr>
        <w:t>g</w:t>
      </w:r>
      <w:r>
        <w:rPr>
          <w:sz w:val="28"/>
          <w:szCs w:val="28"/>
        </w:rPr>
        <w:t>et</w:t>
      </w:r>
      <w:r>
        <w:rPr>
          <w:spacing w:val="-2"/>
          <w:sz w:val="28"/>
          <w:szCs w:val="28"/>
        </w:rPr>
        <w:t xml:space="preserve"> </w:t>
      </w:r>
      <w:r>
        <w:rPr>
          <w:sz w:val="28"/>
          <w:szCs w:val="28"/>
        </w:rPr>
        <w:t>ea</w:t>
      </w:r>
      <w:r>
        <w:rPr>
          <w:spacing w:val="-1"/>
          <w:sz w:val="28"/>
          <w:szCs w:val="28"/>
        </w:rPr>
        <w:t>s</w:t>
      </w:r>
      <w:r>
        <w:rPr>
          <w:spacing w:val="1"/>
          <w:sz w:val="28"/>
          <w:szCs w:val="28"/>
        </w:rPr>
        <w:t>i</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ds</w:t>
      </w:r>
      <w:r>
        <w:rPr>
          <w:spacing w:val="1"/>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br</w:t>
      </w:r>
      <w:r>
        <w:rPr>
          <w:spacing w:val="1"/>
          <w:sz w:val="28"/>
          <w:szCs w:val="28"/>
        </w:rPr>
        <w:t>i</w:t>
      </w:r>
      <w:r>
        <w:rPr>
          <w:spacing w:val="-1"/>
          <w:sz w:val="28"/>
          <w:szCs w:val="28"/>
        </w:rPr>
        <w:t>n</w:t>
      </w:r>
      <w:r>
        <w:rPr>
          <w:spacing w:val="1"/>
          <w:sz w:val="28"/>
          <w:szCs w:val="28"/>
        </w:rPr>
        <w:t>g</w:t>
      </w:r>
      <w:r>
        <w:rPr>
          <w:spacing w:val="-1"/>
          <w:sz w:val="28"/>
          <w:szCs w:val="28"/>
        </w:rPr>
        <w:t>in</w:t>
      </w:r>
      <w:r>
        <w:rPr>
          <w:sz w:val="28"/>
          <w:szCs w:val="28"/>
        </w:rPr>
        <w:t>g</w:t>
      </w:r>
      <w:r>
        <w:rPr>
          <w:spacing w:val="1"/>
          <w:sz w:val="28"/>
          <w:szCs w:val="28"/>
        </w:rPr>
        <w:t xml:space="preserve"> </w:t>
      </w:r>
      <w:r>
        <w:rPr>
          <w:sz w:val="28"/>
          <w:szCs w:val="28"/>
        </w:rPr>
        <w:t>a</w:t>
      </w:r>
      <w:r>
        <w:rPr>
          <w:spacing w:val="-1"/>
          <w:sz w:val="28"/>
          <w:szCs w:val="28"/>
        </w:rPr>
        <w:t xml:space="preserve"> p2</w:t>
      </w:r>
      <w:r>
        <w:rPr>
          <w:sz w:val="28"/>
          <w:szCs w:val="28"/>
        </w:rPr>
        <w:t>p</w:t>
      </w:r>
      <w:r>
        <w:rPr>
          <w:spacing w:val="1"/>
          <w:sz w:val="28"/>
          <w:szCs w:val="28"/>
        </w:rPr>
        <w:t xml:space="preserve"> </w:t>
      </w:r>
      <w:r>
        <w:rPr>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p>
    <w:p w14:paraId="21CADA78" w14:textId="77777777" w:rsidR="00AE7C60" w:rsidRDefault="00A44FA3" w:rsidP="003E0BA7">
      <w:pPr>
        <w:spacing w:line="320" w:lineRule="exact"/>
        <w:ind w:left="100" w:right="942"/>
        <w:jc w:val="both"/>
        <w:rPr>
          <w:sz w:val="28"/>
          <w:szCs w:val="28"/>
        </w:rPr>
      </w:pPr>
      <w:r>
        <w:rPr>
          <w:sz w:val="28"/>
          <w:szCs w:val="28"/>
        </w:rPr>
        <w:t>In</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P</w:t>
      </w:r>
      <w:r>
        <w:rPr>
          <w:spacing w:val="1"/>
          <w:sz w:val="28"/>
          <w:szCs w:val="28"/>
        </w:rPr>
        <w:t>2</w:t>
      </w:r>
      <w:r>
        <w:rPr>
          <w:sz w:val="28"/>
          <w:szCs w:val="28"/>
        </w:rPr>
        <w:t xml:space="preserve">P </w:t>
      </w:r>
      <w:r>
        <w:rPr>
          <w:spacing w:val="-1"/>
          <w:sz w:val="28"/>
          <w:szCs w:val="28"/>
        </w:rPr>
        <w:t>ST</w:t>
      </w:r>
      <w:r>
        <w:rPr>
          <w:sz w:val="28"/>
          <w:szCs w:val="28"/>
        </w:rPr>
        <w:t>O</w:t>
      </w:r>
      <w:r>
        <w:rPr>
          <w:spacing w:val="-1"/>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1"/>
          <w:sz w:val="28"/>
          <w:szCs w:val="28"/>
        </w:rPr>
        <w:t>(</w:t>
      </w:r>
      <w:r>
        <w:rPr>
          <w:spacing w:val="1"/>
          <w:sz w:val="28"/>
          <w:szCs w:val="28"/>
        </w:rPr>
        <w:t>D</w:t>
      </w:r>
      <w:r>
        <w:rPr>
          <w:spacing w:val="-1"/>
          <w:sz w:val="28"/>
          <w:szCs w:val="28"/>
        </w:rPr>
        <w:t>W</w:t>
      </w:r>
      <w:r>
        <w:rPr>
          <w:sz w:val="28"/>
          <w:szCs w:val="28"/>
        </w:rPr>
        <w:t>SM),</w:t>
      </w:r>
      <w:r>
        <w:rPr>
          <w:spacing w:val="-1"/>
          <w:sz w:val="28"/>
          <w:szCs w:val="28"/>
        </w:rPr>
        <w:t xml:space="preserve"> </w:t>
      </w:r>
      <w:r>
        <w:rPr>
          <w:spacing w:val="-2"/>
          <w:sz w:val="28"/>
          <w:szCs w:val="28"/>
        </w:rPr>
        <w:t>a</w:t>
      </w:r>
      <w:r>
        <w:rPr>
          <w:spacing w:val="1"/>
          <w:sz w:val="28"/>
          <w:szCs w:val="28"/>
        </w:rPr>
        <w:t>n</w:t>
      </w:r>
      <w:r>
        <w:rPr>
          <w:sz w:val="28"/>
          <w:szCs w:val="28"/>
        </w:rPr>
        <w:t>y</w:t>
      </w:r>
      <w:r>
        <w:rPr>
          <w:spacing w:val="-2"/>
          <w:sz w:val="28"/>
          <w:szCs w:val="28"/>
        </w:rPr>
        <w:t xml:space="preserve"> </w:t>
      </w:r>
      <w:r>
        <w:rPr>
          <w:spacing w:val="1"/>
          <w:sz w:val="28"/>
          <w:szCs w:val="28"/>
        </w:rPr>
        <w:t>k</w:t>
      </w:r>
      <w:r>
        <w:rPr>
          <w:spacing w:val="-1"/>
          <w:sz w:val="28"/>
          <w:szCs w:val="28"/>
        </w:rPr>
        <w:t>i</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h</w:t>
      </w:r>
      <w:r>
        <w:rPr>
          <w:sz w:val="28"/>
          <w:szCs w:val="28"/>
        </w:rPr>
        <w:t>a</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 xml:space="preserve">e </w:t>
      </w:r>
      <w:r>
        <w:rPr>
          <w:spacing w:val="-2"/>
          <w:sz w:val="28"/>
          <w:szCs w:val="28"/>
        </w:rPr>
        <w:t>l</w:t>
      </w:r>
      <w:r>
        <w:rPr>
          <w:spacing w:val="-1"/>
          <w:sz w:val="28"/>
          <w:szCs w:val="28"/>
        </w:rPr>
        <w:t>i</w:t>
      </w:r>
      <w:r>
        <w:rPr>
          <w:spacing w:val="1"/>
          <w:sz w:val="28"/>
          <w:szCs w:val="28"/>
        </w:rPr>
        <w:t>st</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th</w:t>
      </w:r>
      <w:r>
        <w:rPr>
          <w:sz w:val="28"/>
          <w:szCs w:val="28"/>
        </w:rPr>
        <w:t>e</w:t>
      </w:r>
    </w:p>
    <w:p w14:paraId="7E2BE76F" w14:textId="34B25ED0" w:rsidR="00AE7C60" w:rsidRDefault="00A44FA3" w:rsidP="003E0BA7">
      <w:pPr>
        <w:spacing w:before="26"/>
        <w:ind w:left="100" w:right="337"/>
        <w:jc w:val="both"/>
        <w:rPr>
          <w:sz w:val="28"/>
          <w:szCs w:val="28"/>
        </w:rPr>
      </w:pP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sidR="00E34E68">
        <w:rPr>
          <w:spacing w:val="1"/>
          <w:sz w:val="28"/>
          <w:szCs w:val="28"/>
        </w:rPr>
        <w:t>A</w:t>
      </w:r>
      <w:r>
        <w:rPr>
          <w:sz w:val="28"/>
          <w:szCs w:val="28"/>
        </w:rPr>
        <w:t>f</w:t>
      </w:r>
      <w:r>
        <w:rPr>
          <w:spacing w:val="1"/>
          <w:sz w:val="28"/>
          <w:szCs w:val="28"/>
        </w:rPr>
        <w:t>t</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sidR="00E34E68">
        <w:rPr>
          <w:spacing w:val="-2"/>
          <w:sz w:val="28"/>
          <w:szCs w:val="28"/>
        </w:rPr>
        <w:t xml:space="preserve">is </w:t>
      </w:r>
      <w:r>
        <w:rPr>
          <w:spacing w:val="1"/>
          <w:sz w:val="28"/>
          <w:szCs w:val="28"/>
        </w:rPr>
        <w:t>l</w:t>
      </w:r>
      <w:r>
        <w:rPr>
          <w:spacing w:val="-1"/>
          <w:sz w:val="28"/>
          <w:szCs w:val="28"/>
        </w:rPr>
        <w:t>i</w:t>
      </w:r>
      <w:r>
        <w:rPr>
          <w:spacing w:val="1"/>
          <w:sz w:val="28"/>
          <w:szCs w:val="28"/>
        </w:rPr>
        <w:t>s</w:t>
      </w:r>
      <w:r>
        <w:rPr>
          <w:spacing w:val="-1"/>
          <w:sz w:val="28"/>
          <w:szCs w:val="28"/>
        </w:rPr>
        <w:t>t</w:t>
      </w:r>
      <w:r w:rsidR="00DC1E41">
        <w:rPr>
          <w:spacing w:val="-1"/>
          <w:sz w:val="28"/>
          <w:szCs w:val="28"/>
        </w:rPr>
        <w:t>ed</w:t>
      </w:r>
      <w:r>
        <w:rPr>
          <w:spacing w:val="-1"/>
          <w:sz w:val="28"/>
          <w:szCs w:val="28"/>
        </w:rPr>
        <w:t xml:space="preserve"> </w:t>
      </w:r>
      <w:r>
        <w:rPr>
          <w:sz w:val="28"/>
          <w:szCs w:val="28"/>
        </w:rPr>
        <w:t>on</w:t>
      </w:r>
      <w:r>
        <w:rPr>
          <w:spacing w:val="2"/>
          <w:sz w:val="28"/>
          <w:szCs w:val="28"/>
        </w:rPr>
        <w:t xml:space="preserve"> </w:t>
      </w:r>
      <w:r>
        <w:rPr>
          <w:spacing w:val="1"/>
          <w:sz w:val="28"/>
          <w:szCs w:val="28"/>
        </w:rPr>
        <w:t>D</w:t>
      </w:r>
      <w:r>
        <w:rPr>
          <w:spacing w:val="-1"/>
          <w:sz w:val="28"/>
          <w:szCs w:val="28"/>
        </w:rPr>
        <w:t>W</w:t>
      </w:r>
      <w:r>
        <w:rPr>
          <w:sz w:val="28"/>
          <w:szCs w:val="28"/>
        </w:rPr>
        <w:t>SM</w:t>
      </w:r>
      <w:r w:rsidR="00BF2BCE">
        <w:rPr>
          <w:sz w:val="28"/>
          <w:szCs w:val="28"/>
        </w:rPr>
        <w:t>,</w:t>
      </w:r>
      <w:r>
        <w:rPr>
          <w:sz w:val="28"/>
          <w:szCs w:val="28"/>
        </w:rPr>
        <w:t xml:space="preserve"> </w:t>
      </w:r>
      <w:r w:rsidR="00DC1E41">
        <w:rPr>
          <w:spacing w:val="-1"/>
          <w:sz w:val="28"/>
          <w:szCs w:val="28"/>
        </w:rPr>
        <w:t>its</w:t>
      </w:r>
      <w:r>
        <w:rPr>
          <w:spacing w:val="-3"/>
          <w:sz w:val="28"/>
          <w:szCs w:val="28"/>
        </w:rPr>
        <w:t xml:space="preserve"> </w:t>
      </w:r>
      <w:r>
        <w:rPr>
          <w:spacing w:val="1"/>
          <w:sz w:val="28"/>
          <w:szCs w:val="28"/>
        </w:rPr>
        <w:t>p</w:t>
      </w:r>
      <w:r>
        <w:rPr>
          <w:sz w:val="28"/>
          <w:szCs w:val="28"/>
        </w:rPr>
        <w:t>r</w:t>
      </w:r>
      <w:r>
        <w:rPr>
          <w:spacing w:val="-1"/>
          <w:sz w:val="28"/>
          <w:szCs w:val="28"/>
        </w:rPr>
        <w:t>i</w:t>
      </w:r>
      <w:r>
        <w:rPr>
          <w:sz w:val="28"/>
          <w:szCs w:val="28"/>
        </w:rPr>
        <w:t xml:space="preserve">ce </w:t>
      </w:r>
      <w:r>
        <w:rPr>
          <w:spacing w:val="-2"/>
          <w:sz w:val="28"/>
          <w:szCs w:val="28"/>
        </w:rPr>
        <w:t>o</w:t>
      </w:r>
      <w:r>
        <w:rPr>
          <w:spacing w:val="-1"/>
          <w:sz w:val="28"/>
          <w:szCs w:val="28"/>
        </w:rPr>
        <w:t>n</w:t>
      </w:r>
      <w:r>
        <w:rPr>
          <w:spacing w:val="1"/>
          <w:sz w:val="28"/>
          <w:szCs w:val="28"/>
        </w:rPr>
        <w:t>l</w:t>
      </w:r>
      <w:r>
        <w:rPr>
          <w:sz w:val="28"/>
          <w:szCs w:val="28"/>
        </w:rPr>
        <w:t>y</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e</w:t>
      </w:r>
    </w:p>
    <w:p w14:paraId="755A9637" w14:textId="407CB835" w:rsidR="00AE7C60" w:rsidRDefault="00A44FA3" w:rsidP="003E0BA7">
      <w:pPr>
        <w:spacing w:before="26"/>
        <w:ind w:left="100" w:right="20"/>
        <w:jc w:val="both"/>
        <w:rPr>
          <w:sz w:val="28"/>
          <w:szCs w:val="28"/>
        </w:rPr>
      </w:pPr>
      <w:r>
        <w:rPr>
          <w:spacing w:val="1"/>
          <w:sz w:val="28"/>
          <w:szCs w:val="28"/>
        </w:rPr>
        <w:t>d</w:t>
      </w:r>
      <w:r>
        <w:rPr>
          <w:sz w:val="28"/>
          <w:szCs w:val="28"/>
        </w:rPr>
        <w:t>e</w:t>
      </w:r>
      <w:r>
        <w:rPr>
          <w:spacing w:val="-1"/>
          <w:sz w:val="28"/>
          <w:szCs w:val="28"/>
        </w:rPr>
        <w:t>t</w:t>
      </w:r>
      <w:r>
        <w:rPr>
          <w:sz w:val="28"/>
          <w:szCs w:val="28"/>
        </w:rPr>
        <w:t>er</w:t>
      </w:r>
      <w:r>
        <w:rPr>
          <w:spacing w:val="-2"/>
          <w:sz w:val="28"/>
          <w:szCs w:val="28"/>
        </w:rPr>
        <w:t>m</w:t>
      </w:r>
      <w:r>
        <w:rPr>
          <w:spacing w:val="1"/>
          <w:sz w:val="28"/>
          <w:szCs w:val="28"/>
        </w:rPr>
        <w:t>i</w:t>
      </w:r>
      <w:r>
        <w:rPr>
          <w:spacing w:val="-1"/>
          <w:sz w:val="28"/>
          <w:szCs w:val="28"/>
        </w:rPr>
        <w:t>n</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sidR="00E34E68">
        <w:rPr>
          <w:spacing w:val="-2"/>
          <w:sz w:val="28"/>
          <w:szCs w:val="28"/>
        </w:rPr>
        <w:t xml:space="preserve">the </w:t>
      </w:r>
      <w:r w:rsidR="00DC1E41">
        <w:rPr>
          <w:spacing w:val="1"/>
          <w:sz w:val="28"/>
          <w:szCs w:val="28"/>
        </w:rPr>
        <w:t>market</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it</w:t>
      </w:r>
      <w:r>
        <w:rPr>
          <w:spacing w:val="-2"/>
          <w:sz w:val="28"/>
          <w:szCs w:val="28"/>
        </w:rPr>
        <w:t>’</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1"/>
          <w:sz w:val="28"/>
          <w:szCs w:val="28"/>
        </w:rPr>
        <w:t>2</w:t>
      </w:r>
      <w:r>
        <w:rPr>
          <w:sz w:val="28"/>
          <w:szCs w:val="28"/>
        </w:rPr>
        <w:t>p</w:t>
      </w:r>
      <w:r>
        <w:rPr>
          <w:spacing w:val="-1"/>
          <w:sz w:val="28"/>
          <w:szCs w:val="28"/>
        </w:rPr>
        <w:t xml:space="preserve"> </w:t>
      </w:r>
      <w:r>
        <w:rPr>
          <w:sz w:val="28"/>
          <w:szCs w:val="28"/>
        </w:rPr>
        <w:t>net</w:t>
      </w:r>
      <w:r>
        <w:rPr>
          <w:spacing w:val="-2"/>
          <w:sz w:val="28"/>
          <w:szCs w:val="28"/>
        </w:rPr>
        <w:t>w</w:t>
      </w:r>
      <w:r>
        <w:rPr>
          <w:spacing w:val="1"/>
          <w:sz w:val="28"/>
          <w:szCs w:val="28"/>
        </w:rPr>
        <w:t>o</w:t>
      </w:r>
      <w:r>
        <w:rPr>
          <w:spacing w:val="-2"/>
          <w:sz w:val="28"/>
          <w:szCs w:val="28"/>
        </w:rPr>
        <w:t>r</w:t>
      </w:r>
      <w:r>
        <w:rPr>
          <w:spacing w:val="1"/>
          <w:sz w:val="28"/>
          <w:szCs w:val="28"/>
        </w:rPr>
        <w:t>k</w:t>
      </w:r>
      <w:r>
        <w:rPr>
          <w:sz w:val="28"/>
          <w:szCs w:val="28"/>
        </w:rPr>
        <w:t>.</w:t>
      </w:r>
    </w:p>
    <w:p w14:paraId="2F41B6CA" w14:textId="77777777" w:rsidR="00AE7C60" w:rsidRDefault="00AE7C60" w:rsidP="003E0BA7">
      <w:pPr>
        <w:spacing w:line="200" w:lineRule="exact"/>
        <w:jc w:val="both"/>
      </w:pPr>
    </w:p>
    <w:p w14:paraId="070E3223" w14:textId="77777777" w:rsidR="00AE7C60" w:rsidRDefault="00AE7C60" w:rsidP="003E0BA7">
      <w:pPr>
        <w:spacing w:line="200" w:lineRule="exact"/>
        <w:jc w:val="both"/>
      </w:pPr>
    </w:p>
    <w:p w14:paraId="46A61885" w14:textId="77777777" w:rsidR="00AE7C60" w:rsidRDefault="00AE7C60" w:rsidP="003E0BA7">
      <w:pPr>
        <w:spacing w:before="6" w:line="200" w:lineRule="exact"/>
        <w:jc w:val="both"/>
      </w:pPr>
    </w:p>
    <w:p w14:paraId="6D077BCF" w14:textId="77777777" w:rsidR="00AE7C60" w:rsidRDefault="00A44FA3" w:rsidP="003E0BA7">
      <w:pPr>
        <w:pStyle w:val="Heading3"/>
        <w:jc w:val="both"/>
        <w:rPr>
          <w:rFonts w:eastAsia="Calibri Light"/>
        </w:rPr>
      </w:pPr>
      <w:bookmarkStart w:id="40" w:name="_Toc82706570"/>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7</w:t>
      </w:r>
      <w:r>
        <w:rPr>
          <w:rFonts w:eastAsia="Calibri Light"/>
        </w:rPr>
        <w:t xml:space="preserve">.         </w:t>
      </w:r>
      <w:r>
        <w:rPr>
          <w:rFonts w:eastAsia="Calibri Light"/>
          <w:spacing w:val="65"/>
        </w:rPr>
        <w:t xml:space="preserve"> </w:t>
      </w:r>
      <w:r>
        <w:rPr>
          <w:rFonts w:eastAsia="Calibri Light"/>
        </w:rPr>
        <w:t>Anti</w:t>
      </w:r>
      <w:r>
        <w:rPr>
          <w:rFonts w:eastAsia="Calibri Light"/>
          <w:spacing w:val="1"/>
        </w:rPr>
        <w:t>-</w:t>
      </w:r>
      <w:r>
        <w:rPr>
          <w:rFonts w:eastAsia="Calibri Light"/>
        </w:rPr>
        <w:t>fr</w:t>
      </w:r>
      <w:r>
        <w:rPr>
          <w:rFonts w:eastAsia="Calibri Light"/>
          <w:spacing w:val="2"/>
        </w:rPr>
        <w:t>a</w:t>
      </w:r>
      <w:r>
        <w:rPr>
          <w:rFonts w:eastAsia="Calibri Light"/>
        </w:rPr>
        <w:t>ud</w:t>
      </w:r>
      <w:r>
        <w:rPr>
          <w:rFonts w:eastAsia="Calibri Light"/>
          <w:spacing w:val="-13"/>
        </w:rPr>
        <w:t xml:space="preserve"> </w:t>
      </w:r>
      <w:r>
        <w:rPr>
          <w:rFonts w:eastAsia="Calibri Light"/>
          <w:spacing w:val="-1"/>
        </w:rPr>
        <w:t>l</w:t>
      </w:r>
      <w:r>
        <w:rPr>
          <w:rFonts w:eastAsia="Calibri Light"/>
        </w:rPr>
        <w:t>ab</w:t>
      </w:r>
      <w:r>
        <w:rPr>
          <w:rFonts w:eastAsia="Calibri Light"/>
          <w:spacing w:val="3"/>
        </w:rPr>
        <w:t>e</w:t>
      </w:r>
      <w:r>
        <w:rPr>
          <w:rFonts w:eastAsia="Calibri Light"/>
        </w:rPr>
        <w:t>l</w:t>
      </w:r>
      <w:r>
        <w:rPr>
          <w:rFonts w:eastAsia="Calibri Light"/>
          <w:spacing w:val="-2"/>
        </w:rPr>
        <w:t>i</w:t>
      </w:r>
      <w:r>
        <w:rPr>
          <w:rFonts w:eastAsia="Calibri Light"/>
          <w:spacing w:val="2"/>
        </w:rPr>
        <w:t>n</w:t>
      </w:r>
      <w:r>
        <w:rPr>
          <w:rFonts w:eastAsia="Calibri Light"/>
        </w:rPr>
        <w:t>g</w:t>
      </w:r>
      <w:r>
        <w:rPr>
          <w:rFonts w:eastAsia="Calibri Light"/>
          <w:spacing w:val="-8"/>
        </w:rPr>
        <w:t xml:space="preserve"> </w:t>
      </w:r>
      <w:r>
        <w:rPr>
          <w:rFonts w:eastAsia="Calibri Light"/>
          <w:spacing w:val="-1"/>
        </w:rPr>
        <w:t>s</w:t>
      </w:r>
      <w:r>
        <w:rPr>
          <w:rFonts w:eastAsia="Calibri Light"/>
          <w:spacing w:val="3"/>
        </w:rPr>
        <w:t>y</w:t>
      </w:r>
      <w:r>
        <w:rPr>
          <w:rFonts w:eastAsia="Calibri Light"/>
          <w:spacing w:val="-1"/>
        </w:rPr>
        <w:t>s</w:t>
      </w:r>
      <w:r>
        <w:rPr>
          <w:rFonts w:eastAsia="Calibri Light"/>
        </w:rPr>
        <w:t>t</w:t>
      </w:r>
      <w:r>
        <w:rPr>
          <w:rFonts w:eastAsia="Calibri Light"/>
          <w:spacing w:val="1"/>
        </w:rPr>
        <w:t>e</w:t>
      </w:r>
      <w:r>
        <w:rPr>
          <w:rFonts w:eastAsia="Calibri Light"/>
        </w:rPr>
        <w:t>m</w:t>
      </w:r>
      <w:bookmarkEnd w:id="40"/>
    </w:p>
    <w:p w14:paraId="6439B69F" w14:textId="4285A5F2" w:rsidR="00AE7C60" w:rsidRDefault="00A44FA3" w:rsidP="003E0BA7">
      <w:pPr>
        <w:spacing w:before="38" w:line="259" w:lineRule="auto"/>
        <w:ind w:left="100" w:right="408"/>
        <w:jc w:val="both"/>
        <w:rPr>
          <w:sz w:val="28"/>
          <w:szCs w:val="28"/>
        </w:rPr>
      </w:pPr>
      <w:r>
        <w:rPr>
          <w:sz w:val="28"/>
          <w:szCs w:val="28"/>
        </w:rPr>
        <w:t>If an</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pacing w:val="1"/>
          <w:sz w:val="28"/>
          <w:szCs w:val="28"/>
        </w:rPr>
        <w:t>/</w:t>
      </w:r>
      <w:r>
        <w:rPr>
          <w:spacing w:val="-2"/>
          <w:sz w:val="28"/>
          <w:szCs w:val="28"/>
        </w:rPr>
        <w:t>a</w:t>
      </w:r>
      <w:r>
        <w:rPr>
          <w:spacing w:val="1"/>
          <w:sz w:val="28"/>
          <w:szCs w:val="28"/>
        </w:rPr>
        <w:t>dd</w:t>
      </w:r>
      <w:r>
        <w:rPr>
          <w:spacing w:val="-2"/>
          <w:sz w:val="28"/>
          <w:szCs w:val="28"/>
        </w:rPr>
        <w:t>r</w:t>
      </w:r>
      <w:r>
        <w:rPr>
          <w:sz w:val="28"/>
          <w:szCs w:val="28"/>
        </w:rPr>
        <w:t>e</w:t>
      </w:r>
      <w:r>
        <w:rPr>
          <w:spacing w:val="-1"/>
          <w:sz w:val="28"/>
          <w:szCs w:val="28"/>
        </w:rPr>
        <w:t>s</w:t>
      </w:r>
      <w:r>
        <w:rPr>
          <w:sz w:val="28"/>
          <w:szCs w:val="28"/>
        </w:rPr>
        <w:t>s</w:t>
      </w:r>
      <w:r>
        <w:rPr>
          <w:spacing w:val="-2"/>
          <w:sz w:val="28"/>
          <w:szCs w:val="28"/>
        </w:rPr>
        <w:t xml:space="preserve"> </w:t>
      </w:r>
      <w:r w:rsidR="00E34E68">
        <w:rPr>
          <w:spacing w:val="-2"/>
          <w:sz w:val="28"/>
          <w:szCs w:val="28"/>
        </w:rPr>
        <w:t xml:space="preserve">is </w:t>
      </w:r>
      <w:r>
        <w:rPr>
          <w:spacing w:val="1"/>
          <w:sz w:val="28"/>
          <w:szCs w:val="28"/>
        </w:rPr>
        <w:t>h</w:t>
      </w:r>
      <w:r>
        <w:rPr>
          <w:sz w:val="28"/>
          <w:szCs w:val="28"/>
        </w:rPr>
        <w:t>a</w:t>
      </w:r>
      <w:r>
        <w:rPr>
          <w:spacing w:val="-2"/>
          <w:sz w:val="28"/>
          <w:szCs w:val="28"/>
        </w:rPr>
        <w:t>c</w:t>
      </w:r>
      <w:r>
        <w:rPr>
          <w:spacing w:val="1"/>
          <w:sz w:val="28"/>
          <w:szCs w:val="28"/>
        </w:rPr>
        <w:t>k</w:t>
      </w:r>
      <w:r>
        <w:rPr>
          <w:spacing w:val="-2"/>
          <w:sz w:val="28"/>
          <w:szCs w:val="28"/>
        </w:rPr>
        <w:t>e</w:t>
      </w:r>
      <w:r>
        <w:rPr>
          <w:spacing w:val="1"/>
          <w:sz w:val="28"/>
          <w:szCs w:val="28"/>
        </w:rPr>
        <w:t>d</w:t>
      </w:r>
      <w:r>
        <w:rPr>
          <w:sz w:val="28"/>
          <w:szCs w:val="28"/>
        </w:rPr>
        <w:t>,</w:t>
      </w:r>
      <w:r>
        <w:rPr>
          <w:spacing w:val="-1"/>
          <w:sz w:val="28"/>
          <w:szCs w:val="28"/>
        </w:rPr>
        <w:t xml:space="preserve"> 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c</w:t>
      </w:r>
      <w:r>
        <w:rPr>
          <w:spacing w:val="-3"/>
          <w:sz w:val="28"/>
          <w:szCs w:val="28"/>
        </w:rPr>
        <w:t>a</w:t>
      </w:r>
      <w:r>
        <w:rPr>
          <w:sz w:val="28"/>
          <w:szCs w:val="28"/>
        </w:rPr>
        <w:t>n</w:t>
      </w:r>
      <w:r>
        <w:rPr>
          <w:spacing w:val="1"/>
          <w:sz w:val="28"/>
          <w:szCs w:val="28"/>
        </w:rPr>
        <w:t xml:space="preserve"> </w:t>
      </w:r>
      <w:r>
        <w:rPr>
          <w:sz w:val="28"/>
          <w:szCs w:val="28"/>
        </w:rPr>
        <w:t>a</w:t>
      </w:r>
      <w:r>
        <w:rPr>
          <w:spacing w:val="-2"/>
          <w:sz w:val="28"/>
          <w:szCs w:val="28"/>
        </w:rPr>
        <w:t>d</w:t>
      </w:r>
      <w:r>
        <w:rPr>
          <w:sz w:val="28"/>
          <w:szCs w:val="28"/>
        </w:rPr>
        <w:t>d</w:t>
      </w:r>
      <w:r>
        <w:rPr>
          <w:spacing w:val="1"/>
          <w:sz w:val="28"/>
          <w:szCs w:val="28"/>
        </w:rPr>
        <w:t xml:space="preserve"> </w:t>
      </w:r>
      <w:r>
        <w:rPr>
          <w:sz w:val="28"/>
          <w:szCs w:val="28"/>
        </w:rPr>
        <w:t>a</w:t>
      </w:r>
      <w:r>
        <w:rPr>
          <w:spacing w:val="2"/>
          <w:sz w:val="28"/>
          <w:szCs w:val="28"/>
        </w:rPr>
        <w:t xml:space="preserve"> </w:t>
      </w:r>
      <w:r>
        <w:rPr>
          <w:spacing w:val="1"/>
          <w:sz w:val="28"/>
          <w:szCs w:val="28"/>
        </w:rPr>
        <w:t>l</w:t>
      </w:r>
      <w:r>
        <w:rPr>
          <w:sz w:val="28"/>
          <w:szCs w:val="28"/>
        </w:rPr>
        <w:t>a</w:t>
      </w:r>
      <w:r>
        <w:rPr>
          <w:spacing w:val="-1"/>
          <w:sz w:val="28"/>
          <w:szCs w:val="28"/>
        </w:rPr>
        <w:t>b</w:t>
      </w:r>
      <w:r>
        <w:rPr>
          <w:sz w:val="28"/>
          <w:szCs w:val="28"/>
        </w:rPr>
        <w:t>el</w:t>
      </w:r>
      <w:r>
        <w:rPr>
          <w:spacing w:val="-1"/>
          <w:sz w:val="28"/>
          <w:szCs w:val="28"/>
        </w:rPr>
        <w:t xml:space="preserve"> t</w:t>
      </w:r>
      <w:r>
        <w:rPr>
          <w:sz w:val="28"/>
          <w:szCs w:val="28"/>
        </w:rPr>
        <w:t>o</w:t>
      </w:r>
      <w:r>
        <w:rPr>
          <w:spacing w:val="1"/>
          <w:sz w:val="28"/>
          <w:szCs w:val="28"/>
        </w:rPr>
        <w:t xml:space="preserv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cc</w:t>
      </w:r>
      <w:r>
        <w:rPr>
          <w:spacing w:val="-1"/>
          <w:sz w:val="28"/>
          <w:szCs w:val="28"/>
        </w:rPr>
        <w:t>ou</w:t>
      </w:r>
      <w:r>
        <w:rPr>
          <w:spacing w:val="1"/>
          <w:sz w:val="28"/>
          <w:szCs w:val="28"/>
        </w:rPr>
        <w:t>n</w:t>
      </w:r>
      <w:r>
        <w:rPr>
          <w:sz w:val="28"/>
          <w:szCs w:val="28"/>
        </w:rPr>
        <w:t xml:space="preserve">t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c</w:t>
      </w:r>
      <w:r>
        <w:rPr>
          <w:spacing w:val="-3"/>
          <w:sz w:val="28"/>
          <w:szCs w:val="28"/>
        </w:rPr>
        <w:t>a</w:t>
      </w:r>
      <w:r>
        <w:rPr>
          <w:spacing w:val="1"/>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d</w:t>
      </w:r>
      <w:r>
        <w:rPr>
          <w:spacing w:val="1"/>
          <w:sz w:val="28"/>
          <w:szCs w:val="28"/>
        </w:rPr>
        <w:t>d</w:t>
      </w:r>
      <w:r>
        <w:rPr>
          <w:spacing w:val="-2"/>
          <w:sz w:val="28"/>
          <w:szCs w:val="28"/>
        </w:rPr>
        <w:t>r</w:t>
      </w:r>
      <w:r>
        <w:rPr>
          <w:sz w:val="28"/>
          <w:szCs w:val="28"/>
        </w:rPr>
        <w:t>e</w:t>
      </w:r>
      <w:r>
        <w:rPr>
          <w:spacing w:val="1"/>
          <w:sz w:val="28"/>
          <w:szCs w:val="28"/>
        </w:rPr>
        <w:t>s</w:t>
      </w:r>
      <w:r>
        <w:rPr>
          <w:spacing w:val="-1"/>
          <w:sz w:val="28"/>
          <w:szCs w:val="28"/>
        </w:rPr>
        <w:t>s</w:t>
      </w:r>
      <w:r>
        <w:rPr>
          <w:sz w:val="28"/>
          <w:szCs w:val="28"/>
        </w:rPr>
        <w:t>es</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m</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c</w:t>
      </w:r>
      <w:r>
        <w:rPr>
          <w:sz w:val="28"/>
          <w:szCs w:val="28"/>
        </w:rPr>
        <w:t>c</w:t>
      </w:r>
      <w:r>
        <w:rPr>
          <w:spacing w:val="-1"/>
          <w:sz w:val="28"/>
          <w:szCs w:val="28"/>
        </w:rPr>
        <w:t>ou</w:t>
      </w:r>
      <w:r>
        <w:rPr>
          <w:spacing w:val="1"/>
          <w:sz w:val="28"/>
          <w:szCs w:val="28"/>
        </w:rPr>
        <w:t>n</w:t>
      </w:r>
      <w:r>
        <w:rPr>
          <w:sz w:val="28"/>
          <w:szCs w:val="28"/>
        </w:rPr>
        <w:t>t</w:t>
      </w:r>
      <w:r>
        <w:rPr>
          <w:spacing w:val="-2"/>
          <w:sz w:val="28"/>
          <w:szCs w:val="28"/>
        </w:rPr>
        <w:t xml:space="preserve"> </w:t>
      </w:r>
      <w:r w:rsidR="00BF2BCE">
        <w:rPr>
          <w:spacing w:val="1"/>
          <w:sz w:val="28"/>
          <w:szCs w:val="28"/>
        </w:rPr>
        <w:t>to</w:t>
      </w:r>
      <w:r>
        <w:rPr>
          <w:spacing w:val="1"/>
          <w:sz w:val="28"/>
          <w:szCs w:val="28"/>
        </w:rPr>
        <w:t xml:space="preserve"> </w:t>
      </w:r>
      <w:r>
        <w:rPr>
          <w:sz w:val="28"/>
          <w:szCs w:val="28"/>
        </w:rPr>
        <w:t xml:space="preserve">be </w:t>
      </w:r>
      <w:r>
        <w:rPr>
          <w:spacing w:val="-2"/>
          <w:sz w:val="28"/>
          <w:szCs w:val="28"/>
        </w:rPr>
        <w:t>a</w:t>
      </w:r>
      <w:r>
        <w:rPr>
          <w:spacing w:val="-1"/>
          <w:sz w:val="28"/>
          <w:szCs w:val="28"/>
        </w:rPr>
        <w:t>u</w:t>
      </w:r>
      <w:r>
        <w:rPr>
          <w:spacing w:val="1"/>
          <w:sz w:val="28"/>
          <w:szCs w:val="28"/>
        </w:rPr>
        <w:t>to</w:t>
      </w:r>
      <w:r>
        <w:rPr>
          <w:spacing w:val="-3"/>
          <w:sz w:val="28"/>
          <w:szCs w:val="28"/>
        </w:rPr>
        <w:t>m</w:t>
      </w:r>
      <w:r>
        <w:rPr>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5"/>
          <w:sz w:val="28"/>
          <w:szCs w:val="28"/>
        </w:rPr>
        <w:t xml:space="preserve"> </w:t>
      </w:r>
      <w:r>
        <w:rPr>
          <w:spacing w:val="1"/>
          <w:sz w:val="28"/>
          <w:szCs w:val="28"/>
        </w:rPr>
        <w:t>l</w:t>
      </w:r>
      <w:r>
        <w:rPr>
          <w:spacing w:val="-2"/>
          <w:sz w:val="28"/>
          <w:szCs w:val="28"/>
        </w:rPr>
        <w:t>a</w:t>
      </w:r>
      <w:r>
        <w:rPr>
          <w:spacing w:val="1"/>
          <w:sz w:val="28"/>
          <w:szCs w:val="28"/>
        </w:rPr>
        <w:t>b</w:t>
      </w:r>
      <w:r>
        <w:rPr>
          <w:sz w:val="28"/>
          <w:szCs w:val="28"/>
        </w:rPr>
        <w:t>e</w:t>
      </w:r>
      <w:r>
        <w:rPr>
          <w:spacing w:val="-1"/>
          <w:sz w:val="28"/>
          <w:szCs w:val="28"/>
        </w:rPr>
        <w:t>l</w:t>
      </w:r>
      <w:r>
        <w:rPr>
          <w:sz w:val="28"/>
          <w:szCs w:val="28"/>
        </w:rPr>
        <w:t>ed</w:t>
      </w:r>
      <w:r>
        <w:rPr>
          <w:spacing w:val="-2"/>
          <w:sz w:val="28"/>
          <w:szCs w:val="28"/>
        </w:rPr>
        <w:t xml:space="preserve"> </w:t>
      </w:r>
      <w:r>
        <w:rPr>
          <w:spacing w:val="1"/>
          <w:sz w:val="28"/>
          <w:szCs w:val="28"/>
        </w:rPr>
        <w:t>o</w:t>
      </w:r>
      <w:r>
        <w:rPr>
          <w:spacing w:val="-1"/>
          <w:sz w:val="28"/>
          <w:szCs w:val="28"/>
        </w:rPr>
        <w:t>v</w:t>
      </w:r>
      <w:r>
        <w:rPr>
          <w:sz w:val="28"/>
          <w:szCs w:val="28"/>
        </w:rPr>
        <w:t>er</w:t>
      </w:r>
      <w:r w:rsidR="00201BDA">
        <w:rPr>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s</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0"/>
          <w:sz w:val="28"/>
          <w:szCs w:val="28"/>
        </w:rPr>
        <w:t xml:space="preserve"> </w:t>
      </w:r>
      <w:r>
        <w:rPr>
          <w:spacing w:val="-1"/>
          <w:sz w:val="28"/>
          <w:szCs w:val="28"/>
        </w:rPr>
        <w:t>i</w:t>
      </w:r>
      <w:r>
        <w:rPr>
          <w:sz w:val="28"/>
          <w:szCs w:val="28"/>
        </w:rPr>
        <w:t xml:space="preserve">s </w:t>
      </w:r>
      <w:r>
        <w:rPr>
          <w:spacing w:val="1"/>
          <w:sz w:val="28"/>
          <w:szCs w:val="28"/>
        </w:rPr>
        <w:t>l</w:t>
      </w:r>
      <w:r>
        <w:rPr>
          <w:sz w:val="28"/>
          <w:szCs w:val="28"/>
        </w:rPr>
        <w:t>a</w:t>
      </w:r>
      <w:r>
        <w:rPr>
          <w:spacing w:val="-1"/>
          <w:sz w:val="28"/>
          <w:szCs w:val="28"/>
        </w:rPr>
        <w:t>b</w:t>
      </w:r>
      <w:r>
        <w:rPr>
          <w:sz w:val="28"/>
          <w:szCs w:val="28"/>
        </w:rPr>
        <w:t>e</w:t>
      </w:r>
      <w:r>
        <w:rPr>
          <w:spacing w:val="1"/>
          <w:sz w:val="28"/>
          <w:szCs w:val="28"/>
        </w:rPr>
        <w:t>l</w:t>
      </w:r>
      <w:r>
        <w:rPr>
          <w:spacing w:val="-2"/>
          <w:sz w:val="28"/>
          <w:szCs w:val="28"/>
        </w:rPr>
        <w:t>e</w:t>
      </w:r>
      <w:r>
        <w:rPr>
          <w:spacing w:val="1"/>
          <w:sz w:val="28"/>
          <w:szCs w:val="28"/>
        </w:rPr>
        <w:t>d</w:t>
      </w:r>
      <w:r>
        <w:rPr>
          <w:sz w:val="28"/>
          <w:szCs w:val="28"/>
        </w:rPr>
        <w:t>.</w:t>
      </w:r>
    </w:p>
    <w:p w14:paraId="151FD0A0" w14:textId="77777777" w:rsidR="00AE7C60" w:rsidRDefault="00AE7C60" w:rsidP="003E0BA7">
      <w:pPr>
        <w:spacing w:before="9" w:line="180" w:lineRule="exact"/>
        <w:jc w:val="both"/>
        <w:rPr>
          <w:sz w:val="18"/>
          <w:szCs w:val="18"/>
        </w:rPr>
      </w:pPr>
    </w:p>
    <w:p w14:paraId="00933BF5" w14:textId="77777777" w:rsidR="00AE7C60" w:rsidRDefault="00AE7C60" w:rsidP="003E0BA7">
      <w:pPr>
        <w:spacing w:line="200" w:lineRule="exact"/>
        <w:jc w:val="both"/>
      </w:pPr>
    </w:p>
    <w:p w14:paraId="2B6FD177" w14:textId="77777777" w:rsidR="00AE7C60" w:rsidRDefault="00AE7C60" w:rsidP="003E0BA7">
      <w:pPr>
        <w:spacing w:line="200" w:lineRule="exact"/>
        <w:jc w:val="both"/>
      </w:pPr>
    </w:p>
    <w:p w14:paraId="7BC38331" w14:textId="77777777" w:rsidR="00AE7C60" w:rsidRDefault="00AE7C60" w:rsidP="003E0BA7">
      <w:pPr>
        <w:spacing w:line="200" w:lineRule="exact"/>
        <w:jc w:val="both"/>
      </w:pPr>
    </w:p>
    <w:p w14:paraId="168CE6A7" w14:textId="77777777" w:rsidR="00AE7C60" w:rsidRDefault="00A44FA3" w:rsidP="003E0BA7">
      <w:pPr>
        <w:pStyle w:val="Heading2"/>
        <w:jc w:val="both"/>
        <w:rPr>
          <w:rFonts w:eastAsia="Calibri Light"/>
        </w:rPr>
      </w:pPr>
      <w:bookmarkStart w:id="41" w:name="_Toc82706571"/>
      <w:r>
        <w:rPr>
          <w:rFonts w:eastAsia="Calibri Light"/>
          <w:spacing w:val="-1"/>
        </w:rPr>
        <w:t>7</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Crypto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rPr>
        <w:t>Gat</w:t>
      </w:r>
      <w:r>
        <w:rPr>
          <w:rFonts w:eastAsia="Calibri Light"/>
          <w:spacing w:val="1"/>
        </w:rPr>
        <w:t>e</w:t>
      </w:r>
      <w:r>
        <w:rPr>
          <w:rFonts w:eastAsia="Calibri Light"/>
        </w:rPr>
        <w:t>way</w:t>
      </w:r>
      <w:r>
        <w:rPr>
          <w:rFonts w:eastAsia="Calibri Light"/>
          <w:spacing w:val="-9"/>
        </w:rPr>
        <w:t xml:space="preserve"> </w:t>
      </w:r>
      <w:r>
        <w:rPr>
          <w:rFonts w:eastAsia="Calibri Light"/>
          <w:spacing w:val="3"/>
        </w:rPr>
        <w:t>(</w:t>
      </w:r>
      <w:r>
        <w:rPr>
          <w:rFonts w:eastAsia="Calibri Light"/>
          <w:spacing w:val="2"/>
        </w:rPr>
        <w:t>C</w:t>
      </w:r>
      <w:r>
        <w:rPr>
          <w:rFonts w:eastAsia="Calibri Light"/>
          <w:spacing w:val="1"/>
        </w:rPr>
        <w:t>P</w:t>
      </w:r>
      <w:r>
        <w:rPr>
          <w:rFonts w:eastAsia="Calibri Light"/>
        </w:rPr>
        <w:t>G)</w:t>
      </w:r>
      <w:bookmarkEnd w:id="41"/>
    </w:p>
    <w:p w14:paraId="23D8840C" w14:textId="77777777" w:rsidR="0044022A" w:rsidRDefault="00A44FA3" w:rsidP="003E0BA7">
      <w:pPr>
        <w:spacing w:before="37" w:line="258" w:lineRule="auto"/>
        <w:ind w:left="90" w:right="57"/>
        <w:jc w:val="both"/>
        <w:rPr>
          <w:sz w:val="28"/>
          <w:szCs w:val="28"/>
        </w:rPr>
      </w:pPr>
      <w:r>
        <w:rPr>
          <w:sz w:val="28"/>
          <w:szCs w:val="28"/>
        </w:rPr>
        <w:t>A</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2"/>
          <w:sz w:val="28"/>
          <w:szCs w:val="28"/>
        </w:rPr>
        <w:t xml:space="preserve"> </w:t>
      </w:r>
      <w:r>
        <w:rPr>
          <w:sz w:val="28"/>
          <w:szCs w:val="28"/>
        </w:rPr>
        <w:t>an a</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pay</w:t>
      </w:r>
      <w:r>
        <w:rPr>
          <w:spacing w:val="-1"/>
          <w:sz w:val="28"/>
          <w:szCs w:val="28"/>
        </w:rPr>
        <w:t xml:space="preserve"> </w:t>
      </w:r>
      <w:r w:rsidR="00A52ADB">
        <w:rPr>
          <w:spacing w:val="-1"/>
          <w:sz w:val="28"/>
          <w:szCs w:val="28"/>
        </w:rPr>
        <w:t>with</w:t>
      </w:r>
      <w:r>
        <w:rPr>
          <w:spacing w:val="1"/>
          <w:sz w:val="28"/>
          <w:szCs w:val="28"/>
        </w:rPr>
        <w:t xml:space="preserve"> </w:t>
      </w:r>
      <w:r>
        <w:rPr>
          <w:sz w:val="28"/>
          <w:szCs w:val="28"/>
        </w:rPr>
        <w:t>cr</w:t>
      </w:r>
      <w:r>
        <w:rPr>
          <w:spacing w:val="-2"/>
          <w:sz w:val="28"/>
          <w:szCs w:val="28"/>
        </w:rPr>
        <w:t>y</w:t>
      </w:r>
      <w:r>
        <w:rPr>
          <w:spacing w:val="-1"/>
          <w:sz w:val="28"/>
          <w:szCs w:val="28"/>
        </w:rPr>
        <w:t>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 xml:space="preserve">. </w:t>
      </w:r>
      <w:r>
        <w:rPr>
          <w:spacing w:val="1"/>
          <w:sz w:val="28"/>
          <w:szCs w:val="28"/>
        </w:rPr>
        <w:t>O</w:t>
      </w:r>
      <w:r>
        <w:rPr>
          <w:spacing w:val="-1"/>
          <w:sz w:val="28"/>
          <w:szCs w:val="28"/>
        </w:rPr>
        <w:t>u</w:t>
      </w:r>
      <w:r>
        <w:rPr>
          <w:sz w:val="28"/>
          <w:szCs w:val="28"/>
        </w:rPr>
        <w:t>r CPG</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Pr>
          <w:sz w:val="28"/>
          <w:szCs w:val="28"/>
        </w:rPr>
        <w:t>s</w:t>
      </w:r>
      <w:r>
        <w:rPr>
          <w:spacing w:val="1"/>
          <w:sz w:val="28"/>
          <w:szCs w:val="28"/>
        </w:rPr>
        <w:t xml:space="preserve"> </w:t>
      </w:r>
      <w:r>
        <w:rPr>
          <w:spacing w:val="-2"/>
          <w:sz w:val="28"/>
          <w:szCs w:val="28"/>
        </w:rPr>
        <w:t>va</w:t>
      </w:r>
      <w:r>
        <w:rPr>
          <w:sz w:val="28"/>
          <w:szCs w:val="28"/>
        </w:rPr>
        <w:t>r</w:t>
      </w:r>
      <w:r>
        <w:rPr>
          <w:spacing w:val="1"/>
          <w:sz w:val="28"/>
          <w:szCs w:val="28"/>
        </w:rPr>
        <w:t>i</w:t>
      </w:r>
      <w:r>
        <w:rPr>
          <w:spacing w:val="-2"/>
          <w:sz w:val="28"/>
          <w:szCs w:val="28"/>
        </w:rPr>
        <w:t>a</w:t>
      </w:r>
      <w:r>
        <w:rPr>
          <w:spacing w:val="1"/>
          <w:sz w:val="28"/>
          <w:szCs w:val="28"/>
        </w:rPr>
        <w:t>n</w:t>
      </w:r>
      <w:r>
        <w:rPr>
          <w:sz w:val="28"/>
          <w:szCs w:val="28"/>
        </w:rPr>
        <w:t>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to</w:t>
      </w:r>
      <w:r>
        <w:rPr>
          <w:spacing w:val="-1"/>
          <w:sz w:val="28"/>
          <w:szCs w:val="28"/>
        </w:rPr>
        <w:t xml:space="preserve"> </w:t>
      </w:r>
      <w:r>
        <w:rPr>
          <w:spacing w:val="1"/>
          <w:sz w:val="28"/>
          <w:szCs w:val="28"/>
        </w:rPr>
        <w:t>g</w:t>
      </w:r>
      <w:r>
        <w:rPr>
          <w:spacing w:val="-1"/>
          <w:sz w:val="28"/>
          <w:szCs w:val="28"/>
        </w:rPr>
        <w:t>i</w:t>
      </w:r>
      <w:r>
        <w:rPr>
          <w:spacing w:val="1"/>
          <w:sz w:val="28"/>
          <w:szCs w:val="28"/>
        </w:rPr>
        <w:t>v</w:t>
      </w:r>
      <w:r>
        <w:rPr>
          <w:sz w:val="28"/>
          <w:szCs w:val="28"/>
        </w:rPr>
        <w:t>e m</w:t>
      </w:r>
      <w:r>
        <w:rPr>
          <w:spacing w:val="-3"/>
          <w:sz w:val="28"/>
          <w:szCs w:val="28"/>
        </w:rPr>
        <w:t>a</w:t>
      </w:r>
      <w:r>
        <w:rPr>
          <w:spacing w:val="-1"/>
          <w:sz w:val="28"/>
          <w:szCs w:val="28"/>
        </w:rPr>
        <w:t>n</w:t>
      </w:r>
      <w:r>
        <w:rPr>
          <w:sz w:val="28"/>
          <w:szCs w:val="28"/>
        </w:rPr>
        <w:t>y</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sidR="00BF2BCE">
        <w:rPr>
          <w:sz w:val="28"/>
          <w:szCs w:val="28"/>
        </w:rPr>
        <w:t>to</w:t>
      </w:r>
      <w:r>
        <w:rPr>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r>
        <w:rPr>
          <w:spacing w:val="-1"/>
          <w:sz w:val="28"/>
          <w:szCs w:val="28"/>
        </w:rPr>
        <w:t xml:space="preserve"> </w:t>
      </w:r>
      <w:r>
        <w:rPr>
          <w:spacing w:val="-3"/>
          <w:sz w:val="28"/>
          <w:szCs w:val="28"/>
        </w:rPr>
        <w:t>S</w:t>
      </w:r>
      <w:r>
        <w:rPr>
          <w:spacing w:val="1"/>
          <w:sz w:val="28"/>
          <w:szCs w:val="28"/>
        </w:rPr>
        <w:t>in</w:t>
      </w:r>
      <w:r>
        <w:rPr>
          <w:spacing w:val="-2"/>
          <w:sz w:val="28"/>
          <w:szCs w:val="28"/>
        </w:rPr>
        <w:t>c</w:t>
      </w:r>
      <w:r>
        <w:rPr>
          <w:sz w:val="28"/>
          <w:szCs w:val="28"/>
        </w:rPr>
        <w:t xml:space="preserve">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2"/>
          <w:sz w:val="28"/>
          <w:szCs w:val="28"/>
        </w:rPr>
        <w:t xml:space="preserve"> </w:t>
      </w:r>
      <w:r>
        <w:rPr>
          <w:spacing w:val="1"/>
          <w:sz w:val="28"/>
          <w:szCs w:val="28"/>
        </w:rPr>
        <w:t>u</w:t>
      </w:r>
      <w:r>
        <w:rPr>
          <w:spacing w:val="-1"/>
          <w:sz w:val="28"/>
          <w:szCs w:val="28"/>
        </w:rPr>
        <w:t>s</w:t>
      </w:r>
      <w:r>
        <w:rPr>
          <w:sz w:val="28"/>
          <w:szCs w:val="28"/>
        </w:rPr>
        <w:t>ers</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 an</w:t>
      </w:r>
      <w:r>
        <w:rPr>
          <w:spacing w:val="-2"/>
          <w:sz w:val="28"/>
          <w:szCs w:val="28"/>
        </w:rPr>
        <w:t xml:space="preserve">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p</w:t>
      </w:r>
      <w:r>
        <w:rPr>
          <w:spacing w:val="-2"/>
          <w:sz w:val="28"/>
          <w:szCs w:val="28"/>
        </w:rPr>
        <w:t>r</w:t>
      </w:r>
      <w:r>
        <w:rPr>
          <w:spacing w:val="-1"/>
          <w:sz w:val="28"/>
          <w:szCs w:val="28"/>
        </w:rPr>
        <w:t>i</w:t>
      </w:r>
      <w:r>
        <w:rPr>
          <w:spacing w:val="1"/>
          <w:sz w:val="28"/>
          <w:szCs w:val="28"/>
        </w:rPr>
        <w:t>v</w:t>
      </w:r>
      <w:r>
        <w:rPr>
          <w:sz w:val="28"/>
          <w:szCs w:val="28"/>
        </w:rPr>
        <w:t>ac</w:t>
      </w:r>
      <w:r>
        <w:rPr>
          <w:spacing w:val="1"/>
          <w:sz w:val="28"/>
          <w:szCs w:val="28"/>
        </w:rPr>
        <w:t>y</w:t>
      </w:r>
      <w:r>
        <w:rPr>
          <w:sz w:val="28"/>
          <w:szCs w:val="28"/>
        </w:rPr>
        <w:t>,</w:t>
      </w:r>
      <w:r>
        <w:rPr>
          <w:spacing w:val="-1"/>
          <w:sz w:val="28"/>
          <w:szCs w:val="28"/>
        </w:rPr>
        <w:t xml:space="preserve"> s</w:t>
      </w:r>
      <w:r>
        <w:rPr>
          <w:sz w:val="28"/>
          <w:szCs w:val="28"/>
        </w:rPr>
        <w:t>o</w:t>
      </w:r>
      <w:r>
        <w:rPr>
          <w:spacing w:val="-1"/>
          <w:sz w:val="28"/>
          <w:szCs w:val="28"/>
        </w:rPr>
        <w:t xml:space="preserve"> </w:t>
      </w:r>
      <w:r>
        <w:rPr>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w</w:t>
      </w:r>
      <w:r>
        <w:rPr>
          <w:spacing w:val="-1"/>
          <w:sz w:val="28"/>
          <w:szCs w:val="28"/>
        </w:rPr>
        <w:t>h</w:t>
      </w:r>
      <w:r>
        <w:rPr>
          <w:spacing w:val="1"/>
          <w:sz w:val="28"/>
          <w:szCs w:val="28"/>
        </w:rPr>
        <w:t>il</w:t>
      </w:r>
      <w:r>
        <w:rPr>
          <w:sz w:val="28"/>
          <w:szCs w:val="28"/>
        </w:rPr>
        <w:t xml:space="preserve">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PG</w:t>
      </w:r>
      <w:r>
        <w:rPr>
          <w:spacing w:val="-2"/>
          <w:sz w:val="28"/>
          <w:szCs w:val="28"/>
        </w:rPr>
        <w:t xml:space="preserve"> </w:t>
      </w:r>
      <w:r>
        <w:rPr>
          <w:spacing w:val="1"/>
          <w:sz w:val="28"/>
          <w:szCs w:val="28"/>
        </w:rPr>
        <w:t>s</w:t>
      </w:r>
      <w:r>
        <w:rPr>
          <w:spacing w:val="-1"/>
          <w:sz w:val="28"/>
          <w:szCs w:val="28"/>
        </w:rPr>
        <w:t>ys</w:t>
      </w:r>
      <w:r>
        <w:rPr>
          <w:spacing w:val="1"/>
          <w:sz w:val="28"/>
          <w:szCs w:val="28"/>
        </w:rPr>
        <w:t>t</w:t>
      </w:r>
      <w:r>
        <w:rPr>
          <w:spacing w:val="-2"/>
          <w:sz w:val="28"/>
          <w:szCs w:val="28"/>
        </w:rPr>
        <w:t>e</w:t>
      </w:r>
      <w:r>
        <w:rPr>
          <w:sz w:val="28"/>
          <w:szCs w:val="28"/>
        </w:rPr>
        <w:t>m.</w:t>
      </w:r>
      <w:r>
        <w:rPr>
          <w:spacing w:val="-1"/>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m</w:t>
      </w:r>
      <w:r>
        <w:rPr>
          <w:spacing w:val="-3"/>
          <w:sz w:val="28"/>
          <w:szCs w:val="28"/>
        </w:rPr>
        <w:t>a</w:t>
      </w:r>
      <w:r>
        <w:rPr>
          <w:sz w:val="28"/>
          <w:szCs w:val="28"/>
        </w:rPr>
        <w:t>y</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sidR="00A52ADB">
        <w:rPr>
          <w:sz w:val="28"/>
          <w:szCs w:val="28"/>
        </w:rPr>
        <w:t>with</w:t>
      </w:r>
      <w:r>
        <w:rPr>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w:t>
      </w:r>
    </w:p>
    <w:p w14:paraId="15845374" w14:textId="77777777" w:rsidR="0044022A" w:rsidRDefault="0044022A" w:rsidP="003E0BA7">
      <w:pPr>
        <w:jc w:val="both"/>
        <w:rPr>
          <w:sz w:val="28"/>
          <w:szCs w:val="28"/>
        </w:rPr>
      </w:pPr>
      <w:r>
        <w:rPr>
          <w:sz w:val="28"/>
          <w:szCs w:val="28"/>
        </w:rPr>
        <w:br w:type="page"/>
      </w:r>
    </w:p>
    <w:p w14:paraId="660542C9" w14:textId="444E93AE" w:rsidR="00AE7C60" w:rsidRDefault="00551957" w:rsidP="0067491F">
      <w:pPr>
        <w:spacing w:before="37" w:line="258" w:lineRule="auto"/>
        <w:ind w:left="90" w:right="57"/>
        <w:jc w:val="center"/>
      </w:pPr>
      <w:r>
        <w:lastRenderedPageBreak/>
        <w:pict w14:anchorId="4980FB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45pt;height:454.7pt">
            <v:imagedata r:id="rId14" o:title=""/>
          </v:shape>
        </w:pict>
      </w:r>
    </w:p>
    <w:p w14:paraId="72DFF4F4" w14:textId="77777777" w:rsidR="00AE7C60" w:rsidRDefault="00AE7C60" w:rsidP="003E0BA7">
      <w:pPr>
        <w:spacing w:before="7" w:line="160" w:lineRule="exact"/>
        <w:jc w:val="both"/>
        <w:rPr>
          <w:sz w:val="16"/>
          <w:szCs w:val="16"/>
        </w:rPr>
      </w:pPr>
    </w:p>
    <w:p w14:paraId="14C52FFA" w14:textId="77777777" w:rsidR="00AE7C60" w:rsidRDefault="00A44FA3" w:rsidP="003E0BA7">
      <w:pPr>
        <w:spacing w:before="20"/>
        <w:ind w:left="3600" w:right="3360"/>
        <w:jc w:val="both"/>
        <w:rPr>
          <w:rFonts w:ascii="Calibri" w:eastAsia="Calibri" w:hAnsi="Calibri" w:cs="Calibri"/>
          <w:sz w:val="18"/>
          <w:szCs w:val="18"/>
        </w:rPr>
      </w:pPr>
      <w:r>
        <w:rPr>
          <w:rFonts w:ascii="Calibri" w:eastAsia="Calibri" w:hAnsi="Calibri" w:cs="Calibri"/>
          <w:i/>
          <w:color w:val="5E5E5E"/>
          <w:sz w:val="18"/>
          <w:szCs w:val="18"/>
        </w:rPr>
        <w:t>CPG</w:t>
      </w:r>
      <w:r>
        <w:rPr>
          <w:rFonts w:ascii="Calibri" w:eastAsia="Calibri" w:hAnsi="Calibri" w:cs="Calibri"/>
          <w:i/>
          <w:color w:val="5E5E5E"/>
          <w:spacing w:val="-1"/>
          <w:sz w:val="18"/>
          <w:szCs w:val="18"/>
        </w:rPr>
        <w:t xml:space="preserve"> </w:t>
      </w:r>
      <w:r>
        <w:rPr>
          <w:rFonts w:ascii="Calibri" w:eastAsia="Calibri" w:hAnsi="Calibri" w:cs="Calibri"/>
          <w:i/>
          <w:color w:val="5E5E5E"/>
          <w:sz w:val="18"/>
          <w:szCs w:val="18"/>
        </w:rPr>
        <w:t>c</w:t>
      </w:r>
      <w:r>
        <w:rPr>
          <w:rFonts w:ascii="Calibri" w:eastAsia="Calibri" w:hAnsi="Calibri" w:cs="Calibri"/>
          <w:i/>
          <w:color w:val="5E5E5E"/>
          <w:spacing w:val="1"/>
          <w:sz w:val="18"/>
          <w:szCs w:val="18"/>
        </w:rPr>
        <w:t>h</w:t>
      </w:r>
      <w:r>
        <w:rPr>
          <w:rFonts w:ascii="Calibri" w:eastAsia="Calibri" w:hAnsi="Calibri" w:cs="Calibri"/>
          <w:i/>
          <w:color w:val="5E5E5E"/>
          <w:sz w:val="18"/>
          <w:szCs w:val="18"/>
        </w:rPr>
        <w:t>eck</w:t>
      </w:r>
      <w:r>
        <w:rPr>
          <w:rFonts w:ascii="Calibri" w:eastAsia="Calibri" w:hAnsi="Calibri" w:cs="Calibri"/>
          <w:i/>
          <w:color w:val="5E5E5E"/>
          <w:spacing w:val="1"/>
          <w:sz w:val="18"/>
          <w:szCs w:val="18"/>
        </w:rPr>
        <w:t>ou</w:t>
      </w:r>
      <w:r>
        <w:rPr>
          <w:rFonts w:ascii="Calibri" w:eastAsia="Calibri" w:hAnsi="Calibri" w:cs="Calibri"/>
          <w:i/>
          <w:color w:val="5E5E5E"/>
          <w:sz w:val="18"/>
          <w:szCs w:val="18"/>
        </w:rPr>
        <w:t xml:space="preserve">t </w:t>
      </w:r>
      <w:r>
        <w:rPr>
          <w:rFonts w:ascii="Calibri" w:eastAsia="Calibri" w:hAnsi="Calibri" w:cs="Calibri"/>
          <w:i/>
          <w:color w:val="5E5E5E"/>
          <w:spacing w:val="-1"/>
          <w:sz w:val="18"/>
          <w:szCs w:val="18"/>
        </w:rPr>
        <w:t>p</w:t>
      </w:r>
      <w:r>
        <w:rPr>
          <w:rFonts w:ascii="Calibri" w:eastAsia="Calibri" w:hAnsi="Calibri" w:cs="Calibri"/>
          <w:i/>
          <w:color w:val="5E5E5E"/>
          <w:spacing w:val="1"/>
          <w:sz w:val="18"/>
          <w:szCs w:val="18"/>
        </w:rPr>
        <w:t>ag</w:t>
      </w:r>
      <w:r>
        <w:rPr>
          <w:rFonts w:ascii="Calibri" w:eastAsia="Calibri" w:hAnsi="Calibri" w:cs="Calibri"/>
          <w:i/>
          <w:color w:val="5E5E5E"/>
          <w:sz w:val="18"/>
          <w:szCs w:val="18"/>
        </w:rPr>
        <w:t>e</w:t>
      </w:r>
    </w:p>
    <w:p w14:paraId="6BCE3CB2" w14:textId="77777777" w:rsidR="00AE7C60" w:rsidRDefault="00AE7C60" w:rsidP="003E0BA7">
      <w:pPr>
        <w:spacing w:before="9" w:line="100" w:lineRule="exact"/>
        <w:jc w:val="both"/>
        <w:rPr>
          <w:sz w:val="10"/>
          <w:szCs w:val="10"/>
        </w:rPr>
      </w:pPr>
    </w:p>
    <w:p w14:paraId="61FB5F50" w14:textId="77777777" w:rsidR="00AE7C60" w:rsidRDefault="00AE7C60" w:rsidP="003E0BA7">
      <w:pPr>
        <w:spacing w:line="200" w:lineRule="exact"/>
        <w:jc w:val="both"/>
      </w:pPr>
    </w:p>
    <w:p w14:paraId="03847A93" w14:textId="77777777" w:rsidR="00AE7C60" w:rsidRDefault="00AE7C60" w:rsidP="003E0BA7">
      <w:pPr>
        <w:spacing w:line="200" w:lineRule="exact"/>
        <w:jc w:val="both"/>
      </w:pPr>
    </w:p>
    <w:p w14:paraId="0C5F0C35" w14:textId="77777777" w:rsidR="00AE7C60" w:rsidRDefault="00AE7C60" w:rsidP="003E0BA7">
      <w:pPr>
        <w:spacing w:line="200" w:lineRule="exact"/>
        <w:jc w:val="both"/>
      </w:pPr>
    </w:p>
    <w:p w14:paraId="35640693" w14:textId="63BA8C3B" w:rsidR="00AE7C60" w:rsidRDefault="00A44FA3" w:rsidP="003E0BA7">
      <w:pPr>
        <w:spacing w:line="259" w:lineRule="auto"/>
        <w:ind w:left="1540" w:right="71"/>
        <w:jc w:val="both"/>
        <w:rPr>
          <w:sz w:val="28"/>
          <w:szCs w:val="28"/>
        </w:rPr>
      </w:pPr>
      <w:r>
        <w:rPr>
          <w:sz w:val="28"/>
          <w:szCs w:val="28"/>
        </w:rPr>
        <w:t>F</w:t>
      </w:r>
      <w:r>
        <w:rPr>
          <w:spacing w:val="1"/>
          <w:sz w:val="28"/>
          <w:szCs w:val="28"/>
        </w:rPr>
        <w:t>o</w:t>
      </w:r>
      <w:r>
        <w:rPr>
          <w:sz w:val="28"/>
          <w:szCs w:val="28"/>
        </w:rPr>
        <w:t xml:space="preserve">r </w:t>
      </w:r>
      <w:r>
        <w:rPr>
          <w:spacing w:val="-3"/>
          <w:sz w:val="28"/>
          <w:szCs w:val="28"/>
        </w:rPr>
        <w:t>e</w:t>
      </w:r>
      <w:r>
        <w:rPr>
          <w:spacing w:val="1"/>
          <w:sz w:val="28"/>
          <w:szCs w:val="28"/>
        </w:rPr>
        <w:t>x</w:t>
      </w:r>
      <w:r>
        <w:rPr>
          <w:sz w:val="28"/>
          <w:szCs w:val="28"/>
        </w:rPr>
        <w:t>a</w:t>
      </w:r>
      <w:r>
        <w:rPr>
          <w:spacing w:val="-2"/>
          <w:sz w:val="28"/>
          <w:szCs w:val="28"/>
        </w:rPr>
        <w:t>m</w:t>
      </w:r>
      <w:r>
        <w:rPr>
          <w:spacing w:val="1"/>
          <w:sz w:val="28"/>
          <w:szCs w:val="28"/>
        </w:rPr>
        <w:t>p</w:t>
      </w:r>
      <w:r>
        <w:rPr>
          <w:spacing w:val="-1"/>
          <w:sz w:val="28"/>
          <w:szCs w:val="28"/>
        </w:rPr>
        <w:t>l</w:t>
      </w:r>
      <w:r>
        <w:rPr>
          <w:sz w:val="28"/>
          <w:szCs w:val="28"/>
        </w:rPr>
        <w:t>e, an</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ne</w:t>
      </w:r>
      <w:r>
        <w:rPr>
          <w:spacing w:val="-2"/>
          <w:sz w:val="28"/>
          <w:szCs w:val="28"/>
        </w:rPr>
        <w:t>-</w:t>
      </w:r>
      <w:r>
        <w:rPr>
          <w:spacing w:val="1"/>
          <w:sz w:val="28"/>
          <w:szCs w:val="28"/>
        </w:rPr>
        <w:t>s</w:t>
      </w:r>
      <w:r>
        <w:rPr>
          <w:spacing w:val="-1"/>
          <w:sz w:val="28"/>
          <w:szCs w:val="28"/>
        </w:rPr>
        <w:t>ho</w:t>
      </w:r>
      <w:r>
        <w:rPr>
          <w:sz w:val="28"/>
          <w:szCs w:val="28"/>
        </w:rPr>
        <w:t>p</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m</w:t>
      </w:r>
      <w:r>
        <w:rPr>
          <w:spacing w:val="-3"/>
          <w:sz w:val="28"/>
          <w:szCs w:val="28"/>
        </w:rPr>
        <w:t>a</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P</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to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 an</w:t>
      </w:r>
      <w:r>
        <w:rPr>
          <w:spacing w:val="1"/>
          <w:sz w:val="28"/>
          <w:szCs w:val="28"/>
        </w:rPr>
        <w:t xml:space="preserve"> </w:t>
      </w:r>
      <w:r>
        <w:rPr>
          <w:spacing w:val="-3"/>
          <w:sz w:val="28"/>
          <w:szCs w:val="28"/>
        </w:rPr>
        <w:t>a</w:t>
      </w:r>
      <w:r>
        <w:rPr>
          <w:spacing w:val="-1"/>
          <w:sz w:val="28"/>
          <w:szCs w:val="28"/>
        </w:rPr>
        <w:t>l</w:t>
      </w:r>
      <w:r>
        <w:rPr>
          <w:spacing w:val="1"/>
          <w:sz w:val="28"/>
          <w:szCs w:val="28"/>
        </w:rPr>
        <w:t>t</w:t>
      </w:r>
      <w:r>
        <w:rPr>
          <w:sz w:val="28"/>
          <w:szCs w:val="28"/>
        </w:rPr>
        <w:t>e</w:t>
      </w:r>
      <w:r>
        <w:rPr>
          <w:spacing w:val="-2"/>
          <w:sz w:val="28"/>
          <w:szCs w:val="28"/>
        </w:rPr>
        <w:t>r</w:t>
      </w:r>
      <w:r>
        <w:rPr>
          <w:spacing w:val="1"/>
          <w:sz w:val="28"/>
          <w:szCs w:val="28"/>
        </w:rPr>
        <w:t>n</w:t>
      </w:r>
      <w:r>
        <w:rPr>
          <w:sz w:val="28"/>
          <w:szCs w:val="28"/>
        </w:rPr>
        <w:t>a</w:t>
      </w:r>
      <w:r>
        <w:rPr>
          <w:spacing w:val="-1"/>
          <w:sz w:val="28"/>
          <w:szCs w:val="28"/>
        </w:rPr>
        <w:t>ti</w:t>
      </w:r>
      <w:r>
        <w:rPr>
          <w:spacing w:val="1"/>
          <w:sz w:val="28"/>
          <w:szCs w:val="28"/>
        </w:rPr>
        <w:t>v</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w:t>
      </w:r>
      <w:r>
        <w:rPr>
          <w:spacing w:val="-1"/>
          <w:sz w:val="28"/>
          <w:szCs w:val="28"/>
        </w:rPr>
        <w:t>o</w:t>
      </w:r>
      <w:r>
        <w:rPr>
          <w:sz w:val="28"/>
          <w:szCs w:val="28"/>
        </w:rPr>
        <w:t>d</w:t>
      </w:r>
      <w:r>
        <w:rPr>
          <w:spacing w:val="1"/>
          <w:sz w:val="28"/>
          <w:szCs w:val="28"/>
        </w:rPr>
        <w:t xml:space="preserve"> </w:t>
      </w:r>
      <w:r w:rsidR="00A52ADB">
        <w:rPr>
          <w:spacing w:val="-2"/>
          <w:sz w:val="28"/>
          <w:szCs w:val="28"/>
        </w:rPr>
        <w:t>for</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S</w:t>
      </w:r>
      <w:r>
        <w:rPr>
          <w:spacing w:val="-1"/>
          <w:sz w:val="28"/>
          <w:szCs w:val="28"/>
        </w:rPr>
        <w:t>o</w:t>
      </w:r>
      <w:r>
        <w:rPr>
          <w:sz w:val="28"/>
          <w:szCs w:val="28"/>
        </w:rPr>
        <w:t>:</w:t>
      </w:r>
    </w:p>
    <w:p w14:paraId="595D0D84" w14:textId="77777777" w:rsidR="00AE7C60" w:rsidRDefault="00AE7C60" w:rsidP="003E0BA7">
      <w:pPr>
        <w:spacing w:before="6" w:line="140" w:lineRule="exact"/>
        <w:jc w:val="both"/>
        <w:rPr>
          <w:sz w:val="15"/>
          <w:szCs w:val="15"/>
        </w:rPr>
      </w:pPr>
    </w:p>
    <w:p w14:paraId="61DC722B" w14:textId="77777777" w:rsidR="00AE7C60" w:rsidRDefault="00A44FA3" w:rsidP="003E0BA7">
      <w:pPr>
        <w:pStyle w:val="Heading3"/>
        <w:jc w:val="both"/>
        <w:rPr>
          <w:rFonts w:eastAsia="Calibri Light"/>
        </w:rPr>
      </w:pPr>
      <w:bookmarkStart w:id="42" w:name="_Toc82706572"/>
      <w:r>
        <w:rPr>
          <w:rFonts w:eastAsia="Calibri Light"/>
        </w:rPr>
        <w:lastRenderedPageBreak/>
        <w:t>7.2</w:t>
      </w:r>
      <w:r>
        <w:rPr>
          <w:rFonts w:eastAsia="Calibri Light"/>
          <w:spacing w:val="-1"/>
        </w:rPr>
        <w:t>.</w:t>
      </w:r>
      <w:r>
        <w:rPr>
          <w:rFonts w:eastAsia="Calibri Light"/>
        </w:rPr>
        <w:t xml:space="preserve">1. </w:t>
      </w:r>
      <w:r>
        <w:rPr>
          <w:rFonts w:eastAsia="Calibri Light"/>
          <w:spacing w:val="13"/>
        </w:rPr>
        <w:t xml:space="preserve"> </w:t>
      </w:r>
      <w:r>
        <w:rPr>
          <w:rFonts w:eastAsia="Calibri Light"/>
          <w:spacing w:val="1"/>
        </w:rPr>
        <w:t>R</w:t>
      </w:r>
      <w:r>
        <w:rPr>
          <w:rFonts w:eastAsia="Calibri Light"/>
        </w:rPr>
        <w:t>EST</w:t>
      </w:r>
      <w:r>
        <w:rPr>
          <w:rFonts w:eastAsia="Calibri Light"/>
          <w:spacing w:val="-5"/>
        </w:rPr>
        <w:t xml:space="preserve"> </w:t>
      </w:r>
      <w:r>
        <w:rPr>
          <w:rFonts w:eastAsia="Calibri Light"/>
        </w:rPr>
        <w:t>API</w:t>
      </w:r>
      <w:bookmarkEnd w:id="42"/>
    </w:p>
    <w:p w14:paraId="288BCD69" w14:textId="77777777" w:rsidR="0044022A" w:rsidRDefault="00A44FA3" w:rsidP="003E0BA7">
      <w:pPr>
        <w:spacing w:before="28" w:line="259" w:lineRule="auto"/>
        <w:ind w:left="100" w:right="282"/>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pacing w:val="1"/>
          <w:sz w:val="28"/>
          <w:szCs w:val="28"/>
        </w:rPr>
        <w:t>a</w:t>
      </w:r>
      <w:r>
        <w:rPr>
          <w:sz w:val="28"/>
          <w:szCs w:val="28"/>
        </w:rPr>
        <w:t>y</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 xml:space="preserve">r </w:t>
      </w:r>
      <w:r>
        <w:rPr>
          <w:spacing w:val="-3"/>
          <w:sz w:val="28"/>
          <w:szCs w:val="28"/>
        </w:rPr>
        <w:t>R</w:t>
      </w:r>
      <w:r>
        <w:rPr>
          <w:spacing w:val="1"/>
          <w:sz w:val="28"/>
          <w:szCs w:val="28"/>
        </w:rPr>
        <w:t>E</w:t>
      </w:r>
      <w:r>
        <w:rPr>
          <w:spacing w:val="-3"/>
          <w:sz w:val="28"/>
          <w:szCs w:val="28"/>
        </w:rPr>
        <w:t>S</w:t>
      </w:r>
      <w:r>
        <w:rPr>
          <w:sz w:val="28"/>
          <w:szCs w:val="28"/>
        </w:rPr>
        <w:t>T</w:t>
      </w:r>
      <w:r>
        <w:rPr>
          <w:spacing w:val="1"/>
          <w:sz w:val="28"/>
          <w:szCs w:val="28"/>
        </w:rPr>
        <w:t xml:space="preserve"> </w:t>
      </w:r>
      <w:r>
        <w:rPr>
          <w:sz w:val="28"/>
          <w:szCs w:val="28"/>
        </w:rPr>
        <w:t xml:space="preserve">API </w:t>
      </w:r>
      <w:r>
        <w:rPr>
          <w:spacing w:val="-1"/>
          <w:sz w:val="28"/>
          <w:szCs w:val="28"/>
        </w:rPr>
        <w:t>w</w:t>
      </w:r>
      <w:r>
        <w:rPr>
          <w:spacing w:val="1"/>
          <w:sz w:val="28"/>
          <w:szCs w:val="28"/>
        </w:rPr>
        <w:t>i</w:t>
      </w:r>
      <w:r>
        <w:rPr>
          <w:spacing w:val="-1"/>
          <w:sz w:val="28"/>
          <w:szCs w:val="28"/>
        </w:rPr>
        <w:t>t</w:t>
      </w:r>
      <w:r>
        <w:rPr>
          <w:spacing w:val="1"/>
          <w:sz w:val="28"/>
          <w:szCs w:val="28"/>
        </w:rPr>
        <w:t>h</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ni</w:t>
      </w:r>
      <w:r>
        <w:rPr>
          <w:spacing w:val="-2"/>
          <w:sz w:val="28"/>
          <w:szCs w:val="28"/>
        </w:rPr>
        <w:t>c</w:t>
      </w:r>
      <w:r>
        <w:rPr>
          <w:sz w:val="28"/>
          <w:szCs w:val="28"/>
        </w:rPr>
        <w:t>al</w:t>
      </w:r>
      <w:r>
        <w:rPr>
          <w:spacing w:val="-2"/>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nt</w:t>
      </w:r>
      <w:r>
        <w:rPr>
          <w:sz w:val="28"/>
          <w:szCs w:val="28"/>
        </w:rPr>
        <w:t>s</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i</w:t>
      </w:r>
      <w:r>
        <w:rPr>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w:t>
      </w:r>
      <w:r>
        <w:rPr>
          <w:sz w:val="28"/>
          <w:szCs w:val="28"/>
        </w:rPr>
        <w:t>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1"/>
          <w:sz w:val="28"/>
          <w:szCs w:val="28"/>
        </w:rPr>
        <w:t>i</w:t>
      </w:r>
      <w:r>
        <w:rPr>
          <w:spacing w:val="-1"/>
          <w:sz w:val="28"/>
          <w:szCs w:val="28"/>
        </w:rPr>
        <w:t>nt</w:t>
      </w:r>
      <w:r>
        <w:rPr>
          <w:sz w:val="28"/>
          <w:szCs w:val="28"/>
        </w:rPr>
        <w:t xml:space="preserve">o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e</w:t>
      </w:r>
      <w:r>
        <w:rPr>
          <w:spacing w:val="2"/>
          <w:sz w:val="28"/>
          <w:szCs w:val="28"/>
        </w:rPr>
        <w:t>s</w:t>
      </w:r>
      <w:r>
        <w:rPr>
          <w:sz w:val="28"/>
          <w:szCs w:val="28"/>
        </w:rPr>
        <w:t>.</w:t>
      </w:r>
    </w:p>
    <w:p w14:paraId="2D1581AB" w14:textId="77777777" w:rsidR="0044022A" w:rsidRDefault="0044022A" w:rsidP="003E0BA7">
      <w:pPr>
        <w:spacing w:before="28" w:line="259" w:lineRule="auto"/>
        <w:ind w:left="100" w:right="282"/>
        <w:jc w:val="both"/>
        <w:rPr>
          <w:sz w:val="28"/>
          <w:szCs w:val="28"/>
        </w:rPr>
      </w:pPr>
    </w:p>
    <w:p w14:paraId="7525C325" w14:textId="1653EF71" w:rsidR="00AE7C60" w:rsidRDefault="00A44FA3" w:rsidP="003E0BA7">
      <w:pPr>
        <w:pStyle w:val="Heading3"/>
        <w:jc w:val="both"/>
        <w:rPr>
          <w:rFonts w:eastAsia="Calibri Light"/>
        </w:rPr>
      </w:pPr>
      <w:bookmarkStart w:id="43" w:name="_Toc82706573"/>
      <w:r>
        <w:rPr>
          <w:rFonts w:eastAsia="Calibri Light"/>
        </w:rPr>
        <w:t>7.2</w:t>
      </w:r>
      <w:r>
        <w:rPr>
          <w:rFonts w:eastAsia="Calibri Light"/>
          <w:spacing w:val="-1"/>
        </w:rPr>
        <w:t>.</w:t>
      </w:r>
      <w:r>
        <w:rPr>
          <w:rFonts w:eastAsia="Calibri Light"/>
        </w:rPr>
        <w:t xml:space="preserve">2. </w:t>
      </w:r>
      <w:r>
        <w:rPr>
          <w:rFonts w:eastAsia="Calibri Light"/>
          <w:spacing w:val="13"/>
        </w:rPr>
        <w:t xml:space="preserve"> </w:t>
      </w:r>
      <w:r>
        <w:rPr>
          <w:rFonts w:eastAsia="Calibri Light"/>
        </w:rPr>
        <w:t>Control</w:t>
      </w:r>
      <w:r>
        <w:rPr>
          <w:rFonts w:eastAsia="Calibri Light"/>
          <w:spacing w:val="-7"/>
        </w:rPr>
        <w:t xml:space="preserve"> </w:t>
      </w:r>
      <w:r>
        <w:rPr>
          <w:rFonts w:eastAsia="Calibri Light"/>
        </w:rPr>
        <w:t>Panel</w:t>
      </w:r>
      <w:bookmarkEnd w:id="43"/>
    </w:p>
    <w:p w14:paraId="44BC58D4" w14:textId="72259C9E"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2"/>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p</w:t>
      </w:r>
      <w:r>
        <w:rPr>
          <w:spacing w:val="-2"/>
          <w:sz w:val="28"/>
          <w:szCs w:val="28"/>
        </w:rPr>
        <w:t>a</w:t>
      </w:r>
      <w:r>
        <w:rPr>
          <w:spacing w:val="-1"/>
          <w:sz w:val="28"/>
          <w:szCs w:val="28"/>
        </w:rPr>
        <w:t>n</w:t>
      </w:r>
      <w:r>
        <w:rPr>
          <w:sz w:val="28"/>
          <w:szCs w:val="28"/>
        </w:rPr>
        <w:t>el</w:t>
      </w:r>
      <w:r>
        <w:rPr>
          <w:spacing w:val="1"/>
          <w:sz w:val="28"/>
          <w:szCs w:val="28"/>
        </w:rPr>
        <w:t xml:space="preserve"> </w:t>
      </w:r>
      <w:r>
        <w:rPr>
          <w:sz w:val="28"/>
          <w:szCs w:val="28"/>
        </w:rPr>
        <w:t>f</w:t>
      </w:r>
      <w:r>
        <w:rPr>
          <w:spacing w:val="-2"/>
          <w:sz w:val="28"/>
          <w:szCs w:val="28"/>
        </w:rPr>
        <w:t>o</w:t>
      </w:r>
      <w:r>
        <w:rPr>
          <w:sz w:val="28"/>
          <w:szCs w:val="28"/>
        </w:rPr>
        <w:t>r ea</w:t>
      </w:r>
      <w:r>
        <w:rPr>
          <w:spacing w:val="-3"/>
          <w:sz w:val="28"/>
          <w:szCs w:val="28"/>
        </w:rPr>
        <w:t>c</w:t>
      </w:r>
      <w:r>
        <w:rPr>
          <w:sz w:val="28"/>
          <w:szCs w:val="28"/>
        </w:rPr>
        <w:t>h</w:t>
      </w:r>
      <w:r>
        <w:rPr>
          <w:spacing w:val="4"/>
          <w:sz w:val="28"/>
          <w:szCs w:val="28"/>
        </w:rPr>
        <w:t xml:space="preserve"> </w:t>
      </w:r>
      <w:r>
        <w:rPr>
          <w:spacing w:val="-1"/>
          <w:sz w:val="28"/>
          <w:szCs w:val="28"/>
        </w:rPr>
        <w:t>u</w:t>
      </w:r>
      <w:r>
        <w:rPr>
          <w:spacing w:val="1"/>
          <w:sz w:val="28"/>
          <w:szCs w:val="28"/>
        </w:rPr>
        <w:t>s</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ec</w:t>
      </w:r>
      <w:r>
        <w:rPr>
          <w:spacing w:val="-1"/>
          <w:sz w:val="28"/>
          <w:szCs w:val="28"/>
        </w:rPr>
        <w:t>k</w:t>
      </w:r>
      <w:r>
        <w:rPr>
          <w:spacing w:val="1"/>
          <w:sz w:val="28"/>
          <w:szCs w:val="28"/>
        </w:rPr>
        <w:t>o</w:t>
      </w:r>
      <w:r>
        <w:rPr>
          <w:spacing w:val="-1"/>
          <w:sz w:val="28"/>
          <w:szCs w:val="28"/>
        </w:rPr>
        <w:t>u</w:t>
      </w:r>
      <w:r>
        <w:rPr>
          <w:sz w:val="28"/>
          <w:szCs w:val="28"/>
        </w:rPr>
        <w:t>t</w:t>
      </w:r>
      <w:r>
        <w:rPr>
          <w:spacing w:val="1"/>
          <w:sz w:val="28"/>
          <w:szCs w:val="28"/>
        </w:rPr>
        <w:t xml:space="preserve"> </w:t>
      </w:r>
      <w:r>
        <w:rPr>
          <w:spacing w:val="-2"/>
          <w:sz w:val="28"/>
          <w:szCs w:val="28"/>
        </w:rPr>
        <w:t>b</w:t>
      </w:r>
      <w:r>
        <w:rPr>
          <w:sz w:val="28"/>
          <w:szCs w:val="28"/>
        </w:rPr>
        <w:t>a</w:t>
      </w:r>
      <w:r>
        <w:rPr>
          <w:spacing w:val="-1"/>
          <w:sz w:val="28"/>
          <w:szCs w:val="28"/>
        </w:rPr>
        <w:t>l</w:t>
      </w:r>
      <w:r>
        <w:rPr>
          <w:sz w:val="28"/>
          <w:szCs w:val="28"/>
        </w:rPr>
        <w:t>a</w:t>
      </w:r>
      <w:r>
        <w:rPr>
          <w:spacing w:val="1"/>
          <w:sz w:val="28"/>
          <w:szCs w:val="28"/>
        </w:rPr>
        <w:t>n</w:t>
      </w:r>
      <w:r>
        <w:rPr>
          <w:spacing w:val="-2"/>
          <w:sz w:val="28"/>
          <w:szCs w:val="28"/>
        </w:rPr>
        <w:t>c</w:t>
      </w:r>
      <w:r>
        <w:rPr>
          <w:sz w:val="28"/>
          <w:szCs w:val="28"/>
        </w:rPr>
        <w:t>e,</w:t>
      </w:r>
      <w:r>
        <w:rPr>
          <w:spacing w:val="-1"/>
          <w:sz w:val="28"/>
          <w:szCs w:val="28"/>
        </w:rPr>
        <w:t xml:space="preserve"> </w:t>
      </w:r>
      <w:r>
        <w:rPr>
          <w:sz w:val="28"/>
          <w:szCs w:val="28"/>
        </w:rPr>
        <w:t>rec</w:t>
      </w:r>
      <w:r>
        <w:rPr>
          <w:spacing w:val="-1"/>
          <w:sz w:val="28"/>
          <w:szCs w:val="28"/>
        </w:rPr>
        <w:t>o</w:t>
      </w:r>
      <w:r>
        <w:rPr>
          <w:spacing w:val="-2"/>
          <w:sz w:val="28"/>
          <w:szCs w:val="28"/>
        </w:rPr>
        <w:t>r</w:t>
      </w:r>
      <w:r>
        <w:rPr>
          <w:spacing w:val="1"/>
          <w:sz w:val="28"/>
          <w:szCs w:val="28"/>
        </w:rPr>
        <w:t>ds</w:t>
      </w:r>
      <w:r>
        <w:rPr>
          <w:sz w:val="28"/>
          <w:szCs w:val="28"/>
        </w:rPr>
        <w:t>,</w:t>
      </w:r>
      <w:r>
        <w:rPr>
          <w:spacing w:val="-1"/>
          <w:sz w:val="28"/>
          <w:szCs w:val="28"/>
        </w:rPr>
        <w:t xml:space="preserve"> </w:t>
      </w:r>
      <w:r>
        <w:rPr>
          <w:spacing w:val="-2"/>
          <w:sz w:val="28"/>
          <w:szCs w:val="28"/>
        </w:rPr>
        <w:t>e</w:t>
      </w:r>
      <w:r>
        <w:rPr>
          <w:spacing w:val="1"/>
          <w:sz w:val="28"/>
          <w:szCs w:val="28"/>
        </w:rPr>
        <w:t>t</w:t>
      </w:r>
      <w:r>
        <w:rPr>
          <w:sz w:val="28"/>
          <w:szCs w:val="28"/>
        </w:rPr>
        <w:t>c.</w:t>
      </w:r>
    </w:p>
    <w:p w14:paraId="08A8968F" w14:textId="77777777" w:rsidR="00AE7C60" w:rsidRDefault="00AE7C60" w:rsidP="003E0BA7">
      <w:pPr>
        <w:spacing w:line="200" w:lineRule="exact"/>
        <w:jc w:val="both"/>
      </w:pPr>
    </w:p>
    <w:p w14:paraId="46A4A1BF" w14:textId="7D8C63AF" w:rsidR="00AE7C60" w:rsidRDefault="00AE7C60" w:rsidP="003E0BA7">
      <w:pPr>
        <w:spacing w:line="200" w:lineRule="exact"/>
        <w:jc w:val="both"/>
      </w:pPr>
    </w:p>
    <w:p w14:paraId="34DE0643" w14:textId="040CE7AA" w:rsidR="00AE7C60" w:rsidRDefault="00AE7C60" w:rsidP="003E0BA7">
      <w:pPr>
        <w:spacing w:before="10" w:line="280" w:lineRule="exact"/>
        <w:jc w:val="both"/>
        <w:rPr>
          <w:sz w:val="28"/>
          <w:szCs w:val="28"/>
        </w:rPr>
      </w:pPr>
    </w:p>
    <w:p w14:paraId="44A30511" w14:textId="3310BE1C" w:rsidR="00AE7C60" w:rsidRDefault="00A44FA3" w:rsidP="003E0BA7">
      <w:pPr>
        <w:pStyle w:val="Heading3"/>
        <w:jc w:val="both"/>
        <w:rPr>
          <w:rFonts w:eastAsia="Calibri Light"/>
        </w:rPr>
      </w:pPr>
      <w:bookmarkStart w:id="44" w:name="_Toc82706574"/>
      <w:r>
        <w:rPr>
          <w:rFonts w:eastAsia="Calibri Light"/>
        </w:rPr>
        <w:t>7.2</w:t>
      </w:r>
      <w:r>
        <w:rPr>
          <w:rFonts w:eastAsia="Calibri Light"/>
          <w:spacing w:val="-1"/>
        </w:rPr>
        <w:t>.</w:t>
      </w:r>
      <w:r>
        <w:rPr>
          <w:rFonts w:eastAsia="Calibri Light"/>
        </w:rPr>
        <w:t xml:space="preserve">3. </w:t>
      </w:r>
      <w:r>
        <w:rPr>
          <w:rFonts w:eastAsia="Calibri Light"/>
          <w:spacing w:val="13"/>
        </w:rPr>
        <w:t xml:space="preserve"> </w:t>
      </w:r>
      <w:r>
        <w:rPr>
          <w:rFonts w:eastAsia="Calibri Light"/>
        </w:rPr>
        <w:t>Coin</w:t>
      </w:r>
      <w:r>
        <w:rPr>
          <w:rFonts w:eastAsia="Calibri Light"/>
          <w:spacing w:val="-6"/>
        </w:rPr>
        <w:t xml:space="preserve"> </w:t>
      </w:r>
      <w:r>
        <w:rPr>
          <w:rFonts w:eastAsia="Calibri Light"/>
        </w:rPr>
        <w:t>s</w:t>
      </w:r>
      <w:r>
        <w:rPr>
          <w:rFonts w:eastAsia="Calibri Light"/>
          <w:spacing w:val="3"/>
        </w:rPr>
        <w:t>u</w:t>
      </w:r>
      <w:r>
        <w:rPr>
          <w:rFonts w:eastAsia="Calibri Light"/>
        </w:rPr>
        <w:t>pp</w:t>
      </w:r>
      <w:r>
        <w:rPr>
          <w:rFonts w:eastAsia="Calibri Light"/>
          <w:spacing w:val="1"/>
        </w:rPr>
        <w:t>o</w:t>
      </w:r>
      <w:r>
        <w:rPr>
          <w:rFonts w:eastAsia="Calibri Light"/>
        </w:rPr>
        <w:t>rt</w:t>
      </w:r>
      <w:bookmarkEnd w:id="44"/>
    </w:p>
    <w:p w14:paraId="3D063704" w14:textId="3DDF6624" w:rsidR="00AE7C60" w:rsidRDefault="00A44FA3" w:rsidP="003E0BA7">
      <w:pPr>
        <w:spacing w:before="26"/>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z w:val="28"/>
          <w:szCs w:val="28"/>
        </w:rPr>
        <w:t>7</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s</w:t>
      </w:r>
      <w:r>
        <w:rPr>
          <w:spacing w:val="-1"/>
          <w:sz w:val="28"/>
          <w:szCs w:val="28"/>
        </w:rPr>
        <w:t>up</w:t>
      </w:r>
      <w:r>
        <w:rPr>
          <w:spacing w:val="1"/>
          <w:sz w:val="28"/>
          <w:szCs w:val="28"/>
        </w:rPr>
        <w:t>po</w:t>
      </w:r>
      <w:r>
        <w:rPr>
          <w:spacing w:val="-2"/>
          <w:sz w:val="28"/>
          <w:szCs w:val="28"/>
        </w:rPr>
        <w:t>r</w:t>
      </w:r>
      <w:r>
        <w:rPr>
          <w:spacing w:val="4"/>
          <w:sz w:val="28"/>
          <w:szCs w:val="28"/>
        </w:rPr>
        <w:t>t</w:t>
      </w:r>
      <w:r>
        <w:rPr>
          <w:spacing w:val="-2"/>
          <w:sz w:val="28"/>
          <w:szCs w:val="28"/>
        </w:rPr>
        <w:t>e</w:t>
      </w:r>
      <w:r>
        <w:rPr>
          <w:sz w:val="28"/>
          <w:szCs w:val="28"/>
        </w:rPr>
        <w:t>d</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w:t>
      </w:r>
      <w:r>
        <w:rPr>
          <w:spacing w:val="1"/>
          <w:sz w:val="28"/>
          <w:szCs w:val="28"/>
        </w:rPr>
        <w:t>G</w:t>
      </w:r>
      <w:r w:rsidR="00A52ADB">
        <w:rPr>
          <w:sz w:val="28"/>
          <w:szCs w:val="28"/>
        </w:rPr>
        <w:t xml:space="preserve"> 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w:t>
      </w:r>
    </w:p>
    <w:p w14:paraId="32796620" w14:textId="2950B088" w:rsidR="00AE7C60" w:rsidRDefault="00AE7C60" w:rsidP="003E0BA7">
      <w:pPr>
        <w:spacing w:before="7" w:line="180" w:lineRule="exact"/>
        <w:jc w:val="both"/>
        <w:rPr>
          <w:sz w:val="18"/>
          <w:szCs w:val="18"/>
        </w:rPr>
      </w:pPr>
    </w:p>
    <w:p w14:paraId="764FB303" w14:textId="6DBBB464" w:rsidR="00AE7C60" w:rsidRDefault="00A44FA3" w:rsidP="003E0BA7">
      <w:pPr>
        <w:ind w:left="100"/>
        <w:jc w:val="both"/>
        <w:rPr>
          <w:sz w:val="28"/>
          <w:szCs w:val="28"/>
        </w:rPr>
      </w:pPr>
      <w:r>
        <w:rPr>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in</w:t>
      </w:r>
      <w:r>
        <w:rPr>
          <w:sz w:val="28"/>
          <w:szCs w:val="28"/>
        </w:rPr>
        <w:t>,</w:t>
      </w:r>
      <w:r>
        <w:rPr>
          <w:spacing w:val="-3"/>
          <w:sz w:val="28"/>
          <w:szCs w:val="28"/>
        </w:rPr>
        <w:t xml:space="preserve"> </w:t>
      </w:r>
      <w:r>
        <w:rPr>
          <w:spacing w:val="1"/>
          <w:sz w:val="28"/>
          <w:szCs w:val="28"/>
        </w:rPr>
        <w:t>L</w:t>
      </w:r>
      <w:r>
        <w:rPr>
          <w:spacing w:val="-1"/>
          <w:sz w:val="28"/>
          <w:szCs w:val="28"/>
        </w:rPr>
        <w:t>i</w:t>
      </w:r>
      <w:r>
        <w:rPr>
          <w:spacing w:val="1"/>
          <w:sz w:val="28"/>
          <w:szCs w:val="28"/>
        </w:rPr>
        <w:t>t</w:t>
      </w:r>
      <w:r>
        <w:rPr>
          <w:sz w:val="28"/>
          <w:szCs w:val="28"/>
        </w:rPr>
        <w:t>e</w:t>
      </w:r>
      <w:r>
        <w:rPr>
          <w:spacing w:val="-2"/>
          <w:sz w:val="28"/>
          <w:szCs w:val="28"/>
        </w:rPr>
        <w:t>c</w:t>
      </w:r>
      <w:r>
        <w:rPr>
          <w:spacing w:val="-1"/>
          <w:sz w:val="28"/>
          <w:szCs w:val="28"/>
        </w:rPr>
        <w:t>o</w:t>
      </w:r>
      <w:r>
        <w:rPr>
          <w:spacing w:val="1"/>
          <w:sz w:val="28"/>
          <w:szCs w:val="28"/>
        </w:rPr>
        <w:t>in</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z w:val="28"/>
          <w:szCs w:val="28"/>
        </w:rPr>
        <w:t>C</w:t>
      </w:r>
      <w:r>
        <w:rPr>
          <w:spacing w:val="-3"/>
          <w:sz w:val="28"/>
          <w:szCs w:val="28"/>
        </w:rPr>
        <w:t>a</w:t>
      </w:r>
      <w:r>
        <w:rPr>
          <w:spacing w:val="-1"/>
          <w:sz w:val="28"/>
          <w:szCs w:val="28"/>
        </w:rPr>
        <w:t>s</w:t>
      </w:r>
      <w:r>
        <w:rPr>
          <w:spacing w:val="1"/>
          <w:sz w:val="28"/>
          <w:szCs w:val="28"/>
        </w:rPr>
        <w:t>h</w:t>
      </w:r>
      <w:r>
        <w:rPr>
          <w:sz w:val="28"/>
          <w:szCs w:val="28"/>
        </w:rPr>
        <w:t>,</w:t>
      </w:r>
      <w:r>
        <w:rPr>
          <w:spacing w:val="-1"/>
          <w:sz w:val="28"/>
          <w:szCs w:val="28"/>
        </w:rPr>
        <w:t xml:space="preserve"> E</w:t>
      </w:r>
      <w:r>
        <w:rPr>
          <w:spacing w:val="1"/>
          <w:sz w:val="28"/>
          <w:szCs w:val="28"/>
        </w:rPr>
        <w:t>th</w:t>
      </w:r>
      <w:r>
        <w:rPr>
          <w:spacing w:val="-2"/>
          <w:sz w:val="28"/>
          <w:szCs w:val="28"/>
        </w:rPr>
        <w:t>e</w:t>
      </w:r>
      <w:r>
        <w:rPr>
          <w:sz w:val="28"/>
          <w:szCs w:val="28"/>
        </w:rPr>
        <w:t>re</w:t>
      </w:r>
      <w:r>
        <w:rPr>
          <w:spacing w:val="-1"/>
          <w:sz w:val="28"/>
          <w:szCs w:val="28"/>
        </w:rPr>
        <w:t>u</w:t>
      </w:r>
      <w:r>
        <w:rPr>
          <w:sz w:val="28"/>
          <w:szCs w:val="28"/>
        </w:rPr>
        <w:t>m,</w:t>
      </w:r>
      <w:r>
        <w:rPr>
          <w:spacing w:val="-3"/>
          <w:sz w:val="28"/>
          <w:szCs w:val="28"/>
        </w:rPr>
        <w:t xml:space="preserve"> </w:t>
      </w:r>
      <w:r>
        <w:rPr>
          <w:sz w:val="28"/>
          <w:szCs w:val="28"/>
        </w:rPr>
        <w:t>Tethe</w:t>
      </w:r>
      <w:r>
        <w:rPr>
          <w:spacing w:val="1"/>
          <w:sz w:val="28"/>
          <w:szCs w:val="28"/>
        </w:rPr>
        <w:t>r</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n</w:t>
      </w:r>
      <w:r>
        <w:rPr>
          <w:sz w:val="28"/>
          <w:szCs w:val="28"/>
        </w:rPr>
        <w:t>a</w:t>
      </w:r>
      <w:r>
        <w:rPr>
          <w:spacing w:val="-1"/>
          <w:sz w:val="28"/>
          <w:szCs w:val="28"/>
        </w:rPr>
        <w:t>n</w:t>
      </w:r>
      <w:r>
        <w:rPr>
          <w:sz w:val="28"/>
          <w:szCs w:val="28"/>
        </w:rPr>
        <w:t>ce C</w:t>
      </w:r>
      <w:r>
        <w:rPr>
          <w:spacing w:val="-2"/>
          <w:sz w:val="28"/>
          <w:szCs w:val="28"/>
        </w:rPr>
        <w:t>o</w:t>
      </w:r>
      <w:r>
        <w:rPr>
          <w:spacing w:val="-1"/>
          <w:sz w:val="28"/>
          <w:szCs w:val="28"/>
        </w:rPr>
        <w:t>i</w:t>
      </w:r>
      <w:r>
        <w:rPr>
          <w:spacing w:val="1"/>
          <w:sz w:val="28"/>
          <w:szCs w:val="28"/>
        </w:rPr>
        <w:t>n</w:t>
      </w:r>
      <w:r w:rsidR="00E34E68">
        <w:rPr>
          <w:spacing w:val="1"/>
          <w:sz w:val="28"/>
          <w:szCs w:val="28"/>
        </w:rPr>
        <w:t>,</w:t>
      </w:r>
      <w:r w:rsidR="00DC1E41">
        <w:rPr>
          <w:sz w:val="28"/>
          <w:szCs w:val="28"/>
        </w:rPr>
        <w:t xml:space="preserve"> and</w:t>
      </w:r>
      <w:r>
        <w:rPr>
          <w:spacing w:val="-1"/>
          <w:sz w:val="28"/>
          <w:szCs w:val="28"/>
        </w:rPr>
        <w:t xml:space="preserve"> </w:t>
      </w:r>
      <w:r>
        <w:rPr>
          <w:spacing w:val="1"/>
          <w:sz w:val="28"/>
          <w:szCs w:val="28"/>
        </w:rPr>
        <w:t>X</w:t>
      </w:r>
      <w:r>
        <w:rPr>
          <w:sz w:val="28"/>
          <w:szCs w:val="28"/>
        </w:rPr>
        <w:t>RP.</w:t>
      </w:r>
    </w:p>
    <w:p w14:paraId="6A936EAD" w14:textId="62D31723" w:rsidR="00AE7C60" w:rsidRDefault="00AE7C60" w:rsidP="003E0BA7">
      <w:pPr>
        <w:spacing w:line="200" w:lineRule="exact"/>
        <w:jc w:val="both"/>
      </w:pPr>
    </w:p>
    <w:p w14:paraId="3509D4F7" w14:textId="77777777" w:rsidR="00AE7C60" w:rsidRDefault="00AE7C60" w:rsidP="003E0BA7">
      <w:pPr>
        <w:spacing w:line="200" w:lineRule="exact"/>
        <w:jc w:val="both"/>
      </w:pPr>
    </w:p>
    <w:p w14:paraId="553BD3B5" w14:textId="77777777" w:rsidR="00AE7C60" w:rsidRDefault="00AE7C60" w:rsidP="003E0BA7">
      <w:pPr>
        <w:spacing w:before="11" w:line="280" w:lineRule="exact"/>
        <w:jc w:val="both"/>
        <w:rPr>
          <w:sz w:val="28"/>
          <w:szCs w:val="28"/>
        </w:rPr>
      </w:pPr>
    </w:p>
    <w:p w14:paraId="7335A7A2" w14:textId="2D5A2E09" w:rsidR="00AE7C60" w:rsidRDefault="00A44FA3" w:rsidP="003E0BA7">
      <w:pPr>
        <w:pStyle w:val="Heading3"/>
        <w:jc w:val="both"/>
        <w:rPr>
          <w:rFonts w:eastAsia="Calibri Light"/>
        </w:rPr>
      </w:pPr>
      <w:bookmarkStart w:id="45" w:name="_Toc82706575"/>
      <w:r>
        <w:rPr>
          <w:rFonts w:eastAsia="Calibri Light"/>
        </w:rPr>
        <w:t>7.2</w:t>
      </w:r>
      <w:r>
        <w:rPr>
          <w:rFonts w:eastAsia="Calibri Light"/>
          <w:spacing w:val="-1"/>
        </w:rPr>
        <w:t>.</w:t>
      </w:r>
      <w:r>
        <w:rPr>
          <w:rFonts w:eastAsia="Calibri Light"/>
        </w:rPr>
        <w:t xml:space="preserve">4. </w:t>
      </w:r>
      <w:r>
        <w:rPr>
          <w:rFonts w:eastAsia="Calibri Light"/>
          <w:spacing w:val="13"/>
        </w:rPr>
        <w:t xml:space="preserve"> </w:t>
      </w:r>
      <w:r>
        <w:rPr>
          <w:rFonts w:eastAsia="Calibri Light"/>
        </w:rPr>
        <w:t>Be</w:t>
      </w:r>
      <w:r>
        <w:rPr>
          <w:rFonts w:eastAsia="Calibri Light"/>
          <w:spacing w:val="-1"/>
        </w:rPr>
        <w:t>r</w:t>
      </w:r>
      <w:r>
        <w:rPr>
          <w:rFonts w:eastAsia="Calibri Light"/>
          <w:spacing w:val="1"/>
        </w:rPr>
        <w:t>t</w:t>
      </w:r>
      <w:r>
        <w:rPr>
          <w:rFonts w:eastAsia="Calibri Light"/>
        </w:rPr>
        <w:t>ini</w:t>
      </w:r>
      <w:r>
        <w:rPr>
          <w:rFonts w:eastAsia="Calibri Light"/>
          <w:spacing w:val="1"/>
        </w:rPr>
        <w:t>t</w:t>
      </w:r>
      <w:r>
        <w:rPr>
          <w:rFonts w:eastAsia="Calibri Light"/>
        </w:rPr>
        <w:t>y</w:t>
      </w:r>
      <w:r>
        <w:rPr>
          <w:rFonts w:eastAsia="Calibri Light"/>
          <w:spacing w:val="-10"/>
        </w:rPr>
        <w:t xml:space="preserve"> </w:t>
      </w:r>
      <w:r>
        <w:rPr>
          <w:rFonts w:eastAsia="Calibri Light"/>
        </w:rPr>
        <w:t>Cr</w:t>
      </w:r>
      <w:r>
        <w:rPr>
          <w:rFonts w:eastAsia="Calibri Light"/>
          <w:spacing w:val="1"/>
        </w:rPr>
        <w:t>y</w:t>
      </w:r>
      <w:r>
        <w:rPr>
          <w:rFonts w:eastAsia="Calibri Light"/>
        </w:rPr>
        <w:t>ptoc</w:t>
      </w:r>
      <w:r>
        <w:rPr>
          <w:rFonts w:eastAsia="Calibri Light"/>
          <w:spacing w:val="2"/>
        </w:rPr>
        <w:t>u</w:t>
      </w:r>
      <w:r>
        <w:rPr>
          <w:rFonts w:eastAsia="Calibri Light"/>
        </w:rPr>
        <w:t>r</w:t>
      </w:r>
      <w:r>
        <w:rPr>
          <w:rFonts w:eastAsia="Calibri Light"/>
          <w:spacing w:val="1"/>
        </w:rPr>
        <w:t>r</w:t>
      </w:r>
      <w:r>
        <w:rPr>
          <w:rFonts w:eastAsia="Calibri Light"/>
          <w:spacing w:val="-1"/>
        </w:rPr>
        <w:t>e</w:t>
      </w:r>
      <w:r>
        <w:rPr>
          <w:rFonts w:eastAsia="Calibri Light"/>
        </w:rPr>
        <w:t>n</w:t>
      </w:r>
      <w:r>
        <w:rPr>
          <w:rFonts w:eastAsia="Calibri Light"/>
          <w:spacing w:val="2"/>
        </w:rPr>
        <w:t>c</w:t>
      </w:r>
      <w:r>
        <w:rPr>
          <w:rFonts w:eastAsia="Calibri Light"/>
        </w:rPr>
        <w:t>y</w:t>
      </w:r>
      <w:r>
        <w:rPr>
          <w:rFonts w:eastAsia="Calibri Light"/>
          <w:spacing w:val="-17"/>
        </w:rPr>
        <w:t xml:space="preserve"> </w:t>
      </w:r>
      <w:r>
        <w:rPr>
          <w:rFonts w:eastAsia="Calibri Light"/>
        </w:rPr>
        <w:t>Pa</w:t>
      </w:r>
      <w:r>
        <w:rPr>
          <w:rFonts w:eastAsia="Calibri Light"/>
          <w:spacing w:val="1"/>
        </w:rPr>
        <w:t>y</w:t>
      </w:r>
      <w:r>
        <w:rPr>
          <w:rFonts w:eastAsia="Calibri Light"/>
          <w:spacing w:val="-1"/>
        </w:rPr>
        <w:t>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1"/>
        </w:rPr>
        <w:t>w</w:t>
      </w:r>
      <w:r>
        <w:rPr>
          <w:rFonts w:eastAsia="Calibri Light"/>
        </w:rPr>
        <w:t>ay</w:t>
      </w:r>
      <w:r>
        <w:rPr>
          <w:rFonts w:eastAsia="Calibri Light"/>
          <w:spacing w:val="-9"/>
        </w:rPr>
        <w:t xml:space="preserve"> </w:t>
      </w:r>
      <w:r>
        <w:rPr>
          <w:rFonts w:eastAsia="Calibri Light"/>
          <w:spacing w:val="2"/>
        </w:rPr>
        <w:t>f</w:t>
      </w:r>
      <w:r>
        <w:rPr>
          <w:rFonts w:eastAsia="Calibri Light"/>
        </w:rPr>
        <w:t>or</w:t>
      </w:r>
      <w:r>
        <w:rPr>
          <w:rFonts w:eastAsia="Calibri Light"/>
          <w:spacing w:val="2"/>
        </w:rPr>
        <w:t xml:space="preserve"> M</w:t>
      </w:r>
      <w:r>
        <w:rPr>
          <w:rFonts w:eastAsia="Calibri Light"/>
          <w:spacing w:val="-1"/>
        </w:rPr>
        <w:t>e</w:t>
      </w:r>
      <w:r>
        <w:rPr>
          <w:rFonts w:eastAsia="Calibri Light"/>
        </w:rPr>
        <w:t>rch</w:t>
      </w:r>
      <w:r>
        <w:rPr>
          <w:rFonts w:eastAsia="Calibri Light"/>
          <w:spacing w:val="2"/>
        </w:rPr>
        <w:t>a</w:t>
      </w:r>
      <w:r>
        <w:rPr>
          <w:rFonts w:eastAsia="Calibri Light"/>
        </w:rPr>
        <w:t>nts</w:t>
      </w:r>
      <w:bookmarkEnd w:id="45"/>
    </w:p>
    <w:p w14:paraId="6C6CECBB" w14:textId="20975F1C" w:rsidR="0067491F" w:rsidRDefault="00A44FA3" w:rsidP="003E0BA7">
      <w:pPr>
        <w:spacing w:before="8" w:line="340" w:lineRule="atLeast"/>
        <w:ind w:left="100" w:right="572"/>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z w:val="28"/>
          <w:szCs w:val="28"/>
        </w:rPr>
        <w:t>a</w:t>
      </w:r>
      <w:r>
        <w:rPr>
          <w:spacing w:val="-1"/>
          <w:sz w:val="28"/>
          <w:szCs w:val="28"/>
        </w:rPr>
        <w:t xml:space="preserve"> </w:t>
      </w:r>
      <w:r>
        <w:rPr>
          <w:sz w:val="28"/>
          <w:szCs w:val="28"/>
        </w:rPr>
        <w:t>s</w:t>
      </w:r>
      <w:r>
        <w:rPr>
          <w:spacing w:val="1"/>
          <w:sz w:val="28"/>
          <w:szCs w:val="28"/>
        </w:rPr>
        <w:t>p</w:t>
      </w:r>
      <w:r>
        <w:rPr>
          <w:sz w:val="28"/>
          <w:szCs w:val="28"/>
        </w:rPr>
        <w:t>e</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o</w:t>
      </w:r>
      <w:r>
        <w:rPr>
          <w:spacing w:val="-2"/>
          <w:sz w:val="28"/>
          <w:szCs w:val="28"/>
        </w:rPr>
        <w:t>f</w:t>
      </w:r>
      <w:r>
        <w:rPr>
          <w:sz w:val="28"/>
          <w:szCs w:val="28"/>
        </w:rPr>
        <w:t xml:space="preserve">fer </w:t>
      </w:r>
      <w:r>
        <w:rPr>
          <w:spacing w:val="-3"/>
          <w:sz w:val="28"/>
          <w:szCs w:val="28"/>
        </w:rPr>
        <w:t>f</w:t>
      </w:r>
      <w:r>
        <w:rPr>
          <w:spacing w:val="1"/>
          <w:sz w:val="28"/>
          <w:szCs w:val="28"/>
        </w:rPr>
        <w:t>o</w:t>
      </w:r>
      <w:r>
        <w:rPr>
          <w:sz w:val="28"/>
          <w:szCs w:val="28"/>
        </w:rPr>
        <w:t>r</w:t>
      </w:r>
      <w:r>
        <w:rPr>
          <w:spacing w:val="-3"/>
          <w:sz w:val="28"/>
          <w:szCs w:val="28"/>
        </w:rPr>
        <w:t xml:space="preserve"> </w:t>
      </w:r>
      <w:r>
        <w:rPr>
          <w:sz w:val="28"/>
          <w:szCs w:val="28"/>
        </w:rPr>
        <w:t>merc</w:t>
      </w:r>
      <w:r>
        <w:rPr>
          <w:spacing w:val="-1"/>
          <w:sz w:val="28"/>
          <w:szCs w:val="28"/>
        </w:rPr>
        <w:t>h</w:t>
      </w:r>
      <w:r>
        <w:rPr>
          <w:sz w:val="28"/>
          <w:szCs w:val="28"/>
        </w:rPr>
        <w:t>a</w:t>
      </w:r>
      <w:r>
        <w:rPr>
          <w:spacing w:val="-1"/>
          <w:sz w:val="28"/>
          <w:szCs w:val="28"/>
        </w:rPr>
        <w:t>nt</w:t>
      </w:r>
      <w:r>
        <w:rPr>
          <w:spacing w:val="1"/>
          <w:sz w:val="28"/>
          <w:szCs w:val="28"/>
        </w:rPr>
        <w:t>s</w:t>
      </w:r>
      <w:r>
        <w:rPr>
          <w:sz w:val="28"/>
          <w:szCs w:val="28"/>
        </w:rPr>
        <w:t>.</w:t>
      </w:r>
      <w:r>
        <w:rPr>
          <w:spacing w:val="1"/>
          <w:sz w:val="28"/>
          <w:szCs w:val="28"/>
        </w:rPr>
        <w:t xml:space="preserve"> 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r</w:t>
      </w:r>
      <w:r>
        <w:rPr>
          <w:spacing w:val="1"/>
          <w:sz w:val="28"/>
          <w:szCs w:val="28"/>
        </w:rPr>
        <w:t>i</w:t>
      </w:r>
      <w:r>
        <w:rPr>
          <w:spacing w:val="-1"/>
          <w:sz w:val="28"/>
          <w:szCs w:val="28"/>
        </w:rPr>
        <w:t xml:space="preserve">son </w:t>
      </w:r>
      <w:r>
        <w:rPr>
          <w:spacing w:val="1"/>
          <w:sz w:val="28"/>
          <w:szCs w:val="28"/>
        </w:rPr>
        <w:t>b</w:t>
      </w:r>
      <w:r>
        <w:rPr>
          <w:sz w:val="28"/>
          <w:szCs w:val="28"/>
        </w:rPr>
        <w:t>e</w:t>
      </w:r>
      <w:r>
        <w:rPr>
          <w:spacing w:val="-1"/>
          <w:sz w:val="28"/>
          <w:szCs w:val="28"/>
        </w:rPr>
        <w:t>t</w:t>
      </w:r>
      <w:r>
        <w:rPr>
          <w:spacing w:val="1"/>
          <w:sz w:val="28"/>
          <w:szCs w:val="28"/>
        </w:rPr>
        <w:t>w</w:t>
      </w:r>
      <w:r>
        <w:rPr>
          <w:spacing w:val="-2"/>
          <w:sz w:val="28"/>
          <w:szCs w:val="28"/>
        </w:rPr>
        <w:t>e</w:t>
      </w:r>
      <w:r>
        <w:rPr>
          <w:sz w:val="28"/>
          <w:szCs w:val="28"/>
        </w:rPr>
        <w:t>en</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 xml:space="preserve">ce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z w:val="28"/>
          <w:szCs w:val="28"/>
        </w:rPr>
        <w:t>r</w:t>
      </w:r>
      <w:r>
        <w:rPr>
          <w:spacing w:val="-2"/>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3"/>
          <w:sz w:val="28"/>
          <w:szCs w:val="28"/>
        </w:rPr>
        <w:t>c</w:t>
      </w:r>
      <w:r>
        <w:rPr>
          <w:sz w:val="28"/>
          <w:szCs w:val="28"/>
        </w:rPr>
        <w:t>ar</w:t>
      </w:r>
      <w:r>
        <w:rPr>
          <w:spacing w:val="3"/>
          <w:sz w:val="28"/>
          <w:szCs w:val="28"/>
        </w:rPr>
        <w:t>d</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pacing w:val="-3"/>
          <w:sz w:val="28"/>
          <w:szCs w:val="28"/>
        </w:rPr>
        <w:t>c</w:t>
      </w:r>
      <w:r>
        <w:rPr>
          <w:sz w:val="28"/>
          <w:szCs w:val="28"/>
        </w:rPr>
        <w:t>ar</w:t>
      </w:r>
      <w:r>
        <w:rPr>
          <w:spacing w:val="-1"/>
          <w:sz w:val="28"/>
          <w:szCs w:val="28"/>
        </w:rPr>
        <w:t>d</w:t>
      </w:r>
      <w:r>
        <w:rPr>
          <w:spacing w:val="1"/>
          <w:sz w:val="28"/>
          <w:szCs w:val="28"/>
        </w:rPr>
        <w:t>s</w:t>
      </w:r>
      <w:r>
        <w:rPr>
          <w:sz w:val="28"/>
          <w:szCs w:val="28"/>
        </w:rPr>
        <w:t>.</w:t>
      </w:r>
    </w:p>
    <w:p w14:paraId="5FD1ECFC" w14:textId="77777777" w:rsidR="0067491F" w:rsidRDefault="0067491F">
      <w:pPr>
        <w:rPr>
          <w:sz w:val="28"/>
          <w:szCs w:val="28"/>
        </w:rPr>
      </w:pPr>
      <w:r>
        <w:rPr>
          <w:sz w:val="28"/>
          <w:szCs w:val="28"/>
        </w:rPr>
        <w:br w:type="page"/>
      </w:r>
    </w:p>
    <w:p w14:paraId="25EC32CC" w14:textId="2C5BF599" w:rsidR="00AE7C60" w:rsidRDefault="00AE7C60" w:rsidP="003E0BA7">
      <w:pPr>
        <w:spacing w:before="8" w:line="340" w:lineRule="atLeast"/>
        <w:ind w:left="100" w:right="572"/>
        <w:jc w:val="both"/>
        <w:rPr>
          <w:sz w:val="28"/>
          <w:szCs w:val="28"/>
        </w:rPr>
      </w:pPr>
    </w:p>
    <w:p w14:paraId="5E6114A1" w14:textId="1B0B172B" w:rsidR="0044022A" w:rsidRDefault="0044022A" w:rsidP="003E0BA7">
      <w:pPr>
        <w:spacing w:line="200" w:lineRule="exact"/>
        <w:jc w:val="both"/>
        <w:rPr>
          <w:rFonts w:ascii="Verdana" w:eastAsia="Verdana" w:hAnsi="Verdana" w:cs="Verdana"/>
          <w:sz w:val="28"/>
          <w:szCs w:val="28"/>
        </w:rPr>
      </w:pPr>
    </w:p>
    <w:p w14:paraId="293050B4" w14:textId="5EE9BC22" w:rsidR="0044022A" w:rsidRDefault="0067491F" w:rsidP="003E0BA7">
      <w:pPr>
        <w:jc w:val="both"/>
        <w:rPr>
          <w:rFonts w:ascii="Verdana" w:eastAsia="Verdana" w:hAnsi="Verdana" w:cs="Verdana"/>
          <w:sz w:val="28"/>
          <w:szCs w:val="28"/>
        </w:rPr>
      </w:pPr>
      <w:r w:rsidRPr="007E7B99">
        <w:rPr>
          <w:noProof/>
          <w:sz w:val="22"/>
          <w:szCs w:val="22"/>
        </w:rPr>
        <w:drawing>
          <wp:anchor distT="0" distB="0" distL="114300" distR="114300" simplePos="0" relativeHeight="251658240" behindDoc="1" locked="0" layoutInCell="1" allowOverlap="1" wp14:anchorId="04DB8183" wp14:editId="20677D9E">
            <wp:simplePos x="0" y="0"/>
            <wp:positionH relativeFrom="page">
              <wp:posOffset>587102</wp:posOffset>
            </wp:positionH>
            <wp:positionV relativeFrom="paragraph">
              <wp:posOffset>206194</wp:posOffset>
            </wp:positionV>
            <wp:extent cx="6620389" cy="6226628"/>
            <wp:effectExtent l="0" t="0" r="9525" b="3175"/>
            <wp:wrapNone/>
            <wp:docPr id="5" name="Picture 4">
              <a:extLst xmlns:a="http://schemas.openxmlformats.org/drawingml/2006/main">
                <a:ext uri="{FF2B5EF4-FFF2-40B4-BE49-F238E27FC236}">
                  <a16:creationId xmlns:a16="http://schemas.microsoft.com/office/drawing/2014/main" id="{BD383EEE-2A37-4E72-B40F-FB646A650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D383EEE-2A37-4E72-B40F-FB646A65067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0389" cy="6226628"/>
                    </a:xfrm>
                    <a:prstGeom prst="rect">
                      <a:avLst/>
                    </a:prstGeom>
                  </pic:spPr>
                </pic:pic>
              </a:graphicData>
            </a:graphic>
            <wp14:sizeRelH relativeFrom="margin">
              <wp14:pctWidth>0</wp14:pctWidth>
            </wp14:sizeRelH>
            <wp14:sizeRelV relativeFrom="margin">
              <wp14:pctHeight>0</wp14:pctHeight>
            </wp14:sizeRelV>
          </wp:anchor>
        </w:drawing>
      </w:r>
      <w:r w:rsidR="0044022A">
        <w:rPr>
          <w:rFonts w:ascii="Verdana" w:eastAsia="Verdana" w:hAnsi="Verdana" w:cs="Verdana"/>
          <w:sz w:val="28"/>
          <w:szCs w:val="28"/>
        </w:rPr>
        <w:br w:type="page"/>
      </w:r>
    </w:p>
    <w:p w14:paraId="61DA7D62" w14:textId="4D614F69" w:rsidR="00AE7C60" w:rsidRDefault="00A44FA3" w:rsidP="003E0BA7">
      <w:pPr>
        <w:spacing w:line="200" w:lineRule="exact"/>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no</w:t>
      </w:r>
      <w:r>
        <w:rPr>
          <w:spacing w:val="1"/>
          <w:sz w:val="28"/>
          <w:szCs w:val="28"/>
        </w:rPr>
        <w:t>n</w:t>
      </w:r>
      <w:r>
        <w:rPr>
          <w:spacing w:val="-1"/>
          <w:sz w:val="28"/>
          <w:szCs w:val="28"/>
        </w:rPr>
        <w:t>y</w:t>
      </w:r>
      <w:r>
        <w:rPr>
          <w:sz w:val="28"/>
          <w:szCs w:val="28"/>
        </w:rPr>
        <w:t>m</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us</w:t>
      </w:r>
      <w:r>
        <w:rPr>
          <w:sz w:val="28"/>
          <w:szCs w:val="28"/>
        </w:rPr>
        <w:t>e</w:t>
      </w:r>
    </w:p>
    <w:p w14:paraId="1608F9A3" w14:textId="4895A9B8" w:rsidR="00AE7C60" w:rsidRDefault="00A44FA3" w:rsidP="003E0BA7">
      <w:pPr>
        <w:spacing w:before="26" w:line="259" w:lineRule="auto"/>
        <w:ind w:left="460" w:right="679"/>
        <w:jc w:val="both"/>
        <w:rPr>
          <w:sz w:val="28"/>
          <w:szCs w:val="28"/>
        </w:rPr>
      </w:pPr>
      <w:r>
        <w:rPr>
          <w:sz w:val="28"/>
          <w:szCs w:val="28"/>
        </w:rPr>
        <w:t>S</w:t>
      </w:r>
      <w:r>
        <w:rPr>
          <w:spacing w:val="1"/>
          <w:sz w:val="28"/>
          <w:szCs w:val="28"/>
        </w:rPr>
        <w:t>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in</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1"/>
          <w:sz w:val="28"/>
          <w:szCs w:val="28"/>
        </w:rPr>
        <w:t>a</w:t>
      </w:r>
      <w:r>
        <w:rPr>
          <w:sz w:val="28"/>
          <w:szCs w:val="28"/>
        </w:rPr>
        <w:t>n</w:t>
      </w:r>
      <w:r>
        <w:rPr>
          <w:spacing w:val="1"/>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2"/>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 xml:space="preserve">s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are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r se</w:t>
      </w:r>
      <w:r>
        <w:rPr>
          <w:spacing w:val="-1"/>
          <w:sz w:val="28"/>
          <w:szCs w:val="28"/>
        </w:rPr>
        <w:t>r</w:t>
      </w:r>
      <w:r>
        <w:rPr>
          <w:spacing w:val="1"/>
          <w:sz w:val="28"/>
          <w:szCs w:val="28"/>
        </w:rPr>
        <w:t>vi</w:t>
      </w:r>
      <w:r>
        <w:rPr>
          <w:spacing w:val="-2"/>
          <w:sz w:val="28"/>
          <w:szCs w:val="28"/>
        </w:rPr>
        <w:t>c</w:t>
      </w:r>
      <w:r>
        <w:rPr>
          <w:sz w:val="28"/>
          <w:szCs w:val="28"/>
        </w:rPr>
        <w:t>es</w:t>
      </w:r>
      <w:r>
        <w:rPr>
          <w:spacing w:val="3"/>
          <w:sz w:val="28"/>
          <w:szCs w:val="28"/>
        </w:rPr>
        <w:t xml:space="preserve"> </w:t>
      </w:r>
      <w:r>
        <w:rPr>
          <w:sz w:val="28"/>
          <w:szCs w:val="28"/>
        </w:rPr>
        <w:t>a</w:t>
      </w:r>
      <w:r>
        <w:rPr>
          <w:spacing w:val="-2"/>
          <w:sz w:val="28"/>
          <w:szCs w:val="28"/>
        </w:rPr>
        <w:t>r</w:t>
      </w:r>
      <w:r>
        <w:rPr>
          <w:sz w:val="28"/>
          <w:szCs w:val="28"/>
        </w:rPr>
        <w:t>e a</w:t>
      </w:r>
      <w:r>
        <w:rPr>
          <w:spacing w:val="-1"/>
          <w:sz w:val="28"/>
          <w:szCs w:val="28"/>
        </w:rPr>
        <w:t>no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w:t>
      </w:r>
    </w:p>
    <w:p w14:paraId="715D9E4E" w14:textId="77777777" w:rsidR="00AE7C60" w:rsidRDefault="00AE7C60" w:rsidP="003E0BA7">
      <w:pPr>
        <w:spacing w:before="6" w:line="140" w:lineRule="exact"/>
        <w:jc w:val="both"/>
        <w:rPr>
          <w:sz w:val="14"/>
          <w:szCs w:val="14"/>
        </w:rPr>
      </w:pPr>
    </w:p>
    <w:p w14:paraId="2F8F0A1A" w14:textId="77777777" w:rsidR="00AE7C60" w:rsidRDefault="00AE7C60" w:rsidP="003E0BA7">
      <w:pPr>
        <w:spacing w:line="200" w:lineRule="exact"/>
        <w:jc w:val="both"/>
      </w:pPr>
    </w:p>
    <w:p w14:paraId="1D83535A"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Ra</w:t>
      </w:r>
      <w:r>
        <w:rPr>
          <w:spacing w:val="-1"/>
          <w:sz w:val="28"/>
          <w:szCs w:val="28"/>
        </w:rPr>
        <w:t>n</w:t>
      </w:r>
      <w:r>
        <w:rPr>
          <w:spacing w:val="1"/>
          <w:sz w:val="28"/>
          <w:szCs w:val="28"/>
        </w:rPr>
        <w:t>g</w:t>
      </w:r>
      <w:r>
        <w:rPr>
          <w:sz w:val="28"/>
          <w:szCs w:val="28"/>
        </w:rPr>
        <w:t xml:space="preserve">e </w:t>
      </w:r>
      <w:r>
        <w:rPr>
          <w:spacing w:val="-2"/>
          <w:sz w:val="28"/>
          <w:szCs w:val="28"/>
        </w:rPr>
        <w:t>o</w:t>
      </w:r>
      <w:r>
        <w:rPr>
          <w:sz w:val="28"/>
          <w:szCs w:val="28"/>
        </w:rPr>
        <w:t>f a</w:t>
      </w:r>
      <w:r>
        <w:rPr>
          <w:spacing w:val="-2"/>
          <w:sz w:val="28"/>
          <w:szCs w:val="28"/>
        </w:rPr>
        <w:t>p</w:t>
      </w:r>
      <w:r>
        <w:rPr>
          <w:spacing w:val="-1"/>
          <w:sz w:val="28"/>
          <w:szCs w:val="28"/>
        </w:rPr>
        <w:t>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5221573F" w14:textId="23EC93AC" w:rsidR="00AE7C60" w:rsidRDefault="00E34E68" w:rsidP="003E0BA7">
      <w:pPr>
        <w:spacing w:before="28"/>
        <w:ind w:left="460"/>
        <w:jc w:val="both"/>
        <w:rPr>
          <w:sz w:val="28"/>
          <w:szCs w:val="28"/>
        </w:rPr>
      </w:pPr>
      <w:r>
        <w:rPr>
          <w:spacing w:val="1"/>
          <w:sz w:val="28"/>
          <w:szCs w:val="28"/>
        </w:rPr>
        <w:t>I</w:t>
      </w:r>
      <w:r w:rsidR="00A44FA3">
        <w:rPr>
          <w:sz w:val="28"/>
          <w:szCs w:val="28"/>
        </w:rPr>
        <w:t>t</w:t>
      </w:r>
      <w:r w:rsidR="00A44FA3">
        <w:rPr>
          <w:spacing w:val="1"/>
          <w:sz w:val="28"/>
          <w:szCs w:val="28"/>
        </w:rPr>
        <w:t xml:space="preserve"> t</w:t>
      </w:r>
      <w:r w:rsidR="00A44FA3">
        <w:rPr>
          <w:spacing w:val="-2"/>
          <w:sz w:val="28"/>
          <w:szCs w:val="28"/>
        </w:rPr>
        <w:t>a</w:t>
      </w:r>
      <w:r w:rsidR="00A44FA3">
        <w:rPr>
          <w:spacing w:val="1"/>
          <w:sz w:val="28"/>
          <w:szCs w:val="28"/>
        </w:rPr>
        <w:t>k</w:t>
      </w:r>
      <w:r w:rsidR="00A44FA3">
        <w:rPr>
          <w:spacing w:val="-2"/>
          <w:sz w:val="28"/>
          <w:szCs w:val="28"/>
        </w:rPr>
        <w:t>e</w:t>
      </w:r>
      <w:r w:rsidR="00A44FA3">
        <w:rPr>
          <w:sz w:val="28"/>
          <w:szCs w:val="28"/>
        </w:rPr>
        <w:t>s</w:t>
      </w:r>
      <w:r w:rsidR="00A44FA3">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w</w:t>
      </w:r>
      <w:r w:rsidR="00A44FA3">
        <w:rPr>
          <w:spacing w:val="-1"/>
          <w:sz w:val="28"/>
          <w:szCs w:val="28"/>
        </w:rPr>
        <w:t>hi</w:t>
      </w:r>
      <w:r w:rsidR="00A44FA3">
        <w:rPr>
          <w:spacing w:val="1"/>
          <w:sz w:val="28"/>
          <w:szCs w:val="28"/>
        </w:rPr>
        <w:t>l</w:t>
      </w:r>
      <w:r w:rsidR="00A44FA3">
        <w:rPr>
          <w:sz w:val="28"/>
          <w:szCs w:val="28"/>
        </w:rPr>
        <w:t xml:space="preserve">e </w:t>
      </w:r>
      <w:r w:rsidR="00A44FA3">
        <w:rPr>
          <w:spacing w:val="-2"/>
          <w:sz w:val="28"/>
          <w:szCs w:val="28"/>
        </w:rPr>
        <w:t>t</w:t>
      </w:r>
      <w:r w:rsidR="00A44FA3">
        <w:rPr>
          <w:sz w:val="28"/>
          <w:szCs w:val="28"/>
        </w:rPr>
        <w:t>o</w:t>
      </w:r>
      <w:r w:rsidR="00A44FA3">
        <w:rPr>
          <w:spacing w:val="3"/>
          <w:sz w:val="28"/>
          <w:szCs w:val="28"/>
        </w:rPr>
        <w:t xml:space="preserve"> </w:t>
      </w:r>
      <w:r w:rsidR="00A44FA3">
        <w:rPr>
          <w:spacing w:val="-1"/>
          <w:sz w:val="28"/>
          <w:szCs w:val="28"/>
        </w:rPr>
        <w:t>g</w:t>
      </w:r>
      <w:r w:rsidR="00A44FA3">
        <w:rPr>
          <w:sz w:val="28"/>
          <w:szCs w:val="28"/>
        </w:rPr>
        <w:t>et</w:t>
      </w:r>
      <w:r w:rsidR="00A44FA3">
        <w:rPr>
          <w:spacing w:val="1"/>
          <w:sz w:val="28"/>
          <w:szCs w:val="28"/>
        </w:rPr>
        <w:t xml:space="preserve"> </w:t>
      </w:r>
      <w:r w:rsidR="00A44FA3">
        <w:rPr>
          <w:sz w:val="28"/>
          <w:szCs w:val="28"/>
        </w:rPr>
        <w:t>a</w:t>
      </w:r>
      <w:r w:rsidR="00A44FA3">
        <w:rPr>
          <w:spacing w:val="-2"/>
          <w:sz w:val="28"/>
          <w:szCs w:val="28"/>
        </w:rPr>
        <w:t>c</w:t>
      </w:r>
      <w:r w:rsidR="00A44FA3">
        <w:rPr>
          <w:sz w:val="28"/>
          <w:szCs w:val="28"/>
        </w:rPr>
        <w:t>ce</w:t>
      </w:r>
      <w:r w:rsidR="00A44FA3">
        <w:rPr>
          <w:spacing w:val="-1"/>
          <w:sz w:val="28"/>
          <w:szCs w:val="28"/>
        </w:rPr>
        <w:t>p</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pacing w:val="1"/>
          <w:sz w:val="28"/>
          <w:szCs w:val="28"/>
        </w:rPr>
        <w:t>b</w:t>
      </w:r>
      <w:r w:rsidR="00A44FA3">
        <w:rPr>
          <w:sz w:val="28"/>
          <w:szCs w:val="28"/>
        </w:rPr>
        <w:t>y</w:t>
      </w:r>
      <w:r w:rsidR="00A44FA3">
        <w:rPr>
          <w:spacing w:val="1"/>
          <w:sz w:val="28"/>
          <w:szCs w:val="28"/>
        </w:rPr>
        <w:t xml:space="preserve"> </w:t>
      </w:r>
      <w:r w:rsidR="00A44FA3">
        <w:rPr>
          <w:spacing w:val="-3"/>
          <w:sz w:val="28"/>
          <w:szCs w:val="28"/>
        </w:rPr>
        <w:t>m</w:t>
      </w:r>
      <w:r w:rsidR="00A44FA3">
        <w:rPr>
          <w:spacing w:val="1"/>
          <w:sz w:val="28"/>
          <w:szCs w:val="28"/>
        </w:rPr>
        <w:t>o</w:t>
      </w:r>
      <w:r w:rsidR="00A44FA3">
        <w:rPr>
          <w:sz w:val="28"/>
          <w:szCs w:val="28"/>
        </w:rPr>
        <w:t>re</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vi</w:t>
      </w:r>
      <w:r w:rsidR="00A44FA3">
        <w:rPr>
          <w:spacing w:val="1"/>
          <w:sz w:val="28"/>
          <w:szCs w:val="28"/>
        </w:rPr>
        <w:t>d</w:t>
      </w:r>
      <w:r w:rsidR="00A44FA3">
        <w:rPr>
          <w:sz w:val="28"/>
          <w:szCs w:val="28"/>
        </w:rPr>
        <w:t>e</w:t>
      </w:r>
      <w:r w:rsidR="00A44FA3">
        <w:rPr>
          <w:spacing w:val="-2"/>
          <w:sz w:val="28"/>
          <w:szCs w:val="28"/>
        </w:rPr>
        <w:t>r</w:t>
      </w:r>
      <w:r w:rsidR="00A44FA3">
        <w:rPr>
          <w:spacing w:val="2"/>
          <w:sz w:val="28"/>
          <w:szCs w:val="28"/>
        </w:rPr>
        <w:t>s</w:t>
      </w:r>
      <w:r w:rsidR="00A44FA3">
        <w:rPr>
          <w:sz w:val="28"/>
          <w:szCs w:val="28"/>
        </w:rPr>
        <w:t>.</w:t>
      </w:r>
    </w:p>
    <w:p w14:paraId="641CE486" w14:textId="77777777" w:rsidR="00AE7C60" w:rsidRDefault="00AE7C60" w:rsidP="003E0BA7">
      <w:pPr>
        <w:spacing w:before="1" w:line="160" w:lineRule="exact"/>
        <w:jc w:val="both"/>
        <w:rPr>
          <w:sz w:val="17"/>
          <w:szCs w:val="17"/>
        </w:rPr>
      </w:pPr>
    </w:p>
    <w:p w14:paraId="4377E450" w14:textId="77777777" w:rsidR="00AE7C60" w:rsidRDefault="00AE7C60" w:rsidP="003E0BA7">
      <w:pPr>
        <w:spacing w:line="200" w:lineRule="exact"/>
        <w:jc w:val="both"/>
      </w:pPr>
    </w:p>
    <w:p w14:paraId="697E9FA9"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39C004FD" w14:textId="77777777" w:rsidR="00AE7C60" w:rsidRDefault="00A44FA3" w:rsidP="003E0BA7">
      <w:pPr>
        <w:spacing w:before="26"/>
        <w:ind w:left="460"/>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pacing w:val="-2"/>
          <w:sz w:val="28"/>
          <w:szCs w:val="28"/>
        </w:rPr>
        <w:t>b</w:t>
      </w:r>
      <w:r>
        <w:rPr>
          <w:spacing w:val="1"/>
          <w:sz w:val="28"/>
          <w:szCs w:val="28"/>
        </w:rPr>
        <w:t>u</w:t>
      </w:r>
      <w:r>
        <w:rPr>
          <w:spacing w:val="-1"/>
          <w:sz w:val="28"/>
          <w:szCs w:val="28"/>
        </w:rPr>
        <w:t>i</w:t>
      </w:r>
      <w:r>
        <w:rPr>
          <w:spacing w:val="1"/>
          <w:sz w:val="28"/>
          <w:szCs w:val="28"/>
        </w:rPr>
        <w:t>l</w:t>
      </w:r>
      <w:r>
        <w:rPr>
          <w:sz w:val="28"/>
          <w:szCs w:val="28"/>
        </w:rPr>
        <w:t>t</w:t>
      </w:r>
      <w:r>
        <w:rPr>
          <w:spacing w:val="1"/>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z w:val="28"/>
          <w:szCs w:val="28"/>
        </w:rPr>
        <w:t>zed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 xml:space="preserve">a </w:t>
      </w:r>
      <w:r>
        <w:rPr>
          <w:spacing w:val="-2"/>
          <w:sz w:val="28"/>
          <w:szCs w:val="28"/>
        </w:rPr>
        <w:t>b</w:t>
      </w:r>
      <w:r>
        <w:rPr>
          <w:spacing w:val="1"/>
          <w:sz w:val="28"/>
          <w:szCs w:val="28"/>
        </w:rPr>
        <w:t>lo</w:t>
      </w:r>
      <w:r>
        <w:rPr>
          <w:spacing w:val="-2"/>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s</w:t>
      </w:r>
      <w:r>
        <w:rPr>
          <w:sz w:val="28"/>
          <w:szCs w:val="28"/>
        </w:rPr>
        <w:t>o</w:t>
      </w:r>
      <w:r>
        <w:rPr>
          <w:spacing w:val="-2"/>
          <w:sz w:val="28"/>
          <w:szCs w:val="28"/>
        </w:rPr>
        <w:t xml:space="preserve"> </w:t>
      </w:r>
      <w:r>
        <w:rPr>
          <w:spacing w:val="1"/>
          <w:sz w:val="28"/>
          <w:szCs w:val="28"/>
        </w:rPr>
        <w:t>it</w:t>
      </w:r>
      <w:r>
        <w:rPr>
          <w:spacing w:val="-2"/>
          <w:sz w:val="28"/>
          <w:szCs w:val="28"/>
        </w:rPr>
        <w:t>’</w:t>
      </w:r>
      <w:r>
        <w:rPr>
          <w:sz w:val="28"/>
          <w:szCs w:val="28"/>
        </w:rPr>
        <w:t>s</w:t>
      </w:r>
    </w:p>
    <w:p w14:paraId="168C3BA6" w14:textId="77777777" w:rsidR="00AE7C60" w:rsidRDefault="00A44FA3" w:rsidP="003E0BA7">
      <w:pPr>
        <w:spacing w:before="26"/>
        <w:ind w:left="460"/>
        <w:jc w:val="both"/>
        <w:rPr>
          <w:sz w:val="28"/>
          <w:szCs w:val="28"/>
        </w:rPr>
      </w:pPr>
      <w:r>
        <w:rPr>
          <w:spacing w:val="1"/>
          <w:sz w:val="28"/>
          <w:szCs w:val="28"/>
        </w:rPr>
        <w:t>h</w:t>
      </w:r>
      <w:r>
        <w:rPr>
          <w:spacing w:val="-1"/>
          <w:sz w:val="28"/>
          <w:szCs w:val="28"/>
        </w:rPr>
        <w:t>ig</w:t>
      </w:r>
      <w:r>
        <w:rPr>
          <w:spacing w:val="1"/>
          <w:sz w:val="28"/>
          <w:szCs w:val="28"/>
        </w:rPr>
        <w:t>h</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l</w:t>
      </w:r>
      <w:r>
        <w:rPr>
          <w:sz w:val="28"/>
          <w:szCs w:val="28"/>
        </w:rPr>
        <w:t>e</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2"/>
          <w:sz w:val="28"/>
          <w:szCs w:val="28"/>
        </w:rPr>
        <w:t xml:space="preserve"> </w:t>
      </w:r>
      <w:r>
        <w:rPr>
          <w:spacing w:val="-2"/>
          <w:sz w:val="28"/>
          <w:szCs w:val="28"/>
        </w:rPr>
        <w:t>f</w:t>
      </w:r>
      <w:r>
        <w:rPr>
          <w:spacing w:val="1"/>
          <w:sz w:val="28"/>
          <w:szCs w:val="28"/>
        </w:rPr>
        <w:t>o</w:t>
      </w:r>
      <w:r>
        <w:rPr>
          <w:sz w:val="28"/>
          <w:szCs w:val="28"/>
        </w:rPr>
        <w:t>r</w:t>
      </w:r>
      <w:r>
        <w:rPr>
          <w:spacing w:val="-2"/>
          <w:sz w:val="28"/>
          <w:szCs w:val="28"/>
        </w:rPr>
        <w:t>e</w:t>
      </w:r>
      <w:r>
        <w:rPr>
          <w:spacing w:val="1"/>
          <w:sz w:val="28"/>
          <w:szCs w:val="28"/>
        </w:rPr>
        <w:t>v</w:t>
      </w:r>
      <w:r>
        <w:rPr>
          <w:sz w:val="28"/>
          <w:szCs w:val="28"/>
        </w:rPr>
        <w:t>er.</w:t>
      </w:r>
    </w:p>
    <w:p w14:paraId="1CD90BB3" w14:textId="77777777" w:rsidR="00AE7C60" w:rsidRDefault="00AE7C60" w:rsidP="003E0BA7">
      <w:pPr>
        <w:spacing w:before="3" w:line="160" w:lineRule="exact"/>
        <w:jc w:val="both"/>
        <w:rPr>
          <w:sz w:val="17"/>
          <w:szCs w:val="17"/>
        </w:rPr>
      </w:pPr>
    </w:p>
    <w:p w14:paraId="4DA294F0" w14:textId="77777777" w:rsidR="00AE7C60" w:rsidRDefault="00AE7C60" w:rsidP="003E0BA7">
      <w:pPr>
        <w:spacing w:line="200" w:lineRule="exact"/>
        <w:jc w:val="both"/>
      </w:pPr>
    </w:p>
    <w:p w14:paraId="71389CE4"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p>
    <w:p w14:paraId="23E7D1A3" w14:textId="6F6AF53C" w:rsidR="00AE7C60" w:rsidRDefault="00A44FA3" w:rsidP="003E0BA7">
      <w:pPr>
        <w:spacing w:before="26" w:line="259" w:lineRule="auto"/>
        <w:ind w:left="460" w:right="1174"/>
        <w:jc w:val="both"/>
        <w:rPr>
          <w:sz w:val="28"/>
          <w:szCs w:val="28"/>
        </w:rPr>
      </w:pPr>
      <w:r>
        <w:rPr>
          <w:sz w:val="28"/>
          <w:szCs w:val="28"/>
        </w:rPr>
        <w:t>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1"/>
          <w:sz w:val="28"/>
          <w:szCs w:val="28"/>
        </w:rPr>
        <w:t>g</w:t>
      </w:r>
      <w:r>
        <w:rPr>
          <w:sz w:val="28"/>
          <w:szCs w:val="28"/>
        </w:rPr>
        <w:t>et</w:t>
      </w:r>
      <w:r>
        <w:rPr>
          <w:spacing w:val="1"/>
          <w:sz w:val="28"/>
          <w:szCs w:val="28"/>
        </w:rPr>
        <w:t xml:space="preserve"> </w:t>
      </w:r>
      <w:r>
        <w:rPr>
          <w:sz w:val="28"/>
          <w:szCs w:val="28"/>
        </w:rPr>
        <w:t>c</w:t>
      </w:r>
      <w:r>
        <w:rPr>
          <w:spacing w:val="-2"/>
          <w:sz w:val="28"/>
          <w:szCs w:val="28"/>
        </w:rPr>
        <w:t>r</w:t>
      </w:r>
      <w:r>
        <w:rPr>
          <w:sz w:val="28"/>
          <w:szCs w:val="28"/>
        </w:rPr>
        <w:t>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c</w:t>
      </w:r>
      <w:r>
        <w:rPr>
          <w:spacing w:val="-2"/>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r>
        <w:rPr>
          <w:spacing w:val="4"/>
          <w:sz w:val="28"/>
          <w:szCs w:val="28"/>
        </w:rPr>
        <w:t xml:space="preserve"> </w:t>
      </w:r>
      <w:r w:rsidR="00A52ADB">
        <w:rPr>
          <w:spacing w:val="-1"/>
          <w:sz w:val="28"/>
          <w:szCs w:val="28"/>
        </w:rPr>
        <w:t>in</w:t>
      </w:r>
      <w:r>
        <w:rPr>
          <w:spacing w:val="-2"/>
          <w:sz w:val="28"/>
          <w:szCs w:val="28"/>
        </w:rPr>
        <w:t xml:space="preserve"> </w:t>
      </w:r>
      <w:r>
        <w:rPr>
          <w:spacing w:val="1"/>
          <w:sz w:val="28"/>
          <w:szCs w:val="28"/>
        </w:rPr>
        <w:t>th</w:t>
      </w:r>
      <w:r>
        <w:rPr>
          <w:sz w:val="28"/>
          <w:szCs w:val="28"/>
        </w:rPr>
        <w:t xml:space="preserve">e </w:t>
      </w:r>
      <w:r>
        <w:rPr>
          <w:spacing w:val="-3"/>
          <w:sz w:val="28"/>
          <w:szCs w:val="28"/>
        </w:rPr>
        <w:t>B</w:t>
      </w:r>
      <w:r>
        <w:rPr>
          <w:sz w:val="28"/>
          <w:szCs w:val="28"/>
        </w:rPr>
        <w:t>er</w:t>
      </w:r>
      <w:r>
        <w:rPr>
          <w:spacing w:val="-1"/>
          <w:sz w:val="28"/>
          <w:szCs w:val="28"/>
        </w:rPr>
        <w:t>ti</w:t>
      </w:r>
      <w:r>
        <w:rPr>
          <w:spacing w:val="1"/>
          <w:sz w:val="28"/>
          <w:szCs w:val="28"/>
        </w:rPr>
        <w:t>n</w:t>
      </w:r>
      <w:r>
        <w:rPr>
          <w:spacing w:val="-1"/>
          <w:sz w:val="28"/>
          <w:szCs w:val="28"/>
        </w:rPr>
        <w:t>it</w:t>
      </w:r>
      <w:r>
        <w:rPr>
          <w:sz w:val="28"/>
          <w:szCs w:val="28"/>
        </w:rPr>
        <w:t>y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0F6228F8" w14:textId="77777777" w:rsidR="00AE7C60" w:rsidRDefault="00AE7C60" w:rsidP="003E0BA7">
      <w:pPr>
        <w:spacing w:before="6" w:line="140" w:lineRule="exact"/>
        <w:jc w:val="both"/>
        <w:rPr>
          <w:sz w:val="14"/>
          <w:szCs w:val="14"/>
        </w:rPr>
      </w:pPr>
    </w:p>
    <w:p w14:paraId="43CA61E6" w14:textId="77777777" w:rsidR="00AE7C60" w:rsidRDefault="00AE7C60" w:rsidP="003E0BA7">
      <w:pPr>
        <w:spacing w:line="200" w:lineRule="exact"/>
        <w:jc w:val="both"/>
      </w:pPr>
    </w:p>
    <w:p w14:paraId="461A8A0C"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i</w:t>
      </w:r>
      <w:r>
        <w:rPr>
          <w:spacing w:val="-1"/>
          <w:sz w:val="28"/>
          <w:szCs w:val="28"/>
        </w:rPr>
        <w:t>li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w:t>
      </w:r>
      <w:r>
        <w:rPr>
          <w:spacing w:val="-3"/>
          <w:sz w:val="28"/>
          <w:szCs w:val="28"/>
        </w:rPr>
        <w:t>e</w:t>
      </w:r>
      <w:r>
        <w:rPr>
          <w:spacing w:val="1"/>
          <w:sz w:val="28"/>
          <w:szCs w:val="28"/>
        </w:rPr>
        <w:t>lo</w:t>
      </w:r>
      <w:r>
        <w:rPr>
          <w:spacing w:val="-2"/>
          <w:sz w:val="28"/>
          <w:szCs w:val="28"/>
        </w:rPr>
        <w:t>a</w:t>
      </w:r>
      <w:r>
        <w:rPr>
          <w:spacing w:val="-1"/>
          <w:sz w:val="28"/>
          <w:szCs w:val="28"/>
        </w:rPr>
        <w:t>di</w:t>
      </w:r>
      <w:r>
        <w:rPr>
          <w:spacing w:val="1"/>
          <w:sz w:val="28"/>
          <w:szCs w:val="28"/>
        </w:rPr>
        <w:t>n</w:t>
      </w:r>
      <w:r>
        <w:rPr>
          <w:sz w:val="28"/>
          <w:szCs w:val="28"/>
        </w:rPr>
        <w:t>g</w:t>
      </w:r>
    </w:p>
    <w:p w14:paraId="032ED1DE" w14:textId="288AD2E5" w:rsidR="00AE7C60" w:rsidRDefault="00A44FA3" w:rsidP="003E0BA7">
      <w:pPr>
        <w:spacing w:before="26"/>
        <w:ind w:left="460"/>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z w:val="28"/>
          <w:szCs w:val="28"/>
        </w:rPr>
        <w:t>ay</w:t>
      </w:r>
      <w:r>
        <w:rPr>
          <w:spacing w:val="1"/>
          <w:sz w:val="28"/>
          <w:szCs w:val="28"/>
        </w:rPr>
        <w:t xml:space="preserve"> </w:t>
      </w:r>
      <w:r>
        <w:rPr>
          <w:sz w:val="28"/>
          <w:szCs w:val="28"/>
        </w:rPr>
        <w:t>r</w:t>
      </w:r>
      <w:r>
        <w:rPr>
          <w:spacing w:val="-3"/>
          <w:sz w:val="28"/>
          <w:szCs w:val="28"/>
        </w:rPr>
        <w:t>e</w:t>
      </w:r>
      <w:r>
        <w:rPr>
          <w:spacing w:val="-1"/>
          <w:sz w:val="28"/>
          <w:szCs w:val="28"/>
        </w:rPr>
        <w:t>l</w:t>
      </w:r>
      <w:r>
        <w:rPr>
          <w:spacing w:val="1"/>
          <w:sz w:val="28"/>
          <w:szCs w:val="28"/>
        </w:rPr>
        <w:t>o</w:t>
      </w:r>
      <w:r>
        <w:rPr>
          <w:spacing w:val="-2"/>
          <w:sz w:val="28"/>
          <w:szCs w:val="28"/>
        </w:rPr>
        <w:t>a</w:t>
      </w:r>
      <w:r>
        <w:rPr>
          <w:spacing w:val="1"/>
          <w:sz w:val="28"/>
          <w:szCs w:val="28"/>
        </w:rPr>
        <w:t>d</w:t>
      </w:r>
      <w:r>
        <w:rPr>
          <w:spacing w:val="-1"/>
          <w:sz w:val="28"/>
          <w:szCs w:val="28"/>
        </w:rPr>
        <w:t>/</w:t>
      </w:r>
      <w:r>
        <w:rPr>
          <w:spacing w:val="1"/>
          <w:sz w:val="28"/>
          <w:szCs w:val="28"/>
        </w:rPr>
        <w:t>d</w:t>
      </w:r>
      <w:r>
        <w:rPr>
          <w:spacing w:val="-2"/>
          <w:sz w:val="28"/>
          <w:szCs w:val="28"/>
        </w:rPr>
        <w:t>e</w:t>
      </w:r>
      <w:r>
        <w:rPr>
          <w:spacing w:val="-1"/>
          <w:sz w:val="28"/>
          <w:szCs w:val="28"/>
        </w:rPr>
        <w:t>p</w:t>
      </w:r>
      <w:r>
        <w:rPr>
          <w:spacing w:val="1"/>
          <w:sz w:val="28"/>
          <w:szCs w:val="28"/>
        </w:rPr>
        <w:t>o</w:t>
      </w:r>
      <w:r>
        <w:rPr>
          <w:spacing w:val="-1"/>
          <w:sz w:val="28"/>
          <w:szCs w:val="28"/>
        </w:rPr>
        <w:t>s</w:t>
      </w:r>
      <w:r>
        <w:rPr>
          <w:spacing w:val="1"/>
          <w:sz w:val="28"/>
          <w:szCs w:val="28"/>
        </w:rPr>
        <w:t>i</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s</w:t>
      </w:r>
      <w:r>
        <w:rPr>
          <w:spacing w:val="3"/>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as</w:t>
      </w:r>
      <w:r>
        <w:rPr>
          <w:spacing w:val="-2"/>
          <w:sz w:val="28"/>
          <w:szCs w:val="28"/>
        </w:rPr>
        <w:t xml:space="preserve"> </w:t>
      </w:r>
      <w:r w:rsidR="00A52ADB">
        <w:rPr>
          <w:spacing w:val="1"/>
          <w:sz w:val="28"/>
          <w:szCs w:val="28"/>
        </w:rPr>
        <w:t>they want</w:t>
      </w:r>
      <w:r>
        <w:rPr>
          <w:spacing w:val="-2"/>
          <w:sz w:val="28"/>
          <w:szCs w:val="28"/>
        </w:rPr>
        <w:t xml:space="preserve"> </w:t>
      </w:r>
      <w:r>
        <w:rPr>
          <w:spacing w:val="1"/>
          <w:sz w:val="28"/>
          <w:szCs w:val="28"/>
        </w:rPr>
        <w:t>w</w:t>
      </w:r>
      <w:r>
        <w:rPr>
          <w:spacing w:val="-1"/>
          <w:sz w:val="28"/>
          <w:szCs w:val="28"/>
        </w:rPr>
        <w:t>ith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w:t>
      </w:r>
    </w:p>
    <w:p w14:paraId="3635ED84" w14:textId="77777777" w:rsidR="00AE7C60" w:rsidRDefault="00AE7C60" w:rsidP="003E0BA7">
      <w:pPr>
        <w:spacing w:before="3" w:line="160" w:lineRule="exact"/>
        <w:jc w:val="both"/>
        <w:rPr>
          <w:sz w:val="17"/>
          <w:szCs w:val="17"/>
        </w:rPr>
      </w:pPr>
    </w:p>
    <w:p w14:paraId="4DE5BFD0" w14:textId="77777777" w:rsidR="00AE7C60" w:rsidRDefault="00AE7C60" w:rsidP="003E0BA7">
      <w:pPr>
        <w:spacing w:line="200" w:lineRule="exact"/>
        <w:jc w:val="both"/>
      </w:pPr>
    </w:p>
    <w:p w14:paraId="01FC7DC3"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w:t>
      </w:r>
      <w:r>
        <w:rPr>
          <w:spacing w:val="2"/>
          <w:sz w:val="28"/>
          <w:szCs w:val="28"/>
        </w:rPr>
        <w:t xml:space="preserve"> </w:t>
      </w:r>
      <w:r>
        <w:rPr>
          <w:spacing w:val="-2"/>
          <w:sz w:val="28"/>
          <w:szCs w:val="28"/>
        </w:rPr>
        <w:t>c</w:t>
      </w:r>
      <w:r>
        <w:rPr>
          <w:spacing w:val="-1"/>
          <w:sz w:val="28"/>
          <w:szCs w:val="28"/>
        </w:rPr>
        <w:t>o</w:t>
      </w:r>
      <w:r>
        <w:rPr>
          <w:spacing w:val="1"/>
          <w:sz w:val="28"/>
          <w:szCs w:val="28"/>
        </w:rPr>
        <w:t>s</w:t>
      </w:r>
      <w:r>
        <w:rPr>
          <w:spacing w:val="-1"/>
          <w:sz w:val="28"/>
          <w:szCs w:val="28"/>
        </w:rPr>
        <w:t>t</w:t>
      </w:r>
      <w:r>
        <w:rPr>
          <w:sz w:val="28"/>
          <w:szCs w:val="28"/>
        </w:rPr>
        <w:t>s</w:t>
      </w:r>
    </w:p>
    <w:p w14:paraId="4E71443B" w14:textId="4AF8FA45" w:rsidR="00AE7C60" w:rsidRDefault="00A44FA3" w:rsidP="003E0BA7">
      <w:pPr>
        <w:spacing w:before="26" w:line="259" w:lineRule="auto"/>
        <w:ind w:left="460" w:right="339"/>
        <w:jc w:val="both"/>
        <w:rPr>
          <w:sz w:val="28"/>
          <w:szCs w:val="28"/>
        </w:rPr>
      </w:pPr>
      <w:r>
        <w:rPr>
          <w:sz w:val="28"/>
          <w:szCs w:val="28"/>
        </w:rPr>
        <w:t>S</w:t>
      </w:r>
      <w:r>
        <w:rPr>
          <w:spacing w:val="1"/>
          <w:sz w:val="28"/>
          <w:szCs w:val="28"/>
        </w:rPr>
        <w:t>i</w:t>
      </w:r>
      <w:r>
        <w:rPr>
          <w:spacing w:val="-1"/>
          <w:sz w:val="28"/>
          <w:szCs w:val="28"/>
        </w:rPr>
        <w:t>n</w:t>
      </w:r>
      <w:r>
        <w:rPr>
          <w:sz w:val="28"/>
          <w:szCs w:val="28"/>
        </w:rPr>
        <w:t>ce a</w:t>
      </w:r>
      <w:r>
        <w:rPr>
          <w:spacing w:val="-1"/>
          <w:sz w:val="28"/>
          <w:szCs w:val="28"/>
        </w:rPr>
        <w:t>l</w:t>
      </w:r>
      <w:r>
        <w:rPr>
          <w:sz w:val="28"/>
          <w:szCs w:val="28"/>
        </w:rPr>
        <w:t>l</w:t>
      </w:r>
      <w:r>
        <w:rPr>
          <w:spacing w:val="1"/>
          <w:sz w:val="28"/>
          <w:szCs w:val="28"/>
        </w:rPr>
        <w:t xml:space="preserve"> </w:t>
      </w:r>
      <w:r>
        <w:rPr>
          <w:spacing w:val="-2"/>
          <w:sz w:val="28"/>
          <w:szCs w:val="28"/>
        </w:rPr>
        <w:t>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will</w:t>
      </w:r>
      <w:r>
        <w:rPr>
          <w:spacing w:val="-1"/>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bl</w:t>
      </w:r>
      <w:r>
        <w:rPr>
          <w:spacing w:val="1"/>
          <w:sz w:val="28"/>
          <w:szCs w:val="28"/>
        </w:rPr>
        <w:t>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Pr>
          <w:sz w:val="28"/>
          <w:szCs w:val="28"/>
        </w:rPr>
        <w:t>a</w:t>
      </w:r>
      <w:r>
        <w:rPr>
          <w:spacing w:val="-2"/>
          <w:sz w:val="28"/>
          <w:szCs w:val="28"/>
        </w:rPr>
        <w:t>l</w:t>
      </w:r>
      <w:r>
        <w:rPr>
          <w:sz w:val="28"/>
          <w:szCs w:val="28"/>
        </w:rPr>
        <w:t>l</w:t>
      </w:r>
      <w:r>
        <w:rPr>
          <w:spacing w:val="1"/>
          <w:sz w:val="28"/>
          <w:szCs w:val="28"/>
        </w:rPr>
        <w:t xml:space="preserve"> </w:t>
      </w:r>
      <w:r>
        <w:rPr>
          <w:sz w:val="28"/>
          <w:szCs w:val="28"/>
        </w:rPr>
        <w:t>t</w:t>
      </w:r>
      <w:r>
        <w:rPr>
          <w:spacing w:val="-2"/>
          <w:sz w:val="28"/>
          <w:szCs w:val="28"/>
        </w:rPr>
        <w:t>ra</w:t>
      </w:r>
      <w:r>
        <w:rPr>
          <w:spacing w:val="1"/>
          <w:sz w:val="28"/>
          <w:szCs w:val="28"/>
        </w:rPr>
        <w:t>ns</w:t>
      </w:r>
      <w:r>
        <w:rPr>
          <w:spacing w:val="-2"/>
          <w:sz w:val="28"/>
          <w:szCs w:val="28"/>
        </w:rPr>
        <w:t>a</w:t>
      </w:r>
      <w:r>
        <w:rPr>
          <w:sz w:val="28"/>
          <w:szCs w:val="28"/>
        </w:rPr>
        <w:t>c</w:t>
      </w:r>
      <w:r>
        <w:rPr>
          <w:spacing w:val="-1"/>
          <w:sz w:val="28"/>
          <w:szCs w:val="28"/>
        </w:rPr>
        <w:t>ti</w:t>
      </w:r>
      <w:r>
        <w:rPr>
          <w:spacing w:val="1"/>
          <w:sz w:val="28"/>
          <w:szCs w:val="28"/>
        </w:rPr>
        <w:t>o</w:t>
      </w:r>
      <w:r>
        <w:rPr>
          <w:spacing w:val="-1"/>
          <w:sz w:val="28"/>
          <w:szCs w:val="28"/>
        </w:rPr>
        <w:t>n</w:t>
      </w:r>
      <w:r>
        <w:rPr>
          <w:sz w:val="28"/>
          <w:szCs w:val="28"/>
        </w:rPr>
        <w:t xml:space="preserve">s fee </w:t>
      </w:r>
      <w:r>
        <w:rPr>
          <w:spacing w:val="-1"/>
          <w:sz w:val="28"/>
          <w:szCs w:val="28"/>
        </w:rPr>
        <w:t>i</w:t>
      </w:r>
      <w:r>
        <w:rPr>
          <w:sz w:val="28"/>
          <w:szCs w:val="28"/>
        </w:rPr>
        <w:t>s</w:t>
      </w:r>
      <w:r>
        <w:rPr>
          <w:spacing w:val="1"/>
          <w:sz w:val="28"/>
          <w:szCs w:val="28"/>
        </w:rPr>
        <w:t xml:space="preserve"> </w:t>
      </w:r>
      <w:r>
        <w:rPr>
          <w:sz w:val="28"/>
          <w:szCs w:val="28"/>
        </w:rPr>
        <w:t>m</w:t>
      </w:r>
      <w:r>
        <w:rPr>
          <w:spacing w:val="-2"/>
          <w:sz w:val="28"/>
          <w:szCs w:val="28"/>
        </w:rPr>
        <w:t>u</w:t>
      </w:r>
      <w:r>
        <w:rPr>
          <w:sz w:val="28"/>
          <w:szCs w:val="28"/>
        </w:rPr>
        <w:t>ch</w:t>
      </w:r>
      <w:r>
        <w:rPr>
          <w:spacing w:val="-2"/>
          <w:sz w:val="28"/>
          <w:szCs w:val="28"/>
        </w:rPr>
        <w:t xml:space="preserve"> </w:t>
      </w:r>
      <w:r>
        <w:rPr>
          <w:spacing w:val="1"/>
          <w:sz w:val="28"/>
          <w:szCs w:val="28"/>
        </w:rPr>
        <w:t>l</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3"/>
          <w:sz w:val="28"/>
          <w:szCs w:val="28"/>
        </w:rPr>
        <w:t xml:space="preserve"> </w:t>
      </w:r>
      <w:r>
        <w:rPr>
          <w:spacing w:val="1"/>
          <w:sz w:val="28"/>
          <w:szCs w:val="28"/>
        </w:rPr>
        <w:t>p</w:t>
      </w:r>
      <w:r>
        <w:rPr>
          <w:spacing w:val="-2"/>
          <w:sz w:val="28"/>
          <w:szCs w:val="28"/>
        </w:rPr>
        <w:t>r</w:t>
      </w:r>
      <w:r>
        <w:rPr>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o</w:t>
      </w:r>
      <w:r>
        <w:rPr>
          <w:sz w:val="28"/>
          <w:szCs w:val="28"/>
        </w:rPr>
        <w:t>r cr</w:t>
      </w:r>
      <w:r>
        <w:rPr>
          <w:spacing w:val="-3"/>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p>
    <w:p w14:paraId="6A537396" w14:textId="77777777" w:rsidR="00AE7C60" w:rsidRDefault="00AE7C60" w:rsidP="003E0BA7">
      <w:pPr>
        <w:spacing w:before="6" w:line="140" w:lineRule="exact"/>
        <w:jc w:val="both"/>
        <w:rPr>
          <w:sz w:val="14"/>
          <w:szCs w:val="14"/>
        </w:rPr>
      </w:pPr>
    </w:p>
    <w:p w14:paraId="1E861E68" w14:textId="77777777" w:rsidR="00AE7C60" w:rsidRDefault="00AE7C60" w:rsidP="003E0BA7">
      <w:pPr>
        <w:spacing w:line="200" w:lineRule="exact"/>
        <w:jc w:val="both"/>
      </w:pPr>
    </w:p>
    <w:p w14:paraId="1A493840"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2"/>
          <w:sz w:val="28"/>
          <w:szCs w:val="28"/>
        </w:rPr>
        <w:t>e</w:t>
      </w:r>
      <w:r>
        <w:rPr>
          <w:spacing w:val="1"/>
          <w:sz w:val="28"/>
          <w:szCs w:val="28"/>
        </w:rPr>
        <w:t>b</w:t>
      </w:r>
      <w:r>
        <w:rPr>
          <w:sz w:val="28"/>
          <w:szCs w:val="28"/>
        </w:rPr>
        <w:t>a</w:t>
      </w:r>
      <w:r>
        <w:rPr>
          <w:spacing w:val="-2"/>
          <w:sz w:val="28"/>
          <w:szCs w:val="28"/>
        </w:rPr>
        <w:t>c</w:t>
      </w:r>
      <w:r>
        <w:rPr>
          <w:sz w:val="28"/>
          <w:szCs w:val="28"/>
        </w:rPr>
        <w:t>k</w:t>
      </w:r>
      <w:r>
        <w:rPr>
          <w:spacing w:val="1"/>
          <w:sz w:val="28"/>
          <w:szCs w:val="28"/>
        </w:rPr>
        <w:t xml:space="preserve"> </w:t>
      </w:r>
      <w:r>
        <w:rPr>
          <w:sz w:val="28"/>
          <w:szCs w:val="28"/>
        </w:rPr>
        <w:t>fr</w:t>
      </w:r>
      <w:r>
        <w:rPr>
          <w:spacing w:val="-3"/>
          <w:sz w:val="28"/>
          <w:szCs w:val="28"/>
        </w:rPr>
        <w:t>a</w:t>
      </w:r>
      <w:r>
        <w:rPr>
          <w:spacing w:val="-1"/>
          <w:sz w:val="28"/>
          <w:szCs w:val="28"/>
        </w:rPr>
        <w:t>u</w:t>
      </w:r>
      <w:r>
        <w:rPr>
          <w:sz w:val="28"/>
          <w:szCs w:val="28"/>
        </w:rPr>
        <w:t>d</w:t>
      </w:r>
    </w:p>
    <w:p w14:paraId="05FFB922" w14:textId="77777777" w:rsidR="00AE7C60" w:rsidRDefault="00A44FA3" w:rsidP="003E0BA7">
      <w:pPr>
        <w:spacing w:before="26"/>
        <w:ind w:left="460"/>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z w:val="28"/>
          <w:szCs w:val="28"/>
        </w:rPr>
        <w:t>a</w:t>
      </w:r>
      <w:r>
        <w:rPr>
          <w:spacing w:val="6"/>
          <w:sz w:val="28"/>
          <w:szCs w:val="28"/>
        </w:rPr>
        <w:t>i</w:t>
      </w:r>
      <w:r>
        <w:rPr>
          <w:sz w:val="28"/>
          <w:szCs w:val="28"/>
        </w:rPr>
        <w:t>n</w:t>
      </w:r>
      <w:r>
        <w:rPr>
          <w:spacing w:val="-2"/>
          <w:sz w:val="28"/>
          <w:szCs w:val="28"/>
        </w:rPr>
        <w:t xml:space="preserve"> </w:t>
      </w:r>
      <w:r>
        <w:rPr>
          <w:sz w:val="28"/>
          <w:szCs w:val="28"/>
        </w:rPr>
        <w:t>ac</w:t>
      </w:r>
      <w:r>
        <w:rPr>
          <w:spacing w:val="-2"/>
          <w:sz w:val="28"/>
          <w:szCs w:val="28"/>
        </w:rPr>
        <w:t>c</w:t>
      </w:r>
      <w:r>
        <w:rPr>
          <w:spacing w:val="1"/>
          <w:sz w:val="28"/>
          <w:szCs w:val="28"/>
        </w:rPr>
        <w:t>u</w:t>
      </w:r>
      <w:r>
        <w:rPr>
          <w:sz w:val="28"/>
          <w:szCs w:val="28"/>
        </w:rPr>
        <w:t>r</w:t>
      </w:r>
      <w:r>
        <w:rPr>
          <w:spacing w:val="-2"/>
          <w:sz w:val="28"/>
          <w:szCs w:val="28"/>
        </w:rPr>
        <w:t>a</w:t>
      </w:r>
      <w:r>
        <w:rPr>
          <w:spacing w:val="1"/>
          <w:sz w:val="28"/>
          <w:szCs w:val="28"/>
        </w:rPr>
        <w:t>t</w:t>
      </w:r>
      <w:r>
        <w:rPr>
          <w:sz w:val="28"/>
          <w:szCs w:val="28"/>
        </w:rPr>
        <w:t>e</w:t>
      </w:r>
      <w:r>
        <w:rPr>
          <w:spacing w:val="-1"/>
          <w:sz w:val="28"/>
          <w:szCs w:val="28"/>
        </w:rPr>
        <w:t>l</w:t>
      </w:r>
      <w:r>
        <w:rPr>
          <w:spacing w:val="1"/>
          <w:sz w:val="28"/>
          <w:szCs w:val="28"/>
        </w:rPr>
        <w:t>y</w:t>
      </w:r>
      <w:r>
        <w:rPr>
          <w:sz w:val="28"/>
          <w:szCs w:val="28"/>
        </w:rPr>
        <w:t xml:space="preserve">, </w:t>
      </w:r>
      <w:r>
        <w:rPr>
          <w:spacing w:val="-1"/>
          <w:sz w:val="28"/>
          <w:szCs w:val="28"/>
        </w:rPr>
        <w:t>s</w:t>
      </w:r>
      <w:r>
        <w:rPr>
          <w:sz w:val="28"/>
          <w:szCs w:val="28"/>
        </w:rPr>
        <w:t>o</w:t>
      </w:r>
      <w:r>
        <w:rPr>
          <w:spacing w:val="1"/>
          <w:sz w:val="28"/>
          <w:szCs w:val="28"/>
        </w:rPr>
        <w:t xml:space="preserve"> </w:t>
      </w:r>
      <w:r>
        <w:rPr>
          <w:spacing w:val="-2"/>
          <w:sz w:val="28"/>
          <w:szCs w:val="28"/>
        </w:rPr>
        <w:t>i</w:t>
      </w:r>
      <w:r>
        <w:rPr>
          <w:spacing w:val="1"/>
          <w:sz w:val="28"/>
          <w:szCs w:val="28"/>
        </w:rPr>
        <w:t>t</w:t>
      </w:r>
      <w:r>
        <w:rPr>
          <w:spacing w:val="-2"/>
          <w:sz w:val="28"/>
          <w:szCs w:val="28"/>
        </w:rPr>
        <w:t>’</w:t>
      </w:r>
      <w:r>
        <w:rPr>
          <w:sz w:val="28"/>
          <w:szCs w:val="28"/>
        </w:rPr>
        <w:t>s</w:t>
      </w:r>
      <w:r>
        <w:rPr>
          <w:spacing w:val="1"/>
          <w:sz w:val="28"/>
          <w:szCs w:val="28"/>
        </w:rPr>
        <w:t xml:space="preserve"> </w:t>
      </w:r>
      <w:r>
        <w:rPr>
          <w:sz w:val="28"/>
          <w:szCs w:val="28"/>
        </w:rPr>
        <w:t xml:space="preserve">not </w:t>
      </w:r>
      <w:r>
        <w:rPr>
          <w:spacing w:val="-1"/>
          <w:sz w:val="28"/>
          <w:szCs w:val="28"/>
        </w:rPr>
        <w:t>po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3E6E0493" w14:textId="77777777" w:rsidR="00AE7C60" w:rsidRDefault="00A44FA3" w:rsidP="003E0BA7">
      <w:pPr>
        <w:spacing w:before="26"/>
        <w:ind w:left="460"/>
        <w:jc w:val="both"/>
        <w:rPr>
          <w:sz w:val="28"/>
          <w:szCs w:val="28"/>
        </w:rPr>
      </w:pPr>
      <w:r>
        <w:rPr>
          <w:sz w:val="28"/>
          <w:szCs w:val="28"/>
        </w:rPr>
        <w:t>f</w:t>
      </w:r>
      <w:r>
        <w:rPr>
          <w:spacing w:val="1"/>
          <w:sz w:val="28"/>
          <w:szCs w:val="28"/>
        </w:rPr>
        <w:t>o</w:t>
      </w:r>
      <w:r>
        <w:rPr>
          <w:sz w:val="28"/>
          <w:szCs w:val="28"/>
        </w:rPr>
        <w:t xml:space="preserve">r </w:t>
      </w:r>
      <w:r>
        <w:rPr>
          <w:spacing w:val="-1"/>
          <w:sz w:val="28"/>
          <w:szCs w:val="28"/>
        </w:rPr>
        <w:t>s</w:t>
      </w:r>
      <w:r>
        <w:rPr>
          <w:sz w:val="28"/>
          <w:szCs w:val="28"/>
        </w:rPr>
        <w:t>cam</w:t>
      </w:r>
      <w:r>
        <w:rPr>
          <w:spacing w:val="-2"/>
          <w:sz w:val="28"/>
          <w:szCs w:val="28"/>
        </w:rPr>
        <w:t>m</w:t>
      </w:r>
      <w:r>
        <w:rPr>
          <w:sz w:val="28"/>
          <w:szCs w:val="28"/>
        </w:rPr>
        <w:t>ers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f</w:t>
      </w:r>
      <w:r>
        <w:rPr>
          <w:spacing w:val="-3"/>
          <w:sz w:val="28"/>
          <w:szCs w:val="28"/>
        </w:rPr>
        <w:t>r</w:t>
      </w:r>
      <w:r>
        <w:rPr>
          <w:sz w:val="28"/>
          <w:szCs w:val="28"/>
        </w:rPr>
        <w:t>a</w:t>
      </w:r>
      <w:r>
        <w:rPr>
          <w:spacing w:val="-1"/>
          <w:sz w:val="28"/>
          <w:szCs w:val="28"/>
        </w:rPr>
        <w:t>u</w:t>
      </w:r>
      <w:r>
        <w:rPr>
          <w:spacing w:val="1"/>
          <w:sz w:val="28"/>
          <w:szCs w:val="28"/>
        </w:rPr>
        <w:t>d</w:t>
      </w:r>
      <w:r>
        <w:rPr>
          <w:sz w:val="28"/>
          <w:szCs w:val="28"/>
        </w:rPr>
        <w:t>.</w:t>
      </w:r>
    </w:p>
    <w:p w14:paraId="1DB25039" w14:textId="77777777" w:rsidR="00AE7C60" w:rsidRDefault="00AE7C60" w:rsidP="003E0BA7">
      <w:pPr>
        <w:spacing w:before="4" w:line="160" w:lineRule="exact"/>
        <w:jc w:val="both"/>
        <w:rPr>
          <w:sz w:val="17"/>
          <w:szCs w:val="17"/>
        </w:rPr>
      </w:pPr>
    </w:p>
    <w:p w14:paraId="5CBC65DC" w14:textId="77777777" w:rsidR="00AE7C60" w:rsidRDefault="00AE7C60" w:rsidP="003E0BA7">
      <w:pPr>
        <w:spacing w:line="200" w:lineRule="exact"/>
        <w:jc w:val="both"/>
      </w:pPr>
    </w:p>
    <w:p w14:paraId="429C89E1"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Safe a</w:t>
      </w:r>
      <w:r>
        <w:rPr>
          <w:spacing w:val="-1"/>
          <w:sz w:val="28"/>
          <w:szCs w:val="28"/>
        </w:rPr>
        <w:t>n</w:t>
      </w:r>
      <w:r>
        <w:rPr>
          <w:sz w:val="28"/>
          <w:szCs w:val="28"/>
        </w:rPr>
        <w:t>d</w:t>
      </w:r>
      <w:r>
        <w:rPr>
          <w:spacing w:val="1"/>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re</w:t>
      </w:r>
    </w:p>
    <w:p w14:paraId="0A62583B" w14:textId="25D3BB72" w:rsidR="00AE7C60" w:rsidRDefault="00A44FA3" w:rsidP="003E0BA7">
      <w:pPr>
        <w:spacing w:before="26" w:line="258" w:lineRule="auto"/>
        <w:ind w:left="460" w:right="102"/>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z w:val="28"/>
          <w:szCs w:val="28"/>
        </w:rPr>
        <w:t>re</w:t>
      </w:r>
      <w:r>
        <w:rPr>
          <w:spacing w:val="-1"/>
          <w:sz w:val="28"/>
          <w:szCs w:val="28"/>
        </w:rPr>
        <w:t>p</w:t>
      </w:r>
      <w:r>
        <w:rPr>
          <w:sz w:val="28"/>
          <w:szCs w:val="28"/>
        </w:rPr>
        <w:t>a</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3"/>
          <w:sz w:val="28"/>
          <w:szCs w:val="28"/>
        </w:rPr>
        <w:t>r</w:t>
      </w:r>
      <w:r>
        <w:rPr>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card</w:t>
      </w:r>
      <w:r>
        <w:rPr>
          <w:spacing w:val="1"/>
          <w:sz w:val="28"/>
          <w:szCs w:val="28"/>
        </w:rPr>
        <w:t xml:space="preserve"> </w:t>
      </w:r>
      <w:r>
        <w:rPr>
          <w:spacing w:val="-2"/>
          <w:sz w:val="28"/>
          <w:szCs w:val="28"/>
        </w:rPr>
        <w:t>i</w:t>
      </w:r>
      <w:r>
        <w:rPr>
          <w:spacing w:val="1"/>
          <w:sz w:val="28"/>
          <w:szCs w:val="28"/>
        </w:rPr>
        <w:t>n</w:t>
      </w:r>
      <w:r>
        <w:rPr>
          <w:spacing w:val="-2"/>
          <w:sz w:val="28"/>
          <w:szCs w:val="28"/>
        </w:rPr>
        <w:t>f</w:t>
      </w:r>
      <w:r>
        <w:rPr>
          <w:sz w:val="28"/>
          <w:szCs w:val="28"/>
        </w:rPr>
        <w:t>o</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b</w:t>
      </w:r>
      <w:r>
        <w:rPr>
          <w:sz w:val="28"/>
          <w:szCs w:val="28"/>
        </w:rPr>
        <w:t>e 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hi</w:t>
      </w:r>
      <w:r>
        <w:rPr>
          <w:spacing w:val="-2"/>
          <w:sz w:val="28"/>
          <w:szCs w:val="28"/>
        </w:rPr>
        <w:t>r</w:t>
      </w:r>
      <w:r>
        <w:rPr>
          <w:spacing w:val="-1"/>
          <w:sz w:val="28"/>
          <w:szCs w:val="28"/>
        </w:rPr>
        <w:t>t</w:t>
      </w:r>
      <w:r>
        <w:rPr>
          <w:spacing w:val="6"/>
          <w:sz w:val="28"/>
          <w:szCs w:val="28"/>
        </w:rPr>
        <w:t>y</w:t>
      </w:r>
      <w:r>
        <w:rPr>
          <w:sz w:val="28"/>
          <w:szCs w:val="28"/>
        </w:rPr>
        <w:t>-</w:t>
      </w:r>
      <w:r>
        <w:rPr>
          <w:spacing w:val="-1"/>
          <w:sz w:val="28"/>
          <w:szCs w:val="28"/>
        </w:rPr>
        <w:t>p</w:t>
      </w:r>
      <w:r>
        <w:rPr>
          <w:sz w:val="28"/>
          <w:szCs w:val="28"/>
        </w:rPr>
        <w:t>ar</w:t>
      </w:r>
      <w:r>
        <w:rPr>
          <w:spacing w:val="-1"/>
          <w:sz w:val="28"/>
          <w:szCs w:val="28"/>
        </w:rPr>
        <w:t>t</w:t>
      </w:r>
      <w:r>
        <w:rPr>
          <w:sz w:val="28"/>
          <w:szCs w:val="28"/>
        </w:rPr>
        <w:t>y</w:t>
      </w:r>
      <w:r>
        <w:rPr>
          <w:spacing w:val="-2"/>
          <w:sz w:val="28"/>
          <w:szCs w:val="28"/>
        </w:rPr>
        <w:t xml:space="preserve"> </w:t>
      </w:r>
      <w:r>
        <w:rPr>
          <w:sz w:val="28"/>
          <w:szCs w:val="28"/>
        </w:rPr>
        <w:t>e</w:t>
      </w:r>
      <w:r>
        <w:rPr>
          <w:spacing w:val="1"/>
          <w:sz w:val="28"/>
          <w:szCs w:val="28"/>
        </w:rPr>
        <w:t>n</w:t>
      </w:r>
      <w:r>
        <w:rPr>
          <w:spacing w:val="-1"/>
          <w:sz w:val="28"/>
          <w:szCs w:val="28"/>
        </w:rPr>
        <w:t>ti</w:t>
      </w:r>
      <w:r>
        <w:rPr>
          <w:spacing w:val="1"/>
          <w:sz w:val="28"/>
          <w:szCs w:val="28"/>
        </w:rPr>
        <w:t>ti</w:t>
      </w:r>
      <w:r>
        <w:rPr>
          <w:spacing w:val="-2"/>
          <w:sz w:val="28"/>
          <w:szCs w:val="28"/>
        </w:rPr>
        <w:t>e</w:t>
      </w:r>
      <w:r>
        <w:rPr>
          <w:spacing w:val="1"/>
          <w:sz w:val="28"/>
          <w:szCs w:val="28"/>
        </w:rPr>
        <w:t>s</w:t>
      </w:r>
      <w:r w:rsidR="00DC1E41" w:rsidRPr="00DC1E41">
        <w:rPr>
          <w:sz w:val="28"/>
          <w:szCs w:val="28"/>
        </w:rPr>
        <w:t>. as a consequence</w:t>
      </w:r>
      <w:r w:rsidR="00E34E68">
        <w:rPr>
          <w:sz w:val="28"/>
          <w:szCs w:val="28"/>
        </w:rPr>
        <w:t>,</w:t>
      </w:r>
      <w:r w:rsidR="00DC1E41">
        <w:rPr>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w:t>
      </w:r>
      <w:r>
        <w:rPr>
          <w:spacing w:val="-2"/>
          <w:sz w:val="28"/>
          <w:szCs w:val="28"/>
        </w:rPr>
        <w:t xml:space="preserve"> </w:t>
      </w:r>
      <w:r>
        <w:rPr>
          <w:sz w:val="28"/>
          <w:szCs w:val="28"/>
        </w:rPr>
        <w:t>critic</w:t>
      </w:r>
      <w:r>
        <w:rPr>
          <w:spacing w:val="-1"/>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z w:val="28"/>
          <w:szCs w:val="28"/>
        </w:rPr>
        <w:t>.</w:t>
      </w:r>
      <w:r>
        <w:rPr>
          <w:spacing w:val="-1"/>
          <w:sz w:val="28"/>
          <w:szCs w:val="28"/>
        </w:rPr>
        <w:t xml:space="preserve"> </w:t>
      </w:r>
      <w:r>
        <w:rPr>
          <w:sz w:val="28"/>
          <w:szCs w:val="28"/>
        </w:rPr>
        <w:t>B</w:t>
      </w:r>
      <w:r>
        <w:rPr>
          <w:spacing w:val="-1"/>
          <w:sz w:val="28"/>
          <w:szCs w:val="28"/>
        </w:rPr>
        <w:t>u</w:t>
      </w:r>
      <w:r>
        <w:rPr>
          <w:sz w:val="28"/>
          <w:szCs w:val="28"/>
        </w:rPr>
        <w:t>t</w:t>
      </w:r>
      <w:r>
        <w:rPr>
          <w:spacing w:val="4"/>
          <w:sz w:val="28"/>
          <w:szCs w:val="28"/>
        </w:rPr>
        <w:t xml:space="preserve"> </w:t>
      </w:r>
      <w:r>
        <w:rPr>
          <w:spacing w:val="-1"/>
          <w:sz w:val="28"/>
          <w:szCs w:val="28"/>
        </w:rPr>
        <w:t>b</w:t>
      </w:r>
      <w:r>
        <w:rPr>
          <w:sz w:val="28"/>
          <w:szCs w:val="28"/>
        </w:rPr>
        <w:t>y</w:t>
      </w:r>
      <w:r>
        <w:rPr>
          <w:spacing w:val="-1"/>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it</w:t>
      </w:r>
      <w:r>
        <w:rPr>
          <w:spacing w:val="-2"/>
          <w:sz w:val="28"/>
          <w:szCs w:val="28"/>
        </w:rPr>
        <w:t>’</w:t>
      </w:r>
      <w:r>
        <w:rPr>
          <w:sz w:val="28"/>
          <w:szCs w:val="28"/>
        </w:rPr>
        <w:t>s</w:t>
      </w:r>
      <w:r>
        <w:rPr>
          <w:spacing w:val="-2"/>
          <w:sz w:val="28"/>
          <w:szCs w:val="28"/>
        </w:rPr>
        <w:t xml:space="preserve"> </w:t>
      </w:r>
      <w:r>
        <w:rPr>
          <w:spacing w:val="1"/>
          <w:sz w:val="28"/>
          <w:szCs w:val="28"/>
        </w:rPr>
        <w:t>i</w:t>
      </w:r>
      <w:r>
        <w:rPr>
          <w:sz w:val="28"/>
          <w:szCs w:val="28"/>
        </w:rPr>
        <w:t>m</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Pr>
          <w:spacing w:val="-2"/>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are</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o</w:t>
      </w:r>
      <w:r>
        <w:rPr>
          <w:spacing w:val="1"/>
          <w:sz w:val="28"/>
          <w:szCs w:val="28"/>
        </w:rPr>
        <w:t>n</w:t>
      </w:r>
      <w:r>
        <w:rPr>
          <w:spacing w:val="-1"/>
          <w:sz w:val="28"/>
          <w:szCs w:val="28"/>
        </w:rPr>
        <w:t>l</w:t>
      </w:r>
      <w:r>
        <w:rPr>
          <w:sz w:val="28"/>
          <w:szCs w:val="28"/>
        </w:rPr>
        <w:t>y</w:t>
      </w:r>
      <w:r>
        <w:rPr>
          <w:spacing w:val="-2"/>
          <w:sz w:val="28"/>
          <w:szCs w:val="28"/>
        </w:rPr>
        <w:t xml:space="preserve"> </w:t>
      </w:r>
      <w:r>
        <w:rPr>
          <w:spacing w:val="1"/>
          <w:sz w:val="28"/>
          <w:szCs w:val="28"/>
        </w:rPr>
        <w:t>on</w:t>
      </w:r>
      <w:r>
        <w:rPr>
          <w:sz w:val="28"/>
          <w:szCs w:val="28"/>
        </w:rPr>
        <w:t>e</w:t>
      </w:r>
      <w:r>
        <w:rPr>
          <w:spacing w:val="-3"/>
          <w:sz w:val="28"/>
          <w:szCs w:val="28"/>
        </w:rPr>
        <w:t xml:space="preserve"> </w:t>
      </w:r>
      <w:r>
        <w:rPr>
          <w:spacing w:val="1"/>
          <w:sz w:val="28"/>
          <w:szCs w:val="28"/>
        </w:rPr>
        <w:t>w</w:t>
      </w:r>
      <w:r>
        <w:rPr>
          <w:spacing w:val="-1"/>
          <w:sz w:val="28"/>
          <w:szCs w:val="28"/>
        </w:rPr>
        <w:t>h</w:t>
      </w:r>
      <w:r>
        <w:rPr>
          <w:sz w:val="28"/>
          <w:szCs w:val="28"/>
        </w:rPr>
        <w:t>o</w:t>
      </w:r>
      <w:r>
        <w:rPr>
          <w:spacing w:val="2"/>
          <w:sz w:val="28"/>
          <w:szCs w:val="28"/>
        </w:rPr>
        <w:t xml:space="preserve"> </w:t>
      </w:r>
      <w:r>
        <w:rPr>
          <w:spacing w:val="1"/>
          <w:sz w:val="28"/>
          <w:szCs w:val="28"/>
        </w:rPr>
        <w:t>h</w:t>
      </w:r>
      <w:r>
        <w:rPr>
          <w:sz w:val="28"/>
          <w:szCs w:val="28"/>
        </w:rPr>
        <w:t>as</w:t>
      </w:r>
      <w:r>
        <w:rPr>
          <w:spacing w:val="1"/>
          <w:sz w:val="28"/>
          <w:szCs w:val="28"/>
        </w:rPr>
        <w:t xml:space="preserve"> </w:t>
      </w:r>
      <w:r>
        <w:rPr>
          <w:spacing w:val="-2"/>
          <w:sz w:val="28"/>
          <w:szCs w:val="28"/>
        </w:rPr>
        <w:t>a</w:t>
      </w:r>
      <w:r>
        <w:rPr>
          <w:sz w:val="28"/>
          <w:szCs w:val="28"/>
        </w:rPr>
        <w:t>cc</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3"/>
          <w:sz w:val="28"/>
          <w:szCs w:val="28"/>
        </w:rPr>
        <w:t xml:space="preserve"> </w:t>
      </w:r>
      <w:r w:rsidR="00BF2BCE">
        <w:rPr>
          <w:spacing w:val="-1"/>
          <w:sz w:val="28"/>
          <w:szCs w:val="28"/>
        </w:rPr>
        <w:t>with</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r>
        <w:rPr>
          <w:spacing w:val="1"/>
          <w:sz w:val="28"/>
          <w:szCs w:val="28"/>
        </w:rPr>
        <w:t>s</w:t>
      </w:r>
      <w:r>
        <w:rPr>
          <w:sz w:val="28"/>
          <w:szCs w:val="28"/>
        </w:rPr>
        <w:t>.</w:t>
      </w:r>
    </w:p>
    <w:p w14:paraId="79DF7A97" w14:textId="77777777" w:rsidR="00AE7C60" w:rsidRDefault="00AE7C60" w:rsidP="003E0BA7">
      <w:pPr>
        <w:spacing w:before="9" w:line="140" w:lineRule="exact"/>
        <w:jc w:val="both"/>
        <w:rPr>
          <w:sz w:val="14"/>
          <w:szCs w:val="14"/>
        </w:rPr>
      </w:pPr>
    </w:p>
    <w:p w14:paraId="0D6EE4AD" w14:textId="77777777" w:rsidR="00AE7C60" w:rsidRDefault="00AE7C60" w:rsidP="003E0BA7">
      <w:pPr>
        <w:spacing w:line="200" w:lineRule="exact"/>
        <w:jc w:val="both"/>
      </w:pPr>
    </w:p>
    <w:p w14:paraId="72477106"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a</w:t>
      </w:r>
      <w:r>
        <w:rPr>
          <w:spacing w:val="1"/>
          <w:sz w:val="28"/>
          <w:szCs w:val="28"/>
        </w:rPr>
        <w:t>n</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p>
    <w:p w14:paraId="7C53C72C" w14:textId="77777777" w:rsidR="003E0BA7" w:rsidRDefault="00A44FA3" w:rsidP="003E0BA7">
      <w:pPr>
        <w:spacing w:before="26" w:line="259" w:lineRule="auto"/>
        <w:ind w:left="460" w:right="396"/>
        <w:jc w:val="both"/>
        <w:rPr>
          <w:sz w:val="28"/>
          <w:szCs w:val="28"/>
        </w:rPr>
      </w:pPr>
      <w:r>
        <w:rPr>
          <w:sz w:val="28"/>
          <w:szCs w:val="28"/>
        </w:rPr>
        <w:lastRenderedPageBreak/>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 is</w:t>
      </w:r>
      <w:r>
        <w:rPr>
          <w:spacing w:val="1"/>
          <w:sz w:val="28"/>
          <w:szCs w:val="28"/>
        </w:rPr>
        <w:t xml:space="preserve"> </w:t>
      </w:r>
      <w:r>
        <w:rPr>
          <w:sz w:val="28"/>
          <w:szCs w:val="28"/>
        </w:rPr>
        <w:t xml:space="preserve">a </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1"/>
          <w:sz w:val="28"/>
          <w:szCs w:val="28"/>
        </w:rPr>
        <w:t>l</w:t>
      </w:r>
      <w:r>
        <w:rPr>
          <w:spacing w:val="-2"/>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5"/>
          <w:sz w:val="28"/>
          <w:szCs w:val="28"/>
        </w:rPr>
        <w:t>m</w:t>
      </w:r>
      <w:r>
        <w:rPr>
          <w:sz w:val="28"/>
          <w:szCs w:val="28"/>
        </w:rPr>
        <w:t>,</w:t>
      </w:r>
      <w:r>
        <w:rPr>
          <w:spacing w:val="-1"/>
          <w:sz w:val="28"/>
          <w:szCs w:val="28"/>
        </w:rPr>
        <w:t xml:space="preserve"> s</w:t>
      </w:r>
      <w:r>
        <w:rPr>
          <w:sz w:val="28"/>
          <w:szCs w:val="28"/>
        </w:rPr>
        <w:t xml:space="preserve">o </w:t>
      </w:r>
      <w:r>
        <w:rPr>
          <w:spacing w:val="1"/>
          <w:sz w:val="28"/>
          <w:szCs w:val="28"/>
        </w:rPr>
        <w:t>th</w:t>
      </w:r>
      <w:r>
        <w:rPr>
          <w:spacing w:val="-2"/>
          <w:sz w:val="28"/>
          <w:szCs w:val="28"/>
        </w:rPr>
        <w:t>e</w:t>
      </w:r>
      <w:r>
        <w:rPr>
          <w:sz w:val="28"/>
          <w:szCs w:val="28"/>
        </w:rPr>
        <w:t xml:space="preserve">re </w:t>
      </w:r>
      <w:r>
        <w:rPr>
          <w:spacing w:val="-1"/>
          <w:sz w:val="28"/>
          <w:szCs w:val="28"/>
        </w:rPr>
        <w:t>i</w:t>
      </w:r>
      <w:r>
        <w:rPr>
          <w:sz w:val="28"/>
          <w:szCs w:val="28"/>
        </w:rPr>
        <w:t>s</w:t>
      </w:r>
      <w:r>
        <w:rPr>
          <w:spacing w:val="1"/>
          <w:sz w:val="28"/>
          <w:szCs w:val="28"/>
        </w:rPr>
        <w:t xml:space="preserve"> </w:t>
      </w:r>
      <w:r>
        <w:rPr>
          <w:spacing w:val="-1"/>
          <w:sz w:val="28"/>
          <w:szCs w:val="28"/>
        </w:rPr>
        <w:t>n</w:t>
      </w:r>
      <w:r>
        <w:rPr>
          <w:sz w:val="28"/>
          <w:szCs w:val="28"/>
        </w:rPr>
        <w:t>o</w:t>
      </w:r>
      <w:r>
        <w:rPr>
          <w:spacing w:val="1"/>
          <w:sz w:val="28"/>
          <w:szCs w:val="28"/>
        </w:rPr>
        <w:t xml:space="preserve"> </w:t>
      </w:r>
      <w:r>
        <w:rPr>
          <w:sz w:val="28"/>
          <w:szCs w:val="28"/>
        </w:rPr>
        <w:t>r</w:t>
      </w:r>
      <w:r>
        <w:rPr>
          <w:spacing w:val="-2"/>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io</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li</w:t>
      </w:r>
      <w:r>
        <w:rPr>
          <w:spacing w:val="-3"/>
          <w:sz w:val="28"/>
          <w:szCs w:val="28"/>
        </w:rPr>
        <w:t>m</w:t>
      </w:r>
      <w:r>
        <w:rPr>
          <w:spacing w:val="-1"/>
          <w:sz w:val="28"/>
          <w:szCs w:val="28"/>
        </w:rPr>
        <w:t>i</w:t>
      </w:r>
      <w:r>
        <w:rPr>
          <w:sz w:val="28"/>
          <w:szCs w:val="28"/>
        </w:rPr>
        <w:t>t</w:t>
      </w:r>
      <w:r>
        <w:rPr>
          <w:spacing w:val="4"/>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i</w:t>
      </w:r>
      <w:r>
        <w:rPr>
          <w:spacing w:val="-1"/>
          <w:sz w:val="28"/>
          <w:szCs w:val="28"/>
        </w:rPr>
        <w:t>lit</w:t>
      </w:r>
      <w:r>
        <w:rPr>
          <w:sz w:val="28"/>
          <w:szCs w:val="28"/>
        </w:rPr>
        <w:t>y</w:t>
      </w:r>
      <w:r>
        <w:rPr>
          <w:spacing w:val="1"/>
          <w:sz w:val="28"/>
          <w:szCs w:val="28"/>
        </w:rPr>
        <w:t xml:space="preserve"> </w:t>
      </w:r>
      <w:r>
        <w:rPr>
          <w:sz w:val="28"/>
          <w:szCs w:val="28"/>
        </w:rPr>
        <w:t>for</w:t>
      </w:r>
      <w:r>
        <w:rPr>
          <w:spacing w:val="-2"/>
          <w:sz w:val="28"/>
          <w:szCs w:val="28"/>
        </w:rPr>
        <w:t xml:space="preserve"> </w:t>
      </w:r>
      <w:r>
        <w:rPr>
          <w:spacing w:val="-1"/>
          <w:sz w:val="28"/>
          <w:szCs w:val="28"/>
        </w:rPr>
        <w:t>u</w:t>
      </w:r>
      <w:r>
        <w:rPr>
          <w:spacing w:val="1"/>
          <w:sz w:val="28"/>
          <w:szCs w:val="28"/>
        </w:rPr>
        <w:t>s</w:t>
      </w:r>
      <w:r>
        <w:rPr>
          <w:sz w:val="28"/>
          <w:szCs w:val="28"/>
        </w:rPr>
        <w:t>er</w:t>
      </w:r>
      <w:r>
        <w:rPr>
          <w:spacing w:val="1"/>
          <w:sz w:val="28"/>
          <w:szCs w:val="28"/>
        </w:rPr>
        <w:t>s</w:t>
      </w:r>
      <w:r>
        <w:rPr>
          <w:sz w:val="28"/>
          <w:szCs w:val="28"/>
        </w:rPr>
        <w:t>.</w:t>
      </w:r>
    </w:p>
    <w:p w14:paraId="45A2F601" w14:textId="7B300599" w:rsidR="00AE7C60" w:rsidRDefault="00A44FA3" w:rsidP="003E0BA7">
      <w:pPr>
        <w:spacing w:before="26" w:line="259" w:lineRule="auto"/>
        <w:ind w:left="450" w:right="396"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pacing w:val="1"/>
          <w:sz w:val="28"/>
          <w:szCs w:val="28"/>
        </w:rPr>
        <w:t>s</w:t>
      </w:r>
      <w:r>
        <w:rPr>
          <w:spacing w:val="-1"/>
          <w:sz w:val="28"/>
          <w:szCs w:val="28"/>
        </w:rPr>
        <w:t>/t</w:t>
      </w:r>
      <w:r>
        <w:rPr>
          <w:spacing w:val="1"/>
          <w:sz w:val="28"/>
          <w:szCs w:val="28"/>
        </w:rPr>
        <w:t>o</w:t>
      </w:r>
      <w:r>
        <w:rPr>
          <w:spacing w:val="-1"/>
          <w:sz w:val="28"/>
          <w:szCs w:val="28"/>
        </w:rPr>
        <w:t>k</w:t>
      </w:r>
      <w:r>
        <w:rPr>
          <w:spacing w:val="-2"/>
          <w:sz w:val="28"/>
          <w:szCs w:val="28"/>
        </w:rPr>
        <w:t>e</w:t>
      </w:r>
      <w:r>
        <w:rPr>
          <w:spacing w:val="3"/>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sidR="00BF2BCE">
        <w:rPr>
          <w:spacing w:val="-2"/>
          <w:sz w:val="28"/>
          <w:szCs w:val="28"/>
        </w:rPr>
        <w:t xml:space="preserve">be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sidR="00BF2BCE">
        <w:rPr>
          <w:sz w:val="28"/>
          <w:szCs w:val="28"/>
        </w:rPr>
        <w:t>ed</w:t>
      </w:r>
    </w:p>
    <w:p w14:paraId="17C4500B" w14:textId="77777777" w:rsidR="00AE7C60" w:rsidRDefault="00A44FA3" w:rsidP="003E0BA7">
      <w:pPr>
        <w:spacing w:before="26"/>
        <w:ind w:left="450" w:hanging="270"/>
        <w:jc w:val="both"/>
        <w:rPr>
          <w:sz w:val="28"/>
          <w:szCs w:val="28"/>
        </w:rPr>
      </w:pPr>
      <w:r>
        <w:rPr>
          <w:spacing w:val="1"/>
          <w:sz w:val="28"/>
          <w:szCs w:val="28"/>
        </w:rPr>
        <w:t>O</w:t>
      </w:r>
      <w:r>
        <w:rPr>
          <w:spacing w:val="-1"/>
          <w:sz w:val="28"/>
          <w:szCs w:val="28"/>
        </w:rPr>
        <w:t>v</w:t>
      </w:r>
      <w:r>
        <w:rPr>
          <w:sz w:val="28"/>
          <w:szCs w:val="28"/>
        </w:rPr>
        <w:t xml:space="preserve">er </w:t>
      </w:r>
      <w:r>
        <w:rPr>
          <w:spacing w:val="-2"/>
          <w:sz w:val="28"/>
          <w:szCs w:val="28"/>
        </w:rPr>
        <w:t>1</w:t>
      </w:r>
      <w:r>
        <w:rPr>
          <w:spacing w:val="-1"/>
          <w:sz w:val="28"/>
          <w:szCs w:val="28"/>
        </w:rPr>
        <w:t>0</w:t>
      </w:r>
      <w:r>
        <w:rPr>
          <w:sz w:val="28"/>
          <w:szCs w:val="28"/>
        </w:rPr>
        <w:t>0</w:t>
      </w:r>
      <w:r>
        <w:rPr>
          <w:spacing w:val="1"/>
          <w:sz w:val="28"/>
          <w:szCs w:val="28"/>
        </w:rPr>
        <w:t xml:space="preserve"> </w:t>
      </w:r>
      <w:r>
        <w:rPr>
          <w:sz w:val="28"/>
          <w:szCs w:val="28"/>
        </w:rPr>
        <w:t>c</w:t>
      </w:r>
      <w:r>
        <w:rPr>
          <w:spacing w:val="-1"/>
          <w:sz w:val="28"/>
          <w:szCs w:val="28"/>
        </w:rPr>
        <w:t>oi</w:t>
      </w:r>
      <w:r>
        <w:rPr>
          <w:spacing w:val="1"/>
          <w:sz w:val="28"/>
          <w:szCs w:val="28"/>
        </w:rPr>
        <w:t>ns</w:t>
      </w:r>
      <w:r>
        <w:rPr>
          <w:sz w:val="28"/>
          <w:szCs w:val="28"/>
        </w:rPr>
        <w:t xml:space="preserve">, </w:t>
      </w:r>
      <w:r>
        <w:rPr>
          <w:spacing w:val="-1"/>
          <w:sz w:val="28"/>
          <w:szCs w:val="28"/>
        </w:rPr>
        <w:t>to</w:t>
      </w:r>
      <w:r>
        <w:rPr>
          <w:spacing w:val="1"/>
          <w:sz w:val="28"/>
          <w:szCs w:val="28"/>
        </w:rPr>
        <w:t>k</w:t>
      </w:r>
      <w:r>
        <w:rPr>
          <w:spacing w:val="-2"/>
          <w:sz w:val="28"/>
          <w:szCs w:val="28"/>
        </w:rPr>
        <w:t>e</w:t>
      </w:r>
      <w:r>
        <w:rPr>
          <w:spacing w:val="1"/>
          <w:sz w:val="28"/>
          <w:szCs w:val="28"/>
        </w:rPr>
        <w:t>n</w:t>
      </w:r>
      <w:r>
        <w:rPr>
          <w:spacing w:val="2"/>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z w:val="28"/>
          <w:szCs w:val="28"/>
        </w:rPr>
        <w:t xml:space="preserve">e </w:t>
      </w:r>
      <w:r>
        <w:rPr>
          <w:spacing w:val="-2"/>
          <w:sz w:val="28"/>
          <w:szCs w:val="28"/>
        </w:rPr>
        <w:t>c</w:t>
      </w:r>
      <w:r>
        <w:rPr>
          <w:spacing w:val="1"/>
          <w:sz w:val="28"/>
          <w:szCs w:val="28"/>
        </w:rPr>
        <w:t>o</w:t>
      </w:r>
      <w:r>
        <w:rPr>
          <w:spacing w:val="-1"/>
          <w:sz w:val="28"/>
          <w:szCs w:val="28"/>
        </w:rPr>
        <w:t>in</w:t>
      </w:r>
      <w:r>
        <w:rPr>
          <w:sz w:val="28"/>
          <w:szCs w:val="28"/>
        </w:rPr>
        <w:t>s</w:t>
      </w:r>
      <w:r>
        <w:rPr>
          <w:spacing w:val="1"/>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av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l</w:t>
      </w:r>
      <w:r>
        <w:rPr>
          <w:sz w:val="28"/>
          <w:szCs w:val="28"/>
        </w:rPr>
        <w:t>e</w:t>
      </w:r>
      <w:r>
        <w:rPr>
          <w:spacing w:val="-2"/>
          <w:sz w:val="28"/>
          <w:szCs w:val="28"/>
        </w:rPr>
        <w:t xml:space="preserve"> </w:t>
      </w:r>
      <w:r>
        <w:rPr>
          <w:spacing w:val="1"/>
          <w:sz w:val="28"/>
          <w:szCs w:val="28"/>
        </w:rPr>
        <w:t>i</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613F7B01" w14:textId="77777777" w:rsidR="00AE7C60" w:rsidRDefault="00AE7C60" w:rsidP="003E0BA7">
      <w:pPr>
        <w:spacing w:before="3" w:line="160" w:lineRule="exact"/>
        <w:ind w:left="450" w:hanging="270"/>
        <w:jc w:val="both"/>
        <w:rPr>
          <w:sz w:val="17"/>
          <w:szCs w:val="17"/>
        </w:rPr>
      </w:pPr>
    </w:p>
    <w:p w14:paraId="5B5EBA5E" w14:textId="77777777" w:rsidR="00AE7C60" w:rsidRDefault="00AE7C60" w:rsidP="003E0BA7">
      <w:pPr>
        <w:spacing w:line="200" w:lineRule="exact"/>
        <w:ind w:left="450" w:hanging="270"/>
        <w:jc w:val="both"/>
      </w:pPr>
    </w:p>
    <w:p w14:paraId="5C207C4B" w14:textId="77777777" w:rsidR="00AE7C60" w:rsidRDefault="00A44FA3" w:rsidP="003E0BA7">
      <w:pPr>
        <w:ind w:left="450"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p>
    <w:p w14:paraId="654D2269" w14:textId="1E3B1AB2" w:rsidR="00AE7C60" w:rsidRDefault="00A44FA3" w:rsidP="003E0BA7">
      <w:pPr>
        <w:spacing w:before="26" w:line="258" w:lineRule="auto"/>
        <w:ind w:left="450" w:right="55" w:hanging="270"/>
        <w:jc w:val="both"/>
        <w:rPr>
          <w:sz w:val="28"/>
          <w:szCs w:val="28"/>
        </w:rPr>
      </w:pPr>
      <w:r>
        <w:rPr>
          <w:sz w:val="28"/>
          <w:szCs w:val="28"/>
        </w:rPr>
        <w:t>By</w:t>
      </w:r>
      <w:r>
        <w:rPr>
          <w:spacing w:val="1"/>
          <w:sz w:val="28"/>
          <w:szCs w:val="28"/>
        </w:rPr>
        <w:t xml:space="preserv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D</w:t>
      </w:r>
      <w:r>
        <w:rPr>
          <w:sz w:val="28"/>
          <w:szCs w:val="28"/>
        </w:rPr>
        <w:t>eFi</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ra</w:t>
      </w:r>
      <w:r>
        <w:rPr>
          <w:sz w:val="28"/>
          <w:szCs w:val="28"/>
        </w:rPr>
        <w:t>c</w:t>
      </w:r>
      <w:r>
        <w:rPr>
          <w:spacing w:val="1"/>
          <w:sz w:val="28"/>
          <w:szCs w:val="28"/>
        </w:rPr>
        <w:t>ts</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ca</w:t>
      </w:r>
      <w:r>
        <w:rPr>
          <w:spacing w:val="1"/>
          <w:sz w:val="28"/>
          <w:szCs w:val="28"/>
        </w:rPr>
        <w:t>p</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3"/>
          <w:sz w:val="28"/>
          <w:szCs w:val="28"/>
        </w:rPr>
        <w:t xml:space="preserve"> </w:t>
      </w:r>
      <w:r>
        <w:rPr>
          <w:spacing w:val="1"/>
          <w:sz w:val="28"/>
          <w:szCs w:val="28"/>
        </w:rPr>
        <w:t>l</w:t>
      </w:r>
      <w:r>
        <w:rPr>
          <w:spacing w:val="-1"/>
          <w:sz w:val="28"/>
          <w:szCs w:val="28"/>
        </w:rPr>
        <w:t>o</w:t>
      </w:r>
      <w:r>
        <w:rPr>
          <w:sz w:val="28"/>
          <w:szCs w:val="28"/>
        </w:rPr>
        <w:t>a</w:t>
      </w:r>
      <w:r>
        <w:rPr>
          <w:spacing w:val="8"/>
          <w:sz w:val="28"/>
          <w:szCs w:val="28"/>
        </w:rPr>
        <w:t>n</w:t>
      </w:r>
      <w:r>
        <w:rPr>
          <w:sz w:val="28"/>
          <w:szCs w:val="28"/>
        </w:rPr>
        <w:t>s</w:t>
      </w:r>
      <w:r>
        <w:rPr>
          <w:spacing w:val="-2"/>
          <w:sz w:val="28"/>
          <w:szCs w:val="28"/>
        </w:rPr>
        <w:t xml:space="preserve"> </w:t>
      </w:r>
      <w:r w:rsidR="00A52ADB">
        <w:rPr>
          <w:spacing w:val="-1"/>
          <w:sz w:val="28"/>
          <w:szCs w:val="28"/>
        </w:rPr>
        <w:t>for</w:t>
      </w:r>
      <w:r>
        <w:rPr>
          <w:sz w:val="28"/>
          <w:szCs w:val="28"/>
        </w:rPr>
        <w:t xml:space="preserve">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o</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as</w:t>
      </w:r>
      <w:r>
        <w:rPr>
          <w:spacing w:val="-2"/>
          <w:sz w:val="28"/>
          <w:szCs w:val="28"/>
        </w:rPr>
        <w:t xml:space="preserve"> </w:t>
      </w:r>
      <w:r>
        <w:rPr>
          <w:spacing w:val="1"/>
          <w:sz w:val="28"/>
          <w:szCs w:val="28"/>
        </w:rPr>
        <w:t>b</w:t>
      </w:r>
      <w:r>
        <w:rPr>
          <w:spacing w:val="-2"/>
          <w:sz w:val="28"/>
          <w:szCs w:val="28"/>
        </w:rPr>
        <w:t>a</w:t>
      </w:r>
      <w:r>
        <w:rPr>
          <w:spacing w:val="1"/>
          <w:sz w:val="28"/>
          <w:szCs w:val="28"/>
        </w:rPr>
        <w:t>i</w:t>
      </w:r>
      <w:r>
        <w:rPr>
          <w:spacing w:val="6"/>
          <w:sz w:val="28"/>
          <w:szCs w:val="28"/>
        </w:rPr>
        <w:t>l</w:t>
      </w:r>
      <w:r>
        <w:rPr>
          <w:sz w:val="28"/>
          <w:szCs w:val="28"/>
        </w:rPr>
        <w:t>.</w:t>
      </w:r>
      <w:r w:rsidR="00E259AA">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a</w:t>
      </w:r>
      <w:r>
        <w:rPr>
          <w:sz w:val="28"/>
          <w:szCs w:val="28"/>
        </w:rPr>
        <w:t>n</w:t>
      </w:r>
      <w:r>
        <w:rPr>
          <w:spacing w:val="-2"/>
          <w:sz w:val="28"/>
          <w:szCs w:val="28"/>
        </w:rPr>
        <w:t xml:space="preserve"> </w:t>
      </w:r>
      <w:r w:rsidR="00E259AA">
        <w:rPr>
          <w:spacing w:val="-2"/>
          <w:sz w:val="28"/>
          <w:szCs w:val="28"/>
        </w:rPr>
        <w:t xml:space="preserve">surely </w:t>
      </w:r>
      <w:r>
        <w:rPr>
          <w:spacing w:val="1"/>
          <w:sz w:val="28"/>
          <w:szCs w:val="28"/>
        </w:rPr>
        <w:t>b</w:t>
      </w:r>
      <w:r>
        <w:rPr>
          <w:sz w:val="28"/>
          <w:szCs w:val="28"/>
        </w:rPr>
        <w:t xml:space="preserve">e </w:t>
      </w:r>
      <w:r>
        <w:rPr>
          <w:spacing w:val="-2"/>
          <w:sz w:val="28"/>
          <w:szCs w:val="28"/>
        </w:rPr>
        <w:t>d</w:t>
      </w:r>
      <w:r>
        <w:rPr>
          <w:spacing w:val="-1"/>
          <w:sz w:val="28"/>
          <w:szCs w:val="28"/>
        </w:rPr>
        <w:t>o</w:t>
      </w:r>
      <w:r>
        <w:rPr>
          <w:spacing w:val="1"/>
          <w:sz w:val="28"/>
          <w:szCs w:val="28"/>
        </w:rPr>
        <w:t>n</w:t>
      </w:r>
      <w:r>
        <w:rPr>
          <w:sz w:val="28"/>
          <w:szCs w:val="28"/>
        </w:rPr>
        <w:t>e</w:t>
      </w:r>
      <w:r w:rsidR="00E259AA">
        <w:rPr>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sidR="00E259AA">
        <w:rPr>
          <w:sz w:val="28"/>
          <w:szCs w:val="28"/>
        </w:rPr>
        <w:t>ly</w:t>
      </w:r>
      <w:r>
        <w:rPr>
          <w:spacing w:val="2"/>
          <w:sz w:val="28"/>
          <w:szCs w:val="28"/>
        </w:rPr>
        <w:t xml:space="preserve"> </w:t>
      </w:r>
      <w:r>
        <w:rPr>
          <w:spacing w:val="-1"/>
          <w:sz w:val="28"/>
          <w:szCs w:val="28"/>
        </w:rPr>
        <w:t>si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N</w:t>
      </w:r>
      <w:r>
        <w:rPr>
          <w:spacing w:val="3"/>
          <w:sz w:val="28"/>
          <w:szCs w:val="28"/>
        </w:rPr>
        <w:t>o</w:t>
      </w:r>
      <w:r>
        <w:rPr>
          <w:spacing w:val="-2"/>
          <w:sz w:val="28"/>
          <w:szCs w:val="28"/>
        </w:rPr>
        <w:t>-</w:t>
      </w:r>
      <w:r>
        <w:rPr>
          <w:spacing w:val="-1"/>
          <w:sz w:val="28"/>
          <w:szCs w:val="28"/>
        </w:rPr>
        <w:t>K</w:t>
      </w:r>
      <w:r>
        <w:rPr>
          <w:spacing w:val="1"/>
          <w:sz w:val="28"/>
          <w:szCs w:val="28"/>
        </w:rPr>
        <w:t>Y</w:t>
      </w:r>
      <w:r>
        <w:rPr>
          <w:sz w:val="28"/>
          <w:szCs w:val="28"/>
        </w:rPr>
        <w:t>C (</w:t>
      </w:r>
      <w:r>
        <w:rPr>
          <w:spacing w:val="-2"/>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 xml:space="preserve">) </w:t>
      </w:r>
      <w:r>
        <w:rPr>
          <w:spacing w:val="-3"/>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ec</w:t>
      </w:r>
      <w:r>
        <w:rPr>
          <w:spacing w:val="-2"/>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5B2DF5D4" w14:textId="77777777" w:rsidR="00AE7C60" w:rsidRDefault="00AE7C60" w:rsidP="003E0BA7">
      <w:pPr>
        <w:spacing w:before="3" w:line="140" w:lineRule="exact"/>
        <w:jc w:val="both"/>
        <w:rPr>
          <w:sz w:val="14"/>
          <w:szCs w:val="14"/>
        </w:rPr>
      </w:pPr>
    </w:p>
    <w:p w14:paraId="0D3C9E22" w14:textId="77777777" w:rsidR="00AE7C60" w:rsidRDefault="00AE7C60" w:rsidP="003E0BA7">
      <w:pPr>
        <w:spacing w:line="200" w:lineRule="exact"/>
        <w:jc w:val="both"/>
      </w:pPr>
    </w:p>
    <w:p w14:paraId="698B4934" w14:textId="77777777" w:rsidR="00AE7C60" w:rsidRDefault="00AE7C60" w:rsidP="003E0BA7">
      <w:pPr>
        <w:spacing w:line="200" w:lineRule="exact"/>
        <w:jc w:val="both"/>
      </w:pPr>
    </w:p>
    <w:p w14:paraId="1F843B57" w14:textId="77777777" w:rsidR="00AE7C60" w:rsidRDefault="00AE7C60" w:rsidP="003E0BA7">
      <w:pPr>
        <w:spacing w:line="200" w:lineRule="exact"/>
        <w:jc w:val="both"/>
      </w:pPr>
    </w:p>
    <w:p w14:paraId="2EE53E37" w14:textId="77777777" w:rsidR="00AE7C60" w:rsidRDefault="00A44FA3" w:rsidP="003E0BA7">
      <w:pPr>
        <w:pStyle w:val="Heading2"/>
        <w:jc w:val="both"/>
        <w:rPr>
          <w:rFonts w:eastAsia="Calibri Light"/>
        </w:rPr>
      </w:pPr>
      <w:bookmarkStart w:id="46" w:name="_Toc82706576"/>
      <w:r>
        <w:rPr>
          <w:rFonts w:eastAsia="Calibri Light"/>
          <w:spacing w:val="-1"/>
        </w:rPr>
        <w:t>7</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Crypt</w:t>
      </w:r>
      <w:r>
        <w:rPr>
          <w:rFonts w:eastAsia="Calibri Light"/>
          <w:spacing w:val="2"/>
        </w:rPr>
        <w: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(CEX)</w:t>
      </w:r>
      <w:bookmarkEnd w:id="46"/>
    </w:p>
    <w:p w14:paraId="2B909401" w14:textId="4FC1E1CF" w:rsidR="00AE7C60" w:rsidRDefault="00A44FA3" w:rsidP="003E0BA7">
      <w:pPr>
        <w:spacing w:before="37" w:line="259" w:lineRule="auto"/>
        <w:ind w:left="1540" w:right="246"/>
        <w:jc w:val="both"/>
        <w:rPr>
          <w:sz w:val="28"/>
          <w:szCs w:val="28"/>
        </w:rPr>
      </w:pPr>
      <w:r>
        <w:rPr>
          <w:spacing w:val="-1"/>
          <w:sz w:val="28"/>
          <w:szCs w:val="28"/>
        </w:rPr>
        <w:t>W</w:t>
      </w:r>
      <w:r>
        <w:rPr>
          <w:sz w:val="28"/>
          <w:szCs w:val="28"/>
        </w:rPr>
        <w:t>e will</w:t>
      </w:r>
      <w:r>
        <w:rPr>
          <w:spacing w:val="-1"/>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rt</w:t>
      </w:r>
      <w:r>
        <w:rPr>
          <w:spacing w:val="-2"/>
          <w:sz w:val="28"/>
          <w:szCs w:val="28"/>
        </w:rPr>
        <w:t xml:space="preserve"> </w:t>
      </w:r>
      <w:r>
        <w:rPr>
          <w:spacing w:val="1"/>
          <w:sz w:val="28"/>
          <w:szCs w:val="28"/>
        </w:rPr>
        <w:t>s</w:t>
      </w:r>
      <w:r>
        <w:rPr>
          <w:spacing w:val="-1"/>
          <w:sz w:val="28"/>
          <w:szCs w:val="28"/>
        </w:rPr>
        <w:t>po</w:t>
      </w:r>
      <w:r>
        <w:rPr>
          <w:spacing w:val="1"/>
          <w:sz w:val="28"/>
          <w:szCs w:val="28"/>
        </w:rPr>
        <w:t>t</w:t>
      </w:r>
      <w:r>
        <w:rPr>
          <w:sz w:val="28"/>
          <w:szCs w:val="28"/>
        </w:rPr>
        <w:t>,</w:t>
      </w:r>
      <w:r>
        <w:rPr>
          <w:spacing w:val="-1"/>
          <w:sz w:val="28"/>
          <w:szCs w:val="28"/>
        </w:rPr>
        <w:t xml:space="preserve"> </w:t>
      </w:r>
      <w:r w:rsidR="00E259AA">
        <w:rPr>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pacing w:val="5"/>
          <w:sz w:val="28"/>
          <w:szCs w:val="28"/>
        </w:rPr>
        <w:t>n</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de</w:t>
      </w:r>
      <w:r>
        <w:rPr>
          <w:spacing w:val="-2"/>
          <w:sz w:val="28"/>
          <w:szCs w:val="28"/>
        </w:rPr>
        <w:t>m</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C</w:t>
      </w:r>
      <w:r>
        <w:rPr>
          <w:spacing w:val="1"/>
          <w:sz w:val="28"/>
          <w:szCs w:val="28"/>
        </w:rPr>
        <w:t>E</w:t>
      </w:r>
      <w:r>
        <w:rPr>
          <w:sz w:val="28"/>
          <w:szCs w:val="28"/>
        </w:rPr>
        <w:t xml:space="preserve">X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a</w:t>
      </w:r>
      <w:r>
        <w:rPr>
          <w:spacing w:val="-3"/>
          <w:sz w:val="28"/>
          <w:szCs w:val="28"/>
        </w:rPr>
        <w:t xml:space="preserve"> </w:t>
      </w:r>
      <w:r>
        <w:rPr>
          <w:spacing w:val="-1"/>
          <w:sz w:val="28"/>
          <w:szCs w:val="28"/>
        </w:rPr>
        <w:t>N</w:t>
      </w:r>
      <w:r>
        <w:rPr>
          <w:spacing w:val="3"/>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E259AA">
        <w:rPr>
          <w:spacing w:val="-2"/>
          <w:sz w:val="28"/>
          <w:szCs w:val="28"/>
        </w:rPr>
        <w:t>in</w:t>
      </w:r>
      <w:r>
        <w:rPr>
          <w:sz w:val="28"/>
          <w:szCs w:val="28"/>
        </w:rPr>
        <w:t xml:space="preserve">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w</w:t>
      </w:r>
      <w:r>
        <w:rPr>
          <w:sz w:val="28"/>
          <w:szCs w:val="28"/>
        </w:rPr>
        <w:t>e wi</w:t>
      </w:r>
      <w:r>
        <w:rPr>
          <w:spacing w:val="-2"/>
          <w:sz w:val="28"/>
          <w:szCs w:val="28"/>
        </w:rPr>
        <w:t>l</w:t>
      </w:r>
      <w:r>
        <w:rPr>
          <w:sz w:val="28"/>
          <w:szCs w:val="28"/>
        </w:rPr>
        <w:t>l</w:t>
      </w:r>
      <w:r>
        <w:rPr>
          <w:spacing w:val="1"/>
          <w:sz w:val="28"/>
          <w:szCs w:val="28"/>
        </w:rPr>
        <w:t xml:space="preserve"> </w:t>
      </w:r>
      <w:r>
        <w:rPr>
          <w:sz w:val="28"/>
          <w:szCs w:val="28"/>
        </w:rPr>
        <w:t>of</w:t>
      </w:r>
      <w:r>
        <w:rPr>
          <w:spacing w:val="-2"/>
          <w:sz w:val="28"/>
          <w:szCs w:val="28"/>
        </w:rPr>
        <w:t>f</w:t>
      </w:r>
      <w:r>
        <w:rPr>
          <w:sz w:val="28"/>
          <w:szCs w:val="28"/>
        </w:rPr>
        <w:t>er.</w:t>
      </w:r>
    </w:p>
    <w:p w14:paraId="648AC3E7" w14:textId="77777777" w:rsidR="00AE7C60" w:rsidRDefault="00AE7C60" w:rsidP="003E0BA7">
      <w:pPr>
        <w:spacing w:before="4" w:line="100" w:lineRule="exact"/>
        <w:jc w:val="both"/>
        <w:rPr>
          <w:sz w:val="10"/>
          <w:szCs w:val="10"/>
        </w:rPr>
      </w:pPr>
    </w:p>
    <w:p w14:paraId="3A8A5115" w14:textId="77777777" w:rsidR="00AE7C60" w:rsidRDefault="00AE7C60" w:rsidP="003E0BA7">
      <w:pPr>
        <w:spacing w:line="200" w:lineRule="exact"/>
        <w:jc w:val="both"/>
      </w:pPr>
    </w:p>
    <w:p w14:paraId="67555623" w14:textId="77777777" w:rsidR="00AE7C60" w:rsidRDefault="00AE7C60" w:rsidP="003E0BA7">
      <w:pPr>
        <w:spacing w:line="200" w:lineRule="exact"/>
        <w:jc w:val="both"/>
      </w:pPr>
    </w:p>
    <w:p w14:paraId="4FD66FCE" w14:textId="77777777" w:rsidR="00AE7C60" w:rsidRDefault="00A44FA3" w:rsidP="003E0BA7">
      <w:pPr>
        <w:pStyle w:val="Heading3"/>
        <w:jc w:val="both"/>
        <w:rPr>
          <w:rFonts w:eastAsia="Calibri Light"/>
        </w:rPr>
      </w:pPr>
      <w:bookmarkStart w:id="47" w:name="_Toc82706577"/>
      <w:r>
        <w:rPr>
          <w:rFonts w:eastAsia="Calibri Light"/>
        </w:rPr>
        <w:t>7.3</w:t>
      </w:r>
      <w:r>
        <w:rPr>
          <w:rFonts w:eastAsia="Calibri Light"/>
          <w:spacing w:val="-1"/>
        </w:rPr>
        <w:t>.</w:t>
      </w:r>
      <w:r>
        <w:rPr>
          <w:rFonts w:eastAsia="Calibri Light"/>
        </w:rPr>
        <w:t xml:space="preserve">1. </w:t>
      </w:r>
      <w:r>
        <w:rPr>
          <w:rFonts w:eastAsia="Calibri Light"/>
          <w:spacing w:val="13"/>
        </w:rPr>
        <w:t xml:space="preserve"> </w:t>
      </w:r>
      <w:r>
        <w:rPr>
          <w:rFonts w:eastAsia="Calibri Light"/>
        </w:rPr>
        <w:t>C</w:t>
      </w:r>
      <w:r>
        <w:rPr>
          <w:rFonts w:eastAsia="Calibri Light"/>
          <w:spacing w:val="1"/>
        </w:rPr>
        <w:t>P</w:t>
      </w:r>
      <w:r>
        <w:rPr>
          <w:rFonts w:eastAsia="Calibri Light"/>
        </w:rPr>
        <w:t>G</w:t>
      </w:r>
      <w:r>
        <w:rPr>
          <w:rFonts w:eastAsia="Calibri Light"/>
          <w:spacing w:val="-4"/>
        </w:rPr>
        <w:t xml:space="preserve"> </w:t>
      </w:r>
      <w:r>
        <w:rPr>
          <w:rFonts w:eastAsia="Calibri Light"/>
        </w:rPr>
        <w:t>API</w:t>
      </w:r>
      <w:bookmarkEnd w:id="47"/>
    </w:p>
    <w:p w14:paraId="708C0BAC" w14:textId="04FCBE83" w:rsidR="00AE7C60" w:rsidRDefault="00A52ADB" w:rsidP="003E0BA7">
      <w:pPr>
        <w:spacing w:before="28" w:line="259" w:lineRule="auto"/>
        <w:ind w:left="100" w:right="153"/>
        <w:jc w:val="both"/>
        <w:rPr>
          <w:sz w:val="28"/>
          <w:szCs w:val="28"/>
        </w:rPr>
      </w:pPr>
      <w:r>
        <w:rPr>
          <w:spacing w:val="-1"/>
          <w:sz w:val="28"/>
          <w:szCs w:val="28"/>
        </w:rPr>
        <w:t>T</w:t>
      </w:r>
      <w:r w:rsidR="004928A8" w:rsidRPr="00DC1E41">
        <w:rPr>
          <w:spacing w:val="-1"/>
          <w:sz w:val="28"/>
          <w:szCs w:val="28"/>
        </w:rPr>
        <w:t>here</w:t>
      </w:r>
      <w:r w:rsidR="00DC1E41" w:rsidRPr="00DC1E41">
        <w:rPr>
          <w:spacing w:val="-1"/>
          <w:sz w:val="28"/>
          <w:szCs w:val="28"/>
        </w:rPr>
        <w:t xml:space="preserve"> will be a section for activating the CPG service</w:t>
      </w:r>
      <w:r w:rsidR="00A44FA3">
        <w:rPr>
          <w:sz w:val="28"/>
          <w:szCs w:val="28"/>
        </w:rPr>
        <w:t>.</w:t>
      </w:r>
      <w:r w:rsidR="00A44FA3">
        <w:rPr>
          <w:spacing w:val="1"/>
          <w:sz w:val="28"/>
          <w:szCs w:val="28"/>
        </w:rPr>
        <w:t xml:space="preserve"> </w:t>
      </w:r>
      <w:r w:rsidR="00A44FA3">
        <w:rPr>
          <w:spacing w:val="-1"/>
          <w:sz w:val="28"/>
          <w:szCs w:val="28"/>
        </w:rPr>
        <w:t>U</w:t>
      </w:r>
      <w:r w:rsidR="00A44FA3">
        <w:rPr>
          <w:spacing w:val="1"/>
          <w:sz w:val="28"/>
          <w:szCs w:val="28"/>
        </w:rPr>
        <w:t>s</w:t>
      </w:r>
      <w:r w:rsidR="00A44FA3">
        <w:rPr>
          <w:spacing w:val="-2"/>
          <w:sz w:val="28"/>
          <w:szCs w:val="28"/>
        </w:rPr>
        <w:t>e</w:t>
      </w:r>
      <w:r w:rsidR="00A44FA3">
        <w:rPr>
          <w:sz w:val="28"/>
          <w:szCs w:val="28"/>
        </w:rPr>
        <w:t>rs</w:t>
      </w:r>
      <w:r w:rsidR="00A44FA3">
        <w:rPr>
          <w:spacing w:val="1"/>
          <w:sz w:val="28"/>
          <w:szCs w:val="28"/>
        </w:rPr>
        <w:t xml:space="preserve"> </w:t>
      </w:r>
      <w:r w:rsidR="00A44FA3">
        <w:rPr>
          <w:sz w:val="28"/>
          <w:szCs w:val="28"/>
        </w:rPr>
        <w:t>m</w:t>
      </w:r>
      <w:r w:rsidR="00A44FA3">
        <w:rPr>
          <w:spacing w:val="-3"/>
          <w:sz w:val="28"/>
          <w:szCs w:val="28"/>
        </w:rPr>
        <w:t>a</w:t>
      </w:r>
      <w:r w:rsidR="00A44FA3">
        <w:rPr>
          <w:sz w:val="28"/>
          <w:szCs w:val="28"/>
        </w:rPr>
        <w:t>y</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qu</w:t>
      </w:r>
      <w:r w:rsidR="00A44FA3">
        <w:rPr>
          <w:spacing w:val="-2"/>
          <w:sz w:val="28"/>
          <w:szCs w:val="28"/>
        </w:rPr>
        <w:t>e</w:t>
      </w:r>
      <w:r w:rsidR="00A44FA3">
        <w:rPr>
          <w:spacing w:val="-1"/>
          <w:sz w:val="28"/>
          <w:szCs w:val="28"/>
        </w:rPr>
        <w:t>s</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i</w:t>
      </w:r>
      <w:r w:rsidR="00A44FA3">
        <w:rPr>
          <w:spacing w:val="-1"/>
          <w:sz w:val="28"/>
          <w:szCs w:val="28"/>
        </w:rPr>
        <w:t>s</w:t>
      </w:r>
      <w:r w:rsidR="00A44FA3">
        <w:rPr>
          <w:spacing w:val="1"/>
          <w:sz w:val="28"/>
          <w:szCs w:val="28"/>
        </w:rPr>
        <w:t>s</w:t>
      </w:r>
      <w:r w:rsidR="00A44FA3">
        <w:rPr>
          <w:spacing w:val="-1"/>
          <w:sz w:val="28"/>
          <w:szCs w:val="28"/>
        </w:rPr>
        <w:t>u</w:t>
      </w:r>
      <w:r w:rsidR="00A44FA3">
        <w:rPr>
          <w:sz w:val="28"/>
          <w:szCs w:val="28"/>
        </w:rPr>
        <w:t>e a C</w:t>
      </w:r>
      <w:r w:rsidR="00A44FA3">
        <w:rPr>
          <w:spacing w:val="-3"/>
          <w:sz w:val="28"/>
          <w:szCs w:val="28"/>
        </w:rPr>
        <w:t>P</w:t>
      </w:r>
      <w:r w:rsidR="00A44FA3">
        <w:rPr>
          <w:sz w:val="28"/>
          <w:szCs w:val="28"/>
        </w:rPr>
        <w:t>G</w:t>
      </w:r>
      <w:r w:rsidR="00A44FA3">
        <w:rPr>
          <w:spacing w:val="1"/>
          <w:sz w:val="28"/>
          <w:szCs w:val="28"/>
        </w:rPr>
        <w:t xml:space="preserve"> A</w:t>
      </w:r>
      <w:r w:rsidR="00A44FA3">
        <w:rPr>
          <w:sz w:val="28"/>
          <w:szCs w:val="28"/>
        </w:rPr>
        <w:t xml:space="preserve">PI </w:t>
      </w:r>
      <w:r w:rsidR="00A44FA3">
        <w:rPr>
          <w:spacing w:val="-2"/>
          <w:sz w:val="28"/>
          <w:szCs w:val="28"/>
        </w:rPr>
        <w:t>a</w:t>
      </w:r>
      <w:r w:rsidR="00A44FA3">
        <w:rPr>
          <w:spacing w:val="-1"/>
          <w:sz w:val="28"/>
          <w:szCs w:val="28"/>
        </w:rPr>
        <w:t>u</w:t>
      </w:r>
      <w:r w:rsidR="00A44FA3">
        <w:rPr>
          <w:spacing w:val="1"/>
          <w:sz w:val="28"/>
          <w:szCs w:val="28"/>
        </w:rPr>
        <w:t>t</w:t>
      </w:r>
      <w:r w:rsidR="00A44FA3">
        <w:rPr>
          <w:spacing w:val="-1"/>
          <w:sz w:val="28"/>
          <w:szCs w:val="28"/>
        </w:rPr>
        <w:t>o</w:t>
      </w:r>
      <w:r w:rsidR="00A44FA3">
        <w:rPr>
          <w:sz w:val="28"/>
          <w:szCs w:val="28"/>
        </w:rPr>
        <w:t>ma</w:t>
      </w:r>
      <w:r w:rsidR="00A44FA3">
        <w:rPr>
          <w:spacing w:val="-1"/>
          <w:sz w:val="28"/>
          <w:szCs w:val="28"/>
        </w:rPr>
        <w:t>t</w:t>
      </w:r>
      <w:r w:rsidR="00A44FA3">
        <w:rPr>
          <w:spacing w:val="1"/>
          <w:sz w:val="28"/>
          <w:szCs w:val="28"/>
        </w:rPr>
        <w:t>i</w:t>
      </w:r>
      <w:r w:rsidR="00A44FA3">
        <w:rPr>
          <w:sz w:val="28"/>
          <w:szCs w:val="28"/>
        </w:rPr>
        <w:t>c</w:t>
      </w:r>
      <w:r w:rsidR="00A44FA3">
        <w:rPr>
          <w:spacing w:val="-2"/>
          <w:sz w:val="28"/>
          <w:szCs w:val="28"/>
        </w:rPr>
        <w:t>a</w:t>
      </w:r>
      <w:r w:rsidR="00A44FA3">
        <w:rPr>
          <w:spacing w:val="1"/>
          <w:sz w:val="28"/>
          <w:szCs w:val="28"/>
        </w:rPr>
        <w:t>l</w:t>
      </w:r>
      <w:r w:rsidR="00A44FA3">
        <w:rPr>
          <w:spacing w:val="-1"/>
          <w:sz w:val="28"/>
          <w:szCs w:val="28"/>
        </w:rPr>
        <w:t>l</w:t>
      </w:r>
      <w:r w:rsidR="00A44FA3">
        <w:rPr>
          <w:spacing w:val="1"/>
          <w:sz w:val="28"/>
          <w:szCs w:val="28"/>
        </w:rPr>
        <w:t>y</w:t>
      </w:r>
      <w:r w:rsidR="00A44FA3">
        <w:rPr>
          <w:sz w:val="28"/>
          <w:szCs w:val="28"/>
        </w:rPr>
        <w:t>.</w:t>
      </w:r>
    </w:p>
    <w:p w14:paraId="47A8BD85" w14:textId="77777777" w:rsidR="00AE7C60" w:rsidRDefault="00A44FA3" w:rsidP="003E0BA7">
      <w:pPr>
        <w:spacing w:line="320" w:lineRule="exact"/>
        <w:ind w:left="100"/>
        <w:jc w:val="both"/>
        <w:rPr>
          <w:sz w:val="28"/>
          <w:szCs w:val="28"/>
        </w:rPr>
      </w:pPr>
      <w:r>
        <w:rPr>
          <w:spacing w:val="1"/>
          <w:sz w:val="28"/>
          <w:szCs w:val="28"/>
        </w:rPr>
        <w:t>U</w:t>
      </w:r>
      <w:r>
        <w:rPr>
          <w:spacing w:val="-1"/>
          <w:sz w:val="28"/>
          <w:szCs w:val="28"/>
        </w:rPr>
        <w:t>s</w:t>
      </w:r>
      <w:r>
        <w:rPr>
          <w:sz w:val="28"/>
          <w:szCs w:val="28"/>
        </w:rPr>
        <w:t>ers</w:t>
      </w:r>
      <w:r>
        <w:rPr>
          <w:spacing w:val="-2"/>
          <w:sz w:val="28"/>
          <w:szCs w:val="28"/>
        </w:rPr>
        <w:t xml:space="preserve"> </w:t>
      </w:r>
      <w:r>
        <w:rPr>
          <w:spacing w:val="1"/>
          <w:sz w:val="28"/>
          <w:szCs w:val="28"/>
        </w:rPr>
        <w:t>u</w:t>
      </w:r>
      <w:r>
        <w:rPr>
          <w:spacing w:val="-1"/>
          <w:sz w:val="28"/>
          <w:szCs w:val="28"/>
        </w:rPr>
        <w:t>s</w:t>
      </w:r>
      <w:r>
        <w:rPr>
          <w:sz w:val="28"/>
          <w:szCs w:val="28"/>
        </w:rPr>
        <w:t>e CPG</w:t>
      </w:r>
      <w:r>
        <w:rPr>
          <w:spacing w:val="-1"/>
          <w:sz w:val="28"/>
          <w:szCs w:val="28"/>
        </w:rPr>
        <w:t xml:space="preserve"> </w:t>
      </w:r>
      <w:r>
        <w:rPr>
          <w:spacing w:val="1"/>
          <w:sz w:val="28"/>
          <w:szCs w:val="28"/>
        </w:rPr>
        <w:t>A</w:t>
      </w:r>
      <w:r>
        <w:rPr>
          <w:sz w:val="28"/>
          <w:szCs w:val="28"/>
        </w:rPr>
        <w:t>PI</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c</w:t>
      </w:r>
      <w:r>
        <w:rPr>
          <w:spacing w:val="-2"/>
          <w:sz w:val="28"/>
          <w:szCs w:val="28"/>
        </w:rPr>
        <w:t>o</w:t>
      </w:r>
      <w:r>
        <w:rPr>
          <w:spacing w:val="1"/>
          <w:sz w:val="28"/>
          <w:szCs w:val="28"/>
        </w:rPr>
        <w:t>n</w:t>
      </w:r>
      <w:r>
        <w:rPr>
          <w:spacing w:val="-2"/>
          <w:sz w:val="28"/>
          <w:szCs w:val="28"/>
        </w:rPr>
        <w:t>f</w:t>
      </w:r>
      <w:r>
        <w:rPr>
          <w:spacing w:val="1"/>
          <w:sz w:val="28"/>
          <w:szCs w:val="28"/>
        </w:rPr>
        <w:t>i</w:t>
      </w:r>
      <w:r>
        <w:rPr>
          <w:spacing w:val="-1"/>
          <w:sz w:val="28"/>
          <w:szCs w:val="28"/>
        </w:rPr>
        <w:t>g</w:t>
      </w:r>
      <w:r>
        <w:rPr>
          <w:spacing w:val="1"/>
          <w:sz w:val="28"/>
          <w:szCs w:val="28"/>
        </w:rPr>
        <w:t>u</w:t>
      </w:r>
      <w:r>
        <w:rPr>
          <w:sz w:val="28"/>
          <w:szCs w:val="28"/>
        </w:rPr>
        <w:t xml:space="preserve">re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2"/>
          <w:sz w:val="28"/>
          <w:szCs w:val="28"/>
        </w:rPr>
        <w:t xml:space="preserve"> </w:t>
      </w:r>
      <w:r>
        <w:rPr>
          <w:sz w:val="28"/>
          <w:szCs w:val="28"/>
        </w:rPr>
        <w:t>cr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as a</w:t>
      </w:r>
    </w:p>
    <w:p w14:paraId="2F7B70DB" w14:textId="77777777" w:rsidR="00AE7C60" w:rsidRDefault="00A44FA3" w:rsidP="003E0BA7">
      <w:pPr>
        <w:spacing w:before="26"/>
        <w:ind w:left="100"/>
        <w:jc w:val="both"/>
        <w:rPr>
          <w:sz w:val="28"/>
          <w:szCs w:val="28"/>
        </w:rPr>
      </w:pP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t</w:t>
      </w:r>
      <w:r>
        <w:rPr>
          <w:spacing w:val="-1"/>
          <w:sz w:val="28"/>
          <w:szCs w:val="28"/>
        </w:rPr>
        <w:t>oo</w:t>
      </w:r>
      <w:r>
        <w:rPr>
          <w:spacing w:val="1"/>
          <w:sz w:val="28"/>
          <w:szCs w:val="28"/>
        </w:rPr>
        <w:t>l</w:t>
      </w:r>
      <w:r>
        <w:rPr>
          <w:sz w:val="28"/>
          <w:szCs w:val="28"/>
        </w:rPr>
        <w:t>.</w:t>
      </w:r>
    </w:p>
    <w:p w14:paraId="2DA55DB9" w14:textId="77777777" w:rsidR="00AE7C60" w:rsidRDefault="00A44FA3" w:rsidP="003E0BA7">
      <w:pPr>
        <w:spacing w:before="26" w:line="259" w:lineRule="auto"/>
        <w:ind w:left="100" w:right="21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pacing w:val="1"/>
          <w:sz w:val="28"/>
          <w:szCs w:val="28"/>
        </w:rPr>
        <w:t>a</w:t>
      </w:r>
      <w:r>
        <w:rPr>
          <w:spacing w:val="-1"/>
          <w:sz w:val="28"/>
          <w:szCs w:val="28"/>
        </w:rPr>
        <w:t>y</w:t>
      </w:r>
      <w:r>
        <w:rPr>
          <w:sz w:val="28"/>
          <w:szCs w:val="28"/>
        </w:rPr>
        <w:t>me</w:t>
      </w:r>
      <w:r>
        <w:rPr>
          <w:spacing w:val="-1"/>
          <w:sz w:val="28"/>
          <w:szCs w:val="28"/>
        </w:rPr>
        <w:t>nt</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r</w:t>
      </w:r>
      <w:r>
        <w:rPr>
          <w:spacing w:val="-1"/>
          <w:sz w:val="28"/>
          <w:szCs w:val="28"/>
        </w:rPr>
        <w:t>ou</w:t>
      </w:r>
      <w:r>
        <w:rPr>
          <w:spacing w:val="1"/>
          <w:sz w:val="28"/>
          <w:szCs w:val="28"/>
        </w:rPr>
        <w:t>g</w:t>
      </w:r>
      <w:r>
        <w:rPr>
          <w:sz w:val="28"/>
          <w:szCs w:val="28"/>
        </w:rPr>
        <w:t>h</w:t>
      </w:r>
      <w:r>
        <w:rPr>
          <w:spacing w:val="-1"/>
          <w:sz w:val="28"/>
          <w:szCs w:val="28"/>
        </w:rPr>
        <w:t xml:space="preserve"> </w:t>
      </w:r>
      <w:r>
        <w:rPr>
          <w:sz w:val="28"/>
          <w:szCs w:val="28"/>
        </w:rPr>
        <w:t xml:space="preserve">CPG </w:t>
      </w:r>
      <w:r>
        <w:rPr>
          <w:spacing w:val="-1"/>
          <w:sz w:val="28"/>
          <w:szCs w:val="28"/>
        </w:rPr>
        <w:t>wi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t</w:t>
      </w:r>
      <w:r>
        <w:rPr>
          <w:spacing w:val="-2"/>
          <w:sz w:val="28"/>
          <w:szCs w:val="28"/>
        </w:rPr>
        <w:t>r</w:t>
      </w:r>
      <w:r>
        <w:rPr>
          <w:sz w:val="28"/>
          <w:szCs w:val="28"/>
        </w:rPr>
        <w:t>a</w:t>
      </w:r>
      <w:r>
        <w:rPr>
          <w:spacing w:val="-1"/>
          <w:sz w:val="28"/>
          <w:szCs w:val="28"/>
        </w:rPr>
        <w:t>n</w:t>
      </w:r>
      <w:r>
        <w:rPr>
          <w:spacing w:val="1"/>
          <w:sz w:val="28"/>
          <w:szCs w:val="28"/>
        </w:rPr>
        <w:t>s</w:t>
      </w:r>
      <w:r>
        <w:rPr>
          <w:sz w:val="28"/>
          <w:szCs w:val="28"/>
        </w:rPr>
        <w:t>fe</w:t>
      </w:r>
      <w:r>
        <w:rPr>
          <w:spacing w:val="-2"/>
          <w:sz w:val="28"/>
          <w:szCs w:val="28"/>
        </w:rPr>
        <w:t>r</w:t>
      </w:r>
      <w:r>
        <w:rPr>
          <w:sz w:val="28"/>
          <w:szCs w:val="28"/>
        </w:rPr>
        <w:t>red</w:t>
      </w:r>
      <w:r>
        <w:rPr>
          <w:spacing w:val="1"/>
          <w:sz w:val="28"/>
          <w:szCs w:val="28"/>
        </w:rPr>
        <w:t xml:space="preserve"> </w:t>
      </w:r>
      <w:r>
        <w:rPr>
          <w:spacing w:val="-3"/>
          <w:sz w:val="28"/>
          <w:szCs w:val="28"/>
        </w:rPr>
        <w:t>a</w:t>
      </w:r>
      <w:r>
        <w:rPr>
          <w:spacing w:val="1"/>
          <w:sz w:val="28"/>
          <w:szCs w:val="28"/>
        </w:rPr>
        <w:t>u</w:t>
      </w:r>
      <w:r>
        <w:rPr>
          <w:spacing w:val="-1"/>
          <w:sz w:val="28"/>
          <w:szCs w:val="28"/>
        </w:rPr>
        <w:t>t</w:t>
      </w:r>
      <w:r>
        <w:rPr>
          <w:spacing w:val="1"/>
          <w:sz w:val="28"/>
          <w:szCs w:val="28"/>
        </w:rPr>
        <w:t>o</w:t>
      </w:r>
      <w:r>
        <w:rPr>
          <w:sz w:val="28"/>
          <w:szCs w:val="28"/>
        </w:rPr>
        <w:t>m</w:t>
      </w:r>
      <w:r>
        <w:rPr>
          <w:spacing w:val="-2"/>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Pr>
          <w:spacing w:val="-2"/>
          <w:sz w:val="28"/>
          <w:szCs w:val="28"/>
        </w:rPr>
        <w:t>t</w:t>
      </w:r>
      <w:r>
        <w:rPr>
          <w:sz w:val="28"/>
          <w:szCs w:val="28"/>
        </w:rPr>
        <w:t>o</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in</w:t>
      </w:r>
      <w:r>
        <w:rPr>
          <w:spacing w:val="1"/>
          <w:sz w:val="28"/>
          <w:szCs w:val="28"/>
        </w:rPr>
        <w:t>t</w:t>
      </w:r>
      <w:r>
        <w:rPr>
          <w:sz w:val="28"/>
          <w:szCs w:val="28"/>
        </w:rPr>
        <w:t>e</w:t>
      </w:r>
      <w:r>
        <w:rPr>
          <w:spacing w:val="-2"/>
          <w:sz w:val="28"/>
          <w:szCs w:val="28"/>
        </w:rPr>
        <w:t>r</w:t>
      </w:r>
      <w:r>
        <w:rPr>
          <w:spacing w:val="1"/>
          <w:sz w:val="28"/>
          <w:szCs w:val="28"/>
        </w:rPr>
        <w:t>n</w:t>
      </w:r>
      <w:r>
        <w:rPr>
          <w:sz w:val="28"/>
          <w:szCs w:val="28"/>
        </w:rPr>
        <w:t>al</w:t>
      </w:r>
      <w:r>
        <w:rPr>
          <w:spacing w:val="2"/>
          <w:sz w:val="28"/>
          <w:szCs w:val="28"/>
        </w:rPr>
        <w:t xml:space="preserve"> </w:t>
      </w:r>
      <w:r>
        <w:rPr>
          <w:spacing w:val="-3"/>
          <w:sz w:val="28"/>
          <w:szCs w:val="28"/>
        </w:rPr>
        <w:t>m</w:t>
      </w:r>
      <w:r>
        <w:rPr>
          <w:sz w:val="28"/>
          <w:szCs w:val="28"/>
        </w:rPr>
        <w:t>a</w:t>
      </w:r>
      <w:r>
        <w:rPr>
          <w:spacing w:val="-1"/>
          <w:sz w:val="28"/>
          <w:szCs w:val="28"/>
        </w:rPr>
        <w:t>i</w:t>
      </w:r>
      <w:r>
        <w:rPr>
          <w:sz w:val="28"/>
          <w:szCs w:val="28"/>
        </w:rPr>
        <w:t xml:space="preserve">n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o</w:t>
      </w:r>
      <w:r>
        <w:rPr>
          <w:sz w:val="28"/>
          <w:szCs w:val="28"/>
        </w:rPr>
        <w:t>f</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 in</w:t>
      </w:r>
      <w:r>
        <w:rPr>
          <w:spacing w:val="2"/>
          <w:sz w:val="28"/>
          <w:szCs w:val="28"/>
        </w:rPr>
        <w:t xml:space="preserve"> </w:t>
      </w:r>
      <w:r>
        <w:rPr>
          <w:spacing w:val="-3"/>
          <w:sz w:val="28"/>
          <w:szCs w:val="28"/>
        </w:rPr>
        <w:t>C</w:t>
      </w:r>
      <w:r>
        <w:rPr>
          <w:spacing w:val="1"/>
          <w:sz w:val="28"/>
          <w:szCs w:val="28"/>
        </w:rPr>
        <w:t>X</w:t>
      </w:r>
      <w:r>
        <w:rPr>
          <w:sz w:val="28"/>
          <w:szCs w:val="28"/>
        </w:rPr>
        <w:t>.</w:t>
      </w:r>
    </w:p>
    <w:p w14:paraId="3C0945B8" w14:textId="77777777" w:rsidR="00AE7C60" w:rsidRDefault="00AE7C60" w:rsidP="003E0BA7">
      <w:pPr>
        <w:spacing w:line="200" w:lineRule="exact"/>
        <w:jc w:val="both"/>
      </w:pPr>
    </w:p>
    <w:p w14:paraId="4AC47092" w14:textId="77777777" w:rsidR="00AE7C60" w:rsidRDefault="00AE7C60" w:rsidP="003E0BA7">
      <w:pPr>
        <w:spacing w:line="200" w:lineRule="exact"/>
        <w:jc w:val="both"/>
      </w:pPr>
    </w:p>
    <w:p w14:paraId="6D1F6AE0" w14:textId="77777777" w:rsidR="00AE7C60" w:rsidRDefault="00AE7C60" w:rsidP="003E0BA7">
      <w:pPr>
        <w:spacing w:before="5" w:line="260" w:lineRule="exact"/>
        <w:jc w:val="both"/>
        <w:rPr>
          <w:sz w:val="26"/>
          <w:szCs w:val="26"/>
        </w:rPr>
      </w:pPr>
    </w:p>
    <w:p w14:paraId="69540B68" w14:textId="77777777" w:rsidR="00AE7C60" w:rsidRDefault="00A44FA3" w:rsidP="003E0BA7">
      <w:pPr>
        <w:pStyle w:val="Heading3"/>
        <w:jc w:val="both"/>
        <w:rPr>
          <w:rFonts w:eastAsia="Calibri Light"/>
        </w:rPr>
      </w:pPr>
      <w:bookmarkStart w:id="48" w:name="_Toc82706578"/>
      <w:r>
        <w:rPr>
          <w:rFonts w:eastAsia="Calibri Light"/>
        </w:rPr>
        <w:t>7.3</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I</w:t>
      </w:r>
      <w:r>
        <w:rPr>
          <w:rFonts w:eastAsia="Calibri Light"/>
        </w:rPr>
        <w:t>nte</w:t>
      </w:r>
      <w:r>
        <w:rPr>
          <w:rFonts w:eastAsia="Calibri Light"/>
          <w:spacing w:val="2"/>
        </w:rPr>
        <w:t>r</w:t>
      </w:r>
      <w:r>
        <w:rPr>
          <w:rFonts w:eastAsia="Calibri Light"/>
        </w:rPr>
        <w:t>nal</w:t>
      </w:r>
      <w:r>
        <w:rPr>
          <w:rFonts w:eastAsia="Calibri Light"/>
          <w:spacing w:val="-8"/>
        </w:rPr>
        <w:t xml:space="preserve"> </w:t>
      </w:r>
      <w:r>
        <w:rPr>
          <w:rFonts w:eastAsia="Calibri Light"/>
        </w:rPr>
        <w:t>w</w:t>
      </w:r>
      <w:r>
        <w:rPr>
          <w:rFonts w:eastAsia="Calibri Light"/>
          <w:spacing w:val="1"/>
        </w:rPr>
        <w:t>a</w:t>
      </w:r>
      <w:r>
        <w:rPr>
          <w:rFonts w:eastAsia="Calibri Light"/>
        </w:rPr>
        <w:t>lle</w:t>
      </w:r>
      <w:r>
        <w:rPr>
          <w:rFonts w:eastAsia="Calibri Light"/>
          <w:spacing w:val="1"/>
        </w:rPr>
        <w:t>t</w:t>
      </w:r>
      <w:r>
        <w:rPr>
          <w:rFonts w:eastAsia="Calibri Light"/>
        </w:rPr>
        <w:t>s</w:t>
      </w:r>
      <w:bookmarkEnd w:id="48"/>
    </w:p>
    <w:p w14:paraId="584694AF" w14:textId="6D780A1D" w:rsidR="00AE7C60" w:rsidRDefault="00A44FA3" w:rsidP="003E0BA7">
      <w:pPr>
        <w:spacing w:before="27"/>
        <w:ind w:left="100"/>
        <w:jc w:val="both"/>
        <w:rPr>
          <w:sz w:val="28"/>
          <w:szCs w:val="28"/>
        </w:rPr>
      </w:pPr>
      <w:r>
        <w:rPr>
          <w:spacing w:val="1"/>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t</w:t>
      </w:r>
      <w:r>
        <w:rPr>
          <w:spacing w:val="1"/>
          <w:sz w:val="28"/>
          <w:szCs w:val="28"/>
        </w:rPr>
        <w:t>h</w:t>
      </w:r>
      <w:r>
        <w:rPr>
          <w:sz w:val="28"/>
          <w:szCs w:val="28"/>
        </w:rPr>
        <w:t>r</w:t>
      </w:r>
      <w:r>
        <w:rPr>
          <w:spacing w:val="-2"/>
          <w:sz w:val="28"/>
          <w:szCs w:val="28"/>
        </w:rPr>
        <w:t>e</w:t>
      </w:r>
      <w:r>
        <w:rPr>
          <w:sz w:val="28"/>
          <w:szCs w:val="28"/>
        </w:rPr>
        <w:t xml:space="preserve">e </w:t>
      </w:r>
      <w:r>
        <w:rPr>
          <w:spacing w:val="-2"/>
          <w:sz w:val="28"/>
          <w:szCs w:val="28"/>
        </w:rPr>
        <w:t>k</w:t>
      </w:r>
      <w:r>
        <w:rPr>
          <w:spacing w:val="-1"/>
          <w:sz w:val="28"/>
          <w:szCs w:val="28"/>
        </w:rPr>
        <w:t>i</w:t>
      </w:r>
      <w:r>
        <w:rPr>
          <w:spacing w:val="1"/>
          <w:sz w:val="28"/>
          <w:szCs w:val="28"/>
        </w:rPr>
        <w:t>nd</w:t>
      </w:r>
      <w:r>
        <w:rPr>
          <w:sz w:val="28"/>
          <w:szCs w:val="28"/>
        </w:rPr>
        <w:t>s</w:t>
      </w:r>
      <w:r>
        <w:rPr>
          <w:spacing w:val="1"/>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nt</w:t>
      </w:r>
      <w:r>
        <w:rPr>
          <w:spacing w:val="-2"/>
          <w:sz w:val="28"/>
          <w:szCs w:val="28"/>
        </w:rPr>
        <w:t>e</w:t>
      </w:r>
      <w:r>
        <w:rPr>
          <w:sz w:val="28"/>
          <w:szCs w:val="28"/>
        </w:rPr>
        <w:t>r</w:t>
      </w:r>
      <w:r>
        <w:rPr>
          <w:spacing w:val="1"/>
          <w:sz w:val="28"/>
          <w:szCs w:val="28"/>
        </w:rPr>
        <w:t>n</w:t>
      </w:r>
      <w:r>
        <w:rPr>
          <w:spacing w:val="-2"/>
          <w:sz w:val="28"/>
          <w:szCs w:val="28"/>
        </w:rPr>
        <w:t>a</w:t>
      </w:r>
      <w:r>
        <w:rPr>
          <w:sz w:val="28"/>
          <w:szCs w:val="28"/>
        </w:rPr>
        <w:t>l</w:t>
      </w:r>
      <w:r>
        <w:rPr>
          <w:spacing w:val="-2"/>
          <w:sz w:val="28"/>
          <w:szCs w:val="28"/>
        </w:rPr>
        <w:t xml:space="preserve"> </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ts</w:t>
      </w:r>
      <w:r>
        <w:rPr>
          <w:spacing w:val="1"/>
          <w:sz w:val="28"/>
          <w:szCs w:val="28"/>
        </w:rPr>
        <w:t xml:space="preserve"> </w:t>
      </w:r>
      <w:r w:rsidR="00A52ADB">
        <w:rPr>
          <w:spacing w:val="-1"/>
          <w:sz w:val="28"/>
          <w:szCs w:val="28"/>
        </w:rPr>
        <w:t>on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w:t>
      </w:r>
    </w:p>
    <w:p w14:paraId="26C2D9BD"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ke</w:t>
      </w:r>
      <w:r>
        <w:rPr>
          <w:spacing w:val="-2"/>
          <w:sz w:val="28"/>
          <w:szCs w:val="28"/>
        </w:rPr>
        <w:t>e</w:t>
      </w:r>
      <w:r>
        <w:rPr>
          <w:sz w:val="28"/>
          <w:szCs w:val="28"/>
        </w:rPr>
        <w:t>p</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z w:val="28"/>
          <w:szCs w:val="28"/>
        </w:rPr>
        <w:t>s</w:t>
      </w:r>
      <w:r>
        <w:rPr>
          <w:spacing w:val="1"/>
          <w:sz w:val="28"/>
          <w:szCs w:val="28"/>
        </w:rPr>
        <w:t xml:space="preserve"> </w:t>
      </w:r>
      <w:r>
        <w:rPr>
          <w:sz w:val="28"/>
          <w:szCs w:val="28"/>
        </w:rPr>
        <w:t>sa</w:t>
      </w:r>
      <w:r>
        <w:rPr>
          <w:spacing w:val="-2"/>
          <w:sz w:val="28"/>
          <w:szCs w:val="28"/>
        </w:rPr>
        <w:t>f</w:t>
      </w:r>
      <w:r>
        <w:rPr>
          <w:sz w:val="28"/>
          <w:szCs w:val="28"/>
        </w:rPr>
        <w:t>e.</w:t>
      </w:r>
    </w:p>
    <w:p w14:paraId="1C27EB2C" w14:textId="35787D5D"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1"/>
          <w:sz w:val="28"/>
          <w:szCs w:val="28"/>
        </w:rPr>
        <w:t xml:space="preserve"> </w:t>
      </w:r>
      <w:r>
        <w:rPr>
          <w:sz w:val="28"/>
          <w:szCs w:val="28"/>
        </w:rPr>
        <w:t>is</w:t>
      </w:r>
      <w:r>
        <w:rPr>
          <w:spacing w:val="-1"/>
          <w:sz w:val="28"/>
          <w:szCs w:val="28"/>
        </w:rPr>
        <w:t xml:space="preserve"> </w:t>
      </w:r>
      <w:r>
        <w:rPr>
          <w:spacing w:val="1"/>
          <w:sz w:val="28"/>
          <w:szCs w:val="28"/>
        </w:rPr>
        <w:t>us</w:t>
      </w:r>
      <w:r>
        <w:rPr>
          <w:spacing w:val="-2"/>
          <w:sz w:val="28"/>
          <w:szCs w:val="28"/>
        </w:rPr>
        <w:t>e</w:t>
      </w:r>
      <w:r>
        <w:rPr>
          <w:sz w:val="28"/>
          <w:szCs w:val="28"/>
        </w:rPr>
        <w:t>d</w:t>
      </w:r>
      <w:r>
        <w:rPr>
          <w:spacing w:val="1"/>
          <w:sz w:val="28"/>
          <w:szCs w:val="28"/>
        </w:rPr>
        <w:t xml:space="preserve"> </w:t>
      </w:r>
      <w:r w:rsidR="00A52ADB">
        <w:rPr>
          <w:spacing w:val="-2"/>
          <w:sz w:val="28"/>
          <w:szCs w:val="28"/>
        </w:rPr>
        <w:t>in</w:t>
      </w:r>
      <w:r>
        <w:rPr>
          <w:spacing w:val="3"/>
          <w:sz w:val="28"/>
          <w:szCs w:val="28"/>
        </w:rPr>
        <w:t xml:space="preserve"> </w:t>
      </w:r>
      <w:r>
        <w:rPr>
          <w:spacing w:val="1"/>
          <w:sz w:val="28"/>
          <w:szCs w:val="28"/>
        </w:rPr>
        <w:t>th</w:t>
      </w:r>
      <w:r>
        <w:rPr>
          <w:sz w:val="28"/>
          <w:szCs w:val="28"/>
        </w:rPr>
        <w:t>e</w:t>
      </w:r>
      <w:r>
        <w:rPr>
          <w:spacing w:val="-2"/>
          <w:sz w:val="28"/>
          <w:szCs w:val="28"/>
        </w:rPr>
        <w:t xml:space="preserve"> </w:t>
      </w:r>
      <w:r>
        <w:rPr>
          <w:spacing w:val="-1"/>
          <w:sz w:val="28"/>
          <w:szCs w:val="28"/>
        </w:rPr>
        <w:t>s</w:t>
      </w:r>
      <w:r>
        <w:rPr>
          <w:spacing w:val="1"/>
          <w:sz w:val="28"/>
          <w:szCs w:val="28"/>
        </w:rPr>
        <w:t>p</w:t>
      </w:r>
      <w:r>
        <w:rPr>
          <w:spacing w:val="-1"/>
          <w:sz w:val="28"/>
          <w:szCs w:val="28"/>
        </w:rPr>
        <w:t>o</w:t>
      </w:r>
      <w:r>
        <w:rPr>
          <w:sz w:val="28"/>
          <w:szCs w:val="28"/>
        </w:rPr>
        <w:t>t</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4275C3B6" w14:textId="77777777" w:rsidR="00AE7C60" w:rsidRDefault="00A44FA3" w:rsidP="003E0BA7">
      <w:pPr>
        <w:spacing w:before="25"/>
        <w:ind w:left="1139" w:right="4045"/>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gi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a</w:t>
      </w:r>
      <w:r>
        <w:rPr>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ng</w:t>
      </w:r>
      <w:r>
        <w:rPr>
          <w:sz w:val="28"/>
          <w:szCs w:val="28"/>
        </w:rPr>
        <w:t>.</w:t>
      </w:r>
    </w:p>
    <w:p w14:paraId="3AE1F6F5" w14:textId="77777777" w:rsidR="00AE7C60" w:rsidRDefault="00AE7C60" w:rsidP="003E0BA7">
      <w:pPr>
        <w:spacing w:before="3" w:line="100" w:lineRule="exact"/>
        <w:jc w:val="both"/>
        <w:rPr>
          <w:sz w:val="11"/>
          <w:szCs w:val="11"/>
        </w:rPr>
      </w:pPr>
    </w:p>
    <w:p w14:paraId="09CBE6AE" w14:textId="77777777" w:rsidR="00AE7C60" w:rsidRDefault="00AE7C60" w:rsidP="003E0BA7">
      <w:pPr>
        <w:spacing w:line="200" w:lineRule="exact"/>
        <w:jc w:val="both"/>
      </w:pPr>
    </w:p>
    <w:p w14:paraId="6E5D543C" w14:textId="77777777" w:rsidR="00AE7C60" w:rsidRDefault="00A44FA3" w:rsidP="003E0BA7">
      <w:pPr>
        <w:tabs>
          <w:tab w:val="left" w:pos="820"/>
        </w:tabs>
        <w:spacing w:line="256" w:lineRule="auto"/>
        <w:ind w:left="820" w:right="184" w:hanging="360"/>
        <w:jc w:val="both"/>
        <w:rPr>
          <w:sz w:val="28"/>
          <w:szCs w:val="28"/>
        </w:rPr>
      </w:pPr>
      <w:r>
        <w:rPr>
          <w:rFonts w:ascii="MS PGothic" w:eastAsia="MS PGothic" w:hAnsi="MS PGothic" w:cs="MS PGothic"/>
          <w:w w:val="170"/>
          <w:sz w:val="28"/>
          <w:szCs w:val="28"/>
        </w:rPr>
        <w:t>▪</w:t>
      </w:r>
      <w:r>
        <w:rPr>
          <w:rFonts w:ascii="MS PGothic" w:eastAsia="MS PGothic" w:hAnsi="MS PGothic" w:cs="MS PGothic"/>
          <w:sz w:val="28"/>
          <w:szCs w:val="28"/>
        </w:rPr>
        <w:tab/>
      </w:r>
      <w:r>
        <w:rPr>
          <w:spacing w:val="1"/>
          <w:sz w:val="28"/>
          <w:szCs w:val="28"/>
        </w:rPr>
        <w:t>U</w:t>
      </w:r>
      <w:r>
        <w:rPr>
          <w:spacing w:val="-1"/>
          <w:sz w:val="28"/>
          <w:szCs w:val="28"/>
        </w:rPr>
        <w:t>s</w:t>
      </w:r>
      <w:r>
        <w:rPr>
          <w:sz w:val="28"/>
          <w:szCs w:val="28"/>
        </w:rPr>
        <w:t>ers</w:t>
      </w:r>
      <w:r>
        <w:rPr>
          <w:spacing w:val="1"/>
          <w:sz w:val="28"/>
          <w:szCs w:val="28"/>
        </w:rPr>
        <w:t xml:space="preserve"> </w:t>
      </w:r>
      <w:r>
        <w:rPr>
          <w:sz w:val="28"/>
          <w:szCs w:val="28"/>
        </w:rPr>
        <w:t>a</w:t>
      </w:r>
      <w:r>
        <w:rPr>
          <w:spacing w:val="-2"/>
          <w:sz w:val="28"/>
          <w:szCs w:val="28"/>
        </w:rPr>
        <w:t>r</w:t>
      </w:r>
      <w:r>
        <w:rPr>
          <w:sz w:val="28"/>
          <w:szCs w:val="28"/>
        </w:rPr>
        <w:t>e free</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b</w:t>
      </w:r>
      <w:r>
        <w:rPr>
          <w:spacing w:val="-2"/>
          <w:sz w:val="28"/>
          <w:szCs w:val="28"/>
        </w:rPr>
        <w:t>e</w:t>
      </w:r>
      <w:r>
        <w:rPr>
          <w:spacing w:val="-1"/>
          <w:sz w:val="28"/>
          <w:szCs w:val="28"/>
        </w:rPr>
        <w:t>tw</w:t>
      </w:r>
      <w:r>
        <w:rPr>
          <w:sz w:val="28"/>
          <w:szCs w:val="28"/>
        </w:rPr>
        <w:t>een</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8"/>
          <w:sz w:val="28"/>
          <w:szCs w:val="28"/>
        </w:rPr>
        <w:t>t</w:t>
      </w:r>
      <w:r>
        <w:rPr>
          <w:sz w:val="28"/>
          <w:szCs w:val="28"/>
        </w:rPr>
        <w:t>, a</w:t>
      </w:r>
      <w:r>
        <w:rPr>
          <w:spacing w:val="-1"/>
          <w:sz w:val="28"/>
          <w:szCs w:val="28"/>
        </w:rPr>
        <w:t>n</w:t>
      </w:r>
      <w:r>
        <w:rPr>
          <w:sz w:val="28"/>
          <w:szCs w:val="28"/>
        </w:rPr>
        <w:t>d</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0D757664" w14:textId="77777777" w:rsidR="00AE7C60" w:rsidRDefault="00AE7C60" w:rsidP="003E0BA7">
      <w:pPr>
        <w:spacing w:line="200" w:lineRule="exact"/>
        <w:jc w:val="both"/>
      </w:pPr>
    </w:p>
    <w:p w14:paraId="6E4B7FB7" w14:textId="77777777" w:rsidR="00AE7C60" w:rsidRDefault="00AE7C60" w:rsidP="003E0BA7">
      <w:pPr>
        <w:spacing w:line="200" w:lineRule="exact"/>
        <w:jc w:val="both"/>
      </w:pPr>
    </w:p>
    <w:p w14:paraId="616F81D2" w14:textId="77777777" w:rsidR="00AE7C60" w:rsidRDefault="00AE7C60" w:rsidP="003E0BA7">
      <w:pPr>
        <w:spacing w:line="200" w:lineRule="exact"/>
        <w:jc w:val="both"/>
      </w:pPr>
    </w:p>
    <w:p w14:paraId="0DD43653" w14:textId="77777777" w:rsidR="00AE7C60" w:rsidRDefault="00AE7C60" w:rsidP="003E0BA7">
      <w:pPr>
        <w:spacing w:before="17" w:line="240" w:lineRule="exact"/>
        <w:jc w:val="both"/>
        <w:rPr>
          <w:sz w:val="24"/>
          <w:szCs w:val="24"/>
        </w:rPr>
      </w:pPr>
    </w:p>
    <w:p w14:paraId="2134CA3F" w14:textId="77777777" w:rsidR="00AE7C60" w:rsidRDefault="00A44FA3" w:rsidP="003E0BA7">
      <w:pPr>
        <w:pStyle w:val="Heading3"/>
        <w:jc w:val="both"/>
        <w:rPr>
          <w:rFonts w:eastAsia="Calibri Light"/>
        </w:rPr>
      </w:pPr>
      <w:bookmarkStart w:id="49" w:name="_Toc82706579"/>
      <w:r>
        <w:rPr>
          <w:rFonts w:eastAsia="Calibri Light"/>
        </w:rPr>
        <w:t>7.3</w:t>
      </w:r>
      <w:r>
        <w:rPr>
          <w:rFonts w:eastAsia="Calibri Light"/>
          <w:spacing w:val="-1"/>
        </w:rPr>
        <w:t>.</w:t>
      </w:r>
      <w:r>
        <w:rPr>
          <w:rFonts w:eastAsia="Calibri Light"/>
        </w:rPr>
        <w:t xml:space="preserve">3. </w:t>
      </w:r>
      <w:r>
        <w:rPr>
          <w:rFonts w:eastAsia="Calibri Light"/>
          <w:spacing w:val="13"/>
        </w:rPr>
        <w:t xml:space="preserve"> </w:t>
      </w:r>
      <w:r>
        <w:rPr>
          <w:rFonts w:eastAsia="Calibri Light"/>
        </w:rPr>
        <w:t>T</w:t>
      </w:r>
      <w:r>
        <w:rPr>
          <w:rFonts w:eastAsia="Calibri Light"/>
          <w:spacing w:val="-1"/>
        </w:rPr>
        <w:t>r</w:t>
      </w:r>
      <w:r>
        <w:rPr>
          <w:rFonts w:eastAsia="Calibri Light"/>
        </w:rPr>
        <w:t>ading</w:t>
      </w:r>
      <w:r>
        <w:rPr>
          <w:rFonts w:eastAsia="Calibri Light"/>
          <w:spacing w:val="-8"/>
        </w:rPr>
        <w:t xml:space="preserve"> </w:t>
      </w:r>
      <w:r>
        <w:rPr>
          <w:rFonts w:eastAsia="Calibri Light"/>
          <w:spacing w:val="3"/>
        </w:rPr>
        <w:t>z</w:t>
      </w:r>
      <w:r>
        <w:rPr>
          <w:rFonts w:eastAsia="Calibri Light"/>
        </w:rPr>
        <w:t>o</w:t>
      </w:r>
      <w:r>
        <w:rPr>
          <w:rFonts w:eastAsia="Calibri Light"/>
          <w:spacing w:val="-1"/>
        </w:rPr>
        <w:t>n</w:t>
      </w:r>
      <w:r>
        <w:rPr>
          <w:rFonts w:eastAsia="Calibri Light"/>
        </w:rPr>
        <w:t>e</w:t>
      </w:r>
      <w:bookmarkEnd w:id="49"/>
    </w:p>
    <w:p w14:paraId="41FB4D68" w14:textId="24FE73E6" w:rsidR="00201BDA"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sidR="00DC1E41">
        <w:rPr>
          <w:spacing w:val="1"/>
          <w:sz w:val="28"/>
          <w:szCs w:val="28"/>
        </w:rPr>
        <w:t>four</w:t>
      </w:r>
      <w:r>
        <w:rPr>
          <w:sz w:val="28"/>
          <w:szCs w:val="28"/>
        </w:rPr>
        <w:t xml:space="preserve"> 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w:t>
      </w:r>
      <w:r>
        <w:rPr>
          <w:spacing w:val="-2"/>
          <w:sz w:val="28"/>
          <w:szCs w:val="28"/>
        </w:rPr>
        <w:t>u</w:t>
      </w:r>
      <w:r>
        <w:rPr>
          <w:spacing w:val="1"/>
          <w:sz w:val="28"/>
          <w:szCs w:val="28"/>
        </w:rPr>
        <w:t>n</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a</w:t>
      </w:r>
      <w:r>
        <w:rPr>
          <w:spacing w:val="-1"/>
          <w:sz w:val="28"/>
          <w:szCs w:val="28"/>
        </w:rPr>
        <w:t>l</w:t>
      </w:r>
      <w:r>
        <w:rPr>
          <w:spacing w:val="1"/>
          <w:sz w:val="28"/>
          <w:szCs w:val="28"/>
        </w:rPr>
        <w:t>i</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sidR="00E259AA">
        <w:rPr>
          <w:spacing w:val="-2"/>
          <w:sz w:val="28"/>
          <w:szCs w:val="28"/>
        </w:rPr>
        <w:t>in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p>
    <w:p w14:paraId="00F502B7" w14:textId="4A8A9823" w:rsidR="00AE7C60" w:rsidRPr="00201BDA" w:rsidRDefault="00A44FA3" w:rsidP="003E0BA7">
      <w:pPr>
        <w:pStyle w:val="ListParagraph"/>
        <w:numPr>
          <w:ilvl w:val="0"/>
          <w:numId w:val="5"/>
        </w:numPr>
        <w:spacing w:before="28"/>
        <w:jc w:val="both"/>
        <w:rPr>
          <w:sz w:val="28"/>
          <w:szCs w:val="28"/>
        </w:rPr>
      </w:pPr>
      <w:r w:rsidRPr="00201BDA">
        <w:rPr>
          <w:sz w:val="28"/>
          <w:szCs w:val="28"/>
        </w:rPr>
        <w:t>S</w:t>
      </w:r>
      <w:r w:rsidRPr="00201BDA">
        <w:rPr>
          <w:spacing w:val="1"/>
          <w:sz w:val="28"/>
          <w:szCs w:val="28"/>
        </w:rPr>
        <w:t>p</w:t>
      </w:r>
      <w:r w:rsidRPr="00201BDA">
        <w:rPr>
          <w:spacing w:val="-1"/>
          <w:sz w:val="28"/>
          <w:szCs w:val="28"/>
        </w:rPr>
        <w:t>o</w:t>
      </w:r>
      <w:r w:rsidRPr="00201BDA">
        <w:rPr>
          <w:sz w:val="28"/>
          <w:szCs w:val="28"/>
        </w:rPr>
        <w:t>t</w:t>
      </w:r>
      <w:r w:rsidRPr="00201BDA">
        <w:rPr>
          <w:spacing w:val="1"/>
          <w:sz w:val="28"/>
          <w:szCs w:val="28"/>
        </w:rPr>
        <w:t xml:space="preserve"> </w:t>
      </w:r>
      <w:r w:rsidRPr="00201BDA">
        <w:rPr>
          <w:spacing w:val="-2"/>
          <w:sz w:val="28"/>
          <w:szCs w:val="28"/>
        </w:rPr>
        <w:t>t</w:t>
      </w:r>
      <w:r w:rsidRPr="00201BDA">
        <w:rPr>
          <w:sz w:val="28"/>
          <w:szCs w:val="28"/>
        </w:rPr>
        <w:t>ra</w:t>
      </w:r>
      <w:r w:rsidRPr="00201BDA">
        <w:rPr>
          <w:spacing w:val="-1"/>
          <w:sz w:val="28"/>
          <w:szCs w:val="28"/>
        </w:rPr>
        <w:t>di</w:t>
      </w:r>
      <w:r w:rsidRPr="00201BDA">
        <w:rPr>
          <w:spacing w:val="1"/>
          <w:sz w:val="28"/>
          <w:szCs w:val="28"/>
        </w:rPr>
        <w:t>n</w:t>
      </w:r>
      <w:r w:rsidRPr="00201BDA">
        <w:rPr>
          <w:sz w:val="28"/>
          <w:szCs w:val="28"/>
        </w:rPr>
        <w:t>g</w:t>
      </w:r>
    </w:p>
    <w:p w14:paraId="5275D310" w14:textId="76E48816" w:rsidR="00AE7C60" w:rsidRPr="00201BDA" w:rsidRDefault="00A44FA3" w:rsidP="003E0BA7">
      <w:pPr>
        <w:pStyle w:val="ListParagraph"/>
        <w:numPr>
          <w:ilvl w:val="0"/>
          <w:numId w:val="5"/>
        </w:numPr>
        <w:spacing w:before="25"/>
        <w:jc w:val="both"/>
        <w:rPr>
          <w:sz w:val="28"/>
          <w:szCs w:val="28"/>
        </w:rPr>
      </w:pPr>
      <w:r w:rsidRPr="00201BDA">
        <w:rPr>
          <w:sz w:val="28"/>
          <w:szCs w:val="28"/>
        </w:rPr>
        <w:t>Mar</w:t>
      </w:r>
      <w:r w:rsidRPr="00201BDA">
        <w:rPr>
          <w:spacing w:val="-1"/>
          <w:sz w:val="28"/>
          <w:szCs w:val="28"/>
        </w:rPr>
        <w:t>gi</w:t>
      </w:r>
      <w:r w:rsidRPr="00201BDA">
        <w:rPr>
          <w:sz w:val="28"/>
          <w:szCs w:val="28"/>
        </w:rPr>
        <w:t>n</w:t>
      </w:r>
      <w:r w:rsidRPr="00201BDA">
        <w:rPr>
          <w:spacing w:val="1"/>
          <w:sz w:val="28"/>
          <w:szCs w:val="28"/>
        </w:rPr>
        <w:t xml:space="preserve"> </w:t>
      </w:r>
      <w:r w:rsidRPr="00201BDA">
        <w:rPr>
          <w:sz w:val="28"/>
          <w:szCs w:val="28"/>
        </w:rPr>
        <w:t>tr</w:t>
      </w:r>
      <w:r w:rsidRPr="00201BDA">
        <w:rPr>
          <w:spacing w:val="-2"/>
          <w:sz w:val="28"/>
          <w:szCs w:val="28"/>
        </w:rPr>
        <w:t>a</w:t>
      </w:r>
      <w:r w:rsidRPr="00201BDA">
        <w:rPr>
          <w:spacing w:val="-1"/>
          <w:sz w:val="28"/>
          <w:szCs w:val="28"/>
        </w:rPr>
        <w:t>d</w:t>
      </w:r>
      <w:r w:rsidRPr="00201BDA">
        <w:rPr>
          <w:spacing w:val="1"/>
          <w:sz w:val="28"/>
          <w:szCs w:val="28"/>
        </w:rPr>
        <w:t>i</w:t>
      </w:r>
      <w:r w:rsidRPr="00201BDA">
        <w:rPr>
          <w:spacing w:val="-1"/>
          <w:sz w:val="28"/>
          <w:szCs w:val="28"/>
        </w:rPr>
        <w:t>n</w:t>
      </w:r>
      <w:r w:rsidRPr="00201BDA">
        <w:rPr>
          <w:sz w:val="28"/>
          <w:szCs w:val="28"/>
        </w:rPr>
        <w:t>g</w:t>
      </w:r>
    </w:p>
    <w:p w14:paraId="0D2EF514" w14:textId="61C8FA65" w:rsidR="00AE7C60" w:rsidRPr="00201BDA" w:rsidRDefault="00A44FA3" w:rsidP="003E0BA7">
      <w:pPr>
        <w:pStyle w:val="ListParagraph"/>
        <w:numPr>
          <w:ilvl w:val="0"/>
          <w:numId w:val="5"/>
        </w:numPr>
        <w:spacing w:before="25"/>
        <w:jc w:val="both"/>
        <w:rPr>
          <w:sz w:val="28"/>
          <w:szCs w:val="28"/>
        </w:rPr>
      </w:pPr>
      <w:r w:rsidRPr="00201BDA">
        <w:rPr>
          <w:sz w:val="28"/>
          <w:szCs w:val="28"/>
        </w:rPr>
        <w:t>F</w:t>
      </w:r>
      <w:r w:rsidRPr="00201BDA">
        <w:rPr>
          <w:spacing w:val="1"/>
          <w:sz w:val="28"/>
          <w:szCs w:val="28"/>
        </w:rPr>
        <w:t>u</w:t>
      </w:r>
      <w:r w:rsidRPr="00201BDA">
        <w:rPr>
          <w:spacing w:val="-1"/>
          <w:sz w:val="28"/>
          <w:szCs w:val="28"/>
        </w:rPr>
        <w:t>t</w:t>
      </w:r>
      <w:r w:rsidRPr="00201BDA">
        <w:rPr>
          <w:spacing w:val="1"/>
          <w:sz w:val="28"/>
          <w:szCs w:val="28"/>
        </w:rPr>
        <w:t>u</w:t>
      </w:r>
      <w:r w:rsidRPr="00201BDA">
        <w:rPr>
          <w:sz w:val="28"/>
          <w:szCs w:val="28"/>
        </w:rPr>
        <w:t>re</w:t>
      </w:r>
      <w:r w:rsidRPr="00201BDA">
        <w:rPr>
          <w:spacing w:val="-3"/>
          <w:sz w:val="28"/>
          <w:szCs w:val="28"/>
        </w:rPr>
        <w:t xml:space="preserve"> </w:t>
      </w:r>
      <w:r w:rsidRPr="00201BDA">
        <w:rPr>
          <w:spacing w:val="1"/>
          <w:sz w:val="28"/>
          <w:szCs w:val="28"/>
        </w:rPr>
        <w:t>t</w:t>
      </w:r>
      <w:r w:rsidRPr="00201BDA">
        <w:rPr>
          <w:sz w:val="28"/>
          <w:szCs w:val="28"/>
        </w:rPr>
        <w:t>r</w:t>
      </w:r>
      <w:r w:rsidRPr="00201BDA">
        <w:rPr>
          <w:spacing w:val="-2"/>
          <w:sz w:val="28"/>
          <w:szCs w:val="28"/>
        </w:rPr>
        <w:t>a</w:t>
      </w:r>
      <w:r w:rsidRPr="00201BDA">
        <w:rPr>
          <w:spacing w:val="1"/>
          <w:sz w:val="28"/>
          <w:szCs w:val="28"/>
        </w:rPr>
        <w:t>d</w:t>
      </w:r>
      <w:r w:rsidRPr="00201BDA">
        <w:rPr>
          <w:spacing w:val="-1"/>
          <w:sz w:val="28"/>
          <w:szCs w:val="28"/>
        </w:rPr>
        <w:t>in</w:t>
      </w:r>
      <w:r w:rsidRPr="00201BDA">
        <w:rPr>
          <w:sz w:val="28"/>
          <w:szCs w:val="28"/>
        </w:rPr>
        <w:t>g</w:t>
      </w:r>
    </w:p>
    <w:p w14:paraId="5D7CA67A" w14:textId="798995DB" w:rsidR="00AE7C60" w:rsidRPr="00201BDA" w:rsidRDefault="00A44FA3" w:rsidP="003E0BA7">
      <w:pPr>
        <w:pStyle w:val="ListParagraph"/>
        <w:numPr>
          <w:ilvl w:val="0"/>
          <w:numId w:val="5"/>
        </w:numPr>
        <w:spacing w:before="27"/>
        <w:jc w:val="both"/>
        <w:rPr>
          <w:sz w:val="28"/>
          <w:szCs w:val="28"/>
        </w:rPr>
      </w:pPr>
      <w:r w:rsidRPr="00201BDA">
        <w:rPr>
          <w:spacing w:val="1"/>
          <w:sz w:val="28"/>
          <w:szCs w:val="28"/>
        </w:rPr>
        <w:t>D</w:t>
      </w:r>
      <w:r w:rsidRPr="00201BDA">
        <w:rPr>
          <w:sz w:val="28"/>
          <w:szCs w:val="28"/>
        </w:rPr>
        <w:t>e</w:t>
      </w:r>
      <w:r w:rsidRPr="00201BDA">
        <w:rPr>
          <w:spacing w:val="-2"/>
          <w:sz w:val="28"/>
          <w:szCs w:val="28"/>
        </w:rPr>
        <w:t>m</w:t>
      </w:r>
      <w:r w:rsidRPr="00201BDA">
        <w:rPr>
          <w:sz w:val="28"/>
          <w:szCs w:val="28"/>
        </w:rPr>
        <w:t>o</w:t>
      </w:r>
      <w:r w:rsidRPr="00201BDA">
        <w:rPr>
          <w:spacing w:val="1"/>
          <w:sz w:val="28"/>
          <w:szCs w:val="28"/>
        </w:rPr>
        <w:t xml:space="preserve"> </w:t>
      </w:r>
      <w:r w:rsidRPr="00201BDA">
        <w:rPr>
          <w:sz w:val="28"/>
          <w:szCs w:val="28"/>
        </w:rPr>
        <w:t>t</w:t>
      </w:r>
      <w:r w:rsidRPr="00201BDA">
        <w:rPr>
          <w:spacing w:val="-2"/>
          <w:sz w:val="28"/>
          <w:szCs w:val="28"/>
        </w:rPr>
        <w:t>r</w:t>
      </w:r>
      <w:r w:rsidRPr="00201BDA">
        <w:rPr>
          <w:sz w:val="28"/>
          <w:szCs w:val="28"/>
        </w:rPr>
        <w:t>a</w:t>
      </w:r>
      <w:r w:rsidRPr="00201BDA">
        <w:rPr>
          <w:spacing w:val="-1"/>
          <w:sz w:val="28"/>
          <w:szCs w:val="28"/>
        </w:rPr>
        <w:t>di</w:t>
      </w:r>
      <w:r w:rsidRPr="00201BDA">
        <w:rPr>
          <w:spacing w:val="2"/>
          <w:sz w:val="28"/>
          <w:szCs w:val="28"/>
        </w:rPr>
        <w:t>n</w:t>
      </w:r>
      <w:r w:rsidRPr="00201BDA">
        <w:rPr>
          <w:sz w:val="28"/>
          <w:szCs w:val="28"/>
        </w:rPr>
        <w:t>g</w:t>
      </w:r>
    </w:p>
    <w:p w14:paraId="120B8897" w14:textId="77777777" w:rsidR="00AE7C60" w:rsidRDefault="00AE7C60" w:rsidP="003E0BA7">
      <w:pPr>
        <w:spacing w:line="200" w:lineRule="exact"/>
        <w:jc w:val="both"/>
      </w:pPr>
    </w:p>
    <w:p w14:paraId="5BDFBA6C" w14:textId="77777777" w:rsidR="00AE7C60" w:rsidRDefault="00AE7C60" w:rsidP="003E0BA7">
      <w:pPr>
        <w:spacing w:before="10" w:line="280" w:lineRule="exact"/>
        <w:jc w:val="both"/>
        <w:rPr>
          <w:sz w:val="28"/>
          <w:szCs w:val="28"/>
        </w:rPr>
      </w:pPr>
    </w:p>
    <w:p w14:paraId="30FF9681" w14:textId="77777777" w:rsidR="00AE7C60" w:rsidRDefault="00A44FA3" w:rsidP="003E0BA7">
      <w:pPr>
        <w:pStyle w:val="Heading3"/>
        <w:jc w:val="both"/>
        <w:rPr>
          <w:rFonts w:eastAsia="Calibri Light"/>
        </w:rPr>
      </w:pPr>
      <w:bookmarkStart w:id="50" w:name="_Toc82706580"/>
      <w:r>
        <w:rPr>
          <w:rFonts w:eastAsia="Calibri Light"/>
        </w:rPr>
        <w:t>7.3</w:t>
      </w:r>
      <w:r>
        <w:rPr>
          <w:rFonts w:eastAsia="Calibri Light"/>
          <w:spacing w:val="-1"/>
        </w:rPr>
        <w:t>.</w:t>
      </w:r>
      <w:r>
        <w:rPr>
          <w:rFonts w:eastAsia="Calibri Light"/>
        </w:rPr>
        <w:t xml:space="preserve">4.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50"/>
    </w:p>
    <w:p w14:paraId="583DA176" w14:textId="419E1FB0" w:rsidR="00AE7C60" w:rsidRDefault="00A44FA3" w:rsidP="003E0BA7">
      <w:pPr>
        <w:spacing w:before="26"/>
        <w:ind w:left="460"/>
        <w:jc w:val="both"/>
        <w:rPr>
          <w:sz w:val="28"/>
          <w:szCs w:val="28"/>
        </w:rPr>
      </w:pPr>
      <w:r>
        <w:rPr>
          <w:spacing w:val="-1"/>
          <w:sz w:val="28"/>
          <w:szCs w:val="28"/>
        </w:rPr>
        <w:t>W</w:t>
      </w:r>
      <w:r>
        <w:rPr>
          <w:sz w:val="28"/>
          <w:szCs w:val="28"/>
        </w:rPr>
        <w:t xml:space="preserve">e are </w:t>
      </w:r>
      <w:r>
        <w:rPr>
          <w:spacing w:val="1"/>
          <w:sz w:val="28"/>
          <w:szCs w:val="28"/>
        </w:rPr>
        <w:t>o</w:t>
      </w:r>
      <w:r>
        <w:rPr>
          <w:sz w:val="28"/>
          <w:szCs w:val="28"/>
        </w:rPr>
        <w:t>ff</w:t>
      </w:r>
      <w:r>
        <w:rPr>
          <w:spacing w:val="-2"/>
          <w:sz w:val="28"/>
          <w:szCs w:val="28"/>
        </w:rPr>
        <w:t>e</w:t>
      </w:r>
      <w:r>
        <w:rPr>
          <w:sz w:val="28"/>
          <w:szCs w:val="28"/>
        </w:rPr>
        <w:t>r</w:t>
      </w:r>
      <w:r>
        <w:rPr>
          <w:spacing w:val="-1"/>
          <w:sz w:val="28"/>
          <w:szCs w:val="28"/>
        </w:rPr>
        <w:t>in</w:t>
      </w:r>
      <w:r>
        <w:rPr>
          <w:sz w:val="28"/>
          <w:szCs w:val="28"/>
        </w:rPr>
        <w:t>g</w:t>
      </w:r>
      <w:r>
        <w:rPr>
          <w:spacing w:val="1"/>
          <w:sz w:val="28"/>
          <w:szCs w:val="28"/>
        </w:rPr>
        <w:t xml:space="preserve"> </w:t>
      </w:r>
      <w:r w:rsidR="00DC1E41">
        <w:rPr>
          <w:spacing w:val="-2"/>
          <w:sz w:val="28"/>
          <w:szCs w:val="28"/>
        </w:rPr>
        <w:t>N</w:t>
      </w:r>
      <w:r>
        <w:rPr>
          <w:spacing w:val="2"/>
          <w:sz w:val="28"/>
          <w:szCs w:val="28"/>
        </w:rPr>
        <w:t>o</w:t>
      </w:r>
      <w:r>
        <w:rPr>
          <w:spacing w:val="-2"/>
          <w:sz w:val="28"/>
          <w:szCs w:val="28"/>
        </w:rPr>
        <w:t>-</w:t>
      </w:r>
      <w:r>
        <w:rPr>
          <w:spacing w:val="-1"/>
          <w:sz w:val="28"/>
          <w:szCs w:val="28"/>
        </w:rPr>
        <w:t>K</w:t>
      </w:r>
      <w:r>
        <w:rPr>
          <w:spacing w:val="1"/>
          <w:sz w:val="28"/>
          <w:szCs w:val="28"/>
        </w:rPr>
        <w:t>Y</w:t>
      </w:r>
      <w:r>
        <w:rPr>
          <w:sz w:val="28"/>
          <w:szCs w:val="28"/>
        </w:rPr>
        <w:t>C</w:t>
      </w:r>
      <w:r w:rsidR="00A52ADB">
        <w:rPr>
          <w:sz w:val="28"/>
          <w:szCs w:val="28"/>
        </w:rPr>
        <w:t xml:space="preserve"> </w:t>
      </w:r>
      <w:proofErr w:type="gramStart"/>
      <w:r w:rsidR="00A52ADB">
        <w:rPr>
          <w:sz w:val="28"/>
          <w:szCs w:val="28"/>
        </w:rPr>
        <w:t>services</w:t>
      </w:r>
      <w:r w:rsidR="00DC1E41">
        <w:rPr>
          <w:sz w:val="28"/>
          <w:szCs w:val="28"/>
        </w:rPr>
        <w:t xml:space="preserve"> </w:t>
      </w:r>
      <w:r w:rsidR="00EE66B8">
        <w:rPr>
          <w:rFonts w:hint="cs"/>
          <w:sz w:val="28"/>
          <w:szCs w:val="28"/>
          <w:rtl/>
        </w:rPr>
        <w:t>.</w:t>
      </w:r>
      <w:r w:rsidR="00DC1E41">
        <w:rPr>
          <w:spacing w:val="-1"/>
          <w:sz w:val="28"/>
          <w:szCs w:val="28"/>
        </w:rPr>
        <w:t>As</w:t>
      </w:r>
      <w:proofErr w:type="gramEnd"/>
      <w:r w:rsidR="00DC1E41">
        <w:rPr>
          <w:spacing w:val="-1"/>
          <w:sz w:val="28"/>
          <w:szCs w:val="28"/>
        </w:rPr>
        <w:t xml:space="preserve"> a result</w:t>
      </w:r>
      <w:r w:rsidR="00E34E68">
        <w:rPr>
          <w:spacing w:val="-1"/>
          <w:sz w:val="28"/>
          <w:szCs w:val="28"/>
        </w:rPr>
        <w:t>,</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p</w:t>
      </w:r>
      <w:r>
        <w:rPr>
          <w:spacing w:val="-2"/>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sa</w:t>
      </w:r>
      <w:r>
        <w:rPr>
          <w:spacing w:val="-2"/>
          <w:sz w:val="28"/>
          <w:szCs w:val="28"/>
        </w:rPr>
        <w:t>f</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u</w:t>
      </w:r>
      <w:r>
        <w:rPr>
          <w:spacing w:val="1"/>
          <w:sz w:val="28"/>
          <w:szCs w:val="28"/>
        </w:rPr>
        <w:t>s</w:t>
      </w:r>
      <w:r>
        <w:rPr>
          <w:sz w:val="28"/>
          <w:szCs w:val="28"/>
        </w:rPr>
        <w:t>.</w:t>
      </w:r>
    </w:p>
    <w:p w14:paraId="4F681A76" w14:textId="77777777" w:rsidR="00AE7C60" w:rsidRDefault="00AE7C60" w:rsidP="003E0BA7">
      <w:pPr>
        <w:spacing w:line="200" w:lineRule="exact"/>
        <w:jc w:val="both"/>
      </w:pPr>
    </w:p>
    <w:p w14:paraId="67CBFE9A" w14:textId="77777777" w:rsidR="00AE7C60" w:rsidRDefault="00AE7C60" w:rsidP="003E0BA7">
      <w:pPr>
        <w:spacing w:line="200" w:lineRule="exact"/>
        <w:jc w:val="both"/>
      </w:pPr>
    </w:p>
    <w:p w14:paraId="17F33CB4" w14:textId="77777777" w:rsidR="00AE7C60" w:rsidRDefault="00AE7C60" w:rsidP="003E0BA7">
      <w:pPr>
        <w:spacing w:line="200" w:lineRule="exact"/>
        <w:jc w:val="both"/>
      </w:pPr>
    </w:p>
    <w:p w14:paraId="696C884D" w14:textId="77777777" w:rsidR="00AE7C60" w:rsidRDefault="00AE7C60" w:rsidP="003E0BA7">
      <w:pPr>
        <w:spacing w:before="18" w:line="260" w:lineRule="exact"/>
        <w:jc w:val="both"/>
        <w:rPr>
          <w:sz w:val="26"/>
          <w:szCs w:val="26"/>
        </w:rPr>
      </w:pPr>
    </w:p>
    <w:p w14:paraId="03B5D3AF" w14:textId="77777777" w:rsidR="00AE7C60" w:rsidRDefault="00A44FA3" w:rsidP="003E0BA7">
      <w:pPr>
        <w:pStyle w:val="Heading3"/>
        <w:jc w:val="both"/>
        <w:rPr>
          <w:rFonts w:eastAsia="Calibri Light"/>
        </w:rPr>
      </w:pPr>
      <w:bookmarkStart w:id="51" w:name="_Toc82706581"/>
      <w:r>
        <w:rPr>
          <w:rFonts w:eastAsia="Calibri Light"/>
        </w:rPr>
        <w:t>7.3</w:t>
      </w:r>
      <w:r>
        <w:rPr>
          <w:rFonts w:eastAsia="Calibri Light"/>
          <w:spacing w:val="-1"/>
        </w:rPr>
        <w:t>.</w:t>
      </w:r>
      <w:r>
        <w:rPr>
          <w:rFonts w:eastAsia="Calibri Light"/>
        </w:rPr>
        <w:t xml:space="preserve">5. </w:t>
      </w:r>
      <w:r>
        <w:rPr>
          <w:rFonts w:eastAsia="Calibri Light"/>
          <w:spacing w:val="13"/>
        </w:rPr>
        <w:t xml:space="preserve"> </w:t>
      </w:r>
      <w:r>
        <w:rPr>
          <w:rFonts w:eastAsia="Calibri Light"/>
        </w:rPr>
        <w:t>Pr</w:t>
      </w:r>
      <w:r>
        <w:rPr>
          <w:rFonts w:eastAsia="Calibri Light"/>
          <w:spacing w:val="1"/>
        </w:rPr>
        <w:t>e</w:t>
      </w:r>
      <w:r>
        <w:rPr>
          <w:rFonts w:eastAsia="Calibri Light"/>
          <w:spacing w:val="-1"/>
        </w:rPr>
        <w:t>m</w:t>
      </w:r>
      <w:r>
        <w:rPr>
          <w:rFonts w:eastAsia="Calibri Light"/>
        </w:rPr>
        <w:t>i</w:t>
      </w:r>
      <w:r>
        <w:rPr>
          <w:rFonts w:eastAsia="Calibri Light"/>
          <w:spacing w:val="2"/>
        </w:rPr>
        <w:t>u</w:t>
      </w:r>
      <w:r>
        <w:rPr>
          <w:rFonts w:eastAsia="Calibri Light"/>
        </w:rPr>
        <w:t>m</w:t>
      </w:r>
      <w:r>
        <w:rPr>
          <w:rFonts w:eastAsia="Calibri Light"/>
          <w:spacing w:val="-12"/>
        </w:rPr>
        <w:t xml:space="preserve"> </w:t>
      </w:r>
      <w:r>
        <w:rPr>
          <w:rFonts w:eastAsia="Calibri Light"/>
        </w:rPr>
        <w:t>A</w:t>
      </w:r>
      <w:r>
        <w:rPr>
          <w:rFonts w:eastAsia="Calibri Light"/>
          <w:spacing w:val="3"/>
        </w:rPr>
        <w:t>P</w:t>
      </w:r>
      <w:r>
        <w:rPr>
          <w:rFonts w:eastAsia="Calibri Light"/>
        </w:rPr>
        <w:t>I</w:t>
      </w:r>
      <w:bookmarkEnd w:id="51"/>
    </w:p>
    <w:p w14:paraId="71868EA7" w14:textId="230C8020" w:rsidR="00AE7C60" w:rsidRDefault="00A44FA3" w:rsidP="003E0BA7">
      <w:pPr>
        <w:spacing w:before="28" w:line="259" w:lineRule="auto"/>
        <w:ind w:left="460" w:right="70"/>
        <w:jc w:val="both"/>
        <w:rPr>
          <w:sz w:val="28"/>
          <w:szCs w:val="28"/>
        </w:rPr>
      </w:pPr>
      <w:r>
        <w:rPr>
          <w:sz w:val="28"/>
          <w:szCs w:val="28"/>
        </w:rPr>
        <w:t>If users</w:t>
      </w:r>
      <w:r>
        <w:rPr>
          <w:spacing w:val="1"/>
          <w:sz w:val="28"/>
          <w:szCs w:val="28"/>
        </w:rPr>
        <w:t xml:space="preserve"> </w:t>
      </w:r>
      <w:r>
        <w:rPr>
          <w:spacing w:val="-3"/>
          <w:sz w:val="28"/>
          <w:szCs w:val="28"/>
        </w:rPr>
        <w:t>a</w:t>
      </w:r>
      <w:r>
        <w:rPr>
          <w:sz w:val="28"/>
          <w:szCs w:val="28"/>
        </w:rPr>
        <w:t xml:space="preserve">re </w:t>
      </w:r>
      <w:r>
        <w:rPr>
          <w:spacing w:val="-1"/>
          <w:sz w:val="28"/>
          <w:szCs w:val="28"/>
        </w:rPr>
        <w:t>w</w:t>
      </w:r>
      <w:r>
        <w:rPr>
          <w:spacing w:val="1"/>
          <w:sz w:val="28"/>
          <w:szCs w:val="28"/>
        </w:rPr>
        <w:t>i</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1"/>
          <w:sz w:val="28"/>
          <w:szCs w:val="28"/>
        </w:rPr>
        <w:t>us</w:t>
      </w:r>
      <w:r>
        <w:rPr>
          <w:sz w:val="28"/>
          <w:szCs w:val="28"/>
        </w:rPr>
        <w:t>e</w:t>
      </w:r>
      <w:r>
        <w:rPr>
          <w:spacing w:val="-3"/>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E</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as</w:t>
      </w:r>
      <w:r>
        <w:rPr>
          <w:spacing w:val="3"/>
          <w:sz w:val="28"/>
          <w:szCs w:val="28"/>
        </w:rPr>
        <w:t xml:space="preserve"> </w:t>
      </w:r>
      <w:r>
        <w:rPr>
          <w:sz w:val="28"/>
          <w:szCs w:val="28"/>
        </w:rPr>
        <w:t xml:space="preserve">a </w:t>
      </w:r>
      <w:r>
        <w:rPr>
          <w:spacing w:val="-1"/>
          <w:sz w:val="28"/>
          <w:szCs w:val="28"/>
        </w:rPr>
        <w:t>b</w:t>
      </w:r>
      <w:r>
        <w:rPr>
          <w:sz w:val="28"/>
          <w:szCs w:val="28"/>
        </w:rPr>
        <w:t>a</w:t>
      </w:r>
      <w:r>
        <w:rPr>
          <w:spacing w:val="-2"/>
          <w:sz w:val="28"/>
          <w:szCs w:val="28"/>
        </w:rPr>
        <w:t>c</w:t>
      </w:r>
      <w:r>
        <w:rPr>
          <w:spacing w:val="1"/>
          <w:sz w:val="28"/>
          <w:szCs w:val="28"/>
        </w:rPr>
        <w:t>k</w:t>
      </w:r>
      <w:r>
        <w:rPr>
          <w:sz w:val="28"/>
          <w:szCs w:val="28"/>
        </w:rPr>
        <w:t>e</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ts</w:t>
      </w:r>
      <w:r>
        <w:rPr>
          <w:sz w:val="28"/>
          <w:szCs w:val="28"/>
        </w:rPr>
        <w:t>,</w:t>
      </w:r>
      <w:r>
        <w:rPr>
          <w:spacing w:val="-3"/>
          <w:sz w:val="28"/>
          <w:szCs w:val="28"/>
        </w:rPr>
        <w:t xml:space="preserve"> </w:t>
      </w:r>
      <w:r>
        <w:rPr>
          <w:spacing w:val="1"/>
          <w:sz w:val="28"/>
          <w:szCs w:val="28"/>
        </w:rPr>
        <w:t>w</w:t>
      </w:r>
      <w:r>
        <w:rPr>
          <w:sz w:val="28"/>
          <w:szCs w:val="28"/>
        </w:rPr>
        <w:t xml:space="preserve">e 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z w:val="28"/>
          <w:szCs w:val="28"/>
        </w:rPr>
        <w:t>em</w:t>
      </w:r>
      <w:r>
        <w:rPr>
          <w:spacing w:val="-1"/>
          <w:sz w:val="28"/>
          <w:szCs w:val="28"/>
        </w:rPr>
        <w:t>iu</w:t>
      </w:r>
      <w:r>
        <w:rPr>
          <w:sz w:val="28"/>
          <w:szCs w:val="28"/>
        </w:rPr>
        <w:t>m a</w:t>
      </w:r>
      <w:r>
        <w:rPr>
          <w:spacing w:val="-2"/>
          <w:sz w:val="28"/>
          <w:szCs w:val="28"/>
        </w:rPr>
        <w:t>n</w:t>
      </w:r>
      <w:r>
        <w:rPr>
          <w:sz w:val="28"/>
          <w:szCs w:val="28"/>
        </w:rPr>
        <w:t>d</w:t>
      </w:r>
      <w:r>
        <w:rPr>
          <w:spacing w:val="1"/>
          <w:sz w:val="28"/>
          <w:szCs w:val="28"/>
        </w:rPr>
        <w:t xml:space="preserve"> </w:t>
      </w:r>
      <w:r>
        <w:rPr>
          <w:sz w:val="28"/>
          <w:szCs w:val="28"/>
        </w:rPr>
        <w:t>fe</w:t>
      </w:r>
      <w:r>
        <w:rPr>
          <w:spacing w:val="-3"/>
          <w:sz w:val="28"/>
          <w:szCs w:val="28"/>
        </w:rPr>
        <w:t>a</w:t>
      </w:r>
      <w:r>
        <w:rPr>
          <w:spacing w:val="1"/>
          <w:sz w:val="28"/>
          <w:szCs w:val="28"/>
        </w:rPr>
        <w:t>tu</w:t>
      </w:r>
      <w:r>
        <w:rPr>
          <w:spacing w:val="-2"/>
          <w:sz w:val="28"/>
          <w:szCs w:val="28"/>
        </w:rPr>
        <w:t>r</w:t>
      </w:r>
      <w:r>
        <w:rPr>
          <w:spacing w:val="2"/>
          <w:sz w:val="28"/>
          <w:szCs w:val="28"/>
        </w:rPr>
        <w:t>e</w:t>
      </w:r>
      <w:r>
        <w:rPr>
          <w:sz w:val="28"/>
          <w:szCs w:val="28"/>
        </w:rPr>
        <w:t>-</w:t>
      </w:r>
      <w:r>
        <w:rPr>
          <w:spacing w:val="-2"/>
          <w:sz w:val="28"/>
          <w:szCs w:val="28"/>
        </w:rPr>
        <w:t>r</w:t>
      </w:r>
      <w:r>
        <w:rPr>
          <w:spacing w:val="1"/>
          <w:sz w:val="28"/>
          <w:szCs w:val="28"/>
        </w:rPr>
        <w:t>i</w:t>
      </w:r>
      <w:r>
        <w:rPr>
          <w:sz w:val="28"/>
          <w:szCs w:val="28"/>
        </w:rPr>
        <w:t>ch</w:t>
      </w:r>
      <w:r>
        <w:rPr>
          <w:spacing w:val="-2"/>
          <w:sz w:val="28"/>
          <w:szCs w:val="28"/>
        </w:rPr>
        <w:t xml:space="preserve"> </w:t>
      </w:r>
      <w:r>
        <w:rPr>
          <w:spacing w:val="-1"/>
          <w:sz w:val="28"/>
          <w:szCs w:val="28"/>
        </w:rPr>
        <w:t>A</w:t>
      </w:r>
      <w:r>
        <w:rPr>
          <w:sz w:val="28"/>
          <w:szCs w:val="28"/>
        </w:rPr>
        <w:t>PI to</w:t>
      </w:r>
      <w:r>
        <w:rPr>
          <w:spacing w:val="2"/>
          <w:sz w:val="28"/>
          <w:szCs w:val="28"/>
        </w:rPr>
        <w:t xml:space="preserve"> </w:t>
      </w:r>
      <w:r>
        <w:rPr>
          <w:spacing w:val="-3"/>
          <w:sz w:val="28"/>
          <w:szCs w:val="28"/>
        </w:rPr>
        <w:t>c</w:t>
      </w:r>
      <w:r>
        <w:rPr>
          <w:spacing w:val="-1"/>
          <w:sz w:val="28"/>
          <w:szCs w:val="28"/>
        </w:rPr>
        <w:t>o</w:t>
      </w:r>
      <w:r>
        <w:rPr>
          <w:spacing w:val="1"/>
          <w:sz w:val="28"/>
          <w:szCs w:val="28"/>
        </w:rPr>
        <w:t>v</w:t>
      </w:r>
      <w:r>
        <w:rPr>
          <w:sz w:val="28"/>
          <w:szCs w:val="28"/>
        </w:rPr>
        <w:t>er</w:t>
      </w:r>
      <w:r>
        <w:rPr>
          <w:spacing w:val="-1"/>
          <w:sz w:val="28"/>
          <w:szCs w:val="28"/>
        </w:rPr>
        <w:t xml:space="preserve"> </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h</w:t>
      </w:r>
      <w:r>
        <w:rPr>
          <w:sz w:val="28"/>
          <w:szCs w:val="28"/>
        </w:rPr>
        <w:t>a</w:t>
      </w:r>
      <w:r>
        <w:rPr>
          <w:spacing w:val="1"/>
          <w:sz w:val="28"/>
          <w:szCs w:val="28"/>
        </w:rPr>
        <w:t>t</w:t>
      </w:r>
      <w:r>
        <w:rPr>
          <w:spacing w:val="-2"/>
          <w:sz w:val="28"/>
          <w:szCs w:val="28"/>
        </w:rPr>
        <w:t>e</w:t>
      </w:r>
      <w:r>
        <w:rPr>
          <w:spacing w:val="1"/>
          <w:sz w:val="28"/>
          <w:szCs w:val="28"/>
        </w:rPr>
        <w:t>v</w:t>
      </w:r>
      <w:r>
        <w:rPr>
          <w:sz w:val="28"/>
          <w:szCs w:val="28"/>
        </w:rPr>
        <w:t xml:space="preserve">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3"/>
          <w:sz w:val="28"/>
          <w:szCs w:val="28"/>
        </w:rPr>
        <w:t>m</w:t>
      </w:r>
      <w:r>
        <w:rPr>
          <w:spacing w:val="1"/>
          <w:sz w:val="28"/>
          <w:szCs w:val="28"/>
        </w:rPr>
        <w:t>i</w:t>
      </w:r>
      <w:r>
        <w:rPr>
          <w:spacing w:val="-1"/>
          <w:sz w:val="28"/>
          <w:szCs w:val="28"/>
        </w:rPr>
        <w:t>gh</w:t>
      </w:r>
      <w:r>
        <w:rPr>
          <w:sz w:val="28"/>
          <w:szCs w:val="28"/>
        </w:rPr>
        <w:t>t</w:t>
      </w:r>
      <w:r w:rsidR="00DC1E41">
        <w:rPr>
          <w:spacing w:val="1"/>
          <w:sz w:val="28"/>
          <w:szCs w:val="28"/>
        </w:rPr>
        <w:t xml:space="preserve"> </w:t>
      </w:r>
      <w:r>
        <w:rPr>
          <w:spacing w:val="1"/>
          <w:sz w:val="28"/>
          <w:szCs w:val="28"/>
        </w:rPr>
        <w:t>n</w:t>
      </w:r>
      <w:r>
        <w:rPr>
          <w:sz w:val="28"/>
          <w:szCs w:val="28"/>
        </w:rPr>
        <w:t>e</w:t>
      </w:r>
      <w:r>
        <w:rPr>
          <w:spacing w:val="-2"/>
          <w:sz w:val="28"/>
          <w:szCs w:val="28"/>
        </w:rPr>
        <w:t>e</w:t>
      </w:r>
      <w:r>
        <w:rPr>
          <w:sz w:val="28"/>
          <w:szCs w:val="28"/>
        </w:rPr>
        <w:t>d.</w:t>
      </w:r>
    </w:p>
    <w:p w14:paraId="521B91B5" w14:textId="77777777" w:rsidR="00AE7C60" w:rsidRDefault="00AE7C60" w:rsidP="003E0BA7">
      <w:pPr>
        <w:spacing w:before="5" w:line="280" w:lineRule="exact"/>
        <w:jc w:val="both"/>
        <w:rPr>
          <w:sz w:val="28"/>
          <w:szCs w:val="28"/>
        </w:rPr>
      </w:pPr>
    </w:p>
    <w:p w14:paraId="06B19C1B"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A</w:t>
      </w:r>
      <w:r>
        <w:rPr>
          <w:sz w:val="28"/>
          <w:szCs w:val="28"/>
        </w:rPr>
        <w:t xml:space="preserve">PI </w:t>
      </w:r>
      <w:r>
        <w:rPr>
          <w:spacing w:val="-2"/>
          <w:sz w:val="28"/>
          <w:szCs w:val="28"/>
        </w:rPr>
        <w:t>s</w:t>
      </w:r>
      <w:r>
        <w:rPr>
          <w:sz w:val="28"/>
          <w:szCs w:val="28"/>
        </w:rPr>
        <w:t>er</w:t>
      </w:r>
      <w:r>
        <w:rPr>
          <w:spacing w:val="-1"/>
          <w:sz w:val="28"/>
          <w:szCs w:val="28"/>
        </w:rPr>
        <w:t>v</w:t>
      </w:r>
      <w:r>
        <w:rPr>
          <w:spacing w:val="1"/>
          <w:sz w:val="28"/>
          <w:szCs w:val="28"/>
        </w:rPr>
        <w:t>i</w:t>
      </w:r>
      <w:r>
        <w:rPr>
          <w:sz w:val="28"/>
          <w:szCs w:val="28"/>
        </w:rPr>
        <w:t>ce</w:t>
      </w:r>
      <w:r>
        <w:rPr>
          <w:spacing w:val="-2"/>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s</w:t>
      </w:r>
      <w:r>
        <w:rPr>
          <w:sz w:val="28"/>
          <w:szCs w:val="28"/>
        </w:rPr>
        <w:t xml:space="preserve">t </w:t>
      </w:r>
      <w:r>
        <w:rPr>
          <w:spacing w:val="-1"/>
          <w:sz w:val="28"/>
          <w:szCs w:val="28"/>
        </w:rPr>
        <w:t>u</w:t>
      </w:r>
      <w:r>
        <w:rPr>
          <w:spacing w:val="1"/>
          <w:sz w:val="28"/>
          <w:szCs w:val="28"/>
        </w:rPr>
        <w:t>s</w:t>
      </w:r>
      <w:r>
        <w:rPr>
          <w:sz w:val="28"/>
          <w:szCs w:val="28"/>
        </w:rPr>
        <w:t>er</w:t>
      </w:r>
      <w:r>
        <w:rPr>
          <w:spacing w:val="2"/>
          <w:sz w:val="28"/>
          <w:szCs w:val="28"/>
        </w:rPr>
        <w:t>s</w:t>
      </w:r>
      <w:r>
        <w:rPr>
          <w:sz w:val="28"/>
          <w:szCs w:val="28"/>
        </w:rPr>
        <w:t>.</w:t>
      </w:r>
    </w:p>
    <w:p w14:paraId="66BE78FF" w14:textId="77777777" w:rsidR="00AE7C60" w:rsidRDefault="00AE7C60" w:rsidP="003E0BA7">
      <w:pPr>
        <w:spacing w:before="9" w:line="180" w:lineRule="exact"/>
        <w:jc w:val="both"/>
        <w:rPr>
          <w:sz w:val="19"/>
          <w:szCs w:val="19"/>
        </w:rPr>
      </w:pPr>
    </w:p>
    <w:p w14:paraId="0826B778" w14:textId="77777777" w:rsidR="00AE7C60" w:rsidRDefault="00AE7C60" w:rsidP="003E0BA7">
      <w:pPr>
        <w:spacing w:line="200" w:lineRule="exact"/>
        <w:jc w:val="both"/>
      </w:pPr>
    </w:p>
    <w:p w14:paraId="50592EA4" w14:textId="77777777" w:rsidR="00AE7C60" w:rsidRDefault="00A44FA3" w:rsidP="003E0BA7">
      <w:pPr>
        <w:pStyle w:val="Heading3"/>
        <w:jc w:val="both"/>
        <w:rPr>
          <w:rFonts w:eastAsia="Calibri Light"/>
        </w:rPr>
      </w:pPr>
      <w:bookmarkStart w:id="52" w:name="_Toc82706582"/>
      <w:r>
        <w:rPr>
          <w:rFonts w:eastAsia="Calibri Light"/>
        </w:rPr>
        <w:t>7.3</w:t>
      </w:r>
      <w:r>
        <w:rPr>
          <w:rFonts w:eastAsia="Calibri Light"/>
          <w:spacing w:val="-1"/>
        </w:rPr>
        <w:t>.</w:t>
      </w:r>
      <w:r>
        <w:rPr>
          <w:rFonts w:eastAsia="Calibri Light"/>
        </w:rPr>
        <w:t xml:space="preserve">6. </w:t>
      </w:r>
      <w:r>
        <w:rPr>
          <w:rFonts w:eastAsia="Calibri Light"/>
          <w:spacing w:val="13"/>
        </w:rPr>
        <w:t xml:space="preserve"> </w:t>
      </w:r>
      <w:r>
        <w:rPr>
          <w:rFonts w:eastAsia="Calibri Light"/>
        </w:rPr>
        <w:t>M</w:t>
      </w:r>
      <w:r>
        <w:rPr>
          <w:rFonts w:eastAsia="Calibri Light"/>
          <w:spacing w:val="-1"/>
        </w:rPr>
        <w:t>u</w:t>
      </w:r>
      <w:r>
        <w:rPr>
          <w:rFonts w:eastAsia="Calibri Light"/>
        </w:rPr>
        <w:t>l</w:t>
      </w:r>
      <w:r>
        <w:rPr>
          <w:rFonts w:eastAsia="Calibri Light"/>
          <w:spacing w:val="1"/>
        </w:rPr>
        <w:t>t</w:t>
      </w:r>
      <w:r>
        <w:rPr>
          <w:rFonts w:eastAsia="Calibri Light"/>
        </w:rPr>
        <w:t>il</w:t>
      </w:r>
      <w:r>
        <w:rPr>
          <w:rFonts w:eastAsia="Calibri Light"/>
          <w:spacing w:val="1"/>
        </w:rPr>
        <w:t>i</w:t>
      </w:r>
      <w:r>
        <w:rPr>
          <w:rFonts w:eastAsia="Calibri Light"/>
        </w:rPr>
        <w:t>ngual</w:t>
      </w:r>
      <w:r>
        <w:rPr>
          <w:rFonts w:eastAsia="Calibri Light"/>
          <w:spacing w:val="-11"/>
        </w:rPr>
        <w:t xml:space="preserve"> </w:t>
      </w:r>
      <w:r>
        <w:rPr>
          <w:rFonts w:eastAsia="Calibri Light"/>
        </w:rPr>
        <w:t>su</w:t>
      </w:r>
      <w:r>
        <w:rPr>
          <w:rFonts w:eastAsia="Calibri Light"/>
          <w:spacing w:val="2"/>
        </w:rPr>
        <w:t>p</w:t>
      </w:r>
      <w:r>
        <w:rPr>
          <w:rFonts w:eastAsia="Calibri Light"/>
        </w:rPr>
        <w:t>p</w:t>
      </w:r>
      <w:r>
        <w:rPr>
          <w:rFonts w:eastAsia="Calibri Light"/>
          <w:spacing w:val="-1"/>
        </w:rPr>
        <w:t>o</w:t>
      </w:r>
      <w:r>
        <w:rPr>
          <w:rFonts w:eastAsia="Calibri Light"/>
        </w:rPr>
        <w:t>rt</w:t>
      </w:r>
      <w:bookmarkEnd w:id="52"/>
    </w:p>
    <w:p w14:paraId="085F1E53" w14:textId="77777777" w:rsidR="00AE7C60" w:rsidRDefault="00A44FA3" w:rsidP="003E0BA7">
      <w:pPr>
        <w:spacing w:before="26"/>
        <w:ind w:left="460"/>
        <w:jc w:val="both"/>
        <w:rPr>
          <w:sz w:val="28"/>
          <w:szCs w:val="28"/>
        </w:rPr>
      </w:pPr>
      <w:r>
        <w:rPr>
          <w:spacing w:val="-1"/>
          <w:sz w:val="28"/>
          <w:szCs w:val="28"/>
        </w:rPr>
        <w:t>W</w:t>
      </w:r>
      <w:r>
        <w:rPr>
          <w:sz w:val="28"/>
          <w:szCs w:val="28"/>
        </w:rPr>
        <w:t>e su</w:t>
      </w:r>
      <w:r>
        <w:rPr>
          <w:spacing w:val="-2"/>
          <w:sz w:val="28"/>
          <w:szCs w:val="28"/>
        </w:rPr>
        <w:t>p</w:t>
      </w:r>
      <w:r>
        <w:rPr>
          <w:spacing w:val="1"/>
          <w:sz w:val="28"/>
          <w:szCs w:val="28"/>
        </w:rPr>
        <w:t>po</w:t>
      </w:r>
      <w:r>
        <w:rPr>
          <w:spacing w:val="-2"/>
          <w:sz w:val="28"/>
          <w:szCs w:val="28"/>
        </w:rPr>
        <w:t>r</w:t>
      </w:r>
      <w:r>
        <w:rPr>
          <w:sz w:val="28"/>
          <w:szCs w:val="28"/>
        </w:rPr>
        <w:t>t</w:t>
      </w:r>
      <w:r>
        <w:rPr>
          <w:spacing w:val="1"/>
          <w:sz w:val="28"/>
          <w:szCs w:val="28"/>
        </w:rPr>
        <w:t xml:space="preserve"> </w:t>
      </w:r>
      <w:r>
        <w:rPr>
          <w:spacing w:val="-1"/>
          <w:sz w:val="28"/>
          <w:szCs w:val="28"/>
        </w:rPr>
        <w:t>s</w:t>
      </w:r>
      <w:r>
        <w:rPr>
          <w:spacing w:val="1"/>
          <w:sz w:val="28"/>
          <w:szCs w:val="28"/>
        </w:rPr>
        <w:t>o</w:t>
      </w:r>
      <w:r>
        <w:rPr>
          <w:sz w:val="28"/>
          <w:szCs w:val="28"/>
        </w:rPr>
        <w:t>me</w:t>
      </w:r>
      <w:r>
        <w:rPr>
          <w:spacing w:val="-2"/>
          <w:sz w:val="28"/>
          <w:szCs w:val="28"/>
        </w:rPr>
        <w:t xml:space="preserve"> </w:t>
      </w:r>
      <w:r>
        <w:rPr>
          <w:spacing w:val="1"/>
          <w:sz w:val="28"/>
          <w:szCs w:val="28"/>
        </w:rPr>
        <w:t>l</w:t>
      </w:r>
      <w:r>
        <w:rPr>
          <w:spacing w:val="-2"/>
          <w:sz w:val="28"/>
          <w:szCs w:val="28"/>
        </w:rPr>
        <w:t>a</w:t>
      </w:r>
      <w:r>
        <w:rPr>
          <w:spacing w:val="-1"/>
          <w:sz w:val="28"/>
          <w:szCs w:val="28"/>
        </w:rPr>
        <w:t>n</w:t>
      </w:r>
      <w:r>
        <w:rPr>
          <w:spacing w:val="1"/>
          <w:sz w:val="28"/>
          <w:szCs w:val="28"/>
        </w:rPr>
        <w:t>g</w:t>
      </w:r>
      <w:r>
        <w:rPr>
          <w:spacing w:val="-1"/>
          <w:sz w:val="28"/>
          <w:szCs w:val="28"/>
        </w:rPr>
        <w:t>u</w:t>
      </w:r>
      <w:r>
        <w:rPr>
          <w:sz w:val="28"/>
          <w:szCs w:val="28"/>
        </w:rPr>
        <w:t>a</w:t>
      </w:r>
      <w:r>
        <w:rPr>
          <w:spacing w:val="1"/>
          <w:sz w:val="28"/>
          <w:szCs w:val="28"/>
        </w:rPr>
        <w:t>g</w:t>
      </w:r>
      <w:r>
        <w:rPr>
          <w:spacing w:val="-2"/>
          <w:sz w:val="28"/>
          <w:szCs w:val="28"/>
        </w:rPr>
        <w:t>e</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441B1A56"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ng</w:t>
      </w:r>
      <w:r>
        <w:rPr>
          <w:spacing w:val="1"/>
          <w:sz w:val="28"/>
          <w:szCs w:val="28"/>
        </w:rPr>
        <w:t>l</w:t>
      </w:r>
      <w:r>
        <w:rPr>
          <w:spacing w:val="-1"/>
          <w:sz w:val="28"/>
          <w:szCs w:val="28"/>
        </w:rPr>
        <w:t>i</w:t>
      </w:r>
      <w:r>
        <w:rPr>
          <w:spacing w:val="1"/>
          <w:sz w:val="28"/>
          <w:szCs w:val="28"/>
        </w:rPr>
        <w:t>s</w:t>
      </w:r>
      <w:r>
        <w:rPr>
          <w:sz w:val="28"/>
          <w:szCs w:val="28"/>
        </w:rPr>
        <w:t>h</w:t>
      </w:r>
    </w:p>
    <w:p w14:paraId="5ECE3A52"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G</w:t>
      </w:r>
      <w:r>
        <w:rPr>
          <w:sz w:val="28"/>
          <w:szCs w:val="28"/>
        </w:rPr>
        <w:t>er</w:t>
      </w:r>
      <w:r>
        <w:rPr>
          <w:spacing w:val="-2"/>
          <w:sz w:val="28"/>
          <w:szCs w:val="28"/>
        </w:rPr>
        <w:t>m</w:t>
      </w:r>
      <w:r>
        <w:rPr>
          <w:sz w:val="28"/>
          <w:szCs w:val="28"/>
        </w:rPr>
        <w:t>a</w:t>
      </w:r>
      <w:r>
        <w:rPr>
          <w:spacing w:val="-1"/>
          <w:sz w:val="28"/>
          <w:szCs w:val="28"/>
        </w:rPr>
        <w:t>n</w:t>
      </w:r>
      <w:r>
        <w:rPr>
          <w:sz w:val="28"/>
          <w:szCs w:val="28"/>
        </w:rPr>
        <w:t>y</w:t>
      </w:r>
    </w:p>
    <w:p w14:paraId="28A036E7" w14:textId="77777777" w:rsidR="00AE7C60" w:rsidRDefault="00A44FA3" w:rsidP="003E0BA7">
      <w:pPr>
        <w:spacing w:before="25"/>
        <w:ind w:left="820"/>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z w:val="28"/>
          <w:szCs w:val="28"/>
        </w:rPr>
        <w:t>S</w:t>
      </w:r>
      <w:r>
        <w:rPr>
          <w:spacing w:val="1"/>
          <w:sz w:val="28"/>
          <w:szCs w:val="28"/>
        </w:rPr>
        <w:t>p</w:t>
      </w:r>
      <w:r>
        <w:rPr>
          <w:spacing w:val="-2"/>
          <w:sz w:val="28"/>
          <w:szCs w:val="28"/>
        </w:rPr>
        <w:t>a</w:t>
      </w:r>
      <w:r>
        <w:rPr>
          <w:spacing w:val="1"/>
          <w:sz w:val="28"/>
          <w:szCs w:val="28"/>
        </w:rPr>
        <w:t>n</w:t>
      </w:r>
      <w:r>
        <w:rPr>
          <w:spacing w:val="-1"/>
          <w:sz w:val="28"/>
          <w:szCs w:val="28"/>
        </w:rPr>
        <w:t>i</w:t>
      </w:r>
      <w:r>
        <w:rPr>
          <w:spacing w:val="1"/>
          <w:sz w:val="28"/>
          <w:szCs w:val="28"/>
        </w:rPr>
        <w:t>s</w:t>
      </w:r>
      <w:r>
        <w:rPr>
          <w:sz w:val="28"/>
          <w:szCs w:val="28"/>
        </w:rPr>
        <w:t>h</w:t>
      </w:r>
    </w:p>
    <w:p w14:paraId="256710F7" w14:textId="77777777" w:rsidR="00AE7C60" w:rsidRDefault="00AE7C60" w:rsidP="003E0BA7">
      <w:pPr>
        <w:spacing w:line="200" w:lineRule="exact"/>
        <w:jc w:val="both"/>
      </w:pPr>
    </w:p>
    <w:p w14:paraId="7E028D6C" w14:textId="77777777" w:rsidR="00AE7C60" w:rsidRDefault="00AE7C60" w:rsidP="003E0BA7">
      <w:pPr>
        <w:spacing w:line="200" w:lineRule="exact"/>
        <w:jc w:val="both"/>
      </w:pPr>
    </w:p>
    <w:p w14:paraId="42F86331" w14:textId="77777777" w:rsidR="00AE7C60" w:rsidRDefault="00AE7C60" w:rsidP="003E0BA7">
      <w:pPr>
        <w:spacing w:before="1" w:line="260" w:lineRule="exact"/>
        <w:jc w:val="both"/>
        <w:rPr>
          <w:sz w:val="26"/>
          <w:szCs w:val="26"/>
        </w:rPr>
      </w:pPr>
    </w:p>
    <w:p w14:paraId="4E022B7D"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A</w:t>
      </w:r>
      <w:r>
        <w:rPr>
          <w:spacing w:val="-1"/>
          <w:sz w:val="28"/>
          <w:szCs w:val="28"/>
        </w:rPr>
        <w:t>dd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l</w:t>
      </w:r>
      <w:r>
        <w:rPr>
          <w:sz w:val="28"/>
          <w:szCs w:val="28"/>
        </w:rPr>
        <w:t>a</w:t>
      </w:r>
      <w:r>
        <w:rPr>
          <w:spacing w:val="-1"/>
          <w:sz w:val="28"/>
          <w:szCs w:val="28"/>
        </w:rPr>
        <w:t>ng</w:t>
      </w:r>
      <w:r>
        <w:rPr>
          <w:spacing w:val="1"/>
          <w:sz w:val="28"/>
          <w:szCs w:val="28"/>
        </w:rPr>
        <w:t>u</w:t>
      </w:r>
      <w:r>
        <w:rPr>
          <w:sz w:val="28"/>
          <w:szCs w:val="28"/>
        </w:rPr>
        <w:t>a</w:t>
      </w:r>
      <w:r>
        <w:rPr>
          <w:spacing w:val="-1"/>
          <w:sz w:val="28"/>
          <w:szCs w:val="28"/>
        </w:rPr>
        <w:t>g</w:t>
      </w:r>
      <w:r>
        <w:rPr>
          <w:sz w:val="28"/>
          <w:szCs w:val="28"/>
        </w:rPr>
        <w:t>es</w:t>
      </w:r>
      <w:r>
        <w:rPr>
          <w:spacing w:val="-1"/>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 xml:space="preserve">be </w:t>
      </w:r>
      <w:r>
        <w:rPr>
          <w:spacing w:val="-2"/>
          <w:sz w:val="28"/>
          <w:szCs w:val="28"/>
        </w:rPr>
        <w:t>a</w:t>
      </w:r>
      <w:r>
        <w:rPr>
          <w:spacing w:val="-1"/>
          <w:sz w:val="28"/>
          <w:szCs w:val="28"/>
        </w:rPr>
        <w:t>d</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4"/>
          <w:sz w:val="28"/>
          <w:szCs w:val="28"/>
        </w:rPr>
        <w:t xml:space="preserve"> </w:t>
      </w:r>
      <w:r>
        <w:rPr>
          <w:spacing w:val="-1"/>
          <w:sz w:val="28"/>
          <w:szCs w:val="28"/>
        </w:rPr>
        <w:t>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444B2856" w14:textId="77777777" w:rsidR="00AE7C60" w:rsidRDefault="00AE7C60" w:rsidP="003E0BA7">
      <w:pPr>
        <w:spacing w:line="200" w:lineRule="exact"/>
        <w:jc w:val="both"/>
      </w:pPr>
    </w:p>
    <w:p w14:paraId="1257417D" w14:textId="77777777" w:rsidR="00AE7C60" w:rsidRDefault="00AE7C60" w:rsidP="003E0BA7">
      <w:pPr>
        <w:spacing w:line="200" w:lineRule="exact"/>
        <w:jc w:val="both"/>
      </w:pPr>
    </w:p>
    <w:p w14:paraId="38780E82" w14:textId="77777777" w:rsidR="00AE7C60" w:rsidRDefault="00AE7C60" w:rsidP="003E0BA7">
      <w:pPr>
        <w:spacing w:line="200" w:lineRule="exact"/>
        <w:jc w:val="both"/>
      </w:pPr>
    </w:p>
    <w:p w14:paraId="70D1709C" w14:textId="77777777" w:rsidR="00AE7C60" w:rsidRDefault="00AE7C60" w:rsidP="003E0BA7">
      <w:pPr>
        <w:spacing w:before="17" w:line="260" w:lineRule="exact"/>
        <w:jc w:val="both"/>
        <w:rPr>
          <w:sz w:val="26"/>
          <w:szCs w:val="26"/>
        </w:rPr>
      </w:pPr>
    </w:p>
    <w:p w14:paraId="2DD9F347" w14:textId="77777777" w:rsidR="00AE7C60" w:rsidRDefault="00A44FA3" w:rsidP="003E0BA7">
      <w:pPr>
        <w:pStyle w:val="Heading3"/>
        <w:jc w:val="both"/>
        <w:rPr>
          <w:rFonts w:eastAsia="Calibri Light"/>
        </w:rPr>
      </w:pPr>
      <w:bookmarkStart w:id="53" w:name="_Toc82706583"/>
      <w:r>
        <w:rPr>
          <w:rFonts w:eastAsia="Calibri Light"/>
        </w:rPr>
        <w:t>7.3</w:t>
      </w:r>
      <w:r>
        <w:rPr>
          <w:rFonts w:eastAsia="Calibri Light"/>
          <w:spacing w:val="-1"/>
        </w:rPr>
        <w:t>.</w:t>
      </w:r>
      <w:r>
        <w:rPr>
          <w:rFonts w:eastAsia="Calibri Light"/>
        </w:rPr>
        <w:t xml:space="preserve">7. </w:t>
      </w:r>
      <w:r>
        <w:rPr>
          <w:rFonts w:eastAsia="Calibri Light"/>
          <w:spacing w:val="13"/>
        </w:rPr>
        <w:t xml:space="preserve"> </w:t>
      </w:r>
      <w:r>
        <w:rPr>
          <w:rFonts w:eastAsia="Calibri Light"/>
        </w:rPr>
        <w:t>Apps</w:t>
      </w:r>
      <w:bookmarkEnd w:id="53"/>
    </w:p>
    <w:p w14:paraId="1D56C622" w14:textId="52C4FEA7" w:rsidR="00AE7C60" w:rsidRDefault="00A44FA3" w:rsidP="003E0BA7">
      <w:pPr>
        <w:spacing w:before="28"/>
        <w:ind w:left="460"/>
        <w:jc w:val="both"/>
        <w:rPr>
          <w:sz w:val="28"/>
          <w:szCs w:val="28"/>
        </w:rPr>
      </w:pPr>
      <w:r>
        <w:rPr>
          <w:spacing w:val="1"/>
          <w:sz w:val="28"/>
          <w:szCs w:val="28"/>
        </w:rPr>
        <w:t>T</w:t>
      </w:r>
      <w:r>
        <w:rPr>
          <w:sz w:val="28"/>
          <w:szCs w:val="28"/>
        </w:rPr>
        <w:t>o</w:t>
      </w:r>
      <w:r>
        <w:rPr>
          <w:spacing w:val="1"/>
          <w:sz w:val="28"/>
          <w:szCs w:val="28"/>
        </w:rPr>
        <w:t xml:space="preserve"> </w:t>
      </w:r>
      <w:r>
        <w:rPr>
          <w:spacing w:val="-2"/>
          <w:sz w:val="28"/>
          <w:szCs w:val="28"/>
        </w:rPr>
        <w:t>c</w:t>
      </w:r>
      <w:r>
        <w:rPr>
          <w:spacing w:val="-1"/>
          <w:sz w:val="28"/>
          <w:szCs w:val="28"/>
        </w:rPr>
        <w:t>o</w:t>
      </w:r>
      <w:r>
        <w:rPr>
          <w:spacing w:val="1"/>
          <w:sz w:val="28"/>
          <w:szCs w:val="28"/>
        </w:rPr>
        <w:t>v</w:t>
      </w:r>
      <w:r>
        <w:rPr>
          <w:sz w:val="28"/>
          <w:szCs w:val="28"/>
        </w:rPr>
        <w:t>er</w:t>
      </w:r>
      <w:r>
        <w:rPr>
          <w:spacing w:val="-2"/>
          <w:sz w:val="28"/>
          <w:szCs w:val="28"/>
        </w:rPr>
        <w:t xml:space="preserve"> </w:t>
      </w:r>
      <w:r>
        <w:rPr>
          <w:spacing w:val="1"/>
          <w:sz w:val="28"/>
          <w:szCs w:val="28"/>
        </w:rPr>
        <w:t>u</w:t>
      </w:r>
      <w:r>
        <w:rPr>
          <w:sz w:val="28"/>
          <w:szCs w:val="28"/>
        </w:rPr>
        <w:t>p</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1"/>
          <w:sz w:val="28"/>
          <w:szCs w:val="28"/>
        </w:rPr>
        <w:t>w</w:t>
      </w:r>
      <w:r>
        <w:rPr>
          <w:sz w:val="28"/>
          <w:szCs w:val="28"/>
        </w:rPr>
        <w:t xml:space="preserve">e </w:t>
      </w:r>
      <w:r>
        <w:rPr>
          <w:spacing w:val="-3"/>
          <w:sz w:val="28"/>
          <w:szCs w:val="28"/>
        </w:rPr>
        <w:t>a</w:t>
      </w:r>
      <w:r>
        <w:rPr>
          <w:sz w:val="28"/>
          <w:szCs w:val="28"/>
        </w:rPr>
        <w:t xml:space="preserve">re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pacing w:val="1"/>
          <w:sz w:val="28"/>
          <w:szCs w:val="28"/>
        </w:rPr>
        <w:t>t</w:t>
      </w:r>
      <w:r>
        <w:rPr>
          <w:spacing w:val="-1"/>
          <w:sz w:val="28"/>
          <w:szCs w:val="28"/>
        </w:rPr>
        <w:t>in</w:t>
      </w:r>
      <w:r>
        <w:rPr>
          <w:sz w:val="28"/>
          <w:szCs w:val="28"/>
        </w:rPr>
        <w:t>g</w:t>
      </w:r>
      <w:r>
        <w:rPr>
          <w:spacing w:val="1"/>
          <w:sz w:val="28"/>
          <w:szCs w:val="28"/>
        </w:rPr>
        <w:t xml:space="preserve"> </w:t>
      </w:r>
      <w:r>
        <w:rPr>
          <w:sz w:val="28"/>
          <w:szCs w:val="28"/>
        </w:rPr>
        <w:t>t</w:t>
      </w:r>
      <w:r>
        <w:rPr>
          <w:spacing w:val="1"/>
          <w:sz w:val="28"/>
          <w:szCs w:val="28"/>
        </w:rPr>
        <w:t>h</w:t>
      </w:r>
      <w:r>
        <w:rPr>
          <w:spacing w:val="-2"/>
          <w:sz w:val="28"/>
          <w:szCs w:val="28"/>
        </w:rPr>
        <w:t>r</w:t>
      </w:r>
      <w:r>
        <w:rPr>
          <w:sz w:val="28"/>
          <w:szCs w:val="28"/>
        </w:rPr>
        <w:t xml:space="preserve">ee </w:t>
      </w:r>
      <w:r>
        <w:rPr>
          <w:spacing w:val="-2"/>
          <w:sz w:val="28"/>
          <w:szCs w:val="28"/>
        </w:rPr>
        <w:t>v</w:t>
      </w:r>
      <w:r>
        <w:rPr>
          <w:sz w:val="28"/>
          <w:szCs w:val="28"/>
        </w:rPr>
        <w:t>er</w:t>
      </w:r>
      <w:r>
        <w:rPr>
          <w:spacing w:val="-1"/>
          <w:sz w:val="28"/>
          <w:szCs w:val="28"/>
        </w:rPr>
        <w:t>si</w:t>
      </w:r>
      <w:r>
        <w:rPr>
          <w:spacing w:val="1"/>
          <w:sz w:val="28"/>
          <w:szCs w:val="28"/>
        </w:rPr>
        <w:t>o</w:t>
      </w:r>
      <w:r>
        <w:rPr>
          <w:spacing w:val="3"/>
          <w:sz w:val="28"/>
          <w:szCs w:val="28"/>
        </w:rPr>
        <w:t>n</w:t>
      </w:r>
      <w:r>
        <w:rPr>
          <w:sz w:val="28"/>
          <w:szCs w:val="28"/>
        </w:rPr>
        <w:t>s</w:t>
      </w:r>
      <w:r>
        <w:rPr>
          <w:spacing w:val="1"/>
          <w:sz w:val="28"/>
          <w:szCs w:val="28"/>
        </w:rPr>
        <w:t xml:space="preserve"> o</w:t>
      </w:r>
      <w:r>
        <w:rPr>
          <w:sz w:val="28"/>
          <w:szCs w:val="28"/>
        </w:rPr>
        <w:t xml:space="preserve">f </w:t>
      </w:r>
      <w:r w:rsidR="00E34E68">
        <w:rPr>
          <w:sz w:val="28"/>
          <w:szCs w:val="28"/>
        </w:rPr>
        <w:t xml:space="preserve">the </w:t>
      </w:r>
      <w:r>
        <w:rPr>
          <w:spacing w:val="-3"/>
          <w:sz w:val="28"/>
          <w:szCs w:val="28"/>
        </w:rPr>
        <w:t>C</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p>
    <w:p w14:paraId="24FBC9F0"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2"/>
          <w:sz w:val="28"/>
          <w:szCs w:val="28"/>
        </w:rPr>
        <w:t>(</w:t>
      </w:r>
      <w:r>
        <w:rPr>
          <w:spacing w:val="1"/>
          <w:sz w:val="28"/>
          <w:szCs w:val="28"/>
        </w:rPr>
        <w:t>d</w:t>
      </w:r>
      <w:r>
        <w:rPr>
          <w:spacing w:val="-2"/>
          <w:sz w:val="28"/>
          <w:szCs w:val="28"/>
        </w:rPr>
        <w:t>e</w:t>
      </w:r>
      <w:r>
        <w:rPr>
          <w:spacing w:val="1"/>
          <w:sz w:val="28"/>
          <w:szCs w:val="28"/>
        </w:rPr>
        <w:t>s</w:t>
      </w:r>
      <w:r>
        <w:rPr>
          <w:spacing w:val="-1"/>
          <w:sz w:val="28"/>
          <w:szCs w:val="28"/>
        </w:rPr>
        <w:t>kt</w:t>
      </w:r>
      <w:r>
        <w:rPr>
          <w:spacing w:val="1"/>
          <w:sz w:val="28"/>
          <w:szCs w:val="28"/>
        </w:rPr>
        <w:t>o</w:t>
      </w:r>
      <w:r>
        <w:rPr>
          <w:sz w:val="28"/>
          <w:szCs w:val="28"/>
        </w:rPr>
        <w:t>p &amp; ph</w:t>
      </w:r>
      <w:r>
        <w:rPr>
          <w:spacing w:val="-2"/>
          <w:sz w:val="28"/>
          <w:szCs w:val="28"/>
        </w:rPr>
        <w:t>o</w:t>
      </w:r>
      <w:r>
        <w:rPr>
          <w:spacing w:val="1"/>
          <w:sz w:val="28"/>
          <w:szCs w:val="28"/>
        </w:rPr>
        <w:t>n</w:t>
      </w:r>
      <w:r>
        <w:rPr>
          <w:spacing w:val="-2"/>
          <w:sz w:val="28"/>
          <w:szCs w:val="28"/>
        </w:rPr>
        <w:t>e</w:t>
      </w:r>
      <w:r>
        <w:rPr>
          <w:spacing w:val="2"/>
          <w:sz w:val="28"/>
          <w:szCs w:val="28"/>
        </w:rPr>
        <w:t>s</w:t>
      </w:r>
      <w:r>
        <w:rPr>
          <w:sz w:val="28"/>
          <w:szCs w:val="28"/>
        </w:rPr>
        <w:t>)</w:t>
      </w:r>
    </w:p>
    <w:p w14:paraId="6A7ECFE1"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p</w:t>
      </w:r>
      <w:r>
        <w:rPr>
          <w:sz w:val="28"/>
          <w:szCs w:val="28"/>
        </w:rPr>
        <w:t>p</w:t>
      </w:r>
    </w:p>
    <w:p w14:paraId="56420662" w14:textId="77777777" w:rsidR="0044022A" w:rsidRDefault="00A44FA3" w:rsidP="003E0BA7">
      <w:pPr>
        <w:spacing w:before="27"/>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 xml:space="preserve">S </w:t>
      </w:r>
      <w:r>
        <w:rPr>
          <w:spacing w:val="-3"/>
          <w:sz w:val="28"/>
          <w:szCs w:val="28"/>
        </w:rPr>
        <w:t>a</w:t>
      </w:r>
      <w:r>
        <w:rPr>
          <w:spacing w:val="1"/>
          <w:sz w:val="28"/>
          <w:szCs w:val="28"/>
        </w:rPr>
        <w:t>p</w:t>
      </w:r>
      <w:r>
        <w:rPr>
          <w:sz w:val="28"/>
          <w:szCs w:val="28"/>
        </w:rPr>
        <w:t>p</w:t>
      </w:r>
    </w:p>
    <w:p w14:paraId="1718D857" w14:textId="417590D5" w:rsidR="00AE7C60" w:rsidRDefault="00A44FA3" w:rsidP="003E0BA7">
      <w:pPr>
        <w:pStyle w:val="Heading3"/>
        <w:jc w:val="both"/>
        <w:rPr>
          <w:rFonts w:eastAsia="Calibri Light"/>
        </w:rPr>
      </w:pPr>
      <w:bookmarkStart w:id="54" w:name="_Toc82706584"/>
      <w:r>
        <w:rPr>
          <w:rFonts w:eastAsia="Calibri Light"/>
        </w:rPr>
        <w:t>7.3</w:t>
      </w:r>
      <w:r>
        <w:rPr>
          <w:rFonts w:eastAsia="Calibri Light"/>
          <w:spacing w:val="-1"/>
        </w:rPr>
        <w:t>.</w:t>
      </w:r>
      <w:r>
        <w:rPr>
          <w:rFonts w:eastAsia="Calibri Light"/>
        </w:rPr>
        <w:t xml:space="preserve">8. </w:t>
      </w:r>
      <w:r>
        <w:rPr>
          <w:rFonts w:eastAsia="Calibri Light"/>
          <w:spacing w:val="13"/>
        </w:rPr>
        <w:t xml:space="preserve"> </w:t>
      </w:r>
      <w:r>
        <w:rPr>
          <w:rFonts w:eastAsia="Calibri Light"/>
        </w:rPr>
        <w:t>Sup</w:t>
      </w:r>
      <w:r>
        <w:rPr>
          <w:rFonts w:eastAsia="Calibri Light"/>
          <w:spacing w:val="-1"/>
        </w:rPr>
        <w:t>p</w:t>
      </w:r>
      <w:r>
        <w:rPr>
          <w:rFonts w:eastAsia="Calibri Light"/>
          <w:spacing w:val="1"/>
        </w:rPr>
        <w:t>o</w:t>
      </w:r>
      <w:r>
        <w:rPr>
          <w:rFonts w:eastAsia="Calibri Light"/>
        </w:rPr>
        <w:t>rt</w:t>
      </w:r>
      <w:bookmarkEnd w:id="54"/>
    </w:p>
    <w:p w14:paraId="2F30311D" w14:textId="77777777"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are </w:t>
      </w:r>
      <w:r>
        <w:rPr>
          <w:spacing w:val="-2"/>
          <w:sz w:val="28"/>
          <w:szCs w:val="28"/>
        </w:rPr>
        <w:t>f</w:t>
      </w:r>
      <w:r>
        <w:rPr>
          <w:spacing w:val="-1"/>
          <w:sz w:val="28"/>
          <w:szCs w:val="28"/>
        </w:rPr>
        <w:t>o</w:t>
      </w:r>
      <w:r>
        <w:rPr>
          <w:spacing w:val="1"/>
          <w:sz w:val="28"/>
          <w:szCs w:val="28"/>
        </w:rPr>
        <w:t>u</w:t>
      </w:r>
      <w:r>
        <w:rPr>
          <w:sz w:val="28"/>
          <w:szCs w:val="28"/>
        </w:rPr>
        <w:t>r m</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reas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p>
    <w:p w14:paraId="66D8DF27" w14:textId="77777777" w:rsidR="00AE7C60" w:rsidRDefault="00A44FA3" w:rsidP="003E0BA7">
      <w:pPr>
        <w:spacing w:before="22"/>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z w:val="28"/>
          <w:szCs w:val="28"/>
        </w:rPr>
        <w:t>rt</w:t>
      </w:r>
    </w:p>
    <w:p w14:paraId="28F5CF2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nl</w:t>
      </w:r>
      <w:r>
        <w:rPr>
          <w:spacing w:val="1"/>
          <w:sz w:val="28"/>
          <w:szCs w:val="28"/>
        </w:rPr>
        <w:t>in</w:t>
      </w:r>
      <w:r>
        <w:rPr>
          <w:sz w:val="28"/>
          <w:szCs w:val="28"/>
        </w:rPr>
        <w:t>e</w:t>
      </w:r>
      <w:r>
        <w:rPr>
          <w:spacing w:val="-3"/>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pacing w:val="1"/>
          <w:sz w:val="28"/>
          <w:szCs w:val="28"/>
        </w:rPr>
        <w:t>d</w:t>
      </w:r>
      <w:r>
        <w:rPr>
          <w:spacing w:val="-2"/>
          <w:sz w:val="28"/>
          <w:szCs w:val="28"/>
        </w:rPr>
        <w:t>e</w:t>
      </w:r>
      <w:r>
        <w:rPr>
          <w:spacing w:val="-1"/>
          <w:sz w:val="28"/>
          <w:szCs w:val="28"/>
        </w:rPr>
        <w:t>s</w:t>
      </w:r>
      <w:r>
        <w:rPr>
          <w:sz w:val="28"/>
          <w:szCs w:val="28"/>
        </w:rPr>
        <w:t>k</w:t>
      </w:r>
    </w:p>
    <w:p w14:paraId="79191243" w14:textId="77777777" w:rsidR="00AE7C60" w:rsidRDefault="00A44FA3" w:rsidP="003E0BA7">
      <w:pPr>
        <w:spacing w:before="25"/>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pacing w:val="-1"/>
          <w:sz w:val="28"/>
          <w:szCs w:val="28"/>
        </w:rPr>
        <w:t>i</w:t>
      </w:r>
      <w:r>
        <w:rPr>
          <w:sz w:val="28"/>
          <w:szCs w:val="28"/>
        </w:rPr>
        <w:t>c</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p>
    <w:p w14:paraId="51DE814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F</w:t>
      </w:r>
      <w:r>
        <w:rPr>
          <w:spacing w:val="-1"/>
          <w:sz w:val="28"/>
          <w:szCs w:val="28"/>
        </w:rPr>
        <w:t>A</w:t>
      </w:r>
      <w:r>
        <w:rPr>
          <w:sz w:val="28"/>
          <w:szCs w:val="28"/>
        </w:rPr>
        <w:t>Q</w:t>
      </w:r>
    </w:p>
    <w:p w14:paraId="6012AB8E" w14:textId="77777777" w:rsidR="00AE7C60" w:rsidRDefault="00AE7C60" w:rsidP="003E0BA7">
      <w:pPr>
        <w:spacing w:line="200" w:lineRule="exact"/>
        <w:jc w:val="both"/>
      </w:pPr>
    </w:p>
    <w:p w14:paraId="474C3EDA" w14:textId="77777777" w:rsidR="00AE7C60" w:rsidRDefault="00AE7C60" w:rsidP="003E0BA7">
      <w:pPr>
        <w:spacing w:line="200" w:lineRule="exact"/>
        <w:jc w:val="both"/>
      </w:pPr>
    </w:p>
    <w:p w14:paraId="531409FC" w14:textId="77777777" w:rsidR="00AE7C60" w:rsidRDefault="00AE7C60" w:rsidP="003E0BA7">
      <w:pPr>
        <w:spacing w:before="8" w:line="280" w:lineRule="exact"/>
        <w:jc w:val="both"/>
        <w:rPr>
          <w:sz w:val="28"/>
          <w:szCs w:val="28"/>
        </w:rPr>
      </w:pPr>
    </w:p>
    <w:p w14:paraId="42CFEBC1" w14:textId="77777777" w:rsidR="00AE7C60" w:rsidRDefault="00A44FA3" w:rsidP="003E0BA7">
      <w:pPr>
        <w:pStyle w:val="Heading3"/>
        <w:jc w:val="both"/>
        <w:rPr>
          <w:rFonts w:eastAsia="Calibri Light"/>
        </w:rPr>
      </w:pPr>
      <w:bookmarkStart w:id="55" w:name="_Toc82706585"/>
      <w:r>
        <w:rPr>
          <w:rFonts w:eastAsia="Calibri Light"/>
        </w:rPr>
        <w:t>7.3</w:t>
      </w:r>
      <w:r>
        <w:rPr>
          <w:rFonts w:eastAsia="Calibri Light"/>
          <w:spacing w:val="-1"/>
        </w:rPr>
        <w:t>.</w:t>
      </w:r>
      <w:r>
        <w:rPr>
          <w:rFonts w:eastAsia="Calibri Light"/>
        </w:rPr>
        <w:t xml:space="preserve">9. </w:t>
      </w:r>
      <w:r>
        <w:rPr>
          <w:rFonts w:eastAsia="Calibri Light"/>
          <w:spacing w:val="13"/>
        </w:rPr>
        <w:t xml:space="preserve"> </w:t>
      </w:r>
      <w:r>
        <w:rPr>
          <w:rFonts w:eastAsia="Calibri Light"/>
        </w:rPr>
        <w:t>Ann</w:t>
      </w:r>
      <w:r>
        <w:rPr>
          <w:rFonts w:eastAsia="Calibri Light"/>
          <w:spacing w:val="-1"/>
        </w:rPr>
        <w:t>o</w:t>
      </w:r>
      <w:r>
        <w:rPr>
          <w:rFonts w:eastAsia="Calibri Light"/>
          <w:spacing w:val="2"/>
        </w:rPr>
        <w:t>u</w:t>
      </w:r>
      <w:r>
        <w:rPr>
          <w:rFonts w:eastAsia="Calibri Light"/>
        </w:rPr>
        <w:t>nc</w:t>
      </w:r>
      <w:r>
        <w:rPr>
          <w:rFonts w:eastAsia="Calibri Light"/>
          <w:spacing w:val="1"/>
        </w:rPr>
        <w:t>em</w:t>
      </w:r>
      <w:r>
        <w:rPr>
          <w:rFonts w:eastAsia="Calibri Light"/>
          <w:spacing w:val="-1"/>
        </w:rPr>
        <w:t>e</w:t>
      </w:r>
      <w:r>
        <w:rPr>
          <w:rFonts w:eastAsia="Calibri Light"/>
        </w:rPr>
        <w:t>nts</w:t>
      </w:r>
      <w:r>
        <w:rPr>
          <w:rFonts w:eastAsia="Calibri Light"/>
          <w:spacing w:val="-17"/>
        </w:rPr>
        <w:t xml:space="preserve"> </w:t>
      </w:r>
      <w:r>
        <w:rPr>
          <w:rFonts w:eastAsia="Calibri Light"/>
        </w:rPr>
        <w:t>and</w:t>
      </w:r>
      <w:r>
        <w:rPr>
          <w:rFonts w:eastAsia="Calibri Light"/>
          <w:spacing w:val="-3"/>
        </w:rPr>
        <w:t xml:space="preserve"> </w:t>
      </w:r>
      <w:r>
        <w:rPr>
          <w:rFonts w:eastAsia="Calibri Light"/>
          <w:spacing w:val="2"/>
        </w:rPr>
        <w:t>N</w:t>
      </w:r>
      <w:r>
        <w:rPr>
          <w:rFonts w:eastAsia="Calibri Light"/>
          <w:spacing w:val="-1"/>
        </w:rPr>
        <w:t>e</w:t>
      </w:r>
      <w:r>
        <w:rPr>
          <w:rFonts w:eastAsia="Calibri Light"/>
          <w:spacing w:val="1"/>
        </w:rPr>
        <w:t>w</w:t>
      </w:r>
      <w:r>
        <w:rPr>
          <w:rFonts w:eastAsia="Calibri Light"/>
        </w:rPr>
        <w:t>s</w:t>
      </w:r>
      <w:bookmarkEnd w:id="55"/>
    </w:p>
    <w:p w14:paraId="3D941179" w14:textId="6163F39A" w:rsidR="00AE7C60" w:rsidRDefault="00A44FA3" w:rsidP="003E0BA7">
      <w:pPr>
        <w:spacing w:before="28" w:line="259" w:lineRule="auto"/>
        <w:ind w:left="100" w:right="369"/>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p</w:t>
      </w:r>
      <w:r>
        <w:rPr>
          <w:spacing w:val="-2"/>
          <w:sz w:val="28"/>
          <w:szCs w:val="28"/>
        </w:rPr>
        <w:t>e</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ce</w:t>
      </w:r>
      <w:r>
        <w:rPr>
          <w:spacing w:val="-3"/>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z w:val="28"/>
          <w:szCs w:val="28"/>
        </w:rPr>
        <w:t xml:space="preserve">coin </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3"/>
          <w:sz w:val="28"/>
          <w:szCs w:val="28"/>
        </w:rPr>
        <w:t xml:space="preserve"> </w:t>
      </w:r>
      <w:r>
        <w:rPr>
          <w:spacing w:val="1"/>
          <w:sz w:val="28"/>
          <w:szCs w:val="28"/>
        </w:rPr>
        <w:t>w</w:t>
      </w:r>
      <w:r>
        <w:rPr>
          <w:spacing w:val="-1"/>
          <w:sz w:val="28"/>
          <w:szCs w:val="28"/>
        </w:rPr>
        <w:t>i</w:t>
      </w:r>
      <w:r>
        <w:rPr>
          <w:spacing w:val="1"/>
          <w:sz w:val="28"/>
          <w:szCs w:val="28"/>
        </w:rPr>
        <w:t>t</w:t>
      </w:r>
      <w:r>
        <w:rPr>
          <w:spacing w:val="-1"/>
          <w:sz w:val="28"/>
          <w:szCs w:val="28"/>
        </w:rPr>
        <w:t>hi</w:t>
      </w:r>
      <w:r>
        <w:rPr>
          <w:sz w:val="28"/>
          <w:szCs w:val="28"/>
        </w:rPr>
        <w:t>n</w:t>
      </w:r>
      <w:r>
        <w:rPr>
          <w:spacing w:val="1"/>
          <w:sz w:val="28"/>
          <w:szCs w:val="28"/>
        </w:rPr>
        <w:t xml:space="preserve"> </w:t>
      </w:r>
      <w:r>
        <w:rPr>
          <w:sz w:val="28"/>
          <w:szCs w:val="28"/>
        </w:rPr>
        <w:t>a</w:t>
      </w:r>
      <w:r>
        <w:rPr>
          <w:spacing w:val="-1"/>
          <w:sz w:val="28"/>
          <w:szCs w:val="28"/>
        </w:rPr>
        <w:t>n</w:t>
      </w:r>
      <w:r>
        <w:rPr>
          <w:sz w:val="28"/>
          <w:szCs w:val="28"/>
        </w:rPr>
        <w:t>y</w:t>
      </w:r>
      <w:r>
        <w:rPr>
          <w:spacing w:val="1"/>
          <w:sz w:val="28"/>
          <w:szCs w:val="28"/>
        </w:rPr>
        <w:t xml:space="preserve"> </w:t>
      </w:r>
      <w:r>
        <w:rPr>
          <w:sz w:val="28"/>
          <w:szCs w:val="28"/>
        </w:rPr>
        <w:t>n</w:t>
      </w:r>
      <w:r>
        <w:rPr>
          <w:spacing w:val="-2"/>
          <w:sz w:val="28"/>
          <w:szCs w:val="28"/>
        </w:rPr>
        <w:t>e</w:t>
      </w:r>
      <w:r>
        <w:rPr>
          <w:spacing w:val="-1"/>
          <w:sz w:val="28"/>
          <w:szCs w:val="28"/>
        </w:rPr>
        <w:t>w</w:t>
      </w:r>
      <w:r>
        <w:rPr>
          <w:sz w:val="28"/>
          <w:szCs w:val="28"/>
        </w:rPr>
        <w:t>s</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be</w:t>
      </w:r>
      <w:r>
        <w:rPr>
          <w:spacing w:val="-2"/>
          <w:sz w:val="28"/>
          <w:szCs w:val="28"/>
        </w:rPr>
        <w:t xml:space="preserve"> </w:t>
      </w:r>
      <w:r>
        <w:rPr>
          <w:spacing w:val="1"/>
          <w:sz w:val="28"/>
          <w:szCs w:val="28"/>
        </w:rPr>
        <w:t>s</w:t>
      </w:r>
      <w:r>
        <w:rPr>
          <w:sz w:val="28"/>
          <w:szCs w:val="28"/>
        </w:rPr>
        <w:t>et</w:t>
      </w:r>
      <w:r>
        <w:rPr>
          <w:spacing w:val="-2"/>
          <w:sz w:val="28"/>
          <w:szCs w:val="28"/>
        </w:rPr>
        <w:t xml:space="preserve"> </w:t>
      </w:r>
      <w:r w:rsidR="00A52ADB">
        <w:rPr>
          <w:spacing w:val="-1"/>
          <w:sz w:val="28"/>
          <w:szCs w:val="28"/>
        </w:rPr>
        <w:t>in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ar</w:t>
      </w:r>
      <w:r>
        <w:rPr>
          <w:spacing w:val="3"/>
          <w:sz w:val="28"/>
          <w:szCs w:val="28"/>
        </w:rPr>
        <w:t>e</w:t>
      </w:r>
      <w:r>
        <w:rPr>
          <w:sz w:val="28"/>
          <w:szCs w:val="28"/>
        </w:rPr>
        <w:t>a.</w:t>
      </w:r>
    </w:p>
    <w:p w14:paraId="746F17EF" w14:textId="77777777" w:rsidR="00AE7C60" w:rsidRDefault="00AE7C60" w:rsidP="003E0BA7">
      <w:pPr>
        <w:spacing w:before="1" w:line="140" w:lineRule="exact"/>
        <w:jc w:val="both"/>
        <w:rPr>
          <w:sz w:val="14"/>
          <w:szCs w:val="14"/>
        </w:rPr>
      </w:pPr>
    </w:p>
    <w:p w14:paraId="64F628E1" w14:textId="77777777" w:rsidR="00AE7C60" w:rsidRDefault="00AE7C60" w:rsidP="003E0BA7">
      <w:pPr>
        <w:spacing w:line="200" w:lineRule="exact"/>
        <w:jc w:val="both"/>
      </w:pPr>
    </w:p>
    <w:p w14:paraId="528B1FB8" w14:textId="77777777" w:rsidR="00AE7C60" w:rsidRDefault="00AE7C60" w:rsidP="003E0BA7">
      <w:pPr>
        <w:spacing w:line="200" w:lineRule="exact"/>
        <w:jc w:val="both"/>
      </w:pPr>
    </w:p>
    <w:p w14:paraId="3E4CC9D5" w14:textId="77777777" w:rsidR="00AE7C60" w:rsidRDefault="00AE7C60" w:rsidP="003E0BA7">
      <w:pPr>
        <w:spacing w:line="200" w:lineRule="exact"/>
        <w:jc w:val="both"/>
      </w:pPr>
    </w:p>
    <w:p w14:paraId="22E7D11D" w14:textId="77777777" w:rsidR="00AE7C60" w:rsidRDefault="00A44FA3" w:rsidP="003E0BA7">
      <w:pPr>
        <w:pStyle w:val="Heading2"/>
        <w:jc w:val="both"/>
        <w:rPr>
          <w:rFonts w:eastAsia="Calibri Light"/>
        </w:rPr>
      </w:pPr>
      <w:bookmarkStart w:id="56" w:name="_Toc82706586"/>
      <w:r>
        <w:rPr>
          <w:rFonts w:eastAsia="Calibri Light"/>
          <w:spacing w:val="-1"/>
        </w:rPr>
        <w:t>7</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Cry</w:t>
      </w:r>
      <w:r>
        <w:rPr>
          <w:rFonts w:eastAsia="Calibri Light"/>
          <w:spacing w:val="3"/>
        </w:rPr>
        <w:t>p</w:t>
      </w:r>
      <w:r>
        <w:rPr>
          <w:rFonts w:eastAsia="Calibri Light"/>
        </w:rPr>
        <w:t>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w:t>
      </w:r>
      <w:r>
        <w:rPr>
          <w:rFonts w:eastAsia="Calibri Light"/>
          <w:spacing w:val="1"/>
        </w:rPr>
        <w:t>D</w:t>
      </w:r>
      <w:r>
        <w:rPr>
          <w:rFonts w:eastAsia="Calibri Light"/>
        </w:rPr>
        <w:t>EX)</w:t>
      </w:r>
      <w:bookmarkEnd w:id="56"/>
    </w:p>
    <w:p w14:paraId="324E0C1E" w14:textId="6A6A37D0" w:rsidR="00AE7C60" w:rsidRDefault="00A44FA3" w:rsidP="003E0BA7">
      <w:pPr>
        <w:spacing w:before="37" w:line="258" w:lineRule="auto"/>
        <w:ind w:left="1540" w:right="183"/>
        <w:jc w:val="both"/>
        <w:rPr>
          <w:sz w:val="28"/>
          <w:szCs w:val="28"/>
        </w:rPr>
      </w:pP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sidR="00DC1E41">
        <w:rPr>
          <w:spacing w:val="1"/>
          <w:sz w:val="28"/>
          <w:szCs w:val="28"/>
        </w:rPr>
        <w:t>mentioned</w:t>
      </w:r>
      <w:r>
        <w:rPr>
          <w:spacing w:val="1"/>
          <w:sz w:val="28"/>
          <w:szCs w:val="28"/>
        </w:rPr>
        <w:t xml:space="preserve"> </w:t>
      </w:r>
      <w:r w:rsidR="00E34E68">
        <w:rPr>
          <w:spacing w:val="1"/>
          <w:sz w:val="28"/>
          <w:szCs w:val="28"/>
        </w:rPr>
        <w:t xml:space="preserve">in </w:t>
      </w:r>
      <w:r>
        <w:rPr>
          <w:spacing w:val="-2"/>
          <w:sz w:val="28"/>
          <w:szCs w:val="28"/>
        </w:rPr>
        <w:t>s</w:t>
      </w:r>
      <w:r>
        <w:rPr>
          <w:sz w:val="28"/>
          <w:szCs w:val="28"/>
        </w:rPr>
        <w:t>ec</w:t>
      </w:r>
      <w:r>
        <w:rPr>
          <w:spacing w:val="-1"/>
          <w:sz w:val="28"/>
          <w:szCs w:val="28"/>
        </w:rPr>
        <w:t>ti</w:t>
      </w:r>
      <w:r>
        <w:rPr>
          <w:spacing w:val="1"/>
          <w:sz w:val="28"/>
          <w:szCs w:val="28"/>
        </w:rPr>
        <w:t>o</w:t>
      </w:r>
      <w:r>
        <w:rPr>
          <w:sz w:val="28"/>
          <w:szCs w:val="28"/>
        </w:rPr>
        <w:t>n</w:t>
      </w:r>
      <w:r>
        <w:rPr>
          <w:spacing w:val="1"/>
          <w:sz w:val="28"/>
          <w:szCs w:val="28"/>
        </w:rPr>
        <w:t xml:space="preserve"> </w:t>
      </w:r>
      <w:r>
        <w:rPr>
          <w:sz w:val="28"/>
          <w:szCs w:val="28"/>
        </w:rPr>
        <w:t>“</w:t>
      </w:r>
      <w:r>
        <w:rPr>
          <w:spacing w:val="-3"/>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pacing w:val="5"/>
          <w:sz w:val="28"/>
          <w:szCs w:val="28"/>
        </w:rPr>
        <w:t>s</w:t>
      </w:r>
      <w:r>
        <w:rPr>
          <w:sz w:val="28"/>
          <w:szCs w:val="28"/>
        </w:rPr>
        <w:t>”,</w:t>
      </w:r>
      <w:r>
        <w:rPr>
          <w:spacing w:val="-1"/>
          <w:sz w:val="28"/>
          <w:szCs w:val="28"/>
        </w:rPr>
        <w:t xml:space="preserve"> s</w:t>
      </w:r>
      <w:r>
        <w:rPr>
          <w:spacing w:val="1"/>
          <w:sz w:val="28"/>
          <w:szCs w:val="28"/>
        </w:rPr>
        <w:t>o</w:t>
      </w:r>
      <w:r>
        <w:rPr>
          <w:sz w:val="28"/>
          <w:szCs w:val="28"/>
        </w:rPr>
        <w:t>m</w:t>
      </w:r>
      <w:r>
        <w:rPr>
          <w:spacing w:val="-2"/>
          <w:sz w:val="28"/>
          <w:szCs w:val="28"/>
        </w:rPr>
        <w:t>e</w:t>
      </w:r>
      <w:r>
        <w:rPr>
          <w:spacing w:val="1"/>
          <w:sz w:val="28"/>
          <w:szCs w:val="28"/>
        </w:rPr>
        <w:t>ti</w:t>
      </w:r>
      <w:r>
        <w:rPr>
          <w:spacing w:val="-3"/>
          <w:sz w:val="28"/>
          <w:szCs w:val="28"/>
        </w:rPr>
        <w:t>m</w:t>
      </w:r>
      <w:r>
        <w:rPr>
          <w:sz w:val="28"/>
          <w:szCs w:val="28"/>
        </w:rPr>
        <w:t>es</w:t>
      </w:r>
      <w:r>
        <w:rPr>
          <w:spacing w:val="2"/>
          <w:sz w:val="28"/>
          <w:szCs w:val="28"/>
        </w:rPr>
        <w:t xml:space="preserve"> </w:t>
      </w:r>
      <w:r>
        <w:rPr>
          <w:spacing w:val="-2"/>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 xml:space="preserve">t </w:t>
      </w:r>
      <w:r>
        <w:rPr>
          <w:spacing w:val="1"/>
          <w:sz w:val="28"/>
          <w:szCs w:val="28"/>
        </w:rPr>
        <w:t>g</w:t>
      </w:r>
      <w:r>
        <w:rPr>
          <w:sz w:val="28"/>
          <w:szCs w:val="28"/>
        </w:rPr>
        <w:t>et</w:t>
      </w:r>
      <w:r>
        <w:rPr>
          <w:spacing w:val="-2"/>
          <w:sz w:val="28"/>
          <w:szCs w:val="28"/>
        </w:rPr>
        <w:t xml:space="preserve"> </w:t>
      </w:r>
      <w:r>
        <w:rPr>
          <w:sz w:val="28"/>
          <w:szCs w:val="28"/>
        </w:rPr>
        <w:t>m</w:t>
      </w:r>
      <w:r>
        <w:rPr>
          <w:spacing w:val="1"/>
          <w:sz w:val="28"/>
          <w:szCs w:val="28"/>
        </w:rPr>
        <w:t>o</w:t>
      </w:r>
      <w:r>
        <w:rPr>
          <w:spacing w:val="-2"/>
          <w:sz w:val="28"/>
          <w:szCs w:val="28"/>
        </w:rPr>
        <w:t>r</w:t>
      </w:r>
      <w:r>
        <w:rPr>
          <w:sz w:val="28"/>
          <w:szCs w:val="28"/>
        </w:rPr>
        <w:t xml:space="preserve">e </w:t>
      </w:r>
      <w:r>
        <w:rPr>
          <w:spacing w:val="-2"/>
          <w:sz w:val="28"/>
          <w:szCs w:val="28"/>
        </w:rPr>
        <w:t>p</w:t>
      </w:r>
      <w:r>
        <w:rPr>
          <w:spacing w:val="1"/>
          <w:sz w:val="28"/>
          <w:szCs w:val="28"/>
        </w:rPr>
        <w:t>o</w:t>
      </w:r>
      <w:r>
        <w:rPr>
          <w:spacing w:val="-1"/>
          <w:sz w:val="28"/>
          <w:szCs w:val="28"/>
        </w:rPr>
        <w:t>w</w:t>
      </w:r>
      <w:r>
        <w:rPr>
          <w:sz w:val="28"/>
          <w:szCs w:val="28"/>
        </w:rPr>
        <w:t>er</w:t>
      </w:r>
      <w:r>
        <w:rPr>
          <w:spacing w:val="-2"/>
          <w:sz w:val="28"/>
          <w:szCs w:val="28"/>
        </w:rPr>
        <w:t>f</w:t>
      </w:r>
      <w:r>
        <w:rPr>
          <w:spacing w:val="1"/>
          <w:sz w:val="28"/>
          <w:szCs w:val="28"/>
        </w:rPr>
        <w:t>u</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an</w:t>
      </w:r>
      <w:r>
        <w:rPr>
          <w:spacing w:val="1"/>
          <w:sz w:val="28"/>
          <w:szCs w:val="28"/>
        </w:rPr>
        <w:t xml:space="preserve"> </w:t>
      </w:r>
      <w:r>
        <w:rPr>
          <w:spacing w:val="-2"/>
          <w:sz w:val="28"/>
          <w:szCs w:val="28"/>
        </w:rPr>
        <w:t>u</w:t>
      </w:r>
      <w:r>
        <w:rPr>
          <w:spacing w:val="-1"/>
          <w:sz w:val="28"/>
          <w:szCs w:val="28"/>
        </w:rPr>
        <w:t>s</w:t>
      </w:r>
      <w:r>
        <w:rPr>
          <w:spacing w:val="1"/>
          <w:sz w:val="28"/>
          <w:szCs w:val="28"/>
        </w:rPr>
        <w:t>u</w:t>
      </w:r>
      <w:r>
        <w:rPr>
          <w:sz w:val="28"/>
          <w:szCs w:val="28"/>
        </w:rPr>
        <w:t>al</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w:t>
      </w:r>
      <w:r>
        <w:rPr>
          <w:spacing w:val="-2"/>
          <w:sz w:val="28"/>
          <w:szCs w:val="28"/>
        </w:rPr>
        <w:t>r</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h</w:t>
      </w:r>
      <w:r>
        <w:rPr>
          <w:spacing w:val="-1"/>
          <w:sz w:val="28"/>
          <w:szCs w:val="28"/>
        </w:rPr>
        <w:t>o</w:t>
      </w:r>
      <w:r>
        <w:rPr>
          <w:spacing w:val="1"/>
          <w:sz w:val="28"/>
          <w:szCs w:val="28"/>
        </w:rPr>
        <w:t>l</w:t>
      </w:r>
      <w:r>
        <w:rPr>
          <w:sz w:val="28"/>
          <w:szCs w:val="28"/>
        </w:rPr>
        <w:t>e</w:t>
      </w:r>
      <w:r>
        <w:rPr>
          <w:spacing w:val="-3"/>
          <w:sz w:val="28"/>
          <w:szCs w:val="28"/>
        </w:rPr>
        <w:t xml:space="preserve"> </w:t>
      </w:r>
      <w:r>
        <w:rPr>
          <w:spacing w:val="1"/>
          <w:sz w:val="28"/>
          <w:szCs w:val="28"/>
        </w:rPr>
        <w:t>o</w:t>
      </w:r>
      <w:r>
        <w:rPr>
          <w:sz w:val="28"/>
          <w:szCs w:val="28"/>
        </w:rPr>
        <w:t xml:space="preserve">r </w:t>
      </w:r>
      <w:r>
        <w:rPr>
          <w:spacing w:val="-2"/>
          <w:sz w:val="28"/>
          <w:szCs w:val="28"/>
        </w:rPr>
        <w:t>p</w:t>
      </w:r>
      <w:r>
        <w:rPr>
          <w:sz w:val="28"/>
          <w:szCs w:val="28"/>
        </w:rPr>
        <w:t>art</w:t>
      </w:r>
      <w:r>
        <w:rPr>
          <w:spacing w:val="1"/>
          <w:sz w:val="28"/>
          <w:szCs w:val="28"/>
        </w:rPr>
        <w:t xml:space="preserve"> </w:t>
      </w:r>
      <w:r>
        <w:rPr>
          <w:spacing w:val="-2"/>
          <w:sz w:val="28"/>
          <w:szCs w:val="28"/>
        </w:rPr>
        <w:t>o</w:t>
      </w:r>
      <w:r>
        <w:rPr>
          <w:sz w:val="28"/>
          <w:szCs w:val="28"/>
        </w:rPr>
        <w:t xml:space="preserve">f </w:t>
      </w:r>
      <w:r>
        <w:rPr>
          <w:spacing w:val="1"/>
          <w:sz w:val="28"/>
          <w:szCs w:val="28"/>
        </w:rPr>
        <w:t>th</w:t>
      </w:r>
      <w:r>
        <w:rPr>
          <w:sz w:val="28"/>
          <w:szCs w:val="28"/>
        </w:rPr>
        <w:t>e</w:t>
      </w:r>
      <w:r>
        <w:rPr>
          <w:spacing w:val="-3"/>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 xml:space="preserve">e </w:t>
      </w:r>
      <w:r>
        <w:rPr>
          <w:spacing w:val="-1"/>
          <w:sz w:val="28"/>
          <w:szCs w:val="28"/>
        </w:rPr>
        <w:t>i</w:t>
      </w:r>
      <w:r>
        <w:rPr>
          <w:spacing w:val="1"/>
          <w:sz w:val="28"/>
          <w:szCs w:val="28"/>
        </w:rPr>
        <w:t>t</w:t>
      </w:r>
      <w:r>
        <w:rPr>
          <w:sz w:val="28"/>
          <w:szCs w:val="28"/>
        </w:rPr>
        <w:t>,</w:t>
      </w:r>
      <w:r>
        <w:rPr>
          <w:spacing w:val="-1"/>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 xml:space="preserve">are </w:t>
      </w:r>
      <w:r>
        <w:rPr>
          <w:spacing w:val="-1"/>
          <w:sz w:val="28"/>
          <w:szCs w:val="28"/>
        </w:rPr>
        <w:t>b</w:t>
      </w:r>
      <w:r>
        <w:rPr>
          <w:sz w:val="28"/>
          <w:szCs w:val="28"/>
        </w:rPr>
        <w:t>r</w:t>
      </w:r>
      <w:r>
        <w:rPr>
          <w:spacing w:val="-1"/>
          <w:sz w:val="28"/>
          <w:szCs w:val="28"/>
        </w:rPr>
        <w:t>i</w:t>
      </w:r>
      <w:r>
        <w:rPr>
          <w:spacing w:val="1"/>
          <w:sz w:val="28"/>
          <w:szCs w:val="28"/>
        </w:rPr>
        <w:t>n</w:t>
      </w:r>
      <w:r>
        <w:rPr>
          <w:spacing w:val="-1"/>
          <w:sz w:val="28"/>
          <w:szCs w:val="28"/>
        </w:rPr>
        <w:t>gi</w:t>
      </w:r>
      <w:r>
        <w:rPr>
          <w:spacing w:val="1"/>
          <w:sz w:val="28"/>
          <w:szCs w:val="28"/>
        </w:rPr>
        <w:t>n</w:t>
      </w:r>
      <w:r>
        <w:rPr>
          <w:sz w:val="28"/>
          <w:szCs w:val="28"/>
        </w:rPr>
        <w:t>g</w:t>
      </w:r>
      <w:r>
        <w:rPr>
          <w:spacing w:val="-1"/>
          <w:sz w:val="28"/>
          <w:szCs w:val="28"/>
        </w:rPr>
        <w:t xml:space="preserve"> </w:t>
      </w:r>
      <w:r>
        <w:rPr>
          <w:sz w:val="28"/>
          <w:szCs w:val="28"/>
        </w:rPr>
        <w:t>a</w:t>
      </w:r>
      <w:r>
        <w:rPr>
          <w:spacing w:val="-1"/>
          <w:sz w:val="28"/>
          <w:szCs w:val="28"/>
        </w:rPr>
        <w:t xml:space="preserve"> </w:t>
      </w:r>
      <w:r>
        <w:rPr>
          <w:spacing w:val="1"/>
          <w:sz w:val="28"/>
          <w:szCs w:val="28"/>
        </w:rPr>
        <w:t>n</w:t>
      </w:r>
      <w:r>
        <w:rPr>
          <w:sz w:val="28"/>
          <w:szCs w:val="28"/>
        </w:rPr>
        <w:t>ew</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as</w:t>
      </w:r>
      <w:r>
        <w:rPr>
          <w:spacing w:val="-2"/>
          <w:sz w:val="28"/>
          <w:szCs w:val="28"/>
        </w:rPr>
        <w:t xml:space="preserve"> </w:t>
      </w:r>
      <w:r>
        <w:rPr>
          <w:spacing w:val="-1"/>
          <w:sz w:val="28"/>
          <w:szCs w:val="28"/>
        </w:rPr>
        <w:lastRenderedPageBreak/>
        <w:t>D</w:t>
      </w:r>
      <w:r>
        <w:rPr>
          <w:spacing w:val="1"/>
          <w:sz w:val="28"/>
          <w:szCs w:val="28"/>
        </w:rPr>
        <w:t>E</w:t>
      </w:r>
      <w:r>
        <w:rPr>
          <w:sz w:val="28"/>
          <w:szCs w:val="28"/>
        </w:rPr>
        <w:t>X</w:t>
      </w:r>
      <w:r>
        <w:rPr>
          <w:spacing w:val="-2"/>
          <w:sz w:val="28"/>
          <w:szCs w:val="28"/>
        </w:rPr>
        <w:t xml:space="preserve"> </w:t>
      </w:r>
      <w:r>
        <w:rPr>
          <w:spacing w:val="-1"/>
          <w:sz w:val="28"/>
          <w:szCs w:val="28"/>
        </w:rPr>
        <w:t>t</w:t>
      </w:r>
      <w:r>
        <w:rPr>
          <w:sz w:val="28"/>
          <w:szCs w:val="28"/>
        </w:rPr>
        <w:t>o ma</w:t>
      </w:r>
      <w:r>
        <w:rPr>
          <w:spacing w:val="1"/>
          <w:sz w:val="28"/>
          <w:szCs w:val="28"/>
        </w:rPr>
        <w:t>k</w:t>
      </w:r>
      <w:r>
        <w:rPr>
          <w:sz w:val="28"/>
          <w:szCs w:val="28"/>
        </w:rPr>
        <w:t>e</w:t>
      </w:r>
      <w:r>
        <w:rPr>
          <w:spacing w:val="-3"/>
          <w:sz w:val="28"/>
          <w:szCs w:val="28"/>
        </w:rPr>
        <w:t xml:space="preserve"> </w:t>
      </w:r>
      <w:r>
        <w:rPr>
          <w:spacing w:val="1"/>
          <w:sz w:val="28"/>
          <w:szCs w:val="28"/>
        </w:rPr>
        <w:t>s</w:t>
      </w:r>
      <w:r>
        <w:rPr>
          <w:spacing w:val="-1"/>
          <w:sz w:val="28"/>
          <w:szCs w:val="28"/>
        </w:rPr>
        <w:t>u</w:t>
      </w:r>
      <w:r>
        <w:rPr>
          <w:sz w:val="28"/>
          <w:szCs w:val="28"/>
        </w:rPr>
        <w:t xml:space="preserve">re </w:t>
      </w:r>
      <w:r>
        <w:rPr>
          <w:spacing w:val="-2"/>
          <w:sz w:val="28"/>
          <w:szCs w:val="28"/>
        </w:rPr>
        <w:t>n</w:t>
      </w:r>
      <w:r>
        <w:rPr>
          <w:spacing w:val="-1"/>
          <w:sz w:val="28"/>
          <w:szCs w:val="28"/>
        </w:rPr>
        <w:t>o</w:t>
      </w:r>
      <w:r>
        <w:rPr>
          <w:spacing w:val="1"/>
          <w:sz w:val="28"/>
          <w:szCs w:val="28"/>
        </w:rPr>
        <w:t>n</w:t>
      </w:r>
      <w:r>
        <w:rPr>
          <w:sz w:val="28"/>
          <w:szCs w:val="28"/>
        </w:rPr>
        <w:t xml:space="preserve">e of </w:t>
      </w:r>
      <w:r>
        <w:rPr>
          <w:spacing w:val="-1"/>
          <w:sz w:val="28"/>
          <w:szCs w:val="28"/>
        </w:rPr>
        <w:t>th</w:t>
      </w:r>
      <w:r>
        <w:rPr>
          <w:sz w:val="28"/>
          <w:szCs w:val="28"/>
        </w:rPr>
        <w:t>e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e e</w:t>
      </w:r>
      <w:r>
        <w:rPr>
          <w:spacing w:val="-2"/>
          <w:sz w:val="28"/>
          <w:szCs w:val="28"/>
        </w:rPr>
        <w:t>n</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z w:val="28"/>
          <w:szCs w:val="28"/>
        </w:rPr>
        <w:t>r</w:t>
      </w:r>
      <w:r>
        <w:rPr>
          <w:spacing w:val="-2"/>
          <w:sz w:val="28"/>
          <w:szCs w:val="28"/>
        </w:rPr>
        <w:t>c</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pacing w:val="1"/>
          <w:sz w:val="28"/>
          <w:szCs w:val="28"/>
        </w:rPr>
        <w:t>l</w:t>
      </w:r>
      <w:r>
        <w:rPr>
          <w:spacing w:val="-1"/>
          <w:sz w:val="28"/>
          <w:szCs w:val="28"/>
        </w:rPr>
        <w:t>l</w:t>
      </w:r>
      <w:r>
        <w:rPr>
          <w:spacing w:val="1"/>
          <w:sz w:val="28"/>
          <w:szCs w:val="28"/>
        </w:rPr>
        <w:t>o</w:t>
      </w:r>
      <w:r>
        <w:rPr>
          <w:sz w:val="28"/>
          <w:szCs w:val="28"/>
        </w:rPr>
        <w:t>w</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wil</w:t>
      </w:r>
      <w:r>
        <w:rPr>
          <w:spacing w:val="1"/>
          <w:sz w:val="28"/>
          <w:szCs w:val="28"/>
        </w:rPr>
        <w:t>l</w:t>
      </w:r>
      <w:r>
        <w:rPr>
          <w:sz w:val="28"/>
          <w:szCs w:val="28"/>
        </w:rPr>
        <w:t>.</w:t>
      </w:r>
    </w:p>
    <w:p w14:paraId="7733B8C8" w14:textId="2B99678B" w:rsidR="00AE7C60" w:rsidRDefault="00A44FA3" w:rsidP="003E0BA7">
      <w:pPr>
        <w:spacing w:line="320" w:lineRule="exact"/>
        <w:ind w:left="1540"/>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th</w:t>
      </w:r>
      <w:r>
        <w:rPr>
          <w:sz w:val="28"/>
          <w:szCs w:val="28"/>
        </w:rPr>
        <w:t>e B</w:t>
      </w:r>
      <w:r>
        <w:rPr>
          <w:spacing w:val="1"/>
          <w:sz w:val="28"/>
          <w:szCs w:val="28"/>
        </w:rPr>
        <w:t>i</w:t>
      </w:r>
      <w:r>
        <w:rPr>
          <w:spacing w:val="-1"/>
          <w:sz w:val="28"/>
          <w:szCs w:val="28"/>
        </w:rPr>
        <w:t>n</w:t>
      </w:r>
      <w:r>
        <w:rPr>
          <w:sz w:val="28"/>
          <w:szCs w:val="28"/>
        </w:rPr>
        <w:t>a</w:t>
      </w:r>
      <w:r>
        <w:rPr>
          <w:spacing w:val="-1"/>
          <w:sz w:val="28"/>
          <w:szCs w:val="28"/>
        </w:rPr>
        <w:t>n</w:t>
      </w:r>
      <w:r>
        <w:rPr>
          <w:sz w:val="28"/>
          <w:szCs w:val="28"/>
        </w:rPr>
        <w:t>ce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 xml:space="preserve">(BSC) </w:t>
      </w:r>
      <w:r>
        <w:rPr>
          <w:spacing w:val="-3"/>
          <w:sz w:val="28"/>
          <w:szCs w:val="28"/>
        </w:rPr>
        <w:t>m</w:t>
      </w:r>
      <w:r>
        <w:rPr>
          <w:sz w:val="28"/>
          <w:szCs w:val="28"/>
        </w:rPr>
        <w:t>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w:t>
      </w:r>
      <w:r>
        <w:rPr>
          <w:spacing w:val="1"/>
          <w:sz w:val="28"/>
          <w:szCs w:val="28"/>
        </w:rPr>
        <w:t>t</w:t>
      </w:r>
      <w:r>
        <w:rPr>
          <w:sz w:val="28"/>
          <w:szCs w:val="28"/>
        </w:rPr>
        <w:t>,</w:t>
      </w:r>
      <w:r>
        <w:rPr>
          <w:spacing w:val="-3"/>
          <w:sz w:val="28"/>
          <w:szCs w:val="28"/>
        </w:rPr>
        <w:t xml:space="preserve"> </w:t>
      </w:r>
      <w:proofErr w:type="gramStart"/>
      <w:r>
        <w:rPr>
          <w:spacing w:val="1"/>
          <w:sz w:val="28"/>
          <w:szCs w:val="28"/>
        </w:rPr>
        <w:t>ou</w:t>
      </w:r>
      <w:r>
        <w:rPr>
          <w:sz w:val="28"/>
          <w:szCs w:val="28"/>
        </w:rPr>
        <w:t>r</w:t>
      </w:r>
      <w:proofErr w:type="gramEnd"/>
    </w:p>
    <w:p w14:paraId="1644C15A" w14:textId="14DF133B" w:rsidR="00AE7C60" w:rsidRDefault="00A44FA3" w:rsidP="003E0BA7">
      <w:pPr>
        <w:spacing w:before="26"/>
        <w:ind w:left="1540"/>
        <w:jc w:val="both"/>
        <w:rPr>
          <w:sz w:val="28"/>
          <w:szCs w:val="28"/>
        </w:rPr>
      </w:pP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pacing w:val="-1"/>
          <w:sz w:val="28"/>
          <w:szCs w:val="28"/>
        </w:rPr>
        <w:t>il</w:t>
      </w:r>
      <w:r>
        <w:rPr>
          <w:sz w:val="28"/>
          <w:szCs w:val="28"/>
        </w:rPr>
        <w:t>l</w:t>
      </w:r>
      <w:r>
        <w:rPr>
          <w:spacing w:val="1"/>
          <w:sz w:val="28"/>
          <w:szCs w:val="28"/>
        </w:rPr>
        <w:t xml:space="preserve"> </w:t>
      </w:r>
      <w:r>
        <w:rPr>
          <w:sz w:val="28"/>
          <w:szCs w:val="28"/>
        </w:rPr>
        <w:t>be</w:t>
      </w:r>
      <w:r>
        <w:rPr>
          <w:spacing w:val="-1"/>
          <w:sz w:val="28"/>
          <w:szCs w:val="28"/>
        </w:rPr>
        <w:t xml:space="preserve"> </w:t>
      </w:r>
      <w:r>
        <w:rPr>
          <w:sz w:val="28"/>
          <w:szCs w:val="28"/>
        </w:rPr>
        <w:t>on</w:t>
      </w:r>
      <w:r>
        <w:rPr>
          <w:spacing w:val="4"/>
          <w:sz w:val="28"/>
          <w:szCs w:val="28"/>
        </w:rPr>
        <w:t xml:space="preserve"> </w:t>
      </w:r>
      <w:r>
        <w:rPr>
          <w:spacing w:val="-2"/>
          <w:sz w:val="28"/>
          <w:szCs w:val="28"/>
        </w:rPr>
        <w:t>B</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pacing w:val="2"/>
          <w:sz w:val="28"/>
          <w:szCs w:val="28"/>
        </w:rPr>
        <w:t>n</w:t>
      </w:r>
      <w:r w:rsidR="00DC1E41">
        <w:rPr>
          <w:spacing w:val="2"/>
          <w:sz w:val="28"/>
          <w:szCs w:val="28"/>
        </w:rPr>
        <w:t xml:space="preserve"> too</w:t>
      </w:r>
      <w:r>
        <w:rPr>
          <w:sz w:val="28"/>
          <w:szCs w:val="28"/>
        </w:rPr>
        <w:t>.</w:t>
      </w:r>
    </w:p>
    <w:p w14:paraId="66BA545D" w14:textId="5EDCAEFC" w:rsidR="00AE7C60" w:rsidRDefault="00A44FA3" w:rsidP="003E0BA7">
      <w:pPr>
        <w:spacing w:before="26" w:line="259" w:lineRule="auto"/>
        <w:ind w:left="1540" w:right="149"/>
        <w:jc w:val="both"/>
        <w:rPr>
          <w:sz w:val="28"/>
          <w:szCs w:val="28"/>
        </w:rPr>
      </w:pPr>
      <w:r>
        <w:rPr>
          <w:spacing w:val="1"/>
          <w:sz w:val="28"/>
          <w:szCs w:val="28"/>
        </w:rPr>
        <w:t>E</w:t>
      </w:r>
      <w:r>
        <w:rPr>
          <w:spacing w:val="-1"/>
          <w:sz w:val="28"/>
          <w:szCs w:val="28"/>
        </w:rPr>
        <w:t>v</w:t>
      </w:r>
      <w:r>
        <w:rPr>
          <w:sz w:val="28"/>
          <w:szCs w:val="28"/>
        </w:rPr>
        <w:t>er</w:t>
      </w:r>
      <w:r>
        <w:rPr>
          <w:spacing w:val="-1"/>
          <w:sz w:val="28"/>
          <w:szCs w:val="28"/>
        </w:rPr>
        <w:t>yo</w:t>
      </w:r>
      <w:r>
        <w:rPr>
          <w:spacing w:val="1"/>
          <w:sz w:val="28"/>
          <w:szCs w:val="28"/>
        </w:rPr>
        <w:t>n</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fr</w:t>
      </w:r>
      <w:r>
        <w:rPr>
          <w:spacing w:val="-3"/>
          <w:sz w:val="28"/>
          <w:szCs w:val="28"/>
        </w:rPr>
        <w:t>e</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z w:val="28"/>
          <w:szCs w:val="28"/>
        </w:rPr>
        <w:t>s</w:t>
      </w:r>
      <w:r>
        <w:rPr>
          <w:spacing w:val="2"/>
          <w:sz w:val="28"/>
          <w:szCs w:val="28"/>
        </w:rPr>
        <w:t xml:space="preserve"> </w:t>
      </w:r>
      <w:r>
        <w:rPr>
          <w:sz w:val="28"/>
          <w:szCs w:val="28"/>
        </w:rPr>
        <w:t xml:space="preserve">a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1"/>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m</w:t>
      </w:r>
      <w:r>
        <w:rPr>
          <w:spacing w:val="-3"/>
          <w:sz w:val="28"/>
          <w:szCs w:val="28"/>
        </w:rPr>
        <w:t>a</w:t>
      </w:r>
      <w:r>
        <w:rPr>
          <w:spacing w:val="1"/>
          <w:sz w:val="28"/>
          <w:szCs w:val="28"/>
        </w:rPr>
        <w:t>i</w:t>
      </w:r>
      <w:r>
        <w:rPr>
          <w:spacing w:val="3"/>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DEX</w:t>
      </w:r>
      <w:r>
        <w:rPr>
          <w:spacing w:val="-2"/>
          <w:sz w:val="28"/>
          <w:szCs w:val="28"/>
        </w:rPr>
        <w:t xml:space="preserve"> </w:t>
      </w:r>
      <w:r>
        <w:rPr>
          <w:spacing w:val="1"/>
          <w:sz w:val="28"/>
          <w:szCs w:val="28"/>
        </w:rPr>
        <w:t>n</w:t>
      </w:r>
      <w:r>
        <w:rPr>
          <w:spacing w:val="-1"/>
          <w:sz w:val="28"/>
          <w:szCs w:val="28"/>
        </w:rPr>
        <w:t>o</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3"/>
          <w:sz w:val="28"/>
          <w:szCs w:val="28"/>
        </w:rPr>
        <w:t>m</w:t>
      </w:r>
      <w:r>
        <w:rPr>
          <w:sz w:val="28"/>
          <w:szCs w:val="28"/>
        </w:rPr>
        <w:t>m</w:t>
      </w:r>
      <w:r>
        <w:rPr>
          <w:spacing w:val="-1"/>
          <w:sz w:val="28"/>
          <w:szCs w:val="28"/>
        </w:rPr>
        <w:t>u</w:t>
      </w:r>
      <w:r>
        <w:rPr>
          <w:spacing w:val="1"/>
          <w:sz w:val="28"/>
          <w:szCs w:val="28"/>
        </w:rPr>
        <w:t>ni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ea</w:t>
      </w:r>
      <w:r>
        <w:rPr>
          <w:spacing w:val="-2"/>
          <w:sz w:val="28"/>
          <w:szCs w:val="28"/>
        </w:rPr>
        <w:t>c</w:t>
      </w:r>
      <w:r>
        <w:rPr>
          <w:sz w:val="28"/>
          <w:szCs w:val="28"/>
        </w:rPr>
        <w:t>h</w:t>
      </w:r>
      <w:r>
        <w:rPr>
          <w:spacing w:val="-1"/>
          <w:sz w:val="28"/>
          <w:szCs w:val="28"/>
        </w:rPr>
        <w:t xml:space="preserve"> </w:t>
      </w:r>
      <w:r>
        <w:rPr>
          <w:sz w:val="28"/>
          <w:szCs w:val="28"/>
        </w:rPr>
        <w:t xml:space="preserve">other </w:t>
      </w:r>
      <w:r w:rsidR="00DC1E41" w:rsidRPr="00DC1E41">
        <w:rPr>
          <w:spacing w:val="1"/>
          <w:sz w:val="28"/>
          <w:szCs w:val="28"/>
        </w:rPr>
        <w:t xml:space="preserve">through </w:t>
      </w:r>
      <w:r>
        <w:rPr>
          <w:spacing w:val="1"/>
          <w:sz w:val="28"/>
          <w:szCs w:val="28"/>
        </w:rPr>
        <w:t>t</w:t>
      </w:r>
      <w:r>
        <w:rPr>
          <w:spacing w:val="-1"/>
          <w:sz w:val="28"/>
          <w:szCs w:val="28"/>
        </w:rPr>
        <w:t>h</w:t>
      </w:r>
      <w:r>
        <w:rPr>
          <w:sz w:val="28"/>
          <w:szCs w:val="28"/>
        </w:rPr>
        <w:t>e ma</w:t>
      </w:r>
      <w:r>
        <w:rPr>
          <w:spacing w:val="-2"/>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z w:val="28"/>
          <w:szCs w:val="28"/>
        </w:rPr>
        <w:t>.</w:t>
      </w:r>
    </w:p>
    <w:p w14:paraId="1543563E" w14:textId="77777777" w:rsidR="00AE7C60" w:rsidRDefault="00AE7C60" w:rsidP="003E0BA7">
      <w:pPr>
        <w:spacing w:before="6" w:line="140" w:lineRule="exact"/>
        <w:jc w:val="both"/>
        <w:rPr>
          <w:sz w:val="14"/>
          <w:szCs w:val="14"/>
        </w:rPr>
      </w:pPr>
    </w:p>
    <w:p w14:paraId="535055EC" w14:textId="77777777" w:rsidR="00AE7C60" w:rsidRDefault="00AE7C60" w:rsidP="003E0BA7">
      <w:pPr>
        <w:spacing w:line="200" w:lineRule="exact"/>
        <w:jc w:val="both"/>
      </w:pPr>
    </w:p>
    <w:p w14:paraId="4BFD30ED" w14:textId="77777777" w:rsidR="00AE7C60" w:rsidRDefault="00A44FA3" w:rsidP="003E0BA7">
      <w:pPr>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z w:val="28"/>
          <w:szCs w:val="28"/>
        </w:rPr>
        <w:t>av</w:t>
      </w:r>
      <w:r>
        <w:rPr>
          <w:spacing w:val="-2"/>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4B4AC70B" w14:textId="77777777"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o</w:t>
      </w:r>
      <w:r>
        <w:rPr>
          <w:spacing w:val="1"/>
          <w:sz w:val="28"/>
          <w:szCs w:val="28"/>
        </w:rPr>
        <w:t>p</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0EC2CDC3" w14:textId="03018A33"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s</w:t>
      </w:r>
      <w:r>
        <w:rPr>
          <w:spacing w:val="-1"/>
          <w:sz w:val="28"/>
          <w:szCs w:val="28"/>
        </w:rPr>
        <w:t>ig</w:t>
      </w:r>
      <w:r>
        <w:rPr>
          <w:spacing w:val="3"/>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p>
    <w:p w14:paraId="6D1F767B" w14:textId="125E2477" w:rsidR="003E0BA7" w:rsidRDefault="003E0BA7" w:rsidP="003E0BA7">
      <w:pPr>
        <w:spacing w:before="25"/>
        <w:ind w:left="2260"/>
        <w:jc w:val="both"/>
        <w:rPr>
          <w:sz w:val="28"/>
          <w:szCs w:val="28"/>
        </w:rPr>
      </w:pPr>
    </w:p>
    <w:p w14:paraId="40A9A27A" w14:textId="77777777" w:rsidR="003E0BA7" w:rsidRDefault="003E0BA7" w:rsidP="003E0BA7">
      <w:pPr>
        <w:spacing w:before="25"/>
        <w:ind w:left="2260"/>
        <w:jc w:val="both"/>
        <w:rPr>
          <w:sz w:val="28"/>
          <w:szCs w:val="28"/>
        </w:rPr>
      </w:pPr>
    </w:p>
    <w:p w14:paraId="625C605E" w14:textId="77777777" w:rsidR="00AE7C60" w:rsidRDefault="00AE7C60" w:rsidP="003E0BA7">
      <w:pPr>
        <w:spacing w:before="6" w:line="100" w:lineRule="exact"/>
        <w:jc w:val="both"/>
        <w:rPr>
          <w:sz w:val="10"/>
          <w:szCs w:val="10"/>
        </w:rPr>
      </w:pPr>
    </w:p>
    <w:p w14:paraId="4FAF1679" w14:textId="3E8EAFF8" w:rsidR="00AE7C60" w:rsidRDefault="00A44FA3" w:rsidP="003E0BA7">
      <w:pPr>
        <w:pStyle w:val="Heading2"/>
        <w:rPr>
          <w:rFonts w:eastAsia="Calibri Light"/>
        </w:rPr>
      </w:pPr>
      <w:bookmarkStart w:id="57" w:name="_Toc82706587"/>
      <w:r>
        <w:rPr>
          <w:rFonts w:eastAsia="Calibri Light"/>
          <w:spacing w:val="-1"/>
        </w:rPr>
        <w:t>7</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57"/>
    </w:p>
    <w:p w14:paraId="0AFDFD2C" w14:textId="345D7975" w:rsidR="00AE7C60" w:rsidRDefault="00A44FA3" w:rsidP="003E0BA7">
      <w:pPr>
        <w:spacing w:before="37" w:line="259" w:lineRule="auto"/>
        <w:ind w:left="1180" w:right="174"/>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pacing w:val="3"/>
          <w:sz w:val="28"/>
          <w:szCs w:val="28"/>
        </w:rPr>
        <w:t>Y</w:t>
      </w:r>
      <w:r>
        <w:rPr>
          <w:spacing w:val="-2"/>
          <w:sz w:val="28"/>
          <w:szCs w:val="28"/>
        </w:rPr>
        <w:t>-</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z w:val="28"/>
          <w:szCs w:val="28"/>
        </w:rPr>
        <w:t>mm</w:t>
      </w:r>
      <w:r>
        <w:rPr>
          <w:spacing w:val="-1"/>
          <w:sz w:val="28"/>
          <w:szCs w:val="28"/>
        </w:rPr>
        <w:t>u</w:t>
      </w:r>
      <w:r>
        <w:rPr>
          <w:spacing w:val="1"/>
          <w:sz w:val="28"/>
          <w:szCs w:val="28"/>
        </w:rPr>
        <w:t>n</w:t>
      </w:r>
      <w:r>
        <w:rPr>
          <w:spacing w:val="-1"/>
          <w:sz w:val="28"/>
          <w:szCs w:val="28"/>
        </w:rPr>
        <w:t>i</w:t>
      </w:r>
      <w:r>
        <w:rPr>
          <w:sz w:val="28"/>
          <w:szCs w:val="28"/>
        </w:rPr>
        <w:t>ca</w:t>
      </w:r>
      <w:r>
        <w:rPr>
          <w:spacing w:val="-1"/>
          <w:sz w:val="28"/>
          <w:szCs w:val="28"/>
        </w:rPr>
        <w:t>t</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d ma</w:t>
      </w:r>
      <w:r>
        <w:rPr>
          <w:spacing w:val="1"/>
          <w:sz w:val="28"/>
          <w:szCs w:val="28"/>
        </w:rPr>
        <w:t>n</w:t>
      </w:r>
      <w:r>
        <w:rPr>
          <w:spacing w:val="-2"/>
          <w:sz w:val="28"/>
          <w:szCs w:val="28"/>
        </w:rPr>
        <w:t>a</w:t>
      </w:r>
      <w:r>
        <w:rPr>
          <w:spacing w:val="-1"/>
          <w:sz w:val="28"/>
          <w:szCs w:val="28"/>
        </w:rPr>
        <w:t>g</w:t>
      </w:r>
      <w:r w:rsidR="00E259AA">
        <w:rPr>
          <w:spacing w:val="1"/>
          <w:sz w:val="28"/>
          <w:szCs w:val="28"/>
        </w:rPr>
        <w:t xml:space="preserve">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p>
    <w:p w14:paraId="4CE632F6" w14:textId="77777777" w:rsidR="00AE7C60" w:rsidRDefault="00AE7C60" w:rsidP="003E0BA7">
      <w:pPr>
        <w:spacing w:before="2" w:line="160" w:lineRule="exact"/>
        <w:jc w:val="both"/>
        <w:rPr>
          <w:sz w:val="16"/>
          <w:szCs w:val="16"/>
        </w:rPr>
      </w:pPr>
    </w:p>
    <w:p w14:paraId="363DE720" w14:textId="77777777" w:rsidR="00AE7C60" w:rsidRDefault="00A44FA3" w:rsidP="003E0BA7">
      <w:pPr>
        <w:ind w:left="118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c</w:t>
      </w:r>
      <w:r>
        <w:rPr>
          <w:spacing w:val="1"/>
          <w:sz w:val="28"/>
          <w:szCs w:val="28"/>
        </w:rPr>
        <w:t>ov</w:t>
      </w:r>
      <w:r>
        <w:rPr>
          <w:spacing w:val="-2"/>
          <w:sz w:val="28"/>
          <w:szCs w:val="28"/>
        </w:rPr>
        <w:t>e</w:t>
      </w:r>
      <w:r>
        <w:rPr>
          <w:sz w:val="28"/>
          <w:szCs w:val="28"/>
        </w:rPr>
        <w:t>r</w:t>
      </w:r>
      <w:r>
        <w:rPr>
          <w:spacing w:val="-1"/>
          <w:sz w:val="28"/>
          <w:szCs w:val="28"/>
        </w:rPr>
        <w:t>u</w:t>
      </w:r>
      <w:r>
        <w:rPr>
          <w:sz w:val="28"/>
          <w:szCs w:val="28"/>
        </w:rPr>
        <w:t>p</w:t>
      </w:r>
      <w:r>
        <w:rPr>
          <w:spacing w:val="1"/>
          <w:sz w:val="28"/>
          <w:szCs w:val="28"/>
        </w:rPr>
        <w:t xml:space="preserve"> </w:t>
      </w:r>
      <w:r>
        <w:rPr>
          <w:spacing w:val="-3"/>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2"/>
          <w:sz w:val="28"/>
          <w:szCs w:val="28"/>
        </w:rPr>
        <w:t>p</w:t>
      </w:r>
      <w:r>
        <w:rPr>
          <w:spacing w:val="-1"/>
          <w:sz w:val="28"/>
          <w:szCs w:val="28"/>
        </w:rPr>
        <w:t>op</w:t>
      </w:r>
      <w:r>
        <w:rPr>
          <w:spacing w:val="1"/>
          <w:sz w:val="28"/>
          <w:szCs w:val="28"/>
        </w:rPr>
        <w:t>ul</w:t>
      </w:r>
      <w:r>
        <w:rPr>
          <w:spacing w:val="-2"/>
          <w:sz w:val="28"/>
          <w:szCs w:val="28"/>
        </w:rPr>
        <w:t>a</w:t>
      </w:r>
      <w:r>
        <w:rPr>
          <w:sz w:val="28"/>
          <w:szCs w:val="28"/>
        </w:rPr>
        <w:t xml:space="preserve">r </w:t>
      </w:r>
      <w:r>
        <w:rPr>
          <w:spacing w:val="-2"/>
          <w:sz w:val="28"/>
          <w:szCs w:val="28"/>
        </w:rPr>
        <w:t>o</w:t>
      </w:r>
      <w:r>
        <w:rPr>
          <w:spacing w:val="1"/>
          <w:sz w:val="28"/>
          <w:szCs w:val="28"/>
        </w:rPr>
        <w:t>p</w:t>
      </w:r>
      <w:r>
        <w:rPr>
          <w:sz w:val="28"/>
          <w:szCs w:val="28"/>
        </w:rPr>
        <w:t>er</w:t>
      </w:r>
      <w:r>
        <w:rPr>
          <w:spacing w:val="-2"/>
          <w:sz w:val="28"/>
          <w:szCs w:val="28"/>
        </w:rPr>
        <w:t>a</w:t>
      </w:r>
      <w:r>
        <w:rPr>
          <w:spacing w:val="-1"/>
          <w:sz w:val="28"/>
          <w:szCs w:val="28"/>
        </w:rPr>
        <w:t>t</w:t>
      </w:r>
      <w:r>
        <w:rPr>
          <w:spacing w:val="5"/>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st</w:t>
      </w:r>
      <w:r>
        <w:rPr>
          <w:spacing w:val="-2"/>
          <w:sz w:val="28"/>
          <w:szCs w:val="28"/>
        </w:rPr>
        <w:t>e</w:t>
      </w:r>
      <w:r>
        <w:rPr>
          <w:spacing w:val="-3"/>
          <w:sz w:val="28"/>
          <w:szCs w:val="28"/>
        </w:rPr>
        <w:t>m</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w:t>
      </w:r>
      <w:r>
        <w:rPr>
          <w:spacing w:val="-2"/>
          <w:sz w:val="28"/>
          <w:szCs w:val="28"/>
        </w:rPr>
        <w:t>s</w:t>
      </w:r>
      <w:r>
        <w:rPr>
          <w:sz w:val="28"/>
          <w:szCs w:val="28"/>
        </w:rPr>
        <w:t>:</w:t>
      </w:r>
    </w:p>
    <w:p w14:paraId="7FD895B5" w14:textId="77777777" w:rsidR="00AE7C60" w:rsidRDefault="00AE7C60" w:rsidP="003E0BA7">
      <w:pPr>
        <w:spacing w:before="4" w:line="180" w:lineRule="exact"/>
        <w:jc w:val="both"/>
        <w:rPr>
          <w:sz w:val="18"/>
          <w:szCs w:val="18"/>
        </w:rPr>
      </w:pPr>
    </w:p>
    <w:p w14:paraId="02305FCF" w14:textId="77777777" w:rsidR="00201BDA"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1"/>
          <w:sz w:val="28"/>
          <w:szCs w:val="28"/>
        </w:rPr>
        <w:t>in</w:t>
      </w:r>
      <w:r>
        <w:rPr>
          <w:spacing w:val="1"/>
          <w:sz w:val="28"/>
          <w:szCs w:val="28"/>
        </w:rPr>
        <w:t>u</w:t>
      </w:r>
      <w:r>
        <w:rPr>
          <w:spacing w:val="-1"/>
          <w:sz w:val="28"/>
          <w:szCs w:val="28"/>
        </w:rPr>
        <w:t>x/</w:t>
      </w:r>
      <w:r>
        <w:rPr>
          <w:spacing w:val="1"/>
          <w:sz w:val="28"/>
          <w:szCs w:val="28"/>
        </w:rPr>
        <w:t>U</w:t>
      </w:r>
      <w:r>
        <w:rPr>
          <w:spacing w:val="-1"/>
          <w:sz w:val="28"/>
          <w:szCs w:val="28"/>
        </w:rPr>
        <w:t>ni</w:t>
      </w:r>
      <w:r>
        <w:rPr>
          <w:sz w:val="28"/>
          <w:szCs w:val="28"/>
        </w:rPr>
        <w:t>x</w:t>
      </w:r>
    </w:p>
    <w:p w14:paraId="5C8FC9A7" w14:textId="5F7AB9A2" w:rsidR="00AE7C60"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pacing w:val="1"/>
          <w:sz w:val="28"/>
          <w:szCs w:val="28"/>
        </w:rPr>
        <w:t>i</w:t>
      </w:r>
      <w:r>
        <w:rPr>
          <w:spacing w:val="-1"/>
          <w:sz w:val="28"/>
          <w:szCs w:val="28"/>
        </w:rPr>
        <w:t>n</w:t>
      </w:r>
      <w:r>
        <w:rPr>
          <w:spacing w:val="1"/>
          <w:sz w:val="28"/>
          <w:szCs w:val="28"/>
        </w:rPr>
        <w:t>d</w:t>
      </w:r>
      <w:r>
        <w:rPr>
          <w:spacing w:val="-1"/>
          <w:sz w:val="28"/>
          <w:szCs w:val="28"/>
        </w:rPr>
        <w:t>ow</w:t>
      </w:r>
      <w:r>
        <w:rPr>
          <w:sz w:val="28"/>
          <w:szCs w:val="28"/>
        </w:rPr>
        <w:t>s</w:t>
      </w:r>
    </w:p>
    <w:p w14:paraId="1337F41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Mac</w:t>
      </w:r>
      <w:r>
        <w:rPr>
          <w:spacing w:val="-1"/>
          <w:sz w:val="28"/>
          <w:szCs w:val="28"/>
        </w:rPr>
        <w:t>in</w:t>
      </w:r>
      <w:r>
        <w:rPr>
          <w:spacing w:val="1"/>
          <w:sz w:val="28"/>
          <w:szCs w:val="28"/>
        </w:rPr>
        <w:t>t</w:t>
      </w:r>
      <w:r>
        <w:rPr>
          <w:spacing w:val="-1"/>
          <w:sz w:val="28"/>
          <w:szCs w:val="28"/>
        </w:rPr>
        <w:t>o</w:t>
      </w:r>
      <w:r>
        <w:rPr>
          <w:spacing w:val="1"/>
          <w:sz w:val="28"/>
          <w:szCs w:val="28"/>
        </w:rPr>
        <w:t>s</w:t>
      </w:r>
      <w:r>
        <w:rPr>
          <w:sz w:val="28"/>
          <w:szCs w:val="28"/>
        </w:rPr>
        <w:t>h</w:t>
      </w:r>
    </w:p>
    <w:p w14:paraId="649D04AE"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p>
    <w:p w14:paraId="76C9629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S</w:t>
      </w:r>
    </w:p>
    <w:p w14:paraId="26D95EAE" w14:textId="77777777" w:rsidR="00AE7C60" w:rsidRDefault="00AE7C60" w:rsidP="003E0BA7">
      <w:pPr>
        <w:spacing w:before="6" w:line="140" w:lineRule="exact"/>
        <w:jc w:val="both"/>
        <w:rPr>
          <w:sz w:val="15"/>
          <w:szCs w:val="15"/>
        </w:rPr>
      </w:pPr>
    </w:p>
    <w:p w14:paraId="7C1208DB" w14:textId="77777777" w:rsidR="00AE7C60" w:rsidRDefault="00AE7C60" w:rsidP="003E0BA7">
      <w:pPr>
        <w:spacing w:line="200" w:lineRule="exact"/>
        <w:jc w:val="both"/>
      </w:pPr>
    </w:p>
    <w:p w14:paraId="5AEABCFB" w14:textId="77777777" w:rsidR="00AE7C60" w:rsidRDefault="00AE7C60" w:rsidP="003E0BA7">
      <w:pPr>
        <w:spacing w:line="200" w:lineRule="exact"/>
        <w:jc w:val="both"/>
      </w:pPr>
    </w:p>
    <w:p w14:paraId="7A60DA19" w14:textId="77777777" w:rsidR="00AE7C60" w:rsidRDefault="00AE7C60" w:rsidP="003E0BA7">
      <w:pPr>
        <w:spacing w:line="200" w:lineRule="exact"/>
        <w:jc w:val="both"/>
      </w:pPr>
    </w:p>
    <w:p w14:paraId="709BE704" w14:textId="77777777" w:rsidR="00AE7C60" w:rsidRDefault="00AE7C60" w:rsidP="003E0BA7">
      <w:pPr>
        <w:spacing w:line="200" w:lineRule="exact"/>
        <w:jc w:val="both"/>
      </w:pPr>
    </w:p>
    <w:p w14:paraId="27FA8110" w14:textId="77777777" w:rsidR="00AE7C60" w:rsidRDefault="00AE7C60" w:rsidP="003E0BA7">
      <w:pPr>
        <w:spacing w:line="200" w:lineRule="exact"/>
        <w:jc w:val="both"/>
      </w:pPr>
    </w:p>
    <w:p w14:paraId="5035F8FC" w14:textId="77777777" w:rsidR="00AE7C60" w:rsidRDefault="00A44FA3" w:rsidP="003E0BA7">
      <w:pPr>
        <w:pStyle w:val="Heading1"/>
        <w:jc w:val="both"/>
        <w:rPr>
          <w:rFonts w:eastAsia="Calibri Light"/>
        </w:rPr>
      </w:pPr>
      <w:bookmarkStart w:id="58" w:name="_Toc82706588"/>
      <w:r>
        <w:rPr>
          <w:rFonts w:eastAsia="Calibri Light"/>
          <w:spacing w:val="-1"/>
        </w:rPr>
        <w:t>8</w:t>
      </w:r>
      <w:r>
        <w:rPr>
          <w:rFonts w:eastAsia="Calibri Light"/>
        </w:rPr>
        <w:t xml:space="preserve">.  </w:t>
      </w:r>
      <w:r>
        <w:rPr>
          <w:rFonts w:eastAsia="Calibri Light"/>
          <w:spacing w:val="22"/>
        </w:rPr>
        <w:t xml:space="preserve"> </w:t>
      </w:r>
      <w:r>
        <w:rPr>
          <w:rFonts w:eastAsia="Calibri Light"/>
        </w:rPr>
        <w:t>Roadmap</w:t>
      </w:r>
      <w:bookmarkEnd w:id="58"/>
    </w:p>
    <w:p w14:paraId="419DC1E6" w14:textId="77777777" w:rsidR="00AE7C60" w:rsidRPr="007E7B99" w:rsidRDefault="00A44FA3" w:rsidP="003E0BA7">
      <w:pPr>
        <w:spacing w:before="37"/>
        <w:ind w:left="100"/>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0</w:t>
      </w:r>
      <w:r w:rsidRPr="007E7B99">
        <w:rPr>
          <w:rFonts w:asciiTheme="majorBidi" w:hAnsiTheme="majorBidi" w:cstheme="majorBidi"/>
          <w:sz w:val="28"/>
          <w:szCs w:val="28"/>
        </w:rPr>
        <w:t>:</w:t>
      </w:r>
    </w:p>
    <w:p w14:paraId="5C24730A" w14:textId="77777777" w:rsidR="00AE7C60" w:rsidRPr="007E7B99" w:rsidRDefault="00AE7C60" w:rsidP="003E0BA7">
      <w:pPr>
        <w:spacing w:before="4" w:line="180" w:lineRule="exact"/>
        <w:jc w:val="both"/>
        <w:rPr>
          <w:rFonts w:asciiTheme="majorBidi" w:hAnsiTheme="majorBidi" w:cstheme="majorBidi"/>
          <w:sz w:val="18"/>
          <w:szCs w:val="18"/>
        </w:rPr>
      </w:pPr>
    </w:p>
    <w:p w14:paraId="319DB2BC" w14:textId="20945DE4"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Ideation (CPG, DEX, CEX, Main-net, DWSM platform, Wallet).</w:t>
      </w:r>
    </w:p>
    <w:p w14:paraId="3FA7B9EC" w14:textId="77777777" w:rsidR="00C32B78" w:rsidRPr="007E7B99" w:rsidRDefault="00A44FA3" w:rsidP="003E0BA7">
      <w:pPr>
        <w:pStyle w:val="ListParagraph"/>
        <w:numPr>
          <w:ilvl w:val="0"/>
          <w:numId w:val="18"/>
        </w:numPr>
        <w:spacing w:before="27" w:line="369" w:lineRule="auto"/>
        <w:ind w:right="7305"/>
        <w:jc w:val="both"/>
        <w:rPr>
          <w:rFonts w:asciiTheme="majorBidi" w:hAnsiTheme="majorBidi" w:cstheme="majorBidi"/>
          <w:sz w:val="28"/>
          <w:szCs w:val="28"/>
        </w:rPr>
      </w:pPr>
      <w:r w:rsidRPr="007E7B99">
        <w:rPr>
          <w:rFonts w:asciiTheme="majorBidi" w:hAnsiTheme="majorBidi" w:cstheme="majorBidi"/>
          <w:sz w:val="28"/>
          <w:szCs w:val="28"/>
        </w:rPr>
        <w:t xml:space="preserve">Strategy. </w:t>
      </w:r>
    </w:p>
    <w:p w14:paraId="1F587066" w14:textId="52720156" w:rsidR="00AE7C60" w:rsidRPr="007E7B99" w:rsidRDefault="00A44FA3" w:rsidP="003E0BA7">
      <w:pPr>
        <w:spacing w:before="37"/>
        <w:ind w:left="100"/>
        <w:jc w:val="both"/>
        <w:rPr>
          <w:rFonts w:asciiTheme="majorBidi" w:hAnsiTheme="majorBidi" w:cstheme="majorBidi"/>
          <w:spacing w:val="1"/>
          <w:sz w:val="28"/>
          <w:szCs w:val="28"/>
        </w:rPr>
      </w:pPr>
      <w:r w:rsidRPr="007E7B99">
        <w:rPr>
          <w:rFonts w:asciiTheme="majorBidi" w:hAnsiTheme="majorBidi" w:cstheme="majorBidi"/>
          <w:spacing w:val="1"/>
          <w:sz w:val="28"/>
          <w:szCs w:val="28"/>
        </w:rPr>
        <w:lastRenderedPageBreak/>
        <w:t>Q1-2021:</w:t>
      </w:r>
    </w:p>
    <w:p w14:paraId="7AAA2970" w14:textId="77777777" w:rsidR="00C32B78" w:rsidRPr="007E7B99" w:rsidRDefault="00C32B78" w:rsidP="003E0BA7">
      <w:pPr>
        <w:spacing w:before="37"/>
        <w:ind w:left="100"/>
        <w:jc w:val="both"/>
        <w:rPr>
          <w:rFonts w:asciiTheme="majorBidi" w:hAnsiTheme="majorBidi" w:cstheme="majorBidi"/>
          <w:spacing w:val="1"/>
          <w:sz w:val="28"/>
          <w:szCs w:val="28"/>
        </w:rPr>
      </w:pPr>
    </w:p>
    <w:p w14:paraId="4C16AC3D" w14:textId="0E5F3CDD"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Ecosystem design. </w:t>
      </w:r>
    </w:p>
    <w:p w14:paraId="76AEA94C" w14:textId="6FADA3C3"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Mission, vision, initial strategy, key milestone</w:t>
      </w:r>
    </w:p>
    <w:p w14:paraId="1EDCB839" w14:textId="0B335A2A" w:rsidR="00AE7C60" w:rsidRPr="007E7B99" w:rsidRDefault="00A44FA3" w:rsidP="003E0BA7">
      <w:pPr>
        <w:spacing w:before="18" w:line="369" w:lineRule="auto"/>
        <w:ind w:right="6225"/>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10D8F29A" w14:textId="03B1F5A7"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Branding, Logo, Name.</w:t>
      </w:r>
    </w:p>
    <w:p w14:paraId="3AEB1F4B" w14:textId="0DDE75B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Releasing Whitepaper.</w:t>
      </w:r>
    </w:p>
    <w:p w14:paraId="7EDE597D" w14:textId="72E56E03"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Social networks.</w:t>
      </w:r>
    </w:p>
    <w:p w14:paraId="57965EB2" w14:textId="7438AAE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official website and channels.</w:t>
      </w:r>
    </w:p>
    <w:p w14:paraId="3FA21060" w14:textId="183906D0"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Expanding the team.</w:t>
      </w:r>
    </w:p>
    <w:p w14:paraId="27194F98" w14:textId="77777777"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CPG development. </w:t>
      </w:r>
    </w:p>
    <w:p w14:paraId="110F545C" w14:textId="77777777" w:rsidR="00C32B78" w:rsidRPr="007E7B99" w:rsidRDefault="00C32B78" w:rsidP="003E0BA7">
      <w:pPr>
        <w:pStyle w:val="ListParagraph"/>
        <w:jc w:val="both"/>
        <w:rPr>
          <w:rFonts w:asciiTheme="majorBidi" w:hAnsiTheme="majorBidi" w:cstheme="majorBidi"/>
          <w:spacing w:val="1"/>
          <w:sz w:val="28"/>
          <w:szCs w:val="28"/>
        </w:rPr>
      </w:pPr>
    </w:p>
    <w:p w14:paraId="475AF8DC" w14:textId="60AFD471" w:rsidR="00AE7C60" w:rsidRPr="007E7B99" w:rsidRDefault="00A44FA3" w:rsidP="003E0BA7">
      <w:pPr>
        <w:spacing w:line="369" w:lineRule="auto"/>
        <w:ind w:right="6179"/>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4969D429" w14:textId="68EE8973"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Early Private investor</w:t>
      </w:r>
    </w:p>
    <w:p w14:paraId="221BE33C" w14:textId="047F6D66"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Pre-ICO development</w:t>
      </w:r>
    </w:p>
    <w:p w14:paraId="27949CA7" w14:textId="1D992918"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ICO event</w:t>
      </w:r>
    </w:p>
    <w:p w14:paraId="0939F8BE" w14:textId="77777777" w:rsidR="00BE5304" w:rsidRPr="007E7B99" w:rsidRDefault="00BE5304" w:rsidP="003E0BA7">
      <w:pPr>
        <w:pStyle w:val="ListParagraph"/>
        <w:ind w:left="976"/>
        <w:jc w:val="both"/>
        <w:rPr>
          <w:rFonts w:asciiTheme="majorBidi" w:hAnsiTheme="majorBidi" w:cstheme="majorBidi"/>
          <w:sz w:val="28"/>
          <w:szCs w:val="28"/>
        </w:rPr>
      </w:pPr>
    </w:p>
    <w:p w14:paraId="01B96D72" w14:textId="5B7A9884" w:rsidR="00AE7C60" w:rsidRPr="007E7B99" w:rsidRDefault="00A44FA3" w:rsidP="003E0BA7">
      <w:pPr>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3D15313B" w14:textId="042033F8" w:rsidR="00BE5304" w:rsidRPr="007E7B99" w:rsidRDefault="00BE5304" w:rsidP="003E0BA7">
      <w:pPr>
        <w:pStyle w:val="ListParagraph"/>
        <w:numPr>
          <w:ilvl w:val="0"/>
          <w:numId w:val="20"/>
        </w:numPr>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763D1409" w14:textId="19CF3446" w:rsidR="005620EB" w:rsidRPr="007E7B99" w:rsidRDefault="00A44FA3" w:rsidP="003E0BA7">
      <w:pPr>
        <w:pStyle w:val="ListParagraph"/>
        <w:numPr>
          <w:ilvl w:val="0"/>
          <w:numId w:val="20"/>
        </w:numPr>
        <w:spacing w:line="369" w:lineRule="auto"/>
        <w:ind w:right="6164"/>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 xml:space="preserve">. </w:t>
      </w:r>
    </w:p>
    <w:p w14:paraId="4E32926F" w14:textId="44EDE1E8" w:rsidR="00201BDA" w:rsidRPr="007E7B99" w:rsidRDefault="00A44FA3" w:rsidP="003E0BA7">
      <w:pPr>
        <w:spacing w:line="369" w:lineRule="auto"/>
        <w:ind w:left="100" w:right="6164"/>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75006768" w14:textId="3CE892A0" w:rsidR="002246EC" w:rsidRPr="007E7B99" w:rsidRDefault="002246EC" w:rsidP="003E0BA7">
      <w:pPr>
        <w:pStyle w:val="ListParagraph"/>
        <w:numPr>
          <w:ilvl w:val="0"/>
          <w:numId w:val="20"/>
        </w:numPr>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428F1EE4" w14:textId="0087936E" w:rsidR="00AE7C60" w:rsidRPr="007E7B99" w:rsidRDefault="00A44FA3" w:rsidP="003E0BA7">
      <w:pPr>
        <w:pStyle w:val="ListParagraph"/>
        <w:numPr>
          <w:ilvl w:val="0"/>
          <w:numId w:val="21"/>
        </w:numPr>
        <w:spacing w:line="369" w:lineRule="auto"/>
        <w:ind w:right="3690"/>
        <w:jc w:val="both"/>
        <w:rPr>
          <w:rFonts w:asciiTheme="majorBidi" w:hAnsiTheme="majorBidi" w:cstheme="majorBidi"/>
          <w:sz w:val="28"/>
          <w:szCs w:val="28"/>
        </w:rPr>
      </w:pPr>
      <w:r w:rsidRPr="007E7B99">
        <w:rPr>
          <w:rFonts w:asciiTheme="majorBidi" w:hAnsiTheme="majorBidi" w:cstheme="majorBidi"/>
          <w:sz w:val="28"/>
          <w:szCs w:val="28"/>
        </w:rPr>
        <w:t>S</w:t>
      </w:r>
      <w:r w:rsidRPr="007E7B99">
        <w:rPr>
          <w:rFonts w:asciiTheme="majorBidi" w:hAnsiTheme="majorBidi" w:cstheme="majorBidi"/>
          <w:spacing w:val="1"/>
          <w:sz w:val="28"/>
          <w:szCs w:val="28"/>
        </w:rPr>
        <w:t>t</w:t>
      </w:r>
      <w:r w:rsidRPr="007E7B99">
        <w:rPr>
          <w:rFonts w:asciiTheme="majorBidi" w:hAnsiTheme="majorBidi" w:cstheme="majorBidi"/>
          <w:sz w:val="28"/>
          <w:szCs w:val="28"/>
        </w:rPr>
        <w:t>r</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z w:val="28"/>
          <w:szCs w:val="28"/>
        </w:rPr>
        <w:t>s</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t</w:t>
      </w:r>
      <w:r w:rsidR="00E34E68" w:rsidRPr="007E7B99">
        <w:rPr>
          <w:rFonts w:asciiTheme="majorBidi" w:hAnsiTheme="majorBidi" w:cstheme="majorBidi"/>
          <w:sz w:val="28"/>
          <w:szCs w:val="28"/>
        </w:rPr>
        <w:t xml:space="preserve"> and</w:t>
      </w:r>
      <w:r w:rsidRPr="007E7B99">
        <w:rPr>
          <w:rFonts w:asciiTheme="majorBidi" w:hAnsiTheme="majorBidi" w:cstheme="majorBidi"/>
          <w:spacing w:val="-1"/>
          <w:sz w:val="28"/>
          <w:szCs w:val="28"/>
        </w:rPr>
        <w:t xml:space="preserve"> </w:t>
      </w:r>
      <w:r w:rsidR="00E259AA" w:rsidRPr="007E7B99">
        <w:rPr>
          <w:rFonts w:asciiTheme="majorBidi" w:hAnsiTheme="majorBidi" w:cstheme="majorBidi"/>
          <w:spacing w:val="-1"/>
          <w:sz w:val="28"/>
          <w:szCs w:val="28"/>
        </w:rPr>
        <w:t>d</w:t>
      </w:r>
      <w:r w:rsidRPr="007E7B99">
        <w:rPr>
          <w:rFonts w:asciiTheme="majorBidi" w:hAnsiTheme="majorBidi" w:cstheme="majorBidi"/>
          <w:sz w:val="28"/>
          <w:szCs w:val="28"/>
        </w:rPr>
        <w:t>e</w:t>
      </w:r>
      <w:r w:rsidRPr="007E7B99">
        <w:rPr>
          <w:rFonts w:asciiTheme="majorBidi" w:hAnsiTheme="majorBidi" w:cstheme="majorBidi"/>
          <w:spacing w:val="-1"/>
          <w:sz w:val="28"/>
          <w:szCs w:val="28"/>
        </w:rPr>
        <w:t>bu</w:t>
      </w:r>
      <w:r w:rsidRPr="007E7B99">
        <w:rPr>
          <w:rFonts w:asciiTheme="majorBidi" w:hAnsiTheme="majorBidi" w:cstheme="majorBidi"/>
          <w:spacing w:val="1"/>
          <w:sz w:val="28"/>
          <w:szCs w:val="28"/>
        </w:rPr>
        <w:t>g</w:t>
      </w:r>
      <w:r w:rsidRPr="007E7B99">
        <w:rPr>
          <w:rFonts w:asciiTheme="majorBidi" w:hAnsiTheme="majorBidi" w:cstheme="majorBidi"/>
          <w:sz w:val="28"/>
          <w:szCs w:val="28"/>
        </w:rPr>
        <w:t>,</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i</w:t>
      </w:r>
      <w:r w:rsidRPr="007E7B99">
        <w:rPr>
          <w:rFonts w:asciiTheme="majorBidi" w:hAnsiTheme="majorBidi" w:cstheme="majorBidi"/>
          <w:spacing w:val="-3"/>
          <w:sz w:val="28"/>
          <w:szCs w:val="28"/>
        </w:rPr>
        <w:t>m</w:t>
      </w:r>
      <w:r w:rsidRPr="007E7B99">
        <w:rPr>
          <w:rFonts w:asciiTheme="majorBidi" w:hAnsiTheme="majorBidi" w:cstheme="majorBidi"/>
          <w:spacing w:val="1"/>
          <w:sz w:val="28"/>
          <w:szCs w:val="28"/>
        </w:rPr>
        <w:t>p</w:t>
      </w:r>
      <w:r w:rsidRPr="007E7B99">
        <w:rPr>
          <w:rFonts w:asciiTheme="majorBidi" w:hAnsiTheme="majorBidi" w:cstheme="majorBidi"/>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z w:val="28"/>
          <w:szCs w:val="28"/>
        </w:rPr>
        <w:t>me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78BD7B03" w14:textId="77777777" w:rsidR="005620EB" w:rsidRPr="007E7B99" w:rsidRDefault="00A44FA3" w:rsidP="003E0BA7">
      <w:pPr>
        <w:pStyle w:val="ListParagraph"/>
        <w:numPr>
          <w:ilvl w:val="0"/>
          <w:numId w:val="21"/>
        </w:numPr>
        <w:spacing w:line="369" w:lineRule="auto"/>
        <w:ind w:right="6162"/>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3"/>
          <w:sz w:val="28"/>
          <w:szCs w:val="28"/>
        </w:rPr>
        <w:t>t</w:t>
      </w:r>
      <w:r w:rsidRPr="007E7B99">
        <w:rPr>
          <w:rFonts w:asciiTheme="majorBidi" w:hAnsiTheme="majorBidi" w:cstheme="majorBidi"/>
          <w:sz w:val="28"/>
          <w:szCs w:val="28"/>
        </w:rPr>
        <w:t xml:space="preserve">. </w:t>
      </w:r>
    </w:p>
    <w:p w14:paraId="07A0F935" w14:textId="137405FE" w:rsidR="00AE7C60" w:rsidRPr="007E7B99" w:rsidRDefault="00A44FA3" w:rsidP="003E0BA7">
      <w:pPr>
        <w:spacing w:line="369" w:lineRule="auto"/>
        <w:ind w:left="100" w:right="6162"/>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6516A442" w14:textId="2553EFB7" w:rsidR="00BE5304" w:rsidRPr="007E7B99" w:rsidRDefault="00BE5304" w:rsidP="003E0BA7">
      <w:pPr>
        <w:pStyle w:val="ListParagraph"/>
        <w:numPr>
          <w:ilvl w:val="0"/>
          <w:numId w:val="21"/>
        </w:numPr>
        <w:spacing w:line="369" w:lineRule="auto"/>
        <w:ind w:right="3690"/>
        <w:jc w:val="both"/>
        <w:rPr>
          <w:rFonts w:asciiTheme="majorBidi" w:hAnsiTheme="majorBidi" w:cstheme="majorBidi"/>
          <w:sz w:val="28"/>
          <w:szCs w:val="28"/>
        </w:rPr>
      </w:pPr>
      <w:r w:rsidRPr="007E7B99">
        <w:rPr>
          <w:rFonts w:asciiTheme="majorBidi" w:hAnsiTheme="majorBidi" w:cstheme="majorBidi"/>
          <w:sz w:val="28"/>
          <w:szCs w:val="28"/>
        </w:rPr>
        <w:t>CEX development</w:t>
      </w:r>
    </w:p>
    <w:p w14:paraId="05146E8B" w14:textId="77777777" w:rsidR="002246EC" w:rsidRPr="007E7B99" w:rsidRDefault="002246EC" w:rsidP="003E0BA7">
      <w:pPr>
        <w:pStyle w:val="ListParagraph"/>
        <w:numPr>
          <w:ilvl w:val="0"/>
          <w:numId w:val="21"/>
        </w:numPr>
        <w:jc w:val="both"/>
        <w:rPr>
          <w:rFonts w:asciiTheme="majorBidi" w:hAnsiTheme="majorBidi" w:cstheme="majorBidi"/>
          <w:sz w:val="28"/>
          <w:szCs w:val="28"/>
        </w:rPr>
      </w:pPr>
      <w:r w:rsidRPr="007E7B99">
        <w:rPr>
          <w:rFonts w:asciiTheme="majorBidi" w:hAnsiTheme="majorBidi" w:cstheme="majorBidi"/>
          <w:sz w:val="28"/>
          <w:szCs w:val="28"/>
        </w:rPr>
        <w:t>Launching basic CPG.</w:t>
      </w:r>
    </w:p>
    <w:p w14:paraId="201FF55B" w14:textId="77777777" w:rsidR="002246EC" w:rsidRPr="007E7B99" w:rsidRDefault="002246EC" w:rsidP="003E0BA7">
      <w:pPr>
        <w:spacing w:line="369" w:lineRule="auto"/>
        <w:ind w:right="3690"/>
        <w:jc w:val="both"/>
        <w:rPr>
          <w:rFonts w:asciiTheme="majorBidi" w:hAnsiTheme="majorBidi" w:cstheme="majorBidi"/>
          <w:sz w:val="28"/>
          <w:szCs w:val="28"/>
        </w:rPr>
      </w:pPr>
    </w:p>
    <w:p w14:paraId="6274DF39" w14:textId="77777777" w:rsidR="005620EB" w:rsidRPr="007E7B99" w:rsidRDefault="005620EB" w:rsidP="003E0BA7">
      <w:pPr>
        <w:spacing w:before="18"/>
        <w:jc w:val="both"/>
        <w:rPr>
          <w:rFonts w:asciiTheme="majorBidi" w:hAnsiTheme="majorBidi" w:cstheme="majorBidi"/>
          <w:sz w:val="28"/>
          <w:szCs w:val="28"/>
        </w:rPr>
      </w:pPr>
    </w:p>
    <w:p w14:paraId="226D3047" w14:textId="008A6137" w:rsidR="00AE7C60" w:rsidRPr="007E7B99" w:rsidRDefault="00A44FA3" w:rsidP="003E0BA7">
      <w:pPr>
        <w:spacing w:before="18"/>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57C033C6" w14:textId="77777777" w:rsidR="005620EB" w:rsidRPr="007E7B99" w:rsidRDefault="005620EB" w:rsidP="003E0BA7">
      <w:pPr>
        <w:spacing w:before="18"/>
        <w:jc w:val="both"/>
        <w:rPr>
          <w:rFonts w:asciiTheme="majorBidi" w:hAnsiTheme="majorBidi" w:cstheme="majorBidi"/>
          <w:sz w:val="28"/>
          <w:szCs w:val="28"/>
        </w:rPr>
      </w:pPr>
    </w:p>
    <w:p w14:paraId="05328C3B" w14:textId="2837E3E7" w:rsidR="00BE5304" w:rsidRPr="007E7B99" w:rsidRDefault="00BE5304"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ADD04D0"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Mobile Application development. </w:t>
      </w:r>
    </w:p>
    <w:p w14:paraId="032EDB21" w14:textId="77777777" w:rsidR="002246EC" w:rsidRPr="007E7B99" w:rsidRDefault="002246EC" w:rsidP="003E0BA7">
      <w:pPr>
        <w:pStyle w:val="ListParagraph"/>
        <w:spacing w:before="18"/>
        <w:ind w:left="1436"/>
        <w:jc w:val="both"/>
        <w:rPr>
          <w:rFonts w:asciiTheme="majorBidi" w:hAnsiTheme="majorBidi" w:cstheme="majorBidi"/>
          <w:sz w:val="28"/>
          <w:szCs w:val="28"/>
        </w:rPr>
      </w:pPr>
    </w:p>
    <w:p w14:paraId="1DC580E9" w14:textId="02ECE23E" w:rsidR="00AE7C60" w:rsidRPr="007E7B99" w:rsidRDefault="00A44FA3" w:rsidP="003E0BA7">
      <w:pPr>
        <w:spacing w:line="369" w:lineRule="auto"/>
        <w:ind w:right="7081"/>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4117C6BF" w14:textId="51172C1E" w:rsidR="00AE7C60" w:rsidRPr="007E7B99" w:rsidRDefault="00A44FA3"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9F76B87" w14:textId="77777777" w:rsidR="005620EB"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L</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c</w:t>
      </w:r>
      <w:r w:rsidRPr="007E7B99">
        <w:rPr>
          <w:rFonts w:asciiTheme="majorBidi" w:hAnsiTheme="majorBidi" w:cstheme="majorBidi"/>
          <w:sz w:val="28"/>
          <w:szCs w:val="28"/>
        </w:rPr>
        <w:t>h</w:t>
      </w:r>
    </w:p>
    <w:p w14:paraId="090FE791" w14:textId="77777777" w:rsidR="00C106AF" w:rsidRPr="007E7B99" w:rsidRDefault="00A44FA3" w:rsidP="003E0BA7">
      <w:pPr>
        <w:pStyle w:val="ListParagraph"/>
        <w:numPr>
          <w:ilvl w:val="0"/>
          <w:numId w:val="22"/>
        </w:numPr>
        <w:spacing w:line="367" w:lineRule="auto"/>
        <w:ind w:right="171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34B7A9FE" w14:textId="168BB79E" w:rsidR="00AE7C60" w:rsidRPr="007E7B99" w:rsidRDefault="00A44FA3" w:rsidP="003E0BA7">
      <w:pPr>
        <w:spacing w:line="367" w:lineRule="auto"/>
        <w:ind w:right="3127"/>
        <w:jc w:val="both"/>
        <w:rPr>
          <w:rFonts w:asciiTheme="majorBidi" w:hAnsiTheme="majorBidi" w:cstheme="majorBidi"/>
          <w:sz w:val="28"/>
          <w:szCs w:val="28"/>
        </w:rPr>
      </w:pPr>
      <w:r w:rsidRPr="007E7B99">
        <w:rPr>
          <w:rFonts w:asciiTheme="majorBidi" w:hAnsiTheme="majorBidi" w:cstheme="majorBidi"/>
          <w:sz w:val="28"/>
          <w:szCs w:val="28"/>
        </w:rPr>
        <w:t xml:space="preserve"> </w:t>
      </w: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BA9FB37" w14:textId="372387F6" w:rsidR="00AE7C60" w:rsidRPr="007E7B99" w:rsidRDefault="00A44FA3" w:rsidP="003E0BA7">
      <w:pPr>
        <w:pStyle w:val="ListParagraph"/>
        <w:numPr>
          <w:ilvl w:val="0"/>
          <w:numId w:val="22"/>
        </w:numPr>
        <w:spacing w:before="23"/>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ng</w:t>
      </w:r>
      <w:r w:rsidRPr="007E7B99">
        <w:rPr>
          <w:rFonts w:asciiTheme="majorBidi" w:hAnsiTheme="majorBidi" w:cstheme="majorBidi"/>
          <w:sz w:val="28"/>
          <w:szCs w:val="28"/>
        </w:rPr>
        <w:t>.</w:t>
      </w:r>
    </w:p>
    <w:p w14:paraId="63171D02" w14:textId="4342FE6E"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w:t>
      </w:r>
      <w:r w:rsidRPr="007E7B99">
        <w:rPr>
          <w:rFonts w:asciiTheme="majorBidi" w:hAnsiTheme="majorBidi" w:cstheme="majorBidi"/>
          <w:spacing w:val="1"/>
          <w:sz w:val="28"/>
          <w:szCs w:val="28"/>
        </w:rPr>
        <w:t>o</w:t>
      </w:r>
      <w:r w:rsidRPr="007E7B99">
        <w:rPr>
          <w:rFonts w:asciiTheme="majorBidi" w:hAnsiTheme="majorBidi" w:cstheme="majorBidi"/>
          <w:sz w:val="28"/>
          <w:szCs w:val="28"/>
        </w:rPr>
        <w:t xml:space="preserve">re </w:t>
      </w:r>
      <w:r w:rsidRPr="007E7B99">
        <w:rPr>
          <w:rFonts w:asciiTheme="majorBidi" w:hAnsiTheme="majorBidi" w:cstheme="majorBidi"/>
          <w:spacing w:val="-3"/>
          <w:sz w:val="28"/>
          <w:szCs w:val="28"/>
        </w:rPr>
        <w:t>c</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s</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t</w:t>
      </w:r>
      <w:r w:rsidRPr="007E7B99">
        <w:rPr>
          <w:rFonts w:asciiTheme="majorBidi" w:hAnsiTheme="majorBidi" w:cstheme="majorBidi"/>
          <w:sz w:val="28"/>
          <w:szCs w:val="28"/>
        </w:rPr>
        <w:t>o</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s</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o</w:t>
      </w:r>
      <w:r w:rsidRPr="007E7B99">
        <w:rPr>
          <w:rFonts w:asciiTheme="majorBidi" w:hAnsiTheme="majorBidi" w:cstheme="majorBidi"/>
          <w:spacing w:val="-2"/>
          <w:sz w:val="28"/>
          <w:szCs w:val="28"/>
        </w:rPr>
        <w:t>r</w:t>
      </w:r>
      <w:r w:rsidRPr="007E7B99">
        <w:rPr>
          <w:rFonts w:asciiTheme="majorBidi" w:hAnsiTheme="majorBidi" w:cstheme="majorBidi"/>
          <w:sz w:val="28"/>
          <w:szCs w:val="28"/>
        </w:rPr>
        <w:t>t</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o</w:t>
      </w:r>
      <w:r w:rsidRPr="007E7B99">
        <w:rPr>
          <w:rFonts w:asciiTheme="majorBidi" w:hAnsiTheme="majorBidi" w:cstheme="majorBidi"/>
          <w:sz w:val="28"/>
          <w:szCs w:val="28"/>
        </w:rPr>
        <w:t>n</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C</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z w:val="28"/>
          <w:szCs w:val="28"/>
        </w:rPr>
        <w:t>.</w:t>
      </w:r>
    </w:p>
    <w:p w14:paraId="659762C4" w14:textId="1B28AB96"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Im</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2201E7A9" w14:textId="77777777" w:rsidR="00BE5304" w:rsidRPr="007E7B99" w:rsidRDefault="00BE5304"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gn</w:t>
      </w:r>
      <w:r w:rsidRPr="007E7B99">
        <w:rPr>
          <w:rFonts w:asciiTheme="majorBidi" w:hAnsiTheme="majorBidi" w:cstheme="majorBidi"/>
          <w:sz w:val="28"/>
          <w:szCs w:val="28"/>
        </w:rPr>
        <w:t>.</w:t>
      </w:r>
    </w:p>
    <w:p w14:paraId="3477AA61"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Main-net design. </w:t>
      </w:r>
    </w:p>
    <w:p w14:paraId="11141EE1" w14:textId="2EF5665E"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STO </w:t>
      </w:r>
      <w:r w:rsidR="002246EC" w:rsidRPr="007E7B99">
        <w:rPr>
          <w:rFonts w:asciiTheme="majorBidi" w:hAnsiTheme="majorBidi" w:cstheme="majorBidi"/>
          <w:sz w:val="28"/>
          <w:szCs w:val="28"/>
        </w:rPr>
        <w:t>design</w:t>
      </w:r>
    </w:p>
    <w:p w14:paraId="024B68D8" w14:textId="77777777" w:rsidR="00BE5304" w:rsidRPr="007E7B99" w:rsidRDefault="00BE5304" w:rsidP="003E0BA7">
      <w:pPr>
        <w:pStyle w:val="ListParagraph"/>
        <w:ind w:left="1436"/>
        <w:jc w:val="both"/>
        <w:rPr>
          <w:rFonts w:asciiTheme="majorBidi" w:hAnsiTheme="majorBidi" w:cstheme="majorBidi"/>
          <w:sz w:val="28"/>
          <w:szCs w:val="28"/>
        </w:rPr>
      </w:pPr>
    </w:p>
    <w:p w14:paraId="7BB4DC8E" w14:textId="77777777" w:rsidR="00AE7C60" w:rsidRPr="007E7B99" w:rsidRDefault="00AE7C60" w:rsidP="003E0BA7">
      <w:pPr>
        <w:spacing w:before="4" w:line="180" w:lineRule="exact"/>
        <w:jc w:val="both"/>
        <w:rPr>
          <w:rFonts w:asciiTheme="majorBidi" w:hAnsiTheme="majorBidi" w:cstheme="majorBidi"/>
          <w:sz w:val="18"/>
          <w:szCs w:val="18"/>
        </w:rPr>
      </w:pPr>
    </w:p>
    <w:p w14:paraId="647E2E3E" w14:textId="381372E1" w:rsidR="00AE7C60" w:rsidRPr="007E7B99" w:rsidRDefault="00A44FA3" w:rsidP="003E0BA7">
      <w:pPr>
        <w:spacing w:line="369" w:lineRule="auto"/>
        <w:ind w:right="641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E859C70" w14:textId="1B4875E4" w:rsidR="00AE7C60" w:rsidRPr="007E7B99" w:rsidRDefault="00A44FA3"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002246EC" w:rsidRPr="007E7B99">
        <w:rPr>
          <w:rFonts w:asciiTheme="majorBidi" w:hAnsiTheme="majorBidi" w:cstheme="majorBidi"/>
          <w:spacing w:val="1"/>
          <w:sz w:val="28"/>
          <w:szCs w:val="28"/>
        </w:rPr>
        <w:t>development</w:t>
      </w:r>
    </w:p>
    <w:p w14:paraId="06CF496F" w14:textId="241B7425"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40496516" w14:textId="77777777"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4C4375B9" w14:textId="77777777" w:rsidR="00BE5304" w:rsidRPr="007E7B99" w:rsidRDefault="00BE5304" w:rsidP="003E0BA7">
      <w:pPr>
        <w:pStyle w:val="ListParagraph"/>
        <w:ind w:left="1436"/>
        <w:jc w:val="both"/>
        <w:rPr>
          <w:rFonts w:asciiTheme="majorBidi" w:hAnsiTheme="majorBidi" w:cstheme="majorBidi"/>
          <w:sz w:val="28"/>
          <w:szCs w:val="28"/>
        </w:rPr>
      </w:pPr>
    </w:p>
    <w:p w14:paraId="5940EB82" w14:textId="77777777" w:rsidR="00AE7C60" w:rsidRPr="007E7B99" w:rsidRDefault="00AE7C60" w:rsidP="003E0BA7">
      <w:pPr>
        <w:spacing w:before="6" w:line="180" w:lineRule="exact"/>
        <w:jc w:val="both"/>
        <w:rPr>
          <w:rFonts w:asciiTheme="majorBidi" w:hAnsiTheme="majorBidi" w:cstheme="majorBidi"/>
          <w:sz w:val="18"/>
          <w:szCs w:val="18"/>
        </w:rPr>
      </w:pPr>
    </w:p>
    <w:p w14:paraId="2A97BF4E" w14:textId="5F9D7747" w:rsidR="00AE7C60" w:rsidRPr="007E7B99" w:rsidRDefault="00A44FA3" w:rsidP="003E0BA7">
      <w:pPr>
        <w:spacing w:line="369" w:lineRule="auto"/>
        <w:ind w:left="100" w:right="756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6A43CF9" w14:textId="35C3D5B4"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34EA2B8A" w14:textId="532187C9"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184D4F78" w14:textId="6848707C" w:rsidR="00C106AF" w:rsidRPr="007E7B99" w:rsidRDefault="00C106AF" w:rsidP="003E0BA7">
      <w:pPr>
        <w:pStyle w:val="ListParagraph"/>
        <w:numPr>
          <w:ilvl w:val="0"/>
          <w:numId w:val="22"/>
        </w:numPr>
        <w:spacing w:line="367" w:lineRule="auto"/>
        <w:ind w:right="1080"/>
        <w:jc w:val="both"/>
        <w:rPr>
          <w:rFonts w:asciiTheme="majorBidi" w:hAnsiTheme="majorBidi" w:cstheme="majorBidi"/>
          <w:sz w:val="28"/>
          <w:szCs w:val="28"/>
        </w:rPr>
      </w:pPr>
      <w:r w:rsidRPr="007E7B99">
        <w:rPr>
          <w:rFonts w:asciiTheme="majorBidi" w:hAnsiTheme="majorBidi" w:cstheme="majorBidi"/>
          <w:spacing w:val="1"/>
          <w:sz w:val="28"/>
          <w:szCs w:val="28"/>
        </w:rPr>
        <w:lastRenderedPageBreak/>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007B0C19"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739940B0" w14:textId="77777777" w:rsidR="00201BDA" w:rsidRDefault="00201BDA" w:rsidP="003E0BA7">
      <w:pPr>
        <w:spacing w:before="21"/>
        <w:ind w:left="460"/>
        <w:jc w:val="both"/>
        <w:rPr>
          <w:sz w:val="28"/>
          <w:szCs w:val="28"/>
        </w:rPr>
      </w:pPr>
    </w:p>
    <w:p w14:paraId="28150D78" w14:textId="77777777" w:rsidR="00201BDA" w:rsidRDefault="00201BDA" w:rsidP="003E0BA7">
      <w:pPr>
        <w:spacing w:before="21"/>
        <w:ind w:left="460"/>
        <w:jc w:val="both"/>
        <w:rPr>
          <w:sz w:val="28"/>
          <w:szCs w:val="28"/>
        </w:rPr>
      </w:pPr>
    </w:p>
    <w:p w14:paraId="11D286D3" w14:textId="0BF3EE99" w:rsidR="00AE7C60" w:rsidRDefault="00A44FA3" w:rsidP="003E0BA7">
      <w:pPr>
        <w:pStyle w:val="Heading2"/>
        <w:jc w:val="both"/>
        <w:rPr>
          <w:rFonts w:eastAsia="Calibri Light"/>
        </w:rPr>
      </w:pPr>
      <w:bookmarkStart w:id="59" w:name="_Toc82706589"/>
      <w:r>
        <w:rPr>
          <w:rFonts w:eastAsia="Calibri Light"/>
          <w:spacing w:val="-1"/>
        </w:rPr>
        <w:t>9</w:t>
      </w:r>
      <w:r>
        <w:rPr>
          <w:rFonts w:eastAsia="Calibri Light"/>
        </w:rPr>
        <w:t xml:space="preserve">.  </w:t>
      </w:r>
      <w:r>
        <w:rPr>
          <w:rFonts w:eastAsia="Calibri Light"/>
          <w:spacing w:val="22"/>
        </w:rPr>
        <w:t xml:space="preserve"> </w:t>
      </w:r>
      <w:r>
        <w:rPr>
          <w:rFonts w:eastAsia="Calibri Light"/>
        </w:rPr>
        <w:t>Ri</w:t>
      </w:r>
      <w:r>
        <w:rPr>
          <w:rFonts w:eastAsia="Calibri Light"/>
          <w:spacing w:val="-1"/>
        </w:rPr>
        <w:t>s</w:t>
      </w:r>
      <w:r>
        <w:rPr>
          <w:rFonts w:eastAsia="Calibri Light"/>
        </w:rPr>
        <w:t>ks</w:t>
      </w:r>
      <w:bookmarkEnd w:id="59"/>
    </w:p>
    <w:p w14:paraId="4AAD183C"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Obviously, there are some risks, but we are doing our best to manage them well.</w:t>
      </w:r>
    </w:p>
    <w:p w14:paraId="6D87954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Cryptocurrency trading can be extremely risky. Cryptocurrency trading may not generally be appropriate, particularly with funds drawn from retirement savings, student loans, mortgages, emergency funds, or funds set aside for other purposes. Cryptocurrency trading can lead to large and immediate financial losses. The volatility and unpredictability of the price of cryptocurrency relative to fiat currency may result in significant loss over a short period of time. Transactions in cryptocurrency may be irreversible, and, accordingly, losses due to fraudulent or accidental transactions may not be recoverable.</w:t>
      </w:r>
    </w:p>
    <w:p w14:paraId="0575C83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Purchasing cryptocurrencies comes with a number of risks, including volatile market price swings or flash crashes, fraud, market manipulation, and cybersecurity risks. In addition, cryptocurrency markets and exchanges are not regulated with the same control or customer protection available in equity, option, futures, or foreign exchange investing. There is no assurance that a person who accepts a cryptocurrency as payment at the present time will continue </w:t>
      </w:r>
      <w:proofErr w:type="gramStart"/>
      <w:r w:rsidRPr="00551957">
        <w:rPr>
          <w:rFonts w:asciiTheme="majorBidi" w:eastAsia="Verdana" w:hAnsiTheme="majorBidi" w:cstheme="majorBidi"/>
          <w:sz w:val="28"/>
          <w:szCs w:val="28"/>
        </w:rPr>
        <w:t>doing  so</w:t>
      </w:r>
      <w:proofErr w:type="gramEnd"/>
      <w:r w:rsidRPr="00551957">
        <w:rPr>
          <w:rFonts w:asciiTheme="majorBidi" w:eastAsia="Verdana" w:hAnsiTheme="majorBidi" w:cstheme="majorBidi"/>
          <w:sz w:val="28"/>
          <w:szCs w:val="28"/>
        </w:rPr>
        <w:t xml:space="preserve"> in the future.</w:t>
      </w:r>
    </w:p>
    <w:p w14:paraId="128DB0BB"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Before investing in a blockchain project, investors must be aware of all the risks involved in this project o others.  They must accept that investing in the Bertinity project may be at a high risk of losing money and investing in Bertinity is no exception to the </w:t>
      </w:r>
      <w:proofErr w:type="gramStart"/>
      <w:r w:rsidRPr="00551957">
        <w:rPr>
          <w:rFonts w:asciiTheme="majorBidi" w:eastAsia="Verdana" w:hAnsiTheme="majorBidi" w:cstheme="majorBidi"/>
          <w:sz w:val="28"/>
          <w:szCs w:val="28"/>
        </w:rPr>
        <w:t>above mentioned</w:t>
      </w:r>
      <w:proofErr w:type="gramEnd"/>
      <w:r w:rsidRPr="00551957">
        <w:rPr>
          <w:rFonts w:asciiTheme="majorBidi" w:eastAsia="Verdana" w:hAnsiTheme="majorBidi" w:cstheme="majorBidi"/>
          <w:sz w:val="28"/>
          <w:szCs w:val="28"/>
        </w:rPr>
        <w:t xml:space="preserve"> risks.</w:t>
      </w:r>
    </w:p>
    <w:p w14:paraId="6DB4A1C4" w14:textId="60C1C0DC" w:rsidR="007F642D" w:rsidRDefault="00551957" w:rsidP="00551957">
      <w:pPr>
        <w:spacing w:before="18"/>
        <w:ind w:left="460"/>
        <w:jc w:val="both"/>
        <w:rPr>
          <w:rFonts w:asciiTheme="majorBidi" w:eastAsia="Verdana" w:hAnsiTheme="majorBidi" w:cstheme="majorBidi"/>
          <w:sz w:val="28"/>
          <w:szCs w:val="28"/>
          <w:lang w:bidi="fa-IR"/>
        </w:rPr>
      </w:pPr>
      <w:r w:rsidRPr="00551957">
        <w:rPr>
          <w:rFonts w:asciiTheme="majorBidi" w:eastAsia="Verdana" w:hAnsiTheme="majorBidi" w:cstheme="majorBidi"/>
          <w:sz w:val="28"/>
          <w:szCs w:val="28"/>
        </w:rPr>
        <w:t xml:space="preserve">The project roadmap may </w:t>
      </w:r>
      <w:proofErr w:type="gramStart"/>
      <w:r w:rsidRPr="00551957">
        <w:rPr>
          <w:rFonts w:asciiTheme="majorBidi" w:eastAsia="Verdana" w:hAnsiTheme="majorBidi" w:cstheme="majorBidi"/>
          <w:sz w:val="28"/>
          <w:szCs w:val="28"/>
        </w:rPr>
        <w:t>change  for</w:t>
      </w:r>
      <w:proofErr w:type="gramEnd"/>
      <w:r w:rsidRPr="00551957">
        <w:rPr>
          <w:rFonts w:asciiTheme="majorBidi" w:eastAsia="Verdana" w:hAnsiTheme="majorBidi" w:cstheme="majorBidi"/>
          <w:sz w:val="28"/>
          <w:szCs w:val="28"/>
        </w:rPr>
        <w:t xml:space="preserve"> any reason without any notice.</w:t>
      </w:r>
    </w:p>
    <w:p w14:paraId="747F58EC" w14:textId="77777777" w:rsidR="00AE7C60" w:rsidRDefault="00AE7C60" w:rsidP="003E0BA7">
      <w:pPr>
        <w:spacing w:before="5" w:line="180" w:lineRule="exact"/>
        <w:jc w:val="both"/>
        <w:rPr>
          <w:sz w:val="18"/>
          <w:szCs w:val="18"/>
          <w:rtl/>
          <w:lang w:bidi="fa-IR"/>
        </w:rPr>
      </w:pPr>
    </w:p>
    <w:p w14:paraId="548358B5" w14:textId="77777777" w:rsidR="00AE7C60" w:rsidRDefault="00AE7C60" w:rsidP="003E0BA7">
      <w:pPr>
        <w:spacing w:line="200" w:lineRule="exact"/>
        <w:jc w:val="both"/>
      </w:pPr>
    </w:p>
    <w:p w14:paraId="4DEF0513" w14:textId="77777777" w:rsidR="00AE7C60" w:rsidRDefault="00AE7C60" w:rsidP="003E0BA7">
      <w:pPr>
        <w:spacing w:line="200" w:lineRule="exact"/>
        <w:jc w:val="both"/>
      </w:pPr>
    </w:p>
    <w:p w14:paraId="65A28444" w14:textId="77777777" w:rsidR="00AE7C60" w:rsidRDefault="00A44FA3" w:rsidP="003E0BA7">
      <w:pPr>
        <w:pStyle w:val="Heading2"/>
        <w:jc w:val="both"/>
        <w:rPr>
          <w:rFonts w:eastAsia="Calibri Light"/>
        </w:rPr>
      </w:pPr>
      <w:bookmarkStart w:id="60" w:name="_Toc82706590"/>
      <w:r>
        <w:rPr>
          <w:rFonts w:eastAsia="Calibri Light"/>
          <w:spacing w:val="-1"/>
        </w:rPr>
        <w:t>9</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S</w:t>
      </w:r>
      <w:r>
        <w:rPr>
          <w:rFonts w:eastAsia="Calibri Light"/>
          <w:spacing w:val="-1"/>
        </w:rPr>
        <w:t>o</w:t>
      </w:r>
      <w:r>
        <w:rPr>
          <w:rFonts w:eastAsia="Calibri Light"/>
        </w:rPr>
        <w:t>f</w:t>
      </w:r>
      <w:r>
        <w:rPr>
          <w:rFonts w:eastAsia="Calibri Light"/>
          <w:spacing w:val="1"/>
        </w:rPr>
        <w:t>t</w:t>
      </w:r>
      <w:r>
        <w:rPr>
          <w:rFonts w:eastAsia="Calibri Light"/>
        </w:rPr>
        <w:t>wa</w:t>
      </w:r>
      <w:r>
        <w:rPr>
          <w:rFonts w:eastAsia="Calibri Light"/>
          <w:spacing w:val="1"/>
        </w:rPr>
        <w:t>r</w:t>
      </w:r>
      <w:r>
        <w:rPr>
          <w:rFonts w:eastAsia="Calibri Light"/>
        </w:rPr>
        <w:t>e</w:t>
      </w:r>
      <w:r>
        <w:rPr>
          <w:rFonts w:eastAsia="Calibri Light"/>
          <w:spacing w:val="-12"/>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bookmarkEnd w:id="60"/>
    </w:p>
    <w:p w14:paraId="26B900CB" w14:textId="77777777" w:rsidR="00AE7C60" w:rsidRDefault="00A44FA3" w:rsidP="003E0BA7">
      <w:pPr>
        <w:spacing w:before="37"/>
        <w:ind w:left="154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t</w:t>
      </w:r>
      <w:r>
        <w:rPr>
          <w:spacing w:val="1"/>
          <w:sz w:val="28"/>
          <w:szCs w:val="28"/>
        </w:rPr>
        <w:t>w</w:t>
      </w:r>
      <w:r>
        <w:rPr>
          <w:sz w:val="28"/>
          <w:szCs w:val="28"/>
        </w:rPr>
        <w:t>o</w:t>
      </w:r>
      <w:r>
        <w:rPr>
          <w:spacing w:val="-2"/>
          <w:sz w:val="28"/>
          <w:szCs w:val="28"/>
        </w:rPr>
        <w:t xml:space="preserve"> </w:t>
      </w:r>
      <w:r>
        <w:rPr>
          <w:spacing w:val="1"/>
          <w:sz w:val="28"/>
          <w:szCs w:val="28"/>
        </w:rPr>
        <w:t>k</w:t>
      </w:r>
      <w:r>
        <w:rPr>
          <w:spacing w:val="-1"/>
          <w:sz w:val="28"/>
          <w:szCs w:val="28"/>
        </w:rPr>
        <w:t>in</w:t>
      </w:r>
      <w:r>
        <w:rPr>
          <w:spacing w:val="3"/>
          <w:sz w:val="28"/>
          <w:szCs w:val="28"/>
        </w:rPr>
        <w:t>d</w:t>
      </w:r>
      <w:r>
        <w:rPr>
          <w:sz w:val="28"/>
          <w:szCs w:val="28"/>
        </w:rPr>
        <w:t>s</w:t>
      </w:r>
      <w:r>
        <w:rPr>
          <w:spacing w:val="-2"/>
          <w:sz w:val="28"/>
          <w:szCs w:val="28"/>
        </w:rPr>
        <w:t xml:space="preserve"> </w:t>
      </w:r>
      <w:r>
        <w:rPr>
          <w:spacing w:val="-1"/>
          <w:sz w:val="28"/>
          <w:szCs w:val="28"/>
        </w:rPr>
        <w:t>o</w:t>
      </w:r>
      <w:r>
        <w:rPr>
          <w:sz w:val="28"/>
          <w:szCs w:val="28"/>
        </w:rPr>
        <w:t>f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pacing w:val="1"/>
          <w:sz w:val="28"/>
          <w:szCs w:val="28"/>
        </w:rPr>
        <w:t>s</w:t>
      </w:r>
      <w:r>
        <w:rPr>
          <w:sz w:val="28"/>
          <w:szCs w:val="28"/>
        </w:rPr>
        <w:t>.</w:t>
      </w:r>
    </w:p>
    <w:p w14:paraId="2260284A" w14:textId="77777777" w:rsidR="00AE7C60" w:rsidRDefault="00A44FA3" w:rsidP="003E0BA7">
      <w:pPr>
        <w:spacing w:before="22"/>
        <w:ind w:left="1859" w:right="343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pp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pacing w:val="3"/>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DF66FBB" w14:textId="77777777" w:rsidR="00AE7C60" w:rsidRDefault="00A44FA3" w:rsidP="003E0BA7">
      <w:pPr>
        <w:spacing w:before="28"/>
        <w:ind w:left="1859" w:right="3476"/>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pacing w:val="2"/>
          <w:sz w:val="28"/>
          <w:szCs w:val="28"/>
        </w:rPr>
        <w:t>n</w:t>
      </w:r>
      <w:r>
        <w:rPr>
          <w:sz w:val="28"/>
          <w:szCs w:val="28"/>
        </w:rPr>
        <w:t>-</w:t>
      </w:r>
      <w:r>
        <w:rPr>
          <w:spacing w:val="-1"/>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2"/>
          <w:sz w:val="28"/>
          <w:szCs w:val="28"/>
        </w:rPr>
        <w:t xml:space="preserve"> </w:t>
      </w:r>
      <w:r>
        <w:rPr>
          <w:spacing w:val="-1"/>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2293266" w14:textId="77777777" w:rsidR="00AE7C60" w:rsidRDefault="00AE7C60" w:rsidP="003E0BA7">
      <w:pPr>
        <w:spacing w:before="9" w:line="120" w:lineRule="exact"/>
        <w:jc w:val="both"/>
        <w:rPr>
          <w:sz w:val="12"/>
          <w:szCs w:val="12"/>
        </w:rPr>
      </w:pPr>
    </w:p>
    <w:p w14:paraId="117F4840" w14:textId="77777777" w:rsidR="00AE7C60" w:rsidRDefault="00AE7C60" w:rsidP="003E0BA7">
      <w:pPr>
        <w:spacing w:line="200" w:lineRule="exact"/>
        <w:jc w:val="both"/>
      </w:pPr>
    </w:p>
    <w:p w14:paraId="5B0386E1" w14:textId="77777777" w:rsidR="00AE7C60" w:rsidRDefault="00AE7C60" w:rsidP="003E0BA7">
      <w:pPr>
        <w:spacing w:line="200" w:lineRule="exact"/>
        <w:jc w:val="both"/>
      </w:pPr>
    </w:p>
    <w:p w14:paraId="315A5874" w14:textId="77777777" w:rsidR="00AE7C60" w:rsidRDefault="00A44FA3" w:rsidP="003E0BA7">
      <w:pPr>
        <w:pStyle w:val="Heading3"/>
        <w:jc w:val="both"/>
        <w:rPr>
          <w:rFonts w:eastAsia="Calibri Light"/>
        </w:rPr>
      </w:pPr>
      <w:bookmarkStart w:id="61" w:name="_Toc82706591"/>
      <w:r>
        <w:rPr>
          <w:rFonts w:eastAsia="Calibri Light"/>
        </w:rPr>
        <w:t>9.1</w:t>
      </w:r>
      <w:r>
        <w:rPr>
          <w:rFonts w:eastAsia="Calibri Light"/>
          <w:spacing w:val="-1"/>
        </w:rPr>
        <w:t>.</w:t>
      </w:r>
      <w:r>
        <w:rPr>
          <w:rFonts w:eastAsia="Calibri Light"/>
        </w:rPr>
        <w:t xml:space="preserve">1. </w:t>
      </w:r>
      <w:r>
        <w:rPr>
          <w:rFonts w:eastAsia="Calibri Light"/>
          <w:spacing w:val="13"/>
        </w:rPr>
        <w:t xml:space="preserve"> </w:t>
      </w:r>
      <w:r>
        <w:rPr>
          <w:rFonts w:eastAsia="Calibri Light"/>
        </w:rPr>
        <w:t>Applic</w:t>
      </w:r>
      <w:r>
        <w:rPr>
          <w:rFonts w:eastAsia="Calibri Light"/>
          <w:spacing w:val="1"/>
        </w:rPr>
        <w:t>at</w:t>
      </w:r>
      <w:r>
        <w:rPr>
          <w:rFonts w:eastAsia="Calibri Light"/>
        </w:rPr>
        <w:t>ion-ba</w:t>
      </w:r>
      <w:r>
        <w:rPr>
          <w:rFonts w:eastAsia="Calibri Light"/>
          <w:spacing w:val="3"/>
        </w:rPr>
        <w:t>s</w:t>
      </w:r>
      <w:r>
        <w:rPr>
          <w:rFonts w:eastAsia="Calibri Light"/>
          <w:spacing w:val="-1"/>
        </w:rPr>
        <w:t>e</w:t>
      </w:r>
      <w:r>
        <w:rPr>
          <w:rFonts w:eastAsia="Calibri Light"/>
        </w:rPr>
        <w:t>d</w:t>
      </w:r>
      <w:r>
        <w:rPr>
          <w:rFonts w:eastAsia="Calibri Light"/>
          <w:spacing w:val="-20"/>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w:t>
      </w:r>
      <w:r>
        <w:rPr>
          <w:rFonts w:eastAsia="Calibri Light"/>
        </w:rPr>
        <w:t>ri</w:t>
      </w:r>
      <w:r>
        <w:rPr>
          <w:rFonts w:eastAsia="Calibri Light"/>
          <w:spacing w:val="1"/>
        </w:rPr>
        <w:t>t</w:t>
      </w:r>
      <w:r>
        <w:rPr>
          <w:rFonts w:eastAsia="Calibri Light"/>
        </w:rPr>
        <w:t>y</w:t>
      </w:r>
      <w:r>
        <w:rPr>
          <w:rFonts w:eastAsia="Calibri Light"/>
          <w:spacing w:val="-7"/>
        </w:rPr>
        <w:t xml:space="preserve"> </w:t>
      </w:r>
      <w:r>
        <w:rPr>
          <w:rFonts w:eastAsia="Calibri Light"/>
        </w:rPr>
        <w:t>i</w:t>
      </w:r>
      <w:r>
        <w:rPr>
          <w:rFonts w:eastAsia="Calibri Light"/>
          <w:spacing w:val="1"/>
        </w:rPr>
        <w:t>s</w:t>
      </w:r>
      <w:r>
        <w:rPr>
          <w:rFonts w:eastAsia="Calibri Light"/>
        </w:rPr>
        <w:t>sues</w:t>
      </w:r>
      <w:bookmarkEnd w:id="61"/>
    </w:p>
    <w:p w14:paraId="72003780" w14:textId="20D619FA" w:rsidR="00AE7C60" w:rsidRDefault="00A44FA3" w:rsidP="003E0BA7">
      <w:pPr>
        <w:spacing w:before="28" w:line="258" w:lineRule="auto"/>
        <w:ind w:left="100" w:right="6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ca</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z w:val="28"/>
          <w:szCs w:val="28"/>
        </w:rPr>
        <w:t>f</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te</w:t>
      </w:r>
      <w:r>
        <w:rPr>
          <w:spacing w:val="-2"/>
          <w:sz w:val="28"/>
          <w:szCs w:val="28"/>
        </w:rPr>
        <w:t>a</w:t>
      </w:r>
      <w:r>
        <w:rPr>
          <w:sz w:val="28"/>
          <w:szCs w:val="28"/>
        </w:rPr>
        <w:t>m</w:t>
      </w:r>
      <w:r>
        <w:rPr>
          <w:spacing w:val="5"/>
          <w:sz w:val="28"/>
          <w:szCs w:val="28"/>
        </w:rPr>
        <w:t xml:space="preserve"> </w:t>
      </w:r>
      <w:r>
        <w:rPr>
          <w:spacing w:val="-1"/>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sidR="00DC1E41">
        <w:rPr>
          <w:spacing w:val="-2"/>
          <w:sz w:val="28"/>
          <w:szCs w:val="28"/>
        </w:rPr>
        <w:t>ing</w:t>
      </w:r>
      <w:r>
        <w:rPr>
          <w:spacing w:val="1"/>
          <w:sz w:val="28"/>
          <w:szCs w:val="28"/>
        </w:rPr>
        <w:t xml:space="preserve"> </w:t>
      </w:r>
      <w:r>
        <w:rPr>
          <w:spacing w:val="-2"/>
          <w:sz w:val="28"/>
          <w:szCs w:val="28"/>
        </w:rPr>
        <w:t>s</w:t>
      </w:r>
      <w:r>
        <w:rPr>
          <w:spacing w:val="1"/>
          <w:sz w:val="28"/>
          <w:szCs w:val="28"/>
        </w:rPr>
        <w:t>o</w:t>
      </w:r>
      <w:r>
        <w:rPr>
          <w:spacing w:val="-2"/>
          <w:sz w:val="28"/>
          <w:szCs w:val="28"/>
        </w:rPr>
        <w:t>f</w:t>
      </w:r>
      <w:r>
        <w:rPr>
          <w:spacing w:val="1"/>
          <w:sz w:val="28"/>
          <w:szCs w:val="28"/>
        </w:rPr>
        <w:t>t</w:t>
      </w:r>
      <w:r>
        <w:rPr>
          <w:spacing w:val="-1"/>
          <w:sz w:val="28"/>
          <w:szCs w:val="28"/>
        </w:rPr>
        <w:t>w</w:t>
      </w:r>
      <w:r>
        <w:rPr>
          <w:sz w:val="28"/>
          <w:szCs w:val="28"/>
        </w:rPr>
        <w:t>are e</w:t>
      </w:r>
      <w:r>
        <w:rPr>
          <w:spacing w:val="-1"/>
          <w:sz w:val="28"/>
          <w:szCs w:val="28"/>
        </w:rPr>
        <w:t>ng</w:t>
      </w:r>
      <w:r>
        <w:rPr>
          <w:spacing w:val="1"/>
          <w:sz w:val="28"/>
          <w:szCs w:val="28"/>
        </w:rPr>
        <w:t>in</w:t>
      </w:r>
      <w:r>
        <w:rPr>
          <w:spacing w:val="-2"/>
          <w:sz w:val="28"/>
          <w:szCs w:val="28"/>
        </w:rPr>
        <w:t>e</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p</w:t>
      </w:r>
      <w:r>
        <w:rPr>
          <w:spacing w:val="-2"/>
          <w:sz w:val="28"/>
          <w:szCs w:val="28"/>
        </w:rPr>
        <w:t>e</w:t>
      </w:r>
      <w:r>
        <w:rPr>
          <w:sz w:val="28"/>
          <w:szCs w:val="28"/>
        </w:rPr>
        <w:t>n</w:t>
      </w:r>
      <w:r>
        <w:rPr>
          <w:spacing w:val="1"/>
          <w:sz w:val="28"/>
          <w:szCs w:val="28"/>
        </w:rPr>
        <w:t xml:space="preserve"> </w:t>
      </w:r>
      <w:r>
        <w:rPr>
          <w:sz w:val="28"/>
          <w:szCs w:val="28"/>
        </w:rPr>
        <w:t>t</w:t>
      </w:r>
      <w:r>
        <w:rPr>
          <w:spacing w:val="-2"/>
          <w:sz w:val="28"/>
          <w:szCs w:val="28"/>
        </w:rPr>
        <w:t>e</w:t>
      </w:r>
      <w:r>
        <w:rPr>
          <w:spacing w:val="1"/>
          <w:sz w:val="28"/>
          <w:szCs w:val="28"/>
        </w:rPr>
        <w:t>s</w:t>
      </w:r>
      <w:r>
        <w:rPr>
          <w:spacing w:val="-1"/>
          <w:sz w:val="28"/>
          <w:szCs w:val="28"/>
        </w:rPr>
        <w:t>t</w:t>
      </w:r>
      <w:r>
        <w:rPr>
          <w:sz w:val="28"/>
          <w:szCs w:val="28"/>
        </w:rPr>
        <w:t>er</w:t>
      </w:r>
      <w:r>
        <w:rPr>
          <w:spacing w:val="2"/>
          <w:sz w:val="28"/>
          <w:szCs w:val="28"/>
        </w:rPr>
        <w:t>s</w:t>
      </w:r>
      <w:r>
        <w:rPr>
          <w:sz w:val="28"/>
          <w:szCs w:val="28"/>
        </w:rPr>
        <w:t>.</w:t>
      </w:r>
      <w:r>
        <w:rPr>
          <w:spacing w:val="-3"/>
          <w:sz w:val="28"/>
          <w:szCs w:val="28"/>
        </w:rPr>
        <w:t xml:space="preserve"> </w:t>
      </w:r>
      <w:r>
        <w:rPr>
          <w:spacing w:val="1"/>
          <w:sz w:val="28"/>
          <w:szCs w:val="28"/>
        </w:rPr>
        <w:t>E</w:t>
      </w:r>
      <w:r>
        <w:rPr>
          <w:spacing w:val="-1"/>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f</w:t>
      </w:r>
      <w:r>
        <w:rPr>
          <w:spacing w:val="-2"/>
          <w:sz w:val="28"/>
          <w:szCs w:val="28"/>
        </w:rPr>
        <w:t>u</w:t>
      </w:r>
      <w:r>
        <w:rPr>
          <w:spacing w:val="1"/>
          <w:sz w:val="28"/>
          <w:szCs w:val="28"/>
        </w:rPr>
        <w:t>l</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an</w:t>
      </w:r>
      <w:r>
        <w:rPr>
          <w:spacing w:val="-2"/>
          <w:sz w:val="28"/>
          <w:szCs w:val="28"/>
        </w:rPr>
        <w:t>a</w:t>
      </w:r>
      <w:r>
        <w:rPr>
          <w:spacing w:val="-1"/>
          <w:sz w:val="28"/>
          <w:szCs w:val="28"/>
        </w:rPr>
        <w:t>l</w:t>
      </w:r>
      <w:r>
        <w:rPr>
          <w:spacing w:val="1"/>
          <w:sz w:val="28"/>
          <w:szCs w:val="28"/>
        </w:rPr>
        <w:t>y</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ef</w:t>
      </w:r>
      <w:r>
        <w:rPr>
          <w:spacing w:val="1"/>
          <w:sz w:val="28"/>
          <w:szCs w:val="28"/>
        </w:rPr>
        <w:t>o</w:t>
      </w:r>
      <w:r>
        <w:rPr>
          <w:spacing w:val="-2"/>
          <w:sz w:val="28"/>
          <w:szCs w:val="28"/>
        </w:rPr>
        <w:t>r</w:t>
      </w:r>
      <w:r>
        <w:rPr>
          <w:sz w:val="28"/>
          <w:szCs w:val="28"/>
        </w:rPr>
        <w:t xml:space="preserve">e </w:t>
      </w:r>
      <w:r>
        <w:rPr>
          <w:spacing w:val="-2"/>
          <w:sz w:val="28"/>
          <w:szCs w:val="28"/>
        </w:rPr>
        <w:t>t</w:t>
      </w:r>
      <w:r>
        <w:rPr>
          <w:spacing w:val="1"/>
          <w:sz w:val="28"/>
          <w:szCs w:val="28"/>
        </w:rPr>
        <w:t>h</w:t>
      </w:r>
      <w:r>
        <w:rPr>
          <w:sz w:val="28"/>
          <w:szCs w:val="28"/>
        </w:rPr>
        <w:t xml:space="preserve">e </w:t>
      </w:r>
      <w:r>
        <w:rPr>
          <w:spacing w:val="-2"/>
          <w:sz w:val="28"/>
          <w:szCs w:val="28"/>
        </w:rPr>
        <w:t>o</w:t>
      </w:r>
      <w:r>
        <w:rPr>
          <w:sz w:val="28"/>
          <w:szCs w:val="28"/>
        </w:rPr>
        <w:t>ff</w:t>
      </w:r>
      <w:r>
        <w:rPr>
          <w:spacing w:val="1"/>
          <w:sz w:val="28"/>
          <w:szCs w:val="28"/>
        </w:rPr>
        <w:t>i</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e</w:t>
      </w:r>
      <w:r>
        <w:rPr>
          <w:spacing w:val="-2"/>
          <w:sz w:val="28"/>
          <w:szCs w:val="28"/>
        </w:rPr>
        <w:t>a</w:t>
      </w:r>
      <w:r>
        <w:rPr>
          <w:spacing w:val="1"/>
          <w:sz w:val="28"/>
          <w:szCs w:val="28"/>
        </w:rPr>
        <w:t>s</w:t>
      </w:r>
      <w:r>
        <w:rPr>
          <w:sz w:val="28"/>
          <w:szCs w:val="28"/>
        </w:rPr>
        <w:t xml:space="preserve">e. </w:t>
      </w: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h</w:t>
      </w:r>
      <w:r>
        <w:rPr>
          <w:spacing w:val="-1"/>
          <w:sz w:val="28"/>
          <w:szCs w:val="28"/>
        </w:rPr>
        <w:t>i</w:t>
      </w:r>
      <w:r>
        <w:rPr>
          <w:spacing w:val="1"/>
          <w:sz w:val="28"/>
          <w:szCs w:val="28"/>
        </w:rPr>
        <w:t>g</w:t>
      </w:r>
      <w:r>
        <w:rPr>
          <w:spacing w:val="-1"/>
          <w:sz w:val="28"/>
          <w:szCs w:val="28"/>
        </w:rPr>
        <w:t>hl</w:t>
      </w:r>
      <w:r>
        <w:rPr>
          <w:sz w:val="28"/>
          <w:szCs w:val="28"/>
        </w:rPr>
        <w:t>y</w:t>
      </w:r>
      <w:r>
        <w:rPr>
          <w:spacing w:val="1"/>
          <w:sz w:val="28"/>
          <w:szCs w:val="28"/>
        </w:rPr>
        <w:t xml:space="preserve"> </w:t>
      </w:r>
      <w:r>
        <w:rPr>
          <w:spacing w:val="-1"/>
          <w:sz w:val="28"/>
          <w:szCs w:val="28"/>
        </w:rPr>
        <w:t>s</w:t>
      </w:r>
      <w:r>
        <w:rPr>
          <w:spacing w:val="1"/>
          <w:sz w:val="28"/>
          <w:szCs w:val="28"/>
        </w:rPr>
        <w:t>k</w:t>
      </w:r>
      <w:r>
        <w:rPr>
          <w:spacing w:val="-1"/>
          <w:sz w:val="28"/>
          <w:szCs w:val="28"/>
        </w:rPr>
        <w:t>ill</w:t>
      </w:r>
      <w:r>
        <w:rPr>
          <w:sz w:val="28"/>
          <w:szCs w:val="28"/>
        </w:rPr>
        <w:t>ed</w:t>
      </w:r>
      <w:r>
        <w:rPr>
          <w:spacing w:val="1"/>
          <w:sz w:val="28"/>
          <w:szCs w:val="28"/>
        </w:rPr>
        <w:t xml:space="preserve"> </w:t>
      </w:r>
      <w:r>
        <w:rPr>
          <w:spacing w:val="-1"/>
          <w:sz w:val="28"/>
          <w:szCs w:val="28"/>
        </w:rPr>
        <w:t>t</w:t>
      </w:r>
      <w:r>
        <w:rPr>
          <w:sz w:val="28"/>
          <w:szCs w:val="28"/>
        </w:rPr>
        <w:t xml:space="preserve">eam </w:t>
      </w:r>
      <w:r>
        <w:rPr>
          <w:spacing w:val="-2"/>
          <w:sz w:val="28"/>
          <w:szCs w:val="28"/>
        </w:rPr>
        <w:t>t</w:t>
      </w:r>
      <w:r>
        <w:rPr>
          <w:sz w:val="28"/>
          <w:szCs w:val="28"/>
        </w:rPr>
        <w:t>o</w:t>
      </w:r>
      <w:r>
        <w:rPr>
          <w:spacing w:val="-2"/>
          <w:sz w:val="28"/>
          <w:szCs w:val="28"/>
        </w:rPr>
        <w:t xml:space="preserve"> </w:t>
      </w:r>
      <w:r>
        <w:rPr>
          <w:spacing w:val="1"/>
          <w:sz w:val="28"/>
          <w:szCs w:val="28"/>
        </w:rPr>
        <w:t>d</w:t>
      </w:r>
      <w:r>
        <w:rPr>
          <w:sz w:val="28"/>
          <w:szCs w:val="28"/>
        </w:rPr>
        <w:t>e</w:t>
      </w:r>
      <w:r>
        <w:rPr>
          <w:spacing w:val="-1"/>
          <w:sz w:val="28"/>
          <w:szCs w:val="28"/>
        </w:rPr>
        <w:t>bu</w:t>
      </w:r>
      <w:r>
        <w:rPr>
          <w:sz w:val="28"/>
          <w:szCs w:val="28"/>
        </w:rPr>
        <w:t>g</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patch</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if</w:t>
      </w:r>
      <w:r>
        <w:rPr>
          <w:spacing w:val="-2"/>
          <w:sz w:val="28"/>
          <w:szCs w:val="28"/>
        </w:rPr>
        <w:t xml:space="preserve"> </w:t>
      </w:r>
      <w:r>
        <w:rPr>
          <w:spacing w:val="1"/>
          <w:sz w:val="28"/>
          <w:szCs w:val="28"/>
        </w:rPr>
        <w:t>so</w:t>
      </w:r>
      <w:r>
        <w:rPr>
          <w:spacing w:val="-3"/>
          <w:sz w:val="28"/>
          <w:szCs w:val="28"/>
        </w:rPr>
        <w:t>m</w:t>
      </w:r>
      <w:r>
        <w:rPr>
          <w:sz w:val="28"/>
          <w:szCs w:val="28"/>
        </w:rPr>
        <w:t>e</w:t>
      </w:r>
      <w:r>
        <w:rPr>
          <w:spacing w:val="-1"/>
          <w:sz w:val="28"/>
          <w:szCs w:val="28"/>
        </w:rPr>
        <w:t>th</w:t>
      </w:r>
      <w:r>
        <w:rPr>
          <w:spacing w:val="1"/>
          <w:sz w:val="28"/>
          <w:szCs w:val="28"/>
        </w:rPr>
        <w:t>i</w:t>
      </w:r>
      <w:r>
        <w:rPr>
          <w:spacing w:val="-1"/>
          <w:sz w:val="28"/>
          <w:szCs w:val="28"/>
        </w:rPr>
        <w:t>n</w:t>
      </w:r>
      <w:r>
        <w:rPr>
          <w:sz w:val="28"/>
          <w:szCs w:val="28"/>
        </w:rPr>
        <w:t xml:space="preserve">g </w:t>
      </w:r>
      <w:r>
        <w:rPr>
          <w:spacing w:val="1"/>
          <w:sz w:val="28"/>
          <w:szCs w:val="28"/>
        </w:rPr>
        <w:t>g</w:t>
      </w:r>
      <w:r>
        <w:rPr>
          <w:spacing w:val="-1"/>
          <w:sz w:val="28"/>
          <w:szCs w:val="28"/>
        </w:rPr>
        <w:t>o</w:t>
      </w:r>
      <w:r>
        <w:rPr>
          <w:sz w:val="28"/>
          <w:szCs w:val="28"/>
        </w:rPr>
        <w:t>es</w:t>
      </w:r>
      <w:r>
        <w:rPr>
          <w:spacing w:val="-2"/>
          <w:sz w:val="28"/>
          <w:szCs w:val="28"/>
        </w:rPr>
        <w:t xml:space="preserve"> </w:t>
      </w:r>
      <w:r>
        <w:rPr>
          <w:spacing w:val="1"/>
          <w:sz w:val="28"/>
          <w:szCs w:val="28"/>
        </w:rPr>
        <w:t>w</w:t>
      </w:r>
      <w:r>
        <w:rPr>
          <w:spacing w:val="-2"/>
          <w:sz w:val="28"/>
          <w:szCs w:val="28"/>
        </w:rPr>
        <w:t>r</w:t>
      </w:r>
      <w:r>
        <w:rPr>
          <w:spacing w:val="1"/>
          <w:sz w:val="28"/>
          <w:szCs w:val="28"/>
        </w:rPr>
        <w:t>o</w:t>
      </w:r>
      <w:r>
        <w:rPr>
          <w:spacing w:val="-1"/>
          <w:sz w:val="28"/>
          <w:szCs w:val="28"/>
        </w:rPr>
        <w:t>n</w:t>
      </w:r>
      <w:r>
        <w:rPr>
          <w:spacing w:val="2"/>
          <w:sz w:val="28"/>
          <w:szCs w:val="28"/>
        </w:rPr>
        <w:t>g</w:t>
      </w:r>
      <w:r>
        <w:rPr>
          <w:sz w:val="28"/>
          <w:szCs w:val="28"/>
        </w:rPr>
        <w:t>.</w:t>
      </w:r>
    </w:p>
    <w:p w14:paraId="0D5E0FC8" w14:textId="77777777" w:rsidR="00AE7C60" w:rsidRDefault="00A44FA3" w:rsidP="003E0BA7">
      <w:pPr>
        <w:spacing w:before="1"/>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p</w:t>
      </w:r>
      <w:r>
        <w:rPr>
          <w:spacing w:val="-1"/>
          <w:sz w:val="28"/>
          <w:szCs w:val="28"/>
        </w:rPr>
        <w:t>pl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p>
    <w:p w14:paraId="6C901CE2" w14:textId="77777777"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 xml:space="preserve">re </w:t>
      </w:r>
      <w:r>
        <w:rPr>
          <w:spacing w:val="-3"/>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l</w:t>
      </w:r>
      <w:r>
        <w:rPr>
          <w:spacing w:val="1"/>
          <w:sz w:val="28"/>
          <w:szCs w:val="28"/>
        </w:rPr>
        <w:t>go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p>
    <w:p w14:paraId="6FB0F0E7"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w:t>
      </w:r>
      <w:r>
        <w:rPr>
          <w:spacing w:val="1"/>
          <w:sz w:val="28"/>
          <w:szCs w:val="28"/>
        </w:rPr>
        <w:t>t</w:t>
      </w:r>
      <w:r>
        <w:rPr>
          <w:spacing w:val="-2"/>
          <w:sz w:val="28"/>
          <w:szCs w:val="28"/>
        </w:rPr>
        <w:t>a</w:t>
      </w:r>
      <w:r>
        <w:rPr>
          <w:spacing w:val="1"/>
          <w:sz w:val="28"/>
          <w:szCs w:val="28"/>
        </w:rPr>
        <w:t>nd</w:t>
      </w:r>
      <w:r>
        <w:rPr>
          <w:spacing w:val="-2"/>
          <w:sz w:val="28"/>
          <w:szCs w:val="28"/>
        </w:rPr>
        <w:t>a</w:t>
      </w:r>
      <w:r>
        <w:rPr>
          <w:sz w:val="28"/>
          <w:szCs w:val="28"/>
        </w:rPr>
        <w:t>rd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se</w:t>
      </w:r>
      <w:r>
        <w:rPr>
          <w:spacing w:val="-2"/>
          <w:sz w:val="28"/>
          <w:szCs w:val="28"/>
        </w:rPr>
        <w:t>c</w:t>
      </w:r>
      <w:r>
        <w:rPr>
          <w:spacing w:val="1"/>
          <w:sz w:val="28"/>
          <w:szCs w:val="28"/>
        </w:rPr>
        <w:t>u</w:t>
      </w:r>
      <w:r>
        <w:rPr>
          <w:sz w:val="28"/>
          <w:szCs w:val="28"/>
        </w:rPr>
        <w:t>re</w:t>
      </w:r>
      <w:r>
        <w:rPr>
          <w:spacing w:val="-3"/>
          <w:sz w:val="28"/>
          <w:szCs w:val="28"/>
        </w:rPr>
        <w:t xml:space="preserve"> </w:t>
      </w:r>
      <w:r>
        <w:rPr>
          <w:spacing w:val="-2"/>
          <w:sz w:val="28"/>
          <w:szCs w:val="28"/>
        </w:rPr>
        <w:t>c</w:t>
      </w:r>
      <w:r>
        <w:rPr>
          <w:spacing w:val="1"/>
          <w:sz w:val="28"/>
          <w:szCs w:val="28"/>
        </w:rPr>
        <w:t>o</w:t>
      </w:r>
      <w:r>
        <w:rPr>
          <w:sz w:val="28"/>
          <w:szCs w:val="28"/>
        </w:rPr>
        <w:t>m</w:t>
      </w:r>
      <w:r>
        <w:rPr>
          <w:spacing w:val="-3"/>
          <w:sz w:val="28"/>
          <w:szCs w:val="28"/>
        </w:rPr>
        <w:t>m</w:t>
      </w:r>
      <w:r>
        <w:rPr>
          <w:spacing w:val="1"/>
          <w:sz w:val="28"/>
          <w:szCs w:val="28"/>
        </w:rPr>
        <w:t>u</w:t>
      </w:r>
      <w:r>
        <w:rPr>
          <w:spacing w:val="-1"/>
          <w:sz w:val="28"/>
          <w:szCs w:val="28"/>
        </w:rPr>
        <w:t>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ot</w:t>
      </w:r>
      <w:r>
        <w:rPr>
          <w:spacing w:val="1"/>
          <w:sz w:val="28"/>
          <w:szCs w:val="28"/>
        </w:rPr>
        <w:t>o</w:t>
      </w:r>
      <w:r>
        <w:rPr>
          <w:spacing w:val="-2"/>
          <w:sz w:val="28"/>
          <w:szCs w:val="28"/>
        </w:rPr>
        <w:t>c</w:t>
      </w:r>
      <w:r>
        <w:rPr>
          <w:spacing w:val="1"/>
          <w:sz w:val="28"/>
          <w:szCs w:val="28"/>
        </w:rPr>
        <w:t>o</w:t>
      </w:r>
      <w:r>
        <w:rPr>
          <w:spacing w:val="-1"/>
          <w:sz w:val="28"/>
          <w:szCs w:val="28"/>
        </w:rPr>
        <w:t>l</w:t>
      </w:r>
      <w:r>
        <w:rPr>
          <w:sz w:val="28"/>
          <w:szCs w:val="28"/>
        </w:rPr>
        <w:t>s</w:t>
      </w:r>
    </w:p>
    <w:p w14:paraId="7216AFD9"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Sec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3"/>
          <w:sz w:val="28"/>
          <w:szCs w:val="28"/>
        </w:rPr>
        <w:t>m</w:t>
      </w:r>
      <w:r>
        <w:rPr>
          <w:spacing w:val="1"/>
          <w:sz w:val="28"/>
          <w:szCs w:val="28"/>
        </w:rPr>
        <w:t>i</w:t>
      </w:r>
      <w:r>
        <w:rPr>
          <w:spacing w:val="-2"/>
          <w:sz w:val="28"/>
          <w:szCs w:val="28"/>
        </w:rPr>
        <w:t>z</w:t>
      </w:r>
      <w:r>
        <w:rPr>
          <w:sz w:val="28"/>
          <w:szCs w:val="28"/>
        </w:rPr>
        <w:t>ed</w:t>
      </w:r>
      <w:r>
        <w:rPr>
          <w:spacing w:val="-1"/>
          <w:sz w:val="28"/>
          <w:szCs w:val="28"/>
        </w:rPr>
        <w:t xml:space="preserve"> </w:t>
      </w:r>
      <w:r>
        <w:rPr>
          <w:sz w:val="28"/>
          <w:szCs w:val="28"/>
        </w:rPr>
        <w:t>cod</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d</w:t>
      </w:r>
      <w:r>
        <w:rPr>
          <w:spacing w:val="-1"/>
          <w:sz w:val="28"/>
          <w:szCs w:val="28"/>
        </w:rPr>
        <w:t>u</w:t>
      </w:r>
      <w:r>
        <w:rPr>
          <w:sz w:val="28"/>
          <w:szCs w:val="28"/>
        </w:rPr>
        <w:t>r</w:t>
      </w:r>
      <w:r>
        <w:rPr>
          <w:spacing w:val="-1"/>
          <w:sz w:val="28"/>
          <w:szCs w:val="28"/>
        </w:rPr>
        <w:t>i</w:t>
      </w:r>
      <w:r>
        <w:rPr>
          <w:spacing w:val="4"/>
          <w:sz w:val="28"/>
          <w:szCs w:val="28"/>
        </w:rPr>
        <w:t>n</w:t>
      </w:r>
      <w:r>
        <w:rPr>
          <w:sz w:val="28"/>
          <w:szCs w:val="28"/>
        </w:rPr>
        <w:t>g</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l</w:t>
      </w:r>
      <w:r>
        <w:rPr>
          <w:spacing w:val="-2"/>
          <w:sz w:val="28"/>
          <w:szCs w:val="28"/>
        </w:rPr>
        <w:t>e</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6B650141" w14:textId="77777777" w:rsidR="00AE7C60" w:rsidRDefault="00AE7C60" w:rsidP="003E0BA7">
      <w:pPr>
        <w:spacing w:before="7" w:line="140" w:lineRule="exact"/>
        <w:jc w:val="both"/>
        <w:rPr>
          <w:sz w:val="14"/>
          <w:szCs w:val="14"/>
        </w:rPr>
      </w:pPr>
    </w:p>
    <w:p w14:paraId="1CEE0A55" w14:textId="77777777" w:rsidR="00AE7C60" w:rsidRDefault="00AE7C60" w:rsidP="003E0BA7">
      <w:pPr>
        <w:spacing w:line="200" w:lineRule="exact"/>
        <w:jc w:val="both"/>
      </w:pPr>
    </w:p>
    <w:p w14:paraId="730F321F"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rr</w:t>
      </w:r>
      <w:r>
        <w:rPr>
          <w:sz w:val="28"/>
          <w:szCs w:val="28"/>
        </w:rPr>
        <w:t>e</w:t>
      </w:r>
      <w:r>
        <w:rPr>
          <w:spacing w:val="1"/>
          <w:sz w:val="28"/>
          <w:szCs w:val="28"/>
        </w:rPr>
        <w:t>n</w:t>
      </w:r>
      <w:r>
        <w:rPr>
          <w:spacing w:val="-2"/>
          <w:sz w:val="28"/>
          <w:szCs w:val="28"/>
        </w:rPr>
        <w:t>c</w:t>
      </w:r>
      <w:r>
        <w:rPr>
          <w:sz w:val="28"/>
          <w:szCs w:val="28"/>
        </w:rPr>
        <w:t>y</w:t>
      </w:r>
      <w:r>
        <w:rPr>
          <w:spacing w:val="3"/>
          <w:sz w:val="28"/>
          <w:szCs w:val="28"/>
        </w:rPr>
        <w:t xml:space="preserve"> </w:t>
      </w:r>
      <w:r>
        <w:rPr>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2902C7E6" w14:textId="03CE8D5F"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z w:val="28"/>
          <w:szCs w:val="28"/>
        </w:rPr>
        <w:t>e c</w:t>
      </w:r>
      <w:r>
        <w:rPr>
          <w:spacing w:val="-2"/>
          <w:sz w:val="28"/>
          <w:szCs w:val="28"/>
        </w:rPr>
        <w:t>o</w:t>
      </w:r>
      <w:r>
        <w:rPr>
          <w:sz w:val="28"/>
          <w:szCs w:val="28"/>
        </w:rPr>
        <w:t>mm</w:t>
      </w:r>
      <w:r>
        <w:rPr>
          <w:spacing w:val="-1"/>
          <w:sz w:val="28"/>
          <w:szCs w:val="28"/>
        </w:rPr>
        <w:t>un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pacing w:val="1"/>
          <w:sz w:val="28"/>
          <w:szCs w:val="28"/>
        </w:rPr>
        <w:t>l</w:t>
      </w:r>
      <w:r>
        <w:rPr>
          <w:sz w:val="28"/>
          <w:szCs w:val="28"/>
        </w:rPr>
        <w:t>s</w:t>
      </w:r>
    </w:p>
    <w:p w14:paraId="6ABB871D" w14:textId="58947563"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e</w:t>
      </w:r>
      <w:r>
        <w:rPr>
          <w:spacing w:val="-1"/>
          <w:sz w:val="28"/>
          <w:szCs w:val="28"/>
        </w:rPr>
        <w:t>n</w:t>
      </w:r>
      <w:r>
        <w:rPr>
          <w:sz w:val="28"/>
          <w:szCs w:val="28"/>
        </w:rPr>
        <w:t>cr</w:t>
      </w:r>
      <w:r>
        <w:rPr>
          <w:spacing w:val="-1"/>
          <w:sz w:val="28"/>
          <w:szCs w:val="28"/>
        </w:rPr>
        <w:t>yp</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k</w:t>
      </w:r>
      <w:r>
        <w:rPr>
          <w:spacing w:val="-2"/>
          <w:sz w:val="28"/>
          <w:szCs w:val="28"/>
        </w:rPr>
        <w:t>e</w:t>
      </w:r>
      <w:r>
        <w:rPr>
          <w:spacing w:val="1"/>
          <w:sz w:val="28"/>
          <w:szCs w:val="28"/>
        </w:rPr>
        <w:t>y</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d</w:t>
      </w:r>
      <w:r>
        <w:rPr>
          <w:sz w:val="28"/>
          <w:szCs w:val="28"/>
        </w:rPr>
        <w:t>a</w:t>
      </w:r>
      <w:r>
        <w:rPr>
          <w:spacing w:val="-1"/>
          <w:sz w:val="28"/>
          <w:szCs w:val="28"/>
        </w:rPr>
        <w:t>t</w:t>
      </w:r>
      <w:r>
        <w:rPr>
          <w:sz w:val="28"/>
          <w:szCs w:val="28"/>
        </w:rPr>
        <w:t>a</w:t>
      </w:r>
      <w:r>
        <w:rPr>
          <w:spacing w:val="-1"/>
          <w:sz w:val="28"/>
          <w:szCs w:val="28"/>
        </w:rPr>
        <w:t>b</w:t>
      </w:r>
      <w:r>
        <w:rPr>
          <w:sz w:val="28"/>
          <w:szCs w:val="28"/>
        </w:rPr>
        <w:t>a</w:t>
      </w:r>
      <w:r>
        <w:rPr>
          <w:spacing w:val="1"/>
          <w:sz w:val="28"/>
          <w:szCs w:val="28"/>
        </w:rPr>
        <w:t>s</w:t>
      </w:r>
      <w:r>
        <w:rPr>
          <w:spacing w:val="-2"/>
          <w:sz w:val="28"/>
          <w:szCs w:val="28"/>
        </w:rPr>
        <w:t>e</w:t>
      </w:r>
      <w:r>
        <w:rPr>
          <w:sz w:val="28"/>
          <w:szCs w:val="28"/>
        </w:rPr>
        <w:t>s</w:t>
      </w:r>
    </w:p>
    <w:p w14:paraId="373B4518" w14:textId="4E84E15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latest and standard algorithms</w:t>
      </w:r>
    </w:p>
    <w:p w14:paraId="77D67039" w14:textId="77777777" w:rsidR="00AE7C60" w:rsidRDefault="00A44FA3" w:rsidP="003E0BA7">
      <w:pPr>
        <w:spacing w:before="3"/>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3"/>
          <w:sz w:val="28"/>
          <w:szCs w:val="28"/>
        </w:rPr>
        <w:t>F</w:t>
      </w:r>
      <w:r>
        <w:rPr>
          <w:sz w:val="28"/>
          <w:szCs w:val="28"/>
        </w:rPr>
        <w:t>A</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ec</w:t>
      </w:r>
      <w:r>
        <w:rPr>
          <w:spacing w:val="-1"/>
          <w:sz w:val="28"/>
          <w:szCs w:val="28"/>
        </w:rPr>
        <w:t>u</w:t>
      </w:r>
      <w:r>
        <w:rPr>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l</w:t>
      </w:r>
      <w:r>
        <w:rPr>
          <w:spacing w:val="-1"/>
          <w:sz w:val="28"/>
          <w:szCs w:val="28"/>
        </w:rPr>
        <w:t>ogi</w:t>
      </w:r>
      <w:r>
        <w:rPr>
          <w:sz w:val="28"/>
          <w:szCs w:val="28"/>
        </w:rPr>
        <w:t>n</w:t>
      </w:r>
      <w:r>
        <w:rPr>
          <w:spacing w:val="1"/>
          <w:sz w:val="28"/>
          <w:szCs w:val="28"/>
        </w:rPr>
        <w:t xml:space="preserve"> </w:t>
      </w:r>
      <w:r>
        <w:rPr>
          <w:sz w:val="28"/>
          <w:szCs w:val="28"/>
        </w:rPr>
        <w:t>p</w:t>
      </w:r>
      <w:r>
        <w:rPr>
          <w:spacing w:val="-2"/>
          <w:sz w:val="28"/>
          <w:szCs w:val="28"/>
        </w:rPr>
        <w:t>a</w:t>
      </w:r>
      <w:r>
        <w:rPr>
          <w:sz w:val="28"/>
          <w:szCs w:val="28"/>
        </w:rPr>
        <w:t>ram</w:t>
      </w:r>
      <w:r>
        <w:rPr>
          <w:spacing w:val="-2"/>
          <w:sz w:val="28"/>
          <w:szCs w:val="28"/>
        </w:rPr>
        <w:t>e</w:t>
      </w:r>
      <w:r>
        <w:rPr>
          <w:spacing w:val="1"/>
          <w:sz w:val="28"/>
          <w:szCs w:val="28"/>
        </w:rPr>
        <w:t>t</w:t>
      </w:r>
      <w:r>
        <w:rPr>
          <w:sz w:val="28"/>
          <w:szCs w:val="28"/>
        </w:rPr>
        <w:t>e</w:t>
      </w:r>
      <w:r>
        <w:rPr>
          <w:spacing w:val="-2"/>
          <w:sz w:val="28"/>
          <w:szCs w:val="28"/>
        </w:rPr>
        <w:t>r</w:t>
      </w:r>
      <w:r>
        <w:rPr>
          <w:sz w:val="28"/>
          <w:szCs w:val="28"/>
        </w:rPr>
        <w:t>s</w:t>
      </w:r>
    </w:p>
    <w:p w14:paraId="789C37FC" w14:textId="073018DD" w:rsidR="00AE7C60" w:rsidRDefault="00A44FA3" w:rsidP="003E0BA7">
      <w:pPr>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ha</w:t>
      </w:r>
      <w:r>
        <w:rPr>
          <w:spacing w:val="-2"/>
          <w:sz w:val="28"/>
          <w:szCs w:val="28"/>
        </w:rPr>
        <w:t>r</w:t>
      </w:r>
      <w:r>
        <w:rPr>
          <w:spacing w:val="1"/>
          <w:sz w:val="28"/>
          <w:szCs w:val="28"/>
        </w:rPr>
        <w:t>d</w:t>
      </w:r>
      <w:r>
        <w:rPr>
          <w:spacing w:val="-2"/>
          <w:sz w:val="28"/>
          <w:szCs w:val="28"/>
        </w:rPr>
        <w:t>e</w:t>
      </w:r>
      <w:r>
        <w:rPr>
          <w:spacing w:val="-1"/>
          <w:sz w:val="28"/>
          <w:szCs w:val="28"/>
        </w:rPr>
        <w:t>ni</w:t>
      </w:r>
      <w:r>
        <w:rPr>
          <w:spacing w:val="1"/>
          <w:sz w:val="28"/>
          <w:szCs w:val="28"/>
        </w:rPr>
        <w:t>n</w:t>
      </w:r>
      <w:r>
        <w:rPr>
          <w:sz w:val="28"/>
          <w:szCs w:val="28"/>
        </w:rPr>
        <w:t xml:space="preserve">g </w:t>
      </w:r>
      <w:r>
        <w:rPr>
          <w:spacing w:val="1"/>
          <w:sz w:val="28"/>
          <w:szCs w:val="28"/>
        </w:rPr>
        <w:t>o</w:t>
      </w:r>
      <w:r>
        <w:rPr>
          <w:sz w:val="28"/>
          <w:szCs w:val="28"/>
        </w:rPr>
        <w:t xml:space="preserve">f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z w:val="28"/>
          <w:szCs w:val="28"/>
        </w:rPr>
        <w:t>e</w:t>
      </w:r>
      <w:r>
        <w:rPr>
          <w:spacing w:val="-2"/>
          <w:sz w:val="28"/>
          <w:szCs w:val="28"/>
        </w:rPr>
        <w:t>r</w:t>
      </w:r>
      <w:r>
        <w:rPr>
          <w:sz w:val="28"/>
          <w:szCs w:val="28"/>
        </w:rPr>
        <w:t>s</w:t>
      </w:r>
    </w:p>
    <w:p w14:paraId="1C1CB35D"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3"/>
          <w:sz w:val="28"/>
          <w:szCs w:val="28"/>
        </w:rPr>
        <w:t>m</w:t>
      </w:r>
      <w:r>
        <w:rPr>
          <w:spacing w:val="1"/>
          <w:sz w:val="28"/>
          <w:szCs w:val="28"/>
        </w:rPr>
        <w:t>o</w:t>
      </w:r>
      <w:r>
        <w:rPr>
          <w:spacing w:val="-1"/>
          <w:sz w:val="28"/>
          <w:szCs w:val="28"/>
        </w:rPr>
        <w:t>n</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p>
    <w:p w14:paraId="1419B128" w14:textId="57BDBFFE"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a</w:t>
      </w:r>
      <w:r>
        <w:rPr>
          <w:spacing w:val="-1"/>
          <w:sz w:val="28"/>
          <w:szCs w:val="28"/>
        </w:rPr>
        <w:t>nt</w:t>
      </w:r>
      <w:r>
        <w:rPr>
          <w:spacing w:val="1"/>
          <w:sz w:val="28"/>
          <w:szCs w:val="28"/>
        </w:rPr>
        <w:t>i</w:t>
      </w:r>
      <w:r>
        <w:rPr>
          <w:sz w:val="28"/>
          <w:szCs w:val="28"/>
        </w:rPr>
        <w:t>-</w:t>
      </w:r>
      <w:r>
        <w:rPr>
          <w:spacing w:val="-2"/>
          <w:sz w:val="28"/>
          <w:szCs w:val="28"/>
        </w:rPr>
        <w:t>c</w:t>
      </w:r>
      <w:r>
        <w:rPr>
          <w:spacing w:val="1"/>
          <w:sz w:val="28"/>
          <w:szCs w:val="28"/>
        </w:rPr>
        <w:t>h</w:t>
      </w:r>
      <w:r>
        <w:rPr>
          <w:sz w:val="28"/>
          <w:szCs w:val="28"/>
        </w:rPr>
        <w:t>e</w:t>
      </w:r>
      <w:r>
        <w:rPr>
          <w:spacing w:val="-2"/>
          <w:sz w:val="28"/>
          <w:szCs w:val="28"/>
        </w:rPr>
        <w:t>a</w:t>
      </w:r>
      <w:r>
        <w:rPr>
          <w:spacing w:val="1"/>
          <w:sz w:val="28"/>
          <w:szCs w:val="28"/>
        </w:rPr>
        <w:t>t</w:t>
      </w:r>
      <w:r>
        <w:rPr>
          <w:spacing w:val="-1"/>
          <w:sz w:val="28"/>
          <w:szCs w:val="28"/>
        </w:rPr>
        <w:t>/b</w:t>
      </w:r>
      <w:r>
        <w:rPr>
          <w:spacing w:val="1"/>
          <w:sz w:val="28"/>
          <w:szCs w:val="28"/>
        </w:rPr>
        <w:t>o</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pacing w:val="-2"/>
          <w:sz w:val="28"/>
          <w:szCs w:val="28"/>
        </w:rPr>
        <w:t>e</w:t>
      </w:r>
      <w:r>
        <w:rPr>
          <w:sz w:val="28"/>
          <w:szCs w:val="28"/>
        </w:rPr>
        <w:t>m</w:t>
      </w:r>
    </w:p>
    <w:p w14:paraId="38AE121D" w14:textId="48C7ACB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multi-layer</w:t>
      </w:r>
      <w:r>
        <w:rPr>
          <w:sz w:val="28"/>
          <w:szCs w:val="28"/>
        </w:rPr>
        <w:t xml:space="preserve"> m</w:t>
      </w:r>
      <w:r>
        <w:rPr>
          <w:spacing w:val="-2"/>
          <w:sz w:val="28"/>
          <w:szCs w:val="28"/>
        </w:rPr>
        <w:t>a</w:t>
      </w:r>
      <w:r>
        <w:rPr>
          <w:spacing w:val="1"/>
          <w:sz w:val="28"/>
          <w:szCs w:val="28"/>
        </w:rPr>
        <w:t>n</w:t>
      </w:r>
      <w:r>
        <w:rPr>
          <w:sz w:val="28"/>
          <w:szCs w:val="28"/>
        </w:rPr>
        <w:t>a</w:t>
      </w:r>
      <w:r>
        <w:rPr>
          <w:spacing w:val="-1"/>
          <w:sz w:val="28"/>
          <w:szCs w:val="28"/>
        </w:rPr>
        <w:t>g</w:t>
      </w:r>
      <w:r>
        <w:rPr>
          <w:sz w:val="28"/>
          <w:szCs w:val="28"/>
        </w:rPr>
        <w:t>e</w:t>
      </w:r>
      <w:r>
        <w:rPr>
          <w:spacing w:val="-2"/>
          <w:sz w:val="28"/>
          <w:szCs w:val="28"/>
        </w:rPr>
        <w:t>m</w:t>
      </w:r>
      <w:r>
        <w:rPr>
          <w:sz w:val="28"/>
          <w:szCs w:val="28"/>
        </w:rPr>
        <w:t>e</w:t>
      </w:r>
      <w:r>
        <w:rPr>
          <w:spacing w:val="1"/>
          <w:sz w:val="28"/>
          <w:szCs w:val="28"/>
        </w:rPr>
        <w:t>n</w:t>
      </w:r>
      <w:r>
        <w:rPr>
          <w:sz w:val="28"/>
          <w:szCs w:val="28"/>
        </w:rPr>
        <w:t>t</w:t>
      </w:r>
    </w:p>
    <w:p w14:paraId="7057B990" w14:textId="137C8342" w:rsidR="00AE7C60" w:rsidRDefault="00A44FA3" w:rsidP="003E0BA7">
      <w:pPr>
        <w:spacing w:before="2"/>
        <w:ind w:left="1180" w:right="743" w:hanging="360"/>
        <w:jc w:val="both"/>
        <w:rPr>
          <w:sz w:val="13"/>
          <w:szCs w:val="13"/>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secure mechanisms to handle the hot-wallets and the cold-wallets</w:t>
      </w:r>
    </w:p>
    <w:p w14:paraId="7076AA58" w14:textId="77777777" w:rsidR="00AE7C60" w:rsidRDefault="00AE7C60" w:rsidP="003E0BA7">
      <w:pPr>
        <w:spacing w:line="200" w:lineRule="exact"/>
        <w:jc w:val="both"/>
      </w:pPr>
    </w:p>
    <w:p w14:paraId="1371D481" w14:textId="77777777" w:rsidR="00AE7C60" w:rsidRDefault="00AE7C60" w:rsidP="003E0BA7">
      <w:pPr>
        <w:spacing w:line="200" w:lineRule="exact"/>
        <w:jc w:val="both"/>
      </w:pPr>
    </w:p>
    <w:p w14:paraId="10F206F3" w14:textId="77777777" w:rsidR="00AE7C60" w:rsidRDefault="00A44FA3" w:rsidP="003E0BA7">
      <w:pPr>
        <w:pStyle w:val="Heading3"/>
        <w:jc w:val="both"/>
        <w:rPr>
          <w:rFonts w:eastAsia="Calibri Light"/>
        </w:rPr>
      </w:pPr>
      <w:bookmarkStart w:id="62" w:name="_Toc82706592"/>
      <w:r>
        <w:rPr>
          <w:rFonts w:eastAsia="Calibri Light"/>
        </w:rPr>
        <w:t>9.1</w:t>
      </w:r>
      <w:r>
        <w:rPr>
          <w:rFonts w:eastAsia="Calibri Light"/>
          <w:spacing w:val="-1"/>
        </w:rPr>
        <w:t>.</w:t>
      </w:r>
      <w:r>
        <w:rPr>
          <w:rFonts w:eastAsia="Calibri Light"/>
        </w:rPr>
        <w:t xml:space="preserve">2. </w:t>
      </w:r>
      <w:r>
        <w:rPr>
          <w:rFonts w:eastAsia="Calibri Light"/>
          <w:spacing w:val="13"/>
        </w:rPr>
        <w:t xml:space="preserve"> </w:t>
      </w:r>
      <w:r>
        <w:rPr>
          <w:rFonts w:eastAsia="Calibri Light"/>
        </w:rPr>
        <w:t>B</w:t>
      </w:r>
      <w:r>
        <w:rPr>
          <w:rFonts w:eastAsia="Calibri Light"/>
          <w:spacing w:val="1"/>
        </w:rPr>
        <w:t>l</w:t>
      </w:r>
      <w:r>
        <w:rPr>
          <w:rFonts w:eastAsia="Calibri Light"/>
        </w:rPr>
        <w:t>ockcha</w:t>
      </w:r>
      <w:r>
        <w:rPr>
          <w:rFonts w:eastAsia="Calibri Light"/>
          <w:spacing w:val="1"/>
        </w:rPr>
        <w:t>i</w:t>
      </w:r>
      <w:r>
        <w:rPr>
          <w:rFonts w:eastAsia="Calibri Light"/>
        </w:rPr>
        <w:t>n-ba</w:t>
      </w:r>
      <w:r>
        <w:rPr>
          <w:rFonts w:eastAsia="Calibri Light"/>
          <w:spacing w:val="3"/>
        </w:rPr>
        <w:t>s</w:t>
      </w:r>
      <w:r>
        <w:rPr>
          <w:rFonts w:eastAsia="Calibri Light"/>
          <w:spacing w:val="-1"/>
        </w:rPr>
        <w:t>e</w:t>
      </w:r>
      <w:r>
        <w:rPr>
          <w:rFonts w:eastAsia="Calibri Light"/>
        </w:rPr>
        <w:t>d</w:t>
      </w:r>
      <w:r>
        <w:rPr>
          <w:rFonts w:eastAsia="Calibri Light"/>
          <w:spacing w:val="-19"/>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ur</w:t>
      </w:r>
      <w:r>
        <w:rPr>
          <w:rFonts w:eastAsia="Calibri Light"/>
        </w:rPr>
        <w:t>i</w:t>
      </w:r>
      <w:r>
        <w:rPr>
          <w:rFonts w:eastAsia="Calibri Light"/>
          <w:spacing w:val="1"/>
        </w:rPr>
        <w:t>t</w:t>
      </w:r>
      <w:r>
        <w:rPr>
          <w:rFonts w:eastAsia="Calibri Light"/>
        </w:rPr>
        <w:t>y</w:t>
      </w:r>
      <w:r>
        <w:rPr>
          <w:rFonts w:eastAsia="Calibri Light"/>
          <w:spacing w:val="-9"/>
        </w:rPr>
        <w:t xml:space="preserve"> </w:t>
      </w:r>
      <w:r>
        <w:rPr>
          <w:rFonts w:eastAsia="Calibri Light"/>
        </w:rPr>
        <w:t>i</w:t>
      </w:r>
      <w:r>
        <w:rPr>
          <w:rFonts w:eastAsia="Calibri Light"/>
          <w:spacing w:val="1"/>
        </w:rPr>
        <w:t>s</w:t>
      </w:r>
      <w:r>
        <w:rPr>
          <w:rFonts w:eastAsia="Calibri Light"/>
        </w:rPr>
        <w:t>sues</w:t>
      </w:r>
      <w:bookmarkEnd w:id="62"/>
    </w:p>
    <w:p w14:paraId="3B17B00E" w14:textId="3D9F2F14" w:rsidR="00AE7C60" w:rsidRDefault="00DC1E41" w:rsidP="003E0BA7">
      <w:pPr>
        <w:spacing w:before="26"/>
        <w:ind w:left="100"/>
        <w:jc w:val="both"/>
        <w:rPr>
          <w:sz w:val="28"/>
          <w:szCs w:val="28"/>
        </w:rPr>
      </w:pPr>
      <w:r>
        <w:rPr>
          <w:spacing w:val="-1"/>
          <w:sz w:val="28"/>
          <w:szCs w:val="28"/>
        </w:rPr>
        <w:t>W</w:t>
      </w:r>
      <w:r w:rsidRPr="00DC1E41">
        <w:rPr>
          <w:spacing w:val="-1"/>
          <w:sz w:val="28"/>
          <w:szCs w:val="28"/>
        </w:rPr>
        <w:t>e are aimed at building</w:t>
      </w:r>
      <w:r>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re, f</w:t>
      </w:r>
      <w:r w:rsidR="00A44FA3">
        <w:rPr>
          <w:spacing w:val="-2"/>
          <w:sz w:val="28"/>
          <w:szCs w:val="28"/>
        </w:rPr>
        <w:t>a</w:t>
      </w:r>
      <w:r w:rsidR="00A44FA3">
        <w:rPr>
          <w:spacing w:val="1"/>
          <w:sz w:val="28"/>
          <w:szCs w:val="28"/>
        </w:rPr>
        <w:t>s</w:t>
      </w:r>
      <w:r w:rsidR="00A44FA3">
        <w:rPr>
          <w:spacing w:val="4"/>
          <w:sz w:val="28"/>
          <w:szCs w:val="28"/>
        </w:rPr>
        <w:t>t</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hi</w:t>
      </w:r>
      <w:r w:rsidR="00A44FA3">
        <w:rPr>
          <w:spacing w:val="-2"/>
          <w:sz w:val="28"/>
          <w:szCs w:val="28"/>
        </w:rPr>
        <w:t>g</w:t>
      </w:r>
      <w:r w:rsidR="00A44FA3">
        <w:rPr>
          <w:sz w:val="28"/>
          <w:szCs w:val="28"/>
        </w:rPr>
        <w:t>h</w:t>
      </w:r>
      <w:r w:rsidR="00A44FA3">
        <w:rPr>
          <w:spacing w:val="1"/>
          <w:sz w:val="28"/>
          <w:szCs w:val="28"/>
        </w:rPr>
        <w:t xml:space="preserve"> </w:t>
      </w:r>
      <w:r w:rsidR="00A44FA3">
        <w:rPr>
          <w:sz w:val="28"/>
          <w:szCs w:val="28"/>
        </w:rPr>
        <w:t>sc</w:t>
      </w:r>
      <w:r w:rsidR="00A44FA3">
        <w:rPr>
          <w:spacing w:val="-2"/>
          <w:sz w:val="28"/>
          <w:szCs w:val="28"/>
        </w:rPr>
        <w:t>a</w:t>
      </w:r>
      <w:r w:rsidR="00A44FA3">
        <w:rPr>
          <w:spacing w:val="1"/>
          <w:sz w:val="28"/>
          <w:szCs w:val="28"/>
        </w:rPr>
        <w:t>l</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 xml:space="preserve">e </w:t>
      </w:r>
      <w:r w:rsidR="00A44FA3">
        <w:rPr>
          <w:spacing w:val="-2"/>
          <w:sz w:val="28"/>
          <w:szCs w:val="28"/>
        </w:rPr>
        <w:t>b</w:t>
      </w:r>
      <w:r w:rsidR="00A44FA3">
        <w:rPr>
          <w:spacing w:val="1"/>
          <w:sz w:val="28"/>
          <w:szCs w:val="28"/>
        </w:rPr>
        <w:t>l</w:t>
      </w:r>
      <w:r w:rsidR="00A44FA3">
        <w:rPr>
          <w:spacing w:val="-1"/>
          <w:sz w:val="28"/>
          <w:szCs w:val="28"/>
        </w:rPr>
        <w:t>o</w:t>
      </w:r>
      <w:r w:rsidR="00A44FA3">
        <w:rPr>
          <w:sz w:val="28"/>
          <w:szCs w:val="28"/>
        </w:rPr>
        <w:t>c</w:t>
      </w:r>
      <w:r w:rsidR="00A44FA3">
        <w:rPr>
          <w:spacing w:val="-1"/>
          <w:sz w:val="28"/>
          <w:szCs w:val="28"/>
        </w:rPr>
        <w:t>k</w:t>
      </w:r>
      <w:r w:rsidR="00A44FA3">
        <w:rPr>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z w:val="28"/>
          <w:szCs w:val="28"/>
        </w:rPr>
        <w:t>as</w:t>
      </w:r>
      <w:r w:rsidR="00A44FA3">
        <w:rPr>
          <w:spacing w:val="1"/>
          <w:sz w:val="28"/>
          <w:szCs w:val="28"/>
        </w:rPr>
        <w:t xml:space="preserve"> </w:t>
      </w:r>
      <w:r w:rsidR="00A44FA3">
        <w:rPr>
          <w:sz w:val="28"/>
          <w:szCs w:val="28"/>
        </w:rPr>
        <w:t>m</w:t>
      </w:r>
      <w:r w:rsidR="00A44FA3">
        <w:rPr>
          <w:spacing w:val="-3"/>
          <w:sz w:val="28"/>
          <w:szCs w:val="28"/>
        </w:rPr>
        <w:t>a</w:t>
      </w:r>
      <w:r w:rsidR="00A44FA3">
        <w:rPr>
          <w:spacing w:val="-1"/>
          <w:sz w:val="28"/>
          <w:szCs w:val="28"/>
        </w:rPr>
        <w:t>i</w:t>
      </w:r>
      <w:r w:rsidR="00A44FA3">
        <w:rPr>
          <w:spacing w:val="5"/>
          <w:sz w:val="28"/>
          <w:szCs w:val="28"/>
        </w:rPr>
        <w:t>n</w:t>
      </w:r>
      <w:r w:rsidR="00A44FA3">
        <w:rPr>
          <w:sz w:val="28"/>
          <w:szCs w:val="28"/>
        </w:rPr>
        <w:t>-</w:t>
      </w:r>
      <w:r w:rsidR="00A44FA3">
        <w:rPr>
          <w:spacing w:val="-1"/>
          <w:sz w:val="28"/>
          <w:szCs w:val="28"/>
        </w:rPr>
        <w:t>n</w:t>
      </w:r>
      <w:r w:rsidR="00A44FA3">
        <w:rPr>
          <w:sz w:val="28"/>
          <w:szCs w:val="28"/>
        </w:rPr>
        <w:t>e</w:t>
      </w:r>
      <w:r w:rsidR="00A44FA3">
        <w:rPr>
          <w:spacing w:val="1"/>
          <w:sz w:val="28"/>
          <w:szCs w:val="28"/>
        </w:rPr>
        <w:t>t</w:t>
      </w:r>
      <w:r w:rsidR="00A44FA3">
        <w:rPr>
          <w:sz w:val="28"/>
          <w:szCs w:val="28"/>
        </w:rPr>
        <w:t>.</w:t>
      </w:r>
      <w:r w:rsidR="00201BDA">
        <w:rPr>
          <w:sz w:val="28"/>
          <w:szCs w:val="28"/>
        </w:rPr>
        <w:t xml:space="preserve"> </w:t>
      </w:r>
      <w:r w:rsidR="00A44FA3">
        <w:rPr>
          <w:spacing w:val="-1"/>
          <w:sz w:val="28"/>
          <w:szCs w:val="28"/>
        </w:rPr>
        <w:t>W</w:t>
      </w:r>
      <w:r w:rsidR="00A44FA3">
        <w:rPr>
          <w:sz w:val="28"/>
          <w:szCs w:val="28"/>
        </w:rPr>
        <w:t>e are aw</w:t>
      </w:r>
      <w:r w:rsidR="00A44FA3">
        <w:rPr>
          <w:spacing w:val="-2"/>
          <w:sz w:val="28"/>
          <w:szCs w:val="28"/>
        </w:rPr>
        <w:t>a</w:t>
      </w:r>
      <w:r w:rsidR="00A44FA3">
        <w:rPr>
          <w:sz w:val="28"/>
          <w:szCs w:val="28"/>
        </w:rPr>
        <w:t>re of</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A44FA3">
        <w:rPr>
          <w:spacing w:val="-1"/>
          <w:sz w:val="28"/>
          <w:szCs w:val="28"/>
        </w:rPr>
        <w:t>is</w:t>
      </w:r>
      <w:r w:rsidR="00A44FA3">
        <w:rPr>
          <w:spacing w:val="1"/>
          <w:sz w:val="28"/>
          <w:szCs w:val="28"/>
        </w:rPr>
        <w:t>su</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k</w:t>
      </w:r>
      <w:r w:rsidR="00A44FA3">
        <w:rPr>
          <w:sz w:val="28"/>
          <w:szCs w:val="28"/>
        </w:rPr>
        <w:t>e</w:t>
      </w:r>
      <w:r w:rsidR="00A44FA3">
        <w:rPr>
          <w:spacing w:val="-3"/>
          <w:sz w:val="28"/>
          <w:szCs w:val="28"/>
        </w:rPr>
        <w:t xml:space="preserve"> </w:t>
      </w:r>
      <w:r w:rsidR="00A44FA3">
        <w:rPr>
          <w:spacing w:val="1"/>
          <w:sz w:val="28"/>
          <w:szCs w:val="28"/>
        </w:rPr>
        <w:t>%</w:t>
      </w:r>
      <w:r w:rsidR="00A44FA3">
        <w:rPr>
          <w:spacing w:val="-1"/>
          <w:sz w:val="28"/>
          <w:szCs w:val="28"/>
        </w:rPr>
        <w:t>5</w:t>
      </w:r>
      <w:r w:rsidR="00A44FA3">
        <w:rPr>
          <w:sz w:val="28"/>
          <w:szCs w:val="28"/>
        </w:rPr>
        <w:t>1</w:t>
      </w:r>
      <w:r w:rsidR="00A44FA3">
        <w:rPr>
          <w:spacing w:val="1"/>
          <w:sz w:val="28"/>
          <w:szCs w:val="28"/>
        </w:rPr>
        <w:t xml:space="preserve"> </w:t>
      </w:r>
      <w:r w:rsidR="00A44FA3">
        <w:rPr>
          <w:spacing w:val="-3"/>
          <w:sz w:val="28"/>
          <w:szCs w:val="28"/>
        </w:rPr>
        <w:t>a</w:t>
      </w:r>
      <w:r w:rsidR="00A44FA3">
        <w:rPr>
          <w:spacing w:val="1"/>
          <w:sz w:val="28"/>
          <w:szCs w:val="28"/>
        </w:rPr>
        <w:t>tt</w:t>
      </w:r>
      <w:r w:rsidR="00A44FA3">
        <w:rPr>
          <w:spacing w:val="-2"/>
          <w:sz w:val="28"/>
          <w:szCs w:val="28"/>
        </w:rPr>
        <w:t>a</w:t>
      </w:r>
      <w:r w:rsidR="00A44FA3">
        <w:rPr>
          <w:sz w:val="28"/>
          <w:szCs w:val="28"/>
        </w:rPr>
        <w:t>c</w:t>
      </w:r>
      <w:r w:rsidR="00A44FA3">
        <w:rPr>
          <w:spacing w:val="1"/>
          <w:sz w:val="28"/>
          <w:szCs w:val="28"/>
        </w:rPr>
        <w:t>k</w:t>
      </w:r>
      <w:r w:rsidR="00A44FA3">
        <w:rPr>
          <w:sz w:val="28"/>
          <w:szCs w:val="28"/>
        </w:rPr>
        <w:t>,</w:t>
      </w:r>
      <w:r w:rsidR="00A44FA3">
        <w:rPr>
          <w:spacing w:val="2"/>
          <w:sz w:val="28"/>
          <w:szCs w:val="28"/>
        </w:rPr>
        <w:t xml:space="preserve"> </w:t>
      </w:r>
      <w:r w:rsidR="00A44FA3">
        <w:rPr>
          <w:spacing w:val="-3"/>
          <w:sz w:val="28"/>
          <w:szCs w:val="28"/>
        </w:rPr>
        <w:t>S</w:t>
      </w:r>
      <w:r w:rsidR="00A44FA3">
        <w:rPr>
          <w:spacing w:val="1"/>
          <w:sz w:val="28"/>
          <w:szCs w:val="28"/>
        </w:rPr>
        <w:t>y</w:t>
      </w:r>
      <w:r w:rsidR="00A44FA3">
        <w:rPr>
          <w:spacing w:val="-1"/>
          <w:sz w:val="28"/>
          <w:szCs w:val="28"/>
        </w:rPr>
        <w:t>bi</w:t>
      </w:r>
      <w:r w:rsidR="00A44FA3">
        <w:rPr>
          <w:sz w:val="28"/>
          <w:szCs w:val="28"/>
        </w:rPr>
        <w:t>l</w:t>
      </w:r>
      <w:r w:rsidR="00A44FA3">
        <w:rPr>
          <w:spacing w:val="1"/>
          <w:sz w:val="28"/>
          <w:szCs w:val="28"/>
        </w:rPr>
        <w:t xml:space="preserve"> </w:t>
      </w:r>
      <w:r w:rsidR="00A44FA3">
        <w:rPr>
          <w:sz w:val="28"/>
          <w:szCs w:val="28"/>
        </w:rPr>
        <w:t>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1"/>
          <w:sz w:val="28"/>
          <w:szCs w:val="28"/>
        </w:rPr>
        <w:t>k</w:t>
      </w:r>
      <w:r w:rsidR="00A44FA3">
        <w:rPr>
          <w:sz w:val="28"/>
          <w:szCs w:val="28"/>
        </w:rPr>
        <w:t xml:space="preserve">, </w:t>
      </w:r>
      <w:r w:rsidR="00A44FA3">
        <w:rPr>
          <w:spacing w:val="1"/>
          <w:sz w:val="28"/>
          <w:szCs w:val="28"/>
        </w:rPr>
        <w:t>E</w:t>
      </w:r>
      <w:r w:rsidR="00A44FA3">
        <w:rPr>
          <w:spacing w:val="-2"/>
          <w:sz w:val="28"/>
          <w:szCs w:val="28"/>
        </w:rPr>
        <w:t>c</w:t>
      </w:r>
      <w:r w:rsidR="00A44FA3">
        <w:rPr>
          <w:spacing w:val="1"/>
          <w:sz w:val="28"/>
          <w:szCs w:val="28"/>
        </w:rPr>
        <w:t>l</w:t>
      </w:r>
      <w:r w:rsidR="00A44FA3">
        <w:rPr>
          <w:spacing w:val="-1"/>
          <w:sz w:val="28"/>
          <w:szCs w:val="28"/>
        </w:rPr>
        <w:t>i</w:t>
      </w:r>
      <w:r w:rsidR="00A44FA3">
        <w:rPr>
          <w:spacing w:val="2"/>
          <w:sz w:val="28"/>
          <w:szCs w:val="28"/>
        </w:rPr>
        <w:t>p</w:t>
      </w:r>
      <w:r w:rsidR="00A44FA3">
        <w:rPr>
          <w:spacing w:val="-1"/>
          <w:sz w:val="28"/>
          <w:szCs w:val="28"/>
        </w:rPr>
        <w:t>s</w:t>
      </w:r>
      <w:r w:rsidR="00A44FA3">
        <w:rPr>
          <w:sz w:val="28"/>
          <w:szCs w:val="28"/>
        </w:rPr>
        <w:t>e 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2"/>
          <w:sz w:val="28"/>
          <w:szCs w:val="28"/>
        </w:rPr>
        <w:t>k</w:t>
      </w:r>
      <w:r w:rsidR="00A44FA3">
        <w:rPr>
          <w:sz w:val="28"/>
          <w:szCs w:val="28"/>
        </w:rPr>
        <w:t xml:space="preserve">, </w:t>
      </w:r>
      <w:r w:rsidR="00A44FA3">
        <w:rPr>
          <w:spacing w:val="1"/>
          <w:sz w:val="28"/>
          <w:szCs w:val="28"/>
        </w:rPr>
        <w:t>d</w:t>
      </w:r>
      <w:r w:rsidR="00A44FA3">
        <w:rPr>
          <w:spacing w:val="-1"/>
          <w:sz w:val="28"/>
          <w:szCs w:val="28"/>
        </w:rPr>
        <w:t>ou</w:t>
      </w:r>
      <w:r w:rsidR="00A44FA3">
        <w:rPr>
          <w:spacing w:val="1"/>
          <w:sz w:val="28"/>
          <w:szCs w:val="28"/>
        </w:rPr>
        <w:t>bl</w:t>
      </w:r>
      <w:r w:rsidR="00A44FA3">
        <w:rPr>
          <w:sz w:val="28"/>
          <w:szCs w:val="28"/>
        </w:rPr>
        <w:t>e</w:t>
      </w:r>
      <w:r w:rsidR="00A44FA3">
        <w:rPr>
          <w:spacing w:val="-3"/>
          <w:sz w:val="28"/>
          <w:szCs w:val="28"/>
        </w:rPr>
        <w:t xml:space="preserve"> </w:t>
      </w:r>
      <w:r w:rsidR="00A44FA3">
        <w:rPr>
          <w:spacing w:val="-1"/>
          <w:sz w:val="28"/>
          <w:szCs w:val="28"/>
        </w:rPr>
        <w:t>s</w:t>
      </w:r>
      <w:r w:rsidR="00A44FA3">
        <w:rPr>
          <w:spacing w:val="1"/>
          <w:sz w:val="28"/>
          <w:szCs w:val="28"/>
        </w:rPr>
        <w:t>p</w:t>
      </w:r>
      <w:r w:rsidR="00A44FA3">
        <w:rPr>
          <w:sz w:val="28"/>
          <w:szCs w:val="28"/>
        </w:rPr>
        <w:t>e</w:t>
      </w:r>
      <w:r w:rsidR="00A44FA3">
        <w:rPr>
          <w:spacing w:val="-1"/>
          <w:sz w:val="28"/>
          <w:szCs w:val="28"/>
        </w:rPr>
        <w:t>nd</w:t>
      </w:r>
      <w:r w:rsidR="00A44FA3">
        <w:rPr>
          <w:spacing w:val="1"/>
          <w:sz w:val="28"/>
          <w:szCs w:val="28"/>
        </w:rPr>
        <w:t>i</w:t>
      </w:r>
      <w:r w:rsidR="00A44FA3">
        <w:rPr>
          <w:spacing w:val="-1"/>
          <w:sz w:val="28"/>
          <w:szCs w:val="28"/>
        </w:rPr>
        <w:t>n</w:t>
      </w:r>
      <w:r w:rsidR="00A44FA3">
        <w:rPr>
          <w:spacing w:val="2"/>
          <w:sz w:val="28"/>
          <w:szCs w:val="28"/>
        </w:rPr>
        <w:t>g</w:t>
      </w:r>
      <w:r w:rsidR="00A44FA3">
        <w:rPr>
          <w:sz w:val="28"/>
          <w:szCs w:val="28"/>
        </w:rPr>
        <w:t>,</w:t>
      </w:r>
      <w:r w:rsidR="00A44FA3">
        <w:rPr>
          <w:spacing w:val="-1"/>
          <w:sz w:val="28"/>
          <w:szCs w:val="28"/>
        </w:rPr>
        <w:t xml:space="preserve"> </w:t>
      </w:r>
      <w:r w:rsidR="00A44FA3">
        <w:rPr>
          <w:sz w:val="28"/>
          <w:szCs w:val="28"/>
        </w:rPr>
        <w:t>e</w:t>
      </w:r>
      <w:r w:rsidR="00A44FA3">
        <w:rPr>
          <w:spacing w:val="-1"/>
          <w:sz w:val="28"/>
          <w:szCs w:val="28"/>
        </w:rPr>
        <w:t>t</w:t>
      </w:r>
      <w:r w:rsidR="00A44FA3">
        <w:rPr>
          <w:sz w:val="28"/>
          <w:szCs w:val="28"/>
        </w:rPr>
        <w:t>c</w:t>
      </w:r>
      <w:r>
        <w:rPr>
          <w:sz w:val="28"/>
          <w:szCs w:val="28"/>
        </w:rPr>
        <w:t xml:space="preserve">. </w:t>
      </w:r>
      <w:r w:rsidR="00E259AA" w:rsidRPr="00E259AA">
        <w:rPr>
          <w:spacing w:val="1"/>
          <w:sz w:val="28"/>
          <w:szCs w:val="28"/>
        </w:rPr>
        <w:t>a lot of parameters are considered</w:t>
      </w:r>
      <w:r w:rsidR="00E259AA">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make</w:t>
      </w:r>
      <w:r w:rsidR="00A44FA3">
        <w:rPr>
          <w:spacing w:val="-2"/>
          <w:sz w:val="28"/>
          <w:szCs w:val="28"/>
        </w:rPr>
        <w:t xml:space="preserve"> </w:t>
      </w:r>
      <w:r w:rsidR="00A44FA3">
        <w:rPr>
          <w:spacing w:val="1"/>
          <w:sz w:val="28"/>
          <w:szCs w:val="28"/>
        </w:rPr>
        <w:t>su</w:t>
      </w:r>
      <w:r w:rsidR="00A44FA3">
        <w:rPr>
          <w:spacing w:val="-2"/>
          <w:sz w:val="28"/>
          <w:szCs w:val="28"/>
        </w:rPr>
        <w:t>r</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 xml:space="preserve">r </w:t>
      </w:r>
      <w:r w:rsidR="00A44FA3">
        <w:rPr>
          <w:spacing w:val="1"/>
          <w:sz w:val="28"/>
          <w:szCs w:val="28"/>
        </w:rPr>
        <w:t>b</w:t>
      </w:r>
      <w:r w:rsidR="00A44FA3">
        <w:rPr>
          <w:spacing w:val="-1"/>
          <w:sz w:val="28"/>
          <w:szCs w:val="28"/>
        </w:rPr>
        <w:t>l</w:t>
      </w:r>
      <w:r w:rsidR="00A44FA3">
        <w:rPr>
          <w:spacing w:val="1"/>
          <w:sz w:val="28"/>
          <w:szCs w:val="28"/>
        </w:rPr>
        <w:t>o</w:t>
      </w:r>
      <w:r w:rsidR="00A44FA3">
        <w:rPr>
          <w:spacing w:val="-2"/>
          <w:sz w:val="28"/>
          <w:szCs w:val="28"/>
        </w:rPr>
        <w:t>c</w:t>
      </w:r>
      <w:r w:rsidR="00A44FA3">
        <w:rPr>
          <w:spacing w:val="1"/>
          <w:sz w:val="28"/>
          <w:szCs w:val="28"/>
        </w:rPr>
        <w:t>k</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s</w:t>
      </w:r>
      <w:r w:rsidR="00A44FA3">
        <w:rPr>
          <w:sz w:val="28"/>
          <w:szCs w:val="28"/>
        </w:rPr>
        <w:t xml:space="preserve">afe </w:t>
      </w:r>
      <w:r w:rsidR="00A44FA3">
        <w:rPr>
          <w:spacing w:val="-3"/>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fa</w:t>
      </w:r>
      <w:r w:rsidR="00A44FA3">
        <w:rPr>
          <w:spacing w:val="-2"/>
          <w:sz w:val="28"/>
          <w:szCs w:val="28"/>
        </w:rPr>
        <w:t>s</w:t>
      </w:r>
      <w:r w:rsidR="00A44FA3">
        <w:rPr>
          <w:spacing w:val="1"/>
          <w:sz w:val="28"/>
          <w:szCs w:val="28"/>
        </w:rPr>
        <w:t>t</w:t>
      </w:r>
      <w:r w:rsidR="00A44FA3">
        <w:rPr>
          <w:sz w:val="28"/>
          <w:szCs w:val="28"/>
        </w:rPr>
        <w:t>.</w:t>
      </w:r>
    </w:p>
    <w:p w14:paraId="16C9E2B4" w14:textId="77777777" w:rsidR="00AE7C60" w:rsidRDefault="00A44FA3" w:rsidP="003E0BA7">
      <w:pPr>
        <w:spacing w:line="340" w:lineRule="exact"/>
        <w:ind w:left="460"/>
        <w:jc w:val="both"/>
        <w:rPr>
          <w:sz w:val="28"/>
          <w:szCs w:val="28"/>
        </w:rPr>
      </w:pPr>
      <w:r>
        <w:rPr>
          <w:rFonts w:ascii="Verdana" w:eastAsia="Verdana" w:hAnsi="Verdana" w:cs="Verdana"/>
          <w:position w:val="-1"/>
          <w:sz w:val="28"/>
          <w:szCs w:val="28"/>
        </w:rPr>
        <w:t xml:space="preserve">• </w:t>
      </w:r>
      <w:r>
        <w:rPr>
          <w:rFonts w:ascii="Verdana" w:eastAsia="Verdana" w:hAnsi="Verdana" w:cs="Verdana"/>
          <w:spacing w:val="10"/>
          <w:position w:val="-1"/>
          <w:sz w:val="28"/>
          <w:szCs w:val="28"/>
        </w:rPr>
        <w:t xml:space="preserve"> </w:t>
      </w:r>
      <w:r>
        <w:rPr>
          <w:spacing w:val="1"/>
          <w:position w:val="-1"/>
          <w:sz w:val="28"/>
          <w:szCs w:val="28"/>
        </w:rPr>
        <w:t>N</w:t>
      </w:r>
      <w:r>
        <w:rPr>
          <w:spacing w:val="-2"/>
          <w:position w:val="-1"/>
          <w:sz w:val="28"/>
          <w:szCs w:val="28"/>
        </w:rPr>
        <w:t>e</w:t>
      </w:r>
      <w:r>
        <w:rPr>
          <w:spacing w:val="1"/>
          <w:position w:val="-1"/>
          <w:sz w:val="28"/>
          <w:szCs w:val="28"/>
        </w:rPr>
        <w:t>t</w:t>
      </w:r>
      <w:r>
        <w:rPr>
          <w:spacing w:val="-1"/>
          <w:position w:val="-1"/>
          <w:sz w:val="28"/>
          <w:szCs w:val="28"/>
        </w:rPr>
        <w:t>w</w:t>
      </w:r>
      <w:r>
        <w:rPr>
          <w:spacing w:val="1"/>
          <w:position w:val="-1"/>
          <w:sz w:val="28"/>
          <w:szCs w:val="28"/>
        </w:rPr>
        <w:t>o</w:t>
      </w:r>
      <w:r>
        <w:rPr>
          <w:spacing w:val="-2"/>
          <w:position w:val="-1"/>
          <w:sz w:val="28"/>
          <w:szCs w:val="28"/>
        </w:rPr>
        <w:t>r</w:t>
      </w:r>
      <w:r>
        <w:rPr>
          <w:position w:val="-1"/>
          <w:sz w:val="28"/>
          <w:szCs w:val="28"/>
        </w:rPr>
        <w:t>k</w:t>
      </w:r>
      <w:r>
        <w:rPr>
          <w:spacing w:val="1"/>
          <w:position w:val="-1"/>
          <w:sz w:val="28"/>
          <w:szCs w:val="28"/>
        </w:rPr>
        <w:t xml:space="preserve"> a</w:t>
      </w:r>
      <w:r>
        <w:rPr>
          <w:spacing w:val="-1"/>
          <w:position w:val="-1"/>
          <w:sz w:val="28"/>
          <w:szCs w:val="28"/>
        </w:rPr>
        <w:t>t</w:t>
      </w:r>
      <w:r>
        <w:rPr>
          <w:spacing w:val="1"/>
          <w:position w:val="-1"/>
          <w:sz w:val="28"/>
          <w:szCs w:val="28"/>
        </w:rPr>
        <w:t>t</w:t>
      </w:r>
      <w:r>
        <w:rPr>
          <w:position w:val="-1"/>
          <w:sz w:val="28"/>
          <w:szCs w:val="28"/>
        </w:rPr>
        <w:t>a</w:t>
      </w:r>
      <w:r>
        <w:rPr>
          <w:spacing w:val="-2"/>
          <w:position w:val="-1"/>
          <w:sz w:val="28"/>
          <w:szCs w:val="28"/>
        </w:rPr>
        <w:t>c</w:t>
      </w:r>
      <w:r>
        <w:rPr>
          <w:spacing w:val="-1"/>
          <w:position w:val="-1"/>
          <w:sz w:val="28"/>
          <w:szCs w:val="28"/>
        </w:rPr>
        <w:t>k</w:t>
      </w:r>
      <w:r>
        <w:rPr>
          <w:position w:val="-1"/>
          <w:sz w:val="28"/>
          <w:szCs w:val="28"/>
        </w:rPr>
        <w:t>s</w:t>
      </w:r>
    </w:p>
    <w:p w14:paraId="5A0AD028" w14:textId="040DDBC7" w:rsidR="00AE7C60" w:rsidRDefault="00A44FA3" w:rsidP="003E0BA7">
      <w:pPr>
        <w:spacing w:before="26" w:line="255" w:lineRule="auto"/>
        <w:ind w:left="1540" w:right="58" w:hanging="36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e 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o</w:t>
      </w:r>
      <w:r>
        <w:rPr>
          <w:sz w:val="28"/>
          <w:szCs w:val="28"/>
        </w:rPr>
        <w:t>r</w:t>
      </w:r>
      <w:r>
        <w:rPr>
          <w:spacing w:val="1"/>
          <w:sz w:val="28"/>
          <w:szCs w:val="28"/>
        </w:rPr>
        <w:t>t</w:t>
      </w:r>
      <w:r>
        <w:rPr>
          <w:spacing w:val="-2"/>
          <w:sz w:val="28"/>
          <w:szCs w:val="28"/>
        </w:rPr>
        <w:t>a</w:t>
      </w:r>
      <w:r>
        <w:rPr>
          <w:spacing w:val="3"/>
          <w:sz w:val="28"/>
          <w:szCs w:val="28"/>
        </w:rPr>
        <w:t>n</w:t>
      </w:r>
      <w:r>
        <w:rPr>
          <w:sz w:val="28"/>
          <w:szCs w:val="28"/>
        </w:rPr>
        <w:t>t</w:t>
      </w:r>
      <w:r>
        <w:rPr>
          <w:spacing w:val="-2"/>
          <w:sz w:val="28"/>
          <w:szCs w:val="28"/>
        </w:rPr>
        <w:t xml:space="preserve"> </w:t>
      </w:r>
      <w:r>
        <w:rPr>
          <w:spacing w:val="1"/>
          <w:sz w:val="28"/>
          <w:szCs w:val="28"/>
        </w:rPr>
        <w:t>p</w:t>
      </w:r>
      <w:r>
        <w:rPr>
          <w:sz w:val="28"/>
          <w:szCs w:val="28"/>
        </w:rPr>
        <w:t>a</w:t>
      </w:r>
      <w:r>
        <w:rPr>
          <w:spacing w:val="-2"/>
          <w:sz w:val="28"/>
          <w:szCs w:val="28"/>
        </w:rPr>
        <w:t>r</w:t>
      </w:r>
      <w:r>
        <w:rPr>
          <w:spacing w:val="2"/>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is</w:t>
      </w:r>
      <w:r>
        <w:rPr>
          <w:spacing w:val="-1"/>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su</w:t>
      </w:r>
      <w:r>
        <w:rPr>
          <w:sz w:val="28"/>
          <w:szCs w:val="28"/>
        </w:rPr>
        <w:t>s</w:t>
      </w:r>
      <w:r>
        <w:rPr>
          <w:spacing w:val="1"/>
          <w:sz w:val="28"/>
          <w:szCs w:val="28"/>
        </w:rPr>
        <w:t xml:space="preserve"> </w:t>
      </w:r>
      <w:r>
        <w:rPr>
          <w:sz w:val="28"/>
          <w:szCs w:val="28"/>
        </w:rPr>
        <w:t>a</w:t>
      </w:r>
      <w:r>
        <w:rPr>
          <w:spacing w:val="-2"/>
          <w:sz w:val="28"/>
          <w:szCs w:val="28"/>
        </w:rPr>
        <w:t>l</w:t>
      </w:r>
      <w:r>
        <w:rPr>
          <w:spacing w:val="1"/>
          <w:sz w:val="28"/>
          <w:szCs w:val="28"/>
        </w:rPr>
        <w:t>go</w:t>
      </w:r>
      <w:r>
        <w:rPr>
          <w:spacing w:val="-2"/>
          <w:sz w:val="28"/>
          <w:szCs w:val="28"/>
        </w:rPr>
        <w:t>r</w:t>
      </w:r>
      <w:r>
        <w:rPr>
          <w:spacing w:val="-1"/>
          <w:sz w:val="28"/>
          <w:szCs w:val="28"/>
        </w:rPr>
        <w:t>i</w:t>
      </w:r>
      <w:r>
        <w:rPr>
          <w:spacing w:val="1"/>
          <w:sz w:val="28"/>
          <w:szCs w:val="28"/>
        </w:rPr>
        <w:t>t</w:t>
      </w:r>
      <w:r>
        <w:rPr>
          <w:spacing w:val="-1"/>
          <w:sz w:val="28"/>
          <w:szCs w:val="28"/>
        </w:rPr>
        <w:t>h</w:t>
      </w:r>
      <w:r>
        <w:rPr>
          <w:sz w:val="28"/>
          <w:szCs w:val="28"/>
        </w:rPr>
        <w:t xml:space="preserve">m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4"/>
          <w:sz w:val="28"/>
          <w:szCs w:val="28"/>
        </w:rPr>
        <w:t xml:space="preserve"> </w:t>
      </w:r>
      <w:r>
        <w:rPr>
          <w:sz w:val="28"/>
          <w:szCs w:val="28"/>
        </w:rPr>
        <w:t>P</w:t>
      </w:r>
      <w:r>
        <w:rPr>
          <w:spacing w:val="-3"/>
          <w:sz w:val="28"/>
          <w:szCs w:val="28"/>
        </w:rPr>
        <w:t>r</w:t>
      </w:r>
      <w:r>
        <w:rPr>
          <w:spacing w:val="1"/>
          <w:sz w:val="28"/>
          <w:szCs w:val="28"/>
        </w:rPr>
        <w:t>oo</w:t>
      </w:r>
      <w:r>
        <w:rPr>
          <w:sz w:val="28"/>
          <w:szCs w:val="28"/>
        </w:rPr>
        <w:t>f</w:t>
      </w:r>
      <w:r>
        <w:rPr>
          <w:spacing w:val="-3"/>
          <w:sz w:val="28"/>
          <w:szCs w:val="28"/>
        </w:rPr>
        <w:t xml:space="preserve"> </w:t>
      </w:r>
      <w:r>
        <w:rPr>
          <w:spacing w:val="1"/>
          <w:sz w:val="28"/>
          <w:szCs w:val="28"/>
        </w:rPr>
        <w:t>o</w:t>
      </w:r>
      <w:r>
        <w:rPr>
          <w:sz w:val="28"/>
          <w:szCs w:val="28"/>
        </w:rPr>
        <w:t xml:space="preserve">f </w:t>
      </w:r>
      <w:r>
        <w:rPr>
          <w:spacing w:val="-3"/>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z w:val="28"/>
          <w:szCs w:val="28"/>
        </w:rPr>
        <w:t>P</w:t>
      </w:r>
      <w:r>
        <w:rPr>
          <w:spacing w:val="-1"/>
          <w:sz w:val="28"/>
          <w:szCs w:val="28"/>
        </w:rPr>
        <w:t>o</w:t>
      </w:r>
      <w:r>
        <w:rPr>
          <w:sz w:val="28"/>
          <w:szCs w:val="28"/>
        </w:rPr>
        <w:t>S)</w:t>
      </w:r>
      <w:r w:rsidR="00DC1E41">
        <w:rPr>
          <w:sz w:val="28"/>
          <w:szCs w:val="28"/>
        </w:rPr>
        <w:t xml:space="preserve">, </w:t>
      </w:r>
      <w:r w:rsidR="00E259AA">
        <w:rPr>
          <w:spacing w:val="-1"/>
          <w:sz w:val="28"/>
          <w:szCs w:val="28"/>
        </w:rPr>
        <w:t>meaning</w:t>
      </w:r>
      <w:r>
        <w:rPr>
          <w:spacing w:val="1"/>
          <w:sz w:val="28"/>
          <w:szCs w:val="28"/>
        </w:rPr>
        <w:t xml:space="preserve"> </w:t>
      </w:r>
      <w:r w:rsidR="00DC1E41">
        <w:rPr>
          <w:sz w:val="28"/>
          <w:szCs w:val="28"/>
        </w:rPr>
        <w:t>that</w:t>
      </w:r>
      <w:r>
        <w:rPr>
          <w:spacing w:val="1"/>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d</w:t>
      </w:r>
      <w:r>
        <w:rPr>
          <w:sz w:val="28"/>
          <w:szCs w:val="28"/>
        </w:rPr>
        <w:t>o</w:t>
      </w:r>
      <w:r>
        <w:rPr>
          <w:spacing w:val="1"/>
          <w:sz w:val="28"/>
          <w:szCs w:val="28"/>
        </w:rPr>
        <w:t xml:space="preserve"> </w:t>
      </w:r>
      <w:r>
        <w:rPr>
          <w:spacing w:val="-3"/>
          <w:sz w:val="28"/>
          <w:szCs w:val="28"/>
        </w:rPr>
        <w:t>a</w:t>
      </w:r>
      <w:r>
        <w:rPr>
          <w:spacing w:val="1"/>
          <w:sz w:val="28"/>
          <w:szCs w:val="28"/>
        </w:rPr>
        <w:t>t</w:t>
      </w:r>
      <w:r>
        <w:rPr>
          <w:spacing w:val="-1"/>
          <w:sz w:val="28"/>
          <w:szCs w:val="28"/>
        </w:rPr>
        <w:t>t</w:t>
      </w:r>
      <w:r>
        <w:rPr>
          <w:spacing w:val="-2"/>
          <w:sz w:val="28"/>
          <w:szCs w:val="28"/>
        </w:rPr>
        <w:t>a</w:t>
      </w:r>
      <w:r>
        <w:rPr>
          <w:sz w:val="28"/>
          <w:szCs w:val="28"/>
        </w:rPr>
        <w:t>c</w:t>
      </w:r>
      <w:r>
        <w:rPr>
          <w:spacing w:val="1"/>
          <w:sz w:val="28"/>
          <w:szCs w:val="28"/>
        </w:rPr>
        <w:t>k</w:t>
      </w:r>
      <w:r>
        <w:rPr>
          <w:sz w:val="28"/>
          <w:szCs w:val="28"/>
        </w:rPr>
        <w:t>s</w:t>
      </w:r>
      <w:r>
        <w:rPr>
          <w:spacing w:val="-2"/>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w:t>
      </w:r>
      <w:r>
        <w:rPr>
          <w:spacing w:val="-1"/>
          <w:sz w:val="28"/>
          <w:szCs w:val="28"/>
        </w:rPr>
        <w:t>%</w:t>
      </w:r>
      <w:r>
        <w:rPr>
          <w:spacing w:val="1"/>
          <w:sz w:val="28"/>
          <w:szCs w:val="28"/>
        </w:rPr>
        <w:t>5</w:t>
      </w:r>
      <w:r>
        <w:rPr>
          <w:spacing w:val="-1"/>
          <w:sz w:val="28"/>
          <w:szCs w:val="28"/>
        </w:rPr>
        <w:t>1</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 a</w:t>
      </w:r>
      <w:r>
        <w:rPr>
          <w:spacing w:val="-2"/>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er</w:t>
      </w:r>
      <w:r>
        <w:rPr>
          <w:spacing w:val="-3"/>
          <w:sz w:val="28"/>
          <w:szCs w:val="28"/>
        </w:rPr>
        <w:t xml:space="preserve"> </w:t>
      </w:r>
      <w:r>
        <w:rPr>
          <w:spacing w:val="-1"/>
          <w:sz w:val="28"/>
          <w:szCs w:val="28"/>
        </w:rPr>
        <w:t>s</w:t>
      </w:r>
      <w:r>
        <w:rPr>
          <w:spacing w:val="1"/>
          <w:sz w:val="28"/>
          <w:szCs w:val="28"/>
        </w:rPr>
        <w:t>h</w:t>
      </w:r>
      <w:r>
        <w:rPr>
          <w:spacing w:val="-1"/>
          <w:sz w:val="28"/>
          <w:szCs w:val="28"/>
        </w:rPr>
        <w:t>ou</w:t>
      </w:r>
      <w:r>
        <w:rPr>
          <w:spacing w:val="1"/>
          <w:sz w:val="28"/>
          <w:szCs w:val="28"/>
        </w:rPr>
        <w:t>l</w:t>
      </w:r>
      <w:r>
        <w:rPr>
          <w:sz w:val="28"/>
          <w:szCs w:val="28"/>
        </w:rPr>
        <w:t>d</w:t>
      </w:r>
      <w:r>
        <w:rPr>
          <w:spacing w:val="3"/>
          <w:sz w:val="28"/>
          <w:szCs w:val="28"/>
        </w:rPr>
        <w:t xml:space="preserve"> </w:t>
      </w:r>
      <w:r>
        <w:rPr>
          <w:spacing w:val="-2"/>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w:t>
      </w:r>
      <w:r>
        <w:rPr>
          <w:spacing w:val="1"/>
          <w:sz w:val="28"/>
          <w:szCs w:val="28"/>
        </w:rPr>
        <w:t>5</w:t>
      </w:r>
      <w:r>
        <w:rPr>
          <w:sz w:val="28"/>
          <w:szCs w:val="28"/>
        </w:rPr>
        <w:t>0</w:t>
      </w:r>
      <w:r>
        <w:rPr>
          <w:spacing w:val="-2"/>
          <w:sz w:val="28"/>
          <w:szCs w:val="28"/>
        </w:rPr>
        <w:t xml:space="preserve"> </w:t>
      </w:r>
      <w:r>
        <w:rPr>
          <w:spacing w:val="1"/>
          <w:sz w:val="28"/>
          <w:szCs w:val="28"/>
        </w:rPr>
        <w:t>o</w:t>
      </w:r>
      <w:r>
        <w:rPr>
          <w:sz w:val="28"/>
          <w:szCs w:val="28"/>
        </w:rPr>
        <w:t>f</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z w:val="28"/>
          <w:szCs w:val="28"/>
        </w:rPr>
        <w:t>me</w:t>
      </w:r>
      <w:r>
        <w:rPr>
          <w:spacing w:val="-2"/>
          <w:sz w:val="28"/>
          <w:szCs w:val="28"/>
        </w:rPr>
        <w:t>a</w:t>
      </w:r>
      <w:r>
        <w:rPr>
          <w:spacing w:val="1"/>
          <w:sz w:val="28"/>
          <w:szCs w:val="28"/>
        </w:rPr>
        <w:t>n</w:t>
      </w:r>
      <w:r>
        <w:rPr>
          <w:sz w:val="28"/>
          <w:szCs w:val="28"/>
        </w:rPr>
        <w:t xml:space="preserve">s </w:t>
      </w:r>
      <w:r>
        <w:rPr>
          <w:spacing w:val="1"/>
          <w:sz w:val="28"/>
          <w:szCs w:val="28"/>
        </w:rPr>
        <w:t>th</w:t>
      </w:r>
      <w:r>
        <w:rPr>
          <w:spacing w:val="-2"/>
          <w:sz w:val="28"/>
          <w:szCs w:val="28"/>
        </w:rPr>
        <w:t>a</w:t>
      </w:r>
      <w:r>
        <w:rPr>
          <w:sz w:val="28"/>
          <w:szCs w:val="28"/>
        </w:rPr>
        <w:t>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 xml:space="preserve">er </w:t>
      </w:r>
      <w:r>
        <w:rPr>
          <w:spacing w:val="-3"/>
          <w:sz w:val="28"/>
          <w:szCs w:val="28"/>
        </w:rPr>
        <w:t>m</w:t>
      </w:r>
      <w:r>
        <w:rPr>
          <w:spacing w:val="1"/>
          <w:sz w:val="28"/>
          <w:szCs w:val="28"/>
        </w:rPr>
        <w:t>u</w:t>
      </w:r>
      <w:r>
        <w:rPr>
          <w:spacing w:val="-1"/>
          <w:sz w:val="28"/>
          <w:szCs w:val="28"/>
        </w:rPr>
        <w:t>s</w:t>
      </w:r>
      <w:r>
        <w:rPr>
          <w:sz w:val="28"/>
          <w:szCs w:val="28"/>
        </w:rPr>
        <w:t xml:space="preserve">t </w:t>
      </w:r>
      <w:r>
        <w:rPr>
          <w:spacing w:val="1"/>
          <w:sz w:val="28"/>
          <w:szCs w:val="28"/>
        </w:rPr>
        <w:t>o</w:t>
      </w:r>
      <w:r>
        <w:rPr>
          <w:spacing w:val="-1"/>
          <w:sz w:val="28"/>
          <w:szCs w:val="28"/>
        </w:rPr>
        <w:t>w</w:t>
      </w:r>
      <w:r>
        <w:rPr>
          <w:sz w:val="28"/>
          <w:szCs w:val="28"/>
        </w:rPr>
        <w:t>n</w:t>
      </w:r>
      <w:r>
        <w:rPr>
          <w:spacing w:val="1"/>
          <w:sz w:val="28"/>
          <w:szCs w:val="28"/>
        </w:rPr>
        <w:t xml:space="preserve"> </w:t>
      </w:r>
      <w:r>
        <w:rPr>
          <w:sz w:val="28"/>
          <w:szCs w:val="28"/>
        </w:rPr>
        <w:t xml:space="preserve">a </w:t>
      </w:r>
      <w:r>
        <w:rPr>
          <w:spacing w:val="-2"/>
          <w:sz w:val="28"/>
          <w:szCs w:val="28"/>
        </w:rPr>
        <w:t>l</w:t>
      </w:r>
      <w:r>
        <w:rPr>
          <w:spacing w:val="-1"/>
          <w:sz w:val="28"/>
          <w:szCs w:val="28"/>
        </w:rPr>
        <w:t>o</w:t>
      </w:r>
      <w:r>
        <w:rPr>
          <w:sz w:val="28"/>
          <w:szCs w:val="28"/>
        </w:rPr>
        <w:t>t</w:t>
      </w:r>
      <w:r>
        <w:rPr>
          <w:spacing w:val="1"/>
          <w:sz w:val="28"/>
          <w:szCs w:val="28"/>
        </w:rPr>
        <w:t xml:space="preserve"> </w:t>
      </w:r>
      <w:r>
        <w:rPr>
          <w:sz w:val="28"/>
          <w:szCs w:val="28"/>
        </w:rPr>
        <w:t xml:space="preserve">of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lastRenderedPageBreak/>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t</w:t>
      </w:r>
      <w:r>
        <w:rPr>
          <w:spacing w:val="-2"/>
          <w:sz w:val="28"/>
          <w:szCs w:val="28"/>
        </w:rPr>
        <w:t>a</w:t>
      </w:r>
      <w:r>
        <w:rPr>
          <w:spacing w:val="-1"/>
          <w:sz w:val="28"/>
          <w:szCs w:val="28"/>
        </w:rPr>
        <w:t>k</w:t>
      </w:r>
      <w:r>
        <w:rPr>
          <w:sz w:val="28"/>
          <w:szCs w:val="28"/>
        </w:rPr>
        <w:t>e</w:t>
      </w:r>
      <w:r w:rsidR="00DC1E41">
        <w:rPr>
          <w:spacing w:val="1"/>
          <w:sz w:val="28"/>
          <w:szCs w:val="28"/>
        </w:rPr>
        <w:t xml:space="preserve">. This </w:t>
      </w:r>
      <w:r>
        <w:rPr>
          <w:spacing w:val="-2"/>
          <w:sz w:val="28"/>
          <w:szCs w:val="28"/>
        </w:rPr>
        <w:t>i</w:t>
      </w:r>
      <w:r>
        <w:rPr>
          <w:sz w:val="28"/>
          <w:szCs w:val="28"/>
        </w:rPr>
        <w:t xml:space="preserve">s </w:t>
      </w:r>
      <w:r>
        <w:rPr>
          <w:spacing w:val="1"/>
          <w:sz w:val="28"/>
          <w:szCs w:val="28"/>
        </w:rPr>
        <w:t>i</w:t>
      </w:r>
      <w:r>
        <w:rPr>
          <w:sz w:val="28"/>
          <w:szCs w:val="28"/>
        </w:rPr>
        <w:t>m</w:t>
      </w:r>
      <w:r>
        <w:rPr>
          <w:spacing w:val="-1"/>
          <w:sz w:val="28"/>
          <w:szCs w:val="28"/>
        </w:rPr>
        <w:t>po</w:t>
      </w:r>
      <w:r>
        <w:rPr>
          <w:spacing w:val="1"/>
          <w:sz w:val="28"/>
          <w:szCs w:val="28"/>
        </w:rPr>
        <w:t>s</w:t>
      </w:r>
      <w:r>
        <w:rPr>
          <w:spacing w:val="-1"/>
          <w:sz w:val="28"/>
          <w:szCs w:val="28"/>
        </w:rPr>
        <w:t>si</w:t>
      </w:r>
      <w:r>
        <w:rPr>
          <w:spacing w:val="1"/>
          <w:sz w:val="28"/>
          <w:szCs w:val="28"/>
        </w:rPr>
        <w:t>bl</w:t>
      </w:r>
      <w:r>
        <w:rPr>
          <w:sz w:val="28"/>
          <w:szCs w:val="28"/>
        </w:rPr>
        <w:t>e</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1"/>
          <w:sz w:val="28"/>
          <w:szCs w:val="28"/>
        </w:rPr>
        <w:t xml:space="preserve"> </w:t>
      </w:r>
      <w:r>
        <w:rPr>
          <w:spacing w:val="-3"/>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w:t>
      </w:r>
      <w:r>
        <w:rPr>
          <w:spacing w:val="-1"/>
          <w:sz w:val="28"/>
          <w:szCs w:val="28"/>
        </w:rPr>
        <w:t>d</w:t>
      </w:r>
      <w:r>
        <w:rPr>
          <w:spacing w:val="1"/>
          <w:sz w:val="28"/>
          <w:szCs w:val="28"/>
        </w:rPr>
        <w:t>i</w:t>
      </w:r>
      <w:r>
        <w:rPr>
          <w:spacing w:val="-1"/>
          <w:sz w:val="28"/>
          <w:szCs w:val="28"/>
        </w:rPr>
        <w:t>s</w:t>
      </w:r>
      <w:r>
        <w:rPr>
          <w:spacing w:val="1"/>
          <w:sz w:val="28"/>
          <w:szCs w:val="28"/>
        </w:rPr>
        <w:t>t</w:t>
      </w:r>
      <w:r>
        <w:rPr>
          <w:spacing w:val="-2"/>
          <w:sz w:val="28"/>
          <w:szCs w:val="28"/>
        </w:rPr>
        <w:t>r</w:t>
      </w:r>
      <w:r>
        <w:rPr>
          <w:spacing w:val="1"/>
          <w:sz w:val="28"/>
          <w:szCs w:val="28"/>
        </w:rPr>
        <w:t>i</w:t>
      </w:r>
      <w:r>
        <w:rPr>
          <w:spacing w:val="-1"/>
          <w:sz w:val="28"/>
          <w:szCs w:val="28"/>
        </w:rPr>
        <w:t>bu</w:t>
      </w:r>
      <w:r>
        <w:rPr>
          <w:spacing w:val="1"/>
          <w:sz w:val="28"/>
          <w:szCs w:val="28"/>
        </w:rPr>
        <w:t>t</w:t>
      </w:r>
      <w:r>
        <w:rPr>
          <w:sz w:val="28"/>
          <w:szCs w:val="28"/>
        </w:rPr>
        <w:t>ed</w:t>
      </w:r>
      <w:r>
        <w:rPr>
          <w:spacing w:val="-2"/>
          <w:sz w:val="28"/>
          <w:szCs w:val="28"/>
        </w:rPr>
        <w:t xml:space="preserve"> </w:t>
      </w:r>
      <w:r>
        <w:rPr>
          <w:sz w:val="28"/>
          <w:szCs w:val="28"/>
        </w:rPr>
        <w:t>am</w:t>
      </w:r>
      <w:r>
        <w:rPr>
          <w:spacing w:val="-1"/>
          <w:sz w:val="28"/>
          <w:szCs w:val="28"/>
        </w:rPr>
        <w:t>on</w:t>
      </w:r>
      <w:r>
        <w:rPr>
          <w:sz w:val="28"/>
          <w:szCs w:val="28"/>
        </w:rPr>
        <w:t>g</w:t>
      </w:r>
      <w:r>
        <w:rPr>
          <w:spacing w:val="-1"/>
          <w:sz w:val="28"/>
          <w:szCs w:val="28"/>
        </w:rPr>
        <w:t xml:space="preserve"> </w:t>
      </w:r>
      <w:r>
        <w:rPr>
          <w:sz w:val="28"/>
          <w:szCs w:val="28"/>
        </w:rPr>
        <w:t>peo</w:t>
      </w:r>
      <w:r>
        <w:rPr>
          <w:spacing w:val="-2"/>
          <w:sz w:val="28"/>
          <w:szCs w:val="28"/>
        </w:rPr>
        <w:t>p</w:t>
      </w:r>
      <w:r>
        <w:rPr>
          <w:spacing w:val="1"/>
          <w:sz w:val="28"/>
          <w:szCs w:val="28"/>
        </w:rPr>
        <w:t>l</w:t>
      </w:r>
      <w:r>
        <w:rPr>
          <w:sz w:val="28"/>
          <w:szCs w:val="28"/>
        </w:rPr>
        <w:t>e a</w:t>
      </w:r>
      <w:r>
        <w:rPr>
          <w:spacing w:val="-1"/>
          <w:sz w:val="28"/>
          <w:szCs w:val="28"/>
        </w:rPr>
        <w:t>n</w:t>
      </w:r>
      <w:r>
        <w:rPr>
          <w:sz w:val="28"/>
          <w:szCs w:val="28"/>
        </w:rPr>
        <w:t>d</w:t>
      </w:r>
      <w:r>
        <w:rPr>
          <w:spacing w:val="1"/>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ou</w:t>
      </w:r>
      <w:r>
        <w:rPr>
          <w:spacing w:val="1"/>
          <w:sz w:val="28"/>
          <w:szCs w:val="28"/>
        </w:rPr>
        <w:t>n</w:t>
      </w:r>
      <w:r>
        <w:rPr>
          <w:spacing w:val="-1"/>
          <w:sz w:val="28"/>
          <w:szCs w:val="28"/>
        </w:rPr>
        <w:t>d</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6BE07448" w14:textId="77777777" w:rsidR="00AE7C60" w:rsidRDefault="00AE7C60" w:rsidP="003E0BA7">
      <w:pPr>
        <w:spacing w:before="3" w:line="140" w:lineRule="exact"/>
        <w:jc w:val="both"/>
        <w:rPr>
          <w:sz w:val="15"/>
          <w:szCs w:val="15"/>
        </w:rPr>
      </w:pPr>
    </w:p>
    <w:p w14:paraId="1CD9E1A0" w14:textId="77777777" w:rsidR="00AE7C60" w:rsidRDefault="00AE7C60" w:rsidP="003E0BA7">
      <w:pPr>
        <w:spacing w:line="200" w:lineRule="exact"/>
        <w:jc w:val="both"/>
      </w:pPr>
    </w:p>
    <w:p w14:paraId="6DB16727" w14:textId="77777777" w:rsidR="00AE7C60" w:rsidRDefault="00A44FA3" w:rsidP="003E0BA7">
      <w:pPr>
        <w:tabs>
          <w:tab w:val="left" w:pos="820"/>
        </w:tabs>
        <w:spacing w:line="258" w:lineRule="auto"/>
        <w:ind w:left="820" w:right="215" w:hanging="360"/>
        <w:jc w:val="both"/>
        <w:rPr>
          <w:sz w:val="28"/>
          <w:szCs w:val="28"/>
        </w:rPr>
      </w:pPr>
      <w:r>
        <w:rPr>
          <w:rFonts w:ascii="Verdana" w:eastAsia="Verdana" w:hAnsi="Verdana" w:cs="Verdana"/>
          <w:sz w:val="28"/>
          <w:szCs w:val="28"/>
        </w:rPr>
        <w:t>•</w:t>
      </w:r>
      <w:r>
        <w:rPr>
          <w:rFonts w:ascii="Verdana" w:eastAsia="Verdana" w:hAnsi="Verdana" w:cs="Verdana"/>
          <w:sz w:val="28"/>
          <w:szCs w:val="28"/>
        </w:rPr>
        <w:tab/>
      </w:r>
      <w:r>
        <w:rPr>
          <w:spacing w:val="1"/>
          <w:sz w:val="28"/>
          <w:szCs w:val="28"/>
        </w:rPr>
        <w:t>T</w:t>
      </w:r>
      <w:r>
        <w:rPr>
          <w:sz w:val="28"/>
          <w:szCs w:val="28"/>
        </w:rPr>
        <w:t>o</w:t>
      </w:r>
      <w:r>
        <w:rPr>
          <w:spacing w:val="1"/>
          <w:sz w:val="28"/>
          <w:szCs w:val="28"/>
        </w:rPr>
        <w:t xml:space="preserve"> </w:t>
      </w:r>
      <w:r>
        <w:rPr>
          <w:spacing w:val="-3"/>
          <w:sz w:val="28"/>
          <w:szCs w:val="28"/>
        </w:rPr>
        <w:t>r</w:t>
      </w:r>
      <w:r>
        <w:rPr>
          <w:spacing w:val="-1"/>
          <w:sz w:val="28"/>
          <w:szCs w:val="28"/>
        </w:rPr>
        <w:t>u</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v</w:t>
      </w:r>
      <w:r>
        <w:rPr>
          <w:spacing w:val="-2"/>
          <w:sz w:val="28"/>
          <w:szCs w:val="28"/>
        </w:rPr>
        <w:t>a</w:t>
      </w:r>
      <w:r>
        <w:rPr>
          <w:spacing w:val="-1"/>
          <w:sz w:val="28"/>
          <w:szCs w:val="28"/>
        </w:rPr>
        <w:t>l</w:t>
      </w:r>
      <w:r>
        <w:rPr>
          <w:spacing w:val="1"/>
          <w:sz w:val="28"/>
          <w:szCs w:val="28"/>
        </w:rPr>
        <w:t>id</w:t>
      </w:r>
      <w:r>
        <w:rPr>
          <w:spacing w:val="-2"/>
          <w:sz w:val="28"/>
          <w:szCs w:val="28"/>
        </w:rPr>
        <w:t>a</w:t>
      </w:r>
      <w:r>
        <w:rPr>
          <w:spacing w:val="-1"/>
          <w:sz w:val="28"/>
          <w:szCs w:val="28"/>
        </w:rPr>
        <w:t>t</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d</w:t>
      </w:r>
      <w:r>
        <w:rPr>
          <w:sz w:val="28"/>
          <w:szCs w:val="28"/>
        </w:rPr>
        <w:t xml:space="preserve">e </w:t>
      </w:r>
      <w:r>
        <w:rPr>
          <w:spacing w:val="-2"/>
          <w:sz w:val="28"/>
          <w:szCs w:val="28"/>
        </w:rPr>
        <w:t>i</w:t>
      </w:r>
      <w:r>
        <w:rPr>
          <w:sz w:val="28"/>
          <w:szCs w:val="28"/>
        </w:rPr>
        <w:t>n</w:t>
      </w:r>
      <w:r>
        <w:rPr>
          <w:spacing w:val="4"/>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m</w:t>
      </w:r>
      <w:r>
        <w:rPr>
          <w:spacing w:val="-2"/>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a </w:t>
      </w:r>
      <w:r>
        <w:rPr>
          <w:spacing w:val="-3"/>
          <w:sz w:val="28"/>
          <w:szCs w:val="28"/>
        </w:rPr>
        <w:t>m</w:t>
      </w:r>
      <w:r>
        <w:rPr>
          <w:spacing w:val="-1"/>
          <w:sz w:val="28"/>
          <w:szCs w:val="28"/>
        </w:rPr>
        <w:t>i</w:t>
      </w:r>
      <w:r>
        <w:rPr>
          <w:spacing w:val="1"/>
          <w:sz w:val="28"/>
          <w:szCs w:val="28"/>
        </w:rPr>
        <w:t>ni</w:t>
      </w:r>
      <w:r>
        <w:rPr>
          <w:spacing w:val="-3"/>
          <w:sz w:val="28"/>
          <w:szCs w:val="28"/>
        </w:rPr>
        <w:t>m</w:t>
      </w:r>
      <w:r>
        <w:rPr>
          <w:spacing w:val="1"/>
          <w:sz w:val="28"/>
          <w:szCs w:val="28"/>
        </w:rPr>
        <w:t>u</w:t>
      </w:r>
      <w:r>
        <w:rPr>
          <w:sz w:val="28"/>
          <w:szCs w:val="28"/>
        </w:rPr>
        <w:t xml:space="preserve">m </w:t>
      </w:r>
      <w:r>
        <w:rPr>
          <w:spacing w:val="1"/>
          <w:sz w:val="28"/>
          <w:szCs w:val="28"/>
        </w:rPr>
        <w:t>n</w:t>
      </w:r>
      <w:r>
        <w:rPr>
          <w:spacing w:val="-1"/>
          <w:sz w:val="28"/>
          <w:szCs w:val="28"/>
        </w:rPr>
        <w:t>u</w:t>
      </w:r>
      <w:r>
        <w:rPr>
          <w:sz w:val="28"/>
          <w:szCs w:val="28"/>
        </w:rPr>
        <w:t>m</w:t>
      </w:r>
      <w:r>
        <w:rPr>
          <w:spacing w:val="1"/>
          <w:sz w:val="28"/>
          <w:szCs w:val="28"/>
        </w:rPr>
        <w:t>b</w:t>
      </w:r>
      <w:r>
        <w:rPr>
          <w:spacing w:val="-2"/>
          <w:sz w:val="28"/>
          <w:szCs w:val="28"/>
        </w:rPr>
        <w:t>e</w:t>
      </w:r>
      <w:r>
        <w:rPr>
          <w:sz w:val="28"/>
          <w:szCs w:val="28"/>
        </w:rPr>
        <w:t>r of</w:t>
      </w:r>
      <w:r>
        <w:rPr>
          <w:spacing w:val="1"/>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ok</w:t>
      </w:r>
      <w:r>
        <w:rPr>
          <w:spacing w:val="-2"/>
          <w:sz w:val="28"/>
          <w:szCs w:val="28"/>
        </w:rPr>
        <w:t>e</w:t>
      </w:r>
      <w:r>
        <w:rPr>
          <w:spacing w:val="-1"/>
          <w:sz w:val="28"/>
          <w:szCs w:val="28"/>
        </w:rPr>
        <w:t>n</w:t>
      </w:r>
      <w:r>
        <w:rPr>
          <w:sz w:val="28"/>
          <w:szCs w:val="28"/>
        </w:rPr>
        <w:t>s</w:t>
      </w:r>
      <w:r>
        <w:rPr>
          <w:spacing w:val="1"/>
          <w:sz w:val="28"/>
          <w:szCs w:val="28"/>
        </w:rPr>
        <w:t xml:space="preserve"> </w:t>
      </w:r>
      <w:r>
        <w:rPr>
          <w:sz w:val="28"/>
          <w:szCs w:val="28"/>
        </w:rPr>
        <w:t xml:space="preserve">as </w:t>
      </w:r>
      <w:r>
        <w:rPr>
          <w:spacing w:val="-2"/>
          <w:sz w:val="28"/>
          <w:szCs w:val="28"/>
        </w:rPr>
        <w:t>r</w:t>
      </w:r>
      <w:r>
        <w:rPr>
          <w:sz w:val="28"/>
          <w:szCs w:val="28"/>
        </w:rPr>
        <w:t>e</w:t>
      </w:r>
      <w:r>
        <w:rPr>
          <w:spacing w:val="-1"/>
          <w:sz w:val="28"/>
          <w:szCs w:val="28"/>
        </w:rPr>
        <w:t>q</w:t>
      </w:r>
      <w:r>
        <w:rPr>
          <w:spacing w:val="1"/>
          <w:sz w:val="28"/>
          <w:szCs w:val="28"/>
        </w:rPr>
        <w:t>u</w:t>
      </w:r>
      <w:r>
        <w:rPr>
          <w:spacing w:val="-1"/>
          <w:sz w:val="28"/>
          <w:szCs w:val="28"/>
        </w:rPr>
        <w:t>i</w:t>
      </w:r>
      <w:r>
        <w:rPr>
          <w:sz w:val="28"/>
          <w:szCs w:val="28"/>
        </w:rPr>
        <w:t>r</w:t>
      </w:r>
      <w:r>
        <w:rPr>
          <w:spacing w:val="-2"/>
          <w:sz w:val="28"/>
          <w:szCs w:val="28"/>
        </w:rPr>
        <w:t>e</w:t>
      </w:r>
      <w:r>
        <w:rPr>
          <w:sz w:val="28"/>
          <w:szCs w:val="28"/>
        </w:rPr>
        <w:t>me</w:t>
      </w:r>
      <w:r>
        <w:rPr>
          <w:spacing w:val="-1"/>
          <w:sz w:val="28"/>
          <w:szCs w:val="28"/>
        </w:rPr>
        <w:t>n</w:t>
      </w:r>
      <w:r>
        <w:rPr>
          <w:spacing w:val="1"/>
          <w:sz w:val="28"/>
          <w:szCs w:val="28"/>
        </w:rPr>
        <w:t>ts</w:t>
      </w:r>
      <w:r>
        <w:rPr>
          <w:sz w:val="28"/>
          <w:szCs w:val="28"/>
        </w:rPr>
        <w:t>.</w:t>
      </w:r>
    </w:p>
    <w:p w14:paraId="49CF2D91" w14:textId="77777777" w:rsidR="00AE7C60" w:rsidRDefault="00AE7C60" w:rsidP="003E0BA7">
      <w:pPr>
        <w:spacing w:before="9" w:line="280" w:lineRule="exact"/>
        <w:jc w:val="both"/>
        <w:rPr>
          <w:sz w:val="28"/>
          <w:szCs w:val="28"/>
        </w:rPr>
      </w:pPr>
    </w:p>
    <w:p w14:paraId="4D187A62" w14:textId="03EEC358" w:rsidR="00432CEC"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D</w:t>
      </w:r>
      <w:r>
        <w:rPr>
          <w:spacing w:val="-2"/>
          <w:sz w:val="28"/>
          <w:szCs w:val="28"/>
        </w:rPr>
        <w:t>e</w:t>
      </w:r>
      <w:r>
        <w:rPr>
          <w:spacing w:val="1"/>
          <w:sz w:val="28"/>
          <w:szCs w:val="28"/>
        </w:rPr>
        <w:t>t</w:t>
      </w:r>
      <w:r>
        <w:rPr>
          <w:sz w:val="28"/>
          <w:szCs w:val="28"/>
        </w:rPr>
        <w:t>a</w:t>
      </w:r>
      <w:r>
        <w:rPr>
          <w:spacing w:val="-1"/>
          <w:sz w:val="28"/>
          <w:szCs w:val="28"/>
        </w:rPr>
        <w:t>il</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a</w:t>
      </w:r>
      <w:r>
        <w:rPr>
          <w:spacing w:val="1"/>
          <w:sz w:val="28"/>
          <w:szCs w:val="28"/>
        </w:rPr>
        <w:t>t</w:t>
      </w:r>
      <w:r>
        <w:rPr>
          <w:sz w:val="28"/>
          <w:szCs w:val="28"/>
        </w:rPr>
        <w:t>er</w:t>
      </w:r>
      <w:r w:rsidR="00DC1E41">
        <w:rPr>
          <w:sz w:val="28"/>
          <w:szCs w:val="28"/>
        </w:rPr>
        <w:t>.</w:t>
      </w:r>
      <w:r>
        <w:rPr>
          <w:spacing w:val="-3"/>
          <w:sz w:val="28"/>
          <w:szCs w:val="28"/>
        </w:rPr>
        <w:t xml:space="preserve"> </w:t>
      </w:r>
      <w:r>
        <w:rPr>
          <w:spacing w:val="1"/>
          <w:sz w:val="28"/>
          <w:szCs w:val="28"/>
        </w:rPr>
        <w:t>y</w:t>
      </w:r>
      <w:r>
        <w:rPr>
          <w:spacing w:val="-1"/>
          <w:sz w:val="28"/>
          <w:szCs w:val="28"/>
        </w:rPr>
        <w:t>o</w:t>
      </w:r>
      <w:r>
        <w:rPr>
          <w:sz w:val="28"/>
          <w:szCs w:val="28"/>
        </w:rPr>
        <w:t>u</w:t>
      </w:r>
      <w:r>
        <w:rPr>
          <w:spacing w:val="4"/>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2"/>
          <w:sz w:val="28"/>
          <w:szCs w:val="28"/>
        </w:rPr>
        <w:t xml:space="preserve"> </w:t>
      </w:r>
      <w:r>
        <w:rPr>
          <w:spacing w:val="-1"/>
          <w:sz w:val="28"/>
          <w:szCs w:val="28"/>
        </w:rPr>
        <w:t>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r</w:t>
      </w:r>
      <w:r>
        <w:rPr>
          <w:spacing w:val="-2"/>
          <w:sz w:val="28"/>
          <w:szCs w:val="28"/>
        </w:rPr>
        <w:t>o</w:t>
      </w:r>
      <w:r>
        <w:rPr>
          <w:sz w:val="28"/>
          <w:szCs w:val="28"/>
        </w:rPr>
        <w:t>a</w:t>
      </w:r>
      <w:r>
        <w:rPr>
          <w:spacing w:val="-1"/>
          <w:sz w:val="28"/>
          <w:szCs w:val="28"/>
        </w:rPr>
        <w:t>d</w:t>
      </w:r>
      <w:r>
        <w:rPr>
          <w:sz w:val="28"/>
          <w:szCs w:val="28"/>
        </w:rPr>
        <w:t>ma</w:t>
      </w:r>
      <w:r>
        <w:rPr>
          <w:spacing w:val="-1"/>
          <w:sz w:val="28"/>
          <w:szCs w:val="28"/>
        </w:rPr>
        <w:t>p</w:t>
      </w:r>
      <w:r>
        <w:rPr>
          <w:sz w:val="28"/>
          <w:szCs w:val="28"/>
        </w:rPr>
        <w:t>.</w:t>
      </w:r>
    </w:p>
    <w:p w14:paraId="79C8C36F" w14:textId="77777777" w:rsidR="00555A59" w:rsidRPr="00555A59" w:rsidRDefault="00555A59" w:rsidP="003E0BA7">
      <w:pPr>
        <w:ind w:left="100"/>
        <w:jc w:val="both"/>
        <w:rPr>
          <w:sz w:val="28"/>
          <w:szCs w:val="28"/>
        </w:rPr>
      </w:pPr>
    </w:p>
    <w:p w14:paraId="13925F94" w14:textId="20C1FD20" w:rsidR="00AE7C60" w:rsidRDefault="00A44FA3" w:rsidP="003E0BA7">
      <w:pPr>
        <w:pStyle w:val="Heading2"/>
        <w:jc w:val="both"/>
        <w:rPr>
          <w:rFonts w:eastAsia="Calibri Light"/>
        </w:rPr>
      </w:pPr>
      <w:bookmarkStart w:id="63" w:name="_Toc82706593"/>
      <w:r>
        <w:rPr>
          <w:rFonts w:eastAsia="Calibri Light"/>
          <w:spacing w:val="-1"/>
        </w:rPr>
        <w:t>9</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g</w:t>
      </w:r>
      <w:r>
        <w:rPr>
          <w:rFonts w:eastAsia="Calibri Light"/>
          <w:spacing w:val="-1"/>
        </w:rPr>
        <w:t>u</w:t>
      </w:r>
      <w:r>
        <w:rPr>
          <w:rFonts w:eastAsia="Calibri Light"/>
        </w:rPr>
        <w:t>lat</w:t>
      </w:r>
      <w:r>
        <w:rPr>
          <w:rFonts w:eastAsia="Calibri Light"/>
          <w:spacing w:val="2"/>
        </w:rPr>
        <w:t>i</w:t>
      </w:r>
      <w:r>
        <w:rPr>
          <w:rFonts w:eastAsia="Calibri Light"/>
        </w:rPr>
        <w:t>on</w:t>
      </w:r>
      <w:bookmarkEnd w:id="63"/>
    </w:p>
    <w:p w14:paraId="71697493" w14:textId="48EBE121" w:rsidR="00AE7C60" w:rsidRDefault="00A44FA3" w:rsidP="003E0BA7">
      <w:pPr>
        <w:spacing w:before="37" w:line="259" w:lineRule="auto"/>
        <w:ind w:left="720" w:right="183"/>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n</w:t>
      </w:r>
      <w:r>
        <w:rPr>
          <w:spacing w:val="-1"/>
          <w:sz w:val="28"/>
          <w:szCs w:val="28"/>
        </w:rPr>
        <w:t>o</w:t>
      </w:r>
      <w:r>
        <w:rPr>
          <w:sz w:val="28"/>
          <w:szCs w:val="28"/>
        </w:rPr>
        <w:t>t</w:t>
      </w:r>
      <w:r>
        <w:rPr>
          <w:spacing w:val="1"/>
          <w:sz w:val="28"/>
          <w:szCs w:val="28"/>
        </w:rPr>
        <w:t xml:space="preserve"> </w:t>
      </w:r>
      <w:r>
        <w:rPr>
          <w:spacing w:val="-1"/>
          <w:sz w:val="28"/>
          <w:szCs w:val="28"/>
        </w:rPr>
        <w:t>phy</w:t>
      </w:r>
      <w:r>
        <w:rPr>
          <w:spacing w:val="1"/>
          <w:sz w:val="28"/>
          <w:szCs w:val="28"/>
        </w:rPr>
        <w:t>si</w:t>
      </w:r>
      <w:r>
        <w:rPr>
          <w:spacing w:val="-2"/>
          <w:sz w:val="28"/>
          <w:szCs w:val="28"/>
        </w:rPr>
        <w:t>c</w:t>
      </w:r>
      <w:r>
        <w:rPr>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sidR="00E00121">
        <w:rPr>
          <w:spacing w:val="-2"/>
          <w:sz w:val="28"/>
          <w:szCs w:val="28"/>
        </w:rPr>
        <w:t>located</w:t>
      </w:r>
      <w:r>
        <w:rPr>
          <w:spacing w:val="-1"/>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y</w:t>
      </w:r>
      <w:r>
        <w:rPr>
          <w:sz w:val="28"/>
          <w:szCs w:val="28"/>
        </w:rPr>
        <w:t>,</w:t>
      </w:r>
      <w:r>
        <w:rPr>
          <w:spacing w:val="-1"/>
          <w:sz w:val="28"/>
          <w:szCs w:val="28"/>
        </w:rPr>
        <w:t xml:space="preserve">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n</w:t>
      </w:r>
      <w:r>
        <w:rPr>
          <w:sz w:val="28"/>
          <w:szCs w:val="28"/>
        </w:rPr>
        <w:t xml:space="preserve">o </w:t>
      </w:r>
      <w:r>
        <w:rPr>
          <w:spacing w:val="1"/>
          <w:sz w:val="28"/>
          <w:szCs w:val="28"/>
        </w:rPr>
        <w:t>l</w:t>
      </w:r>
      <w:r>
        <w:rPr>
          <w:sz w:val="28"/>
          <w:szCs w:val="28"/>
        </w:rPr>
        <w:t>e</w:t>
      </w:r>
      <w:r>
        <w:rPr>
          <w:spacing w:val="-1"/>
          <w:sz w:val="28"/>
          <w:szCs w:val="28"/>
        </w:rPr>
        <w:t>g</w:t>
      </w:r>
      <w:r>
        <w:rPr>
          <w:sz w:val="28"/>
          <w:szCs w:val="28"/>
        </w:rPr>
        <w:t>al</w:t>
      </w:r>
      <w:r>
        <w:rPr>
          <w:spacing w:val="-2"/>
          <w:sz w:val="28"/>
          <w:szCs w:val="28"/>
        </w:rPr>
        <w:t xml:space="preserve"> </w:t>
      </w:r>
      <w:r>
        <w:rPr>
          <w:spacing w:val="1"/>
          <w:sz w:val="28"/>
          <w:szCs w:val="28"/>
        </w:rPr>
        <w:t>i</w:t>
      </w:r>
      <w:r>
        <w:rPr>
          <w:spacing w:val="-1"/>
          <w:sz w:val="28"/>
          <w:szCs w:val="28"/>
        </w:rPr>
        <w:t>ss</w:t>
      </w:r>
      <w:r>
        <w:rPr>
          <w:spacing w:val="1"/>
          <w:sz w:val="28"/>
          <w:szCs w:val="28"/>
        </w:rPr>
        <w:t>u</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w:t>
      </w:r>
      <w:r>
        <w:rPr>
          <w:spacing w:val="-2"/>
          <w:sz w:val="28"/>
          <w:szCs w:val="28"/>
        </w:rPr>
        <w:t>r</w:t>
      </w:r>
      <w:r>
        <w:rPr>
          <w:sz w:val="28"/>
          <w:szCs w:val="28"/>
        </w:rPr>
        <w:t>y</w:t>
      </w:r>
      <w:r>
        <w:rPr>
          <w:spacing w:val="4"/>
          <w:sz w:val="28"/>
          <w:szCs w:val="28"/>
        </w:rPr>
        <w:t xml:space="preserve"> </w:t>
      </w:r>
      <w:r>
        <w:rPr>
          <w:sz w:val="28"/>
          <w:szCs w:val="28"/>
        </w:rPr>
        <w:t>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2"/>
          <w:sz w:val="28"/>
          <w:szCs w:val="28"/>
        </w:rPr>
        <w:t xml:space="preserve"> </w:t>
      </w:r>
      <w:r>
        <w:rPr>
          <w:spacing w:val="1"/>
          <w:sz w:val="28"/>
          <w:szCs w:val="28"/>
        </w:rPr>
        <w:t>ou</w:t>
      </w:r>
      <w:r>
        <w:rPr>
          <w:sz w:val="28"/>
          <w:szCs w:val="28"/>
        </w:rPr>
        <w:t>r</w:t>
      </w:r>
      <w:r>
        <w:rPr>
          <w:spacing w:val="-1"/>
          <w:sz w:val="28"/>
          <w:szCs w:val="28"/>
        </w:rPr>
        <w:t xml:space="preserve"> l</w:t>
      </w:r>
      <w:r>
        <w:rPr>
          <w:sz w:val="28"/>
          <w:szCs w:val="28"/>
        </w:rPr>
        <w:t>a</w:t>
      </w:r>
      <w:r>
        <w:rPr>
          <w:spacing w:val="-1"/>
          <w:sz w:val="28"/>
          <w:szCs w:val="28"/>
        </w:rPr>
        <w:t>w</w:t>
      </w:r>
      <w:r>
        <w:rPr>
          <w:spacing w:val="1"/>
          <w:sz w:val="28"/>
          <w:szCs w:val="28"/>
        </w:rPr>
        <w:t>y</w:t>
      </w:r>
      <w:r>
        <w:rPr>
          <w:sz w:val="28"/>
          <w:szCs w:val="28"/>
        </w:rPr>
        <w:t xml:space="preserve">er </w:t>
      </w:r>
      <w:r>
        <w:rPr>
          <w:spacing w:val="-1"/>
          <w:sz w:val="28"/>
          <w:szCs w:val="28"/>
        </w:rPr>
        <w:t>t</w:t>
      </w:r>
      <w:r>
        <w:rPr>
          <w:sz w:val="28"/>
          <w:szCs w:val="28"/>
        </w:rPr>
        <w:t xml:space="preserve">eam </w:t>
      </w:r>
      <w:r>
        <w:rPr>
          <w:spacing w:val="-2"/>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w</w:t>
      </w:r>
      <w:r>
        <w:rPr>
          <w:sz w:val="28"/>
          <w:szCs w:val="28"/>
        </w:rPr>
        <w:t>a</w:t>
      </w:r>
      <w:r>
        <w:rPr>
          <w:spacing w:val="-1"/>
          <w:sz w:val="28"/>
          <w:szCs w:val="28"/>
        </w:rPr>
        <w:t>y</w:t>
      </w:r>
      <w:r>
        <w:rPr>
          <w:sz w:val="28"/>
          <w:szCs w:val="28"/>
        </w:rPr>
        <w:t>s</w:t>
      </w:r>
      <w:r>
        <w:rPr>
          <w:spacing w:val="-1"/>
          <w:sz w:val="28"/>
          <w:szCs w:val="28"/>
        </w:rPr>
        <w:t xml:space="preserve"> </w:t>
      </w:r>
      <w:r>
        <w:rPr>
          <w:sz w:val="28"/>
          <w:szCs w:val="28"/>
        </w:rPr>
        <w:t>rea</w:t>
      </w:r>
      <w:r>
        <w:rPr>
          <w:spacing w:val="-1"/>
          <w:sz w:val="28"/>
          <w:szCs w:val="28"/>
        </w:rPr>
        <w:t>d</w:t>
      </w:r>
      <w:r>
        <w:rPr>
          <w:sz w:val="28"/>
          <w:szCs w:val="28"/>
        </w:rPr>
        <w:t>y</w:t>
      </w:r>
      <w:r>
        <w:rPr>
          <w:spacing w:val="1"/>
          <w:sz w:val="28"/>
          <w:szCs w:val="28"/>
        </w:rPr>
        <w:t xml:space="preserve"> </w:t>
      </w:r>
      <w:r>
        <w:rPr>
          <w:spacing w:val="-2"/>
          <w:sz w:val="28"/>
          <w:szCs w:val="28"/>
        </w:rPr>
        <w:t>t</w:t>
      </w:r>
      <w:r>
        <w:rPr>
          <w:sz w:val="28"/>
          <w:szCs w:val="28"/>
        </w:rPr>
        <w:t xml:space="preserve">o </w:t>
      </w:r>
      <w:r>
        <w:rPr>
          <w:spacing w:val="1"/>
          <w:sz w:val="28"/>
          <w:szCs w:val="28"/>
        </w:rPr>
        <w:t>s</w:t>
      </w:r>
      <w:r>
        <w:rPr>
          <w:spacing w:val="-1"/>
          <w:sz w:val="28"/>
          <w:szCs w:val="28"/>
        </w:rPr>
        <w:t>ol</w:t>
      </w:r>
      <w:r>
        <w:rPr>
          <w:spacing w:val="1"/>
          <w:sz w:val="28"/>
          <w:szCs w:val="28"/>
        </w:rPr>
        <w:t>v</w:t>
      </w:r>
      <w:r>
        <w:rPr>
          <w:sz w:val="28"/>
          <w:szCs w:val="28"/>
        </w:rPr>
        <w:t>e a</w:t>
      </w:r>
      <w:r>
        <w:rPr>
          <w:spacing w:val="-2"/>
          <w:sz w:val="28"/>
          <w:szCs w:val="28"/>
        </w:rPr>
        <w:t>n</w:t>
      </w:r>
      <w:r>
        <w:rPr>
          <w:spacing w:val="-1"/>
          <w:sz w:val="28"/>
          <w:szCs w:val="28"/>
        </w:rPr>
        <w:t>y</w:t>
      </w:r>
      <w:r>
        <w:rPr>
          <w:spacing w:val="1"/>
          <w:sz w:val="28"/>
          <w:szCs w:val="28"/>
        </w:rPr>
        <w:t>t</w:t>
      </w:r>
      <w:r>
        <w:rPr>
          <w:spacing w:val="-1"/>
          <w:sz w:val="28"/>
          <w:szCs w:val="28"/>
        </w:rPr>
        <w:t>hi</w:t>
      </w:r>
      <w:r>
        <w:rPr>
          <w:spacing w:val="1"/>
          <w:sz w:val="28"/>
          <w:szCs w:val="28"/>
        </w:rPr>
        <w:t>n</w:t>
      </w:r>
      <w:r>
        <w:rPr>
          <w:sz w:val="28"/>
          <w:szCs w:val="28"/>
        </w:rPr>
        <w:t>g</w:t>
      </w:r>
      <w:r>
        <w:rPr>
          <w:spacing w:val="1"/>
          <w:sz w:val="28"/>
          <w:szCs w:val="28"/>
        </w:rPr>
        <w:t xml:space="preserv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t</w:t>
      </w:r>
      <w:r>
        <w:rPr>
          <w:spacing w:val="-2"/>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fa</w:t>
      </w:r>
      <w:r>
        <w:rPr>
          <w:spacing w:val="-2"/>
          <w:sz w:val="28"/>
          <w:szCs w:val="28"/>
        </w:rPr>
        <w:t>c</w:t>
      </w:r>
      <w:r>
        <w:rPr>
          <w:sz w:val="28"/>
          <w:szCs w:val="28"/>
        </w:rPr>
        <w:t>e.</w:t>
      </w:r>
    </w:p>
    <w:p w14:paraId="75AA1400" w14:textId="77777777" w:rsidR="00AE7C60" w:rsidRDefault="00AE7C60" w:rsidP="003E0BA7">
      <w:pPr>
        <w:spacing w:before="1" w:line="140" w:lineRule="exact"/>
        <w:jc w:val="both"/>
        <w:rPr>
          <w:sz w:val="14"/>
          <w:szCs w:val="14"/>
        </w:rPr>
      </w:pPr>
    </w:p>
    <w:p w14:paraId="18CE33B9" w14:textId="77777777" w:rsidR="00AE7C60" w:rsidRDefault="00AE7C60" w:rsidP="003E0BA7">
      <w:pPr>
        <w:spacing w:line="200" w:lineRule="exact"/>
        <w:jc w:val="both"/>
      </w:pPr>
    </w:p>
    <w:p w14:paraId="39A2ED17" w14:textId="77777777" w:rsidR="00AE7C60" w:rsidRDefault="00AE7C60" w:rsidP="003E0BA7">
      <w:pPr>
        <w:spacing w:line="200" w:lineRule="exact"/>
        <w:jc w:val="both"/>
      </w:pPr>
    </w:p>
    <w:p w14:paraId="3A6E5DA1" w14:textId="77777777" w:rsidR="00AE7C60" w:rsidRDefault="00AE7C60" w:rsidP="003E0BA7">
      <w:pPr>
        <w:spacing w:line="200" w:lineRule="exact"/>
        <w:jc w:val="both"/>
      </w:pPr>
    </w:p>
    <w:p w14:paraId="370AADE6" w14:textId="77777777" w:rsidR="00AE7C60" w:rsidRDefault="00A44FA3" w:rsidP="003E0BA7">
      <w:pPr>
        <w:pStyle w:val="Heading2"/>
        <w:jc w:val="both"/>
        <w:rPr>
          <w:rFonts w:eastAsia="Calibri Light"/>
        </w:rPr>
      </w:pPr>
      <w:bookmarkStart w:id="64" w:name="_Toc82706594"/>
      <w:r>
        <w:rPr>
          <w:rFonts w:eastAsia="Calibri Light"/>
          <w:spacing w:val="-1"/>
        </w:rPr>
        <w:t>9</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Long</w:t>
      </w:r>
      <w:r>
        <w:rPr>
          <w:rFonts w:eastAsia="Calibri Light"/>
          <w:spacing w:val="-7"/>
        </w:rPr>
        <w:t xml:space="preserve"> </w:t>
      </w:r>
      <w:r>
        <w:rPr>
          <w:rFonts w:eastAsia="Calibri Light"/>
        </w:rPr>
        <w:t>t</w:t>
      </w:r>
      <w:r>
        <w:rPr>
          <w:rFonts w:eastAsia="Calibri Light"/>
          <w:spacing w:val="1"/>
        </w:rPr>
        <w:t>e</w:t>
      </w:r>
      <w:r>
        <w:rPr>
          <w:rFonts w:eastAsia="Calibri Light"/>
        </w:rPr>
        <w:t>rm</w:t>
      </w:r>
      <w:r>
        <w:rPr>
          <w:rFonts w:eastAsia="Calibri Light"/>
          <w:spacing w:val="-4"/>
        </w:rPr>
        <w:t xml:space="preserve"> </w:t>
      </w:r>
      <w:r>
        <w:rPr>
          <w:rFonts w:eastAsia="Calibri Light"/>
        </w:rPr>
        <w:t>de</w:t>
      </w:r>
      <w:r>
        <w:rPr>
          <w:rFonts w:eastAsia="Calibri Light"/>
          <w:spacing w:val="1"/>
        </w:rPr>
        <w:t>v</w:t>
      </w:r>
      <w:r>
        <w:rPr>
          <w:rFonts w:eastAsia="Calibri Light"/>
        </w:rPr>
        <w:t>el</w:t>
      </w:r>
      <w:r>
        <w:rPr>
          <w:rFonts w:eastAsia="Calibri Light"/>
          <w:spacing w:val="1"/>
        </w:rPr>
        <w:t>o</w:t>
      </w:r>
      <w:r>
        <w:rPr>
          <w:rFonts w:eastAsia="Calibri Light"/>
          <w:spacing w:val="2"/>
        </w:rPr>
        <w:t>p</w:t>
      </w:r>
      <w:r>
        <w:rPr>
          <w:rFonts w:eastAsia="Calibri Light"/>
        </w:rPr>
        <w:t>ment</w:t>
      </w:r>
      <w:bookmarkEnd w:id="64"/>
    </w:p>
    <w:p w14:paraId="2FBE242D" w14:textId="22B50170" w:rsidR="00AE7C60" w:rsidRDefault="00A44FA3" w:rsidP="003E0BA7">
      <w:pPr>
        <w:spacing w:before="38" w:line="258" w:lineRule="auto"/>
        <w:ind w:left="820" w:right="175"/>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Y</w:t>
      </w:r>
      <w:r>
        <w:rPr>
          <w:spacing w:val="3"/>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2"/>
          <w:sz w:val="28"/>
          <w:szCs w:val="28"/>
        </w:rPr>
        <w:t>i</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fund</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it</w:t>
      </w:r>
      <w:r>
        <w:rPr>
          <w:spacing w:val="-2"/>
          <w:sz w:val="28"/>
          <w:szCs w:val="28"/>
        </w:rPr>
        <w:t>’</w:t>
      </w:r>
      <w:r>
        <w:rPr>
          <w:sz w:val="28"/>
          <w:szCs w:val="28"/>
        </w:rPr>
        <w:t>s</w:t>
      </w:r>
      <w:r>
        <w:rPr>
          <w:spacing w:val="1"/>
          <w:sz w:val="28"/>
          <w:szCs w:val="28"/>
        </w:rPr>
        <w:t xml:space="preserve"> </w:t>
      </w:r>
      <w:r>
        <w:rPr>
          <w:spacing w:val="-1"/>
          <w:sz w:val="28"/>
          <w:szCs w:val="28"/>
        </w:rPr>
        <w:t>us</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 p</w:t>
      </w:r>
      <w:r>
        <w:rPr>
          <w:spacing w:val="-2"/>
          <w:sz w:val="28"/>
          <w:szCs w:val="28"/>
        </w:rPr>
        <w:t>r</w:t>
      </w:r>
      <w:r>
        <w:rPr>
          <w:spacing w:val="1"/>
          <w:sz w:val="28"/>
          <w:szCs w:val="28"/>
        </w:rPr>
        <w:t>op</w:t>
      </w:r>
      <w:r>
        <w:rPr>
          <w:spacing w:val="-2"/>
          <w:sz w:val="28"/>
          <w:szCs w:val="28"/>
        </w:rPr>
        <w:t>e</w:t>
      </w:r>
      <w:r>
        <w:rPr>
          <w:sz w:val="28"/>
          <w:szCs w:val="28"/>
        </w:rPr>
        <w:t xml:space="preserve">r </w:t>
      </w:r>
      <w:r>
        <w:rPr>
          <w:spacing w:val="1"/>
          <w:sz w:val="28"/>
          <w:szCs w:val="28"/>
        </w:rPr>
        <w:t>st</w:t>
      </w:r>
      <w:r>
        <w:rPr>
          <w:spacing w:val="-2"/>
          <w:sz w:val="28"/>
          <w:szCs w:val="28"/>
        </w:rPr>
        <w:t>r</w:t>
      </w:r>
      <w:r>
        <w:rPr>
          <w:sz w:val="28"/>
          <w:szCs w:val="28"/>
        </w:rPr>
        <w:t>a</w:t>
      </w:r>
      <w:r>
        <w:rPr>
          <w:spacing w:val="1"/>
          <w:sz w:val="28"/>
          <w:szCs w:val="28"/>
        </w:rPr>
        <w:t>t</w:t>
      </w:r>
      <w:r>
        <w:rPr>
          <w:spacing w:val="-2"/>
          <w:sz w:val="28"/>
          <w:szCs w:val="28"/>
        </w:rPr>
        <w:t>e</w:t>
      </w:r>
      <w:r>
        <w:rPr>
          <w:spacing w:val="-1"/>
          <w:sz w:val="28"/>
          <w:szCs w:val="28"/>
        </w:rPr>
        <w:t>g</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th</w:t>
      </w:r>
      <w:r>
        <w:rPr>
          <w:spacing w:val="1"/>
          <w:sz w:val="28"/>
          <w:szCs w:val="28"/>
        </w:rPr>
        <w:t>i</w:t>
      </w:r>
      <w:r>
        <w:rPr>
          <w:sz w:val="28"/>
          <w:szCs w:val="28"/>
        </w:rPr>
        <w:t>n</w:t>
      </w:r>
      <w:r>
        <w:rPr>
          <w:spacing w:val="2"/>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t</w:t>
      </w:r>
      <w:r>
        <w:rPr>
          <w:sz w:val="28"/>
          <w:szCs w:val="28"/>
        </w:rPr>
        <w:t>ea</w:t>
      </w:r>
      <w:r>
        <w:rPr>
          <w:spacing w:val="2"/>
          <w:sz w:val="28"/>
          <w:szCs w:val="28"/>
        </w:rPr>
        <w:t>m</w:t>
      </w:r>
      <w:r>
        <w:rPr>
          <w:sz w:val="28"/>
          <w:szCs w:val="28"/>
        </w:rPr>
        <w:t>,</w:t>
      </w:r>
      <w:r>
        <w:rPr>
          <w:spacing w:val="-1"/>
          <w:sz w:val="28"/>
          <w:szCs w:val="28"/>
        </w:rPr>
        <w:t xml:space="preserve"> </w:t>
      </w:r>
      <w:r>
        <w:rPr>
          <w:spacing w:val="1"/>
          <w:sz w:val="28"/>
          <w:szCs w:val="28"/>
        </w:rPr>
        <w:t>th</w:t>
      </w:r>
      <w:r>
        <w:rPr>
          <w:spacing w:val="-2"/>
          <w:sz w:val="28"/>
          <w:szCs w:val="28"/>
        </w:rPr>
        <w:t>er</w:t>
      </w:r>
      <w:r>
        <w:rPr>
          <w:sz w:val="28"/>
          <w:szCs w:val="28"/>
        </w:rPr>
        <w:t>e wi</w:t>
      </w:r>
      <w:r>
        <w:rPr>
          <w:spacing w:val="-2"/>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b</w:t>
      </w:r>
      <w:r>
        <w:rPr>
          <w:spacing w:val="1"/>
          <w:sz w:val="28"/>
          <w:szCs w:val="28"/>
        </w:rPr>
        <w:t>l</w:t>
      </w:r>
      <w:r>
        <w:rPr>
          <w:sz w:val="28"/>
          <w:szCs w:val="28"/>
        </w:rPr>
        <w:t>em</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rry 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z w:val="28"/>
          <w:szCs w:val="28"/>
        </w:rPr>
        <w:t>h</w:t>
      </w:r>
      <w:r>
        <w:rPr>
          <w:spacing w:val="-2"/>
          <w:sz w:val="28"/>
          <w:szCs w:val="28"/>
        </w:rPr>
        <w:t>e</w:t>
      </w:r>
      <w:r>
        <w:rPr>
          <w:sz w:val="28"/>
          <w:szCs w:val="28"/>
        </w:rPr>
        <w:t xml:space="preserve">re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z w:val="28"/>
          <w:szCs w:val="28"/>
        </w:rPr>
        <w:t>a</w:t>
      </w:r>
      <w:r>
        <w:rPr>
          <w:spacing w:val="1"/>
          <w:sz w:val="28"/>
          <w:szCs w:val="28"/>
        </w:rPr>
        <w:t>y</w:t>
      </w:r>
      <w:r>
        <w:rPr>
          <w:sz w:val="28"/>
          <w:szCs w:val="28"/>
        </w:rPr>
        <w:t>.</w:t>
      </w:r>
    </w:p>
    <w:p w14:paraId="2C7EA119" w14:textId="77777777" w:rsidR="00AE7C60" w:rsidRDefault="00AE7C60" w:rsidP="003E0BA7">
      <w:pPr>
        <w:spacing w:before="9" w:line="280" w:lineRule="exact"/>
        <w:jc w:val="both"/>
        <w:rPr>
          <w:sz w:val="28"/>
          <w:szCs w:val="28"/>
        </w:rPr>
      </w:pPr>
    </w:p>
    <w:p w14:paraId="7A72385C" w14:textId="4CEC599A" w:rsidR="00AE7C60" w:rsidRDefault="00A44FA3" w:rsidP="003E0BA7">
      <w:pPr>
        <w:ind w:left="820"/>
        <w:jc w:val="both"/>
        <w:rPr>
          <w:sz w:val="28"/>
          <w:szCs w:val="28"/>
        </w:rPr>
      </w:pPr>
      <w:r>
        <w:rPr>
          <w:rFonts w:ascii="MS PGothic" w:eastAsia="MS PGothic" w:hAnsi="MS PGothic" w:cs="MS PGothic"/>
          <w:w w:val="78"/>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1"/>
          <w:sz w:val="28"/>
          <w:szCs w:val="28"/>
        </w:rPr>
        <w:t xml:space="preserve"> </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r</w:t>
      </w:r>
      <w:r>
        <w:rPr>
          <w:spacing w:val="1"/>
          <w:sz w:val="28"/>
          <w:szCs w:val="28"/>
        </w:rPr>
        <w:t>o</w:t>
      </w:r>
      <w:r>
        <w:rPr>
          <w:sz w:val="28"/>
          <w:szCs w:val="28"/>
        </w:rPr>
        <w:t>a</w:t>
      </w:r>
      <w:r>
        <w:rPr>
          <w:spacing w:val="-1"/>
          <w:sz w:val="28"/>
          <w:szCs w:val="28"/>
        </w:rPr>
        <w:t>d</w:t>
      </w:r>
      <w:r>
        <w:rPr>
          <w:sz w:val="28"/>
          <w:szCs w:val="28"/>
        </w:rPr>
        <w:t>m</w:t>
      </w:r>
      <w:r>
        <w:rPr>
          <w:spacing w:val="-2"/>
          <w:sz w:val="28"/>
          <w:szCs w:val="28"/>
        </w:rPr>
        <w:t>a</w:t>
      </w:r>
      <w:r>
        <w:rPr>
          <w:sz w:val="28"/>
          <w:szCs w:val="28"/>
        </w:rPr>
        <w:t>p</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pacing w:val="2"/>
          <w:sz w:val="28"/>
          <w:szCs w:val="28"/>
        </w:rPr>
        <w:t>n</w:t>
      </w:r>
      <w:r>
        <w:rPr>
          <w:sz w:val="28"/>
          <w:szCs w:val="28"/>
        </w:rPr>
        <w:t>.</w:t>
      </w:r>
    </w:p>
    <w:p w14:paraId="22364256" w14:textId="77777777" w:rsidR="003E0BA7" w:rsidRDefault="003E0BA7" w:rsidP="003E0BA7">
      <w:pPr>
        <w:ind w:left="820"/>
        <w:jc w:val="both"/>
      </w:pPr>
    </w:p>
    <w:p w14:paraId="68AD8EC3" w14:textId="77777777" w:rsidR="00AE7C60" w:rsidRDefault="00AE7C60" w:rsidP="003E0BA7">
      <w:pPr>
        <w:spacing w:before="13" w:line="200" w:lineRule="exact"/>
        <w:jc w:val="both"/>
      </w:pPr>
    </w:p>
    <w:p w14:paraId="654AC48D" w14:textId="77777777" w:rsidR="00AE7C60" w:rsidRDefault="00A44FA3" w:rsidP="003E0BA7">
      <w:pPr>
        <w:pStyle w:val="Heading1"/>
        <w:jc w:val="both"/>
        <w:rPr>
          <w:rFonts w:eastAsia="Calibri Light"/>
        </w:rPr>
      </w:pPr>
      <w:bookmarkStart w:id="65" w:name="_Toc82706595"/>
      <w:r>
        <w:rPr>
          <w:rFonts w:eastAsia="Calibri Light"/>
          <w:spacing w:val="-1"/>
        </w:rPr>
        <w:t>10</w:t>
      </w:r>
      <w:r>
        <w:rPr>
          <w:rFonts w:eastAsia="Calibri Light"/>
        </w:rPr>
        <w:t>.</w:t>
      </w:r>
      <w:r>
        <w:rPr>
          <w:rFonts w:eastAsia="Calibri Light"/>
          <w:spacing w:val="4"/>
        </w:rPr>
        <w:t xml:space="preserve"> </w:t>
      </w:r>
      <w:r>
        <w:rPr>
          <w:rFonts w:eastAsia="Calibri Light"/>
        </w:rPr>
        <w:t>Channe</w:t>
      </w:r>
      <w:r>
        <w:rPr>
          <w:rFonts w:eastAsia="Calibri Light"/>
          <w:spacing w:val="2"/>
        </w:rPr>
        <w:t>l</w:t>
      </w:r>
      <w:r>
        <w:rPr>
          <w:rFonts w:eastAsia="Calibri Light"/>
        </w:rPr>
        <w:t>s</w:t>
      </w:r>
      <w:bookmarkEnd w:id="65"/>
    </w:p>
    <w:p w14:paraId="00633CC7" w14:textId="77777777" w:rsidR="00AE7C60" w:rsidRDefault="00AE7C60" w:rsidP="003E0BA7">
      <w:pPr>
        <w:spacing w:before="4" w:line="120" w:lineRule="exact"/>
        <w:jc w:val="both"/>
        <w:rPr>
          <w:sz w:val="13"/>
          <w:szCs w:val="13"/>
        </w:rPr>
      </w:pPr>
    </w:p>
    <w:p w14:paraId="7A1F52D1" w14:textId="77777777" w:rsidR="00AE7C60" w:rsidRPr="00757823" w:rsidRDefault="00AE7C60" w:rsidP="003E0BA7">
      <w:pPr>
        <w:spacing w:line="200" w:lineRule="exact"/>
        <w:jc w:val="both"/>
        <w:rPr>
          <w:sz w:val="24"/>
          <w:szCs w:val="24"/>
        </w:rPr>
      </w:pPr>
    </w:p>
    <w:p w14:paraId="5089C7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https://www.bertinity.com/</w:t>
      </w:r>
    </w:p>
    <w:p w14:paraId="50B8025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https://twitter.com/bertinity</w:t>
      </w:r>
    </w:p>
    <w:p w14:paraId="3E3FD42C"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w:t>
      </w:r>
    </w:p>
    <w:p w14:paraId="31BB77C6"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https://t.me/bertinityofficial</w:t>
      </w:r>
    </w:p>
    <w:p w14:paraId="7FEEADF5"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https://www.linkedin.com/company/bertinity</w:t>
      </w:r>
    </w:p>
    <w:p w14:paraId="029497B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https://www.instagram.com/bertinity.io</w:t>
      </w:r>
    </w:p>
    <w:p w14:paraId="198C8612"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https://www.facebook.com/bertinity.io</w:t>
      </w:r>
    </w:p>
    <w:p w14:paraId="3F00246D"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https://www.reddit.com/user/bertinity</w:t>
      </w:r>
    </w:p>
    <w:p w14:paraId="038249C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lastRenderedPageBreak/>
        <w:t>https://medium.com/@bertinity</w:t>
      </w:r>
    </w:p>
    <w:p w14:paraId="3856465E"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https://www.quora.com/profile/Bertinity</w:t>
      </w:r>
    </w:p>
    <w:p w14:paraId="60D658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https://github.com/Bertinity</w:t>
      </w:r>
    </w:p>
    <w:p w14:paraId="1A0EAE07"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https://www.pinterest.de/bertinity/</w:t>
      </w:r>
    </w:p>
    <w:p w14:paraId="3DD2FFE1" w14:textId="4036EF80" w:rsidR="00AE7C60"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https://www.youtube.com/channel/UCyY_Vf3CYkCTnfBs4_Gs_EQ</w:t>
      </w:r>
    </w:p>
    <w:p w14:paraId="62AF2E82" w14:textId="77777777" w:rsidR="00AE7C60" w:rsidRDefault="00AE7C60" w:rsidP="003E0BA7">
      <w:pPr>
        <w:spacing w:line="200" w:lineRule="exact"/>
        <w:jc w:val="both"/>
      </w:pPr>
    </w:p>
    <w:p w14:paraId="75980DE9" w14:textId="77777777" w:rsidR="00AE7C60" w:rsidRDefault="00AE7C60" w:rsidP="003E0BA7">
      <w:pPr>
        <w:spacing w:line="200" w:lineRule="exact"/>
        <w:jc w:val="both"/>
      </w:pPr>
    </w:p>
    <w:p w14:paraId="655A97EE" w14:textId="77777777" w:rsidR="00AE7C60" w:rsidRDefault="00AE7C60" w:rsidP="003E0BA7">
      <w:pPr>
        <w:spacing w:line="200" w:lineRule="exact"/>
        <w:jc w:val="both"/>
      </w:pPr>
    </w:p>
    <w:p w14:paraId="5F838211" w14:textId="77777777" w:rsidR="00AE7C60" w:rsidRDefault="00AE7C60" w:rsidP="003E0BA7">
      <w:pPr>
        <w:spacing w:line="200" w:lineRule="exact"/>
        <w:jc w:val="both"/>
      </w:pPr>
    </w:p>
    <w:p w14:paraId="5321A2A3" w14:textId="77777777" w:rsidR="00AE7C60" w:rsidRDefault="00A44FA3" w:rsidP="003E0BA7">
      <w:pPr>
        <w:pStyle w:val="Heading1"/>
        <w:jc w:val="both"/>
        <w:rPr>
          <w:rFonts w:eastAsia="Calibri Light"/>
        </w:rPr>
      </w:pPr>
      <w:bookmarkStart w:id="66" w:name="_Toc82706596"/>
      <w:r>
        <w:rPr>
          <w:rFonts w:eastAsia="Calibri Light"/>
          <w:spacing w:val="-1"/>
        </w:rPr>
        <w:t>11</w:t>
      </w:r>
      <w:r>
        <w:rPr>
          <w:rFonts w:eastAsia="Calibri Light"/>
        </w:rPr>
        <w:t>.</w:t>
      </w:r>
      <w:r>
        <w:rPr>
          <w:rFonts w:eastAsia="Calibri Light"/>
          <w:spacing w:val="4"/>
        </w:rPr>
        <w:t xml:space="preserve"> </w:t>
      </w:r>
      <w:r>
        <w:rPr>
          <w:rFonts w:eastAsia="Calibri Light"/>
        </w:rPr>
        <w:t>D</w:t>
      </w:r>
      <w:r>
        <w:rPr>
          <w:rFonts w:eastAsia="Calibri Light"/>
          <w:spacing w:val="1"/>
        </w:rPr>
        <w:t>e</w:t>
      </w:r>
      <w:r>
        <w:rPr>
          <w:rFonts w:eastAsia="Calibri Light"/>
        </w:rPr>
        <w:t>fin</w:t>
      </w:r>
      <w:r>
        <w:rPr>
          <w:rFonts w:eastAsia="Calibri Light"/>
          <w:spacing w:val="-1"/>
        </w:rPr>
        <w:t>i</w:t>
      </w:r>
      <w:r>
        <w:rPr>
          <w:rFonts w:eastAsia="Calibri Light"/>
        </w:rPr>
        <w:t>t</w:t>
      </w:r>
      <w:r>
        <w:rPr>
          <w:rFonts w:eastAsia="Calibri Light"/>
          <w:spacing w:val="2"/>
        </w:rPr>
        <w:t>i</w:t>
      </w:r>
      <w:r>
        <w:rPr>
          <w:rFonts w:eastAsia="Calibri Light"/>
        </w:rPr>
        <w:t>on</w:t>
      </w:r>
      <w:bookmarkEnd w:id="66"/>
    </w:p>
    <w:p w14:paraId="4C692699" w14:textId="77777777" w:rsidR="00AE7C60" w:rsidRDefault="00AE7C60" w:rsidP="003E0BA7">
      <w:pPr>
        <w:spacing w:line="200" w:lineRule="exact"/>
        <w:jc w:val="both"/>
      </w:pPr>
    </w:p>
    <w:p w14:paraId="78FA9E2F" w14:textId="77777777" w:rsidR="00AE7C60" w:rsidRDefault="00AE7C60" w:rsidP="003E0BA7">
      <w:pPr>
        <w:spacing w:before="11" w:line="220" w:lineRule="exact"/>
        <w:jc w:val="both"/>
        <w:rPr>
          <w:sz w:val="22"/>
          <w:szCs w:val="22"/>
        </w:rPr>
      </w:pPr>
    </w:p>
    <w:p w14:paraId="419372C6" w14:textId="77777777" w:rsidR="00AE7C60" w:rsidRDefault="00A44FA3" w:rsidP="003E0BA7">
      <w:pPr>
        <w:spacing w:line="257" w:lineRule="auto"/>
        <w:ind w:left="460" w:right="264" w:hanging="360"/>
        <w:jc w:val="both"/>
        <w:rPr>
          <w:sz w:val="24"/>
          <w:szCs w:val="24"/>
        </w:rPr>
      </w:pPr>
      <w:r>
        <w:rPr>
          <w:rFonts w:ascii="MS PGothic" w:eastAsia="MS PGothic" w:hAnsi="MS PGothic" w:cs="MS PGothic"/>
          <w:w w:val="78"/>
          <w:sz w:val="24"/>
          <w:szCs w:val="24"/>
        </w:rPr>
        <w:t xml:space="preserve">✓   </w:t>
      </w:r>
      <w:r>
        <w:rPr>
          <w:b/>
          <w:sz w:val="24"/>
          <w:szCs w:val="24"/>
        </w:rPr>
        <w:t>Li</w:t>
      </w:r>
      <w:r>
        <w:rPr>
          <w:b/>
          <w:spacing w:val="1"/>
          <w:sz w:val="24"/>
          <w:szCs w:val="24"/>
        </w:rPr>
        <w:t>qu</w:t>
      </w:r>
      <w:r>
        <w:rPr>
          <w:b/>
          <w:spacing w:val="-2"/>
          <w:sz w:val="24"/>
          <w:szCs w:val="24"/>
        </w:rPr>
        <w:t>i</w:t>
      </w:r>
      <w:r>
        <w:rPr>
          <w:b/>
          <w:spacing w:val="1"/>
          <w:sz w:val="24"/>
          <w:szCs w:val="24"/>
        </w:rPr>
        <w:t>d</w:t>
      </w:r>
      <w:r>
        <w:rPr>
          <w:b/>
          <w:sz w:val="24"/>
          <w:szCs w:val="24"/>
        </w:rPr>
        <w:t xml:space="preserve">ity: </w:t>
      </w:r>
      <w:r>
        <w:rPr>
          <w:sz w:val="24"/>
          <w:szCs w:val="24"/>
        </w:rPr>
        <w:t>Liquidi</w:t>
      </w:r>
      <w:r>
        <w:rPr>
          <w:spacing w:val="1"/>
          <w:sz w:val="24"/>
          <w:szCs w:val="24"/>
        </w:rPr>
        <w:t>t</w:t>
      </w:r>
      <w:r>
        <w:rPr>
          <w:sz w:val="24"/>
          <w:szCs w:val="24"/>
        </w:rPr>
        <w:t xml:space="preserve">y </w:t>
      </w:r>
      <w:r>
        <w:rPr>
          <w:spacing w:val="-2"/>
          <w:sz w:val="24"/>
          <w:szCs w:val="24"/>
        </w:rPr>
        <w:t>i</w:t>
      </w:r>
      <w:r>
        <w:rPr>
          <w:sz w:val="24"/>
          <w:szCs w:val="24"/>
        </w:rPr>
        <w:t xml:space="preserve">s </w:t>
      </w:r>
      <w:r>
        <w:rPr>
          <w:spacing w:val="-2"/>
          <w:sz w:val="24"/>
          <w:szCs w:val="24"/>
        </w:rPr>
        <w:t>t</w:t>
      </w:r>
      <w:r>
        <w:rPr>
          <w:sz w:val="24"/>
          <w:szCs w:val="24"/>
        </w:rPr>
        <w:t>he</w:t>
      </w:r>
      <w:r>
        <w:rPr>
          <w:spacing w:val="-1"/>
          <w:sz w:val="24"/>
          <w:szCs w:val="24"/>
        </w:rPr>
        <w:t xml:space="preserve"> </w:t>
      </w:r>
      <w:r>
        <w:rPr>
          <w:sz w:val="24"/>
          <w:szCs w:val="24"/>
        </w:rPr>
        <w:t>me</w:t>
      </w:r>
      <w:r>
        <w:rPr>
          <w:spacing w:val="-1"/>
          <w:sz w:val="24"/>
          <w:szCs w:val="24"/>
        </w:rPr>
        <w:t>a</w:t>
      </w:r>
      <w:r>
        <w:rPr>
          <w:sz w:val="24"/>
          <w:szCs w:val="24"/>
        </w:rPr>
        <w:t>su</w:t>
      </w:r>
      <w:r>
        <w:rPr>
          <w:spacing w:val="2"/>
          <w:sz w:val="24"/>
          <w:szCs w:val="24"/>
        </w:rPr>
        <w:t>r</w:t>
      </w:r>
      <w:r>
        <w:rPr>
          <w:sz w:val="24"/>
          <w:szCs w:val="24"/>
        </w:rPr>
        <w:t>e</w:t>
      </w:r>
      <w:r>
        <w:rPr>
          <w:spacing w:val="-1"/>
          <w:sz w:val="24"/>
          <w:szCs w:val="24"/>
        </w:rPr>
        <w:t xml:space="preserve"> </w:t>
      </w:r>
      <w:r>
        <w:rPr>
          <w:sz w:val="24"/>
          <w:szCs w:val="24"/>
        </w:rPr>
        <w:t>of h</w:t>
      </w:r>
      <w:r>
        <w:rPr>
          <w:spacing w:val="-1"/>
          <w:sz w:val="24"/>
          <w:szCs w:val="24"/>
        </w:rPr>
        <w:t>o</w:t>
      </w:r>
      <w:r>
        <w:rPr>
          <w:sz w:val="24"/>
          <w:szCs w:val="24"/>
        </w:rPr>
        <w:t>w qui</w:t>
      </w:r>
      <w:r>
        <w:rPr>
          <w:spacing w:val="-1"/>
          <w:sz w:val="24"/>
          <w:szCs w:val="24"/>
        </w:rPr>
        <w:t>c</w:t>
      </w:r>
      <w:r>
        <w:rPr>
          <w:spacing w:val="2"/>
          <w:sz w:val="24"/>
          <w:szCs w:val="24"/>
        </w:rPr>
        <w:t>k</w:t>
      </w:r>
      <w:r>
        <w:rPr>
          <w:sz w:val="24"/>
          <w:szCs w:val="24"/>
        </w:rPr>
        <w:t xml:space="preserve">ly and </w:t>
      </w:r>
      <w:r>
        <w:rPr>
          <w:spacing w:val="-1"/>
          <w:sz w:val="24"/>
          <w:szCs w:val="24"/>
        </w:rPr>
        <w:t>ea</w:t>
      </w:r>
      <w:r>
        <w:rPr>
          <w:sz w:val="24"/>
          <w:szCs w:val="24"/>
        </w:rPr>
        <w:t>si</w:t>
      </w:r>
      <w:r>
        <w:rPr>
          <w:spacing w:val="1"/>
          <w:sz w:val="24"/>
          <w:szCs w:val="24"/>
        </w:rPr>
        <w:t>l</w:t>
      </w:r>
      <w:r>
        <w:rPr>
          <w:sz w:val="24"/>
          <w:szCs w:val="24"/>
        </w:rPr>
        <w:t>y a</w:t>
      </w:r>
      <w:r>
        <w:rPr>
          <w:spacing w:val="-1"/>
          <w:sz w:val="24"/>
          <w:szCs w:val="24"/>
        </w:rPr>
        <w:t xml:space="preserve"> </w:t>
      </w:r>
      <w:r>
        <w:rPr>
          <w:spacing w:val="1"/>
          <w:sz w:val="24"/>
          <w:szCs w:val="24"/>
        </w:rPr>
        <w:t>c</w:t>
      </w:r>
      <w:r>
        <w:rPr>
          <w:sz w:val="24"/>
          <w:szCs w:val="24"/>
        </w:rPr>
        <w:t>rypto</w:t>
      </w:r>
      <w:r>
        <w:rPr>
          <w:spacing w:val="-1"/>
          <w:sz w:val="24"/>
          <w:szCs w:val="24"/>
        </w:rPr>
        <w:t>c</w:t>
      </w:r>
      <w:r>
        <w:rPr>
          <w:sz w:val="24"/>
          <w:szCs w:val="24"/>
        </w:rPr>
        <w:t>ur</w:t>
      </w:r>
      <w:r>
        <w:rPr>
          <w:spacing w:val="1"/>
          <w:sz w:val="24"/>
          <w:szCs w:val="24"/>
        </w:rPr>
        <w:t>r</w:t>
      </w:r>
      <w:r>
        <w:rPr>
          <w:spacing w:val="-1"/>
          <w:sz w:val="24"/>
          <w:szCs w:val="24"/>
        </w:rPr>
        <w:t>e</w:t>
      </w:r>
      <w:r>
        <w:rPr>
          <w:sz w:val="24"/>
          <w:szCs w:val="24"/>
        </w:rPr>
        <w:t>n</w:t>
      </w:r>
      <w:r>
        <w:rPr>
          <w:spacing w:val="-1"/>
          <w:sz w:val="24"/>
          <w:szCs w:val="24"/>
        </w:rPr>
        <w:t>c</w:t>
      </w:r>
      <w:r>
        <w:rPr>
          <w:sz w:val="24"/>
          <w:szCs w:val="24"/>
        </w:rPr>
        <w:t xml:space="preserve">y </w:t>
      </w:r>
      <w:r>
        <w:rPr>
          <w:spacing w:val="1"/>
          <w:sz w:val="24"/>
          <w:szCs w:val="24"/>
        </w:rPr>
        <w:t>c</w:t>
      </w:r>
      <w:r>
        <w:rPr>
          <w:spacing w:val="-1"/>
          <w:sz w:val="24"/>
          <w:szCs w:val="24"/>
        </w:rPr>
        <w:t>a</w:t>
      </w:r>
      <w:r>
        <w:rPr>
          <w:sz w:val="24"/>
          <w:szCs w:val="24"/>
        </w:rPr>
        <w:t xml:space="preserve">n be </w:t>
      </w:r>
      <w:r>
        <w:rPr>
          <w:spacing w:val="-1"/>
          <w:sz w:val="24"/>
          <w:szCs w:val="24"/>
        </w:rPr>
        <w:t>c</w:t>
      </w:r>
      <w:r>
        <w:rPr>
          <w:sz w:val="24"/>
          <w:szCs w:val="24"/>
        </w:rPr>
        <w:t>onv</w:t>
      </w:r>
      <w:r>
        <w:rPr>
          <w:spacing w:val="-1"/>
          <w:sz w:val="24"/>
          <w:szCs w:val="24"/>
        </w:rPr>
        <w:t>e</w:t>
      </w:r>
      <w:r>
        <w:rPr>
          <w:sz w:val="24"/>
          <w:szCs w:val="24"/>
        </w:rPr>
        <w:t>rt</w:t>
      </w:r>
      <w:r>
        <w:rPr>
          <w:spacing w:val="-1"/>
          <w:sz w:val="24"/>
          <w:szCs w:val="24"/>
        </w:rPr>
        <w:t>e</w:t>
      </w:r>
      <w:r>
        <w:rPr>
          <w:sz w:val="24"/>
          <w:szCs w:val="24"/>
        </w:rPr>
        <w:t>d in</w:t>
      </w:r>
      <w:r>
        <w:rPr>
          <w:spacing w:val="1"/>
          <w:sz w:val="24"/>
          <w:szCs w:val="24"/>
        </w:rPr>
        <w:t>t</w:t>
      </w:r>
      <w:r>
        <w:rPr>
          <w:sz w:val="24"/>
          <w:szCs w:val="24"/>
        </w:rPr>
        <w:t xml:space="preserve">o </w:t>
      </w:r>
      <w:r>
        <w:rPr>
          <w:spacing w:val="1"/>
          <w:sz w:val="24"/>
          <w:szCs w:val="24"/>
        </w:rPr>
        <w:t>c</w:t>
      </w:r>
      <w:r>
        <w:rPr>
          <w:spacing w:val="-1"/>
          <w:sz w:val="24"/>
          <w:szCs w:val="24"/>
        </w:rPr>
        <w:t>a</w:t>
      </w:r>
      <w:r>
        <w:rPr>
          <w:sz w:val="24"/>
          <w:szCs w:val="24"/>
        </w:rPr>
        <w:t xml:space="preserve">sh, without </w:t>
      </w:r>
      <w:r>
        <w:rPr>
          <w:spacing w:val="1"/>
          <w:sz w:val="24"/>
          <w:szCs w:val="24"/>
        </w:rPr>
        <w:t>i</w:t>
      </w:r>
      <w:r>
        <w:rPr>
          <w:sz w:val="24"/>
          <w:szCs w:val="24"/>
        </w:rPr>
        <w:t>mpa</w:t>
      </w:r>
      <w:r>
        <w:rPr>
          <w:spacing w:val="-1"/>
          <w:sz w:val="24"/>
          <w:szCs w:val="24"/>
        </w:rPr>
        <w:t>c</w:t>
      </w:r>
      <w:r>
        <w:rPr>
          <w:sz w:val="24"/>
          <w:szCs w:val="24"/>
        </w:rPr>
        <w:t>t</w:t>
      </w:r>
      <w:r>
        <w:rPr>
          <w:spacing w:val="1"/>
          <w:sz w:val="24"/>
          <w:szCs w:val="24"/>
        </w:rPr>
        <w:t>i</w:t>
      </w:r>
      <w:r>
        <w:rPr>
          <w:sz w:val="24"/>
          <w:szCs w:val="24"/>
        </w:rPr>
        <w:t>ng the m</w:t>
      </w:r>
      <w:r>
        <w:rPr>
          <w:spacing w:val="-1"/>
          <w:sz w:val="24"/>
          <w:szCs w:val="24"/>
        </w:rPr>
        <w:t>a</w:t>
      </w:r>
      <w:r>
        <w:rPr>
          <w:sz w:val="24"/>
          <w:szCs w:val="24"/>
        </w:rPr>
        <w:t>rk</w:t>
      </w:r>
      <w:r>
        <w:rPr>
          <w:spacing w:val="-2"/>
          <w:sz w:val="24"/>
          <w:szCs w:val="24"/>
        </w:rPr>
        <w:t>e</w:t>
      </w:r>
      <w:r>
        <w:rPr>
          <w:sz w:val="24"/>
          <w:szCs w:val="24"/>
        </w:rPr>
        <w:t>t</w:t>
      </w:r>
      <w:r>
        <w:rPr>
          <w:spacing w:val="3"/>
          <w:sz w:val="24"/>
          <w:szCs w:val="24"/>
        </w:rPr>
        <w:t xml:space="preserve"> </w:t>
      </w:r>
      <w:r>
        <w:rPr>
          <w:sz w:val="24"/>
          <w:szCs w:val="24"/>
        </w:rPr>
        <w:t>pri</w:t>
      </w:r>
      <w:r>
        <w:rPr>
          <w:spacing w:val="-1"/>
          <w:sz w:val="24"/>
          <w:szCs w:val="24"/>
        </w:rPr>
        <w:t>ce</w:t>
      </w:r>
      <w:r>
        <w:rPr>
          <w:sz w:val="24"/>
          <w:szCs w:val="24"/>
        </w:rPr>
        <w:t>. Liquidi</w:t>
      </w:r>
      <w:r>
        <w:rPr>
          <w:spacing w:val="1"/>
          <w:sz w:val="24"/>
          <w:szCs w:val="24"/>
        </w:rPr>
        <w:t>t</w:t>
      </w:r>
      <w:r>
        <w:rPr>
          <w:sz w:val="24"/>
          <w:szCs w:val="24"/>
        </w:rPr>
        <w:t xml:space="preserve">y is </w:t>
      </w:r>
      <w:r>
        <w:rPr>
          <w:spacing w:val="1"/>
          <w:sz w:val="24"/>
          <w:szCs w:val="24"/>
        </w:rPr>
        <w:t>i</w:t>
      </w:r>
      <w:r>
        <w:rPr>
          <w:sz w:val="24"/>
          <w:szCs w:val="24"/>
        </w:rPr>
        <w:t>mport</w:t>
      </w:r>
      <w:r>
        <w:rPr>
          <w:spacing w:val="-1"/>
          <w:sz w:val="24"/>
          <w:szCs w:val="24"/>
        </w:rPr>
        <w:t>a</w:t>
      </w:r>
      <w:r>
        <w:rPr>
          <w:sz w:val="24"/>
          <w:szCs w:val="24"/>
        </w:rPr>
        <w:t>nt be</w:t>
      </w:r>
      <w:r>
        <w:rPr>
          <w:spacing w:val="-1"/>
          <w:sz w:val="24"/>
          <w:szCs w:val="24"/>
        </w:rPr>
        <w:t>ca</w:t>
      </w:r>
      <w:r>
        <w:rPr>
          <w:sz w:val="24"/>
          <w:szCs w:val="24"/>
        </w:rPr>
        <w:t>use</w:t>
      </w:r>
      <w:r>
        <w:rPr>
          <w:spacing w:val="-1"/>
          <w:sz w:val="24"/>
          <w:szCs w:val="24"/>
        </w:rPr>
        <w:t xml:space="preserve"> </w:t>
      </w:r>
      <w:r>
        <w:rPr>
          <w:sz w:val="24"/>
          <w:szCs w:val="24"/>
        </w:rPr>
        <w:t xml:space="preserve">it brings </w:t>
      </w:r>
      <w:r>
        <w:rPr>
          <w:spacing w:val="-1"/>
          <w:sz w:val="24"/>
          <w:szCs w:val="24"/>
        </w:rPr>
        <w:t>a</w:t>
      </w:r>
      <w:r>
        <w:rPr>
          <w:sz w:val="24"/>
          <w:szCs w:val="24"/>
        </w:rPr>
        <w:t>bout better</w:t>
      </w:r>
      <w:r>
        <w:rPr>
          <w:spacing w:val="-1"/>
          <w:sz w:val="24"/>
          <w:szCs w:val="24"/>
        </w:rPr>
        <w:t xml:space="preserve"> </w:t>
      </w:r>
      <w:r>
        <w:rPr>
          <w:sz w:val="24"/>
          <w:szCs w:val="24"/>
        </w:rPr>
        <w:t>pri</w:t>
      </w:r>
      <w:r>
        <w:rPr>
          <w:spacing w:val="-1"/>
          <w:sz w:val="24"/>
          <w:szCs w:val="24"/>
        </w:rPr>
        <w:t>c</w:t>
      </w:r>
      <w:r>
        <w:rPr>
          <w:sz w:val="24"/>
          <w:szCs w:val="24"/>
        </w:rPr>
        <w:t>i</w:t>
      </w:r>
      <w:r>
        <w:rPr>
          <w:spacing w:val="3"/>
          <w:sz w:val="24"/>
          <w:szCs w:val="24"/>
        </w:rPr>
        <w:t>n</w:t>
      </w:r>
      <w:r>
        <w:rPr>
          <w:sz w:val="24"/>
          <w:szCs w:val="24"/>
        </w:rPr>
        <w:t>g, f</w:t>
      </w:r>
      <w:r>
        <w:rPr>
          <w:spacing w:val="-2"/>
          <w:sz w:val="24"/>
          <w:szCs w:val="24"/>
        </w:rPr>
        <w:t>a</w:t>
      </w:r>
      <w:r>
        <w:rPr>
          <w:sz w:val="24"/>
          <w:szCs w:val="24"/>
        </w:rPr>
        <w:t>ster</w:t>
      </w:r>
      <w:r>
        <w:rPr>
          <w:spacing w:val="-1"/>
          <w:sz w:val="24"/>
          <w:szCs w:val="24"/>
        </w:rPr>
        <w:t xml:space="preserve"> </w:t>
      </w:r>
      <w:r>
        <w:rPr>
          <w:sz w:val="24"/>
          <w:szCs w:val="24"/>
        </w:rPr>
        <w:t>t</w:t>
      </w:r>
      <w:r>
        <w:rPr>
          <w:spacing w:val="2"/>
          <w:sz w:val="24"/>
          <w:szCs w:val="24"/>
        </w:rPr>
        <w: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 t</w:t>
      </w:r>
      <w:r>
        <w:rPr>
          <w:spacing w:val="1"/>
          <w:sz w:val="24"/>
          <w:szCs w:val="24"/>
        </w:rPr>
        <w:t>i</w:t>
      </w:r>
      <w:r>
        <w:rPr>
          <w:sz w:val="24"/>
          <w:szCs w:val="24"/>
        </w:rPr>
        <w:t>m</w:t>
      </w:r>
      <w:r>
        <w:rPr>
          <w:spacing w:val="2"/>
          <w:sz w:val="24"/>
          <w:szCs w:val="24"/>
        </w:rPr>
        <w:t>es</w:t>
      </w:r>
      <w:r>
        <w:rPr>
          <w:sz w:val="24"/>
          <w:szCs w:val="24"/>
        </w:rPr>
        <w:t xml:space="preserve">, </w:t>
      </w:r>
      <w:r>
        <w:rPr>
          <w:spacing w:val="-1"/>
          <w:sz w:val="24"/>
          <w:szCs w:val="24"/>
        </w:rPr>
        <w:t>a</w:t>
      </w:r>
      <w:r>
        <w:rPr>
          <w:sz w:val="24"/>
          <w:szCs w:val="24"/>
        </w:rPr>
        <w:t>nd inc</w:t>
      </w:r>
      <w:r>
        <w:rPr>
          <w:spacing w:val="-1"/>
          <w:sz w:val="24"/>
          <w:szCs w:val="24"/>
        </w:rPr>
        <w:t>r</w:t>
      </w:r>
      <w:r>
        <w:rPr>
          <w:spacing w:val="1"/>
          <w:sz w:val="24"/>
          <w:szCs w:val="24"/>
        </w:rPr>
        <w:t>e</w:t>
      </w:r>
      <w:r>
        <w:rPr>
          <w:spacing w:val="-1"/>
          <w:sz w:val="24"/>
          <w:szCs w:val="24"/>
        </w:rPr>
        <w:t>a</w:t>
      </w:r>
      <w:r>
        <w:rPr>
          <w:sz w:val="24"/>
          <w:szCs w:val="24"/>
        </w:rPr>
        <w:t>s</w:t>
      </w:r>
      <w:r>
        <w:rPr>
          <w:spacing w:val="-1"/>
          <w:sz w:val="24"/>
          <w:szCs w:val="24"/>
        </w:rPr>
        <w:t>e</w:t>
      </w:r>
      <w:r>
        <w:rPr>
          <w:sz w:val="24"/>
          <w:szCs w:val="24"/>
        </w:rPr>
        <w:t xml:space="preserve">d </w:t>
      </w:r>
      <w:r>
        <w:rPr>
          <w:spacing w:val="1"/>
          <w:sz w:val="24"/>
          <w:szCs w:val="24"/>
        </w:rPr>
        <w:t>a</w:t>
      </w:r>
      <w:r>
        <w:rPr>
          <w:spacing w:val="-1"/>
          <w:sz w:val="24"/>
          <w:szCs w:val="24"/>
        </w:rPr>
        <w:t>cc</w:t>
      </w:r>
      <w:r>
        <w:rPr>
          <w:sz w:val="24"/>
          <w:szCs w:val="24"/>
        </w:rPr>
        <w:t>u</w:t>
      </w:r>
      <w:r>
        <w:rPr>
          <w:spacing w:val="1"/>
          <w:sz w:val="24"/>
          <w:szCs w:val="24"/>
        </w:rPr>
        <w:t>r</w:t>
      </w:r>
      <w:r>
        <w:rPr>
          <w:spacing w:val="-1"/>
          <w:sz w:val="24"/>
          <w:szCs w:val="24"/>
        </w:rPr>
        <w:t>ac</w:t>
      </w:r>
      <w:r>
        <w:rPr>
          <w:sz w:val="24"/>
          <w:szCs w:val="24"/>
        </w:rPr>
        <w:t>y</w:t>
      </w:r>
      <w:r>
        <w:rPr>
          <w:spacing w:val="2"/>
          <w:sz w:val="24"/>
          <w:szCs w:val="24"/>
        </w:rPr>
        <w:t xml:space="preserve"> </w:t>
      </w:r>
      <w:r>
        <w:rPr>
          <w:sz w:val="24"/>
          <w:szCs w:val="24"/>
        </w:rPr>
        <w:t>for</w:t>
      </w:r>
      <w:r>
        <w:rPr>
          <w:spacing w:val="-1"/>
          <w:sz w:val="24"/>
          <w:szCs w:val="24"/>
        </w:rPr>
        <w:t xml:space="preserve"> </w:t>
      </w:r>
      <w:r>
        <w:rPr>
          <w:sz w:val="24"/>
          <w:szCs w:val="24"/>
        </w:rPr>
        <w:t>te</w:t>
      </w:r>
      <w:r>
        <w:rPr>
          <w:spacing w:val="-1"/>
          <w:sz w:val="24"/>
          <w:szCs w:val="24"/>
        </w:rPr>
        <w:t>c</w:t>
      </w:r>
      <w:r>
        <w:rPr>
          <w:sz w:val="24"/>
          <w:szCs w:val="24"/>
        </w:rPr>
        <w:t>hni</w:t>
      </w:r>
      <w:r>
        <w:rPr>
          <w:spacing w:val="4"/>
          <w:sz w:val="24"/>
          <w:szCs w:val="24"/>
        </w:rPr>
        <w:t>c</w:t>
      </w:r>
      <w:r>
        <w:rPr>
          <w:spacing w:val="-1"/>
          <w:sz w:val="24"/>
          <w:szCs w:val="24"/>
        </w:rPr>
        <w:t>a</w:t>
      </w:r>
      <w:r>
        <w:rPr>
          <w:sz w:val="24"/>
          <w:szCs w:val="24"/>
        </w:rPr>
        <w:t xml:space="preserve">l </w:t>
      </w:r>
      <w:r>
        <w:rPr>
          <w:spacing w:val="-1"/>
          <w:sz w:val="24"/>
          <w:szCs w:val="24"/>
        </w:rPr>
        <w:t>a</w:t>
      </w:r>
      <w:r>
        <w:rPr>
          <w:sz w:val="24"/>
          <w:szCs w:val="24"/>
        </w:rPr>
        <w:t>n</w:t>
      </w:r>
      <w:r>
        <w:rPr>
          <w:spacing w:val="-1"/>
          <w:sz w:val="24"/>
          <w:szCs w:val="24"/>
        </w:rPr>
        <w:t>a</w:t>
      </w:r>
      <w:r>
        <w:rPr>
          <w:sz w:val="24"/>
          <w:szCs w:val="24"/>
        </w:rPr>
        <w:t>lys</w:t>
      </w:r>
      <w:r>
        <w:rPr>
          <w:spacing w:val="1"/>
          <w:sz w:val="24"/>
          <w:szCs w:val="24"/>
        </w:rPr>
        <w:t>i</w:t>
      </w:r>
      <w:r>
        <w:rPr>
          <w:sz w:val="24"/>
          <w:szCs w:val="24"/>
        </w:rPr>
        <w:t>s.</w:t>
      </w:r>
    </w:p>
    <w:p w14:paraId="50A6FFF4" w14:textId="77777777" w:rsidR="00AE7C60" w:rsidRDefault="00A44FA3" w:rsidP="003E0BA7">
      <w:pPr>
        <w:spacing w:line="280" w:lineRule="exact"/>
        <w:ind w:left="100"/>
        <w:jc w:val="both"/>
        <w:rPr>
          <w:sz w:val="24"/>
          <w:szCs w:val="24"/>
        </w:rPr>
      </w:pPr>
      <w:r>
        <w:rPr>
          <w:rFonts w:ascii="MS PGothic" w:eastAsia="MS PGothic" w:hAnsi="MS PGothic" w:cs="MS PGothic"/>
          <w:w w:val="78"/>
          <w:sz w:val="24"/>
          <w:szCs w:val="24"/>
        </w:rPr>
        <w:t xml:space="preserve">✓   </w:t>
      </w:r>
      <w:r>
        <w:rPr>
          <w:b/>
          <w:sz w:val="24"/>
          <w:szCs w:val="24"/>
        </w:rPr>
        <w:t>C</w:t>
      </w:r>
      <w:r>
        <w:rPr>
          <w:b/>
          <w:spacing w:val="-1"/>
          <w:sz w:val="24"/>
          <w:szCs w:val="24"/>
        </w:rPr>
        <w:t>P</w:t>
      </w:r>
      <w:r>
        <w:rPr>
          <w:b/>
          <w:sz w:val="24"/>
          <w:szCs w:val="24"/>
        </w:rPr>
        <w:t xml:space="preserve">G: </w:t>
      </w:r>
      <w:r>
        <w:rPr>
          <w:sz w:val="24"/>
          <w:szCs w:val="24"/>
        </w:rPr>
        <w:t xml:space="preserve">A </w:t>
      </w:r>
      <w:r>
        <w:rPr>
          <w:spacing w:val="-1"/>
          <w:sz w:val="24"/>
          <w:szCs w:val="24"/>
        </w:rPr>
        <w:t>c</w:t>
      </w:r>
      <w:r>
        <w:rPr>
          <w:sz w:val="24"/>
          <w:szCs w:val="24"/>
        </w:rPr>
        <w:t xml:space="preserve">rypto </w:t>
      </w:r>
      <w:r>
        <w:rPr>
          <w:spacing w:val="2"/>
          <w:sz w:val="24"/>
          <w:szCs w:val="24"/>
        </w:rPr>
        <w:t>p</w:t>
      </w:r>
      <w:r>
        <w:rPr>
          <w:spacing w:val="-1"/>
          <w:sz w:val="24"/>
          <w:szCs w:val="24"/>
        </w:rPr>
        <w:t>a</w:t>
      </w:r>
      <w:r>
        <w:rPr>
          <w:sz w:val="24"/>
          <w:szCs w:val="24"/>
        </w:rPr>
        <w:t>yment g</w:t>
      </w:r>
      <w:r>
        <w:rPr>
          <w:spacing w:val="-1"/>
          <w:sz w:val="24"/>
          <w:szCs w:val="24"/>
        </w:rPr>
        <w:t>a</w:t>
      </w:r>
      <w:r>
        <w:rPr>
          <w:sz w:val="24"/>
          <w:szCs w:val="24"/>
        </w:rPr>
        <w:t>te</w:t>
      </w:r>
      <w:r>
        <w:rPr>
          <w:spacing w:val="-1"/>
          <w:sz w:val="24"/>
          <w:szCs w:val="24"/>
        </w:rPr>
        <w:t>wa</w:t>
      </w:r>
      <w:r>
        <w:rPr>
          <w:sz w:val="24"/>
          <w:szCs w:val="24"/>
        </w:rPr>
        <w:t>y is a pl</w:t>
      </w:r>
      <w:r>
        <w:rPr>
          <w:spacing w:val="-1"/>
          <w:sz w:val="24"/>
          <w:szCs w:val="24"/>
        </w:rPr>
        <w:t>a</w:t>
      </w:r>
      <w:r>
        <w:rPr>
          <w:spacing w:val="3"/>
          <w:sz w:val="24"/>
          <w:szCs w:val="24"/>
        </w:rPr>
        <w:t>t</w:t>
      </w:r>
      <w:r>
        <w:rPr>
          <w:sz w:val="24"/>
          <w:szCs w:val="24"/>
        </w:rPr>
        <w:t>fo</w:t>
      </w:r>
      <w:r>
        <w:rPr>
          <w:spacing w:val="-1"/>
          <w:sz w:val="24"/>
          <w:szCs w:val="24"/>
        </w:rPr>
        <w:t>r</w:t>
      </w:r>
      <w:r>
        <w:rPr>
          <w:sz w:val="24"/>
          <w:szCs w:val="24"/>
        </w:rPr>
        <w:t>m for</w:t>
      </w:r>
      <w:r>
        <w:rPr>
          <w:spacing w:val="1"/>
          <w:sz w:val="24"/>
          <w:szCs w:val="24"/>
        </w:rPr>
        <w:t xml:space="preserve"> </w:t>
      </w:r>
      <w:r>
        <w:rPr>
          <w:sz w:val="24"/>
          <w:szCs w:val="24"/>
        </w:rPr>
        <w:t>onl</w:t>
      </w:r>
      <w:r>
        <w:rPr>
          <w:spacing w:val="1"/>
          <w:sz w:val="24"/>
          <w:szCs w:val="24"/>
        </w:rPr>
        <w:t>i</w:t>
      </w:r>
      <w:r>
        <w:rPr>
          <w:sz w:val="24"/>
          <w:szCs w:val="24"/>
        </w:rPr>
        <w:t>ne</w:t>
      </w:r>
      <w:r>
        <w:rPr>
          <w:spacing w:val="-1"/>
          <w:sz w:val="24"/>
          <w:szCs w:val="24"/>
        </w:rPr>
        <w:t xml:space="preserve"> </w:t>
      </w:r>
      <w:r>
        <w:rPr>
          <w:sz w:val="24"/>
          <w:szCs w:val="24"/>
        </w:rPr>
        <w:t>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ons th</w:t>
      </w:r>
      <w:r>
        <w:rPr>
          <w:spacing w:val="-1"/>
          <w:sz w:val="24"/>
          <w:szCs w:val="24"/>
        </w:rPr>
        <w:t>a</w:t>
      </w:r>
      <w:r>
        <w:rPr>
          <w:sz w:val="24"/>
          <w:szCs w:val="24"/>
        </w:rPr>
        <w:t>t</w:t>
      </w:r>
      <w:r>
        <w:rPr>
          <w:spacing w:val="3"/>
          <w:sz w:val="24"/>
          <w:szCs w:val="24"/>
        </w:rPr>
        <w:t xml:space="preserve"> </w:t>
      </w:r>
      <w:r>
        <w:rPr>
          <w:sz w:val="24"/>
          <w:szCs w:val="24"/>
        </w:rPr>
        <w:t>h</w:t>
      </w:r>
      <w:r>
        <w:rPr>
          <w:spacing w:val="-1"/>
          <w:sz w:val="24"/>
          <w:szCs w:val="24"/>
        </w:rPr>
        <w:t>e</w:t>
      </w:r>
      <w:r>
        <w:rPr>
          <w:sz w:val="24"/>
          <w:szCs w:val="24"/>
        </w:rPr>
        <w:t>lps comp</w:t>
      </w:r>
      <w:r>
        <w:rPr>
          <w:spacing w:val="-1"/>
          <w:sz w:val="24"/>
          <w:szCs w:val="24"/>
        </w:rPr>
        <w:t>a</w:t>
      </w:r>
      <w:r>
        <w:rPr>
          <w:sz w:val="24"/>
          <w:szCs w:val="24"/>
        </w:rPr>
        <w:t>nies</w:t>
      </w:r>
    </w:p>
    <w:p w14:paraId="31B60E4E" w14:textId="77777777" w:rsidR="00AE7C60" w:rsidRDefault="00A44FA3" w:rsidP="003E0BA7">
      <w:pPr>
        <w:spacing w:before="21"/>
        <w:ind w:left="460"/>
        <w:jc w:val="both"/>
        <w:rPr>
          <w:sz w:val="24"/>
          <w:szCs w:val="24"/>
        </w:rPr>
      </w:pPr>
      <w:r>
        <w:rPr>
          <w:spacing w:val="-1"/>
          <w:sz w:val="24"/>
          <w:szCs w:val="24"/>
        </w:rPr>
        <w:t>ac</w:t>
      </w:r>
      <w:r>
        <w:rPr>
          <w:spacing w:val="1"/>
          <w:sz w:val="24"/>
          <w:szCs w:val="24"/>
        </w:rPr>
        <w:t>c</w:t>
      </w:r>
      <w:r>
        <w:rPr>
          <w:spacing w:val="-1"/>
          <w:sz w:val="24"/>
          <w:szCs w:val="24"/>
        </w:rPr>
        <w:t>e</w:t>
      </w:r>
      <w:r>
        <w:rPr>
          <w:sz w:val="24"/>
          <w:szCs w:val="24"/>
        </w:rPr>
        <w:t>pt paym</w:t>
      </w:r>
      <w:r>
        <w:rPr>
          <w:spacing w:val="-1"/>
          <w:sz w:val="24"/>
          <w:szCs w:val="24"/>
        </w:rPr>
        <w:t>e</w:t>
      </w:r>
      <w:r>
        <w:rPr>
          <w:sz w:val="24"/>
          <w:szCs w:val="24"/>
        </w:rPr>
        <w:t xml:space="preserve">nts </w:t>
      </w:r>
      <w:r>
        <w:rPr>
          <w:spacing w:val="1"/>
          <w:sz w:val="24"/>
          <w:szCs w:val="24"/>
        </w:rPr>
        <w:t>i</w:t>
      </w:r>
      <w:r>
        <w:rPr>
          <w:sz w:val="24"/>
          <w:szCs w:val="24"/>
        </w:rPr>
        <w:t xml:space="preserve">n </w:t>
      </w:r>
      <w:r>
        <w:rPr>
          <w:spacing w:val="-1"/>
          <w:sz w:val="24"/>
          <w:szCs w:val="24"/>
        </w:rPr>
        <w:t>c</w:t>
      </w:r>
      <w:r>
        <w:rPr>
          <w:sz w:val="24"/>
          <w:szCs w:val="24"/>
        </w:rPr>
        <w:t>ryp</w:t>
      </w:r>
      <w:r>
        <w:rPr>
          <w:spacing w:val="2"/>
          <w:sz w:val="24"/>
          <w:szCs w:val="24"/>
        </w:rPr>
        <w:t>t</w:t>
      </w:r>
      <w:r>
        <w:rPr>
          <w:sz w:val="24"/>
          <w:szCs w:val="24"/>
        </w:rPr>
        <w:t>o</w:t>
      </w:r>
      <w:r>
        <w:rPr>
          <w:spacing w:val="-1"/>
          <w:sz w:val="24"/>
          <w:szCs w:val="24"/>
        </w:rPr>
        <w:t>c</w:t>
      </w:r>
      <w:r>
        <w:rPr>
          <w:sz w:val="24"/>
          <w:szCs w:val="24"/>
        </w:rPr>
        <w:t>ur</w:t>
      </w:r>
      <w:r>
        <w:rPr>
          <w:spacing w:val="-1"/>
          <w:sz w:val="24"/>
          <w:szCs w:val="24"/>
        </w:rPr>
        <w:t>re</w:t>
      </w:r>
      <w:r>
        <w:rPr>
          <w:spacing w:val="2"/>
          <w:sz w:val="24"/>
          <w:szCs w:val="24"/>
        </w:rPr>
        <w:t>n</w:t>
      </w:r>
      <w:r>
        <w:rPr>
          <w:spacing w:val="-1"/>
          <w:sz w:val="24"/>
          <w:szCs w:val="24"/>
        </w:rPr>
        <w:t>c</w:t>
      </w:r>
      <w:r>
        <w:rPr>
          <w:sz w:val="24"/>
          <w:szCs w:val="24"/>
        </w:rPr>
        <w:t>ies.</w:t>
      </w:r>
    </w:p>
    <w:p w14:paraId="304F97EF" w14:textId="77777777" w:rsidR="00AE7C60" w:rsidRDefault="00A44FA3" w:rsidP="003E0BA7">
      <w:pPr>
        <w:spacing w:before="7" w:line="280" w:lineRule="exact"/>
        <w:ind w:left="460" w:right="197" w:hanging="360"/>
        <w:jc w:val="both"/>
        <w:rPr>
          <w:sz w:val="24"/>
          <w:szCs w:val="24"/>
        </w:rPr>
      </w:pPr>
      <w:r>
        <w:rPr>
          <w:rFonts w:ascii="MS PGothic" w:eastAsia="MS PGothic" w:hAnsi="MS PGothic" w:cs="MS PGothic"/>
          <w:w w:val="78"/>
          <w:sz w:val="24"/>
          <w:szCs w:val="24"/>
        </w:rPr>
        <w:t xml:space="preserve">✓   </w:t>
      </w:r>
      <w:r>
        <w:rPr>
          <w:b/>
          <w:spacing w:val="1"/>
          <w:sz w:val="24"/>
          <w:szCs w:val="24"/>
        </w:rPr>
        <w:t>S</w:t>
      </w:r>
      <w:r>
        <w:rPr>
          <w:b/>
          <w:spacing w:val="-1"/>
          <w:sz w:val="24"/>
          <w:szCs w:val="24"/>
        </w:rPr>
        <w:t>ec</w:t>
      </w:r>
      <w:r>
        <w:rPr>
          <w:b/>
          <w:spacing w:val="1"/>
          <w:sz w:val="24"/>
          <w:szCs w:val="24"/>
        </w:rPr>
        <w:t>u</w:t>
      </w:r>
      <w:r>
        <w:rPr>
          <w:b/>
          <w:spacing w:val="-1"/>
          <w:sz w:val="24"/>
          <w:szCs w:val="24"/>
        </w:rPr>
        <w:t>r</w:t>
      </w:r>
      <w:r>
        <w:rPr>
          <w:b/>
          <w:sz w:val="24"/>
          <w:szCs w:val="24"/>
        </w:rPr>
        <w:t xml:space="preserve">ity </w:t>
      </w:r>
      <w:r>
        <w:rPr>
          <w:b/>
          <w:spacing w:val="-1"/>
          <w:sz w:val="24"/>
          <w:szCs w:val="24"/>
        </w:rPr>
        <w:t>t</w:t>
      </w:r>
      <w:r>
        <w:rPr>
          <w:b/>
          <w:sz w:val="24"/>
          <w:szCs w:val="24"/>
        </w:rPr>
        <w:t>o</w:t>
      </w:r>
      <w:r>
        <w:rPr>
          <w:b/>
          <w:spacing w:val="1"/>
          <w:sz w:val="24"/>
          <w:szCs w:val="24"/>
        </w:rPr>
        <w:t>k</w:t>
      </w:r>
      <w:r>
        <w:rPr>
          <w:b/>
          <w:spacing w:val="-1"/>
          <w:sz w:val="24"/>
          <w:szCs w:val="24"/>
        </w:rPr>
        <w:t>e</w:t>
      </w:r>
      <w:r>
        <w:rPr>
          <w:b/>
          <w:spacing w:val="1"/>
          <w:sz w:val="24"/>
          <w:szCs w:val="24"/>
        </w:rPr>
        <w:t>n</w:t>
      </w:r>
      <w:r>
        <w:rPr>
          <w:b/>
          <w:sz w:val="24"/>
          <w:szCs w:val="24"/>
        </w:rPr>
        <w:t xml:space="preserve">: </w:t>
      </w:r>
      <w:r>
        <w:rPr>
          <w:sz w:val="24"/>
          <w:szCs w:val="24"/>
        </w:rPr>
        <w:t>A s</w:t>
      </w:r>
      <w:r>
        <w:rPr>
          <w:spacing w:val="1"/>
          <w:sz w:val="24"/>
          <w:szCs w:val="24"/>
        </w:rPr>
        <w:t>e</w:t>
      </w:r>
      <w:r>
        <w:rPr>
          <w:spacing w:val="-1"/>
          <w:sz w:val="24"/>
          <w:szCs w:val="24"/>
        </w:rPr>
        <w:t>c</w:t>
      </w:r>
      <w:r>
        <w:rPr>
          <w:sz w:val="24"/>
          <w:szCs w:val="24"/>
        </w:rPr>
        <w:t>ur</w:t>
      </w:r>
      <w:r>
        <w:rPr>
          <w:spacing w:val="2"/>
          <w:sz w:val="24"/>
          <w:szCs w:val="24"/>
        </w:rPr>
        <w:t>i</w:t>
      </w:r>
      <w:r>
        <w:rPr>
          <w:sz w:val="24"/>
          <w:szCs w:val="24"/>
        </w:rPr>
        <w:t xml:space="preserve">ty </w:t>
      </w:r>
      <w:r>
        <w:rPr>
          <w:spacing w:val="1"/>
          <w:sz w:val="24"/>
          <w:szCs w:val="24"/>
        </w:rPr>
        <w:t>t</w:t>
      </w:r>
      <w:r>
        <w:rPr>
          <w:sz w:val="24"/>
          <w:szCs w:val="24"/>
        </w:rPr>
        <w:t>ok</w:t>
      </w:r>
      <w:r>
        <w:rPr>
          <w:spacing w:val="-1"/>
          <w:sz w:val="24"/>
          <w:szCs w:val="24"/>
        </w:rPr>
        <w:t>e</w:t>
      </w:r>
      <w:r>
        <w:rPr>
          <w:sz w:val="24"/>
          <w:szCs w:val="24"/>
        </w:rPr>
        <w:t>n, r</w:t>
      </w:r>
      <w:r>
        <w:rPr>
          <w:spacing w:val="-2"/>
          <w:sz w:val="24"/>
          <w:szCs w:val="24"/>
        </w:rPr>
        <w:t>e</w:t>
      </w:r>
      <w:r>
        <w:rPr>
          <w:sz w:val="24"/>
          <w:szCs w:val="24"/>
        </w:rPr>
        <w:t>pr</w:t>
      </w:r>
      <w:r>
        <w:rPr>
          <w:spacing w:val="-2"/>
          <w:sz w:val="24"/>
          <w:szCs w:val="24"/>
        </w:rPr>
        <w:t>e</w:t>
      </w:r>
      <w:r>
        <w:rPr>
          <w:spacing w:val="2"/>
          <w:sz w:val="24"/>
          <w:szCs w:val="24"/>
        </w:rPr>
        <w:t>s</w:t>
      </w:r>
      <w:r>
        <w:rPr>
          <w:spacing w:val="-1"/>
          <w:sz w:val="24"/>
          <w:szCs w:val="24"/>
        </w:rPr>
        <w:t>e</w:t>
      </w:r>
      <w:r>
        <w:rPr>
          <w:sz w:val="24"/>
          <w:szCs w:val="24"/>
        </w:rPr>
        <w:t xml:space="preserve">nts an </w:t>
      </w:r>
      <w:r>
        <w:rPr>
          <w:spacing w:val="2"/>
          <w:sz w:val="24"/>
          <w:szCs w:val="24"/>
        </w:rPr>
        <w:t>o</w:t>
      </w:r>
      <w:r>
        <w:rPr>
          <w:sz w:val="24"/>
          <w:szCs w:val="24"/>
        </w:rPr>
        <w:t>wn</w:t>
      </w:r>
      <w:r>
        <w:rPr>
          <w:spacing w:val="-1"/>
          <w:sz w:val="24"/>
          <w:szCs w:val="24"/>
        </w:rPr>
        <w:t>e</w:t>
      </w:r>
      <w:r>
        <w:rPr>
          <w:sz w:val="24"/>
          <w:szCs w:val="24"/>
        </w:rPr>
        <w:t>rship st</w:t>
      </w:r>
      <w:r>
        <w:rPr>
          <w:spacing w:val="-1"/>
          <w:sz w:val="24"/>
          <w:szCs w:val="24"/>
        </w:rPr>
        <w:t>a</w:t>
      </w:r>
      <w:r>
        <w:rPr>
          <w:sz w:val="24"/>
          <w:szCs w:val="24"/>
        </w:rPr>
        <w:t>ke</w:t>
      </w:r>
      <w:r>
        <w:rPr>
          <w:spacing w:val="-1"/>
          <w:sz w:val="24"/>
          <w:szCs w:val="24"/>
        </w:rPr>
        <w:t xml:space="preserve"> </w:t>
      </w:r>
      <w:r>
        <w:rPr>
          <w:sz w:val="24"/>
          <w:szCs w:val="24"/>
        </w:rPr>
        <w:t>in an</w:t>
      </w:r>
      <w:r>
        <w:rPr>
          <w:spacing w:val="2"/>
          <w:sz w:val="24"/>
          <w:szCs w:val="24"/>
        </w:rPr>
        <w:t xml:space="preserve"> </w:t>
      </w:r>
      <w:r>
        <w:rPr>
          <w:spacing w:val="-1"/>
          <w:sz w:val="24"/>
          <w:szCs w:val="24"/>
        </w:rPr>
        <w:t>a</w:t>
      </w:r>
      <w:r>
        <w:rPr>
          <w:sz w:val="24"/>
          <w:szCs w:val="24"/>
        </w:rPr>
        <w:t>ss</w:t>
      </w:r>
      <w:r>
        <w:rPr>
          <w:spacing w:val="2"/>
          <w:sz w:val="24"/>
          <w:szCs w:val="24"/>
        </w:rPr>
        <w:t>e</w:t>
      </w:r>
      <w:r>
        <w:rPr>
          <w:sz w:val="24"/>
          <w:szCs w:val="24"/>
        </w:rPr>
        <w:t xml:space="preserve">t, </w:t>
      </w:r>
      <w:r>
        <w:rPr>
          <w:spacing w:val="1"/>
          <w:sz w:val="24"/>
          <w:szCs w:val="24"/>
        </w:rPr>
        <w:t>t</w:t>
      </w:r>
      <w:r>
        <w:rPr>
          <w:sz w:val="24"/>
          <w:szCs w:val="24"/>
        </w:rPr>
        <w:t>ypic</w:t>
      </w:r>
      <w:r>
        <w:rPr>
          <w:spacing w:val="-1"/>
          <w:sz w:val="24"/>
          <w:szCs w:val="24"/>
        </w:rPr>
        <w:t>a</w:t>
      </w:r>
      <w:r>
        <w:rPr>
          <w:sz w:val="24"/>
          <w:szCs w:val="24"/>
        </w:rPr>
        <w:t>l</w:t>
      </w:r>
      <w:r>
        <w:rPr>
          <w:spacing w:val="1"/>
          <w:sz w:val="24"/>
          <w:szCs w:val="24"/>
        </w:rPr>
        <w:t>l</w:t>
      </w:r>
      <w:r>
        <w:rPr>
          <w:sz w:val="24"/>
          <w:szCs w:val="24"/>
        </w:rPr>
        <w:t xml:space="preserve">y a </w:t>
      </w:r>
      <w:r>
        <w:rPr>
          <w:spacing w:val="-1"/>
          <w:sz w:val="24"/>
          <w:szCs w:val="24"/>
        </w:rPr>
        <w:t>c</w:t>
      </w:r>
      <w:r>
        <w:rPr>
          <w:sz w:val="24"/>
          <w:szCs w:val="24"/>
        </w:rPr>
        <w:t xml:space="preserve">ompany, </w:t>
      </w:r>
      <w:r>
        <w:rPr>
          <w:spacing w:val="-1"/>
          <w:sz w:val="24"/>
          <w:szCs w:val="24"/>
        </w:rPr>
        <w:t>a</w:t>
      </w:r>
      <w:r>
        <w:rPr>
          <w:sz w:val="24"/>
          <w:szCs w:val="24"/>
        </w:rPr>
        <w:t xml:space="preserve">nd </w:t>
      </w:r>
      <w:r>
        <w:rPr>
          <w:spacing w:val="-1"/>
          <w:sz w:val="24"/>
          <w:szCs w:val="24"/>
        </w:rPr>
        <w:t>e</w:t>
      </w:r>
      <w:r>
        <w:rPr>
          <w:sz w:val="24"/>
          <w:szCs w:val="24"/>
        </w:rPr>
        <w:t>nt</w:t>
      </w:r>
      <w:r>
        <w:rPr>
          <w:spacing w:val="1"/>
          <w:sz w:val="24"/>
          <w:szCs w:val="24"/>
        </w:rPr>
        <w:t>i</w:t>
      </w:r>
      <w:r>
        <w:rPr>
          <w:sz w:val="24"/>
          <w:szCs w:val="24"/>
        </w:rPr>
        <w:t>t</w:t>
      </w:r>
      <w:r>
        <w:rPr>
          <w:spacing w:val="1"/>
          <w:sz w:val="24"/>
          <w:szCs w:val="24"/>
        </w:rPr>
        <w:t>l</w:t>
      </w:r>
      <w:r>
        <w:rPr>
          <w:spacing w:val="-1"/>
          <w:sz w:val="24"/>
          <w:szCs w:val="24"/>
        </w:rPr>
        <w:t>e</w:t>
      </w:r>
      <w:r>
        <w:rPr>
          <w:sz w:val="24"/>
          <w:szCs w:val="24"/>
        </w:rPr>
        <w:t>s i</w:t>
      </w:r>
      <w:r>
        <w:rPr>
          <w:spacing w:val="1"/>
          <w:sz w:val="24"/>
          <w:szCs w:val="24"/>
        </w:rPr>
        <w:t>t</w:t>
      </w:r>
      <w:r>
        <w:rPr>
          <w:sz w:val="24"/>
          <w:szCs w:val="24"/>
        </w:rPr>
        <w:t>s h</w:t>
      </w:r>
      <w:r>
        <w:rPr>
          <w:spacing w:val="1"/>
          <w:sz w:val="24"/>
          <w:szCs w:val="24"/>
        </w:rPr>
        <w:t>o</w:t>
      </w:r>
      <w:r>
        <w:rPr>
          <w:sz w:val="24"/>
          <w:szCs w:val="24"/>
        </w:rPr>
        <w:t>lder</w:t>
      </w:r>
      <w:r>
        <w:rPr>
          <w:spacing w:val="-1"/>
          <w:sz w:val="24"/>
          <w:szCs w:val="24"/>
        </w:rPr>
        <w:t xml:space="preserve"> </w:t>
      </w:r>
      <w:r>
        <w:rPr>
          <w:sz w:val="24"/>
          <w:szCs w:val="24"/>
        </w:rPr>
        <w:t>to a sh</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of p</w:t>
      </w:r>
      <w:r>
        <w:rPr>
          <w:spacing w:val="-1"/>
          <w:sz w:val="24"/>
          <w:szCs w:val="24"/>
        </w:rPr>
        <w:t>r</w:t>
      </w:r>
      <w:r>
        <w:rPr>
          <w:spacing w:val="2"/>
          <w:sz w:val="24"/>
          <w:szCs w:val="24"/>
        </w:rPr>
        <w:t>o</w:t>
      </w:r>
      <w:r>
        <w:rPr>
          <w:sz w:val="24"/>
          <w:szCs w:val="24"/>
        </w:rPr>
        <w:t xml:space="preserve">fits </w:t>
      </w:r>
      <w:r>
        <w:rPr>
          <w:spacing w:val="1"/>
          <w:sz w:val="24"/>
          <w:szCs w:val="24"/>
        </w:rPr>
        <w:t>i</w:t>
      </w:r>
      <w:r>
        <w:rPr>
          <w:sz w:val="24"/>
          <w:szCs w:val="24"/>
        </w:rPr>
        <w:t xml:space="preserve">n the </w:t>
      </w:r>
      <w:r>
        <w:rPr>
          <w:spacing w:val="-1"/>
          <w:sz w:val="24"/>
          <w:szCs w:val="24"/>
        </w:rPr>
        <w:t>a</w:t>
      </w:r>
      <w:r>
        <w:rPr>
          <w:sz w:val="24"/>
          <w:szCs w:val="24"/>
        </w:rPr>
        <w:t xml:space="preserve">sset. </w:t>
      </w:r>
      <w:r>
        <w:rPr>
          <w:spacing w:val="1"/>
          <w:sz w:val="24"/>
          <w:szCs w:val="24"/>
        </w:rPr>
        <w:t>S</w:t>
      </w:r>
      <w:r>
        <w:rPr>
          <w:spacing w:val="-1"/>
          <w:sz w:val="24"/>
          <w:szCs w:val="24"/>
        </w:rPr>
        <w:t>ec</w:t>
      </w:r>
      <w:r>
        <w:rPr>
          <w:sz w:val="24"/>
          <w:szCs w:val="24"/>
        </w:rPr>
        <w:t>urity tok</w:t>
      </w:r>
      <w:r>
        <w:rPr>
          <w:spacing w:val="-1"/>
          <w:sz w:val="24"/>
          <w:szCs w:val="24"/>
        </w:rPr>
        <w:t>e</w:t>
      </w:r>
      <w:r>
        <w:rPr>
          <w:sz w:val="24"/>
          <w:szCs w:val="24"/>
        </w:rPr>
        <w:t xml:space="preserve">ns </w:t>
      </w:r>
      <w:r>
        <w:rPr>
          <w:spacing w:val="-1"/>
          <w:sz w:val="24"/>
          <w:szCs w:val="24"/>
        </w:rPr>
        <w:t>a</w:t>
      </w:r>
      <w:r>
        <w:rPr>
          <w:sz w:val="24"/>
          <w:szCs w:val="24"/>
        </w:rPr>
        <w:t>re</w:t>
      </w:r>
      <w:r>
        <w:rPr>
          <w:spacing w:val="-2"/>
          <w:sz w:val="24"/>
          <w:szCs w:val="24"/>
        </w:rPr>
        <w:t xml:space="preserve"> </w:t>
      </w:r>
      <w:r>
        <w:rPr>
          <w:sz w:val="24"/>
          <w:szCs w:val="24"/>
        </w:rPr>
        <w:t>m</w:t>
      </w:r>
      <w:r>
        <w:rPr>
          <w:spacing w:val="3"/>
          <w:sz w:val="24"/>
          <w:szCs w:val="24"/>
        </w:rPr>
        <w:t>u</w:t>
      </w:r>
      <w:r>
        <w:rPr>
          <w:spacing w:val="-1"/>
          <w:sz w:val="24"/>
          <w:szCs w:val="24"/>
        </w:rPr>
        <w:t>c</w:t>
      </w:r>
      <w:r>
        <w:rPr>
          <w:sz w:val="24"/>
          <w:szCs w:val="24"/>
        </w:rPr>
        <w:t>h</w:t>
      </w:r>
    </w:p>
    <w:p w14:paraId="78847E3E" w14:textId="77777777" w:rsidR="00AE7C60" w:rsidRDefault="00A44FA3" w:rsidP="003E0BA7">
      <w:pPr>
        <w:spacing w:before="14"/>
        <w:ind w:left="460"/>
        <w:jc w:val="both"/>
        <w:rPr>
          <w:sz w:val="24"/>
          <w:szCs w:val="24"/>
        </w:rPr>
      </w:pPr>
      <w:r>
        <w:rPr>
          <w:sz w:val="24"/>
          <w:szCs w:val="24"/>
        </w:rPr>
        <w:t xml:space="preserve">less </w:t>
      </w:r>
      <w:r>
        <w:rPr>
          <w:spacing w:val="-1"/>
          <w:sz w:val="24"/>
          <w:szCs w:val="24"/>
        </w:rPr>
        <w:t>c</w:t>
      </w:r>
      <w:r>
        <w:rPr>
          <w:sz w:val="24"/>
          <w:szCs w:val="24"/>
        </w:rPr>
        <w:t>om</w:t>
      </w:r>
      <w:r>
        <w:rPr>
          <w:spacing w:val="1"/>
          <w:sz w:val="24"/>
          <w:szCs w:val="24"/>
        </w:rPr>
        <w:t>m</w:t>
      </w:r>
      <w:r>
        <w:rPr>
          <w:sz w:val="24"/>
          <w:szCs w:val="24"/>
        </w:rPr>
        <w:t>on.</w:t>
      </w:r>
    </w:p>
    <w:p w14:paraId="5D185C07" w14:textId="169BAB78" w:rsidR="00E00121" w:rsidRDefault="00A44FA3" w:rsidP="003E0BA7">
      <w:pPr>
        <w:spacing w:before="7" w:line="280" w:lineRule="exact"/>
        <w:ind w:left="460" w:right="777" w:hanging="360"/>
        <w:jc w:val="both"/>
        <w:rPr>
          <w:sz w:val="24"/>
          <w:szCs w:val="24"/>
        </w:rPr>
      </w:pPr>
      <w:r>
        <w:rPr>
          <w:rFonts w:ascii="MS PGothic" w:eastAsia="MS PGothic" w:hAnsi="MS PGothic" w:cs="MS PGothic"/>
          <w:w w:val="78"/>
          <w:sz w:val="24"/>
          <w:szCs w:val="24"/>
        </w:rPr>
        <w:t xml:space="preserve">✓   </w:t>
      </w:r>
      <w:r>
        <w:rPr>
          <w:b/>
          <w:sz w:val="24"/>
          <w:szCs w:val="24"/>
        </w:rPr>
        <w:t>P</w:t>
      </w:r>
      <w:r>
        <w:rPr>
          <w:b/>
          <w:spacing w:val="-1"/>
          <w:sz w:val="24"/>
          <w:szCs w:val="24"/>
        </w:rPr>
        <w:t>ee</w:t>
      </w:r>
      <w:r>
        <w:rPr>
          <w:b/>
          <w:sz w:val="24"/>
          <w:szCs w:val="24"/>
        </w:rPr>
        <w:t>r</w:t>
      </w:r>
      <w:r>
        <w:rPr>
          <w:b/>
          <w:spacing w:val="1"/>
          <w:sz w:val="24"/>
          <w:szCs w:val="24"/>
        </w:rPr>
        <w:t xml:space="preserve"> </w:t>
      </w:r>
      <w:r>
        <w:rPr>
          <w:b/>
          <w:sz w:val="24"/>
          <w:szCs w:val="24"/>
        </w:rPr>
        <w:t>to pe</w:t>
      </w:r>
      <w:r>
        <w:rPr>
          <w:b/>
          <w:spacing w:val="-2"/>
          <w:sz w:val="24"/>
          <w:szCs w:val="24"/>
        </w:rPr>
        <w:t>e</w:t>
      </w:r>
      <w:r>
        <w:rPr>
          <w:b/>
          <w:spacing w:val="1"/>
          <w:sz w:val="24"/>
          <w:szCs w:val="24"/>
        </w:rPr>
        <w:t>r</w:t>
      </w:r>
      <w:r>
        <w:rPr>
          <w:b/>
          <w:sz w:val="24"/>
          <w:szCs w:val="24"/>
        </w:rPr>
        <w:t>:</w:t>
      </w:r>
      <w:r>
        <w:rPr>
          <w:b/>
          <w:spacing w:val="7"/>
          <w:sz w:val="24"/>
          <w:szCs w:val="24"/>
        </w:rPr>
        <w:t xml:space="preserve"> </w:t>
      </w:r>
      <w:r>
        <w:rPr>
          <w:sz w:val="24"/>
          <w:szCs w:val="24"/>
        </w:rPr>
        <w:t>A p</w:t>
      </w:r>
      <w:r>
        <w:rPr>
          <w:spacing w:val="-1"/>
          <w:sz w:val="24"/>
          <w:szCs w:val="24"/>
        </w:rPr>
        <w:t>e</w:t>
      </w:r>
      <w:r>
        <w:rPr>
          <w:spacing w:val="1"/>
          <w:sz w:val="24"/>
          <w:szCs w:val="24"/>
        </w:rPr>
        <w:t>e</w:t>
      </w:r>
      <w:r>
        <w:rPr>
          <w:sz w:val="24"/>
          <w:szCs w:val="24"/>
        </w:rPr>
        <w:t>r</w:t>
      </w:r>
      <w:r>
        <w:rPr>
          <w:spacing w:val="-1"/>
          <w:sz w:val="24"/>
          <w:szCs w:val="24"/>
        </w:rPr>
        <w:t>-</w:t>
      </w:r>
      <w:r>
        <w:rPr>
          <w:sz w:val="24"/>
          <w:szCs w:val="24"/>
        </w:rPr>
        <w:t>t</w:t>
      </w:r>
      <w:r>
        <w:rPr>
          <w:spacing w:val="1"/>
          <w:sz w:val="24"/>
          <w:szCs w:val="24"/>
        </w:rPr>
        <w:t>o</w:t>
      </w:r>
      <w:r>
        <w:rPr>
          <w:spacing w:val="2"/>
          <w:sz w:val="24"/>
          <w:szCs w:val="24"/>
        </w:rPr>
        <w:t>-</w:t>
      </w:r>
      <w:r>
        <w:rPr>
          <w:sz w:val="24"/>
          <w:szCs w:val="24"/>
        </w:rPr>
        <w:t>p</w:t>
      </w:r>
      <w:r>
        <w:rPr>
          <w:spacing w:val="-1"/>
          <w:sz w:val="24"/>
          <w:szCs w:val="24"/>
        </w:rPr>
        <w:t>ee</w:t>
      </w:r>
      <w:r>
        <w:rPr>
          <w:sz w:val="24"/>
          <w:szCs w:val="24"/>
        </w:rPr>
        <w:t>r</w:t>
      </w:r>
      <w:r>
        <w:rPr>
          <w:spacing w:val="-1"/>
          <w:sz w:val="24"/>
          <w:szCs w:val="24"/>
        </w:rPr>
        <w:t xml:space="preserve"> </w:t>
      </w:r>
      <w:r>
        <w:rPr>
          <w:sz w:val="24"/>
          <w:szCs w:val="24"/>
        </w:rPr>
        <w:t>(P2</w:t>
      </w:r>
      <w:r>
        <w:rPr>
          <w:spacing w:val="1"/>
          <w:sz w:val="24"/>
          <w:szCs w:val="24"/>
        </w:rPr>
        <w:t>P</w:t>
      </w:r>
      <w:r>
        <w:rPr>
          <w:sz w:val="24"/>
          <w:szCs w:val="24"/>
        </w:rPr>
        <w:t>) s</w:t>
      </w:r>
      <w:r>
        <w:rPr>
          <w:spacing w:val="1"/>
          <w:sz w:val="24"/>
          <w:szCs w:val="24"/>
        </w:rPr>
        <w:t>e</w:t>
      </w:r>
      <w:r>
        <w:rPr>
          <w:sz w:val="24"/>
          <w:szCs w:val="24"/>
        </w:rPr>
        <w:t>rvi</w:t>
      </w:r>
      <w:r>
        <w:rPr>
          <w:spacing w:val="-1"/>
          <w:sz w:val="24"/>
          <w:szCs w:val="24"/>
        </w:rPr>
        <w:t>c</w:t>
      </w:r>
      <w:r>
        <w:rPr>
          <w:sz w:val="24"/>
          <w:szCs w:val="24"/>
        </w:rPr>
        <w:t>e</w:t>
      </w:r>
      <w:r>
        <w:rPr>
          <w:spacing w:val="-1"/>
          <w:sz w:val="24"/>
          <w:szCs w:val="24"/>
        </w:rPr>
        <w:t xml:space="preserve"> </w:t>
      </w:r>
      <w:r>
        <w:rPr>
          <w:sz w:val="24"/>
          <w:szCs w:val="24"/>
        </w:rPr>
        <w:t xml:space="preserve">is a </w:t>
      </w:r>
      <w:r>
        <w:rPr>
          <w:spacing w:val="2"/>
          <w:sz w:val="24"/>
          <w:szCs w:val="24"/>
        </w:rPr>
        <w:t>d</w:t>
      </w:r>
      <w:r>
        <w:rPr>
          <w:spacing w:val="1"/>
          <w:sz w:val="24"/>
          <w:szCs w:val="24"/>
        </w:rPr>
        <w:t>e</w:t>
      </w:r>
      <w:r>
        <w:rPr>
          <w:spacing w:val="-1"/>
          <w:sz w:val="24"/>
          <w:szCs w:val="24"/>
        </w:rPr>
        <w:t>ce</w:t>
      </w:r>
      <w:r>
        <w:rPr>
          <w:sz w:val="24"/>
          <w:szCs w:val="24"/>
        </w:rPr>
        <w:t>ntr</w:t>
      </w:r>
      <w:r>
        <w:rPr>
          <w:spacing w:val="-1"/>
          <w:sz w:val="24"/>
          <w:szCs w:val="24"/>
        </w:rPr>
        <w:t>a</w:t>
      </w:r>
      <w:r>
        <w:rPr>
          <w:sz w:val="24"/>
          <w:szCs w:val="24"/>
        </w:rPr>
        <w:t>l</w:t>
      </w:r>
      <w:r>
        <w:rPr>
          <w:spacing w:val="1"/>
          <w:sz w:val="24"/>
          <w:szCs w:val="24"/>
        </w:rPr>
        <w:t>iz</w:t>
      </w:r>
      <w:r>
        <w:rPr>
          <w:spacing w:val="-1"/>
          <w:sz w:val="24"/>
          <w:szCs w:val="24"/>
        </w:rPr>
        <w:t>e</w:t>
      </w:r>
      <w:r>
        <w:rPr>
          <w:sz w:val="24"/>
          <w:szCs w:val="24"/>
        </w:rPr>
        <w:t>d plat</w:t>
      </w:r>
      <w:r>
        <w:rPr>
          <w:spacing w:val="-1"/>
          <w:sz w:val="24"/>
          <w:szCs w:val="24"/>
        </w:rPr>
        <w:t>f</w:t>
      </w:r>
      <w:r>
        <w:rPr>
          <w:sz w:val="24"/>
          <w:szCs w:val="24"/>
        </w:rPr>
        <w:t xml:space="preserve">orm </w:t>
      </w:r>
      <w:r>
        <w:rPr>
          <w:spacing w:val="-1"/>
          <w:sz w:val="24"/>
          <w:szCs w:val="24"/>
        </w:rPr>
        <w:t>w</w:t>
      </w:r>
      <w:r>
        <w:rPr>
          <w:spacing w:val="2"/>
          <w:sz w:val="24"/>
          <w:szCs w:val="24"/>
        </w:rPr>
        <w:t>h</w:t>
      </w:r>
      <w:r>
        <w:rPr>
          <w:spacing w:val="1"/>
          <w:sz w:val="24"/>
          <w:szCs w:val="24"/>
        </w:rPr>
        <w:t>e</w:t>
      </w:r>
      <w:r>
        <w:rPr>
          <w:sz w:val="24"/>
          <w:szCs w:val="24"/>
        </w:rPr>
        <w:t>r</w:t>
      </w:r>
      <w:r>
        <w:rPr>
          <w:spacing w:val="-2"/>
          <w:sz w:val="24"/>
          <w:szCs w:val="24"/>
        </w:rPr>
        <w:t>e</w:t>
      </w:r>
      <w:r>
        <w:rPr>
          <w:sz w:val="24"/>
          <w:szCs w:val="24"/>
        </w:rPr>
        <w:t>by two ind</w:t>
      </w:r>
      <w:r>
        <w:rPr>
          <w:spacing w:val="1"/>
          <w:sz w:val="24"/>
          <w:szCs w:val="24"/>
        </w:rPr>
        <w:t>i</w:t>
      </w:r>
      <w:r>
        <w:rPr>
          <w:sz w:val="24"/>
          <w:szCs w:val="24"/>
        </w:rPr>
        <w:t>viduals inte</w:t>
      </w:r>
      <w:r>
        <w:rPr>
          <w:spacing w:val="-1"/>
          <w:sz w:val="24"/>
          <w:szCs w:val="24"/>
        </w:rPr>
        <w:t>rac</w:t>
      </w:r>
      <w:r>
        <w:rPr>
          <w:sz w:val="24"/>
          <w:szCs w:val="24"/>
        </w:rPr>
        <w:t>t d</w:t>
      </w:r>
      <w:r>
        <w:rPr>
          <w:spacing w:val="1"/>
          <w:sz w:val="24"/>
          <w:szCs w:val="24"/>
        </w:rPr>
        <w:t>i</w:t>
      </w:r>
      <w:r>
        <w:rPr>
          <w:sz w:val="24"/>
          <w:szCs w:val="24"/>
        </w:rPr>
        <w:t>r</w:t>
      </w:r>
      <w:r>
        <w:rPr>
          <w:spacing w:val="-2"/>
          <w:sz w:val="24"/>
          <w:szCs w:val="24"/>
        </w:rPr>
        <w:t>e</w:t>
      </w:r>
      <w:r>
        <w:rPr>
          <w:spacing w:val="-1"/>
          <w:sz w:val="24"/>
          <w:szCs w:val="24"/>
        </w:rPr>
        <w:t>c</w:t>
      </w:r>
      <w:r>
        <w:rPr>
          <w:spacing w:val="3"/>
          <w:sz w:val="24"/>
          <w:szCs w:val="24"/>
        </w:rPr>
        <w:t>t</w:t>
      </w:r>
      <w:r>
        <w:rPr>
          <w:sz w:val="24"/>
          <w:szCs w:val="24"/>
        </w:rPr>
        <w:t>ly wi</w:t>
      </w:r>
      <w:r>
        <w:rPr>
          <w:spacing w:val="1"/>
          <w:sz w:val="24"/>
          <w:szCs w:val="24"/>
        </w:rPr>
        <w:t>t</w:t>
      </w:r>
      <w:r>
        <w:rPr>
          <w:sz w:val="24"/>
          <w:szCs w:val="24"/>
        </w:rPr>
        <w:t xml:space="preserve">h </w:t>
      </w:r>
      <w:r>
        <w:rPr>
          <w:spacing w:val="-1"/>
          <w:sz w:val="24"/>
          <w:szCs w:val="24"/>
        </w:rPr>
        <w:t>eac</w:t>
      </w:r>
      <w:r>
        <w:rPr>
          <w:sz w:val="24"/>
          <w:szCs w:val="24"/>
        </w:rPr>
        <w:t>h othe</w:t>
      </w:r>
      <w:r>
        <w:rPr>
          <w:spacing w:val="-1"/>
          <w:sz w:val="24"/>
          <w:szCs w:val="24"/>
        </w:rPr>
        <w:t>r</w:t>
      </w:r>
      <w:r>
        <w:rPr>
          <w:sz w:val="24"/>
          <w:szCs w:val="24"/>
        </w:rPr>
        <w:t>, with</w:t>
      </w:r>
      <w:r>
        <w:rPr>
          <w:spacing w:val="3"/>
          <w:sz w:val="24"/>
          <w:szCs w:val="24"/>
        </w:rPr>
        <w:t>o</w:t>
      </w:r>
      <w:r>
        <w:rPr>
          <w:sz w:val="24"/>
          <w:szCs w:val="24"/>
        </w:rPr>
        <w:t xml:space="preserve">ut </w:t>
      </w:r>
      <w:r>
        <w:rPr>
          <w:spacing w:val="1"/>
          <w:sz w:val="24"/>
          <w:szCs w:val="24"/>
        </w:rPr>
        <w:t>i</w:t>
      </w:r>
      <w:r>
        <w:rPr>
          <w:sz w:val="24"/>
          <w:szCs w:val="24"/>
        </w:rPr>
        <w:t>nte</w:t>
      </w:r>
      <w:r>
        <w:rPr>
          <w:spacing w:val="-1"/>
          <w:sz w:val="24"/>
          <w:szCs w:val="24"/>
        </w:rPr>
        <w:t>r</w:t>
      </w:r>
      <w:r>
        <w:rPr>
          <w:sz w:val="24"/>
          <w:szCs w:val="24"/>
        </w:rPr>
        <w:t>medi</w:t>
      </w:r>
      <w:r>
        <w:rPr>
          <w:spacing w:val="-1"/>
          <w:sz w:val="24"/>
          <w:szCs w:val="24"/>
        </w:rPr>
        <w:t>a</w:t>
      </w:r>
      <w:r>
        <w:rPr>
          <w:sz w:val="24"/>
          <w:szCs w:val="24"/>
        </w:rPr>
        <w:t>t</w:t>
      </w:r>
      <w:r>
        <w:rPr>
          <w:spacing w:val="1"/>
          <w:sz w:val="24"/>
          <w:szCs w:val="24"/>
        </w:rPr>
        <w:t>i</w:t>
      </w:r>
      <w:r>
        <w:rPr>
          <w:sz w:val="24"/>
          <w:szCs w:val="24"/>
        </w:rPr>
        <w:t>on by a</w:t>
      </w:r>
      <w:r>
        <w:rPr>
          <w:spacing w:val="-1"/>
          <w:sz w:val="24"/>
          <w:szCs w:val="24"/>
        </w:rPr>
        <w:t xml:space="preserve"> </w:t>
      </w:r>
      <w:r>
        <w:rPr>
          <w:sz w:val="24"/>
          <w:szCs w:val="24"/>
        </w:rPr>
        <w:t>th</w:t>
      </w:r>
      <w:r>
        <w:rPr>
          <w:spacing w:val="1"/>
          <w:sz w:val="24"/>
          <w:szCs w:val="24"/>
        </w:rPr>
        <w:t>i</w:t>
      </w:r>
      <w:r>
        <w:rPr>
          <w:sz w:val="24"/>
          <w:szCs w:val="24"/>
        </w:rPr>
        <w:t>rd p</w:t>
      </w:r>
      <w:r>
        <w:rPr>
          <w:spacing w:val="-2"/>
          <w:sz w:val="24"/>
          <w:szCs w:val="24"/>
        </w:rPr>
        <w:t>a</w:t>
      </w:r>
      <w:r>
        <w:rPr>
          <w:sz w:val="24"/>
          <w:szCs w:val="24"/>
        </w:rPr>
        <w:t>rty.</w:t>
      </w:r>
    </w:p>
    <w:p w14:paraId="6D0DE658" w14:textId="77777777" w:rsidR="003E0BA7" w:rsidRDefault="003E0BA7" w:rsidP="003E0BA7">
      <w:pPr>
        <w:spacing w:before="7" w:line="280" w:lineRule="exact"/>
        <w:ind w:left="460" w:right="777" w:hanging="360"/>
        <w:jc w:val="both"/>
        <w:rPr>
          <w:sz w:val="24"/>
          <w:szCs w:val="24"/>
        </w:rPr>
      </w:pPr>
    </w:p>
    <w:p w14:paraId="65439BB4" w14:textId="77777777" w:rsidR="003E0BA7" w:rsidRDefault="003E0BA7" w:rsidP="003E0BA7">
      <w:pPr>
        <w:spacing w:before="7" w:line="280" w:lineRule="exact"/>
        <w:ind w:left="460" w:right="777" w:hanging="360"/>
        <w:jc w:val="both"/>
        <w:rPr>
          <w:sz w:val="24"/>
          <w:szCs w:val="24"/>
        </w:rPr>
      </w:pPr>
    </w:p>
    <w:p w14:paraId="06841D83" w14:textId="2D5B89CA" w:rsidR="00E00121" w:rsidRDefault="00E00121" w:rsidP="003E0BA7">
      <w:pPr>
        <w:pStyle w:val="Heading1"/>
        <w:jc w:val="both"/>
        <w:rPr>
          <w:rFonts w:eastAsia="Calibri Light"/>
        </w:rPr>
      </w:pPr>
      <w:bookmarkStart w:id="67" w:name="_Toc82706597"/>
      <w:r>
        <w:rPr>
          <w:rFonts w:eastAsia="Calibri Light"/>
          <w:spacing w:val="-1"/>
        </w:rPr>
        <w:t>11</w:t>
      </w:r>
      <w:r>
        <w:rPr>
          <w:rFonts w:eastAsia="Calibri Light"/>
        </w:rPr>
        <w:t>.</w:t>
      </w:r>
      <w:r>
        <w:rPr>
          <w:rFonts w:eastAsia="Calibri Light"/>
          <w:spacing w:val="4"/>
        </w:rPr>
        <w:t xml:space="preserve"> </w:t>
      </w:r>
      <w:r w:rsidRPr="00E00121">
        <w:rPr>
          <w:rFonts w:eastAsia="Calibri Light"/>
        </w:rPr>
        <w:t>Legal Disclaimer and Disclosures</w:t>
      </w:r>
      <w:bookmarkEnd w:id="67"/>
    </w:p>
    <w:p w14:paraId="156CE81C" w14:textId="77777777" w:rsidR="00E00121" w:rsidRDefault="00E00121" w:rsidP="003E0BA7">
      <w:pPr>
        <w:spacing w:line="200" w:lineRule="exact"/>
        <w:jc w:val="both"/>
      </w:pPr>
    </w:p>
    <w:p w14:paraId="7D8226AF" w14:textId="5BE51DB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Crypto / digital asset trading is highly risky and highly volatile, and you should never invest more than you can afford to lose. Risks associated with Token </w:t>
      </w:r>
      <w:r>
        <w:rPr>
          <w:rFonts w:asciiTheme="majorBidi" w:eastAsia="Verdana" w:hAnsiTheme="majorBidi" w:cstheme="majorBidi"/>
          <w:sz w:val="28"/>
          <w:szCs w:val="28"/>
        </w:rPr>
        <w:t>Bertinity</w:t>
      </w:r>
      <w:r w:rsidRPr="00E00121">
        <w:rPr>
          <w:rFonts w:asciiTheme="majorBidi" w:eastAsia="Verdana" w:hAnsiTheme="majorBidi" w:cstheme="majorBidi"/>
          <w:sz w:val="28"/>
          <w:szCs w:val="28"/>
        </w:rPr>
        <w:t xml:space="preserve"> may lose up to the full value of the funds. The </w:t>
      </w:r>
      <w:r>
        <w:rPr>
          <w:rFonts w:asciiTheme="majorBidi" w:eastAsia="Verdana" w:hAnsiTheme="majorBidi" w:cstheme="majorBidi"/>
          <w:sz w:val="28"/>
          <w:szCs w:val="28"/>
        </w:rPr>
        <w:t>Binance Smart Chain</w:t>
      </w:r>
      <w:r w:rsidRPr="00E00121">
        <w:rPr>
          <w:rFonts w:asciiTheme="majorBidi" w:eastAsia="Verdana" w:hAnsiTheme="majorBidi" w:cstheme="majorBidi"/>
          <w:sz w:val="28"/>
          <w:szCs w:val="28"/>
        </w:rPr>
        <w:t xml:space="preserve"> Blockchain network, like all existing ones, are High-risk investments. Token </w:t>
      </w:r>
      <w:r>
        <w:rPr>
          <w:rFonts w:asciiTheme="majorBidi" w:eastAsia="Verdana" w:hAnsiTheme="majorBidi" w:cstheme="majorBidi"/>
          <w:sz w:val="28"/>
          <w:szCs w:val="28"/>
        </w:rPr>
        <w:t>Bertinity</w:t>
      </w:r>
      <w:r w:rsidRPr="00E00121">
        <w:rPr>
          <w:rFonts w:asciiTheme="majorBidi" w:eastAsia="Verdana" w:hAnsiTheme="majorBidi" w:cstheme="majorBidi"/>
          <w:sz w:val="28"/>
          <w:szCs w:val="28"/>
        </w:rPr>
        <w:t xml:space="preserve"> (</w:t>
      </w:r>
      <w:r>
        <w:rPr>
          <w:rFonts w:asciiTheme="majorBidi" w:eastAsia="Verdana" w:hAnsiTheme="majorBidi" w:cstheme="majorBidi"/>
          <w:sz w:val="28"/>
          <w:szCs w:val="28"/>
        </w:rPr>
        <w:t>BRTX</w:t>
      </w:r>
      <w:r w:rsidRPr="00E00121">
        <w:rPr>
          <w:rFonts w:asciiTheme="majorBidi" w:eastAsia="Verdana" w:hAnsiTheme="majorBidi" w:cstheme="majorBidi"/>
          <w:sz w:val="28"/>
          <w:szCs w:val="28"/>
        </w:rPr>
        <w:t>) participants assume risk associated with project development and deployment</w:t>
      </w:r>
      <w:r>
        <w:rPr>
          <w:rFonts w:asciiTheme="majorBidi" w:eastAsia="Verdana" w:hAnsiTheme="majorBidi" w:cstheme="majorBidi"/>
          <w:sz w:val="28"/>
          <w:szCs w:val="28"/>
        </w:rPr>
        <w:t>.</w:t>
      </w:r>
    </w:p>
    <w:p w14:paraId="42EDD3C5"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document</w:t>
      </w:r>
      <w:proofErr w:type="gramEnd"/>
      <w:r w:rsidRPr="00E00121">
        <w:rPr>
          <w:rFonts w:asciiTheme="majorBidi" w:eastAsia="Verdana" w:hAnsiTheme="majorBidi" w:cstheme="majorBidi"/>
          <w:sz w:val="28"/>
          <w:szCs w:val="28"/>
        </w:rPr>
        <w:t xml:space="preserve">  (‘White  Paper)  is  for  information  purposes  only  and  may  be subject to change. We cannot guarantee the accuracy of the statements made </w:t>
      </w:r>
      <w:proofErr w:type="gramStart"/>
      <w:r w:rsidRPr="00E00121">
        <w:rPr>
          <w:rFonts w:asciiTheme="majorBidi" w:eastAsia="Verdana" w:hAnsiTheme="majorBidi" w:cstheme="majorBidi"/>
          <w:sz w:val="28"/>
          <w:szCs w:val="28"/>
        </w:rPr>
        <w:t>or  conclusions</w:t>
      </w:r>
      <w:proofErr w:type="gramEnd"/>
      <w:r w:rsidRPr="00E00121">
        <w:rPr>
          <w:rFonts w:asciiTheme="majorBidi" w:eastAsia="Verdana" w:hAnsiTheme="majorBidi" w:cstheme="majorBidi"/>
          <w:sz w:val="28"/>
          <w:szCs w:val="28"/>
        </w:rPr>
        <w:t xml:space="preserve">  reached  in  this  White  Paper  and  we  expressly  disclaim  all </w:t>
      </w:r>
      <w:r w:rsidRPr="00E00121">
        <w:rPr>
          <w:rFonts w:asciiTheme="majorBidi" w:eastAsia="Verdana" w:hAnsiTheme="majorBidi" w:cstheme="majorBidi"/>
          <w:sz w:val="28"/>
          <w:szCs w:val="28"/>
        </w:rPr>
        <w:lastRenderedPageBreak/>
        <w:t xml:space="preserve">representations  and  warranties  (whether  express  or  implied  by  statute  or otherwise) whatsoever, including but not limited to: </w:t>
      </w:r>
    </w:p>
    <w:p w14:paraId="1A3C1C93" w14:textId="7FB0C22C"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 any representations or warranties relating to merchantability, fitness for a particular purpose, suitability, wage, title or non-infringement; </w:t>
      </w:r>
    </w:p>
    <w:p w14:paraId="7CC491B7" w14:textId="3B161F0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the contents of this document are accurate and free from any errors; and </w:t>
      </w:r>
    </w:p>
    <w:p w14:paraId="1C1723BA"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such contents do not infringe any third-party rights. </w:t>
      </w:r>
    </w:p>
    <w:p w14:paraId="3F5D377F" w14:textId="0D91F611"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We  shall</w:t>
      </w:r>
      <w:proofErr w:type="gramEnd"/>
      <w:r w:rsidRPr="00E00121">
        <w:rPr>
          <w:rFonts w:asciiTheme="majorBidi" w:eastAsia="Verdana" w:hAnsiTheme="majorBidi" w:cstheme="majorBidi"/>
          <w:sz w:val="28"/>
          <w:szCs w:val="28"/>
        </w:rPr>
        <w:t xml:space="preserve">  have  no  liability  for  damages  of  any  kind  arising  out  of  the  use, reference to or reliance on the contents of this White Paper, even if advised of the possibility of damages arising. </w:t>
      </w:r>
    </w:p>
    <w:p w14:paraId="4B62BB37" w14:textId="3399A5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shall  not  and  cannot  be  considered  as  an  invitation  to  enter into  an  investment.  </w:t>
      </w:r>
      <w:proofErr w:type="gramStart"/>
      <w:r w:rsidRPr="00E00121">
        <w:rPr>
          <w:rFonts w:asciiTheme="majorBidi" w:eastAsia="Verdana" w:hAnsiTheme="majorBidi" w:cstheme="majorBidi"/>
          <w:sz w:val="28"/>
          <w:szCs w:val="28"/>
        </w:rPr>
        <w:t>It  does</w:t>
      </w:r>
      <w:proofErr w:type="gramEnd"/>
      <w:r w:rsidRPr="00E00121">
        <w:rPr>
          <w:rFonts w:asciiTheme="majorBidi" w:eastAsia="Verdana" w:hAnsiTheme="majorBidi" w:cstheme="majorBidi"/>
          <w:sz w:val="28"/>
          <w:szCs w:val="28"/>
        </w:rPr>
        <w:t xml:space="preserve">  not  constitute  or  relate  in  any  way  nor  should  be considered as an offering of securities in any jurisdiction. The White Paper does not include nor contain any information or indication that might be considered as a recommendation or that might be used to base any investment decision on. </w:t>
      </w:r>
    </w:p>
    <w:p w14:paraId="25B51D00" w14:textId="666151AF"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does  not  constitute  an  offer  or  an  invitation  to  sell  shares, securities or rights belonging to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any related or associated company.  </w:t>
      </w:r>
    </w:p>
    <w:p w14:paraId="49186165" w14:textId="63FE7D8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No  regulatory</w:t>
      </w:r>
      <w:proofErr w:type="gramEnd"/>
      <w:r w:rsidRPr="00E00121">
        <w:rPr>
          <w:rFonts w:asciiTheme="majorBidi" w:eastAsia="Verdana" w:hAnsiTheme="majorBidi" w:cstheme="majorBidi"/>
          <w:sz w:val="28"/>
          <w:szCs w:val="28"/>
        </w:rPr>
        <w:t xml:space="preserve">  authority  has  examined  or  approved  any  of  the  information  set out  in  this  White  Paper.  </w:t>
      </w:r>
      <w:proofErr w:type="gramStart"/>
      <w:r w:rsidRPr="00E00121">
        <w:rPr>
          <w:rFonts w:asciiTheme="majorBidi" w:eastAsia="Verdana" w:hAnsiTheme="majorBidi" w:cstheme="majorBidi"/>
          <w:sz w:val="28"/>
          <w:szCs w:val="28"/>
        </w:rPr>
        <w:t>No  such</w:t>
      </w:r>
      <w:proofErr w:type="gramEnd"/>
      <w:r w:rsidRPr="00E00121">
        <w:rPr>
          <w:rFonts w:asciiTheme="majorBidi" w:eastAsia="Verdana" w:hAnsiTheme="majorBidi" w:cstheme="majorBidi"/>
          <w:sz w:val="28"/>
          <w:szCs w:val="28"/>
        </w:rPr>
        <w:t xml:space="preserve">  action  has  or  will  be  taken  under  the  laws, regulatory requirements or rules of any jurisdiction. The publication, distribution or dissemination of this White Paper does not imply that applicable laws or regulatory requirements have been complied with. </w:t>
      </w:r>
    </w:p>
    <w:p w14:paraId="5C16635D" w14:textId="710B20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This document is intended for people who have experience purchasing blockchain tokens. If you have not regularly participated in prior token sales, nor fully understand risks associated with it, we strongly advise against participating in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sale. Each participant fully accepts any risks associated </w:t>
      </w:r>
      <w:proofErr w:type="gramStart"/>
      <w:r w:rsidRPr="00E00121">
        <w:rPr>
          <w:rFonts w:asciiTheme="majorBidi" w:eastAsia="Verdana" w:hAnsiTheme="majorBidi" w:cstheme="majorBidi"/>
          <w:sz w:val="28"/>
          <w:szCs w:val="28"/>
        </w:rPr>
        <w:t>in  the</w:t>
      </w:r>
      <w:proofErr w:type="gramEnd"/>
      <w:r w:rsidRPr="00E00121">
        <w:rPr>
          <w:rFonts w:asciiTheme="majorBidi" w:eastAsia="Verdana" w:hAnsiTheme="majorBidi" w:cstheme="majorBidi"/>
          <w:sz w:val="28"/>
          <w:szCs w:val="28"/>
        </w:rPr>
        <w:t xml:space="preserve">  process  of  the  token  sales,  distribution  and  accepts  that  no  guarantees </w:t>
      </w:r>
    </w:p>
    <w:p w14:paraId="2323807A" w14:textId="18C57894"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lastRenderedPageBreak/>
        <w:t xml:space="preserve">will be made for the tradability of the token, nor protection against the exposure of volatility which may occur, resulting in a large difference in the value between the purchase date and the date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are tradable. By participating in the </w:t>
      </w:r>
      <w:r w:rsidR="00555A59">
        <w:rPr>
          <w:rFonts w:asciiTheme="majorBidi" w:eastAsia="Verdana" w:hAnsiTheme="majorBidi" w:cstheme="majorBidi"/>
          <w:sz w:val="28"/>
          <w:szCs w:val="28"/>
        </w:rPr>
        <w:t xml:space="preserve">Bertinity </w:t>
      </w:r>
      <w:r w:rsidRPr="00E00121">
        <w:rPr>
          <w:rFonts w:asciiTheme="majorBidi" w:eastAsia="Verdana" w:hAnsiTheme="majorBidi" w:cstheme="majorBidi"/>
          <w:sz w:val="28"/>
          <w:szCs w:val="28"/>
        </w:rPr>
        <w:t xml:space="preserve">and by acquiring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you acknowledge that the primary function of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00555A59">
        <w:rPr>
          <w:rFonts w:asciiTheme="majorBidi" w:eastAsia="Verdana" w:hAnsiTheme="majorBidi" w:cstheme="majorBidi"/>
          <w:sz w:val="28"/>
          <w:szCs w:val="28"/>
        </w:rPr>
        <w:t xml:space="preserve">token </w:t>
      </w:r>
      <w:r w:rsidRPr="00E00121">
        <w:rPr>
          <w:rFonts w:asciiTheme="majorBidi" w:eastAsia="Verdana" w:hAnsiTheme="majorBidi" w:cstheme="majorBidi"/>
          <w:sz w:val="28"/>
          <w:szCs w:val="28"/>
        </w:rPr>
        <w:t xml:space="preserve">is enabling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Ecosystem, and not being a value storage asset. </w:t>
      </w:r>
    </w:p>
    <w:p w14:paraId="0E113285" w14:textId="10690282" w:rsidR="00E00121" w:rsidRDefault="00E00121" w:rsidP="003E0BA7">
      <w:pPr>
        <w:spacing w:before="100" w:beforeAutospacing="1" w:after="100" w:afterAutospacing="1"/>
        <w:jc w:val="both"/>
        <w:rPr>
          <w:sz w:val="22"/>
          <w:szCs w:val="22"/>
        </w:rPr>
      </w:pPr>
      <w:r w:rsidRPr="00E00121">
        <w:rPr>
          <w:rFonts w:asciiTheme="majorBidi" w:eastAsia="Verdana" w:hAnsiTheme="majorBidi" w:cstheme="majorBidi"/>
          <w:sz w:val="28"/>
          <w:szCs w:val="28"/>
        </w:rPr>
        <w:t xml:space="preserve">Also, you accept that blockchain tokens inherently come with great risks, such as loss of value, theft, hacking or other complete loss of tokens, loss of usability and security and other weaknesses in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third-party software. Please be aware that it is your own responsibility to adequately hold, store and trade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tokens,  for</w:t>
      </w:r>
      <w:proofErr w:type="gramEnd"/>
      <w:r w:rsidRPr="00E00121">
        <w:rPr>
          <w:rFonts w:asciiTheme="majorBidi" w:eastAsia="Verdana" w:hAnsiTheme="majorBidi" w:cstheme="majorBidi"/>
          <w:sz w:val="28"/>
          <w:szCs w:val="28"/>
        </w:rPr>
        <w:t xml:space="preserve">  instance  by  choosing  a  compatible  wallet.  </w:t>
      </w:r>
      <w:proofErr w:type="gramStart"/>
      <w:r w:rsidRPr="00E00121">
        <w:rPr>
          <w:rFonts w:asciiTheme="majorBidi" w:eastAsia="Verdana" w:hAnsiTheme="majorBidi" w:cstheme="majorBidi"/>
          <w:sz w:val="28"/>
          <w:szCs w:val="28"/>
        </w:rPr>
        <w:t>If  you</w:t>
      </w:r>
      <w:proofErr w:type="gramEnd"/>
      <w:r w:rsidRPr="00E00121">
        <w:rPr>
          <w:rFonts w:asciiTheme="majorBidi" w:eastAsia="Verdana" w:hAnsiTheme="majorBidi" w:cstheme="majorBidi"/>
          <w:sz w:val="28"/>
          <w:szCs w:val="28"/>
        </w:rPr>
        <w:t xml:space="preserve">  do  not  fully understand  these  risks  and  obligations,  we  encourage  you  to  get  informed  or obtain relevant </w:t>
      </w:r>
      <w:proofErr w:type="spellStart"/>
      <w:r w:rsidRPr="00E00121">
        <w:rPr>
          <w:rFonts w:asciiTheme="majorBidi" w:eastAsia="Verdana" w:hAnsiTheme="majorBidi" w:cstheme="majorBidi"/>
          <w:sz w:val="28"/>
          <w:szCs w:val="28"/>
        </w:rPr>
        <w:t>counsel or</w:t>
      </w:r>
      <w:proofErr w:type="spellEnd"/>
      <w:r w:rsidRPr="00E00121">
        <w:rPr>
          <w:rFonts w:asciiTheme="majorBidi" w:eastAsia="Verdana" w:hAnsiTheme="majorBidi" w:cstheme="majorBidi"/>
          <w:sz w:val="28"/>
          <w:szCs w:val="28"/>
        </w:rPr>
        <w:t xml:space="preserve"> to abstain from any involvement</w:t>
      </w:r>
      <w:r w:rsidR="00555A59">
        <w:rPr>
          <w:rFonts w:asciiTheme="majorBidi" w:eastAsia="Verdana" w:hAnsiTheme="majorBidi" w:cstheme="majorBidi"/>
          <w:sz w:val="28"/>
          <w:szCs w:val="28"/>
        </w:rPr>
        <w:t>.</w:t>
      </w:r>
    </w:p>
    <w:sectPr w:rsidR="00E00121" w:rsidSect="0067491F">
      <w:headerReference w:type="default" r:id="rId16"/>
      <w:footerReference w:type="default" r:id="rId17"/>
      <w:pgSz w:w="12240" w:h="15840"/>
      <w:pgMar w:top="2160" w:right="1540" w:bottom="2160" w:left="134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EE591" w14:textId="77777777" w:rsidR="0073244D" w:rsidRDefault="0073244D">
      <w:r>
        <w:separator/>
      </w:r>
    </w:p>
  </w:endnote>
  <w:endnote w:type="continuationSeparator" w:id="0">
    <w:p w14:paraId="44F8F6F8" w14:textId="77777777" w:rsidR="0073244D" w:rsidRDefault="00732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851523"/>
      <w:docPartObj>
        <w:docPartGallery w:val="Page Numbers (Bottom of Page)"/>
        <w:docPartUnique/>
      </w:docPartObj>
    </w:sdtPr>
    <w:sdtEndPr>
      <w:rPr>
        <w:noProof/>
      </w:rPr>
    </w:sdtEndPr>
    <w:sdtContent>
      <w:p w14:paraId="534CDFC2" w14:textId="3B70C710" w:rsidR="003E0BA7" w:rsidRDefault="003E0B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E71AE0" w14:textId="7058EE7D" w:rsidR="00AE7C60" w:rsidRDefault="00AE7C60" w:rsidP="003E0BA7">
    <w:pPr>
      <w:tabs>
        <w:tab w:val="left" w:pos="1457"/>
      </w:tabs>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4E719" w14:textId="77777777" w:rsidR="0073244D" w:rsidRDefault="0073244D">
      <w:r>
        <w:separator/>
      </w:r>
    </w:p>
  </w:footnote>
  <w:footnote w:type="continuationSeparator" w:id="0">
    <w:p w14:paraId="54D13987" w14:textId="77777777" w:rsidR="0073244D" w:rsidRDefault="007324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924CE" w14:textId="3AD79B48" w:rsidR="006B65CD" w:rsidRDefault="002E3881">
    <w:pPr>
      <w:pStyle w:val="Header"/>
    </w:pPr>
    <w:r>
      <w:rPr>
        <w:noProof/>
      </w:rPr>
      <w:drawing>
        <wp:anchor distT="0" distB="0" distL="114300" distR="114300" simplePos="0" relativeHeight="251659264" behindDoc="0" locked="0" layoutInCell="1" allowOverlap="1" wp14:anchorId="7C6CE2BC" wp14:editId="777479BE">
          <wp:simplePos x="0" y="0"/>
          <wp:positionH relativeFrom="margin">
            <wp:posOffset>5851071</wp:posOffset>
          </wp:positionH>
          <wp:positionV relativeFrom="paragraph">
            <wp:posOffset>234043</wp:posOffset>
          </wp:positionV>
          <wp:extent cx="740228" cy="747657"/>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40228" cy="74765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94"/>
    <w:multiLevelType w:val="hybridMultilevel"/>
    <w:tmpl w:val="C73CD62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71943"/>
    <w:multiLevelType w:val="hybridMultilevel"/>
    <w:tmpl w:val="21FE7628"/>
    <w:lvl w:ilvl="0" w:tplc="B51456B4">
      <w:numFmt w:val="bullet"/>
      <w:lvlText w:val="•"/>
      <w:lvlJc w:val="left"/>
      <w:pPr>
        <w:ind w:left="1436" w:hanging="516"/>
      </w:pPr>
      <w:rPr>
        <w:rFonts w:ascii="Calibri" w:eastAsiaTheme="minorHAnsi" w:hAnsi="Calibri" w:cs="Calibri"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 w15:restartNumberingAfterBreak="0">
    <w:nsid w:val="171F3DB7"/>
    <w:multiLevelType w:val="hybridMultilevel"/>
    <w:tmpl w:val="9E4E910C"/>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74995"/>
    <w:multiLevelType w:val="hybridMultilevel"/>
    <w:tmpl w:val="378C513A"/>
    <w:lvl w:ilvl="0" w:tplc="04090009">
      <w:start w:val="1"/>
      <w:numFmt w:val="bullet"/>
      <w:lvlText w:val=""/>
      <w:lvlJc w:val="left"/>
      <w:pPr>
        <w:tabs>
          <w:tab w:val="num" w:pos="720"/>
        </w:tabs>
        <w:ind w:left="720" w:hanging="360"/>
      </w:pPr>
      <w:rPr>
        <w:rFonts w:ascii="Wingdings" w:hAnsi="Wingdings" w:hint="default"/>
      </w:rPr>
    </w:lvl>
    <w:lvl w:ilvl="1" w:tplc="B78A9AEE" w:tentative="1">
      <w:start w:val="1"/>
      <w:numFmt w:val="decimal"/>
      <w:lvlText w:val="%2."/>
      <w:lvlJc w:val="left"/>
      <w:pPr>
        <w:tabs>
          <w:tab w:val="num" w:pos="1440"/>
        </w:tabs>
        <w:ind w:left="1440" w:hanging="360"/>
      </w:pPr>
    </w:lvl>
    <w:lvl w:ilvl="2" w:tplc="32FAF2D2" w:tentative="1">
      <w:start w:val="1"/>
      <w:numFmt w:val="decimal"/>
      <w:lvlText w:val="%3."/>
      <w:lvlJc w:val="left"/>
      <w:pPr>
        <w:tabs>
          <w:tab w:val="num" w:pos="2160"/>
        </w:tabs>
        <w:ind w:left="2160" w:hanging="360"/>
      </w:pPr>
    </w:lvl>
    <w:lvl w:ilvl="3" w:tplc="001CA1D4" w:tentative="1">
      <w:start w:val="1"/>
      <w:numFmt w:val="decimal"/>
      <w:lvlText w:val="%4."/>
      <w:lvlJc w:val="left"/>
      <w:pPr>
        <w:tabs>
          <w:tab w:val="num" w:pos="2880"/>
        </w:tabs>
        <w:ind w:left="2880" w:hanging="360"/>
      </w:pPr>
    </w:lvl>
    <w:lvl w:ilvl="4" w:tplc="F5242D64" w:tentative="1">
      <w:start w:val="1"/>
      <w:numFmt w:val="decimal"/>
      <w:lvlText w:val="%5."/>
      <w:lvlJc w:val="left"/>
      <w:pPr>
        <w:tabs>
          <w:tab w:val="num" w:pos="3600"/>
        </w:tabs>
        <w:ind w:left="3600" w:hanging="360"/>
      </w:pPr>
    </w:lvl>
    <w:lvl w:ilvl="5" w:tplc="ABC2CC24" w:tentative="1">
      <w:start w:val="1"/>
      <w:numFmt w:val="decimal"/>
      <w:lvlText w:val="%6."/>
      <w:lvlJc w:val="left"/>
      <w:pPr>
        <w:tabs>
          <w:tab w:val="num" w:pos="4320"/>
        </w:tabs>
        <w:ind w:left="4320" w:hanging="360"/>
      </w:pPr>
    </w:lvl>
    <w:lvl w:ilvl="6" w:tplc="11DC6950" w:tentative="1">
      <w:start w:val="1"/>
      <w:numFmt w:val="decimal"/>
      <w:lvlText w:val="%7."/>
      <w:lvlJc w:val="left"/>
      <w:pPr>
        <w:tabs>
          <w:tab w:val="num" w:pos="5040"/>
        </w:tabs>
        <w:ind w:left="5040" w:hanging="360"/>
      </w:pPr>
    </w:lvl>
    <w:lvl w:ilvl="7" w:tplc="77E6563E" w:tentative="1">
      <w:start w:val="1"/>
      <w:numFmt w:val="decimal"/>
      <w:lvlText w:val="%8."/>
      <w:lvlJc w:val="left"/>
      <w:pPr>
        <w:tabs>
          <w:tab w:val="num" w:pos="5760"/>
        </w:tabs>
        <w:ind w:left="5760" w:hanging="360"/>
      </w:pPr>
    </w:lvl>
    <w:lvl w:ilvl="8" w:tplc="F0D816CC" w:tentative="1">
      <w:start w:val="1"/>
      <w:numFmt w:val="decimal"/>
      <w:lvlText w:val="%9."/>
      <w:lvlJc w:val="left"/>
      <w:pPr>
        <w:tabs>
          <w:tab w:val="num" w:pos="6480"/>
        </w:tabs>
        <w:ind w:left="6480" w:hanging="360"/>
      </w:pPr>
    </w:lvl>
  </w:abstractNum>
  <w:abstractNum w:abstractNumId="4" w15:restartNumberingAfterBreak="0">
    <w:nsid w:val="287264EA"/>
    <w:multiLevelType w:val="hybridMultilevel"/>
    <w:tmpl w:val="8C7A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30AD5"/>
    <w:multiLevelType w:val="hybridMultilevel"/>
    <w:tmpl w:val="6DDC1706"/>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6" w15:restartNumberingAfterBreak="0">
    <w:nsid w:val="2E466FEF"/>
    <w:multiLevelType w:val="hybridMultilevel"/>
    <w:tmpl w:val="F77C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5F0F71"/>
    <w:multiLevelType w:val="hybridMultilevel"/>
    <w:tmpl w:val="64B4EE18"/>
    <w:lvl w:ilvl="0" w:tplc="929879F4">
      <w:start w:val="1"/>
      <w:numFmt w:val="bullet"/>
      <w:lvlText w:val="•"/>
      <w:lvlJc w:val="left"/>
      <w:pPr>
        <w:tabs>
          <w:tab w:val="num" w:pos="720"/>
        </w:tabs>
        <w:ind w:left="720" w:hanging="360"/>
      </w:pPr>
      <w:rPr>
        <w:rFonts w:ascii="Times New Roman" w:hAnsi="Times New Roman" w:hint="default"/>
      </w:rPr>
    </w:lvl>
    <w:lvl w:ilvl="1" w:tplc="9A2CF898">
      <w:numFmt w:val="bullet"/>
      <w:lvlText w:val="-"/>
      <w:lvlJc w:val="left"/>
      <w:pPr>
        <w:ind w:left="1800" w:hanging="720"/>
      </w:pPr>
      <w:rPr>
        <w:rFonts w:ascii="Calibri" w:eastAsiaTheme="minorHAnsi" w:hAnsi="Calibri" w:cs="Calibri" w:hint="default"/>
        <w:b w:val="0"/>
        <w:bCs/>
        <w:sz w:val="36"/>
        <w:szCs w:val="36"/>
      </w:rPr>
    </w:lvl>
    <w:lvl w:ilvl="2" w:tplc="66D2EEE6">
      <w:start w:val="1"/>
      <w:numFmt w:val="bullet"/>
      <w:lvlText w:val="•"/>
      <w:lvlJc w:val="left"/>
      <w:pPr>
        <w:tabs>
          <w:tab w:val="num" w:pos="2160"/>
        </w:tabs>
        <w:ind w:left="2160" w:hanging="360"/>
      </w:pPr>
      <w:rPr>
        <w:rFonts w:ascii="Times New Roman" w:hAnsi="Times New Roman" w:hint="default"/>
      </w:rPr>
    </w:lvl>
    <w:lvl w:ilvl="3" w:tplc="7988EF8E">
      <w:start w:val="1"/>
      <w:numFmt w:val="bullet"/>
      <w:lvlText w:val="•"/>
      <w:lvlJc w:val="left"/>
      <w:pPr>
        <w:tabs>
          <w:tab w:val="num" w:pos="2880"/>
        </w:tabs>
        <w:ind w:left="2880" w:hanging="360"/>
      </w:pPr>
      <w:rPr>
        <w:rFonts w:ascii="Times New Roman" w:hAnsi="Times New Roman" w:hint="default"/>
      </w:rPr>
    </w:lvl>
    <w:lvl w:ilvl="4" w:tplc="DB503B0C">
      <w:start w:val="1"/>
      <w:numFmt w:val="bullet"/>
      <w:lvlText w:val="•"/>
      <w:lvlJc w:val="left"/>
      <w:pPr>
        <w:tabs>
          <w:tab w:val="num" w:pos="3600"/>
        </w:tabs>
        <w:ind w:left="3600" w:hanging="360"/>
      </w:pPr>
      <w:rPr>
        <w:rFonts w:ascii="Times New Roman" w:hAnsi="Times New Roman" w:hint="default"/>
      </w:rPr>
    </w:lvl>
    <w:lvl w:ilvl="5" w:tplc="A7BEABF0">
      <w:start w:val="1"/>
      <w:numFmt w:val="bullet"/>
      <w:lvlText w:val="•"/>
      <w:lvlJc w:val="left"/>
      <w:pPr>
        <w:tabs>
          <w:tab w:val="num" w:pos="4320"/>
        </w:tabs>
        <w:ind w:left="4320" w:hanging="360"/>
      </w:pPr>
      <w:rPr>
        <w:rFonts w:ascii="Times New Roman" w:hAnsi="Times New Roman" w:hint="default"/>
      </w:rPr>
    </w:lvl>
    <w:lvl w:ilvl="6" w:tplc="9D5EB848" w:tentative="1">
      <w:start w:val="1"/>
      <w:numFmt w:val="bullet"/>
      <w:lvlText w:val="•"/>
      <w:lvlJc w:val="left"/>
      <w:pPr>
        <w:tabs>
          <w:tab w:val="num" w:pos="5040"/>
        </w:tabs>
        <w:ind w:left="5040" w:hanging="360"/>
      </w:pPr>
      <w:rPr>
        <w:rFonts w:ascii="Times New Roman" w:hAnsi="Times New Roman" w:hint="default"/>
      </w:rPr>
    </w:lvl>
    <w:lvl w:ilvl="7" w:tplc="389636F2" w:tentative="1">
      <w:start w:val="1"/>
      <w:numFmt w:val="bullet"/>
      <w:lvlText w:val="•"/>
      <w:lvlJc w:val="left"/>
      <w:pPr>
        <w:tabs>
          <w:tab w:val="num" w:pos="5760"/>
        </w:tabs>
        <w:ind w:left="5760" w:hanging="360"/>
      </w:pPr>
      <w:rPr>
        <w:rFonts w:ascii="Times New Roman" w:hAnsi="Times New Roman" w:hint="default"/>
      </w:rPr>
    </w:lvl>
    <w:lvl w:ilvl="8" w:tplc="68669B7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6261D23"/>
    <w:multiLevelType w:val="hybridMultilevel"/>
    <w:tmpl w:val="17904C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F53FA"/>
    <w:multiLevelType w:val="hybridMultilevel"/>
    <w:tmpl w:val="D6EE1EFE"/>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4A5E62"/>
    <w:multiLevelType w:val="hybridMultilevel"/>
    <w:tmpl w:val="36EEC7F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1" w15:restartNumberingAfterBreak="0">
    <w:nsid w:val="44611255"/>
    <w:multiLevelType w:val="multilevel"/>
    <w:tmpl w:val="F55EC4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15:restartNumberingAfterBreak="0">
    <w:nsid w:val="46671D72"/>
    <w:multiLevelType w:val="hybridMultilevel"/>
    <w:tmpl w:val="C9321188"/>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6164B3"/>
    <w:multiLevelType w:val="hybridMultilevel"/>
    <w:tmpl w:val="EE34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8B2FEC"/>
    <w:multiLevelType w:val="hybridMultilevel"/>
    <w:tmpl w:val="39EA51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201361"/>
    <w:multiLevelType w:val="hybridMultilevel"/>
    <w:tmpl w:val="2C480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7B11E4"/>
    <w:multiLevelType w:val="hybridMultilevel"/>
    <w:tmpl w:val="0CAEB630"/>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0941CA"/>
    <w:multiLevelType w:val="hybridMultilevel"/>
    <w:tmpl w:val="245C2E3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D13B6C"/>
    <w:multiLevelType w:val="hybridMultilevel"/>
    <w:tmpl w:val="E508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E17149"/>
    <w:multiLevelType w:val="hybridMultilevel"/>
    <w:tmpl w:val="9142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A53BF1"/>
    <w:multiLevelType w:val="hybridMultilevel"/>
    <w:tmpl w:val="9D2052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7F631A"/>
    <w:multiLevelType w:val="hybridMultilevel"/>
    <w:tmpl w:val="387AE8D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7D5740CD"/>
    <w:multiLevelType w:val="hybridMultilevel"/>
    <w:tmpl w:val="53A66F82"/>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21"/>
  </w:num>
  <w:num w:numId="4">
    <w:abstractNumId w:val="13"/>
  </w:num>
  <w:num w:numId="5">
    <w:abstractNumId w:val="6"/>
  </w:num>
  <w:num w:numId="6">
    <w:abstractNumId w:val="14"/>
  </w:num>
  <w:num w:numId="7">
    <w:abstractNumId w:val="15"/>
  </w:num>
  <w:num w:numId="8">
    <w:abstractNumId w:val="3"/>
  </w:num>
  <w:num w:numId="9">
    <w:abstractNumId w:val="4"/>
  </w:num>
  <w:num w:numId="10">
    <w:abstractNumId w:val="18"/>
  </w:num>
  <w:num w:numId="11">
    <w:abstractNumId w:val="8"/>
  </w:num>
  <w:num w:numId="12">
    <w:abstractNumId w:val="20"/>
  </w:num>
  <w:num w:numId="13">
    <w:abstractNumId w:val="19"/>
  </w:num>
  <w:num w:numId="14">
    <w:abstractNumId w:val="10"/>
  </w:num>
  <w:num w:numId="15">
    <w:abstractNumId w:val="5"/>
  </w:num>
  <w:num w:numId="16">
    <w:abstractNumId w:val="2"/>
  </w:num>
  <w:num w:numId="17">
    <w:abstractNumId w:val="22"/>
  </w:num>
  <w:num w:numId="18">
    <w:abstractNumId w:val="16"/>
  </w:num>
  <w:num w:numId="19">
    <w:abstractNumId w:val="0"/>
  </w:num>
  <w:num w:numId="20">
    <w:abstractNumId w:val="17"/>
  </w:num>
  <w:num w:numId="21">
    <w:abstractNumId w:val="9"/>
  </w:num>
  <w:num w:numId="22">
    <w:abstractNumId w:val="1"/>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0MzE3NTcxMbGwNDJS0lEKTi0uzszPAykwqQUArJQDPywAAAA="/>
  </w:docVars>
  <w:rsids>
    <w:rsidRoot w:val="00AE7C60"/>
    <w:rsid w:val="000034E6"/>
    <w:rsid w:val="00006CDB"/>
    <w:rsid w:val="0000711F"/>
    <w:rsid w:val="00007CF2"/>
    <w:rsid w:val="00020AFE"/>
    <w:rsid w:val="00025257"/>
    <w:rsid w:val="00027657"/>
    <w:rsid w:val="00036EBE"/>
    <w:rsid w:val="0004214C"/>
    <w:rsid w:val="0004339E"/>
    <w:rsid w:val="00044DF7"/>
    <w:rsid w:val="00057740"/>
    <w:rsid w:val="000668C5"/>
    <w:rsid w:val="000725C6"/>
    <w:rsid w:val="0007530B"/>
    <w:rsid w:val="00091B45"/>
    <w:rsid w:val="000A4753"/>
    <w:rsid w:val="000A7E8B"/>
    <w:rsid w:val="000B526C"/>
    <w:rsid w:val="000D1E43"/>
    <w:rsid w:val="000F3753"/>
    <w:rsid w:val="000F6CA4"/>
    <w:rsid w:val="00104F71"/>
    <w:rsid w:val="0010593C"/>
    <w:rsid w:val="001070AD"/>
    <w:rsid w:val="00107C73"/>
    <w:rsid w:val="00113C0A"/>
    <w:rsid w:val="0012064A"/>
    <w:rsid w:val="001311A4"/>
    <w:rsid w:val="00134951"/>
    <w:rsid w:val="001457E0"/>
    <w:rsid w:val="00154A88"/>
    <w:rsid w:val="001613C8"/>
    <w:rsid w:val="00163833"/>
    <w:rsid w:val="00175AA1"/>
    <w:rsid w:val="00180CD2"/>
    <w:rsid w:val="001926E8"/>
    <w:rsid w:val="001927AC"/>
    <w:rsid w:val="0019531D"/>
    <w:rsid w:val="001B7512"/>
    <w:rsid w:val="001C507D"/>
    <w:rsid w:val="001D3063"/>
    <w:rsid w:val="001D3171"/>
    <w:rsid w:val="001E06B0"/>
    <w:rsid w:val="002000B1"/>
    <w:rsid w:val="00201BDA"/>
    <w:rsid w:val="00212D35"/>
    <w:rsid w:val="00212DA3"/>
    <w:rsid w:val="0021638D"/>
    <w:rsid w:val="002170EE"/>
    <w:rsid w:val="002246EC"/>
    <w:rsid w:val="00250B17"/>
    <w:rsid w:val="002819D0"/>
    <w:rsid w:val="002A71C7"/>
    <w:rsid w:val="002A7AFE"/>
    <w:rsid w:val="002B3572"/>
    <w:rsid w:val="002B6454"/>
    <w:rsid w:val="002C0319"/>
    <w:rsid w:val="002E1B19"/>
    <w:rsid w:val="002E3881"/>
    <w:rsid w:val="002E6FAF"/>
    <w:rsid w:val="002F5FB9"/>
    <w:rsid w:val="002F673F"/>
    <w:rsid w:val="00302553"/>
    <w:rsid w:val="00304FC9"/>
    <w:rsid w:val="003072EB"/>
    <w:rsid w:val="00313D7F"/>
    <w:rsid w:val="00320981"/>
    <w:rsid w:val="003267DB"/>
    <w:rsid w:val="00330F47"/>
    <w:rsid w:val="003447B2"/>
    <w:rsid w:val="00347148"/>
    <w:rsid w:val="00354460"/>
    <w:rsid w:val="003618A1"/>
    <w:rsid w:val="00361D52"/>
    <w:rsid w:val="00366564"/>
    <w:rsid w:val="00366AE0"/>
    <w:rsid w:val="00372533"/>
    <w:rsid w:val="00375054"/>
    <w:rsid w:val="00382364"/>
    <w:rsid w:val="003B06A6"/>
    <w:rsid w:val="003C2D67"/>
    <w:rsid w:val="003C4DE7"/>
    <w:rsid w:val="003C6354"/>
    <w:rsid w:val="003E0BA7"/>
    <w:rsid w:val="00402D42"/>
    <w:rsid w:val="00405167"/>
    <w:rsid w:val="00410567"/>
    <w:rsid w:val="004130AA"/>
    <w:rsid w:val="00426BF8"/>
    <w:rsid w:val="00432CEC"/>
    <w:rsid w:val="00437395"/>
    <w:rsid w:val="0044022A"/>
    <w:rsid w:val="0045096B"/>
    <w:rsid w:val="00450B83"/>
    <w:rsid w:val="00455C19"/>
    <w:rsid w:val="00476908"/>
    <w:rsid w:val="0048012C"/>
    <w:rsid w:val="00487F58"/>
    <w:rsid w:val="004928A8"/>
    <w:rsid w:val="004928D8"/>
    <w:rsid w:val="0049693F"/>
    <w:rsid w:val="004A3204"/>
    <w:rsid w:val="004B5994"/>
    <w:rsid w:val="004C7939"/>
    <w:rsid w:val="004D4CB3"/>
    <w:rsid w:val="004E3F22"/>
    <w:rsid w:val="004E3F84"/>
    <w:rsid w:val="004E6C6F"/>
    <w:rsid w:val="004E6E8D"/>
    <w:rsid w:val="004F1883"/>
    <w:rsid w:val="004F3EFD"/>
    <w:rsid w:val="004F534C"/>
    <w:rsid w:val="004F6637"/>
    <w:rsid w:val="00507386"/>
    <w:rsid w:val="0050788A"/>
    <w:rsid w:val="0051677B"/>
    <w:rsid w:val="00530242"/>
    <w:rsid w:val="00534595"/>
    <w:rsid w:val="00543350"/>
    <w:rsid w:val="00551957"/>
    <w:rsid w:val="00552933"/>
    <w:rsid w:val="005534B7"/>
    <w:rsid w:val="00555A59"/>
    <w:rsid w:val="005620EB"/>
    <w:rsid w:val="005964BE"/>
    <w:rsid w:val="005A2E57"/>
    <w:rsid w:val="005A3E70"/>
    <w:rsid w:val="005A5CE4"/>
    <w:rsid w:val="005B69AF"/>
    <w:rsid w:val="005D2239"/>
    <w:rsid w:val="005D3E47"/>
    <w:rsid w:val="005E5E9A"/>
    <w:rsid w:val="005E7B98"/>
    <w:rsid w:val="006011FD"/>
    <w:rsid w:val="00604C91"/>
    <w:rsid w:val="00612251"/>
    <w:rsid w:val="0063466D"/>
    <w:rsid w:val="00637236"/>
    <w:rsid w:val="0063792A"/>
    <w:rsid w:val="00646E36"/>
    <w:rsid w:val="00647E6A"/>
    <w:rsid w:val="00652B24"/>
    <w:rsid w:val="006571AE"/>
    <w:rsid w:val="0067491F"/>
    <w:rsid w:val="006A5D6A"/>
    <w:rsid w:val="006B5DFF"/>
    <w:rsid w:val="006B65CD"/>
    <w:rsid w:val="006C7300"/>
    <w:rsid w:val="006D5216"/>
    <w:rsid w:val="006E1619"/>
    <w:rsid w:val="006E2153"/>
    <w:rsid w:val="006E4B26"/>
    <w:rsid w:val="00701011"/>
    <w:rsid w:val="00702F42"/>
    <w:rsid w:val="00707853"/>
    <w:rsid w:val="00711495"/>
    <w:rsid w:val="00712A82"/>
    <w:rsid w:val="00730AB3"/>
    <w:rsid w:val="0073244D"/>
    <w:rsid w:val="00740A54"/>
    <w:rsid w:val="007432A9"/>
    <w:rsid w:val="0074713F"/>
    <w:rsid w:val="007563B6"/>
    <w:rsid w:val="00757823"/>
    <w:rsid w:val="00760E78"/>
    <w:rsid w:val="00765493"/>
    <w:rsid w:val="00765A02"/>
    <w:rsid w:val="00777638"/>
    <w:rsid w:val="00783EB3"/>
    <w:rsid w:val="00784346"/>
    <w:rsid w:val="00785A8E"/>
    <w:rsid w:val="00786303"/>
    <w:rsid w:val="00787578"/>
    <w:rsid w:val="007905A3"/>
    <w:rsid w:val="00790F25"/>
    <w:rsid w:val="007B0C19"/>
    <w:rsid w:val="007B1CB5"/>
    <w:rsid w:val="007B6918"/>
    <w:rsid w:val="007B7163"/>
    <w:rsid w:val="007D3F8C"/>
    <w:rsid w:val="007D4879"/>
    <w:rsid w:val="007D55CB"/>
    <w:rsid w:val="007E679D"/>
    <w:rsid w:val="007E6DBE"/>
    <w:rsid w:val="007E7B99"/>
    <w:rsid w:val="007F642D"/>
    <w:rsid w:val="0080456A"/>
    <w:rsid w:val="00806C54"/>
    <w:rsid w:val="00816FC0"/>
    <w:rsid w:val="00823BA7"/>
    <w:rsid w:val="00825950"/>
    <w:rsid w:val="008271B6"/>
    <w:rsid w:val="0083584C"/>
    <w:rsid w:val="00836E15"/>
    <w:rsid w:val="008442DE"/>
    <w:rsid w:val="008539A2"/>
    <w:rsid w:val="00860C05"/>
    <w:rsid w:val="00876921"/>
    <w:rsid w:val="008810C2"/>
    <w:rsid w:val="00891B29"/>
    <w:rsid w:val="00892C10"/>
    <w:rsid w:val="00896210"/>
    <w:rsid w:val="008A0492"/>
    <w:rsid w:val="008A7A76"/>
    <w:rsid w:val="008B5193"/>
    <w:rsid w:val="008C4BFF"/>
    <w:rsid w:val="008C6F18"/>
    <w:rsid w:val="008D19BF"/>
    <w:rsid w:val="008D2498"/>
    <w:rsid w:val="008D2D84"/>
    <w:rsid w:val="008D74D1"/>
    <w:rsid w:val="008F378A"/>
    <w:rsid w:val="008F47E5"/>
    <w:rsid w:val="008F601C"/>
    <w:rsid w:val="008F7AB1"/>
    <w:rsid w:val="009078C5"/>
    <w:rsid w:val="00913DCD"/>
    <w:rsid w:val="009227E0"/>
    <w:rsid w:val="009230DD"/>
    <w:rsid w:val="00936B4A"/>
    <w:rsid w:val="00936C3A"/>
    <w:rsid w:val="009505B7"/>
    <w:rsid w:val="009578E0"/>
    <w:rsid w:val="009606A4"/>
    <w:rsid w:val="00963464"/>
    <w:rsid w:val="009654B7"/>
    <w:rsid w:val="00966E68"/>
    <w:rsid w:val="0097553A"/>
    <w:rsid w:val="0098461D"/>
    <w:rsid w:val="00985BBA"/>
    <w:rsid w:val="00986C01"/>
    <w:rsid w:val="009935C4"/>
    <w:rsid w:val="009A4A35"/>
    <w:rsid w:val="009A53DF"/>
    <w:rsid w:val="009B09B6"/>
    <w:rsid w:val="00A046F3"/>
    <w:rsid w:val="00A15DA1"/>
    <w:rsid w:val="00A37A6D"/>
    <w:rsid w:val="00A4026A"/>
    <w:rsid w:val="00A40AE2"/>
    <w:rsid w:val="00A40B0B"/>
    <w:rsid w:val="00A44FA3"/>
    <w:rsid w:val="00A52ADB"/>
    <w:rsid w:val="00A660E8"/>
    <w:rsid w:val="00A7317D"/>
    <w:rsid w:val="00A7362F"/>
    <w:rsid w:val="00A81B20"/>
    <w:rsid w:val="00AC0CFE"/>
    <w:rsid w:val="00AC0DA1"/>
    <w:rsid w:val="00AE7C60"/>
    <w:rsid w:val="00AF2153"/>
    <w:rsid w:val="00B005F0"/>
    <w:rsid w:val="00B064C3"/>
    <w:rsid w:val="00B065F0"/>
    <w:rsid w:val="00B075F8"/>
    <w:rsid w:val="00B20AE2"/>
    <w:rsid w:val="00B23F3F"/>
    <w:rsid w:val="00B3077D"/>
    <w:rsid w:val="00B32DEB"/>
    <w:rsid w:val="00B34774"/>
    <w:rsid w:val="00B57893"/>
    <w:rsid w:val="00B60EAC"/>
    <w:rsid w:val="00B614B1"/>
    <w:rsid w:val="00B652E4"/>
    <w:rsid w:val="00B65FF4"/>
    <w:rsid w:val="00B714F4"/>
    <w:rsid w:val="00B86283"/>
    <w:rsid w:val="00B90AC6"/>
    <w:rsid w:val="00B94076"/>
    <w:rsid w:val="00BA4B15"/>
    <w:rsid w:val="00BA71C4"/>
    <w:rsid w:val="00BB1360"/>
    <w:rsid w:val="00BE0D2E"/>
    <w:rsid w:val="00BE36D1"/>
    <w:rsid w:val="00BE5304"/>
    <w:rsid w:val="00BE63F6"/>
    <w:rsid w:val="00BF2BCE"/>
    <w:rsid w:val="00C02BA6"/>
    <w:rsid w:val="00C051D6"/>
    <w:rsid w:val="00C106AF"/>
    <w:rsid w:val="00C11E39"/>
    <w:rsid w:val="00C16173"/>
    <w:rsid w:val="00C17403"/>
    <w:rsid w:val="00C21D57"/>
    <w:rsid w:val="00C24CDC"/>
    <w:rsid w:val="00C2555A"/>
    <w:rsid w:val="00C262F4"/>
    <w:rsid w:val="00C26A8B"/>
    <w:rsid w:val="00C32B78"/>
    <w:rsid w:val="00C421A3"/>
    <w:rsid w:val="00C60B9C"/>
    <w:rsid w:val="00C66CAD"/>
    <w:rsid w:val="00C77820"/>
    <w:rsid w:val="00C92811"/>
    <w:rsid w:val="00CA2DB6"/>
    <w:rsid w:val="00CA3701"/>
    <w:rsid w:val="00CA74B1"/>
    <w:rsid w:val="00CB03EF"/>
    <w:rsid w:val="00CB6833"/>
    <w:rsid w:val="00CE18F2"/>
    <w:rsid w:val="00CE5E77"/>
    <w:rsid w:val="00CE73B3"/>
    <w:rsid w:val="00CF6777"/>
    <w:rsid w:val="00D10879"/>
    <w:rsid w:val="00D11E27"/>
    <w:rsid w:val="00D233BB"/>
    <w:rsid w:val="00D25B1C"/>
    <w:rsid w:val="00D25EDE"/>
    <w:rsid w:val="00D26852"/>
    <w:rsid w:val="00D31745"/>
    <w:rsid w:val="00D3248D"/>
    <w:rsid w:val="00D357CD"/>
    <w:rsid w:val="00D4214E"/>
    <w:rsid w:val="00D449E0"/>
    <w:rsid w:val="00D555D1"/>
    <w:rsid w:val="00D55672"/>
    <w:rsid w:val="00D6164D"/>
    <w:rsid w:val="00D62B5C"/>
    <w:rsid w:val="00D65CC2"/>
    <w:rsid w:val="00D727F2"/>
    <w:rsid w:val="00D73469"/>
    <w:rsid w:val="00D75D0D"/>
    <w:rsid w:val="00D76C28"/>
    <w:rsid w:val="00D9578E"/>
    <w:rsid w:val="00DA0E2A"/>
    <w:rsid w:val="00DA527A"/>
    <w:rsid w:val="00DB323D"/>
    <w:rsid w:val="00DC1E41"/>
    <w:rsid w:val="00DC2505"/>
    <w:rsid w:val="00DD2667"/>
    <w:rsid w:val="00DD74A7"/>
    <w:rsid w:val="00DE3B47"/>
    <w:rsid w:val="00DF5D71"/>
    <w:rsid w:val="00DF6B03"/>
    <w:rsid w:val="00E00121"/>
    <w:rsid w:val="00E0523C"/>
    <w:rsid w:val="00E075E2"/>
    <w:rsid w:val="00E076B5"/>
    <w:rsid w:val="00E13504"/>
    <w:rsid w:val="00E243F9"/>
    <w:rsid w:val="00E259AA"/>
    <w:rsid w:val="00E317C3"/>
    <w:rsid w:val="00E34E68"/>
    <w:rsid w:val="00E3724C"/>
    <w:rsid w:val="00E503B1"/>
    <w:rsid w:val="00E54367"/>
    <w:rsid w:val="00E67550"/>
    <w:rsid w:val="00E71FE5"/>
    <w:rsid w:val="00E7262A"/>
    <w:rsid w:val="00E738BE"/>
    <w:rsid w:val="00E77271"/>
    <w:rsid w:val="00E8434A"/>
    <w:rsid w:val="00E8595E"/>
    <w:rsid w:val="00E960F6"/>
    <w:rsid w:val="00EA3892"/>
    <w:rsid w:val="00EA7F31"/>
    <w:rsid w:val="00EE33F2"/>
    <w:rsid w:val="00EE66B8"/>
    <w:rsid w:val="00EF6EF9"/>
    <w:rsid w:val="00F05056"/>
    <w:rsid w:val="00F0716F"/>
    <w:rsid w:val="00F139E3"/>
    <w:rsid w:val="00F21832"/>
    <w:rsid w:val="00F46353"/>
    <w:rsid w:val="00F50713"/>
    <w:rsid w:val="00F53DED"/>
    <w:rsid w:val="00F55DAC"/>
    <w:rsid w:val="00F650F7"/>
    <w:rsid w:val="00F6537A"/>
    <w:rsid w:val="00F72876"/>
    <w:rsid w:val="00F732F1"/>
    <w:rsid w:val="00F82792"/>
    <w:rsid w:val="00F83AEC"/>
    <w:rsid w:val="00F86F3A"/>
    <w:rsid w:val="00F9260B"/>
    <w:rsid w:val="00FC394B"/>
    <w:rsid w:val="00FC5CB9"/>
    <w:rsid w:val="00FE432C"/>
    <w:rsid w:val="00FE5970"/>
    <w:rsid w:val="00FE7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5805A"/>
  <w15:docId w15:val="{4F953968-5023-4B5E-90BB-7D4CAA2E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121"/>
  </w:style>
  <w:style w:type="paragraph" w:styleId="Heading1">
    <w:name w:val="heading 1"/>
    <w:basedOn w:val="Normal"/>
    <w:next w:val="Normal"/>
    <w:link w:val="Heading1Char"/>
    <w:uiPriority w:val="9"/>
    <w:qFormat/>
    <w:rsid w:val="00201BDA"/>
    <w:pPr>
      <w:keepNext/>
      <w:spacing w:before="240" w:after="60"/>
      <w:outlineLvl w:val="0"/>
    </w:pPr>
    <w:rPr>
      <w:rFonts w:asciiTheme="majorHAnsi" w:eastAsiaTheme="majorEastAsia" w:hAnsiTheme="majorHAnsi" w:cstheme="majorBidi"/>
      <w:b/>
      <w:bCs/>
      <w:color w:val="95B3D7" w:themeColor="accent1" w:themeTint="99"/>
      <w:kern w:val="32"/>
      <w:sz w:val="32"/>
      <w:szCs w:val="32"/>
    </w:rPr>
  </w:style>
  <w:style w:type="paragraph" w:styleId="Heading2">
    <w:name w:val="heading 2"/>
    <w:basedOn w:val="Normal"/>
    <w:next w:val="Normal"/>
    <w:link w:val="Heading2Char"/>
    <w:uiPriority w:val="9"/>
    <w:unhideWhenUsed/>
    <w:qFormat/>
    <w:rsid w:val="00201BDA"/>
    <w:pPr>
      <w:keepNext/>
      <w:spacing w:before="240" w:after="60"/>
      <w:outlineLvl w:val="1"/>
    </w:pPr>
    <w:rPr>
      <w:rFonts w:asciiTheme="majorHAnsi" w:eastAsiaTheme="majorEastAsia" w:hAnsiTheme="majorHAnsi" w:cstheme="majorBidi"/>
      <w:b/>
      <w:bCs/>
      <w:i/>
      <w:iCs/>
      <w:color w:val="95B3D7" w:themeColor="accent1" w:themeTint="99"/>
      <w:sz w:val="28"/>
      <w:szCs w:val="28"/>
    </w:rPr>
  </w:style>
  <w:style w:type="paragraph" w:styleId="Heading3">
    <w:name w:val="heading 3"/>
    <w:basedOn w:val="Normal"/>
    <w:next w:val="Normal"/>
    <w:link w:val="Heading3Char"/>
    <w:uiPriority w:val="9"/>
    <w:unhideWhenUsed/>
    <w:qFormat/>
    <w:rsid w:val="00201BDA"/>
    <w:pPr>
      <w:keepNext/>
      <w:spacing w:before="240" w:after="60"/>
      <w:outlineLvl w:val="2"/>
    </w:pPr>
    <w:rPr>
      <w:rFonts w:asciiTheme="majorHAnsi" w:eastAsiaTheme="majorEastAsia" w:hAnsiTheme="majorHAnsi" w:cstheme="majorBidi"/>
      <w:b/>
      <w:bCs/>
      <w:color w:val="95B3D7" w:themeColor="accent1" w:themeTint="99"/>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DA"/>
    <w:rPr>
      <w:rFonts w:asciiTheme="majorHAnsi" w:eastAsiaTheme="majorEastAsia" w:hAnsiTheme="majorHAnsi" w:cstheme="majorBidi"/>
      <w:b/>
      <w:bCs/>
      <w:color w:val="95B3D7" w:themeColor="accent1" w:themeTint="99"/>
      <w:kern w:val="32"/>
      <w:sz w:val="32"/>
      <w:szCs w:val="32"/>
    </w:rPr>
  </w:style>
  <w:style w:type="character" w:customStyle="1" w:styleId="Heading2Char">
    <w:name w:val="Heading 2 Char"/>
    <w:basedOn w:val="DefaultParagraphFont"/>
    <w:link w:val="Heading2"/>
    <w:uiPriority w:val="9"/>
    <w:rsid w:val="00201BDA"/>
    <w:rPr>
      <w:rFonts w:asciiTheme="majorHAnsi" w:eastAsiaTheme="majorEastAsia" w:hAnsiTheme="majorHAnsi" w:cstheme="majorBidi"/>
      <w:b/>
      <w:bCs/>
      <w:i/>
      <w:iCs/>
      <w:color w:val="95B3D7" w:themeColor="accent1" w:themeTint="99"/>
      <w:sz w:val="28"/>
      <w:szCs w:val="28"/>
    </w:rPr>
  </w:style>
  <w:style w:type="character" w:customStyle="1" w:styleId="Heading3Char">
    <w:name w:val="Heading 3 Char"/>
    <w:basedOn w:val="DefaultParagraphFont"/>
    <w:link w:val="Heading3"/>
    <w:uiPriority w:val="9"/>
    <w:rsid w:val="00201BDA"/>
    <w:rPr>
      <w:rFonts w:asciiTheme="majorHAnsi" w:eastAsiaTheme="majorEastAsia" w:hAnsiTheme="majorHAnsi" w:cstheme="majorBidi"/>
      <w:b/>
      <w:bCs/>
      <w:color w:val="95B3D7" w:themeColor="accent1" w:themeTint="99"/>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CommentReference">
    <w:name w:val="annotation reference"/>
    <w:basedOn w:val="DefaultParagraphFont"/>
    <w:uiPriority w:val="99"/>
    <w:semiHidden/>
    <w:unhideWhenUsed/>
    <w:rsid w:val="00F05056"/>
    <w:rPr>
      <w:sz w:val="16"/>
      <w:szCs w:val="16"/>
    </w:rPr>
  </w:style>
  <w:style w:type="paragraph" w:styleId="CommentText">
    <w:name w:val="annotation text"/>
    <w:basedOn w:val="Normal"/>
    <w:link w:val="CommentTextChar"/>
    <w:uiPriority w:val="99"/>
    <w:semiHidden/>
    <w:unhideWhenUsed/>
    <w:rsid w:val="00F05056"/>
  </w:style>
  <w:style w:type="character" w:customStyle="1" w:styleId="CommentTextChar">
    <w:name w:val="Comment Text Char"/>
    <w:basedOn w:val="DefaultParagraphFont"/>
    <w:link w:val="CommentText"/>
    <w:uiPriority w:val="99"/>
    <w:semiHidden/>
    <w:rsid w:val="00F05056"/>
  </w:style>
  <w:style w:type="paragraph" w:styleId="CommentSubject">
    <w:name w:val="annotation subject"/>
    <w:basedOn w:val="CommentText"/>
    <w:next w:val="CommentText"/>
    <w:link w:val="CommentSubjectChar"/>
    <w:uiPriority w:val="99"/>
    <w:semiHidden/>
    <w:unhideWhenUsed/>
    <w:rsid w:val="00F05056"/>
    <w:rPr>
      <w:b/>
      <w:bCs/>
    </w:rPr>
  </w:style>
  <w:style w:type="character" w:customStyle="1" w:styleId="CommentSubjectChar">
    <w:name w:val="Comment Subject Char"/>
    <w:basedOn w:val="CommentTextChar"/>
    <w:link w:val="CommentSubject"/>
    <w:uiPriority w:val="99"/>
    <w:semiHidden/>
    <w:rsid w:val="00F05056"/>
    <w:rPr>
      <w:b/>
      <w:bCs/>
    </w:rPr>
  </w:style>
  <w:style w:type="paragraph" w:styleId="ListParagraph">
    <w:name w:val="List Paragraph"/>
    <w:basedOn w:val="Normal"/>
    <w:uiPriority w:val="34"/>
    <w:qFormat/>
    <w:rsid w:val="004C7939"/>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757823"/>
    <w:rPr>
      <w:color w:val="0000FF" w:themeColor="hyperlink"/>
      <w:u w:val="single"/>
    </w:rPr>
  </w:style>
  <w:style w:type="character" w:styleId="UnresolvedMention">
    <w:name w:val="Unresolved Mention"/>
    <w:basedOn w:val="DefaultParagraphFont"/>
    <w:uiPriority w:val="99"/>
    <w:semiHidden/>
    <w:unhideWhenUsed/>
    <w:rsid w:val="00757823"/>
    <w:rPr>
      <w:color w:val="605E5C"/>
      <w:shd w:val="clear" w:color="auto" w:fill="E1DFDD"/>
    </w:rPr>
  </w:style>
  <w:style w:type="paragraph" w:styleId="TOCHeading">
    <w:name w:val="TOC Heading"/>
    <w:basedOn w:val="Heading1"/>
    <w:next w:val="Normal"/>
    <w:uiPriority w:val="39"/>
    <w:unhideWhenUsed/>
    <w:qFormat/>
    <w:rsid w:val="00757823"/>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757823"/>
    <w:pPr>
      <w:spacing w:after="100"/>
    </w:pPr>
  </w:style>
  <w:style w:type="paragraph" w:styleId="TOC2">
    <w:name w:val="toc 2"/>
    <w:basedOn w:val="Normal"/>
    <w:next w:val="Normal"/>
    <w:autoRedefine/>
    <w:uiPriority w:val="39"/>
    <w:unhideWhenUsed/>
    <w:rsid w:val="00201BDA"/>
    <w:pPr>
      <w:spacing w:after="100"/>
      <w:ind w:left="200"/>
    </w:pPr>
  </w:style>
  <w:style w:type="paragraph" w:styleId="TOC3">
    <w:name w:val="toc 3"/>
    <w:basedOn w:val="Normal"/>
    <w:next w:val="Normal"/>
    <w:autoRedefine/>
    <w:uiPriority w:val="39"/>
    <w:unhideWhenUsed/>
    <w:rsid w:val="00201BDA"/>
    <w:pPr>
      <w:spacing w:after="100"/>
      <w:ind w:left="400"/>
    </w:pPr>
  </w:style>
  <w:style w:type="paragraph" w:styleId="TOC4">
    <w:name w:val="toc 4"/>
    <w:basedOn w:val="Normal"/>
    <w:next w:val="Normal"/>
    <w:autoRedefine/>
    <w:uiPriority w:val="39"/>
    <w:unhideWhenUsed/>
    <w:rsid w:val="00201BD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01BD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01BD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01BD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01BD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01BDA"/>
    <w:pPr>
      <w:spacing w:after="100" w:line="259" w:lineRule="auto"/>
      <w:ind w:left="1760"/>
    </w:pPr>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154A88"/>
    <w:pPr>
      <w:tabs>
        <w:tab w:val="center" w:pos="4680"/>
        <w:tab w:val="right" w:pos="9360"/>
      </w:tabs>
    </w:pPr>
  </w:style>
  <w:style w:type="character" w:customStyle="1" w:styleId="HeaderChar">
    <w:name w:val="Header Char"/>
    <w:basedOn w:val="DefaultParagraphFont"/>
    <w:link w:val="Header"/>
    <w:uiPriority w:val="99"/>
    <w:rsid w:val="00154A88"/>
  </w:style>
  <w:style w:type="paragraph" w:styleId="Footer">
    <w:name w:val="footer"/>
    <w:basedOn w:val="Normal"/>
    <w:link w:val="FooterChar"/>
    <w:uiPriority w:val="99"/>
    <w:unhideWhenUsed/>
    <w:rsid w:val="00154A88"/>
    <w:pPr>
      <w:tabs>
        <w:tab w:val="center" w:pos="4680"/>
        <w:tab w:val="right" w:pos="9360"/>
      </w:tabs>
    </w:pPr>
  </w:style>
  <w:style w:type="character" w:customStyle="1" w:styleId="FooterChar">
    <w:name w:val="Footer Char"/>
    <w:basedOn w:val="DefaultParagraphFont"/>
    <w:link w:val="Footer"/>
    <w:uiPriority w:val="99"/>
    <w:rsid w:val="00154A88"/>
  </w:style>
  <w:style w:type="paragraph" w:styleId="NormalWeb">
    <w:name w:val="Normal (Web)"/>
    <w:basedOn w:val="Normal"/>
    <w:uiPriority w:val="99"/>
    <w:unhideWhenUsed/>
    <w:rsid w:val="00F55DAC"/>
    <w:pPr>
      <w:spacing w:before="100" w:beforeAutospacing="1" w:after="100" w:afterAutospacing="1"/>
    </w:pPr>
    <w:rPr>
      <w:sz w:val="24"/>
      <w:szCs w:val="24"/>
    </w:rPr>
  </w:style>
  <w:style w:type="paragraph" w:customStyle="1" w:styleId="comp">
    <w:name w:val="comp"/>
    <w:basedOn w:val="Normal"/>
    <w:rsid w:val="00C421A3"/>
    <w:pPr>
      <w:spacing w:before="100" w:beforeAutospacing="1" w:after="100" w:afterAutospacing="1"/>
    </w:pPr>
    <w:rPr>
      <w:sz w:val="24"/>
      <w:szCs w:val="24"/>
    </w:rPr>
  </w:style>
  <w:style w:type="character" w:styleId="Strong">
    <w:name w:val="Strong"/>
    <w:basedOn w:val="DefaultParagraphFont"/>
    <w:uiPriority w:val="22"/>
    <w:qFormat/>
    <w:rsid w:val="008B51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llstreetmojo.com/equity/" TargetMode="Externa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www.thoughtco.com/bureaucracy-definition-examples-pros-cons-458022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houghtco.com/what-is-direct-democracy-3322038" TargetMode="Externa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665C-B977-4C13-8DAF-F8674FCBA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42</Pages>
  <Words>7681</Words>
  <Characters>43784</Characters>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2021-09-16T13:13:00Z</cp:lastPrinted>
  <dcterms:created xsi:type="dcterms:W3CDTF">2021-09-16T12:28:00Z</dcterms:created>
  <dcterms:modified xsi:type="dcterms:W3CDTF">2021-09-18T14:00:00Z</dcterms:modified>
</cp:coreProperties>
</file>