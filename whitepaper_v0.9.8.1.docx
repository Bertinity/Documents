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A7DA2" w14:textId="1F821C1B" w:rsidR="00AE7C60" w:rsidRDefault="00A44FA3" w:rsidP="002E3881">
      <w:pPr>
        <w:spacing w:line="540" w:lineRule="exact"/>
        <w:jc w:val="center"/>
        <w:rPr>
          <w:rFonts w:ascii="Arial" w:eastAsia="Arial" w:hAnsi="Arial" w:cs="Arial"/>
          <w:sz w:val="48"/>
          <w:szCs w:val="48"/>
        </w:rPr>
      </w:pPr>
      <w:r>
        <w:rPr>
          <w:rFonts w:ascii="Arial" w:eastAsia="Arial" w:hAnsi="Arial" w:cs="Arial"/>
          <w:b/>
          <w:position w:val="-1"/>
          <w:sz w:val="48"/>
          <w:szCs w:val="48"/>
        </w:rPr>
        <w:t>B</w:t>
      </w:r>
      <w:r>
        <w:rPr>
          <w:rFonts w:ascii="Arial" w:eastAsia="Arial" w:hAnsi="Arial" w:cs="Arial"/>
          <w:b/>
          <w:spacing w:val="-2"/>
          <w:position w:val="-1"/>
          <w:sz w:val="48"/>
          <w:szCs w:val="48"/>
        </w:rPr>
        <w:t>E</w:t>
      </w:r>
      <w:r>
        <w:rPr>
          <w:rFonts w:ascii="Arial" w:eastAsia="Arial" w:hAnsi="Arial" w:cs="Arial"/>
          <w:b/>
          <w:position w:val="-1"/>
          <w:sz w:val="48"/>
          <w:szCs w:val="48"/>
        </w:rPr>
        <w:t>RT</w:t>
      </w:r>
      <w:r>
        <w:rPr>
          <w:rFonts w:ascii="Arial" w:eastAsia="Arial" w:hAnsi="Arial" w:cs="Arial"/>
          <w:b/>
          <w:spacing w:val="1"/>
          <w:position w:val="-1"/>
          <w:sz w:val="48"/>
          <w:szCs w:val="48"/>
        </w:rPr>
        <w:t>I</w:t>
      </w:r>
      <w:r>
        <w:rPr>
          <w:rFonts w:ascii="Arial" w:eastAsia="Arial" w:hAnsi="Arial" w:cs="Arial"/>
          <w:b/>
          <w:position w:val="-1"/>
          <w:sz w:val="48"/>
          <w:szCs w:val="48"/>
        </w:rPr>
        <w:t>NITY Whi</w:t>
      </w:r>
      <w:r>
        <w:rPr>
          <w:rFonts w:ascii="Arial" w:eastAsia="Arial" w:hAnsi="Arial" w:cs="Arial"/>
          <w:b/>
          <w:spacing w:val="1"/>
          <w:position w:val="-1"/>
          <w:sz w:val="48"/>
          <w:szCs w:val="48"/>
        </w:rPr>
        <w:t>t</w:t>
      </w:r>
      <w:r>
        <w:rPr>
          <w:rFonts w:ascii="Arial" w:eastAsia="Arial" w:hAnsi="Arial" w:cs="Arial"/>
          <w:b/>
          <w:position w:val="-1"/>
          <w:sz w:val="48"/>
          <w:szCs w:val="48"/>
        </w:rPr>
        <w:t>ep</w:t>
      </w:r>
      <w:r>
        <w:rPr>
          <w:rFonts w:ascii="Arial" w:eastAsia="Arial" w:hAnsi="Arial" w:cs="Arial"/>
          <w:b/>
          <w:spacing w:val="-1"/>
          <w:position w:val="-1"/>
          <w:sz w:val="48"/>
          <w:szCs w:val="48"/>
        </w:rPr>
        <w:t>a</w:t>
      </w:r>
      <w:r>
        <w:rPr>
          <w:rFonts w:ascii="Arial" w:eastAsia="Arial" w:hAnsi="Arial" w:cs="Arial"/>
          <w:b/>
          <w:position w:val="-1"/>
          <w:sz w:val="48"/>
          <w:szCs w:val="48"/>
        </w:rPr>
        <w:t>per</w:t>
      </w:r>
    </w:p>
    <w:p w14:paraId="6EF28904" w14:textId="77777777" w:rsidR="00AE7C60" w:rsidRDefault="00AE7C60" w:rsidP="002E3881">
      <w:pPr>
        <w:spacing w:before="2" w:line="200" w:lineRule="exact"/>
        <w:jc w:val="center"/>
      </w:pPr>
    </w:p>
    <w:p w14:paraId="697F3E22" w14:textId="6A7AD9B9" w:rsidR="00AE7C60" w:rsidRDefault="00A44FA3" w:rsidP="002E3881">
      <w:pPr>
        <w:jc w:val="center"/>
        <w:rPr>
          <w:rFonts w:ascii="Arial" w:eastAsia="Arial" w:hAnsi="Arial" w:cs="Arial"/>
          <w:sz w:val="28"/>
          <w:szCs w:val="28"/>
        </w:rPr>
      </w:pPr>
      <w:r>
        <w:rPr>
          <w:rFonts w:ascii="Arial" w:eastAsia="Arial" w:hAnsi="Arial" w:cs="Arial"/>
          <w:spacing w:val="1"/>
          <w:sz w:val="28"/>
          <w:szCs w:val="28"/>
        </w:rPr>
        <w:t>v</w:t>
      </w:r>
      <w:r>
        <w:rPr>
          <w:rFonts w:ascii="Arial" w:eastAsia="Arial" w:hAnsi="Arial" w:cs="Arial"/>
          <w:sz w:val="28"/>
          <w:szCs w:val="28"/>
        </w:rPr>
        <w:t>0</w:t>
      </w:r>
      <w:r>
        <w:rPr>
          <w:rFonts w:ascii="Arial" w:eastAsia="Arial" w:hAnsi="Arial" w:cs="Arial"/>
          <w:spacing w:val="1"/>
          <w:sz w:val="28"/>
          <w:szCs w:val="28"/>
        </w:rPr>
        <w:t>.</w:t>
      </w:r>
      <w:r>
        <w:rPr>
          <w:rFonts w:ascii="Arial" w:eastAsia="Arial" w:hAnsi="Arial" w:cs="Arial"/>
          <w:spacing w:val="-3"/>
          <w:sz w:val="28"/>
          <w:szCs w:val="28"/>
        </w:rPr>
        <w:t>9</w:t>
      </w:r>
      <w:r>
        <w:rPr>
          <w:rFonts w:ascii="Arial" w:eastAsia="Arial" w:hAnsi="Arial" w:cs="Arial"/>
          <w:spacing w:val="1"/>
          <w:sz w:val="28"/>
          <w:szCs w:val="28"/>
        </w:rPr>
        <w:t>.</w:t>
      </w:r>
      <w:r w:rsidR="0079220C">
        <w:rPr>
          <w:rFonts w:ascii="Arial" w:eastAsia="Arial" w:hAnsi="Arial" w:cs="Arial"/>
          <w:spacing w:val="-3"/>
          <w:sz w:val="28"/>
          <w:szCs w:val="28"/>
        </w:rPr>
        <w:t>8</w:t>
      </w:r>
      <w:r w:rsidR="00551957">
        <w:rPr>
          <w:rFonts w:ascii="Arial" w:eastAsia="Arial" w:hAnsi="Arial" w:cs="Arial"/>
          <w:spacing w:val="-3"/>
          <w:sz w:val="28"/>
          <w:szCs w:val="28"/>
        </w:rPr>
        <w:t>.</w:t>
      </w:r>
      <w:r w:rsidR="0079220C">
        <w:rPr>
          <w:rFonts w:ascii="Arial" w:eastAsia="Arial" w:hAnsi="Arial" w:cs="Arial"/>
          <w:spacing w:val="-3"/>
          <w:sz w:val="28"/>
          <w:szCs w:val="28"/>
        </w:rPr>
        <w:t>1</w:t>
      </w:r>
    </w:p>
    <w:p w14:paraId="517F9CE8" w14:textId="77777777" w:rsidR="00AE7C60" w:rsidRDefault="00AE7C60" w:rsidP="003E0BA7">
      <w:pPr>
        <w:spacing w:line="200" w:lineRule="exact"/>
        <w:jc w:val="both"/>
      </w:pPr>
    </w:p>
    <w:p w14:paraId="30055FEA" w14:textId="77777777" w:rsidR="00AE7C60" w:rsidRDefault="00AE7C60" w:rsidP="003E0BA7">
      <w:pPr>
        <w:spacing w:line="200" w:lineRule="exact"/>
        <w:jc w:val="both"/>
      </w:pPr>
    </w:p>
    <w:p w14:paraId="593D6082" w14:textId="77777777" w:rsidR="00AE7C60" w:rsidRDefault="00AE7C60" w:rsidP="003E0BA7">
      <w:pPr>
        <w:spacing w:line="200" w:lineRule="exact"/>
        <w:jc w:val="both"/>
      </w:pPr>
    </w:p>
    <w:p w14:paraId="22AC4687" w14:textId="77777777" w:rsidR="00AE7C60" w:rsidRDefault="00AE7C60" w:rsidP="003E0BA7">
      <w:pPr>
        <w:spacing w:before="3" w:line="200" w:lineRule="exact"/>
        <w:jc w:val="both"/>
      </w:pPr>
    </w:p>
    <w:p w14:paraId="461A60B7" w14:textId="04FCBECC" w:rsidR="00AE7C60" w:rsidRDefault="00A44FA3" w:rsidP="002E3881">
      <w:pPr>
        <w:jc w:val="center"/>
        <w:rPr>
          <w:rFonts w:ascii="Arial" w:eastAsia="Arial" w:hAnsi="Arial" w:cs="Arial"/>
          <w:sz w:val="28"/>
          <w:szCs w:val="28"/>
        </w:rPr>
      </w:pPr>
      <w:r>
        <w:rPr>
          <w:rFonts w:ascii="Arial" w:eastAsia="Arial" w:hAnsi="Arial" w:cs="Arial"/>
          <w:b/>
          <w:spacing w:val="1"/>
          <w:sz w:val="28"/>
          <w:szCs w:val="28"/>
        </w:rPr>
        <w:t>T</w:t>
      </w:r>
      <w:r>
        <w:rPr>
          <w:rFonts w:ascii="Arial" w:eastAsia="Arial" w:hAnsi="Arial" w:cs="Arial"/>
          <w:b/>
          <w:spacing w:val="-1"/>
          <w:sz w:val="28"/>
          <w:szCs w:val="28"/>
        </w:rPr>
        <w:t>o</w:t>
      </w:r>
      <w:r>
        <w:rPr>
          <w:rFonts w:ascii="Arial" w:eastAsia="Arial" w:hAnsi="Arial" w:cs="Arial"/>
          <w:b/>
          <w:sz w:val="28"/>
          <w:szCs w:val="28"/>
        </w:rPr>
        <w:t>wa</w:t>
      </w:r>
      <w:r>
        <w:rPr>
          <w:rFonts w:ascii="Arial" w:eastAsia="Arial" w:hAnsi="Arial" w:cs="Arial"/>
          <w:b/>
          <w:spacing w:val="-1"/>
          <w:sz w:val="28"/>
          <w:szCs w:val="28"/>
        </w:rPr>
        <w:t>r</w:t>
      </w:r>
      <w:r>
        <w:rPr>
          <w:rFonts w:ascii="Arial" w:eastAsia="Arial" w:hAnsi="Arial" w:cs="Arial"/>
          <w:b/>
          <w:sz w:val="28"/>
          <w:szCs w:val="28"/>
        </w:rPr>
        <w:t xml:space="preserve">d </w:t>
      </w:r>
      <w:r>
        <w:rPr>
          <w:rFonts w:ascii="Arial" w:eastAsia="Arial" w:hAnsi="Arial" w:cs="Arial"/>
          <w:b/>
          <w:spacing w:val="-1"/>
          <w:sz w:val="28"/>
          <w:szCs w:val="28"/>
        </w:rPr>
        <w:t>D</w:t>
      </w:r>
      <w:r>
        <w:rPr>
          <w:rFonts w:ascii="Arial" w:eastAsia="Arial" w:hAnsi="Arial" w:cs="Arial"/>
          <w:b/>
          <w:sz w:val="28"/>
          <w:szCs w:val="28"/>
        </w:rPr>
        <w:t>ec</w:t>
      </w:r>
      <w:r>
        <w:rPr>
          <w:rFonts w:ascii="Arial" w:eastAsia="Arial" w:hAnsi="Arial" w:cs="Arial"/>
          <w:b/>
          <w:spacing w:val="-3"/>
          <w:sz w:val="28"/>
          <w:szCs w:val="28"/>
        </w:rPr>
        <w:t>e</w:t>
      </w:r>
      <w:r>
        <w:rPr>
          <w:rFonts w:ascii="Arial" w:eastAsia="Arial" w:hAnsi="Arial" w:cs="Arial"/>
          <w:b/>
          <w:spacing w:val="1"/>
          <w:sz w:val="28"/>
          <w:szCs w:val="28"/>
        </w:rPr>
        <w:t>n</w:t>
      </w:r>
      <w:r>
        <w:rPr>
          <w:rFonts w:ascii="Arial" w:eastAsia="Arial" w:hAnsi="Arial" w:cs="Arial"/>
          <w:b/>
          <w:sz w:val="28"/>
          <w:szCs w:val="28"/>
        </w:rPr>
        <w:t>t</w:t>
      </w:r>
      <w:r>
        <w:rPr>
          <w:rFonts w:ascii="Arial" w:eastAsia="Arial" w:hAnsi="Arial" w:cs="Arial"/>
          <w:b/>
          <w:spacing w:val="1"/>
          <w:sz w:val="28"/>
          <w:szCs w:val="28"/>
        </w:rPr>
        <w:t>r</w:t>
      </w:r>
      <w:r>
        <w:rPr>
          <w:rFonts w:ascii="Arial" w:eastAsia="Arial" w:hAnsi="Arial" w:cs="Arial"/>
          <w:b/>
          <w:spacing w:val="-3"/>
          <w:sz w:val="28"/>
          <w:szCs w:val="28"/>
        </w:rPr>
        <w:t>a</w:t>
      </w:r>
      <w:r>
        <w:rPr>
          <w:rFonts w:ascii="Arial" w:eastAsia="Arial" w:hAnsi="Arial" w:cs="Arial"/>
          <w:b/>
          <w:spacing w:val="-1"/>
          <w:sz w:val="28"/>
          <w:szCs w:val="28"/>
        </w:rPr>
        <w:t>li</w:t>
      </w:r>
      <w:r>
        <w:rPr>
          <w:rFonts w:ascii="Arial" w:eastAsia="Arial" w:hAnsi="Arial" w:cs="Arial"/>
          <w:b/>
          <w:spacing w:val="1"/>
          <w:sz w:val="28"/>
          <w:szCs w:val="28"/>
        </w:rPr>
        <w:t>z</w:t>
      </w:r>
      <w:r>
        <w:rPr>
          <w:rFonts w:ascii="Arial" w:eastAsia="Arial" w:hAnsi="Arial" w:cs="Arial"/>
          <w:b/>
          <w:sz w:val="28"/>
          <w:szCs w:val="28"/>
        </w:rPr>
        <w:t>a</w:t>
      </w:r>
      <w:r>
        <w:rPr>
          <w:rFonts w:ascii="Arial" w:eastAsia="Arial" w:hAnsi="Arial" w:cs="Arial"/>
          <w:b/>
          <w:spacing w:val="-3"/>
          <w:sz w:val="28"/>
          <w:szCs w:val="28"/>
        </w:rPr>
        <w:t>t</w:t>
      </w:r>
      <w:r>
        <w:rPr>
          <w:rFonts w:ascii="Arial" w:eastAsia="Arial" w:hAnsi="Arial" w:cs="Arial"/>
          <w:b/>
          <w:spacing w:val="1"/>
          <w:sz w:val="28"/>
          <w:szCs w:val="28"/>
        </w:rPr>
        <w:t>i</w:t>
      </w:r>
      <w:r>
        <w:rPr>
          <w:rFonts w:ascii="Arial" w:eastAsia="Arial" w:hAnsi="Arial" w:cs="Arial"/>
          <w:b/>
          <w:spacing w:val="-1"/>
          <w:sz w:val="28"/>
          <w:szCs w:val="28"/>
        </w:rPr>
        <w:t>on</w:t>
      </w:r>
      <w:r>
        <w:rPr>
          <w:rFonts w:ascii="Arial" w:eastAsia="Arial" w:hAnsi="Arial" w:cs="Arial"/>
          <w:b/>
          <w:sz w:val="28"/>
          <w:szCs w:val="28"/>
        </w:rPr>
        <w:t>,</w:t>
      </w:r>
      <w:r>
        <w:rPr>
          <w:rFonts w:ascii="Arial" w:eastAsia="Arial" w:hAnsi="Arial" w:cs="Arial"/>
          <w:b/>
          <w:spacing w:val="2"/>
          <w:sz w:val="28"/>
          <w:szCs w:val="28"/>
        </w:rPr>
        <w:t xml:space="preserve"> </w:t>
      </w:r>
      <w:r>
        <w:rPr>
          <w:rFonts w:ascii="Arial" w:eastAsia="Arial" w:hAnsi="Arial" w:cs="Arial"/>
          <w:b/>
          <w:spacing w:val="-3"/>
          <w:sz w:val="28"/>
          <w:szCs w:val="28"/>
        </w:rPr>
        <w:t>E</w:t>
      </w:r>
      <w:r>
        <w:rPr>
          <w:rFonts w:ascii="Arial" w:eastAsia="Arial" w:hAnsi="Arial" w:cs="Arial"/>
          <w:b/>
          <w:spacing w:val="-1"/>
          <w:sz w:val="28"/>
          <w:szCs w:val="28"/>
        </w:rPr>
        <w:t>q</w:t>
      </w:r>
      <w:r>
        <w:rPr>
          <w:rFonts w:ascii="Arial" w:eastAsia="Arial" w:hAnsi="Arial" w:cs="Arial"/>
          <w:b/>
          <w:spacing w:val="1"/>
          <w:sz w:val="28"/>
          <w:szCs w:val="28"/>
        </w:rPr>
        <w:t>ui</w:t>
      </w:r>
      <w:r>
        <w:rPr>
          <w:rFonts w:ascii="Arial" w:eastAsia="Arial" w:hAnsi="Arial" w:cs="Arial"/>
          <w:b/>
          <w:spacing w:val="-2"/>
          <w:sz w:val="28"/>
          <w:szCs w:val="28"/>
        </w:rPr>
        <w:t>t</w:t>
      </w:r>
      <w:r>
        <w:rPr>
          <w:rFonts w:ascii="Arial" w:eastAsia="Arial" w:hAnsi="Arial" w:cs="Arial"/>
          <w:b/>
          <w:sz w:val="28"/>
          <w:szCs w:val="28"/>
        </w:rPr>
        <w:t>y</w:t>
      </w:r>
      <w:r>
        <w:rPr>
          <w:rFonts w:ascii="Arial" w:eastAsia="Arial" w:hAnsi="Arial" w:cs="Arial"/>
          <w:b/>
          <w:spacing w:val="1"/>
          <w:sz w:val="28"/>
          <w:szCs w:val="28"/>
        </w:rPr>
        <w:t xml:space="preserve"> </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 xml:space="preserve">d </w:t>
      </w:r>
      <w:r>
        <w:rPr>
          <w:rFonts w:ascii="Arial" w:eastAsia="Arial" w:hAnsi="Arial" w:cs="Arial"/>
          <w:b/>
          <w:spacing w:val="1"/>
          <w:sz w:val="28"/>
          <w:szCs w:val="28"/>
        </w:rPr>
        <w:t>B</w:t>
      </w:r>
      <w:r>
        <w:rPr>
          <w:rFonts w:ascii="Arial" w:eastAsia="Arial" w:hAnsi="Arial" w:cs="Arial"/>
          <w:b/>
          <w:spacing w:val="-3"/>
          <w:sz w:val="28"/>
          <w:szCs w:val="28"/>
        </w:rPr>
        <w:t>a</w:t>
      </w:r>
      <w:r>
        <w:rPr>
          <w:rFonts w:ascii="Arial" w:eastAsia="Arial" w:hAnsi="Arial" w:cs="Arial"/>
          <w:b/>
          <w:spacing w:val="1"/>
          <w:sz w:val="28"/>
          <w:szCs w:val="28"/>
        </w:rPr>
        <w:t>l</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ce</w:t>
      </w:r>
    </w:p>
    <w:p w14:paraId="7CFD24BE" w14:textId="77777777" w:rsidR="00AE7C60" w:rsidRDefault="00AE7C60" w:rsidP="003E0BA7">
      <w:pPr>
        <w:spacing w:line="200" w:lineRule="exact"/>
        <w:jc w:val="both"/>
      </w:pPr>
    </w:p>
    <w:p w14:paraId="16778C2E" w14:textId="5FA39A70" w:rsidR="00AE7C60" w:rsidRDefault="00AE7C60" w:rsidP="003E0BA7">
      <w:pPr>
        <w:spacing w:line="200" w:lineRule="exact"/>
        <w:jc w:val="both"/>
      </w:pPr>
    </w:p>
    <w:p w14:paraId="03497DA2" w14:textId="4FA1FCD2" w:rsidR="00AE7C60" w:rsidRDefault="00AE7C60" w:rsidP="003E0BA7">
      <w:pPr>
        <w:spacing w:line="200" w:lineRule="exact"/>
        <w:jc w:val="both"/>
      </w:pPr>
    </w:p>
    <w:p w14:paraId="356556D1" w14:textId="6F16A11F" w:rsidR="00AE7C60" w:rsidRDefault="00AE7C60" w:rsidP="003E0BA7">
      <w:pPr>
        <w:spacing w:line="200" w:lineRule="exact"/>
        <w:jc w:val="both"/>
      </w:pPr>
    </w:p>
    <w:p w14:paraId="0BC054CA" w14:textId="47E4EABD" w:rsidR="00AE7C60" w:rsidRDefault="00AE7C60" w:rsidP="003E0BA7">
      <w:pPr>
        <w:spacing w:line="200" w:lineRule="exact"/>
        <w:jc w:val="both"/>
      </w:pPr>
    </w:p>
    <w:p w14:paraId="6C819116" w14:textId="6B8B44F5" w:rsidR="00AE7C60" w:rsidRDefault="00401D53" w:rsidP="003E0BA7">
      <w:pPr>
        <w:spacing w:line="200" w:lineRule="exact"/>
        <w:jc w:val="both"/>
      </w:pPr>
      <w:r>
        <w:rPr>
          <w:noProof/>
        </w:rPr>
        <w:drawing>
          <wp:anchor distT="0" distB="0" distL="114300" distR="114300" simplePos="0" relativeHeight="251662336" behindDoc="0" locked="0" layoutInCell="1" allowOverlap="1" wp14:anchorId="08F2072D" wp14:editId="58E1564D">
            <wp:simplePos x="0" y="0"/>
            <wp:positionH relativeFrom="margin">
              <wp:align>center</wp:align>
            </wp:positionH>
            <wp:positionV relativeFrom="paragraph">
              <wp:posOffset>31477</wp:posOffset>
            </wp:positionV>
            <wp:extent cx="3869690" cy="39084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9690" cy="3908425"/>
                    </a:xfrm>
                    <a:prstGeom prst="rect">
                      <a:avLst/>
                    </a:prstGeom>
                    <a:noFill/>
                    <a:ln>
                      <a:noFill/>
                    </a:ln>
                  </pic:spPr>
                </pic:pic>
              </a:graphicData>
            </a:graphic>
          </wp:anchor>
        </w:drawing>
      </w:r>
    </w:p>
    <w:p w14:paraId="41A7F2AD" w14:textId="4947387C" w:rsidR="00AE7C60" w:rsidRDefault="00AE7C60" w:rsidP="003E0BA7">
      <w:pPr>
        <w:spacing w:line="200" w:lineRule="exact"/>
        <w:jc w:val="both"/>
      </w:pPr>
    </w:p>
    <w:p w14:paraId="6315B016" w14:textId="662AD399" w:rsidR="00AE7C60" w:rsidRDefault="00AE7C60" w:rsidP="003E0BA7">
      <w:pPr>
        <w:spacing w:line="200" w:lineRule="exact"/>
        <w:jc w:val="both"/>
        <w:rPr>
          <w:noProof/>
        </w:rPr>
      </w:pPr>
    </w:p>
    <w:p w14:paraId="729B24BE" w14:textId="0ACAFF97" w:rsidR="00401D53" w:rsidRDefault="00401D53" w:rsidP="003E0BA7">
      <w:pPr>
        <w:spacing w:line="200" w:lineRule="exact"/>
        <w:jc w:val="both"/>
        <w:rPr>
          <w:noProof/>
        </w:rPr>
      </w:pPr>
    </w:p>
    <w:p w14:paraId="46298A04" w14:textId="04DB48FA" w:rsidR="00401D53" w:rsidRDefault="00401D53" w:rsidP="003E0BA7">
      <w:pPr>
        <w:spacing w:line="200" w:lineRule="exact"/>
        <w:jc w:val="both"/>
        <w:rPr>
          <w:noProof/>
        </w:rPr>
      </w:pPr>
    </w:p>
    <w:p w14:paraId="73681849" w14:textId="07D23726" w:rsidR="00401D53" w:rsidRDefault="00401D53" w:rsidP="003E0BA7">
      <w:pPr>
        <w:spacing w:line="200" w:lineRule="exact"/>
        <w:jc w:val="both"/>
        <w:rPr>
          <w:noProof/>
        </w:rPr>
      </w:pPr>
    </w:p>
    <w:p w14:paraId="5C724F9C" w14:textId="2864F11C" w:rsidR="00401D53" w:rsidRDefault="00401D53" w:rsidP="003E0BA7">
      <w:pPr>
        <w:spacing w:line="200" w:lineRule="exact"/>
        <w:jc w:val="both"/>
        <w:rPr>
          <w:noProof/>
        </w:rPr>
      </w:pPr>
    </w:p>
    <w:p w14:paraId="4382860E" w14:textId="0D5FF17C" w:rsidR="00401D53" w:rsidRDefault="00401D53" w:rsidP="003E0BA7">
      <w:pPr>
        <w:spacing w:line="200" w:lineRule="exact"/>
        <w:jc w:val="both"/>
        <w:rPr>
          <w:noProof/>
        </w:rPr>
      </w:pPr>
    </w:p>
    <w:p w14:paraId="7EFC40E3" w14:textId="459E7FE8" w:rsidR="00401D53" w:rsidRDefault="00401D53" w:rsidP="003E0BA7">
      <w:pPr>
        <w:spacing w:line="200" w:lineRule="exact"/>
        <w:jc w:val="both"/>
        <w:rPr>
          <w:noProof/>
        </w:rPr>
      </w:pPr>
    </w:p>
    <w:p w14:paraId="266EA268" w14:textId="7D593D67" w:rsidR="00401D53" w:rsidRDefault="00401D53" w:rsidP="003E0BA7">
      <w:pPr>
        <w:spacing w:line="200" w:lineRule="exact"/>
        <w:jc w:val="both"/>
        <w:rPr>
          <w:noProof/>
        </w:rPr>
      </w:pPr>
    </w:p>
    <w:p w14:paraId="63959F83" w14:textId="7E15519B" w:rsidR="00401D53" w:rsidRDefault="00401D53" w:rsidP="003E0BA7">
      <w:pPr>
        <w:spacing w:line="200" w:lineRule="exact"/>
        <w:jc w:val="both"/>
        <w:rPr>
          <w:noProof/>
        </w:rPr>
      </w:pPr>
    </w:p>
    <w:p w14:paraId="12E8B287" w14:textId="0415AB68" w:rsidR="00401D53" w:rsidRDefault="00401D53" w:rsidP="003E0BA7">
      <w:pPr>
        <w:spacing w:line="200" w:lineRule="exact"/>
        <w:jc w:val="both"/>
        <w:rPr>
          <w:noProof/>
        </w:rPr>
      </w:pPr>
    </w:p>
    <w:p w14:paraId="4E5D5766" w14:textId="60E40F08" w:rsidR="00401D53" w:rsidRDefault="00401D53" w:rsidP="003E0BA7">
      <w:pPr>
        <w:spacing w:line="200" w:lineRule="exact"/>
        <w:jc w:val="both"/>
        <w:rPr>
          <w:noProof/>
        </w:rPr>
      </w:pPr>
    </w:p>
    <w:p w14:paraId="7A7F114B" w14:textId="77C75744" w:rsidR="00401D53" w:rsidRDefault="00401D53" w:rsidP="003E0BA7">
      <w:pPr>
        <w:spacing w:line="200" w:lineRule="exact"/>
        <w:jc w:val="both"/>
        <w:rPr>
          <w:noProof/>
        </w:rPr>
      </w:pPr>
    </w:p>
    <w:p w14:paraId="356BB0A2" w14:textId="7F640419" w:rsidR="00401D53" w:rsidRDefault="00401D53" w:rsidP="003E0BA7">
      <w:pPr>
        <w:spacing w:line="200" w:lineRule="exact"/>
        <w:jc w:val="both"/>
        <w:rPr>
          <w:noProof/>
        </w:rPr>
      </w:pPr>
    </w:p>
    <w:p w14:paraId="3AFE3DB3" w14:textId="4691D75D" w:rsidR="00401D53" w:rsidRDefault="00401D53" w:rsidP="003E0BA7">
      <w:pPr>
        <w:spacing w:line="200" w:lineRule="exact"/>
        <w:jc w:val="both"/>
        <w:rPr>
          <w:noProof/>
        </w:rPr>
      </w:pPr>
    </w:p>
    <w:p w14:paraId="63FFF4BB" w14:textId="6D5CA3FD" w:rsidR="00401D53" w:rsidRDefault="00401D53" w:rsidP="003E0BA7">
      <w:pPr>
        <w:spacing w:line="200" w:lineRule="exact"/>
        <w:jc w:val="both"/>
        <w:rPr>
          <w:noProof/>
        </w:rPr>
      </w:pPr>
    </w:p>
    <w:p w14:paraId="160C1CFF" w14:textId="69C10E51" w:rsidR="00401D53" w:rsidRDefault="00401D53" w:rsidP="003E0BA7">
      <w:pPr>
        <w:spacing w:line="200" w:lineRule="exact"/>
        <w:jc w:val="both"/>
        <w:rPr>
          <w:noProof/>
        </w:rPr>
      </w:pPr>
    </w:p>
    <w:p w14:paraId="2E4F35A9" w14:textId="2FCA4E04" w:rsidR="00401D53" w:rsidRDefault="00401D53" w:rsidP="003E0BA7">
      <w:pPr>
        <w:spacing w:line="200" w:lineRule="exact"/>
        <w:jc w:val="both"/>
        <w:rPr>
          <w:noProof/>
        </w:rPr>
      </w:pPr>
    </w:p>
    <w:p w14:paraId="7F1FBD13" w14:textId="7FA588FF" w:rsidR="00401D53" w:rsidRDefault="00401D53" w:rsidP="003E0BA7">
      <w:pPr>
        <w:spacing w:line="200" w:lineRule="exact"/>
        <w:jc w:val="both"/>
        <w:rPr>
          <w:noProof/>
        </w:rPr>
      </w:pPr>
    </w:p>
    <w:p w14:paraId="0C858BA9" w14:textId="7A4B90F5" w:rsidR="00401D53" w:rsidRDefault="00401D53" w:rsidP="003E0BA7">
      <w:pPr>
        <w:spacing w:line="200" w:lineRule="exact"/>
        <w:jc w:val="both"/>
        <w:rPr>
          <w:noProof/>
        </w:rPr>
      </w:pPr>
    </w:p>
    <w:p w14:paraId="4004FA8B" w14:textId="1A0C83EF" w:rsidR="00401D53" w:rsidRDefault="00401D53" w:rsidP="003E0BA7">
      <w:pPr>
        <w:spacing w:line="200" w:lineRule="exact"/>
        <w:jc w:val="both"/>
        <w:rPr>
          <w:noProof/>
        </w:rPr>
      </w:pPr>
    </w:p>
    <w:p w14:paraId="6D2E2EB4" w14:textId="1FC2A927" w:rsidR="00401D53" w:rsidRDefault="00401D53" w:rsidP="003E0BA7">
      <w:pPr>
        <w:spacing w:line="200" w:lineRule="exact"/>
        <w:jc w:val="both"/>
        <w:rPr>
          <w:noProof/>
        </w:rPr>
      </w:pPr>
    </w:p>
    <w:p w14:paraId="09DFF717" w14:textId="7016F07D" w:rsidR="00401D53" w:rsidRDefault="00401D53" w:rsidP="003E0BA7">
      <w:pPr>
        <w:spacing w:line="200" w:lineRule="exact"/>
        <w:jc w:val="both"/>
        <w:rPr>
          <w:noProof/>
        </w:rPr>
      </w:pPr>
    </w:p>
    <w:p w14:paraId="3B14E206" w14:textId="2B2FC856" w:rsidR="00401D53" w:rsidRDefault="00401D53" w:rsidP="003E0BA7">
      <w:pPr>
        <w:spacing w:line="200" w:lineRule="exact"/>
        <w:jc w:val="both"/>
        <w:rPr>
          <w:noProof/>
        </w:rPr>
      </w:pPr>
    </w:p>
    <w:p w14:paraId="63256202" w14:textId="2C2DCD9B" w:rsidR="00401D53" w:rsidRDefault="00401D53" w:rsidP="003E0BA7">
      <w:pPr>
        <w:spacing w:line="200" w:lineRule="exact"/>
        <w:jc w:val="both"/>
        <w:rPr>
          <w:noProof/>
        </w:rPr>
      </w:pPr>
    </w:p>
    <w:p w14:paraId="743575D8" w14:textId="41F6C4B2" w:rsidR="00401D53" w:rsidRDefault="00401D53" w:rsidP="003E0BA7">
      <w:pPr>
        <w:spacing w:line="200" w:lineRule="exact"/>
        <w:jc w:val="both"/>
        <w:rPr>
          <w:noProof/>
        </w:rPr>
      </w:pPr>
    </w:p>
    <w:p w14:paraId="32E4C9CA" w14:textId="0E1E1E28" w:rsidR="00401D53" w:rsidRDefault="00401D53" w:rsidP="003E0BA7">
      <w:pPr>
        <w:spacing w:line="200" w:lineRule="exact"/>
        <w:jc w:val="both"/>
        <w:rPr>
          <w:noProof/>
        </w:rPr>
      </w:pPr>
    </w:p>
    <w:p w14:paraId="34779ADB" w14:textId="6B7C917B" w:rsidR="00401D53" w:rsidRDefault="00401D53" w:rsidP="003E0BA7">
      <w:pPr>
        <w:spacing w:line="200" w:lineRule="exact"/>
        <w:jc w:val="both"/>
        <w:rPr>
          <w:noProof/>
        </w:rPr>
      </w:pPr>
    </w:p>
    <w:p w14:paraId="24E6184B" w14:textId="2A3EAB6C" w:rsidR="00401D53" w:rsidRDefault="00401D53" w:rsidP="003E0BA7">
      <w:pPr>
        <w:spacing w:line="200" w:lineRule="exact"/>
        <w:jc w:val="both"/>
        <w:rPr>
          <w:noProof/>
        </w:rPr>
      </w:pPr>
    </w:p>
    <w:p w14:paraId="41430E39" w14:textId="44857F31" w:rsidR="00401D53" w:rsidRDefault="00401D53" w:rsidP="003E0BA7">
      <w:pPr>
        <w:spacing w:line="200" w:lineRule="exact"/>
        <w:jc w:val="both"/>
        <w:rPr>
          <w:noProof/>
        </w:rPr>
      </w:pPr>
    </w:p>
    <w:p w14:paraId="506D5683" w14:textId="0D9CC605" w:rsidR="00401D53" w:rsidRDefault="00401D53" w:rsidP="003E0BA7">
      <w:pPr>
        <w:spacing w:line="200" w:lineRule="exact"/>
        <w:jc w:val="both"/>
        <w:rPr>
          <w:noProof/>
        </w:rPr>
      </w:pPr>
    </w:p>
    <w:p w14:paraId="52656CE8" w14:textId="180FD7E0" w:rsidR="00401D53" w:rsidRDefault="00401D53" w:rsidP="003E0BA7">
      <w:pPr>
        <w:spacing w:line="200" w:lineRule="exact"/>
        <w:jc w:val="both"/>
        <w:rPr>
          <w:noProof/>
        </w:rPr>
      </w:pPr>
    </w:p>
    <w:p w14:paraId="32D96CD1" w14:textId="5A30497E" w:rsidR="00401D53" w:rsidRDefault="00401D53" w:rsidP="003E0BA7">
      <w:pPr>
        <w:spacing w:line="200" w:lineRule="exact"/>
        <w:jc w:val="both"/>
        <w:rPr>
          <w:noProof/>
        </w:rPr>
      </w:pPr>
    </w:p>
    <w:p w14:paraId="09805020" w14:textId="1A8E9DF0" w:rsidR="00401D53" w:rsidRDefault="00401D53" w:rsidP="003E0BA7">
      <w:pPr>
        <w:spacing w:line="200" w:lineRule="exact"/>
        <w:jc w:val="both"/>
        <w:rPr>
          <w:noProof/>
        </w:rPr>
      </w:pPr>
    </w:p>
    <w:p w14:paraId="72365F54" w14:textId="2AF40BDC" w:rsidR="00401D53" w:rsidRDefault="00401D53" w:rsidP="003E0BA7">
      <w:pPr>
        <w:spacing w:line="200" w:lineRule="exact"/>
        <w:jc w:val="both"/>
        <w:rPr>
          <w:noProof/>
        </w:rPr>
      </w:pPr>
    </w:p>
    <w:p w14:paraId="6F77BFD3" w14:textId="6006F7BD" w:rsidR="00401D53" w:rsidRDefault="00401D53" w:rsidP="003E0BA7">
      <w:pPr>
        <w:spacing w:line="200" w:lineRule="exact"/>
        <w:jc w:val="both"/>
        <w:rPr>
          <w:noProof/>
        </w:rPr>
      </w:pPr>
    </w:p>
    <w:p w14:paraId="0D64706F" w14:textId="77777777" w:rsidR="00401D53" w:rsidRDefault="00401D53" w:rsidP="003E0BA7">
      <w:pPr>
        <w:spacing w:line="200" w:lineRule="exact"/>
        <w:jc w:val="both"/>
        <w:rPr>
          <w:noProof/>
        </w:rPr>
      </w:pPr>
    </w:p>
    <w:p w14:paraId="23866B30" w14:textId="76CACE40" w:rsidR="00401D53" w:rsidRDefault="00401D53" w:rsidP="003E0BA7">
      <w:pPr>
        <w:spacing w:line="200" w:lineRule="exact"/>
        <w:jc w:val="both"/>
        <w:rPr>
          <w:noProof/>
        </w:rPr>
      </w:pPr>
    </w:p>
    <w:p w14:paraId="5D5767D5" w14:textId="014D9383" w:rsidR="00401D53" w:rsidRPr="00401D53" w:rsidRDefault="008F45CB" w:rsidP="00401D53">
      <w:pPr>
        <w:jc w:val="center"/>
        <w:rPr>
          <w:rFonts w:asciiTheme="minorBidi" w:hAnsiTheme="minorBidi" w:cstheme="minorBidi"/>
        </w:rPr>
      </w:pPr>
      <w:r>
        <w:rPr>
          <w:rFonts w:asciiTheme="minorBidi" w:hAnsiTheme="minorBidi" w:cstheme="minorBidi"/>
          <w:noProof/>
        </w:rPr>
        <w:t>OCT</w:t>
      </w:r>
      <w:r w:rsidR="00401D53" w:rsidRPr="00401D53">
        <w:rPr>
          <w:rFonts w:asciiTheme="minorBidi" w:hAnsiTheme="minorBidi" w:cstheme="minorBidi"/>
          <w:noProof/>
        </w:rPr>
        <w:t xml:space="preserve"> 2021 </w:t>
      </w:r>
    </w:p>
    <w:p w14:paraId="6DE41CA9" w14:textId="063C8E1C" w:rsidR="006B65CD" w:rsidRDefault="006B65CD">
      <w:r>
        <w:br w:type="page"/>
      </w:r>
    </w:p>
    <w:sdt>
      <w:sdtPr>
        <w:rPr>
          <w:rFonts w:ascii="Times New Roman" w:eastAsia="Times New Roman" w:hAnsi="Times New Roman" w:cs="Times New Roman"/>
          <w:b/>
          <w:bCs/>
          <w:color w:val="auto"/>
        </w:rPr>
        <w:id w:val="-2053844358"/>
        <w:docPartObj>
          <w:docPartGallery w:val="Table of Contents"/>
          <w:docPartUnique/>
        </w:docPartObj>
      </w:sdtPr>
      <w:sdtEndPr>
        <w:rPr>
          <w:noProof/>
          <w:sz w:val="36"/>
          <w:szCs w:val="36"/>
        </w:rPr>
      </w:sdtEndPr>
      <w:sdtContent>
        <w:p w14:paraId="2B8FEF1B" w14:textId="03C97080" w:rsidR="00201BDA" w:rsidRPr="00755815" w:rsidRDefault="00201BDA" w:rsidP="003E0BA7">
          <w:pPr>
            <w:pStyle w:val="TOCHeading"/>
            <w:jc w:val="both"/>
            <w:rPr>
              <w:rFonts w:asciiTheme="minorBidi" w:hAnsiTheme="minorBidi" w:cstheme="minorBidi"/>
              <w:b/>
              <w:bCs/>
              <w:sz w:val="56"/>
              <w:szCs w:val="56"/>
              <w:rtl/>
              <w:lang w:bidi="fa-IR"/>
            </w:rPr>
          </w:pPr>
          <w:r w:rsidRPr="00755815">
            <w:rPr>
              <w:rFonts w:asciiTheme="minorBidi" w:hAnsiTheme="minorBidi" w:cstheme="minorBidi"/>
              <w:b/>
              <w:bCs/>
              <w:sz w:val="56"/>
              <w:szCs w:val="56"/>
            </w:rPr>
            <w:t>Contents</w:t>
          </w:r>
        </w:p>
        <w:p w14:paraId="61ED890F" w14:textId="77777777" w:rsidR="002E3881" w:rsidRPr="00755815" w:rsidRDefault="002E3881" w:rsidP="002E3881">
          <w:pPr>
            <w:rPr>
              <w:rFonts w:asciiTheme="minorBidi" w:hAnsiTheme="minorBidi" w:cstheme="minorBidi"/>
              <w:sz w:val="40"/>
              <w:szCs w:val="40"/>
            </w:rPr>
          </w:pPr>
        </w:p>
        <w:p w14:paraId="2362EB43" w14:textId="629A8459" w:rsidR="00755815" w:rsidRPr="00755815" w:rsidRDefault="00201BDA">
          <w:pPr>
            <w:pStyle w:val="TOC1"/>
            <w:tabs>
              <w:tab w:val="right" w:leader="dot" w:pos="9350"/>
            </w:tabs>
            <w:rPr>
              <w:rFonts w:asciiTheme="minorHAnsi" w:eastAsiaTheme="minorEastAsia" w:hAnsiTheme="minorHAnsi" w:cstheme="minorBidi"/>
              <w:noProof/>
              <w:sz w:val="28"/>
              <w:szCs w:val="28"/>
            </w:rPr>
          </w:pPr>
          <w:r w:rsidRPr="00755815">
            <w:rPr>
              <w:rFonts w:asciiTheme="minorBidi" w:hAnsiTheme="minorBidi" w:cstheme="minorBidi"/>
              <w:sz w:val="44"/>
              <w:szCs w:val="44"/>
            </w:rPr>
            <w:fldChar w:fldCharType="begin"/>
          </w:r>
          <w:r w:rsidRPr="00755815">
            <w:rPr>
              <w:rFonts w:asciiTheme="minorBidi" w:hAnsiTheme="minorBidi" w:cstheme="minorBidi"/>
              <w:sz w:val="44"/>
              <w:szCs w:val="44"/>
            </w:rPr>
            <w:instrText xml:space="preserve"> TOC \o "1-3" \h \z \u </w:instrText>
          </w:r>
          <w:r w:rsidRPr="00755815">
            <w:rPr>
              <w:rFonts w:asciiTheme="minorBidi" w:hAnsiTheme="minorBidi" w:cstheme="minorBidi"/>
              <w:sz w:val="44"/>
              <w:szCs w:val="44"/>
            </w:rPr>
            <w:fldChar w:fldCharType="separate"/>
          </w:r>
          <w:hyperlink w:anchor="_Toc86595088" w:history="1">
            <w:r w:rsidR="00755815" w:rsidRPr="00755815">
              <w:rPr>
                <w:rStyle w:val="Hyperlink"/>
                <w:rFonts w:eastAsia="Calibri Light"/>
                <w:noProof/>
                <w:spacing w:val="-1"/>
                <w:sz w:val="24"/>
                <w:szCs w:val="24"/>
              </w:rPr>
              <w:t>1</w:t>
            </w:r>
            <w:r w:rsidR="00755815" w:rsidRPr="00755815">
              <w:rPr>
                <w:rStyle w:val="Hyperlink"/>
                <w:rFonts w:eastAsia="Calibri Light"/>
                <w:noProof/>
                <w:sz w:val="24"/>
                <w:szCs w:val="24"/>
              </w:rPr>
              <w:t>.</w:t>
            </w:r>
            <w:r w:rsidR="00755815" w:rsidRPr="00755815">
              <w:rPr>
                <w:rStyle w:val="Hyperlink"/>
                <w:rFonts w:eastAsia="Calibri Light"/>
                <w:noProof/>
                <w:spacing w:val="46"/>
                <w:sz w:val="24"/>
                <w:szCs w:val="24"/>
              </w:rPr>
              <w:t xml:space="preserve"> </w:t>
            </w:r>
            <w:r w:rsidR="00755815" w:rsidRPr="00755815">
              <w:rPr>
                <w:rStyle w:val="Hyperlink"/>
                <w:rFonts w:eastAsia="Calibri Light"/>
                <w:noProof/>
                <w:sz w:val="24"/>
                <w:szCs w:val="24"/>
              </w:rPr>
              <w:t>D</w:t>
            </w:r>
            <w:r w:rsidR="00755815" w:rsidRPr="00755815">
              <w:rPr>
                <w:rStyle w:val="Hyperlink"/>
                <w:rFonts w:eastAsia="Calibri Light"/>
                <w:noProof/>
                <w:spacing w:val="1"/>
                <w:sz w:val="24"/>
                <w:szCs w:val="24"/>
              </w:rPr>
              <w:t>e</w:t>
            </w:r>
            <w:r w:rsidR="00755815" w:rsidRPr="00755815">
              <w:rPr>
                <w:rStyle w:val="Hyperlink"/>
                <w:rFonts w:eastAsia="Calibri Light"/>
                <w:noProof/>
                <w:spacing w:val="-1"/>
                <w:sz w:val="24"/>
                <w:szCs w:val="24"/>
              </w:rPr>
              <w:t>s</w:t>
            </w:r>
            <w:r w:rsidR="00755815" w:rsidRPr="00755815">
              <w:rPr>
                <w:rStyle w:val="Hyperlink"/>
                <w:rFonts w:eastAsia="Calibri Light"/>
                <w:noProof/>
                <w:spacing w:val="1"/>
                <w:sz w:val="24"/>
                <w:szCs w:val="24"/>
              </w:rPr>
              <w:t>c</w:t>
            </w:r>
            <w:r w:rsidR="00755815" w:rsidRPr="00755815">
              <w:rPr>
                <w:rStyle w:val="Hyperlink"/>
                <w:rFonts w:eastAsia="Calibri Light"/>
                <w:noProof/>
                <w:sz w:val="24"/>
                <w:szCs w:val="24"/>
              </w:rPr>
              <w:t>ript</w:t>
            </w:r>
            <w:r w:rsidR="00755815" w:rsidRPr="00755815">
              <w:rPr>
                <w:rStyle w:val="Hyperlink"/>
                <w:rFonts w:eastAsia="Calibri Light"/>
                <w:noProof/>
                <w:spacing w:val="2"/>
                <w:sz w:val="24"/>
                <w:szCs w:val="24"/>
              </w:rPr>
              <w:t>i</w:t>
            </w:r>
            <w:r w:rsidR="00755815" w:rsidRPr="00755815">
              <w:rPr>
                <w:rStyle w:val="Hyperlink"/>
                <w:rFonts w:eastAsia="Calibri Light"/>
                <w:noProof/>
                <w:sz w:val="24"/>
                <w:szCs w:val="24"/>
              </w:rPr>
              <w:t>on</w:t>
            </w:r>
            <w:r w:rsidR="00755815" w:rsidRPr="00755815">
              <w:rPr>
                <w:noProof/>
                <w:webHidden/>
                <w:sz w:val="24"/>
                <w:szCs w:val="24"/>
              </w:rPr>
              <w:tab/>
            </w:r>
            <w:r w:rsidR="00755815" w:rsidRPr="00755815">
              <w:rPr>
                <w:noProof/>
                <w:webHidden/>
                <w:sz w:val="24"/>
                <w:szCs w:val="24"/>
              </w:rPr>
              <w:fldChar w:fldCharType="begin"/>
            </w:r>
            <w:r w:rsidR="00755815" w:rsidRPr="00755815">
              <w:rPr>
                <w:noProof/>
                <w:webHidden/>
                <w:sz w:val="24"/>
                <w:szCs w:val="24"/>
              </w:rPr>
              <w:instrText xml:space="preserve"> PAGEREF _Toc86595088 \h </w:instrText>
            </w:r>
            <w:r w:rsidR="00755815" w:rsidRPr="00755815">
              <w:rPr>
                <w:noProof/>
                <w:webHidden/>
                <w:sz w:val="24"/>
                <w:szCs w:val="24"/>
              </w:rPr>
            </w:r>
            <w:r w:rsidR="00755815" w:rsidRPr="00755815">
              <w:rPr>
                <w:noProof/>
                <w:webHidden/>
                <w:sz w:val="24"/>
                <w:szCs w:val="24"/>
              </w:rPr>
              <w:fldChar w:fldCharType="separate"/>
            </w:r>
            <w:r w:rsidR="002B4054">
              <w:rPr>
                <w:noProof/>
                <w:webHidden/>
                <w:sz w:val="24"/>
                <w:szCs w:val="24"/>
              </w:rPr>
              <w:t>5</w:t>
            </w:r>
            <w:r w:rsidR="00755815" w:rsidRPr="00755815">
              <w:rPr>
                <w:noProof/>
                <w:webHidden/>
                <w:sz w:val="24"/>
                <w:szCs w:val="24"/>
              </w:rPr>
              <w:fldChar w:fldCharType="end"/>
            </w:r>
          </w:hyperlink>
        </w:p>
        <w:p w14:paraId="24E82223" w14:textId="53A9354C" w:rsidR="00755815" w:rsidRPr="00755815" w:rsidRDefault="00755815">
          <w:pPr>
            <w:pStyle w:val="TOC1"/>
            <w:tabs>
              <w:tab w:val="right" w:leader="dot" w:pos="9350"/>
            </w:tabs>
            <w:rPr>
              <w:rFonts w:asciiTheme="minorHAnsi" w:eastAsiaTheme="minorEastAsia" w:hAnsiTheme="minorHAnsi" w:cstheme="minorBidi"/>
              <w:noProof/>
              <w:sz w:val="28"/>
              <w:szCs w:val="28"/>
            </w:rPr>
          </w:pPr>
          <w:hyperlink w:anchor="_Toc86595089" w:history="1">
            <w:r w:rsidRPr="00755815">
              <w:rPr>
                <w:rStyle w:val="Hyperlink"/>
                <w:rFonts w:eastAsia="Calibri Light"/>
                <w:noProof/>
                <w:spacing w:val="-1"/>
                <w:sz w:val="24"/>
                <w:szCs w:val="24"/>
              </w:rPr>
              <w:t>2</w:t>
            </w:r>
            <w:r w:rsidRPr="00755815">
              <w:rPr>
                <w:rStyle w:val="Hyperlink"/>
                <w:rFonts w:eastAsia="Calibri Light"/>
                <w:noProof/>
                <w:sz w:val="24"/>
                <w:szCs w:val="24"/>
              </w:rPr>
              <w:t>.</w:t>
            </w:r>
            <w:r w:rsidRPr="00755815">
              <w:rPr>
                <w:rStyle w:val="Hyperlink"/>
                <w:rFonts w:eastAsia="Calibri Light"/>
                <w:noProof/>
                <w:spacing w:val="46"/>
                <w:sz w:val="24"/>
                <w:szCs w:val="24"/>
              </w:rPr>
              <w:t xml:space="preserve"> </w:t>
            </w:r>
            <w:r w:rsidRPr="00755815">
              <w:rPr>
                <w:rStyle w:val="Hyperlink"/>
                <w:rFonts w:eastAsia="Calibri Light"/>
                <w:noProof/>
                <w:spacing w:val="1"/>
                <w:sz w:val="24"/>
                <w:szCs w:val="24"/>
              </w:rPr>
              <w:t>I</w:t>
            </w:r>
            <w:r w:rsidRPr="00755815">
              <w:rPr>
                <w:rStyle w:val="Hyperlink"/>
                <w:rFonts w:eastAsia="Calibri Light"/>
                <w:noProof/>
                <w:sz w:val="24"/>
                <w:szCs w:val="24"/>
              </w:rPr>
              <w:t>ntrodu</w:t>
            </w:r>
            <w:r w:rsidRPr="00755815">
              <w:rPr>
                <w:rStyle w:val="Hyperlink"/>
                <w:rFonts w:eastAsia="Calibri Light"/>
                <w:noProof/>
                <w:spacing w:val="1"/>
                <w:sz w:val="24"/>
                <w:szCs w:val="24"/>
              </w:rPr>
              <w:t>c</w:t>
            </w:r>
            <w:r w:rsidRPr="00755815">
              <w:rPr>
                <w:rStyle w:val="Hyperlink"/>
                <w:rFonts w:eastAsia="Calibri Light"/>
                <w:noProof/>
                <w:sz w:val="24"/>
                <w:szCs w:val="24"/>
              </w:rPr>
              <w:t>ti</w:t>
            </w:r>
            <w:r w:rsidRPr="00755815">
              <w:rPr>
                <w:rStyle w:val="Hyperlink"/>
                <w:rFonts w:eastAsia="Calibri Light"/>
                <w:noProof/>
                <w:spacing w:val="-1"/>
                <w:sz w:val="24"/>
                <w:szCs w:val="24"/>
              </w:rPr>
              <w:t>o</w:t>
            </w:r>
            <w:r w:rsidRPr="00755815">
              <w:rPr>
                <w:rStyle w:val="Hyperlink"/>
                <w:rFonts w:eastAsia="Calibri Light"/>
                <w:noProof/>
                <w:sz w:val="24"/>
                <w:szCs w:val="24"/>
              </w:rPr>
              <w:t>n</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_Toc86595089 \h </w:instrText>
            </w:r>
            <w:r w:rsidRPr="00755815">
              <w:rPr>
                <w:noProof/>
                <w:webHidden/>
                <w:sz w:val="24"/>
                <w:szCs w:val="24"/>
              </w:rPr>
            </w:r>
            <w:r w:rsidRPr="00755815">
              <w:rPr>
                <w:noProof/>
                <w:webHidden/>
                <w:sz w:val="24"/>
                <w:szCs w:val="24"/>
              </w:rPr>
              <w:fldChar w:fldCharType="separate"/>
            </w:r>
            <w:r w:rsidR="002B4054">
              <w:rPr>
                <w:noProof/>
                <w:webHidden/>
                <w:sz w:val="24"/>
                <w:szCs w:val="24"/>
              </w:rPr>
              <w:t>5</w:t>
            </w:r>
            <w:r w:rsidRPr="00755815">
              <w:rPr>
                <w:noProof/>
                <w:webHidden/>
                <w:sz w:val="24"/>
                <w:szCs w:val="24"/>
              </w:rPr>
              <w:fldChar w:fldCharType="end"/>
            </w:r>
          </w:hyperlink>
        </w:p>
        <w:p w14:paraId="787271EA" w14:textId="331E11A4" w:rsidR="00755815" w:rsidRPr="00755815" w:rsidRDefault="00755815">
          <w:pPr>
            <w:pStyle w:val="TOC1"/>
            <w:tabs>
              <w:tab w:val="right" w:leader="dot" w:pos="9350"/>
            </w:tabs>
            <w:rPr>
              <w:rFonts w:asciiTheme="minorHAnsi" w:eastAsiaTheme="minorEastAsia" w:hAnsiTheme="minorHAnsi" w:cstheme="minorBidi"/>
              <w:noProof/>
              <w:sz w:val="28"/>
              <w:szCs w:val="28"/>
            </w:rPr>
          </w:pPr>
          <w:hyperlink w:anchor="_Toc86595090" w:history="1">
            <w:r w:rsidRPr="00755815">
              <w:rPr>
                <w:rStyle w:val="Hyperlink"/>
                <w:rFonts w:eastAsia="Calibri Light"/>
                <w:noProof/>
                <w:spacing w:val="-1"/>
                <w:sz w:val="24"/>
                <w:szCs w:val="24"/>
              </w:rPr>
              <w:t>3</w:t>
            </w:r>
            <w:r w:rsidRPr="00755815">
              <w:rPr>
                <w:rStyle w:val="Hyperlink"/>
                <w:rFonts w:eastAsia="Calibri Light"/>
                <w:noProof/>
                <w:sz w:val="24"/>
                <w:szCs w:val="24"/>
              </w:rPr>
              <w:t>.</w:t>
            </w:r>
            <w:r w:rsidRPr="00755815">
              <w:rPr>
                <w:rStyle w:val="Hyperlink"/>
                <w:rFonts w:eastAsia="Calibri Light"/>
                <w:noProof/>
                <w:spacing w:val="46"/>
                <w:sz w:val="24"/>
                <w:szCs w:val="24"/>
              </w:rPr>
              <w:t xml:space="preserve"> </w:t>
            </w:r>
            <w:r w:rsidRPr="00755815">
              <w:rPr>
                <w:rStyle w:val="Hyperlink"/>
                <w:rFonts w:eastAsia="Calibri Light"/>
                <w:noProof/>
                <w:sz w:val="24"/>
                <w:szCs w:val="24"/>
              </w:rPr>
              <w:t>Why</w:t>
            </w:r>
            <w:r w:rsidRPr="00755815">
              <w:rPr>
                <w:rStyle w:val="Hyperlink"/>
                <w:rFonts w:eastAsia="Calibri Light"/>
                <w:noProof/>
                <w:spacing w:val="-6"/>
                <w:sz w:val="24"/>
                <w:szCs w:val="24"/>
              </w:rPr>
              <w:t xml:space="preserve"> </w:t>
            </w:r>
            <w:r w:rsidRPr="00755815">
              <w:rPr>
                <w:rStyle w:val="Hyperlink"/>
                <w:rFonts w:eastAsia="Calibri Light"/>
                <w:noProof/>
                <w:spacing w:val="2"/>
                <w:sz w:val="24"/>
                <w:szCs w:val="24"/>
              </w:rPr>
              <w:t>u</w:t>
            </w:r>
            <w:r w:rsidRPr="00755815">
              <w:rPr>
                <w:rStyle w:val="Hyperlink"/>
                <w:rFonts w:eastAsia="Calibri Light"/>
                <w:noProof/>
                <w:sz w:val="24"/>
                <w:szCs w:val="24"/>
              </w:rPr>
              <w:t>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_Toc86595090 \h </w:instrText>
            </w:r>
            <w:r w:rsidRPr="00755815">
              <w:rPr>
                <w:noProof/>
                <w:webHidden/>
                <w:sz w:val="24"/>
                <w:szCs w:val="24"/>
              </w:rPr>
            </w:r>
            <w:r w:rsidRPr="00755815">
              <w:rPr>
                <w:noProof/>
                <w:webHidden/>
                <w:sz w:val="24"/>
                <w:szCs w:val="24"/>
              </w:rPr>
              <w:fldChar w:fldCharType="separate"/>
            </w:r>
            <w:r w:rsidR="002B4054">
              <w:rPr>
                <w:noProof/>
                <w:webHidden/>
                <w:sz w:val="24"/>
                <w:szCs w:val="24"/>
              </w:rPr>
              <w:t>6</w:t>
            </w:r>
            <w:r w:rsidRPr="00755815">
              <w:rPr>
                <w:noProof/>
                <w:webHidden/>
                <w:sz w:val="24"/>
                <w:szCs w:val="24"/>
              </w:rPr>
              <w:fldChar w:fldCharType="end"/>
            </w:r>
          </w:hyperlink>
        </w:p>
        <w:p w14:paraId="5989145B" w14:textId="0714EEB0"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091" w:history="1">
            <w:r w:rsidRPr="00755815">
              <w:rPr>
                <w:rStyle w:val="Hyperlink"/>
                <w:noProof/>
                <w:sz w:val="24"/>
                <w:szCs w:val="24"/>
              </w:rPr>
              <w:t>3.1. Bertinity moves towards direct democracy</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_Toc86595091 \h </w:instrText>
            </w:r>
            <w:r w:rsidRPr="00755815">
              <w:rPr>
                <w:noProof/>
                <w:webHidden/>
                <w:sz w:val="24"/>
                <w:szCs w:val="24"/>
              </w:rPr>
            </w:r>
            <w:r w:rsidRPr="00755815">
              <w:rPr>
                <w:noProof/>
                <w:webHidden/>
                <w:sz w:val="24"/>
                <w:szCs w:val="24"/>
              </w:rPr>
              <w:fldChar w:fldCharType="separate"/>
            </w:r>
            <w:r w:rsidR="002B4054">
              <w:rPr>
                <w:noProof/>
                <w:webHidden/>
                <w:sz w:val="24"/>
                <w:szCs w:val="24"/>
              </w:rPr>
              <w:t>6</w:t>
            </w:r>
            <w:r w:rsidRPr="00755815">
              <w:rPr>
                <w:noProof/>
                <w:webHidden/>
                <w:sz w:val="24"/>
                <w:szCs w:val="24"/>
              </w:rPr>
              <w:fldChar w:fldCharType="end"/>
            </w:r>
          </w:hyperlink>
        </w:p>
        <w:p w14:paraId="7ADED054" w14:textId="5C452229"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092" w:history="1">
            <w:r w:rsidRPr="00755815">
              <w:rPr>
                <w:rStyle w:val="Hyperlink"/>
                <w:noProof/>
                <w:sz w:val="24"/>
                <w:szCs w:val="24"/>
              </w:rPr>
              <w:t>3.2. Consensus decision-making</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_Toc86595092 \h </w:instrText>
            </w:r>
            <w:r w:rsidRPr="00755815">
              <w:rPr>
                <w:noProof/>
                <w:webHidden/>
                <w:sz w:val="24"/>
                <w:szCs w:val="24"/>
              </w:rPr>
            </w:r>
            <w:r w:rsidRPr="00755815">
              <w:rPr>
                <w:noProof/>
                <w:webHidden/>
                <w:sz w:val="24"/>
                <w:szCs w:val="24"/>
              </w:rPr>
              <w:fldChar w:fldCharType="separate"/>
            </w:r>
            <w:r w:rsidR="002B4054">
              <w:rPr>
                <w:noProof/>
                <w:webHidden/>
                <w:sz w:val="24"/>
                <w:szCs w:val="24"/>
              </w:rPr>
              <w:t>8</w:t>
            </w:r>
            <w:r w:rsidRPr="00755815">
              <w:rPr>
                <w:noProof/>
                <w:webHidden/>
                <w:sz w:val="24"/>
                <w:szCs w:val="24"/>
              </w:rPr>
              <w:fldChar w:fldCharType="end"/>
            </w:r>
          </w:hyperlink>
        </w:p>
        <w:p w14:paraId="50EB2E96" w14:textId="1C617EC4"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093" w:history="1">
            <w:r w:rsidRPr="00755815">
              <w:rPr>
                <w:rStyle w:val="Hyperlink"/>
                <w:rFonts w:eastAsia="Malgun Gothic"/>
                <w:noProof/>
                <w:sz w:val="24"/>
                <w:szCs w:val="24"/>
              </w:rPr>
              <w:t>3.2.1. Benefits of consensus decision-making</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_Toc86595093 \h </w:instrText>
            </w:r>
            <w:r w:rsidRPr="00755815">
              <w:rPr>
                <w:noProof/>
                <w:webHidden/>
                <w:sz w:val="24"/>
                <w:szCs w:val="24"/>
              </w:rPr>
            </w:r>
            <w:r w:rsidRPr="00755815">
              <w:rPr>
                <w:noProof/>
                <w:webHidden/>
                <w:sz w:val="24"/>
                <w:szCs w:val="24"/>
              </w:rPr>
              <w:fldChar w:fldCharType="separate"/>
            </w:r>
            <w:r w:rsidR="002B4054">
              <w:rPr>
                <w:noProof/>
                <w:webHidden/>
                <w:sz w:val="24"/>
                <w:szCs w:val="24"/>
              </w:rPr>
              <w:t>8</w:t>
            </w:r>
            <w:r w:rsidRPr="00755815">
              <w:rPr>
                <w:noProof/>
                <w:webHidden/>
                <w:sz w:val="24"/>
                <w:szCs w:val="24"/>
              </w:rPr>
              <w:fldChar w:fldCharType="end"/>
            </w:r>
          </w:hyperlink>
        </w:p>
        <w:p w14:paraId="696704EF" w14:textId="7E5C897B"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094" w:history="1">
            <w:r w:rsidRPr="00755815">
              <w:rPr>
                <w:rStyle w:val="Hyperlink"/>
                <w:rFonts w:eastAsia="Calibri Light"/>
                <w:noProof/>
                <w:sz w:val="24"/>
                <w:szCs w:val="24"/>
              </w:rPr>
              <w:t>3.3</w:t>
            </w:r>
            <w:r w:rsidRPr="00755815">
              <w:rPr>
                <w:rStyle w:val="Hyperlink"/>
                <w:rFonts w:eastAsia="Calibri Light"/>
                <w:noProof/>
                <w:spacing w:val="-4"/>
                <w:sz w:val="24"/>
                <w:szCs w:val="24"/>
              </w:rPr>
              <w:t xml:space="preserve"> </w:t>
            </w:r>
            <w:r w:rsidRPr="00755815">
              <w:rPr>
                <w:rStyle w:val="Hyperlink"/>
                <w:rFonts w:eastAsia="Calibri Light"/>
                <w:noProof/>
                <w:sz w:val="24"/>
                <w:szCs w:val="24"/>
              </w:rPr>
              <w:t>P</w:t>
            </w:r>
            <w:r w:rsidRPr="00755815">
              <w:rPr>
                <w:rStyle w:val="Hyperlink"/>
                <w:rFonts w:eastAsia="Calibri Light"/>
                <w:noProof/>
                <w:spacing w:val="2"/>
                <w:sz w:val="24"/>
                <w:szCs w:val="24"/>
              </w:rPr>
              <w:t>r</w:t>
            </w:r>
            <w:r w:rsidRPr="00755815">
              <w:rPr>
                <w:rStyle w:val="Hyperlink"/>
                <w:rFonts w:eastAsia="Calibri Light"/>
                <w:noProof/>
                <w:sz w:val="24"/>
                <w:szCs w:val="24"/>
              </w:rPr>
              <w:t>o</w:t>
            </w:r>
            <w:r w:rsidRPr="00755815">
              <w:rPr>
                <w:rStyle w:val="Hyperlink"/>
                <w:rFonts w:eastAsia="Calibri Light"/>
                <w:noProof/>
                <w:spacing w:val="-1"/>
                <w:sz w:val="24"/>
                <w:szCs w:val="24"/>
              </w:rPr>
              <w:t>b</w:t>
            </w:r>
            <w:r w:rsidRPr="00755815">
              <w:rPr>
                <w:rStyle w:val="Hyperlink"/>
                <w:rFonts w:eastAsia="Calibri Light"/>
                <w:noProof/>
                <w:sz w:val="24"/>
                <w:szCs w:val="24"/>
              </w:rPr>
              <w:t>l</w:t>
            </w:r>
            <w:r w:rsidRPr="00755815">
              <w:rPr>
                <w:rStyle w:val="Hyperlink"/>
                <w:rFonts w:eastAsia="Calibri Light"/>
                <w:noProof/>
                <w:spacing w:val="2"/>
                <w:sz w:val="24"/>
                <w:szCs w:val="24"/>
              </w:rPr>
              <w:t>e</w:t>
            </w:r>
            <w:r w:rsidRPr="00755815">
              <w:rPr>
                <w:rStyle w:val="Hyperlink"/>
                <w:rFonts w:eastAsia="Calibri Light"/>
                <w:noProof/>
                <w:spacing w:val="-1"/>
                <w:sz w:val="24"/>
                <w:szCs w:val="24"/>
              </w:rPr>
              <w:t>m</w:t>
            </w:r>
            <w:r w:rsidRPr="00755815">
              <w:rPr>
                <w:rStyle w:val="Hyperlink"/>
                <w:rFonts w:eastAsia="Calibri Light"/>
                <w:noProof/>
                <w:sz w:val="24"/>
                <w:szCs w:val="24"/>
              </w:rPr>
              <w:t>s</w:t>
            </w:r>
            <w:r w:rsidRPr="00755815">
              <w:rPr>
                <w:rStyle w:val="Hyperlink"/>
                <w:rFonts w:eastAsia="Calibri Light"/>
                <w:noProof/>
                <w:spacing w:val="-9"/>
                <w:sz w:val="24"/>
                <w:szCs w:val="24"/>
              </w:rPr>
              <w:t xml:space="preserve"> </w:t>
            </w:r>
            <w:r w:rsidRPr="00755815">
              <w:rPr>
                <w:rStyle w:val="Hyperlink"/>
                <w:rFonts w:eastAsia="Calibri Light"/>
                <w:noProof/>
                <w:sz w:val="24"/>
                <w:szCs w:val="24"/>
              </w:rPr>
              <w:t>and</w:t>
            </w:r>
            <w:r w:rsidRPr="00755815">
              <w:rPr>
                <w:rStyle w:val="Hyperlink"/>
                <w:rFonts w:eastAsia="Calibri Light"/>
                <w:noProof/>
                <w:spacing w:val="-3"/>
                <w:sz w:val="24"/>
                <w:szCs w:val="24"/>
              </w:rPr>
              <w:t xml:space="preserve"> </w:t>
            </w:r>
            <w:r w:rsidRPr="00755815">
              <w:rPr>
                <w:rStyle w:val="Hyperlink"/>
                <w:rFonts w:eastAsia="Calibri Light"/>
                <w:noProof/>
                <w:sz w:val="24"/>
                <w:szCs w:val="24"/>
              </w:rPr>
              <w:t>Solu</w:t>
            </w:r>
            <w:r w:rsidRPr="00755815">
              <w:rPr>
                <w:rStyle w:val="Hyperlink"/>
                <w:rFonts w:eastAsia="Calibri Light"/>
                <w:noProof/>
                <w:spacing w:val="3"/>
                <w:sz w:val="24"/>
                <w:szCs w:val="24"/>
              </w:rPr>
              <w:t>t</w:t>
            </w:r>
            <w:r w:rsidRPr="00755815">
              <w:rPr>
                <w:rStyle w:val="Hyperlink"/>
                <w:rFonts w:eastAsia="Calibri Light"/>
                <w:noProof/>
                <w:sz w:val="24"/>
                <w:szCs w:val="24"/>
              </w:rPr>
              <w:t>ions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_Toc86595094 \h </w:instrText>
            </w:r>
            <w:r w:rsidRPr="00755815">
              <w:rPr>
                <w:noProof/>
                <w:webHidden/>
                <w:sz w:val="24"/>
                <w:szCs w:val="24"/>
              </w:rPr>
            </w:r>
            <w:r w:rsidRPr="00755815">
              <w:rPr>
                <w:noProof/>
                <w:webHidden/>
                <w:sz w:val="24"/>
                <w:szCs w:val="24"/>
              </w:rPr>
              <w:fldChar w:fldCharType="separate"/>
            </w:r>
            <w:r w:rsidR="002B4054">
              <w:rPr>
                <w:noProof/>
                <w:webHidden/>
                <w:sz w:val="24"/>
                <w:szCs w:val="24"/>
              </w:rPr>
              <w:t>9</w:t>
            </w:r>
            <w:r w:rsidRPr="00755815">
              <w:rPr>
                <w:noProof/>
                <w:webHidden/>
                <w:sz w:val="24"/>
                <w:szCs w:val="24"/>
              </w:rPr>
              <w:fldChar w:fldCharType="end"/>
            </w:r>
          </w:hyperlink>
        </w:p>
        <w:p w14:paraId="303539DD" w14:textId="5E02657D" w:rsidR="00755815" w:rsidRPr="00755815" w:rsidRDefault="00755815">
          <w:pPr>
            <w:pStyle w:val="TOC1"/>
            <w:tabs>
              <w:tab w:val="right" w:leader="dot" w:pos="9350"/>
            </w:tabs>
            <w:rPr>
              <w:rFonts w:asciiTheme="minorHAnsi" w:eastAsiaTheme="minorEastAsia" w:hAnsiTheme="minorHAnsi" w:cstheme="minorBidi"/>
              <w:noProof/>
              <w:sz w:val="28"/>
              <w:szCs w:val="28"/>
            </w:rPr>
          </w:pPr>
          <w:hyperlink w:anchor="_Toc86595095" w:history="1">
            <w:r w:rsidRPr="00755815">
              <w:rPr>
                <w:rStyle w:val="Hyperlink"/>
                <w:rFonts w:eastAsia="Calibri Light"/>
                <w:noProof/>
                <w:spacing w:val="-1"/>
                <w:sz w:val="24"/>
                <w:szCs w:val="24"/>
              </w:rPr>
              <w:t>4</w:t>
            </w:r>
            <w:r w:rsidRPr="00755815">
              <w:rPr>
                <w:rStyle w:val="Hyperlink"/>
                <w:rFonts w:eastAsia="Calibri Light"/>
                <w:noProof/>
                <w:sz w:val="24"/>
                <w:szCs w:val="24"/>
              </w:rPr>
              <w:t>.</w:t>
            </w:r>
            <w:r w:rsidRPr="00755815">
              <w:rPr>
                <w:rStyle w:val="Hyperlink"/>
                <w:rFonts w:eastAsia="Calibri Light"/>
                <w:noProof/>
                <w:spacing w:val="46"/>
                <w:sz w:val="24"/>
                <w:szCs w:val="24"/>
              </w:rPr>
              <w:t xml:space="preserve"> </w:t>
            </w:r>
            <w:r w:rsidRPr="00755815">
              <w:rPr>
                <w:rStyle w:val="Hyperlink"/>
                <w:rFonts w:eastAsia="Calibri Light"/>
                <w:noProof/>
                <w:spacing w:val="1"/>
                <w:sz w:val="24"/>
                <w:szCs w:val="24"/>
              </w:rPr>
              <w:t>P</w:t>
            </w:r>
            <w:r w:rsidRPr="00755815">
              <w:rPr>
                <w:rStyle w:val="Hyperlink"/>
                <w:rFonts w:eastAsia="Calibri Light"/>
                <w:noProof/>
                <w:sz w:val="24"/>
                <w:szCs w:val="24"/>
              </w:rPr>
              <w:t>rod</w:t>
            </w:r>
            <w:r w:rsidRPr="00755815">
              <w:rPr>
                <w:rStyle w:val="Hyperlink"/>
                <w:rFonts w:eastAsia="Calibri Light"/>
                <w:noProof/>
                <w:spacing w:val="-1"/>
                <w:sz w:val="24"/>
                <w:szCs w:val="24"/>
              </w:rPr>
              <w:t>u</w:t>
            </w:r>
            <w:r w:rsidRPr="00755815">
              <w:rPr>
                <w:rStyle w:val="Hyperlink"/>
                <w:rFonts w:eastAsia="Calibri Light"/>
                <w:noProof/>
                <w:spacing w:val="1"/>
                <w:sz w:val="24"/>
                <w:szCs w:val="24"/>
              </w:rPr>
              <w:t>c</w:t>
            </w:r>
            <w:r w:rsidRPr="00755815">
              <w:rPr>
                <w:rStyle w:val="Hyperlink"/>
                <w:rFonts w:eastAsia="Calibri Light"/>
                <w:noProof/>
                <w:sz w:val="24"/>
                <w:szCs w:val="24"/>
              </w:rPr>
              <w:t>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_Toc86595095 \h </w:instrText>
            </w:r>
            <w:r w:rsidRPr="00755815">
              <w:rPr>
                <w:noProof/>
                <w:webHidden/>
                <w:sz w:val="24"/>
                <w:szCs w:val="24"/>
              </w:rPr>
            </w:r>
            <w:r w:rsidRPr="00755815">
              <w:rPr>
                <w:noProof/>
                <w:webHidden/>
                <w:sz w:val="24"/>
                <w:szCs w:val="24"/>
              </w:rPr>
              <w:fldChar w:fldCharType="separate"/>
            </w:r>
            <w:r w:rsidR="002B4054">
              <w:rPr>
                <w:noProof/>
                <w:webHidden/>
                <w:sz w:val="24"/>
                <w:szCs w:val="24"/>
              </w:rPr>
              <w:t>12</w:t>
            </w:r>
            <w:r w:rsidRPr="00755815">
              <w:rPr>
                <w:noProof/>
                <w:webHidden/>
                <w:sz w:val="24"/>
                <w:szCs w:val="24"/>
              </w:rPr>
              <w:fldChar w:fldCharType="end"/>
            </w:r>
          </w:hyperlink>
        </w:p>
        <w:p w14:paraId="04F9A27D" w14:textId="1561F3F3"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096" w:history="1">
            <w:r w:rsidRPr="00755815">
              <w:rPr>
                <w:rStyle w:val="Hyperlink"/>
                <w:rFonts w:eastAsia="Calibri Light"/>
                <w:noProof/>
                <w:sz w:val="24"/>
                <w:szCs w:val="24"/>
              </w:rPr>
              <w:t xml:space="preserve">4.1.    </w:t>
            </w:r>
            <w:r w:rsidRPr="00755815">
              <w:rPr>
                <w:rStyle w:val="Hyperlink"/>
                <w:rFonts w:eastAsia="Calibri Light"/>
                <w:noProof/>
                <w:spacing w:val="33"/>
                <w:sz w:val="24"/>
                <w:szCs w:val="24"/>
              </w:rPr>
              <w:t xml:space="preserve"> </w:t>
            </w:r>
            <w:r w:rsidRPr="00755815">
              <w:rPr>
                <w:rStyle w:val="Hyperlink"/>
                <w:rFonts w:eastAsia="Calibri Light"/>
                <w:noProof/>
                <w:sz w:val="24"/>
                <w:szCs w:val="24"/>
              </w:rPr>
              <w:t>Cr</w:t>
            </w:r>
            <w:r w:rsidRPr="00755815">
              <w:rPr>
                <w:rStyle w:val="Hyperlink"/>
                <w:rFonts w:eastAsia="Calibri Light"/>
                <w:noProof/>
                <w:spacing w:val="1"/>
                <w:sz w:val="24"/>
                <w:szCs w:val="24"/>
              </w:rPr>
              <w:t>y</w:t>
            </w:r>
            <w:r w:rsidRPr="00755815">
              <w:rPr>
                <w:rStyle w:val="Hyperlink"/>
                <w:rFonts w:eastAsia="Calibri Light"/>
                <w:noProof/>
                <w:sz w:val="24"/>
                <w:szCs w:val="24"/>
              </w:rPr>
              <w:t>pto</w:t>
            </w:r>
            <w:r w:rsidRPr="00755815">
              <w:rPr>
                <w:rStyle w:val="Hyperlink"/>
                <w:rFonts w:eastAsia="Calibri Light"/>
                <w:noProof/>
                <w:spacing w:val="-8"/>
                <w:sz w:val="24"/>
                <w:szCs w:val="24"/>
              </w:rPr>
              <w:t xml:space="preserve"> </w:t>
            </w:r>
            <w:r w:rsidRPr="00755815">
              <w:rPr>
                <w:rStyle w:val="Hyperlink"/>
                <w:rFonts w:eastAsia="Calibri Light"/>
                <w:noProof/>
                <w:sz w:val="24"/>
                <w:szCs w:val="24"/>
              </w:rPr>
              <w:t>Pa</w:t>
            </w:r>
            <w:r w:rsidRPr="00755815">
              <w:rPr>
                <w:rStyle w:val="Hyperlink"/>
                <w:rFonts w:eastAsia="Calibri Light"/>
                <w:noProof/>
                <w:spacing w:val="1"/>
                <w:sz w:val="24"/>
                <w:szCs w:val="24"/>
              </w:rPr>
              <w:t>ym</w:t>
            </w:r>
            <w:r w:rsidRPr="00755815">
              <w:rPr>
                <w:rStyle w:val="Hyperlink"/>
                <w:rFonts w:eastAsia="Calibri Light"/>
                <w:noProof/>
                <w:spacing w:val="-1"/>
                <w:sz w:val="24"/>
                <w:szCs w:val="24"/>
              </w:rPr>
              <w:t>e</w:t>
            </w:r>
            <w:r w:rsidRPr="00755815">
              <w:rPr>
                <w:rStyle w:val="Hyperlink"/>
                <w:rFonts w:eastAsia="Calibri Light"/>
                <w:noProof/>
                <w:sz w:val="24"/>
                <w:szCs w:val="24"/>
              </w:rPr>
              <w:t>nt</w:t>
            </w:r>
            <w:r w:rsidRPr="00755815">
              <w:rPr>
                <w:rStyle w:val="Hyperlink"/>
                <w:rFonts w:eastAsia="Calibri Light"/>
                <w:noProof/>
                <w:spacing w:val="-9"/>
                <w:sz w:val="24"/>
                <w:szCs w:val="24"/>
              </w:rPr>
              <w:t xml:space="preserve"> </w:t>
            </w:r>
            <w:r w:rsidRPr="00755815">
              <w:rPr>
                <w:rStyle w:val="Hyperlink"/>
                <w:rFonts w:eastAsia="Calibri Light"/>
                <w:noProof/>
                <w:sz w:val="24"/>
                <w:szCs w:val="24"/>
              </w:rPr>
              <w:t>Ga</w:t>
            </w:r>
            <w:r w:rsidRPr="00755815">
              <w:rPr>
                <w:rStyle w:val="Hyperlink"/>
                <w:rFonts w:eastAsia="Calibri Light"/>
                <w:noProof/>
                <w:spacing w:val="2"/>
                <w:sz w:val="24"/>
                <w:szCs w:val="24"/>
              </w:rPr>
              <w:t>t</w:t>
            </w:r>
            <w:r w:rsidRPr="00755815">
              <w:rPr>
                <w:rStyle w:val="Hyperlink"/>
                <w:rFonts w:eastAsia="Calibri Light"/>
                <w:noProof/>
                <w:spacing w:val="-1"/>
                <w:sz w:val="24"/>
                <w:szCs w:val="24"/>
              </w:rPr>
              <w:t>e</w:t>
            </w:r>
            <w:r w:rsidRPr="00755815">
              <w:rPr>
                <w:rStyle w:val="Hyperlink"/>
                <w:rFonts w:eastAsia="Calibri Light"/>
                <w:noProof/>
                <w:spacing w:val="3"/>
                <w:sz w:val="24"/>
                <w:szCs w:val="24"/>
              </w:rPr>
              <w:t>w</w:t>
            </w:r>
            <w:r w:rsidRPr="00755815">
              <w:rPr>
                <w:rStyle w:val="Hyperlink"/>
                <w:rFonts w:eastAsia="Calibri Light"/>
                <w:noProof/>
                <w:sz w:val="24"/>
                <w:szCs w:val="24"/>
              </w:rPr>
              <w:t>ay</w:t>
            </w:r>
            <w:r w:rsidRPr="00755815">
              <w:rPr>
                <w:rStyle w:val="Hyperlink"/>
                <w:rFonts w:eastAsia="Calibri Light"/>
                <w:noProof/>
                <w:spacing w:val="-9"/>
                <w:sz w:val="24"/>
                <w:szCs w:val="24"/>
              </w:rPr>
              <w:t xml:space="preserve"> </w:t>
            </w:r>
            <w:r w:rsidRPr="00755815">
              <w:rPr>
                <w:rStyle w:val="Hyperlink"/>
                <w:rFonts w:eastAsia="Calibri Light"/>
                <w:noProof/>
                <w:spacing w:val="1"/>
                <w:sz w:val="24"/>
                <w:szCs w:val="24"/>
              </w:rPr>
              <w:t>(</w:t>
            </w:r>
            <w:r w:rsidRPr="00755815">
              <w:rPr>
                <w:rStyle w:val="Hyperlink"/>
                <w:rFonts w:eastAsia="Calibri Light"/>
                <w:noProof/>
                <w:sz w:val="24"/>
                <w:szCs w:val="24"/>
              </w:rPr>
              <w:t>C</w:t>
            </w:r>
            <w:r w:rsidRPr="00755815">
              <w:rPr>
                <w:rStyle w:val="Hyperlink"/>
                <w:rFonts w:eastAsia="Calibri Light"/>
                <w:noProof/>
                <w:spacing w:val="1"/>
                <w:sz w:val="24"/>
                <w:szCs w:val="24"/>
              </w:rPr>
              <w:t>PG</w:t>
            </w:r>
            <w:r w:rsidRPr="00755815">
              <w:rPr>
                <w:rStyle w:val="Hyperlink"/>
                <w:rFonts w:eastAsia="Calibri Light"/>
                <w:noProof/>
                <w:sz w:val="24"/>
                <w:szCs w:val="24"/>
              </w:rPr>
              <w: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_Toc86595096 \h </w:instrText>
            </w:r>
            <w:r w:rsidRPr="00755815">
              <w:rPr>
                <w:noProof/>
                <w:webHidden/>
                <w:sz w:val="24"/>
                <w:szCs w:val="24"/>
              </w:rPr>
            </w:r>
            <w:r w:rsidRPr="00755815">
              <w:rPr>
                <w:noProof/>
                <w:webHidden/>
                <w:sz w:val="24"/>
                <w:szCs w:val="24"/>
              </w:rPr>
              <w:fldChar w:fldCharType="separate"/>
            </w:r>
            <w:r w:rsidR="002B4054">
              <w:rPr>
                <w:noProof/>
                <w:webHidden/>
                <w:sz w:val="24"/>
                <w:szCs w:val="24"/>
              </w:rPr>
              <w:t>14</w:t>
            </w:r>
            <w:r w:rsidRPr="00755815">
              <w:rPr>
                <w:noProof/>
                <w:webHidden/>
                <w:sz w:val="24"/>
                <w:szCs w:val="24"/>
              </w:rPr>
              <w:fldChar w:fldCharType="end"/>
            </w:r>
          </w:hyperlink>
        </w:p>
        <w:p w14:paraId="77DB48A8" w14:textId="3097CF84"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097" w:history="1">
            <w:r w:rsidRPr="00755815">
              <w:rPr>
                <w:rStyle w:val="Hyperlink"/>
                <w:rFonts w:eastAsia="Calibri Light"/>
                <w:noProof/>
                <w:sz w:val="24"/>
                <w:szCs w:val="24"/>
              </w:rPr>
              <w:t xml:space="preserve">4.2.    </w:t>
            </w:r>
            <w:r w:rsidRPr="00755815">
              <w:rPr>
                <w:rStyle w:val="Hyperlink"/>
                <w:rFonts w:eastAsia="Calibri Light"/>
                <w:noProof/>
                <w:spacing w:val="33"/>
                <w:sz w:val="24"/>
                <w:szCs w:val="24"/>
              </w:rPr>
              <w:t xml:space="preserve"> </w:t>
            </w:r>
            <w:r w:rsidRPr="00755815">
              <w:rPr>
                <w:rStyle w:val="Hyperlink"/>
                <w:rFonts w:eastAsia="Calibri Light"/>
                <w:noProof/>
                <w:sz w:val="24"/>
                <w:szCs w:val="24"/>
              </w:rPr>
              <w:t>Centrali</w:t>
            </w:r>
            <w:r w:rsidRPr="00755815">
              <w:rPr>
                <w:rStyle w:val="Hyperlink"/>
                <w:rFonts w:eastAsia="Calibri Light"/>
                <w:noProof/>
                <w:spacing w:val="2"/>
                <w:sz w:val="24"/>
                <w:szCs w:val="24"/>
              </w:rPr>
              <w:t>z</w:t>
            </w:r>
            <w:r w:rsidRPr="00755815">
              <w:rPr>
                <w:rStyle w:val="Hyperlink"/>
                <w:rFonts w:eastAsia="Calibri Light"/>
                <w:noProof/>
                <w:spacing w:val="-1"/>
                <w:sz w:val="24"/>
                <w:szCs w:val="24"/>
              </w:rPr>
              <w:t>e</w:t>
            </w:r>
            <w:r w:rsidRPr="00755815">
              <w:rPr>
                <w:rStyle w:val="Hyperlink"/>
                <w:rFonts w:eastAsia="Calibri Light"/>
                <w:noProof/>
                <w:sz w:val="24"/>
                <w:szCs w:val="24"/>
              </w:rPr>
              <w:t>d</w:t>
            </w:r>
            <w:r w:rsidRPr="00755815">
              <w:rPr>
                <w:rStyle w:val="Hyperlink"/>
                <w:rFonts w:eastAsia="Calibri Light"/>
                <w:noProof/>
                <w:spacing w:val="-11"/>
                <w:sz w:val="24"/>
                <w:szCs w:val="24"/>
              </w:rPr>
              <w:t xml:space="preserve"> </w:t>
            </w:r>
            <w:r w:rsidRPr="00755815">
              <w:rPr>
                <w:rStyle w:val="Hyperlink"/>
                <w:rFonts w:eastAsia="Calibri Light"/>
                <w:noProof/>
                <w:sz w:val="24"/>
                <w:szCs w:val="24"/>
              </w:rPr>
              <w:t>Exchan</w:t>
            </w:r>
            <w:r w:rsidRPr="00755815">
              <w:rPr>
                <w:rStyle w:val="Hyperlink"/>
                <w:rFonts w:eastAsia="Calibri Light"/>
                <w:noProof/>
                <w:spacing w:val="3"/>
                <w:sz w:val="24"/>
                <w:szCs w:val="24"/>
              </w:rPr>
              <w:t>g</w:t>
            </w:r>
            <w:r w:rsidRPr="00755815">
              <w:rPr>
                <w:rStyle w:val="Hyperlink"/>
                <w:rFonts w:eastAsia="Calibri Light"/>
                <w:noProof/>
                <w:sz w:val="24"/>
                <w:szCs w:val="24"/>
              </w:rPr>
              <w:t>e</w:t>
            </w:r>
            <w:r w:rsidRPr="00755815">
              <w:rPr>
                <w:rStyle w:val="Hyperlink"/>
                <w:rFonts w:eastAsia="Calibri Light"/>
                <w:noProof/>
                <w:spacing w:val="-10"/>
                <w:sz w:val="24"/>
                <w:szCs w:val="24"/>
              </w:rPr>
              <w:t xml:space="preserve"> </w:t>
            </w:r>
            <w:r w:rsidRPr="00755815">
              <w:rPr>
                <w:rStyle w:val="Hyperlink"/>
                <w:rFonts w:eastAsia="Calibri Light"/>
                <w:noProof/>
                <w:spacing w:val="3"/>
                <w:sz w:val="24"/>
                <w:szCs w:val="24"/>
              </w:rPr>
              <w:t>(</w:t>
            </w:r>
            <w:r w:rsidRPr="00755815">
              <w:rPr>
                <w:rStyle w:val="Hyperlink"/>
                <w:rFonts w:eastAsia="Calibri Light"/>
                <w:noProof/>
                <w:spacing w:val="1"/>
                <w:sz w:val="24"/>
                <w:szCs w:val="24"/>
              </w:rPr>
              <w:t>C</w:t>
            </w:r>
            <w:r w:rsidRPr="00755815">
              <w:rPr>
                <w:rStyle w:val="Hyperlink"/>
                <w:rFonts w:eastAsia="Calibri Light"/>
                <w:noProof/>
                <w:sz w:val="24"/>
                <w:szCs w:val="24"/>
              </w:rPr>
              <w:t>X)</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_Toc86595097 \h </w:instrText>
            </w:r>
            <w:r w:rsidRPr="00755815">
              <w:rPr>
                <w:noProof/>
                <w:webHidden/>
                <w:sz w:val="24"/>
                <w:szCs w:val="24"/>
              </w:rPr>
            </w:r>
            <w:r w:rsidRPr="00755815">
              <w:rPr>
                <w:noProof/>
                <w:webHidden/>
                <w:sz w:val="24"/>
                <w:szCs w:val="24"/>
              </w:rPr>
              <w:fldChar w:fldCharType="separate"/>
            </w:r>
            <w:r w:rsidR="002B4054">
              <w:rPr>
                <w:noProof/>
                <w:webHidden/>
                <w:sz w:val="24"/>
                <w:szCs w:val="24"/>
              </w:rPr>
              <w:t>14</w:t>
            </w:r>
            <w:r w:rsidRPr="00755815">
              <w:rPr>
                <w:noProof/>
                <w:webHidden/>
                <w:sz w:val="24"/>
                <w:szCs w:val="24"/>
              </w:rPr>
              <w:fldChar w:fldCharType="end"/>
            </w:r>
          </w:hyperlink>
        </w:p>
        <w:p w14:paraId="327F5E87" w14:textId="7730011A"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098" w:history="1">
            <w:r w:rsidRPr="00755815">
              <w:rPr>
                <w:rStyle w:val="Hyperlink"/>
                <w:rFonts w:eastAsia="Calibri Light"/>
                <w:noProof/>
                <w:sz w:val="24"/>
                <w:szCs w:val="24"/>
              </w:rPr>
              <w:t>4.2</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1.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N</w:t>
            </w:r>
            <w:r w:rsidRPr="00755815">
              <w:rPr>
                <w:rStyle w:val="Hyperlink"/>
                <w:rFonts w:eastAsia="Calibri Light"/>
                <w:noProof/>
                <w:spacing w:val="-1"/>
                <w:sz w:val="24"/>
                <w:szCs w:val="24"/>
              </w:rPr>
              <w:t>o</w:t>
            </w:r>
            <w:r w:rsidRPr="00755815">
              <w:rPr>
                <w:rStyle w:val="Hyperlink"/>
                <w:rFonts w:eastAsia="Calibri Light"/>
                <w:noProof/>
                <w:sz w:val="24"/>
                <w:szCs w:val="24"/>
              </w:rPr>
              <w:t>-</w:t>
            </w:r>
            <w:r w:rsidRPr="00755815">
              <w:rPr>
                <w:rStyle w:val="Hyperlink"/>
                <w:rFonts w:eastAsia="Calibri Light"/>
                <w:noProof/>
                <w:spacing w:val="1"/>
                <w:sz w:val="24"/>
                <w:szCs w:val="24"/>
              </w:rPr>
              <w:t>K</w:t>
            </w:r>
            <w:r w:rsidRPr="00755815">
              <w:rPr>
                <w:rStyle w:val="Hyperlink"/>
                <w:rFonts w:eastAsia="Calibri Light"/>
                <w:noProof/>
                <w:sz w:val="24"/>
                <w:szCs w:val="24"/>
              </w:rPr>
              <w:t>YC</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_Toc86595098 \h </w:instrText>
            </w:r>
            <w:r w:rsidRPr="00755815">
              <w:rPr>
                <w:noProof/>
                <w:webHidden/>
                <w:sz w:val="24"/>
                <w:szCs w:val="24"/>
              </w:rPr>
            </w:r>
            <w:r w:rsidRPr="00755815">
              <w:rPr>
                <w:noProof/>
                <w:webHidden/>
                <w:sz w:val="24"/>
                <w:szCs w:val="24"/>
              </w:rPr>
              <w:fldChar w:fldCharType="separate"/>
            </w:r>
            <w:r w:rsidR="002B4054">
              <w:rPr>
                <w:noProof/>
                <w:webHidden/>
                <w:sz w:val="24"/>
                <w:szCs w:val="24"/>
              </w:rPr>
              <w:t>15</w:t>
            </w:r>
            <w:r w:rsidRPr="00755815">
              <w:rPr>
                <w:noProof/>
                <w:webHidden/>
                <w:sz w:val="24"/>
                <w:szCs w:val="24"/>
              </w:rPr>
              <w:fldChar w:fldCharType="end"/>
            </w:r>
          </w:hyperlink>
        </w:p>
        <w:p w14:paraId="5B5A2082" w14:textId="32B839E3"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099" w:history="1">
            <w:r w:rsidRPr="00755815">
              <w:rPr>
                <w:rStyle w:val="Hyperlink"/>
                <w:rFonts w:eastAsia="Calibri Light"/>
                <w:noProof/>
                <w:sz w:val="24"/>
                <w:szCs w:val="24"/>
              </w:rPr>
              <w:t>4.2</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2. </w:t>
            </w:r>
            <w:r w:rsidRPr="00755815">
              <w:rPr>
                <w:rStyle w:val="Hyperlink"/>
                <w:rFonts w:eastAsia="Calibri Light"/>
                <w:noProof/>
                <w:spacing w:val="13"/>
                <w:sz w:val="24"/>
                <w:szCs w:val="24"/>
              </w:rPr>
              <w:t xml:space="preserve"> </w:t>
            </w:r>
            <w:r w:rsidRPr="00755815">
              <w:rPr>
                <w:rStyle w:val="Hyperlink"/>
                <w:rFonts w:eastAsia="Calibri Light"/>
                <w:noProof/>
                <w:spacing w:val="1"/>
                <w:sz w:val="24"/>
                <w:szCs w:val="24"/>
              </w:rPr>
              <w:t>D</w:t>
            </w:r>
            <w:r w:rsidRPr="00755815">
              <w:rPr>
                <w:rStyle w:val="Hyperlink"/>
                <w:rFonts w:eastAsia="Calibri Light"/>
                <w:noProof/>
                <w:spacing w:val="-1"/>
                <w:sz w:val="24"/>
                <w:szCs w:val="24"/>
              </w:rPr>
              <w:t>e</w:t>
            </w:r>
            <w:r w:rsidRPr="00755815">
              <w:rPr>
                <w:rStyle w:val="Hyperlink"/>
                <w:rFonts w:eastAsia="Calibri Light"/>
                <w:noProof/>
                <w:spacing w:val="1"/>
                <w:sz w:val="24"/>
                <w:szCs w:val="24"/>
              </w:rPr>
              <w:t>v</w:t>
            </w:r>
            <w:r w:rsidRPr="00755815">
              <w:rPr>
                <w:rStyle w:val="Hyperlink"/>
                <w:rFonts w:eastAsia="Calibri Light"/>
                <w:noProof/>
                <w:sz w:val="24"/>
                <w:szCs w:val="24"/>
              </w:rPr>
              <w:t>ice</w:t>
            </w:r>
            <w:r w:rsidRPr="00755815">
              <w:rPr>
                <w:rStyle w:val="Hyperlink"/>
                <w:rFonts w:eastAsia="Calibri Light"/>
                <w:noProof/>
                <w:spacing w:val="-9"/>
                <w:sz w:val="24"/>
                <w:szCs w:val="24"/>
              </w:rPr>
              <w:t xml:space="preserve"> </w:t>
            </w:r>
            <w:r w:rsidRPr="00755815">
              <w:rPr>
                <w:rStyle w:val="Hyperlink"/>
                <w:rFonts w:eastAsia="Calibri Light"/>
                <w:noProof/>
                <w:sz w:val="24"/>
                <w:szCs w:val="24"/>
              </w:rPr>
              <w:t>C</w:t>
            </w:r>
            <w:r w:rsidRPr="00755815">
              <w:rPr>
                <w:rStyle w:val="Hyperlink"/>
                <w:rFonts w:eastAsia="Calibri Light"/>
                <w:noProof/>
                <w:spacing w:val="2"/>
                <w:sz w:val="24"/>
                <w:szCs w:val="24"/>
              </w:rPr>
              <w:t>o</w:t>
            </w:r>
            <w:r w:rsidRPr="00755815">
              <w:rPr>
                <w:rStyle w:val="Hyperlink"/>
                <w:rFonts w:eastAsia="Calibri Light"/>
                <w:noProof/>
                <w:spacing w:val="-1"/>
                <w:sz w:val="24"/>
                <w:szCs w:val="24"/>
              </w:rPr>
              <w:t>m</w:t>
            </w:r>
            <w:r w:rsidRPr="00755815">
              <w:rPr>
                <w:rStyle w:val="Hyperlink"/>
                <w:rFonts w:eastAsia="Calibri Light"/>
                <w:noProof/>
                <w:sz w:val="24"/>
                <w:szCs w:val="24"/>
              </w:rPr>
              <w:t>pa</w:t>
            </w:r>
            <w:r w:rsidRPr="00755815">
              <w:rPr>
                <w:rStyle w:val="Hyperlink"/>
                <w:rFonts w:eastAsia="Calibri Light"/>
                <w:noProof/>
                <w:spacing w:val="1"/>
                <w:sz w:val="24"/>
                <w:szCs w:val="24"/>
              </w:rPr>
              <w:t>t</w:t>
            </w:r>
            <w:r w:rsidRPr="00755815">
              <w:rPr>
                <w:rStyle w:val="Hyperlink"/>
                <w:rFonts w:eastAsia="Calibri Light"/>
                <w:noProof/>
                <w:sz w:val="24"/>
                <w:szCs w:val="24"/>
              </w:rPr>
              <w:t>ibil</w:t>
            </w:r>
            <w:r w:rsidRPr="00755815">
              <w:rPr>
                <w:rStyle w:val="Hyperlink"/>
                <w:rFonts w:eastAsia="Calibri Light"/>
                <w:noProof/>
                <w:spacing w:val="1"/>
                <w:sz w:val="24"/>
                <w:szCs w:val="24"/>
              </w:rPr>
              <w:t>it</w:t>
            </w:r>
            <w:r w:rsidRPr="00755815">
              <w:rPr>
                <w:rStyle w:val="Hyperlink"/>
                <w:rFonts w:eastAsia="Calibri Light"/>
                <w:noProof/>
                <w:sz w:val="24"/>
                <w:szCs w:val="24"/>
              </w:rPr>
              <w:t>y</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_Toc86595099 \h </w:instrText>
            </w:r>
            <w:r w:rsidRPr="00755815">
              <w:rPr>
                <w:noProof/>
                <w:webHidden/>
                <w:sz w:val="24"/>
                <w:szCs w:val="24"/>
              </w:rPr>
            </w:r>
            <w:r w:rsidRPr="00755815">
              <w:rPr>
                <w:noProof/>
                <w:webHidden/>
                <w:sz w:val="24"/>
                <w:szCs w:val="24"/>
              </w:rPr>
              <w:fldChar w:fldCharType="separate"/>
            </w:r>
            <w:r w:rsidR="002B4054">
              <w:rPr>
                <w:noProof/>
                <w:webHidden/>
                <w:sz w:val="24"/>
                <w:szCs w:val="24"/>
              </w:rPr>
              <w:t>15</w:t>
            </w:r>
            <w:r w:rsidRPr="00755815">
              <w:rPr>
                <w:noProof/>
                <w:webHidden/>
                <w:sz w:val="24"/>
                <w:szCs w:val="24"/>
              </w:rPr>
              <w:fldChar w:fldCharType="end"/>
            </w:r>
          </w:hyperlink>
        </w:p>
        <w:p w14:paraId="2B9DEF4C" w14:textId="4C8200DC"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00" w:history="1">
            <w:r w:rsidRPr="00755815">
              <w:rPr>
                <w:rStyle w:val="Hyperlink"/>
                <w:rFonts w:eastAsia="Calibri Light"/>
                <w:noProof/>
                <w:spacing w:val="-1"/>
                <w:sz w:val="24"/>
                <w:szCs w:val="24"/>
              </w:rPr>
              <w:t>4</w:t>
            </w:r>
            <w:r w:rsidRPr="00755815">
              <w:rPr>
                <w:rStyle w:val="Hyperlink"/>
                <w:rFonts w:eastAsia="Calibri Light"/>
                <w:noProof/>
                <w:spacing w:val="1"/>
                <w:sz w:val="24"/>
                <w:szCs w:val="24"/>
              </w:rPr>
              <w:t>.</w:t>
            </w:r>
            <w:r w:rsidRPr="00755815">
              <w:rPr>
                <w:rStyle w:val="Hyperlink"/>
                <w:rFonts w:eastAsia="Calibri Light"/>
                <w:noProof/>
                <w:spacing w:val="-1"/>
                <w:sz w:val="24"/>
                <w:szCs w:val="24"/>
              </w:rPr>
              <w:t>3</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ICO Launchpad</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_Toc86595100 \h </w:instrText>
            </w:r>
            <w:r w:rsidRPr="00755815">
              <w:rPr>
                <w:noProof/>
                <w:webHidden/>
                <w:sz w:val="24"/>
                <w:szCs w:val="24"/>
              </w:rPr>
            </w:r>
            <w:r w:rsidRPr="00755815">
              <w:rPr>
                <w:noProof/>
                <w:webHidden/>
                <w:sz w:val="24"/>
                <w:szCs w:val="24"/>
              </w:rPr>
              <w:fldChar w:fldCharType="separate"/>
            </w:r>
            <w:r w:rsidR="002B4054">
              <w:rPr>
                <w:noProof/>
                <w:webHidden/>
                <w:sz w:val="24"/>
                <w:szCs w:val="24"/>
              </w:rPr>
              <w:t>15</w:t>
            </w:r>
            <w:r w:rsidRPr="00755815">
              <w:rPr>
                <w:noProof/>
                <w:webHidden/>
                <w:sz w:val="24"/>
                <w:szCs w:val="24"/>
              </w:rPr>
              <w:fldChar w:fldCharType="end"/>
            </w:r>
          </w:hyperlink>
        </w:p>
        <w:p w14:paraId="64F208CE" w14:textId="552BC8E6"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01" w:history="1">
            <w:r w:rsidRPr="00755815">
              <w:rPr>
                <w:rStyle w:val="Hyperlink"/>
                <w:rFonts w:eastAsia="Calibri Light"/>
                <w:noProof/>
                <w:spacing w:val="-1"/>
                <w:sz w:val="24"/>
                <w:szCs w:val="24"/>
              </w:rPr>
              <w:t>4</w:t>
            </w:r>
            <w:r w:rsidRPr="00755815">
              <w:rPr>
                <w:rStyle w:val="Hyperlink"/>
                <w:rFonts w:eastAsia="Calibri Light"/>
                <w:noProof/>
                <w:spacing w:val="1"/>
                <w:sz w:val="24"/>
                <w:szCs w:val="24"/>
              </w:rPr>
              <w:t>.</w:t>
            </w:r>
            <w:r w:rsidRPr="00755815">
              <w:rPr>
                <w:rStyle w:val="Hyperlink"/>
                <w:rFonts w:eastAsia="Calibri Light"/>
                <w:noProof/>
                <w:spacing w:val="-1"/>
                <w:sz w:val="24"/>
                <w:szCs w:val="24"/>
              </w:rPr>
              <w:t>4</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D</w:t>
            </w:r>
            <w:r w:rsidRPr="00755815">
              <w:rPr>
                <w:rStyle w:val="Hyperlink"/>
                <w:rFonts w:eastAsia="Calibri Light"/>
                <w:noProof/>
                <w:spacing w:val="1"/>
                <w:sz w:val="24"/>
                <w:szCs w:val="24"/>
              </w:rPr>
              <w:t>ec</w:t>
            </w:r>
            <w:r w:rsidRPr="00755815">
              <w:rPr>
                <w:rStyle w:val="Hyperlink"/>
                <w:rFonts w:eastAsia="Calibri Light"/>
                <w:noProof/>
                <w:sz w:val="24"/>
                <w:szCs w:val="24"/>
              </w:rPr>
              <w:t>ent</w:t>
            </w:r>
            <w:r w:rsidRPr="00755815">
              <w:rPr>
                <w:rStyle w:val="Hyperlink"/>
                <w:rFonts w:eastAsia="Calibri Light"/>
                <w:noProof/>
                <w:spacing w:val="1"/>
                <w:sz w:val="24"/>
                <w:szCs w:val="24"/>
              </w:rPr>
              <w:t>r</w:t>
            </w:r>
            <w:r w:rsidRPr="00755815">
              <w:rPr>
                <w:rStyle w:val="Hyperlink"/>
                <w:rFonts w:eastAsia="Calibri Light"/>
                <w:noProof/>
                <w:sz w:val="24"/>
                <w:szCs w:val="24"/>
              </w:rPr>
              <w:t>al</w:t>
            </w:r>
            <w:r w:rsidRPr="00755815">
              <w:rPr>
                <w:rStyle w:val="Hyperlink"/>
                <w:rFonts w:eastAsia="Calibri Light"/>
                <w:noProof/>
                <w:spacing w:val="-1"/>
                <w:sz w:val="24"/>
                <w:szCs w:val="24"/>
              </w:rPr>
              <w:t>iz</w:t>
            </w:r>
            <w:r w:rsidRPr="00755815">
              <w:rPr>
                <w:rStyle w:val="Hyperlink"/>
                <w:rFonts w:eastAsia="Calibri Light"/>
                <w:noProof/>
                <w:sz w:val="24"/>
                <w:szCs w:val="24"/>
              </w:rPr>
              <w:t>ed</w:t>
            </w:r>
            <w:r w:rsidRPr="00755815">
              <w:rPr>
                <w:rStyle w:val="Hyperlink"/>
                <w:rFonts w:eastAsia="Calibri Light"/>
                <w:noProof/>
                <w:spacing w:val="-18"/>
                <w:sz w:val="24"/>
                <w:szCs w:val="24"/>
              </w:rPr>
              <w:t xml:space="preserve"> </w:t>
            </w:r>
            <w:r w:rsidRPr="00755815">
              <w:rPr>
                <w:rStyle w:val="Hyperlink"/>
                <w:rFonts w:eastAsia="Calibri Light"/>
                <w:noProof/>
                <w:sz w:val="24"/>
                <w:szCs w:val="24"/>
              </w:rPr>
              <w:t>E</w:t>
            </w:r>
            <w:r w:rsidRPr="00755815">
              <w:rPr>
                <w:rStyle w:val="Hyperlink"/>
                <w:rFonts w:eastAsia="Calibri Light"/>
                <w:noProof/>
                <w:spacing w:val="1"/>
                <w:sz w:val="24"/>
                <w:szCs w:val="24"/>
              </w:rPr>
              <w:t>xc</w:t>
            </w:r>
            <w:r w:rsidRPr="00755815">
              <w:rPr>
                <w:rStyle w:val="Hyperlink"/>
                <w:rFonts w:eastAsia="Calibri Light"/>
                <w:noProof/>
                <w:spacing w:val="2"/>
                <w:sz w:val="24"/>
                <w:szCs w:val="24"/>
              </w:rPr>
              <w:t>h</w:t>
            </w:r>
            <w:r w:rsidRPr="00755815">
              <w:rPr>
                <w:rStyle w:val="Hyperlink"/>
                <w:rFonts w:eastAsia="Calibri Light"/>
                <w:noProof/>
                <w:sz w:val="24"/>
                <w:szCs w:val="24"/>
              </w:rPr>
              <w:t>ange</w:t>
            </w:r>
            <w:r w:rsidRPr="00755815">
              <w:rPr>
                <w:rStyle w:val="Hyperlink"/>
                <w:rFonts w:eastAsia="Calibri Light"/>
                <w:noProof/>
                <w:spacing w:val="-12"/>
                <w:sz w:val="24"/>
                <w:szCs w:val="24"/>
              </w:rPr>
              <w:t xml:space="preserve"> </w:t>
            </w:r>
            <w:r w:rsidRPr="00755815">
              <w:rPr>
                <w:rStyle w:val="Hyperlink"/>
                <w:rFonts w:eastAsia="Calibri Light"/>
                <w:noProof/>
                <w:spacing w:val="3"/>
                <w:sz w:val="24"/>
                <w:szCs w:val="24"/>
              </w:rPr>
              <w:t>(</w:t>
            </w:r>
            <w:r w:rsidRPr="00755815">
              <w:rPr>
                <w:rStyle w:val="Hyperlink"/>
                <w:rFonts w:eastAsia="Calibri Light"/>
                <w:noProof/>
                <w:sz w:val="24"/>
                <w:szCs w:val="24"/>
              </w:rPr>
              <w:t>DE</w:t>
            </w:r>
            <w:r w:rsidRPr="00755815">
              <w:rPr>
                <w:rStyle w:val="Hyperlink"/>
                <w:rFonts w:eastAsia="Calibri Light"/>
                <w:noProof/>
                <w:spacing w:val="1"/>
                <w:sz w:val="24"/>
                <w:szCs w:val="24"/>
              </w:rPr>
              <w:t>X</w:t>
            </w:r>
            <w:r w:rsidRPr="00755815">
              <w:rPr>
                <w:rStyle w:val="Hyperlink"/>
                <w:rFonts w:eastAsia="Calibri Light"/>
                <w:noProof/>
                <w:sz w:val="24"/>
                <w:szCs w:val="24"/>
              </w:rPr>
              <w: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_Toc86595101 \h </w:instrText>
            </w:r>
            <w:r w:rsidRPr="00755815">
              <w:rPr>
                <w:noProof/>
                <w:webHidden/>
                <w:sz w:val="24"/>
                <w:szCs w:val="24"/>
              </w:rPr>
            </w:r>
            <w:r w:rsidRPr="00755815">
              <w:rPr>
                <w:noProof/>
                <w:webHidden/>
                <w:sz w:val="24"/>
                <w:szCs w:val="24"/>
              </w:rPr>
              <w:fldChar w:fldCharType="separate"/>
            </w:r>
            <w:r w:rsidR="002B4054">
              <w:rPr>
                <w:noProof/>
                <w:webHidden/>
                <w:sz w:val="24"/>
                <w:szCs w:val="24"/>
              </w:rPr>
              <w:t>15</w:t>
            </w:r>
            <w:r w:rsidRPr="00755815">
              <w:rPr>
                <w:noProof/>
                <w:webHidden/>
                <w:sz w:val="24"/>
                <w:szCs w:val="24"/>
              </w:rPr>
              <w:fldChar w:fldCharType="end"/>
            </w:r>
          </w:hyperlink>
        </w:p>
        <w:p w14:paraId="3448AAA4" w14:textId="6A7D1352"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02" w:history="1">
            <w:r w:rsidRPr="00755815">
              <w:rPr>
                <w:rStyle w:val="Hyperlink"/>
                <w:rFonts w:eastAsia="Calibri Light"/>
                <w:noProof/>
                <w:spacing w:val="-1"/>
                <w:sz w:val="24"/>
                <w:szCs w:val="24"/>
              </w:rPr>
              <w:t>4</w:t>
            </w:r>
            <w:r w:rsidRPr="00755815">
              <w:rPr>
                <w:rStyle w:val="Hyperlink"/>
                <w:rFonts w:eastAsia="Calibri Light"/>
                <w:noProof/>
                <w:spacing w:val="1"/>
                <w:sz w:val="24"/>
                <w:szCs w:val="24"/>
              </w:rPr>
              <w:t>.</w:t>
            </w:r>
            <w:r w:rsidRPr="00755815">
              <w:rPr>
                <w:rStyle w:val="Hyperlink"/>
                <w:rFonts w:eastAsia="Calibri Light"/>
                <w:noProof/>
                <w:spacing w:val="-1"/>
                <w:sz w:val="24"/>
                <w:szCs w:val="24"/>
              </w:rPr>
              <w:t>5</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D</w:t>
            </w:r>
            <w:r w:rsidRPr="00755815">
              <w:rPr>
                <w:rStyle w:val="Hyperlink"/>
                <w:rFonts w:eastAsia="Calibri Light"/>
                <w:noProof/>
                <w:spacing w:val="1"/>
                <w:sz w:val="24"/>
                <w:szCs w:val="24"/>
              </w:rPr>
              <w:t>ec</w:t>
            </w:r>
            <w:r w:rsidRPr="00755815">
              <w:rPr>
                <w:rStyle w:val="Hyperlink"/>
                <w:rFonts w:eastAsia="Calibri Light"/>
                <w:noProof/>
                <w:sz w:val="24"/>
                <w:szCs w:val="24"/>
              </w:rPr>
              <w:t>ent</w:t>
            </w:r>
            <w:r w:rsidRPr="00755815">
              <w:rPr>
                <w:rStyle w:val="Hyperlink"/>
                <w:rFonts w:eastAsia="Calibri Light"/>
                <w:noProof/>
                <w:spacing w:val="1"/>
                <w:sz w:val="24"/>
                <w:szCs w:val="24"/>
              </w:rPr>
              <w:t>r</w:t>
            </w:r>
            <w:r w:rsidRPr="00755815">
              <w:rPr>
                <w:rStyle w:val="Hyperlink"/>
                <w:rFonts w:eastAsia="Calibri Light"/>
                <w:noProof/>
                <w:sz w:val="24"/>
                <w:szCs w:val="24"/>
              </w:rPr>
              <w:t>al</w:t>
            </w:r>
            <w:r w:rsidRPr="00755815">
              <w:rPr>
                <w:rStyle w:val="Hyperlink"/>
                <w:rFonts w:eastAsia="Calibri Light"/>
                <w:noProof/>
                <w:spacing w:val="-1"/>
                <w:sz w:val="24"/>
                <w:szCs w:val="24"/>
              </w:rPr>
              <w:t>iz</w:t>
            </w:r>
            <w:r w:rsidRPr="00755815">
              <w:rPr>
                <w:rStyle w:val="Hyperlink"/>
                <w:rFonts w:eastAsia="Calibri Light"/>
                <w:noProof/>
                <w:sz w:val="24"/>
                <w:szCs w:val="24"/>
              </w:rPr>
              <w:t>ed</w:t>
            </w:r>
            <w:r w:rsidRPr="00755815">
              <w:rPr>
                <w:rStyle w:val="Hyperlink"/>
                <w:rFonts w:eastAsia="Calibri Light"/>
                <w:noProof/>
                <w:spacing w:val="-18"/>
                <w:sz w:val="24"/>
                <w:szCs w:val="24"/>
              </w:rPr>
              <w:t xml:space="preserve"> </w:t>
            </w:r>
            <w:r w:rsidRPr="00755815">
              <w:rPr>
                <w:rStyle w:val="Hyperlink"/>
                <w:rFonts w:eastAsia="Calibri Light"/>
                <w:noProof/>
                <w:spacing w:val="2"/>
                <w:sz w:val="24"/>
                <w:szCs w:val="24"/>
              </w:rPr>
              <w:t>W</w:t>
            </w:r>
            <w:r w:rsidRPr="00755815">
              <w:rPr>
                <w:rStyle w:val="Hyperlink"/>
                <w:rFonts w:eastAsia="Calibri Light"/>
                <w:noProof/>
                <w:sz w:val="24"/>
                <w:szCs w:val="24"/>
              </w:rPr>
              <w:t>o</w:t>
            </w:r>
            <w:r w:rsidRPr="00755815">
              <w:rPr>
                <w:rStyle w:val="Hyperlink"/>
                <w:rFonts w:eastAsia="Calibri Light"/>
                <w:noProof/>
                <w:spacing w:val="2"/>
                <w:sz w:val="24"/>
                <w:szCs w:val="24"/>
              </w:rPr>
              <w:t>r</w:t>
            </w:r>
            <w:r w:rsidRPr="00755815">
              <w:rPr>
                <w:rStyle w:val="Hyperlink"/>
                <w:rFonts w:eastAsia="Calibri Light"/>
                <w:noProof/>
                <w:sz w:val="24"/>
                <w:szCs w:val="24"/>
              </w:rPr>
              <w:t>l</w:t>
            </w:r>
            <w:r w:rsidRPr="00755815">
              <w:rPr>
                <w:rStyle w:val="Hyperlink"/>
                <w:rFonts w:eastAsia="Calibri Light"/>
                <w:noProof/>
                <w:spacing w:val="-1"/>
                <w:sz w:val="24"/>
                <w:szCs w:val="24"/>
              </w:rPr>
              <w:t>d</w:t>
            </w:r>
            <w:r w:rsidRPr="00755815">
              <w:rPr>
                <w:rStyle w:val="Hyperlink"/>
                <w:rFonts w:eastAsia="Calibri Light"/>
                <w:noProof/>
                <w:sz w:val="24"/>
                <w:szCs w:val="24"/>
              </w:rPr>
              <w:t>w</w:t>
            </w:r>
            <w:r w:rsidRPr="00755815">
              <w:rPr>
                <w:rStyle w:val="Hyperlink"/>
                <w:rFonts w:eastAsia="Calibri Light"/>
                <w:noProof/>
                <w:spacing w:val="1"/>
                <w:sz w:val="24"/>
                <w:szCs w:val="24"/>
              </w:rPr>
              <w:t>i</w:t>
            </w:r>
            <w:r w:rsidRPr="00755815">
              <w:rPr>
                <w:rStyle w:val="Hyperlink"/>
                <w:rFonts w:eastAsia="Calibri Light"/>
                <w:noProof/>
                <w:sz w:val="24"/>
                <w:szCs w:val="24"/>
              </w:rPr>
              <w:t>de</w:t>
            </w:r>
            <w:r w:rsidRPr="00755815">
              <w:rPr>
                <w:rStyle w:val="Hyperlink"/>
                <w:rFonts w:eastAsia="Calibri Light"/>
                <w:noProof/>
                <w:spacing w:val="-14"/>
                <w:sz w:val="24"/>
                <w:szCs w:val="24"/>
              </w:rPr>
              <w:t xml:space="preserve"> </w:t>
            </w:r>
            <w:r w:rsidRPr="00755815">
              <w:rPr>
                <w:rStyle w:val="Hyperlink"/>
                <w:rFonts w:eastAsia="Calibri Light"/>
                <w:noProof/>
                <w:sz w:val="24"/>
                <w:szCs w:val="24"/>
              </w:rPr>
              <w:t>Stock</w:t>
            </w:r>
            <w:r w:rsidRPr="00755815">
              <w:rPr>
                <w:rStyle w:val="Hyperlink"/>
                <w:rFonts w:eastAsia="Calibri Light"/>
                <w:noProof/>
                <w:spacing w:val="-4"/>
                <w:sz w:val="24"/>
                <w:szCs w:val="24"/>
              </w:rPr>
              <w:t xml:space="preserve"> </w:t>
            </w:r>
            <w:r w:rsidRPr="00755815">
              <w:rPr>
                <w:rStyle w:val="Hyperlink"/>
                <w:rFonts w:eastAsia="Calibri Light"/>
                <w:noProof/>
                <w:sz w:val="24"/>
                <w:szCs w:val="24"/>
              </w:rPr>
              <w:t>Mar</w:t>
            </w:r>
            <w:r w:rsidRPr="00755815">
              <w:rPr>
                <w:rStyle w:val="Hyperlink"/>
                <w:rFonts w:eastAsia="Calibri Light"/>
                <w:noProof/>
                <w:spacing w:val="1"/>
                <w:sz w:val="24"/>
                <w:szCs w:val="24"/>
              </w:rPr>
              <w:t>k</w:t>
            </w:r>
            <w:r w:rsidRPr="00755815">
              <w:rPr>
                <w:rStyle w:val="Hyperlink"/>
                <w:rFonts w:eastAsia="Calibri Light"/>
                <w:noProof/>
                <w:sz w:val="24"/>
                <w:szCs w:val="24"/>
              </w:rPr>
              <w:t>e</w:t>
            </w:r>
            <w:r w:rsidRPr="00755815">
              <w:rPr>
                <w:rStyle w:val="Hyperlink"/>
                <w:rFonts w:eastAsia="Calibri Light"/>
                <w:noProof/>
                <w:spacing w:val="1"/>
                <w:sz w:val="24"/>
                <w:szCs w:val="24"/>
              </w:rPr>
              <w:t>t</w:t>
            </w:r>
            <w:r w:rsidRPr="00755815">
              <w:rPr>
                <w:rStyle w:val="Hyperlink"/>
                <w:rFonts w:eastAsia="Calibri Light"/>
                <w:noProof/>
                <w:sz w:val="24"/>
                <w:szCs w:val="24"/>
              </w:rPr>
              <w:t>p</w:t>
            </w:r>
            <w:r w:rsidRPr="00755815">
              <w:rPr>
                <w:rStyle w:val="Hyperlink"/>
                <w:rFonts w:eastAsia="Calibri Light"/>
                <w:noProof/>
                <w:spacing w:val="-1"/>
                <w:sz w:val="24"/>
                <w:szCs w:val="24"/>
              </w:rPr>
              <w:t>l</w:t>
            </w:r>
            <w:r w:rsidRPr="00755815">
              <w:rPr>
                <w:rStyle w:val="Hyperlink"/>
                <w:rFonts w:eastAsia="Calibri Light"/>
                <w:noProof/>
                <w:sz w:val="24"/>
                <w:szCs w:val="24"/>
              </w:rPr>
              <w:t>a</w:t>
            </w:r>
            <w:r w:rsidRPr="00755815">
              <w:rPr>
                <w:rStyle w:val="Hyperlink"/>
                <w:rFonts w:eastAsia="Calibri Light"/>
                <w:noProof/>
                <w:spacing w:val="2"/>
                <w:sz w:val="24"/>
                <w:szCs w:val="24"/>
              </w:rPr>
              <w:t>c</w:t>
            </w:r>
            <w:r w:rsidRPr="00755815">
              <w:rPr>
                <w:rStyle w:val="Hyperlink"/>
                <w:rFonts w:eastAsia="Calibri Light"/>
                <w:noProof/>
                <w:sz w:val="24"/>
                <w:szCs w:val="24"/>
              </w:rPr>
              <w:t>e</w:t>
            </w:r>
            <w:r w:rsidRPr="00755815">
              <w:rPr>
                <w:rStyle w:val="Hyperlink"/>
                <w:rFonts w:eastAsia="Calibri Light"/>
                <w:noProof/>
                <w:spacing w:val="-16"/>
                <w:sz w:val="24"/>
                <w:szCs w:val="24"/>
              </w:rPr>
              <w:t xml:space="preserve"> </w:t>
            </w:r>
            <w:r w:rsidRPr="00755815">
              <w:rPr>
                <w:rStyle w:val="Hyperlink"/>
                <w:rFonts w:eastAsia="Calibri Light"/>
                <w:noProof/>
                <w:spacing w:val="1"/>
                <w:sz w:val="24"/>
                <w:szCs w:val="24"/>
              </w:rPr>
              <w:t>(</w:t>
            </w:r>
            <w:r w:rsidRPr="00755815">
              <w:rPr>
                <w:rStyle w:val="Hyperlink"/>
                <w:rFonts w:eastAsia="Calibri Light"/>
                <w:noProof/>
                <w:sz w:val="24"/>
                <w:szCs w:val="24"/>
              </w:rPr>
              <w:t>DWS</w:t>
            </w:r>
            <w:r w:rsidRPr="00755815">
              <w:rPr>
                <w:rStyle w:val="Hyperlink"/>
                <w:rFonts w:eastAsia="Calibri Light"/>
                <w:noProof/>
                <w:spacing w:val="-1"/>
                <w:sz w:val="24"/>
                <w:szCs w:val="24"/>
              </w:rPr>
              <w:t>M</w:t>
            </w:r>
            <w:r w:rsidRPr="00755815">
              <w:rPr>
                <w:rStyle w:val="Hyperlink"/>
                <w:rFonts w:eastAsia="Calibri Light"/>
                <w:noProof/>
                <w:sz w:val="24"/>
                <w:szCs w:val="24"/>
              </w:rPr>
              <w: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_Toc86595102 \h </w:instrText>
            </w:r>
            <w:r w:rsidRPr="00755815">
              <w:rPr>
                <w:noProof/>
                <w:webHidden/>
                <w:sz w:val="24"/>
                <w:szCs w:val="24"/>
              </w:rPr>
            </w:r>
            <w:r w:rsidRPr="00755815">
              <w:rPr>
                <w:noProof/>
                <w:webHidden/>
                <w:sz w:val="24"/>
                <w:szCs w:val="24"/>
              </w:rPr>
              <w:fldChar w:fldCharType="separate"/>
            </w:r>
            <w:r w:rsidR="002B4054">
              <w:rPr>
                <w:noProof/>
                <w:webHidden/>
                <w:sz w:val="24"/>
                <w:szCs w:val="24"/>
              </w:rPr>
              <w:t>16</w:t>
            </w:r>
            <w:r w:rsidRPr="00755815">
              <w:rPr>
                <w:noProof/>
                <w:webHidden/>
                <w:sz w:val="24"/>
                <w:szCs w:val="24"/>
              </w:rPr>
              <w:fldChar w:fldCharType="end"/>
            </w:r>
          </w:hyperlink>
        </w:p>
        <w:p w14:paraId="62C72D51" w14:textId="5031E2F6"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03" w:history="1">
            <w:r w:rsidRPr="00755815">
              <w:rPr>
                <w:rStyle w:val="Hyperlink"/>
                <w:rFonts w:eastAsia="Tahoma"/>
                <w:noProof/>
                <w:sz w:val="24"/>
                <w:szCs w:val="24"/>
              </w:rPr>
              <w:t>4.5.1. Bertinity Decentralized World-wide Stock Market opportunities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_Toc86595103 \h </w:instrText>
            </w:r>
            <w:r w:rsidRPr="00755815">
              <w:rPr>
                <w:noProof/>
                <w:webHidden/>
                <w:sz w:val="24"/>
                <w:szCs w:val="24"/>
              </w:rPr>
            </w:r>
            <w:r w:rsidRPr="00755815">
              <w:rPr>
                <w:noProof/>
                <w:webHidden/>
                <w:sz w:val="24"/>
                <w:szCs w:val="24"/>
              </w:rPr>
              <w:fldChar w:fldCharType="separate"/>
            </w:r>
            <w:r w:rsidR="002B4054">
              <w:rPr>
                <w:noProof/>
                <w:webHidden/>
                <w:sz w:val="24"/>
                <w:szCs w:val="24"/>
              </w:rPr>
              <w:t>17</w:t>
            </w:r>
            <w:r w:rsidRPr="00755815">
              <w:rPr>
                <w:noProof/>
                <w:webHidden/>
                <w:sz w:val="24"/>
                <w:szCs w:val="24"/>
              </w:rPr>
              <w:fldChar w:fldCharType="end"/>
            </w:r>
          </w:hyperlink>
        </w:p>
        <w:p w14:paraId="0E22712B" w14:textId="449AE3B6"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04" w:history="1">
            <w:r w:rsidRPr="00755815">
              <w:rPr>
                <w:rStyle w:val="Hyperlink"/>
                <w:rFonts w:eastAsia="Calibri Light"/>
                <w:noProof/>
                <w:spacing w:val="-1"/>
                <w:sz w:val="24"/>
                <w:szCs w:val="24"/>
              </w:rPr>
              <w:t>4</w:t>
            </w:r>
            <w:r w:rsidRPr="00755815">
              <w:rPr>
                <w:rStyle w:val="Hyperlink"/>
                <w:rFonts w:eastAsia="Calibri Light"/>
                <w:noProof/>
                <w:spacing w:val="1"/>
                <w:sz w:val="24"/>
                <w:szCs w:val="24"/>
              </w:rPr>
              <w:t>.</w:t>
            </w:r>
            <w:r w:rsidRPr="00755815">
              <w:rPr>
                <w:rStyle w:val="Hyperlink"/>
                <w:rFonts w:eastAsia="Calibri Light"/>
                <w:noProof/>
                <w:spacing w:val="-1"/>
                <w:sz w:val="24"/>
                <w:szCs w:val="24"/>
              </w:rPr>
              <w:t>6</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Ma</w:t>
            </w:r>
            <w:r w:rsidRPr="00755815">
              <w:rPr>
                <w:rStyle w:val="Hyperlink"/>
                <w:rFonts w:eastAsia="Calibri Light"/>
                <w:noProof/>
                <w:spacing w:val="-1"/>
                <w:sz w:val="24"/>
                <w:szCs w:val="24"/>
              </w:rPr>
              <w:t>i</w:t>
            </w:r>
            <w:r w:rsidRPr="00755815">
              <w:rPr>
                <w:rStyle w:val="Hyperlink"/>
                <w:rFonts w:eastAsia="Calibri Light"/>
                <w:noProof/>
                <w:sz w:val="24"/>
                <w:szCs w:val="24"/>
              </w:rPr>
              <w:t>n</w:t>
            </w:r>
            <w:r w:rsidRPr="00755815">
              <w:rPr>
                <w:rStyle w:val="Hyperlink"/>
                <w:rFonts w:eastAsia="Calibri Light"/>
                <w:noProof/>
                <w:spacing w:val="1"/>
                <w:sz w:val="24"/>
                <w:szCs w:val="24"/>
              </w:rPr>
              <w:t>-</w:t>
            </w:r>
            <w:r w:rsidRPr="00755815">
              <w:rPr>
                <w:rStyle w:val="Hyperlink"/>
                <w:rFonts w:eastAsia="Calibri Light"/>
                <w:noProof/>
                <w:sz w:val="24"/>
                <w:szCs w:val="24"/>
              </w:rPr>
              <w:t>net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_Toc86595104 \h </w:instrText>
            </w:r>
            <w:r w:rsidRPr="00755815">
              <w:rPr>
                <w:noProof/>
                <w:webHidden/>
                <w:sz w:val="24"/>
                <w:szCs w:val="24"/>
              </w:rPr>
            </w:r>
            <w:r w:rsidRPr="00755815">
              <w:rPr>
                <w:noProof/>
                <w:webHidden/>
                <w:sz w:val="24"/>
                <w:szCs w:val="24"/>
              </w:rPr>
              <w:fldChar w:fldCharType="separate"/>
            </w:r>
            <w:r w:rsidR="002B4054">
              <w:rPr>
                <w:noProof/>
                <w:webHidden/>
                <w:sz w:val="24"/>
                <w:szCs w:val="24"/>
              </w:rPr>
              <w:t>18</w:t>
            </w:r>
            <w:r w:rsidRPr="00755815">
              <w:rPr>
                <w:noProof/>
                <w:webHidden/>
                <w:sz w:val="24"/>
                <w:szCs w:val="24"/>
              </w:rPr>
              <w:fldChar w:fldCharType="end"/>
            </w:r>
          </w:hyperlink>
        </w:p>
        <w:p w14:paraId="5A5C31F2" w14:textId="0401CA9E"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05" w:history="1">
            <w:r w:rsidRPr="00755815">
              <w:rPr>
                <w:rStyle w:val="Hyperlink"/>
                <w:rFonts w:eastAsia="Calibri Light"/>
                <w:noProof/>
                <w:spacing w:val="-1"/>
                <w:sz w:val="24"/>
                <w:szCs w:val="24"/>
              </w:rPr>
              <w:t>4</w:t>
            </w:r>
            <w:r w:rsidRPr="00755815">
              <w:rPr>
                <w:rStyle w:val="Hyperlink"/>
                <w:rFonts w:eastAsia="Calibri Light"/>
                <w:noProof/>
                <w:spacing w:val="1"/>
                <w:sz w:val="24"/>
                <w:szCs w:val="24"/>
              </w:rPr>
              <w:t>.</w:t>
            </w:r>
            <w:r w:rsidRPr="00755815">
              <w:rPr>
                <w:rStyle w:val="Hyperlink"/>
                <w:rFonts w:eastAsia="Calibri Light"/>
                <w:noProof/>
                <w:spacing w:val="-1"/>
                <w:sz w:val="24"/>
                <w:szCs w:val="24"/>
              </w:rPr>
              <w:t>7</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Wal</w:t>
            </w:r>
            <w:r w:rsidRPr="00755815">
              <w:rPr>
                <w:rStyle w:val="Hyperlink"/>
                <w:rFonts w:eastAsia="Calibri Light"/>
                <w:noProof/>
                <w:spacing w:val="-1"/>
                <w:sz w:val="24"/>
                <w:szCs w:val="24"/>
              </w:rPr>
              <w:t>l</w:t>
            </w:r>
            <w:r w:rsidRPr="00755815">
              <w:rPr>
                <w:rStyle w:val="Hyperlink"/>
                <w:rFonts w:eastAsia="Calibri Light"/>
                <w:noProof/>
                <w:sz w:val="24"/>
                <w:szCs w:val="24"/>
              </w:rPr>
              <w:t>et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_Toc86595105 \h </w:instrText>
            </w:r>
            <w:r w:rsidRPr="00755815">
              <w:rPr>
                <w:noProof/>
                <w:webHidden/>
                <w:sz w:val="24"/>
                <w:szCs w:val="24"/>
              </w:rPr>
            </w:r>
            <w:r w:rsidRPr="00755815">
              <w:rPr>
                <w:noProof/>
                <w:webHidden/>
                <w:sz w:val="24"/>
                <w:szCs w:val="24"/>
              </w:rPr>
              <w:fldChar w:fldCharType="separate"/>
            </w:r>
            <w:r w:rsidR="002B4054">
              <w:rPr>
                <w:noProof/>
                <w:webHidden/>
                <w:sz w:val="24"/>
                <w:szCs w:val="24"/>
              </w:rPr>
              <w:t>18</w:t>
            </w:r>
            <w:r w:rsidRPr="00755815">
              <w:rPr>
                <w:noProof/>
                <w:webHidden/>
                <w:sz w:val="24"/>
                <w:szCs w:val="24"/>
              </w:rPr>
              <w:fldChar w:fldCharType="end"/>
            </w:r>
          </w:hyperlink>
        </w:p>
        <w:p w14:paraId="1DF4FB04" w14:textId="09549264"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06" w:history="1">
            <w:r w:rsidRPr="00755815">
              <w:rPr>
                <w:rStyle w:val="Hyperlink"/>
                <w:rFonts w:eastAsia="Calibri Light"/>
                <w:noProof/>
                <w:spacing w:val="-1"/>
                <w:sz w:val="24"/>
                <w:szCs w:val="24"/>
              </w:rPr>
              <w:t>4</w:t>
            </w:r>
            <w:r w:rsidRPr="00755815">
              <w:rPr>
                <w:rStyle w:val="Hyperlink"/>
                <w:rFonts w:eastAsia="Calibri Light"/>
                <w:noProof/>
                <w:spacing w:val="1"/>
                <w:sz w:val="24"/>
                <w:szCs w:val="24"/>
              </w:rPr>
              <w:t>.</w:t>
            </w:r>
            <w:r w:rsidRPr="00755815">
              <w:rPr>
                <w:rStyle w:val="Hyperlink"/>
                <w:rFonts w:eastAsia="Calibri Light"/>
                <w:noProof/>
                <w:spacing w:val="-1"/>
                <w:sz w:val="24"/>
                <w:szCs w:val="24"/>
              </w:rPr>
              <w:t>8</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N</w:t>
            </w:r>
            <w:r w:rsidRPr="00755815">
              <w:rPr>
                <w:rStyle w:val="Hyperlink"/>
                <w:rFonts w:eastAsia="Calibri Light"/>
                <w:noProof/>
                <w:spacing w:val="1"/>
                <w:sz w:val="24"/>
                <w:szCs w:val="24"/>
              </w:rPr>
              <w:t>a</w:t>
            </w:r>
            <w:r w:rsidRPr="00755815">
              <w:rPr>
                <w:rStyle w:val="Hyperlink"/>
                <w:rFonts w:eastAsia="Calibri Light"/>
                <w:noProof/>
                <w:sz w:val="24"/>
                <w:szCs w:val="24"/>
              </w:rPr>
              <w:t>tive</w:t>
            </w:r>
            <w:r w:rsidRPr="00755815">
              <w:rPr>
                <w:rStyle w:val="Hyperlink"/>
                <w:rFonts w:eastAsia="Calibri Light"/>
                <w:noProof/>
                <w:spacing w:val="-7"/>
                <w:sz w:val="24"/>
                <w:szCs w:val="24"/>
              </w:rPr>
              <w:t xml:space="preserve"> </w:t>
            </w:r>
            <w:r w:rsidRPr="00755815">
              <w:rPr>
                <w:rStyle w:val="Hyperlink"/>
                <w:rFonts w:eastAsia="Calibri Light"/>
                <w:noProof/>
                <w:sz w:val="24"/>
                <w:szCs w:val="24"/>
              </w:rPr>
              <w:t>tok</w:t>
            </w:r>
            <w:r w:rsidRPr="00755815">
              <w:rPr>
                <w:rStyle w:val="Hyperlink"/>
                <w:rFonts w:eastAsia="Calibri Light"/>
                <w:noProof/>
                <w:spacing w:val="1"/>
                <w:sz w:val="24"/>
                <w:szCs w:val="24"/>
              </w:rPr>
              <w:t>e</w:t>
            </w:r>
            <w:r w:rsidRPr="00755815">
              <w:rPr>
                <w:rStyle w:val="Hyperlink"/>
                <w:rFonts w:eastAsia="Calibri Light"/>
                <w:noProof/>
                <w:sz w:val="24"/>
                <w:szCs w:val="24"/>
              </w:rPr>
              <w:t>n</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_Toc86595106 \h </w:instrText>
            </w:r>
            <w:r w:rsidRPr="00755815">
              <w:rPr>
                <w:noProof/>
                <w:webHidden/>
                <w:sz w:val="24"/>
                <w:szCs w:val="24"/>
              </w:rPr>
            </w:r>
            <w:r w:rsidRPr="00755815">
              <w:rPr>
                <w:noProof/>
                <w:webHidden/>
                <w:sz w:val="24"/>
                <w:szCs w:val="24"/>
              </w:rPr>
              <w:fldChar w:fldCharType="separate"/>
            </w:r>
            <w:r w:rsidR="002B4054">
              <w:rPr>
                <w:noProof/>
                <w:webHidden/>
                <w:sz w:val="24"/>
                <w:szCs w:val="24"/>
              </w:rPr>
              <w:t>18</w:t>
            </w:r>
            <w:r w:rsidRPr="00755815">
              <w:rPr>
                <w:noProof/>
                <w:webHidden/>
                <w:sz w:val="24"/>
                <w:szCs w:val="24"/>
              </w:rPr>
              <w:fldChar w:fldCharType="end"/>
            </w:r>
          </w:hyperlink>
        </w:p>
        <w:p w14:paraId="5A4E83B8" w14:textId="3FBE5885"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07" w:history="1">
            <w:r w:rsidRPr="00755815">
              <w:rPr>
                <w:rStyle w:val="Hyperlink"/>
                <w:rFonts w:eastAsia="Tahoma"/>
                <w:noProof/>
                <w:sz w:val="24"/>
                <w:szCs w:val="24"/>
              </w:rPr>
              <w:t>4.9. Bertinity ecosystem opportunities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_Toc86595107 \h </w:instrText>
            </w:r>
            <w:r w:rsidRPr="00755815">
              <w:rPr>
                <w:noProof/>
                <w:webHidden/>
                <w:sz w:val="24"/>
                <w:szCs w:val="24"/>
              </w:rPr>
            </w:r>
            <w:r w:rsidRPr="00755815">
              <w:rPr>
                <w:noProof/>
                <w:webHidden/>
                <w:sz w:val="24"/>
                <w:szCs w:val="24"/>
              </w:rPr>
              <w:fldChar w:fldCharType="separate"/>
            </w:r>
            <w:r w:rsidR="002B4054">
              <w:rPr>
                <w:noProof/>
                <w:webHidden/>
                <w:sz w:val="24"/>
                <w:szCs w:val="24"/>
              </w:rPr>
              <w:t>19</w:t>
            </w:r>
            <w:r w:rsidRPr="00755815">
              <w:rPr>
                <w:noProof/>
                <w:webHidden/>
                <w:sz w:val="24"/>
                <w:szCs w:val="24"/>
              </w:rPr>
              <w:fldChar w:fldCharType="end"/>
            </w:r>
          </w:hyperlink>
        </w:p>
        <w:p w14:paraId="11201DB0" w14:textId="0DD1BED2" w:rsidR="00755815" w:rsidRPr="00755815" w:rsidRDefault="00755815">
          <w:pPr>
            <w:pStyle w:val="TOC1"/>
            <w:tabs>
              <w:tab w:val="right" w:leader="dot" w:pos="9350"/>
            </w:tabs>
            <w:rPr>
              <w:rFonts w:asciiTheme="minorHAnsi" w:eastAsiaTheme="minorEastAsia" w:hAnsiTheme="minorHAnsi" w:cstheme="minorBidi"/>
              <w:noProof/>
              <w:sz w:val="28"/>
              <w:szCs w:val="28"/>
            </w:rPr>
          </w:pPr>
          <w:hyperlink w:anchor="_Toc86595108" w:history="1">
            <w:r w:rsidRPr="00755815">
              <w:rPr>
                <w:rStyle w:val="Hyperlink"/>
                <w:rFonts w:eastAsia="Calibri Light"/>
                <w:noProof/>
                <w:spacing w:val="-1"/>
                <w:sz w:val="24"/>
                <w:szCs w:val="24"/>
              </w:rPr>
              <w:t>5</w:t>
            </w:r>
            <w:r w:rsidRPr="00755815">
              <w:rPr>
                <w:rStyle w:val="Hyperlink"/>
                <w:rFonts w:eastAsia="Calibri Light"/>
                <w:noProof/>
                <w:sz w:val="24"/>
                <w:szCs w:val="24"/>
              </w:rPr>
              <w:t>.</w:t>
            </w:r>
            <w:r w:rsidRPr="00755815">
              <w:rPr>
                <w:rStyle w:val="Hyperlink"/>
                <w:rFonts w:eastAsia="Calibri Light"/>
                <w:noProof/>
                <w:spacing w:val="46"/>
                <w:sz w:val="24"/>
                <w:szCs w:val="24"/>
              </w:rPr>
              <w:t xml:space="preserve"> </w:t>
            </w:r>
            <w:r w:rsidRPr="00755815">
              <w:rPr>
                <w:rStyle w:val="Hyperlink"/>
                <w:rFonts w:eastAsia="Calibri Light"/>
                <w:noProof/>
                <w:sz w:val="24"/>
                <w:szCs w:val="24"/>
              </w:rPr>
              <w:t>H</w:t>
            </w:r>
            <w:r w:rsidRPr="00755815">
              <w:rPr>
                <w:rStyle w:val="Hyperlink"/>
                <w:rFonts w:eastAsia="Calibri Light"/>
                <w:noProof/>
                <w:spacing w:val="-2"/>
                <w:sz w:val="24"/>
                <w:szCs w:val="24"/>
              </w:rPr>
              <w:t>o</w:t>
            </w:r>
            <w:r w:rsidRPr="00755815">
              <w:rPr>
                <w:rStyle w:val="Hyperlink"/>
                <w:rFonts w:eastAsia="Calibri Light"/>
                <w:noProof/>
                <w:sz w:val="24"/>
                <w:szCs w:val="24"/>
              </w:rPr>
              <w:t>w</w:t>
            </w:r>
            <w:r w:rsidRPr="00755815">
              <w:rPr>
                <w:rStyle w:val="Hyperlink"/>
                <w:rFonts w:eastAsia="Calibri Light"/>
                <w:noProof/>
                <w:spacing w:val="-4"/>
                <w:sz w:val="24"/>
                <w:szCs w:val="24"/>
              </w:rPr>
              <w:t xml:space="preserve"> </w:t>
            </w:r>
            <w:r w:rsidRPr="00755815">
              <w:rPr>
                <w:rStyle w:val="Hyperlink"/>
                <w:rFonts w:eastAsia="Calibri Light"/>
                <w:noProof/>
                <w:sz w:val="24"/>
                <w:szCs w:val="24"/>
              </w:rPr>
              <w:t>it</w:t>
            </w:r>
            <w:r w:rsidRPr="00755815">
              <w:rPr>
                <w:rStyle w:val="Hyperlink"/>
                <w:rFonts w:eastAsia="Calibri Light"/>
                <w:noProof/>
                <w:spacing w:val="-2"/>
                <w:sz w:val="24"/>
                <w:szCs w:val="24"/>
              </w:rPr>
              <w:t xml:space="preserve"> </w:t>
            </w:r>
            <w:r w:rsidRPr="00755815">
              <w:rPr>
                <w:rStyle w:val="Hyperlink"/>
                <w:rFonts w:eastAsia="Calibri Light"/>
                <w:noProof/>
                <w:spacing w:val="2"/>
                <w:sz w:val="24"/>
                <w:szCs w:val="24"/>
              </w:rPr>
              <w:t>w</w:t>
            </w:r>
            <w:r w:rsidRPr="00755815">
              <w:rPr>
                <w:rStyle w:val="Hyperlink"/>
                <w:rFonts w:eastAsia="Calibri Light"/>
                <w:noProof/>
                <w:sz w:val="24"/>
                <w:szCs w:val="24"/>
              </w:rPr>
              <w:t>orks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_Toc86595108 \h </w:instrText>
            </w:r>
            <w:r w:rsidRPr="00755815">
              <w:rPr>
                <w:noProof/>
                <w:webHidden/>
                <w:sz w:val="24"/>
                <w:szCs w:val="24"/>
              </w:rPr>
            </w:r>
            <w:r w:rsidRPr="00755815">
              <w:rPr>
                <w:noProof/>
                <w:webHidden/>
                <w:sz w:val="24"/>
                <w:szCs w:val="24"/>
              </w:rPr>
              <w:fldChar w:fldCharType="separate"/>
            </w:r>
            <w:r w:rsidR="002B4054">
              <w:rPr>
                <w:noProof/>
                <w:webHidden/>
                <w:sz w:val="24"/>
                <w:szCs w:val="24"/>
              </w:rPr>
              <w:t>19</w:t>
            </w:r>
            <w:r w:rsidRPr="00755815">
              <w:rPr>
                <w:noProof/>
                <w:webHidden/>
                <w:sz w:val="24"/>
                <w:szCs w:val="24"/>
              </w:rPr>
              <w:fldChar w:fldCharType="end"/>
            </w:r>
          </w:hyperlink>
        </w:p>
        <w:p w14:paraId="181F955F" w14:textId="7E46D577"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09" w:history="1">
            <w:r w:rsidRPr="00755815">
              <w:rPr>
                <w:rStyle w:val="Hyperlink"/>
                <w:rFonts w:eastAsia="Calibri Light"/>
                <w:noProof/>
                <w:spacing w:val="-1"/>
                <w:sz w:val="24"/>
                <w:szCs w:val="24"/>
              </w:rPr>
              <w:t>5</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Crypto</w:t>
            </w:r>
            <w:r w:rsidRPr="00755815">
              <w:rPr>
                <w:rStyle w:val="Hyperlink"/>
                <w:rFonts w:eastAsia="Calibri Light"/>
                <w:noProof/>
                <w:spacing w:val="-9"/>
                <w:sz w:val="24"/>
                <w:szCs w:val="24"/>
              </w:rPr>
              <w:t xml:space="preserve"> </w:t>
            </w:r>
            <w:r w:rsidRPr="00755815">
              <w:rPr>
                <w:rStyle w:val="Hyperlink"/>
                <w:rFonts w:eastAsia="Calibri Light"/>
                <w:noProof/>
                <w:spacing w:val="1"/>
                <w:sz w:val="24"/>
                <w:szCs w:val="24"/>
              </w:rPr>
              <w:t>P</w:t>
            </w:r>
            <w:r w:rsidRPr="00755815">
              <w:rPr>
                <w:rStyle w:val="Hyperlink"/>
                <w:rFonts w:eastAsia="Calibri Light"/>
                <w:noProof/>
                <w:sz w:val="24"/>
                <w:szCs w:val="24"/>
              </w:rPr>
              <w:t>a</w:t>
            </w:r>
            <w:r w:rsidRPr="00755815">
              <w:rPr>
                <w:rStyle w:val="Hyperlink"/>
                <w:rFonts w:eastAsia="Calibri Light"/>
                <w:noProof/>
                <w:spacing w:val="1"/>
                <w:sz w:val="24"/>
                <w:szCs w:val="24"/>
              </w:rPr>
              <w:t>y</w:t>
            </w:r>
            <w:r w:rsidRPr="00755815">
              <w:rPr>
                <w:rStyle w:val="Hyperlink"/>
                <w:rFonts w:eastAsia="Calibri Light"/>
                <w:noProof/>
                <w:sz w:val="24"/>
                <w:szCs w:val="24"/>
              </w:rPr>
              <w:t>ment</w:t>
            </w:r>
            <w:r w:rsidRPr="00755815">
              <w:rPr>
                <w:rStyle w:val="Hyperlink"/>
                <w:rFonts w:eastAsia="Calibri Light"/>
                <w:noProof/>
                <w:spacing w:val="-11"/>
                <w:sz w:val="24"/>
                <w:szCs w:val="24"/>
              </w:rPr>
              <w:t xml:space="preserve"> </w:t>
            </w:r>
            <w:r w:rsidRPr="00755815">
              <w:rPr>
                <w:rStyle w:val="Hyperlink"/>
                <w:rFonts w:eastAsia="Calibri Light"/>
                <w:noProof/>
                <w:spacing w:val="1"/>
                <w:sz w:val="24"/>
                <w:szCs w:val="24"/>
              </w:rPr>
              <w:t>G</w:t>
            </w:r>
            <w:r w:rsidRPr="00755815">
              <w:rPr>
                <w:rStyle w:val="Hyperlink"/>
                <w:rFonts w:eastAsia="Calibri Light"/>
                <w:noProof/>
                <w:sz w:val="24"/>
                <w:szCs w:val="24"/>
              </w:rPr>
              <w:t>a</w:t>
            </w:r>
            <w:r w:rsidRPr="00755815">
              <w:rPr>
                <w:rStyle w:val="Hyperlink"/>
                <w:rFonts w:eastAsia="Calibri Light"/>
                <w:noProof/>
                <w:spacing w:val="1"/>
                <w:sz w:val="24"/>
                <w:szCs w:val="24"/>
              </w:rPr>
              <w:t>t</w:t>
            </w:r>
            <w:r w:rsidRPr="00755815">
              <w:rPr>
                <w:rStyle w:val="Hyperlink"/>
                <w:rFonts w:eastAsia="Calibri Light"/>
                <w:noProof/>
                <w:sz w:val="24"/>
                <w:szCs w:val="24"/>
              </w:rPr>
              <w:t>ew</w:t>
            </w:r>
            <w:r w:rsidRPr="00755815">
              <w:rPr>
                <w:rStyle w:val="Hyperlink"/>
                <w:rFonts w:eastAsia="Calibri Light"/>
                <w:noProof/>
                <w:spacing w:val="1"/>
                <w:sz w:val="24"/>
                <w:szCs w:val="24"/>
              </w:rPr>
              <w:t>a</w:t>
            </w:r>
            <w:r w:rsidRPr="00755815">
              <w:rPr>
                <w:rStyle w:val="Hyperlink"/>
                <w:rFonts w:eastAsia="Calibri Light"/>
                <w:noProof/>
                <w:sz w:val="24"/>
                <w:szCs w:val="24"/>
              </w:rPr>
              <w:t>y</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_Toc86595109 \h </w:instrText>
            </w:r>
            <w:r w:rsidRPr="00755815">
              <w:rPr>
                <w:noProof/>
                <w:webHidden/>
                <w:sz w:val="24"/>
                <w:szCs w:val="24"/>
              </w:rPr>
            </w:r>
            <w:r w:rsidRPr="00755815">
              <w:rPr>
                <w:noProof/>
                <w:webHidden/>
                <w:sz w:val="24"/>
                <w:szCs w:val="24"/>
              </w:rPr>
              <w:fldChar w:fldCharType="separate"/>
            </w:r>
            <w:r w:rsidR="002B4054">
              <w:rPr>
                <w:noProof/>
                <w:webHidden/>
                <w:sz w:val="24"/>
                <w:szCs w:val="24"/>
              </w:rPr>
              <w:t>20</w:t>
            </w:r>
            <w:r w:rsidRPr="00755815">
              <w:rPr>
                <w:noProof/>
                <w:webHidden/>
                <w:sz w:val="24"/>
                <w:szCs w:val="24"/>
              </w:rPr>
              <w:fldChar w:fldCharType="end"/>
            </w:r>
          </w:hyperlink>
        </w:p>
        <w:p w14:paraId="0EB22C57" w14:textId="64D5B1C2"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10" w:history="1">
            <w:r w:rsidRPr="00755815">
              <w:rPr>
                <w:rStyle w:val="Hyperlink"/>
                <w:rFonts w:eastAsia="Calibri Light"/>
                <w:noProof/>
                <w:spacing w:val="-1"/>
                <w:sz w:val="24"/>
                <w:szCs w:val="24"/>
              </w:rPr>
              <w:t>5</w:t>
            </w:r>
            <w:r w:rsidRPr="00755815">
              <w:rPr>
                <w:rStyle w:val="Hyperlink"/>
                <w:rFonts w:eastAsia="Calibri Light"/>
                <w:noProof/>
                <w:spacing w:val="1"/>
                <w:sz w:val="24"/>
                <w:szCs w:val="24"/>
              </w:rPr>
              <w:t>.</w:t>
            </w:r>
            <w:r w:rsidRPr="00755815">
              <w:rPr>
                <w:rStyle w:val="Hyperlink"/>
                <w:rFonts w:eastAsia="Calibri Light"/>
                <w:noProof/>
                <w:spacing w:val="-1"/>
                <w:sz w:val="24"/>
                <w:szCs w:val="24"/>
              </w:rPr>
              <w:t>2</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Centr</w:t>
            </w:r>
            <w:r w:rsidRPr="00755815">
              <w:rPr>
                <w:rStyle w:val="Hyperlink"/>
                <w:rFonts w:eastAsia="Calibri Light"/>
                <w:noProof/>
                <w:spacing w:val="2"/>
                <w:sz w:val="24"/>
                <w:szCs w:val="24"/>
              </w:rPr>
              <w:t>a</w:t>
            </w:r>
            <w:r w:rsidRPr="00755815">
              <w:rPr>
                <w:rStyle w:val="Hyperlink"/>
                <w:rFonts w:eastAsia="Calibri Light"/>
                <w:noProof/>
                <w:sz w:val="24"/>
                <w:szCs w:val="24"/>
              </w:rPr>
              <w:t>l</w:t>
            </w:r>
            <w:r w:rsidRPr="00755815">
              <w:rPr>
                <w:rStyle w:val="Hyperlink"/>
                <w:rFonts w:eastAsia="Calibri Light"/>
                <w:noProof/>
                <w:spacing w:val="-2"/>
                <w:sz w:val="24"/>
                <w:szCs w:val="24"/>
              </w:rPr>
              <w:t>i</w:t>
            </w:r>
            <w:r w:rsidRPr="00755815">
              <w:rPr>
                <w:rStyle w:val="Hyperlink"/>
                <w:rFonts w:eastAsia="Calibri Light"/>
                <w:noProof/>
                <w:spacing w:val="-1"/>
                <w:sz w:val="24"/>
                <w:szCs w:val="24"/>
              </w:rPr>
              <w:t>z</w:t>
            </w:r>
            <w:r w:rsidRPr="00755815">
              <w:rPr>
                <w:rStyle w:val="Hyperlink"/>
                <w:rFonts w:eastAsia="Calibri Light"/>
                <w:noProof/>
                <w:spacing w:val="3"/>
                <w:sz w:val="24"/>
                <w:szCs w:val="24"/>
              </w:rPr>
              <w:t>e</w:t>
            </w:r>
            <w:r w:rsidRPr="00755815">
              <w:rPr>
                <w:rStyle w:val="Hyperlink"/>
                <w:rFonts w:eastAsia="Calibri Light"/>
                <w:noProof/>
                <w:sz w:val="24"/>
                <w:szCs w:val="24"/>
              </w:rPr>
              <w:t>d</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Ex</w:t>
            </w:r>
            <w:r w:rsidRPr="00755815">
              <w:rPr>
                <w:rStyle w:val="Hyperlink"/>
                <w:rFonts w:eastAsia="Calibri Light"/>
                <w:noProof/>
                <w:spacing w:val="1"/>
                <w:sz w:val="24"/>
                <w:szCs w:val="24"/>
              </w:rPr>
              <w:t>c</w:t>
            </w:r>
            <w:r w:rsidRPr="00755815">
              <w:rPr>
                <w:rStyle w:val="Hyperlink"/>
                <w:rFonts w:eastAsia="Calibri Light"/>
                <w:noProof/>
                <w:sz w:val="24"/>
                <w:szCs w:val="24"/>
              </w:rPr>
              <w:t>ha</w:t>
            </w:r>
            <w:r w:rsidRPr="00755815">
              <w:rPr>
                <w:rStyle w:val="Hyperlink"/>
                <w:rFonts w:eastAsia="Calibri Light"/>
                <w:noProof/>
                <w:spacing w:val="3"/>
                <w:sz w:val="24"/>
                <w:szCs w:val="24"/>
              </w:rPr>
              <w:t>n</w:t>
            </w:r>
            <w:r w:rsidRPr="00755815">
              <w:rPr>
                <w:rStyle w:val="Hyperlink"/>
                <w:rFonts w:eastAsia="Calibri Light"/>
                <w:noProof/>
                <w:sz w:val="24"/>
                <w:szCs w:val="24"/>
              </w:rPr>
              <w:t>ge</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_Toc86595110 \h </w:instrText>
            </w:r>
            <w:r w:rsidRPr="00755815">
              <w:rPr>
                <w:noProof/>
                <w:webHidden/>
                <w:sz w:val="24"/>
                <w:szCs w:val="24"/>
              </w:rPr>
            </w:r>
            <w:r w:rsidRPr="00755815">
              <w:rPr>
                <w:noProof/>
                <w:webHidden/>
                <w:sz w:val="24"/>
                <w:szCs w:val="24"/>
              </w:rPr>
              <w:fldChar w:fldCharType="separate"/>
            </w:r>
            <w:r w:rsidR="002B4054">
              <w:rPr>
                <w:noProof/>
                <w:webHidden/>
                <w:sz w:val="24"/>
                <w:szCs w:val="24"/>
              </w:rPr>
              <w:t>20</w:t>
            </w:r>
            <w:r w:rsidRPr="00755815">
              <w:rPr>
                <w:noProof/>
                <w:webHidden/>
                <w:sz w:val="24"/>
                <w:szCs w:val="24"/>
              </w:rPr>
              <w:fldChar w:fldCharType="end"/>
            </w:r>
          </w:hyperlink>
        </w:p>
        <w:p w14:paraId="645BBC60" w14:textId="30FEA808"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11" w:history="1">
            <w:r w:rsidRPr="00755815">
              <w:rPr>
                <w:rStyle w:val="Hyperlink"/>
                <w:rFonts w:eastAsia="Calibri Light"/>
                <w:noProof/>
                <w:spacing w:val="-1"/>
                <w:sz w:val="24"/>
                <w:szCs w:val="24"/>
              </w:rPr>
              <w:t>5</w:t>
            </w:r>
            <w:r w:rsidRPr="00755815">
              <w:rPr>
                <w:rStyle w:val="Hyperlink"/>
                <w:rFonts w:eastAsia="Calibri Light"/>
                <w:noProof/>
                <w:spacing w:val="1"/>
                <w:sz w:val="24"/>
                <w:szCs w:val="24"/>
              </w:rPr>
              <w:t>.</w:t>
            </w:r>
            <w:r w:rsidRPr="00755815">
              <w:rPr>
                <w:rStyle w:val="Hyperlink"/>
                <w:rFonts w:eastAsia="Calibri Light"/>
                <w:noProof/>
                <w:spacing w:val="-1"/>
                <w:sz w:val="24"/>
                <w:szCs w:val="24"/>
              </w:rPr>
              <w:t>3</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D</w:t>
            </w:r>
            <w:r w:rsidRPr="00755815">
              <w:rPr>
                <w:rStyle w:val="Hyperlink"/>
                <w:rFonts w:eastAsia="Calibri Light"/>
                <w:noProof/>
                <w:spacing w:val="1"/>
                <w:sz w:val="24"/>
                <w:szCs w:val="24"/>
              </w:rPr>
              <w:t>ec</w:t>
            </w:r>
            <w:r w:rsidRPr="00755815">
              <w:rPr>
                <w:rStyle w:val="Hyperlink"/>
                <w:rFonts w:eastAsia="Calibri Light"/>
                <w:noProof/>
                <w:sz w:val="24"/>
                <w:szCs w:val="24"/>
              </w:rPr>
              <w:t>ent</w:t>
            </w:r>
            <w:r w:rsidRPr="00755815">
              <w:rPr>
                <w:rStyle w:val="Hyperlink"/>
                <w:rFonts w:eastAsia="Calibri Light"/>
                <w:noProof/>
                <w:spacing w:val="1"/>
                <w:sz w:val="24"/>
                <w:szCs w:val="24"/>
              </w:rPr>
              <w:t>r</w:t>
            </w:r>
            <w:r w:rsidRPr="00755815">
              <w:rPr>
                <w:rStyle w:val="Hyperlink"/>
                <w:rFonts w:eastAsia="Calibri Light"/>
                <w:noProof/>
                <w:sz w:val="24"/>
                <w:szCs w:val="24"/>
              </w:rPr>
              <w:t>al</w:t>
            </w:r>
            <w:r w:rsidRPr="00755815">
              <w:rPr>
                <w:rStyle w:val="Hyperlink"/>
                <w:rFonts w:eastAsia="Calibri Light"/>
                <w:noProof/>
                <w:spacing w:val="-1"/>
                <w:sz w:val="24"/>
                <w:szCs w:val="24"/>
              </w:rPr>
              <w:t>iz</w:t>
            </w:r>
            <w:r w:rsidRPr="00755815">
              <w:rPr>
                <w:rStyle w:val="Hyperlink"/>
                <w:rFonts w:eastAsia="Calibri Light"/>
                <w:noProof/>
                <w:sz w:val="24"/>
                <w:szCs w:val="24"/>
              </w:rPr>
              <w:t>ed</w:t>
            </w:r>
            <w:r w:rsidRPr="00755815">
              <w:rPr>
                <w:rStyle w:val="Hyperlink"/>
                <w:rFonts w:eastAsia="Calibri Light"/>
                <w:noProof/>
                <w:spacing w:val="-18"/>
                <w:sz w:val="24"/>
                <w:szCs w:val="24"/>
              </w:rPr>
              <w:t xml:space="preserve"> </w:t>
            </w:r>
            <w:r w:rsidRPr="00755815">
              <w:rPr>
                <w:rStyle w:val="Hyperlink"/>
                <w:rFonts w:eastAsia="Calibri Light"/>
                <w:noProof/>
                <w:sz w:val="24"/>
                <w:szCs w:val="24"/>
              </w:rPr>
              <w:t>E</w:t>
            </w:r>
            <w:r w:rsidRPr="00755815">
              <w:rPr>
                <w:rStyle w:val="Hyperlink"/>
                <w:rFonts w:eastAsia="Calibri Light"/>
                <w:noProof/>
                <w:spacing w:val="1"/>
                <w:sz w:val="24"/>
                <w:szCs w:val="24"/>
              </w:rPr>
              <w:t>xc</w:t>
            </w:r>
            <w:r w:rsidRPr="00755815">
              <w:rPr>
                <w:rStyle w:val="Hyperlink"/>
                <w:rFonts w:eastAsia="Calibri Light"/>
                <w:noProof/>
                <w:spacing w:val="2"/>
                <w:sz w:val="24"/>
                <w:szCs w:val="24"/>
              </w:rPr>
              <w:t>h</w:t>
            </w:r>
            <w:r w:rsidRPr="00755815">
              <w:rPr>
                <w:rStyle w:val="Hyperlink"/>
                <w:rFonts w:eastAsia="Calibri Light"/>
                <w:noProof/>
                <w:sz w:val="24"/>
                <w:szCs w:val="24"/>
              </w:rPr>
              <w:t>ange</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_Toc86595111 \h </w:instrText>
            </w:r>
            <w:r w:rsidRPr="00755815">
              <w:rPr>
                <w:noProof/>
                <w:webHidden/>
                <w:sz w:val="24"/>
                <w:szCs w:val="24"/>
              </w:rPr>
            </w:r>
            <w:r w:rsidRPr="00755815">
              <w:rPr>
                <w:noProof/>
                <w:webHidden/>
                <w:sz w:val="24"/>
                <w:szCs w:val="24"/>
              </w:rPr>
              <w:fldChar w:fldCharType="separate"/>
            </w:r>
            <w:r w:rsidR="002B4054">
              <w:rPr>
                <w:noProof/>
                <w:webHidden/>
                <w:sz w:val="24"/>
                <w:szCs w:val="24"/>
              </w:rPr>
              <w:t>21</w:t>
            </w:r>
            <w:r w:rsidRPr="00755815">
              <w:rPr>
                <w:noProof/>
                <w:webHidden/>
                <w:sz w:val="24"/>
                <w:szCs w:val="24"/>
              </w:rPr>
              <w:fldChar w:fldCharType="end"/>
            </w:r>
          </w:hyperlink>
        </w:p>
        <w:p w14:paraId="2E56A69D" w14:textId="52D8652B"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12" w:history="1">
            <w:r w:rsidRPr="00755815">
              <w:rPr>
                <w:rStyle w:val="Hyperlink"/>
                <w:rFonts w:eastAsia="Calibri Light"/>
                <w:noProof/>
                <w:spacing w:val="-1"/>
                <w:sz w:val="24"/>
                <w:szCs w:val="24"/>
              </w:rPr>
              <w:t>5</w:t>
            </w:r>
            <w:r w:rsidRPr="00755815">
              <w:rPr>
                <w:rStyle w:val="Hyperlink"/>
                <w:rFonts w:eastAsia="Calibri Light"/>
                <w:noProof/>
                <w:spacing w:val="1"/>
                <w:sz w:val="24"/>
                <w:szCs w:val="24"/>
              </w:rPr>
              <w:t>.</w:t>
            </w:r>
            <w:r w:rsidRPr="00755815">
              <w:rPr>
                <w:rStyle w:val="Hyperlink"/>
                <w:rFonts w:eastAsia="Calibri Light"/>
                <w:noProof/>
                <w:spacing w:val="-1"/>
                <w:sz w:val="24"/>
                <w:szCs w:val="24"/>
              </w:rPr>
              <w:t>4</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C</w:t>
            </w:r>
            <w:r w:rsidRPr="00755815">
              <w:rPr>
                <w:rStyle w:val="Hyperlink"/>
                <w:rFonts w:eastAsia="Calibri Light"/>
                <w:noProof/>
                <w:spacing w:val="-1"/>
                <w:sz w:val="24"/>
                <w:szCs w:val="24"/>
              </w:rPr>
              <w:t>o</w:t>
            </w:r>
            <w:r w:rsidRPr="00755815">
              <w:rPr>
                <w:rStyle w:val="Hyperlink"/>
                <w:rFonts w:eastAsia="Calibri Light"/>
                <w:noProof/>
                <w:spacing w:val="1"/>
                <w:sz w:val="24"/>
                <w:szCs w:val="24"/>
              </w:rPr>
              <w:t>i</w:t>
            </w:r>
            <w:r w:rsidRPr="00755815">
              <w:rPr>
                <w:rStyle w:val="Hyperlink"/>
                <w:rFonts w:eastAsia="Calibri Light"/>
                <w:noProof/>
                <w:sz w:val="24"/>
                <w:szCs w:val="24"/>
              </w:rPr>
              <w:t>n</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_Toc86595112 \h </w:instrText>
            </w:r>
            <w:r w:rsidRPr="00755815">
              <w:rPr>
                <w:noProof/>
                <w:webHidden/>
                <w:sz w:val="24"/>
                <w:szCs w:val="24"/>
              </w:rPr>
            </w:r>
            <w:r w:rsidRPr="00755815">
              <w:rPr>
                <w:noProof/>
                <w:webHidden/>
                <w:sz w:val="24"/>
                <w:szCs w:val="24"/>
              </w:rPr>
              <w:fldChar w:fldCharType="separate"/>
            </w:r>
            <w:r w:rsidR="002B4054">
              <w:rPr>
                <w:noProof/>
                <w:webHidden/>
                <w:sz w:val="24"/>
                <w:szCs w:val="24"/>
              </w:rPr>
              <w:t>21</w:t>
            </w:r>
            <w:r w:rsidRPr="00755815">
              <w:rPr>
                <w:noProof/>
                <w:webHidden/>
                <w:sz w:val="24"/>
                <w:szCs w:val="24"/>
              </w:rPr>
              <w:fldChar w:fldCharType="end"/>
            </w:r>
          </w:hyperlink>
        </w:p>
        <w:p w14:paraId="4D42928D" w14:textId="77704FE6"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13" w:history="1">
            <w:r w:rsidRPr="00755815">
              <w:rPr>
                <w:rStyle w:val="Hyperlink"/>
                <w:rFonts w:eastAsia="Calibri Light"/>
                <w:noProof/>
                <w:spacing w:val="-1"/>
                <w:sz w:val="24"/>
                <w:szCs w:val="24"/>
              </w:rPr>
              <w:t>5</w:t>
            </w:r>
            <w:r w:rsidRPr="00755815">
              <w:rPr>
                <w:rStyle w:val="Hyperlink"/>
                <w:rFonts w:eastAsia="Calibri Light"/>
                <w:noProof/>
                <w:spacing w:val="1"/>
                <w:sz w:val="24"/>
                <w:szCs w:val="24"/>
              </w:rPr>
              <w:t>.</w:t>
            </w:r>
            <w:r w:rsidRPr="00755815">
              <w:rPr>
                <w:rStyle w:val="Hyperlink"/>
                <w:rFonts w:eastAsia="Calibri Light"/>
                <w:noProof/>
                <w:spacing w:val="-1"/>
                <w:sz w:val="24"/>
                <w:szCs w:val="24"/>
              </w:rPr>
              <w:t>5</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Wal</w:t>
            </w:r>
            <w:r w:rsidRPr="00755815">
              <w:rPr>
                <w:rStyle w:val="Hyperlink"/>
                <w:rFonts w:eastAsia="Calibri Light"/>
                <w:noProof/>
                <w:spacing w:val="-1"/>
                <w:sz w:val="24"/>
                <w:szCs w:val="24"/>
              </w:rPr>
              <w:t>l</w:t>
            </w:r>
            <w:r w:rsidRPr="00755815">
              <w:rPr>
                <w:rStyle w:val="Hyperlink"/>
                <w:rFonts w:eastAsia="Calibri Light"/>
                <w:noProof/>
                <w:sz w:val="24"/>
                <w:szCs w:val="24"/>
              </w:rPr>
              <w:t>et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_Toc86595113 \h </w:instrText>
            </w:r>
            <w:r w:rsidRPr="00755815">
              <w:rPr>
                <w:noProof/>
                <w:webHidden/>
                <w:sz w:val="24"/>
                <w:szCs w:val="24"/>
              </w:rPr>
            </w:r>
            <w:r w:rsidRPr="00755815">
              <w:rPr>
                <w:noProof/>
                <w:webHidden/>
                <w:sz w:val="24"/>
                <w:szCs w:val="24"/>
              </w:rPr>
              <w:fldChar w:fldCharType="separate"/>
            </w:r>
            <w:r w:rsidR="002B4054">
              <w:rPr>
                <w:noProof/>
                <w:webHidden/>
                <w:sz w:val="24"/>
                <w:szCs w:val="24"/>
              </w:rPr>
              <w:t>22</w:t>
            </w:r>
            <w:r w:rsidRPr="00755815">
              <w:rPr>
                <w:noProof/>
                <w:webHidden/>
                <w:sz w:val="24"/>
                <w:szCs w:val="24"/>
              </w:rPr>
              <w:fldChar w:fldCharType="end"/>
            </w:r>
          </w:hyperlink>
        </w:p>
        <w:p w14:paraId="0DFD09EF" w14:textId="285134B6"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14" w:history="1">
            <w:r w:rsidRPr="00755815">
              <w:rPr>
                <w:rStyle w:val="Hyperlink"/>
                <w:rFonts w:eastAsia="Calibri Light"/>
                <w:noProof/>
                <w:spacing w:val="-1"/>
                <w:sz w:val="24"/>
                <w:szCs w:val="24"/>
              </w:rPr>
              <w:t>5</w:t>
            </w:r>
            <w:r w:rsidRPr="00755815">
              <w:rPr>
                <w:rStyle w:val="Hyperlink"/>
                <w:rFonts w:eastAsia="Calibri Light"/>
                <w:noProof/>
                <w:spacing w:val="1"/>
                <w:sz w:val="24"/>
                <w:szCs w:val="24"/>
              </w:rPr>
              <w:t>.</w:t>
            </w:r>
            <w:r w:rsidRPr="00755815">
              <w:rPr>
                <w:rStyle w:val="Hyperlink"/>
                <w:rFonts w:eastAsia="Calibri Light"/>
                <w:noProof/>
                <w:spacing w:val="-1"/>
                <w:sz w:val="24"/>
                <w:szCs w:val="24"/>
              </w:rPr>
              <w:t>6</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Se</w:t>
            </w:r>
            <w:r w:rsidRPr="00755815">
              <w:rPr>
                <w:rStyle w:val="Hyperlink"/>
                <w:rFonts w:eastAsia="Calibri Light"/>
                <w:noProof/>
                <w:spacing w:val="1"/>
                <w:sz w:val="24"/>
                <w:szCs w:val="24"/>
              </w:rPr>
              <w:t>c</w:t>
            </w:r>
            <w:r w:rsidRPr="00755815">
              <w:rPr>
                <w:rStyle w:val="Hyperlink"/>
                <w:rFonts w:eastAsia="Calibri Light"/>
                <w:noProof/>
                <w:sz w:val="24"/>
                <w:szCs w:val="24"/>
              </w:rPr>
              <w:t>ur</w:t>
            </w:r>
            <w:r w:rsidRPr="00755815">
              <w:rPr>
                <w:rStyle w:val="Hyperlink"/>
                <w:rFonts w:eastAsia="Calibri Light"/>
                <w:noProof/>
                <w:spacing w:val="-1"/>
                <w:sz w:val="24"/>
                <w:szCs w:val="24"/>
              </w:rPr>
              <w:t>i</w:t>
            </w:r>
            <w:r w:rsidRPr="00755815">
              <w:rPr>
                <w:rStyle w:val="Hyperlink"/>
                <w:rFonts w:eastAsia="Calibri Light"/>
                <w:noProof/>
                <w:sz w:val="24"/>
                <w:szCs w:val="24"/>
              </w:rPr>
              <w:t>ty</w:t>
            </w:r>
            <w:r w:rsidRPr="00755815">
              <w:rPr>
                <w:rStyle w:val="Hyperlink"/>
                <w:rFonts w:eastAsia="Calibri Light"/>
                <w:noProof/>
                <w:spacing w:val="-9"/>
                <w:sz w:val="24"/>
                <w:szCs w:val="24"/>
              </w:rPr>
              <w:t xml:space="preserve"> </w:t>
            </w:r>
            <w:r w:rsidRPr="00755815">
              <w:rPr>
                <w:rStyle w:val="Hyperlink"/>
                <w:rFonts w:eastAsia="Calibri Light"/>
                <w:noProof/>
                <w:sz w:val="24"/>
                <w:szCs w:val="24"/>
              </w:rPr>
              <w:t>T</w:t>
            </w:r>
            <w:r w:rsidRPr="00755815">
              <w:rPr>
                <w:rStyle w:val="Hyperlink"/>
                <w:rFonts w:eastAsia="Calibri Light"/>
                <w:noProof/>
                <w:spacing w:val="-2"/>
                <w:sz w:val="24"/>
                <w:szCs w:val="24"/>
              </w:rPr>
              <w:t>o</w:t>
            </w:r>
            <w:r w:rsidRPr="00755815">
              <w:rPr>
                <w:rStyle w:val="Hyperlink"/>
                <w:rFonts w:eastAsia="Calibri Light"/>
                <w:noProof/>
                <w:sz w:val="24"/>
                <w:szCs w:val="24"/>
              </w:rPr>
              <w:t>k</w:t>
            </w:r>
            <w:r w:rsidRPr="00755815">
              <w:rPr>
                <w:rStyle w:val="Hyperlink"/>
                <w:rFonts w:eastAsia="Calibri Light"/>
                <w:noProof/>
                <w:spacing w:val="1"/>
                <w:sz w:val="24"/>
                <w:szCs w:val="24"/>
              </w:rPr>
              <w:t>e</w:t>
            </w:r>
            <w:r w:rsidRPr="00755815">
              <w:rPr>
                <w:rStyle w:val="Hyperlink"/>
                <w:rFonts w:eastAsia="Calibri Light"/>
                <w:noProof/>
                <w:sz w:val="24"/>
                <w:szCs w:val="24"/>
              </w:rPr>
              <w:t>n</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_Toc86595114 \h </w:instrText>
            </w:r>
            <w:r w:rsidRPr="00755815">
              <w:rPr>
                <w:noProof/>
                <w:webHidden/>
                <w:sz w:val="24"/>
                <w:szCs w:val="24"/>
              </w:rPr>
            </w:r>
            <w:r w:rsidRPr="00755815">
              <w:rPr>
                <w:noProof/>
                <w:webHidden/>
                <w:sz w:val="24"/>
                <w:szCs w:val="24"/>
              </w:rPr>
              <w:fldChar w:fldCharType="separate"/>
            </w:r>
            <w:r w:rsidR="002B4054">
              <w:rPr>
                <w:noProof/>
                <w:webHidden/>
                <w:sz w:val="24"/>
                <w:szCs w:val="24"/>
              </w:rPr>
              <w:t>22</w:t>
            </w:r>
            <w:r w:rsidRPr="00755815">
              <w:rPr>
                <w:noProof/>
                <w:webHidden/>
                <w:sz w:val="24"/>
                <w:szCs w:val="24"/>
              </w:rPr>
              <w:fldChar w:fldCharType="end"/>
            </w:r>
          </w:hyperlink>
        </w:p>
        <w:p w14:paraId="3F72E014" w14:textId="4FECF492" w:rsidR="00755815" w:rsidRPr="00755815" w:rsidRDefault="00755815">
          <w:pPr>
            <w:pStyle w:val="TOC1"/>
            <w:tabs>
              <w:tab w:val="right" w:leader="dot" w:pos="9350"/>
            </w:tabs>
            <w:rPr>
              <w:rFonts w:asciiTheme="minorHAnsi" w:eastAsiaTheme="minorEastAsia" w:hAnsiTheme="minorHAnsi" w:cstheme="minorBidi"/>
              <w:noProof/>
              <w:sz w:val="28"/>
              <w:szCs w:val="28"/>
            </w:rPr>
          </w:pPr>
          <w:hyperlink w:anchor="_Toc86595115" w:history="1">
            <w:r w:rsidRPr="00755815">
              <w:rPr>
                <w:rStyle w:val="Hyperlink"/>
                <w:rFonts w:eastAsia="Calibri Light"/>
                <w:noProof/>
                <w:spacing w:val="-1"/>
                <w:sz w:val="24"/>
                <w:szCs w:val="24"/>
              </w:rPr>
              <w:t>6</w:t>
            </w:r>
            <w:r w:rsidRPr="00755815">
              <w:rPr>
                <w:rStyle w:val="Hyperlink"/>
                <w:rFonts w:eastAsia="Calibri Light"/>
                <w:noProof/>
                <w:sz w:val="24"/>
                <w:szCs w:val="24"/>
              </w:rPr>
              <w:t xml:space="preserve">.     </w:t>
            </w:r>
            <w:r w:rsidRPr="00755815">
              <w:rPr>
                <w:rStyle w:val="Hyperlink"/>
                <w:rFonts w:eastAsia="Calibri Light"/>
                <w:noProof/>
                <w:spacing w:val="45"/>
                <w:sz w:val="24"/>
                <w:szCs w:val="24"/>
              </w:rPr>
              <w:t xml:space="preserve"> </w:t>
            </w:r>
            <w:r w:rsidRPr="00755815">
              <w:rPr>
                <w:rStyle w:val="Hyperlink"/>
                <w:rFonts w:eastAsia="Calibri Light"/>
                <w:noProof/>
                <w:sz w:val="24"/>
                <w:szCs w:val="24"/>
              </w:rPr>
              <w:t>S</w:t>
            </w:r>
            <w:r w:rsidRPr="00755815">
              <w:rPr>
                <w:rStyle w:val="Hyperlink"/>
                <w:rFonts w:eastAsia="Calibri Light"/>
                <w:noProof/>
                <w:spacing w:val="-1"/>
                <w:sz w:val="24"/>
                <w:szCs w:val="24"/>
              </w:rPr>
              <w:t>u</w:t>
            </w:r>
            <w:r w:rsidRPr="00755815">
              <w:rPr>
                <w:rStyle w:val="Hyperlink"/>
                <w:rFonts w:eastAsia="Calibri Light"/>
                <w:noProof/>
                <w:sz w:val="24"/>
                <w:szCs w:val="24"/>
              </w:rPr>
              <w:t>p</w:t>
            </w:r>
            <w:r w:rsidRPr="00755815">
              <w:rPr>
                <w:rStyle w:val="Hyperlink"/>
                <w:rFonts w:eastAsia="Calibri Light"/>
                <w:noProof/>
                <w:spacing w:val="2"/>
                <w:sz w:val="24"/>
                <w:szCs w:val="24"/>
              </w:rPr>
              <w:t>p</w:t>
            </w:r>
            <w:r w:rsidRPr="00755815">
              <w:rPr>
                <w:rStyle w:val="Hyperlink"/>
                <w:rFonts w:eastAsia="Calibri Light"/>
                <w:noProof/>
                <w:sz w:val="24"/>
                <w:szCs w:val="24"/>
              </w:rPr>
              <w:t>ly</w:t>
            </w:r>
            <w:r w:rsidRPr="00755815">
              <w:rPr>
                <w:rStyle w:val="Hyperlink"/>
                <w:rFonts w:eastAsia="Calibri Light"/>
                <w:noProof/>
                <w:spacing w:val="-9"/>
                <w:sz w:val="24"/>
                <w:szCs w:val="24"/>
              </w:rPr>
              <w:t xml:space="preserve"> </w:t>
            </w:r>
            <w:r w:rsidRPr="00755815">
              <w:rPr>
                <w:rStyle w:val="Hyperlink"/>
                <w:rFonts w:eastAsia="Calibri Light"/>
                <w:noProof/>
                <w:sz w:val="24"/>
                <w:szCs w:val="24"/>
              </w:rPr>
              <w:t>and</w:t>
            </w:r>
            <w:r w:rsidRPr="00755815">
              <w:rPr>
                <w:rStyle w:val="Hyperlink"/>
                <w:rFonts w:eastAsia="Calibri Light"/>
                <w:noProof/>
                <w:spacing w:val="-5"/>
                <w:sz w:val="24"/>
                <w:szCs w:val="24"/>
              </w:rPr>
              <w:t xml:space="preserve"> </w:t>
            </w:r>
            <w:r w:rsidRPr="00755815">
              <w:rPr>
                <w:rStyle w:val="Hyperlink"/>
                <w:rFonts w:eastAsia="Calibri Light"/>
                <w:noProof/>
                <w:spacing w:val="1"/>
                <w:sz w:val="24"/>
                <w:szCs w:val="24"/>
              </w:rPr>
              <w:t>I</w:t>
            </w:r>
            <w:r w:rsidRPr="00755815">
              <w:rPr>
                <w:rStyle w:val="Hyperlink"/>
                <w:rFonts w:eastAsia="Calibri Light"/>
                <w:noProof/>
                <w:sz w:val="24"/>
                <w:szCs w:val="24"/>
              </w:rPr>
              <w:t>CO (Tokenomics)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_Toc86595115 \h </w:instrText>
            </w:r>
            <w:r w:rsidRPr="00755815">
              <w:rPr>
                <w:noProof/>
                <w:webHidden/>
                <w:sz w:val="24"/>
                <w:szCs w:val="24"/>
              </w:rPr>
            </w:r>
            <w:r w:rsidRPr="00755815">
              <w:rPr>
                <w:noProof/>
                <w:webHidden/>
                <w:sz w:val="24"/>
                <w:szCs w:val="24"/>
              </w:rPr>
              <w:fldChar w:fldCharType="separate"/>
            </w:r>
            <w:r w:rsidR="002B4054">
              <w:rPr>
                <w:noProof/>
                <w:webHidden/>
                <w:sz w:val="24"/>
                <w:szCs w:val="24"/>
              </w:rPr>
              <w:t>22</w:t>
            </w:r>
            <w:r w:rsidRPr="00755815">
              <w:rPr>
                <w:noProof/>
                <w:webHidden/>
                <w:sz w:val="24"/>
                <w:szCs w:val="24"/>
              </w:rPr>
              <w:fldChar w:fldCharType="end"/>
            </w:r>
          </w:hyperlink>
        </w:p>
        <w:p w14:paraId="350B3955" w14:textId="5B279474"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16" w:history="1">
            <w:r w:rsidRPr="00755815">
              <w:rPr>
                <w:rStyle w:val="Hyperlink"/>
                <w:rFonts w:eastAsia="Calibri Light"/>
                <w:noProof/>
                <w:spacing w:val="-1"/>
                <w:sz w:val="24"/>
                <w:szCs w:val="24"/>
              </w:rPr>
              <w:t>6</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O</w:t>
            </w:r>
            <w:r w:rsidRPr="00755815">
              <w:rPr>
                <w:rStyle w:val="Hyperlink"/>
                <w:rFonts w:eastAsia="Calibri Light"/>
                <w:noProof/>
                <w:spacing w:val="1"/>
                <w:sz w:val="24"/>
                <w:szCs w:val="24"/>
              </w:rPr>
              <w:t>v</w:t>
            </w:r>
            <w:r w:rsidRPr="00755815">
              <w:rPr>
                <w:rStyle w:val="Hyperlink"/>
                <w:rFonts w:eastAsia="Calibri Light"/>
                <w:noProof/>
                <w:sz w:val="24"/>
                <w:szCs w:val="24"/>
              </w:rPr>
              <w:t>e</w:t>
            </w:r>
            <w:r w:rsidRPr="00755815">
              <w:rPr>
                <w:rStyle w:val="Hyperlink"/>
                <w:rFonts w:eastAsia="Calibri Light"/>
                <w:noProof/>
                <w:spacing w:val="1"/>
                <w:sz w:val="24"/>
                <w:szCs w:val="24"/>
              </w:rPr>
              <w:t>r</w:t>
            </w:r>
            <w:r w:rsidRPr="00755815">
              <w:rPr>
                <w:rStyle w:val="Hyperlink"/>
                <w:rFonts w:eastAsia="Calibri Light"/>
                <w:noProof/>
                <w:sz w:val="24"/>
                <w:szCs w:val="24"/>
              </w:rPr>
              <w:t>all</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_Toc86595116 \h </w:instrText>
            </w:r>
            <w:r w:rsidRPr="00755815">
              <w:rPr>
                <w:noProof/>
                <w:webHidden/>
                <w:sz w:val="24"/>
                <w:szCs w:val="24"/>
              </w:rPr>
            </w:r>
            <w:r w:rsidRPr="00755815">
              <w:rPr>
                <w:noProof/>
                <w:webHidden/>
                <w:sz w:val="24"/>
                <w:szCs w:val="24"/>
              </w:rPr>
              <w:fldChar w:fldCharType="separate"/>
            </w:r>
            <w:r w:rsidR="002B4054">
              <w:rPr>
                <w:noProof/>
                <w:webHidden/>
                <w:sz w:val="24"/>
                <w:szCs w:val="24"/>
              </w:rPr>
              <w:t>23</w:t>
            </w:r>
            <w:r w:rsidRPr="00755815">
              <w:rPr>
                <w:noProof/>
                <w:webHidden/>
                <w:sz w:val="24"/>
                <w:szCs w:val="24"/>
              </w:rPr>
              <w:fldChar w:fldCharType="end"/>
            </w:r>
          </w:hyperlink>
        </w:p>
        <w:p w14:paraId="0AA33219" w14:textId="294CA617"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17" w:history="1">
            <w:r w:rsidRPr="00755815">
              <w:rPr>
                <w:rStyle w:val="Hyperlink"/>
                <w:rFonts w:eastAsia="Calibri Light"/>
                <w:noProof/>
                <w:spacing w:val="-1"/>
                <w:sz w:val="24"/>
                <w:szCs w:val="24"/>
              </w:rPr>
              <w:t>6</w:t>
            </w:r>
            <w:r w:rsidRPr="00755815">
              <w:rPr>
                <w:rStyle w:val="Hyperlink"/>
                <w:rFonts w:eastAsia="Calibri Light"/>
                <w:noProof/>
                <w:spacing w:val="1"/>
                <w:sz w:val="24"/>
                <w:szCs w:val="24"/>
              </w:rPr>
              <w:t>.</w:t>
            </w:r>
            <w:r w:rsidRPr="00755815">
              <w:rPr>
                <w:rStyle w:val="Hyperlink"/>
                <w:rFonts w:eastAsia="Calibri Light"/>
                <w:noProof/>
                <w:spacing w:val="-1"/>
                <w:sz w:val="24"/>
                <w:szCs w:val="24"/>
              </w:rPr>
              <w:t>2</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Sale</w:t>
            </w:r>
            <w:r w:rsidRPr="00755815">
              <w:rPr>
                <w:rStyle w:val="Hyperlink"/>
                <w:rFonts w:eastAsia="Calibri Light"/>
                <w:noProof/>
                <w:spacing w:val="-5"/>
                <w:sz w:val="24"/>
                <w:szCs w:val="24"/>
              </w:rPr>
              <w:t xml:space="preserve"> </w:t>
            </w:r>
            <w:r w:rsidRPr="00755815">
              <w:rPr>
                <w:rStyle w:val="Hyperlink"/>
                <w:rFonts w:eastAsia="Calibri Light"/>
                <w:noProof/>
                <w:sz w:val="24"/>
                <w:szCs w:val="24"/>
              </w:rPr>
              <w:t>e</w:t>
            </w:r>
            <w:r w:rsidRPr="00755815">
              <w:rPr>
                <w:rStyle w:val="Hyperlink"/>
                <w:rFonts w:eastAsia="Calibri Light"/>
                <w:noProof/>
                <w:spacing w:val="2"/>
                <w:sz w:val="24"/>
                <w:szCs w:val="24"/>
              </w:rPr>
              <w:t>v</w:t>
            </w:r>
            <w:r w:rsidRPr="00755815">
              <w:rPr>
                <w:rStyle w:val="Hyperlink"/>
                <w:rFonts w:eastAsia="Calibri Light"/>
                <w:noProof/>
                <w:sz w:val="24"/>
                <w:szCs w:val="24"/>
              </w:rPr>
              <w:t>ents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_Toc86595117 \h </w:instrText>
            </w:r>
            <w:r w:rsidRPr="00755815">
              <w:rPr>
                <w:noProof/>
                <w:webHidden/>
                <w:sz w:val="24"/>
                <w:szCs w:val="24"/>
              </w:rPr>
            </w:r>
            <w:r w:rsidRPr="00755815">
              <w:rPr>
                <w:noProof/>
                <w:webHidden/>
                <w:sz w:val="24"/>
                <w:szCs w:val="24"/>
              </w:rPr>
              <w:fldChar w:fldCharType="separate"/>
            </w:r>
            <w:r w:rsidR="002B4054">
              <w:rPr>
                <w:noProof/>
                <w:webHidden/>
                <w:sz w:val="24"/>
                <w:szCs w:val="24"/>
              </w:rPr>
              <w:t>24</w:t>
            </w:r>
            <w:r w:rsidRPr="00755815">
              <w:rPr>
                <w:noProof/>
                <w:webHidden/>
                <w:sz w:val="24"/>
                <w:szCs w:val="24"/>
              </w:rPr>
              <w:fldChar w:fldCharType="end"/>
            </w:r>
          </w:hyperlink>
        </w:p>
        <w:p w14:paraId="31C58FBF" w14:textId="347DD5F5"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18" w:history="1">
            <w:r w:rsidRPr="00755815">
              <w:rPr>
                <w:rStyle w:val="Hyperlink"/>
                <w:rFonts w:eastAsia="Calibri Light"/>
                <w:noProof/>
                <w:spacing w:val="-1"/>
                <w:sz w:val="24"/>
                <w:szCs w:val="24"/>
              </w:rPr>
              <w:t>6</w:t>
            </w:r>
            <w:r w:rsidRPr="00755815">
              <w:rPr>
                <w:rStyle w:val="Hyperlink"/>
                <w:rFonts w:eastAsia="Calibri Light"/>
                <w:noProof/>
                <w:spacing w:val="1"/>
                <w:sz w:val="24"/>
                <w:szCs w:val="24"/>
              </w:rPr>
              <w:t>.</w:t>
            </w:r>
            <w:r w:rsidRPr="00755815">
              <w:rPr>
                <w:rStyle w:val="Hyperlink"/>
                <w:rFonts w:eastAsia="Calibri Light"/>
                <w:noProof/>
                <w:spacing w:val="-1"/>
                <w:sz w:val="24"/>
                <w:szCs w:val="24"/>
              </w:rPr>
              <w:t>3</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E</w:t>
            </w:r>
            <w:r w:rsidRPr="00755815">
              <w:rPr>
                <w:rStyle w:val="Hyperlink"/>
                <w:rFonts w:eastAsia="Calibri Light"/>
                <w:noProof/>
                <w:spacing w:val="1"/>
                <w:sz w:val="24"/>
                <w:szCs w:val="24"/>
              </w:rPr>
              <w:t>c</w:t>
            </w:r>
            <w:r w:rsidRPr="00755815">
              <w:rPr>
                <w:rStyle w:val="Hyperlink"/>
                <w:rFonts w:eastAsia="Calibri Light"/>
                <w:noProof/>
                <w:sz w:val="24"/>
                <w:szCs w:val="24"/>
              </w:rPr>
              <w:t>o</w:t>
            </w:r>
            <w:r w:rsidRPr="00755815">
              <w:rPr>
                <w:rStyle w:val="Hyperlink"/>
                <w:rFonts w:eastAsia="Calibri Light"/>
                <w:noProof/>
                <w:spacing w:val="-2"/>
                <w:sz w:val="24"/>
                <w:szCs w:val="24"/>
              </w:rPr>
              <w:t>s</w:t>
            </w:r>
            <w:r w:rsidRPr="00755815">
              <w:rPr>
                <w:rStyle w:val="Hyperlink"/>
                <w:rFonts w:eastAsia="Calibri Light"/>
                <w:noProof/>
                <w:sz w:val="24"/>
                <w:szCs w:val="24"/>
              </w:rPr>
              <w:t>yst</w:t>
            </w:r>
            <w:r w:rsidRPr="00755815">
              <w:rPr>
                <w:rStyle w:val="Hyperlink"/>
                <w:rFonts w:eastAsia="Calibri Light"/>
                <w:noProof/>
                <w:spacing w:val="3"/>
                <w:sz w:val="24"/>
                <w:szCs w:val="24"/>
              </w:rPr>
              <w:t>e</w:t>
            </w:r>
            <w:r w:rsidRPr="00755815">
              <w:rPr>
                <w:rStyle w:val="Hyperlink"/>
                <w:rFonts w:eastAsia="Calibri Light"/>
                <w:noProof/>
                <w:sz w:val="24"/>
                <w:szCs w:val="24"/>
              </w:rPr>
              <w:t>m</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_Toc86595118 \h </w:instrText>
            </w:r>
            <w:r w:rsidRPr="00755815">
              <w:rPr>
                <w:noProof/>
                <w:webHidden/>
                <w:sz w:val="24"/>
                <w:szCs w:val="24"/>
              </w:rPr>
            </w:r>
            <w:r w:rsidRPr="00755815">
              <w:rPr>
                <w:noProof/>
                <w:webHidden/>
                <w:sz w:val="24"/>
                <w:szCs w:val="24"/>
              </w:rPr>
              <w:fldChar w:fldCharType="separate"/>
            </w:r>
            <w:r w:rsidR="002B4054">
              <w:rPr>
                <w:noProof/>
                <w:webHidden/>
                <w:sz w:val="24"/>
                <w:szCs w:val="24"/>
              </w:rPr>
              <w:t>24</w:t>
            </w:r>
            <w:r w:rsidRPr="00755815">
              <w:rPr>
                <w:noProof/>
                <w:webHidden/>
                <w:sz w:val="24"/>
                <w:szCs w:val="24"/>
              </w:rPr>
              <w:fldChar w:fldCharType="end"/>
            </w:r>
          </w:hyperlink>
        </w:p>
        <w:p w14:paraId="032861BD" w14:textId="5B79ECBB"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19" w:history="1">
            <w:r w:rsidRPr="00755815">
              <w:rPr>
                <w:rStyle w:val="Hyperlink"/>
                <w:rFonts w:eastAsia="Calibri Light"/>
                <w:noProof/>
                <w:spacing w:val="-1"/>
                <w:sz w:val="24"/>
                <w:szCs w:val="24"/>
              </w:rPr>
              <w:t>6</w:t>
            </w:r>
            <w:r w:rsidRPr="00755815">
              <w:rPr>
                <w:rStyle w:val="Hyperlink"/>
                <w:rFonts w:eastAsia="Calibri Light"/>
                <w:noProof/>
                <w:spacing w:val="1"/>
                <w:sz w:val="24"/>
                <w:szCs w:val="24"/>
              </w:rPr>
              <w:t>.</w:t>
            </w:r>
            <w:r w:rsidRPr="00755815">
              <w:rPr>
                <w:rStyle w:val="Hyperlink"/>
                <w:rFonts w:eastAsia="Calibri Light"/>
                <w:noProof/>
                <w:spacing w:val="-1"/>
                <w:sz w:val="24"/>
                <w:szCs w:val="24"/>
              </w:rPr>
              <w:t>4</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R</w:t>
            </w:r>
            <w:r w:rsidRPr="00755815">
              <w:rPr>
                <w:rStyle w:val="Hyperlink"/>
                <w:rFonts w:eastAsia="Calibri Light"/>
                <w:noProof/>
                <w:spacing w:val="1"/>
                <w:sz w:val="24"/>
                <w:szCs w:val="24"/>
              </w:rPr>
              <w:t>e</w:t>
            </w:r>
            <w:r w:rsidRPr="00755815">
              <w:rPr>
                <w:rStyle w:val="Hyperlink"/>
                <w:rFonts w:eastAsia="Calibri Light"/>
                <w:noProof/>
                <w:sz w:val="24"/>
                <w:szCs w:val="24"/>
              </w:rPr>
              <w:t>wa</w:t>
            </w:r>
            <w:r w:rsidRPr="00755815">
              <w:rPr>
                <w:rStyle w:val="Hyperlink"/>
                <w:rFonts w:eastAsia="Calibri Light"/>
                <w:noProof/>
                <w:spacing w:val="1"/>
                <w:sz w:val="24"/>
                <w:szCs w:val="24"/>
              </w:rPr>
              <w:t>r</w:t>
            </w:r>
            <w:r w:rsidRPr="00755815">
              <w:rPr>
                <w:rStyle w:val="Hyperlink"/>
                <w:rFonts w:eastAsia="Calibri Light"/>
                <w:noProof/>
                <w:sz w:val="24"/>
                <w:szCs w:val="24"/>
              </w:rPr>
              <w:t>ds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_Toc86595119 \h </w:instrText>
            </w:r>
            <w:r w:rsidRPr="00755815">
              <w:rPr>
                <w:noProof/>
                <w:webHidden/>
                <w:sz w:val="24"/>
                <w:szCs w:val="24"/>
              </w:rPr>
            </w:r>
            <w:r w:rsidRPr="00755815">
              <w:rPr>
                <w:noProof/>
                <w:webHidden/>
                <w:sz w:val="24"/>
                <w:szCs w:val="24"/>
              </w:rPr>
              <w:fldChar w:fldCharType="separate"/>
            </w:r>
            <w:r w:rsidR="002B4054">
              <w:rPr>
                <w:noProof/>
                <w:webHidden/>
                <w:sz w:val="24"/>
                <w:szCs w:val="24"/>
              </w:rPr>
              <w:t>24</w:t>
            </w:r>
            <w:r w:rsidRPr="00755815">
              <w:rPr>
                <w:noProof/>
                <w:webHidden/>
                <w:sz w:val="24"/>
                <w:szCs w:val="24"/>
              </w:rPr>
              <w:fldChar w:fldCharType="end"/>
            </w:r>
          </w:hyperlink>
        </w:p>
        <w:p w14:paraId="3F3A50D9" w14:textId="77106A33"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20" w:history="1">
            <w:r w:rsidRPr="00755815">
              <w:rPr>
                <w:rStyle w:val="Hyperlink"/>
                <w:rFonts w:eastAsia="Calibri Light"/>
                <w:noProof/>
                <w:spacing w:val="-1"/>
                <w:sz w:val="24"/>
                <w:szCs w:val="24"/>
              </w:rPr>
              <w:t>6</w:t>
            </w:r>
            <w:r w:rsidRPr="00755815">
              <w:rPr>
                <w:rStyle w:val="Hyperlink"/>
                <w:rFonts w:eastAsia="Calibri Light"/>
                <w:noProof/>
                <w:spacing w:val="1"/>
                <w:sz w:val="24"/>
                <w:szCs w:val="24"/>
              </w:rPr>
              <w:t>.</w:t>
            </w:r>
            <w:r w:rsidRPr="00755815">
              <w:rPr>
                <w:rStyle w:val="Hyperlink"/>
                <w:rFonts w:eastAsia="Calibri Light"/>
                <w:noProof/>
                <w:spacing w:val="-1"/>
                <w:sz w:val="24"/>
                <w:szCs w:val="24"/>
              </w:rPr>
              <w:t>5</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Multi Phase Initial Coin Offering (ICO) Mechanism</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_Toc86595120 \h </w:instrText>
            </w:r>
            <w:r w:rsidRPr="00755815">
              <w:rPr>
                <w:noProof/>
                <w:webHidden/>
                <w:sz w:val="24"/>
                <w:szCs w:val="24"/>
              </w:rPr>
            </w:r>
            <w:r w:rsidRPr="00755815">
              <w:rPr>
                <w:noProof/>
                <w:webHidden/>
                <w:sz w:val="24"/>
                <w:szCs w:val="24"/>
              </w:rPr>
              <w:fldChar w:fldCharType="separate"/>
            </w:r>
            <w:r w:rsidR="002B4054">
              <w:rPr>
                <w:noProof/>
                <w:webHidden/>
                <w:sz w:val="24"/>
                <w:szCs w:val="24"/>
              </w:rPr>
              <w:t>25</w:t>
            </w:r>
            <w:r w:rsidRPr="00755815">
              <w:rPr>
                <w:noProof/>
                <w:webHidden/>
                <w:sz w:val="24"/>
                <w:szCs w:val="24"/>
              </w:rPr>
              <w:fldChar w:fldCharType="end"/>
            </w:r>
          </w:hyperlink>
        </w:p>
        <w:p w14:paraId="3B3C6FB9" w14:textId="2EC74C7B"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21" w:history="1">
            <w:r w:rsidRPr="00755815">
              <w:rPr>
                <w:rStyle w:val="Hyperlink"/>
                <w:rFonts w:eastAsia="Calibri Light"/>
                <w:noProof/>
                <w:spacing w:val="-1"/>
                <w:sz w:val="24"/>
                <w:szCs w:val="24"/>
              </w:rPr>
              <w:t>6</w:t>
            </w:r>
            <w:r w:rsidRPr="00755815">
              <w:rPr>
                <w:rStyle w:val="Hyperlink"/>
                <w:rFonts w:eastAsia="Calibri Light"/>
                <w:noProof/>
                <w:spacing w:val="1"/>
                <w:sz w:val="24"/>
                <w:szCs w:val="24"/>
              </w:rPr>
              <w:t>.</w:t>
            </w:r>
            <w:r w:rsidRPr="00755815">
              <w:rPr>
                <w:rStyle w:val="Hyperlink"/>
                <w:rFonts w:eastAsia="Calibri Light"/>
                <w:noProof/>
                <w:spacing w:val="-1"/>
                <w:sz w:val="24"/>
                <w:szCs w:val="24"/>
              </w:rPr>
              <w:t>6</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Anti whale mechanism</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_Toc86595121 \h </w:instrText>
            </w:r>
            <w:r w:rsidRPr="00755815">
              <w:rPr>
                <w:noProof/>
                <w:webHidden/>
                <w:sz w:val="24"/>
                <w:szCs w:val="24"/>
              </w:rPr>
            </w:r>
            <w:r w:rsidRPr="00755815">
              <w:rPr>
                <w:noProof/>
                <w:webHidden/>
                <w:sz w:val="24"/>
                <w:szCs w:val="24"/>
              </w:rPr>
              <w:fldChar w:fldCharType="separate"/>
            </w:r>
            <w:r w:rsidR="002B4054">
              <w:rPr>
                <w:noProof/>
                <w:webHidden/>
                <w:sz w:val="24"/>
                <w:szCs w:val="24"/>
              </w:rPr>
              <w:t>27</w:t>
            </w:r>
            <w:r w:rsidRPr="00755815">
              <w:rPr>
                <w:noProof/>
                <w:webHidden/>
                <w:sz w:val="24"/>
                <w:szCs w:val="24"/>
              </w:rPr>
              <w:fldChar w:fldCharType="end"/>
            </w:r>
          </w:hyperlink>
        </w:p>
        <w:p w14:paraId="1896E35A" w14:textId="284C8251"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22" w:history="1">
            <w:r w:rsidRPr="00755815">
              <w:rPr>
                <w:rStyle w:val="Hyperlink"/>
                <w:rFonts w:eastAsia="Calibri Light"/>
                <w:noProof/>
                <w:spacing w:val="-1"/>
                <w:sz w:val="24"/>
                <w:szCs w:val="24"/>
              </w:rPr>
              <w:t>6</w:t>
            </w:r>
            <w:r w:rsidRPr="00755815">
              <w:rPr>
                <w:rStyle w:val="Hyperlink"/>
                <w:rFonts w:eastAsia="Calibri Light"/>
                <w:noProof/>
                <w:spacing w:val="1"/>
                <w:sz w:val="24"/>
                <w:szCs w:val="24"/>
              </w:rPr>
              <w:t>.</w:t>
            </w:r>
            <w:r w:rsidRPr="00755815">
              <w:rPr>
                <w:rStyle w:val="Hyperlink"/>
                <w:rFonts w:eastAsia="Calibri Light"/>
                <w:noProof/>
                <w:spacing w:val="-1"/>
                <w:sz w:val="24"/>
                <w:szCs w:val="24"/>
              </w:rPr>
              <w:t>7</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Anti dump mechanism</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_Toc86595122 \h </w:instrText>
            </w:r>
            <w:r w:rsidRPr="00755815">
              <w:rPr>
                <w:noProof/>
                <w:webHidden/>
                <w:sz w:val="24"/>
                <w:szCs w:val="24"/>
              </w:rPr>
            </w:r>
            <w:r w:rsidRPr="00755815">
              <w:rPr>
                <w:noProof/>
                <w:webHidden/>
                <w:sz w:val="24"/>
                <w:szCs w:val="24"/>
              </w:rPr>
              <w:fldChar w:fldCharType="separate"/>
            </w:r>
            <w:r w:rsidR="002B4054">
              <w:rPr>
                <w:noProof/>
                <w:webHidden/>
                <w:sz w:val="24"/>
                <w:szCs w:val="24"/>
              </w:rPr>
              <w:t>27</w:t>
            </w:r>
            <w:r w:rsidRPr="00755815">
              <w:rPr>
                <w:noProof/>
                <w:webHidden/>
                <w:sz w:val="24"/>
                <w:szCs w:val="24"/>
              </w:rPr>
              <w:fldChar w:fldCharType="end"/>
            </w:r>
          </w:hyperlink>
        </w:p>
        <w:p w14:paraId="6F9CB0AF" w14:textId="42109390"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23" w:history="1">
            <w:r w:rsidRPr="00755815">
              <w:rPr>
                <w:rStyle w:val="Hyperlink"/>
                <w:rFonts w:eastAsia="Calibri Light"/>
                <w:noProof/>
                <w:spacing w:val="-1"/>
                <w:sz w:val="24"/>
                <w:szCs w:val="24"/>
              </w:rPr>
              <w:t>6</w:t>
            </w:r>
            <w:r w:rsidRPr="00755815">
              <w:rPr>
                <w:rStyle w:val="Hyperlink"/>
                <w:rFonts w:eastAsia="Calibri Light"/>
                <w:noProof/>
                <w:spacing w:val="1"/>
                <w:sz w:val="24"/>
                <w:szCs w:val="24"/>
              </w:rPr>
              <w:t>.</w:t>
            </w:r>
            <w:r w:rsidRPr="00755815">
              <w:rPr>
                <w:rStyle w:val="Hyperlink"/>
                <w:rFonts w:eastAsia="Calibri Light"/>
                <w:noProof/>
                <w:spacing w:val="-1"/>
                <w:sz w:val="24"/>
                <w:szCs w:val="24"/>
              </w:rPr>
              <w:t>8</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Vesting period</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_Toc86595123 \h </w:instrText>
            </w:r>
            <w:r w:rsidRPr="00755815">
              <w:rPr>
                <w:noProof/>
                <w:webHidden/>
                <w:sz w:val="24"/>
                <w:szCs w:val="24"/>
              </w:rPr>
            </w:r>
            <w:r w:rsidRPr="00755815">
              <w:rPr>
                <w:noProof/>
                <w:webHidden/>
                <w:sz w:val="24"/>
                <w:szCs w:val="24"/>
              </w:rPr>
              <w:fldChar w:fldCharType="separate"/>
            </w:r>
            <w:r w:rsidR="002B4054">
              <w:rPr>
                <w:noProof/>
                <w:webHidden/>
                <w:sz w:val="24"/>
                <w:szCs w:val="24"/>
              </w:rPr>
              <w:t>27</w:t>
            </w:r>
            <w:r w:rsidRPr="00755815">
              <w:rPr>
                <w:noProof/>
                <w:webHidden/>
                <w:sz w:val="24"/>
                <w:szCs w:val="24"/>
              </w:rPr>
              <w:fldChar w:fldCharType="end"/>
            </w:r>
          </w:hyperlink>
        </w:p>
        <w:p w14:paraId="6933243B" w14:textId="5B702AF8"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24" w:history="1">
            <w:r w:rsidRPr="00755815">
              <w:rPr>
                <w:rStyle w:val="Hyperlink"/>
                <w:rFonts w:eastAsia="Calibri Light"/>
                <w:noProof/>
                <w:spacing w:val="-1"/>
                <w:sz w:val="24"/>
                <w:szCs w:val="24"/>
              </w:rPr>
              <w:t>6</w:t>
            </w:r>
            <w:r w:rsidRPr="00755815">
              <w:rPr>
                <w:rStyle w:val="Hyperlink"/>
                <w:rFonts w:eastAsia="Calibri Light"/>
                <w:noProof/>
                <w:spacing w:val="1"/>
                <w:sz w:val="24"/>
                <w:szCs w:val="24"/>
              </w:rPr>
              <w:t>.</w:t>
            </w:r>
            <w:r w:rsidRPr="00755815">
              <w:rPr>
                <w:rStyle w:val="Hyperlink"/>
                <w:rFonts w:eastAsia="Calibri Light"/>
                <w:noProof/>
                <w:spacing w:val="-1"/>
                <w:sz w:val="24"/>
                <w:szCs w:val="24"/>
              </w:rPr>
              <w:t>9</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Distribution plan</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_Toc86595124 \h </w:instrText>
            </w:r>
            <w:r w:rsidRPr="00755815">
              <w:rPr>
                <w:noProof/>
                <w:webHidden/>
                <w:sz w:val="24"/>
                <w:szCs w:val="24"/>
              </w:rPr>
            </w:r>
            <w:r w:rsidRPr="00755815">
              <w:rPr>
                <w:noProof/>
                <w:webHidden/>
                <w:sz w:val="24"/>
                <w:szCs w:val="24"/>
              </w:rPr>
              <w:fldChar w:fldCharType="separate"/>
            </w:r>
            <w:r w:rsidR="002B4054">
              <w:rPr>
                <w:noProof/>
                <w:webHidden/>
                <w:sz w:val="24"/>
                <w:szCs w:val="24"/>
              </w:rPr>
              <w:t>28</w:t>
            </w:r>
            <w:r w:rsidRPr="00755815">
              <w:rPr>
                <w:noProof/>
                <w:webHidden/>
                <w:sz w:val="24"/>
                <w:szCs w:val="24"/>
              </w:rPr>
              <w:fldChar w:fldCharType="end"/>
            </w:r>
          </w:hyperlink>
        </w:p>
        <w:p w14:paraId="6A01D29C" w14:textId="596D8D28"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25" w:history="1">
            <w:r w:rsidRPr="00755815">
              <w:rPr>
                <w:rStyle w:val="Hyperlink"/>
                <w:rFonts w:eastAsia="Calibri Light"/>
                <w:noProof/>
                <w:spacing w:val="-1"/>
                <w:sz w:val="24"/>
                <w:szCs w:val="24"/>
              </w:rPr>
              <w:t>6</w:t>
            </w:r>
            <w:r w:rsidRPr="00755815">
              <w:rPr>
                <w:rStyle w:val="Hyperlink"/>
                <w:rFonts w:eastAsia="Calibri Light"/>
                <w:noProof/>
                <w:spacing w:val="1"/>
                <w:sz w:val="24"/>
                <w:szCs w:val="24"/>
              </w:rPr>
              <w:t>.</w:t>
            </w:r>
            <w:r w:rsidRPr="00755815">
              <w:rPr>
                <w:rStyle w:val="Hyperlink"/>
                <w:rFonts w:eastAsia="Calibri Light"/>
                <w:noProof/>
                <w:spacing w:val="-1"/>
                <w:sz w:val="24"/>
                <w:szCs w:val="24"/>
              </w:rPr>
              <w:t>10</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Important addresses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_Toc86595125 \h </w:instrText>
            </w:r>
            <w:r w:rsidRPr="00755815">
              <w:rPr>
                <w:noProof/>
                <w:webHidden/>
                <w:sz w:val="24"/>
                <w:szCs w:val="24"/>
              </w:rPr>
            </w:r>
            <w:r w:rsidRPr="00755815">
              <w:rPr>
                <w:noProof/>
                <w:webHidden/>
                <w:sz w:val="24"/>
                <w:szCs w:val="24"/>
              </w:rPr>
              <w:fldChar w:fldCharType="separate"/>
            </w:r>
            <w:r w:rsidR="002B4054">
              <w:rPr>
                <w:noProof/>
                <w:webHidden/>
                <w:sz w:val="24"/>
                <w:szCs w:val="24"/>
              </w:rPr>
              <w:t>28</w:t>
            </w:r>
            <w:r w:rsidRPr="00755815">
              <w:rPr>
                <w:noProof/>
                <w:webHidden/>
                <w:sz w:val="24"/>
                <w:szCs w:val="24"/>
              </w:rPr>
              <w:fldChar w:fldCharType="end"/>
            </w:r>
          </w:hyperlink>
        </w:p>
        <w:p w14:paraId="62F98914" w14:textId="0C4D8B14" w:rsidR="00755815" w:rsidRPr="00755815" w:rsidRDefault="00755815">
          <w:pPr>
            <w:pStyle w:val="TOC1"/>
            <w:tabs>
              <w:tab w:val="right" w:leader="dot" w:pos="9350"/>
            </w:tabs>
            <w:rPr>
              <w:rFonts w:asciiTheme="minorHAnsi" w:eastAsiaTheme="minorEastAsia" w:hAnsiTheme="minorHAnsi" w:cstheme="minorBidi"/>
              <w:noProof/>
              <w:sz w:val="28"/>
              <w:szCs w:val="28"/>
            </w:rPr>
          </w:pPr>
          <w:hyperlink w:anchor="_Toc86595126" w:history="1">
            <w:r w:rsidRPr="00755815">
              <w:rPr>
                <w:rStyle w:val="Hyperlink"/>
                <w:rFonts w:eastAsia="Calibri Light"/>
                <w:noProof/>
                <w:spacing w:val="-1"/>
                <w:sz w:val="24"/>
                <w:szCs w:val="24"/>
              </w:rPr>
              <w:t>7</w:t>
            </w:r>
            <w:r w:rsidRPr="00755815">
              <w:rPr>
                <w:rStyle w:val="Hyperlink"/>
                <w:rFonts w:eastAsia="Calibri Light"/>
                <w:noProof/>
                <w:sz w:val="24"/>
                <w:szCs w:val="24"/>
              </w:rPr>
              <w:t xml:space="preserve">.  </w:t>
            </w:r>
            <w:r w:rsidRPr="00755815">
              <w:rPr>
                <w:rStyle w:val="Hyperlink"/>
                <w:rFonts w:eastAsia="Calibri Light"/>
                <w:noProof/>
                <w:spacing w:val="22"/>
                <w:sz w:val="24"/>
                <w:szCs w:val="24"/>
              </w:rPr>
              <w:t xml:space="preserve"> </w:t>
            </w:r>
            <w:r w:rsidRPr="00755815">
              <w:rPr>
                <w:rStyle w:val="Hyperlink"/>
                <w:rFonts w:eastAsia="Calibri Light"/>
                <w:noProof/>
                <w:sz w:val="24"/>
                <w:szCs w:val="24"/>
              </w:rPr>
              <w:t>Te</w:t>
            </w:r>
            <w:r w:rsidRPr="00755815">
              <w:rPr>
                <w:rStyle w:val="Hyperlink"/>
                <w:rFonts w:eastAsia="Calibri Light"/>
                <w:noProof/>
                <w:spacing w:val="1"/>
                <w:sz w:val="24"/>
                <w:szCs w:val="24"/>
              </w:rPr>
              <w:t>c</w:t>
            </w:r>
            <w:r w:rsidRPr="00755815">
              <w:rPr>
                <w:rStyle w:val="Hyperlink"/>
                <w:rFonts w:eastAsia="Calibri Light"/>
                <w:noProof/>
                <w:sz w:val="24"/>
                <w:szCs w:val="24"/>
              </w:rPr>
              <w:t>hn</w:t>
            </w:r>
            <w:r w:rsidRPr="00755815">
              <w:rPr>
                <w:rStyle w:val="Hyperlink"/>
                <w:rFonts w:eastAsia="Calibri Light"/>
                <w:noProof/>
                <w:spacing w:val="-1"/>
                <w:sz w:val="24"/>
                <w:szCs w:val="24"/>
              </w:rPr>
              <w:t>i</w:t>
            </w:r>
            <w:r w:rsidRPr="00755815">
              <w:rPr>
                <w:rStyle w:val="Hyperlink"/>
                <w:rFonts w:eastAsia="Calibri Light"/>
                <w:noProof/>
                <w:spacing w:val="1"/>
                <w:sz w:val="24"/>
                <w:szCs w:val="24"/>
              </w:rPr>
              <w:t>c</w:t>
            </w:r>
            <w:r w:rsidRPr="00755815">
              <w:rPr>
                <w:rStyle w:val="Hyperlink"/>
                <w:rFonts w:eastAsia="Calibri Light"/>
                <w:noProof/>
                <w:sz w:val="24"/>
                <w:szCs w:val="24"/>
              </w:rPr>
              <w:t>al</w:t>
            </w:r>
            <w:r w:rsidRPr="00755815">
              <w:rPr>
                <w:rStyle w:val="Hyperlink"/>
                <w:rFonts w:eastAsia="Calibri Light"/>
                <w:noProof/>
                <w:spacing w:val="-12"/>
                <w:sz w:val="24"/>
                <w:szCs w:val="24"/>
              </w:rPr>
              <w:t xml:space="preserve"> </w:t>
            </w:r>
            <w:r w:rsidRPr="00755815">
              <w:rPr>
                <w:rStyle w:val="Hyperlink"/>
                <w:rFonts w:eastAsia="Calibri Light"/>
                <w:noProof/>
                <w:sz w:val="24"/>
                <w:szCs w:val="24"/>
              </w:rPr>
              <w:t>D</w:t>
            </w:r>
            <w:r w:rsidRPr="00755815">
              <w:rPr>
                <w:rStyle w:val="Hyperlink"/>
                <w:rFonts w:eastAsia="Calibri Light"/>
                <w:noProof/>
                <w:spacing w:val="1"/>
                <w:sz w:val="24"/>
                <w:szCs w:val="24"/>
              </w:rPr>
              <w:t>e</w:t>
            </w:r>
            <w:r w:rsidRPr="00755815">
              <w:rPr>
                <w:rStyle w:val="Hyperlink"/>
                <w:rFonts w:eastAsia="Calibri Light"/>
                <w:noProof/>
                <w:sz w:val="24"/>
                <w:szCs w:val="24"/>
              </w:rPr>
              <w:t>t</w:t>
            </w:r>
            <w:r w:rsidRPr="00755815">
              <w:rPr>
                <w:rStyle w:val="Hyperlink"/>
                <w:rFonts w:eastAsia="Calibri Light"/>
                <w:noProof/>
                <w:spacing w:val="1"/>
                <w:sz w:val="24"/>
                <w:szCs w:val="24"/>
              </w:rPr>
              <w:t>a</w:t>
            </w:r>
            <w:r w:rsidRPr="00755815">
              <w:rPr>
                <w:rStyle w:val="Hyperlink"/>
                <w:rFonts w:eastAsia="Calibri Light"/>
                <w:noProof/>
                <w:sz w:val="24"/>
                <w:szCs w:val="24"/>
              </w:rPr>
              <w:t>ils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_Toc86595126 \h </w:instrText>
            </w:r>
            <w:r w:rsidRPr="00755815">
              <w:rPr>
                <w:noProof/>
                <w:webHidden/>
                <w:sz w:val="24"/>
                <w:szCs w:val="24"/>
              </w:rPr>
            </w:r>
            <w:r w:rsidRPr="00755815">
              <w:rPr>
                <w:noProof/>
                <w:webHidden/>
                <w:sz w:val="24"/>
                <w:szCs w:val="24"/>
              </w:rPr>
              <w:fldChar w:fldCharType="separate"/>
            </w:r>
            <w:r w:rsidR="002B4054">
              <w:rPr>
                <w:noProof/>
                <w:webHidden/>
                <w:sz w:val="24"/>
                <w:szCs w:val="24"/>
              </w:rPr>
              <w:t>29</w:t>
            </w:r>
            <w:r w:rsidRPr="00755815">
              <w:rPr>
                <w:noProof/>
                <w:webHidden/>
                <w:sz w:val="24"/>
                <w:szCs w:val="24"/>
              </w:rPr>
              <w:fldChar w:fldCharType="end"/>
            </w:r>
          </w:hyperlink>
        </w:p>
        <w:p w14:paraId="1A0CBF60" w14:textId="61F255E2"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27"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BERTI</w:t>
            </w:r>
            <w:r w:rsidRPr="00755815">
              <w:rPr>
                <w:rStyle w:val="Hyperlink"/>
                <w:rFonts w:eastAsia="Calibri Light"/>
                <w:noProof/>
                <w:spacing w:val="1"/>
                <w:sz w:val="24"/>
                <w:szCs w:val="24"/>
              </w:rPr>
              <w:t>NI</w:t>
            </w:r>
            <w:r w:rsidRPr="00755815">
              <w:rPr>
                <w:rStyle w:val="Hyperlink"/>
                <w:rFonts w:eastAsia="Calibri Light"/>
                <w:noProof/>
                <w:sz w:val="24"/>
                <w:szCs w:val="24"/>
              </w:rPr>
              <w:t>TY</w:t>
            </w:r>
            <w:r w:rsidRPr="00755815">
              <w:rPr>
                <w:rStyle w:val="Hyperlink"/>
                <w:rFonts w:eastAsia="Calibri Light"/>
                <w:noProof/>
                <w:spacing w:val="-12"/>
                <w:sz w:val="24"/>
                <w:szCs w:val="24"/>
              </w:rPr>
              <w:t xml:space="preserve"> </w:t>
            </w:r>
            <w:r w:rsidRPr="00755815">
              <w:rPr>
                <w:rStyle w:val="Hyperlink"/>
                <w:rFonts w:eastAsia="Calibri Light"/>
                <w:noProof/>
                <w:sz w:val="24"/>
                <w:szCs w:val="24"/>
              </w:rPr>
              <w:t>Ma</w:t>
            </w:r>
            <w:r w:rsidRPr="00755815">
              <w:rPr>
                <w:rStyle w:val="Hyperlink"/>
                <w:rFonts w:eastAsia="Calibri Light"/>
                <w:noProof/>
                <w:spacing w:val="-1"/>
                <w:sz w:val="24"/>
                <w:szCs w:val="24"/>
              </w:rPr>
              <w:t>i</w:t>
            </w:r>
            <w:r w:rsidRPr="00755815">
              <w:rPr>
                <w:rStyle w:val="Hyperlink"/>
                <w:rFonts w:eastAsia="Calibri Light"/>
                <w:noProof/>
                <w:sz w:val="24"/>
                <w:szCs w:val="24"/>
              </w:rPr>
              <w:t>n</w:t>
            </w:r>
            <w:r w:rsidRPr="00755815">
              <w:rPr>
                <w:rStyle w:val="Hyperlink"/>
                <w:rFonts w:eastAsia="Calibri Light"/>
                <w:noProof/>
                <w:spacing w:val="3"/>
                <w:sz w:val="24"/>
                <w:szCs w:val="24"/>
              </w:rPr>
              <w:t>-</w:t>
            </w:r>
            <w:r w:rsidRPr="00755815">
              <w:rPr>
                <w:rStyle w:val="Hyperlink"/>
                <w:rFonts w:eastAsia="Calibri Light"/>
                <w:noProof/>
                <w:spacing w:val="2"/>
                <w:sz w:val="24"/>
                <w:szCs w:val="24"/>
              </w:rPr>
              <w:t>n</w:t>
            </w:r>
            <w:r w:rsidRPr="00755815">
              <w:rPr>
                <w:rStyle w:val="Hyperlink"/>
                <w:rFonts w:eastAsia="Calibri Light"/>
                <w:noProof/>
                <w:sz w:val="24"/>
                <w:szCs w:val="24"/>
              </w:rPr>
              <w:t>et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_Toc86595127 \h </w:instrText>
            </w:r>
            <w:r w:rsidRPr="00755815">
              <w:rPr>
                <w:noProof/>
                <w:webHidden/>
                <w:sz w:val="24"/>
                <w:szCs w:val="24"/>
              </w:rPr>
            </w:r>
            <w:r w:rsidRPr="00755815">
              <w:rPr>
                <w:noProof/>
                <w:webHidden/>
                <w:sz w:val="24"/>
                <w:szCs w:val="24"/>
              </w:rPr>
              <w:fldChar w:fldCharType="separate"/>
            </w:r>
            <w:r w:rsidR="002B4054">
              <w:rPr>
                <w:noProof/>
                <w:webHidden/>
                <w:sz w:val="24"/>
                <w:szCs w:val="24"/>
              </w:rPr>
              <w:t>29</w:t>
            </w:r>
            <w:r w:rsidRPr="00755815">
              <w:rPr>
                <w:noProof/>
                <w:webHidden/>
                <w:sz w:val="24"/>
                <w:szCs w:val="24"/>
              </w:rPr>
              <w:fldChar w:fldCharType="end"/>
            </w:r>
          </w:hyperlink>
        </w:p>
        <w:p w14:paraId="76168A0F" w14:textId="28220727"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28"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z w:val="24"/>
                <w:szCs w:val="24"/>
              </w:rPr>
              <w:t xml:space="preserve">.        </w:t>
            </w:r>
            <w:r w:rsidRPr="00755815">
              <w:rPr>
                <w:rStyle w:val="Hyperlink"/>
                <w:rFonts w:eastAsia="Calibri Light"/>
                <w:noProof/>
                <w:spacing w:val="65"/>
                <w:sz w:val="24"/>
                <w:szCs w:val="24"/>
              </w:rPr>
              <w:t xml:space="preserve"> </w:t>
            </w:r>
            <w:r w:rsidRPr="00755815">
              <w:rPr>
                <w:rStyle w:val="Hyperlink"/>
                <w:rFonts w:eastAsia="Calibri Light"/>
                <w:noProof/>
                <w:sz w:val="24"/>
                <w:szCs w:val="24"/>
              </w:rPr>
              <w:t>C</w:t>
            </w:r>
            <w:r w:rsidRPr="00755815">
              <w:rPr>
                <w:rStyle w:val="Hyperlink"/>
                <w:rFonts w:eastAsia="Calibri Light"/>
                <w:noProof/>
                <w:spacing w:val="-1"/>
                <w:sz w:val="24"/>
                <w:szCs w:val="24"/>
              </w:rPr>
              <w:t>o</w:t>
            </w:r>
            <w:r w:rsidRPr="00755815">
              <w:rPr>
                <w:rStyle w:val="Hyperlink"/>
                <w:rFonts w:eastAsia="Calibri Light"/>
                <w:noProof/>
                <w:spacing w:val="2"/>
                <w:sz w:val="24"/>
                <w:szCs w:val="24"/>
              </w:rPr>
              <w:t>n</w:t>
            </w:r>
            <w:r w:rsidRPr="00755815">
              <w:rPr>
                <w:rStyle w:val="Hyperlink"/>
                <w:rFonts w:eastAsia="Calibri Light"/>
                <w:noProof/>
                <w:spacing w:val="-1"/>
                <w:sz w:val="24"/>
                <w:szCs w:val="24"/>
              </w:rPr>
              <w:t>s</w:t>
            </w:r>
            <w:r w:rsidRPr="00755815">
              <w:rPr>
                <w:rStyle w:val="Hyperlink"/>
                <w:rFonts w:eastAsia="Calibri Light"/>
                <w:noProof/>
                <w:sz w:val="24"/>
                <w:szCs w:val="24"/>
              </w:rPr>
              <w:t>en</w:t>
            </w:r>
            <w:r w:rsidRPr="00755815">
              <w:rPr>
                <w:rStyle w:val="Hyperlink"/>
                <w:rFonts w:eastAsia="Calibri Light"/>
                <w:noProof/>
                <w:spacing w:val="1"/>
                <w:sz w:val="24"/>
                <w:szCs w:val="24"/>
              </w:rPr>
              <w:t>s</w:t>
            </w:r>
            <w:r w:rsidRPr="00755815">
              <w:rPr>
                <w:rStyle w:val="Hyperlink"/>
                <w:rFonts w:eastAsia="Calibri Light"/>
                <w:noProof/>
                <w:sz w:val="24"/>
                <w:szCs w:val="24"/>
              </w:rPr>
              <w:t>us</w:t>
            </w:r>
            <w:r w:rsidRPr="00755815">
              <w:rPr>
                <w:rStyle w:val="Hyperlink"/>
                <w:rFonts w:eastAsia="Calibri Light"/>
                <w:noProof/>
                <w:spacing w:val="-14"/>
                <w:sz w:val="24"/>
                <w:szCs w:val="24"/>
              </w:rPr>
              <w:t xml:space="preserve"> </w:t>
            </w:r>
            <w:r w:rsidRPr="00755815">
              <w:rPr>
                <w:rStyle w:val="Hyperlink"/>
                <w:rFonts w:eastAsia="Calibri Light"/>
                <w:noProof/>
                <w:sz w:val="24"/>
                <w:szCs w:val="24"/>
              </w:rPr>
              <w:t>A</w:t>
            </w:r>
            <w:r w:rsidRPr="00755815">
              <w:rPr>
                <w:rStyle w:val="Hyperlink"/>
                <w:rFonts w:eastAsia="Calibri Light"/>
                <w:noProof/>
                <w:spacing w:val="1"/>
                <w:sz w:val="24"/>
                <w:szCs w:val="24"/>
              </w:rPr>
              <w:t>l</w:t>
            </w:r>
            <w:r w:rsidRPr="00755815">
              <w:rPr>
                <w:rStyle w:val="Hyperlink"/>
                <w:rFonts w:eastAsia="Calibri Light"/>
                <w:noProof/>
                <w:sz w:val="24"/>
                <w:szCs w:val="24"/>
              </w:rPr>
              <w:t>g</w:t>
            </w:r>
            <w:r w:rsidRPr="00755815">
              <w:rPr>
                <w:rStyle w:val="Hyperlink"/>
                <w:rFonts w:eastAsia="Calibri Light"/>
                <w:noProof/>
                <w:spacing w:val="-2"/>
                <w:sz w:val="24"/>
                <w:szCs w:val="24"/>
              </w:rPr>
              <w:t>o</w:t>
            </w:r>
            <w:r w:rsidRPr="00755815">
              <w:rPr>
                <w:rStyle w:val="Hyperlink"/>
                <w:rFonts w:eastAsia="Calibri Light"/>
                <w:noProof/>
                <w:sz w:val="24"/>
                <w:szCs w:val="24"/>
              </w:rPr>
              <w:t>ri</w:t>
            </w:r>
            <w:r w:rsidRPr="00755815">
              <w:rPr>
                <w:rStyle w:val="Hyperlink"/>
                <w:rFonts w:eastAsia="Calibri Light"/>
                <w:noProof/>
                <w:spacing w:val="2"/>
                <w:sz w:val="24"/>
                <w:szCs w:val="24"/>
              </w:rPr>
              <w:t>t</w:t>
            </w:r>
            <w:r w:rsidRPr="00755815">
              <w:rPr>
                <w:rStyle w:val="Hyperlink"/>
                <w:rFonts w:eastAsia="Calibri Light"/>
                <w:noProof/>
                <w:sz w:val="24"/>
                <w:szCs w:val="24"/>
              </w:rPr>
              <w:t>hm</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_Toc86595128 \h </w:instrText>
            </w:r>
            <w:r w:rsidRPr="00755815">
              <w:rPr>
                <w:noProof/>
                <w:webHidden/>
                <w:sz w:val="24"/>
                <w:szCs w:val="24"/>
              </w:rPr>
            </w:r>
            <w:r w:rsidRPr="00755815">
              <w:rPr>
                <w:noProof/>
                <w:webHidden/>
                <w:sz w:val="24"/>
                <w:szCs w:val="24"/>
              </w:rPr>
              <w:fldChar w:fldCharType="separate"/>
            </w:r>
            <w:r w:rsidR="002B4054">
              <w:rPr>
                <w:noProof/>
                <w:webHidden/>
                <w:sz w:val="24"/>
                <w:szCs w:val="24"/>
              </w:rPr>
              <w:t>30</w:t>
            </w:r>
            <w:r w:rsidRPr="00755815">
              <w:rPr>
                <w:noProof/>
                <w:webHidden/>
                <w:sz w:val="24"/>
                <w:szCs w:val="24"/>
              </w:rPr>
              <w:fldChar w:fldCharType="end"/>
            </w:r>
          </w:hyperlink>
        </w:p>
        <w:p w14:paraId="59BB4687" w14:textId="0E663299"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29"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pacing w:val="1"/>
                <w:sz w:val="24"/>
                <w:szCs w:val="24"/>
              </w:rPr>
              <w:t>.</w:t>
            </w:r>
            <w:r w:rsidRPr="00755815">
              <w:rPr>
                <w:rStyle w:val="Hyperlink"/>
                <w:rFonts w:eastAsia="Calibri Light"/>
                <w:noProof/>
                <w:spacing w:val="-1"/>
                <w:sz w:val="24"/>
                <w:szCs w:val="24"/>
              </w:rPr>
              <w:t>2</w:t>
            </w:r>
            <w:r w:rsidRPr="00755815">
              <w:rPr>
                <w:rStyle w:val="Hyperlink"/>
                <w:rFonts w:eastAsia="Calibri Light"/>
                <w:noProof/>
                <w:sz w:val="24"/>
                <w:szCs w:val="24"/>
              </w:rPr>
              <w:t xml:space="preserve">.        </w:t>
            </w:r>
            <w:r w:rsidRPr="00755815">
              <w:rPr>
                <w:rStyle w:val="Hyperlink"/>
                <w:rFonts w:eastAsia="Calibri Light"/>
                <w:noProof/>
                <w:spacing w:val="65"/>
                <w:sz w:val="24"/>
                <w:szCs w:val="24"/>
              </w:rPr>
              <w:t xml:space="preserve"> </w:t>
            </w:r>
            <w:r w:rsidRPr="00755815">
              <w:rPr>
                <w:rStyle w:val="Hyperlink"/>
                <w:rFonts w:eastAsia="Calibri Light"/>
                <w:noProof/>
                <w:sz w:val="24"/>
                <w:szCs w:val="24"/>
              </w:rPr>
              <w:t>Max</w:t>
            </w:r>
            <w:r w:rsidRPr="00755815">
              <w:rPr>
                <w:rStyle w:val="Hyperlink"/>
                <w:rFonts w:eastAsia="Calibri Light"/>
                <w:noProof/>
                <w:spacing w:val="-6"/>
                <w:sz w:val="24"/>
                <w:szCs w:val="24"/>
              </w:rPr>
              <w:t xml:space="preserve"> </w:t>
            </w:r>
            <w:r w:rsidRPr="00755815">
              <w:rPr>
                <w:rStyle w:val="Hyperlink"/>
                <w:rFonts w:eastAsia="Calibri Light"/>
                <w:noProof/>
                <w:sz w:val="24"/>
                <w:szCs w:val="24"/>
              </w:rPr>
              <w:t>div</w:t>
            </w:r>
            <w:r w:rsidRPr="00755815">
              <w:rPr>
                <w:rStyle w:val="Hyperlink"/>
                <w:rFonts w:eastAsia="Calibri Light"/>
                <w:noProof/>
                <w:spacing w:val="2"/>
                <w:sz w:val="24"/>
                <w:szCs w:val="24"/>
              </w:rPr>
              <w:t>i</w:t>
            </w:r>
            <w:r w:rsidRPr="00755815">
              <w:rPr>
                <w:rStyle w:val="Hyperlink"/>
                <w:rFonts w:eastAsia="Calibri Light"/>
                <w:noProof/>
                <w:spacing w:val="-1"/>
                <w:sz w:val="24"/>
                <w:szCs w:val="24"/>
              </w:rPr>
              <w:t>s</w:t>
            </w:r>
            <w:r w:rsidRPr="00755815">
              <w:rPr>
                <w:rStyle w:val="Hyperlink"/>
                <w:rFonts w:eastAsia="Calibri Light"/>
                <w:noProof/>
                <w:sz w:val="24"/>
                <w:szCs w:val="24"/>
              </w:rPr>
              <w:t>i</w:t>
            </w:r>
            <w:r w:rsidRPr="00755815">
              <w:rPr>
                <w:rStyle w:val="Hyperlink"/>
                <w:rFonts w:eastAsia="Calibri Light"/>
                <w:noProof/>
                <w:spacing w:val="1"/>
                <w:sz w:val="24"/>
                <w:szCs w:val="24"/>
              </w:rPr>
              <w:t>b</w:t>
            </w:r>
            <w:r w:rsidRPr="00755815">
              <w:rPr>
                <w:rStyle w:val="Hyperlink"/>
                <w:rFonts w:eastAsia="Calibri Light"/>
                <w:noProof/>
                <w:sz w:val="24"/>
                <w:szCs w:val="24"/>
              </w:rPr>
              <w:t>ility</w:t>
            </w:r>
            <w:r w:rsidRPr="00755815">
              <w:rPr>
                <w:rStyle w:val="Hyperlink"/>
                <w:rFonts w:eastAsia="Calibri Light"/>
                <w:noProof/>
                <w:spacing w:val="-7"/>
                <w:sz w:val="24"/>
                <w:szCs w:val="24"/>
              </w:rPr>
              <w:t xml:space="preserve"> </w:t>
            </w:r>
            <w:r w:rsidRPr="00755815">
              <w:rPr>
                <w:rStyle w:val="Hyperlink"/>
                <w:rFonts w:eastAsia="Calibri Light"/>
                <w:noProof/>
                <w:sz w:val="24"/>
                <w:szCs w:val="24"/>
              </w:rPr>
              <w:t>n</w:t>
            </w:r>
            <w:r w:rsidRPr="00755815">
              <w:rPr>
                <w:rStyle w:val="Hyperlink"/>
                <w:rFonts w:eastAsia="Calibri Light"/>
                <w:noProof/>
                <w:spacing w:val="2"/>
                <w:sz w:val="24"/>
                <w:szCs w:val="24"/>
              </w:rPr>
              <w:t>u</w:t>
            </w:r>
            <w:r w:rsidRPr="00755815">
              <w:rPr>
                <w:rStyle w:val="Hyperlink"/>
                <w:rFonts w:eastAsia="Calibri Light"/>
                <w:noProof/>
                <w:sz w:val="24"/>
                <w:szCs w:val="24"/>
              </w:rPr>
              <w:t>mber</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_Toc86595129 \h </w:instrText>
            </w:r>
            <w:r w:rsidRPr="00755815">
              <w:rPr>
                <w:noProof/>
                <w:webHidden/>
                <w:sz w:val="24"/>
                <w:szCs w:val="24"/>
              </w:rPr>
            </w:r>
            <w:r w:rsidRPr="00755815">
              <w:rPr>
                <w:noProof/>
                <w:webHidden/>
                <w:sz w:val="24"/>
                <w:szCs w:val="24"/>
              </w:rPr>
              <w:fldChar w:fldCharType="separate"/>
            </w:r>
            <w:r w:rsidR="002B4054">
              <w:rPr>
                <w:noProof/>
                <w:webHidden/>
                <w:sz w:val="24"/>
                <w:szCs w:val="24"/>
              </w:rPr>
              <w:t>30</w:t>
            </w:r>
            <w:r w:rsidRPr="00755815">
              <w:rPr>
                <w:noProof/>
                <w:webHidden/>
                <w:sz w:val="24"/>
                <w:szCs w:val="24"/>
              </w:rPr>
              <w:fldChar w:fldCharType="end"/>
            </w:r>
          </w:hyperlink>
        </w:p>
        <w:p w14:paraId="008D843C" w14:textId="4F4A58EA"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30"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pacing w:val="1"/>
                <w:sz w:val="24"/>
                <w:szCs w:val="24"/>
              </w:rPr>
              <w:t>.</w:t>
            </w:r>
            <w:r w:rsidRPr="00755815">
              <w:rPr>
                <w:rStyle w:val="Hyperlink"/>
                <w:rFonts w:eastAsia="Calibri Light"/>
                <w:noProof/>
                <w:spacing w:val="-1"/>
                <w:sz w:val="24"/>
                <w:szCs w:val="24"/>
              </w:rPr>
              <w:t>3</w:t>
            </w:r>
            <w:r w:rsidRPr="00755815">
              <w:rPr>
                <w:rStyle w:val="Hyperlink"/>
                <w:rFonts w:eastAsia="Calibri Light"/>
                <w:noProof/>
                <w:sz w:val="24"/>
                <w:szCs w:val="24"/>
              </w:rPr>
              <w:t xml:space="preserve">.        </w:t>
            </w:r>
            <w:r w:rsidRPr="00755815">
              <w:rPr>
                <w:rStyle w:val="Hyperlink"/>
                <w:rFonts w:eastAsia="Calibri Light"/>
                <w:noProof/>
                <w:spacing w:val="65"/>
                <w:sz w:val="24"/>
                <w:szCs w:val="24"/>
              </w:rPr>
              <w:t xml:space="preserve"> </w:t>
            </w:r>
            <w:r w:rsidRPr="00755815">
              <w:rPr>
                <w:rStyle w:val="Hyperlink"/>
                <w:rFonts w:eastAsia="Calibri Light"/>
                <w:noProof/>
                <w:sz w:val="24"/>
                <w:szCs w:val="24"/>
              </w:rPr>
              <w:t>S</w:t>
            </w:r>
            <w:r w:rsidRPr="00755815">
              <w:rPr>
                <w:rStyle w:val="Hyperlink"/>
                <w:rFonts w:eastAsia="Calibri Light"/>
                <w:noProof/>
                <w:spacing w:val="-1"/>
                <w:sz w:val="24"/>
                <w:szCs w:val="24"/>
              </w:rPr>
              <w:t>m</w:t>
            </w:r>
            <w:r w:rsidRPr="00755815">
              <w:rPr>
                <w:rStyle w:val="Hyperlink"/>
                <w:rFonts w:eastAsia="Calibri Light"/>
                <w:noProof/>
                <w:sz w:val="24"/>
                <w:szCs w:val="24"/>
              </w:rPr>
              <w:t>a</w:t>
            </w:r>
            <w:r w:rsidRPr="00755815">
              <w:rPr>
                <w:rStyle w:val="Hyperlink"/>
                <w:rFonts w:eastAsia="Calibri Light"/>
                <w:noProof/>
                <w:spacing w:val="1"/>
                <w:sz w:val="24"/>
                <w:szCs w:val="24"/>
              </w:rPr>
              <w:t>r</w:t>
            </w:r>
            <w:r w:rsidRPr="00755815">
              <w:rPr>
                <w:rStyle w:val="Hyperlink"/>
                <w:rFonts w:eastAsia="Calibri Light"/>
                <w:noProof/>
                <w:sz w:val="24"/>
                <w:szCs w:val="24"/>
              </w:rPr>
              <w:t>t</w:t>
            </w:r>
            <w:r w:rsidRPr="00755815">
              <w:rPr>
                <w:rStyle w:val="Hyperlink"/>
                <w:rFonts w:eastAsia="Calibri Light"/>
                <w:noProof/>
                <w:spacing w:val="-8"/>
                <w:sz w:val="24"/>
                <w:szCs w:val="24"/>
              </w:rPr>
              <w:t xml:space="preserve"> </w:t>
            </w:r>
            <w:r w:rsidRPr="00755815">
              <w:rPr>
                <w:rStyle w:val="Hyperlink"/>
                <w:rFonts w:eastAsia="Calibri Light"/>
                <w:noProof/>
                <w:spacing w:val="1"/>
                <w:sz w:val="24"/>
                <w:szCs w:val="24"/>
              </w:rPr>
              <w:t>c</w:t>
            </w:r>
            <w:r w:rsidRPr="00755815">
              <w:rPr>
                <w:rStyle w:val="Hyperlink"/>
                <w:rFonts w:eastAsia="Calibri Light"/>
                <w:noProof/>
                <w:sz w:val="24"/>
                <w:szCs w:val="24"/>
              </w:rPr>
              <w:t>o</w:t>
            </w:r>
            <w:r w:rsidRPr="00755815">
              <w:rPr>
                <w:rStyle w:val="Hyperlink"/>
                <w:rFonts w:eastAsia="Calibri Light"/>
                <w:noProof/>
                <w:spacing w:val="-1"/>
                <w:sz w:val="24"/>
                <w:szCs w:val="24"/>
              </w:rPr>
              <w:t>n</w:t>
            </w:r>
            <w:r w:rsidRPr="00755815">
              <w:rPr>
                <w:rStyle w:val="Hyperlink"/>
                <w:rFonts w:eastAsia="Calibri Light"/>
                <w:noProof/>
                <w:sz w:val="24"/>
                <w:szCs w:val="24"/>
              </w:rPr>
              <w:t>tr</w:t>
            </w:r>
            <w:r w:rsidRPr="00755815">
              <w:rPr>
                <w:rStyle w:val="Hyperlink"/>
                <w:rFonts w:eastAsia="Calibri Light"/>
                <w:noProof/>
                <w:spacing w:val="2"/>
                <w:sz w:val="24"/>
                <w:szCs w:val="24"/>
              </w:rPr>
              <w:t>a</w:t>
            </w:r>
            <w:r w:rsidRPr="00755815">
              <w:rPr>
                <w:rStyle w:val="Hyperlink"/>
                <w:rFonts w:eastAsia="Calibri Light"/>
                <w:noProof/>
                <w:spacing w:val="1"/>
                <w:sz w:val="24"/>
                <w:szCs w:val="24"/>
              </w:rPr>
              <w:t>c</w:t>
            </w:r>
            <w:r w:rsidRPr="00755815">
              <w:rPr>
                <w:rStyle w:val="Hyperlink"/>
                <w:rFonts w:eastAsia="Calibri Light"/>
                <w:noProof/>
                <w:sz w:val="24"/>
                <w:szCs w:val="24"/>
              </w:rPr>
              <w:t>ts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_Toc86595130 \h </w:instrText>
            </w:r>
            <w:r w:rsidRPr="00755815">
              <w:rPr>
                <w:noProof/>
                <w:webHidden/>
                <w:sz w:val="24"/>
                <w:szCs w:val="24"/>
              </w:rPr>
            </w:r>
            <w:r w:rsidRPr="00755815">
              <w:rPr>
                <w:noProof/>
                <w:webHidden/>
                <w:sz w:val="24"/>
                <w:szCs w:val="24"/>
              </w:rPr>
              <w:fldChar w:fldCharType="separate"/>
            </w:r>
            <w:r w:rsidR="002B4054">
              <w:rPr>
                <w:noProof/>
                <w:webHidden/>
                <w:sz w:val="24"/>
                <w:szCs w:val="24"/>
              </w:rPr>
              <w:t>30</w:t>
            </w:r>
            <w:r w:rsidRPr="00755815">
              <w:rPr>
                <w:noProof/>
                <w:webHidden/>
                <w:sz w:val="24"/>
                <w:szCs w:val="24"/>
              </w:rPr>
              <w:fldChar w:fldCharType="end"/>
            </w:r>
          </w:hyperlink>
        </w:p>
        <w:p w14:paraId="5016A772" w14:textId="6657B41B"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31"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pacing w:val="1"/>
                <w:sz w:val="24"/>
                <w:szCs w:val="24"/>
              </w:rPr>
              <w:t>.</w:t>
            </w:r>
            <w:r w:rsidRPr="00755815">
              <w:rPr>
                <w:rStyle w:val="Hyperlink"/>
                <w:rFonts w:eastAsia="Calibri Light"/>
                <w:noProof/>
                <w:spacing w:val="-1"/>
                <w:sz w:val="24"/>
                <w:szCs w:val="24"/>
              </w:rPr>
              <w:t>4</w:t>
            </w:r>
            <w:r w:rsidRPr="00755815">
              <w:rPr>
                <w:rStyle w:val="Hyperlink"/>
                <w:rFonts w:eastAsia="Calibri Light"/>
                <w:noProof/>
                <w:sz w:val="24"/>
                <w:szCs w:val="24"/>
              </w:rPr>
              <w:t xml:space="preserve">.        </w:t>
            </w:r>
            <w:r w:rsidRPr="00755815">
              <w:rPr>
                <w:rStyle w:val="Hyperlink"/>
                <w:rFonts w:eastAsia="Calibri Light"/>
                <w:noProof/>
                <w:spacing w:val="65"/>
                <w:sz w:val="24"/>
                <w:szCs w:val="24"/>
              </w:rPr>
              <w:t xml:space="preserve"> </w:t>
            </w:r>
            <w:r w:rsidRPr="00755815">
              <w:rPr>
                <w:rStyle w:val="Hyperlink"/>
                <w:rFonts w:eastAsia="Calibri Light"/>
                <w:noProof/>
                <w:sz w:val="24"/>
                <w:szCs w:val="24"/>
              </w:rPr>
              <w:t>V</w:t>
            </w:r>
            <w:r w:rsidRPr="00755815">
              <w:rPr>
                <w:rStyle w:val="Hyperlink"/>
                <w:rFonts w:eastAsia="Calibri Light"/>
                <w:noProof/>
                <w:spacing w:val="1"/>
                <w:sz w:val="24"/>
                <w:szCs w:val="24"/>
              </w:rPr>
              <w:t>a</w:t>
            </w:r>
            <w:r w:rsidRPr="00755815">
              <w:rPr>
                <w:rStyle w:val="Hyperlink"/>
                <w:rFonts w:eastAsia="Calibri Light"/>
                <w:noProof/>
                <w:sz w:val="24"/>
                <w:szCs w:val="24"/>
              </w:rPr>
              <w:t>l</w:t>
            </w:r>
            <w:r w:rsidRPr="00755815">
              <w:rPr>
                <w:rStyle w:val="Hyperlink"/>
                <w:rFonts w:eastAsia="Calibri Light"/>
                <w:noProof/>
                <w:spacing w:val="-2"/>
                <w:sz w:val="24"/>
                <w:szCs w:val="24"/>
              </w:rPr>
              <w:t>i</w:t>
            </w:r>
            <w:r w:rsidRPr="00755815">
              <w:rPr>
                <w:rStyle w:val="Hyperlink"/>
                <w:rFonts w:eastAsia="Calibri Light"/>
                <w:noProof/>
                <w:sz w:val="24"/>
                <w:szCs w:val="24"/>
              </w:rPr>
              <w:t>da</w:t>
            </w:r>
            <w:r w:rsidRPr="00755815">
              <w:rPr>
                <w:rStyle w:val="Hyperlink"/>
                <w:rFonts w:eastAsia="Calibri Light"/>
                <w:noProof/>
                <w:spacing w:val="1"/>
                <w:sz w:val="24"/>
                <w:szCs w:val="24"/>
              </w:rPr>
              <w:t>t</w:t>
            </w:r>
            <w:r w:rsidRPr="00755815">
              <w:rPr>
                <w:rStyle w:val="Hyperlink"/>
                <w:rFonts w:eastAsia="Calibri Light"/>
                <w:noProof/>
                <w:sz w:val="24"/>
                <w:szCs w:val="24"/>
              </w:rPr>
              <w:t>ors</w:t>
            </w:r>
            <w:r w:rsidRPr="00755815">
              <w:rPr>
                <w:rStyle w:val="Hyperlink"/>
                <w:rFonts w:eastAsia="Calibri Light"/>
                <w:noProof/>
                <w:spacing w:val="-11"/>
                <w:sz w:val="24"/>
                <w:szCs w:val="24"/>
              </w:rPr>
              <w:t xml:space="preserve"> </w:t>
            </w:r>
            <w:r w:rsidRPr="00755815">
              <w:rPr>
                <w:rStyle w:val="Hyperlink"/>
                <w:rFonts w:eastAsia="Calibri Light"/>
                <w:noProof/>
                <w:spacing w:val="1"/>
                <w:sz w:val="24"/>
                <w:szCs w:val="24"/>
              </w:rPr>
              <w:t>a</w:t>
            </w:r>
            <w:r w:rsidRPr="00755815">
              <w:rPr>
                <w:rStyle w:val="Hyperlink"/>
                <w:rFonts w:eastAsia="Calibri Light"/>
                <w:noProof/>
                <w:sz w:val="24"/>
                <w:szCs w:val="24"/>
              </w:rPr>
              <w:t>nd</w:t>
            </w:r>
            <w:r w:rsidRPr="00755815">
              <w:rPr>
                <w:rStyle w:val="Hyperlink"/>
                <w:rFonts w:eastAsia="Calibri Light"/>
                <w:noProof/>
                <w:spacing w:val="-5"/>
                <w:sz w:val="24"/>
                <w:szCs w:val="24"/>
              </w:rPr>
              <w:t xml:space="preserve"> </w:t>
            </w:r>
            <w:r w:rsidRPr="00755815">
              <w:rPr>
                <w:rStyle w:val="Hyperlink"/>
                <w:rFonts w:eastAsia="Calibri Light"/>
                <w:noProof/>
                <w:spacing w:val="3"/>
                <w:sz w:val="24"/>
                <w:szCs w:val="24"/>
              </w:rPr>
              <w:t>b</w:t>
            </w:r>
            <w:r w:rsidRPr="00755815">
              <w:rPr>
                <w:rStyle w:val="Hyperlink"/>
                <w:rFonts w:eastAsia="Calibri Light"/>
                <w:noProof/>
                <w:sz w:val="24"/>
                <w:szCs w:val="24"/>
              </w:rPr>
              <w:t>lo</w:t>
            </w:r>
            <w:r w:rsidRPr="00755815">
              <w:rPr>
                <w:rStyle w:val="Hyperlink"/>
                <w:rFonts w:eastAsia="Calibri Light"/>
                <w:noProof/>
                <w:spacing w:val="1"/>
                <w:sz w:val="24"/>
                <w:szCs w:val="24"/>
              </w:rPr>
              <w:t>c</w:t>
            </w:r>
            <w:r w:rsidRPr="00755815">
              <w:rPr>
                <w:rStyle w:val="Hyperlink"/>
                <w:rFonts w:eastAsia="Calibri Light"/>
                <w:noProof/>
                <w:sz w:val="24"/>
                <w:szCs w:val="24"/>
              </w:rPr>
              <w:t>k</w:t>
            </w:r>
            <w:r w:rsidRPr="00755815">
              <w:rPr>
                <w:rStyle w:val="Hyperlink"/>
                <w:rFonts w:eastAsia="Calibri Light"/>
                <w:noProof/>
                <w:spacing w:val="-6"/>
                <w:sz w:val="24"/>
                <w:szCs w:val="24"/>
              </w:rPr>
              <w:t xml:space="preserve"> </w:t>
            </w:r>
            <w:r w:rsidRPr="00755815">
              <w:rPr>
                <w:rStyle w:val="Hyperlink"/>
                <w:rFonts w:eastAsia="Calibri Light"/>
                <w:noProof/>
                <w:sz w:val="24"/>
                <w:szCs w:val="24"/>
              </w:rPr>
              <w:t>rew</w:t>
            </w:r>
            <w:r w:rsidRPr="00755815">
              <w:rPr>
                <w:rStyle w:val="Hyperlink"/>
                <w:rFonts w:eastAsia="Calibri Light"/>
                <w:noProof/>
                <w:spacing w:val="1"/>
                <w:sz w:val="24"/>
                <w:szCs w:val="24"/>
              </w:rPr>
              <w:t>a</w:t>
            </w:r>
            <w:r w:rsidRPr="00755815">
              <w:rPr>
                <w:rStyle w:val="Hyperlink"/>
                <w:rFonts w:eastAsia="Calibri Light"/>
                <w:noProof/>
                <w:sz w:val="24"/>
                <w:szCs w:val="24"/>
              </w:rPr>
              <w:t>rds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_Toc86595131 \h </w:instrText>
            </w:r>
            <w:r w:rsidRPr="00755815">
              <w:rPr>
                <w:noProof/>
                <w:webHidden/>
                <w:sz w:val="24"/>
                <w:szCs w:val="24"/>
              </w:rPr>
            </w:r>
            <w:r w:rsidRPr="00755815">
              <w:rPr>
                <w:noProof/>
                <w:webHidden/>
                <w:sz w:val="24"/>
                <w:szCs w:val="24"/>
              </w:rPr>
              <w:fldChar w:fldCharType="separate"/>
            </w:r>
            <w:r w:rsidR="002B4054">
              <w:rPr>
                <w:noProof/>
                <w:webHidden/>
                <w:sz w:val="24"/>
                <w:szCs w:val="24"/>
              </w:rPr>
              <w:t>30</w:t>
            </w:r>
            <w:r w:rsidRPr="00755815">
              <w:rPr>
                <w:noProof/>
                <w:webHidden/>
                <w:sz w:val="24"/>
                <w:szCs w:val="24"/>
              </w:rPr>
              <w:fldChar w:fldCharType="end"/>
            </w:r>
          </w:hyperlink>
        </w:p>
        <w:p w14:paraId="10229C5B" w14:textId="5CB60C8E"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32"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pacing w:val="1"/>
                <w:sz w:val="24"/>
                <w:szCs w:val="24"/>
              </w:rPr>
              <w:t>.</w:t>
            </w:r>
            <w:r w:rsidRPr="00755815">
              <w:rPr>
                <w:rStyle w:val="Hyperlink"/>
                <w:rFonts w:eastAsia="Calibri Light"/>
                <w:noProof/>
                <w:spacing w:val="-1"/>
                <w:sz w:val="24"/>
                <w:szCs w:val="24"/>
              </w:rPr>
              <w:t>5</w:t>
            </w:r>
            <w:r w:rsidRPr="00755815">
              <w:rPr>
                <w:rStyle w:val="Hyperlink"/>
                <w:rFonts w:eastAsia="Calibri Light"/>
                <w:noProof/>
                <w:sz w:val="24"/>
                <w:szCs w:val="24"/>
              </w:rPr>
              <w:t xml:space="preserve">.        </w:t>
            </w:r>
            <w:r w:rsidRPr="00755815">
              <w:rPr>
                <w:rStyle w:val="Hyperlink"/>
                <w:rFonts w:eastAsia="Calibri Light"/>
                <w:noProof/>
                <w:spacing w:val="65"/>
                <w:sz w:val="24"/>
                <w:szCs w:val="24"/>
              </w:rPr>
              <w:t xml:space="preserve"> </w:t>
            </w:r>
            <w:r w:rsidRPr="00755815">
              <w:rPr>
                <w:rStyle w:val="Hyperlink"/>
                <w:rFonts w:eastAsia="Calibri Light"/>
                <w:noProof/>
                <w:sz w:val="24"/>
                <w:szCs w:val="24"/>
              </w:rPr>
              <w:t>N</w:t>
            </w:r>
            <w:r w:rsidRPr="00755815">
              <w:rPr>
                <w:rStyle w:val="Hyperlink"/>
                <w:rFonts w:eastAsia="Calibri Light"/>
                <w:noProof/>
                <w:spacing w:val="1"/>
                <w:sz w:val="24"/>
                <w:szCs w:val="24"/>
              </w:rPr>
              <w:t>a</w:t>
            </w:r>
            <w:r w:rsidRPr="00755815">
              <w:rPr>
                <w:rStyle w:val="Hyperlink"/>
                <w:rFonts w:eastAsia="Calibri Light"/>
                <w:noProof/>
                <w:sz w:val="24"/>
                <w:szCs w:val="24"/>
              </w:rPr>
              <w:t>tive</w:t>
            </w:r>
            <w:r w:rsidRPr="00755815">
              <w:rPr>
                <w:rStyle w:val="Hyperlink"/>
                <w:rFonts w:eastAsia="Calibri Light"/>
                <w:noProof/>
                <w:spacing w:val="-7"/>
                <w:sz w:val="24"/>
                <w:szCs w:val="24"/>
              </w:rPr>
              <w:t xml:space="preserve"> </w:t>
            </w:r>
            <w:r w:rsidRPr="00755815">
              <w:rPr>
                <w:rStyle w:val="Hyperlink"/>
                <w:rFonts w:eastAsia="Calibri Light"/>
                <w:noProof/>
                <w:sz w:val="24"/>
                <w:szCs w:val="24"/>
              </w:rPr>
              <w:t>T</w:t>
            </w:r>
            <w:r w:rsidRPr="00755815">
              <w:rPr>
                <w:rStyle w:val="Hyperlink"/>
                <w:rFonts w:eastAsia="Calibri Light"/>
                <w:noProof/>
                <w:spacing w:val="-2"/>
                <w:sz w:val="24"/>
                <w:szCs w:val="24"/>
              </w:rPr>
              <w:t>o</w:t>
            </w:r>
            <w:r w:rsidRPr="00755815">
              <w:rPr>
                <w:rStyle w:val="Hyperlink"/>
                <w:rFonts w:eastAsia="Calibri Light"/>
                <w:noProof/>
                <w:sz w:val="24"/>
                <w:szCs w:val="24"/>
              </w:rPr>
              <w:t>k</w:t>
            </w:r>
            <w:r w:rsidRPr="00755815">
              <w:rPr>
                <w:rStyle w:val="Hyperlink"/>
                <w:rFonts w:eastAsia="Calibri Light"/>
                <w:noProof/>
                <w:spacing w:val="1"/>
                <w:sz w:val="24"/>
                <w:szCs w:val="24"/>
              </w:rPr>
              <w:t>e</w:t>
            </w:r>
            <w:r w:rsidRPr="00755815">
              <w:rPr>
                <w:rStyle w:val="Hyperlink"/>
                <w:rFonts w:eastAsia="Calibri Light"/>
                <w:noProof/>
                <w:sz w:val="24"/>
                <w:szCs w:val="24"/>
              </w:rPr>
              <w:t>ns/</w:t>
            </w:r>
            <w:r w:rsidRPr="00755815">
              <w:rPr>
                <w:rStyle w:val="Hyperlink"/>
                <w:rFonts w:eastAsia="Calibri Light"/>
                <w:noProof/>
                <w:spacing w:val="2"/>
                <w:sz w:val="24"/>
                <w:szCs w:val="24"/>
              </w:rPr>
              <w:t>C</w:t>
            </w:r>
            <w:r w:rsidRPr="00755815">
              <w:rPr>
                <w:rStyle w:val="Hyperlink"/>
                <w:rFonts w:eastAsia="Calibri Light"/>
                <w:noProof/>
                <w:sz w:val="24"/>
                <w:szCs w:val="24"/>
              </w:rPr>
              <w:t>oins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_Toc86595132 \h </w:instrText>
            </w:r>
            <w:r w:rsidRPr="00755815">
              <w:rPr>
                <w:noProof/>
                <w:webHidden/>
                <w:sz w:val="24"/>
                <w:szCs w:val="24"/>
              </w:rPr>
            </w:r>
            <w:r w:rsidRPr="00755815">
              <w:rPr>
                <w:noProof/>
                <w:webHidden/>
                <w:sz w:val="24"/>
                <w:szCs w:val="24"/>
              </w:rPr>
              <w:fldChar w:fldCharType="separate"/>
            </w:r>
            <w:r w:rsidR="002B4054">
              <w:rPr>
                <w:noProof/>
                <w:webHidden/>
                <w:sz w:val="24"/>
                <w:szCs w:val="24"/>
              </w:rPr>
              <w:t>30</w:t>
            </w:r>
            <w:r w:rsidRPr="00755815">
              <w:rPr>
                <w:noProof/>
                <w:webHidden/>
                <w:sz w:val="24"/>
                <w:szCs w:val="24"/>
              </w:rPr>
              <w:fldChar w:fldCharType="end"/>
            </w:r>
          </w:hyperlink>
        </w:p>
        <w:p w14:paraId="1AD50921" w14:textId="318A1E5A"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33"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pacing w:val="1"/>
                <w:sz w:val="24"/>
                <w:szCs w:val="24"/>
              </w:rPr>
              <w:t>.</w:t>
            </w:r>
            <w:r w:rsidRPr="00755815">
              <w:rPr>
                <w:rStyle w:val="Hyperlink"/>
                <w:rFonts w:eastAsia="Calibri Light"/>
                <w:noProof/>
                <w:spacing w:val="-1"/>
                <w:sz w:val="24"/>
                <w:szCs w:val="24"/>
              </w:rPr>
              <w:t>6</w:t>
            </w:r>
            <w:r w:rsidRPr="00755815">
              <w:rPr>
                <w:rStyle w:val="Hyperlink"/>
                <w:rFonts w:eastAsia="Calibri Light"/>
                <w:noProof/>
                <w:sz w:val="24"/>
                <w:szCs w:val="24"/>
              </w:rPr>
              <w:t xml:space="preserve">.        </w:t>
            </w:r>
            <w:r w:rsidRPr="00755815">
              <w:rPr>
                <w:rStyle w:val="Hyperlink"/>
                <w:rFonts w:eastAsia="Calibri Light"/>
                <w:noProof/>
                <w:spacing w:val="65"/>
                <w:sz w:val="24"/>
                <w:szCs w:val="24"/>
              </w:rPr>
              <w:t xml:space="preserve"> </w:t>
            </w:r>
            <w:r w:rsidRPr="00755815">
              <w:rPr>
                <w:rStyle w:val="Hyperlink"/>
                <w:rFonts w:eastAsia="Calibri Light"/>
                <w:noProof/>
                <w:sz w:val="24"/>
                <w:szCs w:val="24"/>
              </w:rPr>
              <w:t>Se</w:t>
            </w:r>
            <w:r w:rsidRPr="00755815">
              <w:rPr>
                <w:rStyle w:val="Hyperlink"/>
                <w:rFonts w:eastAsia="Calibri Light"/>
                <w:noProof/>
                <w:spacing w:val="1"/>
                <w:sz w:val="24"/>
                <w:szCs w:val="24"/>
              </w:rPr>
              <w:t>c</w:t>
            </w:r>
            <w:r w:rsidRPr="00755815">
              <w:rPr>
                <w:rStyle w:val="Hyperlink"/>
                <w:rFonts w:eastAsia="Calibri Light"/>
                <w:noProof/>
                <w:sz w:val="24"/>
                <w:szCs w:val="24"/>
              </w:rPr>
              <w:t>ur</w:t>
            </w:r>
            <w:r w:rsidRPr="00755815">
              <w:rPr>
                <w:rStyle w:val="Hyperlink"/>
                <w:rFonts w:eastAsia="Calibri Light"/>
                <w:noProof/>
                <w:spacing w:val="-1"/>
                <w:sz w:val="24"/>
                <w:szCs w:val="24"/>
              </w:rPr>
              <w:t>i</w:t>
            </w:r>
            <w:r w:rsidRPr="00755815">
              <w:rPr>
                <w:rStyle w:val="Hyperlink"/>
                <w:rFonts w:eastAsia="Calibri Light"/>
                <w:noProof/>
                <w:sz w:val="24"/>
                <w:szCs w:val="24"/>
              </w:rPr>
              <w:t>ty</w:t>
            </w:r>
            <w:r w:rsidRPr="00755815">
              <w:rPr>
                <w:rStyle w:val="Hyperlink"/>
                <w:rFonts w:eastAsia="Calibri Light"/>
                <w:noProof/>
                <w:spacing w:val="-9"/>
                <w:sz w:val="24"/>
                <w:szCs w:val="24"/>
              </w:rPr>
              <w:t xml:space="preserve"> </w:t>
            </w:r>
            <w:r w:rsidRPr="00755815">
              <w:rPr>
                <w:rStyle w:val="Hyperlink"/>
                <w:rFonts w:eastAsia="Calibri Light"/>
                <w:noProof/>
                <w:sz w:val="24"/>
                <w:szCs w:val="24"/>
              </w:rPr>
              <w:t>tok</w:t>
            </w:r>
            <w:r w:rsidRPr="00755815">
              <w:rPr>
                <w:rStyle w:val="Hyperlink"/>
                <w:rFonts w:eastAsia="Calibri Light"/>
                <w:noProof/>
                <w:spacing w:val="1"/>
                <w:sz w:val="24"/>
                <w:szCs w:val="24"/>
              </w:rPr>
              <w:t>e</w:t>
            </w:r>
            <w:r w:rsidRPr="00755815">
              <w:rPr>
                <w:rStyle w:val="Hyperlink"/>
                <w:rFonts w:eastAsia="Calibri Light"/>
                <w:noProof/>
                <w:sz w:val="24"/>
                <w:szCs w:val="24"/>
              </w:rPr>
              <w:t>ns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_Toc86595133 \h </w:instrText>
            </w:r>
            <w:r w:rsidRPr="00755815">
              <w:rPr>
                <w:noProof/>
                <w:webHidden/>
                <w:sz w:val="24"/>
                <w:szCs w:val="24"/>
              </w:rPr>
            </w:r>
            <w:r w:rsidRPr="00755815">
              <w:rPr>
                <w:noProof/>
                <w:webHidden/>
                <w:sz w:val="24"/>
                <w:szCs w:val="24"/>
              </w:rPr>
              <w:fldChar w:fldCharType="separate"/>
            </w:r>
            <w:r w:rsidR="002B4054">
              <w:rPr>
                <w:noProof/>
                <w:webHidden/>
                <w:sz w:val="24"/>
                <w:szCs w:val="24"/>
              </w:rPr>
              <w:t>31</w:t>
            </w:r>
            <w:r w:rsidRPr="00755815">
              <w:rPr>
                <w:noProof/>
                <w:webHidden/>
                <w:sz w:val="24"/>
                <w:szCs w:val="24"/>
              </w:rPr>
              <w:fldChar w:fldCharType="end"/>
            </w:r>
          </w:hyperlink>
        </w:p>
        <w:p w14:paraId="79CC080F" w14:textId="1950C500"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34"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pacing w:val="1"/>
                <w:sz w:val="24"/>
                <w:szCs w:val="24"/>
              </w:rPr>
              <w:t>.</w:t>
            </w:r>
            <w:r w:rsidRPr="00755815">
              <w:rPr>
                <w:rStyle w:val="Hyperlink"/>
                <w:rFonts w:eastAsia="Calibri Light"/>
                <w:noProof/>
                <w:spacing w:val="-1"/>
                <w:sz w:val="24"/>
                <w:szCs w:val="24"/>
              </w:rPr>
              <w:t>7</w:t>
            </w:r>
            <w:r w:rsidRPr="00755815">
              <w:rPr>
                <w:rStyle w:val="Hyperlink"/>
                <w:rFonts w:eastAsia="Calibri Light"/>
                <w:noProof/>
                <w:sz w:val="24"/>
                <w:szCs w:val="24"/>
              </w:rPr>
              <w:t xml:space="preserve">.         </w:t>
            </w:r>
            <w:r w:rsidRPr="00755815">
              <w:rPr>
                <w:rStyle w:val="Hyperlink"/>
                <w:rFonts w:eastAsia="Calibri Light"/>
                <w:noProof/>
                <w:spacing w:val="65"/>
                <w:sz w:val="24"/>
                <w:szCs w:val="24"/>
              </w:rPr>
              <w:t xml:space="preserve"> </w:t>
            </w:r>
            <w:r w:rsidRPr="00755815">
              <w:rPr>
                <w:rStyle w:val="Hyperlink"/>
                <w:rFonts w:eastAsia="Calibri Light"/>
                <w:noProof/>
                <w:sz w:val="24"/>
                <w:szCs w:val="24"/>
              </w:rPr>
              <w:t>Anti</w:t>
            </w:r>
            <w:r w:rsidRPr="00755815">
              <w:rPr>
                <w:rStyle w:val="Hyperlink"/>
                <w:rFonts w:eastAsia="Calibri Light"/>
                <w:noProof/>
                <w:spacing w:val="1"/>
                <w:sz w:val="24"/>
                <w:szCs w:val="24"/>
              </w:rPr>
              <w:t>-</w:t>
            </w:r>
            <w:r w:rsidRPr="00755815">
              <w:rPr>
                <w:rStyle w:val="Hyperlink"/>
                <w:rFonts w:eastAsia="Calibri Light"/>
                <w:noProof/>
                <w:sz w:val="24"/>
                <w:szCs w:val="24"/>
              </w:rPr>
              <w:t>fr</w:t>
            </w:r>
            <w:r w:rsidRPr="00755815">
              <w:rPr>
                <w:rStyle w:val="Hyperlink"/>
                <w:rFonts w:eastAsia="Calibri Light"/>
                <w:noProof/>
                <w:spacing w:val="2"/>
                <w:sz w:val="24"/>
                <w:szCs w:val="24"/>
              </w:rPr>
              <w:t>a</w:t>
            </w:r>
            <w:r w:rsidRPr="00755815">
              <w:rPr>
                <w:rStyle w:val="Hyperlink"/>
                <w:rFonts w:eastAsia="Calibri Light"/>
                <w:noProof/>
                <w:sz w:val="24"/>
                <w:szCs w:val="24"/>
              </w:rPr>
              <w:t>ud</w:t>
            </w:r>
            <w:r w:rsidRPr="00755815">
              <w:rPr>
                <w:rStyle w:val="Hyperlink"/>
                <w:rFonts w:eastAsia="Calibri Light"/>
                <w:noProof/>
                <w:spacing w:val="-13"/>
                <w:sz w:val="24"/>
                <w:szCs w:val="24"/>
              </w:rPr>
              <w:t xml:space="preserve"> </w:t>
            </w:r>
            <w:r w:rsidRPr="00755815">
              <w:rPr>
                <w:rStyle w:val="Hyperlink"/>
                <w:rFonts w:eastAsia="Calibri Light"/>
                <w:noProof/>
                <w:spacing w:val="-1"/>
                <w:sz w:val="24"/>
                <w:szCs w:val="24"/>
              </w:rPr>
              <w:t>l</w:t>
            </w:r>
            <w:r w:rsidRPr="00755815">
              <w:rPr>
                <w:rStyle w:val="Hyperlink"/>
                <w:rFonts w:eastAsia="Calibri Light"/>
                <w:noProof/>
                <w:sz w:val="24"/>
                <w:szCs w:val="24"/>
              </w:rPr>
              <w:t>ab</w:t>
            </w:r>
            <w:r w:rsidRPr="00755815">
              <w:rPr>
                <w:rStyle w:val="Hyperlink"/>
                <w:rFonts w:eastAsia="Calibri Light"/>
                <w:noProof/>
                <w:spacing w:val="3"/>
                <w:sz w:val="24"/>
                <w:szCs w:val="24"/>
              </w:rPr>
              <w:t>e</w:t>
            </w:r>
            <w:r w:rsidRPr="00755815">
              <w:rPr>
                <w:rStyle w:val="Hyperlink"/>
                <w:rFonts w:eastAsia="Calibri Light"/>
                <w:noProof/>
                <w:sz w:val="24"/>
                <w:szCs w:val="24"/>
              </w:rPr>
              <w:t>l</w:t>
            </w:r>
            <w:r w:rsidRPr="00755815">
              <w:rPr>
                <w:rStyle w:val="Hyperlink"/>
                <w:rFonts w:eastAsia="Calibri Light"/>
                <w:noProof/>
                <w:spacing w:val="-2"/>
                <w:sz w:val="24"/>
                <w:szCs w:val="24"/>
              </w:rPr>
              <w:t>i</w:t>
            </w:r>
            <w:r w:rsidRPr="00755815">
              <w:rPr>
                <w:rStyle w:val="Hyperlink"/>
                <w:rFonts w:eastAsia="Calibri Light"/>
                <w:noProof/>
                <w:spacing w:val="2"/>
                <w:sz w:val="24"/>
                <w:szCs w:val="24"/>
              </w:rPr>
              <w:t>n</w:t>
            </w:r>
            <w:r w:rsidRPr="00755815">
              <w:rPr>
                <w:rStyle w:val="Hyperlink"/>
                <w:rFonts w:eastAsia="Calibri Light"/>
                <w:noProof/>
                <w:sz w:val="24"/>
                <w:szCs w:val="24"/>
              </w:rPr>
              <w:t>g</w:t>
            </w:r>
            <w:r w:rsidRPr="00755815">
              <w:rPr>
                <w:rStyle w:val="Hyperlink"/>
                <w:rFonts w:eastAsia="Calibri Light"/>
                <w:noProof/>
                <w:spacing w:val="-8"/>
                <w:sz w:val="24"/>
                <w:szCs w:val="24"/>
              </w:rPr>
              <w:t xml:space="preserve"> </w:t>
            </w:r>
            <w:r w:rsidRPr="00755815">
              <w:rPr>
                <w:rStyle w:val="Hyperlink"/>
                <w:rFonts w:eastAsia="Calibri Light"/>
                <w:noProof/>
                <w:spacing w:val="-1"/>
                <w:sz w:val="24"/>
                <w:szCs w:val="24"/>
              </w:rPr>
              <w:t>s</w:t>
            </w:r>
            <w:r w:rsidRPr="00755815">
              <w:rPr>
                <w:rStyle w:val="Hyperlink"/>
                <w:rFonts w:eastAsia="Calibri Light"/>
                <w:noProof/>
                <w:spacing w:val="3"/>
                <w:sz w:val="24"/>
                <w:szCs w:val="24"/>
              </w:rPr>
              <w:t>y</w:t>
            </w:r>
            <w:r w:rsidRPr="00755815">
              <w:rPr>
                <w:rStyle w:val="Hyperlink"/>
                <w:rFonts w:eastAsia="Calibri Light"/>
                <w:noProof/>
                <w:spacing w:val="-1"/>
                <w:sz w:val="24"/>
                <w:szCs w:val="24"/>
              </w:rPr>
              <w:t>s</w:t>
            </w:r>
            <w:r w:rsidRPr="00755815">
              <w:rPr>
                <w:rStyle w:val="Hyperlink"/>
                <w:rFonts w:eastAsia="Calibri Light"/>
                <w:noProof/>
                <w:sz w:val="24"/>
                <w:szCs w:val="24"/>
              </w:rPr>
              <w:t>t</w:t>
            </w:r>
            <w:r w:rsidRPr="00755815">
              <w:rPr>
                <w:rStyle w:val="Hyperlink"/>
                <w:rFonts w:eastAsia="Calibri Light"/>
                <w:noProof/>
                <w:spacing w:val="1"/>
                <w:sz w:val="24"/>
                <w:szCs w:val="24"/>
              </w:rPr>
              <w:t>e</w:t>
            </w:r>
            <w:r w:rsidRPr="00755815">
              <w:rPr>
                <w:rStyle w:val="Hyperlink"/>
                <w:rFonts w:eastAsia="Calibri Light"/>
                <w:noProof/>
                <w:sz w:val="24"/>
                <w:szCs w:val="24"/>
              </w:rPr>
              <w:t>m</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_Toc86595134 \h </w:instrText>
            </w:r>
            <w:r w:rsidRPr="00755815">
              <w:rPr>
                <w:noProof/>
                <w:webHidden/>
                <w:sz w:val="24"/>
                <w:szCs w:val="24"/>
              </w:rPr>
            </w:r>
            <w:r w:rsidRPr="00755815">
              <w:rPr>
                <w:noProof/>
                <w:webHidden/>
                <w:sz w:val="24"/>
                <w:szCs w:val="24"/>
              </w:rPr>
              <w:fldChar w:fldCharType="separate"/>
            </w:r>
            <w:r w:rsidR="002B4054">
              <w:rPr>
                <w:noProof/>
                <w:webHidden/>
                <w:sz w:val="24"/>
                <w:szCs w:val="24"/>
              </w:rPr>
              <w:t>31</w:t>
            </w:r>
            <w:r w:rsidRPr="00755815">
              <w:rPr>
                <w:noProof/>
                <w:webHidden/>
                <w:sz w:val="24"/>
                <w:szCs w:val="24"/>
              </w:rPr>
              <w:fldChar w:fldCharType="end"/>
            </w:r>
          </w:hyperlink>
        </w:p>
        <w:p w14:paraId="235E15D2" w14:textId="4F4F00CD"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35" w:history="1">
            <w:r w:rsidRPr="00755815">
              <w:rPr>
                <w:rStyle w:val="Hyperlink"/>
                <w:noProof/>
                <w:sz w:val="24"/>
                <w:szCs w:val="24"/>
              </w:rPr>
              <w:t>7.1.8.          Swap</w:t>
            </w:r>
            <w:r w:rsidRPr="00755815">
              <w:rPr>
                <w:rStyle w:val="Hyperlink"/>
                <w:noProof/>
                <w:sz w:val="24"/>
                <w:szCs w:val="24"/>
              </w:rPr>
              <w:t xml:space="preserve"> </w:t>
            </w:r>
            <w:r w:rsidRPr="00755815">
              <w:rPr>
                <w:rStyle w:val="Hyperlink"/>
                <w:noProof/>
                <w:sz w:val="24"/>
                <w:szCs w:val="24"/>
              </w:rPr>
              <w:t>system</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_Toc86595135 \h </w:instrText>
            </w:r>
            <w:r w:rsidRPr="00755815">
              <w:rPr>
                <w:noProof/>
                <w:webHidden/>
                <w:sz w:val="24"/>
                <w:szCs w:val="24"/>
              </w:rPr>
            </w:r>
            <w:r w:rsidRPr="00755815">
              <w:rPr>
                <w:noProof/>
                <w:webHidden/>
                <w:sz w:val="24"/>
                <w:szCs w:val="24"/>
              </w:rPr>
              <w:fldChar w:fldCharType="separate"/>
            </w:r>
            <w:r w:rsidR="002B4054">
              <w:rPr>
                <w:noProof/>
                <w:webHidden/>
                <w:sz w:val="24"/>
                <w:szCs w:val="24"/>
              </w:rPr>
              <w:t>31</w:t>
            </w:r>
            <w:r w:rsidRPr="00755815">
              <w:rPr>
                <w:noProof/>
                <w:webHidden/>
                <w:sz w:val="24"/>
                <w:szCs w:val="24"/>
              </w:rPr>
              <w:fldChar w:fldCharType="end"/>
            </w:r>
          </w:hyperlink>
        </w:p>
        <w:p w14:paraId="6B77E231" w14:textId="09CDD6AB"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36"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2</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Crypto</w:t>
            </w:r>
            <w:r w:rsidRPr="00755815">
              <w:rPr>
                <w:rStyle w:val="Hyperlink"/>
                <w:rFonts w:eastAsia="Calibri Light"/>
                <w:noProof/>
                <w:spacing w:val="1"/>
                <w:sz w:val="24"/>
                <w:szCs w:val="24"/>
              </w:rPr>
              <w:t>c</w:t>
            </w:r>
            <w:r w:rsidRPr="00755815">
              <w:rPr>
                <w:rStyle w:val="Hyperlink"/>
                <w:rFonts w:eastAsia="Calibri Light"/>
                <w:noProof/>
                <w:sz w:val="24"/>
                <w:szCs w:val="24"/>
              </w:rPr>
              <w:t>urren</w:t>
            </w:r>
            <w:r w:rsidRPr="00755815">
              <w:rPr>
                <w:rStyle w:val="Hyperlink"/>
                <w:rFonts w:eastAsia="Calibri Light"/>
                <w:noProof/>
                <w:spacing w:val="2"/>
                <w:sz w:val="24"/>
                <w:szCs w:val="24"/>
              </w:rPr>
              <w:t>c</w:t>
            </w:r>
            <w:r w:rsidRPr="00755815">
              <w:rPr>
                <w:rStyle w:val="Hyperlink"/>
                <w:rFonts w:eastAsia="Calibri Light"/>
                <w:noProof/>
                <w:sz w:val="24"/>
                <w:szCs w:val="24"/>
              </w:rPr>
              <w:t>y</w:t>
            </w:r>
            <w:r w:rsidRPr="00755815">
              <w:rPr>
                <w:rStyle w:val="Hyperlink"/>
                <w:rFonts w:eastAsia="Calibri Light"/>
                <w:noProof/>
                <w:spacing w:val="-20"/>
                <w:sz w:val="24"/>
                <w:szCs w:val="24"/>
              </w:rPr>
              <w:t xml:space="preserve"> </w:t>
            </w:r>
            <w:r w:rsidRPr="00755815">
              <w:rPr>
                <w:rStyle w:val="Hyperlink"/>
                <w:rFonts w:eastAsia="Calibri Light"/>
                <w:noProof/>
                <w:spacing w:val="1"/>
                <w:sz w:val="24"/>
                <w:szCs w:val="24"/>
              </w:rPr>
              <w:t>P</w:t>
            </w:r>
            <w:r w:rsidRPr="00755815">
              <w:rPr>
                <w:rStyle w:val="Hyperlink"/>
                <w:rFonts w:eastAsia="Calibri Light"/>
                <w:noProof/>
                <w:sz w:val="24"/>
                <w:szCs w:val="24"/>
              </w:rPr>
              <w:t>a</w:t>
            </w:r>
            <w:r w:rsidRPr="00755815">
              <w:rPr>
                <w:rStyle w:val="Hyperlink"/>
                <w:rFonts w:eastAsia="Calibri Light"/>
                <w:noProof/>
                <w:spacing w:val="1"/>
                <w:sz w:val="24"/>
                <w:szCs w:val="24"/>
              </w:rPr>
              <w:t>y</w:t>
            </w:r>
            <w:r w:rsidRPr="00755815">
              <w:rPr>
                <w:rStyle w:val="Hyperlink"/>
                <w:rFonts w:eastAsia="Calibri Light"/>
                <w:noProof/>
                <w:sz w:val="24"/>
                <w:szCs w:val="24"/>
              </w:rPr>
              <w:t>ment</w:t>
            </w:r>
            <w:r w:rsidRPr="00755815">
              <w:rPr>
                <w:rStyle w:val="Hyperlink"/>
                <w:rFonts w:eastAsia="Calibri Light"/>
                <w:noProof/>
                <w:spacing w:val="-11"/>
                <w:sz w:val="24"/>
                <w:szCs w:val="24"/>
              </w:rPr>
              <w:t xml:space="preserve"> </w:t>
            </w:r>
            <w:r w:rsidRPr="00755815">
              <w:rPr>
                <w:rStyle w:val="Hyperlink"/>
                <w:rFonts w:eastAsia="Calibri Light"/>
                <w:noProof/>
                <w:sz w:val="24"/>
                <w:szCs w:val="24"/>
              </w:rPr>
              <w:t>Gat</w:t>
            </w:r>
            <w:r w:rsidRPr="00755815">
              <w:rPr>
                <w:rStyle w:val="Hyperlink"/>
                <w:rFonts w:eastAsia="Calibri Light"/>
                <w:noProof/>
                <w:spacing w:val="1"/>
                <w:sz w:val="24"/>
                <w:szCs w:val="24"/>
              </w:rPr>
              <w:t>e</w:t>
            </w:r>
            <w:r w:rsidRPr="00755815">
              <w:rPr>
                <w:rStyle w:val="Hyperlink"/>
                <w:rFonts w:eastAsia="Calibri Light"/>
                <w:noProof/>
                <w:sz w:val="24"/>
                <w:szCs w:val="24"/>
              </w:rPr>
              <w:t>way</w:t>
            </w:r>
            <w:r w:rsidRPr="00755815">
              <w:rPr>
                <w:rStyle w:val="Hyperlink"/>
                <w:rFonts w:eastAsia="Calibri Light"/>
                <w:noProof/>
                <w:spacing w:val="-9"/>
                <w:sz w:val="24"/>
                <w:szCs w:val="24"/>
              </w:rPr>
              <w:t xml:space="preserve"> </w:t>
            </w:r>
            <w:r w:rsidRPr="00755815">
              <w:rPr>
                <w:rStyle w:val="Hyperlink"/>
                <w:rFonts w:eastAsia="Calibri Light"/>
                <w:noProof/>
                <w:spacing w:val="3"/>
                <w:sz w:val="24"/>
                <w:szCs w:val="24"/>
              </w:rPr>
              <w:t>(</w:t>
            </w:r>
            <w:r w:rsidRPr="00755815">
              <w:rPr>
                <w:rStyle w:val="Hyperlink"/>
                <w:rFonts w:eastAsia="Calibri Light"/>
                <w:noProof/>
                <w:spacing w:val="2"/>
                <w:sz w:val="24"/>
                <w:szCs w:val="24"/>
              </w:rPr>
              <w:t>C</w:t>
            </w:r>
            <w:r w:rsidRPr="00755815">
              <w:rPr>
                <w:rStyle w:val="Hyperlink"/>
                <w:rFonts w:eastAsia="Calibri Light"/>
                <w:noProof/>
                <w:spacing w:val="1"/>
                <w:sz w:val="24"/>
                <w:szCs w:val="24"/>
              </w:rPr>
              <w:t>P</w:t>
            </w:r>
            <w:r w:rsidRPr="00755815">
              <w:rPr>
                <w:rStyle w:val="Hyperlink"/>
                <w:rFonts w:eastAsia="Calibri Light"/>
                <w:noProof/>
                <w:sz w:val="24"/>
                <w:szCs w:val="24"/>
              </w:rPr>
              <w:t>G)</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_Toc86595136 \h </w:instrText>
            </w:r>
            <w:r w:rsidRPr="00755815">
              <w:rPr>
                <w:noProof/>
                <w:webHidden/>
                <w:sz w:val="24"/>
                <w:szCs w:val="24"/>
              </w:rPr>
            </w:r>
            <w:r w:rsidRPr="00755815">
              <w:rPr>
                <w:noProof/>
                <w:webHidden/>
                <w:sz w:val="24"/>
                <w:szCs w:val="24"/>
              </w:rPr>
              <w:fldChar w:fldCharType="separate"/>
            </w:r>
            <w:r w:rsidR="002B4054">
              <w:rPr>
                <w:noProof/>
                <w:webHidden/>
                <w:sz w:val="24"/>
                <w:szCs w:val="24"/>
              </w:rPr>
              <w:t>31</w:t>
            </w:r>
            <w:r w:rsidRPr="00755815">
              <w:rPr>
                <w:noProof/>
                <w:webHidden/>
                <w:sz w:val="24"/>
                <w:szCs w:val="24"/>
              </w:rPr>
              <w:fldChar w:fldCharType="end"/>
            </w:r>
          </w:hyperlink>
        </w:p>
        <w:p w14:paraId="712D67E3" w14:textId="7D899A67"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37" w:history="1">
            <w:r w:rsidRPr="00755815">
              <w:rPr>
                <w:rStyle w:val="Hyperlink"/>
                <w:rFonts w:eastAsia="Calibri Light"/>
                <w:noProof/>
                <w:sz w:val="24"/>
                <w:szCs w:val="24"/>
              </w:rPr>
              <w:t>7.2</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1. </w:t>
            </w:r>
            <w:r w:rsidRPr="00755815">
              <w:rPr>
                <w:rStyle w:val="Hyperlink"/>
                <w:rFonts w:eastAsia="Calibri Light"/>
                <w:noProof/>
                <w:spacing w:val="13"/>
                <w:sz w:val="24"/>
                <w:szCs w:val="24"/>
              </w:rPr>
              <w:t xml:space="preserve"> </w:t>
            </w:r>
            <w:r w:rsidRPr="00755815">
              <w:rPr>
                <w:rStyle w:val="Hyperlink"/>
                <w:rFonts w:eastAsia="Calibri Light"/>
                <w:noProof/>
                <w:spacing w:val="1"/>
                <w:sz w:val="24"/>
                <w:szCs w:val="24"/>
              </w:rPr>
              <w:t>R</w:t>
            </w:r>
            <w:r w:rsidRPr="00755815">
              <w:rPr>
                <w:rStyle w:val="Hyperlink"/>
                <w:rFonts w:eastAsia="Calibri Light"/>
                <w:noProof/>
                <w:sz w:val="24"/>
                <w:szCs w:val="24"/>
              </w:rPr>
              <w:t>EST</w:t>
            </w:r>
            <w:r w:rsidRPr="00755815">
              <w:rPr>
                <w:rStyle w:val="Hyperlink"/>
                <w:rFonts w:eastAsia="Calibri Light"/>
                <w:noProof/>
                <w:spacing w:val="-5"/>
                <w:sz w:val="24"/>
                <w:szCs w:val="24"/>
              </w:rPr>
              <w:t xml:space="preserve"> </w:t>
            </w:r>
            <w:r w:rsidRPr="00755815">
              <w:rPr>
                <w:rStyle w:val="Hyperlink"/>
                <w:rFonts w:eastAsia="Calibri Light"/>
                <w:noProof/>
                <w:sz w:val="24"/>
                <w:szCs w:val="24"/>
              </w:rPr>
              <w:t>API</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_Toc86595137 \h </w:instrText>
            </w:r>
            <w:r w:rsidRPr="00755815">
              <w:rPr>
                <w:noProof/>
                <w:webHidden/>
                <w:sz w:val="24"/>
                <w:szCs w:val="24"/>
              </w:rPr>
            </w:r>
            <w:r w:rsidRPr="00755815">
              <w:rPr>
                <w:noProof/>
                <w:webHidden/>
                <w:sz w:val="24"/>
                <w:szCs w:val="24"/>
              </w:rPr>
              <w:fldChar w:fldCharType="separate"/>
            </w:r>
            <w:r w:rsidR="002B4054">
              <w:rPr>
                <w:noProof/>
                <w:webHidden/>
                <w:sz w:val="24"/>
                <w:szCs w:val="24"/>
              </w:rPr>
              <w:t>32</w:t>
            </w:r>
            <w:r w:rsidRPr="00755815">
              <w:rPr>
                <w:noProof/>
                <w:webHidden/>
                <w:sz w:val="24"/>
                <w:szCs w:val="24"/>
              </w:rPr>
              <w:fldChar w:fldCharType="end"/>
            </w:r>
          </w:hyperlink>
        </w:p>
        <w:p w14:paraId="75F7537E" w14:textId="3BA057A5"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38" w:history="1">
            <w:r w:rsidRPr="00755815">
              <w:rPr>
                <w:rStyle w:val="Hyperlink"/>
                <w:rFonts w:eastAsia="Calibri Light"/>
                <w:noProof/>
                <w:sz w:val="24"/>
                <w:szCs w:val="24"/>
              </w:rPr>
              <w:t>7.2</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2.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Control</w:t>
            </w:r>
            <w:r w:rsidRPr="00755815">
              <w:rPr>
                <w:rStyle w:val="Hyperlink"/>
                <w:rFonts w:eastAsia="Calibri Light"/>
                <w:noProof/>
                <w:spacing w:val="-7"/>
                <w:sz w:val="24"/>
                <w:szCs w:val="24"/>
              </w:rPr>
              <w:t xml:space="preserve"> </w:t>
            </w:r>
            <w:r w:rsidRPr="00755815">
              <w:rPr>
                <w:rStyle w:val="Hyperlink"/>
                <w:rFonts w:eastAsia="Calibri Light"/>
                <w:noProof/>
                <w:sz w:val="24"/>
                <w:szCs w:val="24"/>
              </w:rPr>
              <w:t>Panel</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_Toc86595138 \h </w:instrText>
            </w:r>
            <w:r w:rsidRPr="00755815">
              <w:rPr>
                <w:noProof/>
                <w:webHidden/>
                <w:sz w:val="24"/>
                <w:szCs w:val="24"/>
              </w:rPr>
            </w:r>
            <w:r w:rsidRPr="00755815">
              <w:rPr>
                <w:noProof/>
                <w:webHidden/>
                <w:sz w:val="24"/>
                <w:szCs w:val="24"/>
              </w:rPr>
              <w:fldChar w:fldCharType="separate"/>
            </w:r>
            <w:r w:rsidR="002B4054">
              <w:rPr>
                <w:noProof/>
                <w:webHidden/>
                <w:sz w:val="24"/>
                <w:szCs w:val="24"/>
              </w:rPr>
              <w:t>33</w:t>
            </w:r>
            <w:r w:rsidRPr="00755815">
              <w:rPr>
                <w:noProof/>
                <w:webHidden/>
                <w:sz w:val="24"/>
                <w:szCs w:val="24"/>
              </w:rPr>
              <w:fldChar w:fldCharType="end"/>
            </w:r>
          </w:hyperlink>
        </w:p>
        <w:p w14:paraId="2C4AF57F" w14:textId="269A16A1"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39" w:history="1">
            <w:r w:rsidRPr="00755815">
              <w:rPr>
                <w:rStyle w:val="Hyperlink"/>
                <w:rFonts w:eastAsia="Calibri Light"/>
                <w:noProof/>
                <w:sz w:val="24"/>
                <w:szCs w:val="24"/>
              </w:rPr>
              <w:t>7.2</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3.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Coin</w:t>
            </w:r>
            <w:r w:rsidRPr="00755815">
              <w:rPr>
                <w:rStyle w:val="Hyperlink"/>
                <w:rFonts w:eastAsia="Calibri Light"/>
                <w:noProof/>
                <w:spacing w:val="-6"/>
                <w:sz w:val="24"/>
                <w:szCs w:val="24"/>
              </w:rPr>
              <w:t xml:space="preserve"> </w:t>
            </w:r>
            <w:r w:rsidRPr="00755815">
              <w:rPr>
                <w:rStyle w:val="Hyperlink"/>
                <w:rFonts w:eastAsia="Calibri Light"/>
                <w:noProof/>
                <w:sz w:val="24"/>
                <w:szCs w:val="24"/>
              </w:rPr>
              <w:t>s</w:t>
            </w:r>
            <w:r w:rsidRPr="00755815">
              <w:rPr>
                <w:rStyle w:val="Hyperlink"/>
                <w:rFonts w:eastAsia="Calibri Light"/>
                <w:noProof/>
                <w:spacing w:val="3"/>
                <w:sz w:val="24"/>
                <w:szCs w:val="24"/>
              </w:rPr>
              <w:t>u</w:t>
            </w:r>
            <w:r w:rsidRPr="00755815">
              <w:rPr>
                <w:rStyle w:val="Hyperlink"/>
                <w:rFonts w:eastAsia="Calibri Light"/>
                <w:noProof/>
                <w:sz w:val="24"/>
                <w:szCs w:val="24"/>
              </w:rPr>
              <w:t>pp</w:t>
            </w:r>
            <w:r w:rsidRPr="00755815">
              <w:rPr>
                <w:rStyle w:val="Hyperlink"/>
                <w:rFonts w:eastAsia="Calibri Light"/>
                <w:noProof/>
                <w:spacing w:val="1"/>
                <w:sz w:val="24"/>
                <w:szCs w:val="24"/>
              </w:rPr>
              <w:t>o</w:t>
            </w:r>
            <w:r w:rsidRPr="00755815">
              <w:rPr>
                <w:rStyle w:val="Hyperlink"/>
                <w:rFonts w:eastAsia="Calibri Light"/>
                <w:noProof/>
                <w:sz w:val="24"/>
                <w:szCs w:val="24"/>
              </w:rPr>
              <w:t>rt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_Toc86595139 \h </w:instrText>
            </w:r>
            <w:r w:rsidRPr="00755815">
              <w:rPr>
                <w:noProof/>
                <w:webHidden/>
                <w:sz w:val="24"/>
                <w:szCs w:val="24"/>
              </w:rPr>
            </w:r>
            <w:r w:rsidRPr="00755815">
              <w:rPr>
                <w:noProof/>
                <w:webHidden/>
                <w:sz w:val="24"/>
                <w:szCs w:val="24"/>
              </w:rPr>
              <w:fldChar w:fldCharType="separate"/>
            </w:r>
            <w:r w:rsidR="002B4054">
              <w:rPr>
                <w:noProof/>
                <w:webHidden/>
                <w:sz w:val="24"/>
                <w:szCs w:val="24"/>
              </w:rPr>
              <w:t>33</w:t>
            </w:r>
            <w:r w:rsidRPr="00755815">
              <w:rPr>
                <w:noProof/>
                <w:webHidden/>
                <w:sz w:val="24"/>
                <w:szCs w:val="24"/>
              </w:rPr>
              <w:fldChar w:fldCharType="end"/>
            </w:r>
          </w:hyperlink>
        </w:p>
        <w:p w14:paraId="52B8D231" w14:textId="6F78E4B6"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40" w:history="1">
            <w:r w:rsidRPr="00755815">
              <w:rPr>
                <w:rStyle w:val="Hyperlink"/>
                <w:rFonts w:eastAsia="Calibri Light"/>
                <w:noProof/>
                <w:sz w:val="24"/>
                <w:szCs w:val="24"/>
              </w:rPr>
              <w:t>7.2</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4.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Be</w:t>
            </w:r>
            <w:r w:rsidRPr="00755815">
              <w:rPr>
                <w:rStyle w:val="Hyperlink"/>
                <w:rFonts w:eastAsia="Calibri Light"/>
                <w:noProof/>
                <w:spacing w:val="-1"/>
                <w:sz w:val="24"/>
                <w:szCs w:val="24"/>
              </w:rPr>
              <w:t>r</w:t>
            </w:r>
            <w:r w:rsidRPr="00755815">
              <w:rPr>
                <w:rStyle w:val="Hyperlink"/>
                <w:rFonts w:eastAsia="Calibri Light"/>
                <w:noProof/>
                <w:spacing w:val="1"/>
                <w:sz w:val="24"/>
                <w:szCs w:val="24"/>
              </w:rPr>
              <w:t>t</w:t>
            </w:r>
            <w:r w:rsidRPr="00755815">
              <w:rPr>
                <w:rStyle w:val="Hyperlink"/>
                <w:rFonts w:eastAsia="Calibri Light"/>
                <w:noProof/>
                <w:sz w:val="24"/>
                <w:szCs w:val="24"/>
              </w:rPr>
              <w:t>ini</w:t>
            </w:r>
            <w:r w:rsidRPr="00755815">
              <w:rPr>
                <w:rStyle w:val="Hyperlink"/>
                <w:rFonts w:eastAsia="Calibri Light"/>
                <w:noProof/>
                <w:spacing w:val="1"/>
                <w:sz w:val="24"/>
                <w:szCs w:val="24"/>
              </w:rPr>
              <w:t>t</w:t>
            </w:r>
            <w:r w:rsidRPr="00755815">
              <w:rPr>
                <w:rStyle w:val="Hyperlink"/>
                <w:rFonts w:eastAsia="Calibri Light"/>
                <w:noProof/>
                <w:sz w:val="24"/>
                <w:szCs w:val="24"/>
              </w:rPr>
              <w:t>y</w:t>
            </w:r>
            <w:r w:rsidRPr="00755815">
              <w:rPr>
                <w:rStyle w:val="Hyperlink"/>
                <w:rFonts w:eastAsia="Calibri Light"/>
                <w:noProof/>
                <w:spacing w:val="-10"/>
                <w:sz w:val="24"/>
                <w:szCs w:val="24"/>
              </w:rPr>
              <w:t xml:space="preserve"> </w:t>
            </w:r>
            <w:r w:rsidRPr="00755815">
              <w:rPr>
                <w:rStyle w:val="Hyperlink"/>
                <w:rFonts w:eastAsia="Calibri Light"/>
                <w:noProof/>
                <w:sz w:val="24"/>
                <w:szCs w:val="24"/>
              </w:rPr>
              <w:t>Cr</w:t>
            </w:r>
            <w:r w:rsidRPr="00755815">
              <w:rPr>
                <w:rStyle w:val="Hyperlink"/>
                <w:rFonts w:eastAsia="Calibri Light"/>
                <w:noProof/>
                <w:spacing w:val="1"/>
                <w:sz w:val="24"/>
                <w:szCs w:val="24"/>
              </w:rPr>
              <w:t>y</w:t>
            </w:r>
            <w:r w:rsidRPr="00755815">
              <w:rPr>
                <w:rStyle w:val="Hyperlink"/>
                <w:rFonts w:eastAsia="Calibri Light"/>
                <w:noProof/>
                <w:sz w:val="24"/>
                <w:szCs w:val="24"/>
              </w:rPr>
              <w:t>ptoc</w:t>
            </w:r>
            <w:r w:rsidRPr="00755815">
              <w:rPr>
                <w:rStyle w:val="Hyperlink"/>
                <w:rFonts w:eastAsia="Calibri Light"/>
                <w:noProof/>
                <w:spacing w:val="2"/>
                <w:sz w:val="24"/>
                <w:szCs w:val="24"/>
              </w:rPr>
              <w:t>u</w:t>
            </w:r>
            <w:r w:rsidRPr="00755815">
              <w:rPr>
                <w:rStyle w:val="Hyperlink"/>
                <w:rFonts w:eastAsia="Calibri Light"/>
                <w:noProof/>
                <w:sz w:val="24"/>
                <w:szCs w:val="24"/>
              </w:rPr>
              <w:t>r</w:t>
            </w:r>
            <w:r w:rsidRPr="00755815">
              <w:rPr>
                <w:rStyle w:val="Hyperlink"/>
                <w:rFonts w:eastAsia="Calibri Light"/>
                <w:noProof/>
                <w:spacing w:val="1"/>
                <w:sz w:val="24"/>
                <w:szCs w:val="24"/>
              </w:rPr>
              <w:t>r</w:t>
            </w:r>
            <w:r w:rsidRPr="00755815">
              <w:rPr>
                <w:rStyle w:val="Hyperlink"/>
                <w:rFonts w:eastAsia="Calibri Light"/>
                <w:noProof/>
                <w:spacing w:val="-1"/>
                <w:sz w:val="24"/>
                <w:szCs w:val="24"/>
              </w:rPr>
              <w:t>e</w:t>
            </w:r>
            <w:r w:rsidRPr="00755815">
              <w:rPr>
                <w:rStyle w:val="Hyperlink"/>
                <w:rFonts w:eastAsia="Calibri Light"/>
                <w:noProof/>
                <w:sz w:val="24"/>
                <w:szCs w:val="24"/>
              </w:rPr>
              <w:t>n</w:t>
            </w:r>
            <w:r w:rsidRPr="00755815">
              <w:rPr>
                <w:rStyle w:val="Hyperlink"/>
                <w:rFonts w:eastAsia="Calibri Light"/>
                <w:noProof/>
                <w:spacing w:val="2"/>
                <w:sz w:val="24"/>
                <w:szCs w:val="24"/>
              </w:rPr>
              <w:t>c</w:t>
            </w:r>
            <w:r w:rsidRPr="00755815">
              <w:rPr>
                <w:rStyle w:val="Hyperlink"/>
                <w:rFonts w:eastAsia="Calibri Light"/>
                <w:noProof/>
                <w:sz w:val="24"/>
                <w:szCs w:val="24"/>
              </w:rPr>
              <w:t>y</w:t>
            </w:r>
            <w:r w:rsidRPr="00755815">
              <w:rPr>
                <w:rStyle w:val="Hyperlink"/>
                <w:rFonts w:eastAsia="Calibri Light"/>
                <w:noProof/>
                <w:spacing w:val="-17"/>
                <w:sz w:val="24"/>
                <w:szCs w:val="24"/>
              </w:rPr>
              <w:t xml:space="preserve"> </w:t>
            </w:r>
            <w:r w:rsidRPr="00755815">
              <w:rPr>
                <w:rStyle w:val="Hyperlink"/>
                <w:rFonts w:eastAsia="Calibri Light"/>
                <w:noProof/>
                <w:sz w:val="24"/>
                <w:szCs w:val="24"/>
              </w:rPr>
              <w:t>Pa</w:t>
            </w:r>
            <w:r w:rsidRPr="00755815">
              <w:rPr>
                <w:rStyle w:val="Hyperlink"/>
                <w:rFonts w:eastAsia="Calibri Light"/>
                <w:noProof/>
                <w:spacing w:val="1"/>
                <w:sz w:val="24"/>
                <w:szCs w:val="24"/>
              </w:rPr>
              <w:t>y</w:t>
            </w:r>
            <w:r w:rsidRPr="00755815">
              <w:rPr>
                <w:rStyle w:val="Hyperlink"/>
                <w:rFonts w:eastAsia="Calibri Light"/>
                <w:noProof/>
                <w:spacing w:val="-1"/>
                <w:sz w:val="24"/>
                <w:szCs w:val="24"/>
              </w:rPr>
              <w:t>m</w:t>
            </w:r>
            <w:r w:rsidRPr="00755815">
              <w:rPr>
                <w:rStyle w:val="Hyperlink"/>
                <w:rFonts w:eastAsia="Calibri Light"/>
                <w:noProof/>
                <w:spacing w:val="1"/>
                <w:sz w:val="24"/>
                <w:szCs w:val="24"/>
              </w:rPr>
              <w:t>e</w:t>
            </w:r>
            <w:r w:rsidRPr="00755815">
              <w:rPr>
                <w:rStyle w:val="Hyperlink"/>
                <w:rFonts w:eastAsia="Calibri Light"/>
                <w:noProof/>
                <w:sz w:val="24"/>
                <w:szCs w:val="24"/>
              </w:rPr>
              <w:t>nt</w:t>
            </w:r>
            <w:r w:rsidRPr="00755815">
              <w:rPr>
                <w:rStyle w:val="Hyperlink"/>
                <w:rFonts w:eastAsia="Calibri Light"/>
                <w:noProof/>
                <w:spacing w:val="-9"/>
                <w:sz w:val="24"/>
                <w:szCs w:val="24"/>
              </w:rPr>
              <w:t xml:space="preserve"> </w:t>
            </w:r>
            <w:r w:rsidRPr="00755815">
              <w:rPr>
                <w:rStyle w:val="Hyperlink"/>
                <w:rFonts w:eastAsia="Calibri Light"/>
                <w:noProof/>
                <w:sz w:val="24"/>
                <w:szCs w:val="24"/>
              </w:rPr>
              <w:t>Ga</w:t>
            </w:r>
            <w:r w:rsidRPr="00755815">
              <w:rPr>
                <w:rStyle w:val="Hyperlink"/>
                <w:rFonts w:eastAsia="Calibri Light"/>
                <w:noProof/>
                <w:spacing w:val="2"/>
                <w:sz w:val="24"/>
                <w:szCs w:val="24"/>
              </w:rPr>
              <w:t>t</w:t>
            </w:r>
            <w:r w:rsidRPr="00755815">
              <w:rPr>
                <w:rStyle w:val="Hyperlink"/>
                <w:rFonts w:eastAsia="Calibri Light"/>
                <w:noProof/>
                <w:spacing w:val="-1"/>
                <w:sz w:val="24"/>
                <w:szCs w:val="24"/>
              </w:rPr>
              <w:t>e</w:t>
            </w:r>
            <w:r w:rsidRPr="00755815">
              <w:rPr>
                <w:rStyle w:val="Hyperlink"/>
                <w:rFonts w:eastAsia="Calibri Light"/>
                <w:noProof/>
                <w:spacing w:val="1"/>
                <w:sz w:val="24"/>
                <w:szCs w:val="24"/>
              </w:rPr>
              <w:t>w</w:t>
            </w:r>
            <w:r w:rsidRPr="00755815">
              <w:rPr>
                <w:rStyle w:val="Hyperlink"/>
                <w:rFonts w:eastAsia="Calibri Light"/>
                <w:noProof/>
                <w:sz w:val="24"/>
                <w:szCs w:val="24"/>
              </w:rPr>
              <w:t>ay</w:t>
            </w:r>
            <w:r w:rsidRPr="00755815">
              <w:rPr>
                <w:rStyle w:val="Hyperlink"/>
                <w:rFonts w:eastAsia="Calibri Light"/>
                <w:noProof/>
                <w:spacing w:val="-9"/>
                <w:sz w:val="24"/>
                <w:szCs w:val="24"/>
              </w:rPr>
              <w:t xml:space="preserve"> </w:t>
            </w:r>
            <w:r w:rsidRPr="00755815">
              <w:rPr>
                <w:rStyle w:val="Hyperlink"/>
                <w:rFonts w:eastAsia="Calibri Light"/>
                <w:noProof/>
                <w:spacing w:val="2"/>
                <w:sz w:val="24"/>
                <w:szCs w:val="24"/>
              </w:rPr>
              <w:t>f</w:t>
            </w:r>
            <w:r w:rsidRPr="00755815">
              <w:rPr>
                <w:rStyle w:val="Hyperlink"/>
                <w:rFonts w:eastAsia="Calibri Light"/>
                <w:noProof/>
                <w:sz w:val="24"/>
                <w:szCs w:val="24"/>
              </w:rPr>
              <w:t>or</w:t>
            </w:r>
            <w:r w:rsidRPr="00755815">
              <w:rPr>
                <w:rStyle w:val="Hyperlink"/>
                <w:rFonts w:eastAsia="Calibri Light"/>
                <w:noProof/>
                <w:spacing w:val="2"/>
                <w:sz w:val="24"/>
                <w:szCs w:val="24"/>
              </w:rPr>
              <w:t xml:space="preserve"> M</w:t>
            </w:r>
            <w:r w:rsidRPr="00755815">
              <w:rPr>
                <w:rStyle w:val="Hyperlink"/>
                <w:rFonts w:eastAsia="Calibri Light"/>
                <w:noProof/>
                <w:spacing w:val="-1"/>
                <w:sz w:val="24"/>
                <w:szCs w:val="24"/>
              </w:rPr>
              <w:t>e</w:t>
            </w:r>
            <w:r w:rsidRPr="00755815">
              <w:rPr>
                <w:rStyle w:val="Hyperlink"/>
                <w:rFonts w:eastAsia="Calibri Light"/>
                <w:noProof/>
                <w:sz w:val="24"/>
                <w:szCs w:val="24"/>
              </w:rPr>
              <w:t>rch</w:t>
            </w:r>
            <w:r w:rsidRPr="00755815">
              <w:rPr>
                <w:rStyle w:val="Hyperlink"/>
                <w:rFonts w:eastAsia="Calibri Light"/>
                <w:noProof/>
                <w:spacing w:val="2"/>
                <w:sz w:val="24"/>
                <w:szCs w:val="24"/>
              </w:rPr>
              <w:t>a</w:t>
            </w:r>
            <w:r w:rsidRPr="00755815">
              <w:rPr>
                <w:rStyle w:val="Hyperlink"/>
                <w:rFonts w:eastAsia="Calibri Light"/>
                <w:noProof/>
                <w:sz w:val="24"/>
                <w:szCs w:val="24"/>
              </w:rPr>
              <w:t>nts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_Toc86595140 \h </w:instrText>
            </w:r>
            <w:r w:rsidRPr="00755815">
              <w:rPr>
                <w:noProof/>
                <w:webHidden/>
                <w:sz w:val="24"/>
                <w:szCs w:val="24"/>
              </w:rPr>
            </w:r>
            <w:r w:rsidRPr="00755815">
              <w:rPr>
                <w:noProof/>
                <w:webHidden/>
                <w:sz w:val="24"/>
                <w:szCs w:val="24"/>
              </w:rPr>
              <w:fldChar w:fldCharType="separate"/>
            </w:r>
            <w:r w:rsidR="002B4054">
              <w:rPr>
                <w:noProof/>
                <w:webHidden/>
                <w:sz w:val="24"/>
                <w:szCs w:val="24"/>
              </w:rPr>
              <w:t>33</w:t>
            </w:r>
            <w:r w:rsidRPr="00755815">
              <w:rPr>
                <w:noProof/>
                <w:webHidden/>
                <w:sz w:val="24"/>
                <w:szCs w:val="24"/>
              </w:rPr>
              <w:fldChar w:fldCharType="end"/>
            </w:r>
          </w:hyperlink>
        </w:p>
        <w:p w14:paraId="17647F77" w14:textId="53EACC87"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41"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3</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Centr</w:t>
            </w:r>
            <w:r w:rsidRPr="00755815">
              <w:rPr>
                <w:rStyle w:val="Hyperlink"/>
                <w:rFonts w:eastAsia="Calibri Light"/>
                <w:noProof/>
                <w:spacing w:val="2"/>
                <w:sz w:val="24"/>
                <w:szCs w:val="24"/>
              </w:rPr>
              <w:t>a</w:t>
            </w:r>
            <w:r w:rsidRPr="00755815">
              <w:rPr>
                <w:rStyle w:val="Hyperlink"/>
                <w:rFonts w:eastAsia="Calibri Light"/>
                <w:noProof/>
                <w:sz w:val="24"/>
                <w:szCs w:val="24"/>
              </w:rPr>
              <w:t>l</w:t>
            </w:r>
            <w:r w:rsidRPr="00755815">
              <w:rPr>
                <w:rStyle w:val="Hyperlink"/>
                <w:rFonts w:eastAsia="Calibri Light"/>
                <w:noProof/>
                <w:spacing w:val="-2"/>
                <w:sz w:val="24"/>
                <w:szCs w:val="24"/>
              </w:rPr>
              <w:t>i</w:t>
            </w:r>
            <w:r w:rsidRPr="00755815">
              <w:rPr>
                <w:rStyle w:val="Hyperlink"/>
                <w:rFonts w:eastAsia="Calibri Light"/>
                <w:noProof/>
                <w:spacing w:val="-1"/>
                <w:sz w:val="24"/>
                <w:szCs w:val="24"/>
              </w:rPr>
              <w:t>z</w:t>
            </w:r>
            <w:r w:rsidRPr="00755815">
              <w:rPr>
                <w:rStyle w:val="Hyperlink"/>
                <w:rFonts w:eastAsia="Calibri Light"/>
                <w:noProof/>
                <w:spacing w:val="3"/>
                <w:sz w:val="24"/>
                <w:szCs w:val="24"/>
              </w:rPr>
              <w:t>e</w:t>
            </w:r>
            <w:r w:rsidRPr="00755815">
              <w:rPr>
                <w:rStyle w:val="Hyperlink"/>
                <w:rFonts w:eastAsia="Calibri Light"/>
                <w:noProof/>
                <w:sz w:val="24"/>
                <w:szCs w:val="24"/>
              </w:rPr>
              <w:t>d</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Crypt</w:t>
            </w:r>
            <w:r w:rsidRPr="00755815">
              <w:rPr>
                <w:rStyle w:val="Hyperlink"/>
                <w:rFonts w:eastAsia="Calibri Light"/>
                <w:noProof/>
                <w:spacing w:val="2"/>
                <w:sz w:val="24"/>
                <w:szCs w:val="24"/>
              </w:rPr>
              <w:t>o</w:t>
            </w:r>
            <w:r w:rsidRPr="00755815">
              <w:rPr>
                <w:rStyle w:val="Hyperlink"/>
                <w:rFonts w:eastAsia="Calibri Light"/>
                <w:noProof/>
                <w:spacing w:val="1"/>
                <w:sz w:val="24"/>
                <w:szCs w:val="24"/>
              </w:rPr>
              <w:t>c</w:t>
            </w:r>
            <w:r w:rsidRPr="00755815">
              <w:rPr>
                <w:rStyle w:val="Hyperlink"/>
                <w:rFonts w:eastAsia="Calibri Light"/>
                <w:noProof/>
                <w:sz w:val="24"/>
                <w:szCs w:val="24"/>
              </w:rPr>
              <w:t>urren</w:t>
            </w:r>
            <w:r w:rsidRPr="00755815">
              <w:rPr>
                <w:rStyle w:val="Hyperlink"/>
                <w:rFonts w:eastAsia="Calibri Light"/>
                <w:noProof/>
                <w:spacing w:val="2"/>
                <w:sz w:val="24"/>
                <w:szCs w:val="24"/>
              </w:rPr>
              <w:t>c</w:t>
            </w:r>
            <w:r w:rsidRPr="00755815">
              <w:rPr>
                <w:rStyle w:val="Hyperlink"/>
                <w:rFonts w:eastAsia="Calibri Light"/>
                <w:noProof/>
                <w:sz w:val="24"/>
                <w:szCs w:val="24"/>
              </w:rPr>
              <w:t>y</w:t>
            </w:r>
            <w:r w:rsidRPr="00755815">
              <w:rPr>
                <w:rStyle w:val="Hyperlink"/>
                <w:rFonts w:eastAsia="Calibri Light"/>
                <w:noProof/>
                <w:spacing w:val="-20"/>
                <w:sz w:val="24"/>
                <w:szCs w:val="24"/>
              </w:rPr>
              <w:t xml:space="preserve"> </w:t>
            </w:r>
            <w:r w:rsidRPr="00755815">
              <w:rPr>
                <w:rStyle w:val="Hyperlink"/>
                <w:rFonts w:eastAsia="Calibri Light"/>
                <w:noProof/>
                <w:sz w:val="24"/>
                <w:szCs w:val="24"/>
              </w:rPr>
              <w:t>E</w:t>
            </w:r>
            <w:r w:rsidRPr="00755815">
              <w:rPr>
                <w:rStyle w:val="Hyperlink"/>
                <w:rFonts w:eastAsia="Calibri Light"/>
                <w:noProof/>
                <w:spacing w:val="1"/>
                <w:sz w:val="24"/>
                <w:szCs w:val="24"/>
              </w:rPr>
              <w:t>xc</w:t>
            </w:r>
            <w:r w:rsidRPr="00755815">
              <w:rPr>
                <w:rStyle w:val="Hyperlink"/>
                <w:rFonts w:eastAsia="Calibri Light"/>
                <w:noProof/>
                <w:sz w:val="24"/>
                <w:szCs w:val="24"/>
              </w:rPr>
              <w:t>hange</w:t>
            </w:r>
            <w:r w:rsidRPr="00755815">
              <w:rPr>
                <w:rStyle w:val="Hyperlink"/>
                <w:rFonts w:eastAsia="Calibri Light"/>
                <w:noProof/>
                <w:spacing w:val="-12"/>
                <w:sz w:val="24"/>
                <w:szCs w:val="24"/>
              </w:rPr>
              <w:t xml:space="preserve"> </w:t>
            </w:r>
            <w:r w:rsidRPr="00755815">
              <w:rPr>
                <w:rStyle w:val="Hyperlink"/>
                <w:rFonts w:eastAsia="Calibri Light"/>
                <w:noProof/>
                <w:sz w:val="24"/>
                <w:szCs w:val="24"/>
              </w:rPr>
              <w:t>(CEX)</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_Toc86595141 \h </w:instrText>
            </w:r>
            <w:r w:rsidRPr="00755815">
              <w:rPr>
                <w:noProof/>
                <w:webHidden/>
                <w:sz w:val="24"/>
                <w:szCs w:val="24"/>
              </w:rPr>
            </w:r>
            <w:r w:rsidRPr="00755815">
              <w:rPr>
                <w:noProof/>
                <w:webHidden/>
                <w:sz w:val="24"/>
                <w:szCs w:val="24"/>
              </w:rPr>
              <w:fldChar w:fldCharType="separate"/>
            </w:r>
            <w:r w:rsidR="002B4054">
              <w:rPr>
                <w:noProof/>
                <w:webHidden/>
                <w:sz w:val="24"/>
                <w:szCs w:val="24"/>
              </w:rPr>
              <w:t>36</w:t>
            </w:r>
            <w:r w:rsidRPr="00755815">
              <w:rPr>
                <w:noProof/>
                <w:webHidden/>
                <w:sz w:val="24"/>
                <w:szCs w:val="24"/>
              </w:rPr>
              <w:fldChar w:fldCharType="end"/>
            </w:r>
          </w:hyperlink>
        </w:p>
        <w:p w14:paraId="057AADA9" w14:textId="5345D00D"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42" w:history="1">
            <w:r w:rsidRPr="00755815">
              <w:rPr>
                <w:rStyle w:val="Hyperlink"/>
                <w:rFonts w:eastAsia="Calibri Light"/>
                <w:noProof/>
                <w:sz w:val="24"/>
                <w:szCs w:val="24"/>
              </w:rPr>
              <w:t>7.3</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1.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C</w:t>
            </w:r>
            <w:r w:rsidRPr="00755815">
              <w:rPr>
                <w:rStyle w:val="Hyperlink"/>
                <w:rFonts w:eastAsia="Calibri Light"/>
                <w:noProof/>
                <w:spacing w:val="1"/>
                <w:sz w:val="24"/>
                <w:szCs w:val="24"/>
              </w:rPr>
              <w:t>P</w:t>
            </w:r>
            <w:r w:rsidRPr="00755815">
              <w:rPr>
                <w:rStyle w:val="Hyperlink"/>
                <w:rFonts w:eastAsia="Calibri Light"/>
                <w:noProof/>
                <w:sz w:val="24"/>
                <w:szCs w:val="24"/>
              </w:rPr>
              <w:t>G</w:t>
            </w:r>
            <w:r w:rsidRPr="00755815">
              <w:rPr>
                <w:rStyle w:val="Hyperlink"/>
                <w:rFonts w:eastAsia="Calibri Light"/>
                <w:noProof/>
                <w:spacing w:val="-4"/>
                <w:sz w:val="24"/>
                <w:szCs w:val="24"/>
              </w:rPr>
              <w:t xml:space="preserve"> </w:t>
            </w:r>
            <w:r w:rsidRPr="00755815">
              <w:rPr>
                <w:rStyle w:val="Hyperlink"/>
                <w:rFonts w:eastAsia="Calibri Light"/>
                <w:noProof/>
                <w:sz w:val="24"/>
                <w:szCs w:val="24"/>
              </w:rPr>
              <w:t>API</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_Toc86595142 \h </w:instrText>
            </w:r>
            <w:r w:rsidRPr="00755815">
              <w:rPr>
                <w:noProof/>
                <w:webHidden/>
                <w:sz w:val="24"/>
                <w:szCs w:val="24"/>
              </w:rPr>
            </w:r>
            <w:r w:rsidRPr="00755815">
              <w:rPr>
                <w:noProof/>
                <w:webHidden/>
                <w:sz w:val="24"/>
                <w:szCs w:val="24"/>
              </w:rPr>
              <w:fldChar w:fldCharType="separate"/>
            </w:r>
            <w:r w:rsidR="002B4054">
              <w:rPr>
                <w:noProof/>
                <w:webHidden/>
                <w:sz w:val="24"/>
                <w:szCs w:val="24"/>
              </w:rPr>
              <w:t>36</w:t>
            </w:r>
            <w:r w:rsidRPr="00755815">
              <w:rPr>
                <w:noProof/>
                <w:webHidden/>
                <w:sz w:val="24"/>
                <w:szCs w:val="24"/>
              </w:rPr>
              <w:fldChar w:fldCharType="end"/>
            </w:r>
          </w:hyperlink>
        </w:p>
        <w:p w14:paraId="4E64CD10" w14:textId="40303AB5"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43" w:history="1">
            <w:r w:rsidRPr="00755815">
              <w:rPr>
                <w:rStyle w:val="Hyperlink"/>
                <w:rFonts w:eastAsia="Calibri Light"/>
                <w:noProof/>
                <w:sz w:val="24"/>
                <w:szCs w:val="24"/>
              </w:rPr>
              <w:t>7.3</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2. </w:t>
            </w:r>
            <w:r w:rsidRPr="00755815">
              <w:rPr>
                <w:rStyle w:val="Hyperlink"/>
                <w:rFonts w:eastAsia="Calibri Light"/>
                <w:noProof/>
                <w:spacing w:val="13"/>
                <w:sz w:val="24"/>
                <w:szCs w:val="24"/>
              </w:rPr>
              <w:t xml:space="preserve"> </w:t>
            </w:r>
            <w:r w:rsidRPr="00755815">
              <w:rPr>
                <w:rStyle w:val="Hyperlink"/>
                <w:rFonts w:eastAsia="Calibri Light"/>
                <w:noProof/>
                <w:spacing w:val="-1"/>
                <w:sz w:val="24"/>
                <w:szCs w:val="24"/>
              </w:rPr>
              <w:t>I</w:t>
            </w:r>
            <w:r w:rsidRPr="00755815">
              <w:rPr>
                <w:rStyle w:val="Hyperlink"/>
                <w:rFonts w:eastAsia="Calibri Light"/>
                <w:noProof/>
                <w:sz w:val="24"/>
                <w:szCs w:val="24"/>
              </w:rPr>
              <w:t>nte</w:t>
            </w:r>
            <w:r w:rsidRPr="00755815">
              <w:rPr>
                <w:rStyle w:val="Hyperlink"/>
                <w:rFonts w:eastAsia="Calibri Light"/>
                <w:noProof/>
                <w:spacing w:val="2"/>
                <w:sz w:val="24"/>
                <w:szCs w:val="24"/>
              </w:rPr>
              <w:t>r</w:t>
            </w:r>
            <w:r w:rsidRPr="00755815">
              <w:rPr>
                <w:rStyle w:val="Hyperlink"/>
                <w:rFonts w:eastAsia="Calibri Light"/>
                <w:noProof/>
                <w:sz w:val="24"/>
                <w:szCs w:val="24"/>
              </w:rPr>
              <w:t>nal</w:t>
            </w:r>
            <w:r w:rsidRPr="00755815">
              <w:rPr>
                <w:rStyle w:val="Hyperlink"/>
                <w:rFonts w:eastAsia="Calibri Light"/>
                <w:noProof/>
                <w:spacing w:val="-8"/>
                <w:sz w:val="24"/>
                <w:szCs w:val="24"/>
              </w:rPr>
              <w:t xml:space="preserve"> </w:t>
            </w:r>
            <w:r w:rsidRPr="00755815">
              <w:rPr>
                <w:rStyle w:val="Hyperlink"/>
                <w:rFonts w:eastAsia="Calibri Light"/>
                <w:noProof/>
                <w:sz w:val="24"/>
                <w:szCs w:val="24"/>
              </w:rPr>
              <w:t>w</w:t>
            </w:r>
            <w:r w:rsidRPr="00755815">
              <w:rPr>
                <w:rStyle w:val="Hyperlink"/>
                <w:rFonts w:eastAsia="Calibri Light"/>
                <w:noProof/>
                <w:spacing w:val="1"/>
                <w:sz w:val="24"/>
                <w:szCs w:val="24"/>
              </w:rPr>
              <w:t>a</w:t>
            </w:r>
            <w:r w:rsidRPr="00755815">
              <w:rPr>
                <w:rStyle w:val="Hyperlink"/>
                <w:rFonts w:eastAsia="Calibri Light"/>
                <w:noProof/>
                <w:sz w:val="24"/>
                <w:szCs w:val="24"/>
              </w:rPr>
              <w:t>lle</w:t>
            </w:r>
            <w:r w:rsidRPr="00755815">
              <w:rPr>
                <w:rStyle w:val="Hyperlink"/>
                <w:rFonts w:eastAsia="Calibri Light"/>
                <w:noProof/>
                <w:spacing w:val="1"/>
                <w:sz w:val="24"/>
                <w:szCs w:val="24"/>
              </w:rPr>
              <w:t>t</w:t>
            </w:r>
            <w:r w:rsidRPr="00755815">
              <w:rPr>
                <w:rStyle w:val="Hyperlink"/>
                <w:rFonts w:eastAsia="Calibri Light"/>
                <w:noProof/>
                <w:sz w:val="24"/>
                <w:szCs w:val="24"/>
              </w:rPr>
              <w:t>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_Toc86595143 \h </w:instrText>
            </w:r>
            <w:r w:rsidRPr="00755815">
              <w:rPr>
                <w:noProof/>
                <w:webHidden/>
                <w:sz w:val="24"/>
                <w:szCs w:val="24"/>
              </w:rPr>
            </w:r>
            <w:r w:rsidRPr="00755815">
              <w:rPr>
                <w:noProof/>
                <w:webHidden/>
                <w:sz w:val="24"/>
                <w:szCs w:val="24"/>
              </w:rPr>
              <w:fldChar w:fldCharType="separate"/>
            </w:r>
            <w:r w:rsidR="002B4054">
              <w:rPr>
                <w:noProof/>
                <w:webHidden/>
                <w:sz w:val="24"/>
                <w:szCs w:val="24"/>
              </w:rPr>
              <w:t>36</w:t>
            </w:r>
            <w:r w:rsidRPr="00755815">
              <w:rPr>
                <w:noProof/>
                <w:webHidden/>
                <w:sz w:val="24"/>
                <w:szCs w:val="24"/>
              </w:rPr>
              <w:fldChar w:fldCharType="end"/>
            </w:r>
          </w:hyperlink>
        </w:p>
        <w:p w14:paraId="0C1BC026" w14:textId="2C4EEEEA"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44" w:history="1">
            <w:r w:rsidRPr="00755815">
              <w:rPr>
                <w:rStyle w:val="Hyperlink"/>
                <w:rFonts w:eastAsia="Calibri Light"/>
                <w:noProof/>
                <w:sz w:val="24"/>
                <w:szCs w:val="24"/>
              </w:rPr>
              <w:t>7.3</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3.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T</w:t>
            </w:r>
            <w:r w:rsidRPr="00755815">
              <w:rPr>
                <w:rStyle w:val="Hyperlink"/>
                <w:rFonts w:eastAsia="Calibri Light"/>
                <w:noProof/>
                <w:spacing w:val="-1"/>
                <w:sz w:val="24"/>
                <w:szCs w:val="24"/>
              </w:rPr>
              <w:t>r</w:t>
            </w:r>
            <w:r w:rsidRPr="00755815">
              <w:rPr>
                <w:rStyle w:val="Hyperlink"/>
                <w:rFonts w:eastAsia="Calibri Light"/>
                <w:noProof/>
                <w:sz w:val="24"/>
                <w:szCs w:val="24"/>
              </w:rPr>
              <w:t>ading</w:t>
            </w:r>
            <w:r w:rsidRPr="00755815">
              <w:rPr>
                <w:rStyle w:val="Hyperlink"/>
                <w:rFonts w:eastAsia="Calibri Light"/>
                <w:noProof/>
                <w:spacing w:val="-8"/>
                <w:sz w:val="24"/>
                <w:szCs w:val="24"/>
              </w:rPr>
              <w:t xml:space="preserve"> </w:t>
            </w:r>
            <w:r w:rsidRPr="00755815">
              <w:rPr>
                <w:rStyle w:val="Hyperlink"/>
                <w:rFonts w:eastAsia="Calibri Light"/>
                <w:noProof/>
                <w:spacing w:val="3"/>
                <w:sz w:val="24"/>
                <w:szCs w:val="24"/>
              </w:rPr>
              <w:t>z</w:t>
            </w:r>
            <w:r w:rsidRPr="00755815">
              <w:rPr>
                <w:rStyle w:val="Hyperlink"/>
                <w:rFonts w:eastAsia="Calibri Light"/>
                <w:noProof/>
                <w:sz w:val="24"/>
                <w:szCs w:val="24"/>
              </w:rPr>
              <w:t>o</w:t>
            </w:r>
            <w:r w:rsidRPr="00755815">
              <w:rPr>
                <w:rStyle w:val="Hyperlink"/>
                <w:rFonts w:eastAsia="Calibri Light"/>
                <w:noProof/>
                <w:spacing w:val="-1"/>
                <w:sz w:val="24"/>
                <w:szCs w:val="24"/>
              </w:rPr>
              <w:t>n</w:t>
            </w:r>
            <w:r w:rsidRPr="00755815">
              <w:rPr>
                <w:rStyle w:val="Hyperlink"/>
                <w:rFonts w:eastAsia="Calibri Light"/>
                <w:noProof/>
                <w:sz w:val="24"/>
                <w:szCs w:val="24"/>
              </w:rPr>
              <w:t>e</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_Toc86595144 \h </w:instrText>
            </w:r>
            <w:r w:rsidRPr="00755815">
              <w:rPr>
                <w:noProof/>
                <w:webHidden/>
                <w:sz w:val="24"/>
                <w:szCs w:val="24"/>
              </w:rPr>
            </w:r>
            <w:r w:rsidRPr="00755815">
              <w:rPr>
                <w:noProof/>
                <w:webHidden/>
                <w:sz w:val="24"/>
                <w:szCs w:val="24"/>
              </w:rPr>
              <w:fldChar w:fldCharType="separate"/>
            </w:r>
            <w:r w:rsidR="002B4054">
              <w:rPr>
                <w:noProof/>
                <w:webHidden/>
                <w:sz w:val="24"/>
                <w:szCs w:val="24"/>
              </w:rPr>
              <w:t>37</w:t>
            </w:r>
            <w:r w:rsidRPr="00755815">
              <w:rPr>
                <w:noProof/>
                <w:webHidden/>
                <w:sz w:val="24"/>
                <w:szCs w:val="24"/>
              </w:rPr>
              <w:fldChar w:fldCharType="end"/>
            </w:r>
          </w:hyperlink>
        </w:p>
        <w:p w14:paraId="1FA72369" w14:textId="34E1717A"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45" w:history="1">
            <w:r w:rsidRPr="00755815">
              <w:rPr>
                <w:rStyle w:val="Hyperlink"/>
                <w:rFonts w:eastAsia="Calibri Light"/>
                <w:noProof/>
                <w:sz w:val="24"/>
                <w:szCs w:val="24"/>
              </w:rPr>
              <w:t>7.3</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4.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N</w:t>
            </w:r>
            <w:r w:rsidRPr="00755815">
              <w:rPr>
                <w:rStyle w:val="Hyperlink"/>
                <w:rFonts w:eastAsia="Calibri Light"/>
                <w:noProof/>
                <w:spacing w:val="-1"/>
                <w:sz w:val="24"/>
                <w:szCs w:val="24"/>
              </w:rPr>
              <w:t>o</w:t>
            </w:r>
            <w:r w:rsidRPr="00755815">
              <w:rPr>
                <w:rStyle w:val="Hyperlink"/>
                <w:rFonts w:eastAsia="Calibri Light"/>
                <w:noProof/>
                <w:sz w:val="24"/>
                <w:szCs w:val="24"/>
              </w:rPr>
              <w:t>-</w:t>
            </w:r>
            <w:r w:rsidRPr="00755815">
              <w:rPr>
                <w:rStyle w:val="Hyperlink"/>
                <w:rFonts w:eastAsia="Calibri Light"/>
                <w:noProof/>
                <w:spacing w:val="1"/>
                <w:sz w:val="24"/>
                <w:szCs w:val="24"/>
              </w:rPr>
              <w:t>K</w:t>
            </w:r>
            <w:r w:rsidRPr="00755815">
              <w:rPr>
                <w:rStyle w:val="Hyperlink"/>
                <w:rFonts w:eastAsia="Calibri Light"/>
                <w:noProof/>
                <w:sz w:val="24"/>
                <w:szCs w:val="24"/>
              </w:rPr>
              <w:t>YC</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_Toc86595145 \h </w:instrText>
            </w:r>
            <w:r w:rsidRPr="00755815">
              <w:rPr>
                <w:noProof/>
                <w:webHidden/>
                <w:sz w:val="24"/>
                <w:szCs w:val="24"/>
              </w:rPr>
            </w:r>
            <w:r w:rsidRPr="00755815">
              <w:rPr>
                <w:noProof/>
                <w:webHidden/>
                <w:sz w:val="24"/>
                <w:szCs w:val="24"/>
              </w:rPr>
              <w:fldChar w:fldCharType="separate"/>
            </w:r>
            <w:r w:rsidR="002B4054">
              <w:rPr>
                <w:noProof/>
                <w:webHidden/>
                <w:sz w:val="24"/>
                <w:szCs w:val="24"/>
              </w:rPr>
              <w:t>37</w:t>
            </w:r>
            <w:r w:rsidRPr="00755815">
              <w:rPr>
                <w:noProof/>
                <w:webHidden/>
                <w:sz w:val="24"/>
                <w:szCs w:val="24"/>
              </w:rPr>
              <w:fldChar w:fldCharType="end"/>
            </w:r>
          </w:hyperlink>
        </w:p>
        <w:p w14:paraId="6A06300F" w14:textId="58BA8B1E"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46" w:history="1">
            <w:r w:rsidRPr="00755815">
              <w:rPr>
                <w:rStyle w:val="Hyperlink"/>
                <w:rFonts w:eastAsia="Calibri Light"/>
                <w:noProof/>
                <w:sz w:val="24"/>
                <w:szCs w:val="24"/>
              </w:rPr>
              <w:t>7.3</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5.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Pr</w:t>
            </w:r>
            <w:r w:rsidRPr="00755815">
              <w:rPr>
                <w:rStyle w:val="Hyperlink"/>
                <w:rFonts w:eastAsia="Calibri Light"/>
                <w:noProof/>
                <w:spacing w:val="1"/>
                <w:sz w:val="24"/>
                <w:szCs w:val="24"/>
              </w:rPr>
              <w:t>e</w:t>
            </w:r>
            <w:r w:rsidRPr="00755815">
              <w:rPr>
                <w:rStyle w:val="Hyperlink"/>
                <w:rFonts w:eastAsia="Calibri Light"/>
                <w:noProof/>
                <w:spacing w:val="-1"/>
                <w:sz w:val="24"/>
                <w:szCs w:val="24"/>
              </w:rPr>
              <w:t>m</w:t>
            </w:r>
            <w:r w:rsidRPr="00755815">
              <w:rPr>
                <w:rStyle w:val="Hyperlink"/>
                <w:rFonts w:eastAsia="Calibri Light"/>
                <w:noProof/>
                <w:sz w:val="24"/>
                <w:szCs w:val="24"/>
              </w:rPr>
              <w:t>i</w:t>
            </w:r>
            <w:r w:rsidRPr="00755815">
              <w:rPr>
                <w:rStyle w:val="Hyperlink"/>
                <w:rFonts w:eastAsia="Calibri Light"/>
                <w:noProof/>
                <w:spacing w:val="2"/>
                <w:sz w:val="24"/>
                <w:szCs w:val="24"/>
              </w:rPr>
              <w:t>u</w:t>
            </w:r>
            <w:r w:rsidRPr="00755815">
              <w:rPr>
                <w:rStyle w:val="Hyperlink"/>
                <w:rFonts w:eastAsia="Calibri Light"/>
                <w:noProof/>
                <w:sz w:val="24"/>
                <w:szCs w:val="24"/>
              </w:rPr>
              <w:t>m</w:t>
            </w:r>
            <w:r w:rsidRPr="00755815">
              <w:rPr>
                <w:rStyle w:val="Hyperlink"/>
                <w:rFonts w:eastAsia="Calibri Light"/>
                <w:noProof/>
                <w:spacing w:val="-12"/>
                <w:sz w:val="24"/>
                <w:szCs w:val="24"/>
              </w:rPr>
              <w:t xml:space="preserve"> </w:t>
            </w:r>
            <w:r w:rsidRPr="00755815">
              <w:rPr>
                <w:rStyle w:val="Hyperlink"/>
                <w:rFonts w:eastAsia="Calibri Light"/>
                <w:noProof/>
                <w:sz w:val="24"/>
                <w:szCs w:val="24"/>
              </w:rPr>
              <w:t>A</w:t>
            </w:r>
            <w:r w:rsidRPr="00755815">
              <w:rPr>
                <w:rStyle w:val="Hyperlink"/>
                <w:rFonts w:eastAsia="Calibri Light"/>
                <w:noProof/>
                <w:spacing w:val="3"/>
                <w:sz w:val="24"/>
                <w:szCs w:val="24"/>
              </w:rPr>
              <w:t>P</w:t>
            </w:r>
            <w:r w:rsidRPr="00755815">
              <w:rPr>
                <w:rStyle w:val="Hyperlink"/>
                <w:rFonts w:eastAsia="Calibri Light"/>
                <w:noProof/>
                <w:sz w:val="24"/>
                <w:szCs w:val="24"/>
              </w:rPr>
              <w:t>I</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_Toc86595146 \h </w:instrText>
            </w:r>
            <w:r w:rsidRPr="00755815">
              <w:rPr>
                <w:noProof/>
                <w:webHidden/>
                <w:sz w:val="24"/>
                <w:szCs w:val="24"/>
              </w:rPr>
            </w:r>
            <w:r w:rsidRPr="00755815">
              <w:rPr>
                <w:noProof/>
                <w:webHidden/>
                <w:sz w:val="24"/>
                <w:szCs w:val="24"/>
              </w:rPr>
              <w:fldChar w:fldCharType="separate"/>
            </w:r>
            <w:r w:rsidR="002B4054">
              <w:rPr>
                <w:noProof/>
                <w:webHidden/>
                <w:sz w:val="24"/>
                <w:szCs w:val="24"/>
              </w:rPr>
              <w:t>37</w:t>
            </w:r>
            <w:r w:rsidRPr="00755815">
              <w:rPr>
                <w:noProof/>
                <w:webHidden/>
                <w:sz w:val="24"/>
                <w:szCs w:val="24"/>
              </w:rPr>
              <w:fldChar w:fldCharType="end"/>
            </w:r>
          </w:hyperlink>
        </w:p>
        <w:p w14:paraId="0A6EA324" w14:textId="1D346CF8"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47" w:history="1">
            <w:r w:rsidRPr="00755815">
              <w:rPr>
                <w:rStyle w:val="Hyperlink"/>
                <w:rFonts w:eastAsia="Calibri Light"/>
                <w:noProof/>
                <w:sz w:val="24"/>
                <w:szCs w:val="24"/>
              </w:rPr>
              <w:t>7.3</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6.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M</w:t>
            </w:r>
            <w:r w:rsidRPr="00755815">
              <w:rPr>
                <w:rStyle w:val="Hyperlink"/>
                <w:rFonts w:eastAsia="Calibri Light"/>
                <w:noProof/>
                <w:spacing w:val="-1"/>
                <w:sz w:val="24"/>
                <w:szCs w:val="24"/>
              </w:rPr>
              <w:t>u</w:t>
            </w:r>
            <w:r w:rsidRPr="00755815">
              <w:rPr>
                <w:rStyle w:val="Hyperlink"/>
                <w:rFonts w:eastAsia="Calibri Light"/>
                <w:noProof/>
                <w:sz w:val="24"/>
                <w:szCs w:val="24"/>
              </w:rPr>
              <w:t>l</w:t>
            </w:r>
            <w:r w:rsidRPr="00755815">
              <w:rPr>
                <w:rStyle w:val="Hyperlink"/>
                <w:rFonts w:eastAsia="Calibri Light"/>
                <w:noProof/>
                <w:spacing w:val="1"/>
                <w:sz w:val="24"/>
                <w:szCs w:val="24"/>
              </w:rPr>
              <w:t>t</w:t>
            </w:r>
            <w:r w:rsidRPr="00755815">
              <w:rPr>
                <w:rStyle w:val="Hyperlink"/>
                <w:rFonts w:eastAsia="Calibri Light"/>
                <w:noProof/>
                <w:sz w:val="24"/>
                <w:szCs w:val="24"/>
              </w:rPr>
              <w:t>il</w:t>
            </w:r>
            <w:r w:rsidRPr="00755815">
              <w:rPr>
                <w:rStyle w:val="Hyperlink"/>
                <w:rFonts w:eastAsia="Calibri Light"/>
                <w:noProof/>
                <w:spacing w:val="1"/>
                <w:sz w:val="24"/>
                <w:szCs w:val="24"/>
              </w:rPr>
              <w:t>i</w:t>
            </w:r>
            <w:r w:rsidRPr="00755815">
              <w:rPr>
                <w:rStyle w:val="Hyperlink"/>
                <w:rFonts w:eastAsia="Calibri Light"/>
                <w:noProof/>
                <w:sz w:val="24"/>
                <w:szCs w:val="24"/>
              </w:rPr>
              <w:t>ngual</w:t>
            </w:r>
            <w:r w:rsidRPr="00755815">
              <w:rPr>
                <w:rStyle w:val="Hyperlink"/>
                <w:rFonts w:eastAsia="Calibri Light"/>
                <w:noProof/>
                <w:spacing w:val="-11"/>
                <w:sz w:val="24"/>
                <w:szCs w:val="24"/>
              </w:rPr>
              <w:t xml:space="preserve"> </w:t>
            </w:r>
            <w:r w:rsidRPr="00755815">
              <w:rPr>
                <w:rStyle w:val="Hyperlink"/>
                <w:rFonts w:eastAsia="Calibri Light"/>
                <w:noProof/>
                <w:sz w:val="24"/>
                <w:szCs w:val="24"/>
              </w:rPr>
              <w:t>su</w:t>
            </w:r>
            <w:r w:rsidRPr="00755815">
              <w:rPr>
                <w:rStyle w:val="Hyperlink"/>
                <w:rFonts w:eastAsia="Calibri Light"/>
                <w:noProof/>
                <w:spacing w:val="2"/>
                <w:sz w:val="24"/>
                <w:szCs w:val="24"/>
              </w:rPr>
              <w:t>p</w:t>
            </w:r>
            <w:r w:rsidRPr="00755815">
              <w:rPr>
                <w:rStyle w:val="Hyperlink"/>
                <w:rFonts w:eastAsia="Calibri Light"/>
                <w:noProof/>
                <w:sz w:val="24"/>
                <w:szCs w:val="24"/>
              </w:rPr>
              <w:t>p</w:t>
            </w:r>
            <w:r w:rsidRPr="00755815">
              <w:rPr>
                <w:rStyle w:val="Hyperlink"/>
                <w:rFonts w:eastAsia="Calibri Light"/>
                <w:noProof/>
                <w:spacing w:val="-1"/>
                <w:sz w:val="24"/>
                <w:szCs w:val="24"/>
              </w:rPr>
              <w:t>o</w:t>
            </w:r>
            <w:r w:rsidRPr="00755815">
              <w:rPr>
                <w:rStyle w:val="Hyperlink"/>
                <w:rFonts w:eastAsia="Calibri Light"/>
                <w:noProof/>
                <w:sz w:val="24"/>
                <w:szCs w:val="24"/>
              </w:rPr>
              <w:t>rt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_Toc86595147 \h </w:instrText>
            </w:r>
            <w:r w:rsidRPr="00755815">
              <w:rPr>
                <w:noProof/>
                <w:webHidden/>
                <w:sz w:val="24"/>
                <w:szCs w:val="24"/>
              </w:rPr>
            </w:r>
            <w:r w:rsidRPr="00755815">
              <w:rPr>
                <w:noProof/>
                <w:webHidden/>
                <w:sz w:val="24"/>
                <w:szCs w:val="24"/>
              </w:rPr>
              <w:fldChar w:fldCharType="separate"/>
            </w:r>
            <w:r w:rsidR="002B4054">
              <w:rPr>
                <w:noProof/>
                <w:webHidden/>
                <w:sz w:val="24"/>
                <w:szCs w:val="24"/>
              </w:rPr>
              <w:t>37</w:t>
            </w:r>
            <w:r w:rsidRPr="00755815">
              <w:rPr>
                <w:noProof/>
                <w:webHidden/>
                <w:sz w:val="24"/>
                <w:szCs w:val="24"/>
              </w:rPr>
              <w:fldChar w:fldCharType="end"/>
            </w:r>
          </w:hyperlink>
        </w:p>
        <w:p w14:paraId="517560F0" w14:textId="1D2B9716"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48" w:history="1">
            <w:r w:rsidRPr="00755815">
              <w:rPr>
                <w:rStyle w:val="Hyperlink"/>
                <w:rFonts w:eastAsia="Calibri Light"/>
                <w:noProof/>
                <w:sz w:val="24"/>
                <w:szCs w:val="24"/>
              </w:rPr>
              <w:t>7.3</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7.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Apps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_Toc86595148 \h </w:instrText>
            </w:r>
            <w:r w:rsidRPr="00755815">
              <w:rPr>
                <w:noProof/>
                <w:webHidden/>
                <w:sz w:val="24"/>
                <w:szCs w:val="24"/>
              </w:rPr>
            </w:r>
            <w:r w:rsidRPr="00755815">
              <w:rPr>
                <w:noProof/>
                <w:webHidden/>
                <w:sz w:val="24"/>
                <w:szCs w:val="24"/>
              </w:rPr>
              <w:fldChar w:fldCharType="separate"/>
            </w:r>
            <w:r w:rsidR="002B4054">
              <w:rPr>
                <w:noProof/>
                <w:webHidden/>
                <w:sz w:val="24"/>
                <w:szCs w:val="24"/>
              </w:rPr>
              <w:t>38</w:t>
            </w:r>
            <w:r w:rsidRPr="00755815">
              <w:rPr>
                <w:noProof/>
                <w:webHidden/>
                <w:sz w:val="24"/>
                <w:szCs w:val="24"/>
              </w:rPr>
              <w:fldChar w:fldCharType="end"/>
            </w:r>
          </w:hyperlink>
        </w:p>
        <w:p w14:paraId="1F14AE42" w14:textId="11F25770"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49" w:history="1">
            <w:r w:rsidRPr="00755815">
              <w:rPr>
                <w:rStyle w:val="Hyperlink"/>
                <w:rFonts w:eastAsia="Calibri Light"/>
                <w:noProof/>
                <w:sz w:val="24"/>
                <w:szCs w:val="24"/>
              </w:rPr>
              <w:t>7.3</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8.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Sup</w:t>
            </w:r>
            <w:r w:rsidRPr="00755815">
              <w:rPr>
                <w:rStyle w:val="Hyperlink"/>
                <w:rFonts w:eastAsia="Calibri Light"/>
                <w:noProof/>
                <w:spacing w:val="-1"/>
                <w:sz w:val="24"/>
                <w:szCs w:val="24"/>
              </w:rPr>
              <w:t>p</w:t>
            </w:r>
            <w:r w:rsidRPr="00755815">
              <w:rPr>
                <w:rStyle w:val="Hyperlink"/>
                <w:rFonts w:eastAsia="Calibri Light"/>
                <w:noProof/>
                <w:spacing w:val="1"/>
                <w:sz w:val="24"/>
                <w:szCs w:val="24"/>
              </w:rPr>
              <w:t>o</w:t>
            </w:r>
            <w:r w:rsidRPr="00755815">
              <w:rPr>
                <w:rStyle w:val="Hyperlink"/>
                <w:rFonts w:eastAsia="Calibri Light"/>
                <w:noProof/>
                <w:sz w:val="24"/>
                <w:szCs w:val="24"/>
              </w:rPr>
              <w:t>rt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_Toc86595149 \h </w:instrText>
            </w:r>
            <w:r w:rsidRPr="00755815">
              <w:rPr>
                <w:noProof/>
                <w:webHidden/>
                <w:sz w:val="24"/>
                <w:szCs w:val="24"/>
              </w:rPr>
            </w:r>
            <w:r w:rsidRPr="00755815">
              <w:rPr>
                <w:noProof/>
                <w:webHidden/>
                <w:sz w:val="24"/>
                <w:szCs w:val="24"/>
              </w:rPr>
              <w:fldChar w:fldCharType="separate"/>
            </w:r>
            <w:r w:rsidR="002B4054">
              <w:rPr>
                <w:noProof/>
                <w:webHidden/>
                <w:sz w:val="24"/>
                <w:szCs w:val="24"/>
              </w:rPr>
              <w:t>38</w:t>
            </w:r>
            <w:r w:rsidRPr="00755815">
              <w:rPr>
                <w:noProof/>
                <w:webHidden/>
                <w:sz w:val="24"/>
                <w:szCs w:val="24"/>
              </w:rPr>
              <w:fldChar w:fldCharType="end"/>
            </w:r>
          </w:hyperlink>
        </w:p>
        <w:p w14:paraId="776DCFFF" w14:textId="3F22BE65"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50" w:history="1">
            <w:r w:rsidRPr="00755815">
              <w:rPr>
                <w:rStyle w:val="Hyperlink"/>
                <w:rFonts w:eastAsia="Calibri Light"/>
                <w:noProof/>
                <w:sz w:val="24"/>
                <w:szCs w:val="24"/>
              </w:rPr>
              <w:t>7.3</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9.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Ann</w:t>
            </w:r>
            <w:r w:rsidRPr="00755815">
              <w:rPr>
                <w:rStyle w:val="Hyperlink"/>
                <w:rFonts w:eastAsia="Calibri Light"/>
                <w:noProof/>
                <w:spacing w:val="-1"/>
                <w:sz w:val="24"/>
                <w:szCs w:val="24"/>
              </w:rPr>
              <w:t>o</w:t>
            </w:r>
            <w:r w:rsidRPr="00755815">
              <w:rPr>
                <w:rStyle w:val="Hyperlink"/>
                <w:rFonts w:eastAsia="Calibri Light"/>
                <w:noProof/>
                <w:spacing w:val="2"/>
                <w:sz w:val="24"/>
                <w:szCs w:val="24"/>
              </w:rPr>
              <w:t>u</w:t>
            </w:r>
            <w:r w:rsidRPr="00755815">
              <w:rPr>
                <w:rStyle w:val="Hyperlink"/>
                <w:rFonts w:eastAsia="Calibri Light"/>
                <w:noProof/>
                <w:sz w:val="24"/>
                <w:szCs w:val="24"/>
              </w:rPr>
              <w:t>nc</w:t>
            </w:r>
            <w:r w:rsidRPr="00755815">
              <w:rPr>
                <w:rStyle w:val="Hyperlink"/>
                <w:rFonts w:eastAsia="Calibri Light"/>
                <w:noProof/>
                <w:spacing w:val="1"/>
                <w:sz w:val="24"/>
                <w:szCs w:val="24"/>
              </w:rPr>
              <w:t>em</w:t>
            </w:r>
            <w:r w:rsidRPr="00755815">
              <w:rPr>
                <w:rStyle w:val="Hyperlink"/>
                <w:rFonts w:eastAsia="Calibri Light"/>
                <w:noProof/>
                <w:spacing w:val="-1"/>
                <w:sz w:val="24"/>
                <w:szCs w:val="24"/>
              </w:rPr>
              <w:t>e</w:t>
            </w:r>
            <w:r w:rsidRPr="00755815">
              <w:rPr>
                <w:rStyle w:val="Hyperlink"/>
                <w:rFonts w:eastAsia="Calibri Light"/>
                <w:noProof/>
                <w:sz w:val="24"/>
                <w:szCs w:val="24"/>
              </w:rPr>
              <w:t>nts</w:t>
            </w:r>
            <w:r w:rsidRPr="00755815">
              <w:rPr>
                <w:rStyle w:val="Hyperlink"/>
                <w:rFonts w:eastAsia="Calibri Light"/>
                <w:noProof/>
                <w:spacing w:val="-17"/>
                <w:sz w:val="24"/>
                <w:szCs w:val="24"/>
              </w:rPr>
              <w:t xml:space="preserve"> </w:t>
            </w:r>
            <w:r w:rsidRPr="00755815">
              <w:rPr>
                <w:rStyle w:val="Hyperlink"/>
                <w:rFonts w:eastAsia="Calibri Light"/>
                <w:noProof/>
                <w:sz w:val="24"/>
                <w:szCs w:val="24"/>
              </w:rPr>
              <w:t>and</w:t>
            </w:r>
            <w:r w:rsidRPr="00755815">
              <w:rPr>
                <w:rStyle w:val="Hyperlink"/>
                <w:rFonts w:eastAsia="Calibri Light"/>
                <w:noProof/>
                <w:spacing w:val="-3"/>
                <w:sz w:val="24"/>
                <w:szCs w:val="24"/>
              </w:rPr>
              <w:t xml:space="preserve"> </w:t>
            </w:r>
            <w:r w:rsidRPr="00755815">
              <w:rPr>
                <w:rStyle w:val="Hyperlink"/>
                <w:rFonts w:eastAsia="Calibri Light"/>
                <w:noProof/>
                <w:spacing w:val="2"/>
                <w:sz w:val="24"/>
                <w:szCs w:val="24"/>
              </w:rPr>
              <w:t>N</w:t>
            </w:r>
            <w:r w:rsidRPr="00755815">
              <w:rPr>
                <w:rStyle w:val="Hyperlink"/>
                <w:rFonts w:eastAsia="Calibri Light"/>
                <w:noProof/>
                <w:spacing w:val="-1"/>
                <w:sz w:val="24"/>
                <w:szCs w:val="24"/>
              </w:rPr>
              <w:t>e</w:t>
            </w:r>
            <w:r w:rsidRPr="00755815">
              <w:rPr>
                <w:rStyle w:val="Hyperlink"/>
                <w:rFonts w:eastAsia="Calibri Light"/>
                <w:noProof/>
                <w:spacing w:val="1"/>
                <w:sz w:val="24"/>
                <w:szCs w:val="24"/>
              </w:rPr>
              <w:t>w</w:t>
            </w:r>
            <w:r w:rsidRPr="00755815">
              <w:rPr>
                <w:rStyle w:val="Hyperlink"/>
                <w:rFonts w:eastAsia="Calibri Light"/>
                <w:noProof/>
                <w:sz w:val="24"/>
                <w:szCs w:val="24"/>
              </w:rPr>
              <w:t>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_Toc86595150 \h </w:instrText>
            </w:r>
            <w:r w:rsidRPr="00755815">
              <w:rPr>
                <w:noProof/>
                <w:webHidden/>
                <w:sz w:val="24"/>
                <w:szCs w:val="24"/>
              </w:rPr>
            </w:r>
            <w:r w:rsidRPr="00755815">
              <w:rPr>
                <w:noProof/>
                <w:webHidden/>
                <w:sz w:val="24"/>
                <w:szCs w:val="24"/>
              </w:rPr>
              <w:fldChar w:fldCharType="separate"/>
            </w:r>
            <w:r w:rsidR="002B4054">
              <w:rPr>
                <w:noProof/>
                <w:webHidden/>
                <w:sz w:val="24"/>
                <w:szCs w:val="24"/>
              </w:rPr>
              <w:t>38</w:t>
            </w:r>
            <w:r w:rsidRPr="00755815">
              <w:rPr>
                <w:noProof/>
                <w:webHidden/>
                <w:sz w:val="24"/>
                <w:szCs w:val="24"/>
              </w:rPr>
              <w:fldChar w:fldCharType="end"/>
            </w:r>
          </w:hyperlink>
        </w:p>
        <w:p w14:paraId="4AD1686A" w14:textId="1851D549"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51"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4</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D</w:t>
            </w:r>
            <w:r w:rsidRPr="00755815">
              <w:rPr>
                <w:rStyle w:val="Hyperlink"/>
                <w:rFonts w:eastAsia="Calibri Light"/>
                <w:noProof/>
                <w:spacing w:val="1"/>
                <w:sz w:val="24"/>
                <w:szCs w:val="24"/>
              </w:rPr>
              <w:t>ec</w:t>
            </w:r>
            <w:r w:rsidRPr="00755815">
              <w:rPr>
                <w:rStyle w:val="Hyperlink"/>
                <w:rFonts w:eastAsia="Calibri Light"/>
                <w:noProof/>
                <w:sz w:val="24"/>
                <w:szCs w:val="24"/>
              </w:rPr>
              <w:t>ent</w:t>
            </w:r>
            <w:r w:rsidRPr="00755815">
              <w:rPr>
                <w:rStyle w:val="Hyperlink"/>
                <w:rFonts w:eastAsia="Calibri Light"/>
                <w:noProof/>
                <w:spacing w:val="1"/>
                <w:sz w:val="24"/>
                <w:szCs w:val="24"/>
              </w:rPr>
              <w:t>r</w:t>
            </w:r>
            <w:r w:rsidRPr="00755815">
              <w:rPr>
                <w:rStyle w:val="Hyperlink"/>
                <w:rFonts w:eastAsia="Calibri Light"/>
                <w:noProof/>
                <w:sz w:val="24"/>
                <w:szCs w:val="24"/>
              </w:rPr>
              <w:t>al</w:t>
            </w:r>
            <w:r w:rsidRPr="00755815">
              <w:rPr>
                <w:rStyle w:val="Hyperlink"/>
                <w:rFonts w:eastAsia="Calibri Light"/>
                <w:noProof/>
                <w:spacing w:val="-1"/>
                <w:sz w:val="24"/>
                <w:szCs w:val="24"/>
              </w:rPr>
              <w:t>iz</w:t>
            </w:r>
            <w:r w:rsidRPr="00755815">
              <w:rPr>
                <w:rStyle w:val="Hyperlink"/>
                <w:rFonts w:eastAsia="Calibri Light"/>
                <w:noProof/>
                <w:sz w:val="24"/>
                <w:szCs w:val="24"/>
              </w:rPr>
              <w:t>ed</w:t>
            </w:r>
            <w:r w:rsidRPr="00755815">
              <w:rPr>
                <w:rStyle w:val="Hyperlink"/>
                <w:rFonts w:eastAsia="Calibri Light"/>
                <w:noProof/>
                <w:spacing w:val="-18"/>
                <w:sz w:val="24"/>
                <w:szCs w:val="24"/>
              </w:rPr>
              <w:t xml:space="preserve"> </w:t>
            </w:r>
            <w:r w:rsidRPr="00755815">
              <w:rPr>
                <w:rStyle w:val="Hyperlink"/>
                <w:rFonts w:eastAsia="Calibri Light"/>
                <w:noProof/>
                <w:sz w:val="24"/>
                <w:szCs w:val="24"/>
              </w:rPr>
              <w:t>Cry</w:t>
            </w:r>
            <w:r w:rsidRPr="00755815">
              <w:rPr>
                <w:rStyle w:val="Hyperlink"/>
                <w:rFonts w:eastAsia="Calibri Light"/>
                <w:noProof/>
                <w:spacing w:val="3"/>
                <w:sz w:val="24"/>
                <w:szCs w:val="24"/>
              </w:rPr>
              <w:t>p</w:t>
            </w:r>
            <w:r w:rsidRPr="00755815">
              <w:rPr>
                <w:rStyle w:val="Hyperlink"/>
                <w:rFonts w:eastAsia="Calibri Light"/>
                <w:noProof/>
                <w:sz w:val="24"/>
                <w:szCs w:val="24"/>
              </w:rPr>
              <w:t>to</w:t>
            </w:r>
            <w:r w:rsidRPr="00755815">
              <w:rPr>
                <w:rStyle w:val="Hyperlink"/>
                <w:rFonts w:eastAsia="Calibri Light"/>
                <w:noProof/>
                <w:spacing w:val="1"/>
                <w:sz w:val="24"/>
                <w:szCs w:val="24"/>
              </w:rPr>
              <w:t>c</w:t>
            </w:r>
            <w:r w:rsidRPr="00755815">
              <w:rPr>
                <w:rStyle w:val="Hyperlink"/>
                <w:rFonts w:eastAsia="Calibri Light"/>
                <w:noProof/>
                <w:sz w:val="24"/>
                <w:szCs w:val="24"/>
              </w:rPr>
              <w:t>urren</w:t>
            </w:r>
            <w:r w:rsidRPr="00755815">
              <w:rPr>
                <w:rStyle w:val="Hyperlink"/>
                <w:rFonts w:eastAsia="Calibri Light"/>
                <w:noProof/>
                <w:spacing w:val="2"/>
                <w:sz w:val="24"/>
                <w:szCs w:val="24"/>
              </w:rPr>
              <w:t>c</w:t>
            </w:r>
            <w:r w:rsidRPr="00755815">
              <w:rPr>
                <w:rStyle w:val="Hyperlink"/>
                <w:rFonts w:eastAsia="Calibri Light"/>
                <w:noProof/>
                <w:sz w:val="24"/>
                <w:szCs w:val="24"/>
              </w:rPr>
              <w:t>y</w:t>
            </w:r>
            <w:r w:rsidRPr="00755815">
              <w:rPr>
                <w:rStyle w:val="Hyperlink"/>
                <w:rFonts w:eastAsia="Calibri Light"/>
                <w:noProof/>
                <w:spacing w:val="-20"/>
                <w:sz w:val="24"/>
                <w:szCs w:val="24"/>
              </w:rPr>
              <w:t xml:space="preserve"> </w:t>
            </w:r>
            <w:r w:rsidRPr="00755815">
              <w:rPr>
                <w:rStyle w:val="Hyperlink"/>
                <w:rFonts w:eastAsia="Calibri Light"/>
                <w:noProof/>
                <w:sz w:val="24"/>
                <w:szCs w:val="24"/>
              </w:rPr>
              <w:t>E</w:t>
            </w:r>
            <w:r w:rsidRPr="00755815">
              <w:rPr>
                <w:rStyle w:val="Hyperlink"/>
                <w:rFonts w:eastAsia="Calibri Light"/>
                <w:noProof/>
                <w:spacing w:val="1"/>
                <w:sz w:val="24"/>
                <w:szCs w:val="24"/>
              </w:rPr>
              <w:t>xc</w:t>
            </w:r>
            <w:r w:rsidRPr="00755815">
              <w:rPr>
                <w:rStyle w:val="Hyperlink"/>
                <w:rFonts w:eastAsia="Calibri Light"/>
                <w:noProof/>
                <w:sz w:val="24"/>
                <w:szCs w:val="24"/>
              </w:rPr>
              <w:t>hange</w:t>
            </w:r>
            <w:r w:rsidRPr="00755815">
              <w:rPr>
                <w:rStyle w:val="Hyperlink"/>
                <w:rFonts w:eastAsia="Calibri Light"/>
                <w:noProof/>
                <w:spacing w:val="-12"/>
                <w:sz w:val="24"/>
                <w:szCs w:val="24"/>
              </w:rPr>
              <w:t xml:space="preserve"> </w:t>
            </w:r>
            <w:r w:rsidRPr="00755815">
              <w:rPr>
                <w:rStyle w:val="Hyperlink"/>
                <w:rFonts w:eastAsia="Calibri Light"/>
                <w:noProof/>
                <w:sz w:val="24"/>
                <w:szCs w:val="24"/>
              </w:rPr>
              <w:t>(</w:t>
            </w:r>
            <w:r w:rsidRPr="00755815">
              <w:rPr>
                <w:rStyle w:val="Hyperlink"/>
                <w:rFonts w:eastAsia="Calibri Light"/>
                <w:noProof/>
                <w:spacing w:val="1"/>
                <w:sz w:val="24"/>
                <w:szCs w:val="24"/>
              </w:rPr>
              <w:t>D</w:t>
            </w:r>
            <w:r w:rsidRPr="00755815">
              <w:rPr>
                <w:rStyle w:val="Hyperlink"/>
                <w:rFonts w:eastAsia="Calibri Light"/>
                <w:noProof/>
                <w:sz w:val="24"/>
                <w:szCs w:val="24"/>
              </w:rPr>
              <w:t>EX)</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_Toc86595151 \h </w:instrText>
            </w:r>
            <w:r w:rsidRPr="00755815">
              <w:rPr>
                <w:noProof/>
                <w:webHidden/>
                <w:sz w:val="24"/>
                <w:szCs w:val="24"/>
              </w:rPr>
            </w:r>
            <w:r w:rsidRPr="00755815">
              <w:rPr>
                <w:noProof/>
                <w:webHidden/>
                <w:sz w:val="24"/>
                <w:szCs w:val="24"/>
              </w:rPr>
              <w:fldChar w:fldCharType="separate"/>
            </w:r>
            <w:r w:rsidR="002B4054">
              <w:rPr>
                <w:noProof/>
                <w:webHidden/>
                <w:sz w:val="24"/>
                <w:szCs w:val="24"/>
              </w:rPr>
              <w:t>38</w:t>
            </w:r>
            <w:r w:rsidRPr="00755815">
              <w:rPr>
                <w:noProof/>
                <w:webHidden/>
                <w:sz w:val="24"/>
                <w:szCs w:val="24"/>
              </w:rPr>
              <w:fldChar w:fldCharType="end"/>
            </w:r>
          </w:hyperlink>
        </w:p>
        <w:p w14:paraId="5E9F913C" w14:textId="63C42D90"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52" w:history="1">
            <w:r w:rsidRPr="00755815">
              <w:rPr>
                <w:rStyle w:val="Hyperlink"/>
                <w:rFonts w:eastAsia="Calibri Light"/>
                <w:noProof/>
                <w:spacing w:val="-1"/>
                <w:sz w:val="24"/>
                <w:szCs w:val="24"/>
              </w:rPr>
              <w:t>7</w:t>
            </w:r>
            <w:r w:rsidRPr="00755815">
              <w:rPr>
                <w:rStyle w:val="Hyperlink"/>
                <w:rFonts w:eastAsia="Calibri Light"/>
                <w:noProof/>
                <w:spacing w:val="1"/>
                <w:sz w:val="24"/>
                <w:szCs w:val="24"/>
              </w:rPr>
              <w:t>.</w:t>
            </w:r>
            <w:r w:rsidRPr="00755815">
              <w:rPr>
                <w:rStyle w:val="Hyperlink"/>
                <w:rFonts w:eastAsia="Calibri Light"/>
                <w:noProof/>
                <w:spacing w:val="-1"/>
                <w:sz w:val="24"/>
                <w:szCs w:val="24"/>
              </w:rPr>
              <w:t>5</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Wal</w:t>
            </w:r>
            <w:r w:rsidRPr="00755815">
              <w:rPr>
                <w:rStyle w:val="Hyperlink"/>
                <w:rFonts w:eastAsia="Calibri Light"/>
                <w:noProof/>
                <w:spacing w:val="-1"/>
                <w:sz w:val="24"/>
                <w:szCs w:val="24"/>
              </w:rPr>
              <w:t>l</w:t>
            </w:r>
            <w:r w:rsidRPr="00755815">
              <w:rPr>
                <w:rStyle w:val="Hyperlink"/>
                <w:rFonts w:eastAsia="Calibri Light"/>
                <w:noProof/>
                <w:sz w:val="24"/>
                <w:szCs w:val="24"/>
              </w:rPr>
              <w:t>et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_Toc86595152 \h </w:instrText>
            </w:r>
            <w:r w:rsidRPr="00755815">
              <w:rPr>
                <w:noProof/>
                <w:webHidden/>
                <w:sz w:val="24"/>
                <w:szCs w:val="24"/>
              </w:rPr>
            </w:r>
            <w:r w:rsidRPr="00755815">
              <w:rPr>
                <w:noProof/>
                <w:webHidden/>
                <w:sz w:val="24"/>
                <w:szCs w:val="24"/>
              </w:rPr>
              <w:fldChar w:fldCharType="separate"/>
            </w:r>
            <w:r w:rsidR="002B4054">
              <w:rPr>
                <w:noProof/>
                <w:webHidden/>
                <w:sz w:val="24"/>
                <w:szCs w:val="24"/>
              </w:rPr>
              <w:t>39</w:t>
            </w:r>
            <w:r w:rsidRPr="00755815">
              <w:rPr>
                <w:noProof/>
                <w:webHidden/>
                <w:sz w:val="24"/>
                <w:szCs w:val="24"/>
              </w:rPr>
              <w:fldChar w:fldCharType="end"/>
            </w:r>
          </w:hyperlink>
        </w:p>
        <w:p w14:paraId="2A9385C3" w14:textId="546D43B2" w:rsidR="00755815" w:rsidRPr="00755815" w:rsidRDefault="00755815">
          <w:pPr>
            <w:pStyle w:val="TOC1"/>
            <w:tabs>
              <w:tab w:val="right" w:leader="dot" w:pos="9350"/>
            </w:tabs>
            <w:rPr>
              <w:rFonts w:asciiTheme="minorHAnsi" w:eastAsiaTheme="minorEastAsia" w:hAnsiTheme="minorHAnsi" w:cstheme="minorBidi"/>
              <w:noProof/>
              <w:sz w:val="28"/>
              <w:szCs w:val="28"/>
            </w:rPr>
          </w:pPr>
          <w:hyperlink w:anchor="_Toc86595153" w:history="1">
            <w:r w:rsidRPr="00755815">
              <w:rPr>
                <w:rStyle w:val="Hyperlink"/>
                <w:rFonts w:eastAsia="Calibri Light"/>
                <w:noProof/>
                <w:spacing w:val="-1"/>
                <w:sz w:val="24"/>
                <w:szCs w:val="24"/>
              </w:rPr>
              <w:t>8</w:t>
            </w:r>
            <w:r w:rsidRPr="00755815">
              <w:rPr>
                <w:rStyle w:val="Hyperlink"/>
                <w:rFonts w:eastAsia="Calibri Light"/>
                <w:noProof/>
                <w:sz w:val="24"/>
                <w:szCs w:val="24"/>
              </w:rPr>
              <w:t xml:space="preserve">.  </w:t>
            </w:r>
            <w:r w:rsidRPr="00755815">
              <w:rPr>
                <w:rStyle w:val="Hyperlink"/>
                <w:rFonts w:eastAsia="Calibri Light"/>
                <w:noProof/>
                <w:spacing w:val="22"/>
                <w:sz w:val="24"/>
                <w:szCs w:val="24"/>
              </w:rPr>
              <w:t xml:space="preserve"> </w:t>
            </w:r>
            <w:r w:rsidRPr="00755815">
              <w:rPr>
                <w:rStyle w:val="Hyperlink"/>
                <w:rFonts w:eastAsia="Calibri Light"/>
                <w:noProof/>
                <w:sz w:val="24"/>
                <w:szCs w:val="24"/>
              </w:rPr>
              <w:t>Roadmap</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_Toc86595153 \h </w:instrText>
            </w:r>
            <w:r w:rsidRPr="00755815">
              <w:rPr>
                <w:noProof/>
                <w:webHidden/>
                <w:sz w:val="24"/>
                <w:szCs w:val="24"/>
              </w:rPr>
            </w:r>
            <w:r w:rsidRPr="00755815">
              <w:rPr>
                <w:noProof/>
                <w:webHidden/>
                <w:sz w:val="24"/>
                <w:szCs w:val="24"/>
              </w:rPr>
              <w:fldChar w:fldCharType="separate"/>
            </w:r>
            <w:r w:rsidR="002B4054">
              <w:rPr>
                <w:noProof/>
                <w:webHidden/>
                <w:sz w:val="24"/>
                <w:szCs w:val="24"/>
              </w:rPr>
              <w:t>39</w:t>
            </w:r>
            <w:r w:rsidRPr="00755815">
              <w:rPr>
                <w:noProof/>
                <w:webHidden/>
                <w:sz w:val="24"/>
                <w:szCs w:val="24"/>
              </w:rPr>
              <w:fldChar w:fldCharType="end"/>
            </w:r>
          </w:hyperlink>
        </w:p>
        <w:p w14:paraId="787F50F2" w14:textId="489D6427"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54" w:history="1">
            <w:r w:rsidRPr="00755815">
              <w:rPr>
                <w:rStyle w:val="Hyperlink"/>
                <w:rFonts w:eastAsia="Calibri Light"/>
                <w:noProof/>
                <w:spacing w:val="-1"/>
                <w:sz w:val="24"/>
                <w:szCs w:val="24"/>
              </w:rPr>
              <w:t>9</w:t>
            </w:r>
            <w:r w:rsidRPr="00755815">
              <w:rPr>
                <w:rStyle w:val="Hyperlink"/>
                <w:rFonts w:eastAsia="Calibri Light"/>
                <w:noProof/>
                <w:sz w:val="24"/>
                <w:szCs w:val="24"/>
              </w:rPr>
              <w:t xml:space="preserve">.  </w:t>
            </w:r>
            <w:r w:rsidRPr="00755815">
              <w:rPr>
                <w:rStyle w:val="Hyperlink"/>
                <w:rFonts w:eastAsia="Calibri Light"/>
                <w:noProof/>
                <w:spacing w:val="22"/>
                <w:sz w:val="24"/>
                <w:szCs w:val="24"/>
              </w:rPr>
              <w:t xml:space="preserve"> </w:t>
            </w:r>
            <w:r w:rsidRPr="00755815">
              <w:rPr>
                <w:rStyle w:val="Hyperlink"/>
                <w:rFonts w:eastAsia="Calibri Light"/>
                <w:noProof/>
                <w:sz w:val="24"/>
                <w:szCs w:val="24"/>
              </w:rPr>
              <w:t>Ri</w:t>
            </w:r>
            <w:r w:rsidRPr="00755815">
              <w:rPr>
                <w:rStyle w:val="Hyperlink"/>
                <w:rFonts w:eastAsia="Calibri Light"/>
                <w:noProof/>
                <w:spacing w:val="-1"/>
                <w:sz w:val="24"/>
                <w:szCs w:val="24"/>
              </w:rPr>
              <w:t>s</w:t>
            </w:r>
            <w:r w:rsidRPr="00755815">
              <w:rPr>
                <w:rStyle w:val="Hyperlink"/>
                <w:rFonts w:eastAsia="Calibri Light"/>
                <w:noProof/>
                <w:sz w:val="24"/>
                <w:szCs w:val="24"/>
              </w:rPr>
              <w:t>ks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_Toc86595154 \h </w:instrText>
            </w:r>
            <w:r w:rsidRPr="00755815">
              <w:rPr>
                <w:noProof/>
                <w:webHidden/>
                <w:sz w:val="24"/>
                <w:szCs w:val="24"/>
              </w:rPr>
            </w:r>
            <w:r w:rsidRPr="00755815">
              <w:rPr>
                <w:noProof/>
                <w:webHidden/>
                <w:sz w:val="24"/>
                <w:szCs w:val="24"/>
              </w:rPr>
              <w:fldChar w:fldCharType="separate"/>
            </w:r>
            <w:r w:rsidR="002B4054">
              <w:rPr>
                <w:noProof/>
                <w:webHidden/>
                <w:sz w:val="24"/>
                <w:szCs w:val="24"/>
              </w:rPr>
              <w:t>42</w:t>
            </w:r>
            <w:r w:rsidRPr="00755815">
              <w:rPr>
                <w:noProof/>
                <w:webHidden/>
                <w:sz w:val="24"/>
                <w:szCs w:val="24"/>
              </w:rPr>
              <w:fldChar w:fldCharType="end"/>
            </w:r>
          </w:hyperlink>
        </w:p>
        <w:p w14:paraId="47513C37" w14:textId="0CC4A8B5"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55" w:history="1">
            <w:r w:rsidRPr="00755815">
              <w:rPr>
                <w:rStyle w:val="Hyperlink"/>
                <w:rFonts w:eastAsia="Calibri Light"/>
                <w:noProof/>
                <w:spacing w:val="-1"/>
                <w:sz w:val="24"/>
                <w:szCs w:val="24"/>
              </w:rPr>
              <w:t>9</w:t>
            </w:r>
            <w:r w:rsidRPr="00755815">
              <w:rPr>
                <w:rStyle w:val="Hyperlink"/>
                <w:rFonts w:eastAsia="Calibri Light"/>
                <w:noProof/>
                <w:spacing w:val="1"/>
                <w:sz w:val="24"/>
                <w:szCs w:val="24"/>
              </w:rPr>
              <w:t>.</w:t>
            </w:r>
            <w:r w:rsidRPr="00755815">
              <w:rPr>
                <w:rStyle w:val="Hyperlink"/>
                <w:rFonts w:eastAsia="Calibri Light"/>
                <w:noProof/>
                <w:spacing w:val="-1"/>
                <w:sz w:val="24"/>
                <w:szCs w:val="24"/>
              </w:rPr>
              <w:t>1</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S</w:t>
            </w:r>
            <w:r w:rsidRPr="00755815">
              <w:rPr>
                <w:rStyle w:val="Hyperlink"/>
                <w:rFonts w:eastAsia="Calibri Light"/>
                <w:noProof/>
                <w:spacing w:val="-1"/>
                <w:sz w:val="24"/>
                <w:szCs w:val="24"/>
              </w:rPr>
              <w:t>o</w:t>
            </w:r>
            <w:r w:rsidRPr="00755815">
              <w:rPr>
                <w:rStyle w:val="Hyperlink"/>
                <w:rFonts w:eastAsia="Calibri Light"/>
                <w:noProof/>
                <w:sz w:val="24"/>
                <w:szCs w:val="24"/>
              </w:rPr>
              <w:t>f</w:t>
            </w:r>
            <w:r w:rsidRPr="00755815">
              <w:rPr>
                <w:rStyle w:val="Hyperlink"/>
                <w:rFonts w:eastAsia="Calibri Light"/>
                <w:noProof/>
                <w:spacing w:val="1"/>
                <w:sz w:val="24"/>
                <w:szCs w:val="24"/>
              </w:rPr>
              <w:t>t</w:t>
            </w:r>
            <w:r w:rsidRPr="00755815">
              <w:rPr>
                <w:rStyle w:val="Hyperlink"/>
                <w:rFonts w:eastAsia="Calibri Light"/>
                <w:noProof/>
                <w:sz w:val="24"/>
                <w:szCs w:val="24"/>
              </w:rPr>
              <w:t>wa</w:t>
            </w:r>
            <w:r w:rsidRPr="00755815">
              <w:rPr>
                <w:rStyle w:val="Hyperlink"/>
                <w:rFonts w:eastAsia="Calibri Light"/>
                <w:noProof/>
                <w:spacing w:val="1"/>
                <w:sz w:val="24"/>
                <w:szCs w:val="24"/>
              </w:rPr>
              <w:t>r</w:t>
            </w:r>
            <w:r w:rsidRPr="00755815">
              <w:rPr>
                <w:rStyle w:val="Hyperlink"/>
                <w:rFonts w:eastAsia="Calibri Light"/>
                <w:noProof/>
                <w:sz w:val="24"/>
                <w:szCs w:val="24"/>
              </w:rPr>
              <w:t>e</w:t>
            </w:r>
            <w:r w:rsidRPr="00755815">
              <w:rPr>
                <w:rStyle w:val="Hyperlink"/>
                <w:rFonts w:eastAsia="Calibri Light"/>
                <w:noProof/>
                <w:spacing w:val="-12"/>
                <w:sz w:val="24"/>
                <w:szCs w:val="24"/>
              </w:rPr>
              <w:t xml:space="preserve"> </w:t>
            </w:r>
            <w:r w:rsidRPr="00755815">
              <w:rPr>
                <w:rStyle w:val="Hyperlink"/>
                <w:rFonts w:eastAsia="Calibri Light"/>
                <w:noProof/>
                <w:sz w:val="24"/>
                <w:szCs w:val="24"/>
              </w:rPr>
              <w:t>se</w:t>
            </w:r>
            <w:r w:rsidRPr="00755815">
              <w:rPr>
                <w:rStyle w:val="Hyperlink"/>
                <w:rFonts w:eastAsia="Calibri Light"/>
                <w:noProof/>
                <w:spacing w:val="1"/>
                <w:sz w:val="24"/>
                <w:szCs w:val="24"/>
              </w:rPr>
              <w:t>c</w:t>
            </w:r>
            <w:r w:rsidRPr="00755815">
              <w:rPr>
                <w:rStyle w:val="Hyperlink"/>
                <w:rFonts w:eastAsia="Calibri Light"/>
                <w:noProof/>
                <w:sz w:val="24"/>
                <w:szCs w:val="24"/>
              </w:rPr>
              <w:t>ur</w:t>
            </w:r>
            <w:r w:rsidRPr="00755815">
              <w:rPr>
                <w:rStyle w:val="Hyperlink"/>
                <w:rFonts w:eastAsia="Calibri Light"/>
                <w:noProof/>
                <w:spacing w:val="-1"/>
                <w:sz w:val="24"/>
                <w:szCs w:val="24"/>
              </w:rPr>
              <w:t>i</w:t>
            </w:r>
            <w:r w:rsidRPr="00755815">
              <w:rPr>
                <w:rStyle w:val="Hyperlink"/>
                <w:rFonts w:eastAsia="Calibri Light"/>
                <w:noProof/>
                <w:sz w:val="24"/>
                <w:szCs w:val="24"/>
              </w:rPr>
              <w:t>ty</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_Toc86595155 \h </w:instrText>
            </w:r>
            <w:r w:rsidRPr="00755815">
              <w:rPr>
                <w:noProof/>
                <w:webHidden/>
                <w:sz w:val="24"/>
                <w:szCs w:val="24"/>
              </w:rPr>
            </w:r>
            <w:r w:rsidRPr="00755815">
              <w:rPr>
                <w:noProof/>
                <w:webHidden/>
                <w:sz w:val="24"/>
                <w:szCs w:val="24"/>
              </w:rPr>
              <w:fldChar w:fldCharType="separate"/>
            </w:r>
            <w:r w:rsidR="002B4054">
              <w:rPr>
                <w:noProof/>
                <w:webHidden/>
                <w:sz w:val="24"/>
                <w:szCs w:val="24"/>
              </w:rPr>
              <w:t>43</w:t>
            </w:r>
            <w:r w:rsidRPr="00755815">
              <w:rPr>
                <w:noProof/>
                <w:webHidden/>
                <w:sz w:val="24"/>
                <w:szCs w:val="24"/>
              </w:rPr>
              <w:fldChar w:fldCharType="end"/>
            </w:r>
          </w:hyperlink>
        </w:p>
        <w:p w14:paraId="127FDDD4" w14:textId="7243619A"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56" w:history="1">
            <w:r w:rsidRPr="00755815">
              <w:rPr>
                <w:rStyle w:val="Hyperlink"/>
                <w:rFonts w:eastAsia="Calibri Light"/>
                <w:noProof/>
                <w:sz w:val="24"/>
                <w:szCs w:val="24"/>
              </w:rPr>
              <w:t>9.1</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1.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Applic</w:t>
            </w:r>
            <w:r w:rsidRPr="00755815">
              <w:rPr>
                <w:rStyle w:val="Hyperlink"/>
                <w:rFonts w:eastAsia="Calibri Light"/>
                <w:noProof/>
                <w:spacing w:val="1"/>
                <w:sz w:val="24"/>
                <w:szCs w:val="24"/>
              </w:rPr>
              <w:t>at</w:t>
            </w:r>
            <w:r w:rsidRPr="00755815">
              <w:rPr>
                <w:rStyle w:val="Hyperlink"/>
                <w:rFonts w:eastAsia="Calibri Light"/>
                <w:noProof/>
                <w:sz w:val="24"/>
                <w:szCs w:val="24"/>
              </w:rPr>
              <w:t>ion-ba</w:t>
            </w:r>
            <w:r w:rsidRPr="00755815">
              <w:rPr>
                <w:rStyle w:val="Hyperlink"/>
                <w:rFonts w:eastAsia="Calibri Light"/>
                <w:noProof/>
                <w:spacing w:val="3"/>
                <w:sz w:val="24"/>
                <w:szCs w:val="24"/>
              </w:rPr>
              <w:t>s</w:t>
            </w:r>
            <w:r w:rsidRPr="00755815">
              <w:rPr>
                <w:rStyle w:val="Hyperlink"/>
                <w:rFonts w:eastAsia="Calibri Light"/>
                <w:noProof/>
                <w:spacing w:val="-1"/>
                <w:sz w:val="24"/>
                <w:szCs w:val="24"/>
              </w:rPr>
              <w:t>e</w:t>
            </w:r>
            <w:r w:rsidRPr="00755815">
              <w:rPr>
                <w:rStyle w:val="Hyperlink"/>
                <w:rFonts w:eastAsia="Calibri Light"/>
                <w:noProof/>
                <w:sz w:val="24"/>
                <w:szCs w:val="24"/>
              </w:rPr>
              <w:t>d</w:t>
            </w:r>
            <w:r w:rsidRPr="00755815">
              <w:rPr>
                <w:rStyle w:val="Hyperlink"/>
                <w:rFonts w:eastAsia="Calibri Light"/>
                <w:noProof/>
                <w:spacing w:val="-20"/>
                <w:sz w:val="24"/>
                <w:szCs w:val="24"/>
              </w:rPr>
              <w:t xml:space="preserve"> </w:t>
            </w:r>
            <w:r w:rsidRPr="00755815">
              <w:rPr>
                <w:rStyle w:val="Hyperlink"/>
                <w:rFonts w:eastAsia="Calibri Light"/>
                <w:noProof/>
                <w:spacing w:val="3"/>
                <w:sz w:val="24"/>
                <w:szCs w:val="24"/>
              </w:rPr>
              <w:t>s</w:t>
            </w:r>
            <w:r w:rsidRPr="00755815">
              <w:rPr>
                <w:rStyle w:val="Hyperlink"/>
                <w:rFonts w:eastAsia="Calibri Light"/>
                <w:noProof/>
                <w:spacing w:val="-1"/>
                <w:sz w:val="24"/>
                <w:szCs w:val="24"/>
              </w:rPr>
              <w:t>e</w:t>
            </w:r>
            <w:r w:rsidRPr="00755815">
              <w:rPr>
                <w:rStyle w:val="Hyperlink"/>
                <w:rFonts w:eastAsia="Calibri Light"/>
                <w:noProof/>
                <w:sz w:val="24"/>
                <w:szCs w:val="24"/>
              </w:rPr>
              <w:t>c</w:t>
            </w:r>
            <w:r w:rsidRPr="00755815">
              <w:rPr>
                <w:rStyle w:val="Hyperlink"/>
                <w:rFonts w:eastAsia="Calibri Light"/>
                <w:noProof/>
                <w:spacing w:val="2"/>
                <w:sz w:val="24"/>
                <w:szCs w:val="24"/>
              </w:rPr>
              <w:t>u</w:t>
            </w:r>
            <w:r w:rsidRPr="00755815">
              <w:rPr>
                <w:rStyle w:val="Hyperlink"/>
                <w:rFonts w:eastAsia="Calibri Light"/>
                <w:noProof/>
                <w:sz w:val="24"/>
                <w:szCs w:val="24"/>
              </w:rPr>
              <w:t>ri</w:t>
            </w:r>
            <w:r w:rsidRPr="00755815">
              <w:rPr>
                <w:rStyle w:val="Hyperlink"/>
                <w:rFonts w:eastAsia="Calibri Light"/>
                <w:noProof/>
                <w:spacing w:val="1"/>
                <w:sz w:val="24"/>
                <w:szCs w:val="24"/>
              </w:rPr>
              <w:t>t</w:t>
            </w:r>
            <w:r w:rsidRPr="00755815">
              <w:rPr>
                <w:rStyle w:val="Hyperlink"/>
                <w:rFonts w:eastAsia="Calibri Light"/>
                <w:noProof/>
                <w:sz w:val="24"/>
                <w:szCs w:val="24"/>
              </w:rPr>
              <w:t>y</w:t>
            </w:r>
            <w:r w:rsidRPr="00755815">
              <w:rPr>
                <w:rStyle w:val="Hyperlink"/>
                <w:rFonts w:eastAsia="Calibri Light"/>
                <w:noProof/>
                <w:spacing w:val="-7"/>
                <w:sz w:val="24"/>
                <w:szCs w:val="24"/>
              </w:rPr>
              <w:t xml:space="preserve"> </w:t>
            </w:r>
            <w:r w:rsidRPr="00755815">
              <w:rPr>
                <w:rStyle w:val="Hyperlink"/>
                <w:rFonts w:eastAsia="Calibri Light"/>
                <w:noProof/>
                <w:sz w:val="24"/>
                <w:szCs w:val="24"/>
              </w:rPr>
              <w:t>i</w:t>
            </w:r>
            <w:r w:rsidRPr="00755815">
              <w:rPr>
                <w:rStyle w:val="Hyperlink"/>
                <w:rFonts w:eastAsia="Calibri Light"/>
                <w:noProof/>
                <w:spacing w:val="1"/>
                <w:sz w:val="24"/>
                <w:szCs w:val="24"/>
              </w:rPr>
              <w:t>s</w:t>
            </w:r>
            <w:r w:rsidRPr="00755815">
              <w:rPr>
                <w:rStyle w:val="Hyperlink"/>
                <w:rFonts w:eastAsia="Calibri Light"/>
                <w:noProof/>
                <w:sz w:val="24"/>
                <w:szCs w:val="24"/>
              </w:rPr>
              <w:t>sues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_Toc86595156 \h </w:instrText>
            </w:r>
            <w:r w:rsidRPr="00755815">
              <w:rPr>
                <w:noProof/>
                <w:webHidden/>
                <w:sz w:val="24"/>
                <w:szCs w:val="24"/>
              </w:rPr>
            </w:r>
            <w:r w:rsidRPr="00755815">
              <w:rPr>
                <w:noProof/>
                <w:webHidden/>
                <w:sz w:val="24"/>
                <w:szCs w:val="24"/>
              </w:rPr>
              <w:fldChar w:fldCharType="separate"/>
            </w:r>
            <w:r w:rsidR="002B4054">
              <w:rPr>
                <w:noProof/>
                <w:webHidden/>
                <w:sz w:val="24"/>
                <w:szCs w:val="24"/>
              </w:rPr>
              <w:t>43</w:t>
            </w:r>
            <w:r w:rsidRPr="00755815">
              <w:rPr>
                <w:noProof/>
                <w:webHidden/>
                <w:sz w:val="24"/>
                <w:szCs w:val="24"/>
              </w:rPr>
              <w:fldChar w:fldCharType="end"/>
            </w:r>
          </w:hyperlink>
        </w:p>
        <w:p w14:paraId="4E6DCB4E" w14:textId="229F1F1C" w:rsidR="00755815" w:rsidRPr="00755815" w:rsidRDefault="00755815">
          <w:pPr>
            <w:pStyle w:val="TOC3"/>
            <w:tabs>
              <w:tab w:val="right" w:leader="dot" w:pos="9350"/>
            </w:tabs>
            <w:rPr>
              <w:rFonts w:asciiTheme="minorHAnsi" w:eastAsiaTheme="minorEastAsia" w:hAnsiTheme="minorHAnsi" w:cstheme="minorBidi"/>
              <w:noProof/>
              <w:sz w:val="28"/>
              <w:szCs w:val="28"/>
            </w:rPr>
          </w:pPr>
          <w:hyperlink w:anchor="_Toc86595157" w:history="1">
            <w:r w:rsidRPr="00755815">
              <w:rPr>
                <w:rStyle w:val="Hyperlink"/>
                <w:rFonts w:eastAsia="Calibri Light"/>
                <w:noProof/>
                <w:sz w:val="24"/>
                <w:szCs w:val="24"/>
              </w:rPr>
              <w:t>9.1</w:t>
            </w:r>
            <w:r w:rsidRPr="00755815">
              <w:rPr>
                <w:rStyle w:val="Hyperlink"/>
                <w:rFonts w:eastAsia="Calibri Light"/>
                <w:noProof/>
                <w:spacing w:val="-1"/>
                <w:sz w:val="24"/>
                <w:szCs w:val="24"/>
              </w:rPr>
              <w:t>.</w:t>
            </w:r>
            <w:r w:rsidRPr="00755815">
              <w:rPr>
                <w:rStyle w:val="Hyperlink"/>
                <w:rFonts w:eastAsia="Calibri Light"/>
                <w:noProof/>
                <w:sz w:val="24"/>
                <w:szCs w:val="24"/>
              </w:rPr>
              <w:t xml:space="preserve">2. </w:t>
            </w:r>
            <w:r w:rsidRPr="00755815">
              <w:rPr>
                <w:rStyle w:val="Hyperlink"/>
                <w:rFonts w:eastAsia="Calibri Light"/>
                <w:noProof/>
                <w:spacing w:val="13"/>
                <w:sz w:val="24"/>
                <w:szCs w:val="24"/>
              </w:rPr>
              <w:t xml:space="preserve"> </w:t>
            </w:r>
            <w:r w:rsidRPr="00755815">
              <w:rPr>
                <w:rStyle w:val="Hyperlink"/>
                <w:rFonts w:eastAsia="Calibri Light"/>
                <w:noProof/>
                <w:sz w:val="24"/>
                <w:szCs w:val="24"/>
              </w:rPr>
              <w:t>B</w:t>
            </w:r>
            <w:r w:rsidRPr="00755815">
              <w:rPr>
                <w:rStyle w:val="Hyperlink"/>
                <w:rFonts w:eastAsia="Calibri Light"/>
                <w:noProof/>
                <w:spacing w:val="1"/>
                <w:sz w:val="24"/>
                <w:szCs w:val="24"/>
              </w:rPr>
              <w:t>l</w:t>
            </w:r>
            <w:r w:rsidRPr="00755815">
              <w:rPr>
                <w:rStyle w:val="Hyperlink"/>
                <w:rFonts w:eastAsia="Calibri Light"/>
                <w:noProof/>
                <w:sz w:val="24"/>
                <w:szCs w:val="24"/>
              </w:rPr>
              <w:t>ockcha</w:t>
            </w:r>
            <w:r w:rsidRPr="00755815">
              <w:rPr>
                <w:rStyle w:val="Hyperlink"/>
                <w:rFonts w:eastAsia="Calibri Light"/>
                <w:noProof/>
                <w:spacing w:val="1"/>
                <w:sz w:val="24"/>
                <w:szCs w:val="24"/>
              </w:rPr>
              <w:t>i</w:t>
            </w:r>
            <w:r w:rsidRPr="00755815">
              <w:rPr>
                <w:rStyle w:val="Hyperlink"/>
                <w:rFonts w:eastAsia="Calibri Light"/>
                <w:noProof/>
                <w:sz w:val="24"/>
                <w:szCs w:val="24"/>
              </w:rPr>
              <w:t>n-ba</w:t>
            </w:r>
            <w:r w:rsidRPr="00755815">
              <w:rPr>
                <w:rStyle w:val="Hyperlink"/>
                <w:rFonts w:eastAsia="Calibri Light"/>
                <w:noProof/>
                <w:spacing w:val="3"/>
                <w:sz w:val="24"/>
                <w:szCs w:val="24"/>
              </w:rPr>
              <w:t>s</w:t>
            </w:r>
            <w:r w:rsidRPr="00755815">
              <w:rPr>
                <w:rStyle w:val="Hyperlink"/>
                <w:rFonts w:eastAsia="Calibri Light"/>
                <w:noProof/>
                <w:spacing w:val="-1"/>
                <w:sz w:val="24"/>
                <w:szCs w:val="24"/>
              </w:rPr>
              <w:t>e</w:t>
            </w:r>
            <w:r w:rsidRPr="00755815">
              <w:rPr>
                <w:rStyle w:val="Hyperlink"/>
                <w:rFonts w:eastAsia="Calibri Light"/>
                <w:noProof/>
                <w:sz w:val="24"/>
                <w:szCs w:val="24"/>
              </w:rPr>
              <w:t>d</w:t>
            </w:r>
            <w:r w:rsidRPr="00755815">
              <w:rPr>
                <w:rStyle w:val="Hyperlink"/>
                <w:rFonts w:eastAsia="Calibri Light"/>
                <w:noProof/>
                <w:spacing w:val="-19"/>
                <w:sz w:val="24"/>
                <w:szCs w:val="24"/>
              </w:rPr>
              <w:t xml:space="preserve"> </w:t>
            </w:r>
            <w:r w:rsidRPr="00755815">
              <w:rPr>
                <w:rStyle w:val="Hyperlink"/>
                <w:rFonts w:eastAsia="Calibri Light"/>
                <w:noProof/>
                <w:spacing w:val="3"/>
                <w:sz w:val="24"/>
                <w:szCs w:val="24"/>
              </w:rPr>
              <w:t>s</w:t>
            </w:r>
            <w:r w:rsidRPr="00755815">
              <w:rPr>
                <w:rStyle w:val="Hyperlink"/>
                <w:rFonts w:eastAsia="Calibri Light"/>
                <w:noProof/>
                <w:spacing w:val="-1"/>
                <w:sz w:val="24"/>
                <w:szCs w:val="24"/>
              </w:rPr>
              <w:t>e</w:t>
            </w:r>
            <w:r w:rsidRPr="00755815">
              <w:rPr>
                <w:rStyle w:val="Hyperlink"/>
                <w:rFonts w:eastAsia="Calibri Light"/>
                <w:noProof/>
                <w:sz w:val="24"/>
                <w:szCs w:val="24"/>
              </w:rPr>
              <w:t>c</w:t>
            </w:r>
            <w:r w:rsidRPr="00755815">
              <w:rPr>
                <w:rStyle w:val="Hyperlink"/>
                <w:rFonts w:eastAsia="Calibri Light"/>
                <w:noProof/>
                <w:spacing w:val="2"/>
                <w:sz w:val="24"/>
                <w:szCs w:val="24"/>
              </w:rPr>
              <w:t>ur</w:t>
            </w:r>
            <w:r w:rsidRPr="00755815">
              <w:rPr>
                <w:rStyle w:val="Hyperlink"/>
                <w:rFonts w:eastAsia="Calibri Light"/>
                <w:noProof/>
                <w:sz w:val="24"/>
                <w:szCs w:val="24"/>
              </w:rPr>
              <w:t>i</w:t>
            </w:r>
            <w:r w:rsidRPr="00755815">
              <w:rPr>
                <w:rStyle w:val="Hyperlink"/>
                <w:rFonts w:eastAsia="Calibri Light"/>
                <w:noProof/>
                <w:spacing w:val="1"/>
                <w:sz w:val="24"/>
                <w:szCs w:val="24"/>
              </w:rPr>
              <w:t>t</w:t>
            </w:r>
            <w:r w:rsidRPr="00755815">
              <w:rPr>
                <w:rStyle w:val="Hyperlink"/>
                <w:rFonts w:eastAsia="Calibri Light"/>
                <w:noProof/>
                <w:sz w:val="24"/>
                <w:szCs w:val="24"/>
              </w:rPr>
              <w:t>y</w:t>
            </w:r>
            <w:r w:rsidRPr="00755815">
              <w:rPr>
                <w:rStyle w:val="Hyperlink"/>
                <w:rFonts w:eastAsia="Calibri Light"/>
                <w:noProof/>
                <w:spacing w:val="-9"/>
                <w:sz w:val="24"/>
                <w:szCs w:val="24"/>
              </w:rPr>
              <w:t xml:space="preserve"> </w:t>
            </w:r>
            <w:r w:rsidRPr="00755815">
              <w:rPr>
                <w:rStyle w:val="Hyperlink"/>
                <w:rFonts w:eastAsia="Calibri Light"/>
                <w:noProof/>
                <w:sz w:val="24"/>
                <w:szCs w:val="24"/>
              </w:rPr>
              <w:t>i</w:t>
            </w:r>
            <w:r w:rsidRPr="00755815">
              <w:rPr>
                <w:rStyle w:val="Hyperlink"/>
                <w:rFonts w:eastAsia="Calibri Light"/>
                <w:noProof/>
                <w:spacing w:val="1"/>
                <w:sz w:val="24"/>
                <w:szCs w:val="24"/>
              </w:rPr>
              <w:t>s</w:t>
            </w:r>
            <w:r w:rsidRPr="00755815">
              <w:rPr>
                <w:rStyle w:val="Hyperlink"/>
                <w:rFonts w:eastAsia="Calibri Light"/>
                <w:noProof/>
                <w:sz w:val="24"/>
                <w:szCs w:val="24"/>
              </w:rPr>
              <w:t>sues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_Toc86595157 \h </w:instrText>
            </w:r>
            <w:r w:rsidRPr="00755815">
              <w:rPr>
                <w:noProof/>
                <w:webHidden/>
                <w:sz w:val="24"/>
                <w:szCs w:val="24"/>
              </w:rPr>
            </w:r>
            <w:r w:rsidRPr="00755815">
              <w:rPr>
                <w:noProof/>
                <w:webHidden/>
                <w:sz w:val="24"/>
                <w:szCs w:val="24"/>
              </w:rPr>
              <w:fldChar w:fldCharType="separate"/>
            </w:r>
            <w:r w:rsidR="002B4054">
              <w:rPr>
                <w:noProof/>
                <w:webHidden/>
                <w:sz w:val="24"/>
                <w:szCs w:val="24"/>
              </w:rPr>
              <w:t>43</w:t>
            </w:r>
            <w:r w:rsidRPr="00755815">
              <w:rPr>
                <w:noProof/>
                <w:webHidden/>
                <w:sz w:val="24"/>
                <w:szCs w:val="24"/>
              </w:rPr>
              <w:fldChar w:fldCharType="end"/>
            </w:r>
          </w:hyperlink>
        </w:p>
        <w:p w14:paraId="651D5F80" w14:textId="40F0223D"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58" w:history="1">
            <w:r w:rsidRPr="00755815">
              <w:rPr>
                <w:rStyle w:val="Hyperlink"/>
                <w:rFonts w:eastAsia="Calibri Light"/>
                <w:noProof/>
                <w:spacing w:val="-1"/>
                <w:sz w:val="24"/>
                <w:szCs w:val="24"/>
              </w:rPr>
              <w:t>9</w:t>
            </w:r>
            <w:r w:rsidRPr="00755815">
              <w:rPr>
                <w:rStyle w:val="Hyperlink"/>
                <w:rFonts w:eastAsia="Calibri Light"/>
                <w:noProof/>
                <w:spacing w:val="1"/>
                <w:sz w:val="24"/>
                <w:szCs w:val="24"/>
              </w:rPr>
              <w:t>.</w:t>
            </w:r>
            <w:r w:rsidRPr="00755815">
              <w:rPr>
                <w:rStyle w:val="Hyperlink"/>
                <w:rFonts w:eastAsia="Calibri Light"/>
                <w:noProof/>
                <w:spacing w:val="-1"/>
                <w:sz w:val="24"/>
                <w:szCs w:val="24"/>
              </w:rPr>
              <w:t>2</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R</w:t>
            </w:r>
            <w:r w:rsidRPr="00755815">
              <w:rPr>
                <w:rStyle w:val="Hyperlink"/>
                <w:rFonts w:eastAsia="Calibri Light"/>
                <w:noProof/>
                <w:spacing w:val="1"/>
                <w:sz w:val="24"/>
                <w:szCs w:val="24"/>
              </w:rPr>
              <w:t>e</w:t>
            </w:r>
            <w:r w:rsidRPr="00755815">
              <w:rPr>
                <w:rStyle w:val="Hyperlink"/>
                <w:rFonts w:eastAsia="Calibri Light"/>
                <w:noProof/>
                <w:sz w:val="24"/>
                <w:szCs w:val="24"/>
              </w:rPr>
              <w:t>g</w:t>
            </w:r>
            <w:r w:rsidRPr="00755815">
              <w:rPr>
                <w:rStyle w:val="Hyperlink"/>
                <w:rFonts w:eastAsia="Calibri Light"/>
                <w:noProof/>
                <w:spacing w:val="-1"/>
                <w:sz w:val="24"/>
                <w:szCs w:val="24"/>
              </w:rPr>
              <w:t>u</w:t>
            </w:r>
            <w:r w:rsidRPr="00755815">
              <w:rPr>
                <w:rStyle w:val="Hyperlink"/>
                <w:rFonts w:eastAsia="Calibri Light"/>
                <w:noProof/>
                <w:sz w:val="24"/>
                <w:szCs w:val="24"/>
              </w:rPr>
              <w:t>lat</w:t>
            </w:r>
            <w:r w:rsidRPr="00755815">
              <w:rPr>
                <w:rStyle w:val="Hyperlink"/>
                <w:rFonts w:eastAsia="Calibri Light"/>
                <w:noProof/>
                <w:spacing w:val="2"/>
                <w:sz w:val="24"/>
                <w:szCs w:val="24"/>
              </w:rPr>
              <w:t>i</w:t>
            </w:r>
            <w:r w:rsidRPr="00755815">
              <w:rPr>
                <w:rStyle w:val="Hyperlink"/>
                <w:rFonts w:eastAsia="Calibri Light"/>
                <w:noProof/>
                <w:sz w:val="24"/>
                <w:szCs w:val="24"/>
              </w:rPr>
              <w:t>on</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_Toc86595158 \h </w:instrText>
            </w:r>
            <w:r w:rsidRPr="00755815">
              <w:rPr>
                <w:noProof/>
                <w:webHidden/>
                <w:sz w:val="24"/>
                <w:szCs w:val="24"/>
              </w:rPr>
            </w:r>
            <w:r w:rsidRPr="00755815">
              <w:rPr>
                <w:noProof/>
                <w:webHidden/>
                <w:sz w:val="24"/>
                <w:szCs w:val="24"/>
              </w:rPr>
              <w:fldChar w:fldCharType="separate"/>
            </w:r>
            <w:r w:rsidR="002B4054">
              <w:rPr>
                <w:noProof/>
                <w:webHidden/>
                <w:sz w:val="24"/>
                <w:szCs w:val="24"/>
              </w:rPr>
              <w:t>44</w:t>
            </w:r>
            <w:r w:rsidRPr="00755815">
              <w:rPr>
                <w:noProof/>
                <w:webHidden/>
                <w:sz w:val="24"/>
                <w:szCs w:val="24"/>
              </w:rPr>
              <w:fldChar w:fldCharType="end"/>
            </w:r>
          </w:hyperlink>
        </w:p>
        <w:p w14:paraId="32E5AE7B" w14:textId="5799BE3C" w:rsidR="00755815" w:rsidRPr="00755815" w:rsidRDefault="00755815">
          <w:pPr>
            <w:pStyle w:val="TOC2"/>
            <w:tabs>
              <w:tab w:val="right" w:leader="dot" w:pos="9350"/>
            </w:tabs>
            <w:rPr>
              <w:rFonts w:asciiTheme="minorHAnsi" w:eastAsiaTheme="minorEastAsia" w:hAnsiTheme="minorHAnsi" w:cstheme="minorBidi"/>
              <w:noProof/>
              <w:sz w:val="28"/>
              <w:szCs w:val="28"/>
            </w:rPr>
          </w:pPr>
          <w:hyperlink w:anchor="_Toc86595159" w:history="1">
            <w:r w:rsidRPr="00755815">
              <w:rPr>
                <w:rStyle w:val="Hyperlink"/>
                <w:rFonts w:eastAsia="Calibri Light"/>
                <w:noProof/>
                <w:spacing w:val="-1"/>
                <w:sz w:val="24"/>
                <w:szCs w:val="24"/>
              </w:rPr>
              <w:t>9</w:t>
            </w:r>
            <w:r w:rsidRPr="00755815">
              <w:rPr>
                <w:rStyle w:val="Hyperlink"/>
                <w:rFonts w:eastAsia="Calibri Light"/>
                <w:noProof/>
                <w:spacing w:val="1"/>
                <w:sz w:val="24"/>
                <w:szCs w:val="24"/>
              </w:rPr>
              <w:t>.</w:t>
            </w:r>
            <w:r w:rsidRPr="00755815">
              <w:rPr>
                <w:rStyle w:val="Hyperlink"/>
                <w:rFonts w:eastAsia="Calibri Light"/>
                <w:noProof/>
                <w:spacing w:val="-1"/>
                <w:sz w:val="24"/>
                <w:szCs w:val="24"/>
              </w:rPr>
              <w:t>3</w:t>
            </w:r>
            <w:r w:rsidRPr="00755815">
              <w:rPr>
                <w:rStyle w:val="Hyperlink"/>
                <w:rFonts w:eastAsia="Calibri Light"/>
                <w:noProof/>
                <w:sz w:val="24"/>
                <w:szCs w:val="24"/>
              </w:rPr>
              <w:t xml:space="preserve">.  </w:t>
            </w:r>
            <w:r w:rsidRPr="00755815">
              <w:rPr>
                <w:rStyle w:val="Hyperlink"/>
                <w:rFonts w:eastAsia="Calibri Light"/>
                <w:noProof/>
                <w:spacing w:val="21"/>
                <w:sz w:val="24"/>
                <w:szCs w:val="24"/>
              </w:rPr>
              <w:t xml:space="preserve"> </w:t>
            </w:r>
            <w:r w:rsidRPr="00755815">
              <w:rPr>
                <w:rStyle w:val="Hyperlink"/>
                <w:rFonts w:eastAsia="Calibri Light"/>
                <w:noProof/>
                <w:sz w:val="24"/>
                <w:szCs w:val="24"/>
              </w:rPr>
              <w:t>Long</w:t>
            </w:r>
            <w:r w:rsidRPr="00755815">
              <w:rPr>
                <w:rStyle w:val="Hyperlink"/>
                <w:rFonts w:eastAsia="Calibri Light"/>
                <w:noProof/>
                <w:spacing w:val="-7"/>
                <w:sz w:val="24"/>
                <w:szCs w:val="24"/>
              </w:rPr>
              <w:t xml:space="preserve"> </w:t>
            </w:r>
            <w:r w:rsidRPr="00755815">
              <w:rPr>
                <w:rStyle w:val="Hyperlink"/>
                <w:rFonts w:eastAsia="Calibri Light"/>
                <w:noProof/>
                <w:sz w:val="24"/>
                <w:szCs w:val="24"/>
              </w:rPr>
              <w:t>t</w:t>
            </w:r>
            <w:r w:rsidRPr="00755815">
              <w:rPr>
                <w:rStyle w:val="Hyperlink"/>
                <w:rFonts w:eastAsia="Calibri Light"/>
                <w:noProof/>
                <w:spacing w:val="1"/>
                <w:sz w:val="24"/>
                <w:szCs w:val="24"/>
              </w:rPr>
              <w:t>e</w:t>
            </w:r>
            <w:r w:rsidRPr="00755815">
              <w:rPr>
                <w:rStyle w:val="Hyperlink"/>
                <w:rFonts w:eastAsia="Calibri Light"/>
                <w:noProof/>
                <w:sz w:val="24"/>
                <w:szCs w:val="24"/>
              </w:rPr>
              <w:t>rm</w:t>
            </w:r>
            <w:r w:rsidRPr="00755815">
              <w:rPr>
                <w:rStyle w:val="Hyperlink"/>
                <w:rFonts w:eastAsia="Calibri Light"/>
                <w:noProof/>
                <w:spacing w:val="-4"/>
                <w:sz w:val="24"/>
                <w:szCs w:val="24"/>
              </w:rPr>
              <w:t xml:space="preserve"> </w:t>
            </w:r>
            <w:r w:rsidRPr="00755815">
              <w:rPr>
                <w:rStyle w:val="Hyperlink"/>
                <w:rFonts w:eastAsia="Calibri Light"/>
                <w:noProof/>
                <w:sz w:val="24"/>
                <w:szCs w:val="24"/>
              </w:rPr>
              <w:t>de</w:t>
            </w:r>
            <w:r w:rsidRPr="00755815">
              <w:rPr>
                <w:rStyle w:val="Hyperlink"/>
                <w:rFonts w:eastAsia="Calibri Light"/>
                <w:noProof/>
                <w:spacing w:val="1"/>
                <w:sz w:val="24"/>
                <w:szCs w:val="24"/>
              </w:rPr>
              <w:t>v</w:t>
            </w:r>
            <w:r w:rsidRPr="00755815">
              <w:rPr>
                <w:rStyle w:val="Hyperlink"/>
                <w:rFonts w:eastAsia="Calibri Light"/>
                <w:noProof/>
                <w:sz w:val="24"/>
                <w:szCs w:val="24"/>
              </w:rPr>
              <w:t>el</w:t>
            </w:r>
            <w:r w:rsidRPr="00755815">
              <w:rPr>
                <w:rStyle w:val="Hyperlink"/>
                <w:rFonts w:eastAsia="Calibri Light"/>
                <w:noProof/>
                <w:spacing w:val="1"/>
                <w:sz w:val="24"/>
                <w:szCs w:val="24"/>
              </w:rPr>
              <w:t>o</w:t>
            </w:r>
            <w:r w:rsidRPr="00755815">
              <w:rPr>
                <w:rStyle w:val="Hyperlink"/>
                <w:rFonts w:eastAsia="Calibri Light"/>
                <w:noProof/>
                <w:spacing w:val="2"/>
                <w:sz w:val="24"/>
                <w:szCs w:val="24"/>
              </w:rPr>
              <w:t>p</w:t>
            </w:r>
            <w:r w:rsidRPr="00755815">
              <w:rPr>
                <w:rStyle w:val="Hyperlink"/>
                <w:rFonts w:eastAsia="Calibri Light"/>
                <w:noProof/>
                <w:sz w:val="24"/>
                <w:szCs w:val="24"/>
              </w:rPr>
              <w:t>ment</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_Toc86595159 \h </w:instrText>
            </w:r>
            <w:r w:rsidRPr="00755815">
              <w:rPr>
                <w:noProof/>
                <w:webHidden/>
                <w:sz w:val="24"/>
                <w:szCs w:val="24"/>
              </w:rPr>
            </w:r>
            <w:r w:rsidRPr="00755815">
              <w:rPr>
                <w:noProof/>
                <w:webHidden/>
                <w:sz w:val="24"/>
                <w:szCs w:val="24"/>
              </w:rPr>
              <w:fldChar w:fldCharType="separate"/>
            </w:r>
            <w:r w:rsidR="002B4054">
              <w:rPr>
                <w:noProof/>
                <w:webHidden/>
                <w:sz w:val="24"/>
                <w:szCs w:val="24"/>
              </w:rPr>
              <w:t>44</w:t>
            </w:r>
            <w:r w:rsidRPr="00755815">
              <w:rPr>
                <w:noProof/>
                <w:webHidden/>
                <w:sz w:val="24"/>
                <w:szCs w:val="24"/>
              </w:rPr>
              <w:fldChar w:fldCharType="end"/>
            </w:r>
          </w:hyperlink>
        </w:p>
        <w:p w14:paraId="30637DA0" w14:textId="3B5F235C" w:rsidR="00755815" w:rsidRPr="00755815" w:rsidRDefault="00755815">
          <w:pPr>
            <w:pStyle w:val="TOC1"/>
            <w:tabs>
              <w:tab w:val="right" w:leader="dot" w:pos="9350"/>
            </w:tabs>
            <w:rPr>
              <w:rFonts w:asciiTheme="minorHAnsi" w:eastAsiaTheme="minorEastAsia" w:hAnsiTheme="minorHAnsi" w:cstheme="minorBidi"/>
              <w:noProof/>
              <w:sz w:val="28"/>
              <w:szCs w:val="28"/>
            </w:rPr>
          </w:pPr>
          <w:hyperlink w:anchor="_Toc86595160" w:history="1">
            <w:r w:rsidRPr="00755815">
              <w:rPr>
                <w:rStyle w:val="Hyperlink"/>
                <w:rFonts w:eastAsia="Calibri Light"/>
                <w:noProof/>
                <w:spacing w:val="-1"/>
                <w:sz w:val="24"/>
                <w:szCs w:val="24"/>
              </w:rPr>
              <w:t>10</w:t>
            </w:r>
            <w:r w:rsidRPr="00755815">
              <w:rPr>
                <w:rStyle w:val="Hyperlink"/>
                <w:rFonts w:eastAsia="Calibri Light"/>
                <w:noProof/>
                <w:sz w:val="24"/>
                <w:szCs w:val="24"/>
              </w:rPr>
              <w:t>.</w:t>
            </w:r>
            <w:r w:rsidRPr="00755815">
              <w:rPr>
                <w:rStyle w:val="Hyperlink"/>
                <w:rFonts w:eastAsia="Calibri Light"/>
                <w:noProof/>
                <w:spacing w:val="4"/>
                <w:sz w:val="24"/>
                <w:szCs w:val="24"/>
              </w:rPr>
              <w:t xml:space="preserve"> </w:t>
            </w:r>
            <w:r w:rsidRPr="00755815">
              <w:rPr>
                <w:rStyle w:val="Hyperlink"/>
                <w:rFonts w:eastAsia="Calibri Light"/>
                <w:noProof/>
                <w:sz w:val="24"/>
                <w:szCs w:val="24"/>
              </w:rPr>
              <w:t>Channe</w:t>
            </w:r>
            <w:r w:rsidRPr="00755815">
              <w:rPr>
                <w:rStyle w:val="Hyperlink"/>
                <w:rFonts w:eastAsia="Calibri Light"/>
                <w:noProof/>
                <w:spacing w:val="2"/>
                <w:sz w:val="24"/>
                <w:szCs w:val="24"/>
              </w:rPr>
              <w:t>l</w:t>
            </w:r>
            <w:r w:rsidRPr="00755815">
              <w:rPr>
                <w:rStyle w:val="Hyperlink"/>
                <w:rFonts w:eastAsia="Calibri Light"/>
                <w:noProof/>
                <w:sz w:val="24"/>
                <w:szCs w:val="24"/>
              </w:rPr>
              <w:t>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_Toc86595160 \h </w:instrText>
            </w:r>
            <w:r w:rsidRPr="00755815">
              <w:rPr>
                <w:noProof/>
                <w:webHidden/>
                <w:sz w:val="24"/>
                <w:szCs w:val="24"/>
              </w:rPr>
            </w:r>
            <w:r w:rsidRPr="00755815">
              <w:rPr>
                <w:noProof/>
                <w:webHidden/>
                <w:sz w:val="24"/>
                <w:szCs w:val="24"/>
              </w:rPr>
              <w:fldChar w:fldCharType="separate"/>
            </w:r>
            <w:r w:rsidR="002B4054">
              <w:rPr>
                <w:noProof/>
                <w:webHidden/>
                <w:sz w:val="24"/>
                <w:szCs w:val="24"/>
              </w:rPr>
              <w:t>44</w:t>
            </w:r>
            <w:r w:rsidRPr="00755815">
              <w:rPr>
                <w:noProof/>
                <w:webHidden/>
                <w:sz w:val="24"/>
                <w:szCs w:val="24"/>
              </w:rPr>
              <w:fldChar w:fldCharType="end"/>
            </w:r>
          </w:hyperlink>
        </w:p>
        <w:p w14:paraId="73D72DE7" w14:textId="60CFDEE1" w:rsidR="00755815" w:rsidRPr="00755815" w:rsidRDefault="00755815">
          <w:pPr>
            <w:pStyle w:val="TOC1"/>
            <w:tabs>
              <w:tab w:val="right" w:leader="dot" w:pos="9350"/>
            </w:tabs>
            <w:rPr>
              <w:rFonts w:asciiTheme="minorHAnsi" w:eastAsiaTheme="minorEastAsia" w:hAnsiTheme="minorHAnsi" w:cstheme="minorBidi"/>
              <w:noProof/>
              <w:sz w:val="28"/>
              <w:szCs w:val="28"/>
            </w:rPr>
          </w:pPr>
          <w:hyperlink w:anchor="_Toc86595161" w:history="1">
            <w:r w:rsidRPr="00755815">
              <w:rPr>
                <w:rStyle w:val="Hyperlink"/>
                <w:rFonts w:eastAsia="Calibri Light"/>
                <w:noProof/>
                <w:spacing w:val="-1"/>
                <w:sz w:val="24"/>
                <w:szCs w:val="24"/>
              </w:rPr>
              <w:t>11</w:t>
            </w:r>
            <w:r w:rsidRPr="00755815">
              <w:rPr>
                <w:rStyle w:val="Hyperlink"/>
                <w:rFonts w:eastAsia="Calibri Light"/>
                <w:noProof/>
                <w:sz w:val="24"/>
                <w:szCs w:val="24"/>
              </w:rPr>
              <w:t>.</w:t>
            </w:r>
            <w:r w:rsidRPr="00755815">
              <w:rPr>
                <w:rStyle w:val="Hyperlink"/>
                <w:rFonts w:eastAsia="Calibri Light"/>
                <w:noProof/>
                <w:spacing w:val="4"/>
                <w:sz w:val="24"/>
                <w:szCs w:val="24"/>
              </w:rPr>
              <w:t xml:space="preserve"> </w:t>
            </w:r>
            <w:r w:rsidRPr="00755815">
              <w:rPr>
                <w:rStyle w:val="Hyperlink"/>
                <w:rFonts w:eastAsia="Calibri Light"/>
                <w:noProof/>
                <w:sz w:val="24"/>
                <w:szCs w:val="24"/>
              </w:rPr>
              <w:t>D</w:t>
            </w:r>
            <w:r w:rsidRPr="00755815">
              <w:rPr>
                <w:rStyle w:val="Hyperlink"/>
                <w:rFonts w:eastAsia="Calibri Light"/>
                <w:noProof/>
                <w:spacing w:val="1"/>
                <w:sz w:val="24"/>
                <w:szCs w:val="24"/>
              </w:rPr>
              <w:t>e</w:t>
            </w:r>
            <w:r w:rsidRPr="00755815">
              <w:rPr>
                <w:rStyle w:val="Hyperlink"/>
                <w:rFonts w:eastAsia="Calibri Light"/>
                <w:noProof/>
                <w:sz w:val="24"/>
                <w:szCs w:val="24"/>
              </w:rPr>
              <w:t>fin</w:t>
            </w:r>
            <w:r w:rsidRPr="00755815">
              <w:rPr>
                <w:rStyle w:val="Hyperlink"/>
                <w:rFonts w:eastAsia="Calibri Light"/>
                <w:noProof/>
                <w:spacing w:val="-1"/>
                <w:sz w:val="24"/>
                <w:szCs w:val="24"/>
              </w:rPr>
              <w:t>i</w:t>
            </w:r>
            <w:r w:rsidRPr="00755815">
              <w:rPr>
                <w:rStyle w:val="Hyperlink"/>
                <w:rFonts w:eastAsia="Calibri Light"/>
                <w:noProof/>
                <w:sz w:val="24"/>
                <w:szCs w:val="24"/>
              </w:rPr>
              <w:t>t</w:t>
            </w:r>
            <w:r w:rsidRPr="00755815">
              <w:rPr>
                <w:rStyle w:val="Hyperlink"/>
                <w:rFonts w:eastAsia="Calibri Light"/>
                <w:noProof/>
                <w:spacing w:val="2"/>
                <w:sz w:val="24"/>
                <w:szCs w:val="24"/>
              </w:rPr>
              <w:t>i</w:t>
            </w:r>
            <w:r w:rsidRPr="00755815">
              <w:rPr>
                <w:rStyle w:val="Hyperlink"/>
                <w:rFonts w:eastAsia="Calibri Light"/>
                <w:noProof/>
                <w:sz w:val="24"/>
                <w:szCs w:val="24"/>
              </w:rPr>
              <w:t>on</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_Toc86595161 \h </w:instrText>
            </w:r>
            <w:r w:rsidRPr="00755815">
              <w:rPr>
                <w:noProof/>
                <w:webHidden/>
                <w:sz w:val="24"/>
                <w:szCs w:val="24"/>
              </w:rPr>
            </w:r>
            <w:r w:rsidRPr="00755815">
              <w:rPr>
                <w:noProof/>
                <w:webHidden/>
                <w:sz w:val="24"/>
                <w:szCs w:val="24"/>
              </w:rPr>
              <w:fldChar w:fldCharType="separate"/>
            </w:r>
            <w:r w:rsidR="002B4054">
              <w:rPr>
                <w:noProof/>
                <w:webHidden/>
                <w:sz w:val="24"/>
                <w:szCs w:val="24"/>
              </w:rPr>
              <w:t>45</w:t>
            </w:r>
            <w:r w:rsidRPr="00755815">
              <w:rPr>
                <w:noProof/>
                <w:webHidden/>
                <w:sz w:val="24"/>
                <w:szCs w:val="24"/>
              </w:rPr>
              <w:fldChar w:fldCharType="end"/>
            </w:r>
          </w:hyperlink>
        </w:p>
        <w:p w14:paraId="2108DB66" w14:textId="0318FEA3" w:rsidR="00755815" w:rsidRPr="00755815" w:rsidRDefault="00755815">
          <w:pPr>
            <w:pStyle w:val="TOC1"/>
            <w:tabs>
              <w:tab w:val="right" w:leader="dot" w:pos="9350"/>
            </w:tabs>
            <w:rPr>
              <w:rFonts w:asciiTheme="minorHAnsi" w:eastAsiaTheme="minorEastAsia" w:hAnsiTheme="minorHAnsi" w:cstheme="minorBidi"/>
              <w:noProof/>
              <w:sz w:val="28"/>
              <w:szCs w:val="28"/>
            </w:rPr>
          </w:pPr>
          <w:hyperlink w:anchor="_Toc86595162" w:history="1">
            <w:r w:rsidRPr="00755815">
              <w:rPr>
                <w:rStyle w:val="Hyperlink"/>
                <w:rFonts w:eastAsia="Calibri Light"/>
                <w:noProof/>
                <w:spacing w:val="-1"/>
                <w:sz w:val="24"/>
                <w:szCs w:val="24"/>
              </w:rPr>
              <w:t>11</w:t>
            </w:r>
            <w:r w:rsidRPr="00755815">
              <w:rPr>
                <w:rStyle w:val="Hyperlink"/>
                <w:rFonts w:eastAsia="Calibri Light"/>
                <w:noProof/>
                <w:sz w:val="24"/>
                <w:szCs w:val="24"/>
              </w:rPr>
              <w:t>.</w:t>
            </w:r>
            <w:r w:rsidRPr="00755815">
              <w:rPr>
                <w:rStyle w:val="Hyperlink"/>
                <w:rFonts w:eastAsia="Calibri Light"/>
                <w:noProof/>
                <w:spacing w:val="4"/>
                <w:sz w:val="24"/>
                <w:szCs w:val="24"/>
              </w:rPr>
              <w:t xml:space="preserve"> </w:t>
            </w:r>
            <w:r w:rsidRPr="00755815">
              <w:rPr>
                <w:rStyle w:val="Hyperlink"/>
                <w:rFonts w:eastAsia="Calibri Light"/>
                <w:noProof/>
                <w:sz w:val="24"/>
                <w:szCs w:val="24"/>
              </w:rPr>
              <w:t>Legal Disclaimer and Disclosures</w:t>
            </w:r>
            <w:r w:rsidRPr="00755815">
              <w:rPr>
                <w:noProof/>
                <w:webHidden/>
                <w:sz w:val="24"/>
                <w:szCs w:val="24"/>
              </w:rPr>
              <w:tab/>
            </w:r>
            <w:r w:rsidRPr="00755815">
              <w:rPr>
                <w:noProof/>
                <w:webHidden/>
                <w:sz w:val="24"/>
                <w:szCs w:val="24"/>
              </w:rPr>
              <w:fldChar w:fldCharType="begin"/>
            </w:r>
            <w:r w:rsidRPr="00755815">
              <w:rPr>
                <w:noProof/>
                <w:webHidden/>
                <w:sz w:val="24"/>
                <w:szCs w:val="24"/>
              </w:rPr>
              <w:instrText xml:space="preserve"> PAGEREF _Toc86595162 \h </w:instrText>
            </w:r>
            <w:r w:rsidRPr="00755815">
              <w:rPr>
                <w:noProof/>
                <w:webHidden/>
                <w:sz w:val="24"/>
                <w:szCs w:val="24"/>
              </w:rPr>
            </w:r>
            <w:r w:rsidRPr="00755815">
              <w:rPr>
                <w:noProof/>
                <w:webHidden/>
                <w:sz w:val="24"/>
                <w:szCs w:val="24"/>
              </w:rPr>
              <w:fldChar w:fldCharType="separate"/>
            </w:r>
            <w:r w:rsidR="002B4054">
              <w:rPr>
                <w:noProof/>
                <w:webHidden/>
                <w:sz w:val="24"/>
                <w:szCs w:val="24"/>
              </w:rPr>
              <w:t>46</w:t>
            </w:r>
            <w:r w:rsidRPr="00755815">
              <w:rPr>
                <w:noProof/>
                <w:webHidden/>
                <w:sz w:val="24"/>
                <w:szCs w:val="24"/>
              </w:rPr>
              <w:fldChar w:fldCharType="end"/>
            </w:r>
          </w:hyperlink>
        </w:p>
        <w:p w14:paraId="0B2C5C18" w14:textId="6BD5A1DB" w:rsidR="00757823" w:rsidRPr="00755815" w:rsidRDefault="00201BDA" w:rsidP="0067491F">
          <w:pPr>
            <w:jc w:val="both"/>
            <w:rPr>
              <w:sz w:val="36"/>
              <w:szCs w:val="36"/>
            </w:rPr>
          </w:pPr>
          <w:r w:rsidRPr="00755815">
            <w:rPr>
              <w:rFonts w:asciiTheme="minorBidi" w:hAnsiTheme="minorBidi" w:cstheme="minorBidi"/>
              <w:b/>
              <w:bCs/>
              <w:noProof/>
              <w:sz w:val="44"/>
              <w:szCs w:val="44"/>
            </w:rPr>
            <w:fldChar w:fldCharType="end"/>
          </w:r>
        </w:p>
      </w:sdtContent>
    </w:sdt>
    <w:p w14:paraId="451A7F9B" w14:textId="77777777" w:rsidR="001A15BB" w:rsidRPr="0079220C" w:rsidRDefault="001A15BB">
      <w:pPr>
        <w:rPr>
          <w:rFonts w:asciiTheme="majorHAnsi" w:eastAsia="Calibri Light" w:hAnsiTheme="majorHAnsi" w:cstheme="majorBidi"/>
          <w:b/>
          <w:bCs/>
          <w:color w:val="95B3D7" w:themeColor="accent1" w:themeTint="99"/>
          <w:spacing w:val="-1"/>
          <w:kern w:val="32"/>
          <w:sz w:val="40"/>
          <w:szCs w:val="40"/>
        </w:rPr>
      </w:pPr>
      <w:r w:rsidRPr="00755815">
        <w:rPr>
          <w:rFonts w:eastAsia="Calibri Light"/>
          <w:spacing w:val="-1"/>
          <w:sz w:val="36"/>
          <w:szCs w:val="36"/>
        </w:rPr>
        <w:br w:type="page"/>
      </w:r>
    </w:p>
    <w:p w14:paraId="3FCA7700" w14:textId="0259ABA5" w:rsidR="00AE7C60" w:rsidRDefault="00A44FA3" w:rsidP="003E0BA7">
      <w:pPr>
        <w:pStyle w:val="Heading1"/>
        <w:jc w:val="both"/>
        <w:rPr>
          <w:rFonts w:eastAsia="Calibri Light" w:hint="cs"/>
          <w:rtl/>
          <w:lang w:bidi="fa-IR"/>
        </w:rPr>
      </w:pPr>
      <w:bookmarkStart w:id="0" w:name="_Toc86595088"/>
      <w:r>
        <w:rPr>
          <w:rFonts w:eastAsia="Calibri Light"/>
          <w:spacing w:val="-1"/>
        </w:rPr>
        <w:lastRenderedPageBreak/>
        <w:t>1</w:t>
      </w:r>
      <w:r>
        <w:rPr>
          <w:rFonts w:eastAsia="Calibri Light"/>
        </w:rPr>
        <w:t>.</w:t>
      </w:r>
      <w:r>
        <w:rPr>
          <w:rFonts w:eastAsia="Calibri Light"/>
          <w:spacing w:val="46"/>
        </w:rPr>
        <w:t xml:space="preserve"> </w:t>
      </w:r>
      <w:r>
        <w:rPr>
          <w:rFonts w:eastAsia="Calibri Light"/>
        </w:rPr>
        <w:t>D</w:t>
      </w:r>
      <w:r>
        <w:rPr>
          <w:rFonts w:eastAsia="Calibri Light"/>
          <w:spacing w:val="1"/>
        </w:rPr>
        <w:t>e</w:t>
      </w:r>
      <w:r>
        <w:rPr>
          <w:rFonts w:eastAsia="Calibri Light"/>
          <w:spacing w:val="-1"/>
        </w:rPr>
        <w:t>s</w:t>
      </w:r>
      <w:r>
        <w:rPr>
          <w:rFonts w:eastAsia="Calibri Light"/>
          <w:spacing w:val="1"/>
        </w:rPr>
        <w:t>c</w:t>
      </w:r>
      <w:r>
        <w:rPr>
          <w:rFonts w:eastAsia="Calibri Light"/>
        </w:rPr>
        <w:t>ript</w:t>
      </w:r>
      <w:r>
        <w:rPr>
          <w:rFonts w:eastAsia="Calibri Light"/>
          <w:spacing w:val="2"/>
        </w:rPr>
        <w:t>i</w:t>
      </w:r>
      <w:r>
        <w:rPr>
          <w:rFonts w:eastAsia="Calibri Light"/>
        </w:rPr>
        <w:t>on</w:t>
      </w:r>
      <w:bookmarkEnd w:id="0"/>
    </w:p>
    <w:p w14:paraId="55440B06" w14:textId="5C833589" w:rsidR="00AE7C60" w:rsidRDefault="00A52ADB" w:rsidP="003E0BA7">
      <w:pPr>
        <w:spacing w:before="37" w:line="259" w:lineRule="auto"/>
        <w:ind w:left="100" w:right="156"/>
        <w:jc w:val="both"/>
        <w:rPr>
          <w:sz w:val="28"/>
          <w:szCs w:val="28"/>
        </w:rPr>
      </w:pPr>
      <w:r w:rsidRPr="00A52ADB">
        <w:rPr>
          <w:sz w:val="28"/>
          <w:szCs w:val="28"/>
        </w:rPr>
        <w:t>BERTINITY is a disruptive innovation and a fully anonymous and No KYC blockchain financial ecosystem</w:t>
      </w:r>
      <w:r>
        <w:rPr>
          <w:spacing w:val="1"/>
          <w:sz w:val="28"/>
          <w:szCs w:val="28"/>
        </w:rPr>
        <w:t>.</w:t>
      </w:r>
    </w:p>
    <w:p w14:paraId="2E67BEB8" w14:textId="77777777" w:rsidR="00AE7C60" w:rsidRDefault="00AE7C60" w:rsidP="003E0BA7">
      <w:pPr>
        <w:spacing w:before="15" w:line="220" w:lineRule="exact"/>
        <w:jc w:val="both"/>
        <w:rPr>
          <w:sz w:val="22"/>
          <w:szCs w:val="22"/>
        </w:rPr>
      </w:pPr>
    </w:p>
    <w:p w14:paraId="5D0C7501" w14:textId="77777777" w:rsidR="00AE7C60" w:rsidRDefault="00A44FA3" w:rsidP="003E0BA7">
      <w:pPr>
        <w:pStyle w:val="Heading1"/>
        <w:jc w:val="both"/>
        <w:rPr>
          <w:rFonts w:eastAsia="Calibri Light"/>
        </w:rPr>
      </w:pPr>
      <w:bookmarkStart w:id="1" w:name="_Toc86595089"/>
      <w:r>
        <w:rPr>
          <w:rFonts w:eastAsia="Calibri Light"/>
          <w:spacing w:val="-1"/>
        </w:rPr>
        <w:t>2</w:t>
      </w:r>
      <w:r>
        <w:rPr>
          <w:rFonts w:eastAsia="Calibri Light"/>
        </w:rPr>
        <w:t>.</w:t>
      </w:r>
      <w:r>
        <w:rPr>
          <w:rFonts w:eastAsia="Calibri Light"/>
          <w:spacing w:val="46"/>
        </w:rPr>
        <w:t xml:space="preserve"> </w:t>
      </w:r>
      <w:r>
        <w:rPr>
          <w:rFonts w:eastAsia="Calibri Light"/>
          <w:spacing w:val="1"/>
        </w:rPr>
        <w:t>I</w:t>
      </w:r>
      <w:r>
        <w:rPr>
          <w:rFonts w:eastAsia="Calibri Light"/>
        </w:rPr>
        <w:t>ntrodu</w:t>
      </w:r>
      <w:r>
        <w:rPr>
          <w:rFonts w:eastAsia="Calibri Light"/>
          <w:spacing w:val="1"/>
        </w:rPr>
        <w:t>c</w:t>
      </w:r>
      <w:r>
        <w:rPr>
          <w:rFonts w:eastAsia="Calibri Light"/>
        </w:rPr>
        <w:t>ti</w:t>
      </w:r>
      <w:r>
        <w:rPr>
          <w:rFonts w:eastAsia="Calibri Light"/>
          <w:spacing w:val="-1"/>
        </w:rPr>
        <w:t>o</w:t>
      </w:r>
      <w:r>
        <w:rPr>
          <w:rFonts w:eastAsia="Calibri Light"/>
        </w:rPr>
        <w:t>n</w:t>
      </w:r>
      <w:bookmarkEnd w:id="1"/>
    </w:p>
    <w:p w14:paraId="41F1913D" w14:textId="5F62E033" w:rsidR="00AE7C60" w:rsidRDefault="00A44FA3" w:rsidP="003E0BA7">
      <w:pPr>
        <w:spacing w:before="37"/>
        <w:ind w:left="10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sidR="003C6354">
        <w:rPr>
          <w:spacing w:val="1"/>
          <w:sz w:val="28"/>
          <w:szCs w:val="28"/>
        </w:rPr>
        <w:t>es</w:t>
      </w:r>
      <w:r>
        <w:rPr>
          <w:sz w:val="28"/>
          <w:szCs w:val="28"/>
        </w:rPr>
        <w:t>:</w:t>
      </w:r>
    </w:p>
    <w:p w14:paraId="6B5D9DE2" w14:textId="77777777" w:rsidR="00AE7C60" w:rsidRDefault="00AE7C60" w:rsidP="003E0BA7">
      <w:pPr>
        <w:spacing w:before="4" w:line="180" w:lineRule="exact"/>
        <w:jc w:val="both"/>
        <w:rPr>
          <w:sz w:val="18"/>
          <w:szCs w:val="18"/>
        </w:rPr>
      </w:pPr>
    </w:p>
    <w:p w14:paraId="017EE74F"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7C7C6D14" w14:textId="53EA92A0"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w:t>
      </w:r>
      <w:r>
        <w:rPr>
          <w:spacing w:val="-3"/>
          <w:sz w:val="28"/>
          <w:szCs w:val="28"/>
        </w:rPr>
        <w:t>C</w:t>
      </w:r>
      <w:r>
        <w:rPr>
          <w:spacing w:val="1"/>
          <w:sz w:val="28"/>
          <w:szCs w:val="28"/>
        </w:rPr>
        <w:t>X</w:t>
      </w:r>
      <w:r>
        <w:rPr>
          <w:sz w:val="28"/>
          <w:szCs w:val="28"/>
        </w:rPr>
        <w:t>)</w:t>
      </w:r>
    </w:p>
    <w:p w14:paraId="6907ED19" w14:textId="237D5324" w:rsidR="00A525AA" w:rsidRDefault="00A525AA" w:rsidP="00A525AA">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 xml:space="preserve">ICO </w:t>
      </w:r>
      <w:r w:rsidRPr="00A525AA">
        <w:rPr>
          <w:spacing w:val="1"/>
          <w:sz w:val="28"/>
          <w:szCs w:val="28"/>
        </w:rPr>
        <w:t>Launchpad</w:t>
      </w:r>
      <w:r>
        <w:rPr>
          <w:spacing w:val="1"/>
          <w:sz w:val="28"/>
          <w:szCs w:val="28"/>
        </w:rPr>
        <w:t xml:space="preserve"> </w:t>
      </w:r>
    </w:p>
    <w:p w14:paraId="4C719EFD" w14:textId="00F4C5CE"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pacing w:val="-2"/>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3DED258E" w14:textId="77777777" w:rsidR="00AE7C60" w:rsidRDefault="00A44FA3" w:rsidP="003E0BA7">
      <w:pPr>
        <w:spacing w:before="27"/>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5"/>
          <w:sz w:val="28"/>
          <w:szCs w:val="28"/>
        </w:rPr>
        <w:t xml:space="preserve"> </w:t>
      </w:r>
      <w:r>
        <w:rPr>
          <w:spacing w:val="-2"/>
          <w:sz w:val="28"/>
          <w:szCs w:val="28"/>
        </w:rPr>
        <w:t>(</w:t>
      </w:r>
      <w:r>
        <w:rPr>
          <w:spacing w:val="1"/>
          <w:sz w:val="28"/>
          <w:szCs w:val="28"/>
        </w:rPr>
        <w:t>D</w:t>
      </w:r>
      <w:r>
        <w:rPr>
          <w:spacing w:val="-1"/>
          <w:sz w:val="28"/>
          <w:szCs w:val="28"/>
        </w:rPr>
        <w:t>W</w:t>
      </w:r>
      <w:r>
        <w:rPr>
          <w:sz w:val="28"/>
          <w:szCs w:val="28"/>
        </w:rPr>
        <w:t>SM)</w:t>
      </w:r>
    </w:p>
    <w:p w14:paraId="4DC683AA" w14:textId="40CF7418"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r w:rsidR="00D449E0">
        <w:rPr>
          <w:sz w:val="28"/>
          <w:szCs w:val="28"/>
        </w:rPr>
        <w:t>M</w:t>
      </w:r>
      <w:r w:rsidR="00D449E0">
        <w:rPr>
          <w:spacing w:val="-3"/>
          <w:sz w:val="28"/>
          <w:szCs w:val="28"/>
        </w:rPr>
        <w:t>a</w:t>
      </w:r>
      <w:r w:rsidR="00D449E0">
        <w:rPr>
          <w:spacing w:val="-1"/>
          <w:sz w:val="28"/>
          <w:szCs w:val="28"/>
        </w:rPr>
        <w:t>i</w:t>
      </w:r>
      <w:r w:rsidR="00D449E0">
        <w:rPr>
          <w:spacing w:val="1"/>
          <w:sz w:val="28"/>
          <w:szCs w:val="28"/>
        </w:rPr>
        <w:t>n</w:t>
      </w:r>
      <w:r w:rsidR="00D449E0">
        <w:rPr>
          <w:spacing w:val="-1"/>
          <w:sz w:val="28"/>
          <w:szCs w:val="28"/>
        </w:rPr>
        <w:t xml:space="preserve"> </w:t>
      </w:r>
      <w:r w:rsidR="00D449E0">
        <w:rPr>
          <w:sz w:val="28"/>
          <w:szCs w:val="28"/>
        </w:rPr>
        <w:t>N</w:t>
      </w:r>
      <w:r w:rsidR="00D449E0">
        <w:rPr>
          <w:spacing w:val="1"/>
          <w:sz w:val="28"/>
          <w:szCs w:val="28"/>
        </w:rPr>
        <w:t>et</w:t>
      </w:r>
      <w:r>
        <w:rPr>
          <w:sz w:val="28"/>
          <w:szCs w:val="28"/>
        </w:rPr>
        <w:t>)</w:t>
      </w:r>
    </w:p>
    <w:p w14:paraId="53B5EABF"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04FB8100" w14:textId="1447D02B"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sidR="00A525AA">
        <w:rPr>
          <w:sz w:val="28"/>
          <w:szCs w:val="28"/>
        </w:rPr>
        <w:t xml:space="preserve"> (Crypto Wallet)</w:t>
      </w:r>
    </w:p>
    <w:p w14:paraId="3F9087C9"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w:t>
      </w:r>
      <w:r>
        <w:rPr>
          <w:spacing w:val="-1"/>
          <w:sz w:val="28"/>
          <w:szCs w:val="28"/>
        </w:rPr>
        <w:t>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26B5F8FF" w14:textId="77777777" w:rsidR="00AE7C60" w:rsidRDefault="00A44FA3" w:rsidP="003E0BA7">
      <w:pPr>
        <w:spacing w:before="26"/>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E1E1359"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52D90676"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6AD9C17E"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3EE0FCCE" w14:textId="77777777" w:rsidR="00AE7C60" w:rsidRDefault="00A44FA3" w:rsidP="003E0BA7">
      <w:pPr>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584F3264"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714D1213" w14:textId="77777777" w:rsidR="00AE7C60" w:rsidRDefault="00AE7C60" w:rsidP="003E0BA7">
      <w:pPr>
        <w:spacing w:line="200" w:lineRule="exact"/>
        <w:jc w:val="both"/>
      </w:pPr>
    </w:p>
    <w:p w14:paraId="34BB4463" w14:textId="77777777" w:rsidR="00AE7C60" w:rsidRDefault="00AE7C60" w:rsidP="003E0BA7">
      <w:pPr>
        <w:spacing w:line="200" w:lineRule="exact"/>
        <w:jc w:val="both"/>
      </w:pPr>
    </w:p>
    <w:p w14:paraId="0F3B4995" w14:textId="77777777" w:rsidR="00AE7C60" w:rsidRDefault="00AE7C60" w:rsidP="003E0BA7">
      <w:pPr>
        <w:spacing w:before="10" w:line="260" w:lineRule="exact"/>
        <w:jc w:val="both"/>
        <w:rPr>
          <w:sz w:val="26"/>
          <w:szCs w:val="26"/>
        </w:rPr>
      </w:pPr>
    </w:p>
    <w:p w14:paraId="3442FCEE" w14:textId="19EB4793" w:rsidR="0044022A" w:rsidRDefault="00A44FA3" w:rsidP="00A525AA">
      <w:pPr>
        <w:spacing w:line="258" w:lineRule="auto"/>
        <w:ind w:left="100" w:right="65"/>
        <w:jc w:val="both"/>
        <w:rPr>
          <w:sz w:val="28"/>
          <w:szCs w:val="28"/>
        </w:rPr>
      </w:pPr>
      <w:r>
        <w:rPr>
          <w:sz w:val="28"/>
          <w:szCs w:val="28"/>
        </w:rPr>
        <w:t>In</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3"/>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2"/>
          <w:sz w:val="28"/>
          <w:szCs w:val="28"/>
        </w:rPr>
        <w:t xml:space="preserve"> </w:t>
      </w:r>
      <w:r>
        <w:rPr>
          <w:spacing w:val="1"/>
          <w:sz w:val="28"/>
          <w:szCs w:val="28"/>
        </w:rPr>
        <w:t>u</w:t>
      </w:r>
      <w:r>
        <w:rPr>
          <w:spacing w:val="-1"/>
          <w:sz w:val="28"/>
          <w:szCs w:val="28"/>
        </w:rPr>
        <w:t>s</w:t>
      </w:r>
      <w:r>
        <w:rPr>
          <w:sz w:val="28"/>
          <w:szCs w:val="28"/>
        </w:rPr>
        <w:t>e our</w:t>
      </w:r>
      <w:r>
        <w:rPr>
          <w:spacing w:val="1"/>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gate</w:t>
      </w:r>
      <w:r>
        <w:rPr>
          <w:spacing w:val="1"/>
          <w:sz w:val="28"/>
          <w:szCs w:val="28"/>
        </w:rPr>
        <w:t>w</w:t>
      </w:r>
      <w:r>
        <w:rPr>
          <w:spacing w:val="-2"/>
          <w:sz w:val="28"/>
          <w:szCs w:val="28"/>
        </w:rPr>
        <w:t>a</w:t>
      </w:r>
      <w:r>
        <w:rPr>
          <w:sz w:val="28"/>
          <w:szCs w:val="28"/>
        </w:rPr>
        <w:t xml:space="preserve">y </w:t>
      </w:r>
      <w:r>
        <w:rPr>
          <w:spacing w:val="1"/>
          <w:sz w:val="28"/>
          <w:szCs w:val="28"/>
        </w:rPr>
        <w:t>on y</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2"/>
          <w:sz w:val="28"/>
          <w:szCs w:val="28"/>
        </w:rPr>
        <w:t>d</w:t>
      </w:r>
      <w:r>
        <w:rPr>
          <w:sz w:val="28"/>
          <w:szCs w:val="28"/>
        </w:rPr>
        <w:t xml:space="preserve">e </w:t>
      </w:r>
      <w:r>
        <w:rPr>
          <w:spacing w:val="-2"/>
          <w:sz w:val="28"/>
          <w:szCs w:val="28"/>
        </w:rPr>
        <w:t>a</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ho</w:t>
      </w:r>
      <w:r>
        <w:rPr>
          <w:sz w:val="28"/>
          <w:szCs w:val="28"/>
        </w:rPr>
        <w:t>d</w:t>
      </w:r>
      <w:r>
        <w:rPr>
          <w:spacing w:val="1"/>
          <w:sz w:val="28"/>
          <w:szCs w:val="28"/>
        </w:rPr>
        <w:t xml:space="preserve"> </w:t>
      </w:r>
      <w:r w:rsidR="003C6354">
        <w:rPr>
          <w:spacing w:val="-2"/>
          <w:sz w:val="28"/>
          <w:szCs w:val="28"/>
        </w:rPr>
        <w:t>for</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cus</w:t>
      </w:r>
      <w:r>
        <w:rPr>
          <w:spacing w:val="-2"/>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sidR="00A52ADB">
        <w:rPr>
          <w:sz w:val="28"/>
          <w:szCs w:val="28"/>
        </w:rPr>
        <w:t>with</w:t>
      </w:r>
      <w:r>
        <w:rPr>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e</w:t>
      </w:r>
      <w:r>
        <w:rPr>
          <w:spacing w:val="-3"/>
          <w:sz w:val="28"/>
          <w:szCs w:val="28"/>
        </w:rPr>
        <w:t>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pacing w:val="4"/>
          <w:sz w:val="28"/>
          <w:szCs w:val="28"/>
        </w:rPr>
        <w:t>s</w:t>
      </w:r>
      <w:r>
        <w:rPr>
          <w:spacing w:val="-1"/>
          <w:sz w:val="28"/>
          <w:szCs w:val="28"/>
        </w:rPr>
        <w:t>l</w:t>
      </w:r>
      <w:r>
        <w:rPr>
          <w:sz w:val="28"/>
          <w:szCs w:val="28"/>
        </w:rPr>
        <w:t>y</w:t>
      </w:r>
      <w:r>
        <w:rPr>
          <w:spacing w:val="1"/>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2"/>
          <w:sz w:val="28"/>
          <w:szCs w:val="28"/>
        </w:rPr>
        <w:t>a</w:t>
      </w:r>
      <w:r>
        <w:rPr>
          <w:sz w:val="28"/>
          <w:szCs w:val="28"/>
        </w:rPr>
        <w:t xml:space="preserve">fe </w:t>
      </w:r>
      <w:r>
        <w:rPr>
          <w:spacing w:val="-1"/>
          <w:sz w:val="28"/>
          <w:szCs w:val="28"/>
        </w:rPr>
        <w:t>w</w:t>
      </w:r>
      <w:r>
        <w:rPr>
          <w:sz w:val="28"/>
          <w:szCs w:val="28"/>
        </w:rPr>
        <w:t xml:space="preserve">ay </w:t>
      </w:r>
      <w:r>
        <w:rPr>
          <w:spacing w:val="1"/>
          <w:sz w:val="28"/>
          <w:szCs w:val="28"/>
        </w:rPr>
        <w:t>w</w:t>
      </w:r>
      <w:r>
        <w:rPr>
          <w:spacing w:val="-1"/>
          <w:sz w:val="28"/>
          <w:szCs w:val="28"/>
        </w:rPr>
        <w:t>hi</w:t>
      </w:r>
      <w:r>
        <w:rPr>
          <w:spacing w:val="1"/>
          <w:sz w:val="28"/>
          <w:szCs w:val="28"/>
        </w:rPr>
        <w:t>l</w:t>
      </w:r>
      <w:r>
        <w:rPr>
          <w:sz w:val="28"/>
          <w:szCs w:val="28"/>
        </w:rPr>
        <w:t xml:space="preserve">e </w:t>
      </w:r>
      <w:r w:rsidR="00A52ADB">
        <w:rPr>
          <w:spacing w:val="-2"/>
          <w:sz w:val="28"/>
          <w:szCs w:val="28"/>
        </w:rPr>
        <w:t>with</w:t>
      </w:r>
      <w:r>
        <w:rPr>
          <w:spacing w:val="1"/>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e</w:t>
      </w:r>
      <w:r>
        <w:rPr>
          <w:spacing w:val="1"/>
          <w:sz w:val="28"/>
          <w:szCs w:val="28"/>
        </w:rPr>
        <w:t>v</w:t>
      </w:r>
      <w:r>
        <w:rPr>
          <w:sz w:val="28"/>
          <w:szCs w:val="28"/>
        </w:rPr>
        <w:t>en</w:t>
      </w:r>
      <w:r>
        <w:rPr>
          <w:spacing w:val="-2"/>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a</w:t>
      </w:r>
      <w:r>
        <w:rPr>
          <w:spacing w:val="-1"/>
          <w:sz w:val="28"/>
          <w:szCs w:val="28"/>
        </w:rPr>
        <w:t>n</w:t>
      </w:r>
      <w:r>
        <w:rPr>
          <w:sz w:val="28"/>
          <w:szCs w:val="28"/>
        </w:rPr>
        <w:t>d t</w:t>
      </w:r>
      <w:r>
        <w:rPr>
          <w:spacing w:val="-2"/>
          <w:sz w:val="28"/>
          <w:szCs w:val="28"/>
        </w:rPr>
        <w:t>r</w:t>
      </w:r>
      <w:r>
        <w:rPr>
          <w:sz w:val="28"/>
          <w:szCs w:val="28"/>
        </w:rPr>
        <w:t>a</w:t>
      </w:r>
      <w:r>
        <w:rPr>
          <w:spacing w:val="-1"/>
          <w:sz w:val="28"/>
          <w:szCs w:val="28"/>
        </w:rPr>
        <w:t>d</w:t>
      </w:r>
      <w:r>
        <w:rPr>
          <w:sz w:val="28"/>
          <w:szCs w:val="28"/>
        </w:rPr>
        <w:t xml:space="preserve">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p</w:t>
      </w:r>
      <w:r>
        <w:rPr>
          <w:spacing w:val="4"/>
          <w:sz w:val="28"/>
          <w:szCs w:val="28"/>
        </w:rPr>
        <w:t>e</w:t>
      </w:r>
      <w:r>
        <w:rPr>
          <w:sz w:val="28"/>
          <w:szCs w:val="28"/>
        </w:rPr>
        <w:t>er-</w:t>
      </w:r>
      <w:r>
        <w:rPr>
          <w:spacing w:val="-1"/>
          <w:sz w:val="28"/>
          <w:szCs w:val="28"/>
        </w:rPr>
        <w:t>t</w:t>
      </w:r>
      <w:r>
        <w:rPr>
          <w:spacing w:val="1"/>
          <w:sz w:val="28"/>
          <w:szCs w:val="28"/>
        </w:rPr>
        <w:t>o</w:t>
      </w:r>
      <w:r>
        <w:rPr>
          <w:spacing w:val="-2"/>
          <w:sz w:val="28"/>
          <w:szCs w:val="28"/>
        </w:rPr>
        <w:t>-</w:t>
      </w:r>
      <w:r>
        <w:rPr>
          <w:spacing w:val="1"/>
          <w:sz w:val="28"/>
          <w:szCs w:val="28"/>
        </w:rPr>
        <w:t>p</w:t>
      </w:r>
      <w:r>
        <w:rPr>
          <w:sz w:val="28"/>
          <w:szCs w:val="28"/>
        </w:rPr>
        <w:t>eer</w:t>
      </w:r>
      <w:r>
        <w:rPr>
          <w:spacing w:val="-2"/>
          <w:sz w:val="28"/>
          <w:szCs w:val="28"/>
        </w:rPr>
        <w:t xml:space="preserve"> </w:t>
      </w:r>
      <w:r>
        <w:rPr>
          <w:spacing w:val="1"/>
          <w:sz w:val="28"/>
          <w:szCs w:val="28"/>
        </w:rPr>
        <w:t>w</w:t>
      </w:r>
      <w:r>
        <w:rPr>
          <w:spacing w:val="-2"/>
          <w:sz w:val="28"/>
          <w:szCs w:val="28"/>
        </w:rPr>
        <w:t>a</w:t>
      </w:r>
      <w:r>
        <w:rPr>
          <w:spacing w:val="2"/>
          <w:sz w:val="28"/>
          <w:szCs w:val="28"/>
        </w:rPr>
        <w:t>y</w:t>
      </w:r>
      <w:r>
        <w:rPr>
          <w:sz w:val="28"/>
          <w:szCs w:val="28"/>
        </w:rPr>
        <w:t>.</w:t>
      </w:r>
      <w:r>
        <w:rPr>
          <w:spacing w:val="-1"/>
          <w:sz w:val="28"/>
          <w:szCs w:val="28"/>
        </w:rPr>
        <w:t xml:space="preserve"> </w:t>
      </w:r>
      <w:r>
        <w:rPr>
          <w:spacing w:val="1"/>
          <w:sz w:val="28"/>
          <w:szCs w:val="28"/>
        </w:rPr>
        <w:t>D</w:t>
      </w:r>
      <w:r>
        <w:rPr>
          <w:spacing w:val="-2"/>
          <w:sz w:val="28"/>
          <w:szCs w:val="28"/>
        </w:rPr>
        <w:t>ec</w:t>
      </w:r>
      <w:r>
        <w:rPr>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z w:val="28"/>
          <w:szCs w:val="28"/>
        </w:rPr>
        <w:t>M</w:t>
      </w:r>
      <w:r>
        <w:rPr>
          <w:spacing w:val="-3"/>
          <w:sz w:val="28"/>
          <w:szCs w:val="28"/>
        </w:rPr>
        <w:t>a</w:t>
      </w:r>
      <w:r>
        <w:rPr>
          <w:sz w:val="28"/>
          <w:szCs w:val="28"/>
        </w:rPr>
        <w:t>r</w:t>
      </w:r>
      <w:r>
        <w:rPr>
          <w:spacing w:val="1"/>
          <w:sz w:val="28"/>
          <w:szCs w:val="28"/>
        </w:rPr>
        <w:t>k</w:t>
      </w:r>
      <w:r>
        <w:rPr>
          <w:spacing w:val="-2"/>
          <w:sz w:val="28"/>
          <w:szCs w:val="28"/>
        </w:rPr>
        <w:t>e</w:t>
      </w:r>
      <w:r>
        <w:rPr>
          <w:sz w:val="28"/>
          <w:szCs w:val="28"/>
        </w:rPr>
        <w:t>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w:t>
      </w:r>
      <w:r>
        <w:rPr>
          <w:spacing w:val="1"/>
          <w:sz w:val="28"/>
          <w:szCs w:val="28"/>
        </w:rPr>
        <w:t xml:space="preserve"> t</w:t>
      </w:r>
      <w:r>
        <w:rPr>
          <w:spacing w:val="-1"/>
          <w:sz w:val="28"/>
          <w:szCs w:val="28"/>
        </w:rPr>
        <w:t>h</w:t>
      </w:r>
      <w:r>
        <w:rPr>
          <w:sz w:val="28"/>
          <w:szCs w:val="28"/>
        </w:rPr>
        <w:t>at</w:t>
      </w:r>
      <w:r>
        <w:rPr>
          <w:spacing w:val="-1"/>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z w:val="28"/>
          <w:szCs w:val="28"/>
        </w:rPr>
        <w:t>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e 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ev</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A52ADB">
        <w:rPr>
          <w:sz w:val="28"/>
          <w:szCs w:val="28"/>
        </w:rPr>
        <w:t>,</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nd</w:t>
      </w:r>
      <w:r>
        <w:rPr>
          <w:spacing w:val="-2"/>
          <w:sz w:val="28"/>
          <w:szCs w:val="28"/>
        </w:rPr>
        <w:t>r</w:t>
      </w:r>
      <w:r>
        <w:rPr>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e b</w:t>
      </w:r>
      <w:r>
        <w:rPr>
          <w:spacing w:val="-2"/>
          <w:sz w:val="28"/>
          <w:szCs w:val="28"/>
        </w:rPr>
        <w:t>a</w:t>
      </w:r>
      <w:r>
        <w:rPr>
          <w:spacing w:val="1"/>
          <w:sz w:val="28"/>
          <w:szCs w:val="28"/>
        </w:rPr>
        <w:t>s</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de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pacing w:val="1"/>
          <w:sz w:val="28"/>
          <w:szCs w:val="28"/>
        </w:rPr>
        <w:t>l</w:t>
      </w:r>
      <w:r>
        <w:rPr>
          <w:spacing w:val="-1"/>
          <w:sz w:val="28"/>
          <w:szCs w:val="28"/>
        </w:rPr>
        <w:t>i</w:t>
      </w:r>
      <w:r>
        <w:rPr>
          <w:spacing w:val="1"/>
          <w:sz w:val="28"/>
          <w:szCs w:val="28"/>
        </w:rPr>
        <w:t>s</w:t>
      </w:r>
      <w:r>
        <w:rPr>
          <w:spacing w:val="-1"/>
          <w:sz w:val="28"/>
          <w:szCs w:val="28"/>
        </w:rPr>
        <w:t>ti</w:t>
      </w:r>
      <w:r>
        <w:rPr>
          <w:spacing w:val="1"/>
          <w:sz w:val="28"/>
          <w:szCs w:val="28"/>
        </w:rPr>
        <w:t>n</w:t>
      </w:r>
      <w:r>
        <w:rPr>
          <w:sz w:val="28"/>
          <w:szCs w:val="28"/>
        </w:rPr>
        <w:t>g</w:t>
      </w:r>
      <w:r>
        <w:rPr>
          <w:spacing w:val="1"/>
          <w:sz w:val="28"/>
          <w:szCs w:val="28"/>
        </w:rPr>
        <w:t xml:space="preserve"> </w:t>
      </w:r>
      <w:r>
        <w:rPr>
          <w:sz w:val="28"/>
          <w:szCs w:val="28"/>
        </w:rPr>
        <w:t xml:space="preserve">&amp; </w:t>
      </w:r>
      <w:r>
        <w:rPr>
          <w:spacing w:val="1"/>
          <w:sz w:val="28"/>
          <w:szCs w:val="28"/>
        </w:rPr>
        <w:t>d</w:t>
      </w:r>
      <w:r>
        <w:rPr>
          <w:sz w:val="28"/>
          <w:szCs w:val="28"/>
        </w:rPr>
        <w:t>e</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ns</w:t>
      </w:r>
      <w:r>
        <w:rPr>
          <w:spacing w:val="-2"/>
          <w:sz w:val="28"/>
          <w:szCs w:val="28"/>
        </w:rPr>
        <w:t>e</w:t>
      </w:r>
      <w:r>
        <w:rPr>
          <w:spacing w:val="-1"/>
          <w:sz w:val="28"/>
          <w:szCs w:val="28"/>
        </w:rPr>
        <w:t>n</w:t>
      </w:r>
      <w:r>
        <w:rPr>
          <w:spacing w:val="1"/>
          <w:sz w:val="28"/>
          <w:szCs w:val="28"/>
        </w:rPr>
        <w:t>s</w:t>
      </w:r>
      <w:r>
        <w:rPr>
          <w:spacing w:val="-1"/>
          <w:sz w:val="28"/>
          <w:szCs w:val="28"/>
        </w:rPr>
        <w:t>u</w:t>
      </w:r>
      <w:r>
        <w:rPr>
          <w:spacing w:val="1"/>
          <w:sz w:val="28"/>
          <w:szCs w:val="28"/>
        </w:rPr>
        <w:t>s</w:t>
      </w:r>
      <w:r>
        <w:rPr>
          <w:sz w:val="28"/>
          <w:szCs w:val="28"/>
        </w:rPr>
        <w:t>.</w:t>
      </w:r>
      <w:r w:rsidR="0044022A">
        <w:rPr>
          <w:sz w:val="28"/>
          <w:szCs w:val="28"/>
        </w:rPr>
        <w:br w:type="page"/>
      </w:r>
    </w:p>
    <w:p w14:paraId="5C9239E2" w14:textId="44135224" w:rsidR="00AE7C60" w:rsidRPr="0044022A" w:rsidRDefault="00A44FA3" w:rsidP="003E0BA7">
      <w:pPr>
        <w:pStyle w:val="Heading1"/>
        <w:jc w:val="both"/>
        <w:rPr>
          <w:rFonts w:eastAsia="Calibri Light"/>
          <w:spacing w:val="-1"/>
        </w:rPr>
      </w:pPr>
      <w:bookmarkStart w:id="2" w:name="_Toc86595090"/>
      <w:r>
        <w:rPr>
          <w:rFonts w:eastAsia="Calibri Light"/>
          <w:spacing w:val="-1"/>
        </w:rPr>
        <w:lastRenderedPageBreak/>
        <w:t>3</w:t>
      </w:r>
      <w:r>
        <w:rPr>
          <w:rFonts w:eastAsia="Calibri Light"/>
        </w:rPr>
        <w:t>.</w:t>
      </w:r>
      <w:r>
        <w:rPr>
          <w:rFonts w:eastAsia="Calibri Light"/>
          <w:spacing w:val="46"/>
        </w:rPr>
        <w:t xml:space="preserve"> </w:t>
      </w:r>
      <w:r>
        <w:rPr>
          <w:rFonts w:eastAsia="Calibri Light"/>
        </w:rPr>
        <w:t>Why</w:t>
      </w:r>
      <w:r>
        <w:rPr>
          <w:rFonts w:eastAsia="Calibri Light"/>
          <w:spacing w:val="-6"/>
        </w:rPr>
        <w:t xml:space="preserve"> </w:t>
      </w:r>
      <w:r>
        <w:rPr>
          <w:rFonts w:eastAsia="Calibri Light"/>
          <w:spacing w:val="2"/>
        </w:rPr>
        <w:t>u</w:t>
      </w:r>
      <w:r>
        <w:rPr>
          <w:rFonts w:eastAsia="Calibri Light"/>
        </w:rPr>
        <w:t>s</w:t>
      </w:r>
      <w:bookmarkEnd w:id="2"/>
    </w:p>
    <w:p w14:paraId="7FA278B2" w14:textId="77777777" w:rsidR="00CE5E77" w:rsidRPr="00CE5E77" w:rsidRDefault="00CE5E77" w:rsidP="003E0BA7">
      <w:pPr>
        <w:jc w:val="both"/>
        <w:rPr>
          <w:rFonts w:eastAsia="Calibri Light"/>
        </w:rPr>
      </w:pPr>
    </w:p>
    <w:p w14:paraId="70C377BA" w14:textId="6E612FDA" w:rsidR="00AE7C60" w:rsidRPr="00E960F6" w:rsidRDefault="00A44FA3" w:rsidP="003E0BA7">
      <w:pPr>
        <w:spacing w:before="37" w:line="258" w:lineRule="auto"/>
        <w:ind w:left="100" w:right="416"/>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o</w:t>
      </w:r>
      <w:r>
        <w:rPr>
          <w:spacing w:val="-2"/>
          <w:sz w:val="28"/>
          <w:szCs w:val="28"/>
        </w:rPr>
        <w:t>r</w:t>
      </w:r>
      <w:r>
        <w:rPr>
          <w:spacing w:val="1"/>
          <w:sz w:val="28"/>
          <w:szCs w:val="28"/>
        </w:rPr>
        <w:t>l</w:t>
      </w:r>
      <w:r>
        <w:rPr>
          <w:sz w:val="28"/>
          <w:szCs w:val="28"/>
        </w:rPr>
        <w:t>d</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ral</w:t>
      </w:r>
      <w:r>
        <w:rPr>
          <w:spacing w:val="-2"/>
          <w:sz w:val="28"/>
          <w:szCs w:val="28"/>
        </w:rPr>
        <w:t xml:space="preserve"> </w:t>
      </w:r>
      <w:r>
        <w:rPr>
          <w:spacing w:val="1"/>
          <w:sz w:val="28"/>
          <w:szCs w:val="28"/>
        </w:rPr>
        <w:t>d</w:t>
      </w:r>
      <w:r>
        <w:rPr>
          <w:sz w:val="28"/>
          <w:szCs w:val="28"/>
        </w:rPr>
        <w:t>e</w:t>
      </w:r>
      <w:r>
        <w:rPr>
          <w:spacing w:val="-2"/>
          <w:sz w:val="28"/>
          <w:szCs w:val="28"/>
        </w:rPr>
        <w:t>c</w:t>
      </w:r>
      <w:r>
        <w:rPr>
          <w:spacing w:val="1"/>
          <w:sz w:val="28"/>
          <w:szCs w:val="28"/>
        </w:rPr>
        <w:t>i</w:t>
      </w:r>
      <w:r>
        <w:rPr>
          <w:spacing w:val="-1"/>
          <w:sz w:val="28"/>
          <w:szCs w:val="28"/>
        </w:rPr>
        <w:t>si</w:t>
      </w:r>
      <w:r>
        <w:rPr>
          <w:spacing w:val="1"/>
          <w:sz w:val="28"/>
          <w:szCs w:val="28"/>
        </w:rPr>
        <w:t>o</w:t>
      </w:r>
      <w:r>
        <w:rPr>
          <w:spacing w:val="5"/>
          <w:sz w:val="28"/>
          <w:szCs w:val="28"/>
        </w:rPr>
        <w:t>n</w:t>
      </w:r>
      <w:r>
        <w:rPr>
          <w:spacing w:val="-2"/>
          <w:sz w:val="28"/>
          <w:szCs w:val="28"/>
        </w:rPr>
        <w:t>-</w:t>
      </w:r>
      <w:r>
        <w:rPr>
          <w:sz w:val="28"/>
          <w:szCs w:val="28"/>
        </w:rPr>
        <w:t>ma</w:t>
      </w:r>
      <w:r>
        <w:rPr>
          <w:spacing w:val="-1"/>
          <w:sz w:val="28"/>
          <w:szCs w:val="28"/>
        </w:rPr>
        <w:t>k</w:t>
      </w:r>
      <w:r>
        <w:rPr>
          <w:sz w:val="28"/>
          <w:szCs w:val="28"/>
        </w:rPr>
        <w:t>ers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c</w:t>
      </w:r>
      <w:r>
        <w:rPr>
          <w:spacing w:val="-1"/>
          <w:sz w:val="28"/>
          <w:szCs w:val="28"/>
        </w:rPr>
        <w:t>o</w:t>
      </w:r>
      <w:r>
        <w:rPr>
          <w:sz w:val="28"/>
          <w:szCs w:val="28"/>
        </w:rPr>
        <w:t>m</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d</w:t>
      </w:r>
      <w:r>
        <w:rPr>
          <w:sz w:val="28"/>
          <w:szCs w:val="28"/>
        </w:rPr>
        <w:t>ec</w:t>
      </w:r>
      <w:r>
        <w:rPr>
          <w:spacing w:val="-1"/>
          <w:sz w:val="28"/>
          <w:szCs w:val="28"/>
        </w:rPr>
        <w:t>i</w:t>
      </w:r>
      <w:r>
        <w:rPr>
          <w:spacing w:val="1"/>
          <w:sz w:val="28"/>
          <w:szCs w:val="28"/>
        </w:rPr>
        <w:t>s</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e</w:t>
      </w:r>
      <w:r w:rsidR="00BF2BCE">
        <w:rPr>
          <w:rFonts w:hint="cs"/>
          <w:sz w:val="28"/>
          <w:szCs w:val="28"/>
          <w:rtl/>
        </w:rPr>
        <w:t xml:space="preserve"> </w:t>
      </w:r>
      <w:r>
        <w:rPr>
          <w:sz w:val="28"/>
          <w:szCs w:val="28"/>
        </w:rPr>
        <w:t>ma</w:t>
      </w:r>
      <w:r>
        <w:rPr>
          <w:spacing w:val="1"/>
          <w:sz w:val="28"/>
          <w:szCs w:val="28"/>
        </w:rPr>
        <w:t>d</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z w:val="28"/>
          <w:szCs w:val="28"/>
        </w:rPr>
        <w:t>ee</w:t>
      </w:r>
      <w:r>
        <w:rPr>
          <w:spacing w:val="-1"/>
          <w:sz w:val="28"/>
          <w:szCs w:val="28"/>
        </w:rPr>
        <w:t>l</w:t>
      </w:r>
      <w:r>
        <w:rPr>
          <w:spacing w:val="1"/>
          <w:sz w:val="28"/>
          <w:szCs w:val="28"/>
        </w:rPr>
        <w:t>y</w:t>
      </w:r>
      <w:r w:rsidR="003C6354">
        <w:rPr>
          <w:sz w:val="28"/>
          <w:szCs w:val="28"/>
        </w:rPr>
        <w:t>.</w:t>
      </w:r>
      <w:r>
        <w:rPr>
          <w:sz w:val="28"/>
          <w:szCs w:val="28"/>
        </w:rPr>
        <w:t xml:space="preserve"> </w:t>
      </w:r>
      <w:r>
        <w:rPr>
          <w:spacing w:val="1"/>
          <w:sz w:val="28"/>
          <w:szCs w:val="28"/>
        </w:rPr>
        <w:t>w</w:t>
      </w:r>
      <w:r>
        <w:rPr>
          <w:sz w:val="28"/>
          <w:szCs w:val="28"/>
        </w:rPr>
        <w:t xml:space="preserve">e are </w:t>
      </w:r>
      <w:r>
        <w:rPr>
          <w:spacing w:val="-3"/>
          <w:sz w:val="28"/>
          <w:szCs w:val="28"/>
        </w:rPr>
        <w:t>a</w:t>
      </w:r>
      <w:r>
        <w:rPr>
          <w:spacing w:val="1"/>
          <w:sz w:val="28"/>
          <w:szCs w:val="28"/>
        </w:rPr>
        <w:t>g</w:t>
      </w:r>
      <w:r>
        <w:rPr>
          <w:spacing w:val="-2"/>
          <w:sz w:val="28"/>
          <w:szCs w:val="28"/>
        </w:rPr>
        <w:t>a</w:t>
      </w:r>
      <w:r>
        <w:rPr>
          <w:spacing w:val="-1"/>
          <w:sz w:val="28"/>
          <w:szCs w:val="28"/>
        </w:rPr>
        <w:t>i</w:t>
      </w:r>
      <w:r>
        <w:rPr>
          <w:spacing w:val="1"/>
          <w:sz w:val="28"/>
          <w:szCs w:val="28"/>
        </w:rPr>
        <w:t>n</w:t>
      </w:r>
      <w:r>
        <w:rPr>
          <w:spacing w:val="-1"/>
          <w:sz w:val="28"/>
          <w:szCs w:val="28"/>
        </w:rPr>
        <w:t>s</w:t>
      </w:r>
      <w:r>
        <w:rPr>
          <w:sz w:val="28"/>
          <w:szCs w:val="28"/>
        </w:rPr>
        <w:t>t</w:t>
      </w:r>
      <w:r>
        <w:rPr>
          <w:spacing w:val="1"/>
          <w:sz w:val="28"/>
          <w:szCs w:val="28"/>
        </w:rPr>
        <w:t xml:space="preserve"> </w:t>
      </w:r>
      <w:r>
        <w:rPr>
          <w:spacing w:val="-2"/>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b</w:t>
      </w:r>
      <w:r>
        <w:rPr>
          <w:sz w:val="28"/>
          <w:szCs w:val="28"/>
        </w:rPr>
        <w:t>a</w:t>
      </w:r>
      <w:r>
        <w:rPr>
          <w:spacing w:val="-1"/>
          <w:sz w:val="28"/>
          <w:szCs w:val="28"/>
        </w:rPr>
        <w:t>n</w:t>
      </w:r>
      <w:r>
        <w:rPr>
          <w:spacing w:val="1"/>
          <w:sz w:val="28"/>
          <w:szCs w:val="28"/>
        </w:rPr>
        <w:t>k</w:t>
      </w:r>
      <w:r>
        <w:rPr>
          <w:spacing w:val="4"/>
          <w:sz w:val="28"/>
          <w:szCs w:val="28"/>
        </w:rPr>
        <w:t>s</w:t>
      </w:r>
      <w:r>
        <w:rPr>
          <w:sz w:val="28"/>
          <w:szCs w:val="28"/>
        </w:rPr>
        <w:t>,</w:t>
      </w:r>
      <w:r>
        <w:rPr>
          <w:spacing w:val="-1"/>
          <w:sz w:val="28"/>
          <w:szCs w:val="28"/>
        </w:rPr>
        <w:t xml:space="preserve"> </w:t>
      </w:r>
      <w:r w:rsidRPr="00E960F6">
        <w:rPr>
          <w:spacing w:val="-2"/>
          <w:sz w:val="28"/>
          <w:szCs w:val="28"/>
        </w:rPr>
        <w:t>a</w:t>
      </w:r>
      <w:r w:rsidRPr="00E960F6">
        <w:rPr>
          <w:spacing w:val="1"/>
          <w:sz w:val="28"/>
          <w:szCs w:val="28"/>
        </w:rPr>
        <w:t>n</w:t>
      </w:r>
      <w:r w:rsidRPr="00E960F6">
        <w:rPr>
          <w:sz w:val="28"/>
          <w:szCs w:val="28"/>
        </w:rPr>
        <w:t>d</w:t>
      </w:r>
      <w:r w:rsidRPr="00E960F6">
        <w:rPr>
          <w:spacing w:val="-2"/>
          <w:sz w:val="28"/>
          <w:szCs w:val="28"/>
        </w:rPr>
        <w:t xml:space="preserve"> </w:t>
      </w:r>
      <w:r w:rsidRPr="00E960F6">
        <w:rPr>
          <w:spacing w:val="1"/>
          <w:sz w:val="28"/>
          <w:szCs w:val="28"/>
        </w:rPr>
        <w:t>s</w:t>
      </w:r>
      <w:r w:rsidRPr="00E960F6">
        <w:rPr>
          <w:spacing w:val="-1"/>
          <w:sz w:val="28"/>
          <w:szCs w:val="28"/>
        </w:rPr>
        <w:t>t</w:t>
      </w:r>
      <w:r w:rsidRPr="00E960F6">
        <w:rPr>
          <w:spacing w:val="1"/>
          <w:sz w:val="28"/>
          <w:szCs w:val="28"/>
        </w:rPr>
        <w:t>o</w:t>
      </w:r>
      <w:r w:rsidRPr="00E960F6">
        <w:rPr>
          <w:spacing w:val="-2"/>
          <w:sz w:val="28"/>
          <w:szCs w:val="28"/>
        </w:rPr>
        <w:t>c</w:t>
      </w:r>
      <w:r w:rsidRPr="00E960F6">
        <w:rPr>
          <w:sz w:val="28"/>
          <w:szCs w:val="28"/>
        </w:rPr>
        <w:t>k e</w:t>
      </w:r>
      <w:r w:rsidRPr="00E960F6">
        <w:rPr>
          <w:spacing w:val="1"/>
          <w:sz w:val="28"/>
          <w:szCs w:val="28"/>
        </w:rPr>
        <w:t>x</w:t>
      </w:r>
      <w:r w:rsidRPr="00E960F6">
        <w:rPr>
          <w:spacing w:val="-2"/>
          <w:sz w:val="28"/>
          <w:szCs w:val="28"/>
        </w:rPr>
        <w:t>c</w:t>
      </w:r>
      <w:r w:rsidRPr="00E960F6">
        <w:rPr>
          <w:spacing w:val="1"/>
          <w:sz w:val="28"/>
          <w:szCs w:val="28"/>
        </w:rPr>
        <w:t>h</w:t>
      </w:r>
      <w:r w:rsidRPr="00E960F6">
        <w:rPr>
          <w:spacing w:val="-2"/>
          <w:sz w:val="28"/>
          <w:szCs w:val="28"/>
        </w:rPr>
        <w:t>a</w:t>
      </w:r>
      <w:r w:rsidRPr="00E960F6">
        <w:rPr>
          <w:spacing w:val="1"/>
          <w:sz w:val="28"/>
          <w:szCs w:val="28"/>
        </w:rPr>
        <w:t>n</w:t>
      </w:r>
      <w:r w:rsidRPr="00E960F6">
        <w:rPr>
          <w:spacing w:val="-1"/>
          <w:sz w:val="28"/>
          <w:szCs w:val="28"/>
        </w:rPr>
        <w:t>g</w:t>
      </w:r>
      <w:r w:rsidRPr="00E960F6">
        <w:rPr>
          <w:sz w:val="28"/>
          <w:szCs w:val="28"/>
        </w:rPr>
        <w:t>e</w:t>
      </w:r>
      <w:r w:rsidRPr="00E960F6">
        <w:rPr>
          <w:spacing w:val="1"/>
          <w:sz w:val="28"/>
          <w:szCs w:val="28"/>
        </w:rPr>
        <w:t>s</w:t>
      </w:r>
      <w:r w:rsidRPr="00E960F6">
        <w:rPr>
          <w:sz w:val="28"/>
          <w:szCs w:val="28"/>
        </w:rPr>
        <w:t>.</w:t>
      </w:r>
    </w:p>
    <w:p w14:paraId="2175B6FB" w14:textId="549E75D2" w:rsidR="000A4753" w:rsidRPr="006B65CD" w:rsidRDefault="000A4753" w:rsidP="003E0BA7">
      <w:pPr>
        <w:spacing w:before="37" w:line="258" w:lineRule="auto"/>
        <w:ind w:left="100" w:right="416"/>
        <w:jc w:val="both"/>
        <w:rPr>
          <w:sz w:val="28"/>
          <w:szCs w:val="28"/>
        </w:rPr>
      </w:pPr>
      <w:proofErr w:type="gramStart"/>
      <w:r w:rsidRPr="006B65CD">
        <w:rPr>
          <w:rFonts w:asciiTheme="majorBidi" w:hAnsiTheme="majorBidi" w:cstheme="majorBidi"/>
          <w:sz w:val="28"/>
          <w:szCs w:val="28"/>
          <w:shd w:val="clear" w:color="auto" w:fill="FFFFFF"/>
        </w:rPr>
        <w:t>We  strongly</w:t>
      </w:r>
      <w:proofErr w:type="gramEnd"/>
      <w:r w:rsidRPr="006B65CD">
        <w:rPr>
          <w:rFonts w:asciiTheme="majorBidi" w:hAnsiTheme="majorBidi" w:cstheme="majorBidi"/>
          <w:sz w:val="28"/>
          <w:szCs w:val="28"/>
          <w:shd w:val="clear" w:color="auto" w:fill="FFFFFF"/>
        </w:rPr>
        <w:t xml:space="preserve"> believe in crypto-anarchism in which cryptographically protected anonymization technologies, digital pseudonyms, and digital money are employed to circumvent state control - surveillance, censorship, and taxation. </w:t>
      </w:r>
      <w:proofErr w:type="gramStart"/>
      <w:r w:rsidRPr="006B65CD">
        <w:rPr>
          <w:rFonts w:asciiTheme="majorBidi" w:hAnsiTheme="majorBidi" w:cstheme="majorBidi"/>
          <w:sz w:val="28"/>
          <w:szCs w:val="28"/>
          <w:shd w:val="clear" w:color="auto" w:fill="FFFFFF"/>
        </w:rPr>
        <w:t>Thus</w:t>
      </w:r>
      <w:proofErr w:type="gramEnd"/>
      <w:r w:rsidRPr="006B65CD">
        <w:rPr>
          <w:rFonts w:asciiTheme="majorBidi" w:hAnsiTheme="majorBidi" w:cstheme="majorBidi"/>
          <w:sz w:val="28"/>
          <w:szCs w:val="28"/>
          <w:shd w:val="clear" w:color="auto" w:fill="FFFFFF"/>
        </w:rPr>
        <w:t xml:space="preserve"> we </w:t>
      </w:r>
      <w:r w:rsidR="00410567" w:rsidRPr="006B65CD">
        <w:rPr>
          <w:rFonts w:asciiTheme="majorBidi" w:hAnsiTheme="majorBidi" w:cstheme="majorBidi"/>
          <w:sz w:val="28"/>
          <w:szCs w:val="28"/>
          <w:shd w:val="clear" w:color="auto" w:fill="FFFFFF"/>
        </w:rPr>
        <w:t>are</w:t>
      </w:r>
      <w:r w:rsidRPr="006B65CD">
        <w:rPr>
          <w:rFonts w:asciiTheme="majorBidi" w:hAnsiTheme="majorBidi" w:cstheme="majorBidi"/>
          <w:sz w:val="28"/>
          <w:szCs w:val="28"/>
          <w:shd w:val="clear" w:color="auto" w:fill="FFFFFF"/>
        </w:rPr>
        <w:t xml:space="preserve"> Crypto‐​anarchists aiming at providing conditions for getting rid of state interference</w:t>
      </w:r>
      <w:r w:rsidR="00437395" w:rsidRPr="006B65CD">
        <w:rPr>
          <w:rFonts w:asciiTheme="majorBidi" w:hAnsiTheme="majorBidi" w:cstheme="majorBidi"/>
          <w:sz w:val="28"/>
          <w:szCs w:val="28"/>
          <w:shd w:val="clear" w:color="auto" w:fill="FFFFFF"/>
        </w:rPr>
        <w:t>.</w:t>
      </w:r>
    </w:p>
    <w:p w14:paraId="15D5189A" w14:textId="77777777" w:rsidR="00AE7C60" w:rsidRPr="00E960F6" w:rsidRDefault="00AE7C60" w:rsidP="003E0BA7">
      <w:pPr>
        <w:spacing w:before="3" w:line="160" w:lineRule="exact"/>
        <w:jc w:val="both"/>
        <w:rPr>
          <w:sz w:val="16"/>
          <w:szCs w:val="16"/>
        </w:rPr>
      </w:pPr>
    </w:p>
    <w:p w14:paraId="2B1D9381" w14:textId="63D841FA" w:rsidR="00AE7C60" w:rsidRDefault="00437395" w:rsidP="003E0BA7">
      <w:pPr>
        <w:spacing w:line="258" w:lineRule="auto"/>
        <w:ind w:left="100" w:right="428"/>
        <w:jc w:val="both"/>
        <w:rPr>
          <w:sz w:val="28"/>
          <w:szCs w:val="28"/>
        </w:rPr>
      </w:pPr>
      <w:r w:rsidRPr="00E960F6">
        <w:rPr>
          <w:spacing w:val="-1"/>
          <w:sz w:val="28"/>
          <w:szCs w:val="28"/>
        </w:rPr>
        <w:t>To this end,</w:t>
      </w:r>
      <w:r w:rsidR="00BE0D2E" w:rsidRPr="00E960F6">
        <w:rPr>
          <w:spacing w:val="-1"/>
          <w:sz w:val="28"/>
          <w:szCs w:val="28"/>
        </w:rPr>
        <w:t xml:space="preserve"> w</w:t>
      </w:r>
      <w:r w:rsidR="00A44FA3" w:rsidRPr="00E960F6">
        <w:rPr>
          <w:sz w:val="28"/>
          <w:szCs w:val="28"/>
        </w:rPr>
        <w:t xml:space="preserve">e are </w:t>
      </w:r>
      <w:r w:rsidR="00A44FA3" w:rsidRPr="00E960F6">
        <w:rPr>
          <w:spacing w:val="-2"/>
          <w:sz w:val="28"/>
          <w:szCs w:val="28"/>
        </w:rPr>
        <w:t>g</w:t>
      </w:r>
      <w:r w:rsidR="00A44FA3" w:rsidRPr="00E960F6">
        <w:rPr>
          <w:spacing w:val="1"/>
          <w:sz w:val="28"/>
          <w:szCs w:val="28"/>
        </w:rPr>
        <w:t>o</w:t>
      </w:r>
      <w:r w:rsidR="00A44FA3" w:rsidRPr="00E960F6">
        <w:rPr>
          <w:spacing w:val="-1"/>
          <w:sz w:val="28"/>
          <w:szCs w:val="28"/>
        </w:rPr>
        <w:t>in</w:t>
      </w:r>
      <w:r w:rsidR="00A44FA3" w:rsidRPr="00E960F6">
        <w:rPr>
          <w:sz w:val="28"/>
          <w:szCs w:val="28"/>
        </w:rPr>
        <w:t>g</w:t>
      </w:r>
      <w:r w:rsidR="00A44FA3" w:rsidRPr="00E960F6">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w</w:t>
      </w:r>
      <w:r w:rsidR="00A44FA3">
        <w:rPr>
          <w:sz w:val="28"/>
          <w:szCs w:val="28"/>
        </w:rPr>
        <w:t>ard</w:t>
      </w:r>
      <w:r w:rsidR="00A44FA3">
        <w:rPr>
          <w:spacing w:val="-2"/>
          <w:sz w:val="28"/>
          <w:szCs w:val="28"/>
        </w:rPr>
        <w:t xml:space="preserve"> </w:t>
      </w:r>
      <w:r w:rsidR="00A44FA3">
        <w:rPr>
          <w:spacing w:val="1"/>
          <w:sz w:val="28"/>
          <w:szCs w:val="28"/>
        </w:rPr>
        <w:t>b</w:t>
      </w:r>
      <w:r w:rsidR="00A44FA3">
        <w:rPr>
          <w:sz w:val="28"/>
          <w:szCs w:val="28"/>
        </w:rPr>
        <w:t>a</w:t>
      </w:r>
      <w:r w:rsidR="00A44FA3">
        <w:rPr>
          <w:spacing w:val="-1"/>
          <w:sz w:val="28"/>
          <w:szCs w:val="28"/>
        </w:rPr>
        <w:t>l</w:t>
      </w:r>
      <w:r w:rsidR="00A44FA3">
        <w:rPr>
          <w:sz w:val="28"/>
          <w:szCs w:val="28"/>
        </w:rPr>
        <w:t>a</w:t>
      </w:r>
      <w:r w:rsidR="00A44FA3">
        <w:rPr>
          <w:spacing w:val="-1"/>
          <w:sz w:val="28"/>
          <w:szCs w:val="28"/>
        </w:rPr>
        <w:t>n</w:t>
      </w:r>
      <w:r w:rsidR="00A44FA3">
        <w:rPr>
          <w:sz w:val="28"/>
          <w:szCs w:val="28"/>
        </w:rPr>
        <w:t>ce a</w:t>
      </w:r>
      <w:r w:rsidR="00A44FA3">
        <w:rPr>
          <w:spacing w:val="-1"/>
          <w:sz w:val="28"/>
          <w:szCs w:val="28"/>
        </w:rPr>
        <w:t>n</w:t>
      </w:r>
      <w:r w:rsidR="00A44FA3">
        <w:rPr>
          <w:sz w:val="28"/>
          <w:szCs w:val="28"/>
        </w:rPr>
        <w:t>d</w:t>
      </w:r>
      <w:r w:rsidR="00A44FA3">
        <w:rPr>
          <w:spacing w:val="1"/>
          <w:sz w:val="28"/>
          <w:szCs w:val="28"/>
        </w:rPr>
        <w:t xml:space="preserve"> </w:t>
      </w:r>
      <w:r w:rsidR="00A44FA3">
        <w:rPr>
          <w:spacing w:val="-3"/>
          <w:sz w:val="28"/>
          <w:szCs w:val="28"/>
        </w:rPr>
        <w:t>e</w:t>
      </w:r>
      <w:r w:rsidR="00A44FA3">
        <w:rPr>
          <w:spacing w:val="-1"/>
          <w:sz w:val="28"/>
          <w:szCs w:val="28"/>
        </w:rPr>
        <w:t>q</w:t>
      </w:r>
      <w:r w:rsidR="00A44FA3">
        <w:rPr>
          <w:spacing w:val="1"/>
          <w:sz w:val="28"/>
          <w:szCs w:val="28"/>
        </w:rPr>
        <w:t>u</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3C6354">
        <w:rPr>
          <w:spacing w:val="1"/>
          <w:sz w:val="28"/>
          <w:szCs w:val="28"/>
        </w:rPr>
        <w:t>with</w:t>
      </w:r>
      <w:r w:rsidR="00A44FA3">
        <w:rPr>
          <w:spacing w:val="2"/>
          <w:sz w:val="28"/>
          <w:szCs w:val="28"/>
        </w:rPr>
        <w:t xml:space="preserve"> </w:t>
      </w:r>
      <w:r w:rsidR="00A44FA3">
        <w:rPr>
          <w:sz w:val="28"/>
          <w:szCs w:val="28"/>
        </w:rPr>
        <w:t xml:space="preserve">access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m</w:t>
      </w:r>
      <w:r w:rsidR="00A44FA3">
        <w:rPr>
          <w:spacing w:val="1"/>
          <w:sz w:val="28"/>
          <w:szCs w:val="28"/>
        </w:rPr>
        <w:t>o</w:t>
      </w:r>
      <w:r w:rsidR="00A44FA3">
        <w:rPr>
          <w:spacing w:val="-1"/>
          <w:sz w:val="28"/>
          <w:szCs w:val="28"/>
        </w:rPr>
        <w:t>d</w:t>
      </w:r>
      <w:r w:rsidR="00A44FA3">
        <w:rPr>
          <w:sz w:val="28"/>
          <w:szCs w:val="28"/>
        </w:rPr>
        <w:t>ern</w:t>
      </w:r>
      <w:r w:rsidR="00A44FA3">
        <w:rPr>
          <w:spacing w:val="-2"/>
          <w:sz w:val="28"/>
          <w:szCs w:val="28"/>
        </w:rPr>
        <w:t xml:space="preserve"> </w:t>
      </w:r>
      <w:r w:rsidR="00A44FA3">
        <w:rPr>
          <w:spacing w:val="1"/>
          <w:sz w:val="28"/>
          <w:szCs w:val="28"/>
        </w:rPr>
        <w:t>g</w:t>
      </w:r>
      <w:r w:rsidR="00A44FA3">
        <w:rPr>
          <w:spacing w:val="-1"/>
          <w:sz w:val="28"/>
          <w:szCs w:val="28"/>
        </w:rPr>
        <w:t>lo</w:t>
      </w:r>
      <w:r w:rsidR="00A44FA3">
        <w:rPr>
          <w:spacing w:val="1"/>
          <w:sz w:val="28"/>
          <w:szCs w:val="28"/>
        </w:rPr>
        <w:t>b</w:t>
      </w:r>
      <w:r w:rsidR="00A44FA3">
        <w:rPr>
          <w:sz w:val="28"/>
          <w:szCs w:val="28"/>
        </w:rPr>
        <w:t>al</w:t>
      </w:r>
      <w:r w:rsidR="00A44FA3">
        <w:rPr>
          <w:spacing w:val="1"/>
          <w:sz w:val="28"/>
          <w:szCs w:val="28"/>
        </w:rPr>
        <w:t xml:space="preserve"> </w:t>
      </w:r>
      <w:r w:rsidR="00A44FA3">
        <w:rPr>
          <w:spacing w:val="-3"/>
          <w:sz w:val="28"/>
          <w:szCs w:val="28"/>
        </w:rPr>
        <w:t>f</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n</w:t>
      </w:r>
      <w:r w:rsidR="00A44FA3">
        <w:rPr>
          <w:sz w:val="28"/>
          <w:szCs w:val="28"/>
        </w:rPr>
        <w:t>c</w:t>
      </w:r>
      <w:r w:rsidR="00A44FA3">
        <w:rPr>
          <w:spacing w:val="-1"/>
          <w:sz w:val="28"/>
          <w:szCs w:val="28"/>
        </w:rPr>
        <w:t>i</w:t>
      </w:r>
      <w:r w:rsidR="00A44FA3">
        <w:rPr>
          <w:sz w:val="28"/>
          <w:szCs w:val="28"/>
        </w:rPr>
        <w:t xml:space="preserve">al </w:t>
      </w:r>
      <w:r w:rsidR="00A44FA3">
        <w:rPr>
          <w:spacing w:val="1"/>
          <w:sz w:val="28"/>
          <w:szCs w:val="28"/>
        </w:rPr>
        <w:t>s</w:t>
      </w:r>
      <w:r w:rsidR="00A44FA3">
        <w:rPr>
          <w:sz w:val="28"/>
          <w:szCs w:val="28"/>
        </w:rPr>
        <w:t>e</w:t>
      </w:r>
      <w:r w:rsidR="00A44FA3">
        <w:rPr>
          <w:spacing w:val="-2"/>
          <w:sz w:val="28"/>
          <w:szCs w:val="28"/>
        </w:rPr>
        <w:t>r</w:t>
      </w:r>
      <w:r w:rsidR="00A44FA3">
        <w:rPr>
          <w:spacing w:val="1"/>
          <w:sz w:val="28"/>
          <w:szCs w:val="28"/>
        </w:rPr>
        <w:t>vi</w:t>
      </w:r>
      <w:r w:rsidR="00A44FA3">
        <w:rPr>
          <w:spacing w:val="-2"/>
          <w:sz w:val="28"/>
          <w:szCs w:val="28"/>
        </w:rPr>
        <w:t>c</w:t>
      </w:r>
      <w:r w:rsidR="00A44FA3">
        <w:rPr>
          <w:sz w:val="28"/>
          <w:szCs w:val="28"/>
        </w:rPr>
        <w:t>es</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d</w:t>
      </w:r>
      <w:r w:rsidR="00A44FA3">
        <w:rPr>
          <w:sz w:val="28"/>
          <w:szCs w:val="28"/>
        </w:rPr>
        <w:t>e</w:t>
      </w:r>
      <w:r w:rsidR="00A44FA3">
        <w:rPr>
          <w:spacing w:val="-2"/>
          <w:sz w:val="28"/>
          <w:szCs w:val="28"/>
        </w:rPr>
        <w:t>c</w:t>
      </w:r>
      <w:r w:rsidR="00A44FA3">
        <w:rPr>
          <w:sz w:val="28"/>
          <w:szCs w:val="28"/>
        </w:rPr>
        <w:t>e</w:t>
      </w:r>
      <w:r w:rsidR="00A44FA3">
        <w:rPr>
          <w:spacing w:val="-1"/>
          <w:sz w:val="28"/>
          <w:szCs w:val="28"/>
        </w:rPr>
        <w:t>n</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l</w:t>
      </w:r>
      <w:r w:rsidR="00A44FA3">
        <w:rPr>
          <w:spacing w:val="-1"/>
          <w:sz w:val="28"/>
          <w:szCs w:val="28"/>
        </w:rPr>
        <w:t>i</w:t>
      </w:r>
      <w:r w:rsidR="00A44FA3">
        <w:rPr>
          <w:sz w:val="28"/>
          <w:szCs w:val="28"/>
        </w:rPr>
        <w:t>z</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z w:val="28"/>
          <w:szCs w:val="28"/>
        </w:rPr>
        <w:t>e</w:t>
      </w:r>
      <w:r w:rsidR="00A44FA3">
        <w:rPr>
          <w:spacing w:val="-1"/>
          <w:sz w:val="28"/>
          <w:szCs w:val="28"/>
        </w:rPr>
        <w:t>l</w:t>
      </w:r>
      <w:r w:rsidR="00A44FA3">
        <w:rPr>
          <w:spacing w:val="1"/>
          <w:sz w:val="28"/>
          <w:szCs w:val="28"/>
        </w:rPr>
        <w:t>i</w:t>
      </w:r>
      <w:r w:rsidR="00A44FA3">
        <w:rPr>
          <w:spacing w:val="-3"/>
          <w:sz w:val="28"/>
          <w:szCs w:val="28"/>
        </w:rPr>
        <w:t>m</w:t>
      </w:r>
      <w:r w:rsidR="00A44FA3">
        <w:rPr>
          <w:spacing w:val="1"/>
          <w:sz w:val="28"/>
          <w:szCs w:val="28"/>
        </w:rPr>
        <w:t>in</w:t>
      </w:r>
      <w:r w:rsidR="00A44FA3">
        <w:rPr>
          <w:spacing w:val="-2"/>
          <w:sz w:val="28"/>
          <w:szCs w:val="28"/>
        </w:rPr>
        <w:t>a</w:t>
      </w:r>
      <w:r w:rsidR="00A44FA3">
        <w:rPr>
          <w:spacing w:val="-1"/>
          <w:sz w:val="28"/>
          <w:szCs w:val="28"/>
        </w:rPr>
        <w:t>t</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z w:val="28"/>
          <w:szCs w:val="28"/>
        </w:rPr>
        <w:t>c</w:t>
      </w:r>
      <w:r w:rsidR="00A44FA3">
        <w:rPr>
          <w:spacing w:val="1"/>
          <w:sz w:val="28"/>
          <w:szCs w:val="28"/>
        </w:rPr>
        <w:t>u</w:t>
      </w:r>
      <w:r w:rsidR="00A44FA3">
        <w:rPr>
          <w:spacing w:val="-3"/>
          <w:sz w:val="28"/>
          <w:szCs w:val="28"/>
        </w:rPr>
        <w:t>m</w:t>
      </w:r>
      <w:r w:rsidR="00A44FA3">
        <w:rPr>
          <w:spacing w:val="1"/>
          <w:sz w:val="28"/>
          <w:szCs w:val="28"/>
        </w:rPr>
        <w:t>b</w:t>
      </w:r>
      <w:r w:rsidR="00A44FA3">
        <w:rPr>
          <w:sz w:val="28"/>
          <w:szCs w:val="28"/>
        </w:rPr>
        <w:t>e</w:t>
      </w:r>
      <w:r w:rsidR="00A44FA3">
        <w:rPr>
          <w:spacing w:val="-2"/>
          <w:sz w:val="28"/>
          <w:szCs w:val="28"/>
        </w:rPr>
        <w:t>r</w:t>
      </w:r>
      <w:r w:rsidR="00A44FA3">
        <w:rPr>
          <w:spacing w:val="1"/>
          <w:sz w:val="28"/>
          <w:szCs w:val="28"/>
        </w:rPr>
        <w:t>s</w:t>
      </w:r>
      <w:r w:rsidR="00A44FA3">
        <w:rPr>
          <w:spacing w:val="-1"/>
          <w:sz w:val="28"/>
          <w:szCs w:val="28"/>
        </w:rPr>
        <w:t>o</w:t>
      </w:r>
      <w:r w:rsidR="00A44FA3">
        <w:rPr>
          <w:sz w:val="28"/>
          <w:szCs w:val="28"/>
        </w:rPr>
        <w:t>me,</w:t>
      </w:r>
      <w:r w:rsidR="00A44FA3">
        <w:rPr>
          <w:spacing w:val="-1"/>
          <w:sz w:val="28"/>
          <w:szCs w:val="28"/>
        </w:rPr>
        <w:t xml:space="preserve"> s</w:t>
      </w:r>
      <w:r w:rsidR="00A44FA3">
        <w:rPr>
          <w:spacing w:val="1"/>
          <w:sz w:val="28"/>
          <w:szCs w:val="28"/>
        </w:rPr>
        <w:t>l</w:t>
      </w:r>
      <w:r w:rsidR="00A44FA3">
        <w:rPr>
          <w:spacing w:val="-1"/>
          <w:sz w:val="28"/>
          <w:szCs w:val="28"/>
        </w:rPr>
        <w:t>ow</w:t>
      </w:r>
      <w:r w:rsidR="00A44FA3">
        <w:rPr>
          <w:spacing w:val="1"/>
          <w:sz w:val="28"/>
          <w:szCs w:val="28"/>
        </w:rPr>
        <w:t>i</w:t>
      </w:r>
      <w:r w:rsidR="00A44FA3">
        <w:rPr>
          <w:spacing w:val="-1"/>
          <w:sz w:val="28"/>
          <w:szCs w:val="28"/>
        </w:rPr>
        <w:t>n</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st</w:t>
      </w:r>
      <w:r w:rsidR="00A44FA3">
        <w:rPr>
          <w:spacing w:val="-2"/>
          <w:sz w:val="28"/>
          <w:szCs w:val="28"/>
        </w:rPr>
        <w:t>r</w:t>
      </w:r>
      <w:r w:rsidR="00A44FA3">
        <w:rPr>
          <w:spacing w:val="1"/>
          <w:sz w:val="28"/>
          <w:szCs w:val="28"/>
        </w:rPr>
        <w:t>i</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v</w:t>
      </w:r>
      <w:r w:rsidR="00A44FA3">
        <w:rPr>
          <w:sz w:val="28"/>
          <w:szCs w:val="28"/>
        </w:rPr>
        <w:t xml:space="preserve">e </w:t>
      </w:r>
      <w:r w:rsidR="00A44FA3">
        <w:rPr>
          <w:spacing w:val="1"/>
          <w:sz w:val="28"/>
          <w:szCs w:val="28"/>
        </w:rPr>
        <w:t>g</w:t>
      </w:r>
      <w:r w:rsidR="00A44FA3">
        <w:rPr>
          <w:spacing w:val="-1"/>
          <w:sz w:val="28"/>
          <w:szCs w:val="28"/>
        </w:rPr>
        <w:t>o</w:t>
      </w:r>
      <w:r w:rsidR="00A44FA3">
        <w:rPr>
          <w:spacing w:val="1"/>
          <w:sz w:val="28"/>
          <w:szCs w:val="28"/>
        </w:rPr>
        <w:t>v</w:t>
      </w:r>
      <w:r w:rsidR="00A44FA3">
        <w:rPr>
          <w:sz w:val="28"/>
          <w:szCs w:val="28"/>
        </w:rPr>
        <w:t>e</w:t>
      </w:r>
      <w:r w:rsidR="00A44FA3">
        <w:rPr>
          <w:spacing w:val="-2"/>
          <w:sz w:val="28"/>
          <w:szCs w:val="28"/>
        </w:rPr>
        <w:t>r</w:t>
      </w:r>
      <w:r w:rsidR="00A44FA3">
        <w:rPr>
          <w:spacing w:val="1"/>
          <w:sz w:val="28"/>
          <w:szCs w:val="28"/>
        </w:rPr>
        <w:t>n</w:t>
      </w:r>
      <w:r w:rsidR="00A44FA3">
        <w:rPr>
          <w:sz w:val="28"/>
          <w:szCs w:val="28"/>
        </w:rPr>
        <w:t>m</w:t>
      </w:r>
      <w:r w:rsidR="00A44FA3">
        <w:rPr>
          <w:spacing w:val="-2"/>
          <w:sz w:val="28"/>
          <w:szCs w:val="28"/>
        </w:rPr>
        <w:t>e</w:t>
      </w:r>
      <w:r w:rsidR="00A44FA3">
        <w:rPr>
          <w:spacing w:val="-1"/>
          <w:sz w:val="28"/>
          <w:szCs w:val="28"/>
        </w:rPr>
        <w:t>n</w:t>
      </w:r>
      <w:r w:rsidR="00A44FA3">
        <w:rPr>
          <w:spacing w:val="1"/>
          <w:sz w:val="28"/>
          <w:szCs w:val="28"/>
        </w:rPr>
        <w:t>ts</w:t>
      </w:r>
      <w:r w:rsidR="00A44FA3">
        <w:rPr>
          <w:sz w:val="28"/>
          <w:szCs w:val="28"/>
        </w:rPr>
        <w:t>,</w:t>
      </w:r>
      <w:r w:rsidR="00A44FA3">
        <w:rPr>
          <w:spacing w:val="-3"/>
          <w:sz w:val="28"/>
          <w:szCs w:val="28"/>
        </w:rPr>
        <w:t xml:space="preserve"> </w:t>
      </w:r>
      <w:r w:rsidR="00A44FA3">
        <w:rPr>
          <w:spacing w:val="1"/>
          <w:sz w:val="28"/>
          <w:szCs w:val="28"/>
        </w:rPr>
        <w:t>b</w:t>
      </w:r>
      <w:r w:rsidR="00A44FA3">
        <w:rPr>
          <w:spacing w:val="-2"/>
          <w:sz w:val="28"/>
          <w:szCs w:val="28"/>
        </w:rPr>
        <w:t>a</w:t>
      </w:r>
      <w:r w:rsidR="00A44FA3">
        <w:rPr>
          <w:spacing w:val="1"/>
          <w:sz w:val="28"/>
          <w:szCs w:val="28"/>
        </w:rPr>
        <w:t>n</w:t>
      </w:r>
      <w:r w:rsidR="00A44FA3">
        <w:rPr>
          <w:spacing w:val="-1"/>
          <w:sz w:val="28"/>
          <w:szCs w:val="28"/>
        </w:rPr>
        <w:t>k</w:t>
      </w:r>
      <w:r w:rsidR="00A44FA3">
        <w:rPr>
          <w:spacing w:val="1"/>
          <w:sz w:val="28"/>
          <w:szCs w:val="28"/>
        </w:rPr>
        <w:t>s</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s</w:t>
      </w:r>
      <w:r w:rsidR="00A44FA3">
        <w:rPr>
          <w:spacing w:val="1"/>
          <w:sz w:val="28"/>
          <w:szCs w:val="28"/>
        </w:rPr>
        <w:t>to</w:t>
      </w:r>
      <w:r w:rsidR="00A44FA3">
        <w:rPr>
          <w:spacing w:val="-2"/>
          <w:sz w:val="28"/>
          <w:szCs w:val="28"/>
        </w:rPr>
        <w:t>c</w:t>
      </w:r>
      <w:r w:rsidR="00A44FA3">
        <w:rPr>
          <w:sz w:val="28"/>
          <w:szCs w:val="28"/>
        </w:rPr>
        <w:t>k</w:t>
      </w:r>
      <w:r w:rsidR="00A44FA3">
        <w:rPr>
          <w:spacing w:val="1"/>
          <w:sz w:val="28"/>
          <w:szCs w:val="28"/>
        </w:rPr>
        <w:t xml:space="preserve">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pacing w:val="-2"/>
          <w:sz w:val="28"/>
          <w:szCs w:val="28"/>
        </w:rPr>
        <w:t>e</w:t>
      </w:r>
      <w:r w:rsidR="00A44FA3">
        <w:rPr>
          <w:sz w:val="28"/>
          <w:szCs w:val="28"/>
        </w:rPr>
        <w:t>s</w:t>
      </w:r>
      <w:r w:rsidR="00A44FA3">
        <w:rPr>
          <w:spacing w:val="-2"/>
          <w:sz w:val="28"/>
          <w:szCs w:val="28"/>
        </w:rPr>
        <w:t xml:space="preserve"> </w:t>
      </w:r>
      <w:r w:rsidR="00A44FA3">
        <w:rPr>
          <w:sz w:val="28"/>
          <w:szCs w:val="28"/>
        </w:rPr>
        <w:t>r</w:t>
      </w:r>
      <w:r w:rsidR="00A44FA3">
        <w:rPr>
          <w:spacing w:val="1"/>
          <w:sz w:val="28"/>
          <w:szCs w:val="28"/>
        </w:rPr>
        <w:t>u</w:t>
      </w:r>
      <w:r w:rsidR="00A44FA3">
        <w:rPr>
          <w:spacing w:val="-1"/>
          <w:sz w:val="28"/>
          <w:szCs w:val="28"/>
        </w:rPr>
        <w:t>l</w:t>
      </w:r>
      <w:r w:rsidR="00A44FA3">
        <w:rPr>
          <w:sz w:val="28"/>
          <w:szCs w:val="28"/>
        </w:rPr>
        <w:t>e</w:t>
      </w:r>
      <w:r w:rsidR="00A44FA3">
        <w:rPr>
          <w:spacing w:val="1"/>
          <w:sz w:val="28"/>
          <w:szCs w:val="28"/>
        </w:rPr>
        <w:t>s</w:t>
      </w:r>
      <w:r w:rsidR="00A44FA3">
        <w:rPr>
          <w:sz w:val="28"/>
          <w:szCs w:val="28"/>
        </w:rPr>
        <w:t>.</w:t>
      </w:r>
    </w:p>
    <w:p w14:paraId="28B08140" w14:textId="77777777" w:rsidR="00AE7C60" w:rsidRDefault="00AE7C60" w:rsidP="003E0BA7">
      <w:pPr>
        <w:spacing w:before="4" w:line="160" w:lineRule="exact"/>
        <w:jc w:val="both"/>
        <w:rPr>
          <w:sz w:val="16"/>
          <w:szCs w:val="16"/>
        </w:rPr>
      </w:pPr>
    </w:p>
    <w:p w14:paraId="165B2F5F" w14:textId="1B67FFFF" w:rsidR="00AE7C60" w:rsidRDefault="00A44FA3" w:rsidP="003E0BA7">
      <w:pPr>
        <w:spacing w:line="257" w:lineRule="auto"/>
        <w:ind w:left="100" w:right="120"/>
        <w:jc w:val="both"/>
        <w:rPr>
          <w:sz w:val="28"/>
          <w:szCs w:val="28"/>
        </w:rPr>
      </w:pPr>
      <w:r>
        <w:rPr>
          <w:spacing w:val="-1"/>
          <w:sz w:val="28"/>
          <w:szCs w:val="28"/>
        </w:rPr>
        <w:t>W</w:t>
      </w:r>
      <w:r>
        <w:rPr>
          <w:sz w:val="28"/>
          <w:szCs w:val="28"/>
        </w:rPr>
        <w:t>e sh</w:t>
      </w:r>
      <w:r>
        <w:rPr>
          <w:spacing w:val="-2"/>
          <w:sz w:val="28"/>
          <w:szCs w:val="28"/>
        </w:rPr>
        <w:t>o</w:t>
      </w:r>
      <w:r>
        <w:rPr>
          <w:spacing w:val="1"/>
          <w:sz w:val="28"/>
          <w:szCs w:val="28"/>
        </w:rPr>
        <w:t>u</w:t>
      </w:r>
      <w:r>
        <w:rPr>
          <w:spacing w:val="-1"/>
          <w:sz w:val="28"/>
          <w:szCs w:val="28"/>
        </w:rPr>
        <w:t>l</w:t>
      </w:r>
      <w:r>
        <w:rPr>
          <w:sz w:val="28"/>
          <w:szCs w:val="28"/>
        </w:rPr>
        <w:t>d</w:t>
      </w:r>
      <w:r>
        <w:rPr>
          <w:spacing w:val="1"/>
          <w:sz w:val="28"/>
          <w:szCs w:val="28"/>
        </w:rPr>
        <w:t xml:space="preserve"> </w:t>
      </w:r>
      <w:r>
        <w:rPr>
          <w:spacing w:val="-2"/>
          <w:sz w:val="28"/>
          <w:szCs w:val="28"/>
        </w:rPr>
        <w:t>n</w:t>
      </w:r>
      <w:r>
        <w:rPr>
          <w:spacing w:val="1"/>
          <w:sz w:val="28"/>
          <w:szCs w:val="28"/>
        </w:rPr>
        <w:t>o</w:t>
      </w:r>
      <w:r>
        <w:rPr>
          <w:sz w:val="28"/>
          <w:szCs w:val="28"/>
        </w:rPr>
        <w:t>t</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 xml:space="preserve">e of </w:t>
      </w:r>
      <w:r>
        <w:rPr>
          <w:spacing w:val="-2"/>
          <w:sz w:val="28"/>
          <w:szCs w:val="28"/>
        </w:rPr>
        <w:t>c</w:t>
      </w:r>
      <w:r>
        <w:rPr>
          <w:spacing w:val="1"/>
          <w:sz w:val="28"/>
          <w:szCs w:val="28"/>
        </w:rPr>
        <w:t>h</w:t>
      </w:r>
      <w:r>
        <w:rPr>
          <w:spacing w:val="-2"/>
          <w:sz w:val="28"/>
          <w:szCs w:val="28"/>
        </w:rPr>
        <w:t>a</w:t>
      </w:r>
      <w:r>
        <w:rPr>
          <w:spacing w:val="-1"/>
          <w:sz w:val="28"/>
          <w:szCs w:val="28"/>
        </w:rPr>
        <w:t>ng</w:t>
      </w:r>
      <w:r>
        <w:rPr>
          <w:sz w:val="28"/>
          <w:szCs w:val="28"/>
        </w:rPr>
        <w:t>e</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1"/>
          <w:sz w:val="28"/>
          <w:szCs w:val="28"/>
        </w:rPr>
        <w:t>d</w:t>
      </w:r>
      <w:r>
        <w:rPr>
          <w:sz w:val="28"/>
          <w:szCs w:val="28"/>
        </w:rPr>
        <w:t>o</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e of 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1"/>
          <w:sz w:val="28"/>
          <w:szCs w:val="28"/>
        </w:rPr>
        <w:t>a</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us</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b</w:t>
      </w:r>
      <w:r>
        <w:rPr>
          <w:sz w:val="28"/>
          <w:szCs w:val="28"/>
        </w:rPr>
        <w:t>e M</w:t>
      </w:r>
      <w:r>
        <w:rPr>
          <w:spacing w:val="-3"/>
          <w:sz w:val="28"/>
          <w:szCs w:val="28"/>
        </w:rPr>
        <w:t>a</w:t>
      </w:r>
      <w:r>
        <w:rPr>
          <w:spacing w:val="1"/>
          <w:sz w:val="28"/>
          <w:szCs w:val="28"/>
        </w:rPr>
        <w:t>i</w:t>
      </w:r>
      <w:r>
        <w:rPr>
          <w:spacing w:val="-1"/>
          <w:sz w:val="28"/>
          <w:szCs w:val="28"/>
        </w:rPr>
        <w:t>n</w:t>
      </w:r>
      <w:r>
        <w:rPr>
          <w:spacing w:val="1"/>
          <w:sz w:val="28"/>
          <w:szCs w:val="28"/>
        </w:rPr>
        <w:t>s</w:t>
      </w:r>
      <w:r>
        <w:rPr>
          <w:spacing w:val="-1"/>
          <w:sz w:val="28"/>
          <w:szCs w:val="28"/>
        </w:rPr>
        <w:t>t</w:t>
      </w:r>
      <w:r>
        <w:rPr>
          <w:sz w:val="28"/>
          <w:szCs w:val="28"/>
        </w:rPr>
        <w:t>rea</w:t>
      </w:r>
      <w:r>
        <w:rPr>
          <w:spacing w:val="5"/>
          <w:sz w:val="28"/>
          <w:szCs w:val="28"/>
        </w:rPr>
        <w:t>m</w:t>
      </w:r>
      <w:r>
        <w:rPr>
          <w:sz w:val="28"/>
          <w:szCs w:val="28"/>
        </w:rPr>
        <w:t>.</w:t>
      </w:r>
    </w:p>
    <w:p w14:paraId="43350F0D" w14:textId="77777777" w:rsidR="00AE7C60" w:rsidRDefault="00AE7C60" w:rsidP="003E0BA7">
      <w:pPr>
        <w:spacing w:before="4" w:line="160" w:lineRule="exact"/>
        <w:jc w:val="both"/>
        <w:rPr>
          <w:sz w:val="16"/>
          <w:szCs w:val="16"/>
        </w:rPr>
      </w:pPr>
    </w:p>
    <w:p w14:paraId="658F40C2" w14:textId="4848E48D" w:rsidR="00AE7C60" w:rsidRDefault="00A44FA3" w:rsidP="003E0BA7">
      <w:pPr>
        <w:spacing w:line="259" w:lineRule="auto"/>
        <w:ind w:left="100" w:right="815"/>
        <w:jc w:val="both"/>
        <w:rPr>
          <w:sz w:val="28"/>
          <w:szCs w:val="28"/>
        </w:rPr>
      </w:pPr>
      <w:r>
        <w:rPr>
          <w:sz w:val="28"/>
          <w:szCs w:val="28"/>
        </w:rPr>
        <w:t>I</w:t>
      </w:r>
      <w:r>
        <w:rPr>
          <w:spacing w:val="1"/>
          <w:sz w:val="28"/>
          <w:szCs w:val="28"/>
        </w:rPr>
        <w:t>n</w:t>
      </w:r>
      <w:r>
        <w:rPr>
          <w:spacing w:val="-1"/>
          <w:sz w:val="28"/>
          <w:szCs w:val="28"/>
        </w:rPr>
        <w:t>d</w:t>
      </w:r>
      <w:r>
        <w:rPr>
          <w:sz w:val="28"/>
          <w:szCs w:val="28"/>
        </w:rPr>
        <w:t>e</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w</w:t>
      </w:r>
      <w:r>
        <w:rPr>
          <w:sz w:val="28"/>
          <w:szCs w:val="28"/>
        </w:rPr>
        <w:t>e a</w:t>
      </w:r>
      <w:r>
        <w:rPr>
          <w:spacing w:val="-3"/>
          <w:sz w:val="28"/>
          <w:szCs w:val="28"/>
        </w:rPr>
        <w:t>r</w:t>
      </w:r>
      <w:r>
        <w:rPr>
          <w:sz w:val="28"/>
          <w:szCs w:val="28"/>
        </w:rPr>
        <w:t xml:space="preserve">e a </w:t>
      </w:r>
      <w:r>
        <w:rPr>
          <w:spacing w:val="-1"/>
          <w:sz w:val="28"/>
          <w:szCs w:val="28"/>
        </w:rPr>
        <w:t>s</w:t>
      </w:r>
      <w:r>
        <w:rPr>
          <w:spacing w:val="1"/>
          <w:sz w:val="28"/>
          <w:szCs w:val="28"/>
        </w:rPr>
        <w:t>t</w:t>
      </w:r>
      <w:r>
        <w:rPr>
          <w:sz w:val="28"/>
          <w:szCs w:val="28"/>
        </w:rPr>
        <w:t>a</w:t>
      </w:r>
      <w:r>
        <w:rPr>
          <w:spacing w:val="-2"/>
          <w:sz w:val="28"/>
          <w:szCs w:val="28"/>
        </w:rPr>
        <w:t>r</w:t>
      </w:r>
      <w:r>
        <w:rPr>
          <w:spacing w:val="-1"/>
          <w:sz w:val="28"/>
          <w:szCs w:val="28"/>
        </w:rPr>
        <w:t>t</w:t>
      </w:r>
      <w:r>
        <w:rPr>
          <w:spacing w:val="1"/>
          <w:sz w:val="28"/>
          <w:szCs w:val="28"/>
        </w:rPr>
        <w:t>u</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 an</w:t>
      </w:r>
      <w:r>
        <w:rPr>
          <w:spacing w:val="1"/>
          <w:sz w:val="28"/>
          <w:szCs w:val="28"/>
        </w:rPr>
        <w:t xml:space="preserve"> </w:t>
      </w:r>
      <w:r>
        <w:rPr>
          <w:spacing w:val="-3"/>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o</w:t>
      </w:r>
      <w:r>
        <w:rPr>
          <w:spacing w:val="-1"/>
          <w:sz w:val="28"/>
          <w:szCs w:val="28"/>
        </w:rPr>
        <w:t>v</w:t>
      </w:r>
      <w:r>
        <w:rPr>
          <w:sz w:val="28"/>
          <w:szCs w:val="28"/>
        </w:rPr>
        <w:t xml:space="preserve">er a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sidR="003C6354">
        <w:rPr>
          <w:sz w:val="28"/>
          <w:szCs w:val="28"/>
        </w:rPr>
        <w:t xml:space="preserve">a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o</w:t>
      </w:r>
      <w:r>
        <w:rPr>
          <w:spacing w:val="1"/>
          <w:sz w:val="28"/>
          <w:szCs w:val="28"/>
        </w:rPr>
        <w:t>u</w:t>
      </w:r>
      <w:r>
        <w:rPr>
          <w:sz w:val="28"/>
          <w:szCs w:val="28"/>
        </w:rPr>
        <w:t>r</w:t>
      </w:r>
      <w:r>
        <w:rPr>
          <w:spacing w:val="-3"/>
          <w:sz w:val="28"/>
          <w:szCs w:val="28"/>
        </w:rPr>
        <w:t xml:space="preserve"> </w:t>
      </w:r>
      <w:r>
        <w:rPr>
          <w:spacing w:val="1"/>
          <w:sz w:val="28"/>
          <w:szCs w:val="28"/>
        </w:rPr>
        <w:t>li</w:t>
      </w:r>
      <w:r>
        <w:rPr>
          <w:spacing w:val="-2"/>
          <w:sz w:val="28"/>
          <w:szCs w:val="28"/>
        </w:rPr>
        <w:t>f</w:t>
      </w:r>
      <w:r>
        <w:rPr>
          <w:sz w:val="28"/>
          <w:szCs w:val="28"/>
        </w:rPr>
        <w:t>e.</w:t>
      </w:r>
    </w:p>
    <w:p w14:paraId="43B446EA" w14:textId="77777777" w:rsidR="00AE7C60" w:rsidRDefault="00AE7C60" w:rsidP="003E0BA7">
      <w:pPr>
        <w:spacing w:before="9" w:line="140" w:lineRule="exact"/>
        <w:jc w:val="both"/>
        <w:rPr>
          <w:sz w:val="15"/>
          <w:szCs w:val="15"/>
        </w:rPr>
      </w:pPr>
    </w:p>
    <w:p w14:paraId="7C8C6CE4" w14:textId="0F4CFFFE" w:rsidR="00D11E27" w:rsidRDefault="00A44FA3" w:rsidP="003E0BA7">
      <w:pPr>
        <w:ind w:left="100"/>
        <w:jc w:val="both"/>
        <w:rPr>
          <w:sz w:val="28"/>
          <w:szCs w:val="28"/>
        </w:r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of</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bl</w:t>
      </w:r>
      <w:r>
        <w:rPr>
          <w:spacing w:val="-2"/>
          <w:sz w:val="28"/>
          <w:szCs w:val="28"/>
        </w:rPr>
        <w:t>e</w:t>
      </w:r>
      <w:r>
        <w:rPr>
          <w:sz w:val="28"/>
          <w:szCs w:val="28"/>
        </w:rPr>
        <w:t>ms</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3"/>
          <w:sz w:val="28"/>
          <w:szCs w:val="28"/>
        </w:rPr>
        <w:t>e</w:t>
      </w:r>
      <w:r>
        <w:rPr>
          <w:spacing w:val="1"/>
          <w:sz w:val="28"/>
          <w:szCs w:val="28"/>
        </w:rPr>
        <w:t>x</w:t>
      </w:r>
      <w:r>
        <w:rPr>
          <w:spacing w:val="-1"/>
          <w:sz w:val="28"/>
          <w:szCs w:val="28"/>
        </w:rPr>
        <w:t>i</w:t>
      </w:r>
      <w:r>
        <w:rPr>
          <w:spacing w:val="1"/>
          <w:sz w:val="28"/>
          <w:szCs w:val="28"/>
        </w:rPr>
        <w:t>s</w:t>
      </w:r>
      <w:r>
        <w:rPr>
          <w:sz w:val="28"/>
          <w:szCs w:val="28"/>
        </w:rPr>
        <w:t>t</w:t>
      </w:r>
      <w:r>
        <w:rPr>
          <w:spacing w:val="-2"/>
          <w:sz w:val="28"/>
          <w:szCs w:val="28"/>
        </w:rPr>
        <w:t xml:space="preserve"> </w:t>
      </w:r>
      <w:r>
        <w:rPr>
          <w:spacing w:val="1"/>
          <w:sz w:val="28"/>
          <w:szCs w:val="28"/>
        </w:rPr>
        <w:t>i</w:t>
      </w:r>
      <w:r>
        <w:rPr>
          <w:sz w:val="28"/>
          <w:szCs w:val="28"/>
        </w:rPr>
        <w:t>n</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3"/>
          <w:sz w:val="28"/>
          <w:szCs w:val="28"/>
        </w:rPr>
        <w:t>s</w:t>
      </w:r>
      <w:r>
        <w:rPr>
          <w:sz w:val="28"/>
          <w:szCs w:val="28"/>
        </w:rPr>
        <w:t>.</w:t>
      </w:r>
    </w:p>
    <w:p w14:paraId="180576A3" w14:textId="77777777" w:rsidR="00C26A8B" w:rsidRDefault="00C26A8B" w:rsidP="003E0BA7">
      <w:pPr>
        <w:ind w:left="100"/>
        <w:jc w:val="both"/>
        <w:rPr>
          <w:sz w:val="28"/>
          <w:szCs w:val="28"/>
        </w:rPr>
      </w:pPr>
    </w:p>
    <w:p w14:paraId="21A18D31" w14:textId="5679F216" w:rsidR="00C421A3" w:rsidRPr="008B5193" w:rsidRDefault="00E960F6" w:rsidP="003E0BA7">
      <w:pPr>
        <w:pStyle w:val="Heading2"/>
        <w:jc w:val="both"/>
      </w:pPr>
      <w:bookmarkStart w:id="3" w:name="_Toc86595091"/>
      <w:r>
        <w:t xml:space="preserve">3.1. </w:t>
      </w:r>
      <w:r w:rsidR="00C421A3" w:rsidRPr="008B5193">
        <w:t>Bertinity moves towards direct democracy</w:t>
      </w:r>
      <w:bookmarkEnd w:id="3"/>
      <w:r w:rsidR="00C421A3" w:rsidRPr="008B5193">
        <w:t xml:space="preserve"> </w:t>
      </w:r>
    </w:p>
    <w:p w14:paraId="4DB26013" w14:textId="49EDFEF3" w:rsidR="00C421A3" w:rsidRPr="00E960F6" w:rsidRDefault="00C421A3" w:rsidP="003E0BA7">
      <w:pPr>
        <w:pStyle w:val="comp"/>
        <w:shd w:val="clear" w:color="auto" w:fill="FFFFFF"/>
        <w:spacing w:before="0" w:after="0"/>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Democracy literally means rule by the people. it falls into two categories, indirect and direct. The concept of “indirect democracy” (also called representative democracy) refers to the fact that </w:t>
      </w:r>
      <w:r w:rsidR="00F139E3" w:rsidRPr="00E960F6">
        <w:rPr>
          <w:rFonts w:asciiTheme="majorBidi" w:hAnsiTheme="majorBidi" w:cstheme="majorBidi"/>
          <w:sz w:val="28"/>
          <w:szCs w:val="28"/>
        </w:rPr>
        <w:t xml:space="preserve">the </w:t>
      </w:r>
      <w:r w:rsidR="00A40B0B" w:rsidRPr="00E960F6">
        <w:rPr>
          <w:rFonts w:asciiTheme="majorBidi" w:hAnsiTheme="majorBidi" w:cstheme="majorBidi"/>
          <w:sz w:val="28"/>
          <w:szCs w:val="28"/>
        </w:rPr>
        <w:t>people</w:t>
      </w:r>
      <w:r w:rsidRPr="00E960F6">
        <w:rPr>
          <w:rFonts w:asciiTheme="majorBidi" w:hAnsiTheme="majorBidi" w:cstheme="majorBidi"/>
          <w:sz w:val="28"/>
          <w:szCs w:val="28"/>
        </w:rPr>
        <w:t xml:space="preserve"> choose others to represent them and make important decisions on their behalf.</w:t>
      </w:r>
      <w:r w:rsidRPr="00E960F6">
        <w:rPr>
          <w:rFonts w:asciiTheme="majorBidi" w:hAnsiTheme="majorBidi" w:cstheme="majorBidi"/>
          <w:sz w:val="28"/>
          <w:szCs w:val="28"/>
          <w:shd w:val="clear" w:color="auto" w:fill="FFFFFF"/>
        </w:rPr>
        <w:t xml:space="preserve"> In this regard, representative democracy is completely different from “</w:t>
      </w:r>
      <w:r w:rsidRPr="008F45CB">
        <w:rPr>
          <w:rFonts w:asciiTheme="majorBidi" w:eastAsiaTheme="majorEastAsia" w:hAnsiTheme="majorBidi" w:cstheme="majorBidi"/>
          <w:sz w:val="28"/>
          <w:szCs w:val="28"/>
        </w:rPr>
        <w:t>direct democracy</w:t>
      </w:r>
      <w:r w:rsidRPr="00E960F6">
        <w:rPr>
          <w:rFonts w:asciiTheme="majorBidi" w:hAnsiTheme="majorBidi" w:cstheme="majorBidi"/>
          <w:sz w:val="28"/>
          <w:szCs w:val="28"/>
        </w:rPr>
        <w:t>”</w:t>
      </w:r>
      <w:r w:rsidRPr="00E960F6">
        <w:rPr>
          <w:rFonts w:asciiTheme="majorBidi" w:hAnsiTheme="majorBidi" w:cstheme="majorBidi"/>
          <w:sz w:val="28"/>
          <w:szCs w:val="28"/>
          <w:shd w:val="clear" w:color="auto" w:fill="FFFFFF"/>
        </w:rPr>
        <w:t xml:space="preserve">, in which </w:t>
      </w:r>
      <w:r w:rsidR="00F139E3" w:rsidRPr="00E960F6">
        <w:rPr>
          <w:rFonts w:asciiTheme="majorBidi" w:hAnsiTheme="majorBidi" w:cstheme="majorBidi"/>
          <w:sz w:val="28"/>
          <w:szCs w:val="28"/>
          <w:shd w:val="clear" w:color="auto" w:fill="FFFFFF"/>
        </w:rPr>
        <w:t xml:space="preserve">the </w:t>
      </w:r>
      <w:r w:rsidRPr="00E960F6">
        <w:rPr>
          <w:rFonts w:asciiTheme="majorBidi" w:hAnsiTheme="majorBidi" w:cstheme="majorBidi"/>
          <w:sz w:val="28"/>
          <w:szCs w:val="28"/>
          <w:shd w:val="clear" w:color="auto" w:fill="FFFFFF"/>
        </w:rPr>
        <w:t>peopl</w:t>
      </w:r>
      <w:r w:rsidR="00C262F4" w:rsidRPr="00E960F6">
        <w:rPr>
          <w:rFonts w:asciiTheme="majorBidi" w:hAnsiTheme="majorBidi" w:cstheme="majorBidi"/>
          <w:sz w:val="28"/>
          <w:szCs w:val="28"/>
          <w:shd w:val="clear" w:color="auto" w:fill="FFFFFF"/>
        </w:rPr>
        <w:t>e</w:t>
      </w:r>
      <w:r w:rsidR="00F732F1" w:rsidRPr="00E960F6">
        <w:rPr>
          <w:rFonts w:asciiTheme="majorBidi" w:hAnsiTheme="majorBidi" w:cstheme="majorBidi"/>
          <w:sz w:val="28"/>
          <w:szCs w:val="28"/>
          <w:shd w:val="clear" w:color="auto" w:fill="FFFFFF"/>
        </w:rPr>
        <w:t>, all members of a group,</w:t>
      </w:r>
      <w:r w:rsidR="00C262F4" w:rsidRPr="00E960F6">
        <w:rPr>
          <w:rFonts w:asciiTheme="majorBidi" w:hAnsiTheme="majorBidi" w:cstheme="majorBidi"/>
          <w:sz w:val="28"/>
          <w:szCs w:val="28"/>
          <w:shd w:val="clear" w:color="auto" w:fill="FFFFFF"/>
        </w:rPr>
        <w:t xml:space="preserve"> are given the right to </w:t>
      </w:r>
      <w:r w:rsidRPr="00E960F6">
        <w:rPr>
          <w:rFonts w:asciiTheme="majorBidi" w:hAnsiTheme="majorBidi" w:cstheme="majorBidi"/>
          <w:sz w:val="28"/>
          <w:szCs w:val="28"/>
          <w:shd w:val="clear" w:color="auto" w:fill="FFFFFF"/>
        </w:rPr>
        <w:t>vote</w:t>
      </w:r>
      <w:r w:rsidR="00450B83" w:rsidRPr="00E960F6">
        <w:rPr>
          <w:rFonts w:asciiTheme="majorBidi" w:hAnsiTheme="majorBidi" w:cstheme="majorBidi"/>
          <w:sz w:val="28"/>
          <w:szCs w:val="28"/>
          <w:shd w:val="clear" w:color="auto" w:fill="FFFFFF"/>
        </w:rPr>
        <w:t xml:space="preserve">. </w:t>
      </w:r>
      <w:r w:rsidRPr="00E960F6">
        <w:rPr>
          <w:rFonts w:asciiTheme="majorBidi" w:hAnsiTheme="majorBidi" w:cstheme="majorBidi"/>
          <w:sz w:val="28"/>
          <w:szCs w:val="28"/>
          <w:shd w:val="clear" w:color="auto" w:fill="FFFFFF"/>
        </w:rPr>
        <w:t>Representative democracy is typically employed in the countries where the population is too large to be constantly engaged in decision making. </w:t>
      </w:r>
      <w:r w:rsidRPr="00E960F6">
        <w:rPr>
          <w:rFonts w:asciiTheme="majorBidi" w:hAnsiTheme="majorBidi" w:cstheme="majorBidi"/>
          <w:sz w:val="28"/>
          <w:szCs w:val="28"/>
        </w:rPr>
        <w:t xml:space="preserve">It's not always reliable because the votes of elected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not provide faithful and accurate reflection of people’s will. these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distort </w:t>
      </w:r>
      <w:r w:rsidR="00F139E3" w:rsidRPr="00E960F6">
        <w:rPr>
          <w:rFonts w:asciiTheme="majorBidi" w:hAnsiTheme="majorBidi" w:cstheme="majorBidi"/>
          <w:sz w:val="28"/>
          <w:szCs w:val="28"/>
        </w:rPr>
        <w:t xml:space="preserve">the </w:t>
      </w:r>
      <w:r w:rsidRPr="00E960F6">
        <w:rPr>
          <w:rFonts w:asciiTheme="majorBidi" w:hAnsiTheme="majorBidi" w:cstheme="majorBidi"/>
          <w:sz w:val="28"/>
          <w:szCs w:val="28"/>
        </w:rPr>
        <w:t>peoples’ demands</w:t>
      </w:r>
      <w:r w:rsidR="004A3204" w:rsidRPr="00E960F6">
        <w:rPr>
          <w:rFonts w:asciiTheme="majorBidi" w:hAnsiTheme="majorBidi" w:cstheme="majorBidi"/>
          <w:sz w:val="28"/>
          <w:szCs w:val="28"/>
        </w:rPr>
        <w:t>.</w:t>
      </w:r>
      <w:r w:rsidRPr="00E960F6">
        <w:rPr>
          <w:rFonts w:asciiTheme="majorBidi" w:hAnsiTheme="majorBidi" w:cstheme="majorBidi"/>
          <w:sz w:val="28"/>
          <w:szCs w:val="28"/>
        </w:rPr>
        <w:t xml:space="preserve"> Moreover, indirect democracy can lead to </w:t>
      </w:r>
      <w:r w:rsidRPr="00E960F6">
        <w:rPr>
          <w:rFonts w:asciiTheme="majorBidi" w:hAnsiTheme="majorBidi" w:cstheme="majorBidi"/>
          <w:sz w:val="28"/>
          <w:szCs w:val="28"/>
        </w:rPr>
        <w:lastRenderedPageBreak/>
        <w:t>massive </w:t>
      </w:r>
      <w:hyperlink r:id="rId9" w:history="1">
        <w:r w:rsidRPr="00E960F6">
          <w:rPr>
            <w:rStyle w:val="Hyperlink"/>
            <w:rFonts w:asciiTheme="majorBidi" w:eastAsiaTheme="majorEastAsia" w:hAnsiTheme="majorBidi" w:cstheme="majorBidi"/>
            <w:color w:val="auto"/>
            <w:sz w:val="28"/>
            <w:szCs w:val="28"/>
          </w:rPr>
          <w:t>bureaucracies</w:t>
        </w:r>
      </w:hyperlink>
      <w:r w:rsidRPr="00E960F6">
        <w:rPr>
          <w:rFonts w:asciiTheme="majorBidi" w:hAnsiTheme="majorBidi" w:cstheme="majorBidi"/>
          <w:sz w:val="28"/>
          <w:szCs w:val="28"/>
        </w:rPr>
        <w:t>, which are too slow to take action, especially on momentous issues.</w:t>
      </w:r>
    </w:p>
    <w:p w14:paraId="37F3F17B" w14:textId="77777777" w:rsidR="00107C73"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However, each person’s point of view is taken into account in a direct democracy providing free, fair, regular and competitive elections. </w:t>
      </w:r>
      <w:r w:rsidRPr="00E960F6">
        <w:rPr>
          <w:rFonts w:asciiTheme="majorBidi" w:hAnsiTheme="majorBidi" w:cstheme="majorBidi"/>
          <w:sz w:val="28"/>
          <w:szCs w:val="28"/>
          <w:shd w:val="clear" w:color="auto" w:fill="FBFCFC"/>
        </w:rPr>
        <w:t xml:space="preserve">it offers the people greater opportunities for participation in which they can exercise their sovereignty within the decision-making process in the most direct manner. </w:t>
      </w:r>
    </w:p>
    <w:p w14:paraId="2B5F8848" w14:textId="5D368F20" w:rsidR="00405167"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blockchain technology paved the way for bringing democracy back to full circle</w:t>
      </w:r>
      <w:r w:rsidR="002000B1" w:rsidRPr="00E960F6">
        <w:rPr>
          <w:rFonts w:asciiTheme="majorBidi" w:hAnsiTheme="majorBidi" w:cstheme="majorBidi"/>
          <w:sz w:val="28"/>
          <w:szCs w:val="28"/>
        </w:rPr>
        <w:t xml:space="preserve">. </w:t>
      </w:r>
      <w:r w:rsidR="00FC394B" w:rsidRPr="00E960F6">
        <w:rPr>
          <w:rFonts w:asciiTheme="majorBidi" w:hAnsiTheme="majorBidi" w:cstheme="majorBidi"/>
          <w:sz w:val="28"/>
          <w:szCs w:val="28"/>
        </w:rPr>
        <w:t>So,</w:t>
      </w:r>
      <w:r w:rsidR="002000B1" w:rsidRPr="00E960F6">
        <w:rPr>
          <w:rFonts w:asciiTheme="majorBidi" w:hAnsiTheme="majorBidi" w:cstheme="majorBidi"/>
          <w:sz w:val="28"/>
          <w:szCs w:val="28"/>
        </w:rPr>
        <w:t xml:space="preserve"> by means of this technology, </w:t>
      </w:r>
      <w:r w:rsidR="00025257" w:rsidRPr="00E960F6">
        <w:rPr>
          <w:rFonts w:asciiTheme="majorBidi" w:hAnsiTheme="majorBidi" w:cstheme="majorBidi"/>
          <w:sz w:val="28"/>
          <w:szCs w:val="28"/>
        </w:rPr>
        <w:t xml:space="preserve">a paradigm shift is taking place from </w:t>
      </w:r>
      <w:r w:rsidR="00D76C28" w:rsidRPr="00E960F6">
        <w:rPr>
          <w:rFonts w:asciiTheme="majorBidi" w:hAnsiTheme="majorBidi" w:cstheme="majorBidi"/>
          <w:sz w:val="28"/>
          <w:szCs w:val="28"/>
        </w:rPr>
        <w:t>centralization to decentralization.</w:t>
      </w:r>
    </w:p>
    <w:p w14:paraId="1860D97B" w14:textId="77777777" w:rsidR="00405167" w:rsidRPr="00E960F6" w:rsidRDefault="00405167" w:rsidP="003E0BA7">
      <w:pPr>
        <w:jc w:val="both"/>
        <w:rPr>
          <w:rFonts w:asciiTheme="majorBidi" w:hAnsiTheme="majorBidi" w:cstheme="majorBidi"/>
          <w:sz w:val="28"/>
          <w:szCs w:val="28"/>
        </w:rPr>
      </w:pPr>
      <w:r w:rsidRPr="00E960F6">
        <w:rPr>
          <w:rStyle w:val="Strong"/>
          <w:rFonts w:asciiTheme="majorBidi" w:eastAsiaTheme="majorEastAsia" w:hAnsiTheme="majorBidi"/>
          <w:b w:val="0"/>
          <w:bCs w:val="0"/>
          <w:sz w:val="28"/>
          <w:szCs w:val="28"/>
        </w:rPr>
        <w:t>Centralization</w:t>
      </w:r>
      <w:r w:rsidRPr="00E960F6">
        <w:rPr>
          <w:rFonts w:asciiTheme="majorBidi" w:hAnsiTheme="majorBidi" w:cstheme="majorBidi"/>
          <w:sz w:val="28"/>
          <w:szCs w:val="28"/>
        </w:rPr>
        <w:t xml:space="preserve"> refers to the fact that the power of planning and decision making are exclusively in the hands of few people. It means that the systematic and consistent concentration of all the powers is at central points. </w:t>
      </w:r>
      <w:r w:rsidRPr="00E960F6">
        <w:rPr>
          <w:rFonts w:asciiTheme="majorBidi" w:eastAsiaTheme="minorEastAsia" w:hAnsiTheme="majorBidi" w:cstheme="majorBidi"/>
          <w:kern w:val="24"/>
          <w:sz w:val="28"/>
          <w:szCs w:val="28"/>
        </w:rPr>
        <w:t>Regulatory capture,</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corruption,</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rent-seeking efforts,</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government intervention in markets, and</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monopolies are the perfect examples of centralization.</w:t>
      </w:r>
    </w:p>
    <w:p w14:paraId="5683F61C" w14:textId="10A46166" w:rsidR="00405167" w:rsidRPr="00E960F6" w:rsidRDefault="00405167" w:rsidP="003E0BA7">
      <w:pPr>
        <w:jc w:val="both"/>
        <w:rPr>
          <w:rFonts w:asciiTheme="majorBidi" w:eastAsiaTheme="minorEastAsia" w:hAnsiTheme="majorBidi" w:cstheme="majorBidi"/>
          <w:kern w:val="24"/>
          <w:sz w:val="28"/>
          <w:szCs w:val="28"/>
        </w:rPr>
      </w:pPr>
      <w:r w:rsidRPr="00E960F6">
        <w:rPr>
          <w:rFonts w:asciiTheme="majorBidi" w:hAnsiTheme="majorBidi" w:cstheme="majorBidi"/>
          <w:sz w:val="28"/>
          <w:szCs w:val="28"/>
        </w:rPr>
        <w:t>the scenario, however, has been changed completely. Decentralization is growing in popularity due to rise in demand for</w:t>
      </w:r>
      <w:r w:rsidRPr="00E960F6">
        <w:rPr>
          <w:rFonts w:asciiTheme="majorBidi" w:hAnsiTheme="majorBidi" w:cstheme="majorBidi"/>
          <w:sz w:val="28"/>
          <w:szCs w:val="28"/>
          <w:shd w:val="clear" w:color="auto" w:fill="FFFFFF"/>
        </w:rPr>
        <w:t xml:space="preserve"> transferring supervision and decision-making from a centralized association (individual, corporation, or group of people) to a dispersed network where</w:t>
      </w:r>
      <w:r w:rsidRPr="00E960F6">
        <w:rPr>
          <w:rFonts w:asciiTheme="majorBidi" w:eastAsiaTheme="minorEastAsia" w:hAnsiTheme="majorBidi" w:cstheme="majorBidi"/>
          <w:kern w:val="24"/>
          <w:sz w:val="28"/>
          <w:szCs w:val="28"/>
        </w:rPr>
        <w:t xml:space="preserve"> corruption and monopoly are prevented and transparency, free economy, free markets and fair competition are provided.</w:t>
      </w:r>
    </w:p>
    <w:p w14:paraId="0D393FC1" w14:textId="77777777" w:rsidR="00825950" w:rsidRPr="00E960F6" w:rsidRDefault="00825950" w:rsidP="003E0BA7">
      <w:pPr>
        <w:jc w:val="both"/>
        <w:rPr>
          <w:rFonts w:asciiTheme="majorBidi" w:eastAsiaTheme="minorEastAsia" w:hAnsiTheme="majorBidi" w:cstheme="majorBidi"/>
          <w:kern w:val="24"/>
          <w:sz w:val="28"/>
          <w:szCs w:val="28"/>
        </w:rPr>
      </w:pPr>
    </w:p>
    <w:p w14:paraId="674D0421" w14:textId="0C9A07C8" w:rsidR="00825950" w:rsidRPr="00E960F6" w:rsidRDefault="00825950" w:rsidP="003E0BA7">
      <w:pPr>
        <w:pStyle w:val="NormalWeb"/>
        <w:spacing w:before="0" w:beforeAutospacing="0" w:after="0" w:afterAutospacing="0"/>
        <w:jc w:val="both"/>
        <w:rPr>
          <w:rFonts w:asciiTheme="majorBidi" w:hAnsiTheme="majorBidi" w:cstheme="majorBidi"/>
          <w:sz w:val="28"/>
          <w:szCs w:val="28"/>
        </w:rPr>
      </w:pPr>
      <w:r w:rsidRPr="00E960F6">
        <w:rPr>
          <w:rFonts w:asciiTheme="majorBidi" w:hAnsiTheme="majorBidi" w:cstheme="majorBidi"/>
          <w:sz w:val="28"/>
          <w:szCs w:val="28"/>
        </w:rPr>
        <w:t xml:space="preserve">To this end, BERTINITY, a financial blockchain ecosystem, has been developed. </w:t>
      </w:r>
      <w:r w:rsidRPr="00E960F6">
        <w:rPr>
          <w:rFonts w:asciiTheme="majorBidi" w:hAnsiTheme="majorBidi" w:cstheme="majorBidi"/>
          <w:spacing w:val="1"/>
          <w:sz w:val="28"/>
          <w:szCs w:val="28"/>
        </w:rPr>
        <w:t>It is aimed at achieving equity, meaning that</w:t>
      </w:r>
      <w:r w:rsidRPr="00E960F6">
        <w:rPr>
          <w:rFonts w:asciiTheme="majorBidi" w:hAnsiTheme="majorBidi" w:cstheme="majorBidi"/>
          <w:sz w:val="28"/>
          <w:szCs w:val="28"/>
        </w:rPr>
        <w:t xml:space="preserve"> the income and opportunity among people can be evenly distributed. In other words, the absence of </w:t>
      </w:r>
      <w:r w:rsidRPr="008F45CB">
        <w:rPr>
          <w:rFonts w:asciiTheme="majorBidi" w:hAnsiTheme="majorBidi" w:cstheme="majorBidi"/>
          <w:sz w:val="28"/>
          <w:szCs w:val="28"/>
        </w:rPr>
        <w:t>equity</w:t>
      </w:r>
      <w:r w:rsidRPr="00E960F6">
        <w:rPr>
          <w:rFonts w:asciiTheme="majorBidi" w:hAnsiTheme="majorBidi" w:cstheme="majorBidi"/>
          <w:sz w:val="28"/>
          <w:szCs w:val="28"/>
        </w:rPr>
        <w:t> creates a scope of inequality in the market. For example, in a monopoly market where there is only a single buyer, the other people sell their labor at a very cheaper rate as compared to a competitive market where there is a lot to buy and wages are very competitive too. As a result, Income difference is one of the most common problem areas which an economy must face when there is no equity in the economy. In this case, equity, as a goal, can be reached through true decentralization achieved by Bertinity.</w:t>
      </w:r>
    </w:p>
    <w:p w14:paraId="093592CA" w14:textId="77777777" w:rsidR="00825950" w:rsidRPr="00E960F6" w:rsidRDefault="00825950" w:rsidP="003E0BA7">
      <w:pPr>
        <w:jc w:val="both"/>
        <w:rPr>
          <w:rFonts w:asciiTheme="majorBidi" w:eastAsiaTheme="minorEastAsia" w:hAnsiTheme="majorBidi" w:cstheme="majorBidi"/>
          <w:kern w:val="24"/>
          <w:sz w:val="28"/>
          <w:szCs w:val="28"/>
        </w:rPr>
      </w:pPr>
    </w:p>
    <w:p w14:paraId="2D4753C7" w14:textId="5B2268EB" w:rsidR="00860C05" w:rsidRPr="00E960F6" w:rsidRDefault="00D6164D" w:rsidP="003E0BA7">
      <w:pPr>
        <w:pStyle w:val="comp"/>
        <w:shd w:val="clear" w:color="auto" w:fill="FFFFFF"/>
        <w:jc w:val="both"/>
        <w:textAlignment w:val="baseline"/>
        <w:rPr>
          <w:sz w:val="28"/>
          <w:szCs w:val="28"/>
        </w:rPr>
      </w:pPr>
      <w:r w:rsidRPr="00E960F6">
        <w:rPr>
          <w:sz w:val="28"/>
          <w:szCs w:val="28"/>
        </w:rPr>
        <w:lastRenderedPageBreak/>
        <w:t xml:space="preserve">As a result, </w:t>
      </w:r>
      <w:r w:rsidR="00860C05" w:rsidRPr="00E960F6">
        <w:rPr>
          <w:sz w:val="28"/>
          <w:szCs w:val="28"/>
        </w:rPr>
        <w:t xml:space="preserve">doing business, </w:t>
      </w:r>
      <w:r w:rsidRPr="00E960F6">
        <w:rPr>
          <w:sz w:val="28"/>
          <w:szCs w:val="28"/>
        </w:rPr>
        <w:t xml:space="preserve">the </w:t>
      </w:r>
      <w:r w:rsidR="00860C05" w:rsidRPr="00E960F6">
        <w:rPr>
          <w:sz w:val="28"/>
          <w:szCs w:val="28"/>
        </w:rPr>
        <w:t xml:space="preserve">people can enjoy the benefits of a decentralized world in which they are able to make decisions freely without central decision makers.  </w:t>
      </w:r>
    </w:p>
    <w:p w14:paraId="1EC601FF" w14:textId="77777777" w:rsidR="00860C05" w:rsidRPr="00E960F6" w:rsidRDefault="00860C05" w:rsidP="003E0BA7">
      <w:pPr>
        <w:jc w:val="both"/>
        <w:rPr>
          <w:rFonts w:asciiTheme="majorBidi" w:eastAsiaTheme="minorEastAsia" w:hAnsiTheme="majorBidi" w:cstheme="majorBidi"/>
          <w:kern w:val="24"/>
          <w:sz w:val="28"/>
          <w:szCs w:val="28"/>
        </w:rPr>
      </w:pPr>
    </w:p>
    <w:p w14:paraId="7BCA49C1" w14:textId="6FE4D3E8" w:rsidR="00816FC0" w:rsidRPr="003E0BA7" w:rsidRDefault="00405167"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E960F6">
        <w:rPr>
          <w:rFonts w:asciiTheme="majorBidi" w:eastAsiaTheme="minorEastAsia" w:hAnsiTheme="majorBidi" w:cstheme="majorBidi"/>
          <w:kern w:val="24"/>
          <w:sz w:val="28"/>
          <w:szCs w:val="28"/>
        </w:rPr>
        <w:t>All mentioned benefits are mainly facilitated through consensus decision-making process.</w:t>
      </w:r>
    </w:p>
    <w:p w14:paraId="3302C2F3" w14:textId="77777777" w:rsidR="00816FC0" w:rsidRDefault="00816FC0" w:rsidP="003E0BA7">
      <w:pPr>
        <w:pStyle w:val="NormalWeb"/>
        <w:spacing w:before="0" w:beforeAutospacing="0" w:after="0" w:afterAutospacing="0"/>
        <w:jc w:val="both"/>
        <w:rPr>
          <w:rFonts w:asciiTheme="majorBidi" w:eastAsiaTheme="minorEastAsia" w:hAnsiTheme="majorBidi" w:cstheme="majorBidi"/>
          <w:b/>
          <w:bCs/>
          <w:color w:val="E36C0A" w:themeColor="accent6" w:themeShade="BF"/>
          <w:kern w:val="24"/>
          <w:sz w:val="28"/>
          <w:szCs w:val="28"/>
        </w:rPr>
      </w:pPr>
    </w:p>
    <w:p w14:paraId="23790FFC" w14:textId="2EEA62F7" w:rsidR="009A53DF" w:rsidRPr="00366AE0" w:rsidRDefault="00E960F6" w:rsidP="003E0BA7">
      <w:pPr>
        <w:pStyle w:val="Heading2"/>
        <w:jc w:val="both"/>
        <w:rPr>
          <w:rFonts w:eastAsiaTheme="minorEastAsia"/>
        </w:rPr>
      </w:pPr>
      <w:bookmarkStart w:id="4" w:name="_Toc86595092"/>
      <w:r>
        <w:rPr>
          <w:rFonts w:eastAsiaTheme="minorEastAsia"/>
        </w:rPr>
        <w:t xml:space="preserve">3.2. </w:t>
      </w:r>
      <w:r w:rsidR="009A53DF" w:rsidRPr="00366AE0">
        <w:rPr>
          <w:rFonts w:eastAsiaTheme="minorEastAsia"/>
        </w:rPr>
        <w:t>Consensus decision-making</w:t>
      </w:r>
      <w:bookmarkEnd w:id="4"/>
      <w:r w:rsidR="009A53DF" w:rsidRPr="00366AE0">
        <w:rPr>
          <w:rFonts w:eastAsiaTheme="minorEastAsia"/>
        </w:rPr>
        <w:t xml:space="preserve"> </w:t>
      </w:r>
    </w:p>
    <w:p w14:paraId="76670A17" w14:textId="43CDEDCE"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decision-making is a creative and dynamic way of reaching to an agreement among all members of group. The group using consensus is committed to finding solutions that everyone actively support</w:t>
      </w:r>
      <w:r w:rsidR="00D65CC2" w:rsidRPr="0044022A">
        <w:rPr>
          <w:rFonts w:asciiTheme="majorBidi" w:eastAsiaTheme="minorEastAsia" w:hAnsiTheme="majorBidi" w:cstheme="majorBidi"/>
          <w:kern w:val="24"/>
          <w:sz w:val="28"/>
          <w:szCs w:val="28"/>
        </w:rPr>
        <w:t>s</w:t>
      </w:r>
      <w:r w:rsidRPr="0044022A">
        <w:rPr>
          <w:rFonts w:asciiTheme="majorBidi" w:eastAsiaTheme="minorEastAsia" w:hAnsiTheme="majorBidi" w:cstheme="majorBidi"/>
          <w:kern w:val="24"/>
          <w:sz w:val="28"/>
          <w:szCs w:val="28"/>
        </w:rPr>
        <w:t>. In this regard, all opinions, ideas, and concerns are taken into account.</w:t>
      </w:r>
    </w:p>
    <w:p w14:paraId="69FB027F" w14:textId="77777777" w:rsidR="009A53DF" w:rsidRPr="0044022A" w:rsidRDefault="009A53DF" w:rsidP="003E0BA7">
      <w:pPr>
        <w:pStyle w:val="NormalWeb"/>
        <w:spacing w:before="0" w:beforeAutospacing="0" w:after="0" w:afterAutospacing="0"/>
        <w:jc w:val="both"/>
        <w:rPr>
          <w:sz w:val="28"/>
          <w:szCs w:val="28"/>
        </w:rPr>
      </w:pPr>
    </w:p>
    <w:p w14:paraId="5D9BC2F0"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sz w:val="28"/>
          <w:szCs w:val="28"/>
        </w:rPr>
        <w:t xml:space="preserve">In other words, </w:t>
      </w:r>
      <w:r w:rsidRPr="0044022A">
        <w:rPr>
          <w:rFonts w:asciiTheme="majorBidi" w:eastAsiaTheme="minorEastAsia" w:hAnsiTheme="majorBidi" w:cstheme="majorBidi"/>
          <w:kern w:val="24"/>
          <w:sz w:val="28"/>
          <w:szCs w:val="28"/>
        </w:rPr>
        <w:t>consensus decision-making is a process that builds trust and creates ownership and commitment. An effective consensus process is inclusive and engages all participants.</w:t>
      </w:r>
    </w:p>
    <w:p w14:paraId="3B92543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decisions can lead to better quality outcomes that empower the community to move forward to create their future together.</w:t>
      </w:r>
    </w:p>
    <w:p w14:paraId="77B6AD4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p>
    <w:p w14:paraId="362380EC" w14:textId="77777777" w:rsidR="009A53DF" w:rsidRPr="0044022A" w:rsidRDefault="009A53DF" w:rsidP="003E0BA7">
      <w:pPr>
        <w:pStyle w:val="NormalWeb"/>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Blockchain consensus decision-making principles behind BERTINITY ecosystem</w:t>
      </w:r>
    </w:p>
    <w:p w14:paraId="0B15B3A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Before voting in a public space, everyone can comment and express their opposition and agreement.</w:t>
      </w:r>
    </w:p>
    <w:p w14:paraId="5A9ADACC"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Bertinity acts as a facilitator </w:t>
      </w:r>
      <w:proofErr w:type="gramStart"/>
      <w:r w:rsidRPr="0044022A">
        <w:rPr>
          <w:rFonts w:asciiTheme="majorBidi" w:eastAsiaTheme="minorEastAsia" w:hAnsiTheme="majorBidi" w:cstheme="majorBidi"/>
          <w:kern w:val="24"/>
          <w:sz w:val="28"/>
          <w:szCs w:val="28"/>
        </w:rPr>
        <w:t>to  make</w:t>
      </w:r>
      <w:proofErr w:type="gramEnd"/>
      <w:r w:rsidRPr="0044022A">
        <w:rPr>
          <w:rFonts w:asciiTheme="majorBidi" w:eastAsiaTheme="minorEastAsia" w:hAnsiTheme="majorBidi" w:cstheme="majorBidi"/>
          <w:kern w:val="24"/>
          <w:sz w:val="28"/>
          <w:szCs w:val="28"/>
        </w:rPr>
        <w:t xml:space="preserve"> the process of reaching a consensus decision easier. </w:t>
      </w:r>
    </w:p>
    <w:p w14:paraId="01C8B3FB"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As many stakeholders as possible should be involved in the consensus decision-making process to protect from attacks.</w:t>
      </w:r>
    </w:p>
    <w:p w14:paraId="0BAD5EE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Rewards are anticipated for maximum stakeholder participation.</w:t>
      </w:r>
    </w:p>
    <w:p w14:paraId="151F9387" w14:textId="4D6CAC34"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Proof of Importance Consensus is employed, which is based on time and stake</w:t>
      </w:r>
      <w:r w:rsidRPr="0044022A">
        <w:rPr>
          <w:rFonts w:asciiTheme="majorBidi" w:hAnsiTheme="majorBidi" w:cstheme="majorBidi"/>
          <w:sz w:val="28"/>
          <w:szCs w:val="28"/>
        </w:rPr>
        <w:t xml:space="preserve">. </w:t>
      </w:r>
      <w:r w:rsidRPr="0044022A">
        <w:rPr>
          <w:rFonts w:ascii="Georgia" w:hAnsi="Georgia"/>
          <w:spacing w:val="-1"/>
          <w:sz w:val="28"/>
          <w:szCs w:val="28"/>
          <w:shd w:val="clear" w:color="auto" w:fill="FFFFFF"/>
        </w:rPr>
        <w:t>In the proof of importance consensus mechanism, nodes receive a rating dependent on the stake they own (</w:t>
      </w:r>
      <w:proofErr w:type="gramStart"/>
      <w:r w:rsidRPr="0044022A">
        <w:rPr>
          <w:rFonts w:ascii="Georgia" w:hAnsi="Georgia"/>
          <w:spacing w:val="-1"/>
          <w:sz w:val="28"/>
          <w:szCs w:val="28"/>
          <w:shd w:val="clear" w:color="auto" w:fill="FFFFFF"/>
        </w:rPr>
        <w:t>i.e.</w:t>
      </w:r>
      <w:proofErr w:type="gramEnd"/>
      <w:r w:rsidRPr="0044022A">
        <w:rPr>
          <w:rFonts w:ascii="Georgia" w:hAnsi="Georgia"/>
          <w:spacing w:val="-1"/>
          <w:sz w:val="28"/>
          <w:szCs w:val="28"/>
          <w:shd w:val="clear" w:color="auto" w:fill="FFFFFF"/>
        </w:rPr>
        <w:t xml:space="preserve"> the number of coins owned) and the length of time the node had those coins. </w:t>
      </w:r>
    </w:p>
    <w:p w14:paraId="5D171677" w14:textId="77777777" w:rsidR="0044022A" w:rsidRPr="0044022A" w:rsidRDefault="0044022A" w:rsidP="003E0BA7">
      <w:pPr>
        <w:pStyle w:val="NormalWeb"/>
        <w:spacing w:before="0" w:beforeAutospacing="0" w:after="0" w:afterAutospacing="0"/>
        <w:ind w:left="360"/>
        <w:jc w:val="both"/>
        <w:rPr>
          <w:rFonts w:asciiTheme="majorBidi" w:hAnsiTheme="majorBidi" w:cstheme="majorBidi"/>
          <w:sz w:val="28"/>
          <w:szCs w:val="28"/>
        </w:rPr>
      </w:pPr>
    </w:p>
    <w:p w14:paraId="776B5BF3" w14:textId="50981534" w:rsidR="009A53DF" w:rsidRPr="0044022A" w:rsidRDefault="0044022A" w:rsidP="003E0BA7">
      <w:pPr>
        <w:pStyle w:val="Heading3"/>
        <w:jc w:val="both"/>
      </w:pPr>
      <w:bookmarkStart w:id="5" w:name="_Toc86595093"/>
      <w:r>
        <w:rPr>
          <w:rFonts w:eastAsia="Malgun Gothic"/>
        </w:rPr>
        <w:t xml:space="preserve">3.2.1. </w:t>
      </w:r>
      <w:r w:rsidR="009A53DF" w:rsidRPr="0044022A">
        <w:rPr>
          <w:rFonts w:eastAsia="Malgun Gothic"/>
        </w:rPr>
        <w:t>Benefits of consensus decision-making</w:t>
      </w:r>
      <w:bookmarkEnd w:id="5"/>
    </w:p>
    <w:p w14:paraId="6CB379E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Inclusive participation engages and empowers the community.</w:t>
      </w:r>
    </w:p>
    <w:p w14:paraId="3C5804C2"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lastRenderedPageBreak/>
        <w:t>It requires a commitment to work together and increases cooperation.</w:t>
      </w:r>
    </w:p>
    <w:p w14:paraId="17BB53BB"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Distribution of power and resource in a community is equalized.</w:t>
      </w:r>
    </w:p>
    <w:p w14:paraId="0887EAD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It facilitates better decisions that are more representative of the larger community.</w:t>
      </w:r>
    </w:p>
    <w:p w14:paraId="61487BD7"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 More ownership and commitment are achieved.</w:t>
      </w:r>
    </w:p>
    <w:p w14:paraId="2D022491" w14:textId="77777777" w:rsidR="002F5FB9" w:rsidRPr="00A7362F" w:rsidRDefault="002F5FB9" w:rsidP="003E0BA7">
      <w:pPr>
        <w:spacing w:after="300"/>
        <w:jc w:val="both"/>
        <w:rPr>
          <w:rFonts w:asciiTheme="majorBidi" w:hAnsiTheme="majorBidi" w:cstheme="majorBidi"/>
          <w:color w:val="0070C0"/>
          <w:sz w:val="28"/>
          <w:szCs w:val="28"/>
        </w:rPr>
      </w:pPr>
    </w:p>
    <w:p w14:paraId="71913FC7" w14:textId="0EFDA3AE" w:rsidR="00AE7C60" w:rsidRDefault="00A44FA3" w:rsidP="003E0BA7">
      <w:pPr>
        <w:pStyle w:val="Heading2"/>
        <w:jc w:val="both"/>
        <w:rPr>
          <w:rFonts w:eastAsia="Calibri Light"/>
        </w:rPr>
      </w:pPr>
      <w:bookmarkStart w:id="6" w:name="_Toc86595094"/>
      <w:r>
        <w:rPr>
          <w:rFonts w:eastAsia="Calibri Light"/>
        </w:rPr>
        <w:t>3.</w:t>
      </w:r>
      <w:r w:rsidR="0044022A">
        <w:rPr>
          <w:rFonts w:eastAsia="Calibri Light"/>
        </w:rPr>
        <w:t>3</w:t>
      </w:r>
      <w:r>
        <w:rPr>
          <w:rFonts w:eastAsia="Calibri Light"/>
          <w:spacing w:val="-4"/>
        </w:rPr>
        <w:t xml:space="preserve"> </w:t>
      </w:r>
      <w:r>
        <w:rPr>
          <w:rFonts w:eastAsia="Calibri Light"/>
        </w:rPr>
        <w:t>P</w:t>
      </w:r>
      <w:r>
        <w:rPr>
          <w:rFonts w:eastAsia="Calibri Light"/>
          <w:spacing w:val="2"/>
        </w:rPr>
        <w:t>r</w:t>
      </w:r>
      <w:r>
        <w:rPr>
          <w:rFonts w:eastAsia="Calibri Light"/>
        </w:rPr>
        <w:t>o</w:t>
      </w:r>
      <w:r>
        <w:rPr>
          <w:rFonts w:eastAsia="Calibri Light"/>
          <w:spacing w:val="-1"/>
        </w:rPr>
        <w:t>b</w:t>
      </w:r>
      <w:r>
        <w:rPr>
          <w:rFonts w:eastAsia="Calibri Light"/>
        </w:rPr>
        <w:t>l</w:t>
      </w:r>
      <w:r>
        <w:rPr>
          <w:rFonts w:eastAsia="Calibri Light"/>
          <w:spacing w:val="2"/>
        </w:rPr>
        <w:t>e</w:t>
      </w:r>
      <w:r>
        <w:rPr>
          <w:rFonts w:eastAsia="Calibri Light"/>
          <w:spacing w:val="-1"/>
        </w:rPr>
        <w:t>m</w:t>
      </w:r>
      <w:r>
        <w:rPr>
          <w:rFonts w:eastAsia="Calibri Light"/>
        </w:rPr>
        <w:t>s</w:t>
      </w:r>
      <w:r>
        <w:rPr>
          <w:rFonts w:eastAsia="Calibri Light"/>
          <w:spacing w:val="-9"/>
        </w:rPr>
        <w:t xml:space="preserve"> </w:t>
      </w:r>
      <w:r>
        <w:rPr>
          <w:rFonts w:eastAsia="Calibri Light"/>
        </w:rPr>
        <w:t>and</w:t>
      </w:r>
      <w:r>
        <w:rPr>
          <w:rFonts w:eastAsia="Calibri Light"/>
          <w:spacing w:val="-3"/>
        </w:rPr>
        <w:t xml:space="preserve"> </w:t>
      </w:r>
      <w:r>
        <w:rPr>
          <w:rFonts w:eastAsia="Calibri Light"/>
        </w:rPr>
        <w:t>Solu</w:t>
      </w:r>
      <w:r>
        <w:rPr>
          <w:rFonts w:eastAsia="Calibri Light"/>
          <w:spacing w:val="3"/>
        </w:rPr>
        <w:t>t</w:t>
      </w:r>
      <w:r>
        <w:rPr>
          <w:rFonts w:eastAsia="Calibri Light"/>
        </w:rPr>
        <w:t>ions</w:t>
      </w:r>
      <w:bookmarkEnd w:id="6"/>
    </w:p>
    <w:p w14:paraId="6C48A2FC" w14:textId="0171C107" w:rsidR="00AE7C60" w:rsidRDefault="00A44FA3" w:rsidP="003E0BA7">
      <w:pPr>
        <w:spacing w:before="29" w:line="258" w:lineRule="auto"/>
        <w:ind w:left="100" w:right="62"/>
        <w:jc w:val="both"/>
        <w:rPr>
          <w:sz w:val="28"/>
          <w:szCs w:val="28"/>
        </w:rPr>
      </w:pP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pacing w:val="-3"/>
          <w:sz w:val="28"/>
          <w:szCs w:val="28"/>
        </w:rPr>
        <w:t>m</w:t>
      </w:r>
      <w:r>
        <w:rPr>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g</w:t>
      </w:r>
      <w:r>
        <w:rPr>
          <w:sz w:val="28"/>
          <w:szCs w:val="28"/>
        </w:rPr>
        <w:t>e</w:t>
      </w:r>
      <w:r>
        <w:rPr>
          <w:spacing w:val="-1"/>
          <w:sz w:val="28"/>
          <w:szCs w:val="28"/>
        </w:rPr>
        <w:t>nt</w:t>
      </w:r>
      <w:r>
        <w:rPr>
          <w:sz w:val="28"/>
          <w:szCs w:val="28"/>
        </w:rPr>
        <w:t>s</w:t>
      </w:r>
      <w:r>
        <w:rPr>
          <w:spacing w:val="1"/>
          <w:sz w:val="28"/>
          <w:szCs w:val="28"/>
        </w:rPr>
        <w:t xml:space="preserve"> </w:t>
      </w:r>
      <w:r>
        <w:rPr>
          <w:spacing w:val="-3"/>
          <w:sz w:val="28"/>
          <w:szCs w:val="28"/>
        </w:rPr>
        <w:t>a</w:t>
      </w:r>
      <w:r>
        <w:rPr>
          <w:sz w:val="28"/>
          <w:szCs w:val="28"/>
        </w:rPr>
        <w:t>ct</w:t>
      </w:r>
      <w:r>
        <w:rPr>
          <w:spacing w:val="1"/>
          <w:sz w:val="28"/>
          <w:szCs w:val="28"/>
        </w:rPr>
        <w:t xml:space="preserve"> </w:t>
      </w:r>
      <w:r>
        <w:rPr>
          <w:sz w:val="28"/>
          <w:szCs w:val="28"/>
        </w:rPr>
        <w:t>as</w:t>
      </w:r>
      <w:r>
        <w:rPr>
          <w:spacing w:val="-2"/>
          <w:sz w:val="28"/>
          <w:szCs w:val="28"/>
        </w:rPr>
        <w:t xml:space="preserve"> </w:t>
      </w:r>
      <w:r>
        <w:rPr>
          <w:spacing w:val="-1"/>
          <w:sz w:val="28"/>
          <w:szCs w:val="28"/>
        </w:rPr>
        <w:t>i</w:t>
      </w:r>
      <w:r>
        <w:rPr>
          <w:spacing w:val="1"/>
          <w:sz w:val="28"/>
          <w:szCs w:val="28"/>
        </w:rPr>
        <w:t>n</w:t>
      </w:r>
      <w:r>
        <w:rPr>
          <w:spacing w:val="-1"/>
          <w:sz w:val="28"/>
          <w:szCs w:val="28"/>
        </w:rPr>
        <w:t>d</w:t>
      </w:r>
      <w:r>
        <w:rPr>
          <w:spacing w:val="1"/>
          <w:sz w:val="28"/>
          <w:szCs w:val="28"/>
        </w:rPr>
        <w:t>i</w:t>
      </w:r>
      <w:r>
        <w:rPr>
          <w:spacing w:val="-1"/>
          <w:sz w:val="28"/>
          <w:szCs w:val="28"/>
        </w:rPr>
        <w:t>vi</w:t>
      </w:r>
      <w:r>
        <w:rPr>
          <w:spacing w:val="1"/>
          <w:sz w:val="28"/>
          <w:szCs w:val="28"/>
        </w:rPr>
        <w:t>d</w:t>
      </w:r>
      <w:r>
        <w:rPr>
          <w:spacing w:val="-1"/>
          <w:sz w:val="28"/>
          <w:szCs w:val="28"/>
        </w:rPr>
        <w:t>u</w:t>
      </w:r>
      <w:r>
        <w:rPr>
          <w:sz w:val="28"/>
          <w:szCs w:val="28"/>
        </w:rPr>
        <w:t>a</w:t>
      </w:r>
      <w:r>
        <w:rPr>
          <w:spacing w:val="-1"/>
          <w:sz w:val="28"/>
          <w:szCs w:val="28"/>
        </w:rPr>
        <w:t>l</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w:t>
      </w:r>
      <w:r>
        <w:rPr>
          <w:spacing w:val="1"/>
          <w:sz w:val="28"/>
          <w:szCs w:val="28"/>
        </w:rPr>
        <w:t>o</w:t>
      </w:r>
      <w:r>
        <w:rPr>
          <w:spacing w:val="-1"/>
          <w:sz w:val="28"/>
          <w:szCs w:val="28"/>
        </w:rPr>
        <w:t>nd</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 xml:space="preserve">as </w:t>
      </w:r>
      <w:r>
        <w:rPr>
          <w:spacing w:val="-2"/>
          <w:sz w:val="28"/>
          <w:szCs w:val="28"/>
        </w:rPr>
        <w:t>a</w:t>
      </w:r>
      <w:r>
        <w:rPr>
          <w:sz w:val="28"/>
          <w:szCs w:val="28"/>
        </w:rPr>
        <w:t>c</w:t>
      </w:r>
      <w:r>
        <w:rPr>
          <w:spacing w:val="-1"/>
          <w:sz w:val="28"/>
          <w:szCs w:val="28"/>
        </w:rPr>
        <w:t>t</w:t>
      </w:r>
      <w:r>
        <w:rPr>
          <w:spacing w:val="1"/>
          <w:sz w:val="28"/>
          <w:szCs w:val="28"/>
        </w:rPr>
        <w:t>o</w:t>
      </w:r>
      <w:r>
        <w:rPr>
          <w:spacing w:val="-2"/>
          <w:sz w:val="28"/>
          <w:szCs w:val="28"/>
        </w:rPr>
        <w:t>r</w:t>
      </w:r>
      <w:r>
        <w:rPr>
          <w:sz w:val="28"/>
          <w:szCs w:val="28"/>
        </w:rPr>
        <w:t xml:space="preserve">s </w:t>
      </w:r>
      <w:r>
        <w:rPr>
          <w:spacing w:val="1"/>
          <w:sz w:val="28"/>
          <w:szCs w:val="28"/>
        </w:rPr>
        <w:t>w</w:t>
      </w:r>
      <w:r>
        <w:rPr>
          <w:spacing w:val="-1"/>
          <w:sz w:val="28"/>
          <w:szCs w:val="28"/>
        </w:rPr>
        <w:t>it</w:t>
      </w:r>
      <w:r>
        <w:rPr>
          <w:spacing w:val="1"/>
          <w:sz w:val="28"/>
          <w:szCs w:val="28"/>
        </w:rPr>
        <w:t>h</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ma</w:t>
      </w:r>
      <w:r>
        <w:rPr>
          <w:spacing w:val="-2"/>
          <w:sz w:val="28"/>
          <w:szCs w:val="28"/>
        </w:rPr>
        <w:t>r</w:t>
      </w:r>
      <w:r>
        <w:rPr>
          <w:spacing w:val="1"/>
          <w:sz w:val="28"/>
          <w:szCs w:val="28"/>
        </w:rPr>
        <w:t>k</w:t>
      </w:r>
      <w:r>
        <w:rPr>
          <w:spacing w:val="-2"/>
          <w:sz w:val="28"/>
          <w:szCs w:val="28"/>
        </w:rPr>
        <w:t>e</w:t>
      </w:r>
      <w:r>
        <w:rPr>
          <w:spacing w:val="1"/>
          <w:sz w:val="28"/>
          <w:szCs w:val="28"/>
        </w:rPr>
        <w:t>t</w:t>
      </w:r>
      <w:r>
        <w:rPr>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re</w:t>
      </w:r>
      <w:r>
        <w:rPr>
          <w:spacing w:val="-2"/>
          <w:sz w:val="28"/>
          <w:szCs w:val="28"/>
        </w:rPr>
        <w:t>d</w:t>
      </w:r>
      <w:r>
        <w:rPr>
          <w:spacing w:val="1"/>
          <w:sz w:val="28"/>
          <w:szCs w:val="28"/>
        </w:rPr>
        <w:t>u</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eff</w:t>
      </w:r>
      <w:r>
        <w:rPr>
          <w:spacing w:val="-3"/>
          <w:sz w:val="28"/>
          <w:szCs w:val="28"/>
        </w:rPr>
        <w:t>e</w:t>
      </w:r>
      <w:r>
        <w:rPr>
          <w:sz w:val="28"/>
          <w:szCs w:val="28"/>
        </w:rPr>
        <w:t>c</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n</w:t>
      </w:r>
      <w:r>
        <w:rPr>
          <w:sz w:val="28"/>
          <w:szCs w:val="28"/>
        </w:rPr>
        <w:t>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d</w:t>
      </w:r>
      <w:r>
        <w:rPr>
          <w:spacing w:val="1"/>
          <w:sz w:val="28"/>
          <w:szCs w:val="28"/>
        </w:rPr>
        <w:t>i</w:t>
      </w:r>
      <w:r>
        <w:rPr>
          <w:sz w:val="28"/>
          <w:szCs w:val="28"/>
        </w:rPr>
        <w:t>r</w:t>
      </w:r>
      <w:r>
        <w:rPr>
          <w:spacing w:val="-2"/>
          <w:sz w:val="28"/>
          <w:szCs w:val="28"/>
        </w:rPr>
        <w:t>e</w:t>
      </w:r>
      <w:r>
        <w:rPr>
          <w:sz w:val="28"/>
          <w:szCs w:val="28"/>
        </w:rPr>
        <w:t>ct</w:t>
      </w:r>
      <w:r>
        <w:rPr>
          <w:spacing w:val="-2"/>
          <w:sz w:val="28"/>
          <w:szCs w:val="28"/>
        </w:rPr>
        <w:t xml:space="preserve"> </w:t>
      </w:r>
      <w:r>
        <w:rPr>
          <w:spacing w:val="1"/>
          <w:sz w:val="28"/>
          <w:szCs w:val="28"/>
        </w:rPr>
        <w:t>d</w:t>
      </w:r>
      <w:r>
        <w:rPr>
          <w:sz w:val="28"/>
          <w:szCs w:val="28"/>
        </w:rPr>
        <w:t>e</w:t>
      </w:r>
      <w:r>
        <w:rPr>
          <w:spacing w:val="-2"/>
          <w:sz w:val="28"/>
          <w:szCs w:val="28"/>
        </w:rPr>
        <w:t>m</w:t>
      </w:r>
      <w:r>
        <w:rPr>
          <w:spacing w:val="-1"/>
          <w:sz w:val="28"/>
          <w:szCs w:val="28"/>
        </w:rPr>
        <w:t>o</w:t>
      </w:r>
      <w:r>
        <w:rPr>
          <w:sz w:val="28"/>
          <w:szCs w:val="28"/>
        </w:rPr>
        <w:t>cra</w:t>
      </w:r>
      <w:r>
        <w:rPr>
          <w:spacing w:val="-1"/>
          <w:sz w:val="28"/>
          <w:szCs w:val="28"/>
        </w:rPr>
        <w:t>t</w:t>
      </w:r>
      <w:r>
        <w:rPr>
          <w:spacing w:val="1"/>
          <w:sz w:val="28"/>
          <w:szCs w:val="28"/>
        </w:rPr>
        <w:t>i</w:t>
      </w:r>
      <w:r>
        <w:rPr>
          <w:sz w:val="28"/>
          <w:szCs w:val="28"/>
        </w:rPr>
        <w:t xml:space="preserve">c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s</w:t>
      </w:r>
      <w:r>
        <w:rPr>
          <w:sz w:val="28"/>
          <w:szCs w:val="28"/>
        </w:rPr>
        <w:t>. 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cr</w:t>
      </w:r>
      <w:r>
        <w:rPr>
          <w:spacing w:val="-2"/>
          <w:sz w:val="28"/>
          <w:szCs w:val="28"/>
        </w:rPr>
        <w:t>e</w:t>
      </w:r>
      <w:r>
        <w:rPr>
          <w:sz w:val="28"/>
          <w:szCs w:val="28"/>
        </w:rPr>
        <w:t>a</w:t>
      </w:r>
      <w:r>
        <w:rPr>
          <w:spacing w:val="-1"/>
          <w:sz w:val="28"/>
          <w:szCs w:val="28"/>
        </w:rPr>
        <w:t>t</w:t>
      </w:r>
      <w:r>
        <w:rPr>
          <w:spacing w:val="1"/>
          <w:sz w:val="28"/>
          <w:szCs w:val="28"/>
        </w:rPr>
        <w:t>u</w:t>
      </w:r>
      <w:r>
        <w:rPr>
          <w:spacing w:val="-2"/>
          <w:sz w:val="28"/>
          <w:szCs w:val="28"/>
        </w:rPr>
        <w:t>r</w:t>
      </w:r>
      <w:r>
        <w:rPr>
          <w:sz w:val="28"/>
          <w:szCs w:val="28"/>
        </w:rPr>
        <w:t xml:space="preserve">e of </w:t>
      </w:r>
      <w:r>
        <w:rPr>
          <w:spacing w:val="1"/>
          <w:sz w:val="28"/>
          <w:szCs w:val="28"/>
        </w:rPr>
        <w:t>l</w:t>
      </w:r>
      <w:r>
        <w:rPr>
          <w:spacing w:val="-2"/>
          <w:sz w:val="28"/>
          <w:szCs w:val="28"/>
        </w:rPr>
        <w:t>a</w:t>
      </w:r>
      <w:r>
        <w:rPr>
          <w:spacing w:val="1"/>
          <w:sz w:val="28"/>
          <w:szCs w:val="28"/>
        </w:rPr>
        <w:t>w</w:t>
      </w:r>
      <w:r w:rsidR="00BF2BCE">
        <w:rPr>
          <w:spacing w:val="1"/>
          <w:sz w:val="28"/>
          <w:szCs w:val="28"/>
        </w:rPr>
        <w:t xml:space="preserve"> and</w:t>
      </w:r>
      <w:r w:rsidR="00BF2BCE">
        <w:rPr>
          <w:spacing w:val="-1"/>
          <w:sz w:val="28"/>
          <w:szCs w:val="28"/>
        </w:rPr>
        <w:t xml:space="preserve"> 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z w:val="28"/>
          <w:szCs w:val="28"/>
        </w:rPr>
        <w:t>t</w:t>
      </w:r>
      <w:r>
        <w:rPr>
          <w:spacing w:val="4"/>
          <w:sz w:val="28"/>
          <w:szCs w:val="28"/>
        </w:rPr>
        <w:t xml:space="preserve"> </w:t>
      </w:r>
      <w:r>
        <w:rPr>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 xml:space="preserve">er </w:t>
      </w:r>
      <w:r>
        <w:rPr>
          <w:spacing w:val="-3"/>
          <w:sz w:val="28"/>
          <w:szCs w:val="28"/>
        </w:rPr>
        <w:t>m</w:t>
      </w:r>
      <w:r>
        <w:rPr>
          <w:spacing w:val="1"/>
          <w:sz w:val="28"/>
          <w:szCs w:val="28"/>
        </w:rPr>
        <w:t>o</w:t>
      </w:r>
      <w:r>
        <w:rPr>
          <w:spacing w:val="-1"/>
          <w:sz w:val="28"/>
          <w:szCs w:val="28"/>
        </w:rPr>
        <w:t>n</w:t>
      </w:r>
      <w:r>
        <w:rPr>
          <w:sz w:val="28"/>
          <w:szCs w:val="28"/>
        </w:rPr>
        <w:t>ey</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2"/>
          <w:sz w:val="28"/>
          <w:szCs w:val="28"/>
        </w:rPr>
        <w:t>b</w:t>
      </w:r>
      <w:r>
        <w:rPr>
          <w:sz w:val="28"/>
          <w:szCs w:val="28"/>
        </w:rPr>
        <w:t>e a f</w:t>
      </w:r>
      <w:r>
        <w:rPr>
          <w:spacing w:val="1"/>
          <w:sz w:val="28"/>
          <w:szCs w:val="28"/>
        </w:rPr>
        <w:t>o</w:t>
      </w:r>
      <w:r>
        <w:rPr>
          <w:spacing w:val="-2"/>
          <w:sz w:val="28"/>
          <w:szCs w:val="28"/>
        </w:rPr>
        <w:t>r</w:t>
      </w:r>
      <w:r>
        <w:rPr>
          <w:sz w:val="28"/>
          <w:szCs w:val="28"/>
        </w:rPr>
        <w:t xml:space="preserve">m of </w:t>
      </w:r>
      <w:r>
        <w:rPr>
          <w:spacing w:val="1"/>
          <w:sz w:val="28"/>
          <w:szCs w:val="28"/>
        </w:rPr>
        <w:t>o</w:t>
      </w:r>
      <w:r>
        <w:rPr>
          <w:spacing w:val="-1"/>
          <w:sz w:val="28"/>
          <w:szCs w:val="28"/>
        </w:rPr>
        <w:t>p</w:t>
      </w:r>
      <w:r>
        <w:rPr>
          <w:spacing w:val="1"/>
          <w:sz w:val="28"/>
          <w:szCs w:val="28"/>
        </w:rPr>
        <w:t>p</w:t>
      </w:r>
      <w:r>
        <w:rPr>
          <w:sz w:val="28"/>
          <w:szCs w:val="28"/>
        </w:rPr>
        <w:t>r</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on</w:t>
      </w:r>
      <w:r>
        <w:rPr>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oi</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noth</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l</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th</w:t>
      </w:r>
      <w:r>
        <w:rPr>
          <w:spacing w:val="-2"/>
          <w:sz w:val="28"/>
          <w:szCs w:val="28"/>
        </w:rPr>
        <w:t>a</w:t>
      </w:r>
      <w:r>
        <w:rPr>
          <w:sz w:val="28"/>
          <w:szCs w:val="28"/>
        </w:rPr>
        <w:t>n</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a</w:t>
      </w:r>
      <w:r>
        <w:rPr>
          <w:spacing w:val="-2"/>
          <w:sz w:val="28"/>
          <w:szCs w:val="28"/>
        </w:rPr>
        <w:t>m</w:t>
      </w:r>
      <w:r>
        <w:rPr>
          <w:sz w:val="28"/>
          <w:szCs w:val="28"/>
        </w:rPr>
        <w:t>e</w:t>
      </w:r>
      <w:r>
        <w:rPr>
          <w:spacing w:val="-1"/>
          <w:sz w:val="28"/>
          <w:szCs w:val="28"/>
        </w:rPr>
        <w:t>n</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a</w:t>
      </w:r>
      <w:r>
        <w:rPr>
          <w:spacing w:val="1"/>
          <w:sz w:val="28"/>
          <w:szCs w:val="28"/>
        </w:rPr>
        <w:t>u</w:t>
      </w:r>
      <w:r>
        <w:rPr>
          <w:spacing w:val="-1"/>
          <w:sz w:val="28"/>
          <w:szCs w:val="28"/>
        </w:rPr>
        <w:t>l</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i</w:t>
      </w:r>
      <w:r>
        <w:rPr>
          <w:spacing w:val="1"/>
          <w:sz w:val="28"/>
          <w:szCs w:val="28"/>
        </w:rPr>
        <w:t>d</w:t>
      </w:r>
      <w:r>
        <w:rPr>
          <w:sz w:val="28"/>
          <w:szCs w:val="28"/>
        </w:rPr>
        <w:t>ea</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2"/>
          <w:sz w:val="28"/>
          <w:szCs w:val="28"/>
        </w:rPr>
        <w:t>a</w:t>
      </w:r>
      <w:r>
        <w:rPr>
          <w:sz w:val="28"/>
          <w:szCs w:val="28"/>
        </w:rPr>
        <w:t xml:space="preserve">w </w:t>
      </w:r>
      <w:r>
        <w:rPr>
          <w:spacing w:val="1"/>
          <w:sz w:val="28"/>
          <w:szCs w:val="28"/>
        </w:rPr>
        <w:t>o</w:t>
      </w:r>
      <w:r>
        <w:rPr>
          <w:sz w:val="28"/>
          <w:szCs w:val="28"/>
        </w:rPr>
        <w:t xml:space="preserve">f </w:t>
      </w:r>
      <w:r>
        <w:rPr>
          <w:spacing w:val="-3"/>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e</w:t>
      </w:r>
      <w:r>
        <w:rPr>
          <w:sz w:val="28"/>
          <w:szCs w:val="28"/>
        </w:rPr>
        <w:t>ce</w:t>
      </w:r>
      <w:r>
        <w:rPr>
          <w:spacing w:val="-1"/>
          <w:sz w:val="28"/>
          <w:szCs w:val="28"/>
        </w:rPr>
        <w:t>s</w:t>
      </w:r>
      <w:r>
        <w:rPr>
          <w:spacing w:val="1"/>
          <w:sz w:val="28"/>
          <w:szCs w:val="28"/>
        </w:rPr>
        <w:t>s</w:t>
      </w:r>
      <w:r>
        <w:rPr>
          <w:sz w:val="28"/>
          <w:szCs w:val="28"/>
        </w:rPr>
        <w:t>a</w:t>
      </w:r>
      <w:r>
        <w:rPr>
          <w:spacing w:val="-2"/>
          <w:sz w:val="28"/>
          <w:szCs w:val="28"/>
        </w:rPr>
        <w:t>r</w:t>
      </w:r>
      <w:r>
        <w:rPr>
          <w:sz w:val="28"/>
          <w:szCs w:val="28"/>
        </w:rPr>
        <w:t>y</w:t>
      </w:r>
      <w:r>
        <w:rPr>
          <w:spacing w:val="1"/>
          <w:sz w:val="28"/>
          <w:szCs w:val="28"/>
        </w:rPr>
        <w:t xml:space="preserve"> </w:t>
      </w:r>
      <w:r>
        <w:rPr>
          <w:sz w:val="28"/>
          <w:szCs w:val="28"/>
        </w:rPr>
        <w:t>pr</w:t>
      </w:r>
      <w:r>
        <w:rPr>
          <w:spacing w:val="-2"/>
          <w:sz w:val="28"/>
          <w:szCs w:val="28"/>
        </w:rPr>
        <w:t>e</w:t>
      </w:r>
      <w:r>
        <w:rPr>
          <w:sz w:val="28"/>
          <w:szCs w:val="28"/>
        </w:rPr>
        <w:t>re</w:t>
      </w:r>
      <w:r>
        <w:rPr>
          <w:spacing w:val="-1"/>
          <w:sz w:val="28"/>
          <w:szCs w:val="28"/>
        </w:rPr>
        <w:t>qu</w:t>
      </w:r>
      <w:r>
        <w:rPr>
          <w:spacing w:val="1"/>
          <w:sz w:val="28"/>
          <w:szCs w:val="28"/>
        </w:rPr>
        <w:t>i</w:t>
      </w:r>
      <w:r>
        <w:rPr>
          <w:spacing w:val="-1"/>
          <w:sz w:val="28"/>
          <w:szCs w:val="28"/>
        </w:rPr>
        <w:t>s</w:t>
      </w:r>
      <w:r>
        <w:rPr>
          <w:spacing w:val="1"/>
          <w:sz w:val="28"/>
          <w:szCs w:val="28"/>
        </w:rPr>
        <w:t>i</w:t>
      </w:r>
      <w:r>
        <w:rPr>
          <w:spacing w:val="-1"/>
          <w:sz w:val="28"/>
          <w:szCs w:val="28"/>
        </w:rPr>
        <w:t>t</w:t>
      </w:r>
      <w:r>
        <w:rPr>
          <w:sz w:val="28"/>
          <w:szCs w:val="28"/>
        </w:rPr>
        <w:t xml:space="preserve">e of </w:t>
      </w:r>
      <w:r>
        <w:rPr>
          <w:spacing w:val="-2"/>
          <w:sz w:val="28"/>
          <w:szCs w:val="28"/>
        </w:rPr>
        <w:t>m</w:t>
      </w:r>
      <w:r>
        <w:rPr>
          <w:spacing w:val="1"/>
          <w:sz w:val="28"/>
          <w:szCs w:val="28"/>
        </w:rPr>
        <w:t>o</w:t>
      </w:r>
      <w:r>
        <w:rPr>
          <w:spacing w:val="-1"/>
          <w:sz w:val="28"/>
          <w:szCs w:val="28"/>
        </w:rPr>
        <w:t>d</w:t>
      </w:r>
      <w:r>
        <w:rPr>
          <w:sz w:val="28"/>
          <w:szCs w:val="28"/>
        </w:rPr>
        <w:t>ern</w:t>
      </w:r>
      <w:r>
        <w:rPr>
          <w:spacing w:val="1"/>
          <w:sz w:val="28"/>
          <w:szCs w:val="28"/>
        </w:rPr>
        <w:t xml:space="preserve"> </w:t>
      </w:r>
      <w:r>
        <w:rPr>
          <w:spacing w:val="-3"/>
          <w:sz w:val="28"/>
          <w:szCs w:val="28"/>
        </w:rPr>
        <w:t>m</w:t>
      </w:r>
      <w:r>
        <w:rPr>
          <w:spacing w:val="-1"/>
          <w:sz w:val="28"/>
          <w:szCs w:val="28"/>
        </w:rPr>
        <w:t>o</w:t>
      </w:r>
      <w:r>
        <w:rPr>
          <w:spacing w:val="1"/>
          <w:sz w:val="28"/>
          <w:szCs w:val="28"/>
        </w:rPr>
        <w:t>n</w:t>
      </w:r>
      <w:r>
        <w:rPr>
          <w:spacing w:val="-2"/>
          <w:sz w:val="28"/>
          <w:szCs w:val="28"/>
        </w:rPr>
        <w:t>e</w:t>
      </w:r>
      <w:r>
        <w:rPr>
          <w:spacing w:val="1"/>
          <w:sz w:val="28"/>
          <w:szCs w:val="28"/>
        </w:rPr>
        <w:t>t</w:t>
      </w:r>
      <w:r>
        <w:rPr>
          <w:sz w:val="28"/>
          <w:szCs w:val="28"/>
        </w:rPr>
        <w:t>a</w:t>
      </w:r>
      <w:r>
        <w:rPr>
          <w:spacing w:val="-2"/>
          <w:sz w:val="28"/>
          <w:szCs w:val="28"/>
        </w:rPr>
        <w:t>r</w:t>
      </w:r>
      <w:r>
        <w:rPr>
          <w:sz w:val="28"/>
          <w:szCs w:val="28"/>
        </w:rPr>
        <w:t>y</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w:t>
      </w:r>
    </w:p>
    <w:p w14:paraId="39A19AC1" w14:textId="77777777" w:rsidR="00AE7C60" w:rsidRDefault="00AE7C60" w:rsidP="003E0BA7">
      <w:pPr>
        <w:spacing w:before="10" w:line="140" w:lineRule="exact"/>
        <w:jc w:val="both"/>
        <w:rPr>
          <w:sz w:val="15"/>
          <w:szCs w:val="15"/>
        </w:rPr>
      </w:pPr>
    </w:p>
    <w:p w14:paraId="07BAA5AC" w14:textId="08F6AB69" w:rsidR="00AE7C60" w:rsidRDefault="00A44FA3" w:rsidP="003E0BA7">
      <w:pPr>
        <w:spacing w:line="258" w:lineRule="auto"/>
        <w:ind w:left="100" w:right="131"/>
        <w:jc w:val="both"/>
        <w:rPr>
          <w:sz w:val="28"/>
          <w:szCs w:val="28"/>
        </w:rPr>
      </w:pPr>
      <w:r>
        <w:rPr>
          <w:spacing w:val="1"/>
          <w:sz w:val="28"/>
          <w:szCs w:val="28"/>
        </w:rPr>
        <w:t>T</w:t>
      </w:r>
      <w:r>
        <w:rPr>
          <w:spacing w:val="-1"/>
          <w:sz w:val="28"/>
          <w:szCs w:val="28"/>
        </w:rPr>
        <w:t>h</w:t>
      </w:r>
      <w:r>
        <w:rPr>
          <w:sz w:val="28"/>
          <w:szCs w:val="28"/>
        </w:rPr>
        <w:t>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w</w:t>
      </w:r>
      <w:r>
        <w:rPr>
          <w:spacing w:val="-1"/>
          <w:sz w:val="28"/>
          <w:szCs w:val="28"/>
        </w:rPr>
        <w:t>ou</w:t>
      </w:r>
      <w:r>
        <w:rPr>
          <w:spacing w:val="1"/>
          <w:sz w:val="28"/>
          <w:szCs w:val="28"/>
        </w:rPr>
        <w:t>l</w:t>
      </w:r>
      <w:r>
        <w:rPr>
          <w:sz w:val="28"/>
          <w:szCs w:val="28"/>
        </w:rPr>
        <w:t>d</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u</w:t>
      </w:r>
      <w:r>
        <w:rPr>
          <w:sz w:val="28"/>
          <w:szCs w:val="28"/>
        </w:rPr>
        <w:t>s</w:t>
      </w:r>
      <w:r>
        <w:rPr>
          <w:spacing w:val="1"/>
          <w:sz w:val="28"/>
          <w:szCs w:val="28"/>
        </w:rPr>
        <w:t xml:space="preserve"> </w:t>
      </w:r>
      <w:r>
        <w:rPr>
          <w:spacing w:val="-2"/>
          <w:sz w:val="28"/>
          <w:szCs w:val="28"/>
        </w:rPr>
        <w:t>b</w:t>
      </w:r>
      <w:r>
        <w:rPr>
          <w:sz w:val="28"/>
          <w:szCs w:val="28"/>
        </w:rPr>
        <w:t>e</w:t>
      </w:r>
      <w:r>
        <w:rPr>
          <w:spacing w:val="-1"/>
          <w:sz w:val="28"/>
          <w:szCs w:val="28"/>
        </w:rPr>
        <w:t>l</w:t>
      </w:r>
      <w:r>
        <w:rPr>
          <w:spacing w:val="1"/>
          <w:sz w:val="28"/>
          <w:szCs w:val="28"/>
        </w:rPr>
        <w:t>i</w:t>
      </w:r>
      <w:r>
        <w:rPr>
          <w:spacing w:val="-2"/>
          <w:sz w:val="28"/>
          <w:szCs w:val="28"/>
        </w:rPr>
        <w:t>e</w:t>
      </w:r>
      <w:r>
        <w:rPr>
          <w:spacing w:val="-1"/>
          <w:sz w:val="28"/>
          <w:szCs w:val="28"/>
        </w:rPr>
        <w:t>v</w:t>
      </w:r>
      <w:r>
        <w:rPr>
          <w:sz w:val="28"/>
          <w:szCs w:val="28"/>
        </w:rPr>
        <w:t>e that</w:t>
      </w:r>
      <w:r>
        <w:rPr>
          <w:spacing w:val="-2"/>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2"/>
          <w:sz w:val="28"/>
          <w:szCs w:val="28"/>
        </w:rPr>
        <w:t xml:space="preserve"> </w:t>
      </w:r>
      <w:r>
        <w:rPr>
          <w:spacing w:val="-1"/>
          <w:sz w:val="28"/>
          <w:szCs w:val="28"/>
        </w:rPr>
        <w:t>n</w:t>
      </w:r>
      <w:r>
        <w:rPr>
          <w:sz w:val="28"/>
          <w:szCs w:val="28"/>
        </w:rPr>
        <w:t>a</w:t>
      </w:r>
      <w:r>
        <w:rPr>
          <w:spacing w:val="1"/>
          <w:sz w:val="28"/>
          <w:szCs w:val="28"/>
        </w:rPr>
        <w:t>t</w:t>
      </w:r>
      <w:r>
        <w:rPr>
          <w:spacing w:val="-1"/>
          <w:sz w:val="28"/>
          <w:szCs w:val="28"/>
        </w:rPr>
        <w:t>u</w:t>
      </w:r>
      <w:r>
        <w:rPr>
          <w:sz w:val="28"/>
          <w:szCs w:val="28"/>
        </w:rPr>
        <w:t>r</w:t>
      </w:r>
      <w:r>
        <w:rPr>
          <w:spacing w:val="7"/>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in</w:t>
      </w:r>
      <w:r>
        <w:rPr>
          <w:spacing w:val="-2"/>
          <w:sz w:val="28"/>
          <w:szCs w:val="28"/>
        </w:rPr>
        <w:t>e</w:t>
      </w:r>
      <w:r>
        <w:rPr>
          <w:spacing w:val="-1"/>
          <w:sz w:val="28"/>
          <w:szCs w:val="28"/>
        </w:rPr>
        <w:t>v</w:t>
      </w:r>
      <w:r>
        <w:rPr>
          <w:spacing w:val="1"/>
          <w:sz w:val="28"/>
          <w:szCs w:val="28"/>
        </w:rPr>
        <w:t>i</w:t>
      </w:r>
      <w:r>
        <w:rPr>
          <w:spacing w:val="-1"/>
          <w:sz w:val="28"/>
          <w:szCs w:val="28"/>
        </w:rPr>
        <w:t>t</w:t>
      </w:r>
      <w:r>
        <w:rPr>
          <w:sz w:val="28"/>
          <w:szCs w:val="28"/>
        </w:rPr>
        <w:t>a</w:t>
      </w:r>
      <w:r>
        <w:rPr>
          <w:spacing w:val="-1"/>
          <w:sz w:val="28"/>
          <w:szCs w:val="28"/>
        </w:rPr>
        <w:t>b</w:t>
      </w:r>
      <w:r>
        <w:rPr>
          <w:spacing w:val="1"/>
          <w:sz w:val="28"/>
          <w:szCs w:val="28"/>
        </w:rPr>
        <w:t>l</w:t>
      </w:r>
      <w:r>
        <w:rPr>
          <w:sz w:val="28"/>
          <w:szCs w:val="28"/>
        </w:rPr>
        <w:t>e</w:t>
      </w:r>
      <w:r w:rsidR="00BF2BCE">
        <w:rPr>
          <w:sz w:val="28"/>
          <w:szCs w:val="28"/>
        </w:rPr>
        <w:t>,</w:t>
      </w:r>
      <w:r>
        <w:rPr>
          <w:sz w:val="28"/>
          <w:szCs w:val="28"/>
        </w:rPr>
        <w:t xml:space="preserve"> </w:t>
      </w:r>
      <w:r>
        <w:rPr>
          <w:spacing w:val="-2"/>
          <w:sz w:val="28"/>
          <w:szCs w:val="28"/>
        </w:rPr>
        <w:t>b</w:t>
      </w:r>
      <w:r>
        <w:rPr>
          <w:spacing w:val="-1"/>
          <w:sz w:val="28"/>
          <w:szCs w:val="28"/>
        </w:rPr>
        <w:t>u</w:t>
      </w:r>
      <w:r>
        <w:rPr>
          <w:sz w:val="28"/>
          <w:szCs w:val="28"/>
        </w:rPr>
        <w:t>t</w:t>
      </w:r>
      <w:r>
        <w:rPr>
          <w:spacing w:val="1"/>
          <w:sz w:val="28"/>
          <w:szCs w:val="28"/>
        </w:rPr>
        <w:t xml:space="preserve">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3"/>
          <w:sz w:val="28"/>
          <w:szCs w:val="28"/>
        </w:rPr>
        <w:t>a</w:t>
      </w:r>
      <w:r>
        <w:rPr>
          <w:spacing w:val="1"/>
          <w:sz w:val="28"/>
          <w:szCs w:val="28"/>
        </w:rPr>
        <w:t>lt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iv</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th</w:t>
      </w:r>
      <w:r>
        <w:rPr>
          <w:sz w:val="28"/>
          <w:szCs w:val="28"/>
        </w:rPr>
        <w:t xml:space="preserve">e </w:t>
      </w:r>
      <w:r>
        <w:rPr>
          <w:spacing w:val="-3"/>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3"/>
          <w:sz w:val="28"/>
          <w:szCs w:val="28"/>
        </w:rPr>
        <w:t>r</w:t>
      </w:r>
      <w:r>
        <w:rPr>
          <w:sz w:val="28"/>
          <w:szCs w:val="28"/>
        </w:rPr>
        <w:t>e al</w:t>
      </w:r>
      <w:r>
        <w:rPr>
          <w:spacing w:val="-1"/>
          <w:sz w:val="28"/>
          <w:szCs w:val="28"/>
        </w:rPr>
        <w:t>r</w:t>
      </w:r>
      <w:r>
        <w:rPr>
          <w:sz w:val="28"/>
          <w:szCs w:val="28"/>
        </w:rPr>
        <w:t>ea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e</w:t>
      </w:r>
      <w:r>
        <w:rPr>
          <w:sz w:val="28"/>
          <w:szCs w:val="28"/>
        </w:rPr>
        <w:t>re.</w:t>
      </w:r>
      <w:r>
        <w:rPr>
          <w:spacing w:val="6"/>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p</w:t>
      </w:r>
      <w:r>
        <w:rPr>
          <w:spacing w:val="-1"/>
          <w:sz w:val="28"/>
          <w:szCs w:val="28"/>
        </w:rPr>
        <w:t>i</w:t>
      </w:r>
      <w:r>
        <w:rPr>
          <w:spacing w:val="1"/>
          <w:sz w:val="28"/>
          <w:szCs w:val="28"/>
        </w:rPr>
        <w:t>t</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in</w:t>
      </w:r>
      <w:r>
        <w:rPr>
          <w:spacing w:val="-2"/>
          <w:sz w:val="28"/>
          <w:szCs w:val="28"/>
        </w:rPr>
        <w:t>c</w:t>
      </w:r>
      <w:r>
        <w:rPr>
          <w:sz w:val="28"/>
          <w:szCs w:val="28"/>
        </w:rPr>
        <w:t>re</w:t>
      </w:r>
      <w:r>
        <w:rPr>
          <w:spacing w:val="-2"/>
          <w:sz w:val="28"/>
          <w:szCs w:val="28"/>
        </w:rPr>
        <w:t>a</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g</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f blo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z w:val="28"/>
          <w:szCs w:val="28"/>
        </w:rPr>
        <w:t>s</w:t>
      </w:r>
      <w:r w:rsidR="00BF2BCE">
        <w:rPr>
          <w:spacing w:val="1"/>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w:t>
      </w:r>
      <w:r>
        <w:rPr>
          <w:spacing w:val="1"/>
          <w:sz w:val="28"/>
          <w:szCs w:val="28"/>
        </w:rPr>
        <w:t>s</w:t>
      </w:r>
      <w:r>
        <w:rPr>
          <w:sz w:val="28"/>
          <w:szCs w:val="28"/>
        </w:rPr>
        <w:t>,</w:t>
      </w:r>
      <w:r>
        <w:rPr>
          <w:spacing w:val="-3"/>
          <w:sz w:val="28"/>
          <w:szCs w:val="28"/>
        </w:rPr>
        <w:t xml:space="preserve"> </w:t>
      </w:r>
      <w:r>
        <w:rPr>
          <w:sz w:val="28"/>
          <w:szCs w:val="28"/>
        </w:rPr>
        <w:t>t</w:t>
      </w:r>
      <w:r>
        <w:rPr>
          <w:spacing w:val="1"/>
          <w:sz w:val="28"/>
          <w:szCs w:val="28"/>
        </w:rPr>
        <w:t>h</w:t>
      </w:r>
      <w:r>
        <w:rPr>
          <w:sz w:val="28"/>
          <w:szCs w:val="28"/>
        </w:rPr>
        <w:t>e</w:t>
      </w:r>
      <w:r>
        <w:rPr>
          <w:spacing w:val="-2"/>
          <w:sz w:val="28"/>
          <w:szCs w:val="28"/>
        </w:rPr>
        <w:t>r</w:t>
      </w:r>
      <w:r>
        <w:rPr>
          <w:sz w:val="28"/>
          <w:szCs w:val="28"/>
        </w:rPr>
        <w:t xml:space="preserve">e are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m</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w:t>
      </w:r>
      <w:r>
        <w:rPr>
          <w:spacing w:val="1"/>
          <w:sz w:val="28"/>
          <w:szCs w:val="28"/>
        </w:rPr>
        <w:t>s</w:t>
      </w:r>
      <w:r>
        <w:rPr>
          <w:sz w:val="28"/>
          <w:szCs w:val="28"/>
        </w:rPr>
        <w:t>,</w:t>
      </w:r>
      <w:r>
        <w:rPr>
          <w:spacing w:val="-1"/>
          <w:sz w:val="28"/>
          <w:szCs w:val="28"/>
        </w:rPr>
        <w:t xml:space="preserve"> 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w</w:t>
      </w:r>
      <w:r>
        <w:rPr>
          <w:spacing w:val="-1"/>
          <w:sz w:val="28"/>
          <w:szCs w:val="28"/>
        </w:rPr>
        <w:t>hi</w:t>
      </w:r>
      <w:r>
        <w:rPr>
          <w:sz w:val="28"/>
          <w:szCs w:val="28"/>
        </w:rPr>
        <w:t>ch</w:t>
      </w:r>
      <w:r>
        <w:rPr>
          <w:spacing w:val="1"/>
          <w:sz w:val="28"/>
          <w:szCs w:val="28"/>
        </w:rPr>
        <w:t xml:space="preserve"> </w:t>
      </w:r>
      <w:r>
        <w:rPr>
          <w:sz w:val="28"/>
          <w:szCs w:val="28"/>
        </w:rPr>
        <w:t xml:space="preserve">are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 xml:space="preserve">d </w:t>
      </w:r>
      <w:r>
        <w:rPr>
          <w:spacing w:val="1"/>
          <w:sz w:val="28"/>
          <w:szCs w:val="28"/>
        </w:rPr>
        <w:t>b</w:t>
      </w:r>
      <w:r>
        <w:rPr>
          <w:sz w:val="28"/>
          <w:szCs w:val="28"/>
        </w:rPr>
        <w:t>e</w:t>
      </w:r>
      <w:r>
        <w:rPr>
          <w:spacing w:val="-1"/>
          <w:sz w:val="28"/>
          <w:szCs w:val="28"/>
        </w:rPr>
        <w:t>lo</w:t>
      </w:r>
      <w:r>
        <w:rPr>
          <w:spacing w:val="1"/>
          <w:sz w:val="28"/>
          <w:szCs w:val="28"/>
        </w:rPr>
        <w:t>w</w:t>
      </w:r>
      <w:r>
        <w:rPr>
          <w:sz w:val="28"/>
          <w:szCs w:val="28"/>
        </w:rPr>
        <w:t>.</w:t>
      </w:r>
    </w:p>
    <w:p w14:paraId="1E727CDF" w14:textId="77777777" w:rsidR="00AE7C60" w:rsidRDefault="00AE7C60" w:rsidP="003E0BA7">
      <w:pPr>
        <w:spacing w:line="200" w:lineRule="exact"/>
        <w:jc w:val="both"/>
      </w:pPr>
    </w:p>
    <w:p w14:paraId="292D3222" w14:textId="77777777" w:rsidR="00AE7C60" w:rsidRDefault="00AE7C60" w:rsidP="003E0BA7">
      <w:pPr>
        <w:spacing w:line="200" w:lineRule="exact"/>
        <w:jc w:val="both"/>
      </w:pPr>
    </w:p>
    <w:p w14:paraId="45E901E4" w14:textId="77777777" w:rsidR="00AE7C60" w:rsidRDefault="00AE7C60" w:rsidP="003E0BA7">
      <w:pPr>
        <w:spacing w:before="9" w:line="260" w:lineRule="exact"/>
        <w:jc w:val="both"/>
        <w:rPr>
          <w:sz w:val="26"/>
          <w:szCs w:val="26"/>
        </w:rPr>
      </w:pPr>
    </w:p>
    <w:p w14:paraId="1EAFACBA" w14:textId="20C96924" w:rsidR="00AE7C60" w:rsidRDefault="00A44FA3" w:rsidP="003E0BA7">
      <w:pPr>
        <w:tabs>
          <w:tab w:val="left" w:pos="820"/>
        </w:tabs>
        <w:spacing w:line="259" w:lineRule="auto"/>
        <w:ind w:left="820" w:right="115" w:hanging="360"/>
        <w:jc w:val="both"/>
        <w:rPr>
          <w:sz w:val="28"/>
          <w:szCs w:val="28"/>
        </w:rPr>
      </w:pPr>
      <w:r>
        <w:rPr>
          <w:sz w:val="28"/>
          <w:szCs w:val="28"/>
        </w:rPr>
        <w:t>•</w:t>
      </w:r>
      <w:r>
        <w:rPr>
          <w:sz w:val="28"/>
          <w:szCs w:val="28"/>
        </w:rPr>
        <w:tab/>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p</w:t>
      </w:r>
      <w:r>
        <w:rPr>
          <w:spacing w:val="-2"/>
          <w:sz w:val="28"/>
          <w:szCs w:val="28"/>
        </w:rPr>
        <w:t>e</w:t>
      </w:r>
      <w:r>
        <w:rPr>
          <w:spacing w:val="-1"/>
          <w:sz w:val="28"/>
          <w:szCs w:val="28"/>
        </w:rPr>
        <w:t>o</w:t>
      </w:r>
      <w:r>
        <w:rPr>
          <w:spacing w:val="1"/>
          <w:sz w:val="28"/>
          <w:szCs w:val="28"/>
        </w:rPr>
        <w:t>pl</w:t>
      </w:r>
      <w:r>
        <w:rPr>
          <w:sz w:val="28"/>
          <w:szCs w:val="28"/>
        </w:rPr>
        <w:t xml:space="preserve">e </w:t>
      </w:r>
      <w:r>
        <w:rPr>
          <w:spacing w:val="1"/>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u</w:t>
      </w:r>
      <w:r>
        <w:rPr>
          <w:spacing w:val="-1"/>
          <w:sz w:val="28"/>
          <w:szCs w:val="28"/>
        </w:rPr>
        <w:t>s</w:t>
      </w:r>
      <w:r>
        <w:rPr>
          <w:sz w:val="28"/>
          <w:szCs w:val="28"/>
        </w:rPr>
        <w:t>e tr</w:t>
      </w:r>
      <w:r>
        <w:rPr>
          <w:spacing w:val="-1"/>
          <w:sz w:val="28"/>
          <w:szCs w:val="28"/>
        </w:rPr>
        <w:t>ad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f</w:t>
      </w:r>
      <w:r>
        <w:rPr>
          <w:spacing w:val="-2"/>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2"/>
          <w:sz w:val="28"/>
          <w:szCs w:val="28"/>
        </w:rPr>
        <w:t xml:space="preserve"> </w:t>
      </w:r>
      <w:r>
        <w:rPr>
          <w:spacing w:val="1"/>
          <w:sz w:val="28"/>
          <w:szCs w:val="28"/>
        </w:rPr>
        <w:t>s</w:t>
      </w:r>
      <w:r>
        <w:rPr>
          <w:spacing w:val="-1"/>
          <w:sz w:val="28"/>
          <w:szCs w:val="28"/>
        </w:rPr>
        <w:t>u</w:t>
      </w:r>
      <w:r>
        <w:rPr>
          <w:sz w:val="28"/>
          <w:szCs w:val="28"/>
        </w:rPr>
        <w:t>ch</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w:t>
      </w:r>
      <w:r>
        <w:rPr>
          <w:spacing w:val="-3"/>
          <w:sz w:val="28"/>
          <w:szCs w:val="28"/>
        </w:rPr>
        <w:t>a</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z w:val="28"/>
          <w:szCs w:val="28"/>
        </w:rPr>
        <w:t>k</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un</w:t>
      </w:r>
      <w:r>
        <w:rPr>
          <w:spacing w:val="1"/>
          <w:sz w:val="28"/>
          <w:szCs w:val="28"/>
        </w:rPr>
        <w:t>t</w:t>
      </w:r>
      <w:r>
        <w:rPr>
          <w:spacing w:val="-1"/>
          <w:sz w:val="28"/>
          <w:szCs w:val="28"/>
        </w:rPr>
        <w:t>s</w:t>
      </w:r>
      <w:r>
        <w:rPr>
          <w:sz w:val="28"/>
          <w:szCs w:val="28"/>
        </w:rPr>
        <w:t>;</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e</w:t>
      </w:r>
      <w:r>
        <w:rPr>
          <w:sz w:val="28"/>
          <w:szCs w:val="28"/>
        </w:rPr>
        <w:t>a</w:t>
      </w:r>
      <w:r>
        <w:rPr>
          <w:spacing w:val="1"/>
          <w:sz w:val="28"/>
          <w:szCs w:val="28"/>
        </w:rPr>
        <w:t>d</w:t>
      </w:r>
      <w:r>
        <w:rPr>
          <w:sz w:val="28"/>
          <w:szCs w:val="28"/>
        </w:rPr>
        <w:t>,</w:t>
      </w:r>
      <w:r>
        <w:rPr>
          <w:spacing w:val="-3"/>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 xml:space="preserve">h are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z w:val="28"/>
          <w:szCs w:val="28"/>
        </w:rPr>
        <w:t>e</w:t>
      </w:r>
      <w:r>
        <w:rPr>
          <w:spacing w:val="-2"/>
          <w:sz w:val="28"/>
          <w:szCs w:val="28"/>
        </w:rPr>
        <w:t>x</w:t>
      </w:r>
      <w:r>
        <w:rPr>
          <w:spacing w:val="1"/>
          <w:sz w:val="28"/>
          <w:szCs w:val="28"/>
        </w:rPr>
        <w:t>p</w:t>
      </w:r>
      <w:r>
        <w:rPr>
          <w:spacing w:val="-2"/>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ho</w:t>
      </w:r>
      <w:r>
        <w:rPr>
          <w:spacing w:val="1"/>
          <w:sz w:val="28"/>
          <w:szCs w:val="28"/>
        </w:rPr>
        <w:t>s</w:t>
      </w:r>
      <w:r>
        <w:rPr>
          <w:sz w:val="28"/>
          <w:szCs w:val="28"/>
        </w:rPr>
        <w:t xml:space="preserve">e </w:t>
      </w:r>
      <w:r>
        <w:rPr>
          <w:spacing w:val="-2"/>
          <w:sz w:val="28"/>
          <w:szCs w:val="28"/>
        </w:rPr>
        <w:t>w</w:t>
      </w:r>
      <w:r>
        <w:rPr>
          <w:spacing w:val="-1"/>
          <w:sz w:val="28"/>
          <w:szCs w:val="28"/>
        </w:rPr>
        <w:t>h</w:t>
      </w:r>
      <w:r>
        <w:rPr>
          <w:sz w:val="28"/>
          <w:szCs w:val="28"/>
        </w:rPr>
        <w:t>o</w:t>
      </w:r>
      <w:r>
        <w:rPr>
          <w:spacing w:val="1"/>
          <w:sz w:val="28"/>
          <w:szCs w:val="28"/>
        </w:rPr>
        <w:t xml:space="preserve"> </w:t>
      </w:r>
      <w:r>
        <w:rPr>
          <w:sz w:val="28"/>
          <w:szCs w:val="28"/>
        </w:rPr>
        <w:t>are</w:t>
      </w:r>
      <w:r>
        <w:rPr>
          <w:spacing w:val="-3"/>
          <w:sz w:val="28"/>
          <w:szCs w:val="28"/>
        </w:rPr>
        <w:t xml:space="preserve">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nk</w:t>
      </w:r>
      <w:r>
        <w:rPr>
          <w:spacing w:val="-2"/>
          <w:sz w:val="28"/>
          <w:szCs w:val="28"/>
        </w:rPr>
        <w:t>e</w:t>
      </w:r>
      <w:r>
        <w:rPr>
          <w:sz w:val="28"/>
          <w:szCs w:val="28"/>
        </w:rPr>
        <w:t>d</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s</w:t>
      </w:r>
      <w:r>
        <w:rPr>
          <w:spacing w:val="1"/>
          <w:sz w:val="28"/>
          <w:szCs w:val="28"/>
        </w:rPr>
        <w:t>o</w:t>
      </w:r>
      <w:r>
        <w:rPr>
          <w:sz w:val="28"/>
          <w:szCs w:val="28"/>
        </w:rPr>
        <w:t>me</w:t>
      </w:r>
      <w:r>
        <w:rPr>
          <w:spacing w:val="-3"/>
          <w:sz w:val="28"/>
          <w:szCs w:val="28"/>
        </w:rPr>
        <w:t xml:space="preserve"> </w:t>
      </w:r>
      <w:r>
        <w:rPr>
          <w:spacing w:val="1"/>
          <w:sz w:val="28"/>
          <w:szCs w:val="28"/>
        </w:rPr>
        <w:t>t</w:t>
      </w:r>
      <w:r>
        <w:rPr>
          <w:spacing w:val="-1"/>
          <w:sz w:val="28"/>
          <w:szCs w:val="28"/>
        </w:rPr>
        <w:t>y</w:t>
      </w:r>
      <w:r>
        <w:rPr>
          <w:spacing w:val="1"/>
          <w:sz w:val="28"/>
          <w:szCs w:val="28"/>
        </w:rPr>
        <w:t>p</w:t>
      </w:r>
      <w:r>
        <w:rPr>
          <w:sz w:val="28"/>
          <w:szCs w:val="28"/>
        </w:rPr>
        <w:t xml:space="preserve">e </w:t>
      </w:r>
      <w:r>
        <w:rPr>
          <w:spacing w:val="-2"/>
          <w:sz w:val="28"/>
          <w:szCs w:val="28"/>
        </w:rPr>
        <w:t>o</w:t>
      </w:r>
      <w:r>
        <w:rPr>
          <w:sz w:val="28"/>
          <w:szCs w:val="28"/>
        </w:rPr>
        <w:t>f b</w:t>
      </w:r>
      <w:r>
        <w:rPr>
          <w:spacing w:val="-2"/>
          <w:sz w:val="28"/>
          <w:szCs w:val="28"/>
        </w:rPr>
        <w:t>a</w:t>
      </w:r>
      <w:r>
        <w:rPr>
          <w:spacing w:val="-1"/>
          <w:sz w:val="28"/>
          <w:szCs w:val="28"/>
        </w:rPr>
        <w:t>n</w:t>
      </w:r>
      <w:r>
        <w:rPr>
          <w:sz w:val="28"/>
          <w:szCs w:val="28"/>
        </w:rPr>
        <w:t>k acco</w:t>
      </w:r>
      <w:r>
        <w:rPr>
          <w:spacing w:val="-2"/>
          <w:sz w:val="28"/>
          <w:szCs w:val="28"/>
        </w:rPr>
        <w:t>u</w:t>
      </w:r>
      <w:r>
        <w:rPr>
          <w:spacing w:val="1"/>
          <w:sz w:val="28"/>
          <w:szCs w:val="28"/>
        </w:rPr>
        <w:t>n</w:t>
      </w:r>
      <w:r>
        <w:rPr>
          <w:sz w:val="28"/>
          <w:szCs w:val="28"/>
        </w:rPr>
        <w:t>t</w:t>
      </w:r>
      <w:r w:rsidR="003C6354">
        <w:rPr>
          <w:spacing w:val="-2"/>
          <w:sz w:val="28"/>
          <w:szCs w:val="28"/>
        </w:rPr>
        <w:t xml:space="preserve">, </w:t>
      </w:r>
      <w:r>
        <w:rPr>
          <w:spacing w:val="1"/>
          <w:sz w:val="28"/>
          <w:szCs w:val="28"/>
        </w:rPr>
        <w:t>b</w:t>
      </w:r>
      <w:r>
        <w:rPr>
          <w:spacing w:val="-1"/>
          <w:sz w:val="28"/>
          <w:szCs w:val="28"/>
        </w:rPr>
        <w:t>u</w:t>
      </w:r>
      <w:r>
        <w:rPr>
          <w:sz w:val="28"/>
          <w:szCs w:val="28"/>
        </w:rPr>
        <w:t>t</w:t>
      </w:r>
      <w:r>
        <w:rPr>
          <w:spacing w:val="1"/>
          <w:sz w:val="28"/>
          <w:szCs w:val="28"/>
        </w:rPr>
        <w:t xml:space="preserve"> </w:t>
      </w:r>
      <w:r w:rsidR="003C6354">
        <w:rPr>
          <w:spacing w:val="1"/>
          <w:sz w:val="28"/>
          <w:szCs w:val="28"/>
        </w:rPr>
        <w:t xml:space="preserve">they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c</w:t>
      </w:r>
      <w:r>
        <w:rPr>
          <w:sz w:val="28"/>
          <w:szCs w:val="28"/>
        </w:rPr>
        <w:t>a</w:t>
      </w:r>
      <w:r>
        <w:rPr>
          <w:spacing w:val="1"/>
          <w:sz w:val="28"/>
          <w:szCs w:val="28"/>
        </w:rPr>
        <w:t>s</w:t>
      </w:r>
      <w:r>
        <w:rPr>
          <w:sz w:val="28"/>
          <w:szCs w:val="28"/>
        </w:rPr>
        <w:t>h</w:t>
      </w:r>
      <w:r>
        <w:rPr>
          <w:spacing w:val="-2"/>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 xml:space="preserve">e </w:t>
      </w:r>
      <w:r>
        <w:rPr>
          <w:spacing w:val="1"/>
          <w:sz w:val="28"/>
          <w:szCs w:val="28"/>
        </w:rPr>
        <w:t>pu</w:t>
      </w:r>
      <w:r>
        <w:rPr>
          <w:spacing w:val="-2"/>
          <w:sz w:val="28"/>
          <w:szCs w:val="28"/>
        </w:rPr>
        <w:t>r</w:t>
      </w:r>
      <w:r>
        <w:rPr>
          <w:sz w:val="28"/>
          <w:szCs w:val="28"/>
        </w:rPr>
        <w:t>c</w:t>
      </w:r>
      <w:r>
        <w:rPr>
          <w:spacing w:val="-1"/>
          <w:sz w:val="28"/>
          <w:szCs w:val="28"/>
        </w:rPr>
        <w:t>h</w:t>
      </w:r>
      <w:r>
        <w:rPr>
          <w:sz w:val="28"/>
          <w:szCs w:val="28"/>
        </w:rPr>
        <w:t>a</w:t>
      </w:r>
      <w:r>
        <w:rPr>
          <w:spacing w:val="1"/>
          <w:sz w:val="28"/>
          <w:szCs w:val="28"/>
        </w:rPr>
        <w:t>s</w:t>
      </w:r>
      <w:r>
        <w:rPr>
          <w:spacing w:val="-2"/>
          <w:sz w:val="28"/>
          <w:szCs w:val="28"/>
        </w:rPr>
        <w:t>e</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z w:val="28"/>
          <w:szCs w:val="28"/>
        </w:rPr>
        <w:t>an</w:t>
      </w:r>
      <w:r>
        <w:rPr>
          <w:spacing w:val="-2"/>
          <w:sz w:val="28"/>
          <w:szCs w:val="28"/>
        </w:rPr>
        <w:t xml:space="preserve"> </w:t>
      </w:r>
      <w:r>
        <w:rPr>
          <w:spacing w:val="1"/>
          <w:sz w:val="28"/>
          <w:szCs w:val="28"/>
        </w:rPr>
        <w:t>2</w:t>
      </w:r>
      <w:r>
        <w:rPr>
          <w:spacing w:val="-1"/>
          <w:sz w:val="28"/>
          <w:szCs w:val="28"/>
        </w:rPr>
        <w:t>b</w:t>
      </w:r>
      <w:r>
        <w:rPr>
          <w:sz w:val="28"/>
          <w:szCs w:val="28"/>
        </w:rPr>
        <w:t>n</w:t>
      </w:r>
      <w:r>
        <w:rPr>
          <w:spacing w:val="-2"/>
          <w:sz w:val="28"/>
          <w:szCs w:val="28"/>
        </w:rPr>
        <w:t xml:space="preserve"> </w:t>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o</w:t>
      </w:r>
      <w:r>
        <w:rPr>
          <w:sz w:val="28"/>
          <w:szCs w:val="28"/>
        </w:rPr>
        <w:t xml:space="preserve">r </w:t>
      </w:r>
      <w:r>
        <w:rPr>
          <w:spacing w:val="-2"/>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z w:val="28"/>
          <w:szCs w:val="28"/>
        </w:rPr>
        <w:t>in</w:t>
      </w:r>
      <w:r>
        <w:rPr>
          <w:spacing w:val="-1"/>
          <w:sz w:val="28"/>
          <w:szCs w:val="28"/>
        </w:rPr>
        <w:t xml:space="preserve"> </w:t>
      </w:r>
      <w:r>
        <w:rPr>
          <w:spacing w:val="1"/>
          <w:sz w:val="28"/>
          <w:szCs w:val="28"/>
        </w:rPr>
        <w:t>1</w:t>
      </w:r>
      <w:r>
        <w:rPr>
          <w:spacing w:val="-1"/>
          <w:sz w:val="28"/>
          <w:szCs w:val="28"/>
        </w:rPr>
        <w:t>4</w:t>
      </w:r>
      <w:r>
        <w:rPr>
          <w:sz w:val="28"/>
          <w:szCs w:val="28"/>
        </w:rPr>
        <w:t>0 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i</w:t>
      </w:r>
      <w:r>
        <w:rPr>
          <w:sz w:val="28"/>
          <w:szCs w:val="28"/>
        </w:rPr>
        <w:t>es</w:t>
      </w:r>
      <w:r>
        <w:rPr>
          <w:spacing w:val="-2"/>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1/</w:t>
      </w:r>
      <w:r>
        <w:rPr>
          <w:sz w:val="28"/>
          <w:szCs w:val="28"/>
        </w:rPr>
        <w:t>3</w:t>
      </w:r>
      <w:r>
        <w:rPr>
          <w:spacing w:val="1"/>
          <w:sz w:val="28"/>
          <w:szCs w:val="28"/>
        </w:rPr>
        <w:t xml:space="preserve"> </w:t>
      </w:r>
      <w:r>
        <w:rPr>
          <w:sz w:val="28"/>
          <w:szCs w:val="28"/>
        </w:rPr>
        <w:t>of</w:t>
      </w:r>
      <w:r>
        <w:rPr>
          <w:spacing w:val="-2"/>
          <w:sz w:val="28"/>
          <w:szCs w:val="28"/>
        </w:rPr>
        <w:t xml:space="preserve"> </w:t>
      </w:r>
      <w:r>
        <w:rPr>
          <w:spacing w:val="1"/>
          <w:sz w:val="28"/>
          <w:szCs w:val="28"/>
        </w:rPr>
        <w:t>U</w:t>
      </w:r>
      <w:r>
        <w:rPr>
          <w:sz w:val="28"/>
          <w:szCs w:val="28"/>
        </w:rPr>
        <w:t xml:space="preserve">S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2</w:t>
      </w:r>
      <w:r>
        <w:rPr>
          <w:spacing w:val="-3"/>
          <w:sz w:val="28"/>
          <w:szCs w:val="28"/>
        </w:rPr>
        <w:t>.</w:t>
      </w:r>
      <w:r>
        <w:rPr>
          <w:spacing w:val="1"/>
          <w:sz w:val="28"/>
          <w:szCs w:val="28"/>
        </w:rPr>
        <w:t>7</w:t>
      </w:r>
      <w:r>
        <w:rPr>
          <w:spacing w:val="-3"/>
          <w:sz w:val="28"/>
          <w:szCs w:val="28"/>
        </w:rPr>
        <w:t>m</w:t>
      </w:r>
      <w:r>
        <w:rPr>
          <w:sz w:val="28"/>
          <w:szCs w:val="28"/>
        </w:rPr>
        <w:t>n</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U</w:t>
      </w:r>
      <w:r>
        <w:rPr>
          <w:sz w:val="28"/>
          <w:szCs w:val="28"/>
        </w:rPr>
        <w:t>K</w:t>
      </w:r>
      <w:r>
        <w:rPr>
          <w:spacing w:val="-2"/>
          <w:sz w:val="28"/>
          <w:szCs w:val="28"/>
        </w:rPr>
        <w:t xml:space="preserve"> </w:t>
      </w:r>
      <w:r w:rsidR="00BF2BCE">
        <w:rPr>
          <w:spacing w:val="1"/>
          <w:sz w:val="28"/>
          <w:szCs w:val="28"/>
        </w:rPr>
        <w:t>h</w:t>
      </w:r>
      <w:r w:rsidR="004928D8">
        <w:rPr>
          <w:spacing w:val="1"/>
          <w:sz w:val="28"/>
          <w:szCs w:val="28"/>
        </w:rPr>
        <w:t>o</w:t>
      </w:r>
      <w:r>
        <w:rPr>
          <w:spacing w:val="1"/>
          <w:sz w:val="28"/>
          <w:szCs w:val="28"/>
        </w:rPr>
        <w:t>u</w:t>
      </w:r>
      <w:r>
        <w:rPr>
          <w:spacing w:val="-1"/>
          <w:sz w:val="28"/>
          <w:szCs w:val="28"/>
        </w:rPr>
        <w:t>s</w:t>
      </w:r>
      <w:r>
        <w:rPr>
          <w:sz w:val="28"/>
          <w:szCs w:val="28"/>
        </w:rPr>
        <w:t>e</w:t>
      </w:r>
      <w:r>
        <w:rPr>
          <w:spacing w:val="-1"/>
          <w:sz w:val="28"/>
          <w:szCs w:val="28"/>
        </w:rPr>
        <w:t>w</w:t>
      </w:r>
      <w:r>
        <w:rPr>
          <w:spacing w:val="1"/>
          <w:sz w:val="28"/>
          <w:szCs w:val="28"/>
        </w:rPr>
        <w:t>iv</w:t>
      </w:r>
      <w:r>
        <w:rPr>
          <w:spacing w:val="-2"/>
          <w:sz w:val="28"/>
          <w:szCs w:val="28"/>
        </w:rPr>
        <w:t>e</w:t>
      </w:r>
      <w:r>
        <w:rPr>
          <w:spacing w:val="1"/>
          <w:sz w:val="28"/>
          <w:szCs w:val="28"/>
        </w:rPr>
        <w:t>s</w:t>
      </w:r>
      <w:r>
        <w:rPr>
          <w:sz w:val="28"/>
          <w:szCs w:val="28"/>
        </w:rPr>
        <w:t xml:space="preserve">, </w:t>
      </w:r>
      <w:r w:rsidR="00BF2BCE">
        <w:rPr>
          <w:spacing w:val="1"/>
          <w:sz w:val="28"/>
          <w:szCs w:val="28"/>
        </w:rPr>
        <w:t>y</w:t>
      </w:r>
      <w:r>
        <w:rPr>
          <w:spacing w:val="-1"/>
          <w:sz w:val="28"/>
          <w:szCs w:val="28"/>
        </w:rPr>
        <w:t>ou</w:t>
      </w:r>
      <w:r>
        <w:rPr>
          <w:spacing w:val="1"/>
          <w:sz w:val="28"/>
          <w:szCs w:val="28"/>
        </w:rPr>
        <w:t>th</w:t>
      </w:r>
      <w:r>
        <w:rPr>
          <w:sz w:val="28"/>
          <w:szCs w:val="28"/>
        </w:rPr>
        <w:t>,</w:t>
      </w:r>
      <w:r>
        <w:rPr>
          <w:spacing w:val="-1"/>
          <w:sz w:val="28"/>
          <w:szCs w:val="28"/>
        </w:rPr>
        <w:t xml:space="preserve"> </w:t>
      </w:r>
      <w:r w:rsidR="00BF2BCE">
        <w:rPr>
          <w:sz w:val="28"/>
          <w:szCs w:val="28"/>
        </w:rPr>
        <w:t>i</w:t>
      </w:r>
      <w:r w:rsidR="004928D8">
        <w:rPr>
          <w:sz w:val="28"/>
          <w:szCs w:val="28"/>
        </w:rPr>
        <w:t>m</w:t>
      </w:r>
      <w:r>
        <w:rPr>
          <w:sz w:val="28"/>
          <w:szCs w:val="28"/>
        </w:rPr>
        <w:t>m</w:t>
      </w:r>
      <w:r>
        <w:rPr>
          <w:spacing w:val="-1"/>
          <w:sz w:val="28"/>
          <w:szCs w:val="28"/>
        </w:rPr>
        <w:t>i</w:t>
      </w:r>
      <w:r>
        <w:rPr>
          <w:spacing w:val="1"/>
          <w:sz w:val="28"/>
          <w:szCs w:val="28"/>
        </w:rPr>
        <w:t>g</w:t>
      </w:r>
      <w:r>
        <w:rPr>
          <w:sz w:val="28"/>
          <w:szCs w:val="28"/>
        </w:rPr>
        <w:t>r</w:t>
      </w:r>
      <w:r>
        <w:rPr>
          <w:spacing w:val="-2"/>
          <w:sz w:val="28"/>
          <w:szCs w:val="28"/>
        </w:rPr>
        <w:t>a</w:t>
      </w:r>
      <w:r>
        <w:rPr>
          <w:spacing w:val="1"/>
          <w:sz w:val="28"/>
          <w:szCs w:val="28"/>
        </w:rPr>
        <w:t>n</w:t>
      </w:r>
      <w:r>
        <w:rPr>
          <w:spacing w:val="-1"/>
          <w:sz w:val="28"/>
          <w:szCs w:val="28"/>
        </w:rPr>
        <w:t>t</w:t>
      </w:r>
      <w:r>
        <w:rPr>
          <w:sz w:val="28"/>
          <w:szCs w:val="28"/>
        </w:rPr>
        <w:t>s</w:t>
      </w:r>
      <w:r w:rsidR="004928D8">
        <w:rPr>
          <w:sz w:val="28"/>
          <w:szCs w:val="28"/>
        </w:rPr>
        <w:t>,</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z w:val="28"/>
          <w:szCs w:val="28"/>
        </w:rPr>
        <w:t>y</w:t>
      </w:r>
      <w:r>
        <w:rPr>
          <w:spacing w:val="1"/>
          <w:sz w:val="28"/>
          <w:szCs w:val="28"/>
        </w:rPr>
        <w:t xml:space="preserve"> </w:t>
      </w:r>
      <w:r>
        <w:rPr>
          <w:spacing w:val="-3"/>
          <w:sz w:val="28"/>
          <w:szCs w:val="28"/>
        </w:rPr>
        <w:t>m</w:t>
      </w:r>
      <w:r>
        <w:rPr>
          <w:spacing w:val="1"/>
          <w:sz w:val="28"/>
          <w:szCs w:val="28"/>
        </w:rPr>
        <w:t>o</w:t>
      </w:r>
      <w:r>
        <w:rPr>
          <w:sz w:val="28"/>
          <w:szCs w:val="28"/>
        </w:rPr>
        <w:t>re</w:t>
      </w:r>
      <w:r w:rsidR="00BF2BCE">
        <w:rPr>
          <w:sz w:val="28"/>
          <w:szCs w:val="28"/>
        </w:rPr>
        <w:t>.</w:t>
      </w:r>
      <w:r w:rsidR="004D4CB3">
        <w:rPr>
          <w:rStyle w:val="CommentReference"/>
        </w:rPr>
        <w:t xml:space="preserve"> </w:t>
      </w:r>
      <w:r w:rsidR="003C6354" w:rsidRPr="003C6354">
        <w:rPr>
          <w:spacing w:val="-3"/>
          <w:sz w:val="28"/>
          <w:szCs w:val="28"/>
        </w:rPr>
        <w:t>They cannot use saving accounts to build emergency funds. Furthermore, they are not able to turn to time-saving tools for transactions such as paying bills and transferring money</w:t>
      </w:r>
      <w:r>
        <w:rPr>
          <w:sz w:val="28"/>
          <w:szCs w:val="28"/>
        </w:rPr>
        <w:t>.</w:t>
      </w:r>
    </w:p>
    <w:p w14:paraId="54821963" w14:textId="77777777" w:rsidR="00AE7C60" w:rsidRDefault="00AE7C60" w:rsidP="003E0BA7">
      <w:pPr>
        <w:spacing w:before="7" w:line="140" w:lineRule="exact"/>
        <w:jc w:val="both"/>
        <w:rPr>
          <w:sz w:val="14"/>
          <w:szCs w:val="14"/>
        </w:rPr>
      </w:pPr>
    </w:p>
    <w:p w14:paraId="1E14BF30" w14:textId="77777777" w:rsidR="00AE7C60" w:rsidRDefault="00AE7C60" w:rsidP="003E0BA7">
      <w:pPr>
        <w:spacing w:line="200" w:lineRule="exact"/>
        <w:jc w:val="both"/>
      </w:pPr>
    </w:p>
    <w:p w14:paraId="1CF74E36" w14:textId="6AB57AF7" w:rsidR="00AE7C60" w:rsidRDefault="00A44FA3" w:rsidP="003E0BA7">
      <w:pPr>
        <w:tabs>
          <w:tab w:val="left" w:pos="820"/>
        </w:tabs>
        <w:spacing w:line="259" w:lineRule="auto"/>
        <w:ind w:left="820" w:right="584" w:hanging="360"/>
        <w:jc w:val="both"/>
        <w:rPr>
          <w:sz w:val="28"/>
          <w:szCs w:val="28"/>
        </w:rPr>
      </w:pPr>
      <w:r>
        <w:rPr>
          <w:sz w:val="28"/>
          <w:szCs w:val="28"/>
        </w:rPr>
        <w:t>•</w:t>
      </w:r>
      <w:r>
        <w:rPr>
          <w:sz w:val="28"/>
          <w:szCs w:val="28"/>
        </w:rPr>
        <w:tab/>
      </w:r>
      <w:r w:rsidR="003C6354" w:rsidRPr="003C6354">
        <w:rPr>
          <w:sz w:val="28"/>
          <w:szCs w:val="28"/>
        </w:rPr>
        <w:t xml:space="preserve">Because blockchain utilities are not yet truly decentralized, </w:t>
      </w:r>
      <w:r w:rsidR="003C6354">
        <w:rPr>
          <w:sz w:val="28"/>
          <w:szCs w:val="28"/>
        </w:rPr>
        <w:t>g</w:t>
      </w:r>
      <w:r w:rsidR="003C6354" w:rsidRPr="003C6354">
        <w:rPr>
          <w:sz w:val="28"/>
          <w:szCs w:val="28"/>
        </w:rPr>
        <w:t>overnments can intervene and impose restrictions on them.</w:t>
      </w:r>
      <w:r w:rsidR="003C6354">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pacing w:val="1"/>
          <w:sz w:val="28"/>
          <w:szCs w:val="28"/>
        </w:rPr>
        <w:lastRenderedPageBreak/>
        <w:t>s</w:t>
      </w:r>
      <w:r>
        <w:rPr>
          <w:spacing w:val="-1"/>
          <w:sz w:val="28"/>
          <w:szCs w:val="28"/>
        </w:rPr>
        <w:t>t</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l</w:t>
      </w:r>
      <w:r>
        <w:rPr>
          <w:spacing w:val="-1"/>
          <w:sz w:val="28"/>
          <w:szCs w:val="28"/>
        </w:rPr>
        <w:t>o</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sidR="00A52ADB">
        <w:rPr>
          <w:sz w:val="28"/>
          <w:szCs w:val="28"/>
        </w:rPr>
        <w:t>c</w:t>
      </w:r>
      <w:r>
        <w:rPr>
          <w:spacing w:val="-3"/>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d</w:t>
      </w:r>
      <w:r>
        <w:rPr>
          <w:spacing w:val="-2"/>
          <w:sz w:val="28"/>
          <w:szCs w:val="28"/>
        </w:rPr>
        <w:t>e</w:t>
      </w:r>
      <w:r>
        <w:rPr>
          <w:sz w:val="28"/>
          <w:szCs w:val="28"/>
        </w:rPr>
        <w:t>c</w:t>
      </w:r>
      <w:r>
        <w:rPr>
          <w:spacing w:val="6"/>
          <w:sz w:val="28"/>
          <w:szCs w:val="28"/>
        </w:rPr>
        <w:t>i</w:t>
      </w:r>
      <w:r>
        <w:rPr>
          <w:spacing w:val="-1"/>
          <w:sz w:val="28"/>
          <w:szCs w:val="28"/>
        </w:rPr>
        <w:t>si</w:t>
      </w:r>
      <w:r>
        <w:rPr>
          <w:spacing w:val="1"/>
          <w:sz w:val="28"/>
          <w:szCs w:val="28"/>
        </w:rPr>
        <w:t>o</w:t>
      </w:r>
      <w:r>
        <w:rPr>
          <w:spacing w:val="2"/>
          <w:sz w:val="28"/>
          <w:szCs w:val="28"/>
        </w:rPr>
        <w:t>n</w:t>
      </w:r>
      <w:r>
        <w:rPr>
          <w:sz w:val="28"/>
          <w:szCs w:val="28"/>
        </w:rPr>
        <w:t>-ma</w:t>
      </w:r>
      <w:r>
        <w:rPr>
          <w:spacing w:val="1"/>
          <w:sz w:val="28"/>
          <w:szCs w:val="28"/>
        </w:rPr>
        <w:t>k</w:t>
      </w:r>
      <w:r>
        <w:rPr>
          <w:sz w:val="28"/>
          <w:szCs w:val="28"/>
        </w:rPr>
        <w:t>e</w:t>
      </w:r>
      <w:r>
        <w:rPr>
          <w:spacing w:val="-2"/>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m</w:t>
      </w:r>
      <w:r>
        <w:rPr>
          <w:spacing w:val="-1"/>
          <w:sz w:val="28"/>
          <w:szCs w:val="28"/>
        </w:rPr>
        <w:t>o</w:t>
      </w:r>
      <w:r>
        <w:rPr>
          <w:spacing w:val="1"/>
          <w:sz w:val="28"/>
          <w:szCs w:val="28"/>
        </w:rPr>
        <w:t>n</w:t>
      </w:r>
      <w:r>
        <w:rPr>
          <w:spacing w:val="-1"/>
          <w:sz w:val="28"/>
          <w:szCs w:val="28"/>
        </w:rPr>
        <w:t>op</w:t>
      </w:r>
      <w:r>
        <w:rPr>
          <w:spacing w:val="1"/>
          <w:sz w:val="28"/>
          <w:szCs w:val="28"/>
        </w:rPr>
        <w:t>o</w:t>
      </w:r>
      <w:r>
        <w:rPr>
          <w:spacing w:val="-1"/>
          <w:sz w:val="28"/>
          <w:szCs w:val="28"/>
        </w:rPr>
        <w:t>l</w:t>
      </w:r>
      <w:r>
        <w:rPr>
          <w:spacing w:val="1"/>
          <w:sz w:val="28"/>
          <w:szCs w:val="28"/>
        </w:rPr>
        <w:t>i</w:t>
      </w:r>
      <w:r>
        <w:rPr>
          <w:spacing w:val="-2"/>
          <w:sz w:val="28"/>
          <w:szCs w:val="28"/>
        </w:rPr>
        <w:t>e</w:t>
      </w:r>
      <w:r>
        <w:rPr>
          <w:sz w:val="28"/>
          <w:szCs w:val="28"/>
        </w:rPr>
        <w:t>s</w:t>
      </w:r>
      <w:r>
        <w:rPr>
          <w:spacing w:val="1"/>
          <w:sz w:val="28"/>
          <w:szCs w:val="28"/>
        </w:rPr>
        <w:t xml:space="preserve"> h</w:t>
      </w:r>
      <w:r>
        <w:rPr>
          <w:spacing w:val="-2"/>
          <w:sz w:val="28"/>
          <w:szCs w:val="28"/>
        </w:rPr>
        <w:t>e</w:t>
      </w:r>
      <w:r>
        <w:rPr>
          <w:spacing w:val="1"/>
          <w:sz w:val="28"/>
          <w:szCs w:val="28"/>
        </w:rPr>
        <w:t>l</w:t>
      </w:r>
      <w:r>
        <w:rPr>
          <w:sz w:val="28"/>
          <w:szCs w:val="28"/>
        </w:rPr>
        <w:t>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a</w:t>
      </w:r>
      <w:r>
        <w:rPr>
          <w:spacing w:val="1"/>
          <w:sz w:val="28"/>
          <w:szCs w:val="28"/>
        </w:rPr>
        <w:t>d</w:t>
      </w:r>
      <w:r>
        <w:rPr>
          <w:sz w:val="28"/>
          <w:szCs w:val="28"/>
        </w:rPr>
        <w:t>m</w:t>
      </w:r>
      <w:r>
        <w:rPr>
          <w:spacing w:val="-1"/>
          <w:sz w:val="28"/>
          <w:szCs w:val="28"/>
        </w:rPr>
        <w:t>in</w:t>
      </w:r>
      <w:r>
        <w:rPr>
          <w:spacing w:val="1"/>
          <w:sz w:val="28"/>
          <w:szCs w:val="28"/>
        </w:rPr>
        <w:t>i</w:t>
      </w:r>
      <w:r>
        <w:rPr>
          <w:spacing w:val="-1"/>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pacing w:val="1"/>
          <w:sz w:val="28"/>
          <w:szCs w:val="28"/>
        </w:rPr>
        <w:t>ks</w:t>
      </w:r>
      <w:r>
        <w:rPr>
          <w:sz w:val="28"/>
          <w:szCs w:val="28"/>
        </w:rPr>
        <w:t>.</w:t>
      </w:r>
    </w:p>
    <w:p w14:paraId="568022D1" w14:textId="77777777" w:rsidR="00AE7C60" w:rsidRDefault="00AE7C60" w:rsidP="003E0BA7">
      <w:pPr>
        <w:spacing w:before="9" w:line="140" w:lineRule="exact"/>
        <w:jc w:val="both"/>
        <w:rPr>
          <w:sz w:val="15"/>
          <w:szCs w:val="15"/>
        </w:rPr>
      </w:pPr>
    </w:p>
    <w:p w14:paraId="0CC4846B" w14:textId="1335393B" w:rsidR="00AE7C60" w:rsidRDefault="00A44FA3" w:rsidP="003E0BA7">
      <w:pPr>
        <w:tabs>
          <w:tab w:val="left" w:pos="820"/>
        </w:tabs>
        <w:spacing w:line="259" w:lineRule="auto"/>
        <w:ind w:left="820" w:right="154" w:hanging="360"/>
        <w:jc w:val="both"/>
        <w:rPr>
          <w:sz w:val="28"/>
          <w:szCs w:val="28"/>
        </w:rPr>
      </w:pPr>
      <w:r>
        <w:rPr>
          <w:sz w:val="28"/>
          <w:szCs w:val="28"/>
        </w:rPr>
        <w:t>•</w:t>
      </w:r>
      <w:r>
        <w:rPr>
          <w:sz w:val="28"/>
          <w:szCs w:val="28"/>
        </w:rPr>
        <w:tab/>
      </w: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s</w:t>
      </w:r>
      <w:r>
        <w:rPr>
          <w:sz w:val="28"/>
          <w:szCs w:val="28"/>
        </w:rPr>
        <w:t>o</w:t>
      </w:r>
      <w:r>
        <w:rPr>
          <w:spacing w:val="-1"/>
          <w:sz w:val="28"/>
          <w:szCs w:val="28"/>
        </w:rPr>
        <w:t xml:space="preserve"> </w:t>
      </w:r>
      <w:r>
        <w:rPr>
          <w:sz w:val="28"/>
          <w:szCs w:val="28"/>
        </w:rPr>
        <w:t>ma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r</w:t>
      </w:r>
      <w:r>
        <w:rPr>
          <w:spacing w:val="1"/>
          <w:sz w:val="28"/>
          <w:szCs w:val="28"/>
        </w:rPr>
        <w:t>o</w:t>
      </w:r>
      <w:r>
        <w:rPr>
          <w:spacing w:val="-1"/>
          <w:sz w:val="28"/>
          <w:szCs w:val="28"/>
        </w:rPr>
        <w:t>s</w:t>
      </w:r>
      <w:r>
        <w:rPr>
          <w:spacing w:val="1"/>
          <w:sz w:val="28"/>
          <w:szCs w:val="28"/>
        </w:rPr>
        <w:t>s</w:t>
      </w:r>
      <w:r>
        <w:rPr>
          <w:spacing w:val="-2"/>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6"/>
          <w:sz w:val="28"/>
          <w:szCs w:val="28"/>
        </w:rPr>
        <w:t>s</w:t>
      </w:r>
      <w:r>
        <w:rPr>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w:t>
      </w:r>
      <w:r>
        <w:rPr>
          <w:spacing w:val="-1"/>
          <w:sz w:val="28"/>
          <w:szCs w:val="28"/>
        </w:rPr>
        <w:t>o</w:t>
      </w:r>
      <w:r>
        <w:rPr>
          <w:spacing w:val="1"/>
          <w:sz w:val="28"/>
          <w:szCs w:val="28"/>
        </w:rPr>
        <w:t>s</w:t>
      </w:r>
      <w:r>
        <w:rPr>
          <w:spacing w:val="-1"/>
          <w:sz w:val="28"/>
          <w:szCs w:val="28"/>
        </w:rPr>
        <w:t>t</w:t>
      </w:r>
      <w:r>
        <w:rPr>
          <w:sz w:val="28"/>
          <w:szCs w:val="28"/>
        </w:rPr>
        <w:t>s f</w:t>
      </w:r>
      <w:r>
        <w:rPr>
          <w:spacing w:val="1"/>
          <w:sz w:val="28"/>
          <w:szCs w:val="28"/>
        </w:rPr>
        <w:t>o</w:t>
      </w:r>
      <w:r>
        <w:rPr>
          <w:sz w:val="28"/>
          <w:szCs w:val="28"/>
        </w:rPr>
        <w:t xml:space="preserve">r </w:t>
      </w:r>
      <w:r>
        <w:rPr>
          <w:spacing w:val="-3"/>
          <w:sz w:val="28"/>
          <w:szCs w:val="28"/>
        </w:rPr>
        <w:t>f</w:t>
      </w:r>
      <w:r>
        <w:rPr>
          <w:spacing w:val="1"/>
          <w:sz w:val="28"/>
          <w:szCs w:val="28"/>
        </w:rPr>
        <w:t>o</w:t>
      </w:r>
      <w:r>
        <w:rPr>
          <w:sz w:val="28"/>
          <w:szCs w:val="28"/>
        </w:rPr>
        <w:t>r</w:t>
      </w:r>
      <w:r>
        <w:rPr>
          <w:spacing w:val="-2"/>
          <w:sz w:val="28"/>
          <w:szCs w:val="28"/>
        </w:rPr>
        <w:t>e</w:t>
      </w:r>
      <w:r>
        <w:rPr>
          <w:spacing w:val="1"/>
          <w:sz w:val="28"/>
          <w:szCs w:val="28"/>
        </w:rPr>
        <w:t>i</w:t>
      </w:r>
      <w:r>
        <w:rPr>
          <w:spacing w:val="-1"/>
          <w:sz w:val="28"/>
          <w:szCs w:val="28"/>
        </w:rPr>
        <w:t>g</w:t>
      </w:r>
      <w:r>
        <w:rPr>
          <w:sz w:val="28"/>
          <w:szCs w:val="28"/>
        </w:rPr>
        <w:t>n</w:t>
      </w:r>
      <w:r>
        <w:rPr>
          <w:spacing w:val="1"/>
          <w:sz w:val="28"/>
          <w:szCs w:val="28"/>
        </w:rPr>
        <w:t xml:space="preserve"> </w:t>
      </w:r>
      <w:r>
        <w:rPr>
          <w:sz w:val="28"/>
          <w:szCs w:val="28"/>
        </w:rPr>
        <w:t>me</w:t>
      </w:r>
      <w:r>
        <w:rPr>
          <w:spacing w:val="-3"/>
          <w:sz w:val="28"/>
          <w:szCs w:val="28"/>
        </w:rPr>
        <w:t>r</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o</w:t>
      </w:r>
      <w:r>
        <w:rPr>
          <w:sz w:val="28"/>
          <w:szCs w:val="28"/>
        </w:rPr>
        <w:t>re</w:t>
      </w:r>
      <w:r>
        <w:rPr>
          <w:spacing w:val="-1"/>
          <w:sz w:val="28"/>
          <w:szCs w:val="28"/>
        </w:rPr>
        <w:t>ig</w:t>
      </w:r>
      <w:r>
        <w:rPr>
          <w:sz w:val="28"/>
          <w:szCs w:val="28"/>
        </w:rPr>
        <w:t>n</w:t>
      </w:r>
      <w:r>
        <w:rPr>
          <w:spacing w:val="1"/>
          <w:sz w:val="28"/>
          <w:szCs w:val="28"/>
        </w:rPr>
        <w:t xml:space="preserve"> </w:t>
      </w:r>
      <w:r w:rsidR="00A52ADB">
        <w:rPr>
          <w:spacing w:val="-2"/>
          <w:sz w:val="28"/>
          <w:szCs w:val="28"/>
        </w:rPr>
        <w:t>l</w:t>
      </w:r>
      <w:r>
        <w:rPr>
          <w:sz w:val="28"/>
          <w:szCs w:val="28"/>
        </w:rPr>
        <w:t>a</w:t>
      </w:r>
      <w:r>
        <w:rPr>
          <w:spacing w:val="-1"/>
          <w:sz w:val="28"/>
          <w:szCs w:val="28"/>
        </w:rPr>
        <w:t>b</w:t>
      </w:r>
      <w:r>
        <w:rPr>
          <w:spacing w:val="1"/>
          <w:sz w:val="28"/>
          <w:szCs w:val="28"/>
        </w:rPr>
        <w:t>o</w:t>
      </w:r>
      <w:r>
        <w:rPr>
          <w:sz w:val="28"/>
          <w:szCs w:val="28"/>
        </w:rPr>
        <w:t>r</w:t>
      </w:r>
      <w:r>
        <w:rPr>
          <w:spacing w:val="2"/>
          <w:sz w:val="28"/>
          <w:szCs w:val="28"/>
        </w:rPr>
        <w:t xml:space="preserve"> </w:t>
      </w:r>
      <w:r>
        <w:rPr>
          <w:sz w:val="28"/>
          <w:szCs w:val="28"/>
        </w:rPr>
        <w:t>re</w:t>
      </w:r>
      <w:r>
        <w:rPr>
          <w:spacing w:val="-2"/>
          <w:sz w:val="28"/>
          <w:szCs w:val="28"/>
        </w:rPr>
        <w:t>m</w:t>
      </w:r>
      <w:r>
        <w:rPr>
          <w:spacing w:val="-1"/>
          <w:sz w:val="28"/>
          <w:szCs w:val="28"/>
        </w:rPr>
        <w:t>i</w:t>
      </w:r>
      <w:r>
        <w:rPr>
          <w:spacing w:val="1"/>
          <w:sz w:val="28"/>
          <w:szCs w:val="28"/>
        </w:rPr>
        <w:t>t</w:t>
      </w:r>
      <w:r>
        <w:rPr>
          <w:spacing w:val="-1"/>
          <w:sz w:val="28"/>
          <w:szCs w:val="28"/>
        </w:rPr>
        <w:t>t</w:t>
      </w:r>
      <w:r>
        <w:rPr>
          <w:sz w:val="28"/>
          <w:szCs w:val="28"/>
        </w:rPr>
        <w:t>a</w:t>
      </w:r>
      <w:r>
        <w:rPr>
          <w:spacing w:val="1"/>
          <w:sz w:val="28"/>
          <w:szCs w:val="28"/>
        </w:rPr>
        <w:t>n</w:t>
      </w:r>
      <w:r>
        <w:rPr>
          <w:sz w:val="28"/>
          <w:szCs w:val="28"/>
        </w:rPr>
        <w:t>c</w:t>
      </w:r>
      <w:r>
        <w:rPr>
          <w:spacing w:val="-2"/>
          <w:sz w:val="28"/>
          <w:szCs w:val="28"/>
        </w:rPr>
        <w:t>e</w:t>
      </w:r>
      <w:r>
        <w:rPr>
          <w:spacing w:val="2"/>
          <w:sz w:val="28"/>
          <w:szCs w:val="28"/>
        </w:rPr>
        <w:t>s</w:t>
      </w:r>
      <w:r>
        <w:rPr>
          <w:sz w:val="28"/>
          <w:szCs w:val="28"/>
        </w:rPr>
        <w:t>,</w:t>
      </w:r>
      <w:r>
        <w:rPr>
          <w:spacing w:val="-1"/>
          <w:sz w:val="28"/>
          <w:szCs w:val="28"/>
        </w:rPr>
        <w:t xml:space="preserve"> t</w:t>
      </w:r>
      <w:r>
        <w:rPr>
          <w:spacing w:val="1"/>
          <w:sz w:val="28"/>
          <w:szCs w:val="28"/>
        </w:rPr>
        <w:t>o</w:t>
      </w:r>
      <w:r>
        <w:rPr>
          <w:spacing w:val="-1"/>
          <w:sz w:val="28"/>
          <w:szCs w:val="28"/>
        </w:rPr>
        <w:t>u</w:t>
      </w:r>
      <w:r>
        <w:rPr>
          <w:sz w:val="28"/>
          <w:szCs w:val="28"/>
        </w:rPr>
        <w:t>r</w:t>
      </w:r>
      <w:r>
        <w:rPr>
          <w:spacing w:val="-1"/>
          <w:sz w:val="28"/>
          <w:szCs w:val="28"/>
        </w:rPr>
        <w:t>i</w:t>
      </w:r>
      <w:r>
        <w:rPr>
          <w:spacing w:val="1"/>
          <w:sz w:val="28"/>
          <w:szCs w:val="28"/>
        </w:rPr>
        <w:t>s</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fre</w:t>
      </w:r>
      <w:r>
        <w:rPr>
          <w:spacing w:val="-2"/>
          <w:sz w:val="28"/>
          <w:szCs w:val="28"/>
        </w:rPr>
        <w:t>e</w:t>
      </w:r>
      <w:r>
        <w:rPr>
          <w:spacing w:val="1"/>
          <w:sz w:val="28"/>
          <w:szCs w:val="28"/>
        </w:rPr>
        <w:t>l</w:t>
      </w:r>
      <w:r>
        <w:rPr>
          <w:spacing w:val="-2"/>
          <w:sz w:val="28"/>
          <w:szCs w:val="28"/>
        </w:rPr>
        <w:t>a</w:t>
      </w:r>
      <w:r>
        <w:rPr>
          <w:spacing w:val="1"/>
          <w:sz w:val="28"/>
          <w:szCs w:val="28"/>
        </w:rPr>
        <w:t>n</w:t>
      </w:r>
      <w:r>
        <w:rPr>
          <w:sz w:val="28"/>
          <w:szCs w:val="28"/>
        </w:rPr>
        <w:t>ce</w:t>
      </w:r>
      <w:r>
        <w:rPr>
          <w:spacing w:val="-2"/>
          <w:sz w:val="28"/>
          <w:szCs w:val="28"/>
        </w:rPr>
        <w:t>r</w:t>
      </w:r>
      <w:r>
        <w:rPr>
          <w:spacing w:val="1"/>
          <w:sz w:val="28"/>
          <w:szCs w:val="28"/>
        </w:rPr>
        <w:t>s</w:t>
      </w:r>
      <w:r>
        <w:rPr>
          <w:sz w:val="28"/>
          <w:szCs w:val="28"/>
        </w:rPr>
        <w:t>, rem</w:t>
      </w:r>
      <w:r>
        <w:rPr>
          <w:spacing w:val="-1"/>
          <w:sz w:val="28"/>
          <w:szCs w:val="28"/>
        </w:rPr>
        <w:t>o</w:t>
      </w:r>
      <w:r>
        <w:rPr>
          <w:spacing w:val="1"/>
          <w:sz w:val="28"/>
          <w:szCs w:val="28"/>
        </w:rPr>
        <w:t>t</w:t>
      </w:r>
      <w:r>
        <w:rPr>
          <w:sz w:val="28"/>
          <w:szCs w:val="28"/>
        </w:rPr>
        <w:t>e</w:t>
      </w:r>
      <w:r>
        <w:rPr>
          <w:spacing w:val="-3"/>
          <w:sz w:val="28"/>
          <w:szCs w:val="28"/>
        </w:rPr>
        <w:t xml:space="preserve"> </w:t>
      </w:r>
      <w:r>
        <w:rPr>
          <w:spacing w:val="1"/>
          <w:sz w:val="28"/>
          <w:szCs w:val="28"/>
        </w:rPr>
        <w:t>wo</w:t>
      </w:r>
      <w:r>
        <w:rPr>
          <w:spacing w:val="-2"/>
          <w:sz w:val="28"/>
          <w:szCs w:val="28"/>
        </w:rPr>
        <w:t>r</w:t>
      </w:r>
      <w:r>
        <w:rPr>
          <w:spacing w:val="1"/>
          <w:sz w:val="28"/>
          <w:szCs w:val="28"/>
        </w:rPr>
        <w:t>k</w:t>
      </w:r>
      <w:r>
        <w:rPr>
          <w:sz w:val="28"/>
          <w:szCs w:val="28"/>
        </w:rPr>
        <w:t>e</w:t>
      </w:r>
      <w:r>
        <w:rPr>
          <w:spacing w:val="-2"/>
          <w:sz w:val="28"/>
          <w:szCs w:val="28"/>
        </w:rPr>
        <w:t>r</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SM</w:t>
      </w:r>
      <w:r>
        <w:rPr>
          <w:spacing w:val="-1"/>
          <w:sz w:val="28"/>
          <w:szCs w:val="28"/>
        </w:rPr>
        <w:t>E</w:t>
      </w:r>
      <w:r>
        <w:rPr>
          <w:spacing w:val="1"/>
          <w:sz w:val="28"/>
          <w:szCs w:val="28"/>
        </w:rPr>
        <w:t>s</w:t>
      </w:r>
      <w:r>
        <w:rPr>
          <w:sz w:val="28"/>
          <w:szCs w:val="28"/>
        </w:rPr>
        <w:t>.</w:t>
      </w:r>
      <w:r>
        <w:rPr>
          <w:spacing w:val="-14"/>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 m</w:t>
      </w:r>
      <w:r>
        <w:rPr>
          <w:spacing w:val="-3"/>
          <w:sz w:val="28"/>
          <w:szCs w:val="28"/>
        </w:rPr>
        <w:t>a</w:t>
      </w:r>
      <w:r>
        <w:rPr>
          <w:spacing w:val="-1"/>
          <w:sz w:val="28"/>
          <w:szCs w:val="28"/>
        </w:rPr>
        <w:t>n</w:t>
      </w:r>
      <w:r>
        <w:rPr>
          <w:sz w:val="28"/>
          <w:szCs w:val="28"/>
        </w:rPr>
        <w:t>y</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2"/>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t</w:t>
      </w:r>
      <w:r>
        <w:rPr>
          <w:sz w:val="28"/>
          <w:szCs w:val="28"/>
        </w:rPr>
        <w:t>er</w:t>
      </w:r>
      <w:r>
        <w:rPr>
          <w:spacing w:val="-2"/>
          <w:sz w:val="28"/>
          <w:szCs w:val="28"/>
        </w:rPr>
        <w:t>r</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z w:val="28"/>
          <w:szCs w:val="28"/>
        </w:rPr>
        <w:t xml:space="preserve">al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3"/>
          <w:sz w:val="28"/>
          <w:szCs w:val="28"/>
        </w:rPr>
        <w:t>f</w:t>
      </w:r>
      <w:r>
        <w:rPr>
          <w:spacing w:val="1"/>
          <w:sz w:val="28"/>
          <w:szCs w:val="28"/>
        </w:rPr>
        <w:t>i</w:t>
      </w:r>
      <w:r>
        <w:rPr>
          <w:spacing w:val="-2"/>
          <w:sz w:val="28"/>
          <w:szCs w:val="28"/>
        </w:rPr>
        <w:t>a</w:t>
      </w:r>
      <w:r>
        <w:rPr>
          <w:spacing w:val="1"/>
          <w:sz w:val="28"/>
          <w:szCs w:val="28"/>
        </w:rPr>
        <w:t>ts</w:t>
      </w:r>
      <w:r>
        <w:rPr>
          <w:sz w:val="28"/>
          <w:szCs w:val="28"/>
        </w:rPr>
        <w:t>,</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5"/>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w:t>
      </w:r>
      <w:r>
        <w:rPr>
          <w:spacing w:val="-1"/>
          <w:sz w:val="28"/>
          <w:szCs w:val="28"/>
        </w:rPr>
        <w:t>io</w:t>
      </w:r>
      <w:r>
        <w:rPr>
          <w:spacing w:val="1"/>
          <w:sz w:val="28"/>
          <w:szCs w:val="28"/>
        </w:rPr>
        <w:t>n</w:t>
      </w:r>
      <w:r>
        <w:rPr>
          <w:spacing w:val="-2"/>
          <w:sz w:val="28"/>
          <w:szCs w:val="28"/>
        </w:rPr>
        <w:t>a</w:t>
      </w:r>
      <w:r>
        <w:rPr>
          <w:sz w:val="28"/>
          <w:szCs w:val="28"/>
        </w:rPr>
        <w:t xml:space="preserve">l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r>
        <w:rPr>
          <w:spacing w:val="3"/>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Pr>
          <w:sz w:val="28"/>
          <w:szCs w:val="28"/>
        </w:rPr>
        <w:t>s</w:t>
      </w:r>
      <w:r>
        <w:rPr>
          <w:spacing w:val="1"/>
          <w:sz w:val="28"/>
          <w:szCs w:val="28"/>
        </w:rPr>
        <w:t xml:space="preserve"> </w:t>
      </w:r>
      <w:r>
        <w:rPr>
          <w:spacing w:val="-2"/>
          <w:sz w:val="28"/>
          <w:szCs w:val="28"/>
        </w:rPr>
        <w:t>w</w:t>
      </w:r>
      <w:r>
        <w:rPr>
          <w:sz w:val="28"/>
          <w:szCs w:val="28"/>
        </w:rPr>
        <w:t>e 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1"/>
          <w:sz w:val="28"/>
          <w:szCs w:val="28"/>
        </w:rPr>
        <w:t>us</w:t>
      </w:r>
      <w:r>
        <w:rPr>
          <w:sz w:val="28"/>
          <w:szCs w:val="28"/>
        </w:rPr>
        <w:t>t</w:t>
      </w:r>
      <w:r>
        <w:rPr>
          <w:spacing w:val="1"/>
          <w:sz w:val="28"/>
          <w:szCs w:val="28"/>
        </w:rPr>
        <w:t xml:space="preserve"> </w:t>
      </w:r>
      <w:r>
        <w:rPr>
          <w:spacing w:val="-2"/>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mea</w:t>
      </w:r>
      <w:r>
        <w:rPr>
          <w:spacing w:val="-2"/>
          <w:sz w:val="28"/>
          <w:szCs w:val="28"/>
        </w:rPr>
        <w:t>n</w:t>
      </w:r>
      <w:r>
        <w:rPr>
          <w:sz w:val="28"/>
          <w:szCs w:val="28"/>
        </w:rPr>
        <w:t>s</w:t>
      </w:r>
      <w:r>
        <w:rPr>
          <w:spacing w:val="1"/>
          <w:sz w:val="28"/>
          <w:szCs w:val="28"/>
        </w:rPr>
        <w:t xml:space="preserve"> </w:t>
      </w:r>
      <w:r>
        <w:rPr>
          <w:spacing w:val="-2"/>
          <w:sz w:val="28"/>
          <w:szCs w:val="28"/>
        </w:rPr>
        <w:t>w</w:t>
      </w:r>
      <w:r>
        <w:rPr>
          <w:sz w:val="28"/>
          <w:szCs w:val="28"/>
        </w:rPr>
        <w:t>e ca</w:t>
      </w:r>
      <w:r>
        <w:rPr>
          <w:spacing w:val="-1"/>
          <w:sz w:val="28"/>
          <w:szCs w:val="28"/>
        </w:rPr>
        <w:t>n</w:t>
      </w:r>
      <w:r>
        <w:rPr>
          <w:sz w:val="28"/>
          <w:szCs w:val="28"/>
        </w:rPr>
        <w:t>’t</w:t>
      </w:r>
      <w:r>
        <w:rPr>
          <w:spacing w:val="-2"/>
          <w:sz w:val="28"/>
          <w:szCs w:val="28"/>
        </w:rPr>
        <w:t xml:space="preserve"> </w:t>
      </w:r>
      <w:r>
        <w:rPr>
          <w:spacing w:val="1"/>
          <w:sz w:val="28"/>
          <w:szCs w:val="28"/>
        </w:rPr>
        <w:t>di</w:t>
      </w:r>
      <w:r>
        <w:rPr>
          <w:spacing w:val="-2"/>
          <w:sz w:val="28"/>
          <w:szCs w:val="28"/>
        </w:rPr>
        <w:t>r</w:t>
      </w:r>
      <w:r>
        <w:rPr>
          <w:sz w:val="28"/>
          <w:szCs w:val="28"/>
        </w:rPr>
        <w:t>e</w:t>
      </w:r>
      <w:r>
        <w:rPr>
          <w:spacing w:val="-2"/>
          <w:sz w:val="28"/>
          <w:szCs w:val="28"/>
        </w:rPr>
        <w:t>c</w:t>
      </w:r>
      <w:r>
        <w:rPr>
          <w:spacing w:val="1"/>
          <w:sz w:val="28"/>
          <w:szCs w:val="28"/>
        </w:rPr>
        <w:t>t</w:t>
      </w:r>
      <w:r>
        <w:rPr>
          <w:spacing w:val="-1"/>
          <w:sz w:val="28"/>
          <w:szCs w:val="28"/>
        </w:rPr>
        <w:t>l</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 xml:space="preserve">l </w:t>
      </w:r>
      <w:r>
        <w:rPr>
          <w:spacing w:val="1"/>
          <w:sz w:val="28"/>
          <w:szCs w:val="28"/>
        </w:rPr>
        <w:t>ou</w:t>
      </w:r>
      <w:r>
        <w:rPr>
          <w:sz w:val="28"/>
          <w:szCs w:val="28"/>
        </w:rPr>
        <w:t>r</w:t>
      </w:r>
      <w:r>
        <w:rPr>
          <w:spacing w:val="-3"/>
          <w:sz w:val="28"/>
          <w:szCs w:val="28"/>
        </w:rPr>
        <w:t xml:space="preserve"> </w:t>
      </w:r>
      <w:r>
        <w:rPr>
          <w:sz w:val="28"/>
          <w:szCs w:val="28"/>
        </w:rPr>
        <w:t>a</w:t>
      </w:r>
      <w:r>
        <w:rPr>
          <w:spacing w:val="-1"/>
          <w:sz w:val="28"/>
          <w:szCs w:val="28"/>
        </w:rPr>
        <w:t>s</w:t>
      </w:r>
      <w:r>
        <w:rPr>
          <w:spacing w:val="1"/>
          <w:sz w:val="28"/>
          <w:szCs w:val="28"/>
        </w:rPr>
        <w:t>s</w:t>
      </w:r>
      <w:r>
        <w:rPr>
          <w:spacing w:val="-2"/>
          <w:sz w:val="28"/>
          <w:szCs w:val="28"/>
        </w:rPr>
        <w:t>e</w:t>
      </w:r>
      <w:r>
        <w:rPr>
          <w:spacing w:val="2"/>
          <w:sz w:val="28"/>
          <w:szCs w:val="28"/>
        </w:rPr>
        <w:t>t</w:t>
      </w:r>
      <w:r>
        <w:rPr>
          <w:sz w:val="28"/>
          <w:szCs w:val="28"/>
        </w:rPr>
        <w:t>s</w:t>
      </w:r>
      <w:r w:rsidR="00A52ADB">
        <w:rPr>
          <w:spacing w:val="1"/>
          <w:sz w:val="28"/>
          <w:szCs w:val="28"/>
        </w:rPr>
        <w:t xml:space="preserve">, which may lead to </w:t>
      </w:r>
      <w:r>
        <w:rPr>
          <w:sz w:val="28"/>
          <w:szCs w:val="28"/>
        </w:rPr>
        <w:t>fr</w:t>
      </w:r>
      <w:r>
        <w:rPr>
          <w:spacing w:val="-3"/>
          <w:sz w:val="28"/>
          <w:szCs w:val="28"/>
        </w:rPr>
        <w:t>a</w:t>
      </w:r>
      <w:r>
        <w:rPr>
          <w:spacing w:val="-1"/>
          <w:sz w:val="28"/>
          <w:szCs w:val="28"/>
        </w:rPr>
        <w:t>u</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ca</w:t>
      </w:r>
      <w:r>
        <w:rPr>
          <w:spacing w:val="2"/>
          <w:sz w:val="28"/>
          <w:szCs w:val="28"/>
        </w:rPr>
        <w:t>m</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 xml:space="preserve">re, </w:t>
      </w:r>
      <w:r>
        <w:rPr>
          <w:spacing w:val="-2"/>
          <w:sz w:val="28"/>
          <w:szCs w:val="28"/>
        </w:rPr>
        <w:t>c</w:t>
      </w:r>
      <w:r>
        <w:rPr>
          <w:spacing w:val="1"/>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m</w:t>
      </w:r>
      <w:r>
        <w:rPr>
          <w:sz w:val="28"/>
          <w:szCs w:val="28"/>
        </w:rPr>
        <w:t>a</w:t>
      </w:r>
      <w:r>
        <w:rPr>
          <w:spacing w:val="1"/>
          <w:sz w:val="28"/>
          <w:szCs w:val="28"/>
        </w:rPr>
        <w:t>s</w:t>
      </w:r>
      <w:r>
        <w:rPr>
          <w:spacing w:val="-1"/>
          <w:sz w:val="28"/>
          <w:szCs w:val="28"/>
        </w:rPr>
        <w:t>si</w:t>
      </w:r>
      <w:r>
        <w:rPr>
          <w:spacing w:val="1"/>
          <w:sz w:val="28"/>
          <w:szCs w:val="28"/>
        </w:rPr>
        <w:t>v</w:t>
      </w:r>
      <w:r>
        <w:rPr>
          <w:sz w:val="28"/>
          <w:szCs w:val="28"/>
        </w:rPr>
        <w:t>e fe</w:t>
      </w:r>
      <w:r>
        <w:rPr>
          <w:spacing w:val="-3"/>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pacing w:val="-2"/>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mult</w:t>
      </w:r>
      <w:r>
        <w:rPr>
          <w:spacing w:val="-1"/>
          <w:sz w:val="28"/>
          <w:szCs w:val="28"/>
        </w:rPr>
        <w:t>ip</w:t>
      </w:r>
      <w:r>
        <w:rPr>
          <w:spacing w:val="1"/>
          <w:sz w:val="28"/>
          <w:szCs w:val="28"/>
        </w:rPr>
        <w:t>l</w:t>
      </w:r>
      <w:r>
        <w:rPr>
          <w:sz w:val="28"/>
          <w:szCs w:val="28"/>
        </w:rPr>
        <w:t xml:space="preserve">e </w:t>
      </w:r>
      <w:r>
        <w:rPr>
          <w:spacing w:val="-2"/>
          <w:sz w:val="28"/>
          <w:szCs w:val="28"/>
        </w:rPr>
        <w:t>d</w:t>
      </w:r>
      <w:r>
        <w:rPr>
          <w:sz w:val="28"/>
          <w:szCs w:val="28"/>
        </w:rPr>
        <w:t>a</w:t>
      </w:r>
      <w:r>
        <w:rPr>
          <w:spacing w:val="-1"/>
          <w:sz w:val="28"/>
          <w:szCs w:val="28"/>
        </w:rPr>
        <w:t>y</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l</w:t>
      </w:r>
      <w:r>
        <w:rPr>
          <w:sz w:val="28"/>
          <w:szCs w:val="28"/>
        </w:rPr>
        <w:t>e</w:t>
      </w:r>
      <w:r>
        <w:rPr>
          <w:spacing w:val="-2"/>
          <w:sz w:val="28"/>
          <w:szCs w:val="28"/>
        </w:rPr>
        <w:t>a</w:t>
      </w:r>
      <w:r>
        <w:rPr>
          <w:sz w:val="28"/>
          <w:szCs w:val="28"/>
        </w:rPr>
        <w:t xml:space="preserve">r </w:t>
      </w:r>
      <w:r w:rsidR="00BF2BCE">
        <w:rPr>
          <w:sz w:val="28"/>
          <w:szCs w:val="28"/>
        </w:rPr>
        <w:t>tr</w:t>
      </w:r>
      <w:r w:rsidR="00BF2BCE">
        <w:rPr>
          <w:spacing w:val="-2"/>
          <w:sz w:val="28"/>
          <w:szCs w:val="28"/>
        </w:rPr>
        <w:t>a</w:t>
      </w:r>
      <w:r w:rsidR="00BF2BCE">
        <w:rPr>
          <w:spacing w:val="1"/>
          <w:sz w:val="28"/>
          <w:szCs w:val="28"/>
        </w:rPr>
        <w:t>ns</w:t>
      </w:r>
      <w:r w:rsidR="00BF2BCE">
        <w:rPr>
          <w:spacing w:val="-2"/>
          <w:sz w:val="28"/>
          <w:szCs w:val="28"/>
        </w:rPr>
        <w:t>f</w:t>
      </w:r>
      <w:r w:rsidR="00BF2BCE">
        <w:rPr>
          <w:sz w:val="28"/>
          <w:szCs w:val="28"/>
        </w:rPr>
        <w:t>ers. in addition,</w:t>
      </w:r>
      <w:r>
        <w:rPr>
          <w:spacing w:val="1"/>
          <w:sz w:val="28"/>
          <w:szCs w:val="28"/>
        </w:rPr>
        <w:t xml:space="preserve"> </w:t>
      </w:r>
      <w:r>
        <w:rPr>
          <w:spacing w:val="-2"/>
          <w:sz w:val="28"/>
          <w:szCs w:val="28"/>
        </w:rPr>
        <w:t>t</w:t>
      </w:r>
      <w:r>
        <w:rPr>
          <w:spacing w:val="1"/>
          <w:sz w:val="28"/>
          <w:szCs w:val="28"/>
        </w:rPr>
        <w:t>h</w:t>
      </w:r>
      <w:r>
        <w:rPr>
          <w:sz w:val="28"/>
          <w:szCs w:val="28"/>
        </w:rPr>
        <w:t>ey</w:t>
      </w:r>
      <w:r>
        <w:rPr>
          <w:spacing w:val="-2"/>
          <w:sz w:val="28"/>
          <w:szCs w:val="28"/>
        </w:rPr>
        <w:t xml:space="preserve"> </w:t>
      </w:r>
      <w:r>
        <w:rPr>
          <w:sz w:val="28"/>
          <w:szCs w:val="28"/>
        </w:rPr>
        <w:t>can</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o</w:t>
      </w:r>
      <w:r>
        <w:rPr>
          <w:spacing w:val="-1"/>
          <w:sz w:val="28"/>
          <w:szCs w:val="28"/>
        </w:rPr>
        <w:t>u</w:t>
      </w:r>
      <w:r>
        <w:rPr>
          <w:sz w:val="28"/>
          <w:szCs w:val="28"/>
        </w:rPr>
        <w:t>r 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7"/>
          <w:sz w:val="28"/>
          <w:szCs w:val="28"/>
        </w:rPr>
        <w:t xml:space="preserve"> </w:t>
      </w:r>
      <w:r>
        <w:rPr>
          <w:sz w:val="28"/>
          <w:szCs w:val="28"/>
        </w:rPr>
        <w:t>ac</w:t>
      </w:r>
      <w:r>
        <w:rPr>
          <w:spacing w:val="-2"/>
          <w:sz w:val="28"/>
          <w:szCs w:val="28"/>
        </w:rPr>
        <w:t>c</w:t>
      </w:r>
      <w:r>
        <w:rPr>
          <w:spacing w:val="1"/>
          <w:sz w:val="28"/>
          <w:szCs w:val="28"/>
        </w:rPr>
        <w:t>o</w:t>
      </w:r>
      <w:r>
        <w:rPr>
          <w:spacing w:val="-1"/>
          <w:sz w:val="28"/>
          <w:szCs w:val="28"/>
        </w:rPr>
        <w:t>un</w:t>
      </w:r>
      <w:r>
        <w:rPr>
          <w:spacing w:val="1"/>
          <w:sz w:val="28"/>
          <w:szCs w:val="28"/>
        </w:rPr>
        <w:t>t</w:t>
      </w:r>
      <w:r>
        <w:rPr>
          <w:spacing w:val="2"/>
          <w:sz w:val="28"/>
          <w:szCs w:val="28"/>
        </w:rPr>
        <w:t>s</w:t>
      </w:r>
      <w:r>
        <w:rPr>
          <w:sz w:val="28"/>
          <w:szCs w:val="28"/>
        </w:rPr>
        <w:t>.</w:t>
      </w:r>
    </w:p>
    <w:p w14:paraId="6A18C433" w14:textId="77777777" w:rsidR="00AE7C60" w:rsidRDefault="00AE7C60" w:rsidP="003E0BA7">
      <w:pPr>
        <w:spacing w:before="10" w:line="140" w:lineRule="exact"/>
        <w:jc w:val="both"/>
        <w:rPr>
          <w:sz w:val="15"/>
          <w:szCs w:val="15"/>
        </w:rPr>
      </w:pPr>
    </w:p>
    <w:p w14:paraId="532BD5BB" w14:textId="27773FF3" w:rsidR="00AE7C60" w:rsidRDefault="00A44FA3" w:rsidP="003E0BA7">
      <w:pPr>
        <w:tabs>
          <w:tab w:val="left" w:pos="820"/>
        </w:tabs>
        <w:spacing w:line="255" w:lineRule="auto"/>
        <w:ind w:left="820" w:right="114" w:hanging="360"/>
        <w:jc w:val="both"/>
        <w:rPr>
          <w:sz w:val="28"/>
          <w:szCs w:val="28"/>
        </w:rPr>
      </w:pPr>
      <w:r>
        <w:rPr>
          <w:sz w:val="28"/>
          <w:szCs w:val="28"/>
        </w:rPr>
        <w:t>•</w:t>
      </w:r>
      <w:r>
        <w:rPr>
          <w:sz w:val="28"/>
          <w:szCs w:val="28"/>
        </w:rPr>
        <w:tab/>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b</w:t>
      </w:r>
      <w:r>
        <w:rPr>
          <w:spacing w:val="-1"/>
          <w:sz w:val="28"/>
          <w:szCs w:val="28"/>
        </w:rPr>
        <w:t>u</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o</w:t>
      </w:r>
      <w:r>
        <w:rPr>
          <w:sz w:val="28"/>
          <w:szCs w:val="28"/>
        </w:rPr>
        <w:t xml:space="preserve">f </w:t>
      </w:r>
      <w:r>
        <w:rPr>
          <w:spacing w:val="-2"/>
          <w:sz w:val="28"/>
          <w:szCs w:val="28"/>
        </w:rPr>
        <w:t>y</w:t>
      </w:r>
      <w:r>
        <w:rPr>
          <w:spacing w:val="-1"/>
          <w:sz w:val="28"/>
          <w:szCs w:val="28"/>
        </w:rPr>
        <w:t>o</w:t>
      </w:r>
      <w:r>
        <w:rPr>
          <w:spacing w:val="1"/>
          <w:sz w:val="28"/>
          <w:szCs w:val="28"/>
        </w:rPr>
        <w:t>u</w:t>
      </w:r>
      <w:r>
        <w:rPr>
          <w:sz w:val="28"/>
          <w:szCs w:val="28"/>
        </w:rPr>
        <w:t xml:space="preserve">r </w:t>
      </w:r>
      <w:r>
        <w:rPr>
          <w:spacing w:val="-3"/>
          <w:sz w:val="28"/>
          <w:szCs w:val="28"/>
        </w:rPr>
        <w:t>c</w:t>
      </w:r>
      <w:r>
        <w:rPr>
          <w:spacing w:val="1"/>
          <w:sz w:val="28"/>
          <w:szCs w:val="28"/>
        </w:rPr>
        <w:t>h</w:t>
      </w:r>
      <w:r>
        <w:rPr>
          <w:spacing w:val="-1"/>
          <w:sz w:val="28"/>
          <w:szCs w:val="28"/>
        </w:rPr>
        <w:t>o</w:t>
      </w:r>
      <w:r>
        <w:rPr>
          <w:spacing w:val="1"/>
          <w:sz w:val="28"/>
          <w:szCs w:val="28"/>
        </w:rPr>
        <w:t>i</w:t>
      </w:r>
      <w:r>
        <w:rPr>
          <w:sz w:val="28"/>
          <w:szCs w:val="28"/>
        </w:rPr>
        <w:t>ce f</w:t>
      </w:r>
      <w:r>
        <w:rPr>
          <w:spacing w:val="-3"/>
          <w:sz w:val="28"/>
          <w:szCs w:val="28"/>
        </w:rPr>
        <w:t>r</w:t>
      </w:r>
      <w:r>
        <w:rPr>
          <w:spacing w:val="-1"/>
          <w:sz w:val="28"/>
          <w:szCs w:val="28"/>
        </w:rPr>
        <w:t>o</w:t>
      </w:r>
      <w:r>
        <w:rPr>
          <w:sz w:val="28"/>
          <w:szCs w:val="28"/>
        </w:rPr>
        <w:t>m PayP</w:t>
      </w:r>
      <w:r>
        <w:rPr>
          <w:spacing w:val="-2"/>
          <w:sz w:val="28"/>
          <w:szCs w:val="28"/>
        </w:rPr>
        <w:t>a</w:t>
      </w:r>
      <w:r>
        <w:rPr>
          <w:sz w:val="28"/>
          <w:szCs w:val="28"/>
        </w:rPr>
        <w:t>l</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pacing w:val="1"/>
          <w:sz w:val="28"/>
          <w:szCs w:val="28"/>
        </w:rPr>
        <w:t>l</w:t>
      </w:r>
      <w:r>
        <w:rPr>
          <w:sz w:val="28"/>
          <w:szCs w:val="28"/>
        </w:rPr>
        <w:t>.</w:t>
      </w:r>
      <w:r>
        <w:rPr>
          <w:spacing w:val="-1"/>
          <w:sz w:val="28"/>
          <w:szCs w:val="28"/>
        </w:rPr>
        <w:t xml:space="preserve"> W</w:t>
      </w:r>
      <w:r>
        <w:rPr>
          <w:spacing w:val="1"/>
          <w:sz w:val="28"/>
          <w:szCs w:val="28"/>
        </w:rPr>
        <w:t>h</w:t>
      </w:r>
      <w:r>
        <w:rPr>
          <w:spacing w:val="-1"/>
          <w:sz w:val="28"/>
          <w:szCs w:val="28"/>
        </w:rPr>
        <w:t>i</w:t>
      </w:r>
      <w:r>
        <w:rPr>
          <w:spacing w:val="1"/>
          <w:sz w:val="28"/>
          <w:szCs w:val="28"/>
        </w:rPr>
        <w:t>l</w:t>
      </w:r>
      <w:r>
        <w:rPr>
          <w:sz w:val="28"/>
          <w:szCs w:val="28"/>
        </w:rPr>
        <w:t xml:space="preserve">e </w:t>
      </w:r>
      <w:r>
        <w:rPr>
          <w:spacing w:val="-2"/>
          <w:sz w:val="28"/>
          <w:szCs w:val="28"/>
        </w:rPr>
        <w:t>i</w:t>
      </w:r>
      <w:r>
        <w:rPr>
          <w:spacing w:val="1"/>
          <w:sz w:val="28"/>
          <w:szCs w:val="28"/>
        </w:rPr>
        <w:t>t</w:t>
      </w:r>
      <w:r w:rsidR="003C6354">
        <w:rPr>
          <w:spacing w:val="-2"/>
          <w:sz w:val="28"/>
          <w:szCs w:val="28"/>
        </w:rPr>
        <w:t xml:space="preserve"> 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z w:val="28"/>
          <w:szCs w:val="28"/>
        </w:rPr>
        <w:t>a cr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w:t>
      </w:r>
      <w:r>
        <w:rPr>
          <w:spacing w:val="-2"/>
          <w:sz w:val="28"/>
          <w:szCs w:val="28"/>
        </w:rPr>
        <w:t>f</w:t>
      </w:r>
      <w:r>
        <w:rPr>
          <w:spacing w:val="1"/>
          <w:sz w:val="28"/>
          <w:szCs w:val="28"/>
        </w:rPr>
        <w:t>o</w:t>
      </w:r>
      <w:r>
        <w:rPr>
          <w:spacing w:val="-2"/>
          <w:sz w:val="28"/>
          <w:szCs w:val="28"/>
        </w:rPr>
        <w:t>c</w:t>
      </w:r>
      <w:r>
        <w:rPr>
          <w:spacing w:val="1"/>
          <w:sz w:val="28"/>
          <w:szCs w:val="28"/>
        </w:rPr>
        <w:t>u</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n</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h</w:t>
      </w:r>
      <w:r>
        <w:rPr>
          <w:spacing w:val="-2"/>
          <w:sz w:val="28"/>
          <w:szCs w:val="28"/>
        </w:rPr>
        <w:t>a</w:t>
      </w:r>
      <w:r>
        <w:rPr>
          <w:sz w:val="28"/>
          <w:szCs w:val="28"/>
        </w:rPr>
        <w:t>s</w:t>
      </w:r>
      <w:r>
        <w:rPr>
          <w:spacing w:val="-2"/>
          <w:sz w:val="28"/>
          <w:szCs w:val="28"/>
        </w:rPr>
        <w:t xml:space="preserve"> </w:t>
      </w:r>
      <w:r>
        <w:rPr>
          <w:sz w:val="28"/>
          <w:szCs w:val="28"/>
        </w:rPr>
        <w:t>a fea</w:t>
      </w:r>
      <w:r>
        <w:rPr>
          <w:spacing w:val="-1"/>
          <w:sz w:val="28"/>
          <w:szCs w:val="28"/>
        </w:rPr>
        <w:t>t</w:t>
      </w:r>
      <w:r>
        <w:rPr>
          <w:spacing w:val="1"/>
          <w:sz w:val="28"/>
          <w:szCs w:val="28"/>
        </w:rPr>
        <w:t>u</w:t>
      </w:r>
      <w:r>
        <w:rPr>
          <w:sz w:val="28"/>
          <w:szCs w:val="28"/>
        </w:rPr>
        <w:t>re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pacing w:val="1"/>
          <w:sz w:val="28"/>
          <w:szCs w:val="28"/>
        </w:rPr>
        <w:t>y</w:t>
      </w:r>
      <w:r>
        <w:rPr>
          <w:sz w:val="28"/>
          <w:szCs w:val="28"/>
        </w:rPr>
        <w:t>,</w:t>
      </w:r>
      <w:r>
        <w:rPr>
          <w:spacing w:val="-1"/>
          <w:sz w:val="28"/>
          <w:szCs w:val="28"/>
        </w:rPr>
        <w:t xml:space="preserve"> s</w:t>
      </w:r>
      <w:r>
        <w:rPr>
          <w:sz w:val="28"/>
          <w:szCs w:val="28"/>
        </w:rPr>
        <w:t>e</w:t>
      </w:r>
      <w:r>
        <w:rPr>
          <w:spacing w:val="-1"/>
          <w:sz w:val="28"/>
          <w:szCs w:val="28"/>
        </w:rPr>
        <w:t>l</w:t>
      </w:r>
      <w:r>
        <w:rPr>
          <w:sz w:val="28"/>
          <w:szCs w:val="28"/>
        </w:rPr>
        <w:t>l</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h</w:t>
      </w:r>
      <w:r>
        <w:rPr>
          <w:spacing w:val="1"/>
          <w:sz w:val="28"/>
          <w:szCs w:val="28"/>
        </w:rPr>
        <w:t>o</w:t>
      </w:r>
      <w:r>
        <w:rPr>
          <w:spacing w:val="-1"/>
          <w:sz w:val="28"/>
          <w:szCs w:val="28"/>
        </w:rPr>
        <w:t>l</w:t>
      </w:r>
      <w:r>
        <w:rPr>
          <w:sz w:val="28"/>
          <w:szCs w:val="28"/>
        </w:rPr>
        <w:t>d 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ns</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is</w:t>
      </w:r>
      <w:r>
        <w:rPr>
          <w:spacing w:val="4"/>
          <w:sz w:val="28"/>
          <w:szCs w:val="28"/>
        </w:rPr>
        <w:t xml:space="preserve"> </w:t>
      </w:r>
      <w:r>
        <w:rPr>
          <w:sz w:val="28"/>
          <w:szCs w:val="28"/>
        </w:rPr>
        <w:t>a</w:t>
      </w:r>
      <w:r>
        <w:rPr>
          <w:spacing w:val="-3"/>
          <w:sz w:val="28"/>
          <w:szCs w:val="28"/>
        </w:rPr>
        <w:t xml:space="preserve"> </w:t>
      </w:r>
      <w:r>
        <w:rPr>
          <w:spacing w:val="1"/>
          <w:sz w:val="28"/>
          <w:szCs w:val="28"/>
        </w:rPr>
        <w:t>n</w:t>
      </w:r>
      <w:r>
        <w:rPr>
          <w:sz w:val="28"/>
          <w:szCs w:val="28"/>
        </w:rPr>
        <w:t>e</w:t>
      </w:r>
      <w:r>
        <w:rPr>
          <w:spacing w:val="-2"/>
          <w:sz w:val="28"/>
          <w:szCs w:val="28"/>
        </w:rPr>
        <w:t>e</w:t>
      </w:r>
      <w:r>
        <w:rPr>
          <w:sz w:val="28"/>
          <w:szCs w:val="28"/>
        </w:rPr>
        <w:t>d</w:t>
      </w:r>
      <w:r>
        <w:rPr>
          <w:spacing w:val="1"/>
          <w:sz w:val="28"/>
          <w:szCs w:val="28"/>
        </w:rPr>
        <w:t xml:space="preserve"> </w:t>
      </w:r>
      <w:r>
        <w:rPr>
          <w:sz w:val="28"/>
          <w:szCs w:val="28"/>
        </w:rPr>
        <w:t>f</w:t>
      </w:r>
      <w:r>
        <w:rPr>
          <w:spacing w:val="-1"/>
          <w:sz w:val="28"/>
          <w:szCs w:val="28"/>
        </w:rPr>
        <w:t>o</w:t>
      </w:r>
      <w:r>
        <w:rPr>
          <w:sz w:val="28"/>
          <w:szCs w:val="28"/>
        </w:rPr>
        <w:t>r cr</w:t>
      </w:r>
      <w:r>
        <w:rPr>
          <w:spacing w:val="-1"/>
          <w:sz w:val="28"/>
          <w:szCs w:val="28"/>
        </w:rPr>
        <w:t>yp</w:t>
      </w:r>
      <w:r>
        <w:rPr>
          <w:spacing w:val="1"/>
          <w:sz w:val="28"/>
          <w:szCs w:val="28"/>
        </w:rPr>
        <w:t>t</w:t>
      </w:r>
      <w:r>
        <w:rPr>
          <w:sz w:val="28"/>
          <w:szCs w:val="28"/>
        </w:rPr>
        <w:t>o</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sidR="00BF2BCE">
        <w:rPr>
          <w:spacing w:val="1"/>
          <w:sz w:val="28"/>
          <w:szCs w:val="28"/>
        </w:rPr>
        <w:t>to enable people to</w:t>
      </w:r>
      <w:r>
        <w:rPr>
          <w:spacing w:val="1"/>
          <w:sz w:val="28"/>
          <w:szCs w:val="28"/>
        </w:rPr>
        <w:t xml:space="preserve"> </w:t>
      </w:r>
      <w:r>
        <w:rPr>
          <w:spacing w:val="-3"/>
          <w:sz w:val="28"/>
          <w:szCs w:val="28"/>
        </w:rPr>
        <w:t>e</w:t>
      </w:r>
      <w:r>
        <w:rPr>
          <w:spacing w:val="1"/>
          <w:sz w:val="28"/>
          <w:szCs w:val="28"/>
        </w:rPr>
        <w:t>v</w:t>
      </w:r>
      <w:r>
        <w:rPr>
          <w:spacing w:val="-2"/>
          <w:sz w:val="28"/>
          <w:szCs w:val="28"/>
        </w:rPr>
        <w:t>e</w:t>
      </w:r>
      <w:r>
        <w:rPr>
          <w:sz w:val="28"/>
          <w:szCs w:val="28"/>
        </w:rPr>
        <w:t xml:space="preserve">n </w:t>
      </w:r>
      <w:r>
        <w:rPr>
          <w:spacing w:val="1"/>
          <w:sz w:val="28"/>
          <w:szCs w:val="28"/>
        </w:rPr>
        <w:t>t</w:t>
      </w:r>
      <w:r>
        <w:rPr>
          <w:sz w:val="28"/>
          <w:szCs w:val="28"/>
        </w:rPr>
        <w:t>r</w:t>
      </w:r>
      <w:r>
        <w:rPr>
          <w:spacing w:val="-2"/>
          <w:sz w:val="28"/>
          <w:szCs w:val="28"/>
        </w:rPr>
        <w:t>a</w:t>
      </w:r>
      <w:r>
        <w:rPr>
          <w:spacing w:val="1"/>
          <w:sz w:val="28"/>
          <w:szCs w:val="28"/>
        </w:rPr>
        <w:t>d</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1"/>
          <w:sz w:val="28"/>
          <w:szCs w:val="28"/>
        </w:rPr>
        <w:t>o</w:t>
      </w:r>
      <w:r>
        <w:rPr>
          <w:spacing w:val="1"/>
          <w:sz w:val="28"/>
          <w:szCs w:val="28"/>
        </w:rPr>
        <w:t>w</w:t>
      </w:r>
      <w:r>
        <w:rPr>
          <w:spacing w:val="-2"/>
          <w:sz w:val="28"/>
          <w:szCs w:val="28"/>
        </w:rPr>
        <w:t>a</w:t>
      </w:r>
      <w:r>
        <w:rPr>
          <w:spacing w:val="-1"/>
          <w:sz w:val="28"/>
          <w:szCs w:val="28"/>
        </w:rPr>
        <w:t>d</w:t>
      </w:r>
      <w:r>
        <w:rPr>
          <w:sz w:val="28"/>
          <w:szCs w:val="28"/>
        </w:rPr>
        <w:t>a</w:t>
      </w:r>
      <w:r>
        <w:rPr>
          <w:spacing w:val="1"/>
          <w:sz w:val="28"/>
          <w:szCs w:val="28"/>
        </w:rPr>
        <w:t>y</w:t>
      </w:r>
      <w:r>
        <w:rPr>
          <w:sz w:val="28"/>
          <w:szCs w:val="28"/>
        </w:rPr>
        <w:t>s</w:t>
      </w:r>
      <w:r>
        <w:rPr>
          <w:spacing w:val="-2"/>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ne</w:t>
      </w:r>
      <w:r>
        <w:rPr>
          <w:spacing w:val="-2"/>
          <w:sz w:val="28"/>
          <w:szCs w:val="28"/>
        </w:rPr>
        <w:t>e</w:t>
      </w:r>
      <w:r>
        <w:rPr>
          <w:sz w:val="28"/>
          <w:szCs w:val="28"/>
        </w:rPr>
        <w:t>d</w:t>
      </w:r>
      <w:r>
        <w:rPr>
          <w:spacing w:val="1"/>
          <w:sz w:val="28"/>
          <w:szCs w:val="28"/>
        </w:rPr>
        <w:t xml:space="preserve"> </w:t>
      </w:r>
      <w:r>
        <w:rPr>
          <w:spacing w:val="-2"/>
          <w:sz w:val="28"/>
          <w:szCs w:val="28"/>
        </w:rPr>
        <w:t>K</w:t>
      </w:r>
      <w:r>
        <w:rPr>
          <w:spacing w:val="1"/>
          <w:sz w:val="28"/>
          <w:szCs w:val="28"/>
        </w:rPr>
        <w:t>Y</w:t>
      </w:r>
      <w:r>
        <w:rPr>
          <w:sz w:val="28"/>
          <w:szCs w:val="28"/>
        </w:rPr>
        <w:t xml:space="preserve">C </w:t>
      </w:r>
      <w:r>
        <w:rPr>
          <w:spacing w:val="1"/>
          <w:sz w:val="28"/>
          <w:szCs w:val="28"/>
        </w:rPr>
        <w:t>o</w:t>
      </w:r>
      <w:r>
        <w:rPr>
          <w:sz w:val="28"/>
          <w:szCs w:val="28"/>
        </w:rPr>
        <w:t xml:space="preserv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d</w:t>
      </w:r>
      <w:r>
        <w:rPr>
          <w:sz w:val="28"/>
          <w:szCs w:val="28"/>
        </w:rPr>
        <w:t>r</w:t>
      </w:r>
      <w:r>
        <w:rPr>
          <w:spacing w:val="-2"/>
          <w:sz w:val="28"/>
          <w:szCs w:val="28"/>
        </w:rPr>
        <w:t>a</w:t>
      </w:r>
      <w:r>
        <w:rPr>
          <w:spacing w:val="1"/>
          <w:sz w:val="28"/>
          <w:szCs w:val="28"/>
        </w:rPr>
        <w:t>w</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3"/>
          <w:sz w:val="28"/>
          <w:szCs w:val="28"/>
        </w:rPr>
        <w:t>r</w:t>
      </w:r>
      <w:r>
        <w:rPr>
          <w:sz w:val="28"/>
          <w:szCs w:val="28"/>
        </w:rPr>
        <w:t>e not ac</w:t>
      </w:r>
      <w:r>
        <w:rPr>
          <w:spacing w:val="-2"/>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sidR="003C6354">
        <w:rPr>
          <w:spacing w:val="-3"/>
          <w:sz w:val="28"/>
          <w:szCs w:val="28"/>
        </w:rPr>
        <w:t>to</w:t>
      </w:r>
      <w:r>
        <w:rPr>
          <w:sz w:val="28"/>
          <w:szCs w:val="28"/>
        </w:rPr>
        <w:t xml:space="preserve">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 f</w:t>
      </w:r>
      <w:r>
        <w:rPr>
          <w:spacing w:val="-3"/>
          <w:sz w:val="28"/>
          <w:szCs w:val="28"/>
        </w:rPr>
        <w:t>r</w:t>
      </w:r>
      <w:r>
        <w:rPr>
          <w:spacing w:val="1"/>
          <w:sz w:val="28"/>
          <w:szCs w:val="28"/>
        </w:rPr>
        <w:t>o</w:t>
      </w:r>
      <w:r>
        <w:rPr>
          <w:sz w:val="28"/>
          <w:szCs w:val="28"/>
        </w:rPr>
        <w:t>m a</w:t>
      </w:r>
      <w:r>
        <w:rPr>
          <w:spacing w:val="-1"/>
          <w:sz w:val="28"/>
          <w:szCs w:val="28"/>
        </w:rPr>
        <w:t>n</w:t>
      </w:r>
      <w:r>
        <w:rPr>
          <w:spacing w:val="1"/>
          <w:sz w:val="28"/>
          <w:szCs w:val="28"/>
        </w:rPr>
        <w:t>y</w:t>
      </w:r>
      <w:r>
        <w:rPr>
          <w:spacing w:val="-1"/>
          <w:sz w:val="28"/>
          <w:szCs w:val="28"/>
        </w:rPr>
        <w:t>w</w:t>
      </w:r>
      <w:r>
        <w:rPr>
          <w:spacing w:val="1"/>
          <w:sz w:val="28"/>
          <w:szCs w:val="28"/>
        </w:rPr>
        <w:t>h</w:t>
      </w:r>
      <w:r>
        <w:rPr>
          <w:sz w:val="28"/>
          <w:szCs w:val="28"/>
        </w:rPr>
        <w:t>e</w:t>
      </w:r>
      <w:r>
        <w:rPr>
          <w:spacing w:val="-2"/>
          <w:sz w:val="28"/>
          <w:szCs w:val="28"/>
        </w:rPr>
        <w:t>r</w:t>
      </w:r>
      <w:r>
        <w:rPr>
          <w:sz w:val="28"/>
          <w:szCs w:val="28"/>
        </w:rPr>
        <w:t>e.</w:t>
      </w:r>
      <w:r>
        <w:rPr>
          <w:spacing w:val="-1"/>
          <w:sz w:val="28"/>
          <w:szCs w:val="28"/>
        </w:rPr>
        <w:t xml:space="preserve"> </w:t>
      </w:r>
      <w:r w:rsidR="00A40AE2">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pacing w:val="-2"/>
          <w:sz w:val="28"/>
          <w:szCs w:val="28"/>
        </w:rPr>
        <w:t>r</w:t>
      </w:r>
      <w:r>
        <w:rPr>
          <w:sz w:val="28"/>
          <w:szCs w:val="28"/>
        </w:rPr>
        <w:t>e,</w:t>
      </w:r>
      <w:r>
        <w:rPr>
          <w:spacing w:val="-1"/>
          <w:sz w:val="28"/>
          <w:szCs w:val="28"/>
        </w:rPr>
        <w:t xml:space="preserve"> </w:t>
      </w:r>
      <w:r>
        <w:rPr>
          <w:spacing w:val="1"/>
          <w:sz w:val="28"/>
          <w:szCs w:val="28"/>
        </w:rPr>
        <w:t>i</w:t>
      </w:r>
      <w:r>
        <w:rPr>
          <w:sz w:val="28"/>
          <w:szCs w:val="28"/>
        </w:rPr>
        <w:t xml:space="preserve">f </w:t>
      </w:r>
      <w:r>
        <w:rPr>
          <w:spacing w:val="-2"/>
          <w:sz w:val="28"/>
          <w:szCs w:val="28"/>
        </w:rPr>
        <w:t>y</w:t>
      </w:r>
      <w:r>
        <w:rPr>
          <w:spacing w:val="1"/>
          <w:sz w:val="28"/>
          <w:szCs w:val="28"/>
        </w:rPr>
        <w:t>o</w:t>
      </w:r>
      <w:r>
        <w:rPr>
          <w:sz w:val="28"/>
          <w:szCs w:val="28"/>
        </w:rPr>
        <w:t>u</w:t>
      </w:r>
      <w:r>
        <w:rPr>
          <w:spacing w:val="-2"/>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9"/>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f</w:t>
      </w:r>
    </w:p>
    <w:p w14:paraId="53B354C7" w14:textId="77777777" w:rsidR="00AE7C60" w:rsidRDefault="00A44FA3" w:rsidP="003E0BA7">
      <w:pPr>
        <w:spacing w:before="3" w:line="255" w:lineRule="auto"/>
        <w:ind w:left="820" w:right="62"/>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 xml:space="preserve">e </w:t>
      </w:r>
      <w:r>
        <w:rPr>
          <w:spacing w:val="-3"/>
          <w:sz w:val="28"/>
          <w:szCs w:val="28"/>
        </w:rPr>
        <w:t>a</w:t>
      </w:r>
      <w:r>
        <w:rPr>
          <w:spacing w:val="1"/>
          <w:sz w:val="28"/>
          <w:szCs w:val="28"/>
        </w:rPr>
        <w:t>u</w:t>
      </w:r>
      <w:r>
        <w:rPr>
          <w:spacing w:val="-1"/>
          <w:sz w:val="28"/>
          <w:szCs w:val="28"/>
        </w:rPr>
        <w:t>t</w:t>
      </w:r>
      <w:r>
        <w:rPr>
          <w:spacing w:val="1"/>
          <w:sz w:val="28"/>
          <w:szCs w:val="28"/>
        </w:rPr>
        <w:t>h</w:t>
      </w:r>
      <w:r>
        <w:rPr>
          <w:spacing w:val="-2"/>
          <w:sz w:val="28"/>
          <w:szCs w:val="28"/>
        </w:rPr>
        <w:t>e</w:t>
      </w:r>
      <w:r>
        <w:rPr>
          <w:spacing w:val="1"/>
          <w:sz w:val="28"/>
          <w:szCs w:val="28"/>
        </w:rPr>
        <w:t>n</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ca</w:t>
      </w:r>
      <w:r>
        <w:rPr>
          <w:spacing w:val="-2"/>
          <w:sz w:val="28"/>
          <w:szCs w:val="28"/>
        </w:rPr>
        <w:t>u</w:t>
      </w:r>
      <w:r>
        <w:rPr>
          <w:spacing w:val="1"/>
          <w:sz w:val="28"/>
          <w:szCs w:val="28"/>
        </w:rPr>
        <w:t>s</w:t>
      </w:r>
      <w:r>
        <w:rPr>
          <w:sz w:val="28"/>
          <w:szCs w:val="28"/>
        </w:rPr>
        <w:t>es</w:t>
      </w:r>
      <w:r>
        <w:rPr>
          <w:spacing w:val="-2"/>
          <w:sz w:val="28"/>
          <w:szCs w:val="28"/>
        </w:rPr>
        <w:t xml:space="preserv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p</w:t>
      </w:r>
      <w:r>
        <w:rPr>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g</w:t>
      </w:r>
      <w:r>
        <w:rPr>
          <w:spacing w:val="-2"/>
          <w:sz w:val="28"/>
          <w:szCs w:val="28"/>
        </w:rPr>
        <w:t>e</w:t>
      </w:r>
      <w:r>
        <w:rPr>
          <w:spacing w:val="1"/>
          <w:sz w:val="28"/>
          <w:szCs w:val="28"/>
        </w:rPr>
        <w:t>og</w:t>
      </w:r>
      <w:r>
        <w:rPr>
          <w:spacing w:val="-2"/>
          <w:sz w:val="28"/>
          <w:szCs w:val="28"/>
        </w:rPr>
        <w:t>r</w:t>
      </w:r>
      <w:r>
        <w:rPr>
          <w:sz w:val="28"/>
          <w:szCs w:val="28"/>
        </w:rPr>
        <w:t>a</w:t>
      </w:r>
      <w:r>
        <w:rPr>
          <w:spacing w:val="-1"/>
          <w:sz w:val="28"/>
          <w:szCs w:val="28"/>
        </w:rPr>
        <w:t>p</w:t>
      </w:r>
      <w:r>
        <w:rPr>
          <w:spacing w:val="1"/>
          <w:sz w:val="28"/>
          <w:szCs w:val="28"/>
        </w:rPr>
        <w:t>h</w:t>
      </w:r>
      <w:r>
        <w:rPr>
          <w:spacing w:val="-1"/>
          <w:sz w:val="28"/>
          <w:szCs w:val="28"/>
        </w:rPr>
        <w:t>i</w:t>
      </w:r>
      <w:r>
        <w:rPr>
          <w:sz w:val="28"/>
          <w:szCs w:val="28"/>
        </w:rPr>
        <w:t xml:space="preserve">c </w:t>
      </w:r>
      <w:r>
        <w:rPr>
          <w:spacing w:val="-2"/>
          <w:sz w:val="28"/>
          <w:szCs w:val="28"/>
        </w:rPr>
        <w:t>l</w:t>
      </w:r>
      <w:r>
        <w:rPr>
          <w:spacing w:val="1"/>
          <w:sz w:val="28"/>
          <w:szCs w:val="28"/>
        </w:rPr>
        <w:t>i</w:t>
      </w:r>
      <w:r>
        <w:rPr>
          <w:spacing w:val="-3"/>
          <w:sz w:val="28"/>
          <w:szCs w:val="28"/>
        </w:rPr>
        <w:t>m</w:t>
      </w:r>
      <w:r>
        <w:rPr>
          <w:spacing w:val="1"/>
          <w:sz w:val="28"/>
          <w:szCs w:val="28"/>
        </w:rPr>
        <w:t>it</w:t>
      </w:r>
      <w:r>
        <w:rPr>
          <w:spacing w:val="-2"/>
          <w:sz w:val="28"/>
          <w:szCs w:val="28"/>
        </w:rPr>
        <w:t>a</w:t>
      </w:r>
      <w:r>
        <w:rPr>
          <w:spacing w:val="1"/>
          <w:sz w:val="28"/>
          <w:szCs w:val="28"/>
        </w:rPr>
        <w:t>t</w:t>
      </w:r>
      <w:r>
        <w:rPr>
          <w:spacing w:val="-1"/>
          <w:sz w:val="28"/>
          <w:szCs w:val="28"/>
        </w:rPr>
        <w:t>ion</w:t>
      </w:r>
      <w:r>
        <w:rPr>
          <w:spacing w:val="1"/>
          <w:sz w:val="28"/>
          <w:szCs w:val="28"/>
        </w:rPr>
        <w:t>s</w:t>
      </w:r>
      <w:r>
        <w:rPr>
          <w:sz w:val="28"/>
          <w:szCs w:val="28"/>
        </w:rPr>
        <w:t>.</w:t>
      </w:r>
    </w:p>
    <w:p w14:paraId="21C83B13" w14:textId="77777777" w:rsidR="00AE7C60" w:rsidRDefault="00AE7C60" w:rsidP="003E0BA7">
      <w:pPr>
        <w:spacing w:before="5" w:line="140" w:lineRule="exact"/>
        <w:jc w:val="both"/>
        <w:rPr>
          <w:sz w:val="14"/>
          <w:szCs w:val="14"/>
        </w:rPr>
      </w:pPr>
    </w:p>
    <w:p w14:paraId="198F0725" w14:textId="77777777" w:rsidR="00AE7C60" w:rsidRDefault="00AE7C60" w:rsidP="003E0BA7">
      <w:pPr>
        <w:spacing w:line="200" w:lineRule="exact"/>
        <w:jc w:val="both"/>
      </w:pPr>
    </w:p>
    <w:p w14:paraId="1F11D59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r</w:t>
      </w:r>
      <w:r>
        <w:rPr>
          <w:spacing w:val="-3"/>
          <w:sz w:val="28"/>
          <w:szCs w:val="28"/>
        </w:rPr>
        <w:t>a</w:t>
      </w:r>
      <w:r>
        <w:rPr>
          <w:spacing w:val="1"/>
          <w:sz w:val="28"/>
          <w:szCs w:val="28"/>
        </w:rPr>
        <w:t>t</w:t>
      </w:r>
      <w:r>
        <w:rPr>
          <w:spacing w:val="-1"/>
          <w:sz w:val="28"/>
          <w:szCs w:val="28"/>
        </w:rPr>
        <w:t>h</w:t>
      </w:r>
      <w:r>
        <w:rPr>
          <w:sz w:val="28"/>
          <w:szCs w:val="28"/>
        </w:rPr>
        <w:t xml:space="preserve">er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pacing w:val="1"/>
          <w:sz w:val="28"/>
          <w:szCs w:val="28"/>
        </w:rPr>
        <w:t>o</w:t>
      </w:r>
      <w:r>
        <w:rPr>
          <w:spacing w:val="-1"/>
          <w:sz w:val="28"/>
          <w:szCs w:val="28"/>
        </w:rPr>
        <w:t>ol</w:t>
      </w:r>
      <w:r>
        <w:rPr>
          <w:sz w:val="28"/>
          <w:szCs w:val="28"/>
        </w:rPr>
        <w:t>s</w:t>
      </w:r>
    </w:p>
    <w:p w14:paraId="0A3C79DF" w14:textId="77777777" w:rsidR="00AE7C60" w:rsidRDefault="00AE7C60" w:rsidP="003E0BA7">
      <w:pPr>
        <w:spacing w:before="9" w:line="160" w:lineRule="exact"/>
        <w:jc w:val="both"/>
        <w:rPr>
          <w:sz w:val="16"/>
          <w:szCs w:val="16"/>
        </w:rPr>
      </w:pPr>
    </w:p>
    <w:p w14:paraId="4D1C1C54" w14:textId="77777777" w:rsidR="00AE7C60" w:rsidRDefault="00AE7C60" w:rsidP="003E0BA7">
      <w:pPr>
        <w:spacing w:line="200" w:lineRule="exact"/>
        <w:jc w:val="both"/>
      </w:pPr>
    </w:p>
    <w:p w14:paraId="4A77A4D2" w14:textId="24499773" w:rsidR="00AE7C60" w:rsidRDefault="00A44FA3" w:rsidP="003E0BA7">
      <w:pPr>
        <w:tabs>
          <w:tab w:val="left" w:pos="820"/>
        </w:tabs>
        <w:spacing w:line="255" w:lineRule="auto"/>
        <w:ind w:left="820" w:right="364" w:hanging="360"/>
        <w:jc w:val="both"/>
        <w:rPr>
          <w:sz w:val="28"/>
          <w:szCs w:val="28"/>
        </w:rPr>
      </w:pPr>
      <w:r>
        <w:rPr>
          <w:sz w:val="28"/>
          <w:szCs w:val="28"/>
        </w:rPr>
        <w:t>•</w:t>
      </w:r>
      <w:r>
        <w:rPr>
          <w:sz w:val="28"/>
          <w:szCs w:val="28"/>
        </w:rPr>
        <w:tab/>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pi</w:t>
      </w:r>
      <w:r>
        <w:rPr>
          <w:spacing w:val="1"/>
          <w:sz w:val="28"/>
          <w:szCs w:val="28"/>
        </w:rPr>
        <w:t>t</w:t>
      </w:r>
      <w:r>
        <w:rPr>
          <w:sz w:val="28"/>
          <w:szCs w:val="28"/>
        </w:rPr>
        <w:t>al</w:t>
      </w:r>
      <w:r>
        <w:rPr>
          <w:spacing w:val="-1"/>
          <w:sz w:val="28"/>
          <w:szCs w:val="28"/>
        </w:rPr>
        <w:t xml:space="preserve"> </w:t>
      </w:r>
      <w:r>
        <w:rPr>
          <w:sz w:val="28"/>
          <w:szCs w:val="28"/>
        </w:rPr>
        <w:t>rais</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ss</w:t>
      </w:r>
      <w:r>
        <w:rPr>
          <w:spacing w:val="-2"/>
          <w:sz w:val="28"/>
          <w:szCs w:val="28"/>
        </w:rPr>
        <w:t>e</w:t>
      </w:r>
      <w:r>
        <w:rPr>
          <w:sz w:val="28"/>
          <w:szCs w:val="28"/>
        </w:rPr>
        <w:t>s</w:t>
      </w:r>
      <w:r>
        <w:rPr>
          <w:spacing w:val="1"/>
          <w:sz w:val="28"/>
          <w:szCs w:val="28"/>
        </w:rPr>
        <w:t xml:space="preserve"> </w:t>
      </w:r>
      <w:r>
        <w:rPr>
          <w:sz w:val="28"/>
          <w:szCs w:val="28"/>
        </w:rPr>
        <w:t>are</w:t>
      </w:r>
      <w:r>
        <w:rPr>
          <w:spacing w:val="-2"/>
          <w:sz w:val="28"/>
          <w:szCs w:val="28"/>
        </w:rPr>
        <w:t xml:space="preserve"> </w:t>
      </w:r>
      <w:r>
        <w:rPr>
          <w:sz w:val="28"/>
          <w:szCs w:val="28"/>
        </w:rPr>
        <w:t>ex</w:t>
      </w:r>
      <w:r>
        <w:rPr>
          <w:spacing w:val="-2"/>
          <w:sz w:val="28"/>
          <w:szCs w:val="28"/>
        </w:rPr>
        <w:t>c</w:t>
      </w:r>
      <w:r>
        <w:rPr>
          <w:spacing w:val="1"/>
          <w:sz w:val="28"/>
          <w:szCs w:val="28"/>
        </w:rPr>
        <w:t>l</w:t>
      </w:r>
      <w:r>
        <w:rPr>
          <w:spacing w:val="-1"/>
          <w:sz w:val="28"/>
          <w:szCs w:val="28"/>
        </w:rPr>
        <w:t>u</w:t>
      </w:r>
      <w:r>
        <w:rPr>
          <w:spacing w:val="1"/>
          <w:sz w:val="28"/>
          <w:szCs w:val="28"/>
        </w:rPr>
        <w:t>s</w:t>
      </w:r>
      <w:r>
        <w:rPr>
          <w:spacing w:val="-1"/>
          <w:sz w:val="28"/>
          <w:szCs w:val="28"/>
        </w:rPr>
        <w:t>i</w:t>
      </w:r>
      <w:r>
        <w:rPr>
          <w:spacing w:val="1"/>
          <w:sz w:val="28"/>
          <w:szCs w:val="28"/>
        </w:rPr>
        <w:t>v</w:t>
      </w:r>
      <w:r>
        <w:rPr>
          <w:sz w:val="28"/>
          <w:szCs w:val="28"/>
        </w:rPr>
        <w:t>e,</w:t>
      </w:r>
      <w:r>
        <w:rPr>
          <w:spacing w:val="-1"/>
          <w:sz w:val="28"/>
          <w:szCs w:val="28"/>
        </w:rPr>
        <w:t xml:space="preserve"> </w:t>
      </w:r>
      <w:r>
        <w:rPr>
          <w:spacing w:val="-2"/>
          <w:sz w:val="28"/>
          <w:szCs w:val="28"/>
        </w:rPr>
        <w:t>e</w:t>
      </w:r>
      <w:r>
        <w:rPr>
          <w:spacing w:val="1"/>
          <w:sz w:val="28"/>
          <w:szCs w:val="28"/>
        </w:rPr>
        <w:t>x</w:t>
      </w:r>
      <w:r>
        <w:rPr>
          <w:spacing w:val="-1"/>
          <w:sz w:val="28"/>
          <w:szCs w:val="28"/>
        </w:rPr>
        <w:t>p</w:t>
      </w:r>
      <w:r>
        <w:rPr>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pacing w:val="-2"/>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1"/>
          <w:sz w:val="28"/>
          <w:szCs w:val="28"/>
        </w:rPr>
        <w:t>t</w:t>
      </w:r>
      <w:r>
        <w:rPr>
          <w:sz w:val="28"/>
          <w:szCs w:val="28"/>
        </w:rPr>
        <w:t>rem</w:t>
      </w:r>
      <w:r>
        <w:rPr>
          <w:spacing w:val="-2"/>
          <w:sz w:val="28"/>
          <w:szCs w:val="28"/>
        </w:rPr>
        <w:t>e</w:t>
      </w:r>
      <w:r>
        <w:rPr>
          <w:spacing w:val="-1"/>
          <w:sz w:val="28"/>
          <w:szCs w:val="28"/>
        </w:rPr>
        <w:t>l</w:t>
      </w:r>
      <w:r>
        <w:rPr>
          <w:sz w:val="28"/>
          <w:szCs w:val="28"/>
        </w:rPr>
        <w:t>y</w:t>
      </w:r>
      <w:r>
        <w:rPr>
          <w:spacing w:val="1"/>
          <w:sz w:val="28"/>
          <w:szCs w:val="28"/>
        </w:rPr>
        <w:t xml:space="preserve"> </w:t>
      </w:r>
      <w:r>
        <w:rPr>
          <w:spacing w:val="-2"/>
          <w:sz w:val="28"/>
          <w:szCs w:val="28"/>
        </w:rPr>
        <w:t>d</w:t>
      </w:r>
      <w:r>
        <w:rPr>
          <w:spacing w:val="1"/>
          <w:sz w:val="28"/>
          <w:szCs w:val="28"/>
        </w:rPr>
        <w:t>i</w:t>
      </w:r>
      <w:r>
        <w:rPr>
          <w:sz w:val="28"/>
          <w:szCs w:val="28"/>
        </w:rPr>
        <w:t>ff</w:t>
      </w:r>
      <w:r>
        <w:rPr>
          <w:spacing w:val="-1"/>
          <w:sz w:val="28"/>
          <w:szCs w:val="28"/>
        </w:rPr>
        <w:t>i</w:t>
      </w:r>
      <w:r>
        <w:rPr>
          <w:sz w:val="28"/>
          <w:szCs w:val="28"/>
        </w:rPr>
        <w:t>c</w:t>
      </w:r>
      <w:r>
        <w:rPr>
          <w:spacing w:val="-1"/>
          <w:sz w:val="28"/>
          <w:szCs w:val="28"/>
        </w:rPr>
        <w:t>ul</w:t>
      </w:r>
      <w:r>
        <w:rPr>
          <w:sz w:val="28"/>
          <w:szCs w:val="28"/>
        </w:rPr>
        <w:t>t</w:t>
      </w:r>
      <w:r>
        <w:rPr>
          <w:spacing w:val="2"/>
          <w:sz w:val="28"/>
          <w:szCs w:val="28"/>
        </w:rPr>
        <w:t xml:space="preserve"> </w:t>
      </w:r>
      <w:r>
        <w:rPr>
          <w:sz w:val="28"/>
          <w:szCs w:val="28"/>
        </w:rPr>
        <w:t>f</w:t>
      </w:r>
      <w:r>
        <w:rPr>
          <w:spacing w:val="-1"/>
          <w:sz w:val="28"/>
          <w:szCs w:val="28"/>
        </w:rPr>
        <w:t>o</w:t>
      </w:r>
      <w:r>
        <w:rPr>
          <w:sz w:val="28"/>
          <w:szCs w:val="28"/>
        </w:rPr>
        <w:t>r s</w:t>
      </w:r>
      <w:r>
        <w:rPr>
          <w:spacing w:val="1"/>
          <w:sz w:val="28"/>
          <w:szCs w:val="28"/>
        </w:rPr>
        <w:t>t</w:t>
      </w:r>
      <w:r>
        <w:rPr>
          <w:spacing w:val="-2"/>
          <w:sz w:val="28"/>
          <w:szCs w:val="28"/>
        </w:rPr>
        <w:t>a</w:t>
      </w:r>
      <w:r>
        <w:rPr>
          <w:sz w:val="28"/>
          <w:szCs w:val="28"/>
        </w:rPr>
        <w:t>r</w:t>
      </w:r>
      <w:r>
        <w:rPr>
          <w:spacing w:val="-1"/>
          <w:sz w:val="28"/>
          <w:szCs w:val="28"/>
        </w:rPr>
        <w:t>t</w:t>
      </w:r>
      <w:r>
        <w:rPr>
          <w:spacing w:val="1"/>
          <w:sz w:val="28"/>
          <w:szCs w:val="28"/>
        </w:rPr>
        <w:t>u</w:t>
      </w:r>
      <w:r>
        <w:rPr>
          <w:spacing w:val="-1"/>
          <w:sz w:val="28"/>
          <w:szCs w:val="28"/>
        </w:rPr>
        <w:t>p</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z w:val="28"/>
          <w:szCs w:val="28"/>
        </w:rPr>
        <w:t>s</w:t>
      </w:r>
      <w:r w:rsidR="00BF2BCE">
        <w:rPr>
          <w:sz w:val="28"/>
          <w:szCs w:val="28"/>
        </w:rPr>
        <w:t>.</w:t>
      </w:r>
      <w:r>
        <w:rPr>
          <w:spacing w:val="1"/>
          <w:sz w:val="28"/>
          <w:szCs w:val="28"/>
        </w:rPr>
        <w:t xml:space="preserve"> </w:t>
      </w:r>
      <w:r w:rsidR="003C6354" w:rsidRPr="003C6354">
        <w:rPr>
          <w:sz w:val="28"/>
          <w:szCs w:val="28"/>
        </w:rPr>
        <w:t>further, they are not open to anyone, anywhere</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ca</w:t>
      </w:r>
      <w:r>
        <w:rPr>
          <w:spacing w:val="-2"/>
          <w:sz w:val="28"/>
          <w:szCs w:val="28"/>
        </w:rPr>
        <w:t>p</w:t>
      </w:r>
      <w:r>
        <w:rPr>
          <w:spacing w:val="1"/>
          <w:sz w:val="28"/>
          <w:szCs w:val="28"/>
        </w:rPr>
        <w:t>it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z w:val="28"/>
          <w:szCs w:val="28"/>
        </w:rPr>
        <w:t xml:space="preserve">for </w:t>
      </w:r>
      <w:r>
        <w:rPr>
          <w:spacing w:val="-2"/>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1"/>
          <w:sz w:val="28"/>
          <w:szCs w:val="28"/>
        </w:rPr>
        <w:t>o</w:t>
      </w:r>
      <w:r>
        <w:rPr>
          <w:sz w:val="28"/>
          <w:szCs w:val="28"/>
        </w:rPr>
        <w:t xml:space="preserve">t </w:t>
      </w:r>
      <w:r>
        <w:rPr>
          <w:spacing w:val="1"/>
          <w:sz w:val="28"/>
          <w:szCs w:val="28"/>
        </w:rPr>
        <w:t>st</w:t>
      </w:r>
      <w:r>
        <w:rPr>
          <w:spacing w:val="-2"/>
          <w:sz w:val="28"/>
          <w:szCs w:val="28"/>
        </w:rPr>
        <w:t>r</w:t>
      </w:r>
      <w:r>
        <w:rPr>
          <w:sz w:val="28"/>
          <w:szCs w:val="28"/>
        </w:rPr>
        <w:t>ea</w:t>
      </w:r>
      <w:r>
        <w:rPr>
          <w:spacing w:val="-2"/>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2"/>
          <w:sz w:val="28"/>
          <w:szCs w:val="28"/>
        </w:rPr>
        <w:t xml:space="preserve"> </w:t>
      </w:r>
      <w:r>
        <w:rPr>
          <w:sz w:val="28"/>
          <w:szCs w:val="28"/>
        </w:rPr>
        <w:t>ca</w:t>
      </w:r>
      <w:r>
        <w:rPr>
          <w:spacing w:val="1"/>
          <w:sz w:val="28"/>
          <w:szCs w:val="28"/>
        </w:rPr>
        <w:t>n</w:t>
      </w:r>
      <w:r>
        <w:rPr>
          <w:spacing w:val="-2"/>
          <w:sz w:val="28"/>
          <w:szCs w:val="28"/>
        </w:rPr>
        <w:t>’</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p</w:t>
      </w:r>
      <w:r>
        <w:rPr>
          <w:spacing w:val="-1"/>
          <w:sz w:val="28"/>
          <w:szCs w:val="28"/>
        </w:rPr>
        <w:t>o</w:t>
      </w:r>
      <w:r>
        <w:rPr>
          <w:spacing w:val="1"/>
          <w:sz w:val="28"/>
          <w:szCs w:val="28"/>
        </w:rPr>
        <w:t>t</w:t>
      </w:r>
      <w:r>
        <w:rPr>
          <w:spacing w:val="-2"/>
          <w:sz w:val="28"/>
          <w:szCs w:val="28"/>
        </w:rPr>
        <w:t>e</w:t>
      </w:r>
      <w:r>
        <w:rPr>
          <w:spacing w:val="-1"/>
          <w:sz w:val="28"/>
          <w:szCs w:val="28"/>
        </w:rPr>
        <w:t>n</w:t>
      </w:r>
      <w:r>
        <w:rPr>
          <w:spacing w:val="1"/>
          <w:sz w:val="28"/>
          <w:szCs w:val="28"/>
        </w:rPr>
        <w:t>ti</w:t>
      </w:r>
      <w:r>
        <w:rPr>
          <w:spacing w:val="-2"/>
          <w:sz w:val="28"/>
          <w:szCs w:val="28"/>
        </w:rPr>
        <w:t>a</w:t>
      </w:r>
      <w:r>
        <w:rPr>
          <w:sz w:val="28"/>
          <w:szCs w:val="28"/>
        </w:rPr>
        <w:t>l</w:t>
      </w:r>
      <w:r>
        <w:rPr>
          <w:spacing w:val="-1"/>
          <w:sz w:val="28"/>
          <w:szCs w:val="28"/>
        </w:rPr>
        <w:t xml:space="preserve"> </w:t>
      </w:r>
      <w:r>
        <w:rPr>
          <w:sz w:val="28"/>
          <w:szCs w:val="28"/>
        </w:rPr>
        <w:t xml:space="preserve">of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 of</w:t>
      </w:r>
      <w:r>
        <w:rPr>
          <w:spacing w:val="-1"/>
          <w:sz w:val="28"/>
          <w:szCs w:val="28"/>
        </w:rPr>
        <w:t>f</w:t>
      </w:r>
      <w:r>
        <w:rPr>
          <w:sz w:val="28"/>
          <w:szCs w:val="28"/>
        </w:rPr>
        <w:t>er</w:t>
      </w:r>
      <w:r>
        <w:rPr>
          <w:spacing w:val="-1"/>
          <w:sz w:val="28"/>
          <w:szCs w:val="28"/>
        </w:rPr>
        <w:t>in</w:t>
      </w:r>
      <w:r>
        <w:rPr>
          <w:sz w:val="28"/>
          <w:szCs w:val="28"/>
        </w:rPr>
        <w:t>g</w:t>
      </w:r>
      <w:r>
        <w:rPr>
          <w:spacing w:val="1"/>
          <w:sz w:val="28"/>
          <w:szCs w:val="28"/>
        </w:rPr>
        <w:t xml:space="preserve"> </w:t>
      </w:r>
      <w:r>
        <w:rPr>
          <w:sz w:val="28"/>
          <w:szCs w:val="28"/>
        </w:rPr>
        <w:t>c</w:t>
      </w:r>
      <w:r>
        <w:rPr>
          <w:spacing w:val="-3"/>
          <w:sz w:val="28"/>
          <w:szCs w:val="28"/>
        </w:rPr>
        <w:t>a</w:t>
      </w:r>
      <w:r>
        <w:rPr>
          <w:spacing w:val="1"/>
          <w:sz w:val="28"/>
          <w:szCs w:val="28"/>
        </w:rPr>
        <w:t>p</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r w:rsidR="00BF2BCE">
        <w:rPr>
          <w:sz w:val="28"/>
          <w:szCs w:val="28"/>
        </w:rPr>
        <w:t>.</w:t>
      </w:r>
      <w:r>
        <w:rPr>
          <w:sz w:val="28"/>
          <w:szCs w:val="28"/>
        </w:rPr>
        <w:t xml:space="preserve"> </w:t>
      </w:r>
      <w:r w:rsidR="00BF2BCE">
        <w:rPr>
          <w:spacing w:val="1"/>
          <w:sz w:val="28"/>
          <w:szCs w:val="28"/>
        </w:rPr>
        <w:t>T</w:t>
      </w:r>
      <w:r>
        <w:rPr>
          <w:spacing w:val="1"/>
          <w:sz w:val="28"/>
          <w:szCs w:val="28"/>
        </w:rPr>
        <w:t>h</w:t>
      </w:r>
      <w:r>
        <w:rPr>
          <w:spacing w:val="-2"/>
          <w:sz w:val="28"/>
          <w:szCs w:val="28"/>
        </w:rPr>
        <w:t>e</w:t>
      </w:r>
      <w:r>
        <w:rPr>
          <w:sz w:val="28"/>
          <w:szCs w:val="28"/>
        </w:rPr>
        <w:t>y</w:t>
      </w:r>
      <w:r w:rsidR="00BF2BCE">
        <w:rPr>
          <w:sz w:val="28"/>
          <w:szCs w:val="28"/>
        </w:rPr>
        <w:t xml:space="preserve"> also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l</w:t>
      </w:r>
      <w:r>
        <w:rPr>
          <w:spacing w:val="1"/>
          <w:sz w:val="28"/>
          <w:szCs w:val="28"/>
        </w:rPr>
        <w:t>o</w:t>
      </w:r>
      <w:r>
        <w:rPr>
          <w:spacing w:val="-1"/>
          <w:sz w:val="28"/>
          <w:szCs w:val="28"/>
        </w:rPr>
        <w:t>t</w:t>
      </w:r>
      <w:r>
        <w:rPr>
          <w:sz w:val="28"/>
          <w:szCs w:val="28"/>
        </w:rPr>
        <w:t>s</w:t>
      </w:r>
      <w:r>
        <w:rPr>
          <w:spacing w:val="1"/>
          <w:sz w:val="28"/>
          <w:szCs w:val="28"/>
        </w:rPr>
        <w:t xml:space="preserve"> </w:t>
      </w:r>
      <w:r>
        <w:rPr>
          <w:spacing w:val="-2"/>
          <w:sz w:val="28"/>
          <w:szCs w:val="28"/>
        </w:rPr>
        <w:t>o</w:t>
      </w:r>
      <w:r>
        <w:rPr>
          <w:sz w:val="28"/>
          <w:szCs w:val="28"/>
        </w:rPr>
        <w:t xml:space="preserve">f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pacing w:val="2"/>
          <w:sz w:val="28"/>
          <w:szCs w:val="28"/>
        </w:rPr>
        <w:t>n</w:t>
      </w:r>
      <w:r>
        <w:rPr>
          <w:spacing w:val="1"/>
          <w:sz w:val="28"/>
          <w:szCs w:val="28"/>
        </w:rPr>
        <w:t>s</w:t>
      </w:r>
      <w:r>
        <w:rPr>
          <w:sz w:val="28"/>
          <w:szCs w:val="28"/>
        </w:rPr>
        <w:t>.</w:t>
      </w:r>
      <w:r>
        <w:rPr>
          <w:spacing w:val="-1"/>
          <w:sz w:val="28"/>
          <w:szCs w:val="28"/>
        </w:rPr>
        <w:t xml:space="preserve"> </w:t>
      </w:r>
      <w:r w:rsidR="00A52ADB">
        <w:rPr>
          <w:sz w:val="28"/>
          <w:szCs w:val="28"/>
        </w:rPr>
        <w:t>There are also</w:t>
      </w:r>
      <w:r>
        <w:rPr>
          <w:spacing w:val="-3"/>
          <w:sz w:val="28"/>
          <w:szCs w:val="28"/>
        </w:rPr>
        <w:t xml:space="preserve"> </w:t>
      </w:r>
      <w:r>
        <w:rPr>
          <w:spacing w:val="1"/>
          <w:sz w:val="28"/>
          <w:szCs w:val="28"/>
        </w:rPr>
        <w:t>lot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b</w:t>
      </w:r>
      <w:r>
        <w:rPr>
          <w:spacing w:val="-1"/>
          <w:sz w:val="28"/>
          <w:szCs w:val="28"/>
        </w:rPr>
        <w:t>o</w:t>
      </w:r>
      <w:r>
        <w:rPr>
          <w:sz w:val="28"/>
          <w:szCs w:val="28"/>
        </w:rPr>
        <w:t>r</w:t>
      </w:r>
      <w:r>
        <w:rPr>
          <w:spacing w:val="1"/>
          <w:sz w:val="28"/>
          <w:szCs w:val="28"/>
        </w:rPr>
        <w:t>d</w:t>
      </w:r>
      <w:r>
        <w:rPr>
          <w:spacing w:val="-2"/>
          <w:sz w:val="28"/>
          <w:szCs w:val="28"/>
        </w:rPr>
        <w:t>e</w:t>
      </w:r>
      <w:r>
        <w:rPr>
          <w:sz w:val="28"/>
          <w:szCs w:val="28"/>
        </w:rPr>
        <w:t xml:space="preserve">r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re</w:t>
      </w:r>
      <w:r>
        <w:rPr>
          <w:spacing w:val="-2"/>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1"/>
          <w:sz w:val="28"/>
          <w:szCs w:val="28"/>
        </w:rPr>
        <w:t>s</w:t>
      </w:r>
      <w:r>
        <w:rPr>
          <w:sz w:val="28"/>
          <w:szCs w:val="28"/>
        </w:rPr>
        <w:t>.</w:t>
      </w:r>
    </w:p>
    <w:p w14:paraId="6AFAF21D" w14:textId="77777777" w:rsidR="00AE7C60" w:rsidRDefault="00AE7C60" w:rsidP="003E0BA7">
      <w:pPr>
        <w:spacing w:line="200" w:lineRule="exact"/>
        <w:jc w:val="both"/>
      </w:pPr>
    </w:p>
    <w:p w14:paraId="38273CF8" w14:textId="77777777" w:rsidR="00AE7C60" w:rsidRDefault="00AE7C60" w:rsidP="003E0BA7">
      <w:pPr>
        <w:spacing w:line="200" w:lineRule="exact"/>
        <w:jc w:val="both"/>
      </w:pPr>
    </w:p>
    <w:p w14:paraId="545AC870" w14:textId="77777777" w:rsidR="00AE7C60" w:rsidRDefault="00AE7C60" w:rsidP="003E0BA7">
      <w:pPr>
        <w:spacing w:before="8" w:line="260" w:lineRule="exact"/>
        <w:jc w:val="both"/>
        <w:rPr>
          <w:sz w:val="26"/>
          <w:szCs w:val="26"/>
        </w:rPr>
      </w:pPr>
    </w:p>
    <w:p w14:paraId="5774E575" w14:textId="6284C7D8" w:rsidR="00AE7C60" w:rsidRDefault="00A44FA3" w:rsidP="003E0BA7">
      <w:pPr>
        <w:spacing w:line="259" w:lineRule="auto"/>
        <w:ind w:left="100" w:right="323"/>
        <w:jc w:val="both"/>
      </w:pPr>
      <w:r>
        <w:rPr>
          <w:spacing w:val="-1"/>
          <w:sz w:val="28"/>
          <w:szCs w:val="28"/>
        </w:rPr>
        <w:lastRenderedPageBreak/>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1"/>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 xml:space="preserve">f </w:t>
      </w:r>
      <w:r>
        <w:rPr>
          <w:spacing w:val="-2"/>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H</w:t>
      </w:r>
      <w:r>
        <w:rPr>
          <w:sz w:val="28"/>
          <w:szCs w:val="28"/>
        </w:rPr>
        <w:t>ere</w:t>
      </w:r>
      <w:r>
        <w:rPr>
          <w:spacing w:val="5"/>
          <w:sz w:val="28"/>
          <w:szCs w:val="28"/>
        </w:rPr>
        <w:t xml:space="preserve"> </w:t>
      </w:r>
      <w:r>
        <w:rPr>
          <w:spacing w:val="-2"/>
          <w:sz w:val="28"/>
          <w:szCs w:val="28"/>
        </w:rPr>
        <w:t>a</w:t>
      </w:r>
      <w:r>
        <w:rPr>
          <w:sz w:val="28"/>
          <w:szCs w:val="28"/>
        </w:rPr>
        <w:t xml:space="preserve">re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1"/>
          <w:sz w:val="28"/>
          <w:szCs w:val="28"/>
        </w:rPr>
        <w:t>ou</w:t>
      </w:r>
      <w:r>
        <w:rPr>
          <w:sz w:val="28"/>
          <w:szCs w:val="28"/>
        </w:rPr>
        <w:t>r</w:t>
      </w:r>
      <w:r>
        <w:rPr>
          <w:spacing w:val="-2"/>
          <w:sz w:val="28"/>
          <w:szCs w:val="28"/>
        </w:rPr>
        <w:t xml:space="preserve"> </w:t>
      </w:r>
      <w:r>
        <w:rPr>
          <w:b/>
          <w:spacing w:val="-1"/>
          <w:sz w:val="28"/>
          <w:szCs w:val="28"/>
        </w:rPr>
        <w:t>s</w:t>
      </w:r>
      <w:r>
        <w:rPr>
          <w:b/>
          <w:spacing w:val="1"/>
          <w:sz w:val="28"/>
          <w:szCs w:val="28"/>
        </w:rPr>
        <w:t>ol</w:t>
      </w:r>
      <w:r>
        <w:rPr>
          <w:b/>
          <w:sz w:val="28"/>
          <w:szCs w:val="28"/>
        </w:rPr>
        <w:t>u</w:t>
      </w:r>
      <w:r>
        <w:rPr>
          <w:b/>
          <w:spacing w:val="-3"/>
          <w:sz w:val="28"/>
          <w:szCs w:val="28"/>
        </w:rPr>
        <w:t>t</w:t>
      </w:r>
      <w:r>
        <w:rPr>
          <w:b/>
          <w:spacing w:val="-1"/>
          <w:sz w:val="28"/>
          <w:szCs w:val="28"/>
        </w:rPr>
        <w:t>i</w:t>
      </w:r>
      <w:r>
        <w:rPr>
          <w:b/>
          <w:spacing w:val="1"/>
          <w:sz w:val="28"/>
          <w:szCs w:val="28"/>
        </w:rPr>
        <w:t>o</w:t>
      </w:r>
      <w:r>
        <w:rPr>
          <w:b/>
          <w:sz w:val="28"/>
          <w:szCs w:val="28"/>
        </w:rPr>
        <w:t>n</w:t>
      </w:r>
      <w:r>
        <w:rPr>
          <w:b/>
          <w:spacing w:val="-1"/>
          <w:sz w:val="28"/>
          <w:szCs w:val="28"/>
        </w:rPr>
        <w:t>s</w:t>
      </w:r>
      <w:r>
        <w:rPr>
          <w:sz w:val="28"/>
          <w:szCs w:val="28"/>
        </w:rPr>
        <w:t>:</w:t>
      </w:r>
    </w:p>
    <w:p w14:paraId="3A93AEFE" w14:textId="77777777" w:rsidR="00AE7C60" w:rsidRDefault="00AE7C60" w:rsidP="003E0BA7">
      <w:pPr>
        <w:spacing w:before="2" w:line="240" w:lineRule="exact"/>
        <w:jc w:val="both"/>
        <w:rPr>
          <w:sz w:val="24"/>
          <w:szCs w:val="24"/>
        </w:rPr>
      </w:pPr>
    </w:p>
    <w:p w14:paraId="4EAD18EB" w14:textId="002F1AC8" w:rsidR="00AE7C60" w:rsidRDefault="00A44FA3" w:rsidP="003E0BA7">
      <w:pPr>
        <w:tabs>
          <w:tab w:val="left" w:pos="460"/>
        </w:tabs>
        <w:spacing w:before="24" w:line="256" w:lineRule="auto"/>
        <w:ind w:left="460" w:right="299" w:hanging="360"/>
        <w:jc w:val="both"/>
        <w:rPr>
          <w:sz w:val="28"/>
          <w:szCs w:val="28"/>
        </w:rPr>
      </w:pPr>
      <w:r>
        <w:rPr>
          <w:sz w:val="28"/>
          <w:szCs w:val="28"/>
        </w:rPr>
        <w:t>•</w:t>
      </w:r>
      <w:r>
        <w:rPr>
          <w:sz w:val="28"/>
          <w:szCs w:val="28"/>
        </w:rPr>
        <w:tab/>
      </w:r>
      <w:r>
        <w:rPr>
          <w:spacing w:val="1"/>
          <w:sz w:val="28"/>
          <w:szCs w:val="28"/>
        </w:rPr>
        <w:t>A</w:t>
      </w:r>
      <w:r>
        <w:rPr>
          <w:spacing w:val="-1"/>
          <w:sz w:val="28"/>
          <w:szCs w:val="28"/>
        </w:rPr>
        <w:t>ny</w:t>
      </w:r>
      <w:r>
        <w:rPr>
          <w:spacing w:val="1"/>
          <w:sz w:val="28"/>
          <w:szCs w:val="28"/>
        </w:rPr>
        <w:t>o</w:t>
      </w:r>
      <w:r>
        <w:rPr>
          <w:spacing w:val="-1"/>
          <w:sz w:val="28"/>
          <w:szCs w:val="28"/>
        </w:rPr>
        <w:t>n</w:t>
      </w:r>
      <w:r>
        <w:rPr>
          <w:sz w:val="28"/>
          <w:szCs w:val="28"/>
        </w:rPr>
        <w:t>e fr</w:t>
      </w:r>
      <w:r>
        <w:rPr>
          <w:spacing w:val="-1"/>
          <w:sz w:val="28"/>
          <w:szCs w:val="28"/>
        </w:rPr>
        <w:t>o</w:t>
      </w:r>
      <w:r>
        <w:rPr>
          <w:sz w:val="28"/>
          <w:szCs w:val="28"/>
        </w:rPr>
        <w:t>m ac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g</w:t>
      </w:r>
      <w:r>
        <w:rPr>
          <w:spacing w:val="-1"/>
          <w:sz w:val="28"/>
          <w:szCs w:val="28"/>
        </w:rPr>
        <w:t>l</w:t>
      </w:r>
      <w:r>
        <w:rPr>
          <w:spacing w:val="1"/>
          <w:sz w:val="28"/>
          <w:szCs w:val="28"/>
        </w:rPr>
        <w:t>ob</w:t>
      </w:r>
      <w:r>
        <w:rPr>
          <w:sz w:val="28"/>
          <w:szCs w:val="28"/>
        </w:rPr>
        <w:t>e</w:t>
      </w:r>
      <w:r>
        <w:rPr>
          <w:spacing w:val="-3"/>
          <w:sz w:val="28"/>
          <w:szCs w:val="28"/>
        </w:rPr>
        <w:t xml:space="preserve"> </w:t>
      </w:r>
      <w:r>
        <w:rPr>
          <w:sz w:val="28"/>
          <w:szCs w:val="28"/>
        </w:rPr>
        <w:t>can</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z w:val="28"/>
          <w:szCs w:val="28"/>
        </w:rPr>
        <w:t xml:space="preserve">y </w:t>
      </w:r>
      <w:r>
        <w:rPr>
          <w:spacing w:val="1"/>
          <w:sz w:val="28"/>
          <w:szCs w:val="28"/>
        </w:rPr>
        <w:t>th</w:t>
      </w:r>
      <w:r>
        <w:rPr>
          <w:sz w:val="28"/>
          <w:szCs w:val="28"/>
        </w:rPr>
        <w:t>e</w:t>
      </w:r>
      <w:r>
        <w:rPr>
          <w:spacing w:val="-3"/>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3"/>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z w:val="28"/>
          <w:szCs w:val="28"/>
        </w:rPr>
        <w:t>c</w:t>
      </w:r>
      <w:r>
        <w:rPr>
          <w:spacing w:val="-2"/>
          <w:sz w:val="28"/>
          <w:szCs w:val="28"/>
        </w:rPr>
        <w:t>e</w:t>
      </w:r>
      <w:r>
        <w:rPr>
          <w:sz w:val="28"/>
          <w:szCs w:val="28"/>
        </w:rPr>
        <w:t>rn</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i</w:t>
      </w:r>
      <w:r>
        <w:rPr>
          <w:spacing w:val="-3"/>
          <w:sz w:val="28"/>
          <w:szCs w:val="28"/>
        </w:rPr>
        <w:t>m</w:t>
      </w:r>
      <w:r>
        <w:rPr>
          <w:sz w:val="28"/>
          <w:szCs w:val="28"/>
        </w:rPr>
        <w:t>e</w:t>
      </w:r>
      <w:r w:rsidR="00A52ADB">
        <w:rPr>
          <w:sz w:val="28"/>
          <w:szCs w:val="28"/>
        </w:rPr>
        <w:t xml:space="preserve">, </w:t>
      </w:r>
      <w:r>
        <w:rPr>
          <w:sz w:val="28"/>
          <w:szCs w:val="28"/>
        </w:rPr>
        <w:t>fee a</w:t>
      </w:r>
      <w:r>
        <w:rPr>
          <w:spacing w:val="-1"/>
          <w:sz w:val="28"/>
          <w:szCs w:val="28"/>
        </w:rPr>
        <w:t>n</w:t>
      </w:r>
      <w:r>
        <w:rPr>
          <w:sz w:val="28"/>
          <w:szCs w:val="28"/>
        </w:rPr>
        <w:t>d</w:t>
      </w:r>
      <w:r>
        <w:rPr>
          <w:spacing w:val="1"/>
          <w:sz w:val="28"/>
          <w:szCs w:val="28"/>
        </w:rPr>
        <w:t xml:space="preserve"> </w:t>
      </w:r>
      <w:r>
        <w:rPr>
          <w:sz w:val="28"/>
          <w:szCs w:val="28"/>
        </w:rPr>
        <w:t>fi</w:t>
      </w:r>
      <w:r>
        <w:rPr>
          <w:spacing w:val="-2"/>
          <w:sz w:val="28"/>
          <w:szCs w:val="28"/>
        </w:rPr>
        <w:t>a</w:t>
      </w:r>
      <w:r>
        <w:rPr>
          <w:sz w:val="28"/>
          <w:szCs w:val="28"/>
        </w:rPr>
        <w:t>t</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5"/>
          <w:sz w:val="28"/>
          <w:szCs w:val="28"/>
        </w:rPr>
        <w:t>O</w:t>
      </w:r>
      <w:r>
        <w:rPr>
          <w:spacing w:val="-2"/>
          <w:sz w:val="28"/>
          <w:szCs w:val="28"/>
        </w:rPr>
        <w:t>-</w:t>
      </w:r>
      <w:r>
        <w:rPr>
          <w:spacing w:val="-1"/>
          <w:sz w:val="28"/>
          <w:szCs w:val="28"/>
        </w:rPr>
        <w:t>K</w:t>
      </w:r>
      <w:r>
        <w:rPr>
          <w:spacing w:val="1"/>
          <w:sz w:val="28"/>
          <w:szCs w:val="28"/>
        </w:rPr>
        <w:t>Y</w:t>
      </w:r>
      <w:r>
        <w:rPr>
          <w:sz w:val="28"/>
          <w:szCs w:val="28"/>
        </w:rPr>
        <w:t>C C</w:t>
      </w:r>
      <w:r>
        <w:rPr>
          <w:spacing w:val="-3"/>
          <w:sz w:val="28"/>
          <w:szCs w:val="28"/>
        </w:rPr>
        <w:t>P</w:t>
      </w:r>
      <w:r>
        <w:rPr>
          <w:sz w:val="28"/>
          <w:szCs w:val="28"/>
        </w:rPr>
        <w:t>G</w:t>
      </w:r>
      <w:r>
        <w:rPr>
          <w:spacing w:val="1"/>
          <w:sz w:val="28"/>
          <w:szCs w:val="28"/>
        </w:rPr>
        <w:t xml:space="preserve"> </w:t>
      </w:r>
      <w:r>
        <w:rPr>
          <w:sz w:val="28"/>
          <w:szCs w:val="28"/>
        </w:rPr>
        <w:t>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w:t>
      </w:r>
      <w:r>
        <w:rPr>
          <w:sz w:val="28"/>
          <w:szCs w:val="28"/>
        </w:rPr>
        <w:t xml:space="preserve">e are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fa</w:t>
      </w:r>
      <w:r>
        <w:rPr>
          <w:spacing w:val="-1"/>
          <w:sz w:val="28"/>
          <w:szCs w:val="28"/>
        </w:rPr>
        <w:t>s</w:t>
      </w:r>
      <w:r>
        <w:rPr>
          <w:spacing w:val="1"/>
          <w:sz w:val="28"/>
          <w:szCs w:val="28"/>
        </w:rPr>
        <w:t>t</w:t>
      </w:r>
      <w:r w:rsidR="00A52ADB">
        <w:rPr>
          <w:spacing w:val="1"/>
          <w:sz w:val="28"/>
          <w:szCs w:val="28"/>
        </w:rPr>
        <w:t xml:space="preserve"> and</w:t>
      </w:r>
      <w:r>
        <w:rPr>
          <w:spacing w:val="-1"/>
          <w:sz w:val="28"/>
          <w:szCs w:val="28"/>
        </w:rPr>
        <w:t xml:space="preserve"> </w:t>
      </w:r>
      <w:r>
        <w:rPr>
          <w:spacing w:val="-2"/>
          <w:sz w:val="28"/>
          <w:szCs w:val="28"/>
        </w:rPr>
        <w:t>r</w:t>
      </w:r>
      <w:r>
        <w:rPr>
          <w:sz w:val="28"/>
          <w:szCs w:val="28"/>
        </w:rPr>
        <w:t>e</w:t>
      </w:r>
      <w:r>
        <w:rPr>
          <w:spacing w:val="1"/>
          <w:sz w:val="28"/>
          <w:szCs w:val="28"/>
        </w:rPr>
        <w:t>l</w:t>
      </w:r>
      <w:r>
        <w:rPr>
          <w:spacing w:val="-1"/>
          <w:sz w:val="28"/>
          <w:szCs w:val="28"/>
        </w:rPr>
        <w:t>i</w:t>
      </w:r>
      <w:r>
        <w:rPr>
          <w:sz w:val="28"/>
          <w:szCs w:val="28"/>
        </w:rPr>
        <w:t>a</w:t>
      </w:r>
      <w:r>
        <w:rPr>
          <w:spacing w:val="-1"/>
          <w:sz w:val="28"/>
          <w:szCs w:val="28"/>
        </w:rPr>
        <w:t>b</w:t>
      </w:r>
      <w:r>
        <w:rPr>
          <w:spacing w:val="1"/>
          <w:sz w:val="28"/>
          <w:szCs w:val="28"/>
        </w:rPr>
        <w:t>l</w:t>
      </w:r>
      <w:r>
        <w:rPr>
          <w:sz w:val="28"/>
          <w:szCs w:val="28"/>
        </w:rPr>
        <w:t>e c</w:t>
      </w:r>
      <w:r>
        <w:rPr>
          <w:spacing w:val="-3"/>
          <w:sz w:val="28"/>
          <w:szCs w:val="28"/>
        </w:rPr>
        <w:t>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z w:val="28"/>
          <w:szCs w:val="28"/>
        </w:rPr>
        <w:t>r</w:t>
      </w:r>
      <w:r>
        <w:rPr>
          <w:spacing w:val="-1"/>
          <w:sz w:val="28"/>
          <w:szCs w:val="28"/>
        </w:rPr>
        <w:t>d</w:t>
      </w:r>
      <w:r>
        <w:rPr>
          <w:sz w:val="28"/>
          <w:szCs w:val="28"/>
        </w:rPr>
        <w:t xml:space="preserve">er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de</w:t>
      </w:r>
      <w:r>
        <w:rPr>
          <w:spacing w:val="1"/>
          <w:sz w:val="28"/>
          <w:szCs w:val="28"/>
        </w:rPr>
        <w:t>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wo</w:t>
      </w:r>
      <w:r>
        <w:rPr>
          <w:spacing w:val="-2"/>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2"/>
          <w:sz w:val="28"/>
          <w:szCs w:val="28"/>
        </w:rPr>
        <w:t>o</w:t>
      </w:r>
      <w:r>
        <w:rPr>
          <w:sz w:val="28"/>
          <w:szCs w:val="28"/>
        </w:rPr>
        <w:t xml:space="preserve">re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pacing w:val="-2"/>
          <w:sz w:val="28"/>
          <w:szCs w:val="28"/>
        </w:rPr>
        <w:t>2</w:t>
      </w:r>
      <w:r>
        <w:rPr>
          <w:spacing w:val="-1"/>
          <w:sz w:val="28"/>
          <w:szCs w:val="28"/>
        </w:rPr>
        <w:t>b</w:t>
      </w:r>
      <w:r>
        <w:rPr>
          <w:sz w:val="28"/>
          <w:szCs w:val="28"/>
        </w:rPr>
        <w:t>n</w:t>
      </w:r>
      <w:r>
        <w:rPr>
          <w:spacing w:val="1"/>
          <w:sz w:val="28"/>
          <w:szCs w:val="28"/>
        </w:rPr>
        <w:t xml:space="preserve"> </w:t>
      </w:r>
      <w:r>
        <w:rPr>
          <w:spacing w:val="-2"/>
          <w:sz w:val="28"/>
          <w:szCs w:val="28"/>
        </w:rPr>
        <w:t>U</w:t>
      </w:r>
      <w:r>
        <w:rPr>
          <w:spacing w:val="1"/>
          <w:sz w:val="28"/>
          <w:szCs w:val="28"/>
        </w:rPr>
        <w:t>n</w:t>
      </w:r>
      <w:r>
        <w:rPr>
          <w:spacing w:val="-1"/>
          <w:sz w:val="28"/>
          <w:szCs w:val="28"/>
        </w:rPr>
        <w:t>b</w:t>
      </w:r>
      <w:r>
        <w:rPr>
          <w:spacing w:val="7"/>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2"/>
          <w:sz w:val="28"/>
          <w:szCs w:val="28"/>
        </w:rPr>
        <w:t>w</w:t>
      </w:r>
      <w:r>
        <w:rPr>
          <w:spacing w:val="-1"/>
          <w:sz w:val="28"/>
          <w:szCs w:val="28"/>
        </w:rPr>
        <w:t>i</w:t>
      </w:r>
      <w:r>
        <w:rPr>
          <w:spacing w:val="1"/>
          <w:sz w:val="28"/>
          <w:szCs w:val="28"/>
        </w:rPr>
        <w:t>t</w:t>
      </w:r>
      <w:r>
        <w:rPr>
          <w:spacing w:val="-1"/>
          <w:sz w:val="28"/>
          <w:szCs w:val="28"/>
        </w:rPr>
        <w:t>ho</w:t>
      </w:r>
      <w:r>
        <w:rPr>
          <w:spacing w:val="1"/>
          <w:sz w:val="28"/>
          <w:szCs w:val="28"/>
        </w:rPr>
        <w:t>u</w:t>
      </w:r>
      <w:r>
        <w:rPr>
          <w:sz w:val="28"/>
          <w:szCs w:val="28"/>
        </w:rPr>
        <w:t>t</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 xml:space="preserve">m </w:t>
      </w:r>
      <w:r>
        <w:rPr>
          <w:spacing w:val="-2"/>
          <w:sz w:val="28"/>
          <w:szCs w:val="28"/>
        </w:rPr>
        <w:t>l</w:t>
      </w:r>
      <w:r>
        <w:rPr>
          <w:spacing w:val="1"/>
          <w:sz w:val="28"/>
          <w:szCs w:val="28"/>
        </w:rPr>
        <w:t>i</w:t>
      </w:r>
      <w:r>
        <w:rPr>
          <w:sz w:val="28"/>
          <w:szCs w:val="28"/>
        </w:rPr>
        <w:t>m</w:t>
      </w:r>
      <w:r>
        <w:rPr>
          <w:spacing w:val="-1"/>
          <w:sz w:val="28"/>
          <w:szCs w:val="28"/>
        </w:rPr>
        <w:t>it</w:t>
      </w:r>
      <w:r>
        <w:rPr>
          <w:sz w:val="28"/>
          <w:szCs w:val="28"/>
        </w:rPr>
        <w:t>a</w:t>
      </w:r>
      <w:r>
        <w:rPr>
          <w:spacing w:val="1"/>
          <w:sz w:val="28"/>
          <w:szCs w:val="28"/>
        </w:rPr>
        <w:t>t</w:t>
      </w:r>
      <w:r>
        <w:rPr>
          <w:spacing w:val="-1"/>
          <w:sz w:val="28"/>
          <w:szCs w:val="28"/>
        </w:rPr>
        <w:t>io</w:t>
      </w:r>
      <w:r>
        <w:rPr>
          <w:spacing w:val="1"/>
          <w:sz w:val="28"/>
          <w:szCs w:val="28"/>
        </w:rPr>
        <w:t>ns</w:t>
      </w:r>
      <w:r>
        <w:rPr>
          <w:sz w:val="28"/>
          <w:szCs w:val="28"/>
        </w:rPr>
        <w:t>.</w:t>
      </w:r>
    </w:p>
    <w:p w14:paraId="61A1D69F" w14:textId="77777777" w:rsidR="00AE7C60" w:rsidRDefault="00AE7C60" w:rsidP="003E0BA7">
      <w:pPr>
        <w:spacing w:before="4" w:line="140" w:lineRule="exact"/>
        <w:jc w:val="both"/>
        <w:rPr>
          <w:sz w:val="14"/>
          <w:szCs w:val="14"/>
        </w:rPr>
      </w:pPr>
    </w:p>
    <w:p w14:paraId="18B37724" w14:textId="77777777" w:rsidR="00AE7C60" w:rsidRDefault="00AE7C60" w:rsidP="003E0BA7">
      <w:pPr>
        <w:spacing w:line="200" w:lineRule="exact"/>
        <w:jc w:val="both"/>
      </w:pPr>
    </w:p>
    <w:p w14:paraId="37EE70B4" w14:textId="69D350BC" w:rsidR="00AE7C60" w:rsidRDefault="00A44FA3" w:rsidP="003E0BA7">
      <w:pPr>
        <w:tabs>
          <w:tab w:val="left" w:pos="460"/>
        </w:tabs>
        <w:spacing w:line="256" w:lineRule="auto"/>
        <w:ind w:left="460" w:right="338" w:hanging="360"/>
        <w:jc w:val="both"/>
        <w:rPr>
          <w:sz w:val="28"/>
          <w:szCs w:val="28"/>
        </w:rPr>
      </w:pPr>
      <w:r>
        <w:rPr>
          <w:sz w:val="28"/>
          <w:szCs w:val="28"/>
        </w:rPr>
        <w:t>•</w:t>
      </w:r>
      <w:r>
        <w:rPr>
          <w:sz w:val="28"/>
          <w:szCs w:val="28"/>
        </w:rPr>
        <w:tab/>
      </w: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BF2BCE">
        <w:rPr>
          <w:sz w:val="28"/>
          <w:szCs w:val="28"/>
        </w:rPr>
        <w:t>i</w:t>
      </w:r>
      <w:r w:rsidR="004928D8">
        <w:rPr>
          <w:sz w:val="28"/>
          <w:szCs w:val="28"/>
        </w:rPr>
        <w:t>n</w:t>
      </w:r>
      <w:r>
        <w:rPr>
          <w:spacing w:val="-2"/>
          <w:sz w:val="28"/>
          <w:szCs w:val="28"/>
        </w:rPr>
        <w:t>c</w:t>
      </w:r>
      <w:r>
        <w:rPr>
          <w:sz w:val="28"/>
          <w:szCs w:val="28"/>
        </w:rPr>
        <w:t>r</w:t>
      </w:r>
      <w:r>
        <w:rPr>
          <w:spacing w:val="-2"/>
          <w:sz w:val="28"/>
          <w:szCs w:val="28"/>
        </w:rPr>
        <w:t>e</w:t>
      </w:r>
      <w:r>
        <w:rPr>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1"/>
          <w:sz w:val="28"/>
          <w:szCs w:val="28"/>
        </w:rPr>
        <w:t xml:space="preserve"> </w:t>
      </w:r>
      <w:r>
        <w:rPr>
          <w:spacing w:val="-2"/>
          <w:sz w:val="28"/>
          <w:szCs w:val="28"/>
        </w:rPr>
        <w:t>b</w:t>
      </w:r>
      <w:r>
        <w:rPr>
          <w:sz w:val="28"/>
          <w:szCs w:val="28"/>
        </w:rPr>
        <w:t xml:space="preserve">y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4"/>
          <w:sz w:val="28"/>
          <w:szCs w:val="28"/>
        </w:rPr>
        <w:t>e</w:t>
      </w:r>
      <w:r>
        <w:rPr>
          <w:sz w:val="28"/>
          <w:szCs w:val="28"/>
        </w:rPr>
        <w:t>s</w:t>
      </w:r>
      <w:r>
        <w:rPr>
          <w:spacing w:val="1"/>
          <w:sz w:val="28"/>
          <w:szCs w:val="28"/>
        </w:rPr>
        <w:t xml:space="preserve"> </w:t>
      </w:r>
      <w:r w:rsidR="003C6354">
        <w:rPr>
          <w:spacing w:val="-1"/>
          <w:sz w:val="28"/>
          <w:szCs w:val="28"/>
        </w:rPr>
        <w:t>for</w:t>
      </w:r>
      <w:r>
        <w:rPr>
          <w:spacing w:val="1"/>
          <w:sz w:val="28"/>
          <w:szCs w:val="28"/>
        </w:rPr>
        <w:t xml:space="preserve"> </w:t>
      </w:r>
      <w:r>
        <w:rPr>
          <w:sz w:val="28"/>
          <w:szCs w:val="28"/>
        </w:rPr>
        <w:t>S</w:t>
      </w:r>
      <w:r>
        <w:rPr>
          <w:spacing w:val="-3"/>
          <w:sz w:val="28"/>
          <w:szCs w:val="28"/>
        </w:rPr>
        <w:t>M</w:t>
      </w:r>
      <w:r>
        <w:rPr>
          <w:spacing w:val="1"/>
          <w:sz w:val="28"/>
          <w:szCs w:val="28"/>
        </w:rPr>
        <w:t>E</w:t>
      </w:r>
      <w:r>
        <w:rPr>
          <w:sz w:val="28"/>
          <w:szCs w:val="28"/>
        </w:rPr>
        <w:t>s</w:t>
      </w:r>
      <w:r>
        <w:rPr>
          <w:spacing w:val="1"/>
          <w:sz w:val="28"/>
          <w:szCs w:val="28"/>
        </w:rPr>
        <w:t xml:space="preserve"> </w:t>
      </w:r>
      <w:r>
        <w:rPr>
          <w:spacing w:val="-3"/>
          <w:sz w:val="28"/>
          <w:szCs w:val="28"/>
        </w:rPr>
        <w:t>a</w:t>
      </w:r>
      <w:r>
        <w:rPr>
          <w:sz w:val="28"/>
          <w:szCs w:val="28"/>
        </w:rPr>
        <w:t>t</w:t>
      </w:r>
      <w:r>
        <w:rPr>
          <w:spacing w:val="1"/>
          <w:sz w:val="28"/>
          <w:szCs w:val="28"/>
        </w:rPr>
        <w:t xml:space="preserve"> </w:t>
      </w:r>
      <w:r>
        <w:rPr>
          <w:sz w:val="28"/>
          <w:szCs w:val="28"/>
        </w:rPr>
        <w:t>a</w:t>
      </w:r>
      <w:r>
        <w:rPr>
          <w:spacing w:val="-1"/>
          <w:sz w:val="28"/>
          <w:szCs w:val="28"/>
        </w:rPr>
        <w:t xml:space="preserve"> l</w:t>
      </w:r>
      <w:r>
        <w:rPr>
          <w:spacing w:val="1"/>
          <w:sz w:val="28"/>
          <w:szCs w:val="28"/>
        </w:rPr>
        <w:t>o</w:t>
      </w:r>
      <w:r>
        <w:rPr>
          <w:spacing w:val="-1"/>
          <w:sz w:val="28"/>
          <w:szCs w:val="28"/>
        </w:rPr>
        <w:t>w</w:t>
      </w:r>
      <w:r>
        <w:rPr>
          <w:sz w:val="28"/>
          <w:szCs w:val="28"/>
        </w:rPr>
        <w:t>er c</w:t>
      </w:r>
      <w:r>
        <w:rPr>
          <w:spacing w:val="-1"/>
          <w:sz w:val="28"/>
          <w:szCs w:val="28"/>
        </w:rPr>
        <w:t>os</w:t>
      </w:r>
      <w:r>
        <w:rPr>
          <w:sz w:val="28"/>
          <w:szCs w:val="28"/>
        </w:rPr>
        <w:t xml:space="preserve">t </w:t>
      </w:r>
      <w:r>
        <w:rPr>
          <w:spacing w:val="1"/>
          <w:sz w:val="28"/>
          <w:szCs w:val="28"/>
        </w:rPr>
        <w:t>th</w:t>
      </w:r>
      <w:r>
        <w:rPr>
          <w:spacing w:val="-2"/>
          <w:sz w:val="28"/>
          <w:szCs w:val="28"/>
        </w:rPr>
        <w:t>a</w:t>
      </w:r>
      <w:r>
        <w:rPr>
          <w:sz w:val="28"/>
          <w:szCs w:val="28"/>
        </w:rPr>
        <w:t>n</w:t>
      </w:r>
      <w:r>
        <w:rPr>
          <w:spacing w:val="-2"/>
          <w:sz w:val="28"/>
          <w:szCs w:val="28"/>
        </w:rPr>
        <w:t xml:space="preserve"> </w:t>
      </w:r>
      <w:r>
        <w:rPr>
          <w:spacing w:val="1"/>
          <w:sz w:val="28"/>
          <w:szCs w:val="28"/>
        </w:rPr>
        <w:t>tr</w:t>
      </w:r>
      <w:r>
        <w:rPr>
          <w:spacing w:val="-2"/>
          <w:sz w:val="28"/>
          <w:szCs w:val="28"/>
        </w:rPr>
        <w:t>a</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v</w:t>
      </w:r>
      <w:r>
        <w:rPr>
          <w:sz w:val="28"/>
          <w:szCs w:val="28"/>
        </w:rPr>
        <w:t>ert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 xml:space="preserve">t </w:t>
      </w:r>
      <w:r>
        <w:rPr>
          <w:spacing w:val="1"/>
          <w:sz w:val="28"/>
          <w:szCs w:val="28"/>
        </w:rPr>
        <w:t>t</w:t>
      </w:r>
      <w:r>
        <w:rPr>
          <w:spacing w:val="-1"/>
          <w:sz w:val="28"/>
          <w:szCs w:val="28"/>
        </w:rPr>
        <w:t>o</w:t>
      </w:r>
      <w:r>
        <w:rPr>
          <w:spacing w:val="1"/>
          <w:sz w:val="28"/>
          <w:szCs w:val="28"/>
        </w:rPr>
        <w:t>o</w:t>
      </w:r>
      <w:r>
        <w:rPr>
          <w:spacing w:val="-1"/>
          <w:sz w:val="28"/>
          <w:szCs w:val="28"/>
        </w:rPr>
        <w:t>l</w:t>
      </w:r>
      <w:r>
        <w:rPr>
          <w:spacing w:val="1"/>
          <w:sz w:val="28"/>
          <w:szCs w:val="28"/>
        </w:rPr>
        <w:t>s</w:t>
      </w:r>
      <w:r>
        <w:rPr>
          <w:sz w:val="28"/>
          <w:szCs w:val="28"/>
        </w:rPr>
        <w:t>.</w:t>
      </w:r>
    </w:p>
    <w:p w14:paraId="51666DF3" w14:textId="77777777" w:rsidR="00AE7C60" w:rsidRDefault="00AE7C60" w:rsidP="003E0BA7">
      <w:pPr>
        <w:spacing w:before="6" w:line="140" w:lineRule="exact"/>
        <w:jc w:val="both"/>
        <w:rPr>
          <w:sz w:val="14"/>
          <w:szCs w:val="14"/>
        </w:rPr>
      </w:pPr>
    </w:p>
    <w:p w14:paraId="6194E4D5" w14:textId="77777777" w:rsidR="00AE7C60" w:rsidRDefault="00AE7C60" w:rsidP="003E0BA7">
      <w:pPr>
        <w:spacing w:line="200" w:lineRule="exact"/>
        <w:jc w:val="both"/>
      </w:pPr>
    </w:p>
    <w:p w14:paraId="281BAC40" w14:textId="0EC530FB" w:rsidR="00AE7C60" w:rsidRDefault="00A44FA3" w:rsidP="003E0BA7">
      <w:pPr>
        <w:tabs>
          <w:tab w:val="left" w:pos="460"/>
        </w:tabs>
        <w:spacing w:line="256" w:lineRule="auto"/>
        <w:ind w:left="460" w:right="114" w:hanging="360"/>
        <w:jc w:val="both"/>
        <w:rPr>
          <w:sz w:val="28"/>
          <w:szCs w:val="28"/>
        </w:rPr>
      </w:pPr>
      <w:r>
        <w:rPr>
          <w:sz w:val="28"/>
          <w:szCs w:val="28"/>
        </w:rPr>
        <w:t>•</w:t>
      </w:r>
      <w:r>
        <w:rPr>
          <w:sz w:val="28"/>
          <w:szCs w:val="28"/>
        </w:rPr>
        <w:tab/>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2"/>
          <w:sz w:val="28"/>
          <w:szCs w:val="28"/>
        </w:rPr>
        <w:t xml:space="preserve"> </w:t>
      </w:r>
      <w:r w:rsidR="003C6354" w:rsidRPr="003C6354">
        <w:rPr>
          <w:spacing w:val="-1"/>
          <w:sz w:val="28"/>
          <w:szCs w:val="28"/>
        </w:rPr>
        <w:t>is providing</w:t>
      </w:r>
      <w:r w:rsidR="003C6354">
        <w:rPr>
          <w:spacing w:val="-1"/>
          <w:sz w:val="28"/>
          <w:szCs w:val="28"/>
        </w:rPr>
        <w:t xml:space="preserve"> </w:t>
      </w:r>
      <w:r w:rsidR="003C6354">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P</w:t>
      </w:r>
      <w:r>
        <w:rPr>
          <w:spacing w:val="1"/>
          <w:sz w:val="28"/>
          <w:szCs w:val="28"/>
        </w:rPr>
        <w:t>2</w:t>
      </w:r>
      <w:r>
        <w:rPr>
          <w:sz w:val="28"/>
          <w:szCs w:val="28"/>
        </w:rPr>
        <w:t>P 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de</w:t>
      </w:r>
      <w:r>
        <w:rPr>
          <w:sz w:val="28"/>
          <w:szCs w:val="28"/>
        </w:rPr>
        <w:t>c</w:t>
      </w:r>
      <w:r>
        <w:rPr>
          <w:spacing w:val="1"/>
          <w:sz w:val="28"/>
          <w:szCs w:val="28"/>
        </w:rPr>
        <w:t>i</w:t>
      </w:r>
      <w:r>
        <w:rPr>
          <w:spacing w:val="-1"/>
          <w:sz w:val="28"/>
          <w:szCs w:val="28"/>
        </w:rPr>
        <w:t>si</w:t>
      </w:r>
      <w:r>
        <w:rPr>
          <w:spacing w:val="1"/>
          <w:sz w:val="28"/>
          <w:szCs w:val="28"/>
        </w:rPr>
        <w:t>o</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p</w:t>
      </w:r>
      <w:r>
        <w:rPr>
          <w:spacing w:val="-2"/>
          <w:sz w:val="28"/>
          <w:szCs w:val="28"/>
        </w:rPr>
        <w:t>a</w:t>
      </w:r>
      <w:r>
        <w:rPr>
          <w:sz w:val="28"/>
          <w:szCs w:val="28"/>
        </w:rPr>
        <w:t>ra</w:t>
      </w:r>
      <w:r>
        <w:rPr>
          <w:spacing w:val="-1"/>
          <w:sz w:val="28"/>
          <w:szCs w:val="28"/>
        </w:rPr>
        <w:t>d</w:t>
      </w:r>
      <w:r>
        <w:rPr>
          <w:spacing w:val="1"/>
          <w:sz w:val="28"/>
          <w:szCs w:val="28"/>
        </w:rPr>
        <w:t>i</w:t>
      </w:r>
      <w:r>
        <w:rPr>
          <w:spacing w:val="-1"/>
          <w:sz w:val="28"/>
          <w:szCs w:val="28"/>
        </w:rPr>
        <w:t>g</w:t>
      </w:r>
      <w:r>
        <w:rPr>
          <w:sz w:val="28"/>
          <w:szCs w:val="28"/>
        </w:rPr>
        <w:t>m a</w:t>
      </w:r>
      <w:r>
        <w:rPr>
          <w:spacing w:val="-2"/>
          <w:sz w:val="28"/>
          <w:szCs w:val="28"/>
        </w:rPr>
        <w:t>n</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i</w:t>
      </w:r>
      <w:r>
        <w:rPr>
          <w:spacing w:val="-2"/>
          <w:sz w:val="28"/>
          <w:szCs w:val="28"/>
        </w:rPr>
        <w:t>c</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pacing w:val="1"/>
          <w:sz w:val="28"/>
          <w:szCs w:val="28"/>
        </w:rPr>
        <w:t>ll</w:t>
      </w:r>
      <w:r>
        <w:rPr>
          <w:spacing w:val="-2"/>
          <w:sz w:val="28"/>
          <w:szCs w:val="28"/>
        </w:rPr>
        <w:t>e</w:t>
      </w:r>
      <w:r>
        <w:rPr>
          <w:sz w:val="28"/>
          <w:szCs w:val="28"/>
        </w:rPr>
        <w:t xml:space="preserve">d </w:t>
      </w:r>
      <w:r>
        <w:rPr>
          <w:spacing w:val="1"/>
          <w:sz w:val="28"/>
          <w:szCs w:val="28"/>
        </w:rPr>
        <w:t>b</w:t>
      </w:r>
      <w:r>
        <w:rPr>
          <w:sz w:val="28"/>
          <w:szCs w:val="28"/>
        </w:rPr>
        <w:t>y</w:t>
      </w:r>
      <w:r>
        <w:rPr>
          <w:spacing w:val="1"/>
          <w:sz w:val="28"/>
          <w:szCs w:val="28"/>
        </w:rPr>
        <w:t xml:space="preserve"> </w:t>
      </w:r>
      <w:r>
        <w:rPr>
          <w:spacing w:val="-3"/>
          <w:sz w:val="28"/>
          <w:szCs w:val="28"/>
        </w:rPr>
        <w:t>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lat</w:t>
      </w:r>
      <w:r>
        <w:rPr>
          <w:sz w:val="28"/>
          <w:szCs w:val="28"/>
        </w:rPr>
        <w:t>f</w:t>
      </w:r>
      <w:r>
        <w:rPr>
          <w:spacing w:val="-1"/>
          <w:sz w:val="28"/>
          <w:szCs w:val="28"/>
        </w:rPr>
        <w:t>o</w:t>
      </w:r>
      <w:r>
        <w:rPr>
          <w:sz w:val="28"/>
          <w:szCs w:val="28"/>
        </w:rPr>
        <w:t>rms</w:t>
      </w:r>
      <w:r>
        <w:rPr>
          <w:spacing w:val="1"/>
          <w:sz w:val="28"/>
          <w:szCs w:val="28"/>
        </w:rPr>
        <w:t xml:space="preserve"> </w:t>
      </w:r>
      <w:r>
        <w:rPr>
          <w:spacing w:val="-3"/>
          <w:sz w:val="28"/>
          <w:szCs w:val="28"/>
        </w:rPr>
        <w:t>a</w:t>
      </w:r>
      <w:r>
        <w:rPr>
          <w:sz w:val="28"/>
          <w:szCs w:val="28"/>
        </w:rPr>
        <w:t>re m</w:t>
      </w:r>
      <w:r>
        <w:rPr>
          <w:spacing w:val="-2"/>
          <w:sz w:val="28"/>
          <w:szCs w:val="28"/>
        </w:rPr>
        <w:t>o</w:t>
      </w:r>
      <w:r>
        <w:rPr>
          <w:sz w:val="28"/>
          <w:szCs w:val="28"/>
        </w:rPr>
        <w:t>re s</w:t>
      </w:r>
      <w:r>
        <w:rPr>
          <w:spacing w:val="1"/>
          <w:sz w:val="28"/>
          <w:szCs w:val="28"/>
        </w:rPr>
        <w:t>e</w:t>
      </w:r>
      <w:r>
        <w:rPr>
          <w:spacing w:val="-2"/>
          <w:sz w:val="28"/>
          <w:szCs w:val="28"/>
        </w:rPr>
        <w:t>c</w:t>
      </w:r>
      <w:r>
        <w:rPr>
          <w:spacing w:val="1"/>
          <w:sz w:val="28"/>
          <w:szCs w:val="28"/>
        </w:rPr>
        <w:t>u</w:t>
      </w:r>
      <w:r>
        <w:rPr>
          <w:sz w:val="28"/>
          <w:szCs w:val="28"/>
        </w:rPr>
        <w:t>re</w:t>
      </w:r>
      <w:r>
        <w:rPr>
          <w:spacing w:val="-3"/>
          <w:sz w:val="28"/>
          <w:szCs w:val="28"/>
        </w:rPr>
        <w:t xml:space="preserve">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pacing w:val="-2"/>
          <w:sz w:val="28"/>
          <w:szCs w:val="28"/>
        </w:rPr>
        <w:t>e</w:t>
      </w:r>
      <w:r>
        <w:rPr>
          <w:sz w:val="28"/>
          <w:szCs w:val="28"/>
        </w:rPr>
        <w:t>re’s</w:t>
      </w:r>
      <w:r>
        <w:rPr>
          <w:spacing w:val="-2"/>
          <w:sz w:val="28"/>
          <w:szCs w:val="28"/>
        </w:rPr>
        <w:t xml:space="preserve"> </w:t>
      </w:r>
      <w:r>
        <w:rPr>
          <w:spacing w:val="1"/>
          <w:sz w:val="28"/>
          <w:szCs w:val="28"/>
        </w:rPr>
        <w:t>n</w:t>
      </w:r>
      <w:r>
        <w:rPr>
          <w:sz w:val="28"/>
          <w:szCs w:val="28"/>
        </w:rPr>
        <w:t xml:space="preserve">o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il</w:t>
      </w:r>
      <w:r>
        <w:rPr>
          <w:spacing w:val="1"/>
          <w:sz w:val="28"/>
          <w:szCs w:val="28"/>
        </w:rPr>
        <w:t>i</w:t>
      </w:r>
      <w:r>
        <w:rPr>
          <w:spacing w:val="-1"/>
          <w:sz w:val="28"/>
          <w:szCs w:val="28"/>
        </w:rPr>
        <w:t>t</w:t>
      </w:r>
      <w:r>
        <w:rPr>
          <w:sz w:val="28"/>
          <w:szCs w:val="28"/>
        </w:rPr>
        <w:t>y</w:t>
      </w:r>
      <w:r>
        <w:rPr>
          <w:spacing w:val="1"/>
          <w:sz w:val="28"/>
          <w:szCs w:val="28"/>
        </w:rPr>
        <w:t xml:space="preserve"> </w:t>
      </w:r>
      <w:r>
        <w:rPr>
          <w:sz w:val="28"/>
          <w:szCs w:val="28"/>
        </w:rPr>
        <w:t xml:space="preserve">of </w:t>
      </w:r>
      <w:r>
        <w:rPr>
          <w:spacing w:val="-2"/>
          <w:sz w:val="28"/>
          <w:szCs w:val="28"/>
        </w:rPr>
        <w:t>m</w:t>
      </w:r>
      <w:r>
        <w:rPr>
          <w:spacing w:val="-1"/>
          <w:sz w:val="28"/>
          <w:szCs w:val="28"/>
        </w:rPr>
        <w:t>u</w:t>
      </w:r>
      <w:r>
        <w:rPr>
          <w:spacing w:val="1"/>
          <w:sz w:val="28"/>
          <w:szCs w:val="28"/>
        </w:rPr>
        <w:t>l</w:t>
      </w:r>
      <w:r>
        <w:rPr>
          <w:spacing w:val="-1"/>
          <w:sz w:val="28"/>
          <w:szCs w:val="28"/>
        </w:rPr>
        <w:t>ti</w:t>
      </w:r>
      <w:r>
        <w:rPr>
          <w:spacing w:val="1"/>
          <w:sz w:val="28"/>
          <w:szCs w:val="28"/>
        </w:rPr>
        <w:t>p</w:t>
      </w:r>
      <w:r>
        <w:rPr>
          <w:spacing w:val="-1"/>
          <w:sz w:val="28"/>
          <w:szCs w:val="28"/>
        </w:rPr>
        <w:t>l</w:t>
      </w:r>
      <w:r>
        <w:rPr>
          <w:sz w:val="28"/>
          <w:szCs w:val="28"/>
        </w:rPr>
        <w:t>e users</w:t>
      </w:r>
      <w:r>
        <w:rPr>
          <w:spacing w:val="-2"/>
          <w:sz w:val="28"/>
          <w:szCs w:val="28"/>
        </w:rPr>
        <w:t xml:space="preserve"> </w:t>
      </w:r>
      <w:r>
        <w:rPr>
          <w:spacing w:val="1"/>
          <w:sz w:val="28"/>
          <w:szCs w:val="28"/>
        </w:rPr>
        <w:t>l</w:t>
      </w:r>
      <w:r>
        <w:rPr>
          <w:spacing w:val="-1"/>
          <w:sz w:val="28"/>
          <w:szCs w:val="28"/>
        </w:rPr>
        <w:t>os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f</w:t>
      </w:r>
      <w:r>
        <w:rPr>
          <w:spacing w:val="-2"/>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z w:val="28"/>
          <w:szCs w:val="28"/>
        </w:rPr>
        <w:t>y</w:t>
      </w:r>
      <w:r>
        <w:rPr>
          <w:spacing w:val="-2"/>
          <w:sz w:val="28"/>
          <w:szCs w:val="28"/>
        </w:rPr>
        <w:t xml:space="preserve"> </w:t>
      </w:r>
      <w:r>
        <w:rPr>
          <w:spacing w:val="1"/>
          <w:sz w:val="28"/>
          <w:szCs w:val="28"/>
        </w:rPr>
        <w:t>us</w:t>
      </w:r>
      <w:r>
        <w:rPr>
          <w:sz w:val="28"/>
          <w:szCs w:val="28"/>
        </w:rPr>
        <w:t>e</w:t>
      </w:r>
      <w:r>
        <w:rPr>
          <w:spacing w:val="-2"/>
          <w:sz w:val="28"/>
          <w:szCs w:val="28"/>
        </w:rPr>
        <w:t>r</w:t>
      </w:r>
      <w:r>
        <w:rPr>
          <w:sz w:val="28"/>
          <w:szCs w:val="28"/>
        </w:rPr>
        <w:t>’s</w:t>
      </w:r>
      <w:r>
        <w:rPr>
          <w:spacing w:val="-2"/>
          <w:sz w:val="28"/>
          <w:szCs w:val="28"/>
        </w:rPr>
        <w:t xml:space="preserve"> </w:t>
      </w:r>
      <w:r>
        <w:rPr>
          <w:sz w:val="28"/>
          <w:szCs w:val="28"/>
        </w:rPr>
        <w:t>m</w:t>
      </w:r>
      <w:r>
        <w:rPr>
          <w:spacing w:val="-1"/>
          <w:sz w:val="28"/>
          <w:szCs w:val="28"/>
        </w:rPr>
        <w:t>o</w:t>
      </w:r>
      <w:r>
        <w:rPr>
          <w:spacing w:val="1"/>
          <w:sz w:val="28"/>
          <w:szCs w:val="28"/>
        </w:rPr>
        <w:t>n</w:t>
      </w:r>
      <w:r>
        <w:rPr>
          <w:sz w:val="28"/>
          <w:szCs w:val="28"/>
        </w:rPr>
        <w:t>ey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 xml:space="preserve">l </w:t>
      </w:r>
      <w:r>
        <w:rPr>
          <w:spacing w:val="1"/>
          <w:sz w:val="28"/>
          <w:szCs w:val="28"/>
        </w:rPr>
        <w:t>b</w:t>
      </w:r>
      <w:r>
        <w:rPr>
          <w:sz w:val="28"/>
          <w:szCs w:val="28"/>
        </w:rPr>
        <w:t xml:space="preserve">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h</w:t>
      </w:r>
      <w:r>
        <w:rPr>
          <w:sz w:val="28"/>
          <w:szCs w:val="28"/>
        </w:rPr>
        <w:t>a</w:t>
      </w:r>
      <w:r>
        <w:rPr>
          <w:spacing w:val="-1"/>
          <w:sz w:val="28"/>
          <w:szCs w:val="28"/>
        </w:rPr>
        <w:t>n</w:t>
      </w:r>
      <w:r>
        <w:rPr>
          <w:sz w:val="28"/>
          <w:szCs w:val="28"/>
        </w:rPr>
        <w:t>ds</w:t>
      </w:r>
      <w:r>
        <w:rPr>
          <w:spacing w:val="1"/>
          <w:sz w:val="28"/>
          <w:szCs w:val="28"/>
        </w:rPr>
        <w:t xml:space="preserve"> </w:t>
      </w:r>
      <w:r>
        <w:rPr>
          <w:sz w:val="28"/>
          <w:szCs w:val="28"/>
        </w:rPr>
        <w:t>a</w:t>
      </w:r>
      <w:r>
        <w:rPr>
          <w:spacing w:val="-1"/>
          <w:sz w:val="28"/>
          <w:szCs w:val="28"/>
        </w:rPr>
        <w:t>lon</w:t>
      </w:r>
      <w:r>
        <w:rPr>
          <w:sz w:val="28"/>
          <w:szCs w:val="28"/>
        </w:rPr>
        <w:t>e.</w:t>
      </w:r>
    </w:p>
    <w:p w14:paraId="48ABEA2B" w14:textId="77777777" w:rsidR="00AE7C60" w:rsidRDefault="00AE7C60" w:rsidP="003E0BA7">
      <w:pPr>
        <w:spacing w:before="8" w:line="140" w:lineRule="exact"/>
        <w:jc w:val="both"/>
        <w:rPr>
          <w:sz w:val="14"/>
          <w:szCs w:val="14"/>
        </w:rPr>
      </w:pPr>
    </w:p>
    <w:p w14:paraId="06434213" w14:textId="77777777" w:rsidR="00AE7C60" w:rsidRDefault="00AE7C60" w:rsidP="003E0BA7">
      <w:pPr>
        <w:spacing w:line="200" w:lineRule="exact"/>
        <w:jc w:val="both"/>
      </w:pPr>
    </w:p>
    <w:p w14:paraId="74F45015" w14:textId="4762025C" w:rsidR="00AE7C60" w:rsidRPr="00DD2667" w:rsidRDefault="00A44FA3" w:rsidP="003E0BA7">
      <w:pPr>
        <w:tabs>
          <w:tab w:val="left" w:pos="460"/>
        </w:tabs>
        <w:spacing w:line="255" w:lineRule="auto"/>
        <w:ind w:left="460" w:right="187" w:hanging="360"/>
        <w:jc w:val="both"/>
        <w:rPr>
          <w:sz w:val="28"/>
          <w:szCs w:val="28"/>
        </w:rPr>
      </w:pPr>
      <w:r>
        <w:rPr>
          <w:sz w:val="28"/>
          <w:szCs w:val="28"/>
        </w:rPr>
        <w:t>•</w:t>
      </w:r>
      <w:r>
        <w:rPr>
          <w:sz w:val="28"/>
          <w:szCs w:val="28"/>
        </w:rPr>
        <w:tab/>
        <w:t>S</w:t>
      </w:r>
      <w:r>
        <w:rPr>
          <w:spacing w:val="1"/>
          <w:sz w:val="28"/>
          <w:szCs w:val="28"/>
        </w:rPr>
        <w:t>i</w:t>
      </w:r>
      <w:r>
        <w:rPr>
          <w:spacing w:val="-3"/>
          <w:sz w:val="28"/>
          <w:szCs w:val="28"/>
        </w:rPr>
        <w:t>m</w:t>
      </w:r>
      <w:r>
        <w:rPr>
          <w:spacing w:val="1"/>
          <w:sz w:val="28"/>
          <w:szCs w:val="28"/>
        </w:rPr>
        <w:t>p</w:t>
      </w:r>
      <w:r>
        <w:rPr>
          <w:spacing w:val="-1"/>
          <w:sz w:val="28"/>
          <w:szCs w:val="28"/>
        </w:rPr>
        <w:t>l</w:t>
      </w:r>
      <w:r>
        <w:rPr>
          <w:spacing w:val="1"/>
          <w:sz w:val="28"/>
          <w:szCs w:val="28"/>
        </w:rPr>
        <w:t>i</w:t>
      </w:r>
      <w:r>
        <w:rPr>
          <w:sz w:val="28"/>
          <w:szCs w:val="28"/>
        </w:rPr>
        <w:t>f</w:t>
      </w:r>
      <w:r>
        <w:rPr>
          <w:spacing w:val="-1"/>
          <w:sz w:val="28"/>
          <w:szCs w:val="28"/>
        </w:rPr>
        <w:t>i</w:t>
      </w:r>
      <w:r>
        <w:rPr>
          <w:sz w:val="28"/>
          <w:szCs w:val="28"/>
        </w:rPr>
        <w:t>ed</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sidR="00A52ADB">
        <w:rPr>
          <w:spacing w:val="1"/>
          <w:sz w:val="28"/>
          <w:szCs w:val="28"/>
        </w:rPr>
        <w:t xml:space="preserve">, </w:t>
      </w:r>
      <w:r>
        <w:rPr>
          <w:spacing w:val="-1"/>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sidR="00A52ADB">
        <w:rPr>
          <w:spacing w:val="1"/>
          <w:sz w:val="28"/>
          <w:szCs w:val="28"/>
        </w:rPr>
        <w:t xml:space="preserve">, </w:t>
      </w:r>
      <w:r w:rsidR="003C6354">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o</w:t>
      </w:r>
      <w:r>
        <w:rPr>
          <w:spacing w:val="1"/>
          <w:sz w:val="28"/>
          <w:szCs w:val="28"/>
        </w:rPr>
        <w:t>s</w:t>
      </w:r>
      <w:r>
        <w:rPr>
          <w:spacing w:val="10"/>
          <w:sz w:val="28"/>
          <w:szCs w:val="28"/>
        </w:rPr>
        <w:t>s</w:t>
      </w:r>
      <w:r>
        <w:rPr>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6"/>
          <w:sz w:val="28"/>
          <w:szCs w:val="28"/>
        </w:rPr>
        <w:t>k</w:t>
      </w:r>
      <w:r>
        <w:rPr>
          <w:sz w:val="28"/>
          <w:szCs w:val="28"/>
        </w:rPr>
        <w:t>en</w:t>
      </w:r>
      <w:r>
        <w:rPr>
          <w:spacing w:val="1"/>
          <w:sz w:val="28"/>
          <w:szCs w:val="28"/>
        </w:rPr>
        <w:t xml:space="preserve"> </w:t>
      </w:r>
      <w:r>
        <w:rPr>
          <w:spacing w:val="-3"/>
          <w:sz w:val="28"/>
          <w:szCs w:val="28"/>
        </w:rPr>
        <w:t>c</w:t>
      </w:r>
      <w:r>
        <w:rPr>
          <w:sz w:val="28"/>
          <w:szCs w:val="28"/>
        </w:rPr>
        <w:t>r</w:t>
      </w:r>
      <w:r>
        <w:rPr>
          <w:spacing w:val="-1"/>
          <w:sz w:val="28"/>
          <w:szCs w:val="28"/>
        </w:rPr>
        <w:t>o</w:t>
      </w:r>
      <w:r>
        <w:rPr>
          <w:spacing w:val="1"/>
          <w:sz w:val="28"/>
          <w:szCs w:val="28"/>
        </w:rPr>
        <w:t>w</w:t>
      </w:r>
      <w:r>
        <w:rPr>
          <w:spacing w:val="-1"/>
          <w:sz w:val="28"/>
          <w:szCs w:val="28"/>
        </w:rPr>
        <w:t>d</w:t>
      </w:r>
      <w:r>
        <w:rPr>
          <w:sz w:val="28"/>
          <w:szCs w:val="28"/>
        </w:rPr>
        <w:t>f</w:t>
      </w:r>
      <w:r>
        <w:rPr>
          <w:spacing w:val="-1"/>
          <w:sz w:val="28"/>
          <w:szCs w:val="28"/>
        </w:rPr>
        <w:t>un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tp</w:t>
      </w:r>
      <w:r>
        <w:rPr>
          <w:spacing w:val="1"/>
          <w:sz w:val="28"/>
          <w:szCs w:val="28"/>
        </w:rPr>
        <w:t>l</w:t>
      </w:r>
      <w:r>
        <w:rPr>
          <w:spacing w:val="-2"/>
          <w:sz w:val="28"/>
          <w:szCs w:val="28"/>
        </w:rPr>
        <w:t>a</w:t>
      </w:r>
      <w:r>
        <w:rPr>
          <w:sz w:val="28"/>
          <w:szCs w:val="28"/>
        </w:rPr>
        <w:t xml:space="preserve">ce. </w:t>
      </w:r>
      <w:r>
        <w:rPr>
          <w:spacing w:val="-1"/>
          <w:sz w:val="28"/>
          <w:szCs w:val="28"/>
        </w:rPr>
        <w:t>W</w:t>
      </w:r>
      <w:r>
        <w:rPr>
          <w:sz w:val="28"/>
          <w:szCs w:val="28"/>
        </w:rPr>
        <w:t>e fac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 xml:space="preserve">e </w:t>
      </w:r>
      <w:r>
        <w:rPr>
          <w:spacing w:val="-3"/>
          <w:sz w:val="28"/>
          <w:szCs w:val="28"/>
        </w:rPr>
        <w:t>a</w:t>
      </w:r>
      <w:r>
        <w:rPr>
          <w:spacing w:val="1"/>
          <w:sz w:val="28"/>
          <w:szCs w:val="28"/>
        </w:rPr>
        <w:t>ss</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ra</w:t>
      </w:r>
      <w:r>
        <w:rPr>
          <w:spacing w:val="-1"/>
          <w:sz w:val="28"/>
          <w:szCs w:val="28"/>
        </w:rPr>
        <w:t>din</w:t>
      </w:r>
      <w:r>
        <w:rPr>
          <w:sz w:val="28"/>
          <w:szCs w:val="28"/>
        </w:rPr>
        <w:t>g</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w:t>
      </w:r>
      <w:r>
        <w:rPr>
          <w:spacing w:val="-2"/>
          <w:sz w:val="28"/>
          <w:szCs w:val="28"/>
        </w:rPr>
        <w:t>a</w:t>
      </w:r>
      <w:r>
        <w:rPr>
          <w:sz w:val="28"/>
          <w:szCs w:val="28"/>
        </w:rPr>
        <w:t>m</w:t>
      </w:r>
      <w:r>
        <w:rPr>
          <w:spacing w:val="-1"/>
          <w:sz w:val="28"/>
          <w:szCs w:val="28"/>
        </w:rPr>
        <w:t>l</w:t>
      </w:r>
      <w:r>
        <w:rPr>
          <w:spacing w:val="1"/>
          <w:sz w:val="28"/>
          <w:szCs w:val="28"/>
        </w:rPr>
        <w:t>i</w:t>
      </w:r>
      <w:r>
        <w:rPr>
          <w:spacing w:val="-1"/>
          <w:sz w:val="28"/>
          <w:szCs w:val="28"/>
        </w:rPr>
        <w:t>ni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pacing w:val="1"/>
          <w:sz w:val="28"/>
          <w:szCs w:val="28"/>
        </w:rPr>
        <w:t>d</w:t>
      </w:r>
      <w:r>
        <w:rPr>
          <w:spacing w:val="-1"/>
          <w:sz w:val="28"/>
          <w:szCs w:val="28"/>
        </w:rPr>
        <w:t>it</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sidR="003C6354">
        <w:rPr>
          <w:sz w:val="28"/>
          <w:szCs w:val="28"/>
        </w:rPr>
        <w:t xml:space="preserv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z w:val="28"/>
          <w:szCs w:val="28"/>
        </w:rPr>
        <w:t>ar</w:t>
      </w:r>
      <w:r>
        <w:rPr>
          <w:spacing w:val="-1"/>
          <w:sz w:val="28"/>
          <w:szCs w:val="28"/>
        </w:rPr>
        <w:t>ou</w:t>
      </w:r>
      <w:r>
        <w:rPr>
          <w:spacing w:val="1"/>
          <w:sz w:val="28"/>
          <w:szCs w:val="28"/>
        </w:rPr>
        <w:t>n</w:t>
      </w:r>
      <w:r>
        <w:rPr>
          <w:sz w:val="28"/>
          <w:szCs w:val="28"/>
        </w:rPr>
        <w:t>d</w:t>
      </w:r>
      <w:r w:rsidR="00DD2667">
        <w:rPr>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w</w:t>
      </w:r>
      <w:r>
        <w:rPr>
          <w:spacing w:val="1"/>
          <w:sz w:val="28"/>
          <w:szCs w:val="28"/>
        </w:rPr>
        <w:t>o</w:t>
      </w:r>
      <w:r>
        <w:rPr>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z w:val="28"/>
          <w:szCs w:val="28"/>
        </w:rPr>
        <w:t>t</w:t>
      </w:r>
      <w:r w:rsidR="00BF2BCE">
        <w:rPr>
          <w:spacing w:val="-3"/>
          <w:sz w:val="28"/>
          <w:szCs w:val="28"/>
        </w:rPr>
        <w:t>,</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sidR="004928D8">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p</w:t>
      </w:r>
      <w:r>
        <w:rPr>
          <w:spacing w:val="-2"/>
          <w:sz w:val="28"/>
          <w:szCs w:val="28"/>
        </w:rPr>
        <w:t>e</w:t>
      </w:r>
      <w:r>
        <w:rPr>
          <w:sz w:val="28"/>
          <w:szCs w:val="28"/>
        </w:rPr>
        <w:t>e</w:t>
      </w:r>
      <w:r>
        <w:rPr>
          <w:spacing w:val="7"/>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 xml:space="preserve">r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It</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t</w:t>
      </w:r>
      <w:r>
        <w:rPr>
          <w:sz w:val="28"/>
          <w:szCs w:val="28"/>
        </w:rPr>
        <w:t>e</w:t>
      </w:r>
      <w:r>
        <w:rPr>
          <w:spacing w:val="-2"/>
          <w:sz w:val="28"/>
          <w:szCs w:val="28"/>
        </w:rPr>
        <w:t>c</w:t>
      </w:r>
      <w:r>
        <w:rPr>
          <w:spacing w:val="-1"/>
          <w:sz w:val="28"/>
          <w:szCs w:val="28"/>
        </w:rPr>
        <w:t>t</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3"/>
          <w:sz w:val="28"/>
          <w:szCs w:val="28"/>
        </w:rPr>
        <w:t>m</w:t>
      </w:r>
      <w:r>
        <w:rPr>
          <w:sz w:val="28"/>
          <w:szCs w:val="28"/>
        </w:rPr>
        <w:t>a</w:t>
      </w:r>
      <w:r>
        <w:rPr>
          <w:spacing w:val="10"/>
          <w:sz w:val="28"/>
          <w:szCs w:val="28"/>
        </w:rPr>
        <w:t>r</w:t>
      </w:r>
      <w:r>
        <w:rPr>
          <w:sz w:val="28"/>
          <w:szCs w:val="28"/>
        </w:rPr>
        <w:t>t c</w:t>
      </w:r>
      <w:r>
        <w:rPr>
          <w:spacing w:val="-1"/>
          <w:sz w:val="28"/>
          <w:szCs w:val="28"/>
        </w:rPr>
        <w:t>o</w:t>
      </w:r>
      <w:r>
        <w:rPr>
          <w:spacing w:val="1"/>
          <w:sz w:val="28"/>
          <w:szCs w:val="28"/>
        </w:rPr>
        <w:t>nt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em</w:t>
      </w:r>
      <w:r w:rsidR="00BF2BCE">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1"/>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e</w:t>
      </w:r>
      <w:r>
        <w:rPr>
          <w:spacing w:val="-3"/>
          <w:sz w:val="28"/>
          <w:szCs w:val="28"/>
        </w:rPr>
        <w:t>a</w:t>
      </w:r>
      <w:r>
        <w:rPr>
          <w:spacing w:val="1"/>
          <w:sz w:val="28"/>
          <w:szCs w:val="28"/>
        </w:rPr>
        <w:t>s</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n</w:t>
      </w:r>
      <w:r>
        <w:rPr>
          <w:spacing w:val="-1"/>
          <w:sz w:val="28"/>
          <w:szCs w:val="28"/>
        </w:rPr>
        <w:t>lo</w:t>
      </w:r>
      <w:r>
        <w:rPr>
          <w:sz w:val="28"/>
          <w:szCs w:val="28"/>
        </w:rPr>
        <w:t>ck</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n</w:t>
      </w:r>
      <w:r>
        <w:rPr>
          <w:spacing w:val="1"/>
          <w:sz w:val="28"/>
          <w:szCs w:val="28"/>
        </w:rPr>
        <w:t>i</w:t>
      </w:r>
      <w:r>
        <w:rPr>
          <w:sz w:val="28"/>
          <w:szCs w:val="28"/>
        </w:rPr>
        <w:t xml:space="preserve">ze </w:t>
      </w:r>
      <w:r>
        <w:rPr>
          <w:spacing w:val="-3"/>
          <w:sz w:val="28"/>
          <w:szCs w:val="28"/>
        </w:rPr>
        <w:t>a</w:t>
      </w:r>
      <w:r>
        <w:rPr>
          <w:spacing w:val="-1"/>
          <w:sz w:val="28"/>
          <w:szCs w:val="28"/>
        </w:rPr>
        <w:t>n</w:t>
      </w:r>
      <w:r>
        <w:rPr>
          <w:sz w:val="28"/>
          <w:szCs w:val="28"/>
        </w:rPr>
        <w:t xml:space="preserve">d </w:t>
      </w:r>
      <w:r>
        <w:rPr>
          <w:spacing w:val="1"/>
          <w:sz w:val="28"/>
          <w:szCs w:val="28"/>
        </w:rPr>
        <w:t>t</w:t>
      </w:r>
      <w:r>
        <w:rPr>
          <w:sz w:val="28"/>
          <w:szCs w:val="28"/>
        </w:rPr>
        <w:t>r</w:t>
      </w:r>
      <w:r>
        <w:rPr>
          <w:spacing w:val="-2"/>
          <w:sz w:val="28"/>
          <w:szCs w:val="28"/>
        </w:rPr>
        <w:t>a</w:t>
      </w:r>
      <w:r>
        <w:rPr>
          <w:spacing w:val="1"/>
          <w:sz w:val="28"/>
          <w:szCs w:val="28"/>
        </w:rPr>
        <w:t>d</w:t>
      </w:r>
      <w:r>
        <w:rPr>
          <w:sz w:val="28"/>
          <w:szCs w:val="28"/>
        </w:rPr>
        <w:t>e t</w:t>
      </w:r>
      <w:r>
        <w:rPr>
          <w:spacing w:val="-2"/>
          <w:sz w:val="28"/>
          <w:szCs w:val="28"/>
        </w:rPr>
        <w:t>r</w:t>
      </w:r>
      <w:r>
        <w:rPr>
          <w:sz w:val="28"/>
          <w:szCs w:val="28"/>
        </w:rPr>
        <w:t>a</w:t>
      </w:r>
      <w:r>
        <w:rPr>
          <w:spacing w:val="-1"/>
          <w:sz w:val="28"/>
          <w:szCs w:val="28"/>
        </w:rPr>
        <w:t>d</w:t>
      </w:r>
      <w:r>
        <w:rPr>
          <w:spacing w:val="1"/>
          <w:sz w:val="28"/>
          <w:szCs w:val="28"/>
        </w:rPr>
        <w:t>i</w:t>
      </w:r>
      <w:r>
        <w:rPr>
          <w:spacing w:val="-1"/>
          <w:sz w:val="28"/>
          <w:szCs w:val="28"/>
        </w:rPr>
        <w:t>ti</w:t>
      </w:r>
      <w:r>
        <w:rPr>
          <w:spacing w:val="1"/>
          <w:sz w:val="28"/>
          <w:szCs w:val="28"/>
        </w:rPr>
        <w:t>o</w:t>
      </w:r>
      <w:r>
        <w:rPr>
          <w:spacing w:val="-1"/>
          <w:sz w:val="28"/>
          <w:szCs w:val="28"/>
        </w:rPr>
        <w:t>n</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sidR="003C6354" w:rsidRPr="003C6354">
        <w:rPr>
          <w:spacing w:val="-1"/>
          <w:sz w:val="28"/>
          <w:szCs w:val="28"/>
        </w:rPr>
        <w:t>our network makes the fundraising process inclusive and accessible, fair and flexible, innovative and easy, and open to anyone, anywhere.</w:t>
      </w:r>
    </w:p>
    <w:p w14:paraId="5BB125F2" w14:textId="77777777" w:rsidR="00AE7C60" w:rsidRDefault="00AE7C60" w:rsidP="003E0BA7">
      <w:pPr>
        <w:spacing w:line="200" w:lineRule="exact"/>
        <w:jc w:val="both"/>
      </w:pPr>
    </w:p>
    <w:p w14:paraId="3609998B" w14:textId="77777777" w:rsidR="00AE7C60" w:rsidRDefault="00A44FA3" w:rsidP="003E0BA7">
      <w:pPr>
        <w:tabs>
          <w:tab w:val="left" w:pos="460"/>
        </w:tabs>
        <w:spacing w:line="255" w:lineRule="auto"/>
        <w:ind w:left="460" w:right="372" w:hanging="360"/>
        <w:jc w:val="both"/>
        <w:rPr>
          <w:sz w:val="28"/>
          <w:szCs w:val="28"/>
        </w:rPr>
      </w:pPr>
      <w:r>
        <w:rPr>
          <w:sz w:val="28"/>
          <w:szCs w:val="28"/>
        </w:rPr>
        <w:t>•</w:t>
      </w:r>
      <w:r>
        <w:rPr>
          <w:sz w:val="28"/>
          <w:szCs w:val="28"/>
        </w:rPr>
        <w:tab/>
      </w:r>
      <w:r>
        <w:rPr>
          <w:spacing w:val="1"/>
          <w:sz w:val="28"/>
          <w:szCs w:val="28"/>
        </w:rPr>
        <w:t>D</w:t>
      </w:r>
      <w:r>
        <w:rPr>
          <w:spacing w:val="-1"/>
          <w:sz w:val="28"/>
          <w:szCs w:val="28"/>
        </w:rPr>
        <w:t>i</w:t>
      </w:r>
      <w:r>
        <w:rPr>
          <w:spacing w:val="1"/>
          <w:sz w:val="28"/>
          <w:szCs w:val="28"/>
        </w:rPr>
        <w:t>s</w:t>
      </w:r>
      <w:r>
        <w:rPr>
          <w:spacing w:val="-2"/>
          <w:sz w:val="28"/>
          <w:szCs w:val="28"/>
        </w:rPr>
        <w:t>r</w:t>
      </w:r>
      <w:r>
        <w:rPr>
          <w:spacing w:val="1"/>
          <w:sz w:val="28"/>
          <w:szCs w:val="28"/>
        </w:rPr>
        <w:t>u</w:t>
      </w:r>
      <w:r>
        <w:rPr>
          <w:spacing w:val="-1"/>
          <w:sz w:val="28"/>
          <w:szCs w:val="28"/>
        </w:rPr>
        <w:t>pt</w:t>
      </w:r>
      <w:r>
        <w:rPr>
          <w:spacing w:val="1"/>
          <w:sz w:val="28"/>
          <w:szCs w:val="28"/>
        </w:rPr>
        <w:t>iv</w:t>
      </w:r>
      <w:r>
        <w:rPr>
          <w:sz w:val="28"/>
          <w:szCs w:val="28"/>
        </w:rPr>
        <w:t>e</w:t>
      </w:r>
      <w:r>
        <w:rPr>
          <w:spacing w:val="-3"/>
          <w:sz w:val="28"/>
          <w:szCs w:val="28"/>
        </w:rPr>
        <w:t xml:space="preserve"> </w:t>
      </w:r>
      <w:r>
        <w:rPr>
          <w:spacing w:val="-1"/>
          <w:sz w:val="28"/>
          <w:szCs w:val="28"/>
        </w:rPr>
        <w:t>i</w:t>
      </w:r>
      <w:r>
        <w:rPr>
          <w:spacing w:val="1"/>
          <w:sz w:val="28"/>
          <w:szCs w:val="28"/>
        </w:rPr>
        <w:t>n</w:t>
      </w:r>
      <w:r>
        <w:rPr>
          <w:spacing w:val="-1"/>
          <w:sz w:val="28"/>
          <w:szCs w:val="28"/>
        </w:rPr>
        <w:t>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o</w:t>
      </w:r>
      <w:r>
        <w:rPr>
          <w:sz w:val="28"/>
          <w:szCs w:val="28"/>
        </w:rPr>
        <w:t>n</w:t>
      </w:r>
      <w:r>
        <w:rPr>
          <w:spacing w:val="1"/>
          <w:sz w:val="28"/>
          <w:szCs w:val="28"/>
        </w:rPr>
        <w:t xml:space="preserve"> in</w:t>
      </w:r>
      <w:r>
        <w:rPr>
          <w:sz w:val="28"/>
          <w:szCs w:val="28"/>
        </w:rPr>
        <w:t>c</w:t>
      </w:r>
      <w:r>
        <w:rPr>
          <w:spacing w:val="-2"/>
          <w:sz w:val="28"/>
          <w:szCs w:val="28"/>
        </w:rPr>
        <w:t>r</w:t>
      </w:r>
      <w:r>
        <w:rPr>
          <w:sz w:val="28"/>
          <w:szCs w:val="28"/>
        </w:rPr>
        <w:t>ea</w:t>
      </w:r>
      <w:r>
        <w:rPr>
          <w:spacing w:val="-1"/>
          <w:sz w:val="28"/>
          <w:szCs w:val="28"/>
        </w:rPr>
        <w:t>s</w:t>
      </w:r>
      <w:r>
        <w:rPr>
          <w:sz w:val="28"/>
          <w:szCs w:val="28"/>
        </w:rPr>
        <w:t>es</w:t>
      </w:r>
      <w:r>
        <w:rPr>
          <w:spacing w:val="-1"/>
          <w:sz w:val="28"/>
          <w:szCs w:val="28"/>
        </w:rPr>
        <w:t xml:space="preserve"> </w:t>
      </w:r>
      <w:r>
        <w:rPr>
          <w:spacing w:val="1"/>
          <w:sz w:val="28"/>
          <w:szCs w:val="28"/>
        </w:rPr>
        <w:t>u</w:t>
      </w:r>
      <w:r>
        <w:rPr>
          <w:spacing w:val="-1"/>
          <w:sz w:val="28"/>
          <w:szCs w:val="28"/>
        </w:rPr>
        <w:t>s</w:t>
      </w:r>
      <w:r>
        <w:rPr>
          <w:sz w:val="28"/>
          <w:szCs w:val="28"/>
        </w:rPr>
        <w:t>er s</w:t>
      </w:r>
      <w:r>
        <w:rPr>
          <w:spacing w:val="-1"/>
          <w:sz w:val="28"/>
          <w:szCs w:val="28"/>
        </w:rPr>
        <w:t>at</w:t>
      </w:r>
      <w:r>
        <w:rPr>
          <w:spacing w:val="1"/>
          <w:sz w:val="28"/>
          <w:szCs w:val="28"/>
        </w:rPr>
        <w:t>is</w:t>
      </w:r>
      <w:r>
        <w:rPr>
          <w:sz w:val="28"/>
          <w:szCs w:val="28"/>
        </w:rPr>
        <w:t>f</w:t>
      </w:r>
      <w:r>
        <w:rPr>
          <w:spacing w:val="-2"/>
          <w:sz w:val="28"/>
          <w:szCs w:val="28"/>
        </w:rPr>
        <w:t>a</w:t>
      </w:r>
      <w:r>
        <w:rPr>
          <w:sz w:val="28"/>
          <w:szCs w:val="28"/>
        </w:rPr>
        <w:t>c</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b</w:t>
      </w:r>
      <w:r>
        <w:rPr>
          <w:sz w:val="28"/>
          <w:szCs w:val="28"/>
        </w:rPr>
        <w:t>y</w:t>
      </w:r>
      <w:r>
        <w:rPr>
          <w:spacing w:val="1"/>
          <w:sz w:val="28"/>
          <w:szCs w:val="28"/>
        </w:rPr>
        <w:t xml:space="preserve"> </w:t>
      </w:r>
      <w:r>
        <w:rPr>
          <w:sz w:val="28"/>
          <w:szCs w:val="28"/>
        </w:rPr>
        <w:t>e</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o</w:t>
      </w:r>
      <w:r>
        <w:rPr>
          <w:sz w:val="28"/>
          <w:szCs w:val="28"/>
        </w:rPr>
        <w:t>c</w:t>
      </w:r>
      <w:r>
        <w:rPr>
          <w:spacing w:val="-2"/>
          <w:sz w:val="28"/>
          <w:szCs w:val="28"/>
        </w:rPr>
        <w:t>a</w:t>
      </w:r>
      <w:r>
        <w:rPr>
          <w:sz w:val="28"/>
          <w:szCs w:val="28"/>
        </w:rPr>
        <w:t>l</w:t>
      </w:r>
      <w:r>
        <w:rPr>
          <w:spacing w:val="1"/>
          <w:sz w:val="28"/>
          <w:szCs w:val="28"/>
        </w:rPr>
        <w:t xml:space="preserve"> </w:t>
      </w:r>
      <w:r>
        <w:rPr>
          <w:sz w:val="28"/>
          <w:szCs w:val="28"/>
        </w:rPr>
        <w:t>l</w:t>
      </w:r>
      <w:r>
        <w:rPr>
          <w:spacing w:val="-2"/>
          <w:sz w:val="28"/>
          <w:szCs w:val="28"/>
        </w:rPr>
        <w:t>a</w:t>
      </w:r>
      <w:r>
        <w:rPr>
          <w:spacing w:val="-1"/>
          <w:sz w:val="28"/>
          <w:szCs w:val="28"/>
        </w:rPr>
        <w:t>w</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z w:val="28"/>
          <w:szCs w:val="28"/>
        </w:rPr>
        <w:t>b</w:t>
      </w:r>
      <w:r>
        <w:rPr>
          <w:spacing w:val="-2"/>
          <w:sz w:val="28"/>
          <w:szCs w:val="28"/>
        </w:rPr>
        <w:t>e</w:t>
      </w:r>
      <w:r>
        <w:rPr>
          <w:spacing w:val="-1"/>
          <w:sz w:val="28"/>
          <w:szCs w:val="28"/>
        </w:rPr>
        <w:t>y</w:t>
      </w:r>
      <w:r>
        <w:rPr>
          <w:spacing w:val="1"/>
          <w:sz w:val="28"/>
          <w:szCs w:val="28"/>
        </w:rPr>
        <w:t>o</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4"/>
          <w:sz w:val="28"/>
          <w:szCs w:val="28"/>
        </w:rPr>
        <w:t>s</w:t>
      </w:r>
      <w:r>
        <w:rPr>
          <w:sz w:val="28"/>
          <w:szCs w:val="28"/>
        </w:rPr>
        <w:t>.</w:t>
      </w:r>
    </w:p>
    <w:p w14:paraId="2954412A" w14:textId="77777777" w:rsidR="00AE7C60" w:rsidRDefault="00AE7C60" w:rsidP="003E0BA7">
      <w:pPr>
        <w:spacing w:line="200" w:lineRule="exact"/>
        <w:jc w:val="both"/>
      </w:pPr>
    </w:p>
    <w:p w14:paraId="2054AFAB" w14:textId="77777777" w:rsidR="00AE7C60" w:rsidRDefault="00AE7C60" w:rsidP="003E0BA7">
      <w:pPr>
        <w:spacing w:line="200" w:lineRule="exact"/>
        <w:jc w:val="both"/>
      </w:pPr>
    </w:p>
    <w:p w14:paraId="6BE3EA91" w14:textId="77777777" w:rsidR="00AE7C60" w:rsidRDefault="00AE7C60" w:rsidP="003E0BA7">
      <w:pPr>
        <w:spacing w:before="12" w:line="280" w:lineRule="exact"/>
        <w:jc w:val="both"/>
        <w:rPr>
          <w:sz w:val="28"/>
          <w:szCs w:val="28"/>
        </w:rPr>
      </w:pPr>
    </w:p>
    <w:p w14:paraId="1BDA7CBF" w14:textId="3286CA8F" w:rsidR="00A52ADB" w:rsidRDefault="00A44FA3" w:rsidP="002E3881">
      <w:pPr>
        <w:tabs>
          <w:tab w:val="left" w:pos="460"/>
        </w:tabs>
        <w:spacing w:line="257" w:lineRule="auto"/>
        <w:ind w:left="460" w:right="452" w:hanging="360"/>
        <w:jc w:val="both"/>
      </w:pPr>
      <w:r>
        <w:rPr>
          <w:sz w:val="28"/>
          <w:szCs w:val="28"/>
        </w:rPr>
        <w:lastRenderedPageBreak/>
        <w:t>•</w:t>
      </w:r>
      <w:r>
        <w:rPr>
          <w:sz w:val="28"/>
          <w:szCs w:val="28"/>
        </w:rPr>
        <w:tab/>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w:t>
      </w:r>
      <w:r>
        <w:rPr>
          <w:spacing w:val="2"/>
          <w:sz w:val="28"/>
          <w:szCs w:val="28"/>
        </w:rPr>
        <w:t>m</w:t>
      </w:r>
      <w:r>
        <w:rPr>
          <w:sz w:val="28"/>
          <w:szCs w:val="28"/>
        </w:rPr>
        <w:t>,</w:t>
      </w:r>
      <w:r>
        <w:rPr>
          <w:spacing w:val="-1"/>
          <w:sz w:val="28"/>
          <w:szCs w:val="28"/>
        </w:rPr>
        <w:t xml:space="preserve"> n</w:t>
      </w:r>
      <w:r>
        <w:rPr>
          <w:spacing w:val="1"/>
          <w:sz w:val="28"/>
          <w:szCs w:val="28"/>
        </w:rPr>
        <w:t>o</w:t>
      </w:r>
      <w:r>
        <w:rPr>
          <w:spacing w:val="-1"/>
          <w:sz w:val="28"/>
          <w:szCs w:val="28"/>
        </w:rPr>
        <w:t>bo</w:t>
      </w:r>
      <w:r>
        <w:rPr>
          <w:spacing w:val="1"/>
          <w:sz w:val="28"/>
          <w:szCs w:val="28"/>
        </w:rPr>
        <w:t>d</w:t>
      </w:r>
      <w:r>
        <w:rPr>
          <w:sz w:val="28"/>
          <w:szCs w:val="28"/>
        </w:rPr>
        <w:t>y</w:t>
      </w:r>
      <w:r>
        <w:rPr>
          <w:spacing w:val="-2"/>
          <w:sz w:val="28"/>
          <w:szCs w:val="28"/>
        </w:rPr>
        <w:t xml:space="preserve"> </w:t>
      </w:r>
      <w:r>
        <w:rPr>
          <w:spacing w:val="1"/>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z w:val="28"/>
          <w:szCs w:val="28"/>
        </w:rPr>
        <w:t>e</w:t>
      </w:r>
      <w:r>
        <w:rPr>
          <w:spacing w:val="-1"/>
          <w:sz w:val="28"/>
          <w:szCs w:val="28"/>
        </w:rPr>
        <w:t>nti</w:t>
      </w:r>
      <w:r>
        <w:rPr>
          <w:spacing w:val="1"/>
          <w:sz w:val="28"/>
          <w:szCs w:val="28"/>
        </w:rPr>
        <w:t>t</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a</w:t>
      </w:r>
      <w:r>
        <w:rPr>
          <w:spacing w:val="2"/>
          <w:sz w:val="28"/>
          <w:szCs w:val="28"/>
        </w:rPr>
        <w:t>t</w:t>
      </w:r>
      <w:r>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d</w:t>
      </w:r>
      <w:r>
        <w:rPr>
          <w:spacing w:val="1"/>
          <w:sz w:val="28"/>
          <w:szCs w:val="28"/>
        </w:rPr>
        <w:t>on</w:t>
      </w:r>
      <w:r>
        <w:rPr>
          <w:spacing w:val="-2"/>
          <w:sz w:val="28"/>
          <w:szCs w:val="28"/>
        </w:rPr>
        <w:t>’</w:t>
      </w:r>
      <w:r>
        <w:rPr>
          <w:sz w:val="28"/>
          <w:szCs w:val="28"/>
        </w:rPr>
        <w:t>t</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 a</w:t>
      </w:r>
      <w:r>
        <w:rPr>
          <w:spacing w:val="-2"/>
          <w:sz w:val="28"/>
          <w:szCs w:val="28"/>
        </w:rPr>
        <w:t>n</w:t>
      </w:r>
      <w:r>
        <w:rPr>
          <w:sz w:val="28"/>
          <w:szCs w:val="28"/>
        </w:rPr>
        <w:t>y</w:t>
      </w:r>
      <w:r>
        <w:rPr>
          <w:spacing w:val="1"/>
          <w:sz w:val="28"/>
          <w:szCs w:val="28"/>
        </w:rPr>
        <w:t xml:space="preserve"> </w:t>
      </w:r>
      <w:r>
        <w:rPr>
          <w:spacing w:val="-2"/>
          <w:sz w:val="28"/>
          <w:szCs w:val="28"/>
        </w:rPr>
        <w:t>g</w:t>
      </w:r>
      <w:r>
        <w:rPr>
          <w:sz w:val="28"/>
          <w:szCs w:val="28"/>
        </w:rPr>
        <w:t>e</w:t>
      </w:r>
      <w:r>
        <w:rPr>
          <w:spacing w:val="-1"/>
          <w:sz w:val="28"/>
          <w:szCs w:val="28"/>
        </w:rPr>
        <w:t>o</w:t>
      </w:r>
      <w:r>
        <w:rPr>
          <w:spacing w:val="1"/>
          <w:sz w:val="28"/>
          <w:szCs w:val="28"/>
        </w:rPr>
        <w:t>g</w:t>
      </w:r>
      <w:r>
        <w:rPr>
          <w:sz w:val="28"/>
          <w:szCs w:val="28"/>
        </w:rPr>
        <w:t>r</w:t>
      </w:r>
      <w:r>
        <w:rPr>
          <w:spacing w:val="-2"/>
          <w:sz w:val="28"/>
          <w:szCs w:val="28"/>
        </w:rPr>
        <w:t>a</w:t>
      </w:r>
      <w:r>
        <w:rPr>
          <w:spacing w:val="1"/>
          <w:sz w:val="28"/>
          <w:szCs w:val="28"/>
        </w:rPr>
        <w:t>p</w:t>
      </w:r>
      <w:r>
        <w:rPr>
          <w:spacing w:val="-1"/>
          <w:sz w:val="28"/>
          <w:szCs w:val="28"/>
        </w:rPr>
        <w:t>h</w:t>
      </w:r>
      <w:r>
        <w:rPr>
          <w:spacing w:val="1"/>
          <w:sz w:val="28"/>
          <w:szCs w:val="28"/>
        </w:rPr>
        <w:t>i</w:t>
      </w:r>
      <w:r>
        <w:rPr>
          <w:sz w:val="28"/>
          <w:szCs w:val="28"/>
        </w:rPr>
        <w:t>c</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m</w:t>
      </w:r>
      <w:r>
        <w:rPr>
          <w:spacing w:val="-2"/>
          <w:sz w:val="28"/>
          <w:szCs w:val="28"/>
        </w:rPr>
        <w:t>e</w:t>
      </w:r>
      <w:r>
        <w:rPr>
          <w:sz w:val="28"/>
          <w:szCs w:val="28"/>
        </w:rPr>
        <w:t>rc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sidR="003C6354" w:rsidRPr="003C6354">
        <w:rPr>
          <w:spacing w:val="-2"/>
          <w:sz w:val="28"/>
          <w:szCs w:val="28"/>
        </w:rPr>
        <w:t>benefit</w:t>
      </w:r>
      <w:r w:rsidR="003C6354">
        <w:rPr>
          <w:spacing w:val="-2"/>
          <w:sz w:val="28"/>
          <w:szCs w:val="28"/>
        </w:rPr>
        <w:t xml:space="preserve"> </w:t>
      </w:r>
      <w:r>
        <w:rPr>
          <w:sz w:val="28"/>
          <w:szCs w:val="28"/>
        </w:rPr>
        <w:t>f</w:t>
      </w:r>
      <w:r>
        <w:rPr>
          <w:spacing w:val="-3"/>
          <w:sz w:val="28"/>
          <w:szCs w:val="28"/>
        </w:rPr>
        <w:t>r</w:t>
      </w:r>
      <w:r>
        <w:rPr>
          <w:spacing w:val="1"/>
          <w:sz w:val="28"/>
          <w:szCs w:val="28"/>
        </w:rPr>
        <w:t>o</w:t>
      </w:r>
      <w:r>
        <w:rPr>
          <w:sz w:val="28"/>
          <w:szCs w:val="28"/>
        </w:rPr>
        <w:t>m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u</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l</w:t>
      </w:r>
      <w:r>
        <w:rPr>
          <w:spacing w:val="-1"/>
          <w:sz w:val="28"/>
          <w:szCs w:val="28"/>
        </w:rPr>
        <w:t>i</w:t>
      </w:r>
      <w:r>
        <w:rPr>
          <w:spacing w:val="1"/>
          <w:sz w:val="28"/>
          <w:szCs w:val="28"/>
        </w:rPr>
        <w:t>q</w:t>
      </w:r>
      <w:r>
        <w:rPr>
          <w:spacing w:val="-1"/>
          <w:sz w:val="28"/>
          <w:szCs w:val="28"/>
        </w:rPr>
        <w:t>ui</w:t>
      </w:r>
      <w:r>
        <w:rPr>
          <w:spacing w:val="1"/>
          <w:sz w:val="28"/>
          <w:szCs w:val="28"/>
        </w:rPr>
        <w:t>d</w:t>
      </w:r>
      <w:r>
        <w:rPr>
          <w:spacing w:val="-1"/>
          <w:sz w:val="28"/>
          <w:szCs w:val="28"/>
        </w:rPr>
        <w:t>it</w:t>
      </w:r>
      <w:r>
        <w:rPr>
          <w:sz w:val="28"/>
          <w:szCs w:val="28"/>
        </w:rPr>
        <w:t>y</w:t>
      </w:r>
      <w:r>
        <w:rPr>
          <w:spacing w:val="1"/>
          <w:sz w:val="28"/>
          <w:szCs w:val="28"/>
        </w:rPr>
        <w:t xml:space="preserve"> </w:t>
      </w:r>
      <w:r>
        <w:rPr>
          <w:spacing w:val="-3"/>
          <w:sz w:val="28"/>
          <w:szCs w:val="28"/>
        </w:rPr>
        <w:t>e</w:t>
      </w:r>
      <w:r>
        <w:rPr>
          <w:spacing w:val="1"/>
          <w:sz w:val="28"/>
          <w:szCs w:val="28"/>
        </w:rPr>
        <w:t>n</w:t>
      </w:r>
      <w:r>
        <w:rPr>
          <w:spacing w:val="-2"/>
          <w:sz w:val="28"/>
          <w:szCs w:val="28"/>
        </w:rPr>
        <w:t>a</w:t>
      </w:r>
      <w:r>
        <w:rPr>
          <w:spacing w:val="1"/>
          <w:sz w:val="28"/>
          <w:szCs w:val="28"/>
        </w:rPr>
        <w:t>b</w:t>
      </w:r>
      <w:r>
        <w:rPr>
          <w:spacing w:val="-1"/>
          <w:sz w:val="28"/>
          <w:szCs w:val="28"/>
        </w:rPr>
        <w:t>l</w:t>
      </w:r>
      <w:r>
        <w:rPr>
          <w:spacing w:val="1"/>
          <w:sz w:val="28"/>
          <w:szCs w:val="28"/>
        </w:rPr>
        <w:t>i</w:t>
      </w:r>
      <w:r>
        <w:rPr>
          <w:spacing w:val="-1"/>
          <w:sz w:val="28"/>
          <w:szCs w:val="28"/>
        </w:rPr>
        <w:t>n</w:t>
      </w:r>
      <w:r>
        <w:rPr>
          <w:sz w:val="28"/>
          <w:szCs w:val="28"/>
        </w:rPr>
        <w:t xml:space="preserve">g </w:t>
      </w:r>
      <w:r>
        <w:rPr>
          <w:spacing w:val="1"/>
          <w:sz w:val="28"/>
          <w:szCs w:val="28"/>
        </w:rPr>
        <w:t>th</w:t>
      </w:r>
      <w:r>
        <w:rPr>
          <w:spacing w:val="-2"/>
          <w:sz w:val="28"/>
          <w:szCs w:val="28"/>
        </w:rPr>
        <w:t>e</w:t>
      </w:r>
      <w:r>
        <w:rPr>
          <w:sz w:val="28"/>
          <w:szCs w:val="28"/>
        </w:rPr>
        <w:t xml:space="preserve">m </w:t>
      </w:r>
      <w:r>
        <w:rPr>
          <w:spacing w:val="-2"/>
          <w:sz w:val="28"/>
          <w:szCs w:val="28"/>
        </w:rPr>
        <w:t>t</w:t>
      </w:r>
      <w:r>
        <w:rPr>
          <w:sz w:val="28"/>
          <w:szCs w:val="28"/>
        </w:rPr>
        <w:t>o</w:t>
      </w:r>
      <w:r w:rsidR="00330F47">
        <w:rPr>
          <w:sz w:val="28"/>
          <w:szCs w:val="28"/>
        </w:rPr>
        <w:t xml:space="preserve"> </w:t>
      </w:r>
      <w:r>
        <w:rPr>
          <w:sz w:val="28"/>
          <w:szCs w:val="28"/>
        </w:rPr>
        <w:t>receive</w:t>
      </w:r>
      <w:r>
        <w:rPr>
          <w:spacing w:val="-2"/>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o</w:t>
      </w:r>
      <w:r>
        <w:rPr>
          <w:sz w:val="28"/>
          <w:szCs w:val="28"/>
        </w:rPr>
        <w:t>me</w:t>
      </w:r>
      <w:r>
        <w:rPr>
          <w:spacing w:val="-3"/>
          <w:sz w:val="28"/>
          <w:szCs w:val="28"/>
        </w:rPr>
        <w:t xml:space="preserve"> </w:t>
      </w:r>
      <w:r>
        <w:rPr>
          <w:spacing w:val="-1"/>
          <w:sz w:val="28"/>
          <w:szCs w:val="28"/>
        </w:rPr>
        <w:t>s</w:t>
      </w:r>
      <w:r>
        <w:rPr>
          <w:spacing w:val="1"/>
          <w:sz w:val="28"/>
          <w:szCs w:val="28"/>
        </w:rPr>
        <w:t>t</w:t>
      </w:r>
      <w:r>
        <w:rPr>
          <w:sz w:val="28"/>
          <w:szCs w:val="28"/>
        </w:rPr>
        <w:t>rea</w:t>
      </w:r>
      <w:r>
        <w:rPr>
          <w:spacing w:val="-2"/>
          <w:sz w:val="28"/>
          <w:szCs w:val="28"/>
        </w:rPr>
        <w:t>m</w:t>
      </w:r>
      <w:r>
        <w:rPr>
          <w:spacing w:val="1"/>
          <w:sz w:val="28"/>
          <w:szCs w:val="28"/>
        </w:rPr>
        <w:t>s</w:t>
      </w:r>
      <w:r>
        <w:rPr>
          <w:sz w:val="28"/>
          <w:szCs w:val="28"/>
        </w:rPr>
        <w:t>.</w:t>
      </w:r>
    </w:p>
    <w:p w14:paraId="26B07A68" w14:textId="77777777" w:rsidR="00AE7C60" w:rsidRDefault="00AE7C60" w:rsidP="003E0BA7">
      <w:pPr>
        <w:spacing w:line="200" w:lineRule="exact"/>
        <w:jc w:val="both"/>
      </w:pPr>
    </w:p>
    <w:p w14:paraId="5134C781" w14:textId="7D8EFE88" w:rsidR="00AE7C60" w:rsidRDefault="00A44FA3" w:rsidP="003E0BA7">
      <w:pPr>
        <w:pStyle w:val="Heading1"/>
        <w:jc w:val="both"/>
        <w:rPr>
          <w:rFonts w:eastAsia="Calibri Light"/>
        </w:rPr>
      </w:pPr>
      <w:bookmarkStart w:id="7" w:name="_Toc86595095"/>
      <w:r>
        <w:rPr>
          <w:rFonts w:eastAsia="Calibri Light"/>
          <w:spacing w:val="-1"/>
        </w:rPr>
        <w:t>4</w:t>
      </w:r>
      <w:r>
        <w:rPr>
          <w:rFonts w:eastAsia="Calibri Light"/>
        </w:rPr>
        <w:t>.</w:t>
      </w:r>
      <w:r>
        <w:rPr>
          <w:rFonts w:eastAsia="Calibri Light"/>
          <w:spacing w:val="46"/>
        </w:rPr>
        <w:t xml:space="preserve"> </w:t>
      </w:r>
      <w:r>
        <w:rPr>
          <w:rFonts w:eastAsia="Calibri Light"/>
          <w:spacing w:val="1"/>
        </w:rPr>
        <w:t>P</w:t>
      </w:r>
      <w:r>
        <w:rPr>
          <w:rFonts w:eastAsia="Calibri Light"/>
        </w:rPr>
        <w:t>rod</w:t>
      </w:r>
      <w:r>
        <w:rPr>
          <w:rFonts w:eastAsia="Calibri Light"/>
          <w:spacing w:val="-1"/>
        </w:rPr>
        <w:t>u</w:t>
      </w:r>
      <w:r>
        <w:rPr>
          <w:rFonts w:eastAsia="Calibri Light"/>
          <w:spacing w:val="1"/>
        </w:rPr>
        <w:t>c</w:t>
      </w:r>
      <w:r>
        <w:rPr>
          <w:rFonts w:eastAsia="Calibri Light"/>
        </w:rPr>
        <w:t>t</w:t>
      </w:r>
      <w:bookmarkEnd w:id="7"/>
    </w:p>
    <w:p w14:paraId="71C7910D" w14:textId="77777777" w:rsidR="00757823" w:rsidRPr="00757823" w:rsidRDefault="00757823" w:rsidP="003E0BA7">
      <w:pPr>
        <w:ind w:left="100"/>
        <w:jc w:val="both"/>
        <w:rPr>
          <w:rFonts w:ascii="Calibri Light" w:eastAsia="Calibri Light" w:hAnsi="Calibri Light" w:cs="Calibri Light"/>
          <w:sz w:val="32"/>
          <w:szCs w:val="32"/>
        </w:rPr>
      </w:pPr>
    </w:p>
    <w:p w14:paraId="70D66DB6" w14:textId="7EE109A3" w:rsidR="00AE7C60" w:rsidRDefault="00A44FA3" w:rsidP="003E0BA7">
      <w:pPr>
        <w:spacing w:line="258" w:lineRule="auto"/>
        <w:ind w:left="460" w:right="58"/>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1"/>
          <w:sz w:val="28"/>
          <w:szCs w:val="28"/>
        </w:rPr>
        <w:t xml:space="preserve"> </w:t>
      </w:r>
      <w:r>
        <w:rPr>
          <w:spacing w:val="-3"/>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em c</w:t>
      </w:r>
      <w:r>
        <w:rPr>
          <w:spacing w:val="-2"/>
          <w:sz w:val="28"/>
          <w:szCs w:val="28"/>
        </w:rPr>
        <w:t>o</w:t>
      </w:r>
      <w:r>
        <w:rPr>
          <w:spacing w:val="1"/>
          <w:sz w:val="28"/>
          <w:szCs w:val="28"/>
        </w:rPr>
        <w:t>n</w:t>
      </w:r>
      <w:r>
        <w:rPr>
          <w:spacing w:val="-1"/>
          <w:sz w:val="28"/>
          <w:szCs w:val="28"/>
        </w:rPr>
        <w:t>t</w:t>
      </w:r>
      <w:r>
        <w:rPr>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sidR="00A525AA">
        <w:rPr>
          <w:sz w:val="28"/>
          <w:szCs w:val="28"/>
        </w:rPr>
        <w:t>5</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sidR="00BF2BCE">
        <w:rPr>
          <w:spacing w:val="3"/>
          <w:sz w:val="28"/>
          <w:szCs w:val="28"/>
        </w:rPr>
        <w:t>c</w:t>
      </w:r>
      <w:r>
        <w:rPr>
          <w:sz w:val="28"/>
          <w:szCs w:val="28"/>
        </w:rPr>
        <w:t>r</w:t>
      </w:r>
      <w:r>
        <w:rPr>
          <w:spacing w:val="-1"/>
          <w:sz w:val="28"/>
          <w:szCs w:val="28"/>
        </w:rPr>
        <w:t>yp</w:t>
      </w:r>
      <w:r>
        <w:rPr>
          <w:spacing w:val="1"/>
          <w:sz w:val="28"/>
          <w:szCs w:val="28"/>
        </w:rPr>
        <w:t>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CE73B3">
        <w:rPr>
          <w:spacing w:val="1"/>
          <w:sz w:val="28"/>
          <w:szCs w:val="28"/>
        </w:rPr>
        <w:t>g</w:t>
      </w:r>
      <w:r>
        <w:rPr>
          <w:sz w:val="28"/>
          <w:szCs w:val="28"/>
        </w:rPr>
        <w:t>a</w:t>
      </w:r>
      <w:r>
        <w:rPr>
          <w:spacing w:val="-1"/>
          <w:sz w:val="28"/>
          <w:szCs w:val="28"/>
        </w:rPr>
        <w:t>t</w:t>
      </w:r>
      <w:r>
        <w:rPr>
          <w:sz w:val="28"/>
          <w:szCs w:val="28"/>
        </w:rPr>
        <w:t>e</w:t>
      </w:r>
      <w:r>
        <w:rPr>
          <w:spacing w:val="-1"/>
          <w:sz w:val="28"/>
          <w:szCs w:val="28"/>
        </w:rPr>
        <w:t>w</w:t>
      </w:r>
      <w:r>
        <w:rPr>
          <w:sz w:val="28"/>
          <w:szCs w:val="28"/>
        </w:rPr>
        <w:t>a</w:t>
      </w:r>
      <w:r>
        <w:rPr>
          <w:spacing w:val="2"/>
          <w:sz w:val="28"/>
          <w:szCs w:val="28"/>
        </w:rPr>
        <w:t>y</w:t>
      </w:r>
      <w:r>
        <w:rPr>
          <w:sz w:val="28"/>
          <w:szCs w:val="28"/>
        </w:rPr>
        <w:t>,</w:t>
      </w:r>
      <w:r>
        <w:rPr>
          <w:spacing w:val="-1"/>
          <w:sz w:val="28"/>
          <w:szCs w:val="28"/>
        </w:rPr>
        <w:t xml:space="preserve"> </w:t>
      </w:r>
      <w:r w:rsidR="00BF2BCE">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sidR="00A525AA">
        <w:rPr>
          <w:spacing w:val="1"/>
          <w:sz w:val="28"/>
          <w:szCs w:val="28"/>
        </w:rPr>
        <w:t>ICO launchpad</w:t>
      </w:r>
      <w:r>
        <w:rPr>
          <w:sz w:val="28"/>
          <w:szCs w:val="28"/>
        </w:rPr>
        <w:t>,</w:t>
      </w:r>
      <w:r>
        <w:rPr>
          <w:spacing w:val="-3"/>
          <w:sz w:val="28"/>
          <w:szCs w:val="28"/>
        </w:rPr>
        <w:t xml:space="preserve"> </w:t>
      </w:r>
      <w:r w:rsidR="00BF2BCE">
        <w:rPr>
          <w:spacing w:val="1"/>
          <w:sz w:val="28"/>
          <w:szCs w:val="28"/>
        </w:rPr>
        <w:t>d</w:t>
      </w:r>
      <w:r>
        <w:rPr>
          <w:sz w:val="28"/>
          <w:szCs w:val="28"/>
        </w:rPr>
        <w:t>ec</w:t>
      </w:r>
      <w:r>
        <w:rPr>
          <w:spacing w:val="-2"/>
          <w:sz w:val="28"/>
          <w:szCs w:val="28"/>
        </w:rPr>
        <w:t>e</w:t>
      </w:r>
      <w:r>
        <w:rPr>
          <w:spacing w:val="-1"/>
          <w:sz w:val="28"/>
          <w:szCs w:val="28"/>
        </w:rPr>
        <w:t>nt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sidR="00BF2BCE">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sidR="003C4B70">
        <w:rPr>
          <w:sz w:val="28"/>
          <w:szCs w:val="28"/>
        </w:rPr>
        <w:t>s</w:t>
      </w:r>
      <w:r>
        <w:rPr>
          <w:sz w:val="28"/>
          <w:szCs w:val="28"/>
        </w:rPr>
        <w:t>e</w:t>
      </w:r>
      <w:r>
        <w:rPr>
          <w:spacing w:val="-3"/>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sidR="00BF2BCE">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sidR="00BF2BCE">
        <w:rPr>
          <w:sz w:val="28"/>
          <w:szCs w:val="28"/>
        </w:rPr>
        <w:t>s</w:t>
      </w:r>
      <w:r>
        <w:rPr>
          <w:spacing w:val="-2"/>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sidR="00BF2BCE">
        <w:rPr>
          <w:sz w:val="28"/>
          <w:szCs w:val="28"/>
        </w:rPr>
        <w:t>m</w:t>
      </w:r>
      <w:r>
        <w:rPr>
          <w:sz w:val="28"/>
          <w:szCs w:val="28"/>
        </w:rPr>
        <w:t>a</w:t>
      </w:r>
      <w:r>
        <w:rPr>
          <w:spacing w:val="-3"/>
          <w:sz w:val="28"/>
          <w:szCs w:val="28"/>
        </w:rPr>
        <w:t>r</w:t>
      </w:r>
      <w:r>
        <w:rPr>
          <w:spacing w:val="1"/>
          <w:sz w:val="28"/>
          <w:szCs w:val="28"/>
        </w:rPr>
        <w:t>k</w:t>
      </w:r>
      <w:r>
        <w:rPr>
          <w:spacing w:val="-2"/>
          <w:sz w:val="28"/>
          <w:szCs w:val="28"/>
        </w:rPr>
        <w:t>e</w:t>
      </w:r>
      <w:r>
        <w:rPr>
          <w:spacing w:val="6"/>
          <w:sz w:val="28"/>
          <w:szCs w:val="28"/>
        </w:rPr>
        <w:t>t</w:t>
      </w:r>
      <w:r>
        <w:rPr>
          <w:spacing w:val="1"/>
          <w:sz w:val="28"/>
          <w:szCs w:val="28"/>
        </w:rPr>
        <w:t xml:space="preserve"> </w:t>
      </w:r>
      <w:r>
        <w:rPr>
          <w:sz w:val="28"/>
          <w:szCs w:val="28"/>
        </w:rPr>
        <w:t>&amp;</w:t>
      </w:r>
      <w:r>
        <w:rPr>
          <w:spacing w:val="-3"/>
          <w:sz w:val="28"/>
          <w:szCs w:val="28"/>
        </w:rPr>
        <w:t xml:space="preserve"> </w:t>
      </w:r>
      <w:r w:rsidR="00BF2BCE">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p>
    <w:p w14:paraId="6D3BD4C1" w14:textId="5DF0407C" w:rsidR="00AE7C60" w:rsidRPr="008F45CB" w:rsidRDefault="00A525AA" w:rsidP="003E0BA7">
      <w:pPr>
        <w:spacing w:before="1"/>
        <w:ind w:left="460"/>
        <w:jc w:val="both"/>
        <w:rPr>
          <w:rFonts w:asciiTheme="majorBidi" w:hAnsiTheme="majorBidi" w:cstheme="majorBidi"/>
          <w:sz w:val="28"/>
          <w:szCs w:val="28"/>
        </w:rPr>
      </w:pPr>
      <w:r w:rsidRPr="008F45CB">
        <w:rPr>
          <w:rFonts w:asciiTheme="majorBidi" w:hAnsiTheme="majorBidi" w:cstheme="majorBidi"/>
          <w:sz w:val="28"/>
          <w:szCs w:val="28"/>
        </w:rPr>
        <w:t xml:space="preserve">All </w:t>
      </w:r>
      <w:r w:rsidR="00A44FA3" w:rsidRPr="008F45CB">
        <w:rPr>
          <w:rFonts w:asciiTheme="majorBidi" w:hAnsiTheme="majorBidi" w:cstheme="majorBidi"/>
          <w:sz w:val="28"/>
          <w:szCs w:val="28"/>
        </w:rPr>
        <w:t>Pr</w:t>
      </w:r>
      <w:r w:rsidR="00A44FA3" w:rsidRPr="008F45CB">
        <w:rPr>
          <w:rFonts w:asciiTheme="majorBidi" w:hAnsiTheme="majorBidi" w:cstheme="majorBidi"/>
          <w:spacing w:val="-1"/>
          <w:sz w:val="28"/>
          <w:szCs w:val="28"/>
        </w:rPr>
        <w:t>o</w:t>
      </w:r>
      <w:r w:rsidR="00A44FA3" w:rsidRPr="008F45CB">
        <w:rPr>
          <w:rFonts w:asciiTheme="majorBidi" w:hAnsiTheme="majorBidi" w:cstheme="majorBidi"/>
          <w:spacing w:val="1"/>
          <w:sz w:val="28"/>
          <w:szCs w:val="28"/>
        </w:rPr>
        <w:t>du</w:t>
      </w:r>
      <w:r w:rsidR="00A44FA3" w:rsidRPr="008F45CB">
        <w:rPr>
          <w:rFonts w:asciiTheme="majorBidi" w:hAnsiTheme="majorBidi" w:cstheme="majorBidi"/>
          <w:spacing w:val="-2"/>
          <w:sz w:val="28"/>
          <w:szCs w:val="28"/>
        </w:rPr>
        <w:t>c</w:t>
      </w:r>
      <w:r w:rsidR="00A44FA3" w:rsidRPr="008F45CB">
        <w:rPr>
          <w:rFonts w:asciiTheme="majorBidi" w:hAnsiTheme="majorBidi" w:cstheme="majorBidi"/>
          <w:sz w:val="28"/>
          <w:szCs w:val="28"/>
        </w:rPr>
        <w:t>t</w:t>
      </w:r>
      <w:r w:rsidRPr="008F45CB">
        <w:rPr>
          <w:rFonts w:asciiTheme="majorBidi" w:hAnsiTheme="majorBidi" w:cstheme="majorBidi"/>
          <w:sz w:val="28"/>
          <w:szCs w:val="28"/>
        </w:rPr>
        <w:t>s</w:t>
      </w:r>
      <w:r w:rsidR="00A44FA3" w:rsidRPr="008F45CB">
        <w:rPr>
          <w:rFonts w:asciiTheme="majorBidi" w:hAnsiTheme="majorBidi" w:cstheme="majorBidi"/>
          <w:spacing w:val="1"/>
          <w:sz w:val="28"/>
          <w:szCs w:val="28"/>
        </w:rPr>
        <w:t xml:space="preserve"> </w:t>
      </w:r>
      <w:r w:rsidR="00A44FA3" w:rsidRPr="008F45CB">
        <w:rPr>
          <w:rFonts w:asciiTheme="majorBidi" w:hAnsiTheme="majorBidi" w:cstheme="majorBidi"/>
          <w:spacing w:val="-2"/>
          <w:sz w:val="28"/>
          <w:szCs w:val="28"/>
        </w:rPr>
        <w:t>l</w:t>
      </w:r>
      <w:r w:rsidR="00A44FA3" w:rsidRPr="008F45CB">
        <w:rPr>
          <w:rFonts w:asciiTheme="majorBidi" w:hAnsiTheme="majorBidi" w:cstheme="majorBidi"/>
          <w:spacing w:val="-1"/>
          <w:sz w:val="28"/>
          <w:szCs w:val="28"/>
        </w:rPr>
        <w:t>i</w:t>
      </w:r>
      <w:r w:rsidR="00A44FA3" w:rsidRPr="008F45CB">
        <w:rPr>
          <w:rFonts w:asciiTheme="majorBidi" w:hAnsiTheme="majorBidi" w:cstheme="majorBidi"/>
          <w:spacing w:val="1"/>
          <w:sz w:val="28"/>
          <w:szCs w:val="28"/>
        </w:rPr>
        <w:t>s</w:t>
      </w:r>
      <w:r w:rsidR="00A44FA3" w:rsidRPr="008F45CB">
        <w:rPr>
          <w:rFonts w:asciiTheme="majorBidi" w:hAnsiTheme="majorBidi" w:cstheme="majorBidi"/>
          <w:spacing w:val="-1"/>
          <w:sz w:val="28"/>
          <w:szCs w:val="28"/>
        </w:rPr>
        <w:t>t</w:t>
      </w:r>
      <w:r w:rsidR="00A44FA3" w:rsidRPr="008F45CB">
        <w:rPr>
          <w:rFonts w:asciiTheme="majorBidi" w:hAnsiTheme="majorBidi" w:cstheme="majorBidi"/>
          <w:sz w:val="28"/>
          <w:szCs w:val="28"/>
        </w:rPr>
        <w:t>:</w:t>
      </w:r>
    </w:p>
    <w:p w14:paraId="022B99F2"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Cryptocurrency Payment Gateway (CPG)</w:t>
      </w:r>
    </w:p>
    <w:p w14:paraId="5DBD82CC"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Centralized cryptocurrency Exchange (CX)</w:t>
      </w:r>
    </w:p>
    <w:p w14:paraId="4A4FBA8E"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ICO Launchpad</w:t>
      </w:r>
    </w:p>
    <w:p w14:paraId="6FB4C063"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Decentralized Cryptocurrency Exchange (DEX)</w:t>
      </w:r>
    </w:p>
    <w:p w14:paraId="044577E6"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Decentralized Worldwide Stock Market (DWSM)</w:t>
      </w:r>
    </w:p>
    <w:p w14:paraId="7815759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Public Blockchain Network (</w:t>
      </w:r>
      <w:proofErr w:type="spellStart"/>
      <w:r w:rsidRPr="008F45CB">
        <w:rPr>
          <w:rFonts w:asciiTheme="majorBidi" w:hAnsiTheme="majorBidi" w:cstheme="majorBidi"/>
          <w:sz w:val="28"/>
          <w:szCs w:val="28"/>
        </w:rPr>
        <w:t>MainNet</w:t>
      </w:r>
      <w:proofErr w:type="spellEnd"/>
      <w:r w:rsidRPr="008F45CB">
        <w:rPr>
          <w:rFonts w:asciiTheme="majorBidi" w:hAnsiTheme="majorBidi" w:cstheme="majorBidi"/>
          <w:sz w:val="28"/>
          <w:szCs w:val="28"/>
        </w:rPr>
        <w:t>)</w:t>
      </w:r>
    </w:p>
    <w:p w14:paraId="6A4DF7A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Native tokens/coins</w:t>
      </w:r>
    </w:p>
    <w:p w14:paraId="4C239A90"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Wallet</w:t>
      </w:r>
    </w:p>
    <w:p w14:paraId="0CED63A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Crypto Forex Services</w:t>
      </w:r>
    </w:p>
    <w:p w14:paraId="0A15A3C4"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DeFi Lending (No KYC Lending)</w:t>
      </w:r>
    </w:p>
    <w:p w14:paraId="7B38475A"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Tokenizing assets</w:t>
      </w:r>
    </w:p>
    <w:p w14:paraId="39164DE5"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NFTs</w:t>
      </w:r>
    </w:p>
    <w:p w14:paraId="27B709F5"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Escrow service for P2P trades</w:t>
      </w:r>
    </w:p>
    <w:p w14:paraId="78D780D0" w14:textId="3405C596"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Smart Contracts</w:t>
      </w:r>
    </w:p>
    <w:p w14:paraId="4C1410AC" w14:textId="77777777" w:rsidR="00AE7C60" w:rsidRDefault="00AE7C60" w:rsidP="003E0BA7">
      <w:pPr>
        <w:spacing w:before="7" w:line="260" w:lineRule="exact"/>
        <w:jc w:val="both"/>
        <w:rPr>
          <w:sz w:val="26"/>
          <w:szCs w:val="26"/>
        </w:rPr>
      </w:pPr>
    </w:p>
    <w:p w14:paraId="38D07F9C" w14:textId="2D0EE686" w:rsidR="00AE7C60" w:rsidRDefault="007F642D" w:rsidP="003E0BA7">
      <w:pPr>
        <w:ind w:left="100"/>
        <w:jc w:val="both"/>
      </w:pPr>
      <w:r>
        <w:rPr>
          <w:noProof/>
        </w:rPr>
        <w:lastRenderedPageBreak/>
        <w:drawing>
          <wp:inline distT="0" distB="0" distL="0" distR="0" wp14:anchorId="2FAE64B1" wp14:editId="5059B51D">
            <wp:extent cx="5864995" cy="6702851"/>
            <wp:effectExtent l="0" t="0" r="2540" b="3175"/>
            <wp:docPr id="1" name="Picture 2">
              <a:extLst xmlns:a="http://schemas.openxmlformats.org/drawingml/2006/main">
                <a:ext uri="{FF2B5EF4-FFF2-40B4-BE49-F238E27FC236}">
                  <a16:creationId xmlns:a16="http://schemas.microsoft.com/office/drawing/2014/main" id="{EB44E792-7F30-41E9-8E81-0CBB787BE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44E792-7F30-41E9-8E81-0CBB787BE31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4995" cy="6702851"/>
                    </a:xfrm>
                    <a:prstGeom prst="rect">
                      <a:avLst/>
                    </a:prstGeom>
                  </pic:spPr>
                </pic:pic>
              </a:graphicData>
            </a:graphic>
          </wp:inline>
        </w:drawing>
      </w:r>
    </w:p>
    <w:p w14:paraId="31BC5771" w14:textId="77777777" w:rsidR="00AE7C60" w:rsidRDefault="00AE7C60" w:rsidP="003E0BA7">
      <w:pPr>
        <w:spacing w:before="5" w:line="160" w:lineRule="exact"/>
        <w:jc w:val="both"/>
        <w:rPr>
          <w:sz w:val="16"/>
          <w:szCs w:val="16"/>
        </w:rPr>
      </w:pPr>
    </w:p>
    <w:p w14:paraId="217366BD" w14:textId="77777777" w:rsidR="00AE7C60" w:rsidRDefault="00A44FA3" w:rsidP="003E0BA7">
      <w:pPr>
        <w:spacing w:before="29" w:line="260" w:lineRule="exact"/>
        <w:ind w:left="2883"/>
        <w:jc w:val="both"/>
        <w:rPr>
          <w:sz w:val="24"/>
          <w:szCs w:val="24"/>
        </w:rPr>
      </w:pPr>
      <w:r>
        <w:rPr>
          <w:position w:val="-1"/>
          <w:sz w:val="24"/>
          <w:szCs w:val="24"/>
        </w:rPr>
        <w:t>B</w:t>
      </w:r>
      <w:r>
        <w:rPr>
          <w:spacing w:val="-1"/>
          <w:position w:val="-1"/>
          <w:sz w:val="24"/>
          <w:szCs w:val="24"/>
        </w:rPr>
        <w:t>e</w:t>
      </w:r>
      <w:r>
        <w:rPr>
          <w:position w:val="-1"/>
          <w:sz w:val="24"/>
          <w:szCs w:val="24"/>
        </w:rPr>
        <w:t>rtinity E</w:t>
      </w:r>
      <w:r>
        <w:rPr>
          <w:spacing w:val="-1"/>
          <w:position w:val="-1"/>
          <w:sz w:val="24"/>
          <w:szCs w:val="24"/>
        </w:rPr>
        <w:t>c</w:t>
      </w:r>
      <w:r>
        <w:rPr>
          <w:position w:val="-1"/>
          <w:sz w:val="24"/>
          <w:szCs w:val="24"/>
        </w:rPr>
        <w:t>osys</w:t>
      </w:r>
      <w:r>
        <w:rPr>
          <w:spacing w:val="1"/>
          <w:position w:val="-1"/>
          <w:sz w:val="24"/>
          <w:szCs w:val="24"/>
        </w:rPr>
        <w:t>t</w:t>
      </w:r>
      <w:r>
        <w:rPr>
          <w:spacing w:val="-1"/>
          <w:position w:val="-1"/>
          <w:sz w:val="24"/>
          <w:szCs w:val="24"/>
        </w:rPr>
        <w:t>e</w:t>
      </w:r>
      <w:r>
        <w:rPr>
          <w:position w:val="-1"/>
          <w:sz w:val="24"/>
          <w:szCs w:val="24"/>
        </w:rPr>
        <w:t xml:space="preserve">m </w:t>
      </w:r>
      <w:r>
        <w:rPr>
          <w:spacing w:val="1"/>
          <w:position w:val="-1"/>
          <w:sz w:val="24"/>
          <w:szCs w:val="24"/>
        </w:rPr>
        <w:t>C</w:t>
      </w:r>
      <w:r>
        <w:rPr>
          <w:position w:val="-1"/>
          <w:sz w:val="24"/>
          <w:szCs w:val="24"/>
        </w:rPr>
        <w:t>o</w:t>
      </w:r>
      <w:r>
        <w:rPr>
          <w:spacing w:val="1"/>
          <w:position w:val="-1"/>
          <w:sz w:val="24"/>
          <w:szCs w:val="24"/>
        </w:rPr>
        <w:t>m</w:t>
      </w:r>
      <w:r>
        <w:rPr>
          <w:position w:val="-1"/>
          <w:sz w:val="24"/>
          <w:szCs w:val="24"/>
        </w:rPr>
        <w:t>p</w:t>
      </w:r>
      <w:r>
        <w:rPr>
          <w:spacing w:val="-1"/>
          <w:position w:val="-1"/>
          <w:sz w:val="24"/>
          <w:szCs w:val="24"/>
        </w:rPr>
        <w:t>a</w:t>
      </w:r>
      <w:r>
        <w:rPr>
          <w:position w:val="-1"/>
          <w:sz w:val="24"/>
          <w:szCs w:val="24"/>
        </w:rPr>
        <w:t>rison T</w:t>
      </w:r>
      <w:r>
        <w:rPr>
          <w:spacing w:val="-1"/>
          <w:position w:val="-1"/>
          <w:sz w:val="24"/>
          <w:szCs w:val="24"/>
        </w:rPr>
        <w:t>a</w:t>
      </w:r>
      <w:r>
        <w:rPr>
          <w:position w:val="-1"/>
          <w:sz w:val="24"/>
          <w:szCs w:val="24"/>
        </w:rPr>
        <w:t>ble</w:t>
      </w:r>
    </w:p>
    <w:p w14:paraId="63392E95" w14:textId="77777777" w:rsidR="00AE7C60" w:rsidRDefault="00AE7C60" w:rsidP="003E0BA7">
      <w:pPr>
        <w:spacing w:line="200" w:lineRule="exact"/>
        <w:jc w:val="both"/>
      </w:pPr>
    </w:p>
    <w:p w14:paraId="23BD06BD" w14:textId="77777777" w:rsidR="00AE7C60" w:rsidRDefault="00AE7C60" w:rsidP="003E0BA7">
      <w:pPr>
        <w:spacing w:line="200" w:lineRule="exact"/>
        <w:jc w:val="both"/>
      </w:pPr>
    </w:p>
    <w:p w14:paraId="25B836C3" w14:textId="77777777" w:rsidR="00AE7C60" w:rsidRDefault="00AE7C60" w:rsidP="003E0BA7">
      <w:pPr>
        <w:spacing w:line="200" w:lineRule="exact"/>
        <w:jc w:val="both"/>
      </w:pPr>
    </w:p>
    <w:p w14:paraId="27198FDD" w14:textId="77777777" w:rsidR="00AE7C60" w:rsidRDefault="00AE7C60" w:rsidP="003E0BA7">
      <w:pPr>
        <w:spacing w:line="200" w:lineRule="exact"/>
        <w:jc w:val="both"/>
      </w:pPr>
    </w:p>
    <w:p w14:paraId="1AB0CD88" w14:textId="77777777" w:rsidR="00AE7C60" w:rsidRDefault="00AE7C60" w:rsidP="003E0BA7">
      <w:pPr>
        <w:spacing w:line="200" w:lineRule="exact"/>
        <w:jc w:val="both"/>
      </w:pPr>
    </w:p>
    <w:p w14:paraId="0BC98F62" w14:textId="77777777" w:rsidR="00AE7C60" w:rsidRDefault="00AE7C60" w:rsidP="003E0BA7">
      <w:pPr>
        <w:spacing w:line="200" w:lineRule="exact"/>
        <w:jc w:val="both"/>
      </w:pPr>
    </w:p>
    <w:p w14:paraId="4E8E6630" w14:textId="77777777" w:rsidR="00AE7C60" w:rsidRDefault="00AE7C60" w:rsidP="003E0BA7">
      <w:pPr>
        <w:spacing w:before="18" w:line="240" w:lineRule="exact"/>
        <w:jc w:val="both"/>
        <w:rPr>
          <w:sz w:val="24"/>
          <w:szCs w:val="24"/>
        </w:rPr>
      </w:pPr>
    </w:p>
    <w:p w14:paraId="5331D512" w14:textId="77777777" w:rsidR="00AE7C60" w:rsidRDefault="00A44FA3" w:rsidP="003E0BA7">
      <w:pPr>
        <w:pStyle w:val="Heading2"/>
        <w:jc w:val="both"/>
        <w:rPr>
          <w:rFonts w:eastAsia="Calibri Light"/>
        </w:rPr>
      </w:pPr>
      <w:bookmarkStart w:id="8" w:name="_Toc86595096"/>
      <w:r>
        <w:rPr>
          <w:rFonts w:eastAsia="Calibri Light"/>
        </w:rPr>
        <w:t xml:space="preserve">4.1.    </w:t>
      </w:r>
      <w:r>
        <w:rPr>
          <w:rFonts w:eastAsia="Calibri Light"/>
          <w:spacing w:val="33"/>
        </w:rPr>
        <w:t xml:space="preserve"> </w:t>
      </w:r>
      <w:r>
        <w:rPr>
          <w:rFonts w:eastAsia="Calibri Light"/>
        </w:rPr>
        <w:t>Cr</w:t>
      </w:r>
      <w:r>
        <w:rPr>
          <w:rFonts w:eastAsia="Calibri Light"/>
          <w:spacing w:val="1"/>
        </w:rPr>
        <w:t>y</w:t>
      </w:r>
      <w:r>
        <w:rPr>
          <w:rFonts w:eastAsia="Calibri Light"/>
        </w:rPr>
        <w:t>pto</w:t>
      </w:r>
      <w:r>
        <w:rPr>
          <w:rFonts w:eastAsia="Calibri Light"/>
          <w:spacing w:val="-8"/>
        </w:rPr>
        <w:t xml:space="preserve"> </w:t>
      </w:r>
      <w:r>
        <w:rPr>
          <w:rFonts w:eastAsia="Calibri Light"/>
        </w:rPr>
        <w:t>Pa</w:t>
      </w:r>
      <w:r>
        <w:rPr>
          <w:rFonts w:eastAsia="Calibri Light"/>
          <w:spacing w:val="1"/>
        </w:rPr>
        <w:t>ym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3"/>
        </w:rPr>
        <w:t>w</w:t>
      </w:r>
      <w:r>
        <w:rPr>
          <w:rFonts w:eastAsia="Calibri Light"/>
        </w:rPr>
        <w:t>ay</w:t>
      </w:r>
      <w:r>
        <w:rPr>
          <w:rFonts w:eastAsia="Calibri Light"/>
          <w:spacing w:val="-9"/>
        </w:rPr>
        <w:t xml:space="preserve"> </w:t>
      </w:r>
      <w:r>
        <w:rPr>
          <w:rFonts w:eastAsia="Calibri Light"/>
          <w:spacing w:val="1"/>
        </w:rPr>
        <w:t>(</w:t>
      </w:r>
      <w:r>
        <w:rPr>
          <w:rFonts w:eastAsia="Calibri Light"/>
        </w:rPr>
        <w:t>C</w:t>
      </w:r>
      <w:r>
        <w:rPr>
          <w:rFonts w:eastAsia="Calibri Light"/>
          <w:spacing w:val="1"/>
        </w:rPr>
        <w:t>PG</w:t>
      </w:r>
      <w:r>
        <w:rPr>
          <w:rFonts w:eastAsia="Calibri Light"/>
        </w:rPr>
        <w:t>)</w:t>
      </w:r>
      <w:bookmarkEnd w:id="8"/>
    </w:p>
    <w:p w14:paraId="44BF815C" w14:textId="42E00DD4" w:rsidR="00AE7C60" w:rsidRDefault="00A44FA3" w:rsidP="003E0BA7">
      <w:pPr>
        <w:spacing w:before="28" w:line="258" w:lineRule="auto"/>
        <w:ind w:left="820" w:right="6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f</w:t>
      </w:r>
      <w:r>
        <w:rPr>
          <w:spacing w:val="-1"/>
          <w:sz w:val="28"/>
          <w:szCs w:val="28"/>
        </w:rPr>
        <w:t>o</w:t>
      </w:r>
      <w:r>
        <w:rPr>
          <w:sz w:val="28"/>
          <w:szCs w:val="28"/>
        </w:rPr>
        <w:t>r online</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at</w:t>
      </w:r>
      <w:r>
        <w:rPr>
          <w:spacing w:val="-2"/>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z w:val="28"/>
          <w:szCs w:val="28"/>
        </w:rPr>
        <w:t>s 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ni</w:t>
      </w:r>
      <w:r>
        <w:rPr>
          <w:spacing w:val="-2"/>
          <w:sz w:val="28"/>
          <w:szCs w:val="28"/>
        </w:rPr>
        <w:t>e</w:t>
      </w:r>
      <w:r>
        <w:rPr>
          <w:sz w:val="28"/>
          <w:szCs w:val="28"/>
        </w:rPr>
        <w:t>s</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p</w:t>
      </w:r>
      <w:r>
        <w:rPr>
          <w:sz w:val="28"/>
          <w:szCs w:val="28"/>
        </w:rPr>
        <w:t>t</w:t>
      </w:r>
      <w:r>
        <w:rPr>
          <w:spacing w:val="1"/>
          <w:sz w:val="28"/>
          <w:szCs w:val="28"/>
        </w:rPr>
        <w:t xml:space="preserve"> </w:t>
      </w:r>
      <w:r>
        <w:rPr>
          <w:spacing w:val="-2"/>
          <w:sz w:val="28"/>
          <w:szCs w:val="28"/>
        </w:rPr>
        <w:t>pa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 xml:space="preserve">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d</w:t>
      </w:r>
      <w:r>
        <w:rPr>
          <w:spacing w:val="1"/>
          <w:sz w:val="28"/>
          <w:szCs w:val="28"/>
        </w:rPr>
        <w:t xml:space="preserve"> </w:t>
      </w:r>
      <w:r>
        <w:rPr>
          <w:sz w:val="28"/>
          <w:szCs w:val="28"/>
        </w:rPr>
        <w:t>ea</w:t>
      </w:r>
      <w:r>
        <w:rPr>
          <w:spacing w:val="-3"/>
          <w:sz w:val="28"/>
          <w:szCs w:val="28"/>
        </w:rPr>
        <w:t>r</w:t>
      </w:r>
      <w:r>
        <w:rPr>
          <w:spacing w:val="1"/>
          <w:sz w:val="28"/>
          <w:szCs w:val="28"/>
        </w:rPr>
        <w:t>li</w:t>
      </w:r>
      <w:r>
        <w:rPr>
          <w:sz w:val="28"/>
          <w:szCs w:val="28"/>
        </w:rPr>
        <w:t xml:space="preserve">er </w:t>
      </w:r>
      <w:r>
        <w:rPr>
          <w:spacing w:val="-3"/>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 xml:space="preserve">of </w:t>
      </w:r>
      <w:r>
        <w:rPr>
          <w:spacing w:val="-2"/>
          <w:sz w:val="28"/>
          <w:szCs w:val="28"/>
        </w:rPr>
        <w:t>c</w:t>
      </w:r>
      <w:r>
        <w:rPr>
          <w:sz w:val="28"/>
          <w:szCs w:val="28"/>
        </w:rPr>
        <w:t>r</w:t>
      </w:r>
      <w:r>
        <w:rPr>
          <w:spacing w:val="-1"/>
          <w:sz w:val="28"/>
          <w:szCs w:val="28"/>
        </w:rPr>
        <w:t>o</w:t>
      </w:r>
      <w:r>
        <w:rPr>
          <w:spacing w:val="1"/>
          <w:sz w:val="28"/>
          <w:szCs w:val="28"/>
        </w:rPr>
        <w:t>ss</w:t>
      </w:r>
      <w:r>
        <w:rPr>
          <w:sz w:val="28"/>
          <w:szCs w:val="28"/>
        </w:rPr>
        <w:t>-</w:t>
      </w:r>
      <w:r>
        <w:rPr>
          <w:spacing w:val="-1"/>
          <w:sz w:val="28"/>
          <w:szCs w:val="28"/>
        </w:rPr>
        <w:t>bo</w:t>
      </w:r>
      <w:r>
        <w:rPr>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pacing w:val="2"/>
          <w:sz w:val="28"/>
          <w:szCs w:val="28"/>
        </w:rPr>
        <w:t>s</w:t>
      </w:r>
      <w:r>
        <w:rPr>
          <w:sz w:val="28"/>
          <w:szCs w:val="28"/>
        </w:rPr>
        <w:t>,</w:t>
      </w:r>
      <w:r>
        <w:rPr>
          <w:spacing w:val="-1"/>
          <w:sz w:val="28"/>
          <w:szCs w:val="28"/>
        </w:rPr>
        <w:t xml:space="preserve"> </w:t>
      </w:r>
      <w:r>
        <w:rPr>
          <w:sz w:val="28"/>
          <w:szCs w:val="28"/>
        </w:rPr>
        <w:t>e</w:t>
      </w:r>
      <w:r>
        <w:rPr>
          <w:spacing w:val="-1"/>
          <w:sz w:val="28"/>
          <w:szCs w:val="28"/>
        </w:rPr>
        <w:t>t</w:t>
      </w:r>
      <w:r>
        <w:rPr>
          <w:sz w:val="28"/>
          <w:szCs w:val="28"/>
        </w:rPr>
        <w:t>c.,</w:t>
      </w:r>
      <w:r>
        <w:rPr>
          <w:spacing w:val="-1"/>
          <w:sz w:val="28"/>
          <w:szCs w:val="28"/>
        </w:rPr>
        <w:t xml:space="preserve"> </w:t>
      </w:r>
      <w:r>
        <w:rPr>
          <w:sz w:val="28"/>
          <w:szCs w:val="28"/>
        </w:rPr>
        <w:t xml:space="preserve">we </w:t>
      </w:r>
      <w:r>
        <w:rPr>
          <w:spacing w:val="-1"/>
          <w:sz w:val="28"/>
          <w:szCs w:val="28"/>
        </w:rPr>
        <w:t>o</w:t>
      </w:r>
      <w:r>
        <w:rPr>
          <w:sz w:val="28"/>
          <w:szCs w:val="28"/>
        </w:rPr>
        <w:t>ffer</w:t>
      </w:r>
      <w:r>
        <w:rPr>
          <w:spacing w:val="-2"/>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w:t>
      </w:r>
      <w:r>
        <w:rPr>
          <w:spacing w:val="-1"/>
          <w:sz w:val="28"/>
          <w:szCs w:val="28"/>
        </w:rPr>
        <w:t>Y</w:t>
      </w:r>
      <w:r>
        <w:rPr>
          <w:sz w:val="28"/>
          <w:szCs w:val="28"/>
        </w:rPr>
        <w:t xml:space="preserve">C CPG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o</w:t>
      </w:r>
      <w:r>
        <w:rPr>
          <w:spacing w:val="1"/>
          <w:sz w:val="28"/>
          <w:szCs w:val="28"/>
        </w:rPr>
        <w:t>u</w:t>
      </w:r>
      <w:r>
        <w:rPr>
          <w:sz w:val="28"/>
          <w:szCs w:val="28"/>
        </w:rPr>
        <w:t>r 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 xml:space="preserve"> </w:t>
      </w:r>
      <w:r>
        <w:rPr>
          <w:sz w:val="28"/>
          <w:szCs w:val="28"/>
        </w:rPr>
        <w:t>e</w:t>
      </w:r>
      <w:r>
        <w:rPr>
          <w:spacing w:val="1"/>
          <w:sz w:val="28"/>
          <w:szCs w:val="28"/>
        </w:rPr>
        <w:t>v</w:t>
      </w:r>
      <w:r>
        <w:rPr>
          <w:spacing w:val="-2"/>
          <w:sz w:val="28"/>
          <w:szCs w:val="28"/>
        </w:rPr>
        <w:t>e</w:t>
      </w:r>
      <w:r>
        <w:rPr>
          <w:sz w:val="28"/>
          <w:szCs w:val="28"/>
        </w:rPr>
        <w:t>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r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sidR="00BF2BCE">
        <w:rPr>
          <w:spacing w:val="-2"/>
          <w:sz w:val="28"/>
          <w:szCs w:val="28"/>
        </w:rPr>
        <w:t>P</w:t>
      </w:r>
      <w:r>
        <w:rPr>
          <w:sz w:val="28"/>
          <w:szCs w:val="28"/>
        </w:rPr>
        <w:t>a</w:t>
      </w:r>
      <w:r>
        <w:rPr>
          <w:spacing w:val="1"/>
          <w:sz w:val="28"/>
          <w:szCs w:val="28"/>
        </w:rPr>
        <w:t>y</w:t>
      </w:r>
      <w:r>
        <w:rPr>
          <w:spacing w:val="-3"/>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sidR="00BF2BCE">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 (CP</w:t>
      </w:r>
      <w:r>
        <w:rPr>
          <w:spacing w:val="1"/>
          <w:sz w:val="28"/>
          <w:szCs w:val="28"/>
        </w:rPr>
        <w:t>G</w:t>
      </w:r>
      <w:r>
        <w:rPr>
          <w:sz w:val="28"/>
          <w:szCs w:val="28"/>
        </w:rPr>
        <w:t>)</w:t>
      </w:r>
      <w:r>
        <w:rPr>
          <w:spacing w:val="-3"/>
          <w:sz w:val="28"/>
          <w:szCs w:val="28"/>
        </w:rPr>
        <w:t xml:space="preserve"> </w:t>
      </w:r>
      <w:r>
        <w:rPr>
          <w:spacing w:val="1"/>
          <w:sz w:val="28"/>
          <w:szCs w:val="28"/>
        </w:rPr>
        <w:t>o</w:t>
      </w:r>
      <w:r>
        <w:rPr>
          <w:sz w:val="28"/>
          <w:szCs w:val="28"/>
        </w:rPr>
        <w:t>n</w:t>
      </w:r>
      <w:r>
        <w:rPr>
          <w:spacing w:val="-2"/>
          <w:sz w:val="28"/>
          <w:szCs w:val="28"/>
        </w:rPr>
        <w:t xml:space="preserve"> </w:t>
      </w:r>
      <w:r w:rsidR="00A52ADB">
        <w:rPr>
          <w:spacing w:val="-1"/>
          <w:sz w:val="28"/>
          <w:szCs w:val="28"/>
        </w:rPr>
        <w:t>their</w:t>
      </w:r>
      <w:r>
        <w:rPr>
          <w:sz w:val="28"/>
          <w:szCs w:val="28"/>
        </w:rPr>
        <w:t xml:space="preserve"> </w:t>
      </w:r>
      <w:r>
        <w:rPr>
          <w:spacing w:val="-1"/>
          <w:sz w:val="28"/>
          <w:szCs w:val="28"/>
        </w:rPr>
        <w:t>w</w:t>
      </w:r>
      <w:r>
        <w:rPr>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id</w:t>
      </w:r>
      <w:r>
        <w:rPr>
          <w:sz w:val="28"/>
          <w:szCs w:val="28"/>
        </w:rPr>
        <w:t>e</w:t>
      </w:r>
      <w:r>
        <w:rPr>
          <w:spacing w:val="-3"/>
          <w:sz w:val="28"/>
          <w:szCs w:val="28"/>
        </w:rPr>
        <w:t xml:space="preserve"> </w:t>
      </w:r>
      <w:r>
        <w:rPr>
          <w:sz w:val="28"/>
          <w:szCs w:val="28"/>
        </w:rPr>
        <w:t>an</w:t>
      </w:r>
      <w:r>
        <w:rPr>
          <w:spacing w:val="1"/>
          <w:sz w:val="28"/>
          <w:szCs w:val="28"/>
        </w:rPr>
        <w:t xml:space="preserve"> </w:t>
      </w:r>
      <w:r>
        <w:rPr>
          <w:spacing w:val="-3"/>
          <w:sz w:val="28"/>
          <w:szCs w:val="28"/>
        </w:rPr>
        <w:t>a</w:t>
      </w:r>
      <w:r>
        <w:rPr>
          <w:spacing w:val="1"/>
          <w:sz w:val="28"/>
          <w:szCs w:val="28"/>
        </w:rPr>
        <w:t>l</w:t>
      </w:r>
      <w:r>
        <w:rPr>
          <w:spacing w:val="-1"/>
          <w:sz w:val="28"/>
          <w:szCs w:val="28"/>
        </w:rPr>
        <w:t>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th</w:t>
      </w:r>
      <w:r>
        <w:rPr>
          <w:spacing w:val="1"/>
          <w:sz w:val="28"/>
          <w:szCs w:val="28"/>
        </w:rPr>
        <w:t>o</w:t>
      </w:r>
      <w:r>
        <w:rPr>
          <w:sz w:val="28"/>
          <w:szCs w:val="28"/>
        </w:rPr>
        <w:t>d</w:t>
      </w:r>
      <w:r>
        <w:rPr>
          <w:spacing w:val="-2"/>
          <w:sz w:val="28"/>
          <w:szCs w:val="28"/>
        </w:rPr>
        <w:t xml:space="preserve"> </w:t>
      </w:r>
      <w:r>
        <w:rPr>
          <w:spacing w:val="1"/>
          <w:sz w:val="28"/>
          <w:szCs w:val="28"/>
        </w:rPr>
        <w:t>t</w:t>
      </w:r>
      <w:r>
        <w:rPr>
          <w:sz w:val="28"/>
          <w:szCs w:val="28"/>
        </w:rPr>
        <w:t>o</w:t>
      </w:r>
      <w:r w:rsidR="00B614B1">
        <w:rPr>
          <w:sz w:val="28"/>
          <w:szCs w:val="28"/>
        </w:rPr>
        <w:t xml:space="preserve"> </w:t>
      </w:r>
      <w:r w:rsidR="00A52ADB">
        <w:rPr>
          <w:spacing w:val="1"/>
          <w:sz w:val="28"/>
          <w:szCs w:val="28"/>
        </w:rPr>
        <w:t>their</w:t>
      </w:r>
      <w:r>
        <w:rPr>
          <w:sz w:val="28"/>
          <w:szCs w:val="28"/>
        </w:rPr>
        <w:t xml:space="preserv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BF2BCE">
        <w:rPr>
          <w:sz w:val="28"/>
          <w:szCs w:val="28"/>
        </w:rPr>
        <w:t>.</w:t>
      </w:r>
      <w:r>
        <w:rPr>
          <w:spacing w:val="1"/>
          <w:sz w:val="28"/>
          <w:szCs w:val="28"/>
        </w:rPr>
        <w:t xml:space="preserve"> </w:t>
      </w:r>
      <w:r w:rsidR="00BF2BCE">
        <w:rPr>
          <w:spacing w:val="-3"/>
          <w:sz w:val="28"/>
          <w:szCs w:val="28"/>
        </w:rPr>
        <w:t>A</w:t>
      </w:r>
      <w:r>
        <w:rPr>
          <w:spacing w:val="-1"/>
          <w:sz w:val="28"/>
          <w:szCs w:val="28"/>
        </w:rPr>
        <w:t>n</w:t>
      </w:r>
      <w:r>
        <w:rPr>
          <w:sz w:val="28"/>
          <w:szCs w:val="28"/>
        </w:rPr>
        <w:t>d</w:t>
      </w:r>
      <w:r>
        <w:rPr>
          <w:spacing w:val="-1"/>
          <w:sz w:val="28"/>
          <w:szCs w:val="28"/>
        </w:rPr>
        <w:t xml:space="preserve"> </w:t>
      </w:r>
      <w:r w:rsidR="00BF2BCE">
        <w:rPr>
          <w:sz w:val="28"/>
          <w:szCs w:val="28"/>
        </w:rPr>
        <w:t>a</w:t>
      </w:r>
      <w:r>
        <w:rPr>
          <w:sz w:val="28"/>
          <w:szCs w:val="28"/>
        </w:rPr>
        <w:t>n</w:t>
      </w:r>
      <w:r>
        <w:rPr>
          <w:spacing w:val="-2"/>
          <w:sz w:val="28"/>
          <w:szCs w:val="28"/>
        </w:rPr>
        <w:t>y</w:t>
      </w:r>
      <w:r>
        <w:rPr>
          <w:spacing w:val="1"/>
          <w:sz w:val="28"/>
          <w:szCs w:val="28"/>
        </w:rPr>
        <w:t>on</w:t>
      </w:r>
      <w:r>
        <w:rPr>
          <w:sz w:val="28"/>
          <w:szCs w:val="28"/>
        </w:rPr>
        <w:t xml:space="preserve">e </w:t>
      </w:r>
      <w:r>
        <w:rPr>
          <w:spacing w:val="-3"/>
          <w:sz w:val="28"/>
          <w:szCs w:val="28"/>
        </w:rPr>
        <w:t>f</w:t>
      </w:r>
      <w:r>
        <w:rPr>
          <w:sz w:val="28"/>
          <w:szCs w:val="28"/>
        </w:rPr>
        <w:t>r</w:t>
      </w:r>
      <w:r>
        <w:rPr>
          <w:spacing w:val="1"/>
          <w:sz w:val="28"/>
          <w:szCs w:val="28"/>
        </w:rPr>
        <w:t>o</w:t>
      </w:r>
      <w:r>
        <w:rPr>
          <w:sz w:val="28"/>
          <w:szCs w:val="28"/>
        </w:rPr>
        <w:t>m</w:t>
      </w:r>
      <w:r>
        <w:rPr>
          <w:spacing w:val="-3"/>
          <w:sz w:val="28"/>
          <w:szCs w:val="28"/>
        </w:rPr>
        <w:t xml:space="preserve"> </w:t>
      </w:r>
      <w:r>
        <w:rPr>
          <w:sz w:val="28"/>
          <w:szCs w:val="28"/>
        </w:rPr>
        <w:t>ac</w:t>
      </w:r>
      <w:r>
        <w:rPr>
          <w:spacing w:val="-2"/>
          <w:sz w:val="28"/>
          <w:szCs w:val="28"/>
        </w:rPr>
        <w:t>r</w:t>
      </w:r>
      <w:r>
        <w:rPr>
          <w:spacing w:val="1"/>
          <w:sz w:val="28"/>
          <w:szCs w:val="28"/>
        </w:rPr>
        <w:t>o</w:t>
      </w:r>
      <w:r>
        <w:rPr>
          <w:spacing w:val="-1"/>
          <w:sz w:val="28"/>
          <w:szCs w:val="28"/>
        </w:rPr>
        <w:t>s</w:t>
      </w:r>
      <w:r>
        <w:rPr>
          <w:sz w:val="28"/>
          <w:szCs w:val="28"/>
        </w:rPr>
        <w:t>s</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g</w:t>
      </w:r>
      <w:r>
        <w:rPr>
          <w:spacing w:val="1"/>
          <w:sz w:val="28"/>
          <w:szCs w:val="28"/>
        </w:rPr>
        <w:t>l</w:t>
      </w:r>
      <w:r>
        <w:rPr>
          <w:spacing w:val="-1"/>
          <w:sz w:val="28"/>
          <w:szCs w:val="28"/>
        </w:rPr>
        <w:t>o</w:t>
      </w:r>
      <w:r>
        <w:rPr>
          <w:spacing w:val="1"/>
          <w:sz w:val="28"/>
          <w:szCs w:val="28"/>
        </w:rPr>
        <w:t>b</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 cr</w:t>
      </w:r>
      <w:r>
        <w:rPr>
          <w:spacing w:val="-1"/>
          <w:sz w:val="28"/>
          <w:szCs w:val="28"/>
        </w:rPr>
        <w:t>y</w:t>
      </w:r>
      <w:r>
        <w:rPr>
          <w:spacing w:val="1"/>
          <w:sz w:val="28"/>
          <w:szCs w:val="28"/>
        </w:rPr>
        <w:t>p</w:t>
      </w:r>
      <w:r>
        <w:rPr>
          <w:spacing w:val="-1"/>
          <w:sz w:val="28"/>
          <w:szCs w:val="28"/>
        </w:rPr>
        <w:t>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mer</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a</w:t>
      </w:r>
      <w:r>
        <w:rPr>
          <w:spacing w:val="-2"/>
          <w:sz w:val="28"/>
          <w:szCs w:val="28"/>
        </w:rPr>
        <w:t>n</w:t>
      </w:r>
      <w:r>
        <w:rPr>
          <w:sz w:val="28"/>
          <w:szCs w:val="28"/>
        </w:rPr>
        <w:t>y c</w:t>
      </w:r>
      <w:r>
        <w:rPr>
          <w:spacing w:val="-1"/>
          <w:sz w:val="28"/>
          <w:szCs w:val="28"/>
        </w:rPr>
        <w:t>o</w:t>
      </w:r>
      <w:r>
        <w:rPr>
          <w:spacing w:val="1"/>
          <w:sz w:val="28"/>
          <w:szCs w:val="28"/>
        </w:rPr>
        <w:t>n</w:t>
      </w:r>
      <w:r>
        <w:rPr>
          <w:sz w:val="28"/>
          <w:szCs w:val="28"/>
        </w:rPr>
        <w:t>ce</w:t>
      </w:r>
      <w:r>
        <w:rPr>
          <w:spacing w:val="-2"/>
          <w:sz w:val="28"/>
          <w:szCs w:val="28"/>
        </w:rPr>
        <w:t>r</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i</w:t>
      </w:r>
      <w:r>
        <w:rPr>
          <w:sz w:val="28"/>
          <w:szCs w:val="28"/>
        </w:rPr>
        <w:t xml:space="preserve">me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z w:val="28"/>
          <w:szCs w:val="28"/>
        </w:rPr>
        <w:t>ee 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z w:val="28"/>
          <w:szCs w:val="28"/>
        </w:rPr>
        <w:t>at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 xml:space="preserve">y </w:t>
      </w:r>
      <w:r>
        <w:rPr>
          <w:spacing w:val="1"/>
          <w:sz w:val="28"/>
          <w:szCs w:val="28"/>
        </w:rPr>
        <w:t>K</w:t>
      </w:r>
      <w:r>
        <w:rPr>
          <w:spacing w:val="-1"/>
          <w:sz w:val="28"/>
          <w:szCs w:val="28"/>
        </w:rPr>
        <w:t>Y</w:t>
      </w:r>
      <w:r>
        <w:rPr>
          <w:spacing w:val="1"/>
          <w:sz w:val="28"/>
          <w:szCs w:val="28"/>
        </w:rPr>
        <w:t>C</w:t>
      </w:r>
      <w:r>
        <w:rPr>
          <w:sz w:val="28"/>
          <w:szCs w:val="28"/>
        </w:rPr>
        <w:t>.</w:t>
      </w:r>
      <w:r>
        <w:rPr>
          <w:spacing w:val="-15"/>
          <w:sz w:val="28"/>
          <w:szCs w:val="28"/>
        </w:rPr>
        <w:t xml:space="preserve"> </w:t>
      </w:r>
      <w:r>
        <w:rPr>
          <w:spacing w:val="-1"/>
          <w:sz w:val="28"/>
          <w:szCs w:val="28"/>
        </w:rPr>
        <w:t>A</w:t>
      </w:r>
      <w:r>
        <w:rPr>
          <w:spacing w:val="1"/>
          <w:sz w:val="28"/>
          <w:szCs w:val="28"/>
        </w:rPr>
        <w:t>l</w:t>
      </w:r>
      <w:r>
        <w:rPr>
          <w:spacing w:val="-1"/>
          <w:sz w:val="28"/>
          <w:szCs w:val="28"/>
        </w:rPr>
        <w:t>s</w:t>
      </w:r>
      <w:r>
        <w:rPr>
          <w:spacing w:val="1"/>
          <w:sz w:val="28"/>
          <w:szCs w:val="28"/>
        </w:rPr>
        <w:t>o</w:t>
      </w:r>
      <w:r>
        <w:rPr>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2"/>
          <w:sz w:val="28"/>
          <w:szCs w:val="28"/>
        </w:rPr>
        <w:t>c</w:t>
      </w:r>
      <w:r>
        <w:rPr>
          <w:sz w:val="28"/>
          <w:szCs w:val="28"/>
        </w:rPr>
        <w:t>k</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re</w:t>
      </w:r>
      <w:r>
        <w:rPr>
          <w:spacing w:val="-3"/>
          <w:sz w:val="28"/>
          <w:szCs w:val="28"/>
        </w:rPr>
        <w:t>a</w:t>
      </w:r>
      <w:r>
        <w:rPr>
          <w:spacing w:val="3"/>
          <w:sz w:val="28"/>
          <w:szCs w:val="28"/>
        </w:rPr>
        <w:t>l</w:t>
      </w:r>
      <w:r>
        <w:rPr>
          <w:spacing w:val="-2"/>
          <w:sz w:val="28"/>
          <w:szCs w:val="28"/>
        </w:rPr>
        <w:t>-</w:t>
      </w:r>
      <w:r>
        <w:rPr>
          <w:spacing w:val="1"/>
          <w:sz w:val="28"/>
          <w:szCs w:val="28"/>
        </w:rPr>
        <w:t>ti</w:t>
      </w:r>
      <w:r>
        <w:rPr>
          <w:spacing w:val="-3"/>
          <w:sz w:val="28"/>
          <w:szCs w:val="28"/>
        </w:rPr>
        <w:t>m</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ou</w:t>
      </w:r>
      <w:r>
        <w:rPr>
          <w:sz w:val="28"/>
          <w:szCs w:val="28"/>
        </w:rPr>
        <w:t>r C</w:t>
      </w:r>
      <w:r>
        <w:rPr>
          <w:spacing w:val="-3"/>
          <w:sz w:val="28"/>
          <w:szCs w:val="28"/>
        </w:rPr>
        <w:t>P</w:t>
      </w:r>
      <w:r>
        <w:rPr>
          <w:sz w:val="28"/>
          <w:szCs w:val="28"/>
        </w:rPr>
        <w:t>G</w:t>
      </w:r>
      <w:r>
        <w:rPr>
          <w:spacing w:val="-2"/>
          <w:sz w:val="28"/>
          <w:szCs w:val="28"/>
        </w:rPr>
        <w:t xml:space="preserve"> </w:t>
      </w:r>
      <w:r>
        <w:rPr>
          <w:spacing w:val="-1"/>
          <w:sz w:val="28"/>
          <w:szCs w:val="28"/>
        </w:rPr>
        <w:t>A</w:t>
      </w:r>
      <w:r>
        <w:rPr>
          <w:sz w:val="28"/>
          <w:szCs w:val="28"/>
        </w:rPr>
        <w:t>PI &amp;</w:t>
      </w:r>
      <w:r>
        <w:rPr>
          <w:spacing w:val="-1"/>
          <w:sz w:val="28"/>
          <w:szCs w:val="28"/>
        </w:rPr>
        <w:t xml:space="preserve"> </w:t>
      </w:r>
      <w:r>
        <w:rPr>
          <w:spacing w:val="1"/>
          <w:sz w:val="28"/>
          <w:szCs w:val="28"/>
        </w:rPr>
        <w:t>p</w:t>
      </w:r>
      <w:r>
        <w:rPr>
          <w:spacing w:val="-1"/>
          <w:sz w:val="28"/>
          <w:szCs w:val="28"/>
        </w:rPr>
        <w:t>lu</w:t>
      </w:r>
      <w:r>
        <w:rPr>
          <w:spacing w:val="1"/>
          <w:sz w:val="28"/>
          <w:szCs w:val="28"/>
        </w:rPr>
        <w:t>g</w:t>
      </w:r>
      <w:r>
        <w:rPr>
          <w:spacing w:val="-1"/>
          <w:sz w:val="28"/>
          <w:szCs w:val="28"/>
        </w:rPr>
        <w:t>in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4"/>
          <w:sz w:val="28"/>
          <w:szCs w:val="28"/>
        </w:rPr>
        <w:t>e</w:t>
      </w:r>
      <w:r>
        <w:rPr>
          <w:sz w:val="28"/>
          <w:szCs w:val="28"/>
        </w:rPr>
        <w:t>-</w:t>
      </w:r>
      <w:r>
        <w:rPr>
          <w:spacing w:val="-2"/>
          <w:sz w:val="28"/>
          <w:szCs w:val="28"/>
        </w:rPr>
        <w:t>c</w:t>
      </w:r>
      <w:r>
        <w:rPr>
          <w:spacing w:val="1"/>
          <w:sz w:val="28"/>
          <w:szCs w:val="28"/>
        </w:rPr>
        <w:t>o</w:t>
      </w:r>
      <w:r>
        <w:rPr>
          <w:sz w:val="28"/>
          <w:szCs w:val="28"/>
        </w:rPr>
        <w:t>m</w:t>
      </w:r>
      <w:r>
        <w:rPr>
          <w:spacing w:val="-3"/>
          <w:sz w:val="28"/>
          <w:szCs w:val="28"/>
        </w:rPr>
        <w:t>m</w:t>
      </w:r>
      <w:r>
        <w:rPr>
          <w:sz w:val="28"/>
          <w:szCs w:val="28"/>
        </w:rPr>
        <w:t>erce</w:t>
      </w:r>
      <w:r>
        <w:rPr>
          <w:spacing w:val="-2"/>
          <w:sz w:val="28"/>
          <w:szCs w:val="28"/>
        </w:rPr>
        <w:t xml:space="preserve"> </w:t>
      </w:r>
      <w:r>
        <w:rPr>
          <w:sz w:val="28"/>
          <w:szCs w:val="28"/>
        </w:rPr>
        <w:t>solu</w:t>
      </w:r>
      <w:r>
        <w:rPr>
          <w:spacing w:val="-2"/>
          <w:sz w:val="28"/>
          <w:szCs w:val="28"/>
        </w:rPr>
        <w:t>t</w:t>
      </w:r>
      <w:r>
        <w:rPr>
          <w:spacing w:val="1"/>
          <w:sz w:val="28"/>
          <w:szCs w:val="28"/>
        </w:rPr>
        <w:t>i</w:t>
      </w:r>
      <w:r>
        <w:rPr>
          <w:spacing w:val="-1"/>
          <w:sz w:val="28"/>
          <w:szCs w:val="28"/>
        </w:rPr>
        <w:t>o</w:t>
      </w:r>
      <w:r>
        <w:rPr>
          <w:spacing w:val="1"/>
          <w:sz w:val="28"/>
          <w:szCs w:val="28"/>
        </w:rPr>
        <w:t>ns</w:t>
      </w:r>
      <w:r>
        <w:rPr>
          <w:sz w:val="28"/>
          <w:szCs w:val="28"/>
        </w:rPr>
        <w:t>.</w:t>
      </w:r>
      <w:r>
        <w:rPr>
          <w:spacing w:val="-16"/>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A52ADB">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sidR="003C6354">
        <w:rPr>
          <w:sz w:val="28"/>
          <w:szCs w:val="28"/>
        </w:rPr>
        <w:t>r</w:t>
      </w:r>
      <w:r>
        <w:rPr>
          <w:sz w:val="28"/>
          <w:szCs w:val="28"/>
        </w:rPr>
        <w:t>e</w:t>
      </w:r>
      <w:r>
        <w:rPr>
          <w:spacing w:val="-3"/>
          <w:sz w:val="28"/>
          <w:szCs w:val="28"/>
        </w:rPr>
        <w:t>m</w:t>
      </w:r>
      <w:r>
        <w:rPr>
          <w:spacing w:val="1"/>
          <w:sz w:val="28"/>
          <w:szCs w:val="28"/>
        </w:rPr>
        <w:t>o</w:t>
      </w:r>
      <w:r>
        <w:rPr>
          <w:spacing w:val="-1"/>
          <w:sz w:val="28"/>
          <w:szCs w:val="28"/>
        </w:rPr>
        <w:t>v</w:t>
      </w:r>
      <w:r>
        <w:rPr>
          <w:sz w:val="28"/>
          <w:szCs w:val="28"/>
        </w:rPr>
        <w:t>e cr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er 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e f</w:t>
      </w:r>
      <w:r>
        <w:rPr>
          <w:spacing w:val="-2"/>
          <w:sz w:val="28"/>
          <w:szCs w:val="28"/>
        </w:rPr>
        <w:t>o</w:t>
      </w:r>
      <w:r>
        <w:rPr>
          <w:sz w:val="28"/>
          <w:szCs w:val="28"/>
        </w:rPr>
        <w:t>r 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p>
    <w:p w14:paraId="01D28669" w14:textId="77777777" w:rsidR="00AE7C60" w:rsidRDefault="00AE7C60" w:rsidP="003E0BA7">
      <w:pPr>
        <w:spacing w:before="9" w:line="140" w:lineRule="exact"/>
        <w:jc w:val="both"/>
        <w:rPr>
          <w:sz w:val="15"/>
          <w:szCs w:val="15"/>
        </w:rPr>
      </w:pPr>
    </w:p>
    <w:p w14:paraId="047B1169" w14:textId="77777777" w:rsidR="00AE7C60" w:rsidRDefault="00A44FA3" w:rsidP="003E0BA7">
      <w:pPr>
        <w:pStyle w:val="Heading2"/>
        <w:jc w:val="both"/>
        <w:rPr>
          <w:rFonts w:eastAsia="Calibri Light"/>
        </w:rPr>
      </w:pPr>
      <w:bookmarkStart w:id="9" w:name="_Toc86595097"/>
      <w:r>
        <w:rPr>
          <w:rFonts w:eastAsia="Calibri Light"/>
        </w:rPr>
        <w:t xml:space="preserve">4.2.    </w:t>
      </w:r>
      <w:r>
        <w:rPr>
          <w:rFonts w:eastAsia="Calibri Light"/>
          <w:spacing w:val="33"/>
        </w:rPr>
        <w:t xml:space="preserve"> </w:t>
      </w:r>
      <w:r>
        <w:rPr>
          <w:rFonts w:eastAsia="Calibri Light"/>
        </w:rPr>
        <w:t>Centrali</w:t>
      </w:r>
      <w:r>
        <w:rPr>
          <w:rFonts w:eastAsia="Calibri Light"/>
          <w:spacing w:val="2"/>
        </w:rPr>
        <w:t>z</w:t>
      </w:r>
      <w:r>
        <w:rPr>
          <w:rFonts w:eastAsia="Calibri Light"/>
          <w:spacing w:val="-1"/>
        </w:rPr>
        <w:t>e</w:t>
      </w:r>
      <w:r>
        <w:rPr>
          <w:rFonts w:eastAsia="Calibri Light"/>
        </w:rPr>
        <w:t>d</w:t>
      </w:r>
      <w:r>
        <w:rPr>
          <w:rFonts w:eastAsia="Calibri Light"/>
          <w:spacing w:val="-11"/>
        </w:rPr>
        <w:t xml:space="preserve"> </w:t>
      </w:r>
      <w:r>
        <w:rPr>
          <w:rFonts w:eastAsia="Calibri Light"/>
        </w:rPr>
        <w:t>Exchan</w:t>
      </w:r>
      <w:r>
        <w:rPr>
          <w:rFonts w:eastAsia="Calibri Light"/>
          <w:spacing w:val="3"/>
        </w:rPr>
        <w:t>g</w:t>
      </w:r>
      <w:r>
        <w:rPr>
          <w:rFonts w:eastAsia="Calibri Light"/>
        </w:rPr>
        <w:t>e</w:t>
      </w:r>
      <w:r>
        <w:rPr>
          <w:rFonts w:eastAsia="Calibri Light"/>
          <w:spacing w:val="-10"/>
        </w:rPr>
        <w:t xml:space="preserve"> </w:t>
      </w:r>
      <w:r>
        <w:rPr>
          <w:rFonts w:eastAsia="Calibri Light"/>
          <w:spacing w:val="3"/>
        </w:rPr>
        <w:t>(</w:t>
      </w:r>
      <w:r>
        <w:rPr>
          <w:rFonts w:eastAsia="Calibri Light"/>
          <w:spacing w:val="1"/>
        </w:rPr>
        <w:t>C</w:t>
      </w:r>
      <w:r>
        <w:rPr>
          <w:rFonts w:eastAsia="Calibri Light"/>
        </w:rPr>
        <w:t>X)</w:t>
      </w:r>
      <w:bookmarkEnd w:id="9"/>
    </w:p>
    <w:p w14:paraId="0057A385" w14:textId="77777777" w:rsidR="00AE7C60" w:rsidRDefault="00A44FA3" w:rsidP="003E0BA7">
      <w:pPr>
        <w:spacing w:before="26" w:line="259" w:lineRule="auto"/>
        <w:ind w:left="820" w:right="73"/>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2"/>
          <w:sz w:val="28"/>
          <w:szCs w:val="28"/>
        </w:rPr>
        <w:t>e</w:t>
      </w:r>
      <w:r>
        <w:rPr>
          <w:sz w:val="28"/>
          <w:szCs w:val="28"/>
        </w:rPr>
        <w:t>s</w:t>
      </w:r>
      <w:r>
        <w:rPr>
          <w:spacing w:val="1"/>
          <w:sz w:val="28"/>
          <w:szCs w:val="28"/>
        </w:rPr>
        <w:t xml:space="preserve"> </w:t>
      </w:r>
      <w:r>
        <w:rPr>
          <w:sz w:val="28"/>
          <w:szCs w:val="28"/>
        </w:rPr>
        <w:t>(</w:t>
      </w:r>
      <w:r>
        <w:rPr>
          <w:spacing w:val="-3"/>
          <w:sz w:val="28"/>
          <w:szCs w:val="28"/>
        </w:rPr>
        <w:t>C</w:t>
      </w:r>
      <w:r>
        <w:rPr>
          <w:spacing w:val="-1"/>
          <w:sz w:val="28"/>
          <w:szCs w:val="28"/>
        </w:rPr>
        <w:t>X</w:t>
      </w:r>
      <w:r>
        <w:rPr>
          <w:sz w:val="28"/>
          <w:szCs w:val="28"/>
        </w:rPr>
        <w:t xml:space="preserve">) are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rms</w:t>
      </w:r>
      <w:r>
        <w:rPr>
          <w:spacing w:val="-1"/>
          <w:sz w:val="28"/>
          <w:szCs w:val="28"/>
        </w:rPr>
        <w:t xml:space="preserve"> </w:t>
      </w:r>
      <w:r>
        <w:rPr>
          <w:sz w:val="28"/>
          <w:szCs w:val="28"/>
        </w:rPr>
        <w:t>u</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 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6"/>
          <w:sz w:val="28"/>
          <w:szCs w:val="28"/>
        </w:rPr>
        <w:t xml:space="preserve"> </w:t>
      </w:r>
      <w:r>
        <w:rPr>
          <w:sz w:val="28"/>
          <w:szCs w:val="28"/>
        </w:rPr>
        <w:t xml:space="preserve">are </w:t>
      </w:r>
      <w:r>
        <w:rPr>
          <w:spacing w:val="-1"/>
          <w:sz w:val="28"/>
          <w:szCs w:val="28"/>
        </w:rPr>
        <w:t>sl</w:t>
      </w:r>
      <w:r>
        <w:rPr>
          <w:spacing w:val="1"/>
          <w:sz w:val="28"/>
          <w:szCs w:val="28"/>
        </w:rPr>
        <w:t>o</w:t>
      </w:r>
      <w:r>
        <w:rPr>
          <w:spacing w:val="-1"/>
          <w:sz w:val="28"/>
          <w:szCs w:val="28"/>
        </w:rPr>
        <w:t>w</w:t>
      </w:r>
      <w:r>
        <w:rPr>
          <w:sz w:val="28"/>
          <w:szCs w:val="28"/>
        </w:rPr>
        <w:t xml:space="preserve">er </w:t>
      </w:r>
      <w:r>
        <w:rPr>
          <w:spacing w:val="-2"/>
          <w:sz w:val="28"/>
          <w:szCs w:val="28"/>
        </w:rPr>
        <w:t>t</w:t>
      </w:r>
      <w:r>
        <w:rPr>
          <w:spacing w:val="-1"/>
          <w:sz w:val="28"/>
          <w:szCs w:val="28"/>
        </w:rPr>
        <w:t>h</w:t>
      </w:r>
      <w:r>
        <w:rPr>
          <w:sz w:val="28"/>
          <w:szCs w:val="28"/>
        </w:rPr>
        <w:t>an</w:t>
      </w:r>
    </w:p>
    <w:p w14:paraId="3D28DC88" w14:textId="77777777" w:rsidR="00AE7C60" w:rsidRDefault="00A44FA3" w:rsidP="003E0BA7">
      <w:pPr>
        <w:spacing w:before="1"/>
        <w:ind w:left="820"/>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c</w:t>
      </w:r>
      <w:r>
        <w:rPr>
          <w:spacing w:val="-2"/>
          <w:sz w:val="28"/>
          <w:szCs w:val="28"/>
        </w:rPr>
        <w:t>c</w:t>
      </w:r>
      <w:r>
        <w:rPr>
          <w:spacing w:val="1"/>
          <w:sz w:val="28"/>
          <w:szCs w:val="28"/>
        </w:rPr>
        <w:t>o</w:t>
      </w:r>
      <w:r>
        <w:rPr>
          <w:sz w:val="28"/>
          <w:szCs w:val="28"/>
        </w:rPr>
        <w:t>r</w:t>
      </w:r>
      <w:r>
        <w:rPr>
          <w:spacing w:val="-1"/>
          <w:sz w:val="28"/>
          <w:szCs w:val="28"/>
        </w:rPr>
        <w:t>di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2"/>
          <w:sz w:val="28"/>
          <w:szCs w:val="28"/>
        </w:rPr>
        <w:t>a</w:t>
      </w:r>
      <w:r>
        <w:rPr>
          <w:spacing w:val="1"/>
          <w:sz w:val="28"/>
          <w:szCs w:val="28"/>
        </w:rPr>
        <w:t>l</w:t>
      </w:r>
      <w:r>
        <w:rPr>
          <w:spacing w:val="-1"/>
          <w:sz w:val="28"/>
          <w:szCs w:val="28"/>
        </w:rPr>
        <w:t>ys</w:t>
      </w:r>
      <w:r>
        <w:rPr>
          <w:spacing w:val="1"/>
          <w:sz w:val="28"/>
          <w:szCs w:val="28"/>
        </w:rPr>
        <w:t>is</w:t>
      </w:r>
      <w:r>
        <w:rPr>
          <w:sz w:val="28"/>
          <w:szCs w:val="28"/>
        </w:rPr>
        <w:t>,</w:t>
      </w:r>
      <w:r>
        <w:rPr>
          <w:spacing w:val="-3"/>
          <w:sz w:val="28"/>
          <w:szCs w:val="28"/>
        </w:rPr>
        <w:t xml:space="preserve"> </w:t>
      </w:r>
      <w:r>
        <w:rPr>
          <w:sz w:val="28"/>
          <w:szCs w:val="28"/>
        </w:rPr>
        <w:t>ce</w:t>
      </w:r>
      <w:r>
        <w:rPr>
          <w:spacing w:val="-2"/>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p>
    <w:p w14:paraId="63A112F8" w14:textId="77777777" w:rsidR="00AE7C60" w:rsidRDefault="00A44FA3" w:rsidP="003E0BA7">
      <w:pPr>
        <w:spacing w:before="26" w:line="257" w:lineRule="auto"/>
        <w:ind w:left="820" w:right="88"/>
        <w:jc w:val="both"/>
        <w:rPr>
          <w:sz w:val="28"/>
          <w:szCs w:val="28"/>
        </w:rPr>
      </w:pPr>
      <w:r>
        <w:rPr>
          <w:spacing w:val="1"/>
          <w:sz w:val="28"/>
          <w:szCs w:val="28"/>
        </w:rPr>
        <w:t>t</w:t>
      </w:r>
      <w:r>
        <w:rPr>
          <w:sz w:val="28"/>
          <w:szCs w:val="28"/>
        </w:rPr>
        <w:t>a</w:t>
      </w:r>
      <w:r>
        <w:rPr>
          <w:spacing w:val="-1"/>
          <w:sz w:val="28"/>
          <w:szCs w:val="28"/>
        </w:rPr>
        <w:t>k</w:t>
      </w:r>
      <w:r>
        <w:rPr>
          <w:sz w:val="28"/>
          <w:szCs w:val="28"/>
        </w:rPr>
        <w:t>e an</w:t>
      </w:r>
      <w:r>
        <w:rPr>
          <w:spacing w:val="1"/>
          <w:sz w:val="28"/>
          <w:szCs w:val="28"/>
        </w:rPr>
        <w:t xml:space="preserve"> </w:t>
      </w:r>
      <w:r>
        <w:rPr>
          <w:spacing w:val="-3"/>
          <w:sz w:val="28"/>
          <w:szCs w:val="28"/>
        </w:rPr>
        <w:t>a</w:t>
      </w:r>
      <w:r>
        <w:rPr>
          <w:spacing w:val="1"/>
          <w:sz w:val="28"/>
          <w:szCs w:val="28"/>
        </w:rPr>
        <w:t>v</w:t>
      </w:r>
      <w:r>
        <w:rPr>
          <w:sz w:val="28"/>
          <w:szCs w:val="28"/>
        </w:rPr>
        <w:t>e</w:t>
      </w:r>
      <w:r>
        <w:rPr>
          <w:spacing w:val="-2"/>
          <w:sz w:val="28"/>
          <w:szCs w:val="28"/>
        </w:rPr>
        <w:t>r</w:t>
      </w:r>
      <w:r>
        <w:rPr>
          <w:sz w:val="28"/>
          <w:szCs w:val="28"/>
        </w:rPr>
        <w:t>a</w:t>
      </w:r>
      <w:r>
        <w:rPr>
          <w:spacing w:val="-1"/>
          <w:sz w:val="28"/>
          <w:szCs w:val="28"/>
        </w:rPr>
        <w:t>g</w:t>
      </w:r>
      <w:r>
        <w:rPr>
          <w:sz w:val="28"/>
          <w:szCs w:val="28"/>
        </w:rPr>
        <w:t>e of</w:t>
      </w:r>
      <w:r>
        <w:rPr>
          <w:spacing w:val="-2"/>
          <w:sz w:val="28"/>
          <w:szCs w:val="28"/>
        </w:rPr>
        <w:t xml:space="preserve"> </w:t>
      </w:r>
      <w:r>
        <w:rPr>
          <w:spacing w:val="1"/>
          <w:sz w:val="28"/>
          <w:szCs w:val="28"/>
        </w:rPr>
        <w:t>1</w:t>
      </w:r>
      <w:r>
        <w:rPr>
          <w:sz w:val="28"/>
          <w:szCs w:val="28"/>
        </w:rPr>
        <w:t>0</w:t>
      </w:r>
      <w:r>
        <w:rPr>
          <w:spacing w:val="-1"/>
          <w:sz w:val="28"/>
          <w:szCs w:val="28"/>
        </w:rPr>
        <w:t xml:space="preserve"> </w:t>
      </w:r>
      <w:r>
        <w:rPr>
          <w:sz w:val="28"/>
          <w:szCs w:val="28"/>
        </w:rPr>
        <w:t>mill</w:t>
      </w:r>
      <w:r>
        <w:rPr>
          <w:spacing w:val="-1"/>
          <w:sz w:val="28"/>
          <w:szCs w:val="28"/>
        </w:rPr>
        <w:t>i</w:t>
      </w:r>
      <w:r>
        <w:rPr>
          <w:spacing w:val="1"/>
          <w:sz w:val="28"/>
          <w:szCs w:val="28"/>
        </w:rPr>
        <w:t>s</w:t>
      </w:r>
      <w:r>
        <w:rPr>
          <w:sz w:val="28"/>
          <w:szCs w:val="28"/>
        </w:rPr>
        <w:t>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ut</w:t>
      </w:r>
      <w:r>
        <w:rPr>
          <w:sz w:val="28"/>
          <w:szCs w:val="28"/>
        </w:rPr>
        <w:t>e</w:t>
      </w:r>
      <w:r>
        <w:rPr>
          <w:spacing w:val="-3"/>
          <w:sz w:val="28"/>
          <w:szCs w:val="28"/>
        </w:rPr>
        <w:t xml:space="preserve"> </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e</w:t>
      </w:r>
      <w:r>
        <w:rPr>
          <w:spacing w:val="-2"/>
          <w:sz w:val="28"/>
          <w:szCs w:val="28"/>
        </w:rPr>
        <w:t>r</w:t>
      </w:r>
      <w:r>
        <w:rPr>
          <w:sz w:val="28"/>
          <w:szCs w:val="28"/>
        </w:rPr>
        <w:t>eas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pacing w:val="-2"/>
          <w:sz w:val="28"/>
          <w:szCs w:val="28"/>
        </w:rPr>
        <w:t>z</w:t>
      </w:r>
      <w:r>
        <w:rPr>
          <w:sz w:val="28"/>
          <w:szCs w:val="28"/>
        </w:rPr>
        <w:t>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t</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z w:val="28"/>
          <w:szCs w:val="28"/>
        </w:rPr>
        <w:t>a m</w:t>
      </w:r>
      <w:r>
        <w:rPr>
          <w:spacing w:val="-2"/>
          <w:sz w:val="28"/>
          <w:szCs w:val="28"/>
        </w:rPr>
        <w:t>i</w:t>
      </w:r>
      <w:r>
        <w:rPr>
          <w:spacing w:val="-1"/>
          <w:sz w:val="28"/>
          <w:szCs w:val="28"/>
        </w:rPr>
        <w:t>n</w:t>
      </w:r>
      <w:r>
        <w:rPr>
          <w:spacing w:val="1"/>
          <w:sz w:val="28"/>
          <w:szCs w:val="28"/>
        </w:rPr>
        <w:t>i</w:t>
      </w:r>
      <w:r>
        <w:rPr>
          <w:sz w:val="28"/>
          <w:szCs w:val="28"/>
        </w:rPr>
        <w:t>m</w:t>
      </w:r>
      <w:r>
        <w:rPr>
          <w:spacing w:val="-1"/>
          <w:sz w:val="28"/>
          <w:szCs w:val="28"/>
        </w:rPr>
        <w:t>u</w:t>
      </w:r>
      <w:r>
        <w:rPr>
          <w:sz w:val="28"/>
          <w:szCs w:val="28"/>
        </w:rPr>
        <w:t>m of</w:t>
      </w:r>
      <w:r>
        <w:rPr>
          <w:spacing w:val="-2"/>
          <w:sz w:val="28"/>
          <w:szCs w:val="28"/>
        </w:rPr>
        <w:t xml:space="preserve"> </w:t>
      </w:r>
      <w:r>
        <w:rPr>
          <w:spacing w:val="-1"/>
          <w:sz w:val="28"/>
          <w:szCs w:val="28"/>
        </w:rPr>
        <w:t>1</w:t>
      </w:r>
      <w:r>
        <w:rPr>
          <w:sz w:val="28"/>
          <w:szCs w:val="28"/>
        </w:rPr>
        <w:t>5</w:t>
      </w:r>
      <w:r>
        <w:rPr>
          <w:spacing w:val="1"/>
          <w:sz w:val="28"/>
          <w:szCs w:val="28"/>
        </w:rPr>
        <w:t xml:space="preserve"> </w:t>
      </w:r>
      <w:r>
        <w:rPr>
          <w:sz w:val="28"/>
          <w:szCs w:val="28"/>
        </w:rPr>
        <w:t>se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3"/>
          <w:sz w:val="28"/>
          <w:szCs w:val="28"/>
        </w:rPr>
        <w:t>a</w:t>
      </w:r>
      <w:r>
        <w:rPr>
          <w:spacing w:val="1"/>
          <w:sz w:val="28"/>
          <w:szCs w:val="28"/>
        </w:rPr>
        <w:t>t</w:t>
      </w:r>
      <w:r>
        <w:rPr>
          <w:sz w:val="28"/>
          <w:szCs w:val="28"/>
        </w:rPr>
        <w:t>ch</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pacing w:val="-1"/>
          <w:sz w:val="28"/>
          <w:szCs w:val="28"/>
        </w:rPr>
        <w:t>l</w:t>
      </w:r>
      <w:r>
        <w:rPr>
          <w:sz w:val="28"/>
          <w:szCs w:val="28"/>
        </w:rPr>
        <w:t>l</w:t>
      </w:r>
      <w:r>
        <w:rPr>
          <w:spacing w:val="1"/>
          <w:sz w:val="28"/>
          <w:szCs w:val="28"/>
        </w:rPr>
        <w:t xml:space="preserve"> </w:t>
      </w:r>
      <w:r>
        <w:rPr>
          <w:sz w:val="28"/>
          <w:szCs w:val="28"/>
        </w:rPr>
        <w:t>an</w:t>
      </w:r>
      <w:r>
        <w:rPr>
          <w:spacing w:val="-2"/>
          <w:sz w:val="28"/>
          <w:szCs w:val="28"/>
        </w:rPr>
        <w:t xml:space="preserve"> </w:t>
      </w:r>
      <w:r>
        <w:rPr>
          <w:spacing w:val="1"/>
          <w:sz w:val="28"/>
          <w:szCs w:val="28"/>
        </w:rPr>
        <w:t>o</w:t>
      </w:r>
      <w:r>
        <w:rPr>
          <w:spacing w:val="-2"/>
          <w:sz w:val="28"/>
          <w:szCs w:val="28"/>
        </w:rPr>
        <w:t>r</w:t>
      </w:r>
      <w:r>
        <w:rPr>
          <w:spacing w:val="1"/>
          <w:sz w:val="28"/>
          <w:szCs w:val="28"/>
        </w:rPr>
        <w:t>d</w:t>
      </w:r>
      <w:r>
        <w:rPr>
          <w:sz w:val="28"/>
          <w:szCs w:val="28"/>
        </w:rPr>
        <w:t xml:space="preserve">er. </w:t>
      </w:r>
      <w:r>
        <w:rPr>
          <w:spacing w:val="-1"/>
          <w:sz w:val="28"/>
          <w:szCs w:val="28"/>
        </w:rPr>
        <w:t>T</w:t>
      </w:r>
      <w:r>
        <w:rPr>
          <w:sz w:val="28"/>
          <w:szCs w:val="28"/>
        </w:rPr>
        <w:t>o</w:t>
      </w:r>
    </w:p>
    <w:p w14:paraId="356192F4" w14:textId="1C1487CE" w:rsidR="00AE7C60" w:rsidRDefault="00A44FA3" w:rsidP="003E0BA7">
      <w:pPr>
        <w:spacing w:before="3" w:line="258" w:lineRule="auto"/>
        <w:ind w:left="820" w:right="131"/>
        <w:jc w:val="both"/>
        <w:rPr>
          <w:sz w:val="28"/>
          <w:szCs w:val="28"/>
        </w:rPr>
      </w:pPr>
      <w:r>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ec</w:t>
      </w:r>
      <w:r>
        <w:rPr>
          <w:spacing w:val="-2"/>
          <w:sz w:val="28"/>
          <w:szCs w:val="28"/>
        </w:rPr>
        <w:t>e</w:t>
      </w:r>
      <w:r>
        <w:rPr>
          <w:spacing w:val="1"/>
          <w:sz w:val="28"/>
          <w:szCs w:val="28"/>
        </w:rPr>
        <w:t>n</w:t>
      </w:r>
      <w:r>
        <w:rPr>
          <w:spacing w:val="4"/>
          <w:sz w:val="28"/>
          <w:szCs w:val="28"/>
        </w:rPr>
        <w:t>t</w:t>
      </w:r>
      <w:r>
        <w:rPr>
          <w:spacing w:val="-2"/>
          <w:sz w:val="28"/>
          <w:szCs w:val="28"/>
        </w:rPr>
        <w:t>r</w:t>
      </w:r>
      <w:r>
        <w:rPr>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s</w:t>
      </w:r>
      <w:r>
        <w:rPr>
          <w:spacing w:val="-1"/>
          <w:sz w:val="28"/>
          <w:szCs w:val="28"/>
        </w:rPr>
        <w:t>o</w:t>
      </w:r>
      <w:r>
        <w:rPr>
          <w:sz w:val="28"/>
          <w:szCs w:val="28"/>
        </w:rPr>
        <w:t xml:space="preserve">me </w:t>
      </w:r>
      <w:r>
        <w:rPr>
          <w:spacing w:val="-2"/>
          <w:sz w:val="28"/>
          <w:szCs w:val="28"/>
        </w:rPr>
        <w:t>n</w:t>
      </w:r>
      <w:r>
        <w:rPr>
          <w:spacing w:val="1"/>
          <w:sz w:val="28"/>
          <w:szCs w:val="28"/>
        </w:rPr>
        <w:t>od</w:t>
      </w:r>
      <w:r>
        <w:rPr>
          <w:spacing w:val="-2"/>
          <w:sz w:val="28"/>
          <w:szCs w:val="28"/>
        </w:rPr>
        <w:t>e</w:t>
      </w:r>
      <w:r>
        <w:rPr>
          <w:sz w:val="28"/>
          <w:szCs w:val="28"/>
        </w:rPr>
        <w:t>s</w:t>
      </w:r>
      <w:r>
        <w:rPr>
          <w:spacing w:val="-2"/>
          <w:sz w:val="28"/>
          <w:szCs w:val="28"/>
        </w:rPr>
        <w:t xml:space="preserve"> </w:t>
      </w:r>
      <w:r w:rsidR="00A52ADB">
        <w:rPr>
          <w:spacing w:val="-2"/>
          <w:sz w:val="28"/>
          <w:szCs w:val="28"/>
        </w:rPr>
        <w:t xml:space="preserve">are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proofErr w:type="spellStart"/>
      <w:r w:rsidR="00A52ADB">
        <w:rPr>
          <w:spacing w:val="1"/>
          <w:sz w:val="28"/>
          <w:szCs w:val="28"/>
        </w:rPr>
        <w:t>to</w:t>
      </w:r>
      <w:proofErr w:type="spellEnd"/>
      <w:r w:rsidR="00A52ADB">
        <w:rPr>
          <w:spacing w:val="1"/>
          <w:sz w:val="28"/>
          <w:szCs w:val="28"/>
        </w:rPr>
        <w:t xml:space="preserve"> be </w:t>
      </w:r>
      <w:r>
        <w:rPr>
          <w:spacing w:val="-2"/>
          <w:sz w:val="28"/>
          <w:szCs w:val="28"/>
        </w:rPr>
        <w:t>l</w:t>
      </w:r>
      <w:r>
        <w:rPr>
          <w:sz w:val="28"/>
          <w:szCs w:val="28"/>
        </w:rPr>
        <w:t>a</w:t>
      </w:r>
      <w:r>
        <w:rPr>
          <w:spacing w:val="-1"/>
          <w:sz w:val="28"/>
          <w:szCs w:val="28"/>
        </w:rPr>
        <w:t>u</w:t>
      </w:r>
      <w:r>
        <w:rPr>
          <w:spacing w:val="1"/>
          <w:sz w:val="28"/>
          <w:szCs w:val="28"/>
        </w:rPr>
        <w:t>n</w:t>
      </w:r>
      <w:r>
        <w:rPr>
          <w:sz w:val="28"/>
          <w:szCs w:val="28"/>
        </w:rPr>
        <w:t>ch</w:t>
      </w:r>
      <w:r w:rsidR="00A52ADB">
        <w:rPr>
          <w:sz w:val="28"/>
          <w:szCs w:val="28"/>
        </w:rPr>
        <w:t>ed,</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 xml:space="preserve">h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l</w:t>
      </w:r>
      <w:r>
        <w:rPr>
          <w:sz w:val="28"/>
          <w:szCs w:val="28"/>
        </w:rPr>
        <w:t xml:space="preserve">e </w:t>
      </w:r>
      <w:r>
        <w:rPr>
          <w:spacing w:val="-3"/>
          <w:sz w:val="28"/>
          <w:szCs w:val="28"/>
        </w:rPr>
        <w:t>f</w:t>
      </w:r>
      <w:r>
        <w:rPr>
          <w:spacing w:val="1"/>
          <w:sz w:val="28"/>
          <w:szCs w:val="28"/>
        </w:rPr>
        <w:t>o</w:t>
      </w:r>
      <w:r>
        <w:rPr>
          <w:sz w:val="28"/>
          <w:szCs w:val="28"/>
        </w:rPr>
        <w:t xml:space="preserve">r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pacing w:val="-3"/>
          <w:sz w:val="28"/>
          <w:szCs w:val="28"/>
        </w:rPr>
        <w:t>S</w:t>
      </w:r>
      <w:r>
        <w:rPr>
          <w:spacing w:val="1"/>
          <w:sz w:val="28"/>
          <w:szCs w:val="28"/>
        </w:rPr>
        <w:t>o</w:t>
      </w:r>
      <w:r>
        <w:rPr>
          <w:sz w:val="28"/>
          <w:szCs w:val="28"/>
        </w:rPr>
        <w:t>,</w:t>
      </w:r>
      <w:r>
        <w:rPr>
          <w:spacing w:val="-11"/>
          <w:sz w:val="28"/>
          <w:szCs w:val="28"/>
        </w:rPr>
        <w:t xml:space="preserve"> </w:t>
      </w:r>
      <w:r>
        <w:rPr>
          <w:spacing w:val="-1"/>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are</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c</w:t>
      </w:r>
      <w:r>
        <w:rPr>
          <w:spacing w:val="1"/>
          <w:sz w:val="28"/>
          <w:szCs w:val="28"/>
        </w:rPr>
        <w:t>o</w:t>
      </w:r>
      <w:r>
        <w:rPr>
          <w:spacing w:val="-3"/>
          <w:sz w:val="28"/>
          <w:szCs w:val="28"/>
        </w:rPr>
        <w:t>m</w:t>
      </w:r>
      <w:r>
        <w:rPr>
          <w:sz w:val="28"/>
          <w:szCs w:val="28"/>
        </w:rPr>
        <w:t>m</w:t>
      </w:r>
      <w:r>
        <w:rPr>
          <w:spacing w:val="-1"/>
          <w:sz w:val="28"/>
          <w:szCs w:val="28"/>
        </w:rPr>
        <w:t>o</w:t>
      </w:r>
      <w:r>
        <w:rPr>
          <w:sz w:val="28"/>
          <w:szCs w:val="28"/>
        </w:rPr>
        <w:t>n</w:t>
      </w:r>
      <w:r>
        <w:rPr>
          <w:spacing w:val="1"/>
          <w:sz w:val="28"/>
          <w:szCs w:val="28"/>
        </w:rPr>
        <w:t xml:space="preserve"> </w:t>
      </w:r>
      <w:r>
        <w:rPr>
          <w:sz w:val="28"/>
          <w:szCs w:val="28"/>
        </w:rPr>
        <w:t>m</w:t>
      </w:r>
      <w:r>
        <w:rPr>
          <w:spacing w:val="-3"/>
          <w:sz w:val="28"/>
          <w:szCs w:val="28"/>
        </w:rPr>
        <w:t>e</w:t>
      </w:r>
      <w:r>
        <w:rPr>
          <w:sz w:val="28"/>
          <w:szCs w:val="28"/>
        </w:rPr>
        <w:t>a</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at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W</w:t>
      </w:r>
      <w:r>
        <w:rPr>
          <w:sz w:val="28"/>
          <w:szCs w:val="28"/>
        </w:rPr>
        <w:t xml:space="preserve">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s</w:t>
      </w:r>
      <w:r>
        <w:rPr>
          <w:spacing w:val="-1"/>
          <w:sz w:val="28"/>
          <w:szCs w:val="28"/>
        </w:rPr>
        <w:t>p</w:t>
      </w:r>
      <w:r>
        <w:rPr>
          <w:spacing w:val="1"/>
          <w:sz w:val="28"/>
          <w:szCs w:val="28"/>
        </w:rPr>
        <w:t>ot</w:t>
      </w:r>
      <w:r>
        <w:rPr>
          <w:sz w:val="28"/>
          <w:szCs w:val="28"/>
        </w:rPr>
        <w:t>,</w:t>
      </w:r>
      <w:r>
        <w:rPr>
          <w:spacing w:val="-1"/>
          <w:sz w:val="28"/>
          <w:szCs w:val="28"/>
        </w:rPr>
        <w:t xml:space="preserve"> </w:t>
      </w:r>
      <w:r w:rsidR="00BF2BCE">
        <w:rPr>
          <w:spacing w:val="-3"/>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 mar</w:t>
      </w:r>
      <w:r>
        <w:rPr>
          <w:spacing w:val="-1"/>
          <w:sz w:val="28"/>
          <w:szCs w:val="28"/>
        </w:rPr>
        <w:t>gi</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d</w:t>
      </w:r>
      <w:r>
        <w:rPr>
          <w:spacing w:val="-2"/>
          <w:sz w:val="28"/>
          <w:szCs w:val="28"/>
        </w:rPr>
        <w:t>e</w:t>
      </w:r>
      <w:r>
        <w:rPr>
          <w:sz w:val="28"/>
          <w:szCs w:val="28"/>
        </w:rPr>
        <w:t>mo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O</w:t>
      </w:r>
      <w:r>
        <w:rPr>
          <w:spacing w:val="1"/>
          <w:sz w:val="28"/>
          <w:szCs w:val="28"/>
        </w:rPr>
        <w:t>u</w:t>
      </w:r>
      <w:r>
        <w:rPr>
          <w:sz w:val="28"/>
          <w:szCs w:val="28"/>
        </w:rPr>
        <w:t xml:space="preserve">r </w:t>
      </w:r>
      <w:r>
        <w:rPr>
          <w:spacing w:val="-3"/>
          <w:sz w:val="28"/>
          <w:szCs w:val="28"/>
        </w:rPr>
        <w:t>C</w:t>
      </w:r>
      <w:r>
        <w:rPr>
          <w:sz w:val="28"/>
          <w:szCs w:val="28"/>
        </w:rPr>
        <w:t>X</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N</w:t>
      </w:r>
      <w:r>
        <w:rPr>
          <w:spacing w:val="5"/>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2"/>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z w:val="28"/>
          <w:szCs w:val="28"/>
        </w:rPr>
        <w:t>e h</w:t>
      </w:r>
      <w:r>
        <w:rPr>
          <w:spacing w:val="-2"/>
          <w:sz w:val="28"/>
          <w:szCs w:val="28"/>
        </w:rPr>
        <w:t>a</w:t>
      </w:r>
      <w:r>
        <w:rPr>
          <w:spacing w:val="1"/>
          <w:sz w:val="28"/>
          <w:szCs w:val="28"/>
        </w:rPr>
        <w:t>v</w:t>
      </w:r>
      <w:r>
        <w:rPr>
          <w:sz w:val="28"/>
          <w:szCs w:val="28"/>
        </w:rPr>
        <w:t xml:space="preserve">e </w:t>
      </w:r>
      <w:r>
        <w:rPr>
          <w:spacing w:val="1"/>
          <w:sz w:val="28"/>
          <w:szCs w:val="28"/>
        </w:rPr>
        <w:t>t</w:t>
      </w:r>
      <w:r>
        <w:rPr>
          <w:spacing w:val="-1"/>
          <w:sz w:val="28"/>
          <w:szCs w:val="28"/>
        </w:rPr>
        <w:t>w</w:t>
      </w:r>
      <w:r>
        <w:rPr>
          <w:sz w:val="28"/>
          <w:szCs w:val="28"/>
        </w:rPr>
        <w:t>o</w:t>
      </w:r>
      <w:r>
        <w:rPr>
          <w:spacing w:val="1"/>
          <w:sz w:val="28"/>
          <w:szCs w:val="28"/>
        </w:rPr>
        <w:t xml:space="preserve"> </w:t>
      </w:r>
      <w:r w:rsidR="00BF2BCE">
        <w:rPr>
          <w:sz w:val="28"/>
          <w:szCs w:val="28"/>
        </w:rPr>
        <w:t>options</w:t>
      </w:r>
      <w:r>
        <w:rPr>
          <w:spacing w:val="1"/>
          <w:sz w:val="28"/>
          <w:szCs w:val="28"/>
        </w:rPr>
        <w:t xml:space="preserve"> </w:t>
      </w:r>
      <w:r>
        <w:rPr>
          <w:spacing w:val="-3"/>
          <w:sz w:val="28"/>
          <w:szCs w:val="28"/>
        </w:rPr>
        <w:t>f</w:t>
      </w:r>
      <w:r>
        <w:rPr>
          <w:spacing w:val="1"/>
          <w:sz w:val="28"/>
          <w:szCs w:val="28"/>
        </w:rPr>
        <w:t>o</w:t>
      </w:r>
      <w:r>
        <w:rPr>
          <w:sz w:val="28"/>
          <w:szCs w:val="28"/>
        </w:rPr>
        <w:t>r tr</w:t>
      </w:r>
      <w:r>
        <w:rPr>
          <w:spacing w:val="-2"/>
          <w:sz w:val="28"/>
          <w:szCs w:val="28"/>
        </w:rPr>
        <w:t>a</w:t>
      </w:r>
      <w:r>
        <w:rPr>
          <w:spacing w:val="1"/>
          <w:sz w:val="28"/>
          <w:szCs w:val="28"/>
        </w:rPr>
        <w:t>d</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s</w:t>
      </w:r>
      <w:r>
        <w:rPr>
          <w:sz w:val="28"/>
          <w:szCs w:val="28"/>
        </w:rPr>
        <w:t>o 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on</w:t>
      </w:r>
      <w:r>
        <w:rPr>
          <w:sz w:val="28"/>
          <w:szCs w:val="28"/>
        </w:rPr>
        <w:t xml:space="preserve">e </w:t>
      </w:r>
      <w:r>
        <w:rPr>
          <w:spacing w:val="-3"/>
          <w:sz w:val="28"/>
          <w:szCs w:val="28"/>
        </w:rPr>
        <w:t>c</w:t>
      </w:r>
      <w:r>
        <w:rPr>
          <w:sz w:val="28"/>
          <w:szCs w:val="28"/>
        </w:rPr>
        <w:t>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3C6354">
        <w:rPr>
          <w:spacing w:val="-2"/>
          <w:sz w:val="28"/>
          <w:szCs w:val="28"/>
        </w:rPr>
        <w:t>in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 xml:space="preserve">we </w:t>
      </w:r>
      <w:r>
        <w:rPr>
          <w:spacing w:val="-1"/>
          <w:sz w:val="28"/>
          <w:szCs w:val="28"/>
        </w:rPr>
        <w:t>wi</w:t>
      </w:r>
      <w:r>
        <w:rPr>
          <w:spacing w:val="1"/>
          <w:sz w:val="28"/>
          <w:szCs w:val="28"/>
        </w:rPr>
        <w:t>l</w:t>
      </w:r>
      <w:r>
        <w:rPr>
          <w:sz w:val="28"/>
          <w:szCs w:val="28"/>
        </w:rPr>
        <w:t xml:space="preserve">l </w:t>
      </w:r>
      <w:r>
        <w:rPr>
          <w:spacing w:val="1"/>
          <w:sz w:val="28"/>
          <w:szCs w:val="28"/>
        </w:rPr>
        <w:t>o</w:t>
      </w:r>
      <w:r>
        <w:rPr>
          <w:sz w:val="28"/>
          <w:szCs w:val="28"/>
        </w:rPr>
        <w:t xml:space="preserve">ffer. </w:t>
      </w:r>
      <w:r>
        <w:rPr>
          <w:spacing w:val="-2"/>
          <w:sz w:val="28"/>
          <w:szCs w:val="28"/>
        </w:rPr>
        <w:t>W</w:t>
      </w:r>
      <w:r>
        <w:rPr>
          <w:sz w:val="28"/>
          <w:szCs w:val="28"/>
        </w:rPr>
        <w:t xml:space="preserve">e </w:t>
      </w:r>
      <w:r>
        <w:rPr>
          <w:spacing w:val="-2"/>
          <w:sz w:val="28"/>
          <w:szCs w:val="28"/>
        </w:rPr>
        <w:t>i</w:t>
      </w:r>
      <w:r>
        <w:rPr>
          <w:sz w:val="28"/>
          <w:szCs w:val="28"/>
        </w:rPr>
        <w:t>mm</w:t>
      </w:r>
      <w:r>
        <w:rPr>
          <w:spacing w:val="-3"/>
          <w:sz w:val="28"/>
          <w:szCs w:val="28"/>
        </w:rPr>
        <w:t>e</w:t>
      </w:r>
      <w:r>
        <w:rPr>
          <w:spacing w:val="1"/>
          <w:sz w:val="28"/>
          <w:szCs w:val="28"/>
        </w:rPr>
        <w:t>d</w:t>
      </w:r>
      <w:r>
        <w:rPr>
          <w:spacing w:val="-1"/>
          <w:sz w:val="28"/>
          <w:szCs w:val="28"/>
        </w:rPr>
        <w:t>i</w:t>
      </w:r>
      <w:r>
        <w:rPr>
          <w:sz w:val="28"/>
          <w:szCs w:val="28"/>
        </w:rPr>
        <w:t>a</w:t>
      </w:r>
      <w:r>
        <w:rPr>
          <w:spacing w:val="1"/>
          <w:sz w:val="28"/>
          <w:szCs w:val="28"/>
        </w:rPr>
        <w:t>t</w:t>
      </w:r>
      <w:r>
        <w:rPr>
          <w:spacing w:val="-2"/>
          <w:sz w:val="28"/>
          <w:szCs w:val="28"/>
        </w:rPr>
        <w:t>e</w:t>
      </w:r>
      <w:r>
        <w:rPr>
          <w:spacing w:val="-1"/>
          <w:sz w:val="28"/>
          <w:szCs w:val="28"/>
        </w:rPr>
        <w:t>l</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ers</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rea</w:t>
      </w:r>
      <w:r>
        <w:rPr>
          <w:spacing w:val="-2"/>
          <w:sz w:val="28"/>
          <w:szCs w:val="28"/>
        </w:rPr>
        <w:t>m</w:t>
      </w:r>
      <w:r>
        <w:rPr>
          <w:spacing w:val="-1"/>
          <w:sz w:val="28"/>
          <w:szCs w:val="28"/>
        </w:rPr>
        <w:t>l</w:t>
      </w:r>
      <w:r>
        <w:rPr>
          <w:spacing w:val="1"/>
          <w:sz w:val="28"/>
          <w:szCs w:val="28"/>
        </w:rPr>
        <w:t>i</w:t>
      </w:r>
      <w:r>
        <w:rPr>
          <w:spacing w:val="-1"/>
          <w:sz w:val="28"/>
          <w:szCs w:val="28"/>
        </w:rPr>
        <w:t>n</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l</w:t>
      </w:r>
      <w:r>
        <w:rPr>
          <w:spacing w:val="-1"/>
          <w:sz w:val="28"/>
          <w:szCs w:val="28"/>
        </w:rPr>
        <w:t>i</w:t>
      </w:r>
      <w:r>
        <w:rPr>
          <w:spacing w:val="1"/>
          <w:sz w:val="28"/>
          <w:szCs w:val="28"/>
        </w:rPr>
        <w:t>q</w:t>
      </w:r>
      <w:r>
        <w:rPr>
          <w:spacing w:val="-1"/>
          <w:sz w:val="28"/>
          <w:szCs w:val="28"/>
        </w:rPr>
        <w:t>u</w:t>
      </w:r>
      <w:r>
        <w:rPr>
          <w:spacing w:val="1"/>
          <w:sz w:val="28"/>
          <w:szCs w:val="28"/>
        </w:rPr>
        <w:t>i</w:t>
      </w:r>
      <w:r>
        <w:rPr>
          <w:spacing w:val="-1"/>
          <w:sz w:val="28"/>
          <w:szCs w:val="28"/>
        </w:rPr>
        <w:t>di</w:t>
      </w:r>
      <w:r>
        <w:rPr>
          <w:spacing w:val="1"/>
          <w:sz w:val="28"/>
          <w:szCs w:val="28"/>
        </w:rPr>
        <w:t>ty</w:t>
      </w:r>
      <w:r>
        <w:rPr>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u</w:t>
      </w:r>
      <w:r>
        <w:rPr>
          <w:spacing w:val="1"/>
          <w:sz w:val="28"/>
          <w:szCs w:val="28"/>
        </w:rPr>
        <w:t>s</w:t>
      </w:r>
      <w:r>
        <w:rPr>
          <w:sz w:val="28"/>
          <w:szCs w:val="28"/>
        </w:rPr>
        <w:t>e</w:t>
      </w:r>
      <w:r>
        <w:rPr>
          <w:spacing w:val="2"/>
          <w:sz w:val="28"/>
          <w:szCs w:val="28"/>
        </w:rPr>
        <w:t>r</w:t>
      </w:r>
      <w:r>
        <w:rPr>
          <w:sz w:val="28"/>
          <w:szCs w:val="28"/>
        </w:rPr>
        <w:t>-</w:t>
      </w:r>
      <w:r>
        <w:rPr>
          <w:spacing w:val="-2"/>
          <w:sz w:val="28"/>
          <w:szCs w:val="28"/>
        </w:rPr>
        <w:t>f</w:t>
      </w:r>
      <w:r>
        <w:rPr>
          <w:sz w:val="28"/>
          <w:szCs w:val="28"/>
        </w:rPr>
        <w:t>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ly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5"/>
          <w:sz w:val="28"/>
          <w:szCs w:val="28"/>
        </w:rPr>
        <w:t xml:space="preserve"> </w:t>
      </w:r>
      <w:r>
        <w:rPr>
          <w:sz w:val="28"/>
          <w:szCs w:val="28"/>
        </w:rPr>
        <w:t xml:space="preserve">a </w:t>
      </w:r>
      <w:r>
        <w:rPr>
          <w:spacing w:val="1"/>
          <w:sz w:val="28"/>
          <w:szCs w:val="28"/>
        </w:rPr>
        <w:t>s</w:t>
      </w:r>
      <w:r>
        <w:rPr>
          <w:spacing w:val="-3"/>
          <w:sz w:val="28"/>
          <w:szCs w:val="28"/>
        </w:rPr>
        <w:t>m</w:t>
      </w:r>
      <w:r>
        <w:rPr>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z w:val="28"/>
          <w:szCs w:val="28"/>
        </w:rPr>
        <w:t>ee as</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1"/>
          <w:sz w:val="28"/>
          <w:szCs w:val="28"/>
        </w:rPr>
        <w:t xml:space="preserve"> </w:t>
      </w:r>
      <w:r>
        <w:rPr>
          <w:spacing w:val="-3"/>
          <w:sz w:val="28"/>
          <w:szCs w:val="28"/>
        </w:rPr>
        <w:t>a</w:t>
      </w:r>
      <w:r>
        <w:rPr>
          <w:sz w:val="28"/>
          <w:szCs w:val="28"/>
        </w:rPr>
        <w:t xml:space="preserve">s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7B4F72D4" w14:textId="77777777" w:rsidR="00AE7C60" w:rsidRDefault="00AE7C60" w:rsidP="003E0BA7">
      <w:pPr>
        <w:spacing w:before="2" w:line="160" w:lineRule="exact"/>
        <w:jc w:val="both"/>
        <w:rPr>
          <w:sz w:val="16"/>
          <w:szCs w:val="16"/>
        </w:rPr>
      </w:pPr>
    </w:p>
    <w:p w14:paraId="31F52734" w14:textId="23393ABD" w:rsidR="00AE7C60" w:rsidRDefault="00A44FA3" w:rsidP="003E0BA7">
      <w:pPr>
        <w:spacing w:line="259" w:lineRule="auto"/>
        <w:ind w:left="820" w:right="812"/>
        <w:jc w:val="both"/>
        <w:rPr>
          <w:sz w:val="28"/>
          <w:szCs w:val="28"/>
        </w:rPr>
      </w:pPr>
      <w:r>
        <w:rPr>
          <w:spacing w:val="1"/>
          <w:sz w:val="28"/>
          <w:szCs w:val="28"/>
        </w:rPr>
        <w:lastRenderedPageBreak/>
        <w:t>T</w:t>
      </w:r>
      <w:r>
        <w:rPr>
          <w:spacing w:val="-1"/>
          <w:sz w:val="28"/>
          <w:szCs w:val="28"/>
        </w:rPr>
        <w:t>h</w:t>
      </w:r>
      <w:r>
        <w:rPr>
          <w:sz w:val="28"/>
          <w:szCs w:val="28"/>
        </w:rPr>
        <w:t>e c</w:t>
      </w:r>
      <w:r>
        <w:rPr>
          <w:spacing w:val="-2"/>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2"/>
          <w:sz w:val="28"/>
          <w:szCs w:val="28"/>
        </w:rPr>
        <w:t>r</w:t>
      </w:r>
      <w:r>
        <w:rPr>
          <w:spacing w:val="-1"/>
          <w:sz w:val="28"/>
          <w:szCs w:val="28"/>
        </w:rPr>
        <w:t>s</w:t>
      </w:r>
      <w:r>
        <w:rPr>
          <w:spacing w:val="1"/>
          <w:sz w:val="28"/>
          <w:szCs w:val="28"/>
        </w:rPr>
        <w:t>t</w:t>
      </w:r>
      <w:r>
        <w:rPr>
          <w:spacing w:val="-1"/>
          <w:sz w:val="28"/>
          <w:szCs w:val="28"/>
        </w:rPr>
        <w:t>l</w:t>
      </w:r>
      <w:r>
        <w:rPr>
          <w:sz w:val="28"/>
          <w:szCs w:val="28"/>
        </w:rPr>
        <w:t>y</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5"/>
          <w:sz w:val="28"/>
          <w:szCs w:val="28"/>
        </w:rPr>
        <w:t xml:space="preserve"> </w:t>
      </w:r>
      <w:r>
        <w:rPr>
          <w:sz w:val="28"/>
          <w:szCs w:val="28"/>
        </w:rPr>
        <w:t>as</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pairs</w:t>
      </w:r>
      <w:r>
        <w:rPr>
          <w:spacing w:val="2"/>
          <w:sz w:val="28"/>
          <w:szCs w:val="28"/>
        </w:rPr>
        <w:t xml:space="preserve"> </w:t>
      </w:r>
      <w:r>
        <w:rPr>
          <w:sz w:val="28"/>
          <w:szCs w:val="28"/>
        </w:rPr>
        <w:t>a</w:t>
      </w:r>
      <w:r>
        <w:rPr>
          <w:spacing w:val="-2"/>
          <w:sz w:val="28"/>
          <w:szCs w:val="28"/>
        </w:rPr>
        <w:t>r</w:t>
      </w:r>
      <w:r>
        <w:rPr>
          <w:sz w:val="28"/>
          <w:szCs w:val="28"/>
        </w:rPr>
        <w:t>e B</w:t>
      </w:r>
      <w:r>
        <w:rPr>
          <w:spacing w:val="-2"/>
          <w:sz w:val="28"/>
          <w:szCs w:val="28"/>
        </w:rPr>
        <w:t>i</w:t>
      </w:r>
      <w:r>
        <w:rPr>
          <w:spacing w:val="1"/>
          <w:sz w:val="28"/>
          <w:szCs w:val="28"/>
        </w:rPr>
        <w:t>t</w:t>
      </w:r>
      <w:r>
        <w:rPr>
          <w:spacing w:val="-2"/>
          <w:sz w:val="28"/>
          <w:szCs w:val="28"/>
        </w:rPr>
        <w:t>c</w:t>
      </w:r>
      <w:r>
        <w:rPr>
          <w:spacing w:val="1"/>
          <w:sz w:val="28"/>
          <w:szCs w:val="28"/>
        </w:rPr>
        <w:t>o</w:t>
      </w:r>
      <w:r>
        <w:rPr>
          <w:spacing w:val="-1"/>
          <w:sz w:val="28"/>
          <w:szCs w:val="28"/>
        </w:rPr>
        <w:t>i</w:t>
      </w:r>
      <w:r>
        <w:rPr>
          <w:spacing w:val="1"/>
          <w:sz w:val="28"/>
          <w:szCs w:val="28"/>
        </w:rPr>
        <w:t>n</w:t>
      </w:r>
      <w:r>
        <w:rPr>
          <w:sz w:val="28"/>
          <w:szCs w:val="28"/>
        </w:rPr>
        <w:t>,</w:t>
      </w:r>
      <w:r>
        <w:rPr>
          <w:spacing w:val="-1"/>
          <w:sz w:val="28"/>
          <w:szCs w:val="28"/>
        </w:rPr>
        <w:t xml:space="preserve"> L</w:t>
      </w:r>
      <w:r>
        <w:rPr>
          <w:spacing w:val="1"/>
          <w:sz w:val="28"/>
          <w:szCs w:val="28"/>
        </w:rPr>
        <w:t>i</w:t>
      </w:r>
      <w:r>
        <w:rPr>
          <w:spacing w:val="-1"/>
          <w:sz w:val="28"/>
          <w:szCs w:val="28"/>
        </w:rPr>
        <w:t>t</w:t>
      </w:r>
      <w:r>
        <w:rPr>
          <w:spacing w:val="-2"/>
          <w:sz w:val="28"/>
          <w:szCs w:val="28"/>
        </w:rPr>
        <w:t>e</w:t>
      </w:r>
      <w:r>
        <w:rPr>
          <w:sz w:val="28"/>
          <w:szCs w:val="28"/>
        </w:rPr>
        <w:t>c</w:t>
      </w:r>
      <w:r>
        <w:rPr>
          <w:spacing w:val="1"/>
          <w:sz w:val="28"/>
          <w:szCs w:val="28"/>
        </w:rPr>
        <w:t>o</w:t>
      </w:r>
      <w:r>
        <w:rPr>
          <w:spacing w:val="-1"/>
          <w:sz w:val="28"/>
          <w:szCs w:val="28"/>
        </w:rPr>
        <w:t>i</w:t>
      </w:r>
      <w:r>
        <w:rPr>
          <w:spacing w:val="1"/>
          <w:sz w:val="28"/>
          <w:szCs w:val="28"/>
        </w:rPr>
        <w:t>n</w:t>
      </w:r>
      <w:r>
        <w:rPr>
          <w:sz w:val="28"/>
          <w:szCs w:val="28"/>
        </w:rPr>
        <w:t>, 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C</w:t>
      </w:r>
      <w:r>
        <w:rPr>
          <w:sz w:val="28"/>
          <w:szCs w:val="28"/>
        </w:rPr>
        <w:t>a</w:t>
      </w:r>
      <w:r>
        <w:rPr>
          <w:spacing w:val="-1"/>
          <w:sz w:val="28"/>
          <w:szCs w:val="28"/>
        </w:rPr>
        <w:t>s</w:t>
      </w:r>
      <w:r>
        <w:rPr>
          <w:spacing w:val="1"/>
          <w:sz w:val="28"/>
          <w:szCs w:val="28"/>
        </w:rPr>
        <w:t>h</w:t>
      </w:r>
      <w:r>
        <w:rPr>
          <w:sz w:val="28"/>
          <w:szCs w:val="28"/>
        </w:rPr>
        <w:t>,</w:t>
      </w:r>
      <w:r>
        <w:rPr>
          <w:spacing w:val="-1"/>
          <w:sz w:val="28"/>
          <w:szCs w:val="28"/>
        </w:rPr>
        <w:t xml:space="preserve"> Et</w:t>
      </w:r>
      <w:r>
        <w:rPr>
          <w:spacing w:val="1"/>
          <w:sz w:val="28"/>
          <w:szCs w:val="28"/>
        </w:rPr>
        <w:t>h</w:t>
      </w:r>
      <w:r>
        <w:rPr>
          <w:sz w:val="28"/>
          <w:szCs w:val="28"/>
        </w:rPr>
        <w:t>er</w:t>
      </w:r>
      <w:r>
        <w:rPr>
          <w:spacing w:val="-2"/>
          <w:sz w:val="28"/>
          <w:szCs w:val="28"/>
        </w:rPr>
        <w:t>e</w:t>
      </w:r>
      <w:r>
        <w:rPr>
          <w:spacing w:val="1"/>
          <w:sz w:val="28"/>
          <w:szCs w:val="28"/>
        </w:rPr>
        <w:t>u</w:t>
      </w:r>
      <w:r>
        <w:rPr>
          <w:sz w:val="28"/>
          <w:szCs w:val="28"/>
        </w:rPr>
        <w:t>m,</w:t>
      </w:r>
      <w:r>
        <w:rPr>
          <w:spacing w:val="-1"/>
          <w:sz w:val="28"/>
          <w:szCs w:val="28"/>
        </w:rPr>
        <w:t xml:space="preserve"> T</w:t>
      </w:r>
      <w:r>
        <w:rPr>
          <w:sz w:val="28"/>
          <w:szCs w:val="28"/>
        </w:rPr>
        <w:t>e</w:t>
      </w:r>
      <w:r>
        <w:rPr>
          <w:spacing w:val="-1"/>
          <w:sz w:val="28"/>
          <w:szCs w:val="28"/>
        </w:rPr>
        <w:t>t</w:t>
      </w:r>
      <w:r>
        <w:rPr>
          <w:spacing w:val="1"/>
          <w:sz w:val="28"/>
          <w:szCs w:val="28"/>
        </w:rPr>
        <w:t>h</w:t>
      </w:r>
      <w:r>
        <w:rPr>
          <w:sz w:val="28"/>
          <w:szCs w:val="28"/>
        </w:rPr>
        <w:t xml:space="preserve">er, </w:t>
      </w:r>
      <w:r>
        <w:rPr>
          <w:spacing w:val="-3"/>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c</w:t>
      </w:r>
      <w:r>
        <w:rPr>
          <w:spacing w:val="1"/>
          <w:sz w:val="28"/>
          <w:szCs w:val="28"/>
        </w:rPr>
        <w:t>o</w:t>
      </w:r>
      <w:r>
        <w:rPr>
          <w:spacing w:val="-1"/>
          <w:sz w:val="28"/>
          <w:szCs w:val="28"/>
        </w:rPr>
        <w:t>i</w:t>
      </w:r>
      <w:r>
        <w:rPr>
          <w:spacing w:val="1"/>
          <w:sz w:val="28"/>
          <w:szCs w:val="28"/>
        </w:rPr>
        <w:t>n</w:t>
      </w:r>
      <w:r w:rsidR="00E34E68">
        <w:rPr>
          <w:spacing w:val="1"/>
          <w:sz w:val="28"/>
          <w:szCs w:val="28"/>
        </w:rPr>
        <w:t>,</w:t>
      </w:r>
      <w:r w:rsidR="003C6354">
        <w:rPr>
          <w:sz w:val="28"/>
          <w:szCs w:val="28"/>
        </w:rPr>
        <w:t xml:space="preserve"> and</w:t>
      </w:r>
      <w:r>
        <w:rPr>
          <w:spacing w:val="-3"/>
          <w:sz w:val="28"/>
          <w:szCs w:val="28"/>
        </w:rPr>
        <w:t xml:space="preserve"> </w:t>
      </w:r>
      <w:r>
        <w:rPr>
          <w:spacing w:val="1"/>
          <w:sz w:val="28"/>
          <w:szCs w:val="28"/>
        </w:rPr>
        <w:t>X</w:t>
      </w:r>
      <w:r>
        <w:rPr>
          <w:sz w:val="28"/>
          <w:szCs w:val="28"/>
        </w:rPr>
        <w:t>RP.</w:t>
      </w:r>
    </w:p>
    <w:p w14:paraId="24EDB6DB" w14:textId="77777777" w:rsidR="00AE7C60" w:rsidRDefault="00AE7C60" w:rsidP="003E0BA7">
      <w:pPr>
        <w:spacing w:before="6" w:line="140" w:lineRule="exact"/>
        <w:jc w:val="both"/>
        <w:rPr>
          <w:sz w:val="15"/>
          <w:szCs w:val="15"/>
        </w:rPr>
      </w:pPr>
    </w:p>
    <w:p w14:paraId="4E8CB58B" w14:textId="77777777" w:rsidR="00AE7C60" w:rsidRDefault="00A44FA3" w:rsidP="003E0BA7">
      <w:pPr>
        <w:pStyle w:val="Heading3"/>
        <w:jc w:val="both"/>
        <w:rPr>
          <w:rFonts w:eastAsia="Calibri Light"/>
        </w:rPr>
      </w:pPr>
      <w:bookmarkStart w:id="10" w:name="_Toc86595098"/>
      <w:r>
        <w:rPr>
          <w:rFonts w:eastAsia="Calibri Light"/>
        </w:rPr>
        <w:t>4.2</w:t>
      </w:r>
      <w:r>
        <w:rPr>
          <w:rFonts w:eastAsia="Calibri Light"/>
          <w:spacing w:val="-1"/>
        </w:rPr>
        <w:t>.</w:t>
      </w:r>
      <w:r>
        <w:rPr>
          <w:rFonts w:eastAsia="Calibri Light"/>
        </w:rPr>
        <w:t xml:space="preserve">1.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10"/>
    </w:p>
    <w:p w14:paraId="571E7883" w14:textId="77777777" w:rsidR="0044022A" w:rsidRDefault="00A44FA3" w:rsidP="003E0BA7">
      <w:pPr>
        <w:spacing w:before="28" w:line="258" w:lineRule="auto"/>
        <w:ind w:left="100" w:right="442"/>
        <w:jc w:val="both"/>
        <w:rPr>
          <w:sz w:val="28"/>
          <w:szCs w:val="28"/>
        </w:rPr>
      </w:pPr>
      <w:r>
        <w:rPr>
          <w:spacing w:val="1"/>
          <w:sz w:val="28"/>
          <w:szCs w:val="28"/>
        </w:rPr>
        <w:t>T</w:t>
      </w:r>
      <w:r>
        <w:rPr>
          <w:sz w:val="28"/>
          <w:szCs w:val="28"/>
        </w:rPr>
        <w:t>o</w:t>
      </w:r>
      <w:r>
        <w:rPr>
          <w:spacing w:val="1"/>
          <w:sz w:val="28"/>
          <w:szCs w:val="28"/>
        </w:rPr>
        <w:t xml:space="preserve"> </w:t>
      </w:r>
      <w:r>
        <w:rPr>
          <w:spacing w:val="-3"/>
          <w:sz w:val="28"/>
          <w:szCs w:val="28"/>
        </w:rPr>
        <w:t>r</w:t>
      </w:r>
      <w:r>
        <w:rPr>
          <w:sz w:val="28"/>
          <w:szCs w:val="28"/>
        </w:rPr>
        <w:t>e</w:t>
      </w:r>
      <w:r>
        <w:rPr>
          <w:spacing w:val="-1"/>
          <w:sz w:val="28"/>
          <w:szCs w:val="28"/>
        </w:rPr>
        <w:t>s</w:t>
      </w:r>
      <w:r>
        <w:rPr>
          <w:spacing w:val="1"/>
          <w:sz w:val="28"/>
          <w:szCs w:val="28"/>
        </w:rPr>
        <w:t>p</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iv</w:t>
      </w:r>
      <w:r>
        <w:rPr>
          <w:sz w:val="28"/>
          <w:szCs w:val="28"/>
        </w:rPr>
        <w:t>ac</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z w:val="28"/>
          <w:szCs w:val="28"/>
        </w:rPr>
        <w:t>o</w:t>
      </w:r>
      <w:r>
        <w:rPr>
          <w:spacing w:val="1"/>
          <w:sz w:val="28"/>
          <w:szCs w:val="28"/>
        </w:rPr>
        <w:t xml:space="preserve"> </w:t>
      </w:r>
      <w:r>
        <w:rPr>
          <w:spacing w:val="-2"/>
          <w:sz w:val="28"/>
          <w:szCs w:val="28"/>
        </w:rPr>
        <w:t>K</w:t>
      </w:r>
      <w:r>
        <w:rPr>
          <w:spacing w:val="1"/>
          <w:sz w:val="28"/>
          <w:szCs w:val="28"/>
        </w:rPr>
        <w:t>Y</w:t>
      </w:r>
      <w:r>
        <w:rPr>
          <w:sz w:val="28"/>
          <w:szCs w:val="28"/>
        </w:rPr>
        <w:t>C</w:t>
      </w:r>
      <w:r>
        <w:rPr>
          <w:spacing w:val="1"/>
          <w:sz w:val="28"/>
          <w:szCs w:val="28"/>
        </w:rPr>
        <w:t xml:space="preserve"> p</w:t>
      </w:r>
      <w:r>
        <w:rPr>
          <w:sz w:val="28"/>
          <w:szCs w:val="28"/>
        </w:rPr>
        <w:t>r</w:t>
      </w:r>
      <w:r>
        <w:rPr>
          <w:spacing w:val="-1"/>
          <w:sz w:val="28"/>
          <w:szCs w:val="28"/>
        </w:rPr>
        <w:t>o</w:t>
      </w:r>
      <w:r>
        <w:rPr>
          <w:sz w:val="28"/>
          <w:szCs w:val="28"/>
        </w:rPr>
        <w:t>c</w:t>
      </w:r>
      <w:r>
        <w:rPr>
          <w:spacing w:val="-2"/>
          <w:sz w:val="28"/>
          <w:szCs w:val="28"/>
        </w:rPr>
        <w:t>e</w:t>
      </w:r>
      <w:r>
        <w:rPr>
          <w:spacing w:val="1"/>
          <w:sz w:val="28"/>
          <w:szCs w:val="28"/>
        </w:rPr>
        <w:t>du</w:t>
      </w:r>
      <w:r>
        <w:rPr>
          <w:spacing w:val="-2"/>
          <w:sz w:val="28"/>
          <w:szCs w:val="28"/>
        </w:rPr>
        <w:t>r</w:t>
      </w:r>
      <w:r>
        <w:rPr>
          <w:sz w:val="28"/>
          <w:szCs w:val="28"/>
        </w:rPr>
        <w:t xml:space="preserve">e </w:t>
      </w:r>
      <w:r>
        <w:rPr>
          <w:spacing w:val="-2"/>
          <w:sz w:val="28"/>
          <w:szCs w:val="28"/>
        </w:rPr>
        <w:t>o</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A</w:t>
      </w:r>
      <w:r>
        <w:rPr>
          <w:spacing w:val="-1"/>
          <w:sz w:val="28"/>
          <w:szCs w:val="28"/>
        </w:rPr>
        <w:t>l</w:t>
      </w:r>
      <w:r>
        <w:rPr>
          <w:sz w:val="28"/>
          <w:szCs w:val="28"/>
        </w:rPr>
        <w:t>l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s</w:t>
      </w:r>
      <w:r>
        <w:rPr>
          <w:spacing w:val="-1"/>
          <w:sz w:val="28"/>
          <w:szCs w:val="28"/>
        </w:rPr>
        <w:t>i</w:t>
      </w:r>
      <w:r>
        <w:rPr>
          <w:spacing w:val="1"/>
          <w:sz w:val="28"/>
          <w:szCs w:val="28"/>
        </w:rPr>
        <w:t>g</w:t>
      </w:r>
      <w:r>
        <w:rPr>
          <w:spacing w:val="2"/>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2"/>
          <w:sz w:val="28"/>
          <w:szCs w:val="28"/>
        </w:rPr>
        <w:t xml:space="preserve"> </w:t>
      </w:r>
      <w:r>
        <w:rPr>
          <w:sz w:val="28"/>
          <w:szCs w:val="28"/>
        </w:rPr>
        <w:t>a</w:t>
      </w:r>
      <w:r>
        <w:rPr>
          <w:spacing w:val="-1"/>
          <w:sz w:val="28"/>
          <w:szCs w:val="28"/>
        </w:rPr>
        <w:t>d</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z w:val="28"/>
          <w:szCs w:val="28"/>
        </w:rPr>
        <w:t>e</w:t>
      </w:r>
      <w:r>
        <w:rPr>
          <w:spacing w:val="-2"/>
          <w:sz w:val="28"/>
          <w:szCs w:val="28"/>
        </w:rPr>
        <w:t>r</w:t>
      </w:r>
      <w:r>
        <w:rPr>
          <w:spacing w:val="-1"/>
          <w:sz w:val="28"/>
          <w:szCs w:val="28"/>
        </w:rPr>
        <w:t>s</w:t>
      </w:r>
      <w:r>
        <w:rPr>
          <w:spacing w:val="1"/>
          <w:sz w:val="28"/>
          <w:szCs w:val="28"/>
        </w:rPr>
        <w:t>on</w:t>
      </w:r>
      <w:r>
        <w:rPr>
          <w:spacing w:val="-2"/>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z w:val="28"/>
          <w:szCs w:val="28"/>
        </w:rPr>
        <w:t>f</w:t>
      </w:r>
      <w:r>
        <w:rPr>
          <w:spacing w:val="1"/>
          <w:sz w:val="28"/>
          <w:szCs w:val="28"/>
        </w:rPr>
        <w:t>o</w:t>
      </w:r>
      <w:r>
        <w:rPr>
          <w:sz w:val="28"/>
          <w:szCs w:val="28"/>
        </w:rPr>
        <w:t>rm</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 xml:space="preserve">t </w:t>
      </w:r>
      <w:r>
        <w:rPr>
          <w:spacing w:val="1"/>
          <w:sz w:val="28"/>
          <w:szCs w:val="28"/>
        </w:rPr>
        <w:t>th</w:t>
      </w:r>
      <w:r>
        <w:rPr>
          <w:spacing w:val="-2"/>
          <w:sz w:val="28"/>
          <w:szCs w:val="28"/>
        </w:rPr>
        <w:t>e</w:t>
      </w:r>
      <w:r>
        <w:rPr>
          <w:sz w:val="28"/>
          <w:szCs w:val="28"/>
        </w:rPr>
        <w:t>m</w:t>
      </w:r>
      <w:r>
        <w:rPr>
          <w:spacing w:val="-1"/>
          <w:sz w:val="28"/>
          <w:szCs w:val="28"/>
        </w:rPr>
        <w:t>s</w:t>
      </w:r>
      <w:r>
        <w:rPr>
          <w:sz w:val="28"/>
          <w:szCs w:val="28"/>
        </w:rPr>
        <w:t>e</w:t>
      </w:r>
      <w:r>
        <w:rPr>
          <w:spacing w:val="-1"/>
          <w:sz w:val="28"/>
          <w:szCs w:val="28"/>
        </w:rPr>
        <w:t>l</w:t>
      </w:r>
      <w:r>
        <w:rPr>
          <w:spacing w:val="1"/>
          <w:sz w:val="28"/>
          <w:szCs w:val="28"/>
        </w:rPr>
        <w:t>v</w:t>
      </w:r>
      <w:r>
        <w:rPr>
          <w:spacing w:val="-2"/>
          <w:sz w:val="28"/>
          <w:szCs w:val="28"/>
        </w:rPr>
        <w:t>e</w:t>
      </w:r>
      <w:r>
        <w:rPr>
          <w:spacing w:val="1"/>
          <w:sz w:val="28"/>
          <w:szCs w:val="28"/>
        </w:rPr>
        <w:t>s</w:t>
      </w:r>
      <w:r>
        <w:rPr>
          <w:sz w:val="28"/>
          <w:szCs w:val="28"/>
        </w:rPr>
        <w:t>.</w:t>
      </w:r>
    </w:p>
    <w:p w14:paraId="3973294F" w14:textId="77777777" w:rsidR="0044022A" w:rsidRDefault="0044022A" w:rsidP="003E0BA7">
      <w:pPr>
        <w:spacing w:before="28" w:line="258" w:lineRule="auto"/>
        <w:ind w:left="100" w:right="442"/>
        <w:jc w:val="both"/>
        <w:rPr>
          <w:sz w:val="28"/>
          <w:szCs w:val="28"/>
        </w:rPr>
      </w:pPr>
    </w:p>
    <w:p w14:paraId="0D455EF0" w14:textId="47022C88" w:rsidR="00AE7C60" w:rsidRDefault="00A44FA3" w:rsidP="003E0BA7">
      <w:pPr>
        <w:pStyle w:val="Heading3"/>
        <w:jc w:val="both"/>
        <w:rPr>
          <w:rFonts w:eastAsia="Calibri Light"/>
        </w:rPr>
      </w:pPr>
      <w:bookmarkStart w:id="11" w:name="_Toc86595099"/>
      <w:r>
        <w:rPr>
          <w:rFonts w:eastAsia="Calibri Light"/>
        </w:rPr>
        <w:t>4.2</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D</w:t>
      </w:r>
      <w:r>
        <w:rPr>
          <w:rFonts w:eastAsia="Calibri Light"/>
          <w:spacing w:val="-1"/>
        </w:rPr>
        <w:t>e</w:t>
      </w:r>
      <w:r>
        <w:rPr>
          <w:rFonts w:eastAsia="Calibri Light"/>
          <w:spacing w:val="1"/>
        </w:rPr>
        <w:t>v</w:t>
      </w:r>
      <w:r>
        <w:rPr>
          <w:rFonts w:eastAsia="Calibri Light"/>
        </w:rPr>
        <w:t>ice</w:t>
      </w:r>
      <w:r>
        <w:rPr>
          <w:rFonts w:eastAsia="Calibri Light"/>
          <w:spacing w:val="-9"/>
        </w:rPr>
        <w:t xml:space="preserve"> </w:t>
      </w:r>
      <w:r>
        <w:rPr>
          <w:rFonts w:eastAsia="Calibri Light"/>
        </w:rPr>
        <w:t>C</w:t>
      </w:r>
      <w:r>
        <w:rPr>
          <w:rFonts w:eastAsia="Calibri Light"/>
          <w:spacing w:val="2"/>
        </w:rPr>
        <w:t>o</w:t>
      </w:r>
      <w:r>
        <w:rPr>
          <w:rFonts w:eastAsia="Calibri Light"/>
          <w:spacing w:val="-1"/>
        </w:rPr>
        <w:t>m</w:t>
      </w:r>
      <w:r>
        <w:rPr>
          <w:rFonts w:eastAsia="Calibri Light"/>
        </w:rPr>
        <w:t>pa</w:t>
      </w:r>
      <w:r>
        <w:rPr>
          <w:rFonts w:eastAsia="Calibri Light"/>
          <w:spacing w:val="1"/>
        </w:rPr>
        <w:t>t</w:t>
      </w:r>
      <w:r>
        <w:rPr>
          <w:rFonts w:eastAsia="Calibri Light"/>
        </w:rPr>
        <w:t>ibil</w:t>
      </w:r>
      <w:r>
        <w:rPr>
          <w:rFonts w:eastAsia="Calibri Light"/>
          <w:spacing w:val="1"/>
        </w:rPr>
        <w:t>it</w:t>
      </w:r>
      <w:r>
        <w:rPr>
          <w:rFonts w:eastAsia="Calibri Light"/>
        </w:rPr>
        <w:t>y</w:t>
      </w:r>
      <w:bookmarkEnd w:id="11"/>
    </w:p>
    <w:p w14:paraId="3957D4DC" w14:textId="77777777" w:rsidR="00AE7C60" w:rsidRDefault="00A44FA3" w:rsidP="003E0BA7">
      <w:pPr>
        <w:spacing w:before="28" w:line="257" w:lineRule="auto"/>
        <w:ind w:left="100" w:right="505"/>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b</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 xml:space="preserve">rm </w:t>
      </w:r>
      <w:r>
        <w:rPr>
          <w:spacing w:val="-2"/>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v</w:t>
      </w:r>
      <w:r>
        <w:rPr>
          <w:sz w:val="28"/>
          <w:szCs w:val="28"/>
        </w:rPr>
        <w:t>ar</w:t>
      </w:r>
      <w:r>
        <w:rPr>
          <w:spacing w:val="1"/>
          <w:sz w:val="28"/>
          <w:szCs w:val="28"/>
        </w:rPr>
        <w:t>i</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z w:val="28"/>
          <w:szCs w:val="28"/>
        </w:rPr>
        <w:t>era</w:t>
      </w:r>
      <w:r>
        <w:rPr>
          <w:spacing w:val="-1"/>
          <w:sz w:val="28"/>
          <w:szCs w:val="28"/>
        </w:rPr>
        <w:t>t</w:t>
      </w:r>
      <w:r>
        <w:rPr>
          <w:spacing w:val="8"/>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w:t>
      </w:r>
      <w:r>
        <w:rPr>
          <w:spacing w:val="-1"/>
          <w:sz w:val="28"/>
          <w:szCs w:val="28"/>
        </w:rPr>
        <w:t>t</w:t>
      </w:r>
      <w:r>
        <w:rPr>
          <w:sz w:val="28"/>
          <w:szCs w:val="28"/>
        </w:rPr>
        <w:t xml:space="preserve">ems </w:t>
      </w:r>
      <w:r>
        <w:rPr>
          <w:spacing w:val="1"/>
          <w:sz w:val="28"/>
          <w:szCs w:val="28"/>
        </w:rPr>
        <w:t>su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798DD42F" w14:textId="77777777" w:rsidR="00AE7C60" w:rsidRDefault="00A44FA3" w:rsidP="003E0BA7">
      <w:pPr>
        <w:spacing w:line="320" w:lineRule="exact"/>
        <w:ind w:left="46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7"/>
          <w:w w:val="17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l</w:t>
      </w:r>
      <w:r>
        <w:rPr>
          <w:spacing w:val="-1"/>
          <w:sz w:val="28"/>
          <w:szCs w:val="28"/>
        </w:rPr>
        <w:t>i</w:t>
      </w:r>
      <w:r>
        <w:rPr>
          <w:sz w:val="28"/>
          <w:szCs w:val="28"/>
        </w:rPr>
        <w:t>e</w:t>
      </w:r>
      <w:r>
        <w:rPr>
          <w:spacing w:val="-1"/>
          <w:sz w:val="28"/>
          <w:szCs w:val="28"/>
        </w:rPr>
        <w:t>n</w:t>
      </w:r>
      <w:r>
        <w:rPr>
          <w:sz w:val="28"/>
          <w:szCs w:val="28"/>
        </w:rPr>
        <w:t>t</w:t>
      </w:r>
    </w:p>
    <w:p w14:paraId="51120E3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spacing w:val="1"/>
          <w:position w:val="-1"/>
          <w:sz w:val="28"/>
          <w:szCs w:val="28"/>
        </w:rPr>
        <w:t>A</w:t>
      </w:r>
      <w:r>
        <w:rPr>
          <w:spacing w:val="-1"/>
          <w:position w:val="-1"/>
          <w:sz w:val="28"/>
          <w:szCs w:val="28"/>
        </w:rPr>
        <w:t>n</w:t>
      </w:r>
      <w:r>
        <w:rPr>
          <w:spacing w:val="1"/>
          <w:position w:val="-1"/>
          <w:sz w:val="28"/>
          <w:szCs w:val="28"/>
        </w:rPr>
        <w:t>d</w:t>
      </w:r>
      <w:r>
        <w:rPr>
          <w:spacing w:val="-2"/>
          <w:position w:val="-1"/>
          <w:sz w:val="28"/>
          <w:szCs w:val="28"/>
        </w:rPr>
        <w:t>r</w:t>
      </w:r>
      <w:r>
        <w:rPr>
          <w:spacing w:val="1"/>
          <w:position w:val="-1"/>
          <w:sz w:val="28"/>
          <w:szCs w:val="28"/>
        </w:rPr>
        <w:t>o</w:t>
      </w:r>
      <w:r>
        <w:rPr>
          <w:spacing w:val="-1"/>
          <w:position w:val="-1"/>
          <w:sz w:val="28"/>
          <w:szCs w:val="28"/>
        </w:rPr>
        <w:t>i</w:t>
      </w:r>
      <w:r>
        <w:rPr>
          <w:position w:val="-1"/>
          <w:sz w:val="28"/>
          <w:szCs w:val="28"/>
        </w:rPr>
        <w:t>d</w:t>
      </w:r>
      <w:r>
        <w:rPr>
          <w:spacing w:val="1"/>
          <w:position w:val="-1"/>
          <w:sz w:val="28"/>
          <w:szCs w:val="28"/>
        </w:rPr>
        <w:t xml:space="preserve"> </w:t>
      </w:r>
      <w:r>
        <w:rPr>
          <w:spacing w:val="-3"/>
          <w:position w:val="-1"/>
          <w:sz w:val="28"/>
          <w:szCs w:val="28"/>
        </w:rPr>
        <w:t>c</w:t>
      </w:r>
      <w:r>
        <w:rPr>
          <w:spacing w:val="1"/>
          <w:position w:val="-1"/>
          <w:sz w:val="28"/>
          <w:szCs w:val="28"/>
        </w:rPr>
        <w:t>l</w:t>
      </w:r>
      <w:r>
        <w:rPr>
          <w:spacing w:val="-1"/>
          <w:position w:val="-1"/>
          <w:sz w:val="28"/>
          <w:szCs w:val="28"/>
        </w:rPr>
        <w:t>i</w:t>
      </w:r>
      <w:r>
        <w:rPr>
          <w:position w:val="-1"/>
          <w:sz w:val="28"/>
          <w:szCs w:val="28"/>
        </w:rPr>
        <w:t>e</w:t>
      </w:r>
      <w:r>
        <w:rPr>
          <w:spacing w:val="-1"/>
          <w:position w:val="-1"/>
          <w:sz w:val="28"/>
          <w:szCs w:val="28"/>
        </w:rPr>
        <w:t>n</w:t>
      </w:r>
      <w:r>
        <w:rPr>
          <w:position w:val="-1"/>
          <w:sz w:val="28"/>
          <w:szCs w:val="28"/>
        </w:rPr>
        <w:t>t</w:t>
      </w:r>
    </w:p>
    <w:p w14:paraId="3CB8AA5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position w:val="-1"/>
          <w:sz w:val="28"/>
          <w:szCs w:val="28"/>
        </w:rPr>
        <w:t>I</w:t>
      </w:r>
      <w:r>
        <w:rPr>
          <w:spacing w:val="1"/>
          <w:position w:val="-1"/>
          <w:sz w:val="28"/>
          <w:szCs w:val="28"/>
        </w:rPr>
        <w:t>O</w:t>
      </w:r>
      <w:r>
        <w:rPr>
          <w:position w:val="-1"/>
          <w:sz w:val="28"/>
          <w:szCs w:val="28"/>
        </w:rPr>
        <w:t xml:space="preserve">S </w:t>
      </w:r>
      <w:r>
        <w:rPr>
          <w:spacing w:val="-3"/>
          <w:position w:val="-1"/>
          <w:sz w:val="28"/>
          <w:szCs w:val="28"/>
        </w:rPr>
        <w:t>c</w:t>
      </w:r>
      <w:r>
        <w:rPr>
          <w:spacing w:val="1"/>
          <w:position w:val="-1"/>
          <w:sz w:val="28"/>
          <w:szCs w:val="28"/>
        </w:rPr>
        <w:t>li</w:t>
      </w:r>
      <w:r>
        <w:rPr>
          <w:spacing w:val="-2"/>
          <w:position w:val="-1"/>
          <w:sz w:val="28"/>
          <w:szCs w:val="28"/>
        </w:rPr>
        <w:t>e</w:t>
      </w:r>
      <w:r>
        <w:rPr>
          <w:spacing w:val="-1"/>
          <w:position w:val="-1"/>
          <w:sz w:val="28"/>
          <w:szCs w:val="28"/>
        </w:rPr>
        <w:t>n</w:t>
      </w:r>
      <w:r>
        <w:rPr>
          <w:position w:val="-1"/>
          <w:sz w:val="28"/>
          <w:szCs w:val="28"/>
        </w:rPr>
        <w:t>t</w:t>
      </w:r>
    </w:p>
    <w:p w14:paraId="136C0C06" w14:textId="77777777" w:rsidR="00AE7C60" w:rsidRDefault="00AE7C60" w:rsidP="003E0BA7">
      <w:pPr>
        <w:spacing w:before="10" w:line="140" w:lineRule="exact"/>
        <w:jc w:val="both"/>
        <w:rPr>
          <w:sz w:val="15"/>
          <w:szCs w:val="15"/>
        </w:rPr>
      </w:pPr>
    </w:p>
    <w:p w14:paraId="3316070A" w14:textId="77777777" w:rsidR="00AE7C60" w:rsidRDefault="00AE7C60" w:rsidP="003E0BA7">
      <w:pPr>
        <w:spacing w:line="200" w:lineRule="exact"/>
        <w:jc w:val="both"/>
      </w:pPr>
    </w:p>
    <w:p w14:paraId="09CDCD7A" w14:textId="231C077D" w:rsidR="00A525AA" w:rsidRDefault="00A525AA" w:rsidP="00A525AA">
      <w:pPr>
        <w:pStyle w:val="Heading2"/>
        <w:jc w:val="both"/>
        <w:rPr>
          <w:rFonts w:eastAsia="Calibri Light"/>
        </w:rPr>
      </w:pPr>
      <w:bookmarkStart w:id="12" w:name="_Toc86595100"/>
      <w:r>
        <w:rPr>
          <w:rFonts w:eastAsia="Calibri Light"/>
          <w:spacing w:val="-1"/>
        </w:rPr>
        <w:t>4</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sidRPr="00A525AA">
        <w:rPr>
          <w:rFonts w:eastAsia="Calibri Light"/>
        </w:rPr>
        <w:t>ICO Launchpad</w:t>
      </w:r>
      <w:bookmarkEnd w:id="12"/>
    </w:p>
    <w:p w14:paraId="375081FC" w14:textId="15723587" w:rsidR="00A525AA" w:rsidRDefault="00A525AA" w:rsidP="00A525AA">
      <w:pPr>
        <w:spacing w:before="37" w:line="258" w:lineRule="auto"/>
        <w:ind w:left="820" w:right="273"/>
        <w:jc w:val="both"/>
        <w:rPr>
          <w:sz w:val="28"/>
          <w:szCs w:val="28"/>
        </w:rPr>
      </w:pPr>
      <w:r w:rsidRPr="00A525AA">
        <w:rPr>
          <w:sz w:val="28"/>
          <w:szCs w:val="28"/>
        </w:rPr>
        <w:t>A blockchain crowdfunding platform on which users can buy ICO tokens and coins with fiat or other cryptocurrencies. This platform supports automatic distribution mechanisms and crypto payment gateways.</w:t>
      </w:r>
    </w:p>
    <w:p w14:paraId="6F18E1B2" w14:textId="77777777" w:rsidR="00AE7C60" w:rsidRDefault="00AE7C60" w:rsidP="003E0BA7">
      <w:pPr>
        <w:spacing w:line="200" w:lineRule="exact"/>
        <w:jc w:val="both"/>
      </w:pPr>
    </w:p>
    <w:p w14:paraId="28976C6A" w14:textId="77777777" w:rsidR="00AE7C60" w:rsidRDefault="00AE7C60" w:rsidP="003E0BA7">
      <w:pPr>
        <w:spacing w:line="200" w:lineRule="exact"/>
        <w:jc w:val="both"/>
      </w:pPr>
    </w:p>
    <w:p w14:paraId="5426F6FF" w14:textId="1B81C67C" w:rsidR="00AE7C60" w:rsidRDefault="00A44FA3" w:rsidP="003E0BA7">
      <w:pPr>
        <w:pStyle w:val="Heading2"/>
        <w:jc w:val="both"/>
        <w:rPr>
          <w:rFonts w:eastAsia="Calibri Light"/>
        </w:rPr>
      </w:pPr>
      <w:bookmarkStart w:id="13" w:name="_Toc86595101"/>
      <w:r>
        <w:rPr>
          <w:rFonts w:eastAsia="Calibri Light"/>
          <w:spacing w:val="-1"/>
        </w:rPr>
        <w:t>4</w:t>
      </w:r>
      <w:r>
        <w:rPr>
          <w:rFonts w:eastAsia="Calibri Light"/>
          <w:spacing w:val="1"/>
        </w:rPr>
        <w:t>.</w:t>
      </w:r>
      <w:r w:rsidR="00A525AA">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r>
        <w:rPr>
          <w:rFonts w:eastAsia="Calibri Light"/>
          <w:spacing w:val="-12"/>
        </w:rPr>
        <w:t xml:space="preserve"> </w:t>
      </w:r>
      <w:r>
        <w:rPr>
          <w:rFonts w:eastAsia="Calibri Light"/>
          <w:spacing w:val="3"/>
        </w:rPr>
        <w:t>(</w:t>
      </w:r>
      <w:r>
        <w:rPr>
          <w:rFonts w:eastAsia="Calibri Light"/>
        </w:rPr>
        <w:t>DE</w:t>
      </w:r>
      <w:r>
        <w:rPr>
          <w:rFonts w:eastAsia="Calibri Light"/>
          <w:spacing w:val="1"/>
        </w:rPr>
        <w:t>X</w:t>
      </w:r>
      <w:r>
        <w:rPr>
          <w:rFonts w:eastAsia="Calibri Light"/>
        </w:rPr>
        <w:t>)</w:t>
      </w:r>
      <w:bookmarkEnd w:id="13"/>
    </w:p>
    <w:p w14:paraId="743ACDB8" w14:textId="1FBE935C" w:rsidR="00AE7C60" w:rsidRDefault="00A44FA3" w:rsidP="003E0BA7">
      <w:pPr>
        <w:spacing w:before="37" w:line="258" w:lineRule="auto"/>
        <w:ind w:left="820" w:right="273"/>
        <w:jc w:val="both"/>
        <w:rPr>
          <w:sz w:val="28"/>
          <w:szCs w:val="28"/>
        </w:rPr>
      </w:pPr>
      <w:r>
        <w:rPr>
          <w:sz w:val="28"/>
          <w:szCs w:val="28"/>
        </w:rPr>
        <w:t>A</w:t>
      </w:r>
      <w:r>
        <w:rPr>
          <w:spacing w:val="1"/>
          <w:sz w:val="28"/>
          <w:szCs w:val="28"/>
        </w:rPr>
        <w:t xml:space="preserve"> </w:t>
      </w:r>
      <w:r>
        <w:rPr>
          <w:sz w:val="28"/>
          <w:szCs w:val="28"/>
        </w:rPr>
        <w:t>d</w:t>
      </w:r>
      <w:r>
        <w:rPr>
          <w:spacing w:val="-2"/>
          <w:sz w:val="28"/>
          <w:szCs w:val="28"/>
        </w:rPr>
        <w:t>e</w:t>
      </w:r>
      <w:r>
        <w:rPr>
          <w:sz w:val="28"/>
          <w:szCs w:val="28"/>
        </w:rPr>
        <w:t>c</w:t>
      </w:r>
      <w:r>
        <w:rPr>
          <w:spacing w:val="-2"/>
          <w:sz w:val="28"/>
          <w:szCs w:val="28"/>
        </w:rPr>
        <w:t>e</w:t>
      </w:r>
      <w:r>
        <w:rPr>
          <w:spacing w:val="1"/>
          <w:sz w:val="28"/>
          <w:szCs w:val="28"/>
        </w:rPr>
        <w:t>nt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1"/>
          <w:sz w:val="28"/>
          <w:szCs w:val="28"/>
        </w:rPr>
        <w:t>DE</w:t>
      </w:r>
      <w:r>
        <w:rPr>
          <w:spacing w:val="1"/>
          <w:sz w:val="28"/>
          <w:szCs w:val="28"/>
        </w:rPr>
        <w:t>X</w:t>
      </w:r>
      <w:r>
        <w:rPr>
          <w:sz w:val="28"/>
          <w:szCs w:val="28"/>
        </w:rPr>
        <w: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p</w:t>
      </w:r>
      <w:r>
        <w:rPr>
          <w:sz w:val="28"/>
          <w:szCs w:val="28"/>
        </w:rPr>
        <w:t>ee</w:t>
      </w:r>
      <w:r>
        <w:rPr>
          <w:spacing w:val="2"/>
          <w:sz w:val="28"/>
          <w:szCs w:val="28"/>
        </w:rPr>
        <w:t>r</w:t>
      </w:r>
      <w:r>
        <w:rPr>
          <w:sz w:val="28"/>
          <w:szCs w:val="28"/>
        </w:rPr>
        <w:t>-</w:t>
      </w:r>
      <w:r>
        <w:rPr>
          <w:spacing w:val="1"/>
          <w:sz w:val="28"/>
          <w:szCs w:val="28"/>
        </w:rPr>
        <w:t>t</w:t>
      </w:r>
      <w:r>
        <w:rPr>
          <w:spacing w:val="-1"/>
          <w:sz w:val="28"/>
          <w:szCs w:val="28"/>
        </w:rPr>
        <w:t>o</w:t>
      </w:r>
      <w:r>
        <w:rPr>
          <w:sz w:val="28"/>
          <w:szCs w:val="28"/>
        </w:rPr>
        <w:t>-</w:t>
      </w:r>
      <w:r>
        <w:rPr>
          <w:spacing w:val="1"/>
          <w:sz w:val="28"/>
          <w:szCs w:val="28"/>
        </w:rPr>
        <w:t>p</w:t>
      </w:r>
      <w:r>
        <w:rPr>
          <w:spacing w:val="-2"/>
          <w:sz w:val="28"/>
          <w:szCs w:val="28"/>
        </w:rPr>
        <w:t>e</w:t>
      </w:r>
      <w:r>
        <w:rPr>
          <w:sz w:val="28"/>
          <w:szCs w:val="28"/>
        </w:rPr>
        <w:t>er (</w:t>
      </w:r>
      <w:r>
        <w:rPr>
          <w:spacing w:val="-3"/>
          <w:sz w:val="28"/>
          <w:szCs w:val="28"/>
        </w:rPr>
        <w:t>P</w:t>
      </w:r>
      <w:r>
        <w:rPr>
          <w:spacing w:val="1"/>
          <w:sz w:val="28"/>
          <w:szCs w:val="28"/>
        </w:rPr>
        <w:t>2</w:t>
      </w:r>
      <w:r>
        <w:rPr>
          <w:sz w:val="28"/>
          <w:szCs w:val="28"/>
        </w:rPr>
        <w:t>P)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pl</w:t>
      </w:r>
      <w:r>
        <w:rPr>
          <w:spacing w:val="-2"/>
          <w:sz w:val="28"/>
          <w:szCs w:val="28"/>
        </w:rPr>
        <w:t>a</w:t>
      </w:r>
      <w:r>
        <w:rPr>
          <w:sz w:val="28"/>
          <w:szCs w:val="28"/>
        </w:rPr>
        <w:t xml:space="preserve">ce </w:t>
      </w:r>
      <w:r>
        <w:rPr>
          <w:spacing w:val="-2"/>
          <w:sz w:val="28"/>
          <w:szCs w:val="28"/>
        </w:rPr>
        <w:t>t</w:t>
      </w:r>
      <w:r>
        <w:rPr>
          <w:spacing w:val="1"/>
          <w:sz w:val="28"/>
          <w:szCs w:val="28"/>
        </w:rPr>
        <w:t>h</w:t>
      </w:r>
      <w:r>
        <w:rPr>
          <w:spacing w:val="-2"/>
          <w:sz w:val="28"/>
          <w:szCs w:val="28"/>
        </w:rPr>
        <w:t>a</w:t>
      </w:r>
      <w:r>
        <w:rPr>
          <w:sz w:val="28"/>
          <w:szCs w:val="28"/>
        </w:rPr>
        <w:t>t c</w:t>
      </w:r>
      <w:r>
        <w:rPr>
          <w:spacing w:val="-1"/>
          <w:sz w:val="28"/>
          <w:szCs w:val="28"/>
        </w:rPr>
        <w:t>o</w:t>
      </w:r>
      <w:r>
        <w:rPr>
          <w:spacing w:val="1"/>
          <w:sz w:val="28"/>
          <w:szCs w:val="28"/>
        </w:rPr>
        <w:t>nn</w:t>
      </w:r>
      <w:r>
        <w:rPr>
          <w:spacing w:val="-2"/>
          <w:sz w:val="28"/>
          <w:szCs w:val="28"/>
        </w:rPr>
        <w:t>e</w:t>
      </w:r>
      <w:r>
        <w:rPr>
          <w:sz w:val="28"/>
          <w:szCs w:val="28"/>
        </w:rPr>
        <w:t>c</w:t>
      </w:r>
      <w:r>
        <w:rPr>
          <w:spacing w:val="-1"/>
          <w:sz w:val="28"/>
          <w:szCs w:val="28"/>
        </w:rPr>
        <w:t>t</w:t>
      </w:r>
      <w:r>
        <w:rPr>
          <w:sz w:val="28"/>
          <w:szCs w:val="28"/>
        </w:rPr>
        <w:t>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In</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(C</w:t>
      </w:r>
      <w:r>
        <w:rPr>
          <w:spacing w:val="-3"/>
          <w:sz w:val="28"/>
          <w:szCs w:val="28"/>
        </w:rPr>
        <w:t>C</w:t>
      </w:r>
      <w:r>
        <w:rPr>
          <w:spacing w:val="-1"/>
          <w:sz w:val="28"/>
          <w:szCs w:val="28"/>
        </w:rPr>
        <w:t>E</w:t>
      </w:r>
      <w:r>
        <w:rPr>
          <w:spacing w:val="1"/>
          <w:sz w:val="28"/>
          <w:szCs w:val="28"/>
        </w:rPr>
        <w:t>s</w:t>
      </w:r>
      <w:r>
        <w:rPr>
          <w:sz w:val="28"/>
          <w:szCs w:val="28"/>
        </w:rPr>
        <w:t>),</w:t>
      </w:r>
      <w:r>
        <w:rPr>
          <w:spacing w:val="-1"/>
          <w:sz w:val="28"/>
          <w:szCs w:val="28"/>
        </w:rPr>
        <w:t xml:space="preserve"> d</w:t>
      </w:r>
      <w:r>
        <w:rPr>
          <w:sz w:val="28"/>
          <w:szCs w:val="28"/>
        </w:rPr>
        <w:t>ecentr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pacing w:val="-3"/>
          <w:sz w:val="28"/>
          <w:szCs w:val="28"/>
        </w:rPr>
        <w:t>m</w:t>
      </w:r>
      <w:r>
        <w:rPr>
          <w:sz w:val="28"/>
          <w:szCs w:val="28"/>
        </w:rPr>
        <w:t>s</w:t>
      </w:r>
      <w:r>
        <w:rPr>
          <w:spacing w:val="1"/>
          <w:sz w:val="28"/>
          <w:szCs w:val="28"/>
        </w:rPr>
        <w:t xml:space="preserve"> </w:t>
      </w:r>
      <w:r>
        <w:rPr>
          <w:sz w:val="28"/>
          <w:szCs w:val="28"/>
        </w:rPr>
        <w:t xml:space="preserve">are </w:t>
      </w:r>
      <w:r>
        <w:rPr>
          <w:spacing w:val="-1"/>
          <w:sz w:val="28"/>
          <w:szCs w:val="28"/>
        </w:rPr>
        <w:t>no</w:t>
      </w:r>
      <w:r>
        <w:rPr>
          <w:spacing w:val="5"/>
          <w:sz w:val="28"/>
          <w:szCs w:val="28"/>
        </w:rPr>
        <w:t>n</w:t>
      </w:r>
      <w:r>
        <w:rPr>
          <w:sz w:val="28"/>
          <w:szCs w:val="28"/>
        </w:rPr>
        <w:t>-</w:t>
      </w:r>
      <w:r>
        <w:rPr>
          <w:spacing w:val="-2"/>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l</w:t>
      </w:r>
      <w:r>
        <w:rPr>
          <w:sz w:val="28"/>
          <w:szCs w:val="28"/>
        </w:rPr>
        <w:t>,</w:t>
      </w:r>
      <w:r>
        <w:rPr>
          <w:spacing w:val="-1"/>
          <w:sz w:val="28"/>
          <w:szCs w:val="28"/>
        </w:rPr>
        <w:t xml:space="preserve"> </w:t>
      </w:r>
      <w:r>
        <w:rPr>
          <w:sz w:val="28"/>
          <w:szCs w:val="28"/>
        </w:rPr>
        <w:t>mea</w:t>
      </w:r>
      <w:r>
        <w:rPr>
          <w:spacing w:val="-1"/>
          <w:sz w:val="28"/>
          <w:szCs w:val="28"/>
        </w:rPr>
        <w:t>ni</w:t>
      </w:r>
      <w:r>
        <w:rPr>
          <w:spacing w:val="1"/>
          <w:sz w:val="28"/>
          <w:szCs w:val="28"/>
        </w:rPr>
        <w:t>n</w:t>
      </w:r>
      <w:r>
        <w:rPr>
          <w:sz w:val="28"/>
          <w:szCs w:val="28"/>
        </w:rPr>
        <w:t>g</w:t>
      </w:r>
      <w:r w:rsidR="003C6354">
        <w:rPr>
          <w:sz w:val="28"/>
          <w:szCs w:val="28"/>
        </w:rPr>
        <w:t xml:space="preserve"> that</w:t>
      </w:r>
      <w:r>
        <w:rPr>
          <w:spacing w:val="1"/>
          <w:sz w:val="28"/>
          <w:szCs w:val="28"/>
        </w:rPr>
        <w:t xml:space="preserve"> </w:t>
      </w:r>
      <w:r>
        <w:rPr>
          <w:sz w:val="28"/>
          <w:szCs w:val="28"/>
        </w:rPr>
        <w:t xml:space="preserve">a </w:t>
      </w:r>
      <w:r>
        <w:rPr>
          <w:spacing w:val="1"/>
          <w:sz w:val="28"/>
          <w:szCs w:val="28"/>
        </w:rPr>
        <w:t>us</w:t>
      </w:r>
      <w:r>
        <w:rPr>
          <w:spacing w:val="-2"/>
          <w:sz w:val="28"/>
          <w:szCs w:val="28"/>
        </w:rPr>
        <w:t>e</w:t>
      </w:r>
      <w:r>
        <w:rPr>
          <w:sz w:val="28"/>
          <w:szCs w:val="28"/>
        </w:rPr>
        <w:t>r rem</w:t>
      </w:r>
      <w:r>
        <w:rPr>
          <w:spacing w:val="-3"/>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i</w:t>
      </w:r>
      <w:r>
        <w:rPr>
          <w:spacing w:val="1"/>
          <w:sz w:val="28"/>
          <w:szCs w:val="28"/>
        </w:rPr>
        <w:t>v</w:t>
      </w:r>
      <w:r>
        <w:rPr>
          <w:spacing w:val="-2"/>
          <w:sz w:val="28"/>
          <w:szCs w:val="28"/>
        </w:rPr>
        <w:t>a</w:t>
      </w:r>
      <w:r>
        <w:rPr>
          <w:spacing w:val="1"/>
          <w:sz w:val="28"/>
          <w:szCs w:val="28"/>
        </w:rPr>
        <w:t>t</w:t>
      </w:r>
      <w:r>
        <w:rPr>
          <w:sz w:val="28"/>
          <w:szCs w:val="28"/>
        </w:rPr>
        <w:t xml:space="preserve">e </w:t>
      </w:r>
      <w:r>
        <w:rPr>
          <w:spacing w:val="-2"/>
          <w:sz w:val="28"/>
          <w:szCs w:val="28"/>
        </w:rPr>
        <w:t>k</w:t>
      </w:r>
      <w:r>
        <w:rPr>
          <w:sz w:val="28"/>
          <w:szCs w:val="28"/>
        </w:rPr>
        <w:t>e</w:t>
      </w:r>
      <w:r>
        <w:rPr>
          <w:spacing w:val="-1"/>
          <w:sz w:val="28"/>
          <w:szCs w:val="28"/>
        </w:rPr>
        <w:t>y</w:t>
      </w:r>
      <w:r>
        <w:rPr>
          <w:sz w:val="28"/>
          <w:szCs w:val="28"/>
        </w:rPr>
        <w:t>s</w:t>
      </w:r>
      <w:r>
        <w:rPr>
          <w:spacing w:val="1"/>
          <w:sz w:val="28"/>
          <w:szCs w:val="28"/>
        </w:rPr>
        <w:t xml:space="preserve"> </w:t>
      </w:r>
      <w:r>
        <w:rPr>
          <w:spacing w:val="-2"/>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in</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1"/>
          <w:sz w:val="28"/>
          <w:szCs w:val="28"/>
        </w:rPr>
        <w:t>E</w:t>
      </w:r>
      <w:r>
        <w:rPr>
          <w:sz w:val="28"/>
          <w:szCs w:val="28"/>
        </w:rPr>
        <w:t xml:space="preserve">X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1"/>
          <w:sz w:val="28"/>
          <w:szCs w:val="28"/>
        </w:rPr>
        <w:t xml:space="preserve"> </w:t>
      </w:r>
      <w:r w:rsidR="00BF2BCE">
        <w:rPr>
          <w:spacing w:val="-3"/>
          <w:sz w:val="28"/>
          <w:szCs w:val="28"/>
        </w:rPr>
        <w:t>By</w:t>
      </w:r>
      <w:r>
        <w:rPr>
          <w:spacing w:val="1"/>
          <w:sz w:val="28"/>
          <w:szCs w:val="28"/>
        </w:rPr>
        <w:t xml:space="preserve"> </w:t>
      </w:r>
      <w:r>
        <w:rPr>
          <w:spacing w:val="-2"/>
          <w:sz w:val="28"/>
          <w:szCs w:val="28"/>
        </w:rPr>
        <w:t>o</w:t>
      </w:r>
      <w:r>
        <w:rPr>
          <w:spacing w:val="1"/>
          <w:sz w:val="28"/>
          <w:szCs w:val="28"/>
        </w:rPr>
        <w:t>u</w:t>
      </w:r>
      <w:r>
        <w:rPr>
          <w:sz w:val="28"/>
          <w:szCs w:val="28"/>
        </w:rPr>
        <w:t>r C</w:t>
      </w:r>
      <w:r>
        <w:rPr>
          <w:spacing w:val="-3"/>
          <w:sz w:val="28"/>
          <w:szCs w:val="28"/>
        </w:rPr>
        <w:t>C</w:t>
      </w:r>
      <w:r>
        <w:rPr>
          <w:sz w:val="28"/>
          <w:szCs w:val="28"/>
        </w:rPr>
        <w:t>E</w:t>
      </w:r>
      <w:r w:rsidR="00BF2BCE">
        <w:rPr>
          <w:sz w:val="28"/>
          <w:szCs w:val="28"/>
        </w:rPr>
        <w:t>,</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 ea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5"/>
          <w:sz w:val="28"/>
          <w:szCs w:val="28"/>
        </w:rPr>
        <w:t xml:space="preserve"> </w:t>
      </w:r>
      <w:r>
        <w:rPr>
          <w:spacing w:val="-2"/>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pacing w:val="-1"/>
          <w:sz w:val="28"/>
          <w:szCs w:val="28"/>
        </w:rPr>
        <w:t>l</w:t>
      </w:r>
      <w:r>
        <w:rPr>
          <w:sz w:val="28"/>
          <w:szCs w:val="28"/>
        </w:rPr>
        <w:t>y</w:t>
      </w:r>
      <w:r w:rsidR="00BF2BCE">
        <w:rPr>
          <w:spacing w:val="2"/>
          <w:sz w:val="28"/>
          <w:szCs w:val="28"/>
        </w:rPr>
        <w:t xml:space="preserve">. </w:t>
      </w:r>
      <w:r>
        <w:rPr>
          <w:spacing w:val="1"/>
          <w:sz w:val="28"/>
          <w:szCs w:val="28"/>
        </w:rPr>
        <w:t>y</w:t>
      </w:r>
      <w:r>
        <w:rPr>
          <w:spacing w:val="-1"/>
          <w:sz w:val="28"/>
          <w:szCs w:val="28"/>
        </w:rPr>
        <w:t>o</w:t>
      </w:r>
      <w:r>
        <w:rPr>
          <w:sz w:val="28"/>
          <w:szCs w:val="28"/>
        </w:rPr>
        <w:t>u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3"/>
          <w:sz w:val="28"/>
          <w:szCs w:val="28"/>
        </w:rPr>
        <w:t xml:space="preserve"> </w:t>
      </w:r>
      <w:r>
        <w:rPr>
          <w:sz w:val="28"/>
          <w:szCs w:val="28"/>
        </w:rPr>
        <w:t xml:space="preserve">a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f</w:t>
      </w:r>
      <w:r>
        <w:rPr>
          <w:spacing w:val="-3"/>
          <w:sz w:val="28"/>
          <w:szCs w:val="28"/>
        </w:rPr>
        <w:t>e</w:t>
      </w:r>
      <w:r>
        <w:rPr>
          <w:sz w:val="28"/>
          <w:szCs w:val="28"/>
        </w:rPr>
        <w:t>e as f</w:t>
      </w:r>
      <w:r>
        <w:rPr>
          <w:spacing w:val="-2"/>
          <w:sz w:val="28"/>
          <w:szCs w:val="28"/>
        </w:rPr>
        <w:t>a</w:t>
      </w:r>
      <w:r>
        <w:rPr>
          <w:spacing w:val="-1"/>
          <w:sz w:val="28"/>
          <w:szCs w:val="28"/>
        </w:rPr>
        <w:t>s</w:t>
      </w:r>
      <w:r>
        <w:rPr>
          <w:sz w:val="28"/>
          <w:szCs w:val="28"/>
        </w:rPr>
        <w:t>t</w:t>
      </w:r>
      <w:r>
        <w:rPr>
          <w:spacing w:val="1"/>
          <w:sz w:val="28"/>
          <w:szCs w:val="28"/>
        </w:rPr>
        <w:t xml:space="preserve"> </w:t>
      </w:r>
      <w:r>
        <w:rPr>
          <w:sz w:val="28"/>
          <w:szCs w:val="28"/>
        </w:rPr>
        <w:t>as</w:t>
      </w:r>
      <w:r>
        <w:rPr>
          <w:spacing w:val="-2"/>
          <w:sz w:val="28"/>
          <w:szCs w:val="28"/>
        </w:rPr>
        <w:t xml:space="preserve"> </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3"/>
          <w:sz w:val="28"/>
          <w:szCs w:val="28"/>
        </w:rPr>
        <w:t xml:space="preserve">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 e</w:t>
      </w:r>
      <w:r>
        <w:rPr>
          <w:spacing w:val="1"/>
          <w:sz w:val="28"/>
          <w:szCs w:val="28"/>
        </w:rPr>
        <w:t>v</w:t>
      </w:r>
      <w:r>
        <w:rPr>
          <w:spacing w:val="-2"/>
          <w:sz w:val="28"/>
          <w:szCs w:val="28"/>
        </w:rPr>
        <w:t>e</w:t>
      </w:r>
      <w:r>
        <w:rPr>
          <w:sz w:val="28"/>
          <w:szCs w:val="28"/>
        </w:rPr>
        <w:t>n</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e</w:t>
      </w:r>
      <w:r>
        <w:rPr>
          <w:spacing w:val="1"/>
          <w:sz w:val="28"/>
          <w:szCs w:val="28"/>
        </w:rPr>
        <w:t>v</w:t>
      </w:r>
      <w:r>
        <w:rPr>
          <w:sz w:val="28"/>
          <w:szCs w:val="28"/>
        </w:rPr>
        <w:t>e</w:t>
      </w:r>
      <w:r>
        <w:rPr>
          <w:spacing w:val="-2"/>
          <w:sz w:val="28"/>
          <w:szCs w:val="28"/>
        </w:rPr>
        <w:t>r</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1"/>
          <w:sz w:val="28"/>
          <w:szCs w:val="28"/>
        </w:rPr>
        <w:t xml:space="preserve"> </w:t>
      </w:r>
      <w:r>
        <w:rPr>
          <w:spacing w:val="-3"/>
          <w:sz w:val="28"/>
          <w:szCs w:val="28"/>
        </w:rPr>
        <w:t>m</w:t>
      </w:r>
      <w:r>
        <w:rPr>
          <w:spacing w:val="1"/>
          <w:sz w:val="28"/>
          <w:szCs w:val="28"/>
        </w:rPr>
        <w:t>on</w:t>
      </w:r>
      <w:r>
        <w:rPr>
          <w:spacing w:val="-2"/>
          <w:sz w:val="28"/>
          <w:szCs w:val="28"/>
        </w:rPr>
        <w:t>e</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in</w:t>
      </w:r>
      <w:r>
        <w:rPr>
          <w:spacing w:val="-1"/>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1"/>
          <w:sz w:val="28"/>
          <w:szCs w:val="28"/>
        </w:rPr>
        <w:t>h</w:t>
      </w:r>
      <w:r>
        <w:rPr>
          <w:spacing w:val="-2"/>
          <w:sz w:val="28"/>
          <w:szCs w:val="28"/>
        </w:rPr>
        <w:t>a</w:t>
      </w:r>
      <w:r>
        <w:rPr>
          <w:spacing w:val="1"/>
          <w:sz w:val="28"/>
          <w:szCs w:val="28"/>
        </w:rPr>
        <w:t>nd</w:t>
      </w:r>
      <w:r>
        <w:rPr>
          <w:sz w:val="28"/>
          <w:szCs w:val="28"/>
        </w:rPr>
        <w:t>.</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1"/>
          <w:sz w:val="28"/>
          <w:szCs w:val="28"/>
        </w:rPr>
        <w:t>hi</w:t>
      </w:r>
      <w:r>
        <w:rPr>
          <w:spacing w:val="1"/>
          <w:sz w:val="28"/>
          <w:szCs w:val="28"/>
        </w:rPr>
        <w:t>g</w:t>
      </w:r>
      <w:r>
        <w:rPr>
          <w:spacing w:val="-1"/>
          <w:sz w:val="28"/>
          <w:szCs w:val="28"/>
        </w:rPr>
        <w:t>hl</w:t>
      </w:r>
      <w:r>
        <w:rPr>
          <w:sz w:val="28"/>
          <w:szCs w:val="28"/>
        </w:rPr>
        <w:t>y</w:t>
      </w:r>
      <w:r>
        <w:rPr>
          <w:spacing w:val="1"/>
          <w:sz w:val="28"/>
          <w:szCs w:val="28"/>
        </w:rPr>
        <w:t xml:space="preserve"> </w:t>
      </w:r>
      <w:r>
        <w:rPr>
          <w:sz w:val="28"/>
          <w:szCs w:val="28"/>
        </w:rPr>
        <w:t>se</w:t>
      </w:r>
      <w:r>
        <w:rPr>
          <w:spacing w:val="-2"/>
          <w:sz w:val="28"/>
          <w:szCs w:val="28"/>
        </w:rPr>
        <w:t>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4"/>
          <w:sz w:val="28"/>
          <w:szCs w:val="28"/>
        </w:rPr>
        <w:t>t</w:t>
      </w:r>
      <w:r>
        <w:rPr>
          <w:sz w:val="28"/>
          <w:szCs w:val="28"/>
        </w:rPr>
        <w:t>-</w:t>
      </w:r>
      <w:r>
        <w:rPr>
          <w:spacing w:val="-1"/>
          <w:sz w:val="28"/>
          <w:szCs w:val="28"/>
        </w:rPr>
        <w:t>t</w:t>
      </w:r>
      <w:r>
        <w:rPr>
          <w:spacing w:val="1"/>
          <w:sz w:val="28"/>
          <w:szCs w:val="28"/>
        </w:rPr>
        <w:t>o</w:t>
      </w:r>
      <w:r>
        <w:rPr>
          <w:spacing w:val="-2"/>
          <w:sz w:val="28"/>
          <w:szCs w:val="28"/>
        </w:rPr>
        <w:t>-</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r>
        <w:rPr>
          <w:spacing w:val="-1"/>
          <w:sz w:val="28"/>
          <w:szCs w:val="28"/>
        </w:rPr>
        <w:t xml:space="preserve"> Al</w:t>
      </w:r>
      <w:r>
        <w:rPr>
          <w:spacing w:val="1"/>
          <w:sz w:val="28"/>
          <w:szCs w:val="28"/>
        </w:rPr>
        <w:t>so</w:t>
      </w:r>
      <w:r>
        <w:rPr>
          <w:sz w:val="28"/>
          <w:szCs w:val="28"/>
        </w:rPr>
        <w:t>,</w:t>
      </w:r>
      <w:r>
        <w:rPr>
          <w:spacing w:val="-3"/>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sidR="00A15DA1">
        <w:rPr>
          <w:sz w:val="28"/>
          <w:szCs w:val="28"/>
        </w:rPr>
        <w:t xml:space="preserve"> </w:t>
      </w:r>
      <w:r>
        <w:rPr>
          <w:spacing w:val="1"/>
          <w:sz w:val="28"/>
          <w:szCs w:val="28"/>
        </w:rPr>
        <w:t>p</w:t>
      </w:r>
      <w:r>
        <w:rPr>
          <w:sz w:val="28"/>
          <w:szCs w:val="28"/>
        </w:rPr>
        <w:t>a</w:t>
      </w:r>
      <w:r>
        <w:rPr>
          <w:spacing w:val="-2"/>
          <w:sz w:val="28"/>
          <w:szCs w:val="28"/>
        </w:rPr>
        <w:t>r</w:t>
      </w:r>
      <w:r>
        <w:rPr>
          <w:spacing w:val="1"/>
          <w:sz w:val="28"/>
          <w:szCs w:val="28"/>
        </w:rPr>
        <w:t>ti</w:t>
      </w:r>
      <w:r>
        <w:rPr>
          <w:spacing w:val="-2"/>
          <w:sz w:val="28"/>
          <w:szCs w:val="28"/>
        </w:rPr>
        <w:t>e</w:t>
      </w:r>
      <w:r>
        <w:rPr>
          <w:sz w:val="28"/>
          <w:szCs w:val="28"/>
        </w:rPr>
        <w:t>s</w:t>
      </w:r>
      <w:r>
        <w:rPr>
          <w:spacing w:val="1"/>
          <w:sz w:val="28"/>
          <w:szCs w:val="28"/>
        </w:rPr>
        <w:t xml:space="preserve"> </w:t>
      </w:r>
      <w:r>
        <w:rPr>
          <w:sz w:val="28"/>
          <w:szCs w:val="28"/>
        </w:rPr>
        <w:t>c</w:t>
      </w:r>
      <w:r>
        <w:rPr>
          <w:spacing w:val="-3"/>
          <w:sz w:val="28"/>
          <w:szCs w:val="28"/>
        </w:rPr>
        <w:t>a</w:t>
      </w:r>
      <w:r>
        <w:rPr>
          <w:spacing w:val="1"/>
          <w:sz w:val="28"/>
          <w:szCs w:val="28"/>
        </w:rPr>
        <w:t>n</w:t>
      </w:r>
      <w:r>
        <w:rPr>
          <w:spacing w:val="-2"/>
          <w:sz w:val="28"/>
          <w:szCs w:val="28"/>
        </w:rPr>
        <w:t>’</w:t>
      </w:r>
      <w:r>
        <w:rPr>
          <w:sz w:val="28"/>
          <w:szCs w:val="28"/>
        </w:rPr>
        <w:t>t</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ou</w:t>
      </w:r>
      <w:r>
        <w:rPr>
          <w:sz w:val="28"/>
          <w:szCs w:val="28"/>
        </w:rPr>
        <w:t>r</w:t>
      </w:r>
      <w:r>
        <w:rPr>
          <w:spacing w:val="-3"/>
          <w:sz w:val="28"/>
          <w:szCs w:val="28"/>
        </w:rPr>
        <w:t xml:space="preserve"> </w:t>
      </w:r>
      <w:r>
        <w:rPr>
          <w:spacing w:val="1"/>
          <w:sz w:val="28"/>
          <w:szCs w:val="28"/>
        </w:rPr>
        <w:t>d</w:t>
      </w:r>
      <w:r>
        <w:rPr>
          <w:spacing w:val="-2"/>
          <w:sz w:val="28"/>
          <w:szCs w:val="28"/>
        </w:rPr>
        <w:t>a</w:t>
      </w:r>
      <w:r>
        <w:rPr>
          <w:spacing w:val="1"/>
          <w:sz w:val="28"/>
          <w:szCs w:val="28"/>
        </w:rPr>
        <w:t>t</w:t>
      </w:r>
      <w:r>
        <w:rPr>
          <w:sz w:val="28"/>
          <w:szCs w:val="28"/>
        </w:rPr>
        <w:t>a.</w:t>
      </w:r>
      <w:r>
        <w:rPr>
          <w:spacing w:val="-1"/>
          <w:sz w:val="28"/>
          <w:szCs w:val="28"/>
        </w:rPr>
        <w:t xml:space="preserve"> Wi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w:t>
      </w:r>
      <w:r>
        <w:rPr>
          <w:spacing w:val="5"/>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KY</w:t>
      </w:r>
      <w:r>
        <w:rPr>
          <w:sz w:val="28"/>
          <w:szCs w:val="28"/>
        </w:rPr>
        <w:t>C</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 ex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Pr>
          <w:spacing w:val="-2"/>
          <w:sz w:val="28"/>
          <w:szCs w:val="28"/>
        </w:rPr>
        <w:lastRenderedPageBreak/>
        <w:t>a</w:t>
      </w:r>
      <w:r>
        <w:rPr>
          <w:spacing w:val="1"/>
          <w:sz w:val="28"/>
          <w:szCs w:val="28"/>
        </w:rPr>
        <w:t>l</w:t>
      </w:r>
      <w:r>
        <w:rPr>
          <w:sz w:val="28"/>
          <w:szCs w:val="28"/>
        </w:rPr>
        <w:t xml:space="preserve">l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pacing w:val="1"/>
          <w:sz w:val="28"/>
          <w:szCs w:val="28"/>
        </w:rPr>
        <w:t>i</w:t>
      </w:r>
      <w:r>
        <w:rPr>
          <w:sz w:val="28"/>
          <w:szCs w:val="28"/>
        </w:rPr>
        <w:t>es</w:t>
      </w:r>
      <w:r>
        <w:rPr>
          <w:spacing w:val="-2"/>
          <w:sz w:val="28"/>
          <w:szCs w:val="28"/>
        </w:rPr>
        <w:t xml:space="preserve"> </w:t>
      </w:r>
      <w:r>
        <w:rPr>
          <w:sz w:val="28"/>
          <w:szCs w:val="28"/>
        </w:rPr>
        <w:t>are e</w:t>
      </w:r>
      <w:r>
        <w:rPr>
          <w:spacing w:val="-1"/>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4"/>
          <w:sz w:val="28"/>
          <w:szCs w:val="28"/>
        </w:rPr>
        <w:t xml:space="preserve"> </w:t>
      </w:r>
      <w:r>
        <w:rPr>
          <w:spacing w:val="1"/>
          <w:sz w:val="28"/>
          <w:szCs w:val="28"/>
        </w:rPr>
        <w:t>i</w:t>
      </w:r>
      <w:r>
        <w:rPr>
          <w:sz w:val="28"/>
          <w:szCs w:val="28"/>
        </w:rPr>
        <w:t>s</w:t>
      </w:r>
      <w:r>
        <w:rPr>
          <w:spacing w:val="1"/>
          <w:sz w:val="28"/>
          <w:szCs w:val="28"/>
        </w:rPr>
        <w:t xml:space="preserve"> </w:t>
      </w:r>
      <w:r>
        <w:rPr>
          <w:spacing w:val="-2"/>
          <w:sz w:val="28"/>
          <w:szCs w:val="28"/>
        </w:rPr>
        <w:t>e</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pacing w:val="-1"/>
          <w:sz w:val="28"/>
          <w:szCs w:val="28"/>
        </w:rPr>
        <w:t>is</w:t>
      </w:r>
      <w:r>
        <w:rPr>
          <w:spacing w:val="1"/>
          <w:sz w:val="28"/>
          <w:szCs w:val="28"/>
        </w:rPr>
        <w:t>h</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2"/>
          <w:sz w:val="28"/>
          <w:szCs w:val="28"/>
        </w:rPr>
        <w:t xml:space="preserve"> </w:t>
      </w:r>
      <w:r w:rsidR="004928D8">
        <w:rPr>
          <w:spacing w:val="2"/>
          <w:sz w:val="28"/>
          <w:szCs w:val="28"/>
        </w:rPr>
        <w:t xml:space="preserve">the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sidR="00BF2BCE">
        <w:rPr>
          <w:spacing w:val="1"/>
          <w:sz w:val="28"/>
          <w:szCs w:val="28"/>
        </w:rPr>
        <w:t xml:space="preserve">, thereby </w:t>
      </w:r>
      <w:r>
        <w:rPr>
          <w:spacing w:val="1"/>
          <w:sz w:val="28"/>
          <w:szCs w:val="28"/>
        </w:rPr>
        <w:t>h</w:t>
      </w:r>
      <w:r>
        <w:rPr>
          <w:sz w:val="28"/>
          <w:szCs w:val="28"/>
        </w:rPr>
        <w:t>e</w:t>
      </w:r>
      <w:r>
        <w:rPr>
          <w:spacing w:val="-1"/>
          <w:sz w:val="28"/>
          <w:szCs w:val="28"/>
        </w:rPr>
        <w:t>lp</w:t>
      </w:r>
      <w:r w:rsidR="00BF2BCE">
        <w:rPr>
          <w:sz w:val="28"/>
          <w:szCs w:val="28"/>
        </w:rPr>
        <w:t xml:space="preserve">ing </w:t>
      </w:r>
      <w:r w:rsidR="00BF2BCE">
        <w:rPr>
          <w:spacing w:val="1"/>
          <w:sz w:val="28"/>
          <w:szCs w:val="28"/>
        </w:rPr>
        <w:t>people gain</w:t>
      </w:r>
      <w:r w:rsidR="00E34E68">
        <w:rPr>
          <w:spacing w:val="1"/>
          <w:sz w:val="28"/>
          <w:szCs w:val="28"/>
        </w:rPr>
        <w:t xml:space="preserve"> </w:t>
      </w:r>
      <w:r w:rsidR="004928D8">
        <w:rPr>
          <w:spacing w:val="1"/>
          <w:sz w:val="28"/>
          <w:szCs w:val="28"/>
        </w:rPr>
        <w:t xml:space="preserve">a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er</w:t>
      </w:r>
      <w:r>
        <w:rPr>
          <w:spacing w:val="1"/>
          <w:sz w:val="28"/>
          <w:szCs w:val="28"/>
        </w:rPr>
        <w:t>i</w:t>
      </w:r>
      <w:r>
        <w:rPr>
          <w:spacing w:val="-2"/>
          <w:sz w:val="28"/>
          <w:szCs w:val="28"/>
        </w:rPr>
        <w:t>e</w:t>
      </w:r>
      <w:r>
        <w:rPr>
          <w:spacing w:val="1"/>
          <w:sz w:val="28"/>
          <w:szCs w:val="28"/>
        </w:rPr>
        <w:t>n</w:t>
      </w:r>
      <w:r>
        <w:rPr>
          <w:spacing w:val="-2"/>
          <w:sz w:val="28"/>
          <w:szCs w:val="28"/>
        </w:rPr>
        <w:t>c</w:t>
      </w:r>
      <w:r>
        <w:rPr>
          <w:sz w:val="28"/>
          <w:szCs w:val="28"/>
        </w:rPr>
        <w:t>e.</w:t>
      </w:r>
    </w:p>
    <w:p w14:paraId="0EF2F9C4" w14:textId="77777777" w:rsidR="00AE7C60" w:rsidRDefault="00AE7C60" w:rsidP="003E0BA7">
      <w:pPr>
        <w:spacing w:before="8" w:line="120" w:lineRule="exact"/>
        <w:jc w:val="both"/>
        <w:rPr>
          <w:sz w:val="12"/>
          <w:szCs w:val="12"/>
        </w:rPr>
      </w:pPr>
    </w:p>
    <w:p w14:paraId="1A6499AA" w14:textId="77777777" w:rsidR="00AE7C60" w:rsidRDefault="00AE7C60" w:rsidP="003E0BA7">
      <w:pPr>
        <w:spacing w:line="200" w:lineRule="exact"/>
        <w:jc w:val="both"/>
      </w:pPr>
    </w:p>
    <w:p w14:paraId="2067D0D9" w14:textId="77777777" w:rsidR="00AE7C60" w:rsidRDefault="00AE7C60" w:rsidP="003E0BA7">
      <w:pPr>
        <w:spacing w:line="200" w:lineRule="exact"/>
        <w:jc w:val="both"/>
      </w:pPr>
    </w:p>
    <w:p w14:paraId="49C3D040" w14:textId="77777777" w:rsidR="00AE7C60" w:rsidRDefault="00AE7C60" w:rsidP="003E0BA7">
      <w:pPr>
        <w:spacing w:line="200" w:lineRule="exact"/>
        <w:jc w:val="both"/>
      </w:pPr>
    </w:p>
    <w:p w14:paraId="781902A9" w14:textId="77777777" w:rsidR="00AE7C60" w:rsidRDefault="00AE7C60" w:rsidP="003E0BA7">
      <w:pPr>
        <w:spacing w:line="200" w:lineRule="exact"/>
        <w:jc w:val="both"/>
      </w:pPr>
    </w:p>
    <w:p w14:paraId="7287FE4F" w14:textId="3CF2BC55" w:rsidR="00AE7C60" w:rsidRDefault="00A44FA3" w:rsidP="003E0BA7">
      <w:pPr>
        <w:pStyle w:val="Heading2"/>
        <w:jc w:val="both"/>
        <w:rPr>
          <w:rFonts w:eastAsia="Calibri Light"/>
        </w:rPr>
      </w:pPr>
      <w:bookmarkStart w:id="14" w:name="_Toc86595102"/>
      <w:r>
        <w:rPr>
          <w:rFonts w:eastAsia="Calibri Light"/>
          <w:spacing w:val="-1"/>
        </w:rPr>
        <w:t>4</w:t>
      </w:r>
      <w:r>
        <w:rPr>
          <w:rFonts w:eastAsia="Calibri Light"/>
          <w:spacing w:val="1"/>
        </w:rPr>
        <w:t>.</w:t>
      </w:r>
      <w:r w:rsidR="00A525AA">
        <w:rPr>
          <w:rFonts w:eastAsia="Calibri Light"/>
          <w:spacing w:val="-1"/>
        </w:rPr>
        <w:t>5</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spacing w:val="2"/>
        </w:rPr>
        <w:t>W</w:t>
      </w:r>
      <w:r>
        <w:rPr>
          <w:rFonts w:eastAsia="Calibri Light"/>
        </w:rPr>
        <w:t>o</w:t>
      </w:r>
      <w:r>
        <w:rPr>
          <w:rFonts w:eastAsia="Calibri Light"/>
          <w:spacing w:val="2"/>
        </w:rPr>
        <w:t>r</w:t>
      </w:r>
      <w:r>
        <w:rPr>
          <w:rFonts w:eastAsia="Calibri Light"/>
        </w:rPr>
        <w:t>l</w:t>
      </w:r>
      <w:r>
        <w:rPr>
          <w:rFonts w:eastAsia="Calibri Light"/>
          <w:spacing w:val="-1"/>
        </w:rPr>
        <w:t>d</w:t>
      </w:r>
      <w:r>
        <w:rPr>
          <w:rFonts w:eastAsia="Calibri Light"/>
        </w:rPr>
        <w:t>w</w:t>
      </w:r>
      <w:r>
        <w:rPr>
          <w:rFonts w:eastAsia="Calibri Light"/>
          <w:spacing w:val="1"/>
        </w:rPr>
        <w:t>i</w:t>
      </w:r>
      <w:r>
        <w:rPr>
          <w:rFonts w:eastAsia="Calibri Light"/>
        </w:rPr>
        <w:t>de</w:t>
      </w:r>
      <w:r>
        <w:rPr>
          <w:rFonts w:eastAsia="Calibri Light"/>
          <w:spacing w:val="-14"/>
        </w:rPr>
        <w:t xml:space="preserve"> </w:t>
      </w:r>
      <w:r>
        <w:rPr>
          <w:rFonts w:eastAsia="Calibri Light"/>
        </w:rPr>
        <w:t>Stock</w:t>
      </w:r>
      <w:r>
        <w:rPr>
          <w:rFonts w:eastAsia="Calibri Light"/>
          <w:spacing w:val="-4"/>
        </w:rPr>
        <w:t xml:space="preserve"> </w:t>
      </w:r>
      <w:r>
        <w:rPr>
          <w:rFonts w:eastAsia="Calibri Light"/>
        </w:rPr>
        <w:t>Mar</w:t>
      </w:r>
      <w:r>
        <w:rPr>
          <w:rFonts w:eastAsia="Calibri Light"/>
          <w:spacing w:val="1"/>
        </w:rPr>
        <w:t>k</w:t>
      </w:r>
      <w:r>
        <w:rPr>
          <w:rFonts w:eastAsia="Calibri Light"/>
        </w:rPr>
        <w:t>e</w:t>
      </w:r>
      <w:r>
        <w:rPr>
          <w:rFonts w:eastAsia="Calibri Light"/>
          <w:spacing w:val="1"/>
        </w:rPr>
        <w:t>t</w:t>
      </w:r>
      <w:r>
        <w:rPr>
          <w:rFonts w:eastAsia="Calibri Light"/>
        </w:rPr>
        <w:t>p</w:t>
      </w:r>
      <w:r>
        <w:rPr>
          <w:rFonts w:eastAsia="Calibri Light"/>
          <w:spacing w:val="-1"/>
        </w:rPr>
        <w:t>l</w:t>
      </w:r>
      <w:r>
        <w:rPr>
          <w:rFonts w:eastAsia="Calibri Light"/>
        </w:rPr>
        <w:t>a</w:t>
      </w:r>
      <w:r>
        <w:rPr>
          <w:rFonts w:eastAsia="Calibri Light"/>
          <w:spacing w:val="2"/>
        </w:rPr>
        <w:t>c</w:t>
      </w:r>
      <w:r>
        <w:rPr>
          <w:rFonts w:eastAsia="Calibri Light"/>
        </w:rPr>
        <w:t>e</w:t>
      </w:r>
      <w:r>
        <w:rPr>
          <w:rFonts w:eastAsia="Calibri Light"/>
          <w:spacing w:val="-16"/>
        </w:rPr>
        <w:t xml:space="preserve"> </w:t>
      </w:r>
      <w:r>
        <w:rPr>
          <w:rFonts w:eastAsia="Calibri Light"/>
          <w:spacing w:val="1"/>
        </w:rPr>
        <w:t>(</w:t>
      </w:r>
      <w:r>
        <w:rPr>
          <w:rFonts w:eastAsia="Calibri Light"/>
        </w:rPr>
        <w:t>DWS</w:t>
      </w:r>
      <w:r>
        <w:rPr>
          <w:rFonts w:eastAsia="Calibri Light"/>
          <w:spacing w:val="-1"/>
        </w:rPr>
        <w:t>M</w:t>
      </w:r>
      <w:r>
        <w:rPr>
          <w:rFonts w:eastAsia="Calibri Light"/>
        </w:rPr>
        <w:t>)</w:t>
      </w:r>
      <w:bookmarkEnd w:id="14"/>
    </w:p>
    <w:p w14:paraId="0C0967FD" w14:textId="624A2ABA" w:rsidR="00AE7C60" w:rsidRDefault="00A44FA3" w:rsidP="003E0BA7">
      <w:pPr>
        <w:spacing w:before="37" w:line="258" w:lineRule="auto"/>
        <w:ind w:left="820" w:right="123"/>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re e</w:t>
      </w:r>
      <w:r>
        <w:rPr>
          <w:spacing w:val="-1"/>
          <w:sz w:val="28"/>
          <w:szCs w:val="28"/>
        </w:rPr>
        <w:t>s</w:t>
      </w:r>
      <w:r>
        <w:rPr>
          <w:spacing w:val="1"/>
          <w:sz w:val="28"/>
          <w:szCs w:val="28"/>
        </w:rPr>
        <w:t>s</w:t>
      </w:r>
      <w:r>
        <w:rPr>
          <w:sz w:val="28"/>
          <w:szCs w:val="28"/>
        </w:rPr>
        <w:t>e</w:t>
      </w:r>
      <w:r>
        <w:rPr>
          <w:spacing w:val="-1"/>
          <w:sz w:val="28"/>
          <w:szCs w:val="28"/>
        </w:rPr>
        <w:t>nt</w:t>
      </w:r>
      <w:r>
        <w:rPr>
          <w:spacing w:val="1"/>
          <w:sz w:val="28"/>
          <w:szCs w:val="28"/>
        </w:rPr>
        <w:t>i</w:t>
      </w:r>
      <w:r>
        <w:rPr>
          <w:sz w:val="28"/>
          <w:szCs w:val="28"/>
        </w:rPr>
        <w:t>a</w:t>
      </w:r>
      <w:r>
        <w:rPr>
          <w:spacing w:val="-1"/>
          <w:sz w:val="28"/>
          <w:szCs w:val="28"/>
        </w:rPr>
        <w:t>ll</w:t>
      </w:r>
      <w:r>
        <w:rPr>
          <w:sz w:val="28"/>
          <w:szCs w:val="28"/>
        </w:rPr>
        <w:t>y</w:t>
      </w:r>
      <w:r>
        <w:rPr>
          <w:spacing w:val="1"/>
          <w:sz w:val="28"/>
          <w:szCs w:val="28"/>
        </w:rPr>
        <w:t xml:space="preserve"> </w:t>
      </w:r>
      <w:r>
        <w:rPr>
          <w:spacing w:val="-2"/>
          <w:sz w:val="28"/>
          <w:szCs w:val="28"/>
        </w:rPr>
        <w:t>d</w:t>
      </w:r>
      <w:r>
        <w:rPr>
          <w:spacing w:val="1"/>
          <w:sz w:val="28"/>
          <w:szCs w:val="28"/>
        </w:rPr>
        <w:t>i</w:t>
      </w:r>
      <w:r>
        <w:rPr>
          <w:spacing w:val="-1"/>
          <w:sz w:val="28"/>
          <w:szCs w:val="28"/>
        </w:rPr>
        <w:t>gi</w:t>
      </w:r>
      <w:r>
        <w:rPr>
          <w:spacing w:val="1"/>
          <w:sz w:val="28"/>
          <w:szCs w:val="28"/>
        </w:rPr>
        <w:t>t</w:t>
      </w:r>
      <w:r>
        <w:rPr>
          <w:sz w:val="28"/>
          <w:szCs w:val="28"/>
        </w:rPr>
        <w:t>a</w:t>
      </w:r>
      <w:r>
        <w:rPr>
          <w:spacing w:val="1"/>
          <w:sz w:val="28"/>
          <w:szCs w:val="28"/>
        </w:rPr>
        <w:t>l</w:t>
      </w:r>
      <w:r>
        <w:rPr>
          <w:sz w:val="28"/>
          <w:szCs w:val="28"/>
        </w:rPr>
        <w:t>,</w:t>
      </w:r>
      <w:r>
        <w:rPr>
          <w:spacing w:val="-3"/>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 fr</w:t>
      </w:r>
      <w:r>
        <w:rPr>
          <w:spacing w:val="-3"/>
          <w:sz w:val="28"/>
          <w:szCs w:val="28"/>
        </w:rPr>
        <w:t>a</w:t>
      </w:r>
      <w:r>
        <w:rPr>
          <w:sz w:val="28"/>
          <w:szCs w:val="28"/>
        </w:rPr>
        <w:t>c</w:t>
      </w:r>
      <w:r>
        <w:rPr>
          <w:spacing w:val="-1"/>
          <w:sz w:val="28"/>
          <w:szCs w:val="28"/>
        </w:rPr>
        <w:t>tio</w:t>
      </w:r>
      <w:r>
        <w:rPr>
          <w:spacing w:val="1"/>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n</w:t>
      </w:r>
      <w:r>
        <w:rPr>
          <w:sz w:val="28"/>
          <w:szCs w:val="28"/>
        </w:rPr>
        <w:t>y 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th</w:t>
      </w:r>
      <w:r>
        <w:rPr>
          <w:spacing w:val="-2"/>
          <w:sz w:val="28"/>
          <w:szCs w:val="28"/>
        </w:rPr>
        <w:t>a</w:t>
      </w:r>
      <w:r>
        <w:rPr>
          <w:sz w:val="28"/>
          <w:szCs w:val="28"/>
        </w:rPr>
        <w:t>t</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a</w:t>
      </w:r>
      <w:r>
        <w:rPr>
          <w:sz w:val="28"/>
          <w:szCs w:val="28"/>
        </w:rPr>
        <w:t>s</w:t>
      </w:r>
      <w:r>
        <w:rPr>
          <w:spacing w:val="-2"/>
          <w:sz w:val="28"/>
          <w:szCs w:val="28"/>
        </w:rPr>
        <w:t xml:space="preserve"> </w:t>
      </w:r>
      <w:r>
        <w:rPr>
          <w:spacing w:val="1"/>
          <w:sz w:val="28"/>
          <w:szCs w:val="28"/>
        </w:rPr>
        <w:t>v</w:t>
      </w:r>
      <w:r>
        <w:rPr>
          <w:sz w:val="28"/>
          <w:szCs w:val="28"/>
        </w:rPr>
        <w:t>a</w:t>
      </w:r>
      <w:r>
        <w:rPr>
          <w:spacing w:val="-1"/>
          <w:sz w:val="28"/>
          <w:szCs w:val="28"/>
        </w:rPr>
        <w:t>l</w:t>
      </w:r>
      <w:r>
        <w:rPr>
          <w:spacing w:val="1"/>
          <w:sz w:val="28"/>
          <w:szCs w:val="28"/>
        </w:rPr>
        <w:t>u</w:t>
      </w:r>
      <w:r>
        <w:rPr>
          <w:sz w:val="28"/>
          <w:szCs w:val="28"/>
        </w:rPr>
        <w:t>e,</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re</w:t>
      </w:r>
      <w:r>
        <w:rPr>
          <w:spacing w:val="-3"/>
          <w:sz w:val="28"/>
          <w:szCs w:val="28"/>
        </w:rPr>
        <w:t>a</w:t>
      </w:r>
      <w:r>
        <w:rPr>
          <w:sz w:val="28"/>
          <w:szCs w:val="28"/>
        </w:rPr>
        <w:t>l</w:t>
      </w:r>
      <w:r>
        <w:rPr>
          <w:spacing w:val="1"/>
          <w:sz w:val="28"/>
          <w:szCs w:val="28"/>
        </w:rPr>
        <w:t xml:space="preserve"> </w:t>
      </w:r>
      <w:r>
        <w:rPr>
          <w:spacing w:val="-3"/>
          <w:sz w:val="28"/>
          <w:szCs w:val="28"/>
        </w:rPr>
        <w:t>e</w:t>
      </w:r>
      <w:r>
        <w:rPr>
          <w:spacing w:val="1"/>
          <w:sz w:val="28"/>
          <w:szCs w:val="28"/>
        </w:rPr>
        <w:t>st</w:t>
      </w:r>
      <w:r>
        <w:rPr>
          <w:spacing w:val="-2"/>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 xml:space="preserve"> </w:t>
      </w:r>
      <w:r>
        <w:rPr>
          <w:sz w:val="28"/>
          <w:szCs w:val="28"/>
        </w:rPr>
        <w:t xml:space="preserve">car, </w:t>
      </w:r>
      <w:r>
        <w:rPr>
          <w:spacing w:val="1"/>
          <w:sz w:val="28"/>
          <w:szCs w:val="28"/>
        </w:rPr>
        <w:t>o</w:t>
      </w:r>
      <w:r>
        <w:rPr>
          <w:sz w:val="28"/>
          <w:szCs w:val="28"/>
        </w:rPr>
        <w:t xml:space="preserve">r </w:t>
      </w:r>
      <w:r>
        <w:rPr>
          <w:spacing w:val="-3"/>
          <w:sz w:val="28"/>
          <w:szCs w:val="28"/>
        </w:rPr>
        <w:t>c</w:t>
      </w:r>
      <w:r>
        <w:rPr>
          <w:spacing w:val="1"/>
          <w:sz w:val="28"/>
          <w:szCs w:val="28"/>
        </w:rPr>
        <w:t>o</w:t>
      </w:r>
      <w:r>
        <w:rPr>
          <w:sz w:val="28"/>
          <w:szCs w:val="28"/>
        </w:rPr>
        <w:t>r</w:t>
      </w:r>
      <w:r>
        <w:rPr>
          <w:spacing w:val="-1"/>
          <w:sz w:val="28"/>
          <w:szCs w:val="28"/>
        </w:rPr>
        <w:t>p</w:t>
      </w:r>
      <w:r>
        <w:rPr>
          <w:spacing w:val="1"/>
          <w:sz w:val="28"/>
          <w:szCs w:val="28"/>
        </w:rPr>
        <w:t>o</w:t>
      </w:r>
      <w:r>
        <w:rPr>
          <w:sz w:val="28"/>
          <w:szCs w:val="28"/>
        </w:rPr>
        <w:t>r</w:t>
      </w:r>
      <w:r>
        <w:rPr>
          <w:spacing w:val="-2"/>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pacing w:val="1"/>
          <w:sz w:val="28"/>
          <w:szCs w:val="28"/>
        </w:rPr>
        <w:t>k</w:t>
      </w:r>
      <w:r>
        <w:rPr>
          <w:sz w:val="28"/>
          <w:szCs w:val="28"/>
        </w:rPr>
        <w:t>.</w:t>
      </w:r>
      <w:r>
        <w:rPr>
          <w:spacing w:val="-1"/>
          <w:sz w:val="28"/>
          <w:szCs w:val="28"/>
        </w:rPr>
        <w:t xml:space="preserve"> U</w:t>
      </w:r>
      <w:r>
        <w:rPr>
          <w:spacing w:val="1"/>
          <w:sz w:val="28"/>
          <w:szCs w:val="28"/>
        </w:rPr>
        <w:t>s</w:t>
      </w:r>
      <w:r>
        <w:rPr>
          <w:spacing w:val="-1"/>
          <w:sz w:val="28"/>
          <w:szCs w:val="28"/>
        </w:rPr>
        <w:t>i</w:t>
      </w:r>
      <w:r>
        <w:rPr>
          <w:spacing w:val="1"/>
          <w:sz w:val="28"/>
          <w:szCs w:val="28"/>
        </w:rPr>
        <w:t>n</w:t>
      </w:r>
      <w:r>
        <w:rPr>
          <w:sz w:val="28"/>
          <w:szCs w:val="28"/>
        </w:rPr>
        <w:t xml:space="preserve">g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z w:val="28"/>
          <w:szCs w:val="28"/>
        </w:rPr>
        <w:t>me</w:t>
      </w:r>
      <w:r>
        <w:rPr>
          <w:spacing w:val="-3"/>
          <w:sz w:val="28"/>
          <w:szCs w:val="28"/>
        </w:rPr>
        <w:t>a</w:t>
      </w:r>
      <w:r>
        <w:rPr>
          <w:spacing w:val="-1"/>
          <w:sz w:val="28"/>
          <w:szCs w:val="28"/>
        </w:rPr>
        <w:t>n</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ect</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pacing w:val="1"/>
          <w:sz w:val="28"/>
          <w:szCs w:val="28"/>
        </w:rPr>
        <w:t>s</w:t>
      </w:r>
      <w:r>
        <w:rPr>
          <w:spacing w:val="-1"/>
          <w:sz w:val="28"/>
          <w:szCs w:val="28"/>
        </w:rPr>
        <w:t>hi</w:t>
      </w:r>
      <w:r>
        <w:rPr>
          <w:sz w:val="28"/>
          <w:szCs w:val="28"/>
        </w:rPr>
        <w:t>p</w:t>
      </w:r>
      <w:r>
        <w:rPr>
          <w:spacing w:val="1"/>
          <w:sz w:val="28"/>
          <w:szCs w:val="28"/>
        </w:rPr>
        <w:t xml:space="preserve"> </w:t>
      </w:r>
      <w:r>
        <w:rPr>
          <w:sz w:val="28"/>
          <w:szCs w:val="28"/>
        </w:rPr>
        <w:t>s</w:t>
      </w:r>
      <w:r>
        <w:rPr>
          <w:spacing w:val="1"/>
          <w:sz w:val="28"/>
          <w:szCs w:val="28"/>
        </w:rPr>
        <w:t>t</w:t>
      </w:r>
      <w:r>
        <w:rPr>
          <w:spacing w:val="-2"/>
          <w:sz w:val="28"/>
          <w:szCs w:val="28"/>
        </w:rPr>
        <w:t>a</w:t>
      </w:r>
      <w:r>
        <w:rPr>
          <w:spacing w:val="1"/>
          <w:sz w:val="28"/>
          <w:szCs w:val="28"/>
        </w:rPr>
        <w:t>k</w:t>
      </w:r>
      <w:r>
        <w:rPr>
          <w:sz w:val="28"/>
          <w:szCs w:val="28"/>
        </w:rPr>
        <w:t>e</w:t>
      </w:r>
      <w:r>
        <w:rPr>
          <w:spacing w:val="-3"/>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2"/>
          <w:sz w:val="28"/>
          <w:szCs w:val="28"/>
        </w:rPr>
        <w:t>e</w:t>
      </w:r>
      <w:r>
        <w:rPr>
          <w:spacing w:val="1"/>
          <w:sz w:val="28"/>
          <w:szCs w:val="28"/>
        </w:rPr>
        <w:t>s</w:t>
      </w:r>
      <w:r>
        <w:rPr>
          <w:sz w:val="28"/>
          <w:szCs w:val="28"/>
        </w:rPr>
        <w:t>e</w:t>
      </w:r>
      <w:r>
        <w:rPr>
          <w:spacing w:val="-2"/>
          <w:sz w:val="28"/>
          <w:szCs w:val="28"/>
        </w:rPr>
        <w:t>r</w:t>
      </w:r>
      <w:r>
        <w:rPr>
          <w:spacing w:val="1"/>
          <w:sz w:val="28"/>
          <w:szCs w:val="28"/>
        </w:rPr>
        <w:t>v</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kch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l</w:t>
      </w:r>
      <w:r>
        <w:rPr>
          <w:sz w:val="28"/>
          <w:szCs w:val="28"/>
        </w:rPr>
        <w:t>e</w:t>
      </w:r>
      <w:r>
        <w:rPr>
          <w:spacing w:val="-1"/>
          <w:sz w:val="28"/>
          <w:szCs w:val="28"/>
        </w:rPr>
        <w:t>d</w:t>
      </w:r>
      <w:r>
        <w:rPr>
          <w:spacing w:val="1"/>
          <w:sz w:val="28"/>
          <w:szCs w:val="28"/>
        </w:rPr>
        <w:t>g</w:t>
      </w:r>
      <w:r>
        <w:rPr>
          <w:sz w:val="28"/>
          <w:szCs w:val="28"/>
        </w:rPr>
        <w:t>er.</w:t>
      </w:r>
      <w:r>
        <w:rPr>
          <w:spacing w:val="-3"/>
          <w:sz w:val="28"/>
          <w:szCs w:val="28"/>
        </w:rPr>
        <w:t xml:space="preserve"> </w:t>
      </w:r>
      <w:r>
        <w:rPr>
          <w:spacing w:val="1"/>
          <w:sz w:val="28"/>
          <w:szCs w:val="28"/>
        </w:rPr>
        <w:t>O</w:t>
      </w:r>
      <w:r>
        <w:rPr>
          <w:spacing w:val="-1"/>
          <w:sz w:val="28"/>
          <w:szCs w:val="28"/>
        </w:rPr>
        <w:t>u</w:t>
      </w:r>
      <w:r>
        <w:rPr>
          <w:sz w:val="28"/>
          <w:szCs w:val="28"/>
        </w:rPr>
        <w:t xml:space="preserve">r </w:t>
      </w:r>
      <w:r w:rsidR="00A52ADB">
        <w:rPr>
          <w:sz w:val="28"/>
          <w:szCs w:val="28"/>
        </w:rPr>
        <w:t>s</w:t>
      </w:r>
      <w:r>
        <w:rPr>
          <w:spacing w:val="-3"/>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is</w:t>
      </w:r>
      <w:r>
        <w:rPr>
          <w:spacing w:val="2"/>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t</w:t>
      </w:r>
      <w:r>
        <w:rPr>
          <w:spacing w:val="1"/>
          <w:sz w:val="28"/>
          <w:szCs w:val="28"/>
        </w:rPr>
        <w:t>h</w:t>
      </w:r>
      <w:r>
        <w:rPr>
          <w:sz w:val="28"/>
          <w:szCs w:val="28"/>
        </w:rPr>
        <w:t xml:space="preserve">er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lu</w:t>
      </w:r>
      <w:r>
        <w:rPr>
          <w:spacing w:val="1"/>
          <w:sz w:val="28"/>
          <w:szCs w:val="28"/>
        </w:rPr>
        <w:t>s</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acc</w:t>
      </w:r>
      <w:r>
        <w:rPr>
          <w:spacing w:val="-3"/>
          <w:sz w:val="28"/>
          <w:szCs w:val="28"/>
        </w:rPr>
        <w:t>e</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f</w:t>
      </w:r>
      <w:r>
        <w:rPr>
          <w:spacing w:val="-3"/>
          <w:sz w:val="28"/>
          <w:szCs w:val="28"/>
        </w:rPr>
        <w:t>a</w:t>
      </w:r>
      <w:r>
        <w:rPr>
          <w:spacing w:val="1"/>
          <w:sz w:val="28"/>
          <w:szCs w:val="28"/>
        </w:rPr>
        <w:t>i</w:t>
      </w:r>
      <w:r>
        <w:rPr>
          <w:sz w:val="28"/>
          <w:szCs w:val="28"/>
        </w:rPr>
        <w:t>r a</w:t>
      </w:r>
      <w:r>
        <w:rPr>
          <w:spacing w:val="-1"/>
          <w:sz w:val="28"/>
          <w:szCs w:val="28"/>
        </w:rPr>
        <w:t>n</w:t>
      </w:r>
      <w:r>
        <w:rPr>
          <w:sz w:val="28"/>
          <w:szCs w:val="28"/>
        </w:rPr>
        <w:t>d</w:t>
      </w:r>
      <w:r>
        <w:rPr>
          <w:spacing w:val="1"/>
          <w:sz w:val="28"/>
          <w:szCs w:val="28"/>
        </w:rPr>
        <w:t xml:space="preserve"> </w:t>
      </w:r>
      <w:r>
        <w:rPr>
          <w:sz w:val="28"/>
          <w:szCs w:val="28"/>
        </w:rPr>
        <w:t>fl</w:t>
      </w:r>
      <w:r>
        <w:rPr>
          <w:spacing w:val="-2"/>
          <w:sz w:val="28"/>
          <w:szCs w:val="28"/>
        </w:rPr>
        <w:t>e</w:t>
      </w:r>
      <w:r>
        <w:rPr>
          <w:spacing w:val="-1"/>
          <w:sz w:val="28"/>
          <w:szCs w:val="28"/>
        </w:rPr>
        <w:t>x</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i</w:t>
      </w:r>
      <w:r>
        <w:rPr>
          <w:spacing w:val="-1"/>
          <w:sz w:val="28"/>
          <w:szCs w:val="28"/>
        </w:rPr>
        <w:t>nn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2"/>
          <w:sz w:val="28"/>
          <w:szCs w:val="28"/>
        </w:rPr>
        <w:t>e</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z w:val="28"/>
          <w:szCs w:val="28"/>
        </w:rPr>
        <w:t>a</w:t>
      </w:r>
      <w:r>
        <w:rPr>
          <w:spacing w:val="-1"/>
          <w:sz w:val="28"/>
          <w:szCs w:val="28"/>
        </w:rPr>
        <w:t>ny</w:t>
      </w:r>
      <w:r>
        <w:rPr>
          <w:spacing w:val="1"/>
          <w:sz w:val="28"/>
          <w:szCs w:val="28"/>
        </w:rPr>
        <w:t>wh</w:t>
      </w:r>
      <w:r>
        <w:rPr>
          <w:spacing w:val="-2"/>
          <w:sz w:val="28"/>
          <w:szCs w:val="28"/>
        </w:rPr>
        <w:t>er</w:t>
      </w:r>
      <w:r>
        <w:rPr>
          <w:sz w:val="28"/>
          <w:szCs w:val="28"/>
        </w:rPr>
        <w:t>e.</w:t>
      </w:r>
      <w:r>
        <w:rPr>
          <w:spacing w:val="-1"/>
          <w:sz w:val="28"/>
          <w:szCs w:val="28"/>
        </w:rPr>
        <w:t xml:space="preserve"> W</w:t>
      </w:r>
      <w:r>
        <w:rPr>
          <w:sz w:val="28"/>
          <w:szCs w:val="28"/>
        </w:rPr>
        <w:t>e crea</w:t>
      </w:r>
      <w:r>
        <w:rPr>
          <w:spacing w:val="1"/>
          <w:sz w:val="28"/>
          <w:szCs w:val="28"/>
        </w:rPr>
        <w:t>t</w:t>
      </w:r>
      <w:r>
        <w:rPr>
          <w:sz w:val="28"/>
          <w:szCs w:val="28"/>
        </w:rPr>
        <w:t>e a di</w:t>
      </w:r>
      <w:r>
        <w:rPr>
          <w:spacing w:val="-2"/>
          <w:sz w:val="28"/>
          <w:szCs w:val="28"/>
        </w:rPr>
        <w:t>g</w:t>
      </w:r>
      <w:r>
        <w:rPr>
          <w:spacing w:val="1"/>
          <w:sz w:val="28"/>
          <w:szCs w:val="28"/>
        </w:rPr>
        <w:t>it</w:t>
      </w:r>
      <w:r>
        <w:rPr>
          <w:spacing w:val="-2"/>
          <w:sz w:val="28"/>
          <w:szCs w:val="28"/>
        </w:rPr>
        <w:t>a</w:t>
      </w:r>
      <w:r>
        <w:rPr>
          <w:sz w:val="28"/>
          <w:szCs w:val="28"/>
        </w:rPr>
        <w:t>l</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 P</w:t>
      </w:r>
      <w:r>
        <w:rPr>
          <w:spacing w:val="1"/>
          <w:sz w:val="28"/>
          <w:szCs w:val="28"/>
        </w:rPr>
        <w:t>2</w:t>
      </w:r>
      <w:r>
        <w:rPr>
          <w:sz w:val="28"/>
          <w:szCs w:val="28"/>
        </w:rPr>
        <w:t>P</w:t>
      </w:r>
      <w:r>
        <w:rPr>
          <w:spacing w:val="-3"/>
          <w:sz w:val="28"/>
          <w:szCs w:val="28"/>
        </w:rPr>
        <w:t xml:space="preserve"> </w:t>
      </w:r>
      <w:r>
        <w:rPr>
          <w:spacing w:val="1"/>
          <w:sz w:val="28"/>
          <w:szCs w:val="28"/>
        </w:rPr>
        <w:t>n</w:t>
      </w:r>
      <w:r>
        <w:rPr>
          <w:spacing w:val="-2"/>
          <w:sz w:val="28"/>
          <w:szCs w:val="28"/>
        </w:rPr>
        <w:t>e</w:t>
      </w:r>
      <w:r>
        <w:rPr>
          <w:spacing w:val="2"/>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ma</w:t>
      </w:r>
      <w:r>
        <w:rPr>
          <w:spacing w:val="1"/>
          <w:sz w:val="28"/>
          <w:szCs w:val="28"/>
        </w:rPr>
        <w:t>k</w:t>
      </w:r>
      <w:r>
        <w:rPr>
          <w:spacing w:val="-1"/>
          <w:sz w:val="28"/>
          <w:szCs w:val="28"/>
        </w:rPr>
        <w:t>e</w:t>
      </w:r>
      <w:r>
        <w:rPr>
          <w:sz w:val="28"/>
          <w:szCs w:val="28"/>
        </w:rPr>
        <w:t xml:space="preserve">s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sidR="00BF2BCE">
        <w:rPr>
          <w:sz w:val="28"/>
          <w:szCs w:val="28"/>
        </w:rPr>
        <w:t>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2"/>
          <w:sz w:val="28"/>
          <w:szCs w:val="28"/>
        </w:rPr>
        <w:t>s</w:t>
      </w:r>
      <w:r>
        <w:rPr>
          <w:spacing w:val="1"/>
          <w:sz w:val="28"/>
          <w:szCs w:val="28"/>
        </w:rPr>
        <w:t>t</w:t>
      </w:r>
      <w:r>
        <w:rPr>
          <w:sz w:val="28"/>
          <w:szCs w:val="28"/>
        </w:rPr>
        <w:t>r</w:t>
      </w:r>
      <w:r>
        <w:rPr>
          <w:spacing w:val="-2"/>
          <w:sz w:val="28"/>
          <w:szCs w:val="28"/>
        </w:rPr>
        <w:t>ea</w:t>
      </w:r>
      <w:r>
        <w:rPr>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st</w:t>
      </w:r>
      <w:r>
        <w:rPr>
          <w:spacing w:val="1"/>
          <w:sz w:val="28"/>
          <w:szCs w:val="28"/>
        </w:rPr>
        <w:t>o</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m</w:t>
      </w:r>
      <w:r>
        <w:rPr>
          <w:spacing w:val="-3"/>
          <w:sz w:val="28"/>
          <w:szCs w:val="28"/>
        </w:rPr>
        <w:t>a</w:t>
      </w:r>
      <w:r>
        <w:rPr>
          <w:spacing w:val="1"/>
          <w:sz w:val="28"/>
          <w:szCs w:val="28"/>
        </w:rPr>
        <w:t>k</w:t>
      </w:r>
      <w:r>
        <w:rPr>
          <w:spacing w:val="-2"/>
          <w:sz w:val="28"/>
          <w:szCs w:val="28"/>
        </w:rPr>
        <w:t>e</w:t>
      </w:r>
      <w:r>
        <w:rPr>
          <w:sz w:val="28"/>
          <w:szCs w:val="28"/>
        </w:rPr>
        <w:t>s</w:t>
      </w:r>
      <w:r>
        <w:rPr>
          <w:spacing w:val="6"/>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 xml:space="preserve">e </w:t>
      </w:r>
      <w:r w:rsidR="003C6354">
        <w:rPr>
          <w:sz w:val="28"/>
          <w:szCs w:val="28"/>
        </w:rPr>
        <w:t>a</w:t>
      </w:r>
      <w:r w:rsidR="003C6354" w:rsidRPr="003C6354">
        <w:rPr>
          <w:sz w:val="28"/>
          <w:szCs w:val="28"/>
        </w:rPr>
        <w:t>nd a built-in exchange is provided to allow global trade of securities. Because our p2p network is to be fully decentralized, the price is not controlled by anyone. Furthermore, since it is a no-KYC platform, nobody has to reveal their identity. Accordingly, we don’t have any geographical limitation</w:t>
      </w:r>
      <w:r w:rsidR="00E34E68">
        <w:rPr>
          <w:sz w:val="28"/>
          <w:szCs w:val="28"/>
        </w:rPr>
        <w:t>s</w:t>
      </w:r>
      <w:r w:rsidR="003C6354" w:rsidRPr="003C6354">
        <w:rPr>
          <w:sz w:val="28"/>
          <w:szCs w:val="28"/>
        </w:rPr>
        <w:t xml:space="preserve">. </w:t>
      </w:r>
      <w:r>
        <w:rPr>
          <w:spacing w:val="-3"/>
          <w:sz w:val="28"/>
          <w:szCs w:val="28"/>
        </w:rPr>
        <w:t>W</w:t>
      </w:r>
      <w:r>
        <w:rPr>
          <w:sz w:val="28"/>
          <w:szCs w:val="28"/>
        </w:rPr>
        <w:t>e crea</w:t>
      </w:r>
      <w:r>
        <w:rPr>
          <w:spacing w:val="-1"/>
          <w:sz w:val="28"/>
          <w:szCs w:val="28"/>
        </w:rPr>
        <w:t>t</w:t>
      </w:r>
      <w:r>
        <w:rPr>
          <w:sz w:val="28"/>
          <w:szCs w:val="28"/>
        </w:rPr>
        <w:t xml:space="preserve">e a </w:t>
      </w:r>
      <w:r>
        <w:rPr>
          <w:spacing w:val="-1"/>
          <w:sz w:val="28"/>
          <w:szCs w:val="28"/>
        </w:rPr>
        <w:t>d</w:t>
      </w:r>
      <w:r>
        <w:rPr>
          <w:spacing w:val="1"/>
          <w:sz w:val="28"/>
          <w:szCs w:val="28"/>
        </w:rPr>
        <w:t>i</w:t>
      </w:r>
      <w:r>
        <w:rPr>
          <w:spacing w:val="-1"/>
          <w:sz w:val="28"/>
          <w:szCs w:val="28"/>
        </w:rPr>
        <w:t>gi</w:t>
      </w:r>
      <w:r>
        <w:rPr>
          <w:spacing w:val="1"/>
          <w:sz w:val="28"/>
          <w:szCs w:val="28"/>
        </w:rPr>
        <w:t>t</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t</w:t>
      </w:r>
      <w:r w:rsidR="003C6354">
        <w:rPr>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z w:val="28"/>
          <w:szCs w:val="28"/>
        </w:rPr>
        <w:t xml:space="preserve">a </w:t>
      </w:r>
      <w:r>
        <w:rPr>
          <w:spacing w:val="-3"/>
          <w:sz w:val="28"/>
          <w:szCs w:val="28"/>
        </w:rPr>
        <w:t>P</w:t>
      </w:r>
      <w:r>
        <w:rPr>
          <w:spacing w:val="1"/>
          <w:sz w:val="28"/>
          <w:szCs w:val="28"/>
        </w:rPr>
        <w:t>2</w:t>
      </w:r>
      <w:r>
        <w:rPr>
          <w:sz w:val="28"/>
          <w:szCs w:val="28"/>
        </w:rPr>
        <w:t>P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r>
        <w:rPr>
          <w:spacing w:val="-1"/>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1"/>
          <w:sz w:val="28"/>
          <w:szCs w:val="28"/>
        </w:rPr>
        <w:t xml:space="preserve"> 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2"/>
          <w:sz w:val="28"/>
          <w:szCs w:val="28"/>
        </w:rPr>
        <w:t>s</w:t>
      </w:r>
      <w:r>
        <w:rPr>
          <w:sz w:val="28"/>
          <w:szCs w:val="28"/>
        </w:rPr>
        <w:t>es</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s</w:t>
      </w:r>
      <w:r>
        <w:rPr>
          <w:sz w:val="28"/>
          <w:szCs w:val="28"/>
        </w:rPr>
        <w:t>tr</w:t>
      </w:r>
      <w:r>
        <w:rPr>
          <w:spacing w:val="-2"/>
          <w:sz w:val="28"/>
          <w:szCs w:val="28"/>
        </w:rPr>
        <w:t>e</w:t>
      </w:r>
      <w:r>
        <w:rPr>
          <w:sz w:val="28"/>
          <w:szCs w:val="28"/>
        </w:rPr>
        <w:t>am</w:t>
      </w:r>
      <w:r>
        <w:rPr>
          <w:spacing w:val="-1"/>
          <w:sz w:val="28"/>
          <w:szCs w:val="28"/>
        </w:rPr>
        <w:t>l</w:t>
      </w:r>
      <w:r>
        <w:rPr>
          <w:spacing w:val="1"/>
          <w:sz w:val="28"/>
          <w:szCs w:val="28"/>
        </w:rPr>
        <w:t>i</w:t>
      </w:r>
      <w:r>
        <w:rPr>
          <w:spacing w:val="-1"/>
          <w:sz w:val="28"/>
          <w:szCs w:val="28"/>
        </w:rPr>
        <w:t>n</w:t>
      </w:r>
      <w:r>
        <w:rPr>
          <w:sz w:val="28"/>
          <w:szCs w:val="28"/>
        </w:rPr>
        <w:t>ed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pacing w:val="1"/>
          <w:sz w:val="28"/>
          <w:szCs w:val="28"/>
        </w:rPr>
        <w:t>i</w:t>
      </w:r>
      <w:r>
        <w:rPr>
          <w:spacing w:val="-1"/>
          <w:sz w:val="28"/>
          <w:szCs w:val="28"/>
        </w:rPr>
        <w:t>l</w:t>
      </w:r>
      <w:r>
        <w:rPr>
          <w:spacing w:val="4"/>
          <w:sz w:val="28"/>
          <w:szCs w:val="28"/>
        </w:rPr>
        <w:t>t</w:t>
      </w:r>
      <w:r>
        <w:rPr>
          <w:spacing w:val="-2"/>
          <w:sz w:val="28"/>
          <w:szCs w:val="28"/>
        </w:rPr>
        <w:t>-</w:t>
      </w:r>
      <w:r>
        <w:rPr>
          <w:spacing w:val="-1"/>
          <w:sz w:val="28"/>
          <w:szCs w:val="28"/>
        </w:rPr>
        <w:t>i</w:t>
      </w:r>
      <w:r>
        <w:rPr>
          <w:sz w:val="28"/>
          <w:szCs w:val="28"/>
        </w:rPr>
        <w:t>n</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z w:val="28"/>
          <w:szCs w:val="28"/>
        </w:rPr>
        <w:t>o</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w:t>
      </w:r>
      <w:r>
        <w:rPr>
          <w:spacing w:val="-3"/>
          <w:sz w:val="28"/>
          <w:szCs w:val="28"/>
        </w:rPr>
        <w:t xml:space="preserve"> </w:t>
      </w:r>
      <w:r>
        <w:rPr>
          <w:spacing w:val="1"/>
          <w:sz w:val="28"/>
          <w:szCs w:val="28"/>
        </w:rPr>
        <w:t>o</w:t>
      </w:r>
      <w:r>
        <w:rPr>
          <w:sz w:val="28"/>
          <w:szCs w:val="28"/>
        </w:rPr>
        <w:t>f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5FE71293" w14:textId="77777777" w:rsidR="00AE7C60" w:rsidRDefault="00AE7C60" w:rsidP="003E0BA7">
      <w:pPr>
        <w:spacing w:before="9" w:line="140" w:lineRule="exact"/>
        <w:jc w:val="both"/>
        <w:rPr>
          <w:sz w:val="15"/>
          <w:szCs w:val="15"/>
        </w:rPr>
      </w:pPr>
    </w:p>
    <w:p w14:paraId="3EC07E0C" w14:textId="77777777" w:rsidR="00AE7C60" w:rsidRDefault="00A44FA3" w:rsidP="003E0BA7">
      <w:pPr>
        <w:ind w:left="1000"/>
        <w:jc w:val="both"/>
        <w:rPr>
          <w:sz w:val="28"/>
          <w:szCs w:val="28"/>
        </w:rPr>
      </w:pPr>
      <w:r>
        <w:rPr>
          <w:spacing w:val="1"/>
          <w:sz w:val="28"/>
          <w:szCs w:val="28"/>
        </w:rPr>
        <w:t>H</w:t>
      </w:r>
      <w:r>
        <w:rPr>
          <w:sz w:val="28"/>
          <w:szCs w:val="28"/>
        </w:rPr>
        <w:t xml:space="preserve">ere </w:t>
      </w:r>
      <w:r>
        <w:rPr>
          <w:spacing w:val="-2"/>
          <w:sz w:val="28"/>
          <w:szCs w:val="28"/>
        </w:rPr>
        <w:t>a</w:t>
      </w:r>
      <w:r>
        <w:rPr>
          <w:sz w:val="28"/>
          <w:szCs w:val="28"/>
        </w:rPr>
        <w:t xml:space="preserve">re </w:t>
      </w:r>
      <w:r>
        <w:rPr>
          <w:spacing w:val="-1"/>
          <w:sz w:val="28"/>
          <w:szCs w:val="28"/>
        </w:rPr>
        <w:t>t</w:t>
      </w:r>
      <w:r>
        <w:rPr>
          <w:spacing w:val="1"/>
          <w:sz w:val="28"/>
          <w:szCs w:val="28"/>
        </w:rPr>
        <w:t>h</w:t>
      </w:r>
      <w:r>
        <w:rPr>
          <w:sz w:val="28"/>
          <w:szCs w:val="28"/>
        </w:rPr>
        <w:t>ree</w:t>
      </w:r>
      <w:r>
        <w:rPr>
          <w:spacing w:val="-2"/>
          <w:sz w:val="28"/>
          <w:szCs w:val="28"/>
        </w:rPr>
        <w:t xml:space="preserve"> </w:t>
      </w:r>
      <w:r>
        <w:rPr>
          <w:spacing w:val="1"/>
          <w:sz w:val="28"/>
          <w:szCs w:val="28"/>
        </w:rPr>
        <w:t>l</w:t>
      </w:r>
      <w:r>
        <w:rPr>
          <w:spacing w:val="-2"/>
          <w:sz w:val="28"/>
          <w:szCs w:val="28"/>
        </w:rPr>
        <w:t>e</w:t>
      </w:r>
      <w:r>
        <w:rPr>
          <w:spacing w:val="1"/>
          <w:sz w:val="28"/>
          <w:szCs w:val="28"/>
        </w:rPr>
        <w:t>v</w:t>
      </w:r>
      <w:r>
        <w:rPr>
          <w:sz w:val="28"/>
          <w:szCs w:val="28"/>
        </w:rPr>
        <w:t>els</w:t>
      </w:r>
      <w:r>
        <w:rPr>
          <w:spacing w:val="-2"/>
          <w:sz w:val="28"/>
          <w:szCs w:val="28"/>
        </w:rPr>
        <w:t xml:space="preserve"> </w:t>
      </w:r>
      <w:r>
        <w:rPr>
          <w:sz w:val="28"/>
          <w:szCs w:val="28"/>
        </w:rPr>
        <w:t>f</w:t>
      </w:r>
      <w:r>
        <w:rPr>
          <w:spacing w:val="1"/>
          <w:sz w:val="28"/>
          <w:szCs w:val="28"/>
        </w:rPr>
        <w:t>o</w:t>
      </w:r>
      <w:r>
        <w:rPr>
          <w:sz w:val="28"/>
          <w:szCs w:val="28"/>
        </w:rPr>
        <w:t>r ea</w:t>
      </w:r>
      <w:r>
        <w:rPr>
          <w:spacing w:val="-3"/>
          <w:sz w:val="28"/>
          <w:szCs w:val="28"/>
        </w:rPr>
        <w:t>c</w:t>
      </w:r>
      <w:r>
        <w:rPr>
          <w:sz w:val="28"/>
          <w:szCs w:val="28"/>
        </w:rPr>
        <w:t>h</w:t>
      </w:r>
      <w:r>
        <w:rPr>
          <w:spacing w:val="-1"/>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2"/>
          <w:sz w:val="28"/>
          <w:szCs w:val="28"/>
        </w:rPr>
        <w:t>/</w:t>
      </w:r>
      <w:r>
        <w:rPr>
          <w:spacing w:val="1"/>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to</w:t>
      </w:r>
      <w:r>
        <w:rPr>
          <w:spacing w:val="1"/>
          <w:sz w:val="28"/>
          <w:szCs w:val="28"/>
        </w:rPr>
        <w:t>k</w:t>
      </w:r>
      <w:r>
        <w:rPr>
          <w:sz w:val="28"/>
          <w:szCs w:val="28"/>
        </w:rPr>
        <w:t>en</w:t>
      </w:r>
      <w:r>
        <w:rPr>
          <w:spacing w:val="-1"/>
          <w:sz w:val="28"/>
          <w:szCs w:val="28"/>
        </w:rPr>
        <w:t xml:space="preserve"> t</w:t>
      </w:r>
      <w:r>
        <w:rPr>
          <w:sz w:val="28"/>
          <w:szCs w:val="28"/>
        </w:rPr>
        <w:t>o</w:t>
      </w:r>
      <w:r>
        <w:rPr>
          <w:spacing w:val="1"/>
          <w:sz w:val="28"/>
          <w:szCs w:val="28"/>
        </w:rPr>
        <w:t xml:space="preserve"> </w:t>
      </w:r>
      <w:r>
        <w:rPr>
          <w:sz w:val="28"/>
          <w:szCs w:val="28"/>
        </w:rPr>
        <w:t>g</w:t>
      </w:r>
      <w:r>
        <w:rPr>
          <w:spacing w:val="-2"/>
          <w:sz w:val="28"/>
          <w:szCs w:val="28"/>
        </w:rPr>
        <w:t>e</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on</w:t>
      </w:r>
      <w:r>
        <w:rPr>
          <w:sz w:val="28"/>
          <w:szCs w:val="28"/>
        </w:rPr>
        <w:t>:</w:t>
      </w:r>
    </w:p>
    <w:p w14:paraId="79B07ABB" w14:textId="77777777" w:rsidR="00AE7C60" w:rsidRDefault="00AE7C60" w:rsidP="003E0BA7">
      <w:pPr>
        <w:spacing w:before="6" w:line="120" w:lineRule="exact"/>
        <w:jc w:val="both"/>
        <w:rPr>
          <w:sz w:val="12"/>
          <w:szCs w:val="12"/>
        </w:rPr>
      </w:pPr>
    </w:p>
    <w:p w14:paraId="0261591D" w14:textId="3F0DDF31" w:rsidR="00AE7C60" w:rsidRDefault="00D449E0" w:rsidP="003E0BA7">
      <w:pPr>
        <w:spacing w:line="257" w:lineRule="auto"/>
        <w:ind w:left="1720" w:right="619" w:hanging="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Basic</w:t>
      </w:r>
      <w:r w:rsidR="00A44FA3">
        <w:rPr>
          <w:sz w:val="28"/>
          <w:szCs w:val="28"/>
        </w:rPr>
        <w:t xml:space="preserve"> </w:t>
      </w:r>
      <w:r w:rsidR="00A44FA3">
        <w:rPr>
          <w:spacing w:val="-2"/>
          <w:sz w:val="28"/>
          <w:szCs w:val="28"/>
        </w:rPr>
        <w:t>L</w:t>
      </w:r>
      <w:r w:rsidR="00A44FA3">
        <w:rPr>
          <w:sz w:val="28"/>
          <w:szCs w:val="28"/>
        </w:rPr>
        <w:t>e</w:t>
      </w:r>
      <w:r w:rsidR="00A44FA3">
        <w:rPr>
          <w:spacing w:val="1"/>
          <w:sz w:val="28"/>
          <w:szCs w:val="28"/>
        </w:rPr>
        <w:t>v</w:t>
      </w:r>
      <w:r w:rsidR="00A44FA3">
        <w:rPr>
          <w:spacing w:val="-2"/>
          <w:sz w:val="28"/>
          <w:szCs w:val="28"/>
        </w:rPr>
        <w:t>e</w:t>
      </w:r>
      <w:r w:rsidR="00A44FA3">
        <w:rPr>
          <w:sz w:val="28"/>
          <w:szCs w:val="28"/>
        </w:rPr>
        <w:t>l</w:t>
      </w:r>
      <w:r w:rsidR="00A44FA3">
        <w:rPr>
          <w:spacing w:val="2"/>
          <w:sz w:val="28"/>
          <w:szCs w:val="28"/>
        </w:rPr>
        <w:t xml:space="preserve"> </w:t>
      </w:r>
      <w:r w:rsidR="00A44FA3">
        <w:rPr>
          <w:sz w:val="28"/>
          <w:szCs w:val="28"/>
        </w:rPr>
        <w:t>Ma</w:t>
      </w:r>
      <w:r w:rsidR="00A44FA3">
        <w:rPr>
          <w:spacing w:val="-2"/>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2"/>
          <w:sz w:val="28"/>
          <w:szCs w:val="28"/>
        </w:rPr>
        <w:t>(</w:t>
      </w:r>
      <w:r w:rsidR="00A44FA3">
        <w:rPr>
          <w:sz w:val="28"/>
          <w:szCs w:val="28"/>
        </w:rPr>
        <w:t>B</w:t>
      </w:r>
      <w:r w:rsidR="00A44FA3">
        <w:rPr>
          <w:spacing w:val="1"/>
          <w:sz w:val="28"/>
          <w:szCs w:val="28"/>
        </w:rPr>
        <w:t>L</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wish</w:t>
      </w:r>
      <w:r w:rsidR="00A44FA3">
        <w:rPr>
          <w:spacing w:val="-1"/>
          <w:sz w:val="28"/>
          <w:szCs w:val="28"/>
        </w:rPr>
        <w:t xml:space="preserve"> n</w:t>
      </w:r>
      <w:r w:rsidR="00A44FA3">
        <w:rPr>
          <w:spacing w:val="1"/>
          <w:sz w:val="28"/>
          <w:szCs w:val="28"/>
        </w:rPr>
        <w:t>o</w:t>
      </w:r>
      <w:r w:rsidR="00A44FA3">
        <w:rPr>
          <w:sz w:val="28"/>
          <w:szCs w:val="28"/>
        </w:rPr>
        <w:t>t</w:t>
      </w:r>
      <w:r w:rsidR="00BF2BCE">
        <w:rPr>
          <w:sz w:val="28"/>
          <w:szCs w:val="28"/>
        </w:rPr>
        <w:t xml:space="preserve"> to</w:t>
      </w:r>
      <w:r w:rsidR="00A44FA3">
        <w:rPr>
          <w:spacing w:val="-2"/>
          <w:sz w:val="28"/>
          <w:szCs w:val="28"/>
        </w:rPr>
        <w:t xml:space="preserve"> </w:t>
      </w:r>
      <w:r w:rsidR="00A44FA3">
        <w:rPr>
          <w:spacing w:val="1"/>
          <w:sz w:val="28"/>
          <w:szCs w:val="28"/>
        </w:rPr>
        <w:t>p</w:t>
      </w:r>
      <w:r w:rsidR="00A44FA3">
        <w:rPr>
          <w:spacing w:val="-2"/>
          <w:sz w:val="28"/>
          <w:szCs w:val="28"/>
        </w:rPr>
        <w:t>a</w:t>
      </w:r>
      <w:r w:rsidR="00A44FA3">
        <w:rPr>
          <w:spacing w:val="1"/>
          <w:sz w:val="28"/>
          <w:szCs w:val="28"/>
        </w:rPr>
        <w:t>y</w:t>
      </w:r>
      <w:r w:rsidR="00A44FA3">
        <w:rPr>
          <w:sz w:val="28"/>
          <w:szCs w:val="28"/>
        </w:rPr>
        <w:t>,</w:t>
      </w:r>
      <w:r w:rsidR="00A44FA3">
        <w:rPr>
          <w:spacing w:val="4"/>
          <w:sz w:val="28"/>
          <w:szCs w:val="28"/>
        </w:rPr>
        <w:t xml:space="preserve"> </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e is</w:t>
      </w:r>
      <w:r w:rsidR="00A44FA3">
        <w:rPr>
          <w:spacing w:val="-1"/>
          <w:sz w:val="28"/>
          <w:szCs w:val="28"/>
        </w:rPr>
        <w:t xml:space="preserve"> </w:t>
      </w:r>
      <w:r w:rsidR="00A44FA3">
        <w:rPr>
          <w:spacing w:val="1"/>
          <w:sz w:val="28"/>
          <w:szCs w:val="28"/>
        </w:rPr>
        <w:t>n</w:t>
      </w:r>
      <w:r w:rsidR="00A44FA3">
        <w:rPr>
          <w:sz w:val="28"/>
          <w:szCs w:val="28"/>
        </w:rPr>
        <w:t xml:space="preserve">o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pacing w:val="-2"/>
          <w:sz w:val="28"/>
          <w:szCs w:val="28"/>
        </w:rPr>
        <w:t>p</w:t>
      </w:r>
      <w:r w:rsidR="00A44FA3">
        <w:rPr>
          <w:sz w:val="28"/>
          <w:szCs w:val="28"/>
        </w:rPr>
        <w:t xml:space="preserve">ay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a</w:t>
      </w:r>
      <w:r w:rsidR="00A44FA3">
        <w:rPr>
          <w:spacing w:val="-1"/>
          <w:sz w:val="28"/>
          <w:szCs w:val="28"/>
        </w:rPr>
        <w:t>p</w:t>
      </w:r>
      <w:r w:rsidR="00A44FA3">
        <w:rPr>
          <w:spacing w:val="1"/>
          <w:sz w:val="28"/>
          <w:szCs w:val="28"/>
        </w:rPr>
        <w:t>p</w:t>
      </w:r>
      <w:r w:rsidR="00A44FA3">
        <w:rPr>
          <w:spacing w:val="-1"/>
          <w:sz w:val="28"/>
          <w:szCs w:val="28"/>
        </w:rPr>
        <w:t>l</w:t>
      </w:r>
      <w:r w:rsidR="00A44FA3">
        <w:rPr>
          <w:spacing w:val="1"/>
          <w:sz w:val="28"/>
          <w:szCs w:val="28"/>
        </w:rPr>
        <w:t>y</w:t>
      </w:r>
      <w:r w:rsidR="00BF2BCE">
        <w:rPr>
          <w:sz w:val="28"/>
          <w:szCs w:val="28"/>
        </w:rPr>
        <w:t xml:space="preserve">. </w:t>
      </w:r>
      <w:r w:rsidR="00A44FA3">
        <w:rPr>
          <w:spacing w:val="-1"/>
          <w:sz w:val="28"/>
          <w:szCs w:val="28"/>
        </w:rPr>
        <w:t>i</w:t>
      </w:r>
      <w:r w:rsidR="00A44FA3">
        <w:rPr>
          <w:sz w:val="28"/>
          <w:szCs w:val="28"/>
        </w:rPr>
        <w:t>t</w:t>
      </w:r>
      <w:r w:rsidR="00A44FA3">
        <w:rPr>
          <w:spacing w:val="1"/>
          <w:sz w:val="28"/>
          <w:szCs w:val="28"/>
        </w:rPr>
        <w:t xml:space="preserve"> </w:t>
      </w:r>
      <w:r w:rsidR="00A44FA3">
        <w:rPr>
          <w:spacing w:val="-3"/>
          <w:sz w:val="28"/>
          <w:szCs w:val="28"/>
        </w:rPr>
        <w:t>m</w:t>
      </w:r>
      <w:r w:rsidR="00A44FA3">
        <w:rPr>
          <w:spacing w:val="1"/>
          <w:sz w:val="28"/>
          <w:szCs w:val="28"/>
        </w:rPr>
        <w:t>i</w:t>
      </w:r>
      <w:r w:rsidR="00A44FA3">
        <w:rPr>
          <w:spacing w:val="-1"/>
          <w:sz w:val="28"/>
          <w:szCs w:val="28"/>
        </w:rPr>
        <w:t>g</w:t>
      </w:r>
      <w:r w:rsidR="00A44FA3">
        <w:rPr>
          <w:spacing w:val="1"/>
          <w:sz w:val="28"/>
          <w:szCs w:val="28"/>
        </w:rPr>
        <w:t>h</w:t>
      </w:r>
      <w:r w:rsidR="00A44FA3">
        <w:rPr>
          <w:sz w:val="28"/>
          <w:szCs w:val="28"/>
        </w:rPr>
        <w:t>t</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h</w:t>
      </w:r>
      <w:r w:rsidR="00A44FA3">
        <w:rPr>
          <w:spacing w:val="-1"/>
          <w:sz w:val="28"/>
          <w:szCs w:val="28"/>
        </w:rPr>
        <w:t>ig</w:t>
      </w:r>
      <w:r w:rsidR="00A44FA3">
        <w:rPr>
          <w:spacing w:val="1"/>
          <w:sz w:val="28"/>
          <w:szCs w:val="28"/>
        </w:rPr>
        <w:t>h</w:t>
      </w:r>
      <w:r w:rsidR="00A44FA3">
        <w:rPr>
          <w:spacing w:val="-1"/>
          <w:sz w:val="28"/>
          <w:szCs w:val="28"/>
        </w:rPr>
        <w:t>l</w:t>
      </w:r>
      <w:r w:rsidR="00A44FA3">
        <w:rPr>
          <w:sz w:val="28"/>
          <w:szCs w:val="28"/>
        </w:rPr>
        <w:t>y</w:t>
      </w:r>
      <w:r w:rsidR="00A44FA3">
        <w:rPr>
          <w:spacing w:val="-1"/>
          <w:sz w:val="28"/>
          <w:szCs w:val="28"/>
        </w:rPr>
        <w:t xml:space="preserve"> </w:t>
      </w:r>
      <w:r w:rsidR="00A44FA3">
        <w:rPr>
          <w:sz w:val="28"/>
          <w:szCs w:val="28"/>
        </w:rPr>
        <w:t>risky</w:t>
      </w:r>
      <w:r w:rsidR="00A44FA3">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g</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wh</w:t>
      </w:r>
      <w:r w:rsidR="00A44FA3">
        <w:rPr>
          <w:spacing w:val="-2"/>
          <w:sz w:val="28"/>
          <w:szCs w:val="28"/>
        </w:rPr>
        <w:t>i</w:t>
      </w:r>
      <w:r w:rsidR="00A44FA3">
        <w:rPr>
          <w:spacing w:val="1"/>
          <w:sz w:val="28"/>
          <w:szCs w:val="28"/>
        </w:rPr>
        <w:t>l</w:t>
      </w:r>
      <w:r w:rsidR="00A44FA3">
        <w:rPr>
          <w:sz w:val="28"/>
          <w:szCs w:val="28"/>
        </w:rPr>
        <w:t xml:space="preserve">e </w:t>
      </w:r>
      <w:r w:rsidR="00A44FA3">
        <w:rPr>
          <w:spacing w:val="1"/>
          <w:sz w:val="28"/>
          <w:szCs w:val="28"/>
        </w:rPr>
        <w:t>th</w:t>
      </w:r>
      <w:r w:rsidR="00A44FA3">
        <w:rPr>
          <w:spacing w:val="-2"/>
          <w:sz w:val="28"/>
          <w:szCs w:val="28"/>
        </w:rPr>
        <w:t>e</w:t>
      </w:r>
      <w:r w:rsidR="00A44FA3">
        <w:rPr>
          <w:sz w:val="28"/>
          <w:szCs w:val="28"/>
        </w:rPr>
        <w:t xml:space="preserve">re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pacing w:val="-2"/>
          <w:sz w:val="28"/>
          <w:szCs w:val="28"/>
        </w:rPr>
        <w:t>r</w:t>
      </w:r>
      <w:r w:rsidR="00A44FA3">
        <w:rPr>
          <w:spacing w:val="1"/>
          <w:sz w:val="28"/>
          <w:szCs w:val="28"/>
        </w:rPr>
        <w:t>o</w:t>
      </w:r>
      <w:r w:rsidR="00A44FA3">
        <w:rPr>
          <w:sz w:val="28"/>
          <w:szCs w:val="28"/>
        </w:rPr>
        <w:t>l</w:t>
      </w:r>
      <w:r w:rsidR="00A44FA3">
        <w:rPr>
          <w:spacing w:val="1"/>
          <w:sz w:val="28"/>
          <w:szCs w:val="28"/>
        </w:rPr>
        <w:t xml:space="preserve"> o</w:t>
      </w:r>
      <w:r w:rsidR="00A44FA3">
        <w:rPr>
          <w:spacing w:val="-1"/>
          <w:sz w:val="28"/>
          <w:szCs w:val="28"/>
        </w:rPr>
        <w:t>v</w:t>
      </w:r>
      <w:r w:rsidR="00A44FA3">
        <w:rPr>
          <w:sz w:val="28"/>
          <w:szCs w:val="28"/>
        </w:rPr>
        <w:t>er the a</w:t>
      </w:r>
      <w:r w:rsidR="00A44FA3">
        <w:rPr>
          <w:spacing w:val="-1"/>
          <w:sz w:val="28"/>
          <w:szCs w:val="28"/>
        </w:rPr>
        <w:t>d</w:t>
      </w:r>
      <w:r w:rsidR="00A44FA3">
        <w:rPr>
          <w:sz w:val="28"/>
          <w:szCs w:val="28"/>
        </w:rPr>
        <w:t>m</w:t>
      </w:r>
      <w:r w:rsidR="00A44FA3">
        <w:rPr>
          <w:spacing w:val="-1"/>
          <w:sz w:val="28"/>
          <w:szCs w:val="28"/>
        </w:rPr>
        <w:t>i</w:t>
      </w:r>
      <w:r w:rsidR="00A44FA3">
        <w:rPr>
          <w:spacing w:val="1"/>
          <w:sz w:val="28"/>
          <w:szCs w:val="28"/>
        </w:rPr>
        <w:t>s</w:t>
      </w:r>
      <w:r w:rsidR="00A44FA3">
        <w:rPr>
          <w:spacing w:val="-1"/>
          <w:sz w:val="28"/>
          <w:szCs w:val="28"/>
        </w:rPr>
        <w:t>si</w:t>
      </w:r>
      <w:r w:rsidR="00A44FA3">
        <w:rPr>
          <w:spacing w:val="1"/>
          <w:sz w:val="28"/>
          <w:szCs w:val="28"/>
        </w:rPr>
        <w:t>o</w:t>
      </w:r>
      <w:r w:rsidR="00A44FA3">
        <w:rPr>
          <w:sz w:val="28"/>
          <w:szCs w:val="28"/>
        </w:rPr>
        <w:t xml:space="preserve">n </w:t>
      </w:r>
      <w:r w:rsidR="00A44FA3">
        <w:rPr>
          <w:spacing w:val="1"/>
          <w:sz w:val="28"/>
          <w:szCs w:val="28"/>
        </w:rPr>
        <w:t>p</w:t>
      </w:r>
      <w:r w:rsidR="00A44FA3">
        <w:rPr>
          <w:spacing w:val="-2"/>
          <w:sz w:val="28"/>
          <w:szCs w:val="28"/>
        </w:rPr>
        <w:t>r</w:t>
      </w:r>
      <w:r w:rsidR="00A44FA3">
        <w:rPr>
          <w:spacing w:val="1"/>
          <w:sz w:val="28"/>
          <w:szCs w:val="28"/>
        </w:rPr>
        <w:t>o</w:t>
      </w:r>
      <w:r w:rsidR="00A44FA3">
        <w:rPr>
          <w:spacing w:val="-2"/>
          <w:sz w:val="28"/>
          <w:szCs w:val="28"/>
        </w:rPr>
        <w:t>c</w:t>
      </w:r>
      <w:r w:rsidR="00A44FA3">
        <w:rPr>
          <w:sz w:val="28"/>
          <w:szCs w:val="28"/>
        </w:rPr>
        <w:t>e</w:t>
      </w:r>
      <w:r w:rsidR="00A44FA3">
        <w:rPr>
          <w:spacing w:val="1"/>
          <w:sz w:val="28"/>
          <w:szCs w:val="28"/>
        </w:rPr>
        <w:t>s</w:t>
      </w:r>
      <w:r w:rsidR="00A44FA3">
        <w:rPr>
          <w:spacing w:val="2"/>
          <w:sz w:val="28"/>
          <w:szCs w:val="28"/>
        </w:rPr>
        <w:t>s</w:t>
      </w:r>
      <w:r w:rsidR="003C6354">
        <w:rPr>
          <w:sz w:val="28"/>
          <w:szCs w:val="28"/>
        </w:rPr>
        <w:t>.</w:t>
      </w:r>
      <w:r w:rsidR="003C6354">
        <w:rPr>
          <w:spacing w:val="-1"/>
          <w:sz w:val="28"/>
          <w:szCs w:val="28"/>
        </w:rPr>
        <w:t xml:space="preserve"> </w:t>
      </w:r>
      <w:r w:rsidR="00BF2BCE">
        <w:rPr>
          <w:spacing w:val="-1"/>
          <w:sz w:val="28"/>
          <w:szCs w:val="28"/>
        </w:rPr>
        <w:t>this</w:t>
      </w:r>
      <w:r w:rsidR="00A44FA3">
        <w:rPr>
          <w:spacing w:val="-2"/>
          <w:sz w:val="28"/>
          <w:szCs w:val="28"/>
        </w:rPr>
        <w:t xml:space="preserve"> </w:t>
      </w:r>
      <w:r w:rsidR="00A44FA3">
        <w:rPr>
          <w:spacing w:val="-1"/>
          <w:sz w:val="28"/>
          <w:szCs w:val="28"/>
        </w:rPr>
        <w:t>p</w:t>
      </w:r>
      <w:r w:rsidR="00A44FA3">
        <w:rPr>
          <w:spacing w:val="1"/>
          <w:sz w:val="28"/>
          <w:szCs w:val="28"/>
        </w:rPr>
        <w:t>l</w:t>
      </w:r>
      <w:r w:rsidR="00A44FA3">
        <w:rPr>
          <w:sz w:val="28"/>
          <w:szCs w:val="28"/>
        </w:rPr>
        <w:t xml:space="preserve">an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p</w:t>
      </w:r>
      <w:r w:rsidR="00A44FA3">
        <w:rPr>
          <w:spacing w:val="-2"/>
          <w:sz w:val="28"/>
          <w:szCs w:val="28"/>
        </w:rPr>
        <w:t>e</w:t>
      </w:r>
      <w:r w:rsidR="00A44FA3">
        <w:rPr>
          <w:sz w:val="28"/>
          <w:szCs w:val="28"/>
        </w:rPr>
        <w:t xml:space="preserve">r for </w:t>
      </w:r>
      <w:r w:rsidR="00A44FA3">
        <w:rPr>
          <w:spacing w:val="1"/>
          <w:sz w:val="28"/>
          <w:szCs w:val="28"/>
        </w:rPr>
        <w:t>s</w:t>
      </w:r>
      <w:r w:rsidR="00A44FA3">
        <w:rPr>
          <w:sz w:val="28"/>
          <w:szCs w:val="28"/>
        </w:rPr>
        <w:t>m</w:t>
      </w:r>
      <w:r w:rsidR="00A44FA3">
        <w:rPr>
          <w:spacing w:val="-2"/>
          <w:sz w:val="28"/>
          <w:szCs w:val="28"/>
        </w:rPr>
        <w:t>a</w:t>
      </w:r>
      <w:r w:rsidR="00A44FA3">
        <w:rPr>
          <w:spacing w:val="1"/>
          <w:sz w:val="28"/>
          <w:szCs w:val="28"/>
        </w:rPr>
        <w:t>l</w:t>
      </w:r>
      <w:r w:rsidR="00A44FA3">
        <w:rPr>
          <w:sz w:val="28"/>
          <w:szCs w:val="28"/>
        </w:rPr>
        <w:t>l</w:t>
      </w:r>
      <w:r w:rsidR="00E34E68">
        <w:rPr>
          <w:spacing w:val="-1"/>
          <w:sz w:val="28"/>
          <w:szCs w:val="28"/>
        </w:rPr>
        <w:t>-</w:t>
      </w:r>
      <w:r w:rsidR="00A44FA3">
        <w:rPr>
          <w:spacing w:val="1"/>
          <w:sz w:val="28"/>
          <w:szCs w:val="28"/>
        </w:rPr>
        <w:t>si</w:t>
      </w:r>
      <w:r w:rsidR="00A44FA3">
        <w:rPr>
          <w:spacing w:val="-2"/>
          <w:sz w:val="28"/>
          <w:szCs w:val="28"/>
        </w:rPr>
        <w:t>z</w:t>
      </w:r>
      <w:r w:rsidR="00A44FA3">
        <w:rPr>
          <w:sz w:val="28"/>
          <w:szCs w:val="28"/>
        </w:rPr>
        <w:t>e p</w:t>
      </w:r>
      <w:r w:rsidR="00A44FA3">
        <w:rPr>
          <w:spacing w:val="-2"/>
          <w:sz w:val="28"/>
          <w:szCs w:val="28"/>
        </w:rPr>
        <w:t>r</w:t>
      </w:r>
      <w:r w:rsidR="00A44FA3">
        <w:rPr>
          <w:spacing w:val="-1"/>
          <w:sz w:val="28"/>
          <w:szCs w:val="28"/>
        </w:rPr>
        <w:t>o</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1"/>
          <w:sz w:val="28"/>
          <w:szCs w:val="28"/>
        </w:rPr>
        <w:t>s</w:t>
      </w:r>
      <w:r w:rsidR="00A44FA3">
        <w:rPr>
          <w:spacing w:val="3"/>
          <w:sz w:val="28"/>
          <w:szCs w:val="28"/>
        </w:rPr>
        <w:t>/</w:t>
      </w:r>
      <w:r w:rsidR="00A44FA3">
        <w:rPr>
          <w:spacing w:val="-1"/>
          <w:sz w:val="28"/>
          <w:szCs w:val="28"/>
        </w:rPr>
        <w:t>bu</w:t>
      </w:r>
      <w:r w:rsidR="00A44FA3">
        <w:rPr>
          <w:spacing w:val="1"/>
          <w:sz w:val="28"/>
          <w:szCs w:val="28"/>
        </w:rPr>
        <w:t>s</w:t>
      </w:r>
      <w:r w:rsidR="00A44FA3">
        <w:rPr>
          <w:spacing w:val="-1"/>
          <w:sz w:val="28"/>
          <w:szCs w:val="28"/>
        </w:rPr>
        <w:t>i</w:t>
      </w:r>
      <w:r w:rsidR="00A44FA3">
        <w:rPr>
          <w:spacing w:val="1"/>
          <w:sz w:val="28"/>
          <w:szCs w:val="28"/>
        </w:rPr>
        <w:t>n</w:t>
      </w:r>
      <w:r w:rsidR="00A44FA3">
        <w:rPr>
          <w:spacing w:val="-2"/>
          <w:sz w:val="28"/>
          <w:szCs w:val="28"/>
        </w:rPr>
        <w:t>e</w:t>
      </w:r>
      <w:r w:rsidR="00A44FA3">
        <w:rPr>
          <w:spacing w:val="1"/>
          <w:sz w:val="28"/>
          <w:szCs w:val="28"/>
        </w:rPr>
        <w:t>ss</w:t>
      </w:r>
      <w:r w:rsidR="00A44FA3">
        <w:rPr>
          <w:spacing w:val="-2"/>
          <w:sz w:val="28"/>
          <w:szCs w:val="28"/>
        </w:rPr>
        <w:t>e</w:t>
      </w:r>
      <w:r w:rsidR="00A44FA3">
        <w:rPr>
          <w:spacing w:val="2"/>
          <w:sz w:val="28"/>
          <w:szCs w:val="28"/>
        </w:rPr>
        <w:t>s</w:t>
      </w:r>
      <w:r w:rsidR="00A44FA3">
        <w:rPr>
          <w:sz w:val="28"/>
          <w:szCs w:val="28"/>
        </w:rPr>
        <w:t>.</w:t>
      </w:r>
    </w:p>
    <w:p w14:paraId="6BA466B4" w14:textId="5FC5EAC5"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Rapid</w:t>
      </w:r>
      <w:r w:rsidR="00A44FA3">
        <w:rPr>
          <w:spacing w:val="-2"/>
          <w:sz w:val="28"/>
          <w:szCs w:val="28"/>
        </w:rPr>
        <w:t xml:space="preserve"> </w:t>
      </w:r>
      <w:r w:rsidR="00A44FA3">
        <w:rPr>
          <w:spacing w:val="-1"/>
          <w:sz w:val="28"/>
          <w:szCs w:val="28"/>
        </w:rPr>
        <w:t>E</w:t>
      </w:r>
      <w:r w:rsidR="00A44FA3">
        <w:rPr>
          <w:spacing w:val="1"/>
          <w:sz w:val="28"/>
          <w:szCs w:val="28"/>
        </w:rPr>
        <w:t>nt</w:t>
      </w:r>
      <w:r w:rsidR="00A44FA3">
        <w:rPr>
          <w:spacing w:val="-2"/>
          <w:sz w:val="28"/>
          <w:szCs w:val="28"/>
        </w:rPr>
        <w:t>r</w:t>
      </w:r>
      <w:r w:rsidR="00A44FA3">
        <w:rPr>
          <w:sz w:val="28"/>
          <w:szCs w:val="28"/>
        </w:rPr>
        <w:t>y</w:t>
      </w:r>
      <w:r w:rsidR="00A44FA3">
        <w:rPr>
          <w:spacing w:val="1"/>
          <w:sz w:val="28"/>
          <w:szCs w:val="28"/>
        </w:rPr>
        <w:t xml:space="preserve"> </w:t>
      </w:r>
      <w:r w:rsidR="00A44FA3">
        <w:rPr>
          <w:sz w:val="28"/>
          <w:szCs w:val="28"/>
        </w:rPr>
        <w:t>Ma</w:t>
      </w:r>
      <w:r w:rsidR="00A44FA3">
        <w:rPr>
          <w:spacing w:val="-3"/>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3"/>
          <w:sz w:val="28"/>
          <w:szCs w:val="28"/>
        </w:rPr>
        <w:t>(</w:t>
      </w:r>
      <w:r w:rsidR="00A44FA3">
        <w:rPr>
          <w:sz w:val="28"/>
          <w:szCs w:val="28"/>
        </w:rPr>
        <w:t>R</w:t>
      </w:r>
      <w:r w:rsidR="00A44FA3">
        <w:rPr>
          <w:spacing w:val="1"/>
          <w:sz w:val="28"/>
          <w:szCs w:val="28"/>
        </w:rPr>
        <w:t>E</w:t>
      </w:r>
      <w:r w:rsidR="00A44FA3">
        <w:rPr>
          <w:sz w:val="28"/>
          <w:szCs w:val="28"/>
        </w:rPr>
        <w:t>M),</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 xml:space="preserve">want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e r</w:t>
      </w:r>
      <w:r w:rsidR="00A44FA3">
        <w:rPr>
          <w:spacing w:val="-2"/>
          <w:sz w:val="28"/>
          <w:szCs w:val="28"/>
        </w:rPr>
        <w:t>i</w:t>
      </w:r>
      <w:r w:rsidR="00A44FA3">
        <w:rPr>
          <w:spacing w:val="-1"/>
          <w:sz w:val="28"/>
          <w:szCs w:val="28"/>
        </w:rPr>
        <w:t>s</w:t>
      </w:r>
      <w:r w:rsidR="00A44FA3">
        <w:rPr>
          <w:sz w:val="28"/>
          <w:szCs w:val="28"/>
        </w:rPr>
        <w:t>k</w:t>
      </w:r>
      <w:r w:rsidR="00A44FA3">
        <w:rPr>
          <w:spacing w:val="1"/>
          <w:sz w:val="28"/>
          <w:szCs w:val="28"/>
        </w:rPr>
        <w:t xml:space="preserve"> </w:t>
      </w:r>
      <w:r w:rsidR="00A44FA3">
        <w:rPr>
          <w:spacing w:val="-2"/>
          <w:sz w:val="28"/>
          <w:szCs w:val="28"/>
        </w:rPr>
        <w:t>b</w:t>
      </w:r>
      <w:r w:rsidR="00A44FA3">
        <w:rPr>
          <w:sz w:val="28"/>
          <w:szCs w:val="28"/>
        </w:rPr>
        <w:t>y</w:t>
      </w:r>
    </w:p>
    <w:p w14:paraId="1D04F7F0" w14:textId="5AF290F0" w:rsidR="00AE7C60" w:rsidRDefault="00A44FA3" w:rsidP="003E0BA7">
      <w:pPr>
        <w:spacing w:before="26" w:line="258" w:lineRule="auto"/>
        <w:ind w:left="1720" w:right="698"/>
        <w:jc w:val="both"/>
        <w:rPr>
          <w:sz w:val="28"/>
          <w:szCs w:val="28"/>
        </w:rPr>
      </w:pPr>
      <w:r>
        <w:rPr>
          <w:spacing w:val="1"/>
          <w:sz w:val="28"/>
          <w:szCs w:val="28"/>
        </w:rPr>
        <w:t>p</w:t>
      </w:r>
      <w:r>
        <w:rPr>
          <w:spacing w:val="-2"/>
          <w:sz w:val="28"/>
          <w:szCs w:val="28"/>
        </w:rPr>
        <w:t>a</w:t>
      </w:r>
      <w:r>
        <w:rPr>
          <w:spacing w:val="1"/>
          <w:sz w:val="28"/>
          <w:szCs w:val="28"/>
        </w:rPr>
        <w:t>y</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b</w:t>
      </w:r>
      <w:r>
        <w:rPr>
          <w:sz w:val="28"/>
          <w:szCs w:val="28"/>
        </w:rPr>
        <w:t>e</w:t>
      </w:r>
      <w:r>
        <w:rPr>
          <w:spacing w:val="-1"/>
          <w:sz w:val="28"/>
          <w:szCs w:val="28"/>
        </w:rPr>
        <w:t>tw</w:t>
      </w:r>
      <w:r>
        <w:rPr>
          <w:sz w:val="28"/>
          <w:szCs w:val="28"/>
        </w:rPr>
        <w:t>een</w:t>
      </w:r>
      <w:r>
        <w:rPr>
          <w:spacing w:val="-2"/>
          <w:sz w:val="28"/>
          <w:szCs w:val="28"/>
        </w:rPr>
        <w:t xml:space="preserve"> </w:t>
      </w:r>
      <w:r>
        <w:rPr>
          <w:spacing w:val="1"/>
          <w:sz w:val="28"/>
          <w:szCs w:val="28"/>
        </w:rPr>
        <w:t>$</w:t>
      </w:r>
      <w:r>
        <w:rPr>
          <w:spacing w:val="-1"/>
          <w:sz w:val="28"/>
          <w:szCs w:val="28"/>
        </w:rPr>
        <w:t>10</w:t>
      </w:r>
      <w:r>
        <w:rPr>
          <w:spacing w:val="1"/>
          <w:sz w:val="28"/>
          <w:szCs w:val="28"/>
        </w:rPr>
        <w:t>0</w:t>
      </w:r>
      <w:r>
        <w:rPr>
          <w:spacing w:val="-1"/>
          <w:sz w:val="28"/>
          <w:szCs w:val="28"/>
        </w:rPr>
        <w:t>0</w:t>
      </w:r>
      <w:r>
        <w:rPr>
          <w:sz w:val="28"/>
          <w:szCs w:val="28"/>
        </w:rPr>
        <w:t>0</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w:t>
      </w:r>
      <w:r>
        <w:rPr>
          <w:spacing w:val="-1"/>
          <w:sz w:val="28"/>
          <w:szCs w:val="28"/>
        </w:rPr>
        <w:t>5</w:t>
      </w:r>
      <w:r>
        <w:rPr>
          <w:spacing w:val="1"/>
          <w:sz w:val="28"/>
          <w:szCs w:val="28"/>
        </w:rPr>
        <w:t>0</w:t>
      </w:r>
      <w:r>
        <w:rPr>
          <w:spacing w:val="-1"/>
          <w:sz w:val="28"/>
          <w:szCs w:val="28"/>
        </w:rPr>
        <w:t>00</w:t>
      </w:r>
      <w:r>
        <w:rPr>
          <w:spacing w:val="1"/>
          <w:sz w:val="28"/>
          <w:szCs w:val="28"/>
        </w:rPr>
        <w:t>0</w:t>
      </w:r>
      <w:r w:rsidR="00BF2BCE">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n</w:t>
      </w:r>
      <w:r>
        <w:rPr>
          <w:sz w:val="28"/>
          <w:szCs w:val="28"/>
        </w:rPr>
        <w:t>o 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d</w:t>
      </w:r>
      <w:r>
        <w:rPr>
          <w:sz w:val="28"/>
          <w:szCs w:val="28"/>
        </w:rPr>
        <w:t>m</w:t>
      </w:r>
      <w:r>
        <w:rPr>
          <w:spacing w:val="-1"/>
          <w:sz w:val="28"/>
          <w:szCs w:val="28"/>
        </w:rPr>
        <w:t>iss</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w:t>
      </w:r>
      <w:r>
        <w:rPr>
          <w:spacing w:val="1"/>
          <w:sz w:val="28"/>
          <w:szCs w:val="28"/>
        </w:rPr>
        <w:t>h</w:t>
      </w:r>
      <w:r>
        <w:rPr>
          <w:spacing w:val="-1"/>
          <w:sz w:val="28"/>
          <w:szCs w:val="28"/>
        </w:rPr>
        <w:t>i</w:t>
      </w:r>
      <w:r>
        <w:rPr>
          <w:sz w:val="28"/>
          <w:szCs w:val="28"/>
        </w:rPr>
        <w:t>s</w:t>
      </w:r>
      <w:r>
        <w:rPr>
          <w:spacing w:val="1"/>
          <w:sz w:val="28"/>
          <w:szCs w:val="28"/>
        </w:rPr>
        <w:t xml:space="preserve"> </w:t>
      </w:r>
      <w:r>
        <w:rPr>
          <w:spacing w:val="-2"/>
          <w:sz w:val="28"/>
          <w:szCs w:val="28"/>
        </w:rPr>
        <w:t>p</w:t>
      </w:r>
      <w:r>
        <w:rPr>
          <w:spacing w:val="1"/>
          <w:sz w:val="28"/>
          <w:szCs w:val="28"/>
        </w:rPr>
        <w:t>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us</w:t>
      </w:r>
      <w:r>
        <w:rPr>
          <w:spacing w:val="-2"/>
          <w:sz w:val="28"/>
          <w:szCs w:val="28"/>
        </w:rPr>
        <w:t>e</w:t>
      </w:r>
      <w:r>
        <w:rPr>
          <w:sz w:val="28"/>
          <w:szCs w:val="28"/>
        </w:rPr>
        <w:t>f</w:t>
      </w:r>
      <w:r>
        <w:rPr>
          <w:spacing w:val="-1"/>
          <w:sz w:val="28"/>
          <w:szCs w:val="28"/>
        </w:rPr>
        <w:t>u</w:t>
      </w:r>
      <w:r>
        <w:rPr>
          <w:sz w:val="28"/>
          <w:szCs w:val="28"/>
        </w:rPr>
        <w:t>l</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e</w:t>
      </w:r>
      <w:r>
        <w:rPr>
          <w:spacing w:val="1"/>
          <w:sz w:val="28"/>
          <w:szCs w:val="28"/>
        </w:rPr>
        <w:t>d</w:t>
      </w:r>
      <w:r>
        <w:rPr>
          <w:spacing w:val="-1"/>
          <w:sz w:val="28"/>
          <w:szCs w:val="28"/>
        </w:rPr>
        <w:t>i</w:t>
      </w:r>
      <w:r>
        <w:rPr>
          <w:spacing w:val="1"/>
          <w:sz w:val="28"/>
          <w:szCs w:val="28"/>
        </w:rPr>
        <w:t>u</w:t>
      </w:r>
      <w:r>
        <w:rPr>
          <w:spacing w:val="5"/>
          <w:sz w:val="28"/>
          <w:szCs w:val="28"/>
        </w:rPr>
        <w:t>m</w:t>
      </w:r>
      <w:r>
        <w:rPr>
          <w:spacing w:val="-2"/>
          <w:sz w:val="28"/>
          <w:szCs w:val="28"/>
        </w:rPr>
        <w:t>-</w:t>
      </w:r>
      <w:r>
        <w:rPr>
          <w:spacing w:val="1"/>
          <w:sz w:val="28"/>
          <w:szCs w:val="28"/>
        </w:rPr>
        <w:t>si</w:t>
      </w:r>
      <w:r>
        <w:rPr>
          <w:spacing w:val="-2"/>
          <w:sz w:val="28"/>
          <w:szCs w:val="28"/>
        </w:rPr>
        <w:t>z</w:t>
      </w:r>
      <w:r>
        <w:rPr>
          <w:sz w:val="28"/>
          <w:szCs w:val="28"/>
        </w:rPr>
        <w:t xml:space="preserve">ed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1"/>
          <w:sz w:val="28"/>
          <w:szCs w:val="28"/>
        </w:rPr>
        <w:t>s</w:t>
      </w:r>
      <w:r>
        <w:rPr>
          <w:spacing w:val="-1"/>
          <w:sz w:val="28"/>
          <w:szCs w:val="28"/>
        </w:rPr>
        <w:t>/b</w:t>
      </w:r>
      <w:r>
        <w:rPr>
          <w:spacing w:val="1"/>
          <w:sz w:val="28"/>
          <w:szCs w:val="28"/>
        </w:rPr>
        <w:t>u</w:t>
      </w:r>
      <w:r>
        <w:rPr>
          <w:spacing w:val="-1"/>
          <w:sz w:val="28"/>
          <w:szCs w:val="28"/>
        </w:rPr>
        <w:t>s</w:t>
      </w:r>
      <w:r>
        <w:rPr>
          <w:spacing w:val="1"/>
          <w:sz w:val="28"/>
          <w:szCs w:val="28"/>
        </w:rPr>
        <w:t>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Pr>
          <w:sz w:val="28"/>
          <w:szCs w:val="28"/>
        </w:rPr>
        <w:t>.</w:t>
      </w:r>
    </w:p>
    <w:p w14:paraId="62A875FF" w14:textId="103C42F4"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Premium</w:t>
      </w:r>
      <w:r w:rsidR="00A44FA3">
        <w:rPr>
          <w:spacing w:val="-3"/>
          <w:sz w:val="28"/>
          <w:szCs w:val="28"/>
        </w:rPr>
        <w:t xml:space="preserve"> </w:t>
      </w:r>
      <w:r w:rsidR="00A44FA3">
        <w:rPr>
          <w:spacing w:val="1"/>
          <w:sz w:val="28"/>
          <w:szCs w:val="28"/>
        </w:rPr>
        <w:t>E</w:t>
      </w:r>
      <w:r w:rsidR="00A44FA3">
        <w:rPr>
          <w:spacing w:val="-1"/>
          <w:sz w:val="28"/>
          <w:szCs w:val="28"/>
        </w:rPr>
        <w:t>n</w:t>
      </w:r>
      <w:r w:rsidR="00A44FA3">
        <w:rPr>
          <w:spacing w:val="1"/>
          <w:sz w:val="28"/>
          <w:szCs w:val="28"/>
        </w:rPr>
        <w:t>t</w:t>
      </w:r>
      <w:r w:rsidR="00A44FA3">
        <w:rPr>
          <w:sz w:val="28"/>
          <w:szCs w:val="28"/>
        </w:rPr>
        <w:t>e</w:t>
      </w:r>
      <w:r w:rsidR="00A44FA3">
        <w:rPr>
          <w:spacing w:val="-2"/>
          <w:sz w:val="28"/>
          <w:szCs w:val="28"/>
        </w:rPr>
        <w:t>r</w:t>
      </w:r>
      <w:r w:rsidR="00A44FA3">
        <w:rPr>
          <w:spacing w:val="1"/>
          <w:sz w:val="28"/>
          <w:szCs w:val="28"/>
        </w:rPr>
        <w:t>p</w:t>
      </w:r>
      <w:r w:rsidR="00A44FA3">
        <w:rPr>
          <w:spacing w:val="-2"/>
          <w:sz w:val="28"/>
          <w:szCs w:val="28"/>
        </w:rPr>
        <w:t>r</w:t>
      </w:r>
      <w:r w:rsidR="00A44FA3">
        <w:rPr>
          <w:spacing w:val="1"/>
          <w:sz w:val="28"/>
          <w:szCs w:val="28"/>
        </w:rPr>
        <w:t>i</w:t>
      </w:r>
      <w:r w:rsidR="00A44FA3">
        <w:rPr>
          <w:spacing w:val="-1"/>
          <w:sz w:val="28"/>
          <w:szCs w:val="28"/>
        </w:rPr>
        <w:t>s</w:t>
      </w:r>
      <w:r w:rsidR="00A44FA3">
        <w:rPr>
          <w:sz w:val="28"/>
          <w:szCs w:val="28"/>
        </w:rPr>
        <w:t>e</w:t>
      </w:r>
      <w:r w:rsidR="00A44FA3">
        <w:rPr>
          <w:spacing w:val="2"/>
          <w:sz w:val="28"/>
          <w:szCs w:val="28"/>
        </w:rPr>
        <w:t xml:space="preserve"> </w:t>
      </w:r>
      <w:r w:rsidR="00A44FA3">
        <w:rPr>
          <w:sz w:val="28"/>
          <w:szCs w:val="28"/>
        </w:rPr>
        <w:t>Mar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w:t>
      </w:r>
      <w:r w:rsidR="00A44FA3">
        <w:rPr>
          <w:spacing w:val="-3"/>
          <w:sz w:val="28"/>
          <w:szCs w:val="28"/>
        </w:rPr>
        <w:t>P</w:t>
      </w:r>
      <w:r w:rsidR="00A44FA3">
        <w:rPr>
          <w:spacing w:val="1"/>
          <w:sz w:val="28"/>
          <w:szCs w:val="28"/>
        </w:rPr>
        <w:t>E</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w:t>
      </w:r>
      <w:r w:rsidR="00A44FA3">
        <w:rPr>
          <w:spacing w:val="1"/>
          <w:sz w:val="28"/>
          <w:szCs w:val="28"/>
        </w:rPr>
        <w:t>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z w:val="28"/>
          <w:szCs w:val="28"/>
        </w:rPr>
        <w:t>a</w:t>
      </w:r>
      <w:r w:rsidR="00A44FA3">
        <w:rPr>
          <w:spacing w:val="-1"/>
          <w:sz w:val="28"/>
          <w:szCs w:val="28"/>
        </w:rPr>
        <w:t>n</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th</w:t>
      </w:r>
      <w:r w:rsidR="00A44FA3">
        <w:rPr>
          <w:sz w:val="28"/>
          <w:szCs w:val="28"/>
        </w:rPr>
        <w:t>e</w:t>
      </w:r>
    </w:p>
    <w:p w14:paraId="73C3A03C" w14:textId="540AF6DD" w:rsidR="00AE7C60" w:rsidRDefault="00A44FA3" w:rsidP="003E0BA7">
      <w:pPr>
        <w:spacing w:before="26" w:line="257" w:lineRule="auto"/>
        <w:ind w:left="1720" w:right="801"/>
        <w:jc w:val="both"/>
        <w:rPr>
          <w:sz w:val="28"/>
          <w:szCs w:val="28"/>
        </w:rPr>
      </w:pPr>
      <w:r>
        <w:rPr>
          <w:sz w:val="28"/>
          <w:szCs w:val="28"/>
        </w:rPr>
        <w:lastRenderedPageBreak/>
        <w:t>r</w:t>
      </w:r>
      <w:r>
        <w:rPr>
          <w:spacing w:val="1"/>
          <w:sz w:val="28"/>
          <w:szCs w:val="28"/>
        </w:rPr>
        <w:t>i</w:t>
      </w:r>
      <w:r>
        <w:rPr>
          <w:spacing w:val="-1"/>
          <w:sz w:val="28"/>
          <w:szCs w:val="28"/>
        </w:rPr>
        <w:t>s</w:t>
      </w:r>
      <w:r>
        <w:rPr>
          <w:sz w:val="28"/>
          <w:szCs w:val="28"/>
        </w:rPr>
        <w:t>k</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cre</w:t>
      </w:r>
      <w:r>
        <w:rPr>
          <w:spacing w:val="-2"/>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u</w:t>
      </w:r>
      <w:r>
        <w:rPr>
          <w:sz w:val="28"/>
          <w:szCs w:val="28"/>
        </w:rPr>
        <w:t>c</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Th</w:t>
      </w:r>
      <w:r>
        <w:rPr>
          <w:spacing w:val="1"/>
          <w:sz w:val="28"/>
          <w:szCs w:val="28"/>
        </w:rPr>
        <w:t>i</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sidR="00E34E68">
        <w:rPr>
          <w:spacing w:val="-1"/>
          <w:sz w:val="28"/>
          <w:szCs w:val="28"/>
        </w:rPr>
        <w:t>for</w:t>
      </w:r>
      <w:r>
        <w:rPr>
          <w:sz w:val="28"/>
          <w:szCs w:val="28"/>
        </w:rPr>
        <w:t xml:space="preserve"> me</w:t>
      </w:r>
      <w:r>
        <w:rPr>
          <w:spacing w:val="-1"/>
          <w:sz w:val="28"/>
          <w:szCs w:val="28"/>
        </w:rPr>
        <w:t>d</w:t>
      </w:r>
      <w:r>
        <w:rPr>
          <w:spacing w:val="1"/>
          <w:sz w:val="28"/>
          <w:szCs w:val="28"/>
        </w:rPr>
        <w:t>i</w:t>
      </w:r>
      <w:r>
        <w:rPr>
          <w:spacing w:val="-1"/>
          <w:sz w:val="28"/>
          <w:szCs w:val="28"/>
        </w:rPr>
        <w:t>u</w:t>
      </w:r>
      <w:r>
        <w:rPr>
          <w:sz w:val="28"/>
          <w:szCs w:val="28"/>
        </w:rPr>
        <w:t>m-</w:t>
      </w:r>
      <w:r>
        <w:rPr>
          <w:spacing w:val="-1"/>
          <w:sz w:val="28"/>
          <w:szCs w:val="28"/>
        </w:rPr>
        <w:t>l</w:t>
      </w:r>
      <w:r>
        <w:rPr>
          <w:sz w:val="28"/>
          <w:szCs w:val="28"/>
        </w:rPr>
        <w:t>ar</w:t>
      </w:r>
      <w:r>
        <w:rPr>
          <w:spacing w:val="-1"/>
          <w:sz w:val="28"/>
          <w:szCs w:val="28"/>
        </w:rPr>
        <w:t>g</w:t>
      </w:r>
      <w:r>
        <w:rPr>
          <w:sz w:val="28"/>
          <w:szCs w:val="28"/>
        </w:rPr>
        <w:t xml:space="preserve">e </w:t>
      </w:r>
      <w:r>
        <w:rPr>
          <w:spacing w:val="-2"/>
          <w:sz w:val="28"/>
          <w:szCs w:val="28"/>
        </w:rPr>
        <w:t>s</w:t>
      </w:r>
      <w:r>
        <w:rPr>
          <w:spacing w:val="1"/>
          <w:sz w:val="28"/>
          <w:szCs w:val="28"/>
        </w:rPr>
        <w:t>i</w:t>
      </w:r>
      <w:r>
        <w:rPr>
          <w:sz w:val="28"/>
          <w:szCs w:val="28"/>
        </w:rPr>
        <w:t>ze</w:t>
      </w:r>
      <w:r>
        <w:rPr>
          <w:spacing w:val="-2"/>
          <w:sz w:val="28"/>
          <w:szCs w:val="28"/>
        </w:rPr>
        <w:t xml:space="preserve"> </w:t>
      </w:r>
      <w:r>
        <w:rPr>
          <w:spacing w:val="1"/>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pacing w:val="2"/>
          <w:sz w:val="28"/>
          <w:szCs w:val="28"/>
        </w:rPr>
        <w:t>s</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sidR="003C6354">
        <w:rPr>
          <w:sz w:val="28"/>
          <w:szCs w:val="28"/>
        </w:rPr>
        <w:t>.</w:t>
      </w:r>
      <w:r w:rsidR="00E34E68">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ad</w:t>
      </w:r>
      <w:r>
        <w:rPr>
          <w:spacing w:val="-2"/>
          <w:sz w:val="28"/>
          <w:szCs w:val="28"/>
        </w:rPr>
        <w:t>m</w:t>
      </w:r>
      <w:r>
        <w:rPr>
          <w:spacing w:val="1"/>
          <w:sz w:val="28"/>
          <w:szCs w:val="28"/>
        </w:rPr>
        <w:t>i</w:t>
      </w:r>
      <w:r>
        <w:rPr>
          <w:spacing w:val="-1"/>
          <w:sz w:val="28"/>
          <w:szCs w:val="28"/>
        </w:rPr>
        <w:t>s</w:t>
      </w:r>
      <w:r>
        <w:rPr>
          <w:spacing w:val="1"/>
          <w:sz w:val="28"/>
          <w:szCs w:val="28"/>
        </w:rPr>
        <w:t>s</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p>
    <w:p w14:paraId="0BF0FACD" w14:textId="30B66CA8" w:rsidR="003E0BA7" w:rsidRDefault="00A44FA3" w:rsidP="00A525AA">
      <w:pPr>
        <w:spacing w:before="3" w:line="300" w:lineRule="exact"/>
        <w:ind w:left="1720"/>
        <w:jc w:val="both"/>
      </w:pPr>
      <w:r>
        <w:rPr>
          <w:spacing w:val="1"/>
          <w:position w:val="-1"/>
          <w:sz w:val="28"/>
          <w:szCs w:val="28"/>
        </w:rPr>
        <w:t>h</w:t>
      </w:r>
      <w:r>
        <w:rPr>
          <w:position w:val="-1"/>
          <w:sz w:val="28"/>
          <w:szCs w:val="28"/>
        </w:rPr>
        <w:t>e</w:t>
      </w:r>
      <w:r>
        <w:rPr>
          <w:spacing w:val="-1"/>
          <w:position w:val="-1"/>
          <w:sz w:val="28"/>
          <w:szCs w:val="28"/>
        </w:rPr>
        <w:t>l</w:t>
      </w:r>
      <w:r>
        <w:rPr>
          <w:position w:val="-1"/>
          <w:sz w:val="28"/>
          <w:szCs w:val="28"/>
        </w:rPr>
        <w:t>d</w:t>
      </w:r>
      <w:r>
        <w:rPr>
          <w:spacing w:val="-1"/>
          <w:position w:val="-1"/>
          <w:sz w:val="28"/>
          <w:szCs w:val="28"/>
        </w:rPr>
        <w:t xml:space="preserve"> </w:t>
      </w:r>
      <w:r>
        <w:rPr>
          <w:spacing w:val="1"/>
          <w:position w:val="-1"/>
          <w:sz w:val="28"/>
          <w:szCs w:val="28"/>
        </w:rPr>
        <w:t>o</w:t>
      </w:r>
      <w:r>
        <w:rPr>
          <w:position w:val="-1"/>
          <w:sz w:val="28"/>
          <w:szCs w:val="28"/>
        </w:rPr>
        <w:t>n</w:t>
      </w:r>
      <w:r>
        <w:rPr>
          <w:spacing w:val="-2"/>
          <w:position w:val="-1"/>
          <w:sz w:val="28"/>
          <w:szCs w:val="28"/>
        </w:rPr>
        <w:t xml:space="preserve"> </w:t>
      </w:r>
      <w:r>
        <w:rPr>
          <w:spacing w:val="1"/>
          <w:position w:val="-1"/>
          <w:sz w:val="28"/>
          <w:szCs w:val="28"/>
        </w:rPr>
        <w:t>t</w:t>
      </w:r>
      <w:r>
        <w:rPr>
          <w:spacing w:val="-1"/>
          <w:position w:val="-1"/>
          <w:sz w:val="28"/>
          <w:szCs w:val="28"/>
        </w:rPr>
        <w:t>h</w:t>
      </w:r>
      <w:r>
        <w:rPr>
          <w:position w:val="-1"/>
          <w:sz w:val="28"/>
          <w:szCs w:val="28"/>
        </w:rPr>
        <w:t xml:space="preserve">e </w:t>
      </w:r>
      <w:r>
        <w:rPr>
          <w:spacing w:val="-1"/>
          <w:position w:val="-1"/>
          <w:sz w:val="28"/>
          <w:szCs w:val="28"/>
        </w:rPr>
        <w:t>b</w:t>
      </w:r>
      <w:r>
        <w:rPr>
          <w:spacing w:val="1"/>
          <w:position w:val="-1"/>
          <w:sz w:val="28"/>
          <w:szCs w:val="28"/>
        </w:rPr>
        <w:t>l</w:t>
      </w:r>
      <w:r>
        <w:rPr>
          <w:spacing w:val="-1"/>
          <w:position w:val="-1"/>
          <w:sz w:val="28"/>
          <w:szCs w:val="28"/>
        </w:rPr>
        <w:t>o</w:t>
      </w:r>
      <w:r>
        <w:rPr>
          <w:position w:val="-1"/>
          <w:sz w:val="28"/>
          <w:szCs w:val="28"/>
        </w:rPr>
        <w:t>c</w:t>
      </w:r>
      <w:r>
        <w:rPr>
          <w:spacing w:val="1"/>
          <w:position w:val="-1"/>
          <w:sz w:val="28"/>
          <w:szCs w:val="28"/>
        </w:rPr>
        <w:t>k</w:t>
      </w:r>
      <w:r>
        <w:rPr>
          <w:spacing w:val="-2"/>
          <w:position w:val="-1"/>
          <w:sz w:val="28"/>
          <w:szCs w:val="28"/>
        </w:rPr>
        <w:t>c</w:t>
      </w:r>
      <w:r>
        <w:rPr>
          <w:spacing w:val="1"/>
          <w:position w:val="-1"/>
          <w:sz w:val="28"/>
          <w:szCs w:val="28"/>
        </w:rPr>
        <w:t>h</w:t>
      </w:r>
      <w:r>
        <w:rPr>
          <w:spacing w:val="-2"/>
          <w:position w:val="-1"/>
          <w:sz w:val="28"/>
          <w:szCs w:val="28"/>
        </w:rPr>
        <w:t>a</w:t>
      </w:r>
      <w:r>
        <w:rPr>
          <w:spacing w:val="-1"/>
          <w:position w:val="-1"/>
          <w:sz w:val="28"/>
          <w:szCs w:val="28"/>
        </w:rPr>
        <w:t>i</w:t>
      </w:r>
      <w:r>
        <w:rPr>
          <w:spacing w:val="1"/>
          <w:position w:val="-1"/>
          <w:sz w:val="28"/>
          <w:szCs w:val="28"/>
        </w:rPr>
        <w:t>n</w:t>
      </w:r>
      <w:r>
        <w:rPr>
          <w:position w:val="-1"/>
          <w:sz w:val="28"/>
          <w:szCs w:val="28"/>
        </w:rPr>
        <w:t>.</w:t>
      </w:r>
    </w:p>
    <w:p w14:paraId="47AF407D" w14:textId="77777777" w:rsidR="00AE7C60" w:rsidRDefault="00AE7C60" w:rsidP="003E0BA7">
      <w:pPr>
        <w:spacing w:line="200" w:lineRule="exact"/>
        <w:jc w:val="both"/>
      </w:pPr>
    </w:p>
    <w:p w14:paraId="36D24EE2" w14:textId="77777777" w:rsidR="00AE7C60" w:rsidRDefault="00AE7C60" w:rsidP="003E0BA7">
      <w:pPr>
        <w:spacing w:line="200" w:lineRule="exact"/>
        <w:jc w:val="both"/>
      </w:pPr>
    </w:p>
    <w:p w14:paraId="3D2907B9" w14:textId="77777777" w:rsidR="00AE7C60" w:rsidRDefault="00AE7C60" w:rsidP="003E0BA7">
      <w:pPr>
        <w:spacing w:line="200" w:lineRule="exact"/>
        <w:jc w:val="both"/>
      </w:pPr>
    </w:p>
    <w:p w14:paraId="6A1A12F4" w14:textId="77777777" w:rsidR="00AE7C60" w:rsidRDefault="00AE7C60" w:rsidP="003E0BA7">
      <w:pPr>
        <w:spacing w:line="200" w:lineRule="exact"/>
        <w:jc w:val="both"/>
      </w:pPr>
    </w:p>
    <w:p w14:paraId="0556172D" w14:textId="77777777" w:rsidR="00AE7C60" w:rsidRDefault="00AE7C60" w:rsidP="003E0BA7">
      <w:pPr>
        <w:spacing w:before="19" w:line="200" w:lineRule="exact"/>
        <w:jc w:val="both"/>
      </w:pPr>
    </w:p>
    <w:tbl>
      <w:tblPr>
        <w:tblW w:w="0" w:type="auto"/>
        <w:tblInd w:w="94" w:type="dxa"/>
        <w:tblLayout w:type="fixed"/>
        <w:tblCellMar>
          <w:left w:w="0" w:type="dxa"/>
          <w:right w:w="0" w:type="dxa"/>
        </w:tblCellMar>
        <w:tblLook w:val="01E0" w:firstRow="1" w:lastRow="1" w:firstColumn="1" w:lastColumn="1" w:noHBand="0" w:noVBand="0"/>
      </w:tblPr>
      <w:tblGrid>
        <w:gridCol w:w="3116"/>
        <w:gridCol w:w="2119"/>
        <w:gridCol w:w="2120"/>
        <w:gridCol w:w="2727"/>
      </w:tblGrid>
      <w:tr w:rsidR="00AE7C60" w14:paraId="4506A08F" w14:textId="77777777" w:rsidTr="003E0BA7">
        <w:trPr>
          <w:trHeight w:hRule="exact" w:val="336"/>
        </w:trPr>
        <w:tc>
          <w:tcPr>
            <w:tcW w:w="3116" w:type="dxa"/>
            <w:tcBorders>
              <w:top w:val="single" w:sz="6" w:space="0" w:color="000000"/>
              <w:left w:val="single" w:sz="6" w:space="0" w:color="000000"/>
              <w:bottom w:val="nil"/>
              <w:right w:val="single" w:sz="6" w:space="0" w:color="000000"/>
            </w:tcBorders>
            <w:shd w:val="pct15" w:color="auto" w:fill="auto"/>
          </w:tcPr>
          <w:p w14:paraId="52C3C87A" w14:textId="77777777" w:rsidR="00AE7C60" w:rsidRDefault="00AE7C60" w:rsidP="003E0BA7">
            <w:pPr>
              <w:jc w:val="both"/>
            </w:pPr>
            <w:bookmarkStart w:id="15" w:name="_Hlk81233539"/>
          </w:p>
        </w:tc>
        <w:tc>
          <w:tcPr>
            <w:tcW w:w="2119" w:type="dxa"/>
            <w:tcBorders>
              <w:top w:val="single" w:sz="6" w:space="0" w:color="000000"/>
              <w:left w:val="single" w:sz="6" w:space="0" w:color="000000"/>
              <w:bottom w:val="nil"/>
              <w:right w:val="single" w:sz="6" w:space="0" w:color="000000"/>
            </w:tcBorders>
            <w:shd w:val="pct15" w:color="auto" w:fill="auto"/>
          </w:tcPr>
          <w:p w14:paraId="3BEED3D3" w14:textId="77777777" w:rsidR="00AE7C60" w:rsidRDefault="00A44FA3" w:rsidP="003E0BA7">
            <w:pPr>
              <w:spacing w:line="320" w:lineRule="exact"/>
              <w:ind w:left="385"/>
              <w:jc w:val="both"/>
              <w:rPr>
                <w:sz w:val="28"/>
                <w:szCs w:val="28"/>
              </w:rPr>
            </w:pP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L</w:t>
            </w:r>
            <w:r>
              <w:rPr>
                <w:sz w:val="28"/>
                <w:szCs w:val="28"/>
              </w:rPr>
              <w:t>e</w:t>
            </w:r>
            <w:r>
              <w:rPr>
                <w:spacing w:val="1"/>
                <w:sz w:val="28"/>
                <w:szCs w:val="28"/>
              </w:rPr>
              <w:t>v</w:t>
            </w:r>
            <w:r>
              <w:rPr>
                <w:spacing w:val="-2"/>
                <w:sz w:val="28"/>
                <w:szCs w:val="28"/>
              </w:rPr>
              <w:t>e</w:t>
            </w:r>
            <w:r>
              <w:rPr>
                <w:sz w:val="28"/>
                <w:szCs w:val="28"/>
              </w:rPr>
              <w:t>l</w:t>
            </w:r>
          </w:p>
        </w:tc>
        <w:tc>
          <w:tcPr>
            <w:tcW w:w="2120" w:type="dxa"/>
            <w:tcBorders>
              <w:top w:val="single" w:sz="6" w:space="0" w:color="000000"/>
              <w:left w:val="single" w:sz="6" w:space="0" w:color="000000"/>
              <w:bottom w:val="nil"/>
              <w:right w:val="single" w:sz="6" w:space="0" w:color="000000"/>
            </w:tcBorders>
            <w:shd w:val="pct15" w:color="auto" w:fill="auto"/>
          </w:tcPr>
          <w:p w14:paraId="544127E2" w14:textId="77777777" w:rsidR="00AE7C60" w:rsidRDefault="00A44FA3" w:rsidP="003E0BA7">
            <w:pPr>
              <w:spacing w:line="320" w:lineRule="exact"/>
              <w:ind w:left="371"/>
              <w:jc w:val="both"/>
              <w:rPr>
                <w:sz w:val="28"/>
                <w:szCs w:val="28"/>
              </w:rPr>
            </w:pPr>
            <w:r>
              <w:rPr>
                <w:sz w:val="28"/>
                <w:szCs w:val="28"/>
              </w:rPr>
              <w:t>Ra</w:t>
            </w:r>
            <w:r>
              <w:rPr>
                <w:spacing w:val="-1"/>
                <w:sz w:val="28"/>
                <w:szCs w:val="28"/>
              </w:rPr>
              <w:t>p</w:t>
            </w:r>
            <w:r>
              <w:rPr>
                <w:spacing w:val="1"/>
                <w:sz w:val="28"/>
                <w:szCs w:val="28"/>
              </w:rPr>
              <w:t>i</w:t>
            </w:r>
            <w:r>
              <w:rPr>
                <w:sz w:val="28"/>
                <w:szCs w:val="28"/>
              </w:rPr>
              <w:t>d</w:t>
            </w:r>
            <w:r>
              <w:rPr>
                <w:spacing w:val="-2"/>
                <w:sz w:val="28"/>
                <w:szCs w:val="28"/>
              </w:rPr>
              <w:t xml:space="preserve"> </w:t>
            </w:r>
            <w:r>
              <w:rPr>
                <w:spacing w:val="-1"/>
                <w:sz w:val="28"/>
                <w:szCs w:val="28"/>
              </w:rPr>
              <w:t>E</w:t>
            </w:r>
            <w:r>
              <w:rPr>
                <w:spacing w:val="1"/>
                <w:sz w:val="28"/>
                <w:szCs w:val="28"/>
              </w:rPr>
              <w:t>nt</w:t>
            </w:r>
            <w:r>
              <w:rPr>
                <w:spacing w:val="-2"/>
                <w:sz w:val="28"/>
                <w:szCs w:val="28"/>
              </w:rPr>
              <w:t>r</w:t>
            </w:r>
            <w:r>
              <w:rPr>
                <w:sz w:val="28"/>
                <w:szCs w:val="28"/>
              </w:rPr>
              <w:t>y</w:t>
            </w:r>
          </w:p>
        </w:tc>
        <w:tc>
          <w:tcPr>
            <w:tcW w:w="2727" w:type="dxa"/>
            <w:tcBorders>
              <w:top w:val="single" w:sz="6" w:space="0" w:color="000000"/>
              <w:left w:val="single" w:sz="6" w:space="0" w:color="000000"/>
              <w:bottom w:val="nil"/>
              <w:right w:val="single" w:sz="6" w:space="0" w:color="000000"/>
            </w:tcBorders>
            <w:shd w:val="pct15" w:color="auto" w:fill="auto"/>
          </w:tcPr>
          <w:p w14:paraId="62A3E7F6" w14:textId="77777777" w:rsidR="00AE7C60" w:rsidRDefault="00A44FA3" w:rsidP="003E0BA7">
            <w:pPr>
              <w:spacing w:line="320" w:lineRule="exact"/>
              <w:ind w:left="232"/>
              <w:jc w:val="both"/>
              <w:rPr>
                <w:sz w:val="28"/>
                <w:szCs w:val="28"/>
              </w:rPr>
            </w:pP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E</w:t>
            </w:r>
            <w:r>
              <w:rPr>
                <w:spacing w:val="-1"/>
                <w:sz w:val="28"/>
                <w:szCs w:val="28"/>
              </w:rPr>
              <w:t>n</w:t>
            </w:r>
            <w:r>
              <w:rPr>
                <w:spacing w:val="1"/>
                <w:sz w:val="28"/>
                <w:szCs w:val="28"/>
              </w:rPr>
              <w:t>t</w:t>
            </w:r>
            <w:r>
              <w:rPr>
                <w:sz w:val="28"/>
                <w:szCs w:val="28"/>
              </w:rPr>
              <w:t>e</w:t>
            </w:r>
            <w:r>
              <w:rPr>
                <w:spacing w:val="-2"/>
                <w:sz w:val="28"/>
                <w:szCs w:val="28"/>
              </w:rPr>
              <w:t>r</w:t>
            </w:r>
            <w:r>
              <w:rPr>
                <w:spacing w:val="1"/>
                <w:sz w:val="28"/>
                <w:szCs w:val="28"/>
              </w:rPr>
              <w:t>p</w:t>
            </w:r>
            <w:r>
              <w:rPr>
                <w:spacing w:val="-2"/>
                <w:sz w:val="28"/>
                <w:szCs w:val="28"/>
              </w:rPr>
              <w:t>r</w:t>
            </w:r>
            <w:r>
              <w:rPr>
                <w:spacing w:val="1"/>
                <w:sz w:val="28"/>
                <w:szCs w:val="28"/>
              </w:rPr>
              <w:t>i</w:t>
            </w:r>
            <w:r>
              <w:rPr>
                <w:spacing w:val="-1"/>
                <w:sz w:val="28"/>
                <w:szCs w:val="28"/>
              </w:rPr>
              <w:t>s</w:t>
            </w:r>
            <w:r>
              <w:rPr>
                <w:sz w:val="28"/>
                <w:szCs w:val="28"/>
              </w:rPr>
              <w:t>e</w:t>
            </w:r>
          </w:p>
        </w:tc>
      </w:tr>
      <w:tr w:rsidR="00AE7C60" w14:paraId="1FDB6322" w14:textId="77777777" w:rsidTr="003E0BA7">
        <w:trPr>
          <w:trHeight w:hRule="exact" w:val="317"/>
        </w:trPr>
        <w:tc>
          <w:tcPr>
            <w:tcW w:w="3116" w:type="dxa"/>
            <w:tcBorders>
              <w:top w:val="nil"/>
              <w:left w:val="single" w:sz="6" w:space="0" w:color="000000"/>
              <w:bottom w:val="single" w:sz="5" w:space="0" w:color="000000"/>
              <w:right w:val="single" w:sz="6" w:space="0" w:color="000000"/>
            </w:tcBorders>
            <w:shd w:val="pct15" w:color="auto" w:fill="auto"/>
          </w:tcPr>
          <w:p w14:paraId="2A4A5FC6" w14:textId="77777777" w:rsidR="00AE7C60" w:rsidRDefault="00AE7C60" w:rsidP="003E0BA7">
            <w:pPr>
              <w:jc w:val="both"/>
            </w:pPr>
          </w:p>
        </w:tc>
        <w:tc>
          <w:tcPr>
            <w:tcW w:w="2119" w:type="dxa"/>
            <w:tcBorders>
              <w:top w:val="nil"/>
              <w:left w:val="single" w:sz="6" w:space="0" w:color="000000"/>
              <w:bottom w:val="single" w:sz="6" w:space="0" w:color="000000"/>
              <w:right w:val="single" w:sz="6" w:space="0" w:color="000000"/>
            </w:tcBorders>
            <w:shd w:val="pct15" w:color="auto" w:fill="auto"/>
          </w:tcPr>
          <w:p w14:paraId="0248EFE6" w14:textId="77777777" w:rsidR="00AE7C60" w:rsidRDefault="00A44FA3" w:rsidP="003E0BA7">
            <w:pPr>
              <w:spacing w:line="300" w:lineRule="exact"/>
              <w:ind w:left="215"/>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B</w:t>
            </w:r>
            <w:r>
              <w:rPr>
                <w:spacing w:val="1"/>
                <w:sz w:val="28"/>
                <w:szCs w:val="28"/>
              </w:rPr>
              <w:t>L</w:t>
            </w:r>
            <w:r>
              <w:rPr>
                <w:sz w:val="28"/>
                <w:szCs w:val="28"/>
              </w:rPr>
              <w:t>M)</w:t>
            </w:r>
          </w:p>
        </w:tc>
        <w:tc>
          <w:tcPr>
            <w:tcW w:w="2120" w:type="dxa"/>
            <w:tcBorders>
              <w:top w:val="nil"/>
              <w:left w:val="single" w:sz="6" w:space="0" w:color="000000"/>
              <w:bottom w:val="single" w:sz="6" w:space="0" w:color="000000"/>
              <w:right w:val="single" w:sz="6" w:space="0" w:color="000000"/>
            </w:tcBorders>
            <w:shd w:val="pct15" w:color="auto" w:fill="auto"/>
          </w:tcPr>
          <w:p w14:paraId="4327EA2D" w14:textId="77777777" w:rsidR="00AE7C60" w:rsidRDefault="00A44FA3" w:rsidP="003E0BA7">
            <w:pPr>
              <w:spacing w:line="300" w:lineRule="exact"/>
              <w:ind w:left="21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R</w:t>
            </w:r>
            <w:r>
              <w:rPr>
                <w:spacing w:val="1"/>
                <w:sz w:val="28"/>
                <w:szCs w:val="28"/>
              </w:rPr>
              <w:t>E</w:t>
            </w:r>
            <w:r>
              <w:rPr>
                <w:sz w:val="28"/>
                <w:szCs w:val="28"/>
              </w:rPr>
              <w:t>M)</w:t>
            </w:r>
          </w:p>
        </w:tc>
        <w:tc>
          <w:tcPr>
            <w:tcW w:w="2727" w:type="dxa"/>
            <w:tcBorders>
              <w:top w:val="nil"/>
              <w:left w:val="single" w:sz="6" w:space="0" w:color="000000"/>
              <w:bottom w:val="single" w:sz="6" w:space="0" w:color="000000"/>
              <w:right w:val="single" w:sz="6" w:space="0" w:color="000000"/>
            </w:tcBorders>
            <w:shd w:val="pct15" w:color="auto" w:fill="auto"/>
          </w:tcPr>
          <w:p w14:paraId="6D4F8CD9" w14:textId="77777777" w:rsidR="00AE7C60" w:rsidRDefault="00A44FA3" w:rsidP="003E0BA7">
            <w:pPr>
              <w:spacing w:line="300" w:lineRule="exact"/>
              <w:ind w:left="53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P</w:t>
            </w:r>
            <w:r>
              <w:rPr>
                <w:spacing w:val="1"/>
                <w:sz w:val="28"/>
                <w:szCs w:val="28"/>
              </w:rPr>
              <w:t>E</w:t>
            </w:r>
            <w:r>
              <w:rPr>
                <w:sz w:val="28"/>
                <w:szCs w:val="28"/>
              </w:rPr>
              <w:t>M)</w:t>
            </w:r>
          </w:p>
        </w:tc>
      </w:tr>
      <w:tr w:rsidR="00AE7C60" w14:paraId="25A86EF5"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3E76E465" w14:textId="77777777" w:rsidR="00AE7C60" w:rsidRDefault="00A44FA3" w:rsidP="003E0BA7">
            <w:pPr>
              <w:spacing w:line="320" w:lineRule="exact"/>
              <w:ind w:left="431"/>
              <w:jc w:val="both"/>
              <w:rPr>
                <w:sz w:val="28"/>
                <w:szCs w:val="28"/>
              </w:rPr>
            </w:pPr>
            <w:r>
              <w:rPr>
                <w:position w:val="-1"/>
                <w:sz w:val="28"/>
                <w:szCs w:val="28"/>
              </w:rPr>
              <w:t>I</w:t>
            </w:r>
            <w:r>
              <w:rPr>
                <w:spacing w:val="1"/>
                <w:position w:val="-1"/>
                <w:sz w:val="28"/>
                <w:szCs w:val="28"/>
              </w:rPr>
              <w:t>n</w:t>
            </w:r>
            <w:r>
              <w:rPr>
                <w:spacing w:val="-1"/>
                <w:position w:val="-1"/>
                <w:sz w:val="28"/>
                <w:szCs w:val="28"/>
              </w:rPr>
              <w:t>it</w:t>
            </w:r>
            <w:r>
              <w:rPr>
                <w:spacing w:val="1"/>
                <w:position w:val="-1"/>
                <w:sz w:val="28"/>
                <w:szCs w:val="28"/>
              </w:rPr>
              <w:t>i</w:t>
            </w:r>
            <w:r>
              <w:rPr>
                <w:position w:val="-1"/>
                <w:sz w:val="28"/>
                <w:szCs w:val="28"/>
              </w:rPr>
              <w:t>al</w:t>
            </w:r>
            <w:r>
              <w:rPr>
                <w:spacing w:val="-2"/>
                <w:position w:val="-1"/>
                <w:sz w:val="28"/>
                <w:szCs w:val="28"/>
              </w:rPr>
              <w:t xml:space="preserve"> </w:t>
            </w:r>
            <w:r>
              <w:rPr>
                <w:spacing w:val="-1"/>
                <w:position w:val="-1"/>
                <w:sz w:val="28"/>
                <w:szCs w:val="28"/>
              </w:rPr>
              <w:t>d</w:t>
            </w:r>
            <w:r>
              <w:rPr>
                <w:spacing w:val="1"/>
                <w:position w:val="-1"/>
                <w:sz w:val="28"/>
                <w:szCs w:val="28"/>
              </w:rPr>
              <w:t>u</w:t>
            </w:r>
            <w:r>
              <w:rPr>
                <w:position w:val="-1"/>
                <w:sz w:val="28"/>
                <w:szCs w:val="28"/>
              </w:rPr>
              <w:t xml:space="preserve">e </w:t>
            </w:r>
            <w:r>
              <w:rPr>
                <w:spacing w:val="-1"/>
                <w:position w:val="-1"/>
                <w:sz w:val="28"/>
                <w:szCs w:val="28"/>
              </w:rPr>
              <w:t>d</w:t>
            </w:r>
            <w:r>
              <w:rPr>
                <w:spacing w:val="1"/>
                <w:position w:val="-1"/>
                <w:sz w:val="28"/>
                <w:szCs w:val="28"/>
              </w:rPr>
              <w:t>i</w:t>
            </w:r>
            <w:r>
              <w:rPr>
                <w:spacing w:val="-1"/>
                <w:position w:val="-1"/>
                <w:sz w:val="28"/>
                <w:szCs w:val="28"/>
              </w:rPr>
              <w:t>li</w:t>
            </w:r>
            <w:r>
              <w:rPr>
                <w:spacing w:val="1"/>
                <w:position w:val="-1"/>
                <w:sz w:val="28"/>
                <w:szCs w:val="28"/>
              </w:rPr>
              <w:t>g</w:t>
            </w:r>
            <w:r>
              <w:rPr>
                <w:spacing w:val="-2"/>
                <w:position w:val="-1"/>
                <w:sz w:val="28"/>
                <w:szCs w:val="28"/>
              </w:rPr>
              <w:t>e</w:t>
            </w:r>
            <w:r>
              <w:rPr>
                <w:spacing w:val="1"/>
                <w:position w:val="-1"/>
                <w:sz w:val="28"/>
                <w:szCs w:val="28"/>
              </w:rPr>
              <w:t>n</w:t>
            </w:r>
            <w:r>
              <w:rPr>
                <w:position w:val="-1"/>
                <w:sz w:val="28"/>
                <w:szCs w:val="28"/>
              </w:rPr>
              <w:t>ce</w:t>
            </w:r>
          </w:p>
        </w:tc>
        <w:tc>
          <w:tcPr>
            <w:tcW w:w="2119" w:type="dxa"/>
            <w:tcBorders>
              <w:top w:val="single" w:sz="6" w:space="0" w:color="000000"/>
              <w:left w:val="single" w:sz="6" w:space="0" w:color="000000"/>
              <w:bottom w:val="single" w:sz="5" w:space="0" w:color="000000"/>
              <w:right w:val="single" w:sz="5" w:space="0" w:color="000000"/>
            </w:tcBorders>
          </w:tcPr>
          <w:p w14:paraId="7224D6BF" w14:textId="77777777" w:rsidR="00AE7C60" w:rsidRDefault="00A44FA3" w:rsidP="003E0BA7">
            <w:pPr>
              <w:spacing w:line="320" w:lineRule="exact"/>
              <w:ind w:left="839" w:right="841"/>
              <w:jc w:val="both"/>
              <w:rPr>
                <w:sz w:val="28"/>
                <w:szCs w:val="28"/>
              </w:rPr>
            </w:pPr>
            <w:r>
              <w:rPr>
                <w:spacing w:val="1"/>
                <w:position w:val="-1"/>
                <w:sz w:val="28"/>
                <w:szCs w:val="28"/>
              </w:rPr>
              <w:t>No</w:t>
            </w:r>
          </w:p>
        </w:tc>
        <w:tc>
          <w:tcPr>
            <w:tcW w:w="2120" w:type="dxa"/>
            <w:tcBorders>
              <w:top w:val="single" w:sz="6" w:space="0" w:color="000000"/>
              <w:left w:val="single" w:sz="5" w:space="0" w:color="000000"/>
              <w:bottom w:val="single" w:sz="5" w:space="0" w:color="000000"/>
              <w:right w:val="single" w:sz="5" w:space="0" w:color="000000"/>
            </w:tcBorders>
          </w:tcPr>
          <w:p w14:paraId="0A4F5859" w14:textId="77777777" w:rsidR="00AE7C60" w:rsidRDefault="00A44FA3" w:rsidP="003E0BA7">
            <w:pPr>
              <w:spacing w:line="320" w:lineRule="exact"/>
              <w:ind w:left="796" w:right="795"/>
              <w:jc w:val="both"/>
              <w:rPr>
                <w:sz w:val="28"/>
                <w:szCs w:val="28"/>
              </w:rPr>
            </w:pPr>
            <w:r>
              <w:rPr>
                <w:spacing w:val="1"/>
                <w:position w:val="-1"/>
                <w:sz w:val="28"/>
                <w:szCs w:val="28"/>
              </w:rPr>
              <w:t>Y</w:t>
            </w:r>
            <w:r>
              <w:rPr>
                <w:spacing w:val="-2"/>
                <w:position w:val="-1"/>
                <w:sz w:val="28"/>
                <w:szCs w:val="28"/>
              </w:rPr>
              <w:t>e</w:t>
            </w:r>
            <w:r>
              <w:rPr>
                <w:position w:val="-1"/>
                <w:sz w:val="28"/>
                <w:szCs w:val="28"/>
              </w:rPr>
              <w:t>s</w:t>
            </w:r>
          </w:p>
        </w:tc>
        <w:tc>
          <w:tcPr>
            <w:tcW w:w="2727" w:type="dxa"/>
            <w:tcBorders>
              <w:top w:val="single" w:sz="6" w:space="0" w:color="000000"/>
              <w:left w:val="single" w:sz="5" w:space="0" w:color="000000"/>
              <w:bottom w:val="single" w:sz="5" w:space="0" w:color="000000"/>
              <w:right w:val="single" w:sz="5" w:space="0" w:color="000000"/>
            </w:tcBorders>
          </w:tcPr>
          <w:p w14:paraId="20FD04A8" w14:textId="77777777" w:rsidR="00AE7C60" w:rsidRDefault="00A44FA3" w:rsidP="003E0BA7">
            <w:pPr>
              <w:spacing w:line="320" w:lineRule="exact"/>
              <w:ind w:left="1099" w:right="1099"/>
              <w:jc w:val="both"/>
              <w:rPr>
                <w:sz w:val="28"/>
                <w:szCs w:val="28"/>
              </w:rPr>
            </w:pPr>
            <w:r>
              <w:rPr>
                <w:spacing w:val="1"/>
                <w:position w:val="-1"/>
                <w:sz w:val="28"/>
                <w:szCs w:val="28"/>
              </w:rPr>
              <w:t>Y</w:t>
            </w:r>
            <w:r>
              <w:rPr>
                <w:spacing w:val="-2"/>
                <w:position w:val="-1"/>
                <w:sz w:val="28"/>
                <w:szCs w:val="28"/>
              </w:rPr>
              <w:t>e</w:t>
            </w:r>
            <w:r>
              <w:rPr>
                <w:position w:val="-1"/>
                <w:sz w:val="28"/>
                <w:szCs w:val="28"/>
              </w:rPr>
              <w:t>s</w:t>
            </w:r>
          </w:p>
        </w:tc>
      </w:tr>
      <w:tr w:rsidR="00AE7C60" w14:paraId="6AA7BBF8" w14:textId="77777777" w:rsidTr="003E0BA7">
        <w:trPr>
          <w:trHeight w:hRule="exact" w:val="337"/>
        </w:trPr>
        <w:tc>
          <w:tcPr>
            <w:tcW w:w="3116" w:type="dxa"/>
            <w:vMerge w:val="restart"/>
            <w:tcBorders>
              <w:top w:val="single" w:sz="5" w:space="0" w:color="000000"/>
              <w:left w:val="single" w:sz="6" w:space="0" w:color="000000"/>
              <w:right w:val="single" w:sz="6" w:space="0" w:color="000000"/>
            </w:tcBorders>
            <w:shd w:val="pct15" w:color="auto" w:fill="auto"/>
          </w:tcPr>
          <w:p w14:paraId="49B5833F" w14:textId="77777777" w:rsidR="00AE7C60" w:rsidRDefault="00AE7C60" w:rsidP="003E0BA7">
            <w:pPr>
              <w:spacing w:before="2" w:line="160" w:lineRule="exact"/>
              <w:jc w:val="both"/>
              <w:rPr>
                <w:sz w:val="16"/>
                <w:szCs w:val="16"/>
              </w:rPr>
            </w:pPr>
          </w:p>
          <w:p w14:paraId="5378E459" w14:textId="77777777" w:rsidR="00AE7C60" w:rsidRDefault="00A44FA3" w:rsidP="003E0BA7">
            <w:pPr>
              <w:ind w:left="943"/>
              <w:jc w:val="both"/>
              <w:rPr>
                <w:sz w:val="28"/>
                <w:szCs w:val="28"/>
              </w:rPr>
            </w:pPr>
            <w:r>
              <w:rPr>
                <w:spacing w:val="1"/>
                <w:sz w:val="28"/>
                <w:szCs w:val="28"/>
              </w:rPr>
              <w:t>A</w:t>
            </w:r>
            <w:r>
              <w:rPr>
                <w:spacing w:val="-1"/>
                <w:sz w:val="28"/>
                <w:szCs w:val="28"/>
              </w:rPr>
              <w:t>d</w:t>
            </w:r>
            <w:r>
              <w:rPr>
                <w:sz w:val="28"/>
                <w:szCs w:val="28"/>
              </w:rPr>
              <w:t>m</w:t>
            </w:r>
            <w:r>
              <w:rPr>
                <w:spacing w:val="-1"/>
                <w:sz w:val="28"/>
                <w:szCs w:val="28"/>
              </w:rPr>
              <w:t>i</w:t>
            </w:r>
            <w:r>
              <w:rPr>
                <w:spacing w:val="1"/>
                <w:sz w:val="28"/>
                <w:szCs w:val="28"/>
              </w:rPr>
              <w:t>s</w:t>
            </w:r>
            <w:r>
              <w:rPr>
                <w:spacing w:val="-1"/>
                <w:sz w:val="28"/>
                <w:szCs w:val="28"/>
              </w:rPr>
              <w:t>si</w:t>
            </w:r>
            <w:r>
              <w:rPr>
                <w:spacing w:val="1"/>
                <w:sz w:val="28"/>
                <w:szCs w:val="28"/>
              </w:rPr>
              <w:t>o</w:t>
            </w:r>
            <w:r>
              <w:rPr>
                <w:sz w:val="28"/>
                <w:szCs w:val="28"/>
              </w:rPr>
              <w:t>n</w:t>
            </w:r>
          </w:p>
        </w:tc>
        <w:tc>
          <w:tcPr>
            <w:tcW w:w="2119" w:type="dxa"/>
            <w:vMerge w:val="restart"/>
            <w:tcBorders>
              <w:top w:val="single" w:sz="5" w:space="0" w:color="000000"/>
              <w:left w:val="single" w:sz="6" w:space="0" w:color="000000"/>
              <w:right w:val="single" w:sz="5" w:space="0" w:color="000000"/>
            </w:tcBorders>
          </w:tcPr>
          <w:p w14:paraId="5FDD09B7" w14:textId="77777777" w:rsidR="00AE7C60" w:rsidRDefault="00AE7C60" w:rsidP="003E0BA7">
            <w:pPr>
              <w:spacing w:before="2" w:line="160" w:lineRule="exact"/>
              <w:jc w:val="both"/>
              <w:rPr>
                <w:sz w:val="16"/>
                <w:szCs w:val="16"/>
              </w:rPr>
            </w:pPr>
          </w:p>
          <w:p w14:paraId="3DCA9416" w14:textId="77777777" w:rsidR="00AE7C60" w:rsidRDefault="00A44FA3" w:rsidP="003E0BA7">
            <w:pPr>
              <w:ind w:left="417"/>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120" w:type="dxa"/>
            <w:vMerge w:val="restart"/>
            <w:tcBorders>
              <w:top w:val="single" w:sz="5" w:space="0" w:color="000000"/>
              <w:left w:val="single" w:sz="5" w:space="0" w:color="000000"/>
              <w:right w:val="single" w:sz="5" w:space="0" w:color="000000"/>
            </w:tcBorders>
          </w:tcPr>
          <w:p w14:paraId="1F9FEB55" w14:textId="77777777" w:rsidR="00AE7C60" w:rsidRDefault="00AE7C60" w:rsidP="003E0BA7">
            <w:pPr>
              <w:spacing w:before="2" w:line="160" w:lineRule="exact"/>
              <w:jc w:val="both"/>
              <w:rPr>
                <w:sz w:val="16"/>
                <w:szCs w:val="16"/>
              </w:rPr>
            </w:pPr>
          </w:p>
          <w:p w14:paraId="5513DF77" w14:textId="77777777" w:rsidR="00AE7C60" w:rsidRDefault="00A44FA3" w:rsidP="003E0BA7">
            <w:pPr>
              <w:ind w:left="419"/>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727" w:type="dxa"/>
            <w:vMerge w:val="restart"/>
            <w:tcBorders>
              <w:top w:val="single" w:sz="5" w:space="0" w:color="000000"/>
              <w:left w:val="single" w:sz="5" w:space="0" w:color="000000"/>
              <w:right w:val="single" w:sz="5" w:space="0" w:color="000000"/>
            </w:tcBorders>
          </w:tcPr>
          <w:p w14:paraId="7670ABEC" w14:textId="77777777" w:rsidR="00AE7C60" w:rsidRDefault="00A44FA3" w:rsidP="003E0BA7">
            <w:pPr>
              <w:spacing w:line="320" w:lineRule="exact"/>
              <w:ind w:left="719"/>
              <w:jc w:val="both"/>
              <w:rPr>
                <w:sz w:val="28"/>
                <w:szCs w:val="28"/>
              </w:rPr>
            </w:pP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5B8078D0" w14:textId="77777777" w:rsidR="00AE7C60" w:rsidRDefault="00A44FA3" w:rsidP="003E0BA7">
            <w:pPr>
              <w:spacing w:before="2" w:line="320" w:lineRule="exact"/>
              <w:ind w:left="757"/>
              <w:jc w:val="both"/>
              <w:rPr>
                <w:sz w:val="28"/>
                <w:szCs w:val="28"/>
              </w:rPr>
            </w:pPr>
            <w:r>
              <w:rPr>
                <w:position w:val="-1"/>
                <w:sz w:val="28"/>
                <w:szCs w:val="28"/>
              </w:rPr>
              <w:t>C</w:t>
            </w:r>
            <w:r>
              <w:rPr>
                <w:spacing w:val="-1"/>
                <w:position w:val="-1"/>
                <w:sz w:val="28"/>
                <w:szCs w:val="28"/>
              </w:rPr>
              <w:t>o</w:t>
            </w:r>
            <w:r>
              <w:rPr>
                <w:spacing w:val="1"/>
                <w:position w:val="-1"/>
                <w:sz w:val="28"/>
                <w:szCs w:val="28"/>
              </w:rPr>
              <w:t>ns</w:t>
            </w:r>
            <w:r>
              <w:rPr>
                <w:spacing w:val="-2"/>
                <w:position w:val="-1"/>
                <w:sz w:val="28"/>
                <w:szCs w:val="28"/>
              </w:rPr>
              <w:t>e</w:t>
            </w:r>
            <w:r>
              <w:rPr>
                <w:spacing w:val="-1"/>
                <w:position w:val="-1"/>
                <w:sz w:val="28"/>
                <w:szCs w:val="28"/>
              </w:rPr>
              <w:t>n</w:t>
            </w:r>
            <w:r>
              <w:rPr>
                <w:spacing w:val="1"/>
                <w:position w:val="-1"/>
                <w:sz w:val="28"/>
                <w:szCs w:val="28"/>
              </w:rPr>
              <w:t>s</w:t>
            </w:r>
            <w:r>
              <w:rPr>
                <w:spacing w:val="-1"/>
                <w:position w:val="-1"/>
                <w:sz w:val="28"/>
                <w:szCs w:val="28"/>
              </w:rPr>
              <w:t>u</w:t>
            </w:r>
            <w:r>
              <w:rPr>
                <w:position w:val="-1"/>
                <w:sz w:val="28"/>
                <w:szCs w:val="28"/>
              </w:rPr>
              <w:t>s</w:t>
            </w:r>
          </w:p>
        </w:tc>
      </w:tr>
      <w:tr w:rsidR="00AE7C60" w14:paraId="381CF330" w14:textId="77777777" w:rsidTr="003E0BA7">
        <w:trPr>
          <w:trHeight w:hRule="exact" w:val="318"/>
        </w:trPr>
        <w:tc>
          <w:tcPr>
            <w:tcW w:w="3116" w:type="dxa"/>
            <w:vMerge/>
            <w:tcBorders>
              <w:left w:val="single" w:sz="6" w:space="0" w:color="000000"/>
              <w:bottom w:val="single" w:sz="5" w:space="0" w:color="000000"/>
              <w:right w:val="single" w:sz="6" w:space="0" w:color="000000"/>
            </w:tcBorders>
            <w:shd w:val="pct15" w:color="auto" w:fill="auto"/>
          </w:tcPr>
          <w:p w14:paraId="3FE31553" w14:textId="77777777" w:rsidR="00AE7C60" w:rsidRDefault="00AE7C60" w:rsidP="003E0BA7">
            <w:pPr>
              <w:jc w:val="both"/>
            </w:pPr>
          </w:p>
        </w:tc>
        <w:tc>
          <w:tcPr>
            <w:tcW w:w="2119" w:type="dxa"/>
            <w:vMerge/>
            <w:tcBorders>
              <w:left w:val="single" w:sz="6" w:space="0" w:color="000000"/>
              <w:bottom w:val="single" w:sz="5" w:space="0" w:color="000000"/>
              <w:right w:val="single" w:sz="5" w:space="0" w:color="000000"/>
            </w:tcBorders>
          </w:tcPr>
          <w:p w14:paraId="05B5F124" w14:textId="77777777" w:rsidR="00AE7C60" w:rsidRDefault="00AE7C60" w:rsidP="003E0BA7">
            <w:pPr>
              <w:jc w:val="both"/>
            </w:pPr>
          </w:p>
        </w:tc>
        <w:tc>
          <w:tcPr>
            <w:tcW w:w="2120" w:type="dxa"/>
            <w:vMerge/>
            <w:tcBorders>
              <w:left w:val="single" w:sz="5" w:space="0" w:color="000000"/>
              <w:bottom w:val="single" w:sz="5" w:space="0" w:color="000000"/>
              <w:right w:val="single" w:sz="5" w:space="0" w:color="000000"/>
            </w:tcBorders>
          </w:tcPr>
          <w:p w14:paraId="2FF09958" w14:textId="77777777" w:rsidR="00AE7C60" w:rsidRDefault="00AE7C60" w:rsidP="003E0BA7">
            <w:pPr>
              <w:jc w:val="both"/>
            </w:pPr>
          </w:p>
        </w:tc>
        <w:tc>
          <w:tcPr>
            <w:tcW w:w="2727" w:type="dxa"/>
            <w:vMerge/>
            <w:tcBorders>
              <w:left w:val="single" w:sz="5" w:space="0" w:color="000000"/>
              <w:bottom w:val="single" w:sz="5" w:space="0" w:color="000000"/>
              <w:right w:val="single" w:sz="5" w:space="0" w:color="000000"/>
            </w:tcBorders>
          </w:tcPr>
          <w:p w14:paraId="3C377F57" w14:textId="77777777" w:rsidR="00AE7C60" w:rsidRDefault="00AE7C60" w:rsidP="003E0BA7">
            <w:pPr>
              <w:jc w:val="both"/>
            </w:pPr>
          </w:p>
        </w:tc>
      </w:tr>
      <w:tr w:rsidR="00AE7C60" w14:paraId="45C979BD"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49AA5653" w14:textId="77777777" w:rsidR="00AE7C60" w:rsidRDefault="00A44FA3" w:rsidP="003E0BA7">
            <w:pPr>
              <w:spacing w:line="320" w:lineRule="exact"/>
              <w:ind w:left="1252" w:right="1256"/>
              <w:jc w:val="both"/>
              <w:rPr>
                <w:sz w:val="28"/>
                <w:szCs w:val="28"/>
              </w:rPr>
            </w:pPr>
            <w:r>
              <w:rPr>
                <w:position w:val="-1"/>
                <w:sz w:val="28"/>
                <w:szCs w:val="28"/>
              </w:rPr>
              <w:t>R</w:t>
            </w:r>
            <w:r>
              <w:rPr>
                <w:spacing w:val="1"/>
                <w:position w:val="-1"/>
                <w:sz w:val="28"/>
                <w:szCs w:val="28"/>
              </w:rPr>
              <w:t>i</w:t>
            </w:r>
            <w:r>
              <w:rPr>
                <w:spacing w:val="-1"/>
                <w:position w:val="-1"/>
                <w:sz w:val="28"/>
                <w:szCs w:val="28"/>
              </w:rPr>
              <w:t>s</w:t>
            </w:r>
            <w:r>
              <w:rPr>
                <w:position w:val="-1"/>
                <w:sz w:val="28"/>
                <w:szCs w:val="28"/>
              </w:rPr>
              <w:t>k</w:t>
            </w:r>
          </w:p>
        </w:tc>
        <w:tc>
          <w:tcPr>
            <w:tcW w:w="2119" w:type="dxa"/>
            <w:tcBorders>
              <w:top w:val="single" w:sz="5" w:space="0" w:color="000000"/>
              <w:left w:val="single" w:sz="6" w:space="0" w:color="000000"/>
              <w:bottom w:val="single" w:sz="5" w:space="0" w:color="000000"/>
              <w:right w:val="single" w:sz="5" w:space="0" w:color="000000"/>
            </w:tcBorders>
          </w:tcPr>
          <w:p w14:paraId="26BE787C" w14:textId="77777777" w:rsidR="00AE7C60" w:rsidRDefault="00A44FA3" w:rsidP="003E0BA7">
            <w:pPr>
              <w:spacing w:line="320" w:lineRule="exact"/>
              <w:ind w:left="117"/>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 xml:space="preserve">m </w:t>
            </w:r>
            <w:r>
              <w:rPr>
                <w:spacing w:val="-2"/>
                <w:position w:val="-1"/>
                <w:sz w:val="28"/>
                <w:szCs w:val="28"/>
              </w:rPr>
              <w:t>t</w:t>
            </w:r>
            <w:r>
              <w:rPr>
                <w:position w:val="-1"/>
                <w:sz w:val="28"/>
                <w:szCs w:val="28"/>
              </w:rPr>
              <w:t>o</w:t>
            </w:r>
            <w:r>
              <w:rPr>
                <w:spacing w:val="1"/>
                <w:position w:val="-1"/>
                <w:sz w:val="28"/>
                <w:szCs w:val="28"/>
              </w:rPr>
              <w:t xml:space="preserve"> </w:t>
            </w:r>
            <w:r>
              <w:rPr>
                <w:spacing w:val="-1"/>
                <w:position w:val="-1"/>
                <w:sz w:val="28"/>
                <w:szCs w:val="28"/>
              </w:rPr>
              <w:t>Hi</w:t>
            </w:r>
            <w:r>
              <w:rPr>
                <w:spacing w:val="1"/>
                <w:position w:val="-1"/>
                <w:sz w:val="28"/>
                <w:szCs w:val="28"/>
              </w:rPr>
              <w:t>g</w:t>
            </w:r>
            <w:r>
              <w:rPr>
                <w:position w:val="-1"/>
                <w:sz w:val="28"/>
                <w:szCs w:val="28"/>
              </w:rPr>
              <w:t>h</w:t>
            </w:r>
          </w:p>
        </w:tc>
        <w:tc>
          <w:tcPr>
            <w:tcW w:w="2120" w:type="dxa"/>
            <w:tcBorders>
              <w:top w:val="single" w:sz="5" w:space="0" w:color="000000"/>
              <w:left w:val="single" w:sz="5" w:space="0" w:color="000000"/>
              <w:bottom w:val="single" w:sz="5" w:space="0" w:color="000000"/>
              <w:right w:val="single" w:sz="5" w:space="0" w:color="000000"/>
            </w:tcBorders>
          </w:tcPr>
          <w:p w14:paraId="7420E7B6" w14:textId="77777777" w:rsidR="00AE7C60" w:rsidRDefault="00A44FA3" w:rsidP="003E0BA7">
            <w:pPr>
              <w:spacing w:line="320" w:lineRule="exact"/>
              <w:ind w:left="580"/>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m</w:t>
            </w:r>
          </w:p>
        </w:tc>
        <w:tc>
          <w:tcPr>
            <w:tcW w:w="2727" w:type="dxa"/>
            <w:tcBorders>
              <w:top w:val="single" w:sz="5" w:space="0" w:color="000000"/>
              <w:left w:val="single" w:sz="5" w:space="0" w:color="000000"/>
              <w:bottom w:val="single" w:sz="5" w:space="0" w:color="000000"/>
              <w:right w:val="single" w:sz="5" w:space="0" w:color="000000"/>
            </w:tcBorders>
          </w:tcPr>
          <w:p w14:paraId="2D6639F0" w14:textId="77777777" w:rsidR="00AE7C60" w:rsidRDefault="00A44FA3" w:rsidP="003E0BA7">
            <w:pPr>
              <w:spacing w:line="320" w:lineRule="exact"/>
              <w:ind w:left="1060" w:right="1059"/>
              <w:jc w:val="both"/>
              <w:rPr>
                <w:sz w:val="28"/>
                <w:szCs w:val="28"/>
              </w:rPr>
            </w:pPr>
            <w:r>
              <w:rPr>
                <w:spacing w:val="1"/>
                <w:position w:val="-1"/>
                <w:sz w:val="28"/>
                <w:szCs w:val="28"/>
              </w:rPr>
              <w:t>L</w:t>
            </w:r>
            <w:r>
              <w:rPr>
                <w:spacing w:val="-1"/>
                <w:position w:val="-1"/>
                <w:sz w:val="28"/>
                <w:szCs w:val="28"/>
              </w:rPr>
              <w:t>o</w:t>
            </w:r>
            <w:r>
              <w:rPr>
                <w:position w:val="-1"/>
                <w:sz w:val="28"/>
                <w:szCs w:val="28"/>
              </w:rPr>
              <w:t>w</w:t>
            </w:r>
          </w:p>
        </w:tc>
      </w:tr>
      <w:tr w:rsidR="00AE7C60" w14:paraId="759950D3" w14:textId="77777777" w:rsidTr="003E0BA7">
        <w:trPr>
          <w:trHeight w:hRule="exact" w:val="334"/>
        </w:trPr>
        <w:tc>
          <w:tcPr>
            <w:tcW w:w="3116" w:type="dxa"/>
            <w:tcBorders>
              <w:top w:val="single" w:sz="5" w:space="0" w:color="000000"/>
              <w:left w:val="single" w:sz="6" w:space="0" w:color="000000"/>
              <w:bottom w:val="single" w:sz="6" w:space="0" w:color="000000"/>
              <w:right w:val="single" w:sz="6" w:space="0" w:color="000000"/>
            </w:tcBorders>
            <w:shd w:val="pct15" w:color="auto" w:fill="auto"/>
          </w:tcPr>
          <w:p w14:paraId="5D50216C" w14:textId="77777777" w:rsidR="00AE7C60" w:rsidRDefault="00A44FA3" w:rsidP="003E0BA7">
            <w:pPr>
              <w:spacing w:line="320" w:lineRule="exact"/>
              <w:ind w:left="225"/>
              <w:jc w:val="both"/>
              <w:rPr>
                <w:sz w:val="28"/>
                <w:szCs w:val="28"/>
              </w:rPr>
            </w:pPr>
            <w:r>
              <w:rPr>
                <w:sz w:val="28"/>
                <w:szCs w:val="28"/>
              </w:rPr>
              <w:t>I</w:t>
            </w:r>
            <w:r>
              <w:rPr>
                <w:spacing w:val="1"/>
                <w:sz w:val="28"/>
                <w:szCs w:val="28"/>
              </w:rPr>
              <w:t>n</w:t>
            </w:r>
            <w:r>
              <w:rPr>
                <w:spacing w:val="-1"/>
                <w:sz w:val="28"/>
                <w:szCs w:val="28"/>
              </w:rPr>
              <w:t>it</w:t>
            </w:r>
            <w:r>
              <w:rPr>
                <w:spacing w:val="1"/>
                <w:sz w:val="28"/>
                <w:szCs w:val="28"/>
              </w:rPr>
              <w:t>i</w:t>
            </w:r>
            <w:r>
              <w:rPr>
                <w:sz w:val="28"/>
                <w:szCs w:val="28"/>
              </w:rPr>
              <w:t>al</w:t>
            </w:r>
            <w:r>
              <w:rPr>
                <w:spacing w:val="-2"/>
                <w:sz w:val="28"/>
                <w:szCs w:val="28"/>
              </w:rPr>
              <w:t xml:space="preserve"> </w:t>
            </w:r>
            <w:r>
              <w:rPr>
                <w:spacing w:val="-1"/>
                <w:sz w:val="28"/>
                <w:szCs w:val="28"/>
              </w:rPr>
              <w:t>d</w:t>
            </w:r>
            <w:r>
              <w:rPr>
                <w:spacing w:val="1"/>
                <w:sz w:val="28"/>
                <w:szCs w:val="28"/>
              </w:rPr>
              <w:t>u</w:t>
            </w:r>
            <w:r>
              <w:rPr>
                <w:sz w:val="28"/>
                <w:szCs w:val="28"/>
              </w:rPr>
              <w:t xml:space="preserve">e </w:t>
            </w:r>
            <w:r>
              <w:rPr>
                <w:spacing w:val="-2"/>
                <w:sz w:val="28"/>
                <w:szCs w:val="28"/>
              </w:rPr>
              <w:t>d</w:t>
            </w:r>
            <w:r>
              <w:rPr>
                <w:spacing w:val="1"/>
                <w:sz w:val="28"/>
                <w:szCs w:val="28"/>
              </w:rPr>
              <w:t>i</w:t>
            </w:r>
            <w:r>
              <w:rPr>
                <w:spacing w:val="-1"/>
                <w:sz w:val="28"/>
                <w:szCs w:val="28"/>
              </w:rPr>
              <w:t>li</w:t>
            </w:r>
            <w:r>
              <w:rPr>
                <w:spacing w:val="1"/>
                <w:sz w:val="28"/>
                <w:szCs w:val="28"/>
              </w:rPr>
              <w:t>g</w:t>
            </w:r>
            <w:r>
              <w:rPr>
                <w:spacing w:val="-2"/>
                <w:sz w:val="28"/>
                <w:szCs w:val="28"/>
              </w:rPr>
              <w:t>e</w:t>
            </w:r>
            <w:r>
              <w:rPr>
                <w:spacing w:val="1"/>
                <w:sz w:val="28"/>
                <w:szCs w:val="28"/>
              </w:rPr>
              <w:t>n</w:t>
            </w:r>
            <w:r>
              <w:rPr>
                <w:sz w:val="28"/>
                <w:szCs w:val="28"/>
              </w:rPr>
              <w:t xml:space="preserve">ce </w:t>
            </w:r>
            <w:r>
              <w:rPr>
                <w:spacing w:val="-3"/>
                <w:sz w:val="28"/>
                <w:szCs w:val="28"/>
              </w:rPr>
              <w:t>f</w:t>
            </w:r>
            <w:r>
              <w:rPr>
                <w:sz w:val="28"/>
                <w:szCs w:val="28"/>
              </w:rPr>
              <w:t>ee</w:t>
            </w:r>
          </w:p>
        </w:tc>
        <w:tc>
          <w:tcPr>
            <w:tcW w:w="2119" w:type="dxa"/>
            <w:tcBorders>
              <w:top w:val="single" w:sz="5" w:space="0" w:color="000000"/>
              <w:left w:val="single" w:sz="6" w:space="0" w:color="000000"/>
              <w:bottom w:val="single" w:sz="5" w:space="0" w:color="000000"/>
              <w:right w:val="single" w:sz="5" w:space="0" w:color="000000"/>
            </w:tcBorders>
          </w:tcPr>
          <w:p w14:paraId="661F1D4D" w14:textId="77777777" w:rsidR="00AE7C60" w:rsidRDefault="00A44FA3" w:rsidP="003E0BA7">
            <w:pPr>
              <w:spacing w:line="320" w:lineRule="exact"/>
              <w:ind w:left="839" w:right="841"/>
              <w:jc w:val="both"/>
              <w:rPr>
                <w:sz w:val="28"/>
                <w:szCs w:val="28"/>
              </w:rPr>
            </w:pPr>
            <w:r>
              <w:rPr>
                <w:spacing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52B3F07B" w14:textId="77777777" w:rsidR="00AE7C60" w:rsidRDefault="00A44FA3" w:rsidP="003E0BA7">
            <w:pPr>
              <w:spacing w:line="320" w:lineRule="exact"/>
              <w:ind w:left="167"/>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c>
          <w:tcPr>
            <w:tcW w:w="2727" w:type="dxa"/>
            <w:tcBorders>
              <w:top w:val="single" w:sz="5" w:space="0" w:color="000000"/>
              <w:left w:val="single" w:sz="5" w:space="0" w:color="000000"/>
              <w:bottom w:val="single" w:sz="5" w:space="0" w:color="000000"/>
              <w:right w:val="single" w:sz="5" w:space="0" w:color="000000"/>
            </w:tcBorders>
          </w:tcPr>
          <w:p w14:paraId="5C1D92E5" w14:textId="77777777" w:rsidR="00AE7C60" w:rsidRDefault="00A44FA3" w:rsidP="003E0BA7">
            <w:pPr>
              <w:spacing w:line="320" w:lineRule="exact"/>
              <w:ind w:left="469"/>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r>
      <w:bookmarkEnd w:id="15"/>
    </w:tbl>
    <w:p w14:paraId="4B15D4BA" w14:textId="17A7907A" w:rsidR="00AE7C60" w:rsidRDefault="00AE7C60" w:rsidP="003E0BA7">
      <w:pPr>
        <w:jc w:val="both"/>
      </w:pPr>
    </w:p>
    <w:p w14:paraId="125E5DC8" w14:textId="494083BE" w:rsidR="003E0BA7" w:rsidRDefault="003E0BA7" w:rsidP="003E0BA7">
      <w:pPr>
        <w:jc w:val="both"/>
      </w:pPr>
    </w:p>
    <w:p w14:paraId="4B0AF1CE" w14:textId="4ED8AA7C" w:rsidR="003E0BA7" w:rsidRDefault="003E0BA7" w:rsidP="003E0BA7">
      <w:pPr>
        <w:jc w:val="both"/>
      </w:pPr>
    </w:p>
    <w:p w14:paraId="6911341B" w14:textId="4E9F00C1" w:rsidR="003E0BA7" w:rsidRDefault="003E0BA7" w:rsidP="003E0BA7">
      <w:pPr>
        <w:jc w:val="both"/>
      </w:pPr>
    </w:p>
    <w:p w14:paraId="44ECB9F7" w14:textId="31DD98ED" w:rsidR="003E0BA7" w:rsidRDefault="003E0BA7" w:rsidP="003E0BA7">
      <w:pPr>
        <w:jc w:val="both"/>
      </w:pPr>
    </w:p>
    <w:p w14:paraId="1D407BDD" w14:textId="77777777" w:rsidR="003E0BA7" w:rsidRDefault="003E0BA7" w:rsidP="003E0BA7">
      <w:pPr>
        <w:jc w:val="both"/>
      </w:pPr>
    </w:p>
    <w:p w14:paraId="59320C76" w14:textId="4045FFE9" w:rsidR="00F55DAC" w:rsidRDefault="00555A59" w:rsidP="003E0BA7">
      <w:pPr>
        <w:pStyle w:val="Heading3"/>
        <w:jc w:val="both"/>
        <w:rPr>
          <w:rFonts w:eastAsia="Tahoma"/>
        </w:rPr>
      </w:pPr>
      <w:bookmarkStart w:id="16" w:name="_Toc86595103"/>
      <w:r>
        <w:rPr>
          <w:rFonts w:eastAsia="Tahoma"/>
        </w:rPr>
        <w:t>4.</w:t>
      </w:r>
      <w:r w:rsidR="00A525AA">
        <w:rPr>
          <w:rFonts w:eastAsia="Tahoma"/>
        </w:rPr>
        <w:t>5</w:t>
      </w:r>
      <w:r>
        <w:rPr>
          <w:rFonts w:eastAsia="Tahoma"/>
        </w:rPr>
        <w:t xml:space="preserve">.1. </w:t>
      </w:r>
      <w:r w:rsidR="00F55DAC" w:rsidRPr="006011FD">
        <w:rPr>
          <w:rFonts w:eastAsia="Tahoma"/>
        </w:rPr>
        <w:t>Bertinity Decentralized World-wide Stock Market opportunities</w:t>
      </w:r>
      <w:bookmarkEnd w:id="16"/>
      <w:r w:rsidR="00F55DAC" w:rsidRPr="006011FD">
        <w:rPr>
          <w:rFonts w:eastAsia="Tahoma"/>
        </w:rPr>
        <w:t xml:space="preserve"> </w:t>
      </w:r>
    </w:p>
    <w:p w14:paraId="4A4A18D5" w14:textId="77777777" w:rsidR="003E0BA7" w:rsidRPr="003E0BA7" w:rsidRDefault="003E0BA7" w:rsidP="003E0BA7"/>
    <w:p w14:paraId="7015030D" w14:textId="77777777" w:rsidR="00F55DAC" w:rsidRPr="00555A59" w:rsidRDefault="00F55DAC" w:rsidP="003E0BA7">
      <w:pPr>
        <w:jc w:val="both"/>
        <w:rPr>
          <w:rFonts w:asciiTheme="majorBidi" w:hAnsiTheme="majorBidi" w:cstheme="majorBidi"/>
          <w:sz w:val="32"/>
          <w:szCs w:val="32"/>
        </w:rPr>
      </w:pPr>
      <w:r w:rsidRPr="00555A59">
        <w:rPr>
          <w:rFonts w:asciiTheme="majorBidi" w:eastAsiaTheme="minorEastAsia" w:hAnsiTheme="majorBidi" w:cstheme="majorBidi"/>
          <w:b/>
          <w:bCs/>
          <w:kern w:val="24"/>
          <w:sz w:val="32"/>
          <w:szCs w:val="32"/>
        </w:rPr>
        <w:t>Why token publishers love Bertinity:</w:t>
      </w:r>
    </w:p>
    <w:p w14:paraId="7122F10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don't like local markets, because of their cumbersome, slowing, and restrictive rules</w:t>
      </w:r>
    </w:p>
    <w:p w14:paraId="648645C7" w14:textId="1107626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 Bertinity facilitates </w:t>
      </w:r>
      <w:r w:rsidR="00530242" w:rsidRPr="00555A59">
        <w:rPr>
          <w:rFonts w:asciiTheme="majorBidi" w:eastAsiaTheme="minorEastAsia" w:hAnsiTheme="majorBidi" w:cstheme="majorBidi"/>
          <w:kern w:val="24"/>
          <w:sz w:val="28"/>
          <w:szCs w:val="28"/>
        </w:rPr>
        <w:t>f</w:t>
      </w:r>
      <w:r w:rsidRPr="00555A59">
        <w:rPr>
          <w:rFonts w:asciiTheme="majorBidi" w:eastAsiaTheme="minorEastAsia" w:hAnsiTheme="majorBidi" w:cstheme="majorBidi"/>
          <w:kern w:val="24"/>
          <w:sz w:val="28"/>
          <w:szCs w:val="28"/>
        </w:rPr>
        <w:t>undraising from a multi-billion market is facilitated</w:t>
      </w:r>
    </w:p>
    <w:p w14:paraId="0E2FDD34"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can have access to a global market instead of a local market</w:t>
      </w:r>
    </w:p>
    <w:p w14:paraId="5D45DBA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Local markets have low capacities and potentials, but Bertinity Uses international marketing capacity</w:t>
      </w:r>
    </w:p>
    <w:p w14:paraId="5C092FC6" w14:textId="587776FE" w:rsidR="00F55DAC" w:rsidRDefault="00F55DAC" w:rsidP="003E0BA7">
      <w:pPr>
        <w:pStyle w:val="ListParagraph"/>
        <w:numPr>
          <w:ilvl w:val="0"/>
          <w:numId w:val="6"/>
        </w:numPr>
        <w:spacing w:after="0" w:line="240" w:lineRule="auto"/>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provides high liquidity while the liquidity of local markets is low</w:t>
      </w:r>
    </w:p>
    <w:p w14:paraId="7A1CD6F2" w14:textId="77777777" w:rsidR="00D26689" w:rsidRPr="00555A59" w:rsidRDefault="00D26689" w:rsidP="00D26689">
      <w:pPr>
        <w:pStyle w:val="ListParagraph"/>
        <w:spacing w:after="0" w:line="240" w:lineRule="auto"/>
        <w:jc w:val="both"/>
        <w:rPr>
          <w:rFonts w:asciiTheme="majorBidi" w:eastAsiaTheme="minorEastAsia" w:hAnsiTheme="majorBidi" w:cstheme="majorBidi"/>
          <w:kern w:val="24"/>
          <w:sz w:val="28"/>
          <w:szCs w:val="28"/>
        </w:rPr>
      </w:pPr>
    </w:p>
    <w:p w14:paraId="677A940C" w14:textId="77777777" w:rsidR="00F55DAC" w:rsidRPr="00555A59" w:rsidRDefault="00F55DAC" w:rsidP="003E0BA7">
      <w:pPr>
        <w:jc w:val="both"/>
        <w:rPr>
          <w:rFonts w:asciiTheme="majorBidi" w:hAnsiTheme="majorBidi" w:cstheme="majorBidi"/>
          <w:sz w:val="28"/>
          <w:szCs w:val="28"/>
        </w:rPr>
      </w:pPr>
      <w:r w:rsidRPr="00555A59">
        <w:rPr>
          <w:rFonts w:asciiTheme="majorBidi" w:eastAsiaTheme="minorEastAsia" w:hAnsiTheme="majorBidi" w:cstheme="majorBidi"/>
          <w:b/>
          <w:bCs/>
          <w:kern w:val="24"/>
          <w:sz w:val="28"/>
          <w:szCs w:val="28"/>
        </w:rPr>
        <w:t>Why investors and participants love us:</w:t>
      </w:r>
    </w:p>
    <w:p w14:paraId="648E7762"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been exiled from the global markets</w:t>
      </w:r>
    </w:p>
    <w:p w14:paraId="4886E170" w14:textId="3A843A7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Bertinity facilitates </w:t>
      </w:r>
      <w:r w:rsidR="00936B4A" w:rsidRPr="00555A59">
        <w:rPr>
          <w:rFonts w:asciiTheme="majorBidi" w:eastAsiaTheme="minorEastAsia" w:hAnsiTheme="majorBidi" w:cstheme="majorBidi"/>
          <w:kern w:val="24"/>
          <w:sz w:val="28"/>
          <w:szCs w:val="28"/>
        </w:rPr>
        <w:t>i</w:t>
      </w:r>
      <w:r w:rsidRPr="00555A59">
        <w:rPr>
          <w:rFonts w:asciiTheme="majorBidi" w:eastAsiaTheme="minorEastAsia" w:hAnsiTheme="majorBidi" w:cstheme="majorBidi"/>
          <w:kern w:val="24"/>
          <w:sz w:val="28"/>
          <w:szCs w:val="28"/>
        </w:rPr>
        <w:t>nvestment across borders (Capital knows no borders)</w:t>
      </w:r>
    </w:p>
    <w:p w14:paraId="798362AC"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are enabled to invest in a variety of projects around the world </w:t>
      </w:r>
    </w:p>
    <w:p w14:paraId="406D4A49" w14:textId="6F09DBC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More investment opportunities are given</w:t>
      </w:r>
    </w:p>
    <w:p w14:paraId="3BC79847"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lastRenderedPageBreak/>
        <w:t xml:space="preserve">They can get rid of a variety of annoying local taxes </w:t>
      </w:r>
    </w:p>
    <w:p w14:paraId="7329B9C0" w14:textId="5AD2E23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equal rights to invest</w:t>
      </w:r>
    </w:p>
    <w:p w14:paraId="673D1425" w14:textId="04163B5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Privacy is protected </w:t>
      </w:r>
      <w:r w:rsidR="008F601C" w:rsidRPr="00555A59">
        <w:rPr>
          <w:rFonts w:asciiTheme="majorBidi" w:eastAsiaTheme="minorEastAsia" w:hAnsiTheme="majorBidi" w:cstheme="majorBidi"/>
          <w:kern w:val="24"/>
          <w:sz w:val="28"/>
          <w:szCs w:val="28"/>
        </w:rPr>
        <w:t>by Bertinity</w:t>
      </w:r>
    </w:p>
    <w:p w14:paraId="63EF6E2B" w14:textId="77777777" w:rsidR="00555A59" w:rsidRPr="00555A59" w:rsidRDefault="00555A59" w:rsidP="003E0BA7">
      <w:pPr>
        <w:jc w:val="both"/>
        <w:rPr>
          <w:rFonts w:asciiTheme="majorBidi" w:hAnsiTheme="majorBidi" w:cstheme="majorBidi"/>
          <w:sz w:val="28"/>
          <w:szCs w:val="28"/>
        </w:rPr>
      </w:pPr>
    </w:p>
    <w:p w14:paraId="30CC9FDB" w14:textId="6AF1D706" w:rsidR="00AE7C60" w:rsidRPr="00555A59" w:rsidRDefault="00F55DAC" w:rsidP="003E0BA7">
      <w:pPr>
        <w:spacing w:line="200" w:lineRule="exact"/>
        <w:jc w:val="both"/>
      </w:pPr>
      <w:r w:rsidRPr="00555A59">
        <w:rPr>
          <w:rFonts w:ascii="Calibri" w:eastAsiaTheme="minorEastAsia" w:hAnsi="Calibri"/>
          <w:kern w:val="24"/>
          <w:sz w:val="36"/>
          <w:szCs w:val="36"/>
        </w:rPr>
        <w:t xml:space="preserve"> </w:t>
      </w:r>
    </w:p>
    <w:p w14:paraId="351D5A05" w14:textId="4AF90B42" w:rsidR="00AE7C60" w:rsidRDefault="00A44FA3" w:rsidP="003E0BA7">
      <w:pPr>
        <w:pStyle w:val="Heading2"/>
        <w:jc w:val="both"/>
        <w:rPr>
          <w:rFonts w:eastAsia="Calibri Light"/>
        </w:rPr>
      </w:pPr>
      <w:bookmarkStart w:id="17" w:name="_Toc86595104"/>
      <w:r>
        <w:rPr>
          <w:rFonts w:eastAsia="Calibri Light"/>
          <w:spacing w:val="-1"/>
        </w:rPr>
        <w:t>4</w:t>
      </w:r>
      <w:r>
        <w:rPr>
          <w:rFonts w:eastAsia="Calibri Light"/>
          <w:spacing w:val="1"/>
        </w:rPr>
        <w:t>.</w:t>
      </w:r>
      <w:r w:rsidR="00A525AA">
        <w:rPr>
          <w:rFonts w:eastAsia="Calibri Light"/>
          <w:spacing w:val="-1"/>
        </w:rPr>
        <w:t>6</w:t>
      </w:r>
      <w:r>
        <w:rPr>
          <w:rFonts w:eastAsia="Calibri Light"/>
        </w:rPr>
        <w:t xml:space="preserve">.  </w:t>
      </w:r>
      <w:r>
        <w:rPr>
          <w:rFonts w:eastAsia="Calibri Light"/>
          <w:spacing w:val="21"/>
        </w:rPr>
        <w:t xml:space="preserve"> </w:t>
      </w:r>
      <w:r>
        <w:rPr>
          <w:rFonts w:eastAsia="Calibri Light"/>
        </w:rPr>
        <w:t>Ma</w:t>
      </w:r>
      <w:r>
        <w:rPr>
          <w:rFonts w:eastAsia="Calibri Light"/>
          <w:spacing w:val="-1"/>
        </w:rPr>
        <w:t>i</w:t>
      </w:r>
      <w:r>
        <w:rPr>
          <w:rFonts w:eastAsia="Calibri Light"/>
        </w:rPr>
        <w:t>n</w:t>
      </w:r>
      <w:r>
        <w:rPr>
          <w:rFonts w:eastAsia="Calibri Light"/>
          <w:spacing w:val="1"/>
        </w:rPr>
        <w:t>-</w:t>
      </w:r>
      <w:r>
        <w:rPr>
          <w:rFonts w:eastAsia="Calibri Light"/>
        </w:rPr>
        <w:t>net</w:t>
      </w:r>
      <w:bookmarkEnd w:id="17"/>
    </w:p>
    <w:p w14:paraId="75BB06B2" w14:textId="68309B22" w:rsidR="00AE7C60" w:rsidRDefault="00A44FA3" w:rsidP="003E0BA7">
      <w:pPr>
        <w:spacing w:before="37" w:line="258" w:lineRule="auto"/>
        <w:ind w:left="1000" w:right="665"/>
        <w:jc w:val="both"/>
        <w:rPr>
          <w:sz w:val="28"/>
          <w:szCs w:val="28"/>
        </w:rPr>
      </w:pP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e te</w:t>
      </w:r>
      <w:r>
        <w:rPr>
          <w:spacing w:val="-1"/>
          <w:sz w:val="28"/>
          <w:szCs w:val="28"/>
        </w:rPr>
        <w:t>r</w:t>
      </w:r>
      <w:r>
        <w:rPr>
          <w:sz w:val="28"/>
          <w:szCs w:val="28"/>
        </w:rPr>
        <w:t>m u</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d</w:t>
      </w:r>
      <w:r>
        <w:rPr>
          <w:spacing w:val="-2"/>
          <w:sz w:val="28"/>
          <w:szCs w:val="28"/>
        </w:rPr>
        <w:t>e</w:t>
      </w:r>
      <w:r>
        <w:rPr>
          <w:spacing w:val="1"/>
          <w:sz w:val="28"/>
          <w:szCs w:val="28"/>
        </w:rPr>
        <w:t>s</w:t>
      </w:r>
      <w:r>
        <w:rPr>
          <w:sz w:val="28"/>
          <w:szCs w:val="28"/>
        </w:rPr>
        <w:t>cr</w:t>
      </w:r>
      <w:r>
        <w:rPr>
          <w:spacing w:val="-1"/>
          <w:sz w:val="28"/>
          <w:szCs w:val="28"/>
        </w:rPr>
        <w:t>i</w:t>
      </w:r>
      <w:r>
        <w:rPr>
          <w:spacing w:val="1"/>
          <w:sz w:val="28"/>
          <w:szCs w:val="28"/>
        </w:rPr>
        <w:t>b</w:t>
      </w:r>
      <w:r>
        <w:rPr>
          <w:sz w:val="28"/>
          <w:szCs w:val="28"/>
        </w:rPr>
        <w:t>e</w:t>
      </w:r>
      <w:r>
        <w:rPr>
          <w:spacing w:val="-3"/>
          <w:sz w:val="28"/>
          <w:szCs w:val="28"/>
        </w:rPr>
        <w:t xml:space="preserve"> </w:t>
      </w:r>
      <w:r>
        <w:rPr>
          <w:spacing w:val="-1"/>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1"/>
          <w:sz w:val="28"/>
          <w:szCs w:val="28"/>
        </w:rPr>
        <w:t xml:space="preserve"> 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z w:val="28"/>
          <w:szCs w:val="28"/>
        </w:rPr>
        <w:t>l</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u</w:t>
      </w:r>
      <w:r>
        <w:rPr>
          <w:spacing w:val="-1"/>
          <w:sz w:val="28"/>
          <w:szCs w:val="28"/>
        </w:rPr>
        <w:t>ll</w:t>
      </w:r>
      <w:r>
        <w:rPr>
          <w:sz w:val="28"/>
          <w:szCs w:val="28"/>
        </w:rPr>
        <w:t xml:space="preserve">y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d</w:t>
      </w:r>
      <w:r>
        <w:rPr>
          <w:sz w:val="28"/>
          <w:szCs w:val="28"/>
        </w:rPr>
        <w:t>e</w:t>
      </w:r>
      <w:r>
        <w:rPr>
          <w:spacing w:val="-1"/>
          <w:sz w:val="28"/>
          <w:szCs w:val="28"/>
        </w:rPr>
        <w:t>plo</w:t>
      </w:r>
      <w:r>
        <w:rPr>
          <w:spacing w:val="1"/>
          <w:sz w:val="28"/>
          <w:szCs w:val="28"/>
        </w:rPr>
        <w:t>y</w:t>
      </w:r>
      <w:r>
        <w:rPr>
          <w:spacing w:val="-2"/>
          <w:sz w:val="28"/>
          <w:szCs w:val="28"/>
        </w:rPr>
        <w:t>e</w:t>
      </w:r>
      <w:r>
        <w:rPr>
          <w:spacing w:val="1"/>
          <w:sz w:val="28"/>
          <w:szCs w:val="28"/>
        </w:rPr>
        <w:t>d</w:t>
      </w:r>
      <w:r>
        <w:rPr>
          <w:sz w:val="28"/>
          <w:szCs w:val="28"/>
        </w:rPr>
        <w:t>,</w:t>
      </w:r>
      <w:r>
        <w:rPr>
          <w:spacing w:val="-1"/>
          <w:sz w:val="28"/>
          <w:szCs w:val="28"/>
        </w:rPr>
        <w:t xml:space="preserve"> </w:t>
      </w:r>
      <w:r>
        <w:rPr>
          <w:sz w:val="28"/>
          <w:szCs w:val="28"/>
        </w:rPr>
        <w:t>me</w:t>
      </w:r>
      <w:r>
        <w:rPr>
          <w:spacing w:val="-2"/>
          <w:sz w:val="28"/>
          <w:szCs w:val="28"/>
        </w:rPr>
        <w:t>a</w:t>
      </w:r>
      <w:r>
        <w:rPr>
          <w:spacing w:val="1"/>
          <w:sz w:val="28"/>
          <w:szCs w:val="28"/>
        </w:rPr>
        <w:t>n</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are</w:t>
      </w:r>
      <w:r>
        <w:rPr>
          <w:spacing w:val="-3"/>
          <w:sz w:val="28"/>
          <w:szCs w:val="28"/>
        </w:rPr>
        <w:t xml:space="preserve"> </w:t>
      </w:r>
      <w:r>
        <w:rPr>
          <w:spacing w:val="1"/>
          <w:sz w:val="28"/>
          <w:szCs w:val="28"/>
        </w:rPr>
        <w:t>b</w:t>
      </w:r>
      <w:r>
        <w:rPr>
          <w:spacing w:val="-2"/>
          <w:sz w:val="28"/>
          <w:szCs w:val="28"/>
        </w:rPr>
        <w:t>e</w:t>
      </w:r>
      <w:r>
        <w:rPr>
          <w:spacing w:val="1"/>
          <w:sz w:val="28"/>
          <w:szCs w:val="28"/>
        </w:rPr>
        <w:t>i</w:t>
      </w:r>
      <w:r>
        <w:rPr>
          <w:spacing w:val="-1"/>
          <w:sz w:val="28"/>
          <w:szCs w:val="28"/>
        </w:rPr>
        <w:t>n</w:t>
      </w:r>
      <w:r>
        <w:rPr>
          <w:sz w:val="28"/>
          <w:szCs w:val="28"/>
        </w:rPr>
        <w:t xml:space="preserve">g </w:t>
      </w:r>
      <w:r>
        <w:rPr>
          <w:spacing w:val="1"/>
          <w:sz w:val="28"/>
          <w:szCs w:val="28"/>
        </w:rPr>
        <w:t>b</w:t>
      </w:r>
      <w:r>
        <w:rPr>
          <w:sz w:val="28"/>
          <w:szCs w:val="28"/>
        </w:rPr>
        <w:t>r</w:t>
      </w:r>
      <w:r>
        <w:rPr>
          <w:spacing w:val="-1"/>
          <w:sz w:val="28"/>
          <w:szCs w:val="28"/>
        </w:rPr>
        <w:t>o</w:t>
      </w:r>
      <w:r>
        <w:rPr>
          <w:sz w:val="28"/>
          <w:szCs w:val="28"/>
        </w:rPr>
        <w:t>a</w:t>
      </w:r>
      <w:r>
        <w:rPr>
          <w:spacing w:val="-1"/>
          <w:sz w:val="28"/>
          <w:szCs w:val="28"/>
        </w:rPr>
        <w:t>d</w:t>
      </w:r>
      <w:r>
        <w:rPr>
          <w:sz w:val="28"/>
          <w:szCs w:val="28"/>
        </w:rPr>
        <w:t>ca</w:t>
      </w:r>
      <w:r>
        <w:rPr>
          <w:spacing w:val="-1"/>
          <w:sz w:val="28"/>
          <w:szCs w:val="28"/>
        </w:rPr>
        <w:t>s</w:t>
      </w:r>
      <w:r>
        <w:rPr>
          <w:spacing w:val="1"/>
          <w:sz w:val="28"/>
          <w:szCs w:val="28"/>
        </w:rPr>
        <w:t>t</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v</w:t>
      </w:r>
      <w:r>
        <w:rPr>
          <w:spacing w:val="-2"/>
          <w:sz w:val="28"/>
          <w:szCs w:val="28"/>
        </w:rPr>
        <w:t>e</w:t>
      </w:r>
      <w:r>
        <w:rPr>
          <w:sz w:val="28"/>
          <w:szCs w:val="28"/>
        </w:rPr>
        <w:t>r</w:t>
      </w:r>
      <w:r>
        <w:rPr>
          <w:spacing w:val="1"/>
          <w:sz w:val="28"/>
          <w:szCs w:val="28"/>
        </w:rPr>
        <w:t>i</w:t>
      </w:r>
      <w:r>
        <w:rPr>
          <w:spacing w:val="-2"/>
          <w:sz w:val="28"/>
          <w:szCs w:val="28"/>
        </w:rPr>
        <w:t>f</w:t>
      </w:r>
      <w:r>
        <w:rPr>
          <w:spacing w:val="1"/>
          <w:sz w:val="28"/>
          <w:szCs w:val="28"/>
        </w:rPr>
        <w:t>i</w:t>
      </w:r>
      <w:r>
        <w:rPr>
          <w:spacing w:val="-2"/>
          <w:sz w:val="28"/>
          <w:szCs w:val="28"/>
        </w:rPr>
        <w:t>e</w:t>
      </w:r>
      <w:r>
        <w:rPr>
          <w:spacing w:val="1"/>
          <w:sz w:val="28"/>
          <w:szCs w:val="28"/>
        </w:rPr>
        <w:t>d</w:t>
      </w:r>
      <w:r>
        <w:rPr>
          <w:sz w:val="28"/>
          <w:szCs w:val="28"/>
        </w:rPr>
        <w:t>,</w:t>
      </w:r>
      <w:r>
        <w:rPr>
          <w:spacing w:val="-3"/>
          <w:sz w:val="28"/>
          <w:szCs w:val="28"/>
        </w:rPr>
        <w:t xml:space="preserve"> </w:t>
      </w:r>
      <w:r>
        <w:rPr>
          <w:sz w:val="28"/>
          <w:szCs w:val="28"/>
        </w:rPr>
        <w:t>and</w:t>
      </w:r>
      <w:r>
        <w:rPr>
          <w:spacing w:val="2"/>
          <w:sz w:val="28"/>
          <w:szCs w:val="28"/>
        </w:rPr>
        <w:t xml:space="preserve"> </w:t>
      </w:r>
      <w:r>
        <w:rPr>
          <w:spacing w:val="-3"/>
          <w:sz w:val="28"/>
          <w:szCs w:val="28"/>
        </w:rPr>
        <w:t>r</w:t>
      </w:r>
      <w:r>
        <w:rPr>
          <w:sz w:val="28"/>
          <w:szCs w:val="28"/>
        </w:rPr>
        <w:t>ec</w:t>
      </w:r>
      <w:r>
        <w:rPr>
          <w:spacing w:val="-1"/>
          <w:sz w:val="28"/>
          <w:szCs w:val="28"/>
        </w:rPr>
        <w:t>o</w:t>
      </w:r>
      <w:r>
        <w:rPr>
          <w:sz w:val="28"/>
          <w:szCs w:val="28"/>
        </w:rPr>
        <w:t>r</w:t>
      </w:r>
      <w:r>
        <w:rPr>
          <w:spacing w:val="1"/>
          <w:sz w:val="28"/>
          <w:szCs w:val="28"/>
        </w:rPr>
        <w:t>d</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st</w:t>
      </w:r>
      <w:r>
        <w:rPr>
          <w:spacing w:val="-2"/>
          <w:sz w:val="28"/>
          <w:szCs w:val="28"/>
        </w:rPr>
        <w:t>r</w:t>
      </w:r>
      <w:r>
        <w:rPr>
          <w:spacing w:val="-1"/>
          <w:sz w:val="28"/>
          <w:szCs w:val="28"/>
        </w:rPr>
        <w:t>i</w:t>
      </w:r>
      <w:r>
        <w:rPr>
          <w:spacing w:val="1"/>
          <w:sz w:val="28"/>
          <w:szCs w:val="28"/>
        </w:rPr>
        <w:t>b</w:t>
      </w:r>
      <w:r>
        <w:rPr>
          <w:spacing w:val="-1"/>
          <w:sz w:val="28"/>
          <w:szCs w:val="28"/>
        </w:rPr>
        <w:t>u</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O</w:t>
      </w:r>
      <w:r>
        <w:rPr>
          <w:spacing w:val="-1"/>
          <w:sz w:val="28"/>
          <w:szCs w:val="28"/>
        </w:rPr>
        <w:t>u</w:t>
      </w:r>
      <w:r>
        <w:rPr>
          <w:sz w:val="28"/>
          <w:szCs w:val="28"/>
        </w:rPr>
        <w:t>r m</w:t>
      </w:r>
      <w:r>
        <w:rPr>
          <w:spacing w:val="-3"/>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z w:val="28"/>
          <w:szCs w:val="28"/>
        </w:rPr>
        <w:t>e</w:t>
      </w:r>
      <w:r>
        <w:rPr>
          <w:spacing w:val="-1"/>
          <w:sz w:val="28"/>
          <w:szCs w:val="28"/>
        </w:rPr>
        <w:t>d</w:t>
      </w:r>
      <w:r>
        <w:rPr>
          <w:spacing w:val="2"/>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k</w:t>
      </w:r>
      <w:r>
        <w:rPr>
          <w:spacing w:val="-2"/>
          <w:sz w:val="28"/>
          <w:szCs w:val="28"/>
        </w:rPr>
        <w:t>e</w:t>
      </w:r>
      <w:r>
        <w:rPr>
          <w:sz w:val="28"/>
          <w:szCs w:val="28"/>
        </w:rPr>
        <w:t>ep</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 rec</w:t>
      </w:r>
      <w:r>
        <w:rPr>
          <w:spacing w:val="1"/>
          <w:sz w:val="28"/>
          <w:szCs w:val="28"/>
        </w:rPr>
        <w:t>o</w:t>
      </w:r>
      <w:r>
        <w:rPr>
          <w:spacing w:val="-2"/>
          <w:sz w:val="28"/>
          <w:szCs w:val="28"/>
        </w:rPr>
        <w:t>r</w:t>
      </w:r>
      <w:r>
        <w:rPr>
          <w:spacing w:val="-1"/>
          <w:sz w:val="28"/>
          <w:szCs w:val="28"/>
        </w:rPr>
        <w:t>d</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r M</w:t>
      </w:r>
      <w:r>
        <w:rPr>
          <w:spacing w:val="-3"/>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p</w:t>
      </w:r>
      <w:r>
        <w:rPr>
          <w:spacing w:val="1"/>
          <w:sz w:val="28"/>
          <w:szCs w:val="28"/>
        </w:rPr>
        <w:t>2</w:t>
      </w:r>
      <w:r>
        <w:rPr>
          <w:sz w:val="28"/>
          <w:szCs w:val="28"/>
        </w:rPr>
        <w:t>p</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3"/>
          <w:sz w:val="28"/>
          <w:szCs w:val="28"/>
        </w:rPr>
        <w:t>c</w:t>
      </w:r>
      <w:r>
        <w:rPr>
          <w:sz w:val="28"/>
          <w:szCs w:val="28"/>
        </w:rPr>
        <w:t>t</w:t>
      </w:r>
      <w:r>
        <w:rPr>
          <w:spacing w:val="1"/>
          <w:sz w:val="28"/>
          <w:szCs w:val="28"/>
        </w:rPr>
        <w:t xml:space="preserve"> </w:t>
      </w:r>
      <w:r>
        <w:rPr>
          <w:sz w:val="28"/>
          <w:szCs w:val="28"/>
        </w:rPr>
        <w:t>as a</w:t>
      </w:r>
      <w:r>
        <w:rPr>
          <w:spacing w:val="1"/>
          <w:sz w:val="28"/>
          <w:szCs w:val="28"/>
        </w:rPr>
        <w:t xml:space="preserve"> d</w:t>
      </w:r>
      <w:r>
        <w:rPr>
          <w:spacing w:val="-1"/>
          <w:sz w:val="28"/>
          <w:szCs w:val="28"/>
        </w:rPr>
        <w:t>is</w:t>
      </w:r>
      <w:r>
        <w:rPr>
          <w:spacing w:val="1"/>
          <w:sz w:val="28"/>
          <w:szCs w:val="28"/>
        </w:rPr>
        <w:t>t</w:t>
      </w:r>
      <w:r>
        <w:rPr>
          <w:sz w:val="28"/>
          <w:szCs w:val="28"/>
        </w:rPr>
        <w:t>r</w:t>
      </w:r>
      <w:r>
        <w:rPr>
          <w:spacing w:val="-1"/>
          <w:sz w:val="28"/>
          <w:szCs w:val="28"/>
        </w:rPr>
        <w:t>ib</w:t>
      </w:r>
      <w:r>
        <w:rPr>
          <w:spacing w:val="1"/>
          <w:sz w:val="28"/>
          <w:szCs w:val="28"/>
        </w:rPr>
        <w:t>ut</w:t>
      </w:r>
      <w:r>
        <w:rPr>
          <w:spacing w:val="-2"/>
          <w:sz w:val="28"/>
          <w:szCs w:val="28"/>
        </w:rPr>
        <w:t>e</w:t>
      </w:r>
      <w:r>
        <w:rPr>
          <w:sz w:val="28"/>
          <w:szCs w:val="28"/>
        </w:rPr>
        <w:t>d</w:t>
      </w:r>
      <w:r>
        <w:rPr>
          <w:spacing w:val="2"/>
          <w:sz w:val="28"/>
          <w:szCs w:val="28"/>
        </w:rPr>
        <w:t xml:space="preserve"> </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z w:val="28"/>
          <w:szCs w:val="28"/>
        </w:rPr>
        <w:t>t</w:t>
      </w:r>
      <w:r>
        <w:rPr>
          <w:spacing w:val="-2"/>
          <w:sz w:val="28"/>
          <w:szCs w:val="28"/>
        </w:rPr>
        <w:t>r</w:t>
      </w:r>
      <w:r>
        <w:rPr>
          <w:sz w:val="28"/>
          <w:szCs w:val="28"/>
        </w:rPr>
        <w:t>ack</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r>
        <w:rPr>
          <w:spacing w:val="-1"/>
          <w:sz w:val="28"/>
          <w:szCs w:val="28"/>
        </w:rPr>
        <w:t xml:space="preserve"> 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lo</w:t>
      </w:r>
      <w:r>
        <w:rPr>
          <w:sz w:val="28"/>
          <w:szCs w:val="28"/>
        </w:rPr>
        <w:t>t</w:t>
      </w:r>
      <w:r>
        <w:rPr>
          <w:spacing w:val="1"/>
          <w:sz w:val="28"/>
          <w:szCs w:val="28"/>
        </w:rPr>
        <w:t xml:space="preserve"> </w:t>
      </w:r>
      <w:r>
        <w:rPr>
          <w:sz w:val="28"/>
          <w:szCs w:val="28"/>
        </w:rPr>
        <w:t>of f</w:t>
      </w:r>
      <w:r>
        <w:rPr>
          <w:spacing w:val="-2"/>
          <w:sz w:val="28"/>
          <w:szCs w:val="28"/>
        </w:rPr>
        <w:t>e</w:t>
      </w:r>
      <w:r>
        <w:rPr>
          <w:sz w:val="28"/>
          <w:szCs w:val="28"/>
        </w:rPr>
        <w:t>a</w:t>
      </w:r>
      <w:r>
        <w:rPr>
          <w:spacing w:val="-1"/>
          <w:sz w:val="28"/>
          <w:szCs w:val="28"/>
        </w:rPr>
        <w:t>t</w:t>
      </w:r>
      <w:r>
        <w:rPr>
          <w:spacing w:val="1"/>
          <w:sz w:val="28"/>
          <w:szCs w:val="28"/>
        </w:rPr>
        <w:t>u</w:t>
      </w:r>
      <w:r>
        <w:rPr>
          <w:sz w:val="28"/>
          <w:szCs w:val="28"/>
        </w:rPr>
        <w:t>r</w:t>
      </w:r>
      <w:r>
        <w:rPr>
          <w:spacing w:val="-2"/>
          <w:sz w:val="28"/>
          <w:szCs w:val="28"/>
        </w:rPr>
        <w:t>e</w:t>
      </w:r>
      <w:r>
        <w:rPr>
          <w:sz w:val="28"/>
          <w:szCs w:val="28"/>
        </w:rPr>
        <w:t>s</w:t>
      </w:r>
      <w:r>
        <w:rPr>
          <w:spacing w:val="1"/>
          <w:sz w:val="28"/>
          <w:szCs w:val="28"/>
        </w:rPr>
        <w:t xml:space="preserve"> </w:t>
      </w:r>
      <w:r w:rsidR="00A52ADB">
        <w:rPr>
          <w:spacing w:val="-2"/>
          <w:sz w:val="28"/>
          <w:szCs w:val="28"/>
        </w:rPr>
        <w:t>for</w:t>
      </w:r>
      <w:r>
        <w:rPr>
          <w:spacing w:val="-2"/>
          <w:sz w:val="28"/>
          <w:szCs w:val="28"/>
        </w:rPr>
        <w:t xml:space="preserve"> </w:t>
      </w:r>
      <w:r>
        <w:rPr>
          <w:spacing w:val="1"/>
          <w:sz w:val="28"/>
          <w:szCs w:val="28"/>
        </w:rPr>
        <w:t>us</w:t>
      </w:r>
      <w:r>
        <w:rPr>
          <w:spacing w:val="-2"/>
          <w:sz w:val="28"/>
          <w:szCs w:val="28"/>
        </w:rPr>
        <w:t>e</w:t>
      </w:r>
      <w:r>
        <w:rPr>
          <w:sz w:val="28"/>
          <w:szCs w:val="28"/>
        </w:rPr>
        <w:t>r</w:t>
      </w:r>
      <w:r>
        <w:rPr>
          <w:spacing w:val="9"/>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may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ze a</w:t>
      </w:r>
      <w:r>
        <w:rPr>
          <w:spacing w:val="-1"/>
          <w:sz w:val="28"/>
          <w:szCs w:val="28"/>
        </w:rPr>
        <w:t>n</w:t>
      </w:r>
      <w:r>
        <w:rPr>
          <w:sz w:val="28"/>
          <w:szCs w:val="28"/>
        </w:rPr>
        <w:t>y</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sidR="00BF2BCE">
        <w:rPr>
          <w:sz w:val="28"/>
          <w:szCs w:val="28"/>
        </w:rPr>
        <w:t>ies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w:t>
      </w:r>
      <w:r>
        <w:rPr>
          <w:spacing w:val="6"/>
          <w:sz w:val="28"/>
          <w:szCs w:val="28"/>
        </w:rPr>
        <w:t>a</w:t>
      </w:r>
      <w:r>
        <w:rPr>
          <w:sz w:val="28"/>
          <w:szCs w:val="28"/>
        </w:rPr>
        <w:t>r</w:t>
      </w:r>
      <w:r>
        <w:rPr>
          <w:spacing w:val="1"/>
          <w:sz w:val="28"/>
          <w:szCs w:val="28"/>
        </w:rPr>
        <w:t>t</w:t>
      </w:r>
      <w:r>
        <w:rPr>
          <w:spacing w:val="-1"/>
          <w:sz w:val="28"/>
          <w:szCs w:val="28"/>
        </w:rPr>
        <w:t>u</w:t>
      </w:r>
      <w:r>
        <w:rPr>
          <w:sz w:val="28"/>
          <w:szCs w:val="28"/>
        </w:rPr>
        <w:t>p</w:t>
      </w:r>
      <w:r w:rsidR="00BF2BCE">
        <w:rPr>
          <w:sz w:val="28"/>
          <w:szCs w:val="28"/>
        </w:rPr>
        <w:t>s</w:t>
      </w:r>
      <w:r>
        <w:rPr>
          <w:spacing w:val="1"/>
          <w:sz w:val="28"/>
          <w:szCs w:val="28"/>
        </w:rPr>
        <w:t xml:space="preserve"> </w:t>
      </w:r>
      <w:r>
        <w:rPr>
          <w:sz w:val="28"/>
          <w:szCs w:val="28"/>
        </w:rPr>
        <w:t>c</w:t>
      </w:r>
      <w:r>
        <w:rPr>
          <w:spacing w:val="-3"/>
          <w:sz w:val="28"/>
          <w:szCs w:val="28"/>
        </w:rPr>
        <w:t>a</w:t>
      </w:r>
      <w:r>
        <w:rPr>
          <w:sz w:val="28"/>
          <w:szCs w:val="28"/>
        </w:rPr>
        <w:t xml:space="preserve">n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 xml:space="preserve">ze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w:t>
      </w:r>
      <w:r>
        <w:rPr>
          <w:spacing w:val="-2"/>
          <w:sz w:val="28"/>
          <w:szCs w:val="28"/>
        </w:rPr>
        <w:t>n</w:t>
      </w:r>
      <w:r>
        <w:rPr>
          <w:sz w:val="28"/>
          <w:szCs w:val="28"/>
        </w:rPr>
        <w:t>d</w:t>
      </w:r>
      <w:r>
        <w:rPr>
          <w:spacing w:val="1"/>
          <w:sz w:val="28"/>
          <w:szCs w:val="28"/>
        </w:rPr>
        <w:t xml:space="preserve"> </w:t>
      </w:r>
      <w:r>
        <w:rPr>
          <w:sz w:val="28"/>
          <w:szCs w:val="28"/>
        </w:rPr>
        <w:t>we</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servi</w:t>
      </w:r>
      <w:r>
        <w:rPr>
          <w:spacing w:val="1"/>
          <w:sz w:val="28"/>
          <w:szCs w:val="28"/>
        </w:rPr>
        <w:t>c</w:t>
      </w:r>
      <w:r>
        <w:rPr>
          <w:spacing w:val="-2"/>
          <w:sz w:val="28"/>
          <w:szCs w:val="28"/>
        </w:rPr>
        <w:t>e</w:t>
      </w:r>
      <w:r>
        <w:rPr>
          <w:sz w:val="28"/>
          <w:szCs w:val="28"/>
        </w:rPr>
        <w:t>s</w:t>
      </w:r>
      <w:r>
        <w:rPr>
          <w:spacing w:val="-2"/>
          <w:sz w:val="28"/>
          <w:szCs w:val="28"/>
        </w:rPr>
        <w:t xml:space="preserve"> </w:t>
      </w:r>
      <w:proofErr w:type="spellStart"/>
      <w:r>
        <w:rPr>
          <w:spacing w:val="1"/>
          <w:sz w:val="28"/>
          <w:szCs w:val="28"/>
        </w:rPr>
        <w:t>o</w:t>
      </w:r>
      <w:r>
        <w:rPr>
          <w:sz w:val="28"/>
          <w:szCs w:val="28"/>
        </w:rPr>
        <w:t>f</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ng</w:t>
      </w:r>
      <w:proofErr w:type="spellEnd"/>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1"/>
          <w:sz w:val="28"/>
          <w:szCs w:val="28"/>
        </w:rPr>
        <w:t>t</w:t>
      </w:r>
      <w:r>
        <w:rPr>
          <w:spacing w:val="-2"/>
          <w:sz w:val="28"/>
          <w:szCs w:val="28"/>
        </w:rPr>
        <w:t>e</w:t>
      </w:r>
      <w:r>
        <w:rPr>
          <w:spacing w:val="1"/>
          <w:sz w:val="28"/>
          <w:szCs w:val="28"/>
        </w:rPr>
        <w:t>p</w:t>
      </w:r>
      <w:r>
        <w:rPr>
          <w:sz w:val="28"/>
          <w:szCs w:val="28"/>
        </w:rPr>
        <w:t>a</w:t>
      </w:r>
      <w:r>
        <w:rPr>
          <w:spacing w:val="-1"/>
          <w:sz w:val="28"/>
          <w:szCs w:val="28"/>
        </w:rPr>
        <w:t>p</w:t>
      </w:r>
      <w:r>
        <w:rPr>
          <w:sz w:val="28"/>
          <w:szCs w:val="28"/>
        </w:rPr>
        <w:t>er a</w:t>
      </w:r>
      <w:r>
        <w:rPr>
          <w:spacing w:val="-1"/>
          <w:sz w:val="28"/>
          <w:szCs w:val="28"/>
        </w:rPr>
        <w:t>n</w:t>
      </w:r>
      <w:r>
        <w:rPr>
          <w:sz w:val="28"/>
          <w:szCs w:val="28"/>
        </w:rPr>
        <w:t>d</w:t>
      </w:r>
      <w:r>
        <w:rPr>
          <w:spacing w:val="1"/>
          <w:sz w:val="28"/>
          <w:szCs w:val="28"/>
        </w:rPr>
        <w:t xml:space="preserve"> </w:t>
      </w:r>
      <w:r>
        <w:rPr>
          <w:spacing w:val="-2"/>
          <w:sz w:val="28"/>
          <w:szCs w:val="28"/>
        </w:rPr>
        <w:t>b</w:t>
      </w:r>
      <w:r>
        <w:rPr>
          <w:spacing w:val="1"/>
          <w:sz w:val="28"/>
          <w:szCs w:val="28"/>
        </w:rPr>
        <w:t>u</w:t>
      </w:r>
      <w:r>
        <w:rPr>
          <w:spacing w:val="-1"/>
          <w:sz w:val="28"/>
          <w:szCs w:val="28"/>
        </w:rPr>
        <w:t>si</w:t>
      </w:r>
      <w:r>
        <w:rPr>
          <w:spacing w:val="1"/>
          <w:sz w:val="28"/>
          <w:szCs w:val="28"/>
        </w:rPr>
        <w:t>n</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z w:val="28"/>
          <w:szCs w:val="28"/>
        </w:rPr>
        <w:t>a</w:t>
      </w:r>
      <w:r>
        <w:rPr>
          <w:spacing w:val="-1"/>
          <w:sz w:val="28"/>
          <w:szCs w:val="28"/>
        </w:rPr>
        <w:t>d</w:t>
      </w:r>
      <w:r>
        <w:rPr>
          <w:spacing w:val="1"/>
          <w:sz w:val="28"/>
          <w:szCs w:val="28"/>
        </w:rPr>
        <w:t>vi</w:t>
      </w:r>
      <w:r>
        <w:rPr>
          <w:spacing w:val="-2"/>
          <w:sz w:val="28"/>
          <w:szCs w:val="28"/>
        </w:rPr>
        <w:t>c</w:t>
      </w:r>
      <w:r>
        <w:rPr>
          <w:spacing w:val="7"/>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i</w:t>
      </w:r>
      <w:r>
        <w:rPr>
          <w:spacing w:val="-2"/>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 xml:space="preserve">f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a</w:t>
      </w:r>
      <w:r>
        <w:rPr>
          <w:spacing w:val="-2"/>
          <w:sz w:val="28"/>
          <w:szCs w:val="28"/>
        </w:rPr>
        <w:t>s</w:t>
      </w:r>
      <w:r>
        <w:rPr>
          <w:spacing w:val="1"/>
          <w:sz w:val="28"/>
          <w:szCs w:val="28"/>
        </w:rPr>
        <w:t>s</w:t>
      </w:r>
      <w:r>
        <w:rPr>
          <w:spacing w:val="-2"/>
          <w:sz w:val="28"/>
          <w:szCs w:val="28"/>
        </w:rPr>
        <w:t>e</w:t>
      </w:r>
      <w:r>
        <w:rPr>
          <w:spacing w:val="-1"/>
          <w:sz w:val="28"/>
          <w:szCs w:val="28"/>
        </w:rPr>
        <w:t>t</w:t>
      </w:r>
      <w:r>
        <w:rPr>
          <w:spacing w:val="1"/>
          <w:sz w:val="28"/>
          <w:szCs w:val="28"/>
        </w:rPr>
        <w:t>s</w:t>
      </w:r>
      <w:r>
        <w:rPr>
          <w:sz w:val="28"/>
          <w:szCs w:val="28"/>
        </w:rPr>
        <w:t>.</w:t>
      </w:r>
    </w:p>
    <w:p w14:paraId="22FCDC71" w14:textId="77777777" w:rsidR="00AE7C60" w:rsidRDefault="00AE7C60" w:rsidP="003E0BA7">
      <w:pPr>
        <w:spacing w:before="1" w:line="140" w:lineRule="exact"/>
        <w:jc w:val="both"/>
        <w:rPr>
          <w:sz w:val="14"/>
          <w:szCs w:val="14"/>
        </w:rPr>
      </w:pPr>
    </w:p>
    <w:p w14:paraId="59A1A59A" w14:textId="77777777" w:rsidR="00AE7C60" w:rsidRDefault="00AE7C60" w:rsidP="003E0BA7">
      <w:pPr>
        <w:spacing w:line="200" w:lineRule="exact"/>
        <w:jc w:val="both"/>
      </w:pPr>
    </w:p>
    <w:p w14:paraId="295AFAE2" w14:textId="77777777" w:rsidR="00AE7C60" w:rsidRDefault="00AE7C60" w:rsidP="003E0BA7">
      <w:pPr>
        <w:spacing w:line="200" w:lineRule="exact"/>
        <w:jc w:val="both"/>
      </w:pPr>
    </w:p>
    <w:p w14:paraId="22578632" w14:textId="77777777" w:rsidR="00AE7C60" w:rsidRDefault="00AE7C60" w:rsidP="003E0BA7">
      <w:pPr>
        <w:spacing w:line="200" w:lineRule="exact"/>
        <w:jc w:val="both"/>
      </w:pPr>
    </w:p>
    <w:p w14:paraId="12C3FAB1" w14:textId="435BE1A1" w:rsidR="00AE7C60" w:rsidRDefault="00A44FA3" w:rsidP="003E0BA7">
      <w:pPr>
        <w:pStyle w:val="Heading2"/>
        <w:jc w:val="both"/>
        <w:rPr>
          <w:rFonts w:eastAsia="Calibri Light"/>
        </w:rPr>
      </w:pPr>
      <w:bookmarkStart w:id="18" w:name="_Toc86595105"/>
      <w:r>
        <w:rPr>
          <w:rFonts w:eastAsia="Calibri Light"/>
          <w:spacing w:val="-1"/>
        </w:rPr>
        <w:t>4</w:t>
      </w:r>
      <w:r>
        <w:rPr>
          <w:rFonts w:eastAsia="Calibri Light"/>
          <w:spacing w:val="1"/>
        </w:rPr>
        <w:t>.</w:t>
      </w:r>
      <w:r w:rsidR="00A525AA">
        <w:rPr>
          <w:rFonts w:eastAsia="Calibri Light"/>
          <w:spacing w:val="-1"/>
        </w:rPr>
        <w:t>7</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18"/>
    </w:p>
    <w:p w14:paraId="03751991" w14:textId="019713BB" w:rsidR="00AE7C60" w:rsidRDefault="00A44FA3" w:rsidP="003E0BA7">
      <w:pPr>
        <w:spacing w:before="37" w:line="259" w:lineRule="auto"/>
        <w:ind w:left="820" w:right="11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cy</w:t>
      </w:r>
      <w:r>
        <w:rPr>
          <w:spacing w:val="-2"/>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p</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a</w:t>
      </w:r>
      <w:r>
        <w:rPr>
          <w:spacing w:val="-1"/>
          <w:sz w:val="28"/>
          <w:szCs w:val="28"/>
        </w:rPr>
        <w:t>l</w:t>
      </w:r>
      <w:r>
        <w:rPr>
          <w:spacing w:val="1"/>
          <w:sz w:val="28"/>
          <w:szCs w:val="28"/>
        </w:rPr>
        <w:t>l</w:t>
      </w:r>
      <w:r>
        <w:rPr>
          <w:spacing w:val="-1"/>
          <w:sz w:val="28"/>
          <w:szCs w:val="28"/>
        </w:rPr>
        <w:t>o</w:t>
      </w:r>
      <w:r>
        <w:rPr>
          <w:spacing w:val="1"/>
          <w:sz w:val="28"/>
          <w:szCs w:val="28"/>
        </w:rPr>
        <w:t>w</w:t>
      </w:r>
      <w:r>
        <w:rPr>
          <w:sz w:val="28"/>
          <w:szCs w:val="28"/>
        </w:rPr>
        <w:t>s</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2"/>
          <w:sz w:val="28"/>
          <w:szCs w:val="28"/>
        </w:rPr>
        <w:t xml:space="preserve"> </w:t>
      </w:r>
      <w:r>
        <w:rPr>
          <w:spacing w:val="1"/>
          <w:sz w:val="28"/>
          <w:szCs w:val="28"/>
        </w:rPr>
        <w:t>u</w:t>
      </w:r>
      <w:r>
        <w:rPr>
          <w:spacing w:val="-1"/>
          <w:sz w:val="28"/>
          <w:szCs w:val="28"/>
        </w:rPr>
        <w:t>s</w:t>
      </w:r>
      <w:r>
        <w:rPr>
          <w:spacing w:val="9"/>
          <w:sz w:val="28"/>
          <w:szCs w:val="28"/>
        </w:rPr>
        <w:t>e</w:t>
      </w:r>
      <w:r>
        <w:rPr>
          <w:sz w:val="28"/>
          <w:szCs w:val="28"/>
        </w:rPr>
        <w:t>rs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pacing w:val="1"/>
          <w:sz w:val="28"/>
          <w:szCs w:val="28"/>
        </w:rPr>
        <w:t>o</w:t>
      </w:r>
      <w:r>
        <w:rPr>
          <w:sz w:val="28"/>
          <w:szCs w:val="28"/>
        </w:rPr>
        <w:t>re a</w:t>
      </w:r>
      <w:r>
        <w:rPr>
          <w:spacing w:val="-1"/>
          <w:sz w:val="28"/>
          <w:szCs w:val="28"/>
        </w:rPr>
        <w:t>n</w:t>
      </w:r>
      <w:r>
        <w:rPr>
          <w:sz w:val="28"/>
          <w:szCs w:val="28"/>
        </w:rPr>
        <w:t>d</w:t>
      </w:r>
      <w:r>
        <w:rPr>
          <w:spacing w:val="1"/>
          <w:sz w:val="28"/>
          <w:szCs w:val="28"/>
        </w:rPr>
        <w:t xml:space="preserve"> </w:t>
      </w:r>
      <w:r>
        <w:rPr>
          <w:sz w:val="28"/>
          <w:szCs w:val="28"/>
        </w:rPr>
        <w:t>ret</w:t>
      </w:r>
      <w:r>
        <w:rPr>
          <w:spacing w:val="-2"/>
          <w:sz w:val="28"/>
          <w:szCs w:val="28"/>
        </w:rPr>
        <w:t>r</w:t>
      </w:r>
      <w:r>
        <w:rPr>
          <w:spacing w:val="1"/>
          <w:sz w:val="28"/>
          <w:szCs w:val="28"/>
        </w:rPr>
        <w:t>i</w:t>
      </w:r>
      <w:r>
        <w:rPr>
          <w:spacing w:val="-2"/>
          <w:sz w:val="28"/>
          <w:szCs w:val="28"/>
        </w:rPr>
        <w:t>e</w:t>
      </w:r>
      <w:r>
        <w:rPr>
          <w:spacing w:val="1"/>
          <w:sz w:val="28"/>
          <w:szCs w:val="28"/>
        </w:rPr>
        <w:t>v</w:t>
      </w:r>
      <w:r>
        <w:rPr>
          <w:sz w:val="28"/>
          <w:szCs w:val="28"/>
        </w:rPr>
        <w:t>e</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r</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us</w:t>
      </w:r>
      <w:r>
        <w:rPr>
          <w:spacing w:val="-2"/>
          <w:sz w:val="28"/>
          <w:szCs w:val="28"/>
        </w:rPr>
        <w:t>e</w:t>
      </w:r>
      <w:r>
        <w:rPr>
          <w:sz w:val="28"/>
          <w:szCs w:val="28"/>
        </w:rPr>
        <w:t>r ac</w:t>
      </w:r>
      <w:r>
        <w:rPr>
          <w:spacing w:val="-1"/>
          <w:sz w:val="28"/>
          <w:szCs w:val="28"/>
        </w:rPr>
        <w:t>q</w:t>
      </w:r>
      <w:r>
        <w:rPr>
          <w:spacing w:val="1"/>
          <w:sz w:val="28"/>
          <w:szCs w:val="28"/>
        </w:rPr>
        <w:t>ui</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s</w:t>
      </w:r>
      <w:r>
        <w:rPr>
          <w:spacing w:val="1"/>
          <w:sz w:val="28"/>
          <w:szCs w:val="28"/>
        </w:rPr>
        <w:t>u</w:t>
      </w:r>
      <w:r>
        <w:rPr>
          <w:spacing w:val="-2"/>
          <w:sz w:val="28"/>
          <w:szCs w:val="28"/>
        </w:rPr>
        <w:t>c</w:t>
      </w:r>
      <w:r>
        <w:rPr>
          <w:sz w:val="28"/>
          <w:szCs w:val="28"/>
        </w:rPr>
        <w:t>h as</w:t>
      </w:r>
      <w:r>
        <w:rPr>
          <w:spacing w:val="1"/>
          <w:sz w:val="28"/>
          <w:szCs w:val="28"/>
        </w:rPr>
        <w:t xml:space="preserve"> </w:t>
      </w:r>
      <w:r>
        <w:rPr>
          <w:spacing w:val="-2"/>
          <w:sz w:val="28"/>
          <w:szCs w:val="28"/>
        </w:rPr>
        <w:t>b</w:t>
      </w:r>
      <w:r>
        <w:rPr>
          <w:spacing w:val="1"/>
          <w:sz w:val="28"/>
          <w:szCs w:val="28"/>
        </w:rPr>
        <w:t>i</w:t>
      </w:r>
      <w:r>
        <w:rPr>
          <w:spacing w:val="-1"/>
          <w:sz w:val="28"/>
          <w:szCs w:val="28"/>
        </w:rPr>
        <w:t>t</w:t>
      </w:r>
      <w:r>
        <w:rPr>
          <w:sz w:val="28"/>
          <w:szCs w:val="28"/>
        </w:rPr>
        <w:t>c</w:t>
      </w:r>
      <w:r>
        <w:rPr>
          <w:spacing w:val="-1"/>
          <w:sz w:val="28"/>
          <w:szCs w:val="28"/>
        </w:rPr>
        <w:t>oi</w:t>
      </w:r>
      <w:r>
        <w:rPr>
          <w:spacing w:val="1"/>
          <w:sz w:val="28"/>
          <w:szCs w:val="28"/>
        </w:rPr>
        <w:t>ns</w:t>
      </w:r>
      <w:r>
        <w:rPr>
          <w:sz w:val="28"/>
          <w:szCs w:val="28"/>
        </w:rPr>
        <w:t>,</w:t>
      </w:r>
      <w:r>
        <w:rPr>
          <w:spacing w:val="-1"/>
          <w:sz w:val="28"/>
          <w:szCs w:val="28"/>
        </w:rPr>
        <w:t xml:space="preserve"> </w:t>
      </w:r>
      <w:r w:rsidR="00A52ADB">
        <w:rPr>
          <w:spacing w:val="-1"/>
          <w:sz w:val="28"/>
          <w:szCs w:val="28"/>
        </w:rPr>
        <w:t>they</w:t>
      </w:r>
      <w:r>
        <w:rPr>
          <w:sz w:val="28"/>
          <w:szCs w:val="28"/>
        </w:rPr>
        <w:t xml:space="preserve"> 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to</w:t>
      </w:r>
      <w:r>
        <w:rPr>
          <w:spacing w:val="-2"/>
          <w:sz w:val="28"/>
          <w:szCs w:val="28"/>
        </w:rPr>
        <w:t>r</w:t>
      </w:r>
      <w:r>
        <w:rPr>
          <w:sz w:val="28"/>
          <w:szCs w:val="28"/>
        </w:rPr>
        <w:t xml:space="preserve">e </w:t>
      </w:r>
      <w:r>
        <w:rPr>
          <w:spacing w:val="-2"/>
          <w:sz w:val="28"/>
          <w:szCs w:val="28"/>
        </w:rPr>
        <w:t>i</w:t>
      </w:r>
      <w:r>
        <w:rPr>
          <w:sz w:val="28"/>
          <w:szCs w:val="28"/>
        </w:rPr>
        <w:t>t</w:t>
      </w:r>
      <w:r>
        <w:rPr>
          <w:spacing w:val="1"/>
          <w:sz w:val="28"/>
          <w:szCs w:val="28"/>
        </w:rPr>
        <w:t xml:space="preserve"> </w:t>
      </w:r>
      <w:r w:rsidR="003C4B70">
        <w:rPr>
          <w:spacing w:val="-2"/>
          <w:sz w:val="28"/>
          <w:szCs w:val="28"/>
        </w:rPr>
        <w:t>on</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u</w:t>
      </w:r>
      <w:r>
        <w:rPr>
          <w:spacing w:val="1"/>
          <w:sz w:val="28"/>
          <w:szCs w:val="28"/>
        </w:rPr>
        <w:t>s</w:t>
      </w:r>
      <w:r>
        <w:rPr>
          <w:sz w:val="28"/>
          <w:szCs w:val="28"/>
        </w:rPr>
        <w:t xml:space="preserve">e </w:t>
      </w:r>
      <w:r>
        <w:rPr>
          <w:spacing w:val="1"/>
          <w:sz w:val="28"/>
          <w:szCs w:val="28"/>
        </w:rPr>
        <w:t>i</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5"/>
          <w:sz w:val="28"/>
          <w:szCs w:val="28"/>
        </w:rPr>
        <w:t xml:space="preserve"> </w:t>
      </w:r>
      <w:r>
        <w:rPr>
          <w:sz w:val="28"/>
          <w:szCs w:val="28"/>
        </w:rPr>
        <w:t>a m</w:t>
      </w:r>
      <w:r>
        <w:rPr>
          <w:spacing w:val="-1"/>
          <w:sz w:val="28"/>
          <w:szCs w:val="28"/>
        </w:rPr>
        <w:t>ul</w:t>
      </w:r>
      <w:r>
        <w:rPr>
          <w:spacing w:val="1"/>
          <w:sz w:val="28"/>
          <w:szCs w:val="28"/>
        </w:rPr>
        <w:t>t</w:t>
      </w:r>
      <w:r>
        <w:rPr>
          <w:spacing w:val="2"/>
          <w:sz w:val="28"/>
          <w:szCs w:val="28"/>
        </w:rPr>
        <w:t>i</w:t>
      </w:r>
      <w:r>
        <w:rPr>
          <w:spacing w:val="-2"/>
          <w:sz w:val="28"/>
          <w:szCs w:val="28"/>
        </w:rPr>
        <w:t>-</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z w:val="28"/>
          <w:szCs w:val="28"/>
        </w:rPr>
        <w:t>(</w:t>
      </w:r>
      <w:r>
        <w:rPr>
          <w:spacing w:val="-4"/>
          <w:sz w:val="28"/>
          <w:szCs w:val="28"/>
        </w:rPr>
        <w:t>W</w:t>
      </w:r>
      <w:r>
        <w:rPr>
          <w:spacing w:val="1"/>
          <w:sz w:val="28"/>
          <w:szCs w:val="28"/>
        </w:rPr>
        <w:t>i</w:t>
      </w:r>
      <w:r>
        <w:rPr>
          <w:spacing w:val="-1"/>
          <w:sz w:val="28"/>
          <w:szCs w:val="28"/>
        </w:rPr>
        <w:t>nd</w:t>
      </w:r>
      <w:r>
        <w:rPr>
          <w:spacing w:val="1"/>
          <w:sz w:val="28"/>
          <w:szCs w:val="28"/>
        </w:rPr>
        <w:t>o</w:t>
      </w:r>
      <w:r>
        <w:rPr>
          <w:spacing w:val="-1"/>
          <w:sz w:val="28"/>
          <w:szCs w:val="28"/>
        </w:rPr>
        <w:t>w</w:t>
      </w:r>
      <w:r>
        <w:rPr>
          <w:spacing w:val="1"/>
          <w:sz w:val="28"/>
          <w:szCs w:val="28"/>
        </w:rPr>
        <w:t>s</w:t>
      </w:r>
      <w:r>
        <w:rPr>
          <w:sz w:val="28"/>
          <w:szCs w:val="28"/>
        </w:rPr>
        <w:t xml:space="preserve">, Mac, </w:t>
      </w:r>
      <w:r>
        <w:rPr>
          <w:spacing w:val="-1"/>
          <w:sz w:val="28"/>
          <w:szCs w:val="28"/>
        </w:rPr>
        <w:t>L</w:t>
      </w:r>
      <w:r>
        <w:rPr>
          <w:spacing w:val="1"/>
          <w:sz w:val="28"/>
          <w:szCs w:val="28"/>
        </w:rPr>
        <w:t>i</w:t>
      </w:r>
      <w:r>
        <w:rPr>
          <w:spacing w:val="-1"/>
          <w:sz w:val="28"/>
          <w:szCs w:val="28"/>
        </w:rPr>
        <w:t>nu</w:t>
      </w:r>
      <w:r>
        <w:rPr>
          <w:spacing w:val="1"/>
          <w:sz w:val="28"/>
          <w:szCs w:val="28"/>
        </w:rPr>
        <w:t>x</w:t>
      </w:r>
      <w:r>
        <w:rPr>
          <w:sz w:val="28"/>
          <w:szCs w:val="28"/>
        </w:rPr>
        <w:t>,</w:t>
      </w:r>
      <w:r>
        <w:rPr>
          <w:spacing w:val="-1"/>
          <w:sz w:val="28"/>
          <w:szCs w:val="28"/>
        </w:rPr>
        <w:t xml:space="preserve"> A</w:t>
      </w:r>
      <w:r>
        <w:rPr>
          <w:spacing w:val="1"/>
          <w:sz w:val="28"/>
          <w:szCs w:val="28"/>
        </w:rPr>
        <w:t>n</w:t>
      </w:r>
      <w:r>
        <w:rPr>
          <w:sz w:val="28"/>
          <w:szCs w:val="28"/>
        </w:rPr>
        <w:t>dr</w:t>
      </w:r>
      <w:r>
        <w:rPr>
          <w:spacing w:val="-1"/>
          <w:sz w:val="28"/>
          <w:szCs w:val="28"/>
        </w:rPr>
        <w:t>o</w:t>
      </w:r>
      <w:r>
        <w:rPr>
          <w:spacing w:val="1"/>
          <w:sz w:val="28"/>
          <w:szCs w:val="28"/>
        </w:rPr>
        <w:t>id</w:t>
      </w:r>
      <w:r>
        <w:rPr>
          <w:sz w:val="28"/>
          <w:szCs w:val="28"/>
        </w:rPr>
        <w:t>,</w:t>
      </w:r>
      <w:r>
        <w:rPr>
          <w:spacing w:val="-3"/>
          <w:sz w:val="28"/>
          <w:szCs w:val="28"/>
        </w:rPr>
        <w:t xml:space="preserve"> </w:t>
      </w:r>
      <w:r>
        <w:rPr>
          <w:sz w:val="28"/>
          <w:szCs w:val="28"/>
        </w:rPr>
        <w:t xml:space="preserve">IOS) </w:t>
      </w:r>
      <w:r>
        <w:rPr>
          <w:spacing w:val="-1"/>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a</w:t>
      </w:r>
      <w:r>
        <w:rPr>
          <w:sz w:val="28"/>
          <w:szCs w:val="28"/>
        </w:rPr>
        <w:t>cc</w:t>
      </w:r>
      <w:r>
        <w:rPr>
          <w:spacing w:val="-1"/>
          <w:sz w:val="28"/>
          <w:szCs w:val="28"/>
        </w:rPr>
        <w:t>ou</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 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pacing w:val="1"/>
          <w:sz w:val="28"/>
          <w:szCs w:val="28"/>
        </w:rPr>
        <w:t>l</w:t>
      </w:r>
      <w:r>
        <w:rPr>
          <w:spacing w:val="-1"/>
          <w:sz w:val="28"/>
          <w:szCs w:val="28"/>
        </w:rPr>
        <w:t>it</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3"/>
          <w:sz w:val="28"/>
          <w:szCs w:val="28"/>
        </w:rPr>
        <w:t xml:space="preserve"> </w:t>
      </w:r>
      <w:r>
        <w:rPr>
          <w:sz w:val="28"/>
          <w:szCs w:val="28"/>
        </w:rPr>
        <w:t xml:space="preserve">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p>
    <w:p w14:paraId="3E628B2B" w14:textId="77777777" w:rsidR="00AE7C60" w:rsidRDefault="00AE7C60" w:rsidP="003E0BA7">
      <w:pPr>
        <w:spacing w:before="13" w:line="220" w:lineRule="exact"/>
        <w:jc w:val="both"/>
        <w:rPr>
          <w:sz w:val="22"/>
          <w:szCs w:val="22"/>
        </w:rPr>
      </w:pPr>
    </w:p>
    <w:p w14:paraId="6581D300" w14:textId="0E1E0996" w:rsidR="00AE7C60" w:rsidRDefault="00A44FA3" w:rsidP="003E0BA7">
      <w:pPr>
        <w:pStyle w:val="Heading2"/>
        <w:jc w:val="both"/>
        <w:rPr>
          <w:rFonts w:eastAsia="Calibri Light"/>
        </w:rPr>
      </w:pPr>
      <w:bookmarkStart w:id="19" w:name="_Toc86595106"/>
      <w:r>
        <w:rPr>
          <w:rFonts w:eastAsia="Calibri Light"/>
          <w:spacing w:val="-1"/>
        </w:rPr>
        <w:t>4</w:t>
      </w:r>
      <w:r>
        <w:rPr>
          <w:rFonts w:eastAsia="Calibri Light"/>
          <w:spacing w:val="1"/>
        </w:rPr>
        <w:t>.</w:t>
      </w:r>
      <w:r w:rsidR="00A525AA">
        <w:rPr>
          <w:rFonts w:eastAsia="Calibri Light"/>
          <w:spacing w:val="-1"/>
        </w:rPr>
        <w:t>8</w:t>
      </w:r>
      <w:r>
        <w:rPr>
          <w:rFonts w:eastAsia="Calibri Light"/>
        </w:rPr>
        <w:t xml:space="preserve">.  </w:t>
      </w:r>
      <w:r>
        <w:rPr>
          <w:rFonts w:eastAsia="Calibri Light"/>
          <w:spacing w:val="21"/>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tok</w:t>
      </w:r>
      <w:r>
        <w:rPr>
          <w:rFonts w:eastAsia="Calibri Light"/>
          <w:spacing w:val="1"/>
        </w:rPr>
        <w:t>e</w:t>
      </w:r>
      <w:r>
        <w:rPr>
          <w:rFonts w:eastAsia="Calibri Light"/>
        </w:rPr>
        <w:t>n</w:t>
      </w:r>
      <w:bookmarkEnd w:id="19"/>
    </w:p>
    <w:p w14:paraId="408893CC" w14:textId="07CB3441" w:rsidR="00AE7C60" w:rsidRDefault="00A44FA3" w:rsidP="003E0BA7">
      <w:pPr>
        <w:spacing w:before="37" w:line="258" w:lineRule="auto"/>
        <w:ind w:left="820" w:right="68"/>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2"/>
          <w:sz w:val="28"/>
          <w:szCs w:val="28"/>
        </w:rPr>
        <w:t>t</w:t>
      </w:r>
      <w:r>
        <w:rPr>
          <w:spacing w:val="1"/>
          <w:sz w:val="28"/>
          <w:szCs w:val="28"/>
        </w:rPr>
        <w:t>ok</w:t>
      </w:r>
      <w:r>
        <w:rPr>
          <w:spacing w:val="-2"/>
          <w:sz w:val="28"/>
          <w:szCs w:val="28"/>
        </w:rPr>
        <w:t>e</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4"/>
          <w:sz w:val="28"/>
          <w:szCs w:val="28"/>
        </w:rPr>
        <w:t xml:space="preserve"> </w:t>
      </w:r>
      <w:r>
        <w:rPr>
          <w:spacing w:val="-1"/>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2"/>
          <w:sz w:val="28"/>
          <w:szCs w:val="28"/>
        </w:rPr>
        <w:t xml:space="preserve"> </w:t>
      </w:r>
      <w:r>
        <w:rPr>
          <w:spacing w:val="1"/>
          <w:sz w:val="28"/>
          <w:szCs w:val="28"/>
        </w:rPr>
        <w:t>t</w:t>
      </w:r>
      <w:r>
        <w:rPr>
          <w:spacing w:val="-1"/>
          <w:sz w:val="28"/>
          <w:szCs w:val="28"/>
        </w:rPr>
        <w:t>ok</w:t>
      </w:r>
      <w:r>
        <w:rPr>
          <w:sz w:val="28"/>
          <w:szCs w:val="28"/>
        </w:rPr>
        <w:t>en</w:t>
      </w:r>
      <w:r>
        <w:rPr>
          <w:spacing w:val="1"/>
          <w:sz w:val="28"/>
          <w:szCs w:val="28"/>
        </w:rPr>
        <w:t xml:space="preserve"> </w:t>
      </w:r>
      <w:r>
        <w:rPr>
          <w:spacing w:val="-3"/>
          <w:sz w:val="28"/>
          <w:szCs w:val="28"/>
        </w:rPr>
        <w:t>f</w:t>
      </w:r>
      <w:r>
        <w:rPr>
          <w:spacing w:val="1"/>
          <w:sz w:val="28"/>
          <w:szCs w:val="28"/>
        </w:rPr>
        <w:t>o</w:t>
      </w:r>
      <w:r>
        <w:rPr>
          <w:sz w:val="28"/>
          <w:szCs w:val="28"/>
        </w:rPr>
        <w:t xml:space="preserve">r a </w:t>
      </w:r>
      <w:r>
        <w:rPr>
          <w:spacing w:val="1"/>
          <w:sz w:val="28"/>
          <w:szCs w:val="28"/>
        </w:rPr>
        <w:t>v</w:t>
      </w:r>
      <w:r>
        <w:rPr>
          <w:spacing w:val="-2"/>
          <w:sz w:val="28"/>
          <w:szCs w:val="28"/>
        </w:rPr>
        <w:t>a</w:t>
      </w:r>
      <w:r>
        <w:rPr>
          <w:sz w:val="28"/>
          <w:szCs w:val="28"/>
        </w:rPr>
        <w:t>r</w:t>
      </w:r>
      <w:r>
        <w:rPr>
          <w:spacing w:val="1"/>
          <w:sz w:val="28"/>
          <w:szCs w:val="28"/>
        </w:rPr>
        <w:t>i</w:t>
      </w:r>
      <w:r>
        <w:rPr>
          <w:spacing w:val="-2"/>
          <w:sz w:val="28"/>
          <w:szCs w:val="28"/>
        </w:rPr>
        <w:t>e</w:t>
      </w:r>
      <w:r>
        <w:rPr>
          <w:spacing w:val="-1"/>
          <w:sz w:val="28"/>
          <w:szCs w:val="28"/>
        </w:rPr>
        <w:t>t</w:t>
      </w:r>
      <w:r>
        <w:rPr>
          <w:sz w:val="28"/>
          <w:szCs w:val="28"/>
        </w:rPr>
        <w:t>y</w:t>
      </w:r>
      <w:r>
        <w:rPr>
          <w:spacing w:val="1"/>
          <w:sz w:val="28"/>
          <w:szCs w:val="28"/>
        </w:rPr>
        <w:t xml:space="preserve"> </w:t>
      </w:r>
      <w:r>
        <w:rPr>
          <w:sz w:val="28"/>
          <w:szCs w:val="28"/>
        </w:rPr>
        <w:t>of r</w:t>
      </w:r>
      <w:r>
        <w:rPr>
          <w:spacing w:val="-2"/>
          <w:sz w:val="28"/>
          <w:szCs w:val="28"/>
        </w:rPr>
        <w:t>ea</w:t>
      </w:r>
      <w:r>
        <w:rPr>
          <w:spacing w:val="1"/>
          <w:sz w:val="28"/>
          <w:szCs w:val="28"/>
        </w:rPr>
        <w:t>s</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ers</w:t>
      </w:r>
      <w:r>
        <w:rPr>
          <w:spacing w:val="-2"/>
          <w:sz w:val="28"/>
          <w:szCs w:val="28"/>
        </w:rPr>
        <w:t xml:space="preserv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pacing w:val="-2"/>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w:t>
      </w:r>
      <w:r>
        <w:rPr>
          <w:spacing w:val="-2"/>
          <w:sz w:val="28"/>
          <w:szCs w:val="28"/>
        </w:rPr>
        <w:t>r</w:t>
      </w:r>
      <w:r>
        <w:rPr>
          <w:sz w:val="28"/>
          <w:szCs w:val="28"/>
        </w:rPr>
        <w:t>s</w:t>
      </w:r>
      <w:r>
        <w:rPr>
          <w:spacing w:val="-1"/>
          <w:sz w:val="28"/>
          <w:szCs w:val="28"/>
        </w:rPr>
        <w:t xml:space="preserve"> </w:t>
      </w:r>
      <w:r>
        <w:rPr>
          <w:sz w:val="28"/>
          <w:szCs w:val="28"/>
        </w:rPr>
        <w:t xml:space="preserve">as </w:t>
      </w:r>
      <w:r>
        <w:rPr>
          <w:spacing w:val="-1"/>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ti</w:t>
      </w:r>
      <w:r>
        <w:rPr>
          <w:spacing w:val="1"/>
          <w:sz w:val="28"/>
          <w:szCs w:val="28"/>
        </w:rPr>
        <w:t>v</w:t>
      </w:r>
      <w:r>
        <w:rPr>
          <w:sz w:val="28"/>
          <w:szCs w:val="28"/>
        </w:rPr>
        <w:t>e</w:t>
      </w:r>
      <w:r>
        <w:rPr>
          <w:spacing w:val="1"/>
          <w:sz w:val="28"/>
          <w:szCs w:val="28"/>
        </w:rPr>
        <w:t>s</w:t>
      </w:r>
      <w:r>
        <w:rPr>
          <w:sz w:val="28"/>
          <w:szCs w:val="28"/>
        </w:rPr>
        <w:t>.</w:t>
      </w:r>
      <w:r>
        <w:rPr>
          <w:spacing w:val="-1"/>
          <w:sz w:val="28"/>
          <w:szCs w:val="28"/>
        </w:rPr>
        <w:t xml:space="preserve"> </w:t>
      </w:r>
      <w:r>
        <w:rPr>
          <w:spacing w:val="-3"/>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lastRenderedPageBreak/>
        <w:t>t</w:t>
      </w:r>
      <w:r>
        <w:rPr>
          <w:spacing w:val="-1"/>
          <w:sz w:val="28"/>
          <w:szCs w:val="28"/>
        </w:rPr>
        <w:t>o</w:t>
      </w:r>
      <w:r>
        <w:rPr>
          <w:spacing w:val="1"/>
          <w:sz w:val="28"/>
          <w:szCs w:val="28"/>
        </w:rPr>
        <w:t>k</w:t>
      </w:r>
      <w:r>
        <w:rPr>
          <w:spacing w:val="-2"/>
          <w:sz w:val="28"/>
          <w:szCs w:val="28"/>
        </w:rPr>
        <w:t>e</w:t>
      </w:r>
      <w:r>
        <w:rPr>
          <w:sz w:val="28"/>
          <w:szCs w:val="28"/>
        </w:rPr>
        <w:t>n</w:t>
      </w:r>
      <w:r w:rsidR="004928D8">
        <w:rPr>
          <w:sz w:val="28"/>
          <w:szCs w:val="28"/>
        </w:rPr>
        <w:t>,</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 xml:space="preserve">e </w:t>
      </w:r>
      <w:r w:rsidR="00646E36">
        <w:rPr>
          <w:spacing w:val="-2"/>
          <w:sz w:val="28"/>
          <w:szCs w:val="28"/>
        </w:rPr>
        <w:t>c</w:t>
      </w:r>
      <w:r w:rsidR="003C6354" w:rsidRPr="003C6354">
        <w:rPr>
          <w:spacing w:val="-2"/>
          <w:sz w:val="28"/>
          <w:szCs w:val="28"/>
        </w:rPr>
        <w:t xml:space="preserve">an trade and pay </w:t>
      </w:r>
      <w:r w:rsidR="004928D8">
        <w:rPr>
          <w:spacing w:val="-2"/>
          <w:sz w:val="28"/>
          <w:szCs w:val="28"/>
        </w:rPr>
        <w:t>fewer</w:t>
      </w:r>
      <w:r w:rsidR="003C6354">
        <w:rPr>
          <w:spacing w:val="-2"/>
          <w:sz w:val="28"/>
          <w:szCs w:val="28"/>
        </w:rPr>
        <w:t xml:space="preserve"> </w:t>
      </w:r>
      <w:r>
        <w:rPr>
          <w:spacing w:val="-2"/>
          <w:sz w:val="28"/>
          <w:szCs w:val="28"/>
        </w:rPr>
        <w:t>f</w:t>
      </w:r>
      <w:r>
        <w:rPr>
          <w:sz w:val="28"/>
          <w:szCs w:val="28"/>
        </w:rPr>
        <w:t>ees</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 xml:space="preserve">r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b</w:t>
      </w:r>
      <w:r>
        <w:rPr>
          <w:spacing w:val="-2"/>
          <w:sz w:val="28"/>
          <w:szCs w:val="28"/>
        </w:rPr>
        <w:t>e</w:t>
      </w:r>
      <w:r>
        <w:rPr>
          <w:spacing w:val="1"/>
          <w:sz w:val="28"/>
          <w:szCs w:val="28"/>
        </w:rPr>
        <w:t>n</w:t>
      </w:r>
      <w:r>
        <w:rPr>
          <w:sz w:val="28"/>
          <w:szCs w:val="28"/>
        </w:rPr>
        <w:t>e</w:t>
      </w:r>
      <w:r>
        <w:rPr>
          <w:spacing w:val="-2"/>
          <w:sz w:val="28"/>
          <w:szCs w:val="28"/>
        </w:rPr>
        <w:t>f</w:t>
      </w:r>
      <w:r>
        <w:rPr>
          <w:spacing w:val="1"/>
          <w:sz w:val="28"/>
          <w:szCs w:val="28"/>
        </w:rPr>
        <w:t>i</w:t>
      </w:r>
      <w:r>
        <w:rPr>
          <w:spacing w:val="2"/>
          <w:sz w:val="28"/>
          <w:szCs w:val="28"/>
        </w:rPr>
        <w:t>t</w:t>
      </w:r>
      <w:r>
        <w:rPr>
          <w:sz w:val="28"/>
          <w:szCs w:val="28"/>
        </w:rPr>
        <w:t>s</w:t>
      </w:r>
      <w:r>
        <w:rPr>
          <w:spacing w:val="1"/>
          <w:sz w:val="28"/>
          <w:szCs w:val="28"/>
        </w:rPr>
        <w:t xml:space="preserve"> </w:t>
      </w:r>
      <w:r>
        <w:rPr>
          <w:sz w:val="28"/>
          <w:szCs w:val="28"/>
        </w:rPr>
        <w:t>ar</w:t>
      </w:r>
      <w:r>
        <w:rPr>
          <w:spacing w:val="-2"/>
          <w:sz w:val="28"/>
          <w:szCs w:val="28"/>
        </w:rPr>
        <w:t>e</w:t>
      </w:r>
      <w:r>
        <w:rPr>
          <w:sz w:val="28"/>
          <w:szCs w:val="28"/>
        </w:rPr>
        <w:t>:</w:t>
      </w:r>
    </w:p>
    <w:p w14:paraId="529AC90F" w14:textId="738B4B52" w:rsidR="00AE7C60" w:rsidRDefault="00D449E0" w:rsidP="003E0BA7">
      <w:pPr>
        <w:spacing w:before="98"/>
        <w:ind w:left="1180"/>
        <w:jc w:val="both"/>
        <w:rPr>
          <w:sz w:val="28"/>
          <w:szCs w:val="28"/>
        </w:rPr>
      </w:pPr>
      <w:r>
        <w:rPr>
          <w:rFonts w:ascii="MS PGothic" w:eastAsia="MS PGothic" w:hAnsi="MS PGothic" w:cs="MS PGothic"/>
          <w:w w:val="78"/>
          <w:sz w:val="28"/>
          <w:szCs w:val="28"/>
        </w:rPr>
        <w:t xml:space="preserve">✓ </w:t>
      </w:r>
      <w:r>
        <w:rPr>
          <w:rFonts w:ascii="MS PGothic" w:eastAsia="MS PGothic" w:hAnsi="MS PGothic" w:cs="MS PGothic"/>
          <w:spacing w:val="6"/>
          <w:w w:val="78"/>
          <w:sz w:val="28"/>
          <w:szCs w:val="28"/>
        </w:rPr>
        <w:t>Bertinity</w:t>
      </w:r>
      <w:r w:rsidR="00A44FA3">
        <w:rPr>
          <w:spacing w:val="-2"/>
          <w:sz w:val="28"/>
          <w:szCs w:val="28"/>
        </w:rPr>
        <w:t xml:space="preserve"> </w:t>
      </w:r>
      <w:r w:rsidR="00A44FA3">
        <w:rPr>
          <w:spacing w:val="1"/>
          <w:sz w:val="28"/>
          <w:szCs w:val="28"/>
        </w:rPr>
        <w:t>E</w:t>
      </w:r>
      <w:r w:rsidR="00A44FA3">
        <w:rPr>
          <w:spacing w:val="-1"/>
          <w:sz w:val="28"/>
          <w:szCs w:val="28"/>
        </w:rPr>
        <w:t>x</w:t>
      </w:r>
      <w:r w:rsidR="00A44FA3">
        <w:rPr>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z w:val="28"/>
          <w:szCs w:val="28"/>
        </w:rPr>
        <w:t xml:space="preserve">ee </w:t>
      </w:r>
      <w:r w:rsidR="00A44FA3">
        <w:rPr>
          <w:spacing w:val="-2"/>
          <w:sz w:val="28"/>
          <w:szCs w:val="28"/>
        </w:rPr>
        <w:t>d</w:t>
      </w:r>
      <w:r w:rsidR="00A44FA3">
        <w:rPr>
          <w:spacing w:val="1"/>
          <w:sz w:val="28"/>
          <w:szCs w:val="28"/>
        </w:rPr>
        <w:t>is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w:t>
      </w:r>
      <w:r w:rsidR="00A44FA3">
        <w:rPr>
          <w:sz w:val="28"/>
          <w:szCs w:val="28"/>
        </w:rPr>
        <w:t>t</w:t>
      </w:r>
    </w:p>
    <w:p w14:paraId="17201706" w14:textId="5E69BAFE"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CPG</w:t>
      </w:r>
      <w:r w:rsidR="00A44FA3">
        <w:rPr>
          <w:spacing w:val="1"/>
          <w:position w:val="-1"/>
          <w:sz w:val="28"/>
          <w:szCs w:val="28"/>
        </w:rPr>
        <w:t xml:space="preserve"> </w:t>
      </w:r>
      <w:r w:rsidR="00A44FA3">
        <w:rPr>
          <w:spacing w:val="-2"/>
          <w:position w:val="-1"/>
          <w:sz w:val="28"/>
          <w:szCs w:val="28"/>
        </w:rPr>
        <w:t>t</w:t>
      </w:r>
      <w:r w:rsidR="00A44FA3">
        <w:rPr>
          <w:position w:val="-1"/>
          <w:sz w:val="28"/>
          <w:szCs w:val="28"/>
        </w:rPr>
        <w:t>ra</w:t>
      </w:r>
      <w:r w:rsidR="00A44FA3">
        <w:rPr>
          <w:spacing w:val="-1"/>
          <w:position w:val="-1"/>
          <w:sz w:val="28"/>
          <w:szCs w:val="28"/>
        </w:rPr>
        <w:t>n</w:t>
      </w:r>
      <w:r w:rsidR="00A44FA3">
        <w:rPr>
          <w:spacing w:val="1"/>
          <w:position w:val="-1"/>
          <w:sz w:val="28"/>
          <w:szCs w:val="28"/>
        </w:rPr>
        <w:t>s</w:t>
      </w:r>
      <w:r w:rsidR="00A44FA3">
        <w:rPr>
          <w:position w:val="-1"/>
          <w:sz w:val="28"/>
          <w:szCs w:val="28"/>
        </w:rPr>
        <w:t>a</w:t>
      </w:r>
      <w:r w:rsidR="00A44FA3">
        <w:rPr>
          <w:spacing w:val="-2"/>
          <w:position w:val="-1"/>
          <w:sz w:val="28"/>
          <w:szCs w:val="28"/>
        </w:rPr>
        <w:t>c</w:t>
      </w:r>
      <w:r w:rsidR="00A44FA3">
        <w:rPr>
          <w:spacing w:val="-1"/>
          <w:position w:val="-1"/>
          <w:sz w:val="28"/>
          <w:szCs w:val="28"/>
        </w:rPr>
        <w:t>t</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fee</w:t>
      </w:r>
      <w:r w:rsidR="00A44FA3">
        <w:rPr>
          <w:spacing w:val="-3"/>
          <w:position w:val="-1"/>
          <w:sz w:val="28"/>
          <w:szCs w:val="28"/>
        </w:rPr>
        <w:t xml:space="preserve"> </w:t>
      </w:r>
      <w:r w:rsidR="00A44FA3">
        <w:rPr>
          <w:spacing w:val="1"/>
          <w:position w:val="-1"/>
          <w:sz w:val="28"/>
          <w:szCs w:val="28"/>
        </w:rPr>
        <w:t>d</w:t>
      </w:r>
      <w:r w:rsidR="00A44FA3">
        <w:rPr>
          <w:spacing w:val="-1"/>
          <w:position w:val="-1"/>
          <w:sz w:val="28"/>
          <w:szCs w:val="28"/>
        </w:rPr>
        <w:t>i</w:t>
      </w:r>
      <w:r w:rsidR="00A44FA3">
        <w:rPr>
          <w:spacing w:val="1"/>
          <w:position w:val="-1"/>
          <w:sz w:val="28"/>
          <w:szCs w:val="28"/>
        </w:rPr>
        <w:t>s</w:t>
      </w:r>
      <w:r w:rsidR="00A44FA3">
        <w:rPr>
          <w:spacing w:val="-2"/>
          <w:position w:val="-1"/>
          <w:sz w:val="28"/>
          <w:szCs w:val="28"/>
        </w:rPr>
        <w:t>c</w:t>
      </w:r>
      <w:r w:rsidR="00A44FA3">
        <w:rPr>
          <w:spacing w:val="1"/>
          <w:position w:val="-1"/>
          <w:sz w:val="28"/>
          <w:szCs w:val="28"/>
        </w:rPr>
        <w:t>o</w:t>
      </w:r>
      <w:r w:rsidR="00A44FA3">
        <w:rPr>
          <w:spacing w:val="-1"/>
          <w:position w:val="-1"/>
          <w:sz w:val="28"/>
          <w:szCs w:val="28"/>
        </w:rPr>
        <w:t>un</w:t>
      </w:r>
      <w:r w:rsidR="00A44FA3">
        <w:rPr>
          <w:position w:val="-1"/>
          <w:sz w:val="28"/>
          <w:szCs w:val="28"/>
        </w:rPr>
        <w:t>t</w:t>
      </w:r>
    </w:p>
    <w:p w14:paraId="451FFB19" w14:textId="4947A043"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Security</w:t>
      </w:r>
      <w:r w:rsidR="00A44FA3">
        <w:rPr>
          <w:spacing w:val="-2"/>
          <w:position w:val="-1"/>
          <w:sz w:val="28"/>
          <w:szCs w:val="28"/>
        </w:rPr>
        <w:t xml:space="preserve"> </w:t>
      </w:r>
      <w:r w:rsidR="00A44FA3">
        <w:rPr>
          <w:spacing w:val="1"/>
          <w:position w:val="-1"/>
          <w:sz w:val="28"/>
          <w:szCs w:val="28"/>
        </w:rPr>
        <w:t>t</w:t>
      </w:r>
      <w:r w:rsidR="00A44FA3">
        <w:rPr>
          <w:spacing w:val="-1"/>
          <w:position w:val="-1"/>
          <w:sz w:val="28"/>
          <w:szCs w:val="28"/>
        </w:rPr>
        <w:t>o</w:t>
      </w:r>
      <w:r w:rsidR="00A44FA3">
        <w:rPr>
          <w:spacing w:val="1"/>
          <w:position w:val="-1"/>
          <w:sz w:val="28"/>
          <w:szCs w:val="28"/>
        </w:rPr>
        <w:t>k</w:t>
      </w:r>
      <w:r w:rsidR="00A44FA3">
        <w:rPr>
          <w:spacing w:val="-2"/>
          <w:position w:val="-1"/>
          <w:sz w:val="28"/>
          <w:szCs w:val="28"/>
        </w:rPr>
        <w:t>e</w:t>
      </w:r>
      <w:r w:rsidR="00A44FA3">
        <w:rPr>
          <w:position w:val="-1"/>
          <w:sz w:val="28"/>
          <w:szCs w:val="28"/>
        </w:rPr>
        <w:t>n</w:t>
      </w:r>
      <w:r w:rsidR="00A44FA3">
        <w:rPr>
          <w:spacing w:val="1"/>
          <w:position w:val="-1"/>
          <w:sz w:val="28"/>
          <w:szCs w:val="28"/>
        </w:rPr>
        <w:t xml:space="preserve"> </w:t>
      </w:r>
      <w:r w:rsidR="00A44FA3">
        <w:rPr>
          <w:position w:val="-1"/>
          <w:sz w:val="28"/>
          <w:szCs w:val="28"/>
        </w:rPr>
        <w:t>a</w:t>
      </w:r>
      <w:r w:rsidR="00A44FA3">
        <w:rPr>
          <w:spacing w:val="-2"/>
          <w:position w:val="-1"/>
          <w:sz w:val="28"/>
          <w:szCs w:val="28"/>
        </w:rPr>
        <w:t>n</w:t>
      </w:r>
      <w:r w:rsidR="00A44FA3">
        <w:rPr>
          <w:position w:val="-1"/>
          <w:sz w:val="28"/>
          <w:szCs w:val="28"/>
        </w:rPr>
        <w:t>d</w:t>
      </w:r>
      <w:r w:rsidR="00A44FA3">
        <w:rPr>
          <w:spacing w:val="-2"/>
          <w:position w:val="-1"/>
          <w:sz w:val="28"/>
          <w:szCs w:val="28"/>
        </w:rPr>
        <w:t xml:space="preserve"> </w:t>
      </w:r>
      <w:r w:rsidR="00A44FA3">
        <w:rPr>
          <w:spacing w:val="1"/>
          <w:position w:val="-1"/>
          <w:sz w:val="28"/>
          <w:szCs w:val="28"/>
        </w:rPr>
        <w:t>s</w:t>
      </w:r>
      <w:r w:rsidR="00A44FA3">
        <w:rPr>
          <w:spacing w:val="-1"/>
          <w:position w:val="-1"/>
          <w:sz w:val="28"/>
          <w:szCs w:val="28"/>
        </w:rPr>
        <w:t>t</w:t>
      </w:r>
      <w:r w:rsidR="00A44FA3">
        <w:rPr>
          <w:spacing w:val="1"/>
          <w:position w:val="-1"/>
          <w:sz w:val="28"/>
          <w:szCs w:val="28"/>
        </w:rPr>
        <w:t>o</w:t>
      </w:r>
      <w:r w:rsidR="00A44FA3">
        <w:rPr>
          <w:spacing w:val="-2"/>
          <w:position w:val="-1"/>
          <w:sz w:val="28"/>
          <w:szCs w:val="28"/>
        </w:rPr>
        <w:t>c</w:t>
      </w:r>
      <w:r w:rsidR="00A44FA3">
        <w:rPr>
          <w:position w:val="-1"/>
          <w:sz w:val="28"/>
          <w:szCs w:val="28"/>
        </w:rPr>
        <w:t>k</w:t>
      </w:r>
      <w:r w:rsidR="00A44FA3">
        <w:rPr>
          <w:spacing w:val="1"/>
          <w:position w:val="-1"/>
          <w:sz w:val="28"/>
          <w:szCs w:val="28"/>
        </w:rPr>
        <w:t xml:space="preserve"> </w:t>
      </w:r>
      <w:r w:rsidR="00A44FA3">
        <w:rPr>
          <w:position w:val="-1"/>
          <w:sz w:val="28"/>
          <w:szCs w:val="28"/>
        </w:rPr>
        <w:t>tr</w:t>
      </w:r>
      <w:r w:rsidR="00A44FA3">
        <w:rPr>
          <w:spacing w:val="-2"/>
          <w:position w:val="-1"/>
          <w:sz w:val="28"/>
          <w:szCs w:val="28"/>
        </w:rPr>
        <w:t>a</w:t>
      </w:r>
      <w:r w:rsidR="00A44FA3">
        <w:rPr>
          <w:spacing w:val="1"/>
          <w:position w:val="-1"/>
          <w:sz w:val="28"/>
          <w:szCs w:val="28"/>
        </w:rPr>
        <w:t>d</w:t>
      </w:r>
      <w:r w:rsidR="00A44FA3">
        <w:rPr>
          <w:position w:val="-1"/>
          <w:sz w:val="28"/>
          <w:szCs w:val="28"/>
        </w:rPr>
        <w:t xml:space="preserve">e </w:t>
      </w:r>
      <w:r w:rsidR="00A44FA3">
        <w:rPr>
          <w:spacing w:val="-3"/>
          <w:position w:val="-1"/>
          <w:sz w:val="28"/>
          <w:szCs w:val="28"/>
        </w:rPr>
        <w:t>c</w:t>
      </w:r>
      <w:r w:rsidR="00A44FA3">
        <w:rPr>
          <w:spacing w:val="1"/>
          <w:position w:val="-1"/>
          <w:sz w:val="28"/>
          <w:szCs w:val="28"/>
        </w:rPr>
        <w:t>o</w:t>
      </w:r>
      <w:r w:rsidR="00A44FA3">
        <w:rPr>
          <w:position w:val="-1"/>
          <w:sz w:val="28"/>
          <w:szCs w:val="28"/>
        </w:rPr>
        <w:t>m</w:t>
      </w:r>
      <w:r w:rsidR="00A44FA3">
        <w:rPr>
          <w:spacing w:val="-3"/>
          <w:position w:val="-1"/>
          <w:sz w:val="28"/>
          <w:szCs w:val="28"/>
        </w:rPr>
        <w:t>m</w:t>
      </w:r>
      <w:r w:rsidR="00A44FA3">
        <w:rPr>
          <w:spacing w:val="-1"/>
          <w:position w:val="-1"/>
          <w:sz w:val="28"/>
          <w:szCs w:val="28"/>
        </w:rPr>
        <w:t>i</w:t>
      </w:r>
      <w:r w:rsidR="00A44FA3">
        <w:rPr>
          <w:spacing w:val="1"/>
          <w:position w:val="-1"/>
          <w:sz w:val="28"/>
          <w:szCs w:val="28"/>
        </w:rPr>
        <w:t>s</w:t>
      </w:r>
      <w:r w:rsidR="00A44FA3">
        <w:rPr>
          <w:spacing w:val="-1"/>
          <w:position w:val="-1"/>
          <w:sz w:val="28"/>
          <w:szCs w:val="28"/>
        </w:rPr>
        <w:t>s</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d</w:t>
      </w:r>
      <w:r w:rsidR="00A44FA3">
        <w:rPr>
          <w:spacing w:val="1"/>
          <w:position w:val="-1"/>
          <w:sz w:val="28"/>
          <w:szCs w:val="28"/>
        </w:rPr>
        <w:t>i</w:t>
      </w:r>
      <w:r w:rsidR="00A44FA3">
        <w:rPr>
          <w:spacing w:val="-1"/>
          <w:position w:val="-1"/>
          <w:sz w:val="28"/>
          <w:szCs w:val="28"/>
        </w:rPr>
        <w:t>s</w:t>
      </w:r>
      <w:r w:rsidR="00A44FA3">
        <w:rPr>
          <w:position w:val="-1"/>
          <w:sz w:val="28"/>
          <w:szCs w:val="28"/>
        </w:rPr>
        <w:t>c</w:t>
      </w:r>
      <w:r w:rsidR="00A44FA3">
        <w:rPr>
          <w:spacing w:val="-1"/>
          <w:position w:val="-1"/>
          <w:sz w:val="28"/>
          <w:szCs w:val="28"/>
        </w:rPr>
        <w:t>ou</w:t>
      </w:r>
      <w:r w:rsidR="00A44FA3">
        <w:rPr>
          <w:spacing w:val="1"/>
          <w:position w:val="-1"/>
          <w:sz w:val="28"/>
          <w:szCs w:val="28"/>
        </w:rPr>
        <w:t>n</w:t>
      </w:r>
      <w:r w:rsidR="00A44FA3">
        <w:rPr>
          <w:position w:val="-1"/>
          <w:sz w:val="28"/>
          <w:szCs w:val="28"/>
        </w:rPr>
        <w:t>t</w:t>
      </w:r>
    </w:p>
    <w:p w14:paraId="76F0D794" w14:textId="3B4B6026"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Acceptable</w:t>
      </w:r>
      <w:r w:rsidR="00A44FA3">
        <w:rPr>
          <w:spacing w:val="-3"/>
          <w:position w:val="-1"/>
          <w:sz w:val="28"/>
          <w:szCs w:val="28"/>
        </w:rPr>
        <w:t xml:space="preserve"> </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3"/>
          <w:position w:val="-1"/>
          <w:sz w:val="28"/>
          <w:szCs w:val="28"/>
        </w:rPr>
        <w:t>B</w:t>
      </w:r>
      <w:r w:rsidR="00A44FA3">
        <w:rPr>
          <w:position w:val="-1"/>
          <w:sz w:val="28"/>
          <w:szCs w:val="28"/>
        </w:rPr>
        <w:t>er</w:t>
      </w:r>
      <w:r w:rsidR="00A44FA3">
        <w:rPr>
          <w:spacing w:val="-1"/>
          <w:position w:val="-1"/>
          <w:sz w:val="28"/>
          <w:szCs w:val="28"/>
        </w:rPr>
        <w:t>tin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2"/>
          <w:position w:val="-1"/>
          <w:sz w:val="28"/>
          <w:szCs w:val="28"/>
        </w:rPr>
        <w:t>p</w:t>
      </w:r>
      <w:r w:rsidR="00A44FA3">
        <w:rPr>
          <w:position w:val="-1"/>
          <w:sz w:val="28"/>
          <w:szCs w:val="28"/>
        </w:rPr>
        <w:t>a</w:t>
      </w:r>
      <w:r w:rsidR="00A44FA3">
        <w:rPr>
          <w:spacing w:val="1"/>
          <w:position w:val="-1"/>
          <w:sz w:val="28"/>
          <w:szCs w:val="28"/>
        </w:rPr>
        <w:t>y</w:t>
      </w:r>
      <w:r w:rsidR="00A44FA3">
        <w:rPr>
          <w:spacing w:val="-3"/>
          <w:position w:val="-1"/>
          <w:sz w:val="28"/>
          <w:szCs w:val="28"/>
        </w:rPr>
        <w:t>m</w:t>
      </w:r>
      <w:r w:rsidR="00A44FA3">
        <w:rPr>
          <w:position w:val="-1"/>
          <w:sz w:val="28"/>
          <w:szCs w:val="28"/>
        </w:rPr>
        <w:t>e</w:t>
      </w:r>
      <w:r w:rsidR="00A44FA3">
        <w:rPr>
          <w:spacing w:val="-1"/>
          <w:position w:val="-1"/>
          <w:sz w:val="28"/>
          <w:szCs w:val="28"/>
        </w:rPr>
        <w:t>n</w:t>
      </w:r>
      <w:r w:rsidR="00A44FA3">
        <w:rPr>
          <w:position w:val="-1"/>
          <w:sz w:val="28"/>
          <w:szCs w:val="28"/>
        </w:rPr>
        <w:t>t</w:t>
      </w:r>
      <w:r w:rsidR="00A44FA3">
        <w:rPr>
          <w:spacing w:val="1"/>
          <w:position w:val="-1"/>
          <w:sz w:val="28"/>
          <w:szCs w:val="28"/>
        </w:rPr>
        <w:t xml:space="preserve"> </w:t>
      </w:r>
      <w:r w:rsidR="00A44FA3">
        <w:rPr>
          <w:spacing w:val="-2"/>
          <w:position w:val="-1"/>
          <w:sz w:val="28"/>
          <w:szCs w:val="28"/>
        </w:rPr>
        <w:t>g</w:t>
      </w:r>
      <w:r w:rsidR="00A44FA3">
        <w:rPr>
          <w:position w:val="-1"/>
          <w:sz w:val="28"/>
          <w:szCs w:val="28"/>
        </w:rPr>
        <w:t>a</w:t>
      </w:r>
      <w:r w:rsidR="00A44FA3">
        <w:rPr>
          <w:spacing w:val="1"/>
          <w:position w:val="-1"/>
          <w:sz w:val="28"/>
          <w:szCs w:val="28"/>
        </w:rPr>
        <w:t>t</w:t>
      </w:r>
      <w:r w:rsidR="00A44FA3">
        <w:rPr>
          <w:spacing w:val="-2"/>
          <w:position w:val="-1"/>
          <w:sz w:val="28"/>
          <w:szCs w:val="28"/>
        </w:rPr>
        <w:t>e</w:t>
      </w:r>
      <w:r w:rsidR="00A44FA3">
        <w:rPr>
          <w:spacing w:val="1"/>
          <w:position w:val="-1"/>
          <w:sz w:val="28"/>
          <w:szCs w:val="28"/>
        </w:rPr>
        <w:t>w</w:t>
      </w:r>
      <w:r w:rsidR="00A44FA3">
        <w:rPr>
          <w:spacing w:val="-2"/>
          <w:position w:val="-1"/>
          <w:sz w:val="28"/>
          <w:szCs w:val="28"/>
        </w:rPr>
        <w:t>a</w:t>
      </w:r>
      <w:r w:rsidR="00A44FA3">
        <w:rPr>
          <w:position w:val="-1"/>
          <w:sz w:val="28"/>
          <w:szCs w:val="28"/>
        </w:rPr>
        <w:t>y</w:t>
      </w:r>
    </w:p>
    <w:p w14:paraId="108B3F61" w14:textId="15C63D68"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Ability</w:t>
      </w:r>
      <w:r w:rsidR="00A44FA3">
        <w:rPr>
          <w:spacing w:val="-2"/>
          <w:position w:val="-1"/>
          <w:sz w:val="28"/>
          <w:szCs w:val="28"/>
        </w:rPr>
        <w:t xml:space="preserve"> </w:t>
      </w:r>
      <w:r w:rsidR="00A44FA3">
        <w:rPr>
          <w:spacing w:val="1"/>
          <w:position w:val="-1"/>
          <w:sz w:val="28"/>
          <w:szCs w:val="28"/>
        </w:rPr>
        <w:t>t</w:t>
      </w:r>
      <w:r w:rsidR="00A44FA3">
        <w:rPr>
          <w:position w:val="-1"/>
          <w:sz w:val="28"/>
          <w:szCs w:val="28"/>
        </w:rPr>
        <w:t>o</w:t>
      </w:r>
      <w:r w:rsidR="00BF2BCE">
        <w:rPr>
          <w:position w:val="-1"/>
          <w:sz w:val="28"/>
          <w:szCs w:val="28"/>
        </w:rPr>
        <w:t xml:space="preserve"> be</w:t>
      </w:r>
      <w:r w:rsidR="00A44FA3">
        <w:rPr>
          <w:spacing w:val="-2"/>
          <w:position w:val="-1"/>
          <w:sz w:val="28"/>
          <w:szCs w:val="28"/>
        </w:rPr>
        <w:t xml:space="preserve"> </w:t>
      </w:r>
      <w:r w:rsidR="00A44FA3">
        <w:rPr>
          <w:spacing w:val="1"/>
          <w:position w:val="-1"/>
          <w:sz w:val="28"/>
          <w:szCs w:val="28"/>
        </w:rPr>
        <w:t>l</w:t>
      </w:r>
      <w:r w:rsidR="00A44FA3">
        <w:rPr>
          <w:spacing w:val="-1"/>
          <w:position w:val="-1"/>
          <w:sz w:val="28"/>
          <w:szCs w:val="28"/>
        </w:rPr>
        <w:t>is</w:t>
      </w:r>
      <w:r w:rsidR="00A44FA3">
        <w:rPr>
          <w:position w:val="-1"/>
          <w:sz w:val="28"/>
          <w:szCs w:val="28"/>
        </w:rPr>
        <w:t>t</w:t>
      </w:r>
      <w:r w:rsidR="00BF2BCE">
        <w:rPr>
          <w:position w:val="-1"/>
          <w:sz w:val="28"/>
          <w:szCs w:val="28"/>
        </w:rPr>
        <w:t>ed</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Be</w:t>
      </w:r>
      <w:r w:rsidR="00A44FA3">
        <w:rPr>
          <w:spacing w:val="-3"/>
          <w:position w:val="-1"/>
          <w:sz w:val="28"/>
          <w:szCs w:val="28"/>
        </w:rPr>
        <w:t>r</w:t>
      </w:r>
      <w:r w:rsidR="00A44FA3">
        <w:rPr>
          <w:spacing w:val="-1"/>
          <w:position w:val="-1"/>
          <w:sz w:val="28"/>
          <w:szCs w:val="28"/>
        </w:rPr>
        <w:t>t</w:t>
      </w:r>
      <w:r w:rsidR="00A44FA3">
        <w:rPr>
          <w:spacing w:val="1"/>
          <w:position w:val="-1"/>
          <w:sz w:val="28"/>
          <w:szCs w:val="28"/>
        </w:rPr>
        <w:t>i</w:t>
      </w:r>
      <w:r w:rsidR="00A44FA3">
        <w:rPr>
          <w:spacing w:val="-1"/>
          <w:position w:val="-1"/>
          <w:sz w:val="28"/>
          <w:szCs w:val="28"/>
        </w:rPr>
        <w:t>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2"/>
          <w:position w:val="-1"/>
          <w:sz w:val="28"/>
          <w:szCs w:val="28"/>
        </w:rPr>
        <w:t xml:space="preserve"> </w:t>
      </w:r>
      <w:r w:rsidR="00A44FA3">
        <w:rPr>
          <w:spacing w:val="1"/>
          <w:position w:val="-1"/>
          <w:sz w:val="28"/>
          <w:szCs w:val="28"/>
        </w:rPr>
        <w:t>o</w:t>
      </w:r>
      <w:r w:rsidR="00A44FA3">
        <w:rPr>
          <w:spacing w:val="-1"/>
          <w:position w:val="-1"/>
          <w:sz w:val="28"/>
          <w:szCs w:val="28"/>
        </w:rPr>
        <w:t>t</w:t>
      </w:r>
      <w:r w:rsidR="00A44FA3">
        <w:rPr>
          <w:spacing w:val="1"/>
          <w:position w:val="-1"/>
          <w:sz w:val="28"/>
          <w:szCs w:val="28"/>
        </w:rPr>
        <w:t>h</w:t>
      </w:r>
      <w:r w:rsidR="00A44FA3">
        <w:rPr>
          <w:position w:val="-1"/>
          <w:sz w:val="28"/>
          <w:szCs w:val="28"/>
        </w:rPr>
        <w:t>er</w:t>
      </w:r>
      <w:r w:rsidR="00A44FA3">
        <w:rPr>
          <w:spacing w:val="-3"/>
          <w:position w:val="-1"/>
          <w:sz w:val="28"/>
          <w:szCs w:val="28"/>
        </w:rPr>
        <w:t xml:space="preserve"> </w:t>
      </w:r>
      <w:r w:rsidR="00A44FA3">
        <w:rPr>
          <w:spacing w:val="1"/>
          <w:position w:val="-1"/>
          <w:sz w:val="28"/>
          <w:szCs w:val="28"/>
        </w:rPr>
        <w:t>t</w:t>
      </w:r>
      <w:r w:rsidR="00A44FA3">
        <w:rPr>
          <w:position w:val="-1"/>
          <w:sz w:val="28"/>
          <w:szCs w:val="28"/>
        </w:rPr>
        <w:t>r</w:t>
      </w:r>
      <w:r w:rsidR="00A44FA3">
        <w:rPr>
          <w:spacing w:val="-1"/>
          <w:position w:val="-1"/>
          <w:sz w:val="28"/>
          <w:szCs w:val="28"/>
        </w:rPr>
        <w:t>us</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3"/>
          <w:position w:val="-1"/>
          <w:sz w:val="28"/>
          <w:szCs w:val="28"/>
        </w:rPr>
        <w:t>e</w:t>
      </w:r>
      <w:r w:rsidR="00A44FA3">
        <w:rPr>
          <w:spacing w:val="1"/>
          <w:position w:val="-1"/>
          <w:sz w:val="28"/>
          <w:szCs w:val="28"/>
        </w:rPr>
        <w:t>x</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ng</w:t>
      </w:r>
      <w:r w:rsidR="00A44FA3">
        <w:rPr>
          <w:spacing w:val="-2"/>
          <w:position w:val="-1"/>
          <w:sz w:val="28"/>
          <w:szCs w:val="28"/>
        </w:rPr>
        <w:t>e</w:t>
      </w:r>
      <w:r w:rsidR="00A44FA3">
        <w:rPr>
          <w:position w:val="-1"/>
          <w:sz w:val="28"/>
          <w:szCs w:val="28"/>
        </w:rPr>
        <w:t>s</w:t>
      </w:r>
    </w:p>
    <w:p w14:paraId="490B3465" w14:textId="3AD840E1"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Discount</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p</w:t>
      </w:r>
      <w:r w:rsidR="00A44FA3">
        <w:rPr>
          <w:spacing w:val="1"/>
          <w:position w:val="-1"/>
          <w:sz w:val="28"/>
          <w:szCs w:val="28"/>
        </w:rPr>
        <w:t>u</w:t>
      </w:r>
      <w:r w:rsidR="00A44FA3">
        <w:rPr>
          <w:position w:val="-1"/>
          <w:sz w:val="28"/>
          <w:szCs w:val="28"/>
        </w:rPr>
        <w:t>r</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s</w:t>
      </w:r>
      <w:r w:rsidR="00A44FA3">
        <w:rPr>
          <w:spacing w:val="-2"/>
          <w:position w:val="-1"/>
          <w:sz w:val="28"/>
          <w:szCs w:val="28"/>
        </w:rPr>
        <w:t>e</w:t>
      </w:r>
      <w:r w:rsidR="00A44FA3">
        <w:rPr>
          <w:position w:val="-1"/>
          <w:sz w:val="28"/>
          <w:szCs w:val="28"/>
        </w:rPr>
        <w:t>s</w:t>
      </w:r>
      <w:r w:rsidR="00A44FA3">
        <w:rPr>
          <w:spacing w:val="1"/>
          <w:position w:val="-1"/>
          <w:sz w:val="28"/>
          <w:szCs w:val="28"/>
        </w:rPr>
        <w:t xml:space="preserve"> </w:t>
      </w:r>
      <w:r w:rsidR="00A44FA3">
        <w:rPr>
          <w:position w:val="-1"/>
          <w:sz w:val="28"/>
          <w:szCs w:val="28"/>
        </w:rPr>
        <w:t>or</w:t>
      </w:r>
      <w:r w:rsidR="00A44FA3">
        <w:rPr>
          <w:spacing w:val="-2"/>
          <w:position w:val="-1"/>
          <w:sz w:val="28"/>
          <w:szCs w:val="28"/>
        </w:rPr>
        <w:t xml:space="preserve"> </w:t>
      </w:r>
      <w:r w:rsidR="00A44FA3">
        <w:rPr>
          <w:spacing w:val="1"/>
          <w:position w:val="-1"/>
          <w:sz w:val="28"/>
          <w:szCs w:val="28"/>
        </w:rPr>
        <w:t>t</w:t>
      </w:r>
      <w:r w:rsidR="00A44FA3">
        <w:rPr>
          <w:position w:val="-1"/>
          <w:sz w:val="28"/>
          <w:szCs w:val="28"/>
        </w:rPr>
        <w:t>r</w:t>
      </w:r>
      <w:r w:rsidR="00A44FA3">
        <w:rPr>
          <w:spacing w:val="-2"/>
          <w:position w:val="-1"/>
          <w:sz w:val="28"/>
          <w:szCs w:val="28"/>
        </w:rPr>
        <w:t>a</w:t>
      </w:r>
      <w:r w:rsidR="00A44FA3">
        <w:rPr>
          <w:spacing w:val="1"/>
          <w:position w:val="-1"/>
          <w:sz w:val="28"/>
          <w:szCs w:val="28"/>
        </w:rPr>
        <w:t>d</w:t>
      </w:r>
      <w:r w:rsidR="00A44FA3">
        <w:rPr>
          <w:position w:val="-1"/>
          <w:sz w:val="28"/>
          <w:szCs w:val="28"/>
        </w:rPr>
        <w:t>es</w:t>
      </w:r>
      <w:r w:rsidR="00A44FA3">
        <w:rPr>
          <w:spacing w:val="-2"/>
          <w:position w:val="-1"/>
          <w:sz w:val="28"/>
          <w:szCs w:val="28"/>
        </w:rPr>
        <w:t xml:space="preserve"> </w:t>
      </w:r>
      <w:r w:rsidR="00A44FA3">
        <w:rPr>
          <w:spacing w:val="-1"/>
          <w:position w:val="-1"/>
          <w:sz w:val="28"/>
          <w:szCs w:val="28"/>
        </w:rPr>
        <w:t>i</w:t>
      </w:r>
      <w:r w:rsidR="00A44FA3">
        <w:rPr>
          <w:position w:val="-1"/>
          <w:sz w:val="28"/>
          <w:szCs w:val="28"/>
        </w:rPr>
        <w:t>n</w:t>
      </w:r>
      <w:r w:rsidR="00A44FA3">
        <w:rPr>
          <w:spacing w:val="1"/>
          <w:position w:val="-1"/>
          <w:sz w:val="28"/>
          <w:szCs w:val="28"/>
        </w:rPr>
        <w:t xml:space="preserve"> </w:t>
      </w:r>
      <w:r w:rsidR="00A44FA3">
        <w:rPr>
          <w:spacing w:val="-2"/>
          <w:position w:val="-1"/>
          <w:sz w:val="28"/>
          <w:szCs w:val="28"/>
        </w:rPr>
        <w:t>t</w:t>
      </w:r>
      <w:r w:rsidR="00A44FA3">
        <w:rPr>
          <w:spacing w:val="1"/>
          <w:position w:val="-1"/>
          <w:sz w:val="28"/>
          <w:szCs w:val="28"/>
        </w:rPr>
        <w:t>h</w:t>
      </w:r>
      <w:r w:rsidR="00A44FA3">
        <w:rPr>
          <w:position w:val="-1"/>
          <w:sz w:val="28"/>
          <w:szCs w:val="28"/>
        </w:rPr>
        <w:t>e e</w:t>
      </w:r>
      <w:r w:rsidR="00A44FA3">
        <w:rPr>
          <w:spacing w:val="-3"/>
          <w:position w:val="-1"/>
          <w:sz w:val="28"/>
          <w:szCs w:val="28"/>
        </w:rPr>
        <w:t>c</w:t>
      </w:r>
      <w:r w:rsidR="00A44FA3">
        <w:rPr>
          <w:spacing w:val="1"/>
          <w:position w:val="-1"/>
          <w:sz w:val="28"/>
          <w:szCs w:val="28"/>
        </w:rPr>
        <w:t>o</w:t>
      </w:r>
      <w:r w:rsidR="00A44FA3">
        <w:rPr>
          <w:spacing w:val="-1"/>
          <w:position w:val="-1"/>
          <w:sz w:val="28"/>
          <w:szCs w:val="28"/>
        </w:rPr>
        <w:t>s</w:t>
      </w:r>
      <w:r w:rsidR="00A44FA3">
        <w:rPr>
          <w:spacing w:val="1"/>
          <w:position w:val="-1"/>
          <w:sz w:val="28"/>
          <w:szCs w:val="28"/>
        </w:rPr>
        <w:t>y</w:t>
      </w:r>
      <w:r w:rsidR="00A44FA3">
        <w:rPr>
          <w:spacing w:val="-1"/>
          <w:position w:val="-1"/>
          <w:sz w:val="28"/>
          <w:szCs w:val="28"/>
        </w:rPr>
        <w:t>s</w:t>
      </w:r>
      <w:r w:rsidR="00A44FA3">
        <w:rPr>
          <w:spacing w:val="1"/>
          <w:position w:val="-1"/>
          <w:sz w:val="28"/>
          <w:szCs w:val="28"/>
        </w:rPr>
        <w:t>t</w:t>
      </w:r>
      <w:r w:rsidR="00A44FA3">
        <w:rPr>
          <w:position w:val="-1"/>
          <w:sz w:val="28"/>
          <w:szCs w:val="28"/>
        </w:rPr>
        <w:t>em</w:t>
      </w:r>
    </w:p>
    <w:p w14:paraId="4DE5DD75" w14:textId="3A6420DB"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potential</w:t>
      </w:r>
      <w:r w:rsidR="00A44FA3">
        <w:rPr>
          <w:spacing w:val="1"/>
          <w:position w:val="-1"/>
          <w:sz w:val="28"/>
          <w:szCs w:val="28"/>
        </w:rPr>
        <w:t xml:space="preserve"> </w:t>
      </w:r>
      <w:r w:rsidR="00A44FA3">
        <w:rPr>
          <w:position w:val="-1"/>
          <w:sz w:val="28"/>
          <w:szCs w:val="28"/>
        </w:rPr>
        <w:t>v</w:t>
      </w:r>
      <w:r w:rsidR="00A44FA3">
        <w:rPr>
          <w:spacing w:val="-2"/>
          <w:position w:val="-1"/>
          <w:sz w:val="28"/>
          <w:szCs w:val="28"/>
        </w:rPr>
        <w:t>a</w:t>
      </w:r>
      <w:r w:rsidR="00A44FA3">
        <w:rPr>
          <w:spacing w:val="-1"/>
          <w:position w:val="-1"/>
          <w:sz w:val="28"/>
          <w:szCs w:val="28"/>
        </w:rPr>
        <w:t>l</w:t>
      </w:r>
      <w:r w:rsidR="00A44FA3">
        <w:rPr>
          <w:spacing w:val="1"/>
          <w:position w:val="-1"/>
          <w:sz w:val="28"/>
          <w:szCs w:val="28"/>
        </w:rPr>
        <w:t>u</w:t>
      </w:r>
      <w:r w:rsidR="00A44FA3">
        <w:rPr>
          <w:position w:val="-1"/>
          <w:sz w:val="28"/>
          <w:szCs w:val="28"/>
        </w:rPr>
        <w:t xml:space="preserve">e </w:t>
      </w:r>
      <w:r w:rsidR="00A44FA3">
        <w:rPr>
          <w:spacing w:val="-2"/>
          <w:position w:val="-1"/>
          <w:sz w:val="28"/>
          <w:szCs w:val="28"/>
        </w:rPr>
        <w:t>i</w:t>
      </w:r>
      <w:r w:rsidR="00A44FA3">
        <w:rPr>
          <w:spacing w:val="1"/>
          <w:position w:val="-1"/>
          <w:sz w:val="28"/>
          <w:szCs w:val="28"/>
        </w:rPr>
        <w:t>n</w:t>
      </w:r>
      <w:r w:rsidR="00A44FA3">
        <w:rPr>
          <w:position w:val="-1"/>
          <w:sz w:val="28"/>
          <w:szCs w:val="28"/>
        </w:rPr>
        <w:t>c</w:t>
      </w:r>
      <w:r w:rsidR="00A44FA3">
        <w:rPr>
          <w:spacing w:val="-2"/>
          <w:position w:val="-1"/>
          <w:sz w:val="28"/>
          <w:szCs w:val="28"/>
        </w:rPr>
        <w:t>r</w:t>
      </w:r>
      <w:r w:rsidR="00A44FA3">
        <w:rPr>
          <w:position w:val="-1"/>
          <w:sz w:val="28"/>
          <w:szCs w:val="28"/>
        </w:rPr>
        <w:t>e</w:t>
      </w:r>
      <w:r w:rsidR="00A44FA3">
        <w:rPr>
          <w:spacing w:val="-2"/>
          <w:position w:val="-1"/>
          <w:sz w:val="28"/>
          <w:szCs w:val="28"/>
        </w:rPr>
        <w:t>a</w:t>
      </w:r>
      <w:r w:rsidR="00A44FA3">
        <w:rPr>
          <w:spacing w:val="1"/>
          <w:position w:val="-1"/>
          <w:sz w:val="28"/>
          <w:szCs w:val="28"/>
        </w:rPr>
        <w:t>s</w:t>
      </w:r>
      <w:r w:rsidR="00A44FA3">
        <w:rPr>
          <w:position w:val="-1"/>
          <w:sz w:val="28"/>
          <w:szCs w:val="28"/>
        </w:rPr>
        <w:t>es</w:t>
      </w:r>
      <w:r w:rsidR="00A44FA3">
        <w:rPr>
          <w:spacing w:val="-2"/>
          <w:position w:val="-1"/>
          <w:sz w:val="28"/>
          <w:szCs w:val="28"/>
        </w:rPr>
        <w:t xml:space="preserve"> </w:t>
      </w:r>
      <w:r w:rsidR="00A44FA3">
        <w:rPr>
          <w:spacing w:val="-1"/>
          <w:position w:val="-1"/>
          <w:sz w:val="28"/>
          <w:szCs w:val="28"/>
        </w:rPr>
        <w:t>d</w:t>
      </w:r>
      <w:r w:rsidR="00A44FA3">
        <w:rPr>
          <w:spacing w:val="1"/>
          <w:position w:val="-1"/>
          <w:sz w:val="28"/>
          <w:szCs w:val="28"/>
        </w:rPr>
        <w:t>u</w:t>
      </w:r>
      <w:r w:rsidR="00A44FA3">
        <w:rPr>
          <w:position w:val="-1"/>
          <w:sz w:val="28"/>
          <w:szCs w:val="28"/>
        </w:rPr>
        <w:t xml:space="preserve">e </w:t>
      </w:r>
      <w:r w:rsidR="00A44FA3">
        <w:rPr>
          <w:spacing w:val="-2"/>
          <w:position w:val="-1"/>
          <w:sz w:val="28"/>
          <w:szCs w:val="28"/>
        </w:rPr>
        <w:t>t</w:t>
      </w:r>
      <w:r w:rsidR="00A44FA3">
        <w:rPr>
          <w:position w:val="-1"/>
          <w:sz w:val="28"/>
          <w:szCs w:val="28"/>
        </w:rPr>
        <w:t>o</w:t>
      </w:r>
      <w:r w:rsidR="00A44FA3">
        <w:rPr>
          <w:spacing w:val="4"/>
          <w:position w:val="-1"/>
          <w:sz w:val="28"/>
          <w:szCs w:val="28"/>
        </w:rPr>
        <w:t xml:space="preserve"> </w:t>
      </w:r>
      <w:r w:rsidR="00A44FA3">
        <w:rPr>
          <w:spacing w:val="1"/>
          <w:position w:val="-1"/>
          <w:sz w:val="28"/>
          <w:szCs w:val="28"/>
        </w:rPr>
        <w:t>p</w:t>
      </w:r>
      <w:r w:rsidR="00A44FA3">
        <w:rPr>
          <w:spacing w:val="-2"/>
          <w:position w:val="-1"/>
          <w:sz w:val="28"/>
          <w:szCs w:val="28"/>
        </w:rPr>
        <w:t>r</w:t>
      </w:r>
      <w:r w:rsidR="00A44FA3">
        <w:rPr>
          <w:spacing w:val="-1"/>
          <w:position w:val="-1"/>
          <w:sz w:val="28"/>
          <w:szCs w:val="28"/>
        </w:rPr>
        <w:t>o</w:t>
      </w:r>
      <w:r w:rsidR="00A44FA3">
        <w:rPr>
          <w:spacing w:val="1"/>
          <w:position w:val="-1"/>
          <w:sz w:val="28"/>
          <w:szCs w:val="28"/>
        </w:rPr>
        <w:t>j</w:t>
      </w:r>
      <w:r w:rsidR="00A44FA3">
        <w:rPr>
          <w:position w:val="-1"/>
          <w:sz w:val="28"/>
          <w:szCs w:val="28"/>
        </w:rPr>
        <w:t>e</w:t>
      </w:r>
      <w:r w:rsidR="00A44FA3">
        <w:rPr>
          <w:spacing w:val="-2"/>
          <w:position w:val="-1"/>
          <w:sz w:val="28"/>
          <w:szCs w:val="28"/>
        </w:rPr>
        <w:t>c</w:t>
      </w:r>
      <w:r w:rsidR="00A44FA3">
        <w:rPr>
          <w:position w:val="-1"/>
          <w:sz w:val="28"/>
          <w:szCs w:val="28"/>
        </w:rPr>
        <w:t>t</w:t>
      </w:r>
      <w:r w:rsidR="00A44FA3">
        <w:rPr>
          <w:spacing w:val="1"/>
          <w:position w:val="-1"/>
          <w:sz w:val="28"/>
          <w:szCs w:val="28"/>
        </w:rPr>
        <w:t xml:space="preserve"> </w:t>
      </w:r>
      <w:r w:rsidR="00A44FA3">
        <w:rPr>
          <w:position w:val="-1"/>
          <w:sz w:val="28"/>
          <w:szCs w:val="28"/>
        </w:rPr>
        <w:t>g</w:t>
      </w:r>
      <w:r w:rsidR="00A44FA3">
        <w:rPr>
          <w:spacing w:val="-2"/>
          <w:position w:val="-1"/>
          <w:sz w:val="28"/>
          <w:szCs w:val="28"/>
        </w:rPr>
        <w:t>r</w:t>
      </w:r>
      <w:r w:rsidR="00A44FA3">
        <w:rPr>
          <w:spacing w:val="-1"/>
          <w:position w:val="-1"/>
          <w:sz w:val="28"/>
          <w:szCs w:val="28"/>
        </w:rPr>
        <w:t>o</w:t>
      </w:r>
      <w:r w:rsidR="00A44FA3">
        <w:rPr>
          <w:spacing w:val="1"/>
          <w:position w:val="-1"/>
          <w:sz w:val="28"/>
          <w:szCs w:val="28"/>
        </w:rPr>
        <w:t>w</w:t>
      </w:r>
      <w:r w:rsidR="00A44FA3">
        <w:rPr>
          <w:spacing w:val="-1"/>
          <w:position w:val="-1"/>
          <w:sz w:val="28"/>
          <w:szCs w:val="28"/>
        </w:rPr>
        <w:t>t</w:t>
      </w:r>
      <w:r w:rsidR="00A44FA3">
        <w:rPr>
          <w:position w:val="-1"/>
          <w:sz w:val="28"/>
          <w:szCs w:val="28"/>
        </w:rPr>
        <w:t>h</w:t>
      </w:r>
    </w:p>
    <w:p w14:paraId="066DB862" w14:textId="77777777" w:rsidR="00AE7C60" w:rsidRDefault="00AE7C60" w:rsidP="003E0BA7">
      <w:pPr>
        <w:spacing w:before="2" w:line="160" w:lineRule="exact"/>
        <w:jc w:val="both"/>
        <w:rPr>
          <w:sz w:val="16"/>
          <w:szCs w:val="16"/>
        </w:rPr>
      </w:pPr>
    </w:p>
    <w:p w14:paraId="3A474A23" w14:textId="77777777" w:rsidR="00AE7C60" w:rsidRDefault="00AE7C60" w:rsidP="003E0BA7">
      <w:pPr>
        <w:spacing w:line="200" w:lineRule="exact"/>
        <w:jc w:val="both"/>
      </w:pPr>
    </w:p>
    <w:p w14:paraId="2B6A324D" w14:textId="0075A0C5" w:rsidR="00555A59" w:rsidRPr="00E7262A" w:rsidRDefault="00555A59" w:rsidP="003E0BA7">
      <w:pPr>
        <w:pStyle w:val="Heading2"/>
        <w:jc w:val="both"/>
      </w:pPr>
      <w:bookmarkStart w:id="20" w:name="_Toc86595107"/>
      <w:r>
        <w:rPr>
          <w:rFonts w:eastAsia="Tahoma"/>
        </w:rPr>
        <w:t>4.</w:t>
      </w:r>
      <w:r w:rsidR="00A525AA">
        <w:rPr>
          <w:rFonts w:eastAsia="Tahoma"/>
        </w:rPr>
        <w:t>9</w:t>
      </w:r>
      <w:r>
        <w:rPr>
          <w:rFonts w:eastAsia="Tahoma"/>
        </w:rPr>
        <w:t xml:space="preserve">. </w:t>
      </w:r>
      <w:r w:rsidRPr="00E7262A">
        <w:rPr>
          <w:rFonts w:eastAsia="Tahoma"/>
        </w:rPr>
        <w:t>Bertinity ecosystem opportunities</w:t>
      </w:r>
      <w:bookmarkEnd w:id="20"/>
      <w:r w:rsidRPr="00E7262A">
        <w:rPr>
          <w:rFonts w:eastAsia="Tahoma"/>
        </w:rPr>
        <w:t xml:space="preserve"> </w:t>
      </w:r>
    </w:p>
    <w:p w14:paraId="24186E45" w14:textId="77777777" w:rsidR="00555A59" w:rsidRPr="00555A59" w:rsidRDefault="00555A59"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enables businesses to accelerate digital transformation due to its multiple advantages including utilizing blockchain as a standard for digital transactions, as an accelerator of business processes, as a game changer in the supply chain, as the architecture for connectivity, as a platform for smart contracts, as a fuel for the finance function</w:t>
      </w:r>
      <w:r w:rsidRPr="00555A59">
        <w:rPr>
          <w:rFonts w:asciiTheme="majorBidi" w:hAnsiTheme="majorBidi" w:cstheme="majorBidi"/>
          <w:sz w:val="28"/>
          <w:szCs w:val="28"/>
        </w:rPr>
        <w:t>,</w:t>
      </w:r>
      <w:r w:rsidRPr="00555A59">
        <w:rPr>
          <w:rFonts w:asciiTheme="majorBidi" w:eastAsiaTheme="minorEastAsia" w:hAnsiTheme="majorBidi" w:cstheme="majorBidi"/>
          <w:kern w:val="24"/>
          <w:sz w:val="28"/>
          <w:szCs w:val="28"/>
        </w:rPr>
        <w:t xml:space="preserve"> and as a success factor in competition.</w:t>
      </w:r>
    </w:p>
    <w:p w14:paraId="584B0CAE" w14:textId="77777777" w:rsidR="00555A59" w:rsidRPr="00555A59" w:rsidRDefault="00555A59" w:rsidP="003E0BA7">
      <w:pPr>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In addition, small businesses can benefit from Bertinity because of the following merits:</w:t>
      </w:r>
    </w:p>
    <w:p w14:paraId="52325137" w14:textId="03E86A7E"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It </w:t>
      </w:r>
      <w:proofErr w:type="spellStart"/>
      <w:r w:rsidRPr="00555A59">
        <w:rPr>
          <w:rFonts w:asciiTheme="majorBidi" w:eastAsiaTheme="minorEastAsia" w:hAnsiTheme="majorBidi" w:cstheme="majorBidi"/>
          <w:kern w:val="24"/>
          <w:sz w:val="28"/>
          <w:szCs w:val="28"/>
        </w:rPr>
        <w:t>offres</w:t>
      </w:r>
      <w:proofErr w:type="spellEnd"/>
      <w:r w:rsidRPr="00555A59">
        <w:rPr>
          <w:rFonts w:asciiTheme="majorBidi" w:eastAsiaTheme="minorEastAsia" w:hAnsiTheme="majorBidi" w:cstheme="majorBidi"/>
          <w:kern w:val="24"/>
          <w:sz w:val="28"/>
          <w:szCs w:val="28"/>
        </w:rPr>
        <w:t xml:space="preserve"> a new form of payment</w:t>
      </w:r>
      <w:r w:rsidRPr="00555A59">
        <w:rPr>
          <w:rFonts w:asciiTheme="majorBidi" w:eastAsiaTheme="minorEastAsia" w:hAnsiTheme="majorBidi" w:cstheme="majorBidi" w:hint="cs"/>
          <w:kern w:val="24"/>
          <w:sz w:val="28"/>
          <w:szCs w:val="28"/>
          <w:rtl/>
        </w:rPr>
        <w:t xml:space="preserve"> </w:t>
      </w:r>
    </w:p>
    <w:p w14:paraId="6F629B4C"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provides safer and cheaper cloud storage</w:t>
      </w:r>
    </w:p>
    <w:p w14:paraId="34EC972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leverage smart contracts in our ecosystem</w:t>
      </w:r>
    </w:p>
    <w:p w14:paraId="736FF71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use it for capital raising</w:t>
      </w:r>
    </w:p>
    <w:p w14:paraId="2967A046"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offers the option of paying employees in cryptocurrency</w:t>
      </w:r>
    </w:p>
    <w:p w14:paraId="5BF405F1" w14:textId="77777777" w:rsidR="00AE7C60" w:rsidRDefault="00AE7C60" w:rsidP="003E0BA7">
      <w:pPr>
        <w:spacing w:line="200" w:lineRule="exact"/>
        <w:jc w:val="both"/>
      </w:pPr>
    </w:p>
    <w:p w14:paraId="3B94D79A" w14:textId="77777777" w:rsidR="00AE7C60" w:rsidRDefault="00AE7C60" w:rsidP="003E0BA7">
      <w:pPr>
        <w:spacing w:line="200" w:lineRule="exact"/>
        <w:jc w:val="both"/>
      </w:pPr>
    </w:p>
    <w:p w14:paraId="581FFBBF" w14:textId="77777777" w:rsidR="00AE7C60" w:rsidRDefault="00A44FA3" w:rsidP="003E0BA7">
      <w:pPr>
        <w:pStyle w:val="Heading1"/>
        <w:jc w:val="both"/>
        <w:rPr>
          <w:rFonts w:eastAsia="Calibri Light"/>
        </w:rPr>
      </w:pPr>
      <w:bookmarkStart w:id="21" w:name="_Toc86595108"/>
      <w:r>
        <w:rPr>
          <w:rFonts w:eastAsia="Calibri Light"/>
          <w:spacing w:val="-1"/>
        </w:rPr>
        <w:t>5</w:t>
      </w:r>
      <w:r>
        <w:rPr>
          <w:rFonts w:eastAsia="Calibri Light"/>
        </w:rPr>
        <w:t>.</w:t>
      </w:r>
      <w:r>
        <w:rPr>
          <w:rFonts w:eastAsia="Calibri Light"/>
          <w:spacing w:val="46"/>
        </w:rPr>
        <w:t xml:space="preserve"> </w:t>
      </w:r>
      <w:r>
        <w:rPr>
          <w:rFonts w:eastAsia="Calibri Light"/>
        </w:rPr>
        <w:t>H</w:t>
      </w:r>
      <w:r>
        <w:rPr>
          <w:rFonts w:eastAsia="Calibri Light"/>
          <w:spacing w:val="-2"/>
        </w:rPr>
        <w:t>o</w:t>
      </w:r>
      <w:r>
        <w:rPr>
          <w:rFonts w:eastAsia="Calibri Light"/>
        </w:rPr>
        <w:t>w</w:t>
      </w:r>
      <w:r>
        <w:rPr>
          <w:rFonts w:eastAsia="Calibri Light"/>
          <w:spacing w:val="-4"/>
        </w:rPr>
        <w:t xml:space="preserve"> </w:t>
      </w:r>
      <w:r>
        <w:rPr>
          <w:rFonts w:eastAsia="Calibri Light"/>
        </w:rPr>
        <w:t>it</w:t>
      </w:r>
      <w:r>
        <w:rPr>
          <w:rFonts w:eastAsia="Calibri Light"/>
          <w:spacing w:val="-2"/>
        </w:rPr>
        <w:t xml:space="preserve"> </w:t>
      </w:r>
      <w:r>
        <w:rPr>
          <w:rFonts w:eastAsia="Calibri Light"/>
          <w:spacing w:val="2"/>
        </w:rPr>
        <w:t>w</w:t>
      </w:r>
      <w:r>
        <w:rPr>
          <w:rFonts w:eastAsia="Calibri Light"/>
        </w:rPr>
        <w:t>orks</w:t>
      </w:r>
      <w:bookmarkEnd w:id="21"/>
    </w:p>
    <w:p w14:paraId="3492DEB7" w14:textId="0868E160" w:rsidR="00AE7C60" w:rsidRDefault="003C6354" w:rsidP="003E0BA7">
      <w:pPr>
        <w:spacing w:before="37" w:line="259" w:lineRule="auto"/>
        <w:ind w:left="100" w:right="80"/>
        <w:jc w:val="both"/>
        <w:rPr>
          <w:sz w:val="28"/>
          <w:szCs w:val="28"/>
        </w:rPr>
      </w:pPr>
      <w:r w:rsidRPr="003C6354">
        <w:rPr>
          <w:sz w:val="28"/>
          <w:szCs w:val="28"/>
        </w:rPr>
        <w:t xml:space="preserve">As a person wishing to </w:t>
      </w:r>
      <w:r w:rsidR="00BF2BCE">
        <w:rPr>
          <w:sz w:val="28"/>
          <w:szCs w:val="28"/>
        </w:rPr>
        <w:t>t</w:t>
      </w:r>
      <w:r w:rsidRPr="003C6354">
        <w:rPr>
          <w:sz w:val="28"/>
          <w:szCs w:val="28"/>
        </w:rPr>
        <w:t>ele</w:t>
      </w:r>
      <w:r w:rsidR="00E34E68">
        <w:rPr>
          <w:sz w:val="28"/>
          <w:szCs w:val="28"/>
        </w:rPr>
        <w:t>-</w:t>
      </w:r>
      <w:r w:rsidRPr="003C6354">
        <w:rPr>
          <w:sz w:val="28"/>
          <w:szCs w:val="28"/>
        </w:rPr>
        <w:t xml:space="preserve">shop or </w:t>
      </w:r>
      <w:r w:rsidR="00A44FA3">
        <w:rPr>
          <w:sz w:val="28"/>
          <w:szCs w:val="28"/>
        </w:rPr>
        <w:t>h</w:t>
      </w:r>
      <w:r w:rsidR="00A44FA3">
        <w:rPr>
          <w:spacing w:val="5"/>
          <w:sz w:val="28"/>
          <w:szCs w:val="28"/>
        </w:rPr>
        <w:t>a</w:t>
      </w:r>
      <w:r w:rsidR="00A44FA3">
        <w:rPr>
          <w:sz w:val="28"/>
          <w:szCs w:val="28"/>
        </w:rPr>
        <w:t>s</w:t>
      </w:r>
      <w:r w:rsidR="00A44FA3">
        <w:rPr>
          <w:spacing w:val="1"/>
          <w:sz w:val="28"/>
          <w:szCs w:val="28"/>
        </w:rPr>
        <w:t xml:space="preserve"> </w:t>
      </w:r>
      <w:r w:rsidR="00A44FA3">
        <w:rPr>
          <w:sz w:val="28"/>
          <w:szCs w:val="28"/>
        </w:rPr>
        <w:t>c</w:t>
      </w:r>
      <w:r w:rsidR="00A44FA3">
        <w:rPr>
          <w:spacing w:val="-2"/>
          <w:sz w:val="28"/>
          <w:szCs w:val="28"/>
        </w:rPr>
        <w:t>r</w:t>
      </w:r>
      <w:r w:rsidR="00A44FA3">
        <w:rPr>
          <w:spacing w:val="-1"/>
          <w:sz w:val="28"/>
          <w:szCs w:val="28"/>
        </w:rPr>
        <w:t>o</w:t>
      </w:r>
      <w:r w:rsidR="00A44FA3">
        <w:rPr>
          <w:spacing w:val="1"/>
          <w:sz w:val="28"/>
          <w:szCs w:val="28"/>
        </w:rPr>
        <w:t>s</w:t>
      </w:r>
      <w:r w:rsidR="00A44FA3">
        <w:rPr>
          <w:spacing w:val="2"/>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pacing w:val="-2"/>
          <w:sz w:val="28"/>
          <w:szCs w:val="28"/>
        </w:rPr>
        <w:t>r</w:t>
      </w:r>
      <w:r w:rsidR="00A44FA3">
        <w:rPr>
          <w:spacing w:val="1"/>
          <w:sz w:val="28"/>
          <w:szCs w:val="28"/>
        </w:rPr>
        <w:t>d</w:t>
      </w:r>
      <w:r w:rsidR="00A44FA3">
        <w:rPr>
          <w:sz w:val="28"/>
          <w:szCs w:val="28"/>
        </w:rPr>
        <w:t xml:space="preserve">er </w:t>
      </w:r>
      <w:r w:rsidR="00A44FA3">
        <w:rPr>
          <w:spacing w:val="-2"/>
          <w:sz w:val="28"/>
          <w:szCs w:val="28"/>
        </w:rPr>
        <w:t>p</w:t>
      </w:r>
      <w:r w:rsidR="00A44FA3">
        <w:rPr>
          <w:sz w:val="28"/>
          <w:szCs w:val="28"/>
        </w:rPr>
        <w:t>a</w:t>
      </w:r>
      <w:r w:rsidR="00A44FA3">
        <w:rPr>
          <w:spacing w:val="-1"/>
          <w:sz w:val="28"/>
          <w:szCs w:val="28"/>
        </w:rPr>
        <w:t>y</w:t>
      </w:r>
      <w:r w:rsidR="00A44FA3">
        <w:rPr>
          <w:sz w:val="28"/>
          <w:szCs w:val="28"/>
        </w:rPr>
        <w:t>me</w:t>
      </w:r>
      <w:r w:rsidR="00A44FA3">
        <w:rPr>
          <w:spacing w:val="-1"/>
          <w:sz w:val="28"/>
          <w:szCs w:val="28"/>
        </w:rPr>
        <w:t>n</w:t>
      </w:r>
      <w:r w:rsidR="00A44FA3">
        <w:rPr>
          <w:spacing w:val="1"/>
          <w:sz w:val="28"/>
          <w:szCs w:val="28"/>
        </w:rPr>
        <w:t>t</w:t>
      </w:r>
      <w:r w:rsidR="00A44FA3">
        <w:rPr>
          <w:sz w:val="28"/>
          <w:szCs w:val="28"/>
        </w:rPr>
        <w:t>,</w:t>
      </w:r>
      <w:r w:rsidR="00A44FA3">
        <w:rPr>
          <w:spacing w:val="-1"/>
          <w:sz w:val="28"/>
          <w:szCs w:val="28"/>
        </w:rPr>
        <w:t xml:space="preserve"> </w:t>
      </w:r>
      <w:r>
        <w:rPr>
          <w:spacing w:val="-1"/>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2"/>
          <w:sz w:val="28"/>
          <w:szCs w:val="28"/>
        </w:rPr>
        <w:t xml:space="preserve"> </w:t>
      </w:r>
      <w:r w:rsidR="00A44FA3">
        <w:rPr>
          <w:spacing w:val="1"/>
          <w:sz w:val="28"/>
          <w:szCs w:val="28"/>
        </w:rPr>
        <w:t>p</w:t>
      </w:r>
      <w:r w:rsidR="00A44FA3">
        <w:rPr>
          <w:spacing w:val="-2"/>
          <w:sz w:val="28"/>
          <w:szCs w:val="28"/>
        </w:rPr>
        <w:t>a</w:t>
      </w:r>
      <w:r w:rsidR="00A44FA3">
        <w:rPr>
          <w:sz w:val="28"/>
          <w:szCs w:val="28"/>
        </w:rPr>
        <w:t xml:space="preserve">y </w:t>
      </w:r>
      <w:r w:rsidR="00A44FA3">
        <w:rPr>
          <w:spacing w:val="1"/>
          <w:sz w:val="28"/>
          <w:szCs w:val="28"/>
        </w:rPr>
        <w:t>w</w:t>
      </w:r>
      <w:r w:rsidR="00A44FA3">
        <w:rPr>
          <w:spacing w:val="-1"/>
          <w:sz w:val="28"/>
          <w:szCs w:val="28"/>
        </w:rPr>
        <w:t>it</w:t>
      </w:r>
      <w:r w:rsidR="00A44FA3">
        <w:rPr>
          <w:sz w:val="28"/>
          <w:szCs w:val="28"/>
        </w:rPr>
        <w:t>h</w:t>
      </w:r>
      <w:r w:rsidR="00A44FA3">
        <w:rPr>
          <w:spacing w:val="1"/>
          <w:sz w:val="28"/>
          <w:szCs w:val="28"/>
        </w:rPr>
        <w:t xml:space="preserve"> </w:t>
      </w:r>
      <w:r w:rsidR="00A44FA3">
        <w:rPr>
          <w:spacing w:val="-2"/>
          <w:sz w:val="28"/>
          <w:szCs w:val="28"/>
        </w:rPr>
        <w:t>o</w:t>
      </w:r>
      <w:r w:rsidR="00A44FA3">
        <w:rPr>
          <w:spacing w:val="1"/>
          <w:sz w:val="28"/>
          <w:szCs w:val="28"/>
        </w:rPr>
        <w:t>u</w:t>
      </w:r>
      <w:r w:rsidR="00A44FA3">
        <w:rPr>
          <w:sz w:val="28"/>
          <w:szCs w:val="28"/>
        </w:rPr>
        <w:t xml:space="preserve">r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z w:val="28"/>
          <w:szCs w:val="28"/>
        </w:rPr>
        <w:t>a</w:t>
      </w:r>
      <w:r w:rsidR="00A44FA3">
        <w:rPr>
          <w:spacing w:val="-3"/>
          <w:sz w:val="28"/>
          <w:szCs w:val="28"/>
        </w:rPr>
        <w:t xml:space="preserve"> </w:t>
      </w:r>
      <w:r w:rsidR="00A44FA3">
        <w:rPr>
          <w:spacing w:val="1"/>
          <w:sz w:val="28"/>
          <w:szCs w:val="28"/>
        </w:rPr>
        <w:t>d</w:t>
      </w:r>
      <w:r w:rsidR="00A44FA3">
        <w:rPr>
          <w:spacing w:val="-1"/>
          <w:sz w:val="28"/>
          <w:szCs w:val="28"/>
        </w:rPr>
        <w:t>i</w:t>
      </w:r>
      <w:r w:rsidR="00A44FA3">
        <w:rPr>
          <w:spacing w:val="1"/>
          <w:sz w:val="28"/>
          <w:szCs w:val="28"/>
        </w:rPr>
        <w:t>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nt</w:t>
      </w:r>
      <w:r w:rsidR="00A44FA3">
        <w:rPr>
          <w:sz w:val="28"/>
          <w:szCs w:val="28"/>
        </w:rPr>
        <w:t>,</w:t>
      </w:r>
      <w:r w:rsidR="00A44FA3">
        <w:rPr>
          <w:spacing w:val="-3"/>
          <w:sz w:val="28"/>
          <w:szCs w:val="28"/>
        </w:rPr>
        <w:t xml:space="preserve"> </w:t>
      </w:r>
      <w:r w:rsidR="00A44FA3">
        <w:rPr>
          <w:spacing w:val="1"/>
          <w:sz w:val="28"/>
          <w:szCs w:val="28"/>
        </w:rPr>
        <w:t>o</w:t>
      </w:r>
      <w:r w:rsidR="00A44FA3">
        <w:rPr>
          <w:sz w:val="28"/>
          <w:szCs w:val="28"/>
        </w:rPr>
        <w:t xml:space="preserve">r </w:t>
      </w:r>
      <w:r w:rsidR="00A44FA3">
        <w:rPr>
          <w:spacing w:val="-3"/>
          <w:sz w:val="28"/>
          <w:szCs w:val="28"/>
        </w:rPr>
        <w:t>a</w:t>
      </w:r>
      <w:r w:rsidR="00A44FA3">
        <w:rPr>
          <w:spacing w:val="1"/>
          <w:sz w:val="28"/>
          <w:szCs w:val="28"/>
        </w:rPr>
        <w:t>n</w:t>
      </w:r>
      <w:r w:rsidR="00A44FA3">
        <w:rPr>
          <w:sz w:val="28"/>
          <w:szCs w:val="28"/>
        </w:rPr>
        <w:t>y</w:t>
      </w:r>
      <w:r w:rsidR="00A44FA3">
        <w:rPr>
          <w:spacing w:val="1"/>
          <w:sz w:val="28"/>
          <w:szCs w:val="28"/>
        </w:rPr>
        <w:t xml:space="preserve"> </w:t>
      </w:r>
      <w:r w:rsidR="00A44FA3">
        <w:rPr>
          <w:sz w:val="28"/>
          <w:szCs w:val="28"/>
        </w:rPr>
        <w:t>c</w:t>
      </w:r>
      <w:r w:rsidR="00A44FA3">
        <w:rPr>
          <w:spacing w:val="-3"/>
          <w:sz w:val="28"/>
          <w:szCs w:val="28"/>
        </w:rPr>
        <w:t>r</w:t>
      </w:r>
      <w:r w:rsidR="00A44FA3">
        <w:rPr>
          <w:spacing w:val="-1"/>
          <w:sz w:val="28"/>
          <w:szCs w:val="28"/>
        </w:rPr>
        <w:t>yp</w:t>
      </w:r>
      <w:r w:rsidR="00A44FA3">
        <w:rPr>
          <w:spacing w:val="1"/>
          <w:sz w:val="28"/>
          <w:szCs w:val="28"/>
        </w:rPr>
        <w:t>to</w:t>
      </w:r>
      <w:r w:rsidR="00A44FA3">
        <w:rPr>
          <w:spacing w:val="-2"/>
          <w:sz w:val="28"/>
          <w:szCs w:val="28"/>
        </w:rPr>
        <w:t>c</w:t>
      </w:r>
      <w:r w:rsidR="00A44FA3">
        <w:rPr>
          <w:spacing w:val="1"/>
          <w:sz w:val="28"/>
          <w:szCs w:val="28"/>
        </w:rPr>
        <w:t>u</w:t>
      </w:r>
      <w:r w:rsidR="00A44FA3">
        <w:rPr>
          <w:sz w:val="28"/>
          <w:szCs w:val="28"/>
        </w:rPr>
        <w:t>r</w:t>
      </w:r>
      <w:r w:rsidR="00A44FA3">
        <w:rPr>
          <w:spacing w:val="-2"/>
          <w:sz w:val="28"/>
          <w:szCs w:val="28"/>
        </w:rPr>
        <w:t>r</w:t>
      </w:r>
      <w:r w:rsidR="00A44FA3">
        <w:rPr>
          <w:sz w:val="28"/>
          <w:szCs w:val="28"/>
        </w:rPr>
        <w:t>e</w:t>
      </w:r>
      <w:r w:rsidR="00A44FA3">
        <w:rPr>
          <w:spacing w:val="-1"/>
          <w:sz w:val="28"/>
          <w:szCs w:val="28"/>
        </w:rPr>
        <w:t>n</w:t>
      </w:r>
      <w:r w:rsidR="00A44FA3">
        <w:rPr>
          <w:sz w:val="28"/>
          <w:szCs w:val="28"/>
        </w:rPr>
        <w:t>cy</w:t>
      </w:r>
      <w:r w:rsidR="00A44FA3">
        <w:rPr>
          <w:spacing w:val="-2"/>
          <w:sz w:val="28"/>
          <w:szCs w:val="28"/>
        </w:rPr>
        <w:t xml:space="preserve"> </w:t>
      </w:r>
      <w:r w:rsidR="00A44FA3">
        <w:rPr>
          <w:spacing w:val="1"/>
          <w:sz w:val="28"/>
          <w:szCs w:val="28"/>
        </w:rPr>
        <w:t>u</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ou</w:t>
      </w:r>
      <w:r w:rsidR="00A44FA3">
        <w:rPr>
          <w:sz w:val="28"/>
          <w:szCs w:val="28"/>
        </w:rPr>
        <w:t>r</w:t>
      </w:r>
      <w:r w:rsidR="00A44FA3">
        <w:rPr>
          <w:spacing w:val="-3"/>
          <w:sz w:val="28"/>
          <w:szCs w:val="28"/>
        </w:rPr>
        <w:t xml:space="preserve"> </w:t>
      </w:r>
      <w:r w:rsidR="00A44FA3">
        <w:rPr>
          <w:sz w:val="28"/>
          <w:szCs w:val="28"/>
        </w:rPr>
        <w:t>CP</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S</w:t>
      </w:r>
      <w:r w:rsidR="00A44FA3">
        <w:rPr>
          <w:spacing w:val="1"/>
          <w:sz w:val="28"/>
          <w:szCs w:val="28"/>
        </w:rPr>
        <w:t>o</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pacing w:val="1"/>
          <w:sz w:val="28"/>
          <w:szCs w:val="28"/>
        </w:rPr>
        <w:t>y</w:t>
      </w:r>
      <w:r w:rsidR="00A44FA3">
        <w:rPr>
          <w:spacing w:val="-1"/>
          <w:sz w:val="28"/>
          <w:szCs w:val="28"/>
        </w:rPr>
        <w:t>o</w:t>
      </w:r>
      <w:r w:rsidR="00A44FA3">
        <w:rPr>
          <w:spacing w:val="1"/>
          <w:sz w:val="28"/>
          <w:szCs w:val="28"/>
        </w:rPr>
        <w:t>n</w:t>
      </w:r>
      <w:r w:rsidR="00A44FA3">
        <w:rPr>
          <w:sz w:val="28"/>
          <w:szCs w:val="28"/>
        </w:rPr>
        <w:t>e a</w:t>
      </w:r>
      <w:r w:rsidR="00A44FA3">
        <w:rPr>
          <w:spacing w:val="-1"/>
          <w:sz w:val="28"/>
          <w:szCs w:val="28"/>
        </w:rPr>
        <w:t>n</w:t>
      </w:r>
      <w:r w:rsidR="00A44FA3">
        <w:rPr>
          <w:spacing w:val="1"/>
          <w:sz w:val="28"/>
          <w:szCs w:val="28"/>
        </w:rPr>
        <w:t>y</w:t>
      </w:r>
      <w:r w:rsidR="00A44FA3">
        <w:rPr>
          <w:spacing w:val="-1"/>
          <w:sz w:val="28"/>
          <w:szCs w:val="28"/>
        </w:rPr>
        <w:t>w</w:t>
      </w:r>
      <w:r w:rsidR="00A44FA3">
        <w:rPr>
          <w:spacing w:val="1"/>
          <w:sz w:val="28"/>
          <w:szCs w:val="28"/>
        </w:rPr>
        <w:t>h</w:t>
      </w:r>
      <w:r w:rsidR="00A44FA3">
        <w:rPr>
          <w:sz w:val="28"/>
          <w:szCs w:val="28"/>
        </w:rPr>
        <w:t>e</w:t>
      </w:r>
      <w:r w:rsidR="00A44FA3">
        <w:rPr>
          <w:spacing w:val="-2"/>
          <w:sz w:val="28"/>
          <w:szCs w:val="28"/>
        </w:rPr>
        <w:t>r</w:t>
      </w:r>
      <w:r w:rsidR="00A44FA3">
        <w:rPr>
          <w:sz w:val="28"/>
          <w:szCs w:val="28"/>
        </w:rPr>
        <w:t>e c</w:t>
      </w:r>
      <w:r w:rsidR="00A44FA3">
        <w:rPr>
          <w:spacing w:val="-2"/>
          <w:sz w:val="28"/>
          <w:szCs w:val="28"/>
        </w:rPr>
        <w:t>o</w:t>
      </w:r>
      <w:r w:rsidR="00A44FA3">
        <w:rPr>
          <w:spacing w:val="1"/>
          <w:sz w:val="28"/>
          <w:szCs w:val="28"/>
        </w:rPr>
        <w:t>u</w:t>
      </w:r>
      <w:r w:rsidR="00A44FA3">
        <w:rPr>
          <w:spacing w:val="-1"/>
          <w:sz w:val="28"/>
          <w:szCs w:val="28"/>
        </w:rPr>
        <w:t>l</w:t>
      </w:r>
      <w:r w:rsidR="00A44FA3">
        <w:rPr>
          <w:sz w:val="28"/>
          <w:szCs w:val="28"/>
        </w:rPr>
        <w:t>d</w:t>
      </w:r>
      <w:r w:rsidR="00A44FA3">
        <w:rPr>
          <w:spacing w:val="-2"/>
          <w:sz w:val="28"/>
          <w:szCs w:val="28"/>
        </w:rPr>
        <w:t xml:space="preserve"> </w:t>
      </w:r>
      <w:r w:rsidR="00A44FA3">
        <w:rPr>
          <w:spacing w:val="1"/>
          <w:sz w:val="28"/>
          <w:szCs w:val="28"/>
        </w:rPr>
        <w:t>p</w:t>
      </w:r>
      <w:r w:rsidR="00A44FA3">
        <w:rPr>
          <w:sz w:val="28"/>
          <w:szCs w:val="28"/>
        </w:rPr>
        <w:t>ay</w:t>
      </w:r>
      <w:r w:rsidR="00A44FA3">
        <w:rPr>
          <w:spacing w:val="-2"/>
          <w:sz w:val="28"/>
          <w:szCs w:val="28"/>
        </w:rPr>
        <w:t xml:space="preserve"> 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w:t>
      </w:r>
      <w:r w:rsidR="00A44FA3">
        <w:rPr>
          <w:spacing w:val="-1"/>
          <w:sz w:val="28"/>
          <w:szCs w:val="28"/>
        </w:rPr>
        <w:t>ho</w:t>
      </w:r>
      <w:r w:rsidR="00A44FA3">
        <w:rPr>
          <w:sz w:val="28"/>
          <w:szCs w:val="28"/>
        </w:rPr>
        <w:t>p</w:t>
      </w:r>
      <w:r w:rsidR="00A44FA3">
        <w:rPr>
          <w:spacing w:val="1"/>
          <w:sz w:val="28"/>
          <w:szCs w:val="28"/>
        </w:rPr>
        <w:t xml:space="preserve"> </w:t>
      </w:r>
      <w:r w:rsidR="00A44FA3">
        <w:rPr>
          <w:spacing w:val="-2"/>
          <w:sz w:val="28"/>
          <w:szCs w:val="28"/>
        </w:rPr>
        <w:t>i</w:t>
      </w:r>
      <w:r w:rsidR="00A44FA3">
        <w:rPr>
          <w:spacing w:val="1"/>
          <w:sz w:val="28"/>
          <w:szCs w:val="28"/>
        </w:rPr>
        <w:t>n</w:t>
      </w:r>
      <w:r w:rsidR="00A44FA3">
        <w:rPr>
          <w:spacing w:val="-1"/>
          <w:sz w:val="28"/>
          <w:szCs w:val="28"/>
        </w:rPr>
        <w:t>t</w:t>
      </w:r>
      <w:r w:rsidR="00A44FA3">
        <w:rPr>
          <w:sz w:val="28"/>
          <w:szCs w:val="28"/>
        </w:rPr>
        <w:t>er</w:t>
      </w:r>
      <w:r w:rsidR="00A44FA3">
        <w:rPr>
          <w:spacing w:val="-1"/>
          <w:sz w:val="28"/>
          <w:szCs w:val="28"/>
        </w:rPr>
        <w:t>n</w:t>
      </w:r>
      <w:r w:rsidR="00A44FA3">
        <w:rPr>
          <w:sz w:val="28"/>
          <w:szCs w:val="28"/>
        </w:rPr>
        <w:t>a</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pacing w:val="-2"/>
          <w:sz w:val="28"/>
          <w:szCs w:val="28"/>
        </w:rPr>
        <w:t>a</w:t>
      </w:r>
      <w:r w:rsidR="00A44FA3">
        <w:rPr>
          <w:spacing w:val="-1"/>
          <w:sz w:val="28"/>
          <w:szCs w:val="28"/>
        </w:rPr>
        <w:t>ll</w:t>
      </w:r>
      <w:r w:rsidR="00A44FA3">
        <w:rPr>
          <w:sz w:val="28"/>
          <w:szCs w:val="28"/>
        </w:rPr>
        <w:t>y</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pacing w:val="-2"/>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i</w:t>
      </w:r>
      <w:r w:rsidR="00A44FA3">
        <w:rPr>
          <w:sz w:val="28"/>
          <w:szCs w:val="28"/>
        </w:rPr>
        <w:t>n</w:t>
      </w:r>
      <w:r w:rsidR="00A44FA3">
        <w:rPr>
          <w:spacing w:val="-2"/>
          <w:sz w:val="28"/>
          <w:szCs w:val="28"/>
        </w:rPr>
        <w:t xml:space="preserve"> </w:t>
      </w:r>
      <w:r w:rsidR="00A44FA3">
        <w:rPr>
          <w:sz w:val="28"/>
          <w:szCs w:val="28"/>
        </w:rPr>
        <w:t>a</w:t>
      </w:r>
      <w:r w:rsidR="00A44FA3">
        <w:rPr>
          <w:spacing w:val="7"/>
          <w:sz w:val="28"/>
          <w:szCs w:val="28"/>
        </w:rPr>
        <w:t xml:space="preserv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w</w:t>
      </w:r>
      <w:r w:rsidR="00A44FA3">
        <w:rPr>
          <w:sz w:val="28"/>
          <w:szCs w:val="28"/>
        </w:rPr>
        <w:t>a</w:t>
      </w:r>
      <w:r w:rsidR="00A44FA3">
        <w:rPr>
          <w:spacing w:val="1"/>
          <w:sz w:val="28"/>
          <w:szCs w:val="28"/>
        </w:rPr>
        <w:t>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z w:val="28"/>
          <w:szCs w:val="28"/>
        </w:rPr>
        <w:t>C</w:t>
      </w:r>
      <w:r w:rsidR="00A44FA3">
        <w:rPr>
          <w:spacing w:val="-3"/>
          <w:sz w:val="28"/>
          <w:szCs w:val="28"/>
        </w:rPr>
        <w:t>P</w:t>
      </w:r>
      <w:r w:rsidR="00A44FA3">
        <w:rPr>
          <w:sz w:val="28"/>
          <w:szCs w:val="28"/>
        </w:rPr>
        <w:t>G</w:t>
      </w:r>
      <w:r>
        <w:rPr>
          <w:sz w:val="28"/>
          <w:szCs w:val="28"/>
        </w:rPr>
        <w: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n</w:t>
      </w:r>
      <w:r w:rsidR="00A44FA3">
        <w:rPr>
          <w:sz w:val="28"/>
          <w:szCs w:val="28"/>
        </w:rPr>
        <w:t>e</w:t>
      </w:r>
      <w:r w:rsidR="00A44FA3">
        <w:rPr>
          <w:spacing w:val="-2"/>
          <w:sz w:val="28"/>
          <w:szCs w:val="28"/>
        </w:rPr>
        <w:t>c</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z w:val="28"/>
          <w:szCs w:val="28"/>
        </w:rPr>
        <w:t>o</w:t>
      </w:r>
      <w:r w:rsidR="00A44FA3">
        <w:rPr>
          <w:spacing w:val="1"/>
          <w:sz w:val="28"/>
          <w:szCs w:val="28"/>
        </w:rPr>
        <w:t>u</w:t>
      </w:r>
      <w:r w:rsidR="00A44FA3">
        <w:rPr>
          <w:sz w:val="28"/>
          <w:szCs w:val="28"/>
        </w:rPr>
        <w:t xml:space="preserve">r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z w:val="28"/>
          <w:szCs w:val="28"/>
        </w:rPr>
        <w:t>h</w:t>
      </w:r>
      <w:r w:rsidR="00A44FA3">
        <w:rPr>
          <w:spacing w:val="2"/>
          <w:sz w:val="28"/>
          <w:szCs w:val="28"/>
        </w:rPr>
        <w:t>a</w:t>
      </w:r>
      <w:r w:rsidR="00A44FA3">
        <w:rPr>
          <w:sz w:val="28"/>
          <w:szCs w:val="28"/>
        </w:rPr>
        <w:t>s</w:t>
      </w:r>
      <w:r w:rsidR="00A44FA3">
        <w:rPr>
          <w:spacing w:val="1"/>
          <w:sz w:val="28"/>
          <w:szCs w:val="28"/>
        </w:rPr>
        <w:t xml:space="preserve"> </w:t>
      </w:r>
      <w:r w:rsidR="00A44FA3">
        <w:rPr>
          <w:spacing w:val="-1"/>
          <w:sz w:val="28"/>
          <w:szCs w:val="28"/>
        </w:rPr>
        <w:t>t</w:t>
      </w:r>
      <w:r w:rsidR="00A44FA3">
        <w:rPr>
          <w:spacing w:val="1"/>
          <w:sz w:val="28"/>
          <w:szCs w:val="28"/>
        </w:rPr>
        <w:t>w</w:t>
      </w:r>
      <w:r w:rsidR="00A44FA3">
        <w:rPr>
          <w:sz w:val="28"/>
          <w:szCs w:val="28"/>
        </w:rPr>
        <w:t>o</w:t>
      </w:r>
      <w:r w:rsidR="00A44FA3">
        <w:rPr>
          <w:spacing w:val="1"/>
          <w:sz w:val="28"/>
          <w:szCs w:val="28"/>
        </w:rPr>
        <w:t xml:space="preserve"> </w:t>
      </w:r>
      <w:r w:rsidR="00BF2BCE">
        <w:rPr>
          <w:spacing w:val="-3"/>
          <w:sz w:val="28"/>
          <w:szCs w:val="28"/>
        </w:rPr>
        <w:t>options</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y</w:t>
      </w:r>
      <w:r w:rsidR="00A44FA3">
        <w:rPr>
          <w:spacing w:val="1"/>
          <w:sz w:val="28"/>
          <w:szCs w:val="28"/>
        </w:rPr>
        <w:t>ou</w:t>
      </w:r>
      <w:r w:rsidR="00A44FA3">
        <w:rPr>
          <w:sz w:val="28"/>
          <w:szCs w:val="28"/>
        </w:rPr>
        <w:t>.</w:t>
      </w:r>
      <w:r w:rsidR="00A44FA3">
        <w:rPr>
          <w:spacing w:val="-3"/>
          <w:sz w:val="28"/>
          <w:szCs w:val="28"/>
        </w:rPr>
        <w:t xml:space="preserve"> </w:t>
      </w:r>
      <w:r>
        <w:rPr>
          <w:spacing w:val="1"/>
          <w:sz w:val="28"/>
          <w:szCs w:val="28"/>
        </w:rPr>
        <w:t>first</w:t>
      </w:r>
      <w:r w:rsidR="00A44FA3">
        <w:rPr>
          <w:sz w:val="28"/>
          <w:szCs w:val="28"/>
        </w:rPr>
        <w:t>,</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 xml:space="preserve">an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z w:val="28"/>
          <w:szCs w:val="28"/>
        </w:rPr>
        <w:t>e c</w:t>
      </w:r>
      <w:r w:rsidR="00A44FA3">
        <w:rPr>
          <w:spacing w:val="-3"/>
          <w:sz w:val="28"/>
          <w:szCs w:val="28"/>
        </w:rPr>
        <w:t>r</w:t>
      </w:r>
      <w:r w:rsidR="00A44FA3">
        <w:rPr>
          <w:spacing w:val="1"/>
          <w:sz w:val="28"/>
          <w:szCs w:val="28"/>
        </w:rPr>
        <w:t>y</w:t>
      </w:r>
      <w:r w:rsidR="00A44FA3">
        <w:rPr>
          <w:spacing w:val="-1"/>
          <w:sz w:val="28"/>
          <w:szCs w:val="28"/>
        </w:rPr>
        <w:t>pt</w:t>
      </w:r>
      <w:r w:rsidR="00A44FA3">
        <w:rPr>
          <w:spacing w:val="1"/>
          <w:sz w:val="28"/>
          <w:szCs w:val="28"/>
        </w:rPr>
        <w:t>o</w:t>
      </w:r>
      <w:r w:rsidR="00A44FA3">
        <w:rPr>
          <w:sz w:val="28"/>
          <w:szCs w:val="28"/>
        </w:rPr>
        <w:t>c</w:t>
      </w:r>
      <w:r w:rsidR="00A44FA3">
        <w:rPr>
          <w:spacing w:val="-1"/>
          <w:sz w:val="28"/>
          <w:szCs w:val="28"/>
        </w:rPr>
        <w:t>u</w:t>
      </w:r>
      <w:r w:rsidR="00A44FA3">
        <w:rPr>
          <w:sz w:val="28"/>
          <w:szCs w:val="28"/>
        </w:rPr>
        <w:t>rr</w:t>
      </w:r>
      <w:r w:rsidR="00A44FA3">
        <w:rPr>
          <w:spacing w:val="-2"/>
          <w:sz w:val="28"/>
          <w:szCs w:val="28"/>
        </w:rPr>
        <w:t>e</w:t>
      </w:r>
      <w:r w:rsidR="00A44FA3">
        <w:rPr>
          <w:spacing w:val="1"/>
          <w:sz w:val="28"/>
          <w:szCs w:val="28"/>
        </w:rPr>
        <w:t>n</w:t>
      </w:r>
      <w:r w:rsidR="00A44FA3">
        <w:rPr>
          <w:sz w:val="28"/>
          <w:szCs w:val="28"/>
        </w:rPr>
        <w:t>c</w:t>
      </w:r>
      <w:r w:rsidR="00A44FA3">
        <w:rPr>
          <w:spacing w:val="-1"/>
          <w:sz w:val="28"/>
          <w:szCs w:val="28"/>
        </w:rPr>
        <w:t>i</w:t>
      </w:r>
      <w:r w:rsidR="00A44FA3">
        <w:rPr>
          <w:spacing w:val="-2"/>
          <w:sz w:val="28"/>
          <w:szCs w:val="28"/>
        </w:rPr>
        <w:t>e</w:t>
      </w:r>
      <w:r w:rsidR="00A44FA3">
        <w:rPr>
          <w:sz w:val="28"/>
          <w:szCs w:val="28"/>
        </w:rPr>
        <w:t>s</w:t>
      </w:r>
      <w:r w:rsidR="00E34E68">
        <w:rPr>
          <w:sz w:val="28"/>
          <w:szCs w:val="28"/>
        </w:rPr>
        <w:t>,</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3"/>
          <w:sz w:val="28"/>
          <w:szCs w:val="28"/>
        </w:rPr>
        <w:t xml:space="preserve"> </w:t>
      </w:r>
      <w:r>
        <w:rPr>
          <w:spacing w:val="-1"/>
          <w:sz w:val="28"/>
          <w:szCs w:val="28"/>
        </w:rPr>
        <w:t>second,</w:t>
      </w:r>
      <w:r w:rsidR="00A44FA3">
        <w:rPr>
          <w:spacing w:val="1"/>
          <w:sz w:val="28"/>
          <w:szCs w:val="28"/>
        </w:rPr>
        <w:t xml:space="preserve"> </w:t>
      </w:r>
      <w:r w:rsidR="00A44FA3">
        <w:rPr>
          <w:spacing w:val="-2"/>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tr</w:t>
      </w:r>
      <w:r w:rsidR="00A44FA3">
        <w:rPr>
          <w:spacing w:val="-2"/>
          <w:sz w:val="28"/>
          <w:szCs w:val="28"/>
        </w:rPr>
        <w:t>a</w:t>
      </w:r>
      <w:r w:rsidR="00A44FA3">
        <w:rPr>
          <w:spacing w:val="1"/>
          <w:sz w:val="28"/>
          <w:szCs w:val="28"/>
        </w:rPr>
        <w:t>d</w:t>
      </w:r>
      <w:r w:rsidR="00A44FA3">
        <w:rPr>
          <w:sz w:val="28"/>
          <w:szCs w:val="28"/>
        </w:rPr>
        <w:t>e</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w:t>
      </w:r>
      <w:r w:rsidR="00A44FA3">
        <w:rPr>
          <w:spacing w:val="-1"/>
          <w:sz w:val="28"/>
          <w:szCs w:val="28"/>
        </w:rPr>
        <w:t>n</w:t>
      </w:r>
      <w:r w:rsidR="00A44FA3">
        <w:rPr>
          <w:sz w:val="28"/>
          <w:szCs w:val="28"/>
        </w:rPr>
        <w:t>s</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pacing w:val="-1"/>
          <w:sz w:val="28"/>
          <w:szCs w:val="28"/>
        </w:rPr>
        <w:t>ho</w:t>
      </w:r>
      <w:r w:rsidR="00A44FA3">
        <w:rPr>
          <w:spacing w:val="1"/>
          <w:sz w:val="28"/>
          <w:szCs w:val="28"/>
        </w:rPr>
        <w:t>u</w:t>
      </w:r>
      <w:r w:rsidR="00A44FA3">
        <w:rPr>
          <w:sz w:val="28"/>
          <w:szCs w:val="28"/>
        </w:rPr>
        <w:t xml:space="preserve">t </w:t>
      </w:r>
      <w:r w:rsidR="00A44FA3">
        <w:rPr>
          <w:spacing w:val="1"/>
          <w:sz w:val="28"/>
          <w:szCs w:val="28"/>
        </w:rPr>
        <w:t>K</w:t>
      </w:r>
      <w:r w:rsidR="00A44FA3">
        <w:rPr>
          <w:spacing w:val="-1"/>
          <w:sz w:val="28"/>
          <w:szCs w:val="28"/>
        </w:rPr>
        <w:t>Y</w:t>
      </w:r>
      <w:r w:rsidR="00A44FA3">
        <w:rPr>
          <w:sz w:val="28"/>
          <w:szCs w:val="28"/>
        </w:rPr>
        <w:t>C.</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1"/>
          <w:sz w:val="28"/>
          <w:szCs w:val="28"/>
        </w:rPr>
        <w:t xml:space="preserve"> </w:t>
      </w:r>
      <w:r w:rsidR="00A44FA3">
        <w:rPr>
          <w:spacing w:val="-3"/>
          <w:sz w:val="28"/>
          <w:szCs w:val="28"/>
        </w:rPr>
        <w:t>a</w:t>
      </w:r>
      <w:r w:rsidR="00A44FA3">
        <w:rPr>
          <w:spacing w:val="-1"/>
          <w:sz w:val="28"/>
          <w:szCs w:val="28"/>
        </w:rPr>
        <w:t>l</w:t>
      </w:r>
      <w:r w:rsidR="00A44FA3">
        <w:rPr>
          <w:spacing w:val="1"/>
          <w:sz w:val="28"/>
          <w:szCs w:val="28"/>
        </w:rPr>
        <w:t>s</w:t>
      </w:r>
      <w:r w:rsidR="00A44FA3">
        <w:rPr>
          <w:sz w:val="28"/>
          <w:szCs w:val="28"/>
        </w:rPr>
        <w:t>o</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r</w:t>
      </w:r>
      <w:r w:rsidR="00A44FA3">
        <w:rPr>
          <w:spacing w:val="-3"/>
          <w:sz w:val="28"/>
          <w:szCs w:val="28"/>
        </w:rPr>
        <w:t xml:space="preserve"> </w:t>
      </w:r>
      <w:r w:rsidR="00A44FA3">
        <w:rPr>
          <w:spacing w:val="1"/>
          <w:sz w:val="28"/>
          <w:szCs w:val="28"/>
        </w:rPr>
        <w:t>n</w:t>
      </w:r>
      <w:r w:rsidR="00A44FA3">
        <w:rPr>
          <w:sz w:val="28"/>
          <w:szCs w:val="28"/>
        </w:rPr>
        <w:t>a</w:t>
      </w:r>
      <w:r w:rsidR="00A44FA3">
        <w:rPr>
          <w:spacing w:val="-1"/>
          <w:sz w:val="28"/>
          <w:szCs w:val="28"/>
        </w:rPr>
        <w:t>ti</w:t>
      </w:r>
      <w:r w:rsidR="00A44FA3">
        <w:rPr>
          <w:spacing w:val="1"/>
          <w:sz w:val="28"/>
          <w:szCs w:val="28"/>
        </w:rPr>
        <w:t>v</w:t>
      </w:r>
      <w:r w:rsidR="00A44FA3">
        <w:rPr>
          <w:sz w:val="28"/>
          <w:szCs w:val="28"/>
        </w:rPr>
        <w:t xml:space="preserve">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i</w:t>
      </w:r>
      <w:r w:rsidR="00A44FA3">
        <w:rPr>
          <w:sz w:val="28"/>
          <w:szCs w:val="28"/>
        </w:rPr>
        <w:t>n</w:t>
      </w:r>
      <w:r w:rsidR="00A44FA3">
        <w:rPr>
          <w:spacing w:val="-1"/>
          <w:sz w:val="28"/>
          <w:szCs w:val="28"/>
        </w:rPr>
        <w:t xml:space="preserve"> </w:t>
      </w:r>
      <w:r w:rsidR="00A44FA3">
        <w:rPr>
          <w:sz w:val="28"/>
          <w:szCs w:val="28"/>
        </w:rPr>
        <w:t>ex</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z w:val="28"/>
          <w:szCs w:val="28"/>
        </w:rPr>
        <w:t>cr</w:t>
      </w:r>
      <w:r w:rsidR="00A44FA3">
        <w:rPr>
          <w:spacing w:val="-2"/>
          <w:sz w:val="28"/>
          <w:szCs w:val="28"/>
        </w:rPr>
        <w:t>y</w:t>
      </w:r>
      <w:r w:rsidR="00A44FA3">
        <w:rPr>
          <w:spacing w:val="1"/>
          <w:sz w:val="28"/>
          <w:szCs w:val="28"/>
        </w:rPr>
        <w:t>p</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or</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7"/>
          <w:sz w:val="28"/>
          <w:szCs w:val="28"/>
        </w:rPr>
        <w:t>t</w:t>
      </w:r>
      <w:r w:rsidR="00A44FA3">
        <w:rPr>
          <w:sz w:val="28"/>
          <w:szCs w:val="28"/>
        </w:rPr>
        <w:t xml:space="preserve">y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z w:val="28"/>
          <w:szCs w:val="28"/>
        </w:rPr>
        <w:t>n</w:t>
      </w:r>
      <w:r w:rsidR="00A44FA3">
        <w:rPr>
          <w:spacing w:val="1"/>
          <w:sz w:val="28"/>
          <w:szCs w:val="28"/>
        </w:rPr>
        <w:t xml:space="preserve"> </w:t>
      </w:r>
      <w:r w:rsidR="00A44FA3">
        <w:rPr>
          <w:spacing w:val="-2"/>
          <w:sz w:val="28"/>
          <w:szCs w:val="28"/>
        </w:rPr>
        <w:lastRenderedPageBreak/>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pacing w:val="1"/>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3"/>
          <w:sz w:val="28"/>
          <w:szCs w:val="28"/>
        </w:rPr>
        <w:t>F</w:t>
      </w:r>
      <w:r w:rsidR="00A44FA3">
        <w:rPr>
          <w:spacing w:val="1"/>
          <w:sz w:val="28"/>
          <w:szCs w:val="28"/>
        </w:rPr>
        <w:t>u</w:t>
      </w:r>
      <w:r w:rsidR="00A44FA3">
        <w:rPr>
          <w:sz w:val="28"/>
          <w:szCs w:val="28"/>
        </w:rPr>
        <w:t>r</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m</w:t>
      </w:r>
      <w:r w:rsidR="00A44FA3">
        <w:rPr>
          <w:spacing w:val="1"/>
          <w:sz w:val="28"/>
          <w:szCs w:val="28"/>
        </w:rPr>
        <w:t>o</w:t>
      </w:r>
      <w:r w:rsidR="00A44FA3">
        <w:rPr>
          <w:spacing w:val="-2"/>
          <w:sz w:val="28"/>
          <w:szCs w:val="28"/>
        </w:rPr>
        <w:t>r</w:t>
      </w:r>
      <w:r w:rsidR="00A44FA3">
        <w:rPr>
          <w:sz w:val="28"/>
          <w:szCs w:val="28"/>
        </w:rPr>
        <w:t>e,</w:t>
      </w:r>
      <w:r w:rsidR="00A44FA3">
        <w:rPr>
          <w:spacing w:val="3"/>
          <w:sz w:val="28"/>
          <w:szCs w:val="28"/>
        </w:rPr>
        <w:t xml:space="preserve"> </w:t>
      </w:r>
      <w:r w:rsidR="00A44FA3">
        <w:rPr>
          <w:sz w:val="28"/>
          <w:szCs w:val="28"/>
        </w:rPr>
        <w:t>c</w:t>
      </w:r>
      <w:r w:rsidR="00A44FA3">
        <w:rPr>
          <w:spacing w:val="1"/>
          <w:sz w:val="28"/>
          <w:szCs w:val="28"/>
        </w:rPr>
        <w:t>o</w:t>
      </w:r>
      <w:r w:rsidR="00A44FA3">
        <w:rPr>
          <w:spacing w:val="-3"/>
          <w:sz w:val="28"/>
          <w:szCs w:val="28"/>
        </w:rPr>
        <w:t>m</w:t>
      </w:r>
      <w:r w:rsidR="00A44FA3">
        <w:rPr>
          <w:spacing w:val="1"/>
          <w:sz w:val="28"/>
          <w:szCs w:val="28"/>
        </w:rPr>
        <w:t>p</w:t>
      </w:r>
      <w:r w:rsidR="00A44FA3">
        <w:rPr>
          <w:spacing w:val="-2"/>
          <w:sz w:val="28"/>
          <w:szCs w:val="28"/>
        </w:rPr>
        <w:t>a</w:t>
      </w:r>
      <w:r w:rsidR="00A44FA3">
        <w:rPr>
          <w:spacing w:val="-1"/>
          <w:sz w:val="28"/>
          <w:szCs w:val="28"/>
        </w:rPr>
        <w:t>ni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st</w:t>
      </w:r>
      <w:r w:rsidR="00A44FA3">
        <w:rPr>
          <w:spacing w:val="-2"/>
          <w:sz w:val="28"/>
          <w:szCs w:val="28"/>
        </w:rPr>
        <w:t>a</w:t>
      </w:r>
      <w:r w:rsidR="00A44FA3">
        <w:rPr>
          <w:sz w:val="28"/>
          <w:szCs w:val="28"/>
        </w:rPr>
        <w:t>r</w:t>
      </w:r>
      <w:r w:rsidR="00A44FA3">
        <w:rPr>
          <w:spacing w:val="-1"/>
          <w:sz w:val="28"/>
          <w:szCs w:val="28"/>
        </w:rPr>
        <w:t>t</w:t>
      </w:r>
      <w:r w:rsidR="00A44FA3">
        <w:rPr>
          <w:spacing w:val="1"/>
          <w:sz w:val="28"/>
          <w:szCs w:val="28"/>
        </w:rPr>
        <w:t>u</w:t>
      </w:r>
      <w:r w:rsidR="00A44FA3">
        <w:rPr>
          <w:spacing w:val="-1"/>
          <w:sz w:val="28"/>
          <w:szCs w:val="28"/>
        </w:rPr>
        <w:t>p</w:t>
      </w:r>
      <w:r w:rsidR="00A44FA3">
        <w:rPr>
          <w:sz w:val="28"/>
          <w:szCs w:val="28"/>
        </w:rPr>
        <w:t>s</w:t>
      </w:r>
      <w:r w:rsidR="00A44FA3">
        <w:rPr>
          <w:spacing w:val="1"/>
          <w:sz w:val="28"/>
          <w:szCs w:val="28"/>
        </w:rPr>
        <w:t xml:space="preserv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pacing w:val="-2"/>
          <w:sz w:val="28"/>
          <w:szCs w:val="28"/>
        </w:rPr>
        <w:t>h</w:t>
      </w:r>
      <w:r w:rsidR="00A44FA3">
        <w:rPr>
          <w:sz w:val="28"/>
          <w:szCs w:val="28"/>
        </w:rPr>
        <w:t>a</w:t>
      </w:r>
      <w:r w:rsidR="00A44FA3">
        <w:rPr>
          <w:spacing w:val="1"/>
          <w:sz w:val="28"/>
          <w:szCs w:val="28"/>
        </w:rPr>
        <w:t>v</w:t>
      </w:r>
      <w:r w:rsidR="00A44FA3">
        <w:rPr>
          <w:sz w:val="28"/>
          <w:szCs w:val="28"/>
        </w:rPr>
        <w:t xml:space="preserve">e </w:t>
      </w:r>
      <w:r w:rsidR="00A44FA3">
        <w:rPr>
          <w:spacing w:val="-3"/>
          <w:sz w:val="28"/>
          <w:szCs w:val="28"/>
        </w:rPr>
        <w:t>f</w:t>
      </w:r>
      <w:r w:rsidR="00A44FA3">
        <w:rPr>
          <w:spacing w:val="1"/>
          <w:sz w:val="28"/>
          <w:szCs w:val="28"/>
        </w:rPr>
        <w:t>u</w:t>
      </w:r>
      <w:r w:rsidR="00A44FA3">
        <w:rPr>
          <w:spacing w:val="-1"/>
          <w:sz w:val="28"/>
          <w:szCs w:val="28"/>
        </w:rPr>
        <w:t>n</w:t>
      </w:r>
      <w:r w:rsidR="00A44FA3">
        <w:rPr>
          <w:spacing w:val="1"/>
          <w:sz w:val="28"/>
          <w:szCs w:val="28"/>
        </w:rPr>
        <w:t>d</w:t>
      </w:r>
      <w:r w:rsidR="00A44FA3">
        <w:rPr>
          <w:sz w:val="28"/>
          <w:szCs w:val="28"/>
        </w:rPr>
        <w:t>r</w:t>
      </w:r>
      <w:r w:rsidR="00A44FA3">
        <w:rPr>
          <w:spacing w:val="-2"/>
          <w:sz w:val="28"/>
          <w:szCs w:val="28"/>
        </w:rPr>
        <w:t>a</w:t>
      </w:r>
      <w:r w:rsidR="00A44FA3">
        <w:rPr>
          <w:spacing w:val="-1"/>
          <w:sz w:val="28"/>
          <w:szCs w:val="28"/>
        </w:rPr>
        <w:t>i</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 xml:space="preserve">g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w:t>
      </w:r>
      <w:r w:rsidR="00A44FA3">
        <w:rPr>
          <w:spacing w:val="-2"/>
          <w:sz w:val="28"/>
          <w:szCs w:val="28"/>
        </w:rPr>
        <w:t>m</w:t>
      </w:r>
      <w:r w:rsidR="00A44FA3">
        <w:rPr>
          <w:sz w:val="28"/>
          <w:szCs w:val="28"/>
        </w:rPr>
        <w:t>s</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2"/>
          <w:sz w:val="28"/>
          <w:szCs w:val="28"/>
        </w:rPr>
        <w:t xml:space="preserve"> </w:t>
      </w:r>
      <w:r w:rsidR="00A44FA3">
        <w:rPr>
          <w:spacing w:val="1"/>
          <w:sz w:val="28"/>
          <w:szCs w:val="28"/>
        </w:rPr>
        <w:t>li</w:t>
      </w:r>
      <w:r w:rsidR="00A44FA3">
        <w:rPr>
          <w:spacing w:val="-3"/>
          <w:sz w:val="28"/>
          <w:szCs w:val="28"/>
        </w:rPr>
        <w:t>m</w:t>
      </w:r>
      <w:r w:rsidR="00A44FA3">
        <w:rPr>
          <w:spacing w:val="-1"/>
          <w:sz w:val="28"/>
          <w:szCs w:val="28"/>
        </w:rPr>
        <w:t>i</w:t>
      </w:r>
      <w:r w:rsidR="00A44FA3">
        <w:rPr>
          <w:spacing w:val="1"/>
          <w:sz w:val="28"/>
          <w:szCs w:val="28"/>
        </w:rPr>
        <w:t>t</w:t>
      </w:r>
      <w:r w:rsidR="00A44FA3">
        <w:rPr>
          <w:sz w:val="28"/>
          <w:szCs w:val="28"/>
        </w:rPr>
        <w:t>a</w:t>
      </w:r>
      <w:r w:rsidR="00A44FA3">
        <w:rPr>
          <w:spacing w:val="-1"/>
          <w:sz w:val="28"/>
          <w:szCs w:val="28"/>
        </w:rPr>
        <w:t>ti</w:t>
      </w:r>
      <w:r w:rsidR="00A44FA3">
        <w:rPr>
          <w:spacing w:val="1"/>
          <w:sz w:val="28"/>
          <w:szCs w:val="28"/>
        </w:rPr>
        <w:t>o</w:t>
      </w:r>
      <w:r w:rsidR="00A44FA3">
        <w:rPr>
          <w:spacing w:val="-1"/>
          <w:sz w:val="28"/>
          <w:szCs w:val="28"/>
        </w:rPr>
        <w:t>n</w:t>
      </w:r>
      <w:r w:rsidR="00A44FA3">
        <w:rPr>
          <w:sz w:val="28"/>
          <w:szCs w:val="28"/>
        </w:rPr>
        <w:t>s</w:t>
      </w:r>
      <w:r w:rsidR="00A44FA3">
        <w:rPr>
          <w:spacing w:val="1"/>
          <w:sz w:val="28"/>
          <w:szCs w:val="28"/>
        </w:rPr>
        <w:t xml:space="preserve"> </w:t>
      </w:r>
      <w:r w:rsidR="00A44FA3">
        <w:rPr>
          <w:spacing w:val="-2"/>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z w:val="28"/>
          <w:szCs w:val="28"/>
        </w:rPr>
        <w:t xml:space="preserve">e </w:t>
      </w:r>
      <w:r w:rsidR="00A44FA3">
        <w:rPr>
          <w:spacing w:val="-2"/>
          <w:sz w:val="28"/>
          <w:szCs w:val="28"/>
        </w:rPr>
        <w:t>o</w:t>
      </w:r>
      <w:r w:rsidR="00A44FA3">
        <w:rPr>
          <w:spacing w:val="1"/>
          <w:sz w:val="28"/>
          <w:szCs w:val="28"/>
        </w:rPr>
        <w:t>n</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pacing w:val="-2"/>
          <w:sz w:val="28"/>
          <w:szCs w:val="28"/>
        </w:rPr>
        <w:t>a</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h</w:t>
      </w:r>
      <w:r w:rsidR="00A44FA3">
        <w:rPr>
          <w:spacing w:val="-2"/>
          <w:sz w:val="28"/>
          <w:szCs w:val="28"/>
        </w:rPr>
        <w:t>a</w:t>
      </w:r>
      <w:r w:rsidR="00A44FA3">
        <w:rPr>
          <w:spacing w:val="1"/>
          <w:sz w:val="28"/>
          <w:szCs w:val="28"/>
        </w:rPr>
        <w:t>v</w:t>
      </w:r>
      <w:r w:rsidR="00A44FA3">
        <w:rPr>
          <w:sz w:val="28"/>
          <w:szCs w:val="28"/>
        </w:rPr>
        <w:t>e c</w:t>
      </w:r>
      <w:r w:rsidR="00A44FA3">
        <w:rPr>
          <w:spacing w:val="-3"/>
          <w:sz w:val="28"/>
          <w:szCs w:val="28"/>
        </w:rPr>
        <w:t>r</w:t>
      </w:r>
      <w:r w:rsidR="00A44FA3">
        <w:rPr>
          <w:spacing w:val="1"/>
          <w:sz w:val="28"/>
          <w:szCs w:val="28"/>
        </w:rPr>
        <w:t>o</w:t>
      </w:r>
      <w:r w:rsidR="00A44FA3">
        <w:rPr>
          <w:spacing w:val="-1"/>
          <w:sz w:val="28"/>
          <w:szCs w:val="28"/>
        </w:rPr>
        <w:t>s</w:t>
      </w:r>
      <w:r w:rsidR="00A44FA3">
        <w:rPr>
          <w:spacing w:val="8"/>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z w:val="28"/>
          <w:szCs w:val="28"/>
        </w:rPr>
        <w:t>r</w:t>
      </w:r>
      <w:r w:rsidR="00A44FA3">
        <w:rPr>
          <w:spacing w:val="1"/>
          <w:sz w:val="28"/>
          <w:szCs w:val="28"/>
        </w:rPr>
        <w:t>d</w:t>
      </w:r>
      <w:r w:rsidR="00A44FA3">
        <w:rPr>
          <w:sz w:val="28"/>
          <w:szCs w:val="28"/>
        </w:rPr>
        <w:t>er</w:t>
      </w:r>
      <w:r w:rsidR="00A44FA3">
        <w:rPr>
          <w:spacing w:val="-3"/>
          <w:sz w:val="28"/>
          <w:szCs w:val="28"/>
        </w:rPr>
        <w:t xml:space="preserve"> </w:t>
      </w:r>
      <w:r w:rsidR="00A44FA3">
        <w:rPr>
          <w:spacing w:val="1"/>
          <w:sz w:val="28"/>
          <w:szCs w:val="28"/>
        </w:rPr>
        <w:t>s</w:t>
      </w:r>
      <w:r w:rsidR="00A44FA3">
        <w:rPr>
          <w:spacing w:val="-1"/>
          <w:sz w:val="28"/>
          <w:szCs w:val="28"/>
        </w:rPr>
        <w:t>t</w:t>
      </w:r>
      <w:r w:rsidR="00A44FA3">
        <w:rPr>
          <w:spacing w:val="1"/>
          <w:sz w:val="28"/>
          <w:szCs w:val="28"/>
        </w:rPr>
        <w:t>o</w:t>
      </w:r>
      <w:r w:rsidR="00A44FA3">
        <w:rPr>
          <w:spacing w:val="-2"/>
          <w:sz w:val="28"/>
          <w:szCs w:val="28"/>
        </w:rPr>
        <w:t>c</w:t>
      </w:r>
      <w:r w:rsidR="00A44FA3">
        <w:rPr>
          <w:sz w:val="28"/>
          <w:szCs w:val="28"/>
        </w:rPr>
        <w:t>k</w:t>
      </w:r>
      <w:r w:rsidR="00757823">
        <w:rPr>
          <w:sz w:val="28"/>
          <w:szCs w:val="28"/>
        </w:rPr>
        <w:t xml:space="preserve"> </w:t>
      </w:r>
      <w:r w:rsidR="00A44FA3">
        <w:rPr>
          <w:spacing w:val="1"/>
          <w:sz w:val="28"/>
          <w:szCs w:val="28"/>
        </w:rPr>
        <w:t>i</w:t>
      </w:r>
      <w:r w:rsidR="00A44FA3">
        <w:rPr>
          <w:spacing w:val="-1"/>
          <w:sz w:val="28"/>
          <w:szCs w:val="28"/>
        </w:rPr>
        <w:t>n</w:t>
      </w:r>
      <w:r w:rsidR="00A44FA3">
        <w:rPr>
          <w:spacing w:val="1"/>
          <w:sz w:val="28"/>
          <w:szCs w:val="28"/>
        </w:rPr>
        <w:t>v</w:t>
      </w:r>
      <w:r w:rsidR="00A44FA3">
        <w:rPr>
          <w:spacing w:val="-2"/>
          <w:sz w:val="28"/>
          <w:szCs w:val="28"/>
        </w:rPr>
        <w:t>e</w:t>
      </w:r>
      <w:r w:rsidR="00A44FA3">
        <w:rPr>
          <w:spacing w:val="1"/>
          <w:sz w:val="28"/>
          <w:szCs w:val="28"/>
        </w:rPr>
        <w:t>s</w:t>
      </w:r>
      <w:r w:rsidR="00A44FA3">
        <w:rPr>
          <w:spacing w:val="-1"/>
          <w:sz w:val="28"/>
          <w:szCs w:val="28"/>
        </w:rPr>
        <w:t>t</w:t>
      </w:r>
      <w:r w:rsidR="00A44FA3">
        <w:rPr>
          <w:sz w:val="28"/>
          <w:szCs w:val="28"/>
        </w:rPr>
        <w:t>me</w:t>
      </w:r>
      <w:r w:rsidR="00A44FA3">
        <w:rPr>
          <w:spacing w:val="-1"/>
          <w:sz w:val="28"/>
          <w:szCs w:val="28"/>
        </w:rPr>
        <w:t>n</w:t>
      </w:r>
      <w:r w:rsidR="00A44FA3">
        <w:rPr>
          <w:sz w:val="28"/>
          <w:szCs w:val="28"/>
        </w:rPr>
        <w:t>t</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pacing w:val="-2"/>
          <w:sz w:val="28"/>
          <w:szCs w:val="28"/>
        </w:rPr>
        <w:t>s</w:t>
      </w:r>
      <w:r w:rsidR="00A44FA3">
        <w:rPr>
          <w:spacing w:val="-1"/>
          <w:sz w:val="28"/>
          <w:szCs w:val="28"/>
        </w:rPr>
        <w:t>o</w:t>
      </w:r>
      <w:r w:rsidR="00A44FA3">
        <w:rPr>
          <w:spacing w:val="1"/>
          <w:sz w:val="28"/>
          <w:szCs w:val="28"/>
        </w:rPr>
        <w:t>lv</w:t>
      </w:r>
      <w:r w:rsidR="00A44FA3">
        <w:rPr>
          <w:sz w:val="28"/>
          <w:szCs w:val="28"/>
        </w:rPr>
        <w:t>e</w:t>
      </w:r>
      <w:r w:rsidR="00A44FA3">
        <w:rPr>
          <w:spacing w:val="-3"/>
          <w:sz w:val="28"/>
          <w:szCs w:val="28"/>
        </w:rPr>
        <w:t xml:space="preserv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em</w:t>
      </w:r>
      <w:r w:rsidR="00A44FA3">
        <w:rPr>
          <w:spacing w:val="-3"/>
          <w:sz w:val="28"/>
          <w:szCs w:val="28"/>
        </w:rPr>
        <w:t xml:space="preserve"> </w:t>
      </w:r>
      <w:r w:rsidR="00A44FA3">
        <w:rPr>
          <w:spacing w:val="1"/>
          <w:sz w:val="28"/>
          <w:szCs w:val="28"/>
        </w:rPr>
        <w:t>u</w:t>
      </w:r>
      <w:r w:rsidR="00A44FA3">
        <w:rPr>
          <w:spacing w:val="-1"/>
          <w:sz w:val="28"/>
          <w:szCs w:val="28"/>
        </w:rPr>
        <w:t>si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w:t>
      </w:r>
      <w:r w:rsidR="00A44FA3">
        <w:rPr>
          <w:spacing w:val="1"/>
          <w:sz w:val="28"/>
          <w:szCs w:val="28"/>
        </w:rPr>
        <w:t>u</w:t>
      </w:r>
      <w:r w:rsidR="00A44FA3">
        <w:rPr>
          <w:sz w:val="28"/>
          <w:szCs w:val="28"/>
        </w:rPr>
        <w:t>r</w:t>
      </w:r>
      <w:r w:rsidR="00A44FA3">
        <w:rPr>
          <w:spacing w:val="5"/>
          <w:sz w:val="28"/>
          <w:szCs w:val="28"/>
        </w:rPr>
        <w:t xml:space="preserve"> </w:t>
      </w:r>
      <w:r w:rsidR="00A44FA3">
        <w:rPr>
          <w:sz w:val="28"/>
          <w:szCs w:val="28"/>
        </w:rPr>
        <w:t>S</w:t>
      </w:r>
      <w:r w:rsidR="00A44FA3">
        <w:rPr>
          <w:spacing w:val="-1"/>
          <w:sz w:val="28"/>
          <w:szCs w:val="28"/>
        </w:rPr>
        <w:t>T</w:t>
      </w:r>
      <w:r w:rsidR="00A44FA3">
        <w:rPr>
          <w:sz w:val="28"/>
          <w:szCs w:val="28"/>
        </w:rPr>
        <w:t>O</w:t>
      </w:r>
      <w:r w:rsidR="00A44FA3">
        <w:rPr>
          <w:spacing w:val="-1"/>
          <w:sz w:val="28"/>
          <w:szCs w:val="28"/>
        </w:rPr>
        <w:t xml:space="preserve"> </w:t>
      </w:r>
      <w:r w:rsidR="00A44FA3">
        <w:rPr>
          <w:spacing w:val="1"/>
          <w:sz w:val="28"/>
          <w:szCs w:val="28"/>
        </w:rPr>
        <w:t>p</w:t>
      </w:r>
      <w:r w:rsidR="00A44FA3">
        <w:rPr>
          <w:spacing w:val="-1"/>
          <w:sz w:val="28"/>
          <w:szCs w:val="28"/>
        </w:rPr>
        <w:t>l</w:t>
      </w:r>
      <w:r w:rsidR="00A44FA3">
        <w:rPr>
          <w:sz w:val="28"/>
          <w:szCs w:val="28"/>
        </w:rPr>
        <w:t>a</w:t>
      </w:r>
      <w:r w:rsidR="00A44FA3">
        <w:rPr>
          <w:spacing w:val="1"/>
          <w:sz w:val="28"/>
          <w:szCs w:val="28"/>
        </w:rPr>
        <w:t>t</w:t>
      </w:r>
      <w:r w:rsidR="00A44FA3">
        <w:rPr>
          <w:spacing w:val="-2"/>
          <w:sz w:val="28"/>
          <w:szCs w:val="28"/>
        </w:rPr>
        <w:t>f</w:t>
      </w:r>
      <w:r w:rsidR="00A44FA3">
        <w:rPr>
          <w:spacing w:val="1"/>
          <w:sz w:val="28"/>
          <w:szCs w:val="28"/>
        </w:rPr>
        <w:t>o</w:t>
      </w:r>
      <w:r w:rsidR="00A44FA3">
        <w:rPr>
          <w:sz w:val="28"/>
          <w:szCs w:val="28"/>
        </w:rPr>
        <w:t>rm</w:t>
      </w:r>
      <w:r w:rsidR="00BF2BCE">
        <w:rPr>
          <w:sz w:val="28"/>
          <w:szCs w:val="28"/>
        </w:rPr>
        <w:t xml:space="preserve">. </w:t>
      </w:r>
      <w:r w:rsidR="00A44FA3">
        <w:rPr>
          <w:sz w:val="28"/>
          <w:szCs w:val="28"/>
        </w:rPr>
        <w:t>we</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pacing w:val="1"/>
          <w:sz w:val="28"/>
          <w:szCs w:val="28"/>
        </w:rPr>
        <w:t>n</w:t>
      </w:r>
      <w:r w:rsidR="00A44FA3">
        <w:rPr>
          <w:spacing w:val="-1"/>
          <w:sz w:val="28"/>
          <w:szCs w:val="28"/>
        </w:rPr>
        <w:t>i</w:t>
      </w:r>
      <w:r w:rsidR="00A44FA3">
        <w:rPr>
          <w:sz w:val="28"/>
          <w:szCs w:val="28"/>
        </w:rPr>
        <w:t xml:space="preserve">ze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it</w:t>
      </w:r>
      <w:r w:rsidR="00A44FA3">
        <w:rPr>
          <w:spacing w:val="1"/>
          <w:sz w:val="28"/>
          <w:szCs w:val="28"/>
        </w:rPr>
        <w:t>i</w:t>
      </w:r>
      <w:r w:rsidR="00A44FA3">
        <w:rPr>
          <w:sz w:val="28"/>
          <w:szCs w:val="28"/>
        </w:rPr>
        <w:t>es</w:t>
      </w:r>
      <w:r w:rsidR="00A52ADB">
        <w:rPr>
          <w:spacing w:val="1"/>
          <w:sz w:val="28"/>
          <w:szCs w:val="28"/>
        </w:rPr>
        <w:t xml:space="preserve">, which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2"/>
          <w:sz w:val="28"/>
          <w:szCs w:val="28"/>
        </w:rPr>
        <w:t>a</w:t>
      </w:r>
      <w:r w:rsidR="00A44FA3">
        <w:rPr>
          <w:spacing w:val="1"/>
          <w:sz w:val="28"/>
          <w:szCs w:val="28"/>
        </w:rPr>
        <w:t>bl</w:t>
      </w:r>
      <w:r w:rsidR="00A44FA3">
        <w:rPr>
          <w:sz w:val="28"/>
          <w:szCs w:val="28"/>
        </w:rPr>
        <w:t>e</w:t>
      </w:r>
      <w:r w:rsidR="00A44FA3">
        <w:rPr>
          <w:spacing w:val="-3"/>
          <w:sz w:val="28"/>
          <w:szCs w:val="28"/>
        </w:rPr>
        <w:t xml:space="preserve"> </w:t>
      </w:r>
      <w:r>
        <w:rPr>
          <w:spacing w:val="1"/>
          <w:sz w:val="28"/>
          <w:szCs w:val="28"/>
        </w:rPr>
        <w:t>on</w:t>
      </w:r>
      <w:r w:rsidR="00A44FA3">
        <w:rPr>
          <w:spacing w:val="-2"/>
          <w:sz w:val="28"/>
          <w:szCs w:val="28"/>
        </w:rPr>
        <w:t xml:space="preserve"> </w:t>
      </w:r>
      <w:r w:rsidR="00A44FA3">
        <w:rPr>
          <w:spacing w:val="-1"/>
          <w:sz w:val="28"/>
          <w:szCs w:val="28"/>
        </w:rPr>
        <w:t>ou</w:t>
      </w:r>
      <w:r w:rsidR="00A44FA3">
        <w:rPr>
          <w:sz w:val="28"/>
          <w:szCs w:val="28"/>
        </w:rPr>
        <w:t>r ex</w:t>
      </w:r>
      <w:r w:rsidR="00A44FA3">
        <w:rPr>
          <w:spacing w:val="-1"/>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z w:val="28"/>
          <w:szCs w:val="28"/>
        </w:rPr>
        <w:t>e.</w:t>
      </w:r>
    </w:p>
    <w:p w14:paraId="0176EC40" w14:textId="77777777" w:rsidR="00AE7C60" w:rsidRDefault="00AE7C60" w:rsidP="003E0BA7">
      <w:pPr>
        <w:spacing w:before="1" w:line="140" w:lineRule="exact"/>
        <w:jc w:val="both"/>
        <w:rPr>
          <w:sz w:val="14"/>
          <w:szCs w:val="14"/>
        </w:rPr>
      </w:pPr>
    </w:p>
    <w:p w14:paraId="4A51F797" w14:textId="77777777" w:rsidR="00AE7C60" w:rsidRDefault="00AE7C60" w:rsidP="003E0BA7">
      <w:pPr>
        <w:spacing w:line="200" w:lineRule="exact"/>
        <w:jc w:val="both"/>
      </w:pPr>
    </w:p>
    <w:p w14:paraId="4594395E" w14:textId="77777777" w:rsidR="00AE7C60" w:rsidRDefault="00AE7C60" w:rsidP="003E0BA7">
      <w:pPr>
        <w:spacing w:line="200" w:lineRule="exact"/>
        <w:jc w:val="both"/>
      </w:pPr>
    </w:p>
    <w:p w14:paraId="6269A476" w14:textId="77777777" w:rsidR="00AE7C60" w:rsidRDefault="00AE7C60" w:rsidP="003E0BA7">
      <w:pPr>
        <w:spacing w:line="200" w:lineRule="exact"/>
        <w:jc w:val="both"/>
      </w:pPr>
    </w:p>
    <w:p w14:paraId="09D7307E" w14:textId="77777777" w:rsidR="00AE7C60" w:rsidRDefault="00A44FA3" w:rsidP="003E0BA7">
      <w:pPr>
        <w:pStyle w:val="Heading2"/>
        <w:jc w:val="both"/>
        <w:rPr>
          <w:rFonts w:eastAsia="Calibri Light"/>
        </w:rPr>
      </w:pPr>
      <w:bookmarkStart w:id="22" w:name="_Toc86595109"/>
      <w:r>
        <w:rPr>
          <w:rFonts w:eastAsia="Calibri Light"/>
          <w:spacing w:val="-1"/>
        </w:rPr>
        <w:t>5</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Crypto</w:t>
      </w:r>
      <w:r>
        <w:rPr>
          <w:rFonts w:eastAsia="Calibri Light"/>
          <w:spacing w:val="-9"/>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spacing w:val="1"/>
        </w:rPr>
        <w:t>G</w:t>
      </w:r>
      <w:r>
        <w:rPr>
          <w:rFonts w:eastAsia="Calibri Light"/>
        </w:rPr>
        <w:t>a</w:t>
      </w:r>
      <w:r>
        <w:rPr>
          <w:rFonts w:eastAsia="Calibri Light"/>
          <w:spacing w:val="1"/>
        </w:rPr>
        <w:t>t</w:t>
      </w:r>
      <w:r>
        <w:rPr>
          <w:rFonts w:eastAsia="Calibri Light"/>
        </w:rPr>
        <w:t>ew</w:t>
      </w:r>
      <w:r>
        <w:rPr>
          <w:rFonts w:eastAsia="Calibri Light"/>
          <w:spacing w:val="1"/>
        </w:rPr>
        <w:t>a</w:t>
      </w:r>
      <w:r>
        <w:rPr>
          <w:rFonts w:eastAsia="Calibri Light"/>
        </w:rPr>
        <w:t>y</w:t>
      </w:r>
      <w:bookmarkEnd w:id="22"/>
    </w:p>
    <w:p w14:paraId="1F6BFB49" w14:textId="41B60CC5" w:rsidR="00AE7C60" w:rsidRDefault="003C6354" w:rsidP="003E0BA7">
      <w:pPr>
        <w:spacing w:before="37" w:line="255" w:lineRule="auto"/>
        <w:ind w:left="100" w:right="60"/>
        <w:jc w:val="both"/>
        <w:rPr>
          <w:sz w:val="28"/>
          <w:szCs w:val="28"/>
        </w:rPr>
      </w:pPr>
      <w:r w:rsidRPr="003C6354">
        <w:rPr>
          <w:spacing w:val="-1"/>
          <w:sz w:val="28"/>
          <w:szCs w:val="28"/>
        </w:rPr>
        <w:t>When the user clicks the Place the Order button at the checkout, the web browser immediately encrypts the payment details. It also sends the payment details to the merchant’s web server through an SSL connection.</w:t>
      </w:r>
      <w:r>
        <w:rPr>
          <w:spacing w:val="-1"/>
          <w:sz w:val="28"/>
          <w:szCs w:val="28"/>
        </w:rPr>
        <w:t xml:space="preserve"> </w:t>
      </w:r>
      <w:r w:rsidR="00A44FA3">
        <w:rPr>
          <w:spacing w:val="-1"/>
          <w:sz w:val="28"/>
          <w:szCs w:val="28"/>
        </w:rPr>
        <w:t>A</w:t>
      </w:r>
      <w:r w:rsidR="00A44FA3">
        <w:rPr>
          <w:spacing w:val="1"/>
          <w:sz w:val="28"/>
          <w:szCs w:val="28"/>
        </w:rPr>
        <w:t>l</w:t>
      </w:r>
      <w:r w:rsidR="00A44FA3">
        <w:rPr>
          <w:spacing w:val="-1"/>
          <w:sz w:val="28"/>
          <w:szCs w:val="28"/>
        </w:rPr>
        <w:t>s</w:t>
      </w:r>
      <w:r w:rsidR="00A44FA3">
        <w:rPr>
          <w:spacing w:val="1"/>
          <w:sz w:val="28"/>
          <w:szCs w:val="28"/>
        </w:rPr>
        <w:t>o</w:t>
      </w:r>
      <w:r w:rsidR="00A44FA3">
        <w:rPr>
          <w:sz w:val="28"/>
          <w:szCs w:val="28"/>
        </w:rPr>
        <w:t>,</w:t>
      </w:r>
      <w:r w:rsidR="00BF2BCE">
        <w:rPr>
          <w:sz w:val="28"/>
          <w:szCs w:val="28"/>
        </w:rPr>
        <w:t xml:space="preserve"> it</w:t>
      </w:r>
      <w:r w:rsidR="00A44FA3">
        <w:rPr>
          <w:spacing w:val="-1"/>
          <w:sz w:val="28"/>
          <w:szCs w:val="28"/>
        </w:rPr>
        <w:t xml:space="preserve"> </w:t>
      </w:r>
      <w:r w:rsidR="00A44FA3">
        <w:rPr>
          <w:spacing w:val="1"/>
          <w:sz w:val="28"/>
          <w:szCs w:val="28"/>
        </w:rPr>
        <w:t>s</w:t>
      </w:r>
      <w:r w:rsidR="00A44FA3">
        <w:rPr>
          <w:spacing w:val="-2"/>
          <w:sz w:val="28"/>
          <w:szCs w:val="28"/>
        </w:rPr>
        <w:t>e</w:t>
      </w:r>
      <w:r w:rsidR="00A44FA3">
        <w:rPr>
          <w:spacing w:val="-1"/>
          <w:sz w:val="28"/>
          <w:szCs w:val="28"/>
        </w:rPr>
        <w:t>n</w:t>
      </w:r>
      <w:r w:rsidR="00A44FA3">
        <w:rPr>
          <w:spacing w:val="1"/>
          <w:sz w:val="28"/>
          <w:szCs w:val="28"/>
        </w:rPr>
        <w:t>d</w:t>
      </w:r>
      <w:r w:rsidR="00A44FA3">
        <w:rPr>
          <w:sz w:val="28"/>
          <w:szCs w:val="28"/>
        </w:rPr>
        <w:t>s</w:t>
      </w:r>
      <w:r w:rsidR="00A44FA3">
        <w:rPr>
          <w:spacing w:val="-2"/>
          <w:sz w:val="28"/>
          <w:szCs w:val="28"/>
        </w:rPr>
        <w:t xml:space="preserve"> </w:t>
      </w:r>
      <w:r w:rsidR="00A44FA3">
        <w:rPr>
          <w:spacing w:val="1"/>
          <w:sz w:val="28"/>
          <w:szCs w:val="28"/>
        </w:rPr>
        <w:t>t</w:t>
      </w:r>
      <w:r w:rsidR="00A44FA3">
        <w:rPr>
          <w:spacing w:val="-1"/>
          <w:sz w:val="28"/>
          <w:szCs w:val="28"/>
        </w:rPr>
        <w:t>h</w:t>
      </w:r>
      <w:r w:rsidR="00A44FA3">
        <w:rPr>
          <w:sz w:val="28"/>
          <w:szCs w:val="28"/>
        </w:rPr>
        <w:t>e p</w:t>
      </w:r>
      <w:r w:rsidR="00A44FA3">
        <w:rPr>
          <w:spacing w:val="-2"/>
          <w:sz w:val="28"/>
          <w:szCs w:val="28"/>
        </w:rPr>
        <w:t>a</w:t>
      </w:r>
      <w:r w:rsidR="00A44FA3">
        <w:rPr>
          <w:spacing w:val="1"/>
          <w:sz w:val="28"/>
          <w:szCs w:val="28"/>
        </w:rPr>
        <w:t>y</w:t>
      </w:r>
      <w:r w:rsidR="00A44FA3">
        <w:rPr>
          <w:sz w:val="28"/>
          <w:szCs w:val="28"/>
        </w:rPr>
        <w:t>m</w:t>
      </w:r>
      <w:r w:rsidR="00A44FA3">
        <w:rPr>
          <w:spacing w:val="-2"/>
          <w:sz w:val="28"/>
          <w:szCs w:val="28"/>
        </w:rPr>
        <w:t>e</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d</w:t>
      </w:r>
      <w:r w:rsidR="00A44FA3">
        <w:rPr>
          <w:spacing w:val="-2"/>
          <w:sz w:val="28"/>
          <w:szCs w:val="28"/>
        </w:rPr>
        <w:t>e</w:t>
      </w:r>
      <w:r w:rsidR="00A44FA3">
        <w:rPr>
          <w:spacing w:val="1"/>
          <w:sz w:val="28"/>
          <w:szCs w:val="28"/>
        </w:rPr>
        <w:t>t</w:t>
      </w:r>
      <w:r w:rsidR="00A44FA3">
        <w:rPr>
          <w:sz w:val="28"/>
          <w:szCs w:val="28"/>
        </w:rPr>
        <w:t>a</w:t>
      </w:r>
      <w:r w:rsidR="00A44FA3">
        <w:rPr>
          <w:spacing w:val="-1"/>
          <w:sz w:val="28"/>
          <w:szCs w:val="28"/>
        </w:rPr>
        <w:t>il</w:t>
      </w:r>
      <w:r w:rsidR="00A44FA3">
        <w:rPr>
          <w:sz w:val="28"/>
          <w:szCs w:val="28"/>
        </w:rPr>
        <w:t>s</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th</w:t>
      </w:r>
      <w:r w:rsidR="00A44FA3">
        <w:rPr>
          <w:sz w:val="28"/>
          <w:szCs w:val="28"/>
        </w:rPr>
        <w:t>e</w:t>
      </w:r>
      <w:r w:rsidR="00A44FA3">
        <w:rPr>
          <w:spacing w:val="-3"/>
          <w:sz w:val="28"/>
          <w:szCs w:val="28"/>
        </w:rPr>
        <w:t xml:space="preserve"> </w:t>
      </w:r>
      <w:r w:rsidR="00A44FA3">
        <w:rPr>
          <w:sz w:val="28"/>
          <w:szCs w:val="28"/>
        </w:rPr>
        <w:t>mer</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nt</w:t>
      </w:r>
      <w:r w:rsidR="00A44FA3">
        <w:rPr>
          <w:spacing w:val="-2"/>
          <w:sz w:val="28"/>
          <w:szCs w:val="28"/>
        </w:rPr>
        <w:t>’</w:t>
      </w:r>
      <w:r w:rsidR="00A44FA3">
        <w:rPr>
          <w:sz w:val="28"/>
          <w:szCs w:val="28"/>
        </w:rPr>
        <w:t>s</w:t>
      </w:r>
      <w:r w:rsidR="00A44FA3">
        <w:rPr>
          <w:spacing w:val="-2"/>
          <w:sz w:val="28"/>
          <w:szCs w:val="28"/>
        </w:rPr>
        <w:t xml:space="preserve"> </w:t>
      </w:r>
      <w:r w:rsidR="00A44FA3">
        <w:rPr>
          <w:spacing w:val="1"/>
          <w:sz w:val="28"/>
          <w:szCs w:val="28"/>
        </w:rPr>
        <w:t>w</w:t>
      </w:r>
      <w:r w:rsidR="00A44FA3">
        <w:rPr>
          <w:sz w:val="28"/>
          <w:szCs w:val="28"/>
        </w:rPr>
        <w:t>eb</w:t>
      </w:r>
      <w:r w:rsidR="00A44FA3">
        <w:rPr>
          <w:spacing w:val="-2"/>
          <w:sz w:val="28"/>
          <w:szCs w:val="28"/>
        </w:rPr>
        <w:t xml:space="preserve"> </w:t>
      </w:r>
      <w:r w:rsidR="00A44FA3">
        <w:rPr>
          <w:spacing w:val="-1"/>
          <w:sz w:val="28"/>
          <w:szCs w:val="28"/>
        </w:rPr>
        <w:t>s</w:t>
      </w:r>
      <w:r w:rsidR="00A44FA3">
        <w:rPr>
          <w:sz w:val="28"/>
          <w:szCs w:val="28"/>
        </w:rPr>
        <w:t>er</w:t>
      </w:r>
      <w:r w:rsidR="00A44FA3">
        <w:rPr>
          <w:spacing w:val="1"/>
          <w:sz w:val="28"/>
          <w:szCs w:val="28"/>
        </w:rPr>
        <w:t>v</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r</w:t>
      </w:r>
      <w:r w:rsidR="00A44FA3">
        <w:rPr>
          <w:spacing w:val="-1"/>
          <w:sz w:val="28"/>
          <w:szCs w:val="28"/>
        </w:rPr>
        <w:t>ou</w:t>
      </w:r>
      <w:r w:rsidR="00A44FA3">
        <w:rPr>
          <w:spacing w:val="1"/>
          <w:sz w:val="28"/>
          <w:szCs w:val="28"/>
        </w:rPr>
        <w:t>g</w:t>
      </w:r>
      <w:r w:rsidR="00A44FA3">
        <w:rPr>
          <w:sz w:val="28"/>
          <w:szCs w:val="28"/>
        </w:rPr>
        <w:t>h</w:t>
      </w:r>
      <w:r w:rsidR="00A44FA3">
        <w:rPr>
          <w:spacing w:val="5"/>
          <w:sz w:val="28"/>
          <w:szCs w:val="28"/>
        </w:rPr>
        <w:t xml:space="preserve"> </w:t>
      </w:r>
      <w:r w:rsidR="00A44FA3">
        <w:rPr>
          <w:spacing w:val="-2"/>
          <w:sz w:val="28"/>
          <w:szCs w:val="28"/>
        </w:rPr>
        <w:t>a</w:t>
      </w:r>
      <w:r w:rsidR="00A44FA3">
        <w:rPr>
          <w:sz w:val="28"/>
          <w:szCs w:val="28"/>
        </w:rPr>
        <w:t>n</w:t>
      </w:r>
      <w:r w:rsidR="00A44FA3">
        <w:rPr>
          <w:spacing w:val="1"/>
          <w:sz w:val="28"/>
          <w:szCs w:val="28"/>
        </w:rPr>
        <w:t xml:space="preserve"> </w:t>
      </w:r>
      <w:r w:rsidR="00A44FA3">
        <w:rPr>
          <w:sz w:val="28"/>
          <w:szCs w:val="28"/>
        </w:rPr>
        <w:t>S</w:t>
      </w:r>
      <w:r w:rsidR="00A44FA3">
        <w:rPr>
          <w:spacing w:val="-3"/>
          <w:sz w:val="28"/>
          <w:szCs w:val="28"/>
        </w:rPr>
        <w:t>S</w:t>
      </w:r>
      <w:r w:rsidR="00A44FA3">
        <w:rPr>
          <w:sz w:val="28"/>
          <w:szCs w:val="28"/>
        </w:rPr>
        <w:t>L</w:t>
      </w:r>
      <w:r w:rsidR="00A44FA3">
        <w:rPr>
          <w:spacing w:val="-1"/>
          <w:sz w:val="28"/>
          <w:szCs w:val="28"/>
        </w:rPr>
        <w:t xml:space="preserve"> </w:t>
      </w:r>
      <w:r w:rsidR="00A44FA3">
        <w:rPr>
          <w:sz w:val="28"/>
          <w:szCs w:val="28"/>
        </w:rPr>
        <w:t>conn</w:t>
      </w:r>
      <w:r w:rsidR="00A44FA3">
        <w:rPr>
          <w:spacing w:val="1"/>
          <w:sz w:val="28"/>
          <w:szCs w:val="28"/>
        </w:rPr>
        <w:t>e</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z w:val="28"/>
          <w:szCs w:val="28"/>
        </w:rPr>
        <w:t>.</w:t>
      </w:r>
    </w:p>
    <w:p w14:paraId="0C93EB20" w14:textId="77777777" w:rsidR="00AE7C60" w:rsidRDefault="00AE7C60" w:rsidP="003E0BA7">
      <w:pPr>
        <w:spacing w:before="2" w:line="160" w:lineRule="exact"/>
        <w:jc w:val="both"/>
        <w:rPr>
          <w:sz w:val="16"/>
          <w:szCs w:val="16"/>
        </w:rPr>
      </w:pPr>
    </w:p>
    <w:p w14:paraId="21AFE8AB" w14:textId="77777777" w:rsidR="00AE7C60" w:rsidRDefault="00A44FA3" w:rsidP="003E0BA7">
      <w:pPr>
        <w:spacing w:line="255" w:lineRule="auto"/>
        <w:ind w:left="100" w:right="882"/>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z w:val="28"/>
          <w:szCs w:val="28"/>
        </w:rPr>
        <w:t>a</w:t>
      </w:r>
      <w:r>
        <w:rPr>
          <w:spacing w:val="-1"/>
          <w:sz w:val="28"/>
          <w:szCs w:val="28"/>
        </w:rPr>
        <w:t>n</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z w:val="28"/>
          <w:szCs w:val="28"/>
        </w:rPr>
        <w:t>es</w:t>
      </w:r>
      <w:r>
        <w:rPr>
          <w:spacing w:val="-2"/>
          <w:sz w:val="28"/>
          <w:szCs w:val="28"/>
        </w:rPr>
        <w:t xml:space="preserve"> </w:t>
      </w:r>
      <w:r>
        <w:rPr>
          <w:spacing w:val="1"/>
          <w:sz w:val="28"/>
          <w:szCs w:val="28"/>
        </w:rPr>
        <w:t>d</w:t>
      </w:r>
      <w:r>
        <w:rPr>
          <w:spacing w:val="-2"/>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2"/>
          <w:sz w:val="28"/>
          <w:szCs w:val="28"/>
        </w:rPr>
        <w:t xml:space="preserve"> </w:t>
      </w:r>
      <w:r>
        <w:rPr>
          <w:spacing w:val="1"/>
          <w:sz w:val="28"/>
          <w:szCs w:val="28"/>
        </w:rPr>
        <w:t>d</w:t>
      </w:r>
      <w:r>
        <w:rPr>
          <w:sz w:val="28"/>
          <w:szCs w:val="28"/>
        </w:rPr>
        <w:t>e</w:t>
      </w:r>
      <w:r>
        <w:rPr>
          <w:spacing w:val="-1"/>
          <w:sz w:val="28"/>
          <w:szCs w:val="28"/>
        </w:rPr>
        <w:t>t</w:t>
      </w:r>
      <w:r>
        <w:rPr>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w:t>
      </w:r>
      <w:r>
        <w:rPr>
          <w:spacing w:val="-1"/>
          <w:sz w:val="28"/>
          <w:szCs w:val="28"/>
        </w:rPr>
        <w:t>pt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 xml:space="preserve">an </w:t>
      </w:r>
      <w:r>
        <w:rPr>
          <w:spacing w:val="-2"/>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z w:val="28"/>
          <w:szCs w:val="28"/>
        </w:rPr>
        <w:t>ed</w:t>
      </w:r>
      <w:r>
        <w:rPr>
          <w:spacing w:val="1"/>
          <w:sz w:val="28"/>
          <w:szCs w:val="28"/>
        </w:rPr>
        <w:t xml:space="preserve"> </w:t>
      </w:r>
      <w:r>
        <w:rPr>
          <w:sz w:val="28"/>
          <w:szCs w:val="28"/>
        </w:rPr>
        <w:t>S</w:t>
      </w:r>
      <w:r>
        <w:rPr>
          <w:spacing w:val="-3"/>
          <w:sz w:val="28"/>
          <w:szCs w:val="28"/>
        </w:rPr>
        <w:t>S</w:t>
      </w:r>
      <w:r>
        <w:rPr>
          <w:spacing w:val="1"/>
          <w:sz w:val="28"/>
          <w:szCs w:val="28"/>
        </w:rPr>
        <w:t>L</w:t>
      </w:r>
      <w:r>
        <w:rPr>
          <w:sz w:val="28"/>
          <w:szCs w:val="28"/>
        </w:rPr>
        <w:t>.</w:t>
      </w:r>
    </w:p>
    <w:p w14:paraId="747DAAE1" w14:textId="77777777" w:rsidR="00AE7C60" w:rsidRDefault="00AE7C60" w:rsidP="003E0BA7">
      <w:pPr>
        <w:spacing w:before="9" w:line="140" w:lineRule="exact"/>
        <w:jc w:val="both"/>
        <w:rPr>
          <w:sz w:val="15"/>
          <w:szCs w:val="15"/>
        </w:rPr>
      </w:pPr>
    </w:p>
    <w:p w14:paraId="141173E0" w14:textId="77777777" w:rsidR="00AE7C60" w:rsidRDefault="00A44FA3" w:rsidP="003E0BA7">
      <w:pPr>
        <w:spacing w:line="256" w:lineRule="auto"/>
        <w:ind w:left="100" w:right="267"/>
        <w:jc w:val="both"/>
        <w:rPr>
          <w:sz w:val="28"/>
          <w:szCs w:val="28"/>
        </w:rPr>
      </w:pPr>
      <w:r>
        <w:rPr>
          <w:spacing w:val="1"/>
          <w:sz w:val="28"/>
          <w:szCs w:val="28"/>
        </w:rPr>
        <w:t>T</w:t>
      </w:r>
      <w:r>
        <w:rPr>
          <w:spacing w:val="-1"/>
          <w:sz w:val="28"/>
          <w:szCs w:val="28"/>
        </w:rPr>
        <w:t>h</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2"/>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s</w:t>
      </w:r>
      <w:r>
        <w:rPr>
          <w:spacing w:val="-2"/>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6"/>
          <w:sz w:val="28"/>
          <w:szCs w:val="28"/>
        </w:rPr>
        <w:t>s</w:t>
      </w:r>
      <w:r>
        <w:rPr>
          <w:spacing w:val="-1"/>
          <w:sz w:val="28"/>
          <w:szCs w:val="28"/>
        </w:rPr>
        <w:t>p</w:t>
      </w:r>
      <w:r>
        <w:rPr>
          <w:spacing w:val="1"/>
          <w:sz w:val="28"/>
          <w:szCs w:val="28"/>
        </w:rPr>
        <w:t>o</w:t>
      </w:r>
      <w:r>
        <w:rPr>
          <w:spacing w:val="-1"/>
          <w:sz w:val="28"/>
          <w:szCs w:val="28"/>
        </w:rPr>
        <w:t>n</w:t>
      </w:r>
      <w:r>
        <w:rPr>
          <w:spacing w:val="1"/>
          <w:sz w:val="28"/>
          <w:szCs w:val="28"/>
        </w:rPr>
        <w:t>s</w:t>
      </w:r>
      <w:r>
        <w:rPr>
          <w:sz w:val="28"/>
          <w:szCs w:val="28"/>
        </w:rPr>
        <w:t xml:space="preserve">e </w:t>
      </w:r>
      <w:r>
        <w:rPr>
          <w:spacing w:val="-3"/>
          <w:sz w:val="28"/>
          <w:szCs w:val="28"/>
        </w:rPr>
        <w:t>c</w:t>
      </w:r>
      <w:r>
        <w:rPr>
          <w:spacing w:val="-1"/>
          <w:sz w:val="28"/>
          <w:szCs w:val="28"/>
        </w:rPr>
        <w:t>o</w:t>
      </w:r>
      <w:r>
        <w:rPr>
          <w:spacing w:val="1"/>
          <w:sz w:val="28"/>
          <w:szCs w:val="28"/>
        </w:rPr>
        <w:t>d</w:t>
      </w:r>
      <w:r>
        <w:rPr>
          <w:sz w:val="28"/>
          <w:szCs w:val="28"/>
        </w:rPr>
        <w:t>e b</w:t>
      </w:r>
      <w:r>
        <w:rPr>
          <w:spacing w:val="-2"/>
          <w:sz w:val="28"/>
          <w:szCs w:val="28"/>
        </w:rPr>
        <w:t>a</w:t>
      </w:r>
      <w:r>
        <w:rPr>
          <w:sz w:val="28"/>
          <w:szCs w:val="28"/>
        </w:rPr>
        <w:t>ck</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ss</w:t>
      </w:r>
      <w:r>
        <w:rPr>
          <w:spacing w:val="1"/>
          <w:sz w:val="28"/>
          <w:szCs w:val="28"/>
        </w:rPr>
        <w:t>o</w:t>
      </w:r>
      <w:r>
        <w:rPr>
          <w:sz w:val="28"/>
          <w:szCs w:val="28"/>
        </w:rPr>
        <w:t>r.</w:t>
      </w:r>
      <w:r>
        <w:rPr>
          <w:spacing w:val="-1"/>
          <w:sz w:val="28"/>
          <w:szCs w:val="28"/>
        </w:rPr>
        <w:t xml:space="preserve"> 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po</w:t>
      </w:r>
      <w:r>
        <w:rPr>
          <w:spacing w:val="1"/>
          <w:sz w:val="28"/>
          <w:szCs w:val="28"/>
        </w:rPr>
        <w:t>ns</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d</w:t>
      </w:r>
      <w:r>
        <w:rPr>
          <w:sz w:val="28"/>
          <w:szCs w:val="28"/>
        </w:rPr>
        <w:t>e</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a</w:t>
      </w:r>
      <w:r>
        <w:rPr>
          <w:spacing w:val="1"/>
          <w:sz w:val="28"/>
          <w:szCs w:val="28"/>
        </w:rPr>
        <w:t>t</w:t>
      </w:r>
      <w:r>
        <w:rPr>
          <w:sz w:val="28"/>
          <w:szCs w:val="28"/>
        </w:rPr>
        <w:t xml:space="preserve">a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pacing w:val="-2"/>
          <w:sz w:val="28"/>
          <w:szCs w:val="28"/>
        </w:rPr>
        <w:t>r</w:t>
      </w:r>
      <w:r>
        <w:rPr>
          <w:sz w:val="28"/>
          <w:szCs w:val="28"/>
        </w:rPr>
        <w:t>ma</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st</w:t>
      </w:r>
      <w:r>
        <w:rPr>
          <w:spacing w:val="-2"/>
          <w:sz w:val="28"/>
          <w:szCs w:val="28"/>
        </w:rPr>
        <w:t>a</w:t>
      </w:r>
      <w:r>
        <w:rPr>
          <w:spacing w:val="-1"/>
          <w:sz w:val="28"/>
          <w:szCs w:val="28"/>
        </w:rPr>
        <w:t>t</w:t>
      </w:r>
      <w:r>
        <w:rPr>
          <w:spacing w:val="1"/>
          <w:sz w:val="28"/>
          <w:szCs w:val="28"/>
        </w:rPr>
        <w:t>us</w:t>
      </w:r>
      <w:r>
        <w:rPr>
          <w:sz w:val="28"/>
          <w:szCs w:val="28"/>
        </w:rPr>
        <w:t>.</w:t>
      </w:r>
    </w:p>
    <w:p w14:paraId="7C970ED8" w14:textId="77777777" w:rsidR="00AE7C60" w:rsidRDefault="00AE7C60" w:rsidP="003E0BA7">
      <w:pPr>
        <w:spacing w:before="1" w:line="160" w:lineRule="exact"/>
        <w:jc w:val="both"/>
        <w:rPr>
          <w:sz w:val="16"/>
          <w:szCs w:val="16"/>
        </w:rPr>
      </w:pPr>
    </w:p>
    <w:p w14:paraId="4A2176B2" w14:textId="77777777" w:rsidR="00AE7C60" w:rsidRDefault="00A44FA3" w:rsidP="003E0BA7">
      <w:pPr>
        <w:spacing w:line="256" w:lineRule="auto"/>
        <w:ind w:left="100" w:right="133"/>
        <w:jc w:val="both"/>
        <w:rPr>
          <w:sz w:val="28"/>
          <w:szCs w:val="28"/>
        </w:rPr>
      </w:pP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s</w:t>
      </w:r>
      <w:r>
        <w:rPr>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r</w:t>
      </w:r>
      <w:r>
        <w:rPr>
          <w:spacing w:val="-3"/>
          <w:sz w:val="28"/>
          <w:szCs w:val="28"/>
        </w:rPr>
        <w:t>e</w:t>
      </w:r>
      <w:r>
        <w:rPr>
          <w:spacing w:val="-1"/>
          <w:sz w:val="28"/>
          <w:szCs w:val="28"/>
        </w:rPr>
        <w:t>s</w:t>
      </w:r>
      <w:r>
        <w:rPr>
          <w:spacing w:val="1"/>
          <w:sz w:val="28"/>
          <w:szCs w:val="28"/>
        </w:rPr>
        <w:t>p</w:t>
      </w:r>
      <w:r>
        <w:rPr>
          <w:spacing w:val="-1"/>
          <w:sz w:val="28"/>
          <w:szCs w:val="28"/>
        </w:rPr>
        <w:t>on</w:t>
      </w:r>
      <w:r>
        <w:rPr>
          <w:spacing w:val="1"/>
          <w:sz w:val="28"/>
          <w:szCs w:val="28"/>
        </w:rPr>
        <w:t>s</w:t>
      </w:r>
      <w:r>
        <w:rPr>
          <w:sz w:val="28"/>
          <w:szCs w:val="28"/>
        </w:rPr>
        <w:t xml:space="preserve">e </w:t>
      </w:r>
      <w:r>
        <w:rPr>
          <w:spacing w:val="-3"/>
          <w:sz w:val="28"/>
          <w:szCs w:val="28"/>
        </w:rPr>
        <w:t>c</w:t>
      </w:r>
      <w:r>
        <w:rPr>
          <w:spacing w:val="1"/>
          <w:sz w:val="28"/>
          <w:szCs w:val="28"/>
        </w:rPr>
        <w:t>od</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pacing w:val="1"/>
          <w:sz w:val="28"/>
          <w:szCs w:val="28"/>
        </w:rPr>
        <w:t>y</w:t>
      </w:r>
      <w:r>
        <w:rPr>
          <w:sz w:val="28"/>
          <w:szCs w:val="28"/>
        </w:rPr>
        <w:t>.</w:t>
      </w:r>
      <w:r>
        <w:rPr>
          <w:spacing w:val="-1"/>
          <w:sz w:val="28"/>
          <w:szCs w:val="28"/>
        </w:rPr>
        <w:t xml:space="preserve"> </w:t>
      </w:r>
      <w:r>
        <w:rPr>
          <w:sz w:val="28"/>
          <w:szCs w:val="28"/>
        </w:rPr>
        <w:t>Fr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 xml:space="preserve">t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o</w:t>
      </w:r>
      <w:r>
        <w:rPr>
          <w:spacing w:val="-2"/>
          <w:sz w:val="28"/>
          <w:szCs w:val="28"/>
        </w:rPr>
        <w:t>r</w:t>
      </w:r>
      <w:r>
        <w:rPr>
          <w:spacing w:val="1"/>
          <w:sz w:val="28"/>
          <w:szCs w:val="28"/>
        </w:rPr>
        <w:t>w</w:t>
      </w:r>
      <w:r>
        <w:rPr>
          <w:sz w:val="28"/>
          <w:szCs w:val="28"/>
        </w:rPr>
        <w:t>a</w:t>
      </w:r>
      <w:r>
        <w:rPr>
          <w:spacing w:val="-2"/>
          <w:sz w:val="28"/>
          <w:szCs w:val="28"/>
        </w:rPr>
        <w:t>r</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e.</w:t>
      </w:r>
    </w:p>
    <w:p w14:paraId="00D358D2" w14:textId="77777777" w:rsidR="00AE7C60" w:rsidRDefault="00AE7C60" w:rsidP="003E0BA7">
      <w:pPr>
        <w:spacing w:before="9" w:line="140" w:lineRule="exact"/>
        <w:jc w:val="both"/>
        <w:rPr>
          <w:sz w:val="15"/>
          <w:szCs w:val="15"/>
        </w:rPr>
      </w:pPr>
    </w:p>
    <w:p w14:paraId="47030EB6" w14:textId="77777777" w:rsidR="00AE7C60" w:rsidRDefault="00A44FA3" w:rsidP="003E0BA7">
      <w:pPr>
        <w:ind w:left="100"/>
        <w:jc w:val="both"/>
        <w:rPr>
          <w:sz w:val="28"/>
          <w:szCs w:val="28"/>
        </w:rPr>
      </w:pPr>
      <w:r>
        <w:rPr>
          <w:sz w:val="28"/>
          <w:szCs w:val="28"/>
        </w:rPr>
        <w:t>F</w:t>
      </w:r>
      <w:r>
        <w:rPr>
          <w:spacing w:val="1"/>
          <w:sz w:val="28"/>
          <w:szCs w:val="28"/>
        </w:rPr>
        <w:t>i</w:t>
      </w:r>
      <w:r>
        <w:rPr>
          <w:spacing w:val="-1"/>
          <w:sz w:val="28"/>
          <w:szCs w:val="28"/>
        </w:rPr>
        <w:t>n</w:t>
      </w:r>
      <w:r>
        <w:rPr>
          <w:sz w:val="28"/>
          <w:szCs w:val="28"/>
        </w:rPr>
        <w:t>a</w:t>
      </w:r>
      <w:r>
        <w:rPr>
          <w:spacing w:val="-1"/>
          <w:sz w:val="28"/>
          <w:szCs w:val="28"/>
        </w:rPr>
        <w:t>l</w:t>
      </w:r>
      <w:r>
        <w:rPr>
          <w:spacing w:val="1"/>
          <w:sz w:val="28"/>
          <w:szCs w:val="28"/>
        </w:rPr>
        <w:t>ly</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d</w:t>
      </w:r>
      <w:r>
        <w:rPr>
          <w:spacing w:val="1"/>
          <w:sz w:val="28"/>
          <w:szCs w:val="28"/>
        </w:rPr>
        <w:t>i</w:t>
      </w:r>
      <w:r>
        <w:rPr>
          <w:spacing w:val="-1"/>
          <w:sz w:val="28"/>
          <w:szCs w:val="28"/>
        </w:rPr>
        <w:t>s</w:t>
      </w:r>
      <w:r>
        <w:rPr>
          <w:spacing w:val="1"/>
          <w:sz w:val="28"/>
          <w:szCs w:val="28"/>
        </w:rPr>
        <w:t>p</w:t>
      </w:r>
      <w:r>
        <w:rPr>
          <w:spacing w:val="-1"/>
          <w:sz w:val="28"/>
          <w:szCs w:val="28"/>
        </w:rPr>
        <w:t>l</w:t>
      </w:r>
      <w:r>
        <w:rPr>
          <w:sz w:val="28"/>
          <w:szCs w:val="28"/>
        </w:rPr>
        <w:t>a</w:t>
      </w:r>
      <w:r>
        <w:rPr>
          <w:spacing w:val="-1"/>
          <w:sz w:val="28"/>
          <w:szCs w:val="28"/>
        </w:rPr>
        <w:t>y</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l</w:t>
      </w:r>
      <w:r>
        <w:rPr>
          <w:spacing w:val="-2"/>
          <w:sz w:val="28"/>
          <w:szCs w:val="28"/>
        </w:rPr>
        <w:t>e</w:t>
      </w:r>
      <w:r>
        <w:rPr>
          <w:spacing w:val="1"/>
          <w:sz w:val="28"/>
          <w:szCs w:val="28"/>
        </w:rPr>
        <w:t>v</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pacing w:val="-2"/>
          <w:sz w:val="28"/>
          <w:szCs w:val="28"/>
        </w:rPr>
        <w:t>r</w:t>
      </w:r>
      <w:r>
        <w:rPr>
          <w:sz w:val="28"/>
          <w:szCs w:val="28"/>
        </w:rPr>
        <w:t>ma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w:t>
      </w:r>
    </w:p>
    <w:p w14:paraId="5B582C37" w14:textId="77777777" w:rsidR="00AE7C60" w:rsidRDefault="00AE7C60" w:rsidP="003E0BA7">
      <w:pPr>
        <w:spacing w:before="9" w:line="140" w:lineRule="exact"/>
        <w:jc w:val="both"/>
        <w:rPr>
          <w:sz w:val="15"/>
          <w:szCs w:val="15"/>
        </w:rPr>
      </w:pPr>
    </w:p>
    <w:p w14:paraId="60A525F3" w14:textId="77777777" w:rsidR="00AE7C60" w:rsidRDefault="00AE7C60" w:rsidP="003E0BA7">
      <w:pPr>
        <w:spacing w:line="200" w:lineRule="exact"/>
        <w:jc w:val="both"/>
      </w:pPr>
    </w:p>
    <w:p w14:paraId="3AADD1AA" w14:textId="77777777" w:rsidR="00AE7C60" w:rsidRDefault="00AE7C60" w:rsidP="003E0BA7">
      <w:pPr>
        <w:spacing w:line="200" w:lineRule="exact"/>
        <w:jc w:val="both"/>
      </w:pPr>
    </w:p>
    <w:p w14:paraId="3951404C" w14:textId="77777777" w:rsidR="00AE7C60" w:rsidRDefault="00AE7C60" w:rsidP="003E0BA7">
      <w:pPr>
        <w:spacing w:line="200" w:lineRule="exact"/>
        <w:jc w:val="both"/>
      </w:pPr>
    </w:p>
    <w:p w14:paraId="7D1C7FC5" w14:textId="77777777" w:rsidR="00AE7C60" w:rsidRDefault="00A44FA3" w:rsidP="003E0BA7">
      <w:pPr>
        <w:pStyle w:val="Heading2"/>
        <w:jc w:val="both"/>
        <w:rPr>
          <w:rFonts w:eastAsia="Calibri Light"/>
        </w:rPr>
      </w:pPr>
      <w:bookmarkStart w:id="23" w:name="_Toc86595110"/>
      <w:r>
        <w:rPr>
          <w:rFonts w:eastAsia="Calibri Light"/>
          <w:spacing w:val="-1"/>
        </w:rPr>
        <w:t>5</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Ex</w:t>
      </w:r>
      <w:r>
        <w:rPr>
          <w:rFonts w:eastAsia="Calibri Light"/>
          <w:spacing w:val="1"/>
        </w:rPr>
        <w:t>c</w:t>
      </w:r>
      <w:r>
        <w:rPr>
          <w:rFonts w:eastAsia="Calibri Light"/>
        </w:rPr>
        <w:t>ha</w:t>
      </w:r>
      <w:r>
        <w:rPr>
          <w:rFonts w:eastAsia="Calibri Light"/>
          <w:spacing w:val="3"/>
        </w:rPr>
        <w:t>n</w:t>
      </w:r>
      <w:r>
        <w:rPr>
          <w:rFonts w:eastAsia="Calibri Light"/>
        </w:rPr>
        <w:t>ge</w:t>
      </w:r>
      <w:bookmarkEnd w:id="23"/>
    </w:p>
    <w:p w14:paraId="495E9271" w14:textId="0E5184D8" w:rsidR="00AE7C60" w:rsidRDefault="00A44FA3" w:rsidP="003E0BA7">
      <w:pPr>
        <w:spacing w:before="37" w:line="255" w:lineRule="auto"/>
        <w:ind w:left="100" w:right="359"/>
        <w:jc w:val="both"/>
        <w:rPr>
          <w:sz w:val="28"/>
          <w:szCs w:val="28"/>
        </w:rPr>
      </w:pPr>
      <w:r>
        <w:rPr>
          <w:spacing w:val="1"/>
          <w:sz w:val="28"/>
          <w:szCs w:val="28"/>
        </w:rPr>
        <w:t>O</w:t>
      </w:r>
      <w:r>
        <w:rPr>
          <w:spacing w:val="-1"/>
          <w:sz w:val="28"/>
          <w:szCs w:val="28"/>
        </w:rPr>
        <w:t>u</w:t>
      </w:r>
      <w:r>
        <w:rPr>
          <w:sz w:val="28"/>
          <w:szCs w:val="28"/>
        </w:rPr>
        <w:t xml:space="preserve">r </w:t>
      </w:r>
      <w:r w:rsidR="003C6354">
        <w:rPr>
          <w:sz w:val="28"/>
          <w:szCs w:val="28"/>
        </w:rPr>
        <w:t>c</w:t>
      </w:r>
      <w:r w:rsidR="00E34E68">
        <w:rPr>
          <w:sz w:val="28"/>
          <w:szCs w:val="28"/>
        </w:rPr>
        <w:t>e</w:t>
      </w:r>
      <w:r>
        <w:rPr>
          <w:spacing w:val="-2"/>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fa</w:t>
      </w:r>
      <w:r>
        <w:rPr>
          <w:spacing w:val="-2"/>
          <w:sz w:val="28"/>
          <w:szCs w:val="28"/>
        </w:rPr>
        <w:t>c</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e</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uy</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w:t>
      </w:r>
      <w:r>
        <w:rPr>
          <w:spacing w:val="-1"/>
          <w:sz w:val="28"/>
          <w:szCs w:val="28"/>
        </w:rPr>
        <w:t>l</w:t>
      </w:r>
      <w:r>
        <w:rPr>
          <w:spacing w:val="1"/>
          <w:sz w:val="28"/>
          <w:szCs w:val="28"/>
        </w:rPr>
        <w:t>l</w:t>
      </w:r>
      <w:r>
        <w:rPr>
          <w:spacing w:val="-1"/>
          <w:sz w:val="28"/>
          <w:szCs w:val="28"/>
        </w:rPr>
        <w:t>in</w:t>
      </w:r>
      <w:r>
        <w:rPr>
          <w:sz w:val="28"/>
          <w:szCs w:val="28"/>
        </w:rPr>
        <w:t>g</w:t>
      </w:r>
      <w:r>
        <w:rPr>
          <w:spacing w:val="1"/>
          <w:sz w:val="28"/>
          <w:szCs w:val="28"/>
        </w:rPr>
        <w:t xml:space="preserve"> </w:t>
      </w:r>
      <w:r>
        <w:rPr>
          <w:sz w:val="28"/>
          <w:szCs w:val="28"/>
        </w:rPr>
        <w:t>of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as</w:t>
      </w:r>
      <w:r>
        <w:rPr>
          <w:spacing w:val="-2"/>
          <w:sz w:val="28"/>
          <w:szCs w:val="28"/>
        </w:rPr>
        <w:t xml:space="preserve"> </w:t>
      </w:r>
      <w:r w:rsidR="00E34E68">
        <w:rPr>
          <w:spacing w:val="-2"/>
          <w:sz w:val="28"/>
          <w:szCs w:val="28"/>
        </w:rPr>
        <w:t xml:space="preserve">a </w:t>
      </w:r>
      <w:r>
        <w:rPr>
          <w:spacing w:val="1"/>
          <w:sz w:val="28"/>
          <w:szCs w:val="28"/>
        </w:rPr>
        <w:t>t</w:t>
      </w:r>
      <w:r>
        <w:rPr>
          <w:sz w:val="28"/>
          <w:szCs w:val="28"/>
        </w:rPr>
        <w:t>r</w:t>
      </w:r>
      <w:r>
        <w:rPr>
          <w:spacing w:val="-1"/>
          <w:sz w:val="28"/>
          <w:szCs w:val="28"/>
        </w:rPr>
        <w:t>us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erme</w:t>
      </w:r>
      <w:r>
        <w:rPr>
          <w:spacing w:val="-1"/>
          <w:sz w:val="28"/>
          <w:szCs w:val="28"/>
        </w:rPr>
        <w:t>d</w:t>
      </w:r>
      <w:r>
        <w:rPr>
          <w:spacing w:val="1"/>
          <w:sz w:val="28"/>
          <w:szCs w:val="28"/>
        </w:rPr>
        <w:t>i</w:t>
      </w:r>
      <w:r>
        <w:rPr>
          <w:sz w:val="28"/>
          <w:szCs w:val="28"/>
        </w:rPr>
        <w:t>a</w:t>
      </w:r>
      <w:r>
        <w:rPr>
          <w:spacing w:val="-2"/>
          <w:sz w:val="28"/>
          <w:szCs w:val="28"/>
        </w:rPr>
        <w:t>r</w:t>
      </w:r>
      <w:r w:rsidR="00E34E68">
        <w:rPr>
          <w:spacing w:val="1"/>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w:t>
      </w:r>
      <w:r>
        <w:rPr>
          <w:spacing w:val="1"/>
          <w:sz w:val="28"/>
          <w:szCs w:val="28"/>
        </w:rPr>
        <w:t>s</w:t>
      </w:r>
      <w:r>
        <w:rPr>
          <w:spacing w:val="-3"/>
          <w:sz w:val="28"/>
          <w:szCs w:val="28"/>
        </w:rPr>
        <w:t xml:space="preserve"> </w:t>
      </w:r>
      <w:r>
        <w:rPr>
          <w:sz w:val="28"/>
          <w:szCs w:val="28"/>
        </w:rPr>
        <w:t>and</w:t>
      </w:r>
      <w:r>
        <w:rPr>
          <w:spacing w:val="-1"/>
          <w:sz w:val="28"/>
          <w:szCs w:val="28"/>
        </w:rPr>
        <w:t xml:space="preserve"> </w:t>
      </w:r>
      <w:r>
        <w:rPr>
          <w:spacing w:val="1"/>
          <w:sz w:val="28"/>
          <w:szCs w:val="28"/>
        </w:rPr>
        <w:t>o</w:t>
      </w:r>
      <w:r>
        <w:rPr>
          <w:spacing w:val="-2"/>
          <w:sz w:val="28"/>
          <w:szCs w:val="28"/>
        </w:rPr>
        <w:t>f</w:t>
      </w:r>
      <w:r>
        <w:rPr>
          <w:spacing w:val="1"/>
          <w:sz w:val="28"/>
          <w:szCs w:val="28"/>
        </w:rPr>
        <w:t>t</w:t>
      </w:r>
      <w:r>
        <w:rPr>
          <w:sz w:val="28"/>
          <w:szCs w:val="28"/>
        </w:rPr>
        <w:t>en</w:t>
      </w:r>
      <w:r>
        <w:rPr>
          <w:spacing w:val="-2"/>
          <w:sz w:val="28"/>
          <w:szCs w:val="28"/>
        </w:rPr>
        <w:t xml:space="preserve"> </w:t>
      </w:r>
      <w:r>
        <w:rPr>
          <w:sz w:val="28"/>
          <w:szCs w:val="28"/>
        </w:rPr>
        <w:t>act</w:t>
      </w:r>
      <w:r w:rsidR="003C6354">
        <w:rPr>
          <w:sz w:val="28"/>
          <w:szCs w:val="28"/>
        </w:rPr>
        <w:t>s</w:t>
      </w:r>
      <w:r>
        <w:rPr>
          <w:spacing w:val="1"/>
          <w:sz w:val="28"/>
          <w:szCs w:val="28"/>
        </w:rPr>
        <w:t xml:space="preserve"> </w:t>
      </w:r>
      <w:r>
        <w:rPr>
          <w:spacing w:val="-3"/>
          <w:sz w:val="28"/>
          <w:szCs w:val="28"/>
        </w:rPr>
        <w:t>a</w:t>
      </w:r>
      <w:r>
        <w:rPr>
          <w:sz w:val="28"/>
          <w:szCs w:val="28"/>
        </w:rPr>
        <w:t xml:space="preserve">s </w:t>
      </w:r>
      <w:r w:rsidR="00E34E68">
        <w:rPr>
          <w:sz w:val="28"/>
          <w:szCs w:val="28"/>
        </w:rPr>
        <w:t xml:space="preserve">a </w:t>
      </w:r>
      <w:r>
        <w:rPr>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n</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3"/>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w:t>
      </w:r>
      <w:r>
        <w:rPr>
          <w:sz w:val="28"/>
          <w:szCs w:val="28"/>
        </w:rPr>
        <w:t>ec</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f</w:t>
      </w:r>
      <w:r>
        <w:rPr>
          <w:spacing w:val="-2"/>
          <w:sz w:val="28"/>
          <w:szCs w:val="28"/>
        </w:rPr>
        <w:t>u</w:t>
      </w:r>
      <w:r>
        <w:rPr>
          <w:spacing w:val="1"/>
          <w:sz w:val="28"/>
          <w:szCs w:val="28"/>
        </w:rPr>
        <w:t>n</w:t>
      </w:r>
      <w:r>
        <w:rPr>
          <w:spacing w:val="-1"/>
          <w:sz w:val="28"/>
          <w:szCs w:val="28"/>
        </w:rPr>
        <w:t>d</w:t>
      </w:r>
      <w:r>
        <w:rPr>
          <w:spacing w:val="1"/>
          <w:sz w:val="28"/>
          <w:szCs w:val="28"/>
        </w:rPr>
        <w:t>s</w:t>
      </w:r>
      <w:r>
        <w:rPr>
          <w:sz w:val="28"/>
          <w:szCs w:val="28"/>
        </w:rPr>
        <w:t>.</w:t>
      </w:r>
    </w:p>
    <w:p w14:paraId="4C24C5DA" w14:textId="77777777" w:rsidR="00AE7C60" w:rsidRDefault="00AE7C60" w:rsidP="003E0BA7">
      <w:pPr>
        <w:spacing w:before="1" w:line="100" w:lineRule="exact"/>
        <w:jc w:val="both"/>
        <w:rPr>
          <w:sz w:val="10"/>
          <w:szCs w:val="10"/>
        </w:rPr>
      </w:pPr>
    </w:p>
    <w:p w14:paraId="39C71D01" w14:textId="77777777" w:rsidR="00AE7C60" w:rsidRDefault="00A44FA3" w:rsidP="003E0BA7">
      <w:pPr>
        <w:ind w:left="100"/>
        <w:jc w:val="both"/>
        <w:rPr>
          <w:sz w:val="28"/>
          <w:szCs w:val="28"/>
        </w:rPr>
      </w:pPr>
      <w:r>
        <w:rPr>
          <w:spacing w:val="1"/>
          <w:sz w:val="28"/>
          <w:szCs w:val="28"/>
        </w:rPr>
        <w:t>L</w:t>
      </w:r>
      <w:r>
        <w:rPr>
          <w:spacing w:val="-1"/>
          <w:sz w:val="28"/>
          <w:szCs w:val="28"/>
        </w:rPr>
        <w:t>og</w:t>
      </w:r>
      <w:r>
        <w:rPr>
          <w:spacing w:val="1"/>
          <w:sz w:val="28"/>
          <w:szCs w:val="28"/>
        </w:rPr>
        <w:t>i</w:t>
      </w:r>
      <w:r>
        <w:rPr>
          <w:sz w:val="28"/>
          <w:szCs w:val="28"/>
        </w:rPr>
        <w:t>n</w:t>
      </w:r>
      <w:r>
        <w:rPr>
          <w:spacing w:val="-1"/>
          <w:sz w:val="28"/>
          <w:szCs w:val="28"/>
        </w:rPr>
        <w:t xml:space="preserve"> </w:t>
      </w:r>
      <w:r>
        <w:rPr>
          <w:rFonts w:ascii="MS PGothic" w:eastAsia="MS PGothic" w:hAnsi="MS PGothic" w:cs="MS PGothic"/>
          <w:sz w:val="28"/>
          <w:szCs w:val="28"/>
        </w:rPr>
        <w:t>→</w:t>
      </w:r>
      <w:r>
        <w:rPr>
          <w:rFonts w:ascii="MS PGothic" w:eastAsia="MS PGothic" w:hAnsi="MS PGothic" w:cs="MS PGothic"/>
          <w:spacing w:val="-20"/>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 xml:space="preserve">fer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z w:val="28"/>
          <w:szCs w:val="28"/>
        </w:rPr>
        <w:t>x</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i</w:t>
      </w:r>
      <w:r>
        <w:rPr>
          <w:spacing w:val="-1"/>
          <w:sz w:val="28"/>
          <w:szCs w:val="28"/>
        </w:rPr>
        <w:t>tho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p>
    <w:p w14:paraId="26B07CEA" w14:textId="77777777" w:rsidR="00AE7C60" w:rsidRDefault="00AE7C60" w:rsidP="003E0BA7">
      <w:pPr>
        <w:spacing w:before="1" w:line="120" w:lineRule="exact"/>
        <w:jc w:val="both"/>
        <w:rPr>
          <w:sz w:val="12"/>
          <w:szCs w:val="12"/>
        </w:rPr>
      </w:pPr>
    </w:p>
    <w:p w14:paraId="5BB4F6C5" w14:textId="77777777" w:rsidR="00AE7C60" w:rsidRDefault="00A44FA3" w:rsidP="003E0BA7">
      <w:pPr>
        <w:ind w:left="460"/>
        <w:jc w:val="both"/>
        <w:rPr>
          <w:rFonts w:ascii="MS PGothic" w:eastAsia="MS PGothic" w:hAnsi="MS PGothic" w:cs="MS PGothic"/>
          <w:sz w:val="22"/>
          <w:szCs w:val="22"/>
        </w:rPr>
      </w:pPr>
      <w:r>
        <w:rPr>
          <w:rFonts w:ascii="MS PGothic" w:eastAsia="MS PGothic" w:hAnsi="MS PGothic" w:cs="MS PGothic"/>
          <w:sz w:val="28"/>
          <w:szCs w:val="28"/>
        </w:rPr>
        <w:t>→</w:t>
      </w:r>
      <w:r>
        <w:rPr>
          <w:rFonts w:ascii="MS PGothic" w:eastAsia="MS PGothic" w:hAnsi="MS PGothic" w:cs="MS PGothic"/>
          <w:spacing w:val="-2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z w:val="28"/>
          <w:szCs w:val="28"/>
        </w:rPr>
        <w:t>e</w:t>
      </w:r>
      <w:r>
        <w:rPr>
          <w:spacing w:val="-2"/>
          <w:sz w:val="28"/>
          <w:szCs w:val="28"/>
        </w:rPr>
        <w:t>n</w:t>
      </w:r>
      <w:r>
        <w:rPr>
          <w:spacing w:val="1"/>
          <w:sz w:val="28"/>
          <w:szCs w:val="28"/>
        </w:rPr>
        <w:t>t</w:t>
      </w:r>
      <w:r>
        <w:rPr>
          <w:sz w:val="28"/>
          <w:szCs w:val="28"/>
        </w:rPr>
        <w:t>e</w:t>
      </w:r>
      <w:r>
        <w:rPr>
          <w:spacing w:val="-2"/>
          <w:sz w:val="28"/>
          <w:szCs w:val="28"/>
        </w:rPr>
        <w:t>r</w:t>
      </w:r>
      <w:r>
        <w:rPr>
          <w:sz w:val="28"/>
          <w:szCs w:val="28"/>
        </w:rPr>
        <w:t>ed</w:t>
      </w:r>
      <w:r>
        <w:rPr>
          <w:spacing w:val="-2"/>
          <w:sz w:val="28"/>
          <w:szCs w:val="28"/>
        </w:rPr>
        <w:t xml:space="preserve"> </w:t>
      </w:r>
      <w:r>
        <w:rPr>
          <w:spacing w:val="1"/>
          <w:sz w:val="28"/>
          <w:szCs w:val="28"/>
        </w:rPr>
        <w:t>i</w:t>
      </w:r>
      <w:r>
        <w:rPr>
          <w:spacing w:val="-1"/>
          <w:sz w:val="28"/>
          <w:szCs w:val="28"/>
        </w:rPr>
        <w:t>nt</w:t>
      </w:r>
      <w:r>
        <w:rPr>
          <w:sz w:val="28"/>
          <w:szCs w:val="28"/>
        </w:rPr>
        <w:t>o</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er</w:t>
      </w:r>
      <w:r>
        <w:rPr>
          <w:spacing w:val="5"/>
          <w:sz w:val="28"/>
          <w:szCs w:val="28"/>
        </w:rPr>
        <w:t xml:space="preserve"> </w:t>
      </w:r>
      <w:r>
        <w:rPr>
          <w:spacing w:val="-1"/>
          <w:sz w:val="28"/>
          <w:szCs w:val="28"/>
        </w:rPr>
        <w:t>b</w:t>
      </w:r>
      <w:r>
        <w:rPr>
          <w:spacing w:val="1"/>
          <w:sz w:val="28"/>
          <w:szCs w:val="28"/>
        </w:rPr>
        <w:t>o</w:t>
      </w:r>
      <w:r>
        <w:rPr>
          <w:spacing w:val="-1"/>
          <w:sz w:val="28"/>
          <w:szCs w:val="28"/>
        </w:rPr>
        <w:t>o</w:t>
      </w:r>
      <w:r>
        <w:rPr>
          <w:sz w:val="28"/>
          <w:szCs w:val="28"/>
        </w:rPr>
        <w:t>k</w:t>
      </w:r>
      <w:r>
        <w:rPr>
          <w:spacing w:val="1"/>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o</w:t>
      </w:r>
      <w:r>
        <w:rPr>
          <w:sz w:val="28"/>
          <w:szCs w:val="28"/>
        </w:rPr>
        <w:t>r</w:t>
      </w:r>
      <w:r>
        <w:rPr>
          <w:spacing w:val="1"/>
          <w:sz w:val="28"/>
          <w:szCs w:val="28"/>
        </w:rPr>
        <w:t>d</w:t>
      </w:r>
      <w:r>
        <w:rPr>
          <w:spacing w:val="-2"/>
          <w:sz w:val="28"/>
          <w:szCs w:val="28"/>
        </w:rPr>
        <w:t>e</w:t>
      </w:r>
      <w:r>
        <w:rPr>
          <w:sz w:val="28"/>
          <w:szCs w:val="28"/>
        </w:rPr>
        <w:t>r ex</w:t>
      </w:r>
      <w:r>
        <w:rPr>
          <w:spacing w:val="-1"/>
          <w:sz w:val="28"/>
          <w:szCs w:val="28"/>
        </w:rPr>
        <w:t>e</w:t>
      </w:r>
      <w:r>
        <w:rPr>
          <w:spacing w:val="-2"/>
          <w:sz w:val="28"/>
          <w:szCs w:val="28"/>
        </w:rPr>
        <w:t>c</w:t>
      </w:r>
      <w:r>
        <w:rPr>
          <w:spacing w:val="1"/>
          <w:sz w:val="28"/>
          <w:szCs w:val="28"/>
        </w:rPr>
        <w:t>ut</w:t>
      </w:r>
      <w:r>
        <w:rPr>
          <w:spacing w:val="-2"/>
          <w:sz w:val="28"/>
          <w:szCs w:val="28"/>
        </w:rPr>
        <w:t>e</w:t>
      </w:r>
      <w:r>
        <w:rPr>
          <w:sz w:val="28"/>
          <w:szCs w:val="28"/>
        </w:rPr>
        <w:t>d</w:t>
      </w:r>
      <w:r>
        <w:rPr>
          <w:spacing w:val="1"/>
          <w:sz w:val="28"/>
          <w:szCs w:val="28"/>
        </w:rPr>
        <w:t xml:space="preserve"> </w:t>
      </w:r>
      <w:r>
        <w:rPr>
          <w:rFonts w:ascii="MS PGothic" w:eastAsia="MS PGothic" w:hAnsi="MS PGothic" w:cs="MS PGothic"/>
          <w:sz w:val="22"/>
          <w:szCs w:val="22"/>
        </w:rPr>
        <w:t>→</w:t>
      </w:r>
    </w:p>
    <w:p w14:paraId="486BD4A2" w14:textId="77777777" w:rsidR="00AE7C60" w:rsidRDefault="00A44FA3" w:rsidP="003E0BA7">
      <w:pPr>
        <w:spacing w:before="21"/>
        <w:ind w:left="460"/>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c</w:t>
      </w:r>
      <w:r>
        <w:rPr>
          <w:spacing w:val="1"/>
          <w:sz w:val="28"/>
          <w:szCs w:val="28"/>
        </w:rPr>
        <w:t>o</w:t>
      </w:r>
      <w:r>
        <w:rPr>
          <w:spacing w:val="-3"/>
          <w:sz w:val="28"/>
          <w:szCs w:val="28"/>
        </w:rPr>
        <w:t>m</w:t>
      </w:r>
      <w:r>
        <w:rPr>
          <w:sz w:val="28"/>
          <w:szCs w:val="28"/>
        </w:rPr>
        <w:t>m</w:t>
      </w:r>
      <w:r>
        <w:rPr>
          <w:spacing w:val="-1"/>
          <w:sz w:val="28"/>
          <w:szCs w:val="28"/>
        </w:rPr>
        <w:t>i</w:t>
      </w:r>
      <w:r>
        <w:rPr>
          <w:spacing w:val="1"/>
          <w:sz w:val="28"/>
          <w:szCs w:val="28"/>
        </w:rPr>
        <w:t>s</w:t>
      </w:r>
      <w:r>
        <w:rPr>
          <w:spacing w:val="-1"/>
          <w:sz w:val="28"/>
          <w:szCs w:val="28"/>
        </w:rPr>
        <w:t>sio</w:t>
      </w:r>
      <w:r>
        <w:rPr>
          <w:sz w:val="28"/>
          <w:szCs w:val="28"/>
        </w:rPr>
        <w:t>n</w:t>
      </w:r>
      <w:r>
        <w:rPr>
          <w:spacing w:val="3"/>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 f</w:t>
      </w:r>
      <w:r>
        <w:rPr>
          <w:spacing w:val="-3"/>
          <w:sz w:val="28"/>
          <w:szCs w:val="28"/>
        </w:rPr>
        <w:t>r</w:t>
      </w:r>
      <w:r>
        <w:rPr>
          <w:spacing w:val="1"/>
          <w:sz w:val="28"/>
          <w:szCs w:val="28"/>
        </w:rPr>
        <w:t>o</w:t>
      </w:r>
      <w:r>
        <w:rPr>
          <w:sz w:val="28"/>
          <w:szCs w:val="28"/>
        </w:rPr>
        <w:t xml:space="preserve">m </w:t>
      </w:r>
      <w:r>
        <w:rPr>
          <w:spacing w:val="-3"/>
          <w:sz w:val="28"/>
          <w:szCs w:val="28"/>
        </w:rPr>
        <w:t>e</w:t>
      </w:r>
      <w:r>
        <w:rPr>
          <w:sz w:val="28"/>
          <w:szCs w:val="28"/>
        </w:rPr>
        <w:t>x</w:t>
      </w:r>
      <w:r>
        <w:rPr>
          <w:spacing w:val="-2"/>
          <w:sz w:val="28"/>
          <w:szCs w:val="28"/>
        </w:rPr>
        <w:t xml:space="preserve">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o</w:t>
      </w:r>
      <w:r>
        <w:rPr>
          <w:spacing w:val="-1"/>
          <w:sz w:val="28"/>
          <w:szCs w:val="28"/>
        </w:rPr>
        <w:t>w</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6BC9285C" w14:textId="77777777" w:rsidR="00AE7C60" w:rsidRDefault="00AE7C60" w:rsidP="003E0BA7">
      <w:pPr>
        <w:spacing w:before="7" w:line="140" w:lineRule="exact"/>
        <w:jc w:val="both"/>
        <w:rPr>
          <w:sz w:val="15"/>
          <w:szCs w:val="15"/>
        </w:rPr>
      </w:pPr>
    </w:p>
    <w:p w14:paraId="1F1E45A3" w14:textId="77777777" w:rsidR="00AE7C60" w:rsidRDefault="00AE7C60" w:rsidP="003E0BA7">
      <w:pPr>
        <w:spacing w:line="200" w:lineRule="exact"/>
        <w:jc w:val="both"/>
      </w:pPr>
    </w:p>
    <w:p w14:paraId="67624D90" w14:textId="77777777" w:rsidR="00AE7C60" w:rsidRDefault="00AE7C60" w:rsidP="003E0BA7">
      <w:pPr>
        <w:spacing w:line="200" w:lineRule="exact"/>
        <w:jc w:val="both"/>
      </w:pPr>
    </w:p>
    <w:p w14:paraId="414674DD" w14:textId="77777777" w:rsidR="00AE7C60" w:rsidRDefault="00AE7C60" w:rsidP="003E0BA7">
      <w:pPr>
        <w:spacing w:line="200" w:lineRule="exact"/>
        <w:jc w:val="both"/>
      </w:pPr>
    </w:p>
    <w:p w14:paraId="46FE1D2C" w14:textId="77777777" w:rsidR="00AE7C60" w:rsidRDefault="00A44FA3" w:rsidP="003E0BA7">
      <w:pPr>
        <w:pStyle w:val="Heading2"/>
        <w:jc w:val="both"/>
        <w:rPr>
          <w:rFonts w:eastAsia="Calibri Light"/>
        </w:rPr>
      </w:pPr>
      <w:bookmarkStart w:id="24" w:name="_Toc86595111"/>
      <w:r>
        <w:rPr>
          <w:rFonts w:eastAsia="Calibri Light"/>
          <w:spacing w:val="-1"/>
        </w:rPr>
        <w:t>5</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bookmarkEnd w:id="24"/>
    </w:p>
    <w:p w14:paraId="51D60C78" w14:textId="72A26742" w:rsidR="00AE7C60" w:rsidRDefault="00A44FA3" w:rsidP="003E0BA7">
      <w:pPr>
        <w:spacing w:before="37" w:line="256" w:lineRule="auto"/>
        <w:ind w:left="100" w:right="127"/>
        <w:jc w:val="both"/>
        <w:rPr>
          <w:sz w:val="28"/>
          <w:szCs w:val="28"/>
        </w:rPr>
      </w:pPr>
      <w:r>
        <w:rPr>
          <w:sz w:val="28"/>
          <w:szCs w:val="28"/>
        </w:rPr>
        <w:t>A</w:t>
      </w:r>
      <w:r>
        <w:rPr>
          <w:spacing w:val="1"/>
          <w:sz w:val="28"/>
          <w:szCs w:val="28"/>
        </w:rPr>
        <w:t xml:space="preserve"> </w:t>
      </w:r>
      <w:r>
        <w:rPr>
          <w:spacing w:val="-2"/>
          <w:sz w:val="28"/>
          <w:szCs w:val="28"/>
        </w:rPr>
        <w:t>D</w:t>
      </w:r>
      <w:r>
        <w:rPr>
          <w:spacing w:val="-1"/>
          <w:sz w:val="28"/>
          <w:szCs w:val="28"/>
        </w:rPr>
        <w:t>E</w:t>
      </w:r>
      <w:r>
        <w:rPr>
          <w:sz w:val="28"/>
          <w:szCs w:val="28"/>
        </w:rPr>
        <w:t>X</w:t>
      </w:r>
      <w:r>
        <w:rPr>
          <w:spacing w:val="1"/>
          <w:sz w:val="28"/>
          <w:szCs w:val="28"/>
        </w:rPr>
        <w:t xml:space="preserve"> </w:t>
      </w:r>
      <w:r>
        <w:rPr>
          <w:sz w:val="28"/>
          <w:szCs w:val="28"/>
        </w:rPr>
        <w:t>or</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i</w:t>
      </w:r>
      <w:r>
        <w:rPr>
          <w:sz w:val="28"/>
          <w:szCs w:val="28"/>
        </w:rPr>
        <w:t>m</w:t>
      </w:r>
      <w:r>
        <w:rPr>
          <w:spacing w:val="-1"/>
          <w:sz w:val="28"/>
          <w:szCs w:val="28"/>
        </w:rPr>
        <w:t>i</w:t>
      </w:r>
      <w:r>
        <w:rPr>
          <w:spacing w:val="1"/>
          <w:sz w:val="28"/>
          <w:szCs w:val="28"/>
        </w:rPr>
        <w:t>l</w:t>
      </w:r>
      <w:r>
        <w:rPr>
          <w:sz w:val="28"/>
          <w:szCs w:val="28"/>
        </w:rPr>
        <w:t xml:space="preserve">ar </w:t>
      </w:r>
      <w:r>
        <w:rPr>
          <w:spacing w:val="-2"/>
          <w:sz w:val="28"/>
          <w:szCs w:val="28"/>
        </w:rPr>
        <w:t>t</w:t>
      </w:r>
      <w:r>
        <w:rPr>
          <w:sz w:val="28"/>
          <w:szCs w:val="28"/>
        </w:rPr>
        <w:t>o</w:t>
      </w:r>
      <w:r>
        <w:rPr>
          <w:spacing w:val="-2"/>
          <w:sz w:val="28"/>
          <w:szCs w:val="28"/>
        </w:rPr>
        <w:t xml:space="preserve"> </w:t>
      </w:r>
      <w:r>
        <w:rPr>
          <w:sz w:val="28"/>
          <w:szCs w:val="28"/>
        </w:rPr>
        <w:t>a 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e</w:t>
      </w:r>
      <w:r>
        <w:rPr>
          <w:spacing w:val="1"/>
          <w:sz w:val="28"/>
          <w:szCs w:val="28"/>
        </w:rPr>
        <w:t>x</w:t>
      </w:r>
      <w:r>
        <w:rPr>
          <w:sz w:val="28"/>
          <w:szCs w:val="28"/>
        </w:rPr>
        <w:t>c</w:t>
      </w:r>
      <w:r>
        <w:rPr>
          <w:spacing w:val="-2"/>
          <w:sz w:val="28"/>
          <w:szCs w:val="28"/>
        </w:rPr>
        <w:t>e</w:t>
      </w:r>
      <w:r>
        <w:rPr>
          <w:spacing w:val="-1"/>
          <w:sz w:val="28"/>
          <w:szCs w:val="28"/>
        </w:rPr>
        <w:t>p</w:t>
      </w:r>
      <w:r>
        <w:rPr>
          <w:sz w:val="28"/>
          <w:szCs w:val="28"/>
        </w:rPr>
        <w:t>t</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d</w:t>
      </w:r>
      <w:r>
        <w:rPr>
          <w:spacing w:val="1"/>
          <w:sz w:val="28"/>
          <w:szCs w:val="28"/>
        </w:rPr>
        <w:t>o</w:t>
      </w:r>
      <w:r>
        <w:rPr>
          <w:spacing w:val="-2"/>
          <w:sz w:val="28"/>
          <w:szCs w:val="28"/>
        </w:rPr>
        <w:t>e</w:t>
      </w:r>
      <w:r>
        <w:rPr>
          <w:spacing w:val="1"/>
          <w:sz w:val="28"/>
          <w:szCs w:val="28"/>
        </w:rPr>
        <w:t>sn</w:t>
      </w:r>
      <w:r>
        <w:rPr>
          <w:spacing w:val="-2"/>
          <w:sz w:val="28"/>
          <w:szCs w:val="28"/>
        </w:rPr>
        <w:t>’</w:t>
      </w:r>
      <w:r>
        <w:rPr>
          <w:sz w:val="28"/>
          <w:szCs w:val="28"/>
        </w:rPr>
        <w:t>t</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w:t>
      </w:r>
      <w:r>
        <w:rPr>
          <w:spacing w:val="-2"/>
          <w:sz w:val="28"/>
          <w:szCs w:val="28"/>
        </w:rPr>
        <w:t xml:space="preserve"> </w:t>
      </w:r>
      <w:r>
        <w:rPr>
          <w:sz w:val="28"/>
          <w:szCs w:val="28"/>
        </w:rPr>
        <w:t>a</w:t>
      </w:r>
      <w:r>
        <w:rPr>
          <w:spacing w:val="-1"/>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z w:val="28"/>
          <w:szCs w:val="28"/>
        </w:rPr>
        <w:t>y</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z w:val="28"/>
          <w:szCs w:val="28"/>
        </w:rPr>
        <w:t>u</w:t>
      </w:r>
      <w:r>
        <w:rPr>
          <w:spacing w:val="-2"/>
          <w:sz w:val="28"/>
          <w:szCs w:val="28"/>
        </w:rPr>
        <w:t xml:space="preserve"> </w:t>
      </w:r>
      <w:r>
        <w:rPr>
          <w:sz w:val="28"/>
          <w:szCs w:val="28"/>
        </w:rPr>
        <w:t>can</w:t>
      </w:r>
      <w:r>
        <w:rPr>
          <w:spacing w:val="1"/>
          <w:sz w:val="28"/>
          <w:szCs w:val="28"/>
        </w:rPr>
        <w:t xml:space="preserve"> </w:t>
      </w:r>
      <w:r>
        <w:rPr>
          <w:spacing w:val="-3"/>
          <w:sz w:val="28"/>
          <w:szCs w:val="28"/>
        </w:rPr>
        <w:t>r</w:t>
      </w:r>
      <w:r>
        <w:rPr>
          <w:sz w:val="28"/>
          <w:szCs w:val="28"/>
        </w:rPr>
        <w:t>e</w:t>
      </w:r>
      <w:r>
        <w:rPr>
          <w:spacing w:val="-1"/>
          <w:sz w:val="28"/>
          <w:szCs w:val="28"/>
        </w:rPr>
        <w:t>l</w:t>
      </w:r>
      <w:r>
        <w:rPr>
          <w:spacing w:val="1"/>
          <w:sz w:val="28"/>
          <w:szCs w:val="28"/>
        </w:rPr>
        <w:t>y</w:t>
      </w:r>
      <w:r>
        <w:rPr>
          <w:sz w:val="28"/>
          <w:szCs w:val="28"/>
        </w:rPr>
        <w:t>.</w:t>
      </w:r>
      <w:r>
        <w:rPr>
          <w:spacing w:val="-1"/>
          <w:sz w:val="28"/>
          <w:szCs w:val="28"/>
        </w:rPr>
        <w:t xml:space="preserve"> 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f</w:t>
      </w:r>
      <w:r>
        <w:rPr>
          <w:spacing w:val="-2"/>
          <w:sz w:val="28"/>
          <w:szCs w:val="28"/>
        </w:rPr>
        <w:t xml:space="preserve"> </w:t>
      </w:r>
      <w:r>
        <w:rPr>
          <w:sz w:val="28"/>
          <w:szCs w:val="28"/>
        </w:rPr>
        <w:t>t</w:t>
      </w:r>
      <w:r>
        <w:rPr>
          <w:spacing w:val="1"/>
          <w:sz w:val="28"/>
          <w:szCs w:val="28"/>
        </w:rPr>
        <w:t>h</w:t>
      </w:r>
      <w:r>
        <w:rPr>
          <w:sz w:val="28"/>
          <w:szCs w:val="28"/>
        </w:rPr>
        <w:t xml:space="preserve">e </w:t>
      </w:r>
      <w:r>
        <w:rPr>
          <w:spacing w:val="-3"/>
          <w:sz w:val="28"/>
          <w:szCs w:val="28"/>
        </w:rPr>
        <w:t>f</w:t>
      </w:r>
      <w:r>
        <w:rPr>
          <w:spacing w:val="-1"/>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sidR="003C6354">
        <w:rPr>
          <w:spacing w:val="-2"/>
          <w:sz w:val="28"/>
          <w:szCs w:val="28"/>
        </w:rPr>
        <w:t>on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rem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ed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sidR="00201BDA">
        <w:rPr>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1"/>
          <w:sz w:val="28"/>
          <w:szCs w:val="28"/>
        </w:rPr>
        <w:t xml:space="preserve"> </w:t>
      </w:r>
      <w:r>
        <w:rPr>
          <w:sz w:val="28"/>
          <w:szCs w:val="28"/>
        </w:rPr>
        <w:t>p</w:t>
      </w:r>
      <w:r>
        <w:rPr>
          <w:spacing w:val="-2"/>
          <w:sz w:val="28"/>
          <w:szCs w:val="28"/>
        </w:rPr>
        <w:t>e</w:t>
      </w:r>
      <w:r>
        <w:rPr>
          <w:sz w:val="28"/>
          <w:szCs w:val="28"/>
        </w:rPr>
        <w:t>e</w:t>
      </w:r>
      <w:r>
        <w:rPr>
          <w:spacing w:val="3"/>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r (P2</w:t>
      </w:r>
      <w:r>
        <w:rPr>
          <w:spacing w:val="-2"/>
          <w:sz w:val="28"/>
          <w:szCs w:val="28"/>
        </w:rPr>
        <w:t>P</w:t>
      </w:r>
      <w:r>
        <w:rPr>
          <w:sz w:val="28"/>
          <w:szCs w:val="28"/>
        </w:rPr>
        <w:t>) 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for</w:t>
      </w:r>
      <w:r>
        <w:rPr>
          <w:spacing w:val="-2"/>
          <w:sz w:val="28"/>
          <w:szCs w:val="28"/>
        </w:rPr>
        <w:t xml:space="preserve"> </w:t>
      </w:r>
      <w:r>
        <w:rPr>
          <w:spacing w:val="-1"/>
          <w:sz w:val="28"/>
          <w:szCs w:val="28"/>
        </w:rPr>
        <w:t>w</w:t>
      </w:r>
      <w:r>
        <w:rPr>
          <w:spacing w:val="3"/>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x</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ns</w:t>
      </w:r>
      <w:r>
        <w:rPr>
          <w:sz w:val="28"/>
          <w:szCs w:val="28"/>
        </w:rPr>
        <w:t>,</w:t>
      </w:r>
      <w:r>
        <w:rPr>
          <w:spacing w:val="-3"/>
          <w:sz w:val="28"/>
          <w:szCs w:val="28"/>
        </w:rPr>
        <w:t xml:space="preserve"> </w:t>
      </w:r>
      <w:r>
        <w:rPr>
          <w:spacing w:val="1"/>
          <w:sz w:val="28"/>
          <w:szCs w:val="28"/>
        </w:rPr>
        <w:t>o</w:t>
      </w:r>
      <w:r>
        <w:rPr>
          <w:sz w:val="28"/>
          <w:szCs w:val="28"/>
        </w:rPr>
        <w:t xml:space="preserve">r </w:t>
      </w:r>
      <w:r>
        <w:rPr>
          <w:spacing w:val="-3"/>
          <w:sz w:val="28"/>
          <w:szCs w:val="28"/>
        </w:rPr>
        <w:t>a</w:t>
      </w:r>
      <w:r>
        <w:rPr>
          <w:sz w:val="28"/>
          <w:szCs w:val="28"/>
        </w:rPr>
        <w:t>n</w:t>
      </w:r>
      <w:r>
        <w:rPr>
          <w:spacing w:val="1"/>
          <w:sz w:val="28"/>
          <w:szCs w:val="28"/>
        </w:rPr>
        <w:t xml:space="preserve"> </w:t>
      </w:r>
      <w:r>
        <w:rPr>
          <w:sz w:val="28"/>
          <w:szCs w:val="28"/>
        </w:rPr>
        <w:t>es</w:t>
      </w:r>
      <w:r>
        <w:rPr>
          <w:spacing w:val="-2"/>
          <w:sz w:val="28"/>
          <w:szCs w:val="28"/>
        </w:rPr>
        <w:t>c</w:t>
      </w:r>
      <w:r>
        <w:rPr>
          <w:sz w:val="28"/>
          <w:szCs w:val="28"/>
        </w:rPr>
        <w:t>r</w:t>
      </w:r>
      <w:r>
        <w:rPr>
          <w:spacing w:val="-1"/>
          <w:sz w:val="28"/>
          <w:szCs w:val="28"/>
        </w:rPr>
        <w:t>o</w:t>
      </w:r>
      <w:r>
        <w:rPr>
          <w:sz w:val="28"/>
          <w:szCs w:val="28"/>
        </w:rPr>
        <w:t>w</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1"/>
          <w:sz w:val="28"/>
          <w:szCs w:val="28"/>
        </w:rPr>
        <w:t xml:space="preserve"> u</w:t>
      </w:r>
      <w:r>
        <w:rPr>
          <w:spacing w:val="1"/>
          <w:sz w:val="28"/>
          <w:szCs w:val="28"/>
        </w:rPr>
        <w:t>n</w:t>
      </w:r>
      <w:r>
        <w:rPr>
          <w:spacing w:val="-1"/>
          <w:sz w:val="28"/>
          <w:szCs w:val="28"/>
        </w:rPr>
        <w:t>li</w:t>
      </w:r>
      <w:r>
        <w:rPr>
          <w:spacing w:val="1"/>
          <w:sz w:val="28"/>
          <w:szCs w:val="28"/>
        </w:rPr>
        <w:t>k</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I</w:t>
      </w:r>
      <w:r>
        <w:rPr>
          <w:spacing w:val="-1"/>
          <w:sz w:val="28"/>
          <w:szCs w:val="28"/>
        </w:rPr>
        <w:t>O</w:t>
      </w:r>
      <w:r>
        <w:rPr>
          <w:spacing w:val="6"/>
          <w:sz w:val="28"/>
          <w:szCs w:val="28"/>
        </w:rPr>
        <w:t>U</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1"/>
          <w:sz w:val="28"/>
          <w:szCs w:val="28"/>
        </w:rPr>
        <w:t xml:space="preserve"> </w:t>
      </w:r>
      <w:r>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u</w:t>
      </w:r>
      <w:r>
        <w:rPr>
          <w:spacing w:val="1"/>
          <w:sz w:val="28"/>
          <w:szCs w:val="28"/>
        </w:rPr>
        <w:t>s</w:t>
      </w:r>
      <w:r>
        <w:rPr>
          <w:sz w:val="28"/>
          <w:szCs w:val="28"/>
        </w:rPr>
        <w:t>e</w:t>
      </w:r>
      <w:r>
        <w:rPr>
          <w:spacing w:val="1"/>
          <w:sz w:val="28"/>
          <w:szCs w:val="28"/>
        </w:rPr>
        <w:t>s</w:t>
      </w:r>
      <w:r>
        <w:rPr>
          <w:sz w:val="28"/>
          <w:szCs w:val="28"/>
        </w:rPr>
        <w:t>.</w:t>
      </w:r>
    </w:p>
    <w:p w14:paraId="1BA92B11" w14:textId="77777777" w:rsidR="00AE7C60" w:rsidRDefault="00AE7C60" w:rsidP="003E0BA7">
      <w:pPr>
        <w:spacing w:before="2" w:line="160" w:lineRule="exact"/>
        <w:jc w:val="both"/>
        <w:rPr>
          <w:sz w:val="16"/>
          <w:szCs w:val="16"/>
        </w:rPr>
      </w:pPr>
    </w:p>
    <w:p w14:paraId="43E5EBFD" w14:textId="6C8F681F" w:rsidR="00AE7C60" w:rsidRDefault="00A44FA3" w:rsidP="003E0BA7">
      <w:pPr>
        <w:spacing w:line="255" w:lineRule="auto"/>
        <w:ind w:left="100" w:right="67"/>
        <w:jc w:val="both"/>
        <w:rPr>
          <w:sz w:val="28"/>
          <w:szCs w:val="28"/>
        </w:rPr>
      </w:pPr>
      <w:r>
        <w:rPr>
          <w:sz w:val="28"/>
          <w:szCs w:val="28"/>
        </w:rPr>
        <w:t>A</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o</w:t>
      </w:r>
      <w:r>
        <w:rPr>
          <w:spacing w:val="1"/>
          <w:sz w:val="28"/>
          <w:szCs w:val="28"/>
        </w:rPr>
        <w:t>wn</w:t>
      </w:r>
      <w:r>
        <w:rPr>
          <w:spacing w:val="-2"/>
          <w:sz w:val="28"/>
          <w:szCs w:val="28"/>
        </w:rPr>
        <w:t>e</w:t>
      </w:r>
      <w:r>
        <w:rPr>
          <w:sz w:val="28"/>
          <w:szCs w:val="28"/>
        </w:rPr>
        <w:t>r ra</w:t>
      </w:r>
      <w:r>
        <w:rPr>
          <w:spacing w:val="-2"/>
          <w:sz w:val="28"/>
          <w:szCs w:val="28"/>
        </w:rPr>
        <w:t>i</w:t>
      </w:r>
      <w:r>
        <w:rPr>
          <w:spacing w:val="1"/>
          <w:sz w:val="28"/>
          <w:szCs w:val="28"/>
        </w:rPr>
        <w:t>s</w:t>
      </w:r>
      <w:r>
        <w:rPr>
          <w:spacing w:val="-2"/>
          <w:sz w:val="28"/>
          <w:szCs w:val="28"/>
        </w:rPr>
        <w:t>e</w:t>
      </w:r>
      <w:r>
        <w:rPr>
          <w:sz w:val="28"/>
          <w:szCs w:val="28"/>
        </w:rPr>
        <w:t>s</w:t>
      </w:r>
      <w:r>
        <w:rPr>
          <w:spacing w:val="-2"/>
          <w:sz w:val="28"/>
          <w:szCs w:val="28"/>
        </w:rPr>
        <w:t xml:space="preserve"> </w:t>
      </w:r>
      <w:r>
        <w:rPr>
          <w:sz w:val="28"/>
          <w:szCs w:val="28"/>
        </w:rPr>
        <w:t>an</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r w:rsidR="003C6354">
        <w:rPr>
          <w:sz w:val="28"/>
          <w:szCs w:val="28"/>
        </w:rPr>
        <w:t xml:space="preserve"> 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2"/>
          <w:sz w:val="28"/>
          <w:szCs w:val="28"/>
        </w:rPr>
        <w:t xml:space="preserve"> </w:t>
      </w:r>
      <w:r>
        <w:rPr>
          <w:sz w:val="28"/>
          <w:szCs w:val="28"/>
        </w:rPr>
        <w:t xml:space="preserve">his/her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pacing w:val="-1"/>
          <w:sz w:val="28"/>
          <w:szCs w:val="28"/>
        </w:rPr>
        <w:t>/</w:t>
      </w:r>
      <w:r>
        <w:rPr>
          <w:sz w:val="28"/>
          <w:szCs w:val="28"/>
        </w:rPr>
        <w:t>f</w:t>
      </w:r>
      <w:r>
        <w:rPr>
          <w:spacing w:val="-1"/>
          <w:sz w:val="28"/>
          <w:szCs w:val="28"/>
        </w:rPr>
        <w:t>un</w:t>
      </w:r>
      <w:r>
        <w:rPr>
          <w:spacing w:val="1"/>
          <w:sz w:val="28"/>
          <w:szCs w:val="28"/>
        </w:rPr>
        <w:t>d</w:t>
      </w:r>
      <w:r>
        <w:rPr>
          <w:sz w:val="28"/>
          <w:szCs w:val="28"/>
        </w:rPr>
        <w:t>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r a</w:t>
      </w:r>
      <w:r>
        <w:rPr>
          <w:spacing w:val="1"/>
          <w:sz w:val="28"/>
          <w:szCs w:val="28"/>
        </w:rPr>
        <w:t>v</w:t>
      </w:r>
      <w:r>
        <w:rPr>
          <w:spacing w:val="-2"/>
          <w:sz w:val="28"/>
          <w:szCs w:val="28"/>
        </w:rPr>
        <w:t>a</w:t>
      </w:r>
      <w:r>
        <w:rPr>
          <w:spacing w:val="1"/>
          <w:sz w:val="28"/>
          <w:szCs w:val="28"/>
        </w:rPr>
        <w:t>il</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D</w:t>
      </w:r>
      <w:r>
        <w:rPr>
          <w:spacing w:val="1"/>
          <w:sz w:val="28"/>
          <w:szCs w:val="28"/>
        </w:rPr>
        <w:t>E</w:t>
      </w:r>
      <w:r>
        <w:rPr>
          <w:spacing w:val="-1"/>
          <w:sz w:val="28"/>
          <w:szCs w:val="28"/>
        </w:rPr>
        <w:t>X</w:t>
      </w:r>
      <w:r>
        <w:rPr>
          <w:sz w:val="28"/>
          <w:szCs w:val="28"/>
        </w:rPr>
        <w:t>.</w:t>
      </w:r>
      <w:r>
        <w:rPr>
          <w:spacing w:val="-1"/>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 a</w:t>
      </w:r>
      <w:r>
        <w:rPr>
          <w:spacing w:val="-1"/>
          <w:sz w:val="28"/>
          <w:szCs w:val="28"/>
        </w:rPr>
        <w:t>ls</w:t>
      </w:r>
      <w:r>
        <w:rPr>
          <w:sz w:val="28"/>
          <w:szCs w:val="28"/>
        </w:rPr>
        <w:t>o</w:t>
      </w:r>
      <w:r>
        <w:rPr>
          <w:spacing w:val="1"/>
          <w:sz w:val="28"/>
          <w:szCs w:val="28"/>
        </w:rPr>
        <w:t xml:space="preserve"> </w:t>
      </w:r>
      <w:r>
        <w:rPr>
          <w:spacing w:val="-2"/>
          <w:sz w:val="28"/>
          <w:szCs w:val="28"/>
        </w:rPr>
        <w:t>s</w:t>
      </w:r>
      <w:r>
        <w:rPr>
          <w:spacing w:val="1"/>
          <w:sz w:val="28"/>
          <w:szCs w:val="28"/>
        </w:rPr>
        <w:t>p</w:t>
      </w:r>
      <w:r>
        <w:rPr>
          <w:sz w:val="28"/>
          <w:szCs w:val="28"/>
        </w:rPr>
        <w:t>e</w:t>
      </w:r>
      <w:r>
        <w:rPr>
          <w:spacing w:val="-2"/>
          <w:sz w:val="28"/>
          <w:szCs w:val="28"/>
        </w:rPr>
        <w:t>c</w:t>
      </w:r>
      <w:r>
        <w:rPr>
          <w:spacing w:val="1"/>
          <w:sz w:val="28"/>
          <w:szCs w:val="28"/>
        </w:rPr>
        <w:t>i</w:t>
      </w:r>
      <w:r>
        <w:rPr>
          <w:sz w:val="28"/>
          <w:szCs w:val="28"/>
        </w:rPr>
        <w:t>f</w:t>
      </w:r>
      <w:r>
        <w:rPr>
          <w:spacing w:val="-1"/>
          <w:sz w:val="28"/>
          <w:szCs w:val="28"/>
        </w:rPr>
        <w:t>i</w:t>
      </w:r>
      <w:r>
        <w:rPr>
          <w:sz w:val="28"/>
          <w:szCs w:val="28"/>
        </w:rPr>
        <w:t>es</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nu</w:t>
      </w:r>
      <w:r>
        <w:rPr>
          <w:spacing w:val="-3"/>
          <w:sz w:val="28"/>
          <w:szCs w:val="28"/>
        </w:rPr>
        <w:t>m</w:t>
      </w:r>
      <w:r>
        <w:rPr>
          <w:spacing w:val="1"/>
          <w:sz w:val="28"/>
          <w:szCs w:val="28"/>
        </w:rPr>
        <w:t>b</w:t>
      </w:r>
      <w:r>
        <w:rPr>
          <w:spacing w:val="-2"/>
          <w:sz w:val="28"/>
          <w:szCs w:val="28"/>
        </w:rPr>
        <w:t>e</w:t>
      </w:r>
      <w:r>
        <w:rPr>
          <w:sz w:val="28"/>
          <w:szCs w:val="28"/>
        </w:rPr>
        <w:t>r of</w:t>
      </w:r>
      <w:r>
        <w:rPr>
          <w:spacing w:val="5"/>
          <w:sz w:val="28"/>
          <w:szCs w:val="28"/>
        </w:rPr>
        <w:t xml:space="preserve">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s</w:t>
      </w:r>
      <w:r>
        <w:rPr>
          <w:spacing w:val="-2"/>
          <w:sz w:val="28"/>
          <w:szCs w:val="28"/>
        </w:rPr>
        <w:t>e</w:t>
      </w:r>
      <w:r>
        <w:rPr>
          <w:spacing w:val="1"/>
          <w:sz w:val="28"/>
          <w:szCs w:val="28"/>
        </w:rPr>
        <w:t>ll</w:t>
      </w:r>
      <w:r>
        <w:rPr>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 ea</w:t>
      </w:r>
      <w:r>
        <w:rPr>
          <w:spacing w:val="-3"/>
          <w:sz w:val="28"/>
          <w:szCs w:val="28"/>
        </w:rPr>
        <w:t>c</w:t>
      </w:r>
      <w:r>
        <w:rPr>
          <w:sz w:val="28"/>
          <w:szCs w:val="28"/>
        </w:rPr>
        <w:t>h</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u</w:t>
      </w:r>
      <w:r>
        <w:rPr>
          <w:spacing w:val="-1"/>
          <w:sz w:val="28"/>
          <w:szCs w:val="28"/>
        </w:rPr>
        <w:t>nt</w:t>
      </w:r>
      <w:r>
        <w:rPr>
          <w:spacing w:val="1"/>
          <w:sz w:val="28"/>
          <w:szCs w:val="28"/>
        </w:rPr>
        <w:t>i</w:t>
      </w:r>
      <w:r>
        <w:rPr>
          <w:sz w:val="28"/>
          <w:szCs w:val="28"/>
        </w:rPr>
        <w:t>l</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t</w:t>
      </w:r>
      <w:r>
        <w:rPr>
          <w:spacing w:val="1"/>
          <w:sz w:val="28"/>
          <w:szCs w:val="28"/>
        </w:rPr>
        <w:t>i</w:t>
      </w:r>
      <w:r>
        <w:rPr>
          <w:sz w:val="28"/>
          <w:szCs w:val="28"/>
        </w:rPr>
        <w:t>me</w:t>
      </w:r>
      <w:r>
        <w:rPr>
          <w:spacing w:val="-2"/>
          <w:sz w:val="28"/>
          <w:szCs w:val="28"/>
        </w:rPr>
        <w:t xml:space="preserve"> </w:t>
      </w:r>
      <w:r>
        <w:rPr>
          <w:sz w:val="28"/>
          <w:szCs w:val="28"/>
        </w:rPr>
        <w:t>bidd</w:t>
      </w:r>
      <w:r>
        <w:rPr>
          <w:spacing w:val="-2"/>
          <w:sz w:val="28"/>
          <w:szCs w:val="28"/>
        </w:rPr>
        <w:t>i</w:t>
      </w:r>
      <w:r>
        <w:rPr>
          <w:spacing w:val="1"/>
          <w:sz w:val="28"/>
          <w:szCs w:val="28"/>
        </w:rPr>
        <w:t>n</w:t>
      </w:r>
      <w:r>
        <w:rPr>
          <w:sz w:val="28"/>
          <w:szCs w:val="28"/>
        </w:rPr>
        <w:t>g</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pacing w:val="-2"/>
          <w:sz w:val="28"/>
          <w:szCs w:val="28"/>
        </w:rPr>
        <w:t>e</w:t>
      </w:r>
      <w:r>
        <w:rPr>
          <w:spacing w:val="1"/>
          <w:sz w:val="28"/>
          <w:szCs w:val="28"/>
        </w:rPr>
        <w:t>t</w:t>
      </w:r>
      <w:r>
        <w:rPr>
          <w:sz w:val="28"/>
          <w:szCs w:val="28"/>
        </w:rPr>
        <w:t>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Pr>
          <w:spacing w:val="-2"/>
          <w:sz w:val="28"/>
          <w:szCs w:val="28"/>
        </w:rPr>
        <w:t>e</w:t>
      </w:r>
      <w:r>
        <w:rPr>
          <w:spacing w:val="1"/>
          <w:sz w:val="28"/>
          <w:szCs w:val="28"/>
        </w:rPr>
        <w:t>d</w:t>
      </w:r>
      <w:r>
        <w:rPr>
          <w:sz w:val="28"/>
          <w:szCs w:val="28"/>
        </w:rPr>
        <w:t>.</w:t>
      </w:r>
    </w:p>
    <w:p w14:paraId="669B2751" w14:textId="77777777" w:rsidR="00AE7C60" w:rsidRDefault="00AE7C60" w:rsidP="003E0BA7">
      <w:pPr>
        <w:spacing w:before="2" w:line="160" w:lineRule="exact"/>
        <w:jc w:val="both"/>
        <w:rPr>
          <w:sz w:val="16"/>
          <w:szCs w:val="16"/>
        </w:rPr>
      </w:pPr>
    </w:p>
    <w:p w14:paraId="69404988" w14:textId="77777777" w:rsidR="00AE7C60" w:rsidRDefault="00A44FA3" w:rsidP="003E0BA7">
      <w:pPr>
        <w:spacing w:line="256" w:lineRule="auto"/>
        <w:ind w:left="100" w:right="813"/>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z w:val="28"/>
          <w:szCs w:val="28"/>
        </w:rPr>
        <w:t>e</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o</w:t>
      </w:r>
      <w:r>
        <w:rPr>
          <w:spacing w:val="-2"/>
          <w:sz w:val="28"/>
          <w:szCs w:val="28"/>
        </w:rPr>
        <w:t>r</w:t>
      </w:r>
      <w:r>
        <w:rPr>
          <w:spacing w:val="1"/>
          <w:sz w:val="28"/>
          <w:szCs w:val="28"/>
        </w:rPr>
        <w:t>d</w:t>
      </w:r>
      <w:r>
        <w:rPr>
          <w:spacing w:val="-2"/>
          <w:sz w:val="28"/>
          <w:szCs w:val="28"/>
        </w:rPr>
        <w:t>e</w:t>
      </w:r>
      <w:r>
        <w:rPr>
          <w:sz w:val="28"/>
          <w:szCs w:val="28"/>
        </w:rPr>
        <w:t>r as m</w:t>
      </w:r>
      <w:r>
        <w:rPr>
          <w:spacing w:val="-2"/>
          <w:sz w:val="28"/>
          <w:szCs w:val="28"/>
        </w:rPr>
        <w:t>e</w:t>
      </w:r>
      <w:r>
        <w:rPr>
          <w:spacing w:val="1"/>
          <w:sz w:val="28"/>
          <w:szCs w:val="28"/>
        </w:rPr>
        <w:t>n</w:t>
      </w:r>
      <w:r>
        <w:rPr>
          <w:spacing w:val="-1"/>
          <w:sz w:val="28"/>
          <w:szCs w:val="28"/>
        </w:rPr>
        <w:t>ti</w:t>
      </w:r>
      <w:r>
        <w:rPr>
          <w:spacing w:val="1"/>
          <w:sz w:val="28"/>
          <w:szCs w:val="28"/>
        </w:rPr>
        <w:t>on</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
          <w:sz w:val="28"/>
          <w:szCs w:val="28"/>
        </w:rPr>
        <w:t xml:space="preserve"> </w:t>
      </w:r>
      <w:r>
        <w:rPr>
          <w:sz w:val="28"/>
          <w:szCs w:val="28"/>
        </w:rPr>
        <w:t>is</w:t>
      </w:r>
      <w:r>
        <w:rPr>
          <w:spacing w:val="2"/>
          <w:sz w:val="28"/>
          <w:szCs w:val="28"/>
        </w:rPr>
        <w:t xml:space="preserve"> </w:t>
      </w:r>
      <w:r>
        <w:rPr>
          <w:spacing w:val="-2"/>
          <w:sz w:val="28"/>
          <w:szCs w:val="28"/>
        </w:rPr>
        <w:t>s</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b</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b</w:t>
      </w:r>
      <w:r>
        <w:rPr>
          <w:spacing w:val="-1"/>
          <w:sz w:val="28"/>
          <w:szCs w:val="28"/>
        </w:rPr>
        <w:t>i</w:t>
      </w:r>
      <w:r>
        <w:rPr>
          <w:spacing w:val="1"/>
          <w:sz w:val="28"/>
          <w:szCs w:val="28"/>
        </w:rPr>
        <w:t>d</w:t>
      </w:r>
      <w:r>
        <w:rPr>
          <w:sz w:val="28"/>
          <w:szCs w:val="28"/>
        </w:rPr>
        <w:t xml:space="preserve">s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p>
    <w:p w14:paraId="6251D0F4" w14:textId="77777777" w:rsidR="00AE7C60" w:rsidRDefault="00AE7C60" w:rsidP="003E0BA7">
      <w:pPr>
        <w:spacing w:before="1" w:line="160" w:lineRule="exact"/>
        <w:jc w:val="both"/>
        <w:rPr>
          <w:sz w:val="16"/>
          <w:szCs w:val="16"/>
        </w:rPr>
      </w:pPr>
    </w:p>
    <w:p w14:paraId="77CA05B7" w14:textId="58AF0BAC" w:rsidR="00AE7C60" w:rsidRDefault="00A44FA3" w:rsidP="003E0BA7">
      <w:pPr>
        <w:spacing w:line="255" w:lineRule="auto"/>
        <w:ind w:left="100" w:right="1141"/>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ti</w:t>
      </w:r>
      <w:r>
        <w:rPr>
          <w:spacing w:val="-3"/>
          <w:sz w:val="28"/>
          <w:szCs w:val="28"/>
        </w:rPr>
        <w:t>m</w:t>
      </w:r>
      <w:r>
        <w:rPr>
          <w:sz w:val="28"/>
          <w:szCs w:val="28"/>
        </w:rPr>
        <w:t>e a</w:t>
      </w:r>
      <w:r>
        <w:rPr>
          <w:spacing w:val="-2"/>
          <w:sz w:val="28"/>
          <w:szCs w:val="28"/>
        </w:rPr>
        <w:t>s</w:t>
      </w:r>
      <w:r>
        <w:rPr>
          <w:spacing w:val="1"/>
          <w:sz w:val="28"/>
          <w:szCs w:val="28"/>
        </w:rPr>
        <w:t>s</w:t>
      </w:r>
      <w:r>
        <w:rPr>
          <w:spacing w:val="-1"/>
          <w:sz w:val="28"/>
          <w:szCs w:val="28"/>
        </w:rPr>
        <w:t>ign</w:t>
      </w:r>
      <w:r>
        <w:rPr>
          <w:sz w:val="28"/>
          <w:szCs w:val="28"/>
        </w:rPr>
        <w:t>ed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pacing w:val="-2"/>
          <w:sz w:val="28"/>
          <w:szCs w:val="28"/>
        </w:rPr>
        <w:t>e</w:t>
      </w:r>
      <w:r>
        <w:rPr>
          <w:spacing w:val="1"/>
          <w:sz w:val="28"/>
          <w:szCs w:val="28"/>
        </w:rPr>
        <w:t>ll</w:t>
      </w:r>
      <w:r>
        <w:rPr>
          <w:sz w:val="28"/>
          <w:szCs w:val="28"/>
        </w:rPr>
        <w:t>er</w:t>
      </w:r>
      <w:r>
        <w:rPr>
          <w:spacing w:val="-3"/>
          <w:sz w:val="28"/>
          <w:szCs w:val="28"/>
        </w:rPr>
        <w:t xml:space="preserve"> </w:t>
      </w:r>
      <w:r>
        <w:rPr>
          <w:sz w:val="28"/>
          <w:szCs w:val="28"/>
        </w:rPr>
        <w:t>e</w:t>
      </w:r>
      <w:r>
        <w:rPr>
          <w:spacing w:val="-1"/>
          <w:sz w:val="28"/>
          <w:szCs w:val="28"/>
        </w:rPr>
        <w:t>x</w:t>
      </w:r>
      <w:r>
        <w:rPr>
          <w:spacing w:val="1"/>
          <w:sz w:val="28"/>
          <w:szCs w:val="28"/>
        </w:rPr>
        <w:t>p</w:t>
      </w:r>
      <w:r>
        <w:rPr>
          <w:spacing w:val="-1"/>
          <w:sz w:val="28"/>
          <w:szCs w:val="28"/>
        </w:rPr>
        <w:t>i</w:t>
      </w:r>
      <w:r>
        <w:rPr>
          <w:spacing w:val="-2"/>
          <w:sz w:val="28"/>
          <w:szCs w:val="28"/>
        </w:rPr>
        <w:t>r</w:t>
      </w:r>
      <w:r>
        <w:rPr>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5"/>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i</w:t>
      </w:r>
      <w:r>
        <w:rPr>
          <w:spacing w:val="1"/>
          <w:sz w:val="28"/>
          <w:szCs w:val="28"/>
        </w:rPr>
        <w:t>d</w:t>
      </w:r>
      <w:r>
        <w:rPr>
          <w:sz w:val="28"/>
          <w:szCs w:val="28"/>
        </w:rPr>
        <w:t>s</w:t>
      </w:r>
      <w:r>
        <w:rPr>
          <w:spacing w:val="-2"/>
          <w:sz w:val="28"/>
          <w:szCs w:val="28"/>
        </w:rPr>
        <w:t xml:space="preserve"> </w:t>
      </w:r>
      <w:r>
        <w:rPr>
          <w:sz w:val="28"/>
          <w:szCs w:val="28"/>
        </w:rPr>
        <w:t>are r</w:t>
      </w:r>
      <w:r>
        <w:rPr>
          <w:spacing w:val="-3"/>
          <w:sz w:val="28"/>
          <w:szCs w:val="28"/>
        </w:rPr>
        <w:t>e</w:t>
      </w:r>
      <w:r>
        <w:rPr>
          <w:spacing w:val="-1"/>
          <w:sz w:val="28"/>
          <w:szCs w:val="28"/>
        </w:rPr>
        <w:t>v</w:t>
      </w:r>
      <w:r>
        <w:rPr>
          <w:spacing w:val="1"/>
          <w:sz w:val="28"/>
          <w:szCs w:val="28"/>
        </w:rPr>
        <w:t>i</w:t>
      </w:r>
      <w:r>
        <w:rPr>
          <w:spacing w:val="-2"/>
          <w:sz w:val="28"/>
          <w:szCs w:val="28"/>
        </w:rPr>
        <w:t>e</w:t>
      </w:r>
      <w:r>
        <w:rPr>
          <w:spacing w:val="1"/>
          <w:sz w:val="28"/>
          <w:szCs w:val="28"/>
        </w:rPr>
        <w:t>w</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 ca</w:t>
      </w:r>
      <w:r>
        <w:rPr>
          <w:spacing w:val="1"/>
          <w:sz w:val="28"/>
          <w:szCs w:val="28"/>
        </w:rPr>
        <w:t>l</w:t>
      </w:r>
      <w:r>
        <w:rPr>
          <w:spacing w:val="-2"/>
          <w:sz w:val="28"/>
          <w:szCs w:val="28"/>
        </w:rPr>
        <w:t>c</w:t>
      </w:r>
      <w:r>
        <w:rPr>
          <w:spacing w:val="1"/>
          <w:sz w:val="28"/>
          <w:szCs w:val="28"/>
        </w:rPr>
        <w:t>u</w:t>
      </w:r>
      <w:r>
        <w:rPr>
          <w:spacing w:val="-1"/>
          <w:sz w:val="28"/>
          <w:szCs w:val="28"/>
        </w:rPr>
        <w:t>l</w:t>
      </w:r>
      <w:r>
        <w:rPr>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sidR="003C6354">
        <w:rPr>
          <w:spacing w:val="-3"/>
          <w:sz w:val="28"/>
          <w:szCs w:val="28"/>
        </w:rPr>
        <w:t>in</w:t>
      </w:r>
      <w:r>
        <w:rPr>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i</w:t>
      </w:r>
      <w:r>
        <w:rPr>
          <w:spacing w:val="1"/>
          <w:sz w:val="28"/>
          <w:szCs w:val="28"/>
        </w:rPr>
        <w:t>nt</w:t>
      </w:r>
      <w:r>
        <w:rPr>
          <w:spacing w:val="-2"/>
          <w:sz w:val="28"/>
          <w:szCs w:val="28"/>
        </w:rPr>
        <w:t>e</w:t>
      </w:r>
      <w:r>
        <w:rPr>
          <w:sz w:val="28"/>
          <w:szCs w:val="28"/>
        </w:rPr>
        <w:t>re</w:t>
      </w:r>
      <w:r>
        <w:rPr>
          <w:spacing w:val="-1"/>
          <w:sz w:val="28"/>
          <w:szCs w:val="28"/>
        </w:rPr>
        <w:t>s</w:t>
      </w:r>
      <w:r>
        <w:rPr>
          <w:sz w:val="28"/>
          <w:szCs w:val="28"/>
        </w:rPr>
        <w:t>t</w:t>
      </w:r>
      <w:r>
        <w:rPr>
          <w:spacing w:val="1"/>
          <w:sz w:val="28"/>
          <w:szCs w:val="28"/>
        </w:rPr>
        <w:t xml:space="preserve"> </w:t>
      </w:r>
      <w:r>
        <w:rPr>
          <w:spacing w:val="-2"/>
          <w:sz w:val="28"/>
          <w:szCs w:val="28"/>
        </w:rPr>
        <w:t>o</w:t>
      </w:r>
      <w:r>
        <w:rPr>
          <w:sz w:val="28"/>
          <w:szCs w:val="28"/>
        </w:rPr>
        <w:t xml:space="preserve">f </w:t>
      </w:r>
      <w:r>
        <w:rPr>
          <w:spacing w:val="-2"/>
          <w:sz w:val="28"/>
          <w:szCs w:val="28"/>
        </w:rPr>
        <w:t>b</w:t>
      </w:r>
      <w:r>
        <w:rPr>
          <w:spacing w:val="1"/>
          <w:sz w:val="28"/>
          <w:szCs w:val="28"/>
        </w:rPr>
        <w:t>o</w:t>
      </w:r>
      <w:r>
        <w:rPr>
          <w:spacing w:val="-1"/>
          <w:sz w:val="28"/>
          <w:szCs w:val="28"/>
        </w:rPr>
        <w:t>t</w:t>
      </w:r>
      <w:r>
        <w:rPr>
          <w:sz w:val="28"/>
          <w:szCs w:val="28"/>
        </w:rPr>
        <w:t>h</w:t>
      </w:r>
      <w:r>
        <w:rPr>
          <w:spacing w:val="-2"/>
          <w:sz w:val="28"/>
          <w:szCs w:val="28"/>
        </w:rPr>
        <w:t xml:space="preserve"> </w:t>
      </w:r>
      <w:r>
        <w:rPr>
          <w:spacing w:val="1"/>
          <w:sz w:val="28"/>
          <w:szCs w:val="28"/>
        </w:rPr>
        <w:t>b</w:t>
      </w:r>
      <w:r>
        <w:rPr>
          <w:spacing w:val="-1"/>
          <w:sz w:val="28"/>
          <w:szCs w:val="28"/>
        </w:rPr>
        <w:t>uy</w:t>
      </w:r>
      <w:r>
        <w:rPr>
          <w:sz w:val="28"/>
          <w:szCs w:val="28"/>
        </w:rPr>
        <w:t>er &amp;</w:t>
      </w:r>
      <w:r>
        <w:rPr>
          <w:spacing w:val="-1"/>
          <w:sz w:val="28"/>
          <w:szCs w:val="28"/>
        </w:rPr>
        <w:t xml:space="preserve"> </w:t>
      </w:r>
      <w:r>
        <w:rPr>
          <w:spacing w:val="1"/>
          <w:sz w:val="28"/>
          <w:szCs w:val="28"/>
        </w:rPr>
        <w:t>s</w:t>
      </w:r>
      <w:r>
        <w:rPr>
          <w:spacing w:val="-2"/>
          <w:sz w:val="28"/>
          <w:szCs w:val="28"/>
        </w:rPr>
        <w:t>e</w:t>
      </w:r>
      <w:r>
        <w:rPr>
          <w:spacing w:val="1"/>
          <w:sz w:val="28"/>
          <w:szCs w:val="28"/>
        </w:rPr>
        <w:t>ll</w:t>
      </w:r>
      <w:r>
        <w:rPr>
          <w:spacing w:val="-2"/>
          <w:sz w:val="28"/>
          <w:szCs w:val="28"/>
        </w:rPr>
        <w:t>e</w:t>
      </w:r>
      <w:r>
        <w:rPr>
          <w:sz w:val="28"/>
          <w:szCs w:val="28"/>
        </w:rPr>
        <w:t>r pa</w:t>
      </w:r>
      <w:r>
        <w:rPr>
          <w:spacing w:val="-1"/>
          <w:sz w:val="28"/>
          <w:szCs w:val="28"/>
        </w:rPr>
        <w:t>rt</w:t>
      </w:r>
      <w:r>
        <w:rPr>
          <w:spacing w:val="1"/>
          <w:sz w:val="28"/>
          <w:szCs w:val="28"/>
        </w:rPr>
        <w:t>i</w:t>
      </w:r>
      <w:r>
        <w:rPr>
          <w:sz w:val="28"/>
          <w:szCs w:val="28"/>
        </w:rPr>
        <w:t>e</w:t>
      </w:r>
      <w:r>
        <w:rPr>
          <w:spacing w:val="1"/>
          <w:sz w:val="28"/>
          <w:szCs w:val="28"/>
        </w:rPr>
        <w:t>s</w:t>
      </w:r>
      <w:r>
        <w:rPr>
          <w:sz w:val="28"/>
          <w:szCs w:val="28"/>
        </w:rPr>
        <w:t>.</w:t>
      </w:r>
    </w:p>
    <w:p w14:paraId="1C4A3EF6" w14:textId="77777777" w:rsidR="00AE7C60" w:rsidRDefault="00AE7C60" w:rsidP="003E0BA7">
      <w:pPr>
        <w:spacing w:before="2" w:line="160" w:lineRule="exact"/>
        <w:jc w:val="both"/>
        <w:rPr>
          <w:sz w:val="16"/>
          <w:szCs w:val="16"/>
        </w:rPr>
      </w:pPr>
    </w:p>
    <w:p w14:paraId="675E120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l</w:t>
      </w:r>
      <w:r>
        <w:rPr>
          <w:spacing w:val="-1"/>
          <w:sz w:val="28"/>
          <w:szCs w:val="28"/>
        </w:rPr>
        <w:t>o</w:t>
      </w:r>
      <w:r>
        <w:rPr>
          <w:sz w:val="28"/>
          <w:szCs w:val="28"/>
        </w:rPr>
        <w:t>g</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o</w:t>
      </w:r>
      <w:r>
        <w:rPr>
          <w:spacing w:val="-2"/>
          <w:sz w:val="28"/>
          <w:szCs w:val="28"/>
        </w:rPr>
        <w:t>r</w:t>
      </w:r>
      <w:r>
        <w:rPr>
          <w:spacing w:val="1"/>
          <w:sz w:val="28"/>
          <w:szCs w:val="28"/>
        </w:rPr>
        <w:t>t</w:t>
      </w:r>
      <w:r>
        <w:rPr>
          <w:sz w:val="28"/>
          <w:szCs w:val="28"/>
        </w:rPr>
        <w:t>al</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p>
    <w:p w14:paraId="1EE7366B"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pacing w:val="-1"/>
          <w:sz w:val="28"/>
          <w:szCs w:val="28"/>
        </w:rPr>
        <w:t>u</w:t>
      </w:r>
      <w:r>
        <w:rPr>
          <w:spacing w:val="1"/>
          <w:sz w:val="28"/>
          <w:szCs w:val="28"/>
        </w:rPr>
        <w:t>b</w:t>
      </w:r>
      <w:r>
        <w:rPr>
          <w:spacing w:val="-3"/>
          <w:sz w:val="28"/>
          <w:szCs w:val="28"/>
        </w:rPr>
        <w:t>m</w:t>
      </w:r>
      <w:r>
        <w:rPr>
          <w:spacing w:val="1"/>
          <w:sz w:val="28"/>
          <w:szCs w:val="28"/>
        </w:rPr>
        <w:t>i</w:t>
      </w:r>
      <w:r>
        <w:rPr>
          <w:sz w:val="28"/>
          <w:szCs w:val="28"/>
        </w:rPr>
        <w:t>t</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2"/>
          <w:sz w:val="28"/>
          <w:szCs w:val="28"/>
        </w:rPr>
        <w:t xml:space="preserve"> </w:t>
      </w:r>
      <w:r>
        <w:rPr>
          <w:spacing w:val="1"/>
          <w:sz w:val="28"/>
          <w:szCs w:val="28"/>
        </w:rPr>
        <w:t>o</w:t>
      </w:r>
      <w:r>
        <w:rPr>
          <w:sz w:val="28"/>
          <w:szCs w:val="28"/>
        </w:rPr>
        <w:t>r 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r</w:t>
      </w:r>
      <w:r>
        <w:rPr>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p>
    <w:p w14:paraId="271F7B78"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z w:val="28"/>
          <w:szCs w:val="28"/>
        </w:rPr>
        <w:t>ma</w:t>
      </w:r>
      <w:r>
        <w:rPr>
          <w:spacing w:val="-2"/>
          <w:sz w:val="28"/>
          <w:szCs w:val="28"/>
        </w:rPr>
        <w:t>r</w:t>
      </w:r>
      <w:r>
        <w:rPr>
          <w:spacing w:val="1"/>
          <w:sz w:val="28"/>
          <w:szCs w:val="28"/>
        </w:rPr>
        <w:t>t</w:t>
      </w:r>
      <w:r>
        <w:rPr>
          <w:sz w:val="28"/>
          <w:szCs w:val="28"/>
        </w:rPr>
        <w:t>-</w:t>
      </w:r>
      <w:r>
        <w:rPr>
          <w:spacing w:val="-2"/>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l</w:t>
      </w:r>
      <w:r>
        <w:rPr>
          <w:spacing w:val="-1"/>
          <w:sz w:val="28"/>
          <w:szCs w:val="28"/>
        </w:rPr>
        <w:t>og</w:t>
      </w:r>
      <w:r>
        <w:rPr>
          <w:spacing w:val="1"/>
          <w:sz w:val="28"/>
          <w:szCs w:val="28"/>
        </w:rPr>
        <w:t>i</w:t>
      </w:r>
      <w:r>
        <w:rPr>
          <w:sz w:val="28"/>
          <w:szCs w:val="28"/>
        </w:rPr>
        <w:t>c</w:t>
      </w:r>
      <w:r>
        <w:rPr>
          <w:spacing w:val="-3"/>
          <w:sz w:val="28"/>
          <w:szCs w:val="28"/>
        </w:rPr>
        <w:t xml:space="preserve"> </w:t>
      </w:r>
      <w:r>
        <w:rPr>
          <w:spacing w:val="1"/>
          <w:sz w:val="28"/>
          <w:szCs w:val="28"/>
        </w:rPr>
        <w:t>g</w:t>
      </w:r>
      <w:r>
        <w:rPr>
          <w:sz w:val="28"/>
          <w:szCs w:val="28"/>
        </w:rPr>
        <w:t>e</w:t>
      </w:r>
      <w:r>
        <w:rPr>
          <w:spacing w:val="-1"/>
          <w:sz w:val="28"/>
          <w:szCs w:val="28"/>
        </w:rPr>
        <w:t>t</w:t>
      </w:r>
      <w:r>
        <w:rPr>
          <w:sz w:val="28"/>
          <w:szCs w:val="28"/>
        </w:rPr>
        <w:t>s</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transf</w:t>
      </w:r>
      <w:r>
        <w:rPr>
          <w:spacing w:val="-1"/>
          <w:sz w:val="28"/>
          <w:szCs w:val="28"/>
        </w:rPr>
        <w:t>e</w:t>
      </w:r>
      <w:r>
        <w:rPr>
          <w:sz w:val="28"/>
          <w:szCs w:val="28"/>
        </w:rPr>
        <w:t xml:space="preserve">r of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e</w:t>
      </w:r>
    </w:p>
    <w:p w14:paraId="7DD060D7"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z w:val="28"/>
          <w:szCs w:val="28"/>
        </w:rPr>
        <w:t>re</w:t>
      </w:r>
      <w:r>
        <w:rPr>
          <w:spacing w:val="-1"/>
          <w:sz w:val="28"/>
          <w:szCs w:val="28"/>
        </w:rPr>
        <w:t>q</w:t>
      </w:r>
      <w:r>
        <w:rPr>
          <w:spacing w:val="1"/>
          <w:sz w:val="28"/>
          <w:szCs w:val="28"/>
        </w:rPr>
        <w:t>u</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 xml:space="preserve">s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s</w:t>
      </w:r>
      <w:r>
        <w:rPr>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p>
    <w:p w14:paraId="3E20056D" w14:textId="77777777" w:rsidR="00AE7C60" w:rsidRDefault="00AE7C60" w:rsidP="003E0BA7">
      <w:pPr>
        <w:spacing w:before="2" w:line="180" w:lineRule="exact"/>
        <w:jc w:val="both"/>
        <w:rPr>
          <w:sz w:val="18"/>
          <w:szCs w:val="18"/>
        </w:rPr>
      </w:pPr>
    </w:p>
    <w:p w14:paraId="6D7D0109"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n</w:t>
      </w:r>
      <w:r>
        <w:rPr>
          <w:spacing w:val="1"/>
          <w:sz w:val="28"/>
          <w:szCs w:val="28"/>
        </w:rPr>
        <w:t>n</w:t>
      </w:r>
      <w:r>
        <w:rPr>
          <w:spacing w:val="-2"/>
          <w:sz w:val="28"/>
          <w:szCs w:val="28"/>
        </w:rPr>
        <w:t>e</w:t>
      </w:r>
      <w:r>
        <w:rPr>
          <w:sz w:val="28"/>
          <w:szCs w:val="28"/>
        </w:rPr>
        <w:t>c</w:t>
      </w:r>
      <w:r>
        <w:rPr>
          <w:spacing w:val="1"/>
          <w:sz w:val="28"/>
          <w:szCs w:val="28"/>
        </w:rPr>
        <w:t>t</w:t>
      </w:r>
      <w:r>
        <w:rPr>
          <w:sz w:val="28"/>
          <w:szCs w:val="28"/>
        </w:rPr>
        <w:t>.</w:t>
      </w:r>
    </w:p>
    <w:p w14:paraId="6F9D9952" w14:textId="77777777" w:rsidR="00AE7C60" w:rsidRDefault="00AE7C60" w:rsidP="003E0BA7">
      <w:pPr>
        <w:spacing w:line="200" w:lineRule="exact"/>
        <w:jc w:val="both"/>
      </w:pPr>
    </w:p>
    <w:p w14:paraId="0C0FE417" w14:textId="77777777" w:rsidR="00AE7C60" w:rsidRDefault="00AE7C60" w:rsidP="003E0BA7">
      <w:pPr>
        <w:spacing w:line="200" w:lineRule="exact"/>
        <w:jc w:val="both"/>
      </w:pPr>
    </w:p>
    <w:p w14:paraId="58ADFF3A" w14:textId="77777777" w:rsidR="00AE7C60" w:rsidRDefault="00AE7C60" w:rsidP="003E0BA7">
      <w:pPr>
        <w:spacing w:line="200" w:lineRule="exact"/>
        <w:jc w:val="both"/>
      </w:pPr>
    </w:p>
    <w:p w14:paraId="262528BE" w14:textId="77777777" w:rsidR="00AE7C60" w:rsidRDefault="00AE7C60" w:rsidP="003E0BA7">
      <w:pPr>
        <w:spacing w:before="17" w:line="260" w:lineRule="exact"/>
        <w:jc w:val="both"/>
        <w:rPr>
          <w:sz w:val="26"/>
          <w:szCs w:val="26"/>
        </w:rPr>
      </w:pPr>
    </w:p>
    <w:p w14:paraId="7A98BE3D" w14:textId="77777777" w:rsidR="00AE7C60" w:rsidRDefault="00A44FA3" w:rsidP="003E0BA7">
      <w:pPr>
        <w:pStyle w:val="Heading2"/>
        <w:jc w:val="both"/>
        <w:rPr>
          <w:rFonts w:eastAsia="Calibri Light"/>
        </w:rPr>
      </w:pPr>
      <w:bookmarkStart w:id="25" w:name="_Toc86595112"/>
      <w:r>
        <w:rPr>
          <w:rFonts w:eastAsia="Calibri Light"/>
          <w:spacing w:val="-1"/>
        </w:rPr>
        <w:t>5</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C</w:t>
      </w:r>
      <w:r>
        <w:rPr>
          <w:rFonts w:eastAsia="Calibri Light"/>
          <w:spacing w:val="-1"/>
        </w:rPr>
        <w:t>o</w:t>
      </w:r>
      <w:r>
        <w:rPr>
          <w:rFonts w:eastAsia="Calibri Light"/>
          <w:spacing w:val="1"/>
        </w:rPr>
        <w:t>i</w:t>
      </w:r>
      <w:r>
        <w:rPr>
          <w:rFonts w:eastAsia="Calibri Light"/>
        </w:rPr>
        <w:t>n</w:t>
      </w:r>
      <w:bookmarkEnd w:id="25"/>
    </w:p>
    <w:p w14:paraId="50C7135C" w14:textId="77777777" w:rsidR="00AE7C60" w:rsidRDefault="00AE7C60" w:rsidP="003E0BA7">
      <w:pPr>
        <w:spacing w:line="200" w:lineRule="exact"/>
        <w:jc w:val="both"/>
      </w:pPr>
    </w:p>
    <w:p w14:paraId="003E8B2A" w14:textId="77777777" w:rsidR="00AE7C60" w:rsidRDefault="00AE7C60" w:rsidP="003E0BA7">
      <w:pPr>
        <w:spacing w:before="5" w:line="200" w:lineRule="exact"/>
        <w:jc w:val="both"/>
      </w:pPr>
    </w:p>
    <w:p w14:paraId="7A6D7C75" w14:textId="77777777" w:rsidR="00AE7C60" w:rsidRDefault="00A44FA3" w:rsidP="003E0BA7">
      <w:pPr>
        <w:ind w:left="170"/>
        <w:jc w:val="both"/>
        <w:rPr>
          <w:sz w:val="28"/>
          <w:szCs w:val="28"/>
        </w:rPr>
      </w:pP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a</w:t>
      </w:r>
      <w:r>
        <w:rPr>
          <w:spacing w:val="-2"/>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fe</w:t>
      </w:r>
      <w:r>
        <w:rPr>
          <w:spacing w:val="-3"/>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un</w:t>
      </w:r>
      <w:r>
        <w:rPr>
          <w:sz w:val="28"/>
          <w:szCs w:val="28"/>
        </w:rPr>
        <w:t>t</w:t>
      </w:r>
      <w:r>
        <w:rPr>
          <w:spacing w:val="-1"/>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p>
    <w:p w14:paraId="554C892B" w14:textId="77777777" w:rsidR="00AE7C60" w:rsidRDefault="00AE7C60" w:rsidP="003E0BA7">
      <w:pPr>
        <w:spacing w:before="10" w:line="140" w:lineRule="exact"/>
        <w:jc w:val="both"/>
        <w:rPr>
          <w:sz w:val="15"/>
          <w:szCs w:val="15"/>
        </w:rPr>
      </w:pPr>
    </w:p>
    <w:p w14:paraId="743717CD" w14:textId="77777777" w:rsidR="00AE7C60" w:rsidRDefault="00AE7C60" w:rsidP="003E0BA7">
      <w:pPr>
        <w:spacing w:line="200" w:lineRule="exact"/>
        <w:jc w:val="both"/>
      </w:pPr>
    </w:p>
    <w:p w14:paraId="009903DF" w14:textId="77777777" w:rsidR="00AE7C60" w:rsidRDefault="00AE7C60" w:rsidP="003E0BA7">
      <w:pPr>
        <w:spacing w:line="200" w:lineRule="exact"/>
        <w:jc w:val="both"/>
      </w:pPr>
    </w:p>
    <w:p w14:paraId="093620D0" w14:textId="77777777" w:rsidR="00AE7C60" w:rsidRDefault="00AE7C60" w:rsidP="003E0BA7">
      <w:pPr>
        <w:spacing w:line="200" w:lineRule="exact"/>
        <w:jc w:val="both"/>
      </w:pPr>
    </w:p>
    <w:p w14:paraId="7C9571C6" w14:textId="77777777" w:rsidR="00AE7C60" w:rsidRDefault="00A44FA3" w:rsidP="003E0BA7">
      <w:pPr>
        <w:pStyle w:val="Heading2"/>
        <w:jc w:val="both"/>
        <w:rPr>
          <w:rFonts w:eastAsia="Calibri Light"/>
        </w:rPr>
      </w:pPr>
      <w:bookmarkStart w:id="26" w:name="_Toc86595113"/>
      <w:r>
        <w:rPr>
          <w:rFonts w:eastAsia="Calibri Light"/>
          <w:spacing w:val="-1"/>
        </w:rPr>
        <w:lastRenderedPageBreak/>
        <w:t>5</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26"/>
    </w:p>
    <w:p w14:paraId="0C3AB6B3" w14:textId="77777777" w:rsidR="00AE7C60" w:rsidRDefault="00A44FA3" w:rsidP="003E0BA7">
      <w:pPr>
        <w:spacing w:before="37"/>
        <w:ind w:left="100"/>
        <w:jc w:val="both"/>
        <w:rPr>
          <w:sz w:val="28"/>
          <w:szCs w:val="28"/>
        </w:rPr>
      </w:pPr>
      <w:r>
        <w:rPr>
          <w:spacing w:val="1"/>
          <w:sz w:val="28"/>
          <w:szCs w:val="28"/>
        </w:rPr>
        <w:t>H</w:t>
      </w:r>
      <w:r>
        <w:rPr>
          <w:spacing w:val="-2"/>
          <w:sz w:val="28"/>
          <w:szCs w:val="28"/>
        </w:rPr>
        <w:t>a</w:t>
      </w:r>
      <w:r>
        <w:rPr>
          <w:spacing w:val="1"/>
          <w:sz w:val="28"/>
          <w:szCs w:val="28"/>
        </w:rPr>
        <w:t>n</w:t>
      </w:r>
      <w:r>
        <w:rPr>
          <w:spacing w:val="-1"/>
          <w:sz w:val="28"/>
          <w:szCs w:val="28"/>
        </w:rPr>
        <w:t>d</w:t>
      </w:r>
      <w:r>
        <w:rPr>
          <w:spacing w:val="1"/>
          <w:sz w:val="28"/>
          <w:szCs w:val="28"/>
        </w:rPr>
        <w:t>l</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z w:val="28"/>
          <w:szCs w:val="28"/>
        </w:rPr>
        <w:t>e a</w:t>
      </w:r>
      <w:r>
        <w:rPr>
          <w:spacing w:val="-3"/>
          <w:sz w:val="28"/>
          <w:szCs w:val="28"/>
        </w:rPr>
        <w:t>c</w:t>
      </w:r>
      <w:r>
        <w:rPr>
          <w:sz w:val="28"/>
          <w:szCs w:val="28"/>
        </w:rPr>
        <w:t>c</w:t>
      </w:r>
      <w:r>
        <w:rPr>
          <w:spacing w:val="-1"/>
          <w:sz w:val="28"/>
          <w:szCs w:val="28"/>
        </w:rPr>
        <w:t>ou</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p>
    <w:p w14:paraId="437FB357" w14:textId="77777777" w:rsidR="00AE7C60" w:rsidRDefault="00AE7C60" w:rsidP="003E0BA7">
      <w:pPr>
        <w:spacing w:before="8" w:line="100" w:lineRule="exact"/>
        <w:jc w:val="both"/>
        <w:rPr>
          <w:sz w:val="11"/>
          <w:szCs w:val="11"/>
        </w:rPr>
      </w:pPr>
    </w:p>
    <w:p w14:paraId="150FE0EE" w14:textId="77777777" w:rsidR="00AE7C60" w:rsidRDefault="00A44FA3" w:rsidP="003E0BA7">
      <w:pPr>
        <w:ind w:left="100"/>
        <w:jc w:val="both"/>
        <w:rPr>
          <w:sz w:val="28"/>
          <w:szCs w:val="28"/>
        </w:rPr>
      </w:pPr>
      <w:r>
        <w:rPr>
          <w:sz w:val="28"/>
          <w:szCs w:val="28"/>
        </w:rPr>
        <w:t>Crea</w:t>
      </w:r>
      <w:r>
        <w:rPr>
          <w:spacing w:val="-1"/>
          <w:sz w:val="28"/>
          <w:szCs w:val="28"/>
        </w:rPr>
        <w:t>t</w:t>
      </w:r>
      <w:r>
        <w:rPr>
          <w:sz w:val="28"/>
          <w:szCs w:val="28"/>
        </w:rPr>
        <w:t>e an</w:t>
      </w:r>
      <w:r>
        <w:rPr>
          <w:spacing w:val="1"/>
          <w:sz w:val="28"/>
          <w:szCs w:val="28"/>
        </w:rPr>
        <w:t xml:space="preserve"> </w:t>
      </w:r>
      <w:r>
        <w:rPr>
          <w:spacing w:val="-2"/>
          <w:sz w:val="28"/>
          <w:szCs w:val="28"/>
        </w:rPr>
        <w:t>a</w:t>
      </w:r>
      <w:r>
        <w:rPr>
          <w:sz w:val="28"/>
          <w:szCs w:val="28"/>
        </w:rPr>
        <w:t>cc</w:t>
      </w:r>
      <w:r>
        <w:rPr>
          <w:spacing w:val="-1"/>
          <w:sz w:val="28"/>
          <w:szCs w:val="28"/>
        </w:rPr>
        <w:t>ou</w:t>
      </w:r>
      <w:r>
        <w:rPr>
          <w:spacing w:val="1"/>
          <w:sz w:val="28"/>
          <w:szCs w:val="28"/>
        </w:rPr>
        <w:t>n</w:t>
      </w:r>
      <w:r>
        <w:rPr>
          <w:sz w:val="28"/>
          <w:szCs w:val="28"/>
        </w:rPr>
        <w:t>t</w:t>
      </w:r>
      <w:r>
        <w:rPr>
          <w:spacing w:val="-2"/>
          <w:sz w:val="28"/>
          <w:szCs w:val="28"/>
        </w:rPr>
        <w:t xml:space="preserve"> </w:t>
      </w:r>
      <w:r>
        <w:rPr>
          <w:rFonts w:ascii="MS PGothic" w:eastAsia="MS PGothic" w:hAnsi="MS PGothic" w:cs="MS PGothic"/>
          <w:sz w:val="28"/>
          <w:szCs w:val="28"/>
        </w:rPr>
        <w:t>→</w:t>
      </w:r>
      <w:r>
        <w:rPr>
          <w:rFonts w:ascii="MS PGothic" w:eastAsia="MS PGothic" w:hAnsi="MS PGothic" w:cs="MS PGothic"/>
          <w:spacing w:val="-23"/>
          <w:sz w:val="28"/>
          <w:szCs w:val="28"/>
        </w:rPr>
        <w:t xml:space="preserve"> </w:t>
      </w:r>
      <w:r>
        <w:rPr>
          <w:spacing w:val="1"/>
          <w:sz w:val="28"/>
          <w:szCs w:val="28"/>
        </w:rPr>
        <w:t>s</w:t>
      </w:r>
      <w:r>
        <w:rPr>
          <w:sz w:val="28"/>
          <w:szCs w:val="28"/>
        </w:rPr>
        <w:t>e</w:t>
      </w:r>
      <w:r>
        <w:rPr>
          <w:spacing w:val="-1"/>
          <w:sz w:val="28"/>
          <w:szCs w:val="28"/>
        </w:rPr>
        <w:t>n</w:t>
      </w:r>
      <w:r>
        <w:rPr>
          <w:spacing w:val="1"/>
          <w:sz w:val="28"/>
          <w:szCs w:val="28"/>
        </w:rPr>
        <w:t>d</w:t>
      </w:r>
      <w:r>
        <w:rPr>
          <w:sz w:val="28"/>
          <w:szCs w:val="28"/>
        </w:rPr>
        <w:t>,</w:t>
      </w:r>
      <w:r>
        <w:rPr>
          <w:spacing w:val="-1"/>
          <w:sz w:val="28"/>
          <w:szCs w:val="28"/>
        </w:rPr>
        <w:t xml:space="preserve"> </w:t>
      </w:r>
      <w:r>
        <w:rPr>
          <w:sz w:val="28"/>
          <w:szCs w:val="28"/>
        </w:rPr>
        <w:t>re</w:t>
      </w:r>
      <w:r>
        <w:rPr>
          <w:spacing w:val="-2"/>
          <w:sz w:val="28"/>
          <w:szCs w:val="28"/>
        </w:rPr>
        <w:t>c</w:t>
      </w:r>
      <w:r>
        <w:rPr>
          <w:sz w:val="28"/>
          <w:szCs w:val="28"/>
        </w:rPr>
        <w:t>e</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h</w:t>
      </w:r>
      <w:r>
        <w:rPr>
          <w:spacing w:val="1"/>
          <w:sz w:val="28"/>
          <w:szCs w:val="28"/>
        </w:rPr>
        <w:t>o</w:t>
      </w:r>
      <w:r>
        <w:rPr>
          <w:spacing w:val="-1"/>
          <w:sz w:val="28"/>
          <w:szCs w:val="28"/>
        </w:rPr>
        <w:t>l</w:t>
      </w:r>
      <w:r>
        <w:rPr>
          <w:sz w:val="28"/>
          <w:szCs w:val="28"/>
        </w:rPr>
        <w:t>d</w:t>
      </w:r>
    </w:p>
    <w:p w14:paraId="1D34D983" w14:textId="77777777" w:rsidR="00AE7C60" w:rsidRDefault="00AE7C60" w:rsidP="003E0BA7">
      <w:pPr>
        <w:spacing w:before="9" w:line="140" w:lineRule="exact"/>
        <w:jc w:val="both"/>
        <w:rPr>
          <w:sz w:val="15"/>
          <w:szCs w:val="15"/>
        </w:rPr>
      </w:pPr>
    </w:p>
    <w:p w14:paraId="271BBBE8" w14:textId="77777777" w:rsidR="00AE7C60" w:rsidRDefault="00AE7C60" w:rsidP="003E0BA7">
      <w:pPr>
        <w:spacing w:line="200" w:lineRule="exact"/>
        <w:jc w:val="both"/>
      </w:pPr>
    </w:p>
    <w:p w14:paraId="6E04876C" w14:textId="77777777" w:rsidR="00AE7C60" w:rsidRDefault="00A44FA3" w:rsidP="003E0BA7">
      <w:pPr>
        <w:pStyle w:val="Heading2"/>
        <w:jc w:val="both"/>
        <w:rPr>
          <w:rFonts w:eastAsia="Calibri Light"/>
        </w:rPr>
      </w:pPr>
      <w:bookmarkStart w:id="27" w:name="_Toc86595114"/>
      <w:r>
        <w:rPr>
          <w:rFonts w:eastAsia="Calibri Light"/>
          <w:spacing w:val="-1"/>
        </w:rPr>
        <w:t>5</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w:t>
      </w:r>
      <w:bookmarkEnd w:id="27"/>
    </w:p>
    <w:p w14:paraId="1D22C7EA" w14:textId="77777777" w:rsidR="0044022A" w:rsidRDefault="00A44FA3" w:rsidP="003E0BA7">
      <w:pPr>
        <w:spacing w:before="37" w:line="255" w:lineRule="auto"/>
        <w:ind w:left="100" w:right="257"/>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 xml:space="preserve">re </w:t>
      </w:r>
      <w:r>
        <w:rPr>
          <w:spacing w:val="-2"/>
          <w:sz w:val="28"/>
          <w:szCs w:val="28"/>
        </w:rPr>
        <w:t>i</w:t>
      </w:r>
      <w:r>
        <w:rPr>
          <w:spacing w:val="-1"/>
          <w:sz w:val="28"/>
          <w:szCs w:val="28"/>
        </w:rPr>
        <w:t>s</w:t>
      </w:r>
      <w:r>
        <w:rPr>
          <w:spacing w:val="1"/>
          <w:sz w:val="28"/>
          <w:szCs w:val="28"/>
        </w:rPr>
        <w:t>su</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4"/>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sidR="003C6354">
        <w:rPr>
          <w:sz w:val="28"/>
          <w:szCs w:val="28"/>
        </w:rPr>
        <w:t>they</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e c</w:t>
      </w:r>
      <w:r>
        <w:rPr>
          <w:spacing w:val="-2"/>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pacing w:val="-2"/>
          <w:sz w:val="28"/>
          <w:szCs w:val="28"/>
        </w:rPr>
        <w:t>e</w:t>
      </w:r>
      <w:r>
        <w:rPr>
          <w:sz w:val="28"/>
          <w:szCs w:val="28"/>
        </w:rPr>
        <w:t xml:space="preserve">s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pacing w:val="-2"/>
          <w:sz w:val="28"/>
          <w:szCs w:val="28"/>
        </w:rPr>
        <w:t>a</w:t>
      </w:r>
      <w:r>
        <w:rPr>
          <w:sz w:val="28"/>
          <w:szCs w:val="28"/>
        </w:rPr>
        <w:t>l</w:t>
      </w:r>
      <w:r>
        <w:rPr>
          <w:spacing w:val="-2"/>
          <w:sz w:val="28"/>
          <w:szCs w:val="28"/>
        </w:rPr>
        <w:t xml:space="preserve"> </w:t>
      </w:r>
      <w:r>
        <w:rPr>
          <w:sz w:val="28"/>
          <w:szCs w:val="28"/>
        </w:rPr>
        <w:t>ca</w:t>
      </w:r>
      <w:r>
        <w:rPr>
          <w:spacing w:val="-1"/>
          <w:sz w:val="28"/>
          <w:szCs w:val="28"/>
        </w:rPr>
        <w:t>p</w:t>
      </w:r>
      <w:r>
        <w:rPr>
          <w:spacing w:val="1"/>
          <w:sz w:val="28"/>
          <w:szCs w:val="28"/>
        </w:rPr>
        <w:t>it</w:t>
      </w:r>
      <w:r>
        <w:rPr>
          <w:spacing w:val="-2"/>
          <w:sz w:val="28"/>
          <w:szCs w:val="28"/>
        </w:rPr>
        <w:t>a</w:t>
      </w:r>
      <w:r>
        <w:rPr>
          <w:spacing w:val="1"/>
          <w:sz w:val="28"/>
          <w:szCs w:val="28"/>
        </w:rPr>
        <w:t>l</w:t>
      </w:r>
      <w:r>
        <w:rPr>
          <w:sz w:val="28"/>
          <w:szCs w:val="28"/>
        </w:rPr>
        <w:t>.</w:t>
      </w:r>
      <w:r>
        <w:rPr>
          <w:spacing w:val="-1"/>
          <w:sz w:val="28"/>
          <w:szCs w:val="28"/>
        </w:rPr>
        <w:t xml:space="preserve"> </w:t>
      </w:r>
      <w:r>
        <w:rPr>
          <w:spacing w:val="-2"/>
          <w:sz w:val="28"/>
          <w:szCs w:val="28"/>
        </w:rPr>
        <w:t>I</w:t>
      </w:r>
      <w:r>
        <w:rPr>
          <w:spacing w:val="1"/>
          <w:sz w:val="28"/>
          <w:szCs w:val="28"/>
        </w:rPr>
        <w:t>nv</w:t>
      </w:r>
      <w:r>
        <w:rPr>
          <w:spacing w:val="-2"/>
          <w:sz w:val="28"/>
          <w:szCs w:val="28"/>
        </w:rPr>
        <w:t>e</w:t>
      </w:r>
      <w:r>
        <w:rPr>
          <w:spacing w:val="-1"/>
          <w:sz w:val="28"/>
          <w:szCs w:val="28"/>
        </w:rPr>
        <w:t>s</w:t>
      </w:r>
      <w:r>
        <w:rPr>
          <w:spacing w:val="1"/>
          <w:sz w:val="28"/>
          <w:szCs w:val="28"/>
        </w:rPr>
        <w:t>to</w:t>
      </w:r>
      <w:r>
        <w:rPr>
          <w:spacing w:val="-2"/>
          <w:sz w:val="28"/>
          <w:szCs w:val="28"/>
        </w:rPr>
        <w:t>r</w:t>
      </w:r>
      <w:r>
        <w:rPr>
          <w:sz w:val="28"/>
          <w:szCs w:val="28"/>
        </w:rPr>
        <w:t>s</w:t>
      </w:r>
      <w:r>
        <w:rPr>
          <w:spacing w:val="1"/>
          <w:sz w:val="28"/>
          <w:szCs w:val="28"/>
        </w:rPr>
        <w:t xml:space="preserve"> </w:t>
      </w:r>
      <w:r>
        <w:rPr>
          <w:sz w:val="28"/>
          <w:szCs w:val="28"/>
        </w:rPr>
        <w:t>re</w:t>
      </w:r>
      <w:r>
        <w:rPr>
          <w:spacing w:val="-3"/>
          <w:sz w:val="28"/>
          <w:szCs w:val="28"/>
        </w:rPr>
        <w:t>c</w:t>
      </w:r>
      <w:r>
        <w:rPr>
          <w:spacing w:val="-2"/>
          <w:sz w:val="28"/>
          <w:szCs w:val="28"/>
        </w:rPr>
        <w:t>e</w:t>
      </w:r>
      <w:r>
        <w:rPr>
          <w:spacing w:val="1"/>
          <w:sz w:val="28"/>
          <w:szCs w:val="28"/>
        </w:rPr>
        <w:t>iv</w:t>
      </w:r>
      <w:r>
        <w:rPr>
          <w:sz w:val="28"/>
          <w:szCs w:val="28"/>
        </w:rPr>
        <w:t>e</w:t>
      </w:r>
      <w:r>
        <w:rPr>
          <w:spacing w:val="-3"/>
          <w:sz w:val="28"/>
          <w:szCs w:val="28"/>
        </w:rPr>
        <w:t xml:space="preserve"> </w:t>
      </w:r>
      <w:r>
        <w:rPr>
          <w:sz w:val="28"/>
          <w:szCs w:val="28"/>
        </w:rPr>
        <w:t xml:space="preserve">a </w:t>
      </w:r>
      <w:r>
        <w:rPr>
          <w:spacing w:val="-2"/>
          <w:sz w:val="28"/>
          <w:szCs w:val="28"/>
        </w:rPr>
        <w:t>u</w:t>
      </w:r>
      <w:r>
        <w:rPr>
          <w:spacing w:val="1"/>
          <w:sz w:val="28"/>
          <w:szCs w:val="28"/>
        </w:rPr>
        <w:t>n</w:t>
      </w:r>
      <w:r>
        <w:rPr>
          <w:spacing w:val="-1"/>
          <w:sz w:val="28"/>
          <w:szCs w:val="28"/>
        </w:rPr>
        <w:t>iq</w:t>
      </w:r>
      <w:r>
        <w:rPr>
          <w:spacing w:val="1"/>
          <w:sz w:val="28"/>
          <w:szCs w:val="28"/>
        </w:rPr>
        <w:t>u</w:t>
      </w:r>
      <w:r>
        <w:rPr>
          <w:sz w:val="28"/>
          <w:szCs w:val="28"/>
        </w:rPr>
        <w:t xml:space="preserve">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it</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t</w:t>
      </w:r>
      <w:r>
        <w:rPr>
          <w:sz w:val="28"/>
          <w:szCs w:val="28"/>
        </w:rPr>
        <w:t>y</w:t>
      </w:r>
      <w:r>
        <w:rPr>
          <w:spacing w:val="1"/>
          <w:sz w:val="28"/>
          <w:szCs w:val="28"/>
        </w:rPr>
        <w:t xml:space="preserve"> </w:t>
      </w:r>
      <w:r>
        <w:rPr>
          <w:spacing w:val="-3"/>
          <w:sz w:val="28"/>
          <w:szCs w:val="28"/>
        </w:rPr>
        <w:t>r</w:t>
      </w:r>
      <w:r>
        <w:rPr>
          <w:spacing w:val="1"/>
          <w:sz w:val="28"/>
          <w:szCs w:val="28"/>
        </w:rPr>
        <w:t>i</w:t>
      </w:r>
      <w:r>
        <w:rPr>
          <w:spacing w:val="-1"/>
          <w:sz w:val="28"/>
          <w:szCs w:val="28"/>
        </w:rPr>
        <w:t>gh</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pacing w:val="-3"/>
          <w:sz w:val="28"/>
          <w:szCs w:val="28"/>
        </w:rPr>
        <w:t>a</w:t>
      </w:r>
      <w:r>
        <w:rPr>
          <w:sz w:val="28"/>
          <w:szCs w:val="28"/>
        </w:rPr>
        <w:t xml:space="preserve">re </w:t>
      </w:r>
      <w:r>
        <w:rPr>
          <w:spacing w:val="-2"/>
          <w:sz w:val="28"/>
          <w:szCs w:val="28"/>
        </w:rPr>
        <w:t>s</w:t>
      </w:r>
      <w:r>
        <w:rPr>
          <w:spacing w:val="1"/>
          <w:sz w:val="28"/>
          <w:szCs w:val="28"/>
        </w:rPr>
        <w:t>t</w:t>
      </w:r>
      <w:r>
        <w:rPr>
          <w:spacing w:val="-1"/>
          <w:sz w:val="28"/>
          <w:szCs w:val="28"/>
        </w:rPr>
        <w:t>o</w:t>
      </w:r>
      <w:r>
        <w:rPr>
          <w:sz w:val="28"/>
          <w:szCs w:val="28"/>
        </w:rPr>
        <w:t>r</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 xml:space="preserve">h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ts</w:t>
      </w:r>
      <w:r>
        <w:rPr>
          <w:sz w:val="28"/>
          <w:szCs w:val="28"/>
        </w:rPr>
        <w:t>.</w:t>
      </w:r>
    </w:p>
    <w:p w14:paraId="3BD0CDAC" w14:textId="72F431AE" w:rsidR="00AE7C60" w:rsidRDefault="00A44FA3" w:rsidP="003E0BA7">
      <w:pPr>
        <w:spacing w:before="37" w:line="255" w:lineRule="auto"/>
        <w:ind w:left="100" w:right="257"/>
        <w:jc w:val="both"/>
        <w:rPr>
          <w:sz w:val="28"/>
          <w:szCs w:val="28"/>
        </w:rPr>
      </w:pPr>
      <w:r>
        <w:rPr>
          <w:sz w:val="28"/>
          <w:szCs w:val="28"/>
        </w:rPr>
        <w:t>It</w:t>
      </w:r>
      <w:r>
        <w:rPr>
          <w:spacing w:val="1"/>
          <w:sz w:val="28"/>
          <w:szCs w:val="28"/>
        </w:rPr>
        <w:t xml:space="preserve"> </w:t>
      </w:r>
      <w:r>
        <w:rPr>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pacing w:val="-1"/>
          <w:sz w:val="28"/>
          <w:szCs w:val="28"/>
        </w:rPr>
        <w:t>w</w:t>
      </w:r>
      <w:r>
        <w:rPr>
          <w:sz w:val="28"/>
          <w:szCs w:val="28"/>
        </w:rPr>
        <w:t>o</w:t>
      </w:r>
      <w:r>
        <w:rPr>
          <w:spacing w:val="1"/>
          <w:sz w:val="28"/>
          <w:szCs w:val="28"/>
        </w:rPr>
        <w:t xml:space="preserve"> </w:t>
      </w:r>
      <w:r>
        <w:rPr>
          <w:spacing w:val="-2"/>
          <w:sz w:val="28"/>
          <w:szCs w:val="28"/>
        </w:rPr>
        <w:t>p</w:t>
      </w:r>
      <w:r>
        <w:rPr>
          <w:spacing w:val="1"/>
          <w:sz w:val="28"/>
          <w:szCs w:val="28"/>
        </w:rPr>
        <w:t>l</w:t>
      </w:r>
      <w:r>
        <w:rPr>
          <w:spacing w:val="-2"/>
          <w:sz w:val="28"/>
          <w:szCs w:val="28"/>
        </w:rPr>
        <w:t>a</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i</w:t>
      </w:r>
      <w:r>
        <w:rPr>
          <w:spacing w:val="-1"/>
          <w:sz w:val="28"/>
          <w:szCs w:val="28"/>
        </w:rPr>
        <w:t>s</w:t>
      </w:r>
      <w:r>
        <w:rPr>
          <w:spacing w:val="1"/>
          <w:sz w:val="28"/>
          <w:szCs w:val="28"/>
        </w:rPr>
        <w:t>su</w:t>
      </w:r>
      <w:r>
        <w:rPr>
          <w:spacing w:val="-2"/>
          <w:sz w:val="28"/>
          <w:szCs w:val="28"/>
        </w:rPr>
        <w:t>e</w:t>
      </w:r>
      <w:r>
        <w:rPr>
          <w:spacing w:val="4"/>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w:t>
      </w:r>
      <w:r>
        <w:rPr>
          <w:spacing w:val="-1"/>
          <w:sz w:val="28"/>
          <w:szCs w:val="28"/>
        </w:rPr>
        <w:t>s</w:t>
      </w:r>
      <w:r>
        <w:rPr>
          <w:sz w:val="28"/>
          <w:szCs w:val="28"/>
        </w:rPr>
        <w:t>:</w:t>
      </w:r>
    </w:p>
    <w:p w14:paraId="546F2589" w14:textId="77777777" w:rsidR="00AE7C60" w:rsidRDefault="00AE7C60" w:rsidP="003E0BA7">
      <w:pPr>
        <w:spacing w:before="2" w:line="180" w:lineRule="exact"/>
        <w:jc w:val="both"/>
        <w:rPr>
          <w:sz w:val="18"/>
          <w:szCs w:val="18"/>
        </w:rPr>
      </w:pPr>
    </w:p>
    <w:p w14:paraId="46FFE1BE" w14:textId="77777777" w:rsidR="00AE7C60" w:rsidRDefault="00A44FA3" w:rsidP="003E0BA7">
      <w:pPr>
        <w:ind w:left="100"/>
        <w:jc w:val="both"/>
        <w:rPr>
          <w:sz w:val="28"/>
          <w:szCs w:val="28"/>
        </w:rPr>
      </w:pPr>
      <w:r>
        <w:rPr>
          <w:spacing w:val="1"/>
          <w:sz w:val="28"/>
          <w:szCs w:val="28"/>
        </w:rPr>
        <w:t>1</w:t>
      </w:r>
      <w:r>
        <w:rPr>
          <w:sz w:val="28"/>
          <w:szCs w:val="28"/>
        </w:rPr>
        <w:t>.</w:t>
      </w:r>
      <w:r>
        <w:rPr>
          <w:spacing w:val="-1"/>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y</w:t>
      </w:r>
      <w:r>
        <w:rPr>
          <w:sz w:val="28"/>
          <w:szCs w:val="28"/>
        </w:rPr>
        <w:t>’s</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p>
    <w:p w14:paraId="61842238" w14:textId="77777777" w:rsidR="00AE7C60" w:rsidRDefault="00AE7C60" w:rsidP="003E0BA7">
      <w:pPr>
        <w:spacing w:before="2" w:line="180" w:lineRule="exact"/>
        <w:jc w:val="both"/>
        <w:rPr>
          <w:sz w:val="18"/>
          <w:szCs w:val="18"/>
        </w:rPr>
      </w:pPr>
    </w:p>
    <w:p w14:paraId="2521A346" w14:textId="77777777" w:rsidR="00AE7C60" w:rsidRDefault="00A44FA3" w:rsidP="003E0BA7">
      <w:pPr>
        <w:ind w:left="100"/>
        <w:jc w:val="both"/>
        <w:rPr>
          <w:sz w:val="28"/>
          <w:szCs w:val="28"/>
        </w:rPr>
      </w:pPr>
      <w:r>
        <w:rPr>
          <w:spacing w:val="1"/>
          <w:sz w:val="28"/>
          <w:szCs w:val="28"/>
        </w:rPr>
        <w:t>2</w:t>
      </w:r>
      <w:r>
        <w:rPr>
          <w:sz w:val="28"/>
          <w:szCs w:val="28"/>
        </w:rPr>
        <w:t>.</w:t>
      </w:r>
      <w:r>
        <w:rPr>
          <w:spacing w:val="-1"/>
          <w:sz w:val="28"/>
          <w:szCs w:val="28"/>
        </w:rPr>
        <w:t xml:space="preserve"> b</w:t>
      </w:r>
      <w:r>
        <w:rPr>
          <w:spacing w:val="1"/>
          <w:sz w:val="28"/>
          <w:szCs w:val="28"/>
        </w:rPr>
        <w:t>uy</w:t>
      </w:r>
      <w:r>
        <w:rPr>
          <w:sz w:val="28"/>
          <w:szCs w:val="28"/>
        </w:rPr>
        <w:t>,</w:t>
      </w:r>
      <w:r>
        <w:rPr>
          <w:spacing w:val="-3"/>
          <w:sz w:val="28"/>
          <w:szCs w:val="28"/>
        </w:rPr>
        <w:t xml:space="preserve"> </w:t>
      </w:r>
      <w:r>
        <w:rPr>
          <w:spacing w:val="1"/>
          <w:sz w:val="28"/>
          <w:szCs w:val="28"/>
        </w:rPr>
        <w:t>s</w:t>
      </w:r>
      <w:r>
        <w:rPr>
          <w:sz w:val="28"/>
          <w:szCs w:val="28"/>
        </w:rPr>
        <w:t>e</w:t>
      </w:r>
      <w:r>
        <w:rPr>
          <w:spacing w:val="-1"/>
          <w:sz w:val="28"/>
          <w:szCs w:val="28"/>
        </w:rPr>
        <w:t>l</w:t>
      </w:r>
      <w:r>
        <w:rPr>
          <w:spacing w:val="2"/>
          <w:sz w:val="28"/>
          <w:szCs w:val="28"/>
        </w:rPr>
        <w:t>l</w:t>
      </w:r>
      <w:r>
        <w:rPr>
          <w:sz w:val="28"/>
          <w:szCs w:val="28"/>
        </w:rPr>
        <w:t>,</w:t>
      </w:r>
      <w:r>
        <w:rPr>
          <w:spacing w:val="-1"/>
          <w:sz w:val="28"/>
          <w:szCs w:val="28"/>
        </w:rPr>
        <w:t xml:space="preserve"> </w:t>
      </w:r>
      <w:r>
        <w:rPr>
          <w:spacing w:val="1"/>
          <w:sz w:val="28"/>
          <w:szCs w:val="28"/>
        </w:rPr>
        <w:t>o</w:t>
      </w:r>
      <w:r>
        <w:rPr>
          <w:sz w:val="28"/>
          <w:szCs w:val="28"/>
        </w:rPr>
        <w:t>r</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p>
    <w:p w14:paraId="1681819C" w14:textId="77777777" w:rsidR="00AE7C60" w:rsidRDefault="00AE7C60" w:rsidP="003E0BA7">
      <w:pPr>
        <w:spacing w:before="13" w:line="240" w:lineRule="exact"/>
        <w:jc w:val="both"/>
        <w:rPr>
          <w:sz w:val="24"/>
          <w:szCs w:val="24"/>
        </w:rPr>
      </w:pPr>
    </w:p>
    <w:p w14:paraId="0155F499" w14:textId="18C4826D" w:rsidR="00AE7C60" w:rsidRDefault="00A44FA3" w:rsidP="003E0BA7">
      <w:pPr>
        <w:pStyle w:val="Heading1"/>
        <w:jc w:val="both"/>
        <w:rPr>
          <w:rFonts w:eastAsia="Calibri Light"/>
        </w:rPr>
      </w:pPr>
      <w:bookmarkStart w:id="28" w:name="_Toc86595115"/>
      <w:r>
        <w:rPr>
          <w:rFonts w:eastAsia="Calibri Light"/>
          <w:spacing w:val="-1"/>
        </w:rPr>
        <w:t>6</w:t>
      </w:r>
      <w:r>
        <w:rPr>
          <w:rFonts w:eastAsia="Calibri Light"/>
        </w:rPr>
        <w:t xml:space="preserve">.     </w:t>
      </w:r>
      <w:r>
        <w:rPr>
          <w:rFonts w:eastAsia="Calibri Light"/>
          <w:spacing w:val="45"/>
        </w:rPr>
        <w:t xml:space="preserve"> </w:t>
      </w:r>
      <w:r>
        <w:rPr>
          <w:rFonts w:eastAsia="Calibri Light"/>
        </w:rPr>
        <w:t>S</w:t>
      </w:r>
      <w:r>
        <w:rPr>
          <w:rFonts w:eastAsia="Calibri Light"/>
          <w:spacing w:val="-1"/>
        </w:rPr>
        <w:t>u</w:t>
      </w:r>
      <w:r>
        <w:rPr>
          <w:rFonts w:eastAsia="Calibri Light"/>
        </w:rPr>
        <w:t>p</w:t>
      </w:r>
      <w:r>
        <w:rPr>
          <w:rFonts w:eastAsia="Calibri Light"/>
          <w:spacing w:val="2"/>
        </w:rPr>
        <w:t>p</w:t>
      </w:r>
      <w:r>
        <w:rPr>
          <w:rFonts w:eastAsia="Calibri Light"/>
        </w:rPr>
        <w:t>ly</w:t>
      </w:r>
      <w:r>
        <w:rPr>
          <w:rFonts w:eastAsia="Calibri Light"/>
          <w:spacing w:val="-9"/>
        </w:rPr>
        <w:t xml:space="preserve"> </w:t>
      </w:r>
      <w:r>
        <w:rPr>
          <w:rFonts w:eastAsia="Calibri Light"/>
        </w:rPr>
        <w:t>and</w:t>
      </w:r>
      <w:r>
        <w:rPr>
          <w:rFonts w:eastAsia="Calibri Light"/>
          <w:spacing w:val="-5"/>
        </w:rPr>
        <w:t xml:space="preserve"> </w:t>
      </w:r>
      <w:r>
        <w:rPr>
          <w:rFonts w:eastAsia="Calibri Light"/>
          <w:spacing w:val="1"/>
        </w:rPr>
        <w:t>I</w:t>
      </w:r>
      <w:r>
        <w:rPr>
          <w:rFonts w:eastAsia="Calibri Light"/>
        </w:rPr>
        <w:t>CO</w:t>
      </w:r>
      <w:r w:rsidR="003E0BA7">
        <w:rPr>
          <w:rFonts w:eastAsia="Calibri Light"/>
        </w:rPr>
        <w:t xml:space="preserve"> (</w:t>
      </w:r>
      <w:proofErr w:type="spellStart"/>
      <w:r w:rsidR="003E0BA7">
        <w:rPr>
          <w:rFonts w:eastAsia="Calibri Light"/>
        </w:rPr>
        <w:t>Tokenomics</w:t>
      </w:r>
      <w:proofErr w:type="spellEnd"/>
      <w:r w:rsidR="003E0BA7">
        <w:rPr>
          <w:rFonts w:eastAsia="Calibri Light"/>
        </w:rPr>
        <w:t>)</w:t>
      </w:r>
      <w:bookmarkEnd w:id="28"/>
    </w:p>
    <w:p w14:paraId="4F58F8AE" w14:textId="76552E53" w:rsidR="00AE7C60" w:rsidRPr="00201BDA" w:rsidRDefault="00A44FA3" w:rsidP="003E0BA7">
      <w:pPr>
        <w:spacing w:before="37" w:line="259" w:lineRule="auto"/>
        <w:ind w:left="100" w:right="69"/>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pacing w:val="-2"/>
          <w:sz w:val="28"/>
          <w:szCs w:val="28"/>
        </w:rPr>
        <w:t>i</w:t>
      </w:r>
      <w:r>
        <w:rPr>
          <w:sz w:val="28"/>
          <w:szCs w:val="28"/>
        </w:rPr>
        <w:t>s</w:t>
      </w:r>
      <w:r>
        <w:rPr>
          <w:spacing w:val="3"/>
          <w:sz w:val="28"/>
          <w:szCs w:val="28"/>
        </w:rPr>
        <w:t xml:space="preserve"> </w:t>
      </w:r>
      <w:r>
        <w:rPr>
          <w:spacing w:val="-1"/>
          <w:sz w:val="28"/>
          <w:szCs w:val="28"/>
        </w:rPr>
        <w:t>62</w:t>
      </w:r>
      <w:r>
        <w:rPr>
          <w:sz w:val="28"/>
          <w:szCs w:val="28"/>
        </w:rPr>
        <w:t>,000,</w:t>
      </w:r>
      <w:r>
        <w:rPr>
          <w:spacing w:val="-1"/>
          <w:sz w:val="28"/>
          <w:szCs w:val="28"/>
        </w:rPr>
        <w:t>00</w:t>
      </w:r>
      <w:r>
        <w:rPr>
          <w:spacing w:val="1"/>
          <w:sz w:val="28"/>
          <w:szCs w:val="28"/>
        </w:rPr>
        <w:t>0</w:t>
      </w:r>
      <w:r>
        <w:rPr>
          <w:sz w:val="28"/>
          <w:szCs w:val="28"/>
        </w:rPr>
        <w:t>,</w:t>
      </w:r>
      <w:r>
        <w:rPr>
          <w:spacing w:val="-2"/>
          <w:sz w:val="28"/>
          <w:szCs w:val="28"/>
        </w:rPr>
        <w:t>0</w:t>
      </w:r>
      <w:r>
        <w:rPr>
          <w:spacing w:val="1"/>
          <w:sz w:val="28"/>
          <w:szCs w:val="28"/>
        </w:rPr>
        <w:t>0</w:t>
      </w:r>
      <w:r>
        <w:rPr>
          <w:sz w:val="28"/>
          <w:szCs w:val="28"/>
        </w:rPr>
        <w:t xml:space="preserve">0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d</w:t>
      </w:r>
      <w:r>
        <w:rPr>
          <w:spacing w:val="-1"/>
          <w:sz w:val="28"/>
          <w:szCs w:val="28"/>
        </w:rPr>
        <w:t>iv</w:t>
      </w:r>
      <w:r>
        <w:rPr>
          <w:spacing w:val="1"/>
          <w:sz w:val="28"/>
          <w:szCs w:val="28"/>
        </w:rPr>
        <w:t>i</w:t>
      </w:r>
      <w:r>
        <w:rPr>
          <w:spacing w:val="-1"/>
          <w:sz w:val="28"/>
          <w:szCs w:val="28"/>
        </w:rPr>
        <w:t>s</w:t>
      </w:r>
      <w:r>
        <w:rPr>
          <w:spacing w:val="1"/>
          <w:sz w:val="28"/>
          <w:szCs w:val="28"/>
        </w:rPr>
        <w:t>i</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z w:val="28"/>
          <w:szCs w:val="28"/>
        </w:rPr>
        <w:t>a</w:t>
      </w:r>
      <w:r>
        <w:rPr>
          <w:spacing w:val="-2"/>
          <w:sz w:val="28"/>
          <w:szCs w:val="28"/>
        </w:rPr>
        <w:t>c</w:t>
      </w:r>
      <w:r>
        <w:rPr>
          <w:sz w:val="28"/>
          <w:szCs w:val="28"/>
        </w:rPr>
        <w:t>c</w:t>
      </w:r>
      <w:r>
        <w:rPr>
          <w:spacing w:val="1"/>
          <w:sz w:val="28"/>
          <w:szCs w:val="28"/>
        </w:rPr>
        <w:t>o</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 xml:space="preserve">g </w:t>
      </w:r>
      <w:r>
        <w:rPr>
          <w:spacing w:val="1"/>
          <w:sz w:val="28"/>
          <w:szCs w:val="28"/>
        </w:rPr>
        <w:t>o</w:t>
      </w:r>
      <w:r>
        <w:rPr>
          <w:spacing w:val="-1"/>
          <w:sz w:val="28"/>
          <w:szCs w:val="28"/>
        </w:rPr>
        <w:t>n</w:t>
      </w:r>
    </w:p>
    <w:p w14:paraId="23491623" w14:textId="77777777" w:rsidR="00AE7C60" w:rsidRDefault="00AE7C60" w:rsidP="003E0BA7">
      <w:pPr>
        <w:spacing w:line="200" w:lineRule="exact"/>
        <w:jc w:val="both"/>
      </w:pPr>
    </w:p>
    <w:p w14:paraId="45E2F7E8"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1"/>
          <w:sz w:val="28"/>
          <w:szCs w:val="28"/>
        </w:rPr>
        <w:t xml:space="preserve"> </w:t>
      </w:r>
      <w:r>
        <w:rPr>
          <w:spacing w:val="-3"/>
          <w:sz w:val="28"/>
          <w:szCs w:val="28"/>
        </w:rPr>
        <w:t>R</w:t>
      </w:r>
      <w:r>
        <w:rPr>
          <w:sz w:val="28"/>
          <w:szCs w:val="28"/>
        </w:rPr>
        <w:t>e</w:t>
      </w:r>
      <w:r>
        <w:rPr>
          <w:spacing w:val="1"/>
          <w:sz w:val="28"/>
          <w:szCs w:val="28"/>
        </w:rPr>
        <w:t>s</w:t>
      </w:r>
      <w:r>
        <w:rPr>
          <w:spacing w:val="-2"/>
          <w:sz w:val="28"/>
          <w:szCs w:val="28"/>
        </w:rPr>
        <w:t>e</w:t>
      </w:r>
      <w:r>
        <w:rPr>
          <w:sz w:val="28"/>
          <w:szCs w:val="28"/>
        </w:rPr>
        <w:t>r</w:t>
      </w:r>
      <w:r>
        <w:rPr>
          <w:spacing w:val="1"/>
          <w:sz w:val="28"/>
          <w:szCs w:val="28"/>
        </w:rPr>
        <w:t>v</w:t>
      </w:r>
      <w:r>
        <w:rPr>
          <w:sz w:val="28"/>
          <w:szCs w:val="28"/>
        </w:rPr>
        <w:t>e</w:t>
      </w:r>
      <w:r>
        <w:rPr>
          <w:spacing w:val="-3"/>
          <w:sz w:val="28"/>
          <w:szCs w:val="28"/>
        </w:rPr>
        <w:t xml:space="preserve"> </w:t>
      </w:r>
      <w:r>
        <w:rPr>
          <w:spacing w:val="-1"/>
          <w:sz w:val="28"/>
          <w:szCs w:val="28"/>
        </w:rPr>
        <w:t>%</w:t>
      </w:r>
      <w:r>
        <w:rPr>
          <w:spacing w:val="3"/>
          <w:sz w:val="28"/>
          <w:szCs w:val="28"/>
        </w:rPr>
        <w:t>1</w:t>
      </w:r>
      <w:r>
        <w:rPr>
          <w:spacing w:val="1"/>
          <w:sz w:val="28"/>
          <w:szCs w:val="28"/>
        </w:rPr>
        <w:t>4</w:t>
      </w:r>
      <w:r>
        <w:rPr>
          <w:spacing w:val="-3"/>
          <w:sz w:val="28"/>
          <w:szCs w:val="28"/>
        </w:rPr>
        <w:t>.0</w:t>
      </w:r>
    </w:p>
    <w:p w14:paraId="2F4D6C27"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20</w:t>
      </w:r>
      <w:r>
        <w:rPr>
          <w:spacing w:val="-3"/>
          <w:sz w:val="28"/>
          <w:szCs w:val="28"/>
        </w:rPr>
        <w:t>.</w:t>
      </w:r>
      <w:r>
        <w:rPr>
          <w:sz w:val="28"/>
          <w:szCs w:val="28"/>
        </w:rPr>
        <w:t>0</w:t>
      </w:r>
    </w:p>
    <w:p w14:paraId="483AEB16"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r>
        <w:rPr>
          <w:spacing w:val="-3"/>
          <w:sz w:val="28"/>
          <w:szCs w:val="28"/>
        </w:rPr>
        <w:t xml:space="preserve"> </w:t>
      </w:r>
      <w:r>
        <w:rPr>
          <w:spacing w:val="2"/>
          <w:sz w:val="28"/>
          <w:szCs w:val="28"/>
        </w:rPr>
        <w:t>%</w:t>
      </w:r>
      <w:r>
        <w:rPr>
          <w:spacing w:val="1"/>
          <w:sz w:val="28"/>
          <w:szCs w:val="28"/>
        </w:rPr>
        <w:t>4</w:t>
      </w:r>
      <w:r>
        <w:rPr>
          <w:spacing w:val="-3"/>
          <w:sz w:val="28"/>
          <w:szCs w:val="28"/>
        </w:rPr>
        <w:t>.</w:t>
      </w:r>
      <w:r>
        <w:rPr>
          <w:sz w:val="28"/>
          <w:szCs w:val="28"/>
        </w:rPr>
        <w:t>5</w:t>
      </w:r>
    </w:p>
    <w:p w14:paraId="17597972"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z w:val="28"/>
          <w:szCs w:val="28"/>
        </w:rPr>
        <w:t>%</w:t>
      </w:r>
      <w:r>
        <w:rPr>
          <w:spacing w:val="1"/>
          <w:sz w:val="28"/>
          <w:szCs w:val="28"/>
        </w:rPr>
        <w:t>20</w:t>
      </w:r>
      <w:r>
        <w:rPr>
          <w:spacing w:val="-3"/>
          <w:sz w:val="28"/>
          <w:szCs w:val="28"/>
        </w:rPr>
        <w:t>.0</w:t>
      </w:r>
    </w:p>
    <w:p w14:paraId="5E94C4B5"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dv</w:t>
      </w:r>
      <w:r>
        <w:rPr>
          <w:spacing w:val="1"/>
          <w:sz w:val="28"/>
          <w:szCs w:val="28"/>
        </w:rPr>
        <w:t>i</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%4</w:t>
      </w:r>
      <w:r>
        <w:rPr>
          <w:spacing w:val="-2"/>
          <w:sz w:val="28"/>
          <w:szCs w:val="28"/>
        </w:rPr>
        <w:t>.</w:t>
      </w:r>
      <w:r>
        <w:rPr>
          <w:sz w:val="28"/>
          <w:szCs w:val="28"/>
        </w:rPr>
        <w:t>5</w:t>
      </w:r>
    </w:p>
    <w:p w14:paraId="0C4B39BC"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t>
      </w:r>
      <w:r>
        <w:rPr>
          <w:sz w:val="28"/>
          <w:szCs w:val="28"/>
        </w:rPr>
        <w:t>1</w:t>
      </w:r>
      <w:r>
        <w:rPr>
          <w:spacing w:val="1"/>
          <w:sz w:val="28"/>
          <w:szCs w:val="28"/>
        </w:rPr>
        <w:t>6</w:t>
      </w:r>
      <w:r>
        <w:rPr>
          <w:spacing w:val="-1"/>
          <w:sz w:val="28"/>
          <w:szCs w:val="28"/>
        </w:rPr>
        <w:t>.0</w:t>
      </w:r>
    </w:p>
    <w:p w14:paraId="3CF29CF1"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eam</w:t>
      </w:r>
      <w:r>
        <w:rPr>
          <w:spacing w:val="-3"/>
          <w:sz w:val="28"/>
          <w:szCs w:val="28"/>
        </w:rPr>
        <w:t xml:space="preserve"> </w:t>
      </w:r>
      <w:r>
        <w:rPr>
          <w:spacing w:val="-1"/>
          <w:sz w:val="28"/>
          <w:szCs w:val="28"/>
        </w:rPr>
        <w:t>%</w:t>
      </w:r>
      <w:r>
        <w:rPr>
          <w:spacing w:val="2"/>
          <w:sz w:val="28"/>
          <w:szCs w:val="28"/>
        </w:rPr>
        <w:t>1</w:t>
      </w:r>
      <w:r>
        <w:rPr>
          <w:spacing w:val="1"/>
          <w:sz w:val="28"/>
          <w:szCs w:val="28"/>
        </w:rPr>
        <w:t>7</w:t>
      </w:r>
      <w:r>
        <w:rPr>
          <w:spacing w:val="-3"/>
          <w:sz w:val="28"/>
          <w:szCs w:val="28"/>
        </w:rPr>
        <w:t>.</w:t>
      </w:r>
      <w:r>
        <w:rPr>
          <w:sz w:val="28"/>
          <w:szCs w:val="28"/>
        </w:rPr>
        <w:t>5</w:t>
      </w:r>
    </w:p>
    <w:p w14:paraId="427B9381" w14:textId="29D51821" w:rsidR="00320981" w:rsidRDefault="00A44FA3" w:rsidP="003E0BA7">
      <w:pPr>
        <w:spacing w:before="2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w</w:t>
      </w:r>
      <w:r>
        <w:rPr>
          <w:sz w:val="28"/>
          <w:szCs w:val="28"/>
        </w:rPr>
        <w:t>a</w:t>
      </w:r>
      <w:r>
        <w:rPr>
          <w:spacing w:val="-2"/>
          <w:sz w:val="28"/>
          <w:szCs w:val="28"/>
        </w:rPr>
        <w:t>r</w:t>
      </w:r>
      <w:r>
        <w:rPr>
          <w:spacing w:val="-1"/>
          <w:sz w:val="28"/>
          <w:szCs w:val="28"/>
        </w:rPr>
        <w:t>d</w:t>
      </w:r>
      <w:r>
        <w:rPr>
          <w:sz w:val="28"/>
          <w:szCs w:val="28"/>
        </w:rPr>
        <w:t>s</w:t>
      </w:r>
      <w:r>
        <w:rPr>
          <w:spacing w:val="1"/>
          <w:sz w:val="28"/>
          <w:szCs w:val="28"/>
        </w:rPr>
        <w:t xml:space="preserve"> </w:t>
      </w:r>
      <w:r>
        <w:rPr>
          <w:spacing w:val="-1"/>
          <w:sz w:val="28"/>
          <w:szCs w:val="28"/>
        </w:rPr>
        <w:t>%</w:t>
      </w:r>
      <w:r>
        <w:rPr>
          <w:spacing w:val="1"/>
          <w:sz w:val="28"/>
          <w:szCs w:val="28"/>
        </w:rPr>
        <w:t>3</w:t>
      </w:r>
      <w:r>
        <w:rPr>
          <w:spacing w:val="-3"/>
          <w:sz w:val="28"/>
          <w:szCs w:val="28"/>
        </w:rPr>
        <w:t>.</w:t>
      </w:r>
      <w:r>
        <w:rPr>
          <w:sz w:val="28"/>
          <w:szCs w:val="28"/>
        </w:rPr>
        <w:t>5</w:t>
      </w:r>
    </w:p>
    <w:p w14:paraId="6F0B7297" w14:textId="77777777" w:rsidR="00320981" w:rsidRDefault="00320981">
      <w:pPr>
        <w:rPr>
          <w:sz w:val="28"/>
          <w:szCs w:val="28"/>
        </w:rPr>
      </w:pPr>
      <w:r>
        <w:rPr>
          <w:sz w:val="28"/>
          <w:szCs w:val="28"/>
        </w:rPr>
        <w:br w:type="page"/>
      </w:r>
    </w:p>
    <w:p w14:paraId="7E76ACEE" w14:textId="201DE74E" w:rsidR="00AE7C60" w:rsidRDefault="00AE7C60" w:rsidP="003E0BA7">
      <w:pPr>
        <w:spacing w:before="28"/>
        <w:ind w:left="460"/>
        <w:jc w:val="both"/>
        <w:rPr>
          <w:sz w:val="28"/>
          <w:szCs w:val="28"/>
        </w:rPr>
      </w:pPr>
    </w:p>
    <w:p w14:paraId="3318406B" w14:textId="5BF8521F" w:rsidR="00AE7C60" w:rsidRDefault="00AE7C60" w:rsidP="003E0BA7">
      <w:pPr>
        <w:spacing w:line="200" w:lineRule="exact"/>
        <w:jc w:val="both"/>
      </w:pPr>
    </w:p>
    <w:p w14:paraId="446C1C44" w14:textId="6C2BCCD0" w:rsidR="00AE7C60" w:rsidRDefault="00A44FA3" w:rsidP="003E0BA7">
      <w:pPr>
        <w:pStyle w:val="Heading2"/>
        <w:jc w:val="both"/>
        <w:rPr>
          <w:rFonts w:eastAsia="Calibri Light"/>
        </w:rPr>
      </w:pPr>
      <w:bookmarkStart w:id="29" w:name="_Toc86595116"/>
      <w:r>
        <w:rPr>
          <w:rFonts w:eastAsia="Calibri Light"/>
          <w:spacing w:val="-1"/>
        </w:rPr>
        <w:t>6</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O</w:t>
      </w:r>
      <w:r>
        <w:rPr>
          <w:rFonts w:eastAsia="Calibri Light"/>
          <w:spacing w:val="1"/>
        </w:rPr>
        <w:t>v</w:t>
      </w:r>
      <w:r>
        <w:rPr>
          <w:rFonts w:eastAsia="Calibri Light"/>
        </w:rPr>
        <w:t>e</w:t>
      </w:r>
      <w:r>
        <w:rPr>
          <w:rFonts w:eastAsia="Calibri Light"/>
          <w:spacing w:val="1"/>
        </w:rPr>
        <w:t>r</w:t>
      </w:r>
      <w:r>
        <w:rPr>
          <w:rFonts w:eastAsia="Calibri Light"/>
        </w:rPr>
        <w:t>all</w:t>
      </w:r>
      <w:bookmarkEnd w:id="29"/>
    </w:p>
    <w:p w14:paraId="4C7E992D" w14:textId="15EA9636" w:rsidR="00320981" w:rsidRDefault="00A44FA3" w:rsidP="00320981">
      <w:pPr>
        <w:spacing w:before="37"/>
        <w:ind w:left="100"/>
        <w:jc w:val="both"/>
      </w:pP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o</w:t>
      </w:r>
      <w:r>
        <w:rPr>
          <w:spacing w:val="1"/>
          <w:sz w:val="28"/>
          <w:szCs w:val="28"/>
        </w:rPr>
        <w:t>v</w:t>
      </w:r>
      <w:r>
        <w:rPr>
          <w:sz w:val="28"/>
          <w:szCs w:val="28"/>
        </w:rPr>
        <w:t>er</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h</w:t>
      </w:r>
      <w:r>
        <w:rPr>
          <w:sz w:val="28"/>
          <w:szCs w:val="28"/>
        </w:rPr>
        <w:t>art</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13664109" w14:textId="0C12CA30" w:rsidR="00320981" w:rsidRDefault="004C27CE" w:rsidP="004C27CE">
      <w:r w:rsidRPr="004C27CE">
        <w:rPr>
          <w:noProof/>
        </w:rPr>
        <w:drawing>
          <wp:anchor distT="0" distB="0" distL="114300" distR="114300" simplePos="0" relativeHeight="251663360" behindDoc="1" locked="0" layoutInCell="1" allowOverlap="1" wp14:anchorId="40D8CC18" wp14:editId="2DED8405">
            <wp:simplePos x="0" y="0"/>
            <wp:positionH relativeFrom="page">
              <wp:align>center</wp:align>
            </wp:positionH>
            <wp:positionV relativeFrom="paragraph">
              <wp:posOffset>338727</wp:posOffset>
            </wp:positionV>
            <wp:extent cx="5943600" cy="4632325"/>
            <wp:effectExtent l="0" t="0" r="0" b="0"/>
            <wp:wrapNone/>
            <wp:docPr id="3" name="Chart 3">
              <a:extLst xmlns:a="http://schemas.openxmlformats.org/drawingml/2006/main">
                <a:ext uri="{FF2B5EF4-FFF2-40B4-BE49-F238E27FC236}">
                  <a16:creationId xmlns:a16="http://schemas.microsoft.com/office/drawing/2014/main" id="{6B95BAA4-F823-4930-B366-01155EF15A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4C27CE">
        <w:t xml:space="preserve"> </w:t>
      </w:r>
      <w:r w:rsidR="00320981">
        <w:br w:type="page"/>
      </w:r>
    </w:p>
    <w:p w14:paraId="3F517F0A" w14:textId="61FB1F51" w:rsidR="00AE7C60" w:rsidRDefault="00AE7C60" w:rsidP="003E0BA7">
      <w:pPr>
        <w:spacing w:before="37"/>
        <w:ind w:left="100"/>
        <w:jc w:val="both"/>
      </w:pPr>
    </w:p>
    <w:p w14:paraId="2FC727B8" w14:textId="77777777" w:rsidR="00AE7C60" w:rsidRDefault="00AE7C60" w:rsidP="003E0BA7">
      <w:pPr>
        <w:spacing w:line="200" w:lineRule="exact"/>
        <w:jc w:val="both"/>
      </w:pPr>
    </w:p>
    <w:p w14:paraId="064B9C8F" w14:textId="77777777" w:rsidR="00AE7C60" w:rsidRDefault="00AE7C60" w:rsidP="003E0BA7">
      <w:pPr>
        <w:spacing w:line="200" w:lineRule="exact"/>
        <w:jc w:val="both"/>
      </w:pPr>
    </w:p>
    <w:p w14:paraId="1DC1BDD8" w14:textId="77777777" w:rsidR="00AE7C60" w:rsidRDefault="00AE7C60" w:rsidP="003E0BA7">
      <w:pPr>
        <w:spacing w:line="200" w:lineRule="exact"/>
        <w:jc w:val="both"/>
      </w:pPr>
    </w:p>
    <w:p w14:paraId="36A2D260" w14:textId="77777777" w:rsidR="00AE7C60" w:rsidRDefault="00A44FA3" w:rsidP="003E0BA7">
      <w:pPr>
        <w:pStyle w:val="Heading2"/>
        <w:jc w:val="both"/>
        <w:rPr>
          <w:rFonts w:eastAsia="Calibri Light"/>
        </w:rPr>
      </w:pPr>
      <w:bookmarkStart w:id="30" w:name="_Toc86595117"/>
      <w:r>
        <w:rPr>
          <w:rFonts w:eastAsia="Calibri Light"/>
          <w:spacing w:val="-1"/>
        </w:rPr>
        <w:t>6</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Sale</w:t>
      </w:r>
      <w:r>
        <w:rPr>
          <w:rFonts w:eastAsia="Calibri Light"/>
          <w:spacing w:val="-5"/>
        </w:rPr>
        <w:t xml:space="preserve"> </w:t>
      </w:r>
      <w:r>
        <w:rPr>
          <w:rFonts w:eastAsia="Calibri Light"/>
        </w:rPr>
        <w:t>e</w:t>
      </w:r>
      <w:r>
        <w:rPr>
          <w:rFonts w:eastAsia="Calibri Light"/>
          <w:spacing w:val="2"/>
        </w:rPr>
        <w:t>v</w:t>
      </w:r>
      <w:r>
        <w:rPr>
          <w:rFonts w:eastAsia="Calibri Light"/>
        </w:rPr>
        <w:t>ents</w:t>
      </w:r>
      <w:bookmarkEnd w:id="30"/>
    </w:p>
    <w:p w14:paraId="1F6D87C4" w14:textId="1E45BDA5" w:rsidR="00AE7C60" w:rsidRDefault="00A44FA3" w:rsidP="003E0BA7">
      <w:pPr>
        <w:spacing w:before="37"/>
        <w:ind w:left="820"/>
        <w:jc w:val="both"/>
        <w:rPr>
          <w:sz w:val="28"/>
          <w:szCs w:val="28"/>
        </w:rPr>
      </w:pPr>
      <w:r>
        <w:rPr>
          <w:sz w:val="28"/>
          <w:szCs w:val="28"/>
        </w:rPr>
        <w:t>•</w:t>
      </w:r>
      <w:r>
        <w:rPr>
          <w:spacing w:val="69"/>
          <w:sz w:val="28"/>
          <w:szCs w:val="28"/>
        </w:rPr>
        <w:t xml:space="preserve"> </w:t>
      </w:r>
      <w:r>
        <w:rPr>
          <w:sz w:val="28"/>
          <w:szCs w:val="28"/>
        </w:rPr>
        <w:t>P</w:t>
      </w:r>
      <w:r>
        <w:rPr>
          <w:spacing w:val="1"/>
          <w:sz w:val="28"/>
          <w:szCs w:val="28"/>
        </w:rPr>
        <w:t>u</w:t>
      </w:r>
      <w:r>
        <w:rPr>
          <w:spacing w:val="-1"/>
          <w:sz w:val="28"/>
          <w:szCs w:val="28"/>
        </w:rPr>
        <w:t>b</w:t>
      </w:r>
      <w:r>
        <w:rPr>
          <w:spacing w:val="1"/>
          <w:sz w:val="28"/>
          <w:szCs w:val="28"/>
        </w:rPr>
        <w:t>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w:t>
      </w:r>
      <w:r>
        <w:rPr>
          <w:spacing w:val="1"/>
          <w:sz w:val="28"/>
          <w:szCs w:val="28"/>
        </w:rPr>
        <w:t>0</w:t>
      </w:r>
      <w:r>
        <w:rPr>
          <w:spacing w:val="-3"/>
          <w:sz w:val="28"/>
          <w:szCs w:val="28"/>
        </w:rPr>
        <w:t>.</w:t>
      </w:r>
      <w:r w:rsidR="00D449E0">
        <w:rPr>
          <w:sz w:val="28"/>
          <w:szCs w:val="28"/>
        </w:rPr>
        <w:t>0</w:t>
      </w:r>
      <w:r w:rsidR="00D449E0">
        <w:rPr>
          <w:spacing w:val="3"/>
          <w:sz w:val="28"/>
          <w:szCs w:val="28"/>
        </w:rPr>
        <w:t>:</w:t>
      </w:r>
    </w:p>
    <w:p w14:paraId="47FE2A57" w14:textId="77777777" w:rsidR="00AE7C60" w:rsidRDefault="00AE7C60" w:rsidP="003E0BA7">
      <w:pPr>
        <w:spacing w:before="7" w:line="180" w:lineRule="exact"/>
        <w:jc w:val="both"/>
        <w:rPr>
          <w:sz w:val="18"/>
          <w:szCs w:val="18"/>
        </w:rPr>
      </w:pPr>
    </w:p>
    <w:p w14:paraId="7CAB3806" w14:textId="3D5787E5" w:rsidR="00AE7C60" w:rsidRDefault="00A44FA3" w:rsidP="003E0BA7">
      <w:pPr>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pre-ICO</w:t>
      </w:r>
      <w:r>
        <w:rPr>
          <w:sz w:val="28"/>
          <w:szCs w:val="28"/>
        </w:rPr>
        <w:t>:</w:t>
      </w:r>
      <w:r w:rsidR="004928D8">
        <w:rPr>
          <w:sz w:val="28"/>
          <w:szCs w:val="28"/>
        </w:rPr>
        <w:t xml:space="preserve"> </w:t>
      </w:r>
      <w:r>
        <w:rPr>
          <w:spacing w:val="-1"/>
          <w:sz w:val="28"/>
          <w:szCs w:val="28"/>
        </w:rPr>
        <w:t>%</w:t>
      </w:r>
      <w:r>
        <w:rPr>
          <w:spacing w:val="1"/>
          <w:sz w:val="28"/>
          <w:szCs w:val="28"/>
        </w:rPr>
        <w:t>4</w:t>
      </w:r>
      <w:r>
        <w:rPr>
          <w:sz w:val="28"/>
          <w:szCs w:val="28"/>
        </w:rPr>
        <w:t>.5</w:t>
      </w:r>
    </w:p>
    <w:p w14:paraId="798AF5F5" w14:textId="77777777" w:rsidR="004928D8"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1</w:t>
      </w:r>
      <w:r>
        <w:rPr>
          <w:sz w:val="28"/>
          <w:szCs w:val="28"/>
        </w:rPr>
        <w:t>:</w:t>
      </w:r>
      <w:r>
        <w:rPr>
          <w:spacing w:val="-2"/>
          <w:sz w:val="28"/>
          <w:szCs w:val="28"/>
        </w:rPr>
        <w:t xml:space="preserve"> </w:t>
      </w:r>
      <w:r>
        <w:rPr>
          <w:spacing w:val="1"/>
          <w:sz w:val="28"/>
          <w:szCs w:val="28"/>
        </w:rPr>
        <w:t>%6</w:t>
      </w:r>
      <w:r>
        <w:rPr>
          <w:spacing w:val="-3"/>
          <w:sz w:val="28"/>
          <w:szCs w:val="28"/>
        </w:rPr>
        <w:t>.</w:t>
      </w:r>
      <w:r>
        <w:rPr>
          <w:sz w:val="28"/>
          <w:szCs w:val="28"/>
        </w:rPr>
        <w:t xml:space="preserve">8 </w:t>
      </w:r>
    </w:p>
    <w:p w14:paraId="1EE26DAE" w14:textId="6F967171" w:rsidR="004928D8" w:rsidRDefault="00A44FA3" w:rsidP="003E0BA7">
      <w:pPr>
        <w:spacing w:before="3"/>
        <w:ind w:left="1900" w:right="4250"/>
        <w:jc w:val="both"/>
        <w:rPr>
          <w:spacing w:val="-3"/>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2</w:t>
      </w:r>
      <w:r>
        <w:rPr>
          <w:sz w:val="28"/>
          <w:szCs w:val="28"/>
        </w:rPr>
        <w:t>:</w:t>
      </w:r>
      <w:r>
        <w:rPr>
          <w:spacing w:val="-2"/>
          <w:sz w:val="28"/>
          <w:szCs w:val="28"/>
        </w:rPr>
        <w:t xml:space="preserve"> </w:t>
      </w:r>
      <w:r>
        <w:rPr>
          <w:spacing w:val="1"/>
          <w:sz w:val="28"/>
          <w:szCs w:val="28"/>
        </w:rPr>
        <w:t>%5</w:t>
      </w:r>
      <w:r>
        <w:rPr>
          <w:spacing w:val="-3"/>
          <w:sz w:val="28"/>
          <w:szCs w:val="28"/>
        </w:rPr>
        <w:t xml:space="preserve">.0 </w:t>
      </w:r>
    </w:p>
    <w:p w14:paraId="4F913803" w14:textId="63CBDCCC" w:rsidR="00AE7C60"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3</w:t>
      </w:r>
      <w:r>
        <w:rPr>
          <w:sz w:val="28"/>
          <w:szCs w:val="28"/>
        </w:rPr>
        <w:t>:</w:t>
      </w:r>
      <w:r>
        <w:rPr>
          <w:spacing w:val="-2"/>
          <w:sz w:val="28"/>
          <w:szCs w:val="28"/>
        </w:rPr>
        <w:t xml:space="preserve"> </w:t>
      </w:r>
      <w:r>
        <w:rPr>
          <w:spacing w:val="1"/>
          <w:sz w:val="28"/>
          <w:szCs w:val="28"/>
        </w:rPr>
        <w:t>%3</w:t>
      </w:r>
      <w:r>
        <w:rPr>
          <w:spacing w:val="-3"/>
          <w:sz w:val="28"/>
          <w:szCs w:val="28"/>
        </w:rPr>
        <w:t>.</w:t>
      </w:r>
      <w:r>
        <w:rPr>
          <w:sz w:val="28"/>
          <w:szCs w:val="28"/>
        </w:rPr>
        <w:t>7</w:t>
      </w:r>
    </w:p>
    <w:p w14:paraId="111EB26B" w14:textId="77777777" w:rsidR="00AE7C60" w:rsidRDefault="00AE7C60" w:rsidP="003E0BA7">
      <w:pPr>
        <w:spacing w:before="2" w:line="160" w:lineRule="exact"/>
        <w:jc w:val="both"/>
        <w:rPr>
          <w:sz w:val="16"/>
          <w:szCs w:val="16"/>
        </w:rPr>
      </w:pPr>
    </w:p>
    <w:p w14:paraId="61AF78DA" w14:textId="77777777" w:rsidR="00AE7C60" w:rsidRDefault="00A44FA3" w:rsidP="003E0BA7">
      <w:pPr>
        <w:ind w:left="820"/>
        <w:jc w:val="both"/>
        <w:rPr>
          <w:sz w:val="28"/>
          <w:szCs w:val="28"/>
        </w:rPr>
      </w:pPr>
      <w:r>
        <w:rPr>
          <w:sz w:val="28"/>
          <w:szCs w:val="28"/>
        </w:rPr>
        <w:t>•</w:t>
      </w:r>
      <w:r>
        <w:rPr>
          <w:spacing w:val="69"/>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2"/>
          <w:sz w:val="28"/>
          <w:szCs w:val="28"/>
        </w:rPr>
        <w:t>a</w:t>
      </w:r>
      <w:r>
        <w:rPr>
          <w:spacing w:val="1"/>
          <w:sz w:val="28"/>
          <w:szCs w:val="28"/>
        </w:rPr>
        <w:t>l</w:t>
      </w:r>
      <w:r>
        <w:rPr>
          <w:sz w:val="28"/>
          <w:szCs w:val="28"/>
        </w:rPr>
        <w:t xml:space="preserve">e </w:t>
      </w:r>
      <w:r>
        <w:rPr>
          <w:spacing w:val="-2"/>
          <w:sz w:val="28"/>
          <w:szCs w:val="28"/>
        </w:rPr>
        <w:t>%</w:t>
      </w:r>
      <w:r>
        <w:rPr>
          <w:spacing w:val="1"/>
          <w:sz w:val="28"/>
          <w:szCs w:val="28"/>
        </w:rPr>
        <w:t>4</w:t>
      </w:r>
      <w:r>
        <w:rPr>
          <w:spacing w:val="-3"/>
          <w:sz w:val="28"/>
          <w:szCs w:val="28"/>
        </w:rPr>
        <w:t>.</w:t>
      </w:r>
      <w:r>
        <w:rPr>
          <w:sz w:val="28"/>
          <w:szCs w:val="28"/>
        </w:rPr>
        <w:t>5</w:t>
      </w:r>
    </w:p>
    <w:p w14:paraId="23BC3610" w14:textId="77777777" w:rsidR="00AE7C60" w:rsidRDefault="00AE7C60" w:rsidP="003E0BA7">
      <w:pPr>
        <w:spacing w:line="200" w:lineRule="exact"/>
        <w:jc w:val="both"/>
      </w:pPr>
    </w:p>
    <w:p w14:paraId="0672C8C0" w14:textId="77777777" w:rsidR="00AE7C60" w:rsidRDefault="00AE7C60" w:rsidP="003E0BA7">
      <w:pPr>
        <w:spacing w:line="200" w:lineRule="exact"/>
        <w:jc w:val="both"/>
      </w:pPr>
    </w:p>
    <w:tbl>
      <w:tblPr>
        <w:tblW w:w="0" w:type="auto"/>
        <w:tblInd w:w="99" w:type="dxa"/>
        <w:tblLayout w:type="fixed"/>
        <w:tblCellMar>
          <w:left w:w="0" w:type="dxa"/>
          <w:right w:w="0" w:type="dxa"/>
        </w:tblCellMar>
        <w:tblLook w:val="01E0" w:firstRow="1" w:lastRow="1" w:firstColumn="1" w:lastColumn="1" w:noHBand="0" w:noVBand="0"/>
      </w:tblPr>
      <w:tblGrid>
        <w:gridCol w:w="4496"/>
        <w:gridCol w:w="4496"/>
      </w:tblGrid>
      <w:tr w:rsidR="00201BDA" w14:paraId="5F86B73F"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06B41F1" w14:textId="77777777" w:rsidR="00201BDA" w:rsidRDefault="00201BDA" w:rsidP="003E0BA7">
            <w:pPr>
              <w:spacing w:line="320" w:lineRule="exact"/>
              <w:ind w:left="1381"/>
              <w:jc w:val="both"/>
              <w:rPr>
                <w:sz w:val="28"/>
                <w:szCs w:val="28"/>
              </w:rPr>
            </w:pPr>
            <w:r>
              <w:rPr>
                <w:sz w:val="28"/>
                <w:szCs w:val="28"/>
              </w:rPr>
              <w:t>P</w:t>
            </w:r>
            <w:r>
              <w:rPr>
                <w:spacing w:val="1"/>
                <w:sz w:val="28"/>
                <w:szCs w:val="28"/>
              </w:rPr>
              <w:t>u</w:t>
            </w:r>
            <w:r>
              <w:rPr>
                <w:spacing w:val="-1"/>
                <w:sz w:val="28"/>
                <w:szCs w:val="28"/>
              </w:rPr>
              <w:t>bl</w:t>
            </w:r>
            <w:r>
              <w:rPr>
                <w:spacing w:val="1"/>
                <w:sz w:val="28"/>
                <w:szCs w:val="28"/>
              </w:rPr>
              <w:t>i</w:t>
            </w:r>
            <w:r>
              <w:rPr>
                <w:sz w:val="28"/>
                <w:szCs w:val="28"/>
              </w:rPr>
              <w:t xml:space="preserve">c </w:t>
            </w:r>
            <w:r>
              <w:rPr>
                <w:spacing w:val="1"/>
                <w:sz w:val="28"/>
                <w:szCs w:val="28"/>
              </w:rPr>
              <w:t>p</w:t>
            </w:r>
            <w:r>
              <w:rPr>
                <w:spacing w:val="-2"/>
                <w:sz w:val="28"/>
                <w:szCs w:val="28"/>
              </w:rPr>
              <w:t>r</w:t>
            </w:r>
            <w:r>
              <w:rPr>
                <w:sz w:val="28"/>
                <w:szCs w:val="28"/>
              </w:rPr>
              <w:t>e</w:t>
            </w:r>
            <w:r>
              <w:rPr>
                <w:spacing w:val="1"/>
                <w:sz w:val="28"/>
                <w:szCs w:val="28"/>
              </w:rPr>
              <w:t>-</w:t>
            </w:r>
            <w:r>
              <w:rPr>
                <w:sz w:val="28"/>
                <w:szCs w:val="28"/>
              </w:rPr>
              <w:t>I</w:t>
            </w:r>
            <w:r>
              <w:rPr>
                <w:spacing w:val="-3"/>
                <w:sz w:val="28"/>
                <w:szCs w:val="28"/>
              </w:rPr>
              <w:t>C</w:t>
            </w:r>
            <w:r>
              <w:rPr>
                <w:sz w:val="28"/>
                <w:szCs w:val="28"/>
              </w:rPr>
              <w:t>O</w:t>
            </w:r>
          </w:p>
        </w:tc>
        <w:tc>
          <w:tcPr>
            <w:tcW w:w="4496" w:type="dxa"/>
            <w:tcBorders>
              <w:top w:val="single" w:sz="5" w:space="0" w:color="000000"/>
              <w:left w:val="single" w:sz="5" w:space="0" w:color="000000"/>
              <w:bottom w:val="single" w:sz="5" w:space="0" w:color="000000"/>
              <w:right w:val="single" w:sz="5" w:space="0" w:color="000000"/>
            </w:tcBorders>
          </w:tcPr>
          <w:p w14:paraId="4DCD7ECF" w14:textId="77777777" w:rsidR="00201BDA" w:rsidRDefault="00201BDA" w:rsidP="003E0BA7">
            <w:pPr>
              <w:spacing w:line="320" w:lineRule="exact"/>
              <w:ind w:left="1907" w:right="1911"/>
              <w:jc w:val="both"/>
              <w:rPr>
                <w:sz w:val="28"/>
                <w:szCs w:val="28"/>
              </w:rPr>
            </w:pPr>
            <w:r>
              <w:rPr>
                <w:spacing w:val="1"/>
                <w:sz w:val="28"/>
                <w:szCs w:val="28"/>
              </w:rPr>
              <w:t>%4</w:t>
            </w:r>
            <w:r>
              <w:rPr>
                <w:spacing w:val="-3"/>
                <w:sz w:val="28"/>
                <w:szCs w:val="28"/>
              </w:rPr>
              <w:t>.</w:t>
            </w:r>
            <w:r>
              <w:rPr>
                <w:sz w:val="28"/>
                <w:szCs w:val="28"/>
              </w:rPr>
              <w:t>5</w:t>
            </w:r>
          </w:p>
        </w:tc>
      </w:tr>
      <w:tr w:rsidR="00201BDA" w14:paraId="056C6612"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4E30C2E1"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-1</w:t>
            </w:r>
          </w:p>
        </w:tc>
        <w:tc>
          <w:tcPr>
            <w:tcW w:w="4496" w:type="dxa"/>
            <w:tcBorders>
              <w:top w:val="single" w:sz="5" w:space="0" w:color="000000"/>
              <w:left w:val="single" w:sz="5" w:space="0" w:color="000000"/>
              <w:bottom w:val="single" w:sz="5" w:space="0" w:color="000000"/>
              <w:right w:val="single" w:sz="5" w:space="0" w:color="000000"/>
            </w:tcBorders>
          </w:tcPr>
          <w:p w14:paraId="3FB10728" w14:textId="77777777" w:rsidR="00201BDA" w:rsidRDefault="00201BDA" w:rsidP="003E0BA7">
            <w:pPr>
              <w:spacing w:line="320" w:lineRule="exact"/>
              <w:ind w:left="1907" w:right="1912"/>
              <w:jc w:val="both"/>
              <w:rPr>
                <w:sz w:val="28"/>
                <w:szCs w:val="28"/>
              </w:rPr>
            </w:pPr>
            <w:r>
              <w:rPr>
                <w:spacing w:val="1"/>
                <w:sz w:val="28"/>
                <w:szCs w:val="28"/>
              </w:rPr>
              <w:t>%6</w:t>
            </w:r>
            <w:r>
              <w:rPr>
                <w:spacing w:val="-3"/>
                <w:sz w:val="28"/>
                <w:szCs w:val="28"/>
              </w:rPr>
              <w:t>.</w:t>
            </w:r>
            <w:r>
              <w:rPr>
                <w:sz w:val="28"/>
                <w:szCs w:val="28"/>
              </w:rPr>
              <w:t>8</w:t>
            </w:r>
          </w:p>
        </w:tc>
      </w:tr>
      <w:tr w:rsidR="00201BDA" w14:paraId="70F5ABC1"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A948088"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-2</w:t>
            </w:r>
          </w:p>
        </w:tc>
        <w:tc>
          <w:tcPr>
            <w:tcW w:w="4496" w:type="dxa"/>
            <w:tcBorders>
              <w:top w:val="single" w:sz="5" w:space="0" w:color="000000"/>
              <w:left w:val="single" w:sz="5" w:space="0" w:color="000000"/>
              <w:bottom w:val="single" w:sz="5" w:space="0" w:color="000000"/>
              <w:right w:val="single" w:sz="5" w:space="0" w:color="000000"/>
            </w:tcBorders>
          </w:tcPr>
          <w:p w14:paraId="1E139988" w14:textId="77777777" w:rsidR="00201BDA" w:rsidRDefault="00201BDA" w:rsidP="003E0BA7">
            <w:pPr>
              <w:spacing w:line="320" w:lineRule="exact"/>
              <w:ind w:left="1907" w:right="1914"/>
              <w:jc w:val="both"/>
              <w:rPr>
                <w:sz w:val="28"/>
                <w:szCs w:val="28"/>
              </w:rPr>
            </w:pPr>
            <w:r>
              <w:rPr>
                <w:spacing w:val="1"/>
                <w:sz w:val="28"/>
                <w:szCs w:val="28"/>
              </w:rPr>
              <w:t>%5</w:t>
            </w:r>
            <w:r>
              <w:rPr>
                <w:spacing w:val="-3"/>
                <w:sz w:val="28"/>
                <w:szCs w:val="28"/>
              </w:rPr>
              <w:t>.0</w:t>
            </w:r>
          </w:p>
        </w:tc>
      </w:tr>
      <w:tr w:rsidR="00201BDA" w14:paraId="676ED1F4"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1BCAF18B" w14:textId="77777777" w:rsidR="00201BDA" w:rsidRDefault="00201BDA" w:rsidP="003E0BA7">
            <w:pPr>
              <w:spacing w:line="320" w:lineRule="exact"/>
              <w:ind w:left="1479" w:right="1481"/>
              <w:jc w:val="both"/>
              <w:rPr>
                <w:sz w:val="28"/>
                <w:szCs w:val="28"/>
              </w:rPr>
            </w:pPr>
            <w:r>
              <w:rPr>
                <w:sz w:val="28"/>
                <w:szCs w:val="28"/>
              </w:rPr>
              <w:t>ICO</w:t>
            </w:r>
            <w:r>
              <w:rPr>
                <w:spacing w:val="1"/>
                <w:sz w:val="28"/>
                <w:szCs w:val="28"/>
              </w:rPr>
              <w:t xml:space="preserve"> </w:t>
            </w:r>
            <w:r>
              <w:rPr>
                <w:spacing w:val="-3"/>
                <w:sz w:val="28"/>
                <w:szCs w:val="28"/>
              </w:rPr>
              <w:t>r</w:t>
            </w:r>
            <w:r>
              <w:rPr>
                <w:spacing w:val="1"/>
                <w:sz w:val="28"/>
                <w:szCs w:val="28"/>
              </w:rPr>
              <w:t>o</w:t>
            </w:r>
            <w:r>
              <w:rPr>
                <w:spacing w:val="-1"/>
                <w:sz w:val="28"/>
                <w:szCs w:val="28"/>
              </w:rPr>
              <w:t>un</w:t>
            </w:r>
            <w:r>
              <w:rPr>
                <w:spacing w:val="2"/>
                <w:sz w:val="28"/>
                <w:szCs w:val="28"/>
              </w:rPr>
              <w:t>d</w:t>
            </w:r>
            <w:r>
              <w:rPr>
                <w:sz w:val="28"/>
                <w:szCs w:val="28"/>
              </w:rPr>
              <w:t>-3</w:t>
            </w:r>
          </w:p>
        </w:tc>
        <w:tc>
          <w:tcPr>
            <w:tcW w:w="4496" w:type="dxa"/>
            <w:tcBorders>
              <w:top w:val="single" w:sz="5" w:space="0" w:color="000000"/>
              <w:left w:val="single" w:sz="5" w:space="0" w:color="000000"/>
              <w:bottom w:val="single" w:sz="5" w:space="0" w:color="000000"/>
              <w:right w:val="single" w:sz="5" w:space="0" w:color="000000"/>
            </w:tcBorders>
          </w:tcPr>
          <w:p w14:paraId="53A120A9" w14:textId="77777777" w:rsidR="00201BDA" w:rsidRDefault="00201BDA" w:rsidP="003E0BA7">
            <w:pPr>
              <w:spacing w:line="320" w:lineRule="exact"/>
              <w:ind w:left="1907" w:right="1911"/>
              <w:jc w:val="both"/>
              <w:rPr>
                <w:sz w:val="28"/>
                <w:szCs w:val="28"/>
              </w:rPr>
            </w:pPr>
            <w:r>
              <w:rPr>
                <w:spacing w:val="1"/>
                <w:sz w:val="28"/>
                <w:szCs w:val="28"/>
              </w:rPr>
              <w:t>%3</w:t>
            </w:r>
            <w:r>
              <w:rPr>
                <w:spacing w:val="-3"/>
                <w:sz w:val="28"/>
                <w:szCs w:val="28"/>
              </w:rPr>
              <w:t>.</w:t>
            </w:r>
            <w:r>
              <w:rPr>
                <w:sz w:val="28"/>
                <w:szCs w:val="28"/>
              </w:rPr>
              <w:t>7</w:t>
            </w:r>
          </w:p>
        </w:tc>
      </w:tr>
      <w:tr w:rsidR="00201BDA" w14:paraId="33E9DA8C" w14:textId="77777777" w:rsidTr="00FC71DC">
        <w:trPr>
          <w:trHeight w:hRule="exact" w:val="331"/>
        </w:trPr>
        <w:tc>
          <w:tcPr>
            <w:tcW w:w="4496" w:type="dxa"/>
            <w:tcBorders>
              <w:top w:val="single" w:sz="5" w:space="0" w:color="000000"/>
              <w:left w:val="single" w:sz="5" w:space="0" w:color="000000"/>
              <w:bottom w:val="single" w:sz="5" w:space="0" w:color="000000"/>
              <w:right w:val="single" w:sz="5" w:space="0" w:color="000000"/>
            </w:tcBorders>
          </w:tcPr>
          <w:p w14:paraId="21796053" w14:textId="77777777" w:rsidR="00201BDA" w:rsidRDefault="00201BDA" w:rsidP="003E0BA7">
            <w:pPr>
              <w:spacing w:line="320" w:lineRule="exact"/>
              <w:ind w:left="1551" w:right="1551"/>
              <w:jc w:val="both"/>
              <w:rPr>
                <w:sz w:val="28"/>
                <w:szCs w:val="28"/>
              </w:rPr>
            </w:pP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p>
        </w:tc>
        <w:tc>
          <w:tcPr>
            <w:tcW w:w="4496" w:type="dxa"/>
            <w:tcBorders>
              <w:top w:val="single" w:sz="5" w:space="0" w:color="000000"/>
              <w:left w:val="single" w:sz="5" w:space="0" w:color="000000"/>
              <w:bottom w:val="single" w:sz="5" w:space="0" w:color="000000"/>
              <w:right w:val="single" w:sz="5" w:space="0" w:color="000000"/>
            </w:tcBorders>
          </w:tcPr>
          <w:p w14:paraId="48710C18" w14:textId="77777777" w:rsidR="00201BDA" w:rsidRDefault="00201BDA" w:rsidP="003E0BA7">
            <w:pPr>
              <w:spacing w:line="320" w:lineRule="exact"/>
              <w:ind w:left="1907" w:right="1912"/>
              <w:jc w:val="both"/>
              <w:rPr>
                <w:sz w:val="28"/>
                <w:szCs w:val="28"/>
              </w:rPr>
            </w:pPr>
            <w:r>
              <w:rPr>
                <w:spacing w:val="1"/>
                <w:sz w:val="28"/>
                <w:szCs w:val="28"/>
              </w:rPr>
              <w:t>%4</w:t>
            </w:r>
            <w:r>
              <w:rPr>
                <w:spacing w:val="-3"/>
                <w:sz w:val="28"/>
                <w:szCs w:val="28"/>
              </w:rPr>
              <w:t>.</w:t>
            </w:r>
            <w:r>
              <w:rPr>
                <w:sz w:val="28"/>
                <w:szCs w:val="28"/>
              </w:rPr>
              <w:t>5</w:t>
            </w:r>
          </w:p>
        </w:tc>
      </w:tr>
      <w:tr w:rsidR="00201BDA" w14:paraId="06AD1CD7" w14:textId="77777777" w:rsidTr="00FC71DC">
        <w:trPr>
          <w:trHeight w:hRule="exact" w:val="334"/>
        </w:trPr>
        <w:tc>
          <w:tcPr>
            <w:tcW w:w="4496" w:type="dxa"/>
            <w:tcBorders>
              <w:top w:val="single" w:sz="5" w:space="0" w:color="000000"/>
              <w:left w:val="single" w:sz="5" w:space="0" w:color="000000"/>
              <w:bottom w:val="single" w:sz="5" w:space="0" w:color="000000"/>
              <w:right w:val="single" w:sz="5" w:space="0" w:color="000000"/>
            </w:tcBorders>
          </w:tcPr>
          <w:p w14:paraId="2D7200EE" w14:textId="77777777" w:rsidR="00201BDA" w:rsidRDefault="00201BDA" w:rsidP="003E0BA7">
            <w:pPr>
              <w:spacing w:line="320" w:lineRule="exact"/>
              <w:ind w:left="1741" w:right="1743"/>
              <w:jc w:val="both"/>
              <w:rPr>
                <w:sz w:val="28"/>
                <w:szCs w:val="28"/>
              </w:rPr>
            </w:pPr>
            <w:r>
              <w:rPr>
                <w:spacing w:val="1"/>
                <w:sz w:val="28"/>
                <w:szCs w:val="28"/>
              </w:rPr>
              <w:t>T</w:t>
            </w:r>
            <w:r>
              <w:rPr>
                <w:spacing w:val="-1"/>
                <w:sz w:val="28"/>
                <w:szCs w:val="28"/>
              </w:rPr>
              <w:t>OTA</w:t>
            </w:r>
            <w:r>
              <w:rPr>
                <w:sz w:val="28"/>
                <w:szCs w:val="28"/>
              </w:rPr>
              <w:t>L</w:t>
            </w:r>
          </w:p>
        </w:tc>
        <w:tc>
          <w:tcPr>
            <w:tcW w:w="4496" w:type="dxa"/>
            <w:tcBorders>
              <w:top w:val="single" w:sz="5" w:space="0" w:color="000000"/>
              <w:left w:val="single" w:sz="5" w:space="0" w:color="000000"/>
              <w:bottom w:val="single" w:sz="5" w:space="0" w:color="000000"/>
              <w:right w:val="single" w:sz="5" w:space="0" w:color="000000"/>
            </w:tcBorders>
          </w:tcPr>
          <w:p w14:paraId="099A7CA9" w14:textId="77777777" w:rsidR="00201BDA" w:rsidRDefault="00201BDA" w:rsidP="003E0BA7">
            <w:pPr>
              <w:spacing w:line="320" w:lineRule="exact"/>
              <w:ind w:left="1838" w:right="1842"/>
              <w:jc w:val="both"/>
              <w:rPr>
                <w:sz w:val="28"/>
                <w:szCs w:val="28"/>
              </w:rPr>
            </w:pPr>
            <w:r>
              <w:rPr>
                <w:spacing w:val="1"/>
                <w:sz w:val="28"/>
                <w:szCs w:val="28"/>
              </w:rPr>
              <w:t>%</w:t>
            </w:r>
            <w:r>
              <w:rPr>
                <w:spacing w:val="-1"/>
                <w:sz w:val="28"/>
                <w:szCs w:val="28"/>
              </w:rPr>
              <w:t>2</w:t>
            </w:r>
            <w:r>
              <w:rPr>
                <w:spacing w:val="1"/>
                <w:sz w:val="28"/>
                <w:szCs w:val="28"/>
              </w:rPr>
              <w:t>4</w:t>
            </w:r>
            <w:r>
              <w:rPr>
                <w:spacing w:val="-3"/>
                <w:sz w:val="28"/>
                <w:szCs w:val="28"/>
              </w:rPr>
              <w:t>.</w:t>
            </w:r>
            <w:r>
              <w:rPr>
                <w:sz w:val="28"/>
                <w:szCs w:val="28"/>
              </w:rPr>
              <w:t>5</w:t>
            </w:r>
          </w:p>
        </w:tc>
      </w:tr>
    </w:tbl>
    <w:p w14:paraId="7C8C256B" w14:textId="77777777" w:rsidR="00AE7C60" w:rsidRDefault="00AE7C60" w:rsidP="003E0BA7">
      <w:pPr>
        <w:spacing w:before="7" w:line="280" w:lineRule="exact"/>
        <w:jc w:val="both"/>
        <w:rPr>
          <w:sz w:val="28"/>
          <w:szCs w:val="28"/>
        </w:rPr>
      </w:pPr>
    </w:p>
    <w:p w14:paraId="319B5296" w14:textId="77777777" w:rsidR="00AE7C60" w:rsidRDefault="00AE7C60" w:rsidP="003E0BA7">
      <w:pPr>
        <w:spacing w:before="1" w:line="140" w:lineRule="exact"/>
        <w:jc w:val="both"/>
        <w:rPr>
          <w:sz w:val="15"/>
          <w:szCs w:val="15"/>
        </w:rPr>
      </w:pPr>
    </w:p>
    <w:p w14:paraId="2EBC1DA9" w14:textId="77777777" w:rsidR="00AE7C60" w:rsidRDefault="00AE7C60" w:rsidP="003E0BA7">
      <w:pPr>
        <w:spacing w:line="200" w:lineRule="exact"/>
        <w:jc w:val="both"/>
      </w:pPr>
    </w:p>
    <w:p w14:paraId="53DE6598" w14:textId="77777777" w:rsidR="00AE7C60" w:rsidRDefault="00A44FA3" w:rsidP="003E0BA7">
      <w:pPr>
        <w:pStyle w:val="Heading2"/>
        <w:jc w:val="both"/>
        <w:rPr>
          <w:rFonts w:eastAsia="Calibri Light"/>
        </w:rPr>
      </w:pPr>
      <w:bookmarkStart w:id="31" w:name="_Toc86595118"/>
      <w:r>
        <w:rPr>
          <w:rFonts w:eastAsia="Calibri Light"/>
          <w:spacing w:val="-1"/>
        </w:rPr>
        <w:t>6</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E</w:t>
      </w:r>
      <w:r>
        <w:rPr>
          <w:rFonts w:eastAsia="Calibri Light"/>
          <w:spacing w:val="1"/>
        </w:rPr>
        <w:t>c</w:t>
      </w:r>
      <w:r>
        <w:rPr>
          <w:rFonts w:eastAsia="Calibri Light"/>
        </w:rPr>
        <w:t>o</w:t>
      </w:r>
      <w:r>
        <w:rPr>
          <w:rFonts w:eastAsia="Calibri Light"/>
          <w:spacing w:val="-2"/>
        </w:rPr>
        <w:t>s</w:t>
      </w:r>
      <w:r>
        <w:rPr>
          <w:rFonts w:eastAsia="Calibri Light"/>
        </w:rPr>
        <w:t>yst</w:t>
      </w:r>
      <w:r>
        <w:rPr>
          <w:rFonts w:eastAsia="Calibri Light"/>
          <w:spacing w:val="3"/>
        </w:rPr>
        <w:t>e</w:t>
      </w:r>
      <w:r>
        <w:rPr>
          <w:rFonts w:eastAsia="Calibri Light"/>
        </w:rPr>
        <w:t>m</w:t>
      </w:r>
      <w:bookmarkEnd w:id="31"/>
    </w:p>
    <w:p w14:paraId="15EC6971" w14:textId="0BD68973" w:rsidR="00AE7C60" w:rsidRDefault="00A44FA3" w:rsidP="003E0BA7">
      <w:pPr>
        <w:spacing w:before="37" w:line="259" w:lineRule="auto"/>
        <w:ind w:left="100" w:right="948"/>
        <w:jc w:val="both"/>
        <w:rPr>
          <w:sz w:val="28"/>
          <w:szCs w:val="28"/>
        </w:rPr>
      </w:pPr>
      <w:r>
        <w:rPr>
          <w:spacing w:val="1"/>
          <w:sz w:val="28"/>
          <w:szCs w:val="28"/>
        </w:rPr>
        <w:t>U</w:t>
      </w:r>
      <w:r>
        <w:rPr>
          <w:sz w:val="28"/>
          <w:szCs w:val="28"/>
        </w:rPr>
        <w:t>p</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t>
      </w:r>
      <w:r>
        <w:rPr>
          <w:spacing w:val="1"/>
          <w:sz w:val="28"/>
          <w:szCs w:val="28"/>
        </w:rPr>
        <w:t>2</w:t>
      </w:r>
      <w:r>
        <w:rPr>
          <w:sz w:val="28"/>
          <w:szCs w:val="28"/>
        </w:rPr>
        <w:t>0</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z w:val="28"/>
          <w:szCs w:val="28"/>
        </w:rPr>
        <w:t>can</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us</w:t>
      </w:r>
      <w:r>
        <w:rPr>
          <w:spacing w:val="-2"/>
          <w:sz w:val="28"/>
          <w:szCs w:val="28"/>
        </w:rPr>
        <w:t>e</w:t>
      </w:r>
      <w:r>
        <w:rPr>
          <w:sz w:val="28"/>
          <w:szCs w:val="28"/>
        </w:rPr>
        <w:t>d</w:t>
      </w:r>
      <w:r>
        <w:rPr>
          <w:spacing w:val="6"/>
          <w:sz w:val="28"/>
          <w:szCs w:val="28"/>
        </w:rPr>
        <w:t xml:space="preserve"> </w:t>
      </w:r>
      <w:r>
        <w:rPr>
          <w:spacing w:val="-2"/>
          <w:sz w:val="28"/>
          <w:szCs w:val="28"/>
        </w:rPr>
        <w:t>f</w:t>
      </w:r>
      <w:r>
        <w:rPr>
          <w:spacing w:val="1"/>
          <w:sz w:val="28"/>
          <w:szCs w:val="28"/>
        </w:rPr>
        <w:t>o</w:t>
      </w:r>
      <w:r>
        <w:rPr>
          <w:sz w:val="28"/>
          <w:szCs w:val="28"/>
        </w:rPr>
        <w:t>r</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r>
        <w:rPr>
          <w:spacing w:val="-3"/>
          <w:sz w:val="28"/>
          <w:szCs w:val="28"/>
        </w:rPr>
        <w:t xml:space="preserve"> </w:t>
      </w:r>
      <w:r>
        <w:rPr>
          <w:spacing w:val="1"/>
          <w:sz w:val="28"/>
          <w:szCs w:val="28"/>
        </w:rPr>
        <w:t>in</w:t>
      </w:r>
      <w:r>
        <w:rPr>
          <w:spacing w:val="-2"/>
          <w:sz w:val="28"/>
          <w:szCs w:val="28"/>
        </w:rPr>
        <w:t>f</w:t>
      </w:r>
      <w:r>
        <w:rPr>
          <w:sz w:val="28"/>
          <w:szCs w:val="28"/>
        </w:rPr>
        <w:t>ra</w:t>
      </w:r>
      <w:r>
        <w:rPr>
          <w:spacing w:val="-1"/>
          <w:sz w:val="28"/>
          <w:szCs w:val="28"/>
        </w:rPr>
        <w:t>s</w:t>
      </w:r>
      <w:r>
        <w:rPr>
          <w:spacing w:val="1"/>
          <w:sz w:val="28"/>
          <w:szCs w:val="28"/>
        </w:rPr>
        <w:t>t</w:t>
      </w:r>
      <w:r>
        <w:rPr>
          <w:spacing w:val="-2"/>
          <w:sz w:val="28"/>
          <w:szCs w:val="28"/>
        </w:rPr>
        <w:t>r</w:t>
      </w:r>
      <w:r>
        <w:rPr>
          <w:spacing w:val="1"/>
          <w:sz w:val="28"/>
          <w:szCs w:val="28"/>
        </w:rPr>
        <w:t>u</w:t>
      </w:r>
      <w:r>
        <w:rPr>
          <w:sz w:val="28"/>
          <w:szCs w:val="28"/>
        </w:rPr>
        <w:t>c</w:t>
      </w:r>
      <w:r>
        <w:rPr>
          <w:spacing w:val="-1"/>
          <w:sz w:val="28"/>
          <w:szCs w:val="28"/>
        </w:rPr>
        <w:t>t</w:t>
      </w:r>
      <w:r>
        <w:rPr>
          <w:spacing w:val="1"/>
          <w:sz w:val="28"/>
          <w:szCs w:val="28"/>
        </w:rPr>
        <w:t>u</w:t>
      </w:r>
      <w:r>
        <w:rPr>
          <w:sz w:val="28"/>
          <w:szCs w:val="28"/>
        </w:rPr>
        <w:t>r</w:t>
      </w:r>
      <w:r>
        <w:rPr>
          <w:spacing w:val="4"/>
          <w:sz w:val="28"/>
          <w:szCs w:val="28"/>
        </w:rPr>
        <w:t>e</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a</w:t>
      </w:r>
      <w:r>
        <w:rPr>
          <w:spacing w:val="-1"/>
          <w:sz w:val="28"/>
          <w:szCs w:val="28"/>
        </w:rPr>
        <w:t>n</w:t>
      </w:r>
      <w:r>
        <w:rPr>
          <w:spacing w:val="1"/>
          <w:sz w:val="28"/>
          <w:szCs w:val="28"/>
        </w:rPr>
        <w:t>y</w:t>
      </w:r>
      <w:r>
        <w:rPr>
          <w:spacing w:val="-1"/>
          <w:sz w:val="28"/>
          <w:szCs w:val="28"/>
        </w:rPr>
        <w:t>t</w:t>
      </w:r>
      <w:r>
        <w:rPr>
          <w:spacing w:val="1"/>
          <w:sz w:val="28"/>
          <w:szCs w:val="28"/>
        </w:rPr>
        <w:t>h</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h</w:t>
      </w:r>
      <w:r>
        <w:rPr>
          <w:spacing w:val="-2"/>
          <w:sz w:val="28"/>
          <w:szCs w:val="28"/>
        </w:rPr>
        <w:t>e</w:t>
      </w:r>
      <w:r>
        <w:rPr>
          <w:spacing w:val="-1"/>
          <w:sz w:val="28"/>
          <w:szCs w:val="28"/>
        </w:rPr>
        <w:t>l</w:t>
      </w:r>
      <w:r>
        <w:rPr>
          <w:spacing w:val="1"/>
          <w:sz w:val="28"/>
          <w:szCs w:val="28"/>
        </w:rPr>
        <w:t>p</w:t>
      </w:r>
      <w:r>
        <w:rPr>
          <w:sz w:val="28"/>
          <w:szCs w:val="28"/>
        </w:rPr>
        <w:t>s</w:t>
      </w:r>
      <w:r>
        <w:rPr>
          <w:spacing w:val="-2"/>
          <w:sz w:val="28"/>
          <w:szCs w:val="28"/>
        </w:rPr>
        <w:t xml:space="preserve"> </w:t>
      </w:r>
      <w:r>
        <w:rPr>
          <w:spacing w:val="1"/>
          <w:sz w:val="28"/>
          <w:szCs w:val="28"/>
        </w:rPr>
        <w:t>u</w:t>
      </w:r>
      <w:r>
        <w:rPr>
          <w:sz w:val="28"/>
          <w:szCs w:val="28"/>
        </w:rPr>
        <w:t>s</w:t>
      </w:r>
      <w:r>
        <w:rPr>
          <w:spacing w:val="-1"/>
          <w:sz w:val="28"/>
          <w:szCs w:val="28"/>
        </w:rPr>
        <w:t xml:space="preserve"> </w:t>
      </w:r>
      <w:r w:rsidR="003C6354">
        <w:rPr>
          <w:sz w:val="28"/>
          <w:szCs w:val="28"/>
        </w:rPr>
        <w:t>with</w:t>
      </w:r>
      <w:r>
        <w:rPr>
          <w:spacing w:val="2"/>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g</w:t>
      </w:r>
      <w:r>
        <w:rPr>
          <w:sz w:val="28"/>
          <w:szCs w:val="28"/>
        </w:rPr>
        <w:t>r</w:t>
      </w:r>
      <w:r>
        <w:rPr>
          <w:spacing w:val="-1"/>
          <w:sz w:val="28"/>
          <w:szCs w:val="28"/>
        </w:rPr>
        <w:t>o</w:t>
      </w:r>
      <w:r>
        <w:rPr>
          <w:spacing w:val="1"/>
          <w:sz w:val="28"/>
          <w:szCs w:val="28"/>
        </w:rPr>
        <w:t>w</w:t>
      </w:r>
      <w:r>
        <w:rPr>
          <w:spacing w:val="-1"/>
          <w:sz w:val="28"/>
          <w:szCs w:val="28"/>
        </w:rPr>
        <w:t>t</w:t>
      </w:r>
      <w:r>
        <w:rPr>
          <w:sz w:val="28"/>
          <w:szCs w:val="28"/>
        </w:rPr>
        <w:t>h</w:t>
      </w:r>
      <w:r>
        <w:rPr>
          <w:spacing w:val="6"/>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lo</w:t>
      </w:r>
      <w:r>
        <w:rPr>
          <w:spacing w:val="1"/>
          <w:sz w:val="28"/>
          <w:szCs w:val="28"/>
        </w:rPr>
        <w:t>n</w:t>
      </w:r>
      <w:r>
        <w:rPr>
          <w:sz w:val="28"/>
          <w:szCs w:val="28"/>
        </w:rPr>
        <w:t>g</w:t>
      </w:r>
      <w:r w:rsidR="00E34E68">
        <w:rPr>
          <w:spacing w:val="-2"/>
          <w:sz w:val="28"/>
          <w:szCs w:val="28"/>
        </w:rPr>
        <w:t>-</w:t>
      </w:r>
      <w:r>
        <w:rPr>
          <w:spacing w:val="1"/>
          <w:sz w:val="28"/>
          <w:szCs w:val="28"/>
        </w:rPr>
        <w:t>t</w:t>
      </w:r>
      <w:r>
        <w:rPr>
          <w:sz w:val="28"/>
          <w:szCs w:val="28"/>
        </w:rPr>
        <w:t>erm</w:t>
      </w:r>
      <w:r>
        <w:rPr>
          <w:spacing w:val="-3"/>
          <w:sz w:val="28"/>
          <w:szCs w:val="28"/>
        </w:rPr>
        <w:t xml:space="preserve"> </w:t>
      </w:r>
      <w:r>
        <w:rPr>
          <w:spacing w:val="1"/>
          <w:sz w:val="28"/>
          <w:szCs w:val="28"/>
        </w:rPr>
        <w:t>du</w:t>
      </w:r>
      <w:r>
        <w:rPr>
          <w:spacing w:val="-2"/>
          <w:sz w:val="28"/>
          <w:szCs w:val="28"/>
        </w:rPr>
        <w:t>r</w:t>
      </w:r>
      <w:r>
        <w:rPr>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p>
    <w:p w14:paraId="2995C9C7" w14:textId="77777777" w:rsidR="00AE7C60" w:rsidRDefault="00AE7C60" w:rsidP="003E0BA7">
      <w:pPr>
        <w:spacing w:before="1" w:line="140" w:lineRule="exact"/>
        <w:jc w:val="both"/>
        <w:rPr>
          <w:sz w:val="14"/>
          <w:szCs w:val="14"/>
        </w:rPr>
      </w:pPr>
    </w:p>
    <w:p w14:paraId="726A93D5" w14:textId="77777777" w:rsidR="00AE7C60" w:rsidRDefault="00AE7C60" w:rsidP="003E0BA7">
      <w:pPr>
        <w:spacing w:line="200" w:lineRule="exact"/>
        <w:jc w:val="both"/>
      </w:pPr>
    </w:p>
    <w:p w14:paraId="7DB64996" w14:textId="77777777" w:rsidR="00AE7C60" w:rsidRDefault="00AE7C60" w:rsidP="003E0BA7">
      <w:pPr>
        <w:spacing w:line="200" w:lineRule="exact"/>
        <w:jc w:val="both"/>
      </w:pPr>
    </w:p>
    <w:p w14:paraId="5531FF65" w14:textId="77777777" w:rsidR="00AE7C60" w:rsidRDefault="00AE7C60" w:rsidP="003E0BA7">
      <w:pPr>
        <w:spacing w:line="200" w:lineRule="exact"/>
        <w:jc w:val="both"/>
      </w:pPr>
    </w:p>
    <w:p w14:paraId="7A1FA1ED" w14:textId="77777777" w:rsidR="00AE7C60" w:rsidRDefault="00A44FA3" w:rsidP="003E0BA7">
      <w:pPr>
        <w:pStyle w:val="Heading2"/>
        <w:jc w:val="both"/>
        <w:rPr>
          <w:rFonts w:eastAsia="Calibri Light"/>
        </w:rPr>
      </w:pPr>
      <w:bookmarkStart w:id="32" w:name="_Toc86595119"/>
      <w:r>
        <w:rPr>
          <w:rFonts w:eastAsia="Calibri Light"/>
          <w:spacing w:val="-1"/>
        </w:rPr>
        <w:t>6</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wa</w:t>
      </w:r>
      <w:r>
        <w:rPr>
          <w:rFonts w:eastAsia="Calibri Light"/>
          <w:spacing w:val="1"/>
        </w:rPr>
        <w:t>r</w:t>
      </w:r>
      <w:r>
        <w:rPr>
          <w:rFonts w:eastAsia="Calibri Light"/>
        </w:rPr>
        <w:t>ds</w:t>
      </w:r>
      <w:bookmarkEnd w:id="32"/>
    </w:p>
    <w:p w14:paraId="2A93F1F1" w14:textId="1488398E" w:rsidR="00451E61" w:rsidRDefault="00A44FA3" w:rsidP="003E0BA7">
      <w:pPr>
        <w:spacing w:before="38" w:line="259" w:lineRule="auto"/>
        <w:ind w:left="100" w:right="151"/>
        <w:jc w:val="both"/>
        <w:rPr>
          <w:sz w:val="28"/>
          <w:szCs w:val="28"/>
        </w:rPr>
      </w:pPr>
      <w:r>
        <w:rPr>
          <w:spacing w:val="1"/>
          <w:sz w:val="28"/>
          <w:szCs w:val="28"/>
        </w:rPr>
        <w:t>A</w:t>
      </w:r>
      <w:r>
        <w:rPr>
          <w:spacing w:val="-1"/>
          <w:sz w:val="28"/>
          <w:szCs w:val="28"/>
        </w:rPr>
        <w:t>n</w:t>
      </w:r>
      <w:r>
        <w:rPr>
          <w:sz w:val="28"/>
          <w:szCs w:val="28"/>
        </w:rPr>
        <w:t>y</w:t>
      </w:r>
      <w:r>
        <w:rPr>
          <w:spacing w:val="-2"/>
          <w:sz w:val="28"/>
          <w:szCs w:val="28"/>
        </w:rPr>
        <w:t xml:space="preserve"> </w:t>
      </w:r>
      <w:r>
        <w:rPr>
          <w:spacing w:val="1"/>
          <w:sz w:val="28"/>
          <w:szCs w:val="28"/>
        </w:rPr>
        <w:t>b</w:t>
      </w:r>
      <w:r>
        <w:rPr>
          <w:spacing w:val="-1"/>
          <w:sz w:val="28"/>
          <w:szCs w:val="28"/>
        </w:rPr>
        <w:t>on</w:t>
      </w:r>
      <w:r>
        <w:rPr>
          <w:spacing w:val="1"/>
          <w:sz w:val="28"/>
          <w:szCs w:val="28"/>
        </w:rPr>
        <w:t>u</w:t>
      </w:r>
      <w:r>
        <w:rPr>
          <w:sz w:val="28"/>
          <w:szCs w:val="28"/>
        </w:rPr>
        <w:t>s</w:t>
      </w:r>
      <w:r>
        <w:rPr>
          <w:spacing w:val="-2"/>
          <w:sz w:val="28"/>
          <w:szCs w:val="28"/>
        </w:rPr>
        <w:t xml:space="preserve"> </w:t>
      </w:r>
      <w:r>
        <w:rPr>
          <w:spacing w:val="1"/>
          <w:sz w:val="28"/>
          <w:szCs w:val="28"/>
        </w:rPr>
        <w:t>o</w:t>
      </w:r>
      <w:r>
        <w:rPr>
          <w:sz w:val="28"/>
          <w:szCs w:val="28"/>
        </w:rPr>
        <w:t xml:space="preserve">r </w:t>
      </w:r>
      <w:r>
        <w:rPr>
          <w:spacing w:val="-2"/>
          <w:sz w:val="28"/>
          <w:szCs w:val="28"/>
        </w:rPr>
        <w:t>g</w:t>
      </w:r>
      <w:r>
        <w:rPr>
          <w:spacing w:val="1"/>
          <w:sz w:val="28"/>
          <w:szCs w:val="28"/>
        </w:rPr>
        <w:t>i</w:t>
      </w:r>
      <w:r>
        <w:rPr>
          <w:spacing w:val="-2"/>
          <w:sz w:val="28"/>
          <w:szCs w:val="28"/>
        </w:rPr>
        <w:t>f</w:t>
      </w:r>
      <w:r>
        <w:rPr>
          <w:sz w:val="28"/>
          <w:szCs w:val="28"/>
        </w:rPr>
        <w:t>t</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 xml:space="preserve">be </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2"/>
          <w:sz w:val="28"/>
          <w:szCs w:val="28"/>
        </w:rPr>
        <w:t>u</w:t>
      </w:r>
      <w:r>
        <w:rPr>
          <w:sz w:val="28"/>
          <w:szCs w:val="28"/>
        </w:rPr>
        <w:t>p</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t>
      </w:r>
      <w:r>
        <w:rPr>
          <w:sz w:val="28"/>
          <w:szCs w:val="28"/>
        </w:rPr>
        <w:t>8</w:t>
      </w:r>
      <w:r>
        <w:rPr>
          <w:spacing w:val="-2"/>
          <w:sz w:val="28"/>
          <w:szCs w:val="28"/>
        </w:rPr>
        <w:t xml:space="preserve"> </w:t>
      </w:r>
      <w:r>
        <w:rPr>
          <w:spacing w:val="1"/>
          <w:sz w:val="28"/>
          <w:szCs w:val="28"/>
        </w:rPr>
        <w:t>o</w:t>
      </w:r>
      <w:r>
        <w:rPr>
          <w:sz w:val="28"/>
          <w:szCs w:val="28"/>
        </w:rPr>
        <w:t>f</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to</w:t>
      </w:r>
      <w:r>
        <w:rPr>
          <w:spacing w:val="1"/>
          <w:sz w:val="28"/>
          <w:szCs w:val="28"/>
        </w:rPr>
        <w:t>t</w:t>
      </w:r>
      <w:r>
        <w:rPr>
          <w:sz w:val="28"/>
          <w:szCs w:val="28"/>
        </w:rPr>
        <w:t>al</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z w:val="28"/>
          <w:szCs w:val="28"/>
        </w:rPr>
        <w:t>as</w:t>
      </w:r>
      <w:r>
        <w:rPr>
          <w:spacing w:val="1"/>
          <w:sz w:val="28"/>
          <w:szCs w:val="28"/>
        </w:rPr>
        <w:t xml:space="preserve"> </w:t>
      </w:r>
      <w:r>
        <w:rPr>
          <w:spacing w:val="-2"/>
          <w:sz w:val="28"/>
          <w:szCs w:val="28"/>
        </w:rPr>
        <w:t>a</w:t>
      </w:r>
      <w:r>
        <w:rPr>
          <w:sz w:val="28"/>
          <w:szCs w:val="28"/>
        </w:rPr>
        <w:t>n</w:t>
      </w:r>
      <w:r>
        <w:rPr>
          <w:spacing w:val="-1"/>
          <w:sz w:val="28"/>
          <w:szCs w:val="28"/>
        </w:rPr>
        <w:t xml:space="preserve"> </w:t>
      </w:r>
      <w:r>
        <w:rPr>
          <w:spacing w:val="1"/>
          <w:sz w:val="28"/>
          <w:szCs w:val="28"/>
        </w:rPr>
        <w:t>in</w:t>
      </w:r>
      <w:r>
        <w:rPr>
          <w:spacing w:val="-2"/>
          <w:sz w:val="28"/>
          <w:szCs w:val="28"/>
        </w:rPr>
        <w:t>c</w:t>
      </w:r>
      <w:r>
        <w:rPr>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v</w:t>
      </w:r>
      <w:r>
        <w:rPr>
          <w:sz w:val="28"/>
          <w:szCs w:val="28"/>
        </w:rPr>
        <w:t xml:space="preserve">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i</w:t>
      </w:r>
      <w:r>
        <w:rPr>
          <w:sz w:val="28"/>
          <w:szCs w:val="28"/>
        </w:rPr>
        <w:t>m</w:t>
      </w:r>
      <w:r>
        <w:rPr>
          <w:spacing w:val="1"/>
          <w:sz w:val="28"/>
          <w:szCs w:val="28"/>
        </w:rPr>
        <w:t>e</w:t>
      </w:r>
      <w:r>
        <w:rPr>
          <w:sz w:val="28"/>
          <w:szCs w:val="28"/>
        </w:rPr>
        <w:t>.</w:t>
      </w:r>
    </w:p>
    <w:p w14:paraId="4914BF32" w14:textId="77777777" w:rsidR="00451E61" w:rsidRDefault="00451E61">
      <w:pPr>
        <w:rPr>
          <w:sz w:val="28"/>
          <w:szCs w:val="28"/>
        </w:rPr>
      </w:pPr>
      <w:r>
        <w:rPr>
          <w:sz w:val="28"/>
          <w:szCs w:val="28"/>
        </w:rPr>
        <w:br w:type="page"/>
      </w:r>
    </w:p>
    <w:p w14:paraId="125F7EEC" w14:textId="5D04EF13" w:rsidR="00451E61" w:rsidRDefault="00451E61" w:rsidP="00451E61">
      <w:pPr>
        <w:pStyle w:val="Heading2"/>
        <w:jc w:val="both"/>
        <w:rPr>
          <w:rFonts w:eastAsia="Calibri Light"/>
        </w:rPr>
      </w:pPr>
      <w:bookmarkStart w:id="33" w:name="_Toc86595120"/>
      <w:r>
        <w:rPr>
          <w:rFonts w:eastAsia="Calibri Light"/>
          <w:spacing w:val="-1"/>
        </w:rPr>
        <w:lastRenderedPageBreak/>
        <w:t>6</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proofErr w:type="spellStart"/>
      <w:r w:rsidRPr="00451E61">
        <w:rPr>
          <w:rFonts w:eastAsia="Calibri Light"/>
        </w:rPr>
        <w:t>Multi Phase</w:t>
      </w:r>
      <w:proofErr w:type="spellEnd"/>
      <w:r w:rsidRPr="00451E61">
        <w:rPr>
          <w:rFonts w:eastAsia="Calibri Light"/>
        </w:rPr>
        <w:t xml:space="preserve"> Initial Coin Offering (ICO) Mechanism</w:t>
      </w:r>
      <w:bookmarkEnd w:id="33"/>
    </w:p>
    <w:p w14:paraId="73E11A2D" w14:textId="77777777" w:rsidR="002019FB" w:rsidRDefault="002019FB" w:rsidP="00451E61">
      <w:pPr>
        <w:spacing w:before="38" w:line="259" w:lineRule="auto"/>
        <w:ind w:left="100" w:right="151"/>
        <w:jc w:val="both"/>
        <w:rPr>
          <w:spacing w:val="1"/>
          <w:sz w:val="28"/>
          <w:szCs w:val="28"/>
        </w:rPr>
      </w:pPr>
      <w:r w:rsidRPr="002019FB">
        <w:rPr>
          <w:spacing w:val="1"/>
          <w:sz w:val="28"/>
          <w:szCs w:val="28"/>
        </w:rPr>
        <w:t>Bertinity will use a Multi-Phase Initial Coin Offering (ICO) Mechanism. In each phase of ICO, the Bertinity Token (BRTX) price will increase by 10 percent.</w:t>
      </w:r>
    </w:p>
    <w:p w14:paraId="6DB70DE7" w14:textId="77777777" w:rsidR="002019FB" w:rsidRDefault="002019FB" w:rsidP="00451E61">
      <w:pPr>
        <w:spacing w:before="38" w:line="259" w:lineRule="auto"/>
        <w:ind w:left="100" w:right="151"/>
        <w:jc w:val="both"/>
        <w:rPr>
          <w:spacing w:val="1"/>
          <w:sz w:val="28"/>
          <w:szCs w:val="28"/>
        </w:rPr>
      </w:pPr>
    </w:p>
    <w:p w14:paraId="1FB1B45B" w14:textId="1DB617AD" w:rsidR="00451E61" w:rsidRPr="002019FB" w:rsidRDefault="00451E61" w:rsidP="00451E61">
      <w:pPr>
        <w:spacing w:before="38" w:line="259" w:lineRule="auto"/>
        <w:ind w:left="100" w:right="151"/>
        <w:jc w:val="both"/>
        <w:rPr>
          <w:rFonts w:asciiTheme="majorBidi" w:hAnsiTheme="majorBidi" w:cstheme="majorBidi"/>
          <w:b/>
          <w:bCs/>
          <w:spacing w:val="1"/>
          <w:sz w:val="28"/>
          <w:szCs w:val="28"/>
        </w:rPr>
      </w:pPr>
      <w:r w:rsidRPr="002019FB">
        <w:rPr>
          <w:rFonts w:asciiTheme="majorBidi" w:hAnsiTheme="majorBidi" w:cstheme="majorBidi"/>
          <w:b/>
          <w:bCs/>
          <w:spacing w:val="1"/>
          <w:sz w:val="28"/>
          <w:szCs w:val="28"/>
        </w:rPr>
        <w:t>ICO structure:</w:t>
      </w:r>
    </w:p>
    <w:p w14:paraId="6DA429C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Number of phases:</w:t>
      </w:r>
      <w:r w:rsidRPr="002019FB">
        <w:rPr>
          <w:rFonts w:asciiTheme="majorBidi" w:hAnsiTheme="majorBidi" w:cstheme="majorBidi"/>
          <w:b/>
          <w:bCs/>
          <w:sz w:val="28"/>
          <w:szCs w:val="28"/>
        </w:rPr>
        <w:t xml:space="preserve"> 50</w:t>
      </w:r>
    </w:p>
    <w:p w14:paraId="4DE49CE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BRTX price increase per phase: </w:t>
      </w:r>
      <w:r w:rsidRPr="002019FB">
        <w:rPr>
          <w:rFonts w:asciiTheme="majorBidi" w:hAnsiTheme="majorBidi" w:cstheme="majorBidi"/>
          <w:b/>
          <w:bCs/>
          <w:sz w:val="28"/>
          <w:szCs w:val="28"/>
        </w:rPr>
        <w:t>10%</w:t>
      </w:r>
    </w:p>
    <w:p w14:paraId="566508E3"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First Phase Cap:</w:t>
      </w:r>
      <w:r w:rsidRPr="002019FB">
        <w:rPr>
          <w:rFonts w:asciiTheme="majorBidi" w:hAnsiTheme="majorBidi" w:cstheme="majorBidi"/>
          <w:b/>
          <w:bCs/>
          <w:sz w:val="28"/>
          <w:szCs w:val="28"/>
        </w:rPr>
        <w:t xml:space="preserve"> $5,000</w:t>
      </w:r>
    </w:p>
    <w:p w14:paraId="7D12CFAB"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Last Phase Cap: </w:t>
      </w:r>
      <w:r w:rsidRPr="002019FB">
        <w:rPr>
          <w:rFonts w:asciiTheme="majorBidi" w:hAnsiTheme="majorBidi" w:cstheme="majorBidi"/>
          <w:b/>
          <w:bCs/>
          <w:sz w:val="28"/>
          <w:szCs w:val="28"/>
        </w:rPr>
        <w:t>$660,000</w:t>
      </w:r>
    </w:p>
    <w:p w14:paraId="55B5BFD7"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Initial phase BRTX price: </w:t>
      </w:r>
      <w:r w:rsidRPr="002019FB">
        <w:rPr>
          <w:rFonts w:asciiTheme="majorBidi" w:hAnsiTheme="majorBidi" w:cstheme="majorBidi"/>
          <w:b/>
          <w:bCs/>
          <w:sz w:val="28"/>
          <w:szCs w:val="28"/>
        </w:rPr>
        <w:t>$0.001</w:t>
      </w:r>
    </w:p>
    <w:p w14:paraId="0E3F99EA" w14:textId="229D50C1" w:rsid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Final phase BRTX price: </w:t>
      </w:r>
      <w:r w:rsidRPr="002019FB">
        <w:rPr>
          <w:rFonts w:asciiTheme="majorBidi" w:hAnsiTheme="majorBidi" w:cstheme="majorBidi"/>
          <w:b/>
          <w:bCs/>
          <w:sz w:val="28"/>
          <w:szCs w:val="28"/>
        </w:rPr>
        <w:t>$0.11</w:t>
      </w:r>
    </w:p>
    <w:p w14:paraId="082FBD14" w14:textId="77777777" w:rsidR="002019FB" w:rsidRPr="00451E61" w:rsidRDefault="002019FB" w:rsidP="002019FB">
      <w:pPr>
        <w:pStyle w:val="ListParagraph"/>
        <w:spacing w:before="38"/>
        <w:ind w:left="820" w:right="151"/>
        <w:jc w:val="both"/>
        <w:rPr>
          <w:rFonts w:asciiTheme="majorBidi" w:hAnsiTheme="majorBidi" w:cstheme="majorBidi"/>
          <w:sz w:val="28"/>
          <w:szCs w:val="28"/>
        </w:rPr>
      </w:pPr>
    </w:p>
    <w:p w14:paraId="64C2F8F6" w14:textId="761359C0" w:rsidR="00451E61" w:rsidRPr="002019FB" w:rsidRDefault="00451E61" w:rsidP="002019FB">
      <w:pPr>
        <w:spacing w:before="38"/>
        <w:ind w:right="151"/>
        <w:jc w:val="both"/>
        <w:rPr>
          <w:rFonts w:asciiTheme="majorBidi" w:hAnsiTheme="majorBidi" w:cstheme="majorBidi"/>
          <w:b/>
          <w:bCs/>
          <w:sz w:val="28"/>
          <w:szCs w:val="28"/>
        </w:rPr>
      </w:pPr>
      <w:r w:rsidRPr="002019FB">
        <w:rPr>
          <w:rFonts w:asciiTheme="majorBidi" w:hAnsiTheme="majorBidi" w:cstheme="majorBidi"/>
          <w:b/>
          <w:bCs/>
          <w:sz w:val="28"/>
          <w:szCs w:val="28"/>
        </w:rPr>
        <w:t>Overall:</w:t>
      </w:r>
    </w:p>
    <w:p w14:paraId="01D7C7DE" w14:textId="0D503905" w:rsidR="00451E61" w:rsidRPr="002019FB" w:rsidRDefault="003C4B70" w:rsidP="00451E61">
      <w:pPr>
        <w:numPr>
          <w:ilvl w:val="0"/>
          <w:numId w:val="26"/>
        </w:numPr>
        <w:spacing w:before="38"/>
        <w:ind w:right="151"/>
        <w:jc w:val="both"/>
        <w:rPr>
          <w:rFonts w:asciiTheme="majorBidi" w:hAnsiTheme="majorBidi" w:cstheme="majorBidi"/>
          <w:sz w:val="28"/>
          <w:szCs w:val="28"/>
        </w:rPr>
      </w:pPr>
      <w:r>
        <w:rPr>
          <w:rFonts w:asciiTheme="majorBidi" w:hAnsiTheme="majorBidi" w:cstheme="majorBidi"/>
          <w:sz w:val="28"/>
          <w:szCs w:val="28"/>
        </w:rPr>
        <w:t>Soft</w:t>
      </w:r>
      <w:r w:rsidR="00451E61" w:rsidRPr="002019FB">
        <w:rPr>
          <w:rFonts w:asciiTheme="majorBidi" w:hAnsiTheme="majorBidi" w:cstheme="majorBidi"/>
          <w:sz w:val="28"/>
          <w:szCs w:val="28"/>
        </w:rPr>
        <w:t xml:space="preserve"> Cap: </w:t>
      </w:r>
      <w:r w:rsidR="00451E61" w:rsidRPr="00451E61">
        <w:rPr>
          <w:rFonts w:asciiTheme="majorBidi" w:hAnsiTheme="majorBidi" w:cstheme="majorBidi"/>
          <w:b/>
          <w:bCs/>
          <w:sz w:val="28"/>
          <w:szCs w:val="28"/>
        </w:rPr>
        <w:t>$908,000</w:t>
      </w:r>
    </w:p>
    <w:p w14:paraId="2F9DA9BE" w14:textId="2891BA2C" w:rsidR="00451E61" w:rsidRPr="001A15BB" w:rsidRDefault="003C4B70" w:rsidP="00451E61">
      <w:pPr>
        <w:numPr>
          <w:ilvl w:val="0"/>
          <w:numId w:val="27"/>
        </w:numPr>
        <w:spacing w:before="38"/>
        <w:ind w:right="151"/>
        <w:jc w:val="both"/>
        <w:rPr>
          <w:rFonts w:asciiTheme="majorBidi" w:hAnsiTheme="majorBidi" w:cstheme="majorBidi"/>
          <w:sz w:val="28"/>
          <w:szCs w:val="28"/>
        </w:rPr>
      </w:pPr>
      <w:r>
        <w:rPr>
          <w:rFonts w:asciiTheme="majorBidi" w:hAnsiTheme="majorBidi" w:cstheme="majorBidi"/>
          <w:sz w:val="28"/>
          <w:szCs w:val="28"/>
        </w:rPr>
        <w:t>Hard</w:t>
      </w:r>
      <w:r w:rsidR="00451E61" w:rsidRPr="002019FB">
        <w:rPr>
          <w:rFonts w:asciiTheme="majorBidi" w:hAnsiTheme="majorBidi" w:cstheme="majorBidi"/>
          <w:sz w:val="28"/>
          <w:szCs w:val="28"/>
        </w:rPr>
        <w:t xml:space="preserve"> Cap:</w:t>
      </w:r>
      <w:r w:rsidR="00451E61" w:rsidRPr="002019FB">
        <w:rPr>
          <w:rFonts w:asciiTheme="majorBidi" w:eastAsiaTheme="minorEastAsia" w:hAnsiTheme="majorBidi" w:cstheme="majorBidi"/>
          <w:color w:val="000000"/>
          <w:kern w:val="24"/>
          <w:sz w:val="40"/>
          <w:szCs w:val="40"/>
        </w:rPr>
        <w:t xml:space="preserve"> </w:t>
      </w:r>
      <w:r w:rsidR="00451E61" w:rsidRPr="00451E61">
        <w:rPr>
          <w:rFonts w:asciiTheme="majorBidi" w:hAnsiTheme="majorBidi" w:cstheme="majorBidi"/>
          <w:b/>
          <w:bCs/>
          <w:sz w:val="28"/>
          <w:szCs w:val="28"/>
        </w:rPr>
        <w:t>$</w:t>
      </w:r>
      <w:r w:rsidR="00451E61" w:rsidRPr="002019FB">
        <w:rPr>
          <w:rFonts w:asciiTheme="majorBidi" w:hAnsiTheme="majorBidi" w:cstheme="majorBidi"/>
          <w:b/>
          <w:bCs/>
          <w:sz w:val="28"/>
          <w:szCs w:val="28"/>
        </w:rPr>
        <w:t>7,181</w:t>
      </w:r>
      <w:r w:rsidR="00451E61" w:rsidRPr="00451E61">
        <w:rPr>
          <w:rFonts w:asciiTheme="majorBidi" w:hAnsiTheme="majorBidi" w:cstheme="majorBidi"/>
          <w:b/>
          <w:bCs/>
          <w:sz w:val="28"/>
          <w:szCs w:val="28"/>
        </w:rPr>
        <w:t>,000</w:t>
      </w:r>
    </w:p>
    <w:p w14:paraId="5F1F8232" w14:textId="77777777" w:rsidR="00451E61" w:rsidRPr="00451E61" w:rsidRDefault="00451E61" w:rsidP="001A15BB">
      <w:pPr>
        <w:spacing w:before="38"/>
        <w:ind w:left="720" w:right="151"/>
        <w:jc w:val="both"/>
        <w:rPr>
          <w:rFonts w:asciiTheme="majorBidi" w:hAnsiTheme="majorBidi" w:cstheme="majorBidi"/>
          <w:sz w:val="28"/>
          <w:szCs w:val="28"/>
        </w:rPr>
      </w:pPr>
    </w:p>
    <w:tbl>
      <w:tblPr>
        <w:tblW w:w="8099" w:type="dxa"/>
        <w:tblCellMar>
          <w:left w:w="0" w:type="dxa"/>
          <w:right w:w="0" w:type="dxa"/>
        </w:tblCellMar>
        <w:tblLook w:val="0600" w:firstRow="0" w:lastRow="0" w:firstColumn="0" w:lastColumn="0" w:noHBand="1" w:noVBand="1"/>
      </w:tblPr>
      <w:tblGrid>
        <w:gridCol w:w="2440"/>
        <w:gridCol w:w="2608"/>
        <w:gridCol w:w="3051"/>
      </w:tblGrid>
      <w:tr w:rsidR="001A15BB" w:rsidRPr="001A15BB" w14:paraId="3EBD6D4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1D1F81" w14:textId="77777777" w:rsidR="001A15BB" w:rsidRPr="001A15BB" w:rsidRDefault="001A15BB" w:rsidP="001A15BB">
            <w:pPr>
              <w:spacing w:before="38"/>
              <w:ind w:right="151"/>
              <w:jc w:val="both"/>
            </w:pPr>
            <w:r w:rsidRPr="001A15BB">
              <w:rPr>
                <w:b/>
                <w:bCs/>
              </w:rPr>
              <w:t>Phase</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4E5108" w14:textId="77777777" w:rsidR="001A15BB" w:rsidRPr="001A15BB" w:rsidRDefault="001A15BB" w:rsidP="001A15BB">
            <w:pPr>
              <w:spacing w:before="38"/>
              <w:ind w:right="151"/>
              <w:jc w:val="both"/>
            </w:pPr>
            <w:r w:rsidRPr="001A15BB">
              <w:rPr>
                <w:b/>
                <w:bCs/>
              </w:rPr>
              <w:t>USD (Investment)</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879073" w14:textId="77777777" w:rsidR="001A15BB" w:rsidRPr="001A15BB" w:rsidRDefault="001A15BB" w:rsidP="001A15BB">
            <w:pPr>
              <w:spacing w:before="38"/>
              <w:ind w:right="151"/>
              <w:jc w:val="both"/>
            </w:pPr>
            <w:r w:rsidRPr="001A15BB">
              <w:rPr>
                <w:b/>
                <w:bCs/>
              </w:rPr>
              <w:t>USD per 1 BRTX</w:t>
            </w:r>
          </w:p>
        </w:tc>
      </w:tr>
      <w:tr w:rsidR="001A15BB" w:rsidRPr="001A15BB" w14:paraId="06F8F68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1562F5" w14:textId="77777777" w:rsidR="001A15BB" w:rsidRPr="001A15BB" w:rsidRDefault="001A15BB" w:rsidP="001A15BB">
            <w:pPr>
              <w:spacing w:before="38"/>
              <w:ind w:right="151"/>
              <w:jc w:val="both"/>
            </w:pPr>
            <w:proofErr w:type="gramStart"/>
            <w:r w:rsidRPr="001A15BB">
              <w:t>Phase  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20CA6" w14:textId="77777777" w:rsidR="001A15BB" w:rsidRPr="001A15BB" w:rsidRDefault="001A15BB" w:rsidP="001A15BB">
            <w:pPr>
              <w:spacing w:before="38"/>
              <w:ind w:right="151"/>
              <w:jc w:val="both"/>
            </w:pPr>
            <w:r w:rsidRPr="001A15BB">
              <w:t>$5,000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2C0642" w14:textId="77777777" w:rsidR="001A15BB" w:rsidRPr="001A15BB" w:rsidRDefault="001A15BB" w:rsidP="001A15BB">
            <w:pPr>
              <w:spacing w:before="38"/>
              <w:ind w:right="151"/>
              <w:jc w:val="both"/>
            </w:pPr>
            <w:r w:rsidRPr="001A15BB">
              <w:t>$0.001</w:t>
            </w:r>
          </w:p>
        </w:tc>
      </w:tr>
      <w:tr w:rsidR="001A15BB" w:rsidRPr="001A15BB" w14:paraId="2D7ED98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169042" w14:textId="77777777" w:rsidR="001A15BB" w:rsidRPr="001A15BB" w:rsidRDefault="001A15BB" w:rsidP="001A15BB">
            <w:pPr>
              <w:spacing w:before="38"/>
              <w:ind w:right="151"/>
              <w:jc w:val="both"/>
            </w:pPr>
            <w:proofErr w:type="gramStart"/>
            <w:r w:rsidRPr="001A15BB">
              <w:t>Phase  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8E714" w14:textId="77777777" w:rsidR="001A15BB" w:rsidRPr="001A15BB" w:rsidRDefault="001A15BB" w:rsidP="001A15BB">
            <w:pPr>
              <w:spacing w:before="38"/>
              <w:ind w:right="151"/>
              <w:jc w:val="both"/>
            </w:pPr>
            <w:r w:rsidRPr="001A15BB">
              <w:t>$6,000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B5BF75" w14:textId="77777777" w:rsidR="001A15BB" w:rsidRPr="001A15BB" w:rsidRDefault="001A15BB" w:rsidP="001A15BB">
            <w:pPr>
              <w:spacing w:before="38"/>
              <w:ind w:right="151"/>
              <w:jc w:val="both"/>
            </w:pPr>
            <w:r w:rsidRPr="001A15BB">
              <w:t>$0.0011</w:t>
            </w:r>
          </w:p>
        </w:tc>
      </w:tr>
      <w:tr w:rsidR="001A15BB" w:rsidRPr="001A15BB" w14:paraId="5441E19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6ACFD9" w14:textId="77777777" w:rsidR="001A15BB" w:rsidRPr="001A15BB" w:rsidRDefault="001A15BB" w:rsidP="001A15BB">
            <w:pPr>
              <w:spacing w:before="38"/>
              <w:ind w:right="151"/>
              <w:jc w:val="both"/>
            </w:pPr>
            <w:proofErr w:type="gramStart"/>
            <w:r w:rsidRPr="001A15BB">
              <w:t>Phase  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AB4BB8D" w14:textId="77777777" w:rsidR="001A15BB" w:rsidRPr="001A15BB" w:rsidRDefault="001A15BB" w:rsidP="001A15BB">
            <w:pPr>
              <w:spacing w:before="38"/>
              <w:ind w:right="151"/>
              <w:jc w:val="both"/>
            </w:pPr>
            <w:r w:rsidRPr="001A15BB">
              <w:t>$7,000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8C1D04" w14:textId="77777777" w:rsidR="001A15BB" w:rsidRPr="001A15BB" w:rsidRDefault="001A15BB" w:rsidP="001A15BB">
            <w:pPr>
              <w:spacing w:before="38"/>
              <w:ind w:right="151"/>
              <w:jc w:val="both"/>
            </w:pPr>
            <w:r w:rsidRPr="001A15BB">
              <w:t>$0.0012</w:t>
            </w:r>
          </w:p>
        </w:tc>
      </w:tr>
      <w:tr w:rsidR="001A15BB" w:rsidRPr="001A15BB" w14:paraId="345AF20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E7948F5" w14:textId="77777777" w:rsidR="001A15BB" w:rsidRPr="001A15BB" w:rsidRDefault="001A15BB" w:rsidP="001A15BB">
            <w:pPr>
              <w:spacing w:before="38"/>
              <w:ind w:right="151"/>
              <w:jc w:val="both"/>
            </w:pPr>
            <w:proofErr w:type="gramStart"/>
            <w:r w:rsidRPr="001A15BB">
              <w:t>Phase  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F0D8B1" w14:textId="77777777" w:rsidR="001A15BB" w:rsidRPr="001A15BB" w:rsidRDefault="001A15BB" w:rsidP="001A15BB">
            <w:pPr>
              <w:spacing w:before="38"/>
              <w:ind w:right="151"/>
              <w:jc w:val="both"/>
            </w:pPr>
            <w:r w:rsidRPr="001A15BB">
              <w:t>$8,000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B5B12D" w14:textId="77777777" w:rsidR="001A15BB" w:rsidRPr="001A15BB" w:rsidRDefault="001A15BB" w:rsidP="001A15BB">
            <w:pPr>
              <w:spacing w:before="38"/>
              <w:ind w:right="151"/>
              <w:jc w:val="both"/>
            </w:pPr>
            <w:r w:rsidRPr="001A15BB">
              <w:t>$0.0013</w:t>
            </w:r>
          </w:p>
        </w:tc>
      </w:tr>
      <w:tr w:rsidR="001A15BB" w:rsidRPr="001A15BB" w14:paraId="22C837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02BE26" w14:textId="77777777" w:rsidR="001A15BB" w:rsidRPr="001A15BB" w:rsidRDefault="001A15BB" w:rsidP="001A15BB">
            <w:pPr>
              <w:spacing w:before="38"/>
              <w:ind w:right="151"/>
              <w:jc w:val="both"/>
            </w:pPr>
            <w:proofErr w:type="gramStart"/>
            <w:r w:rsidRPr="001A15BB">
              <w:t>Phase  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456A9C" w14:textId="77777777" w:rsidR="001A15BB" w:rsidRPr="001A15BB" w:rsidRDefault="001A15BB" w:rsidP="001A15BB">
            <w:pPr>
              <w:spacing w:before="38"/>
              <w:ind w:right="151"/>
              <w:jc w:val="both"/>
            </w:pPr>
            <w:r w:rsidRPr="001A15BB">
              <w:t>$9,000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179BFF" w14:textId="77777777" w:rsidR="001A15BB" w:rsidRPr="001A15BB" w:rsidRDefault="001A15BB" w:rsidP="001A15BB">
            <w:pPr>
              <w:spacing w:before="38"/>
              <w:ind w:right="151"/>
              <w:jc w:val="both"/>
            </w:pPr>
            <w:r w:rsidRPr="001A15BB">
              <w:t>$0.0014</w:t>
            </w:r>
          </w:p>
        </w:tc>
      </w:tr>
      <w:tr w:rsidR="001A15BB" w:rsidRPr="001A15BB" w14:paraId="667800A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01C22E" w14:textId="77777777" w:rsidR="001A15BB" w:rsidRPr="001A15BB" w:rsidRDefault="001A15BB" w:rsidP="001A15BB">
            <w:pPr>
              <w:spacing w:before="38"/>
              <w:ind w:right="151"/>
              <w:jc w:val="both"/>
            </w:pPr>
            <w:proofErr w:type="gramStart"/>
            <w:r w:rsidRPr="001A15BB">
              <w:t>Phase  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834A29" w14:textId="77777777" w:rsidR="001A15BB" w:rsidRPr="001A15BB" w:rsidRDefault="001A15BB" w:rsidP="001A15BB">
            <w:pPr>
              <w:spacing w:before="38"/>
              <w:ind w:right="151"/>
              <w:jc w:val="both"/>
            </w:pPr>
            <w:r w:rsidRPr="001A15BB">
              <w:t>$10,000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C0CCA8" w14:textId="77777777" w:rsidR="001A15BB" w:rsidRPr="001A15BB" w:rsidRDefault="001A15BB" w:rsidP="001A15BB">
            <w:pPr>
              <w:spacing w:before="38"/>
              <w:ind w:right="151"/>
              <w:jc w:val="both"/>
            </w:pPr>
            <w:r w:rsidRPr="001A15BB">
              <w:t>$0.0015</w:t>
            </w:r>
          </w:p>
        </w:tc>
      </w:tr>
      <w:tr w:rsidR="001A15BB" w:rsidRPr="001A15BB" w14:paraId="7CB0083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BCF1CA" w14:textId="77777777" w:rsidR="001A15BB" w:rsidRPr="001A15BB" w:rsidRDefault="001A15BB" w:rsidP="001A15BB">
            <w:pPr>
              <w:spacing w:before="38"/>
              <w:ind w:right="151"/>
              <w:jc w:val="both"/>
            </w:pPr>
            <w:proofErr w:type="gramStart"/>
            <w:r w:rsidRPr="001A15BB">
              <w:t>Phase  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9488ED" w14:textId="77777777" w:rsidR="001A15BB" w:rsidRPr="001A15BB" w:rsidRDefault="001A15BB" w:rsidP="001A15BB">
            <w:pPr>
              <w:spacing w:before="38"/>
              <w:ind w:right="151"/>
              <w:jc w:val="both"/>
            </w:pPr>
            <w:r w:rsidRPr="001A15BB">
              <w:t>$11,000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55F54C" w14:textId="77777777" w:rsidR="001A15BB" w:rsidRPr="001A15BB" w:rsidRDefault="001A15BB" w:rsidP="001A15BB">
            <w:pPr>
              <w:spacing w:before="38"/>
              <w:ind w:right="151"/>
              <w:jc w:val="both"/>
            </w:pPr>
            <w:r w:rsidRPr="001A15BB">
              <w:t>$0.0017</w:t>
            </w:r>
          </w:p>
        </w:tc>
      </w:tr>
      <w:tr w:rsidR="001A15BB" w:rsidRPr="001A15BB" w14:paraId="1B25E37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377116" w14:textId="77777777" w:rsidR="001A15BB" w:rsidRPr="001A15BB" w:rsidRDefault="001A15BB" w:rsidP="001A15BB">
            <w:pPr>
              <w:spacing w:before="38"/>
              <w:ind w:right="151"/>
              <w:jc w:val="both"/>
            </w:pPr>
            <w:proofErr w:type="gramStart"/>
            <w:r w:rsidRPr="001A15BB">
              <w:t>Phase  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FA11B6" w14:textId="77777777" w:rsidR="001A15BB" w:rsidRPr="001A15BB" w:rsidRDefault="001A15BB" w:rsidP="001A15BB">
            <w:pPr>
              <w:spacing w:before="38"/>
              <w:ind w:right="151"/>
              <w:jc w:val="both"/>
            </w:pPr>
            <w:r w:rsidRPr="001A15BB">
              <w:t>$12,000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866038" w14:textId="77777777" w:rsidR="001A15BB" w:rsidRPr="001A15BB" w:rsidRDefault="001A15BB" w:rsidP="001A15BB">
            <w:pPr>
              <w:spacing w:before="38"/>
              <w:ind w:right="151"/>
              <w:jc w:val="both"/>
            </w:pPr>
            <w:r w:rsidRPr="001A15BB">
              <w:t>$0.0019</w:t>
            </w:r>
          </w:p>
        </w:tc>
      </w:tr>
      <w:tr w:rsidR="001A15BB" w:rsidRPr="001A15BB" w14:paraId="389CC8F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932824" w14:textId="77777777" w:rsidR="001A15BB" w:rsidRPr="001A15BB" w:rsidRDefault="001A15BB" w:rsidP="001A15BB">
            <w:pPr>
              <w:spacing w:before="38"/>
              <w:ind w:right="151"/>
              <w:jc w:val="both"/>
            </w:pPr>
            <w:proofErr w:type="gramStart"/>
            <w:r w:rsidRPr="001A15BB">
              <w:t>Phase  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77B400" w14:textId="77777777" w:rsidR="001A15BB" w:rsidRPr="001A15BB" w:rsidRDefault="001A15BB" w:rsidP="001A15BB">
            <w:pPr>
              <w:spacing w:before="38"/>
              <w:ind w:right="151"/>
              <w:jc w:val="both"/>
            </w:pPr>
            <w:r w:rsidRPr="001A15BB">
              <w:t>$13,000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24127B3" w14:textId="77777777" w:rsidR="001A15BB" w:rsidRPr="001A15BB" w:rsidRDefault="001A15BB" w:rsidP="001A15BB">
            <w:pPr>
              <w:spacing w:before="38"/>
              <w:ind w:right="151"/>
              <w:jc w:val="both"/>
            </w:pPr>
            <w:r w:rsidRPr="001A15BB">
              <w:t>$0.0021</w:t>
            </w:r>
          </w:p>
        </w:tc>
      </w:tr>
      <w:tr w:rsidR="001A15BB" w:rsidRPr="001A15BB" w14:paraId="5326691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D79AFD" w14:textId="77777777" w:rsidR="001A15BB" w:rsidRPr="001A15BB" w:rsidRDefault="001A15BB" w:rsidP="001A15BB">
            <w:pPr>
              <w:spacing w:before="38"/>
              <w:ind w:right="151"/>
              <w:jc w:val="both"/>
            </w:pPr>
            <w:proofErr w:type="gramStart"/>
            <w:r w:rsidRPr="001A15BB">
              <w:t>Phase  10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761D4D7" w14:textId="77777777" w:rsidR="001A15BB" w:rsidRPr="001A15BB" w:rsidRDefault="001A15BB" w:rsidP="001A15BB">
            <w:pPr>
              <w:spacing w:before="38"/>
              <w:ind w:right="151"/>
              <w:jc w:val="both"/>
            </w:pPr>
            <w:r w:rsidRPr="001A15BB">
              <w:t>$14,000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2F42E6" w14:textId="77777777" w:rsidR="001A15BB" w:rsidRPr="001A15BB" w:rsidRDefault="001A15BB" w:rsidP="001A15BB">
            <w:pPr>
              <w:spacing w:before="38"/>
              <w:ind w:right="151"/>
              <w:jc w:val="both"/>
            </w:pPr>
            <w:r w:rsidRPr="001A15BB">
              <w:t>$0.0023</w:t>
            </w:r>
          </w:p>
        </w:tc>
      </w:tr>
      <w:tr w:rsidR="001A15BB" w:rsidRPr="001A15BB" w14:paraId="4626F57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99803B" w14:textId="77777777" w:rsidR="001A15BB" w:rsidRPr="001A15BB" w:rsidRDefault="001A15BB" w:rsidP="001A15BB">
            <w:pPr>
              <w:spacing w:before="38"/>
              <w:ind w:right="151"/>
              <w:jc w:val="both"/>
            </w:pPr>
            <w:proofErr w:type="gramStart"/>
            <w:r w:rsidRPr="001A15BB">
              <w:t>Phase  11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D8FCC0" w14:textId="77777777" w:rsidR="001A15BB" w:rsidRPr="001A15BB" w:rsidRDefault="001A15BB" w:rsidP="001A15BB">
            <w:pPr>
              <w:spacing w:before="38"/>
              <w:ind w:right="151"/>
              <w:jc w:val="both"/>
            </w:pPr>
            <w:r w:rsidRPr="001A15BB">
              <w:t>$15,000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516C2" w14:textId="77777777" w:rsidR="001A15BB" w:rsidRPr="001A15BB" w:rsidRDefault="001A15BB" w:rsidP="001A15BB">
            <w:pPr>
              <w:spacing w:before="38"/>
              <w:ind w:right="151"/>
              <w:jc w:val="both"/>
            </w:pPr>
            <w:r w:rsidRPr="001A15BB">
              <w:t>$0.0025</w:t>
            </w:r>
          </w:p>
        </w:tc>
      </w:tr>
      <w:tr w:rsidR="001A15BB" w:rsidRPr="001A15BB" w14:paraId="749D8BC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FA443D4" w14:textId="77777777" w:rsidR="001A15BB" w:rsidRPr="001A15BB" w:rsidRDefault="001A15BB" w:rsidP="001A15BB">
            <w:pPr>
              <w:spacing w:before="38"/>
              <w:ind w:right="151"/>
              <w:jc w:val="both"/>
            </w:pPr>
            <w:proofErr w:type="gramStart"/>
            <w:r w:rsidRPr="001A15BB">
              <w:t>Phase  12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CAF52E" w14:textId="77777777" w:rsidR="001A15BB" w:rsidRPr="001A15BB" w:rsidRDefault="001A15BB" w:rsidP="001A15BB">
            <w:pPr>
              <w:spacing w:before="38"/>
              <w:ind w:right="151"/>
              <w:jc w:val="both"/>
            </w:pPr>
            <w:r w:rsidRPr="001A15BB">
              <w:t>$17,000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42CC564" w14:textId="77777777" w:rsidR="001A15BB" w:rsidRPr="001A15BB" w:rsidRDefault="001A15BB" w:rsidP="001A15BB">
            <w:pPr>
              <w:spacing w:before="38"/>
              <w:ind w:right="151"/>
              <w:jc w:val="both"/>
            </w:pPr>
            <w:r w:rsidRPr="001A15BB">
              <w:t>$0.0028</w:t>
            </w:r>
          </w:p>
        </w:tc>
      </w:tr>
      <w:tr w:rsidR="001A15BB" w:rsidRPr="001A15BB" w14:paraId="43B9A32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B094F0D" w14:textId="77777777" w:rsidR="001A15BB" w:rsidRPr="001A15BB" w:rsidRDefault="001A15BB" w:rsidP="001A15BB">
            <w:pPr>
              <w:spacing w:before="38"/>
              <w:ind w:right="151"/>
              <w:jc w:val="both"/>
            </w:pPr>
            <w:proofErr w:type="gramStart"/>
            <w:r w:rsidRPr="001A15BB">
              <w:t>Phase  13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2A9140" w14:textId="77777777" w:rsidR="001A15BB" w:rsidRPr="001A15BB" w:rsidRDefault="001A15BB" w:rsidP="001A15BB">
            <w:pPr>
              <w:spacing w:before="38"/>
              <w:ind w:right="151"/>
              <w:jc w:val="both"/>
            </w:pPr>
            <w:r w:rsidRPr="001A15BB">
              <w:t>$19,000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12EA76" w14:textId="77777777" w:rsidR="001A15BB" w:rsidRPr="001A15BB" w:rsidRDefault="001A15BB" w:rsidP="001A15BB">
            <w:pPr>
              <w:spacing w:before="38"/>
              <w:ind w:right="151"/>
              <w:jc w:val="both"/>
            </w:pPr>
            <w:r w:rsidRPr="001A15BB">
              <w:t>$0.0031</w:t>
            </w:r>
          </w:p>
        </w:tc>
      </w:tr>
      <w:tr w:rsidR="001A15BB" w:rsidRPr="001A15BB" w14:paraId="2EDBF20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B42957" w14:textId="77777777" w:rsidR="001A15BB" w:rsidRPr="001A15BB" w:rsidRDefault="001A15BB" w:rsidP="001A15BB">
            <w:pPr>
              <w:spacing w:before="38"/>
              <w:ind w:right="151"/>
              <w:jc w:val="both"/>
            </w:pPr>
            <w:proofErr w:type="gramStart"/>
            <w:r w:rsidRPr="001A15BB">
              <w:t>Phase  14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2CE36" w14:textId="77777777" w:rsidR="001A15BB" w:rsidRPr="001A15BB" w:rsidRDefault="001A15BB" w:rsidP="001A15BB">
            <w:pPr>
              <w:spacing w:before="38"/>
              <w:ind w:right="151"/>
              <w:jc w:val="both"/>
            </w:pPr>
            <w:r w:rsidRPr="001A15BB">
              <w:t>$21,000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CDE522" w14:textId="77777777" w:rsidR="001A15BB" w:rsidRPr="001A15BB" w:rsidRDefault="001A15BB" w:rsidP="001A15BB">
            <w:pPr>
              <w:spacing w:before="38"/>
              <w:ind w:right="151"/>
              <w:jc w:val="both"/>
            </w:pPr>
            <w:r w:rsidRPr="001A15BB">
              <w:t>$0.0034</w:t>
            </w:r>
          </w:p>
        </w:tc>
      </w:tr>
      <w:tr w:rsidR="001A15BB" w:rsidRPr="001A15BB" w14:paraId="0EADDE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E1354F" w14:textId="77777777" w:rsidR="001A15BB" w:rsidRPr="001A15BB" w:rsidRDefault="001A15BB" w:rsidP="001A15BB">
            <w:pPr>
              <w:spacing w:before="38"/>
              <w:ind w:right="151"/>
              <w:jc w:val="both"/>
            </w:pPr>
            <w:proofErr w:type="gramStart"/>
            <w:r w:rsidRPr="001A15BB">
              <w:t>Phase  15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C70312" w14:textId="77777777" w:rsidR="001A15BB" w:rsidRPr="001A15BB" w:rsidRDefault="001A15BB" w:rsidP="001A15BB">
            <w:pPr>
              <w:spacing w:before="38"/>
              <w:ind w:right="151"/>
              <w:jc w:val="both"/>
            </w:pPr>
            <w:r w:rsidRPr="001A15BB">
              <w:t>$23,000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5CDAE8C" w14:textId="77777777" w:rsidR="001A15BB" w:rsidRPr="001A15BB" w:rsidRDefault="001A15BB" w:rsidP="001A15BB">
            <w:pPr>
              <w:spacing w:before="38"/>
              <w:ind w:right="151"/>
              <w:jc w:val="both"/>
            </w:pPr>
            <w:r w:rsidRPr="001A15BB">
              <w:t>$0.0037</w:t>
            </w:r>
          </w:p>
        </w:tc>
      </w:tr>
      <w:tr w:rsidR="001A15BB" w:rsidRPr="001A15BB" w14:paraId="612A62D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F4312BE" w14:textId="77777777" w:rsidR="001A15BB" w:rsidRPr="001A15BB" w:rsidRDefault="001A15BB" w:rsidP="001A15BB">
            <w:pPr>
              <w:spacing w:before="38"/>
              <w:ind w:right="151"/>
              <w:jc w:val="both"/>
            </w:pPr>
            <w:proofErr w:type="gramStart"/>
            <w:r w:rsidRPr="001A15BB">
              <w:t>Phase  16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B32E2B6" w14:textId="77777777" w:rsidR="001A15BB" w:rsidRPr="001A15BB" w:rsidRDefault="001A15BB" w:rsidP="001A15BB">
            <w:pPr>
              <w:spacing w:before="38"/>
              <w:ind w:right="151"/>
              <w:jc w:val="both"/>
            </w:pPr>
            <w:r w:rsidRPr="001A15BB">
              <w:t>$25,000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3011DF" w14:textId="77777777" w:rsidR="001A15BB" w:rsidRPr="001A15BB" w:rsidRDefault="001A15BB" w:rsidP="001A15BB">
            <w:pPr>
              <w:spacing w:before="38"/>
              <w:ind w:right="151"/>
              <w:jc w:val="both"/>
            </w:pPr>
            <w:r w:rsidRPr="001A15BB">
              <w:t>$0.0041</w:t>
            </w:r>
          </w:p>
        </w:tc>
      </w:tr>
      <w:tr w:rsidR="001A15BB" w:rsidRPr="001A15BB" w14:paraId="7261B5E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1FA3BC" w14:textId="77777777" w:rsidR="001A15BB" w:rsidRPr="001A15BB" w:rsidRDefault="001A15BB" w:rsidP="001A15BB">
            <w:pPr>
              <w:spacing w:before="38"/>
              <w:ind w:right="151"/>
              <w:jc w:val="both"/>
            </w:pPr>
            <w:proofErr w:type="gramStart"/>
            <w:r w:rsidRPr="001A15BB">
              <w:t>Phase  17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D928E9" w14:textId="77777777" w:rsidR="001A15BB" w:rsidRPr="001A15BB" w:rsidRDefault="001A15BB" w:rsidP="001A15BB">
            <w:pPr>
              <w:spacing w:before="38"/>
              <w:ind w:right="151"/>
              <w:jc w:val="both"/>
            </w:pPr>
            <w:r w:rsidRPr="001A15BB">
              <w:t>$28,000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0031C4E" w14:textId="77777777" w:rsidR="001A15BB" w:rsidRPr="001A15BB" w:rsidRDefault="001A15BB" w:rsidP="001A15BB">
            <w:pPr>
              <w:spacing w:before="38"/>
              <w:ind w:right="151"/>
              <w:jc w:val="both"/>
            </w:pPr>
            <w:r w:rsidRPr="001A15BB">
              <w:t>$0.0045</w:t>
            </w:r>
          </w:p>
        </w:tc>
      </w:tr>
      <w:tr w:rsidR="001A15BB" w:rsidRPr="001A15BB" w14:paraId="2ECD5F1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8B458B" w14:textId="77777777" w:rsidR="001A15BB" w:rsidRPr="001A15BB" w:rsidRDefault="001A15BB" w:rsidP="001A15BB">
            <w:pPr>
              <w:spacing w:before="38"/>
              <w:ind w:right="151"/>
              <w:jc w:val="both"/>
            </w:pPr>
            <w:proofErr w:type="gramStart"/>
            <w:r w:rsidRPr="001A15BB">
              <w:lastRenderedPageBreak/>
              <w:t>Phase  18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EF7A003" w14:textId="77777777" w:rsidR="001A15BB" w:rsidRPr="001A15BB" w:rsidRDefault="001A15BB" w:rsidP="001A15BB">
            <w:pPr>
              <w:spacing w:before="38"/>
              <w:ind w:right="151"/>
              <w:jc w:val="both"/>
            </w:pPr>
            <w:r w:rsidRPr="001A15BB">
              <w:t>$31,000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C28DF9" w14:textId="77777777" w:rsidR="001A15BB" w:rsidRPr="001A15BB" w:rsidRDefault="001A15BB" w:rsidP="001A15BB">
            <w:pPr>
              <w:spacing w:before="38"/>
              <w:ind w:right="151"/>
              <w:jc w:val="both"/>
            </w:pPr>
            <w:r w:rsidRPr="001A15BB">
              <w:t>$0.0050</w:t>
            </w:r>
          </w:p>
        </w:tc>
      </w:tr>
      <w:tr w:rsidR="001A15BB" w:rsidRPr="001A15BB" w14:paraId="3546D7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C63387" w14:textId="77777777" w:rsidR="001A15BB" w:rsidRPr="001A15BB" w:rsidRDefault="001A15BB" w:rsidP="001A15BB">
            <w:pPr>
              <w:spacing w:before="38"/>
              <w:ind w:right="151"/>
              <w:jc w:val="both"/>
            </w:pPr>
            <w:proofErr w:type="gramStart"/>
            <w:r w:rsidRPr="001A15BB">
              <w:t>Phase  19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B375AC" w14:textId="77777777" w:rsidR="001A15BB" w:rsidRPr="001A15BB" w:rsidRDefault="001A15BB" w:rsidP="001A15BB">
            <w:pPr>
              <w:spacing w:before="38"/>
              <w:ind w:right="151"/>
              <w:jc w:val="both"/>
            </w:pPr>
            <w:r w:rsidRPr="001A15BB">
              <w:t>$34,000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4B600BA" w14:textId="77777777" w:rsidR="001A15BB" w:rsidRPr="001A15BB" w:rsidRDefault="001A15BB" w:rsidP="001A15BB">
            <w:pPr>
              <w:spacing w:before="38"/>
              <w:ind w:right="151"/>
              <w:jc w:val="both"/>
            </w:pPr>
            <w:r w:rsidRPr="001A15BB">
              <w:t>$0.0055</w:t>
            </w:r>
          </w:p>
        </w:tc>
      </w:tr>
      <w:tr w:rsidR="001A15BB" w:rsidRPr="001A15BB" w14:paraId="0E1AF26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9B60F9A" w14:textId="77777777" w:rsidR="001A15BB" w:rsidRPr="001A15BB" w:rsidRDefault="001A15BB" w:rsidP="001A15BB">
            <w:pPr>
              <w:spacing w:before="38"/>
              <w:ind w:right="151"/>
              <w:jc w:val="both"/>
            </w:pPr>
            <w:proofErr w:type="gramStart"/>
            <w:r w:rsidRPr="001A15BB">
              <w:t>Phase  20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8817204" w14:textId="77777777" w:rsidR="001A15BB" w:rsidRPr="001A15BB" w:rsidRDefault="001A15BB" w:rsidP="001A15BB">
            <w:pPr>
              <w:spacing w:before="38"/>
              <w:ind w:right="151"/>
              <w:jc w:val="both"/>
            </w:pPr>
            <w:r w:rsidRPr="001A15BB">
              <w:t>$37,000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FFF305" w14:textId="77777777" w:rsidR="001A15BB" w:rsidRPr="001A15BB" w:rsidRDefault="001A15BB" w:rsidP="001A15BB">
            <w:pPr>
              <w:spacing w:before="38"/>
              <w:ind w:right="151"/>
              <w:jc w:val="both"/>
            </w:pPr>
            <w:r w:rsidRPr="001A15BB">
              <w:t>$0.0061</w:t>
            </w:r>
          </w:p>
        </w:tc>
      </w:tr>
      <w:tr w:rsidR="001A15BB" w:rsidRPr="001A15BB" w14:paraId="4090B24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D2A00E" w14:textId="77777777" w:rsidR="001A15BB" w:rsidRPr="001A15BB" w:rsidRDefault="001A15BB" w:rsidP="001A15BB">
            <w:pPr>
              <w:spacing w:before="38"/>
              <w:ind w:right="151"/>
              <w:jc w:val="both"/>
            </w:pPr>
            <w:proofErr w:type="gramStart"/>
            <w:r w:rsidRPr="001A15BB">
              <w:t>Phase  21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D5300DE" w14:textId="77777777" w:rsidR="001A15BB" w:rsidRPr="001A15BB" w:rsidRDefault="001A15BB" w:rsidP="001A15BB">
            <w:pPr>
              <w:spacing w:before="38"/>
              <w:ind w:right="151"/>
              <w:jc w:val="both"/>
            </w:pPr>
            <w:r w:rsidRPr="001A15BB">
              <w:t>$41,000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551EF0" w14:textId="77777777" w:rsidR="001A15BB" w:rsidRPr="001A15BB" w:rsidRDefault="001A15BB" w:rsidP="001A15BB">
            <w:pPr>
              <w:spacing w:before="38"/>
              <w:ind w:right="151"/>
              <w:jc w:val="both"/>
            </w:pPr>
            <w:r w:rsidRPr="001A15BB">
              <w:t>$0.0067</w:t>
            </w:r>
          </w:p>
        </w:tc>
      </w:tr>
      <w:tr w:rsidR="001A15BB" w:rsidRPr="001A15BB" w14:paraId="7AE88C3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A15415E" w14:textId="77777777" w:rsidR="001A15BB" w:rsidRPr="001A15BB" w:rsidRDefault="001A15BB" w:rsidP="001A15BB">
            <w:pPr>
              <w:spacing w:before="38"/>
              <w:ind w:right="151"/>
              <w:jc w:val="both"/>
            </w:pPr>
            <w:proofErr w:type="gramStart"/>
            <w:r w:rsidRPr="001A15BB">
              <w:t>Phase  22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C795D41" w14:textId="77777777" w:rsidR="001A15BB" w:rsidRPr="001A15BB" w:rsidRDefault="001A15BB" w:rsidP="001A15BB">
            <w:pPr>
              <w:spacing w:before="38"/>
              <w:ind w:right="151"/>
              <w:jc w:val="both"/>
            </w:pPr>
            <w:r w:rsidRPr="001A15BB">
              <w:t>$45,000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FB89F7" w14:textId="77777777" w:rsidR="001A15BB" w:rsidRPr="001A15BB" w:rsidRDefault="001A15BB" w:rsidP="001A15BB">
            <w:pPr>
              <w:spacing w:before="38"/>
              <w:ind w:right="151"/>
              <w:jc w:val="both"/>
            </w:pPr>
            <w:r w:rsidRPr="001A15BB">
              <w:t>$0.0074</w:t>
            </w:r>
          </w:p>
        </w:tc>
      </w:tr>
      <w:tr w:rsidR="001A15BB" w:rsidRPr="001A15BB" w14:paraId="25AF11EF"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58F340" w14:textId="77777777" w:rsidR="001A15BB" w:rsidRPr="001A15BB" w:rsidRDefault="001A15BB" w:rsidP="001A15BB">
            <w:pPr>
              <w:spacing w:before="38"/>
              <w:ind w:right="151"/>
              <w:jc w:val="both"/>
            </w:pPr>
            <w:proofErr w:type="gramStart"/>
            <w:r w:rsidRPr="001A15BB">
              <w:t>Phase  23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D78B816" w14:textId="77777777" w:rsidR="001A15BB" w:rsidRPr="001A15BB" w:rsidRDefault="001A15BB" w:rsidP="001A15BB">
            <w:pPr>
              <w:spacing w:before="38"/>
              <w:ind w:right="151"/>
              <w:jc w:val="both"/>
            </w:pPr>
            <w:r w:rsidRPr="001A15BB">
              <w:t>$50,000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B3B1C06" w14:textId="77777777" w:rsidR="001A15BB" w:rsidRPr="001A15BB" w:rsidRDefault="001A15BB" w:rsidP="001A15BB">
            <w:pPr>
              <w:spacing w:before="38"/>
              <w:ind w:right="151"/>
              <w:jc w:val="both"/>
            </w:pPr>
            <w:r w:rsidRPr="001A15BB">
              <w:t>$0.0081</w:t>
            </w:r>
          </w:p>
        </w:tc>
      </w:tr>
      <w:tr w:rsidR="001A15BB" w:rsidRPr="001A15BB" w14:paraId="5D6F02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FCC20" w14:textId="77777777" w:rsidR="001A15BB" w:rsidRPr="001A15BB" w:rsidRDefault="001A15BB" w:rsidP="001A15BB">
            <w:pPr>
              <w:spacing w:before="38"/>
              <w:ind w:right="151"/>
              <w:jc w:val="both"/>
            </w:pPr>
            <w:proofErr w:type="gramStart"/>
            <w:r w:rsidRPr="001A15BB">
              <w:t>Phase  24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856BA59" w14:textId="77777777" w:rsidR="001A15BB" w:rsidRPr="001A15BB" w:rsidRDefault="001A15BB" w:rsidP="001A15BB">
            <w:pPr>
              <w:spacing w:before="38"/>
              <w:ind w:right="151"/>
              <w:jc w:val="both"/>
            </w:pPr>
            <w:r w:rsidRPr="001A15BB">
              <w:t>$55,000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37B02F" w14:textId="77777777" w:rsidR="001A15BB" w:rsidRPr="001A15BB" w:rsidRDefault="001A15BB" w:rsidP="001A15BB">
            <w:pPr>
              <w:spacing w:before="38"/>
              <w:ind w:right="151"/>
              <w:jc w:val="both"/>
            </w:pPr>
            <w:r w:rsidRPr="001A15BB">
              <w:t>$0.0089</w:t>
            </w:r>
          </w:p>
        </w:tc>
      </w:tr>
      <w:tr w:rsidR="001A15BB" w:rsidRPr="001A15BB" w14:paraId="5A34EE9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C737D1" w14:textId="77777777" w:rsidR="001A15BB" w:rsidRPr="001A15BB" w:rsidRDefault="001A15BB" w:rsidP="001A15BB">
            <w:pPr>
              <w:spacing w:before="38"/>
              <w:ind w:right="151"/>
              <w:jc w:val="both"/>
            </w:pPr>
            <w:proofErr w:type="gramStart"/>
            <w:r w:rsidRPr="001A15BB">
              <w:t>Phase  25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3B4F58A" w14:textId="77777777" w:rsidR="001A15BB" w:rsidRPr="001A15BB" w:rsidRDefault="001A15BB" w:rsidP="001A15BB">
            <w:pPr>
              <w:spacing w:before="38"/>
              <w:ind w:right="151"/>
              <w:jc w:val="both"/>
            </w:pPr>
            <w:r w:rsidRPr="001A15BB">
              <w:t>$61,000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03C73D7" w14:textId="77777777" w:rsidR="001A15BB" w:rsidRPr="001A15BB" w:rsidRDefault="001A15BB" w:rsidP="001A15BB">
            <w:pPr>
              <w:spacing w:before="38"/>
              <w:ind w:right="151"/>
              <w:jc w:val="both"/>
            </w:pPr>
            <w:r w:rsidRPr="001A15BB">
              <w:t>$0.01</w:t>
            </w:r>
          </w:p>
        </w:tc>
      </w:tr>
      <w:tr w:rsidR="001A15BB" w:rsidRPr="001A15BB" w14:paraId="4B95EBE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B24836" w14:textId="77777777" w:rsidR="001A15BB" w:rsidRPr="001A15BB" w:rsidRDefault="001A15BB" w:rsidP="001A15BB">
            <w:pPr>
              <w:spacing w:before="38"/>
              <w:ind w:right="151"/>
              <w:jc w:val="both"/>
            </w:pPr>
            <w:proofErr w:type="gramStart"/>
            <w:r w:rsidRPr="001A15BB">
              <w:t>Phase  26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891749" w14:textId="77777777" w:rsidR="001A15BB" w:rsidRPr="001A15BB" w:rsidRDefault="001A15BB" w:rsidP="001A15BB">
            <w:pPr>
              <w:spacing w:before="38"/>
              <w:ind w:right="151"/>
              <w:jc w:val="both"/>
            </w:pPr>
            <w:r w:rsidRPr="001A15BB">
              <w:t>$67,000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4F12ED" w14:textId="77777777" w:rsidR="001A15BB" w:rsidRPr="001A15BB" w:rsidRDefault="001A15BB" w:rsidP="001A15BB">
            <w:pPr>
              <w:spacing w:before="38"/>
              <w:ind w:right="151"/>
              <w:jc w:val="both"/>
            </w:pPr>
            <w:r w:rsidRPr="001A15BB">
              <w:t>$0.011</w:t>
            </w:r>
          </w:p>
        </w:tc>
      </w:tr>
      <w:tr w:rsidR="001A15BB" w:rsidRPr="001A15BB" w14:paraId="7B54D0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880D01" w14:textId="77777777" w:rsidR="001A15BB" w:rsidRPr="001A15BB" w:rsidRDefault="001A15BB" w:rsidP="001A15BB">
            <w:pPr>
              <w:spacing w:before="38"/>
              <w:ind w:right="151"/>
              <w:jc w:val="both"/>
            </w:pPr>
            <w:proofErr w:type="gramStart"/>
            <w:r w:rsidRPr="001A15BB">
              <w:t>Phase  27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67C484" w14:textId="77777777" w:rsidR="001A15BB" w:rsidRPr="001A15BB" w:rsidRDefault="001A15BB" w:rsidP="001A15BB">
            <w:pPr>
              <w:spacing w:before="38"/>
              <w:ind w:right="151"/>
              <w:jc w:val="both"/>
            </w:pPr>
            <w:r w:rsidRPr="001A15BB">
              <w:t>$74,000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EADE0A" w14:textId="77777777" w:rsidR="001A15BB" w:rsidRPr="001A15BB" w:rsidRDefault="001A15BB" w:rsidP="001A15BB">
            <w:pPr>
              <w:spacing w:before="38"/>
              <w:ind w:right="151"/>
              <w:jc w:val="both"/>
            </w:pPr>
            <w:r w:rsidRPr="001A15BB">
              <w:t>$0.012</w:t>
            </w:r>
          </w:p>
        </w:tc>
      </w:tr>
      <w:tr w:rsidR="001A15BB" w:rsidRPr="001A15BB" w14:paraId="37536CE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C6A81A" w14:textId="77777777" w:rsidR="001A15BB" w:rsidRPr="001A15BB" w:rsidRDefault="001A15BB" w:rsidP="001A15BB">
            <w:pPr>
              <w:spacing w:before="38"/>
              <w:ind w:right="151"/>
              <w:jc w:val="both"/>
            </w:pPr>
            <w:proofErr w:type="gramStart"/>
            <w:r w:rsidRPr="001A15BB">
              <w:t>Phase  28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2BE0C4" w14:textId="77777777" w:rsidR="001A15BB" w:rsidRPr="001A15BB" w:rsidRDefault="001A15BB" w:rsidP="001A15BB">
            <w:pPr>
              <w:spacing w:before="38"/>
              <w:ind w:right="151"/>
              <w:jc w:val="both"/>
            </w:pPr>
            <w:r w:rsidRPr="001A15BB">
              <w:t>$81,000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55A614C" w14:textId="77777777" w:rsidR="001A15BB" w:rsidRPr="001A15BB" w:rsidRDefault="001A15BB" w:rsidP="001A15BB">
            <w:pPr>
              <w:spacing w:before="38"/>
              <w:ind w:right="151"/>
              <w:jc w:val="both"/>
            </w:pPr>
            <w:r w:rsidRPr="001A15BB">
              <w:t>$0.013</w:t>
            </w:r>
          </w:p>
        </w:tc>
      </w:tr>
      <w:tr w:rsidR="001A15BB" w:rsidRPr="001A15BB" w14:paraId="766B740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852DDD" w14:textId="77777777" w:rsidR="001A15BB" w:rsidRPr="001A15BB" w:rsidRDefault="001A15BB" w:rsidP="001A15BB">
            <w:pPr>
              <w:spacing w:before="38"/>
              <w:ind w:right="151"/>
              <w:jc w:val="both"/>
            </w:pPr>
            <w:proofErr w:type="gramStart"/>
            <w:r w:rsidRPr="001A15BB">
              <w:t>Phase  29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E3D3242" w14:textId="77777777" w:rsidR="001A15BB" w:rsidRPr="001A15BB" w:rsidRDefault="001A15BB" w:rsidP="001A15BB">
            <w:pPr>
              <w:spacing w:before="38"/>
              <w:ind w:right="151"/>
              <w:jc w:val="both"/>
            </w:pPr>
            <w:r w:rsidRPr="001A15BB">
              <w:t>$89,000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BDBF94" w14:textId="77777777" w:rsidR="001A15BB" w:rsidRPr="001A15BB" w:rsidRDefault="001A15BB" w:rsidP="001A15BB">
            <w:pPr>
              <w:spacing w:before="38"/>
              <w:ind w:right="151"/>
              <w:jc w:val="both"/>
            </w:pPr>
            <w:r w:rsidRPr="001A15BB">
              <w:t>$0.014</w:t>
            </w:r>
          </w:p>
        </w:tc>
      </w:tr>
      <w:tr w:rsidR="001A15BB" w:rsidRPr="001A15BB" w14:paraId="71F4B4E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4FBDB0" w14:textId="77777777" w:rsidR="001A15BB" w:rsidRPr="001A15BB" w:rsidRDefault="001A15BB" w:rsidP="001A15BB">
            <w:pPr>
              <w:spacing w:before="38"/>
              <w:ind w:right="151"/>
              <w:jc w:val="both"/>
            </w:pPr>
            <w:proofErr w:type="gramStart"/>
            <w:r w:rsidRPr="001A15BB">
              <w:t>Phase  30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52CCDCB" w14:textId="77777777" w:rsidR="001A15BB" w:rsidRPr="001A15BB" w:rsidRDefault="001A15BB" w:rsidP="001A15BB">
            <w:pPr>
              <w:spacing w:before="38"/>
              <w:ind w:right="151"/>
              <w:jc w:val="both"/>
            </w:pPr>
            <w:r w:rsidRPr="001A15BB">
              <w:t>$98,000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2DFE22D" w14:textId="77777777" w:rsidR="001A15BB" w:rsidRPr="001A15BB" w:rsidRDefault="001A15BB" w:rsidP="001A15BB">
            <w:pPr>
              <w:spacing w:before="38"/>
              <w:ind w:right="151"/>
              <w:jc w:val="both"/>
            </w:pPr>
            <w:r w:rsidRPr="001A15BB">
              <w:t>$0.016</w:t>
            </w:r>
          </w:p>
        </w:tc>
      </w:tr>
      <w:tr w:rsidR="001A15BB" w:rsidRPr="001A15BB" w14:paraId="45F634F3"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CC2874" w14:textId="77777777" w:rsidR="001A15BB" w:rsidRPr="001A15BB" w:rsidRDefault="001A15BB" w:rsidP="001A15BB">
            <w:pPr>
              <w:spacing w:before="38"/>
              <w:ind w:right="151"/>
              <w:jc w:val="both"/>
            </w:pPr>
            <w:proofErr w:type="gramStart"/>
            <w:r w:rsidRPr="001A15BB">
              <w:t>Phase  31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A38C8C6" w14:textId="77777777" w:rsidR="001A15BB" w:rsidRPr="001A15BB" w:rsidRDefault="001A15BB" w:rsidP="001A15BB">
            <w:pPr>
              <w:spacing w:before="38"/>
              <w:ind w:right="151"/>
              <w:jc w:val="both"/>
            </w:pPr>
            <w:r w:rsidRPr="001A15BB">
              <w:t>$108,000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F7B3D94" w14:textId="77777777" w:rsidR="001A15BB" w:rsidRPr="001A15BB" w:rsidRDefault="001A15BB" w:rsidP="001A15BB">
            <w:pPr>
              <w:spacing w:before="38"/>
              <w:ind w:right="151"/>
              <w:jc w:val="both"/>
            </w:pPr>
            <w:r w:rsidRPr="001A15BB">
              <w:t>$0.017</w:t>
            </w:r>
          </w:p>
        </w:tc>
      </w:tr>
      <w:tr w:rsidR="001A15BB" w:rsidRPr="001A15BB" w14:paraId="353125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15A347C" w14:textId="77777777" w:rsidR="001A15BB" w:rsidRPr="001A15BB" w:rsidRDefault="001A15BB" w:rsidP="001A15BB">
            <w:pPr>
              <w:spacing w:before="38"/>
              <w:ind w:right="151"/>
              <w:jc w:val="both"/>
            </w:pPr>
            <w:proofErr w:type="gramStart"/>
            <w:r w:rsidRPr="001A15BB">
              <w:t>Phase  32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C9C233B" w14:textId="77777777" w:rsidR="001A15BB" w:rsidRPr="001A15BB" w:rsidRDefault="001A15BB" w:rsidP="001A15BB">
            <w:pPr>
              <w:spacing w:before="38"/>
              <w:ind w:right="151"/>
              <w:jc w:val="both"/>
            </w:pPr>
            <w:r w:rsidRPr="001A15BB">
              <w:t>$119,000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D007264" w14:textId="77777777" w:rsidR="001A15BB" w:rsidRPr="001A15BB" w:rsidRDefault="001A15BB" w:rsidP="001A15BB">
            <w:pPr>
              <w:spacing w:before="38"/>
              <w:ind w:right="151"/>
              <w:jc w:val="both"/>
            </w:pPr>
            <w:r w:rsidRPr="001A15BB">
              <w:t>$0.019</w:t>
            </w:r>
          </w:p>
        </w:tc>
      </w:tr>
      <w:tr w:rsidR="001A15BB" w:rsidRPr="001A15BB" w14:paraId="56D12E2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97DF113" w14:textId="77777777" w:rsidR="001A15BB" w:rsidRPr="001A15BB" w:rsidRDefault="001A15BB" w:rsidP="001A15BB">
            <w:pPr>
              <w:spacing w:before="38"/>
              <w:ind w:right="151"/>
              <w:jc w:val="both"/>
            </w:pPr>
            <w:proofErr w:type="gramStart"/>
            <w:r w:rsidRPr="001A15BB">
              <w:t>Phase  33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F964058" w14:textId="77777777" w:rsidR="001A15BB" w:rsidRPr="001A15BB" w:rsidRDefault="001A15BB" w:rsidP="001A15BB">
            <w:pPr>
              <w:spacing w:before="38"/>
              <w:ind w:right="151"/>
              <w:jc w:val="both"/>
            </w:pPr>
            <w:r w:rsidRPr="001A15BB">
              <w:t>$131,000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2F2CA9" w14:textId="77777777" w:rsidR="001A15BB" w:rsidRPr="001A15BB" w:rsidRDefault="001A15BB" w:rsidP="001A15BB">
            <w:pPr>
              <w:spacing w:before="38"/>
              <w:ind w:right="151"/>
              <w:jc w:val="both"/>
            </w:pPr>
            <w:r w:rsidRPr="001A15BB">
              <w:t>$0.021</w:t>
            </w:r>
          </w:p>
        </w:tc>
      </w:tr>
      <w:tr w:rsidR="001A15BB" w:rsidRPr="001A15BB" w14:paraId="43A5A30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E56BEF" w14:textId="77777777" w:rsidR="001A15BB" w:rsidRPr="001A15BB" w:rsidRDefault="001A15BB" w:rsidP="001A15BB">
            <w:pPr>
              <w:spacing w:before="38"/>
              <w:ind w:right="151"/>
              <w:jc w:val="both"/>
            </w:pPr>
            <w:proofErr w:type="gramStart"/>
            <w:r w:rsidRPr="001A15BB">
              <w:t>Phase  34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A85C4" w14:textId="77777777" w:rsidR="001A15BB" w:rsidRPr="001A15BB" w:rsidRDefault="001A15BB" w:rsidP="001A15BB">
            <w:pPr>
              <w:spacing w:before="38"/>
              <w:ind w:right="151"/>
              <w:jc w:val="both"/>
            </w:pPr>
            <w:r w:rsidRPr="001A15BB">
              <w:t>$144,000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9A9728" w14:textId="77777777" w:rsidR="001A15BB" w:rsidRPr="001A15BB" w:rsidRDefault="001A15BB" w:rsidP="001A15BB">
            <w:pPr>
              <w:spacing w:before="38"/>
              <w:ind w:right="151"/>
              <w:jc w:val="both"/>
            </w:pPr>
            <w:r w:rsidRPr="001A15BB">
              <w:t>$0.023</w:t>
            </w:r>
          </w:p>
        </w:tc>
      </w:tr>
      <w:tr w:rsidR="001A15BB" w:rsidRPr="001A15BB" w14:paraId="642F91D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46C7160" w14:textId="77777777" w:rsidR="001A15BB" w:rsidRPr="001A15BB" w:rsidRDefault="001A15BB" w:rsidP="001A15BB">
            <w:pPr>
              <w:spacing w:before="38"/>
              <w:ind w:right="151"/>
              <w:jc w:val="both"/>
            </w:pPr>
            <w:proofErr w:type="gramStart"/>
            <w:r w:rsidRPr="001A15BB">
              <w:t>Phase  35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46594D" w14:textId="77777777" w:rsidR="001A15BB" w:rsidRPr="001A15BB" w:rsidRDefault="001A15BB" w:rsidP="001A15BB">
            <w:pPr>
              <w:spacing w:before="38"/>
              <w:ind w:right="151"/>
              <w:jc w:val="both"/>
            </w:pPr>
            <w:r w:rsidRPr="001A15BB">
              <w:t>$158,000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DCA841" w14:textId="77777777" w:rsidR="001A15BB" w:rsidRPr="001A15BB" w:rsidRDefault="001A15BB" w:rsidP="001A15BB">
            <w:pPr>
              <w:spacing w:before="38"/>
              <w:ind w:right="151"/>
              <w:jc w:val="both"/>
            </w:pPr>
            <w:r w:rsidRPr="001A15BB">
              <w:t>$0.025</w:t>
            </w:r>
          </w:p>
        </w:tc>
      </w:tr>
      <w:tr w:rsidR="001A15BB" w:rsidRPr="001A15BB" w14:paraId="66840B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F9CE5A" w14:textId="77777777" w:rsidR="001A15BB" w:rsidRPr="001A15BB" w:rsidRDefault="001A15BB" w:rsidP="001A15BB">
            <w:pPr>
              <w:spacing w:before="38"/>
              <w:ind w:right="151"/>
              <w:jc w:val="both"/>
            </w:pPr>
            <w:proofErr w:type="gramStart"/>
            <w:r w:rsidRPr="001A15BB">
              <w:t>Phase  36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6E1AD9" w14:textId="77777777" w:rsidR="001A15BB" w:rsidRPr="001A15BB" w:rsidRDefault="001A15BB" w:rsidP="001A15BB">
            <w:pPr>
              <w:spacing w:before="38"/>
              <w:ind w:right="151"/>
              <w:jc w:val="both"/>
            </w:pPr>
            <w:r w:rsidRPr="001A15BB">
              <w:t>$174,000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08F3F7" w14:textId="77777777" w:rsidR="001A15BB" w:rsidRPr="001A15BB" w:rsidRDefault="001A15BB" w:rsidP="001A15BB">
            <w:pPr>
              <w:spacing w:before="38"/>
              <w:ind w:right="151"/>
              <w:jc w:val="both"/>
            </w:pPr>
            <w:r w:rsidRPr="001A15BB">
              <w:t>$0.028</w:t>
            </w:r>
          </w:p>
        </w:tc>
      </w:tr>
      <w:tr w:rsidR="001A15BB" w:rsidRPr="001A15BB" w14:paraId="55151BC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B5F229" w14:textId="77777777" w:rsidR="001A15BB" w:rsidRPr="001A15BB" w:rsidRDefault="001A15BB" w:rsidP="001A15BB">
            <w:pPr>
              <w:spacing w:before="38"/>
              <w:ind w:right="151"/>
              <w:jc w:val="both"/>
            </w:pPr>
            <w:proofErr w:type="gramStart"/>
            <w:r w:rsidRPr="001A15BB">
              <w:t>Phase  37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18123E" w14:textId="77777777" w:rsidR="001A15BB" w:rsidRPr="001A15BB" w:rsidRDefault="001A15BB" w:rsidP="001A15BB">
            <w:pPr>
              <w:spacing w:before="38"/>
              <w:ind w:right="151"/>
              <w:jc w:val="both"/>
            </w:pPr>
            <w:r w:rsidRPr="001A15BB">
              <w:t>$191,000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80BE66" w14:textId="77777777" w:rsidR="001A15BB" w:rsidRPr="001A15BB" w:rsidRDefault="001A15BB" w:rsidP="001A15BB">
            <w:pPr>
              <w:spacing w:before="38"/>
              <w:ind w:right="151"/>
              <w:jc w:val="both"/>
            </w:pPr>
            <w:r w:rsidRPr="001A15BB">
              <w:t>$0.031</w:t>
            </w:r>
          </w:p>
        </w:tc>
      </w:tr>
      <w:tr w:rsidR="001A15BB" w:rsidRPr="001A15BB" w14:paraId="193B9B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D7A17F" w14:textId="77777777" w:rsidR="001A15BB" w:rsidRPr="001A15BB" w:rsidRDefault="001A15BB" w:rsidP="001A15BB">
            <w:pPr>
              <w:spacing w:before="38"/>
              <w:ind w:right="151"/>
              <w:jc w:val="both"/>
            </w:pPr>
            <w:proofErr w:type="gramStart"/>
            <w:r w:rsidRPr="001A15BB">
              <w:t>Phase  38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5B56CF" w14:textId="77777777" w:rsidR="001A15BB" w:rsidRPr="001A15BB" w:rsidRDefault="001A15BB" w:rsidP="001A15BB">
            <w:pPr>
              <w:spacing w:before="38"/>
              <w:ind w:right="151"/>
              <w:jc w:val="both"/>
            </w:pPr>
            <w:r w:rsidRPr="001A15BB">
              <w:t>$210,000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71E1C97" w14:textId="77777777" w:rsidR="001A15BB" w:rsidRPr="001A15BB" w:rsidRDefault="001A15BB" w:rsidP="001A15BB">
            <w:pPr>
              <w:spacing w:before="38"/>
              <w:ind w:right="151"/>
              <w:jc w:val="both"/>
            </w:pPr>
            <w:r w:rsidRPr="001A15BB">
              <w:t>$0.034</w:t>
            </w:r>
          </w:p>
        </w:tc>
      </w:tr>
      <w:tr w:rsidR="001A15BB" w:rsidRPr="001A15BB" w14:paraId="15F69DD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EB94062" w14:textId="77777777" w:rsidR="001A15BB" w:rsidRPr="001A15BB" w:rsidRDefault="001A15BB" w:rsidP="001A15BB">
            <w:pPr>
              <w:spacing w:before="38"/>
              <w:ind w:right="151"/>
              <w:jc w:val="both"/>
            </w:pPr>
            <w:proofErr w:type="gramStart"/>
            <w:r w:rsidRPr="001A15BB">
              <w:t>Phase  39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E7BB94" w14:textId="77777777" w:rsidR="001A15BB" w:rsidRPr="001A15BB" w:rsidRDefault="001A15BB" w:rsidP="001A15BB">
            <w:pPr>
              <w:spacing w:before="38"/>
              <w:ind w:right="151"/>
              <w:jc w:val="both"/>
            </w:pPr>
            <w:r w:rsidRPr="001A15BB">
              <w:t>$231,000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C13FDA6" w14:textId="77777777" w:rsidR="001A15BB" w:rsidRPr="001A15BB" w:rsidRDefault="001A15BB" w:rsidP="001A15BB">
            <w:pPr>
              <w:spacing w:before="38"/>
              <w:ind w:right="151"/>
              <w:jc w:val="both"/>
            </w:pPr>
            <w:r w:rsidRPr="001A15BB">
              <w:t>$0.037</w:t>
            </w:r>
          </w:p>
        </w:tc>
      </w:tr>
      <w:tr w:rsidR="001A15BB" w:rsidRPr="001A15BB" w14:paraId="62D7A7B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117D4C" w14:textId="77777777" w:rsidR="001A15BB" w:rsidRPr="001A15BB" w:rsidRDefault="001A15BB" w:rsidP="001A15BB">
            <w:pPr>
              <w:spacing w:before="38"/>
              <w:ind w:right="151"/>
              <w:jc w:val="both"/>
            </w:pPr>
            <w:proofErr w:type="gramStart"/>
            <w:r w:rsidRPr="001A15BB">
              <w:t>Phase  40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70097B1" w14:textId="77777777" w:rsidR="001A15BB" w:rsidRPr="001A15BB" w:rsidRDefault="001A15BB" w:rsidP="001A15BB">
            <w:pPr>
              <w:spacing w:before="38"/>
              <w:ind w:right="151"/>
              <w:jc w:val="both"/>
            </w:pPr>
            <w:r w:rsidRPr="001A15BB">
              <w:t>$254,000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C814ED" w14:textId="77777777" w:rsidR="001A15BB" w:rsidRPr="001A15BB" w:rsidRDefault="001A15BB" w:rsidP="001A15BB">
            <w:pPr>
              <w:spacing w:before="38"/>
              <w:ind w:right="151"/>
              <w:jc w:val="both"/>
            </w:pPr>
            <w:r w:rsidRPr="001A15BB">
              <w:t>$0.041</w:t>
            </w:r>
          </w:p>
        </w:tc>
      </w:tr>
      <w:tr w:rsidR="001A15BB" w:rsidRPr="001A15BB" w14:paraId="48E7DB0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499BE8" w14:textId="77777777" w:rsidR="001A15BB" w:rsidRPr="001A15BB" w:rsidRDefault="001A15BB" w:rsidP="001A15BB">
            <w:pPr>
              <w:spacing w:before="38"/>
              <w:ind w:right="151"/>
              <w:jc w:val="both"/>
            </w:pPr>
            <w:proofErr w:type="gramStart"/>
            <w:r w:rsidRPr="001A15BB">
              <w:t>Phase  41</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0EEBBE4" w14:textId="77777777" w:rsidR="001A15BB" w:rsidRPr="001A15BB" w:rsidRDefault="001A15BB" w:rsidP="001A15BB">
            <w:pPr>
              <w:spacing w:before="38"/>
              <w:ind w:right="151"/>
              <w:jc w:val="both"/>
            </w:pPr>
            <w:r w:rsidRPr="001A15BB">
              <w:t>$279,000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B04E6" w14:textId="77777777" w:rsidR="001A15BB" w:rsidRPr="001A15BB" w:rsidRDefault="001A15BB" w:rsidP="001A15BB">
            <w:pPr>
              <w:spacing w:before="38"/>
              <w:ind w:right="151"/>
              <w:jc w:val="both"/>
            </w:pPr>
            <w:r w:rsidRPr="001A15BB">
              <w:t>$0.045</w:t>
            </w:r>
          </w:p>
        </w:tc>
      </w:tr>
      <w:tr w:rsidR="001A15BB" w:rsidRPr="001A15BB" w14:paraId="38AB51C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CB3FFE" w14:textId="77777777" w:rsidR="001A15BB" w:rsidRPr="001A15BB" w:rsidRDefault="001A15BB" w:rsidP="001A15BB">
            <w:pPr>
              <w:spacing w:before="38"/>
              <w:ind w:right="151"/>
              <w:jc w:val="both"/>
            </w:pPr>
            <w:proofErr w:type="gramStart"/>
            <w:r w:rsidRPr="001A15BB">
              <w:t>Phase  42</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D62A493" w14:textId="77777777" w:rsidR="001A15BB" w:rsidRPr="001A15BB" w:rsidRDefault="001A15BB" w:rsidP="001A15BB">
            <w:pPr>
              <w:spacing w:before="38"/>
              <w:ind w:right="151"/>
              <w:jc w:val="both"/>
            </w:pPr>
            <w:r w:rsidRPr="001A15BB">
              <w:t>$307,000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50892C" w14:textId="77777777" w:rsidR="001A15BB" w:rsidRPr="001A15BB" w:rsidRDefault="001A15BB" w:rsidP="001A15BB">
            <w:pPr>
              <w:spacing w:before="38"/>
              <w:ind w:right="151"/>
              <w:jc w:val="both"/>
            </w:pPr>
            <w:r w:rsidRPr="001A15BB">
              <w:t>$0.050</w:t>
            </w:r>
          </w:p>
        </w:tc>
      </w:tr>
      <w:tr w:rsidR="001A15BB" w:rsidRPr="001A15BB" w14:paraId="2886230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F6DDFD8" w14:textId="77777777" w:rsidR="001A15BB" w:rsidRPr="001A15BB" w:rsidRDefault="001A15BB" w:rsidP="001A15BB">
            <w:pPr>
              <w:spacing w:before="38"/>
              <w:ind w:right="151"/>
              <w:jc w:val="both"/>
            </w:pPr>
            <w:proofErr w:type="gramStart"/>
            <w:r w:rsidRPr="001A15BB">
              <w:t>Phase  43</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531280D" w14:textId="77777777" w:rsidR="001A15BB" w:rsidRPr="001A15BB" w:rsidRDefault="001A15BB" w:rsidP="001A15BB">
            <w:pPr>
              <w:spacing w:before="38"/>
              <w:ind w:right="151"/>
              <w:jc w:val="both"/>
            </w:pPr>
            <w:r w:rsidRPr="001A15BB">
              <w:t>$338,000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9DA589B" w14:textId="77777777" w:rsidR="001A15BB" w:rsidRPr="001A15BB" w:rsidRDefault="001A15BB" w:rsidP="001A15BB">
            <w:pPr>
              <w:spacing w:before="38"/>
              <w:ind w:right="151"/>
              <w:jc w:val="both"/>
            </w:pPr>
            <w:r w:rsidRPr="001A15BB">
              <w:t>$0.055</w:t>
            </w:r>
          </w:p>
        </w:tc>
      </w:tr>
      <w:tr w:rsidR="001A15BB" w:rsidRPr="001A15BB" w14:paraId="32081B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F99808" w14:textId="77777777" w:rsidR="001A15BB" w:rsidRPr="001A15BB" w:rsidRDefault="001A15BB" w:rsidP="001A15BB">
            <w:pPr>
              <w:spacing w:before="38"/>
              <w:ind w:right="151"/>
              <w:jc w:val="both"/>
            </w:pPr>
            <w:proofErr w:type="gramStart"/>
            <w:r w:rsidRPr="001A15BB">
              <w:t>Phase  44</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4A4D5D" w14:textId="77777777" w:rsidR="001A15BB" w:rsidRPr="001A15BB" w:rsidRDefault="001A15BB" w:rsidP="001A15BB">
            <w:pPr>
              <w:spacing w:before="38"/>
              <w:ind w:right="151"/>
              <w:jc w:val="both"/>
            </w:pPr>
            <w:r w:rsidRPr="001A15BB">
              <w:t>$372,000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86B630" w14:textId="77777777" w:rsidR="001A15BB" w:rsidRPr="001A15BB" w:rsidRDefault="001A15BB" w:rsidP="001A15BB">
            <w:pPr>
              <w:spacing w:before="38"/>
              <w:ind w:right="151"/>
              <w:jc w:val="both"/>
            </w:pPr>
            <w:r w:rsidRPr="001A15BB">
              <w:t>$0.060</w:t>
            </w:r>
          </w:p>
        </w:tc>
      </w:tr>
      <w:tr w:rsidR="001A15BB" w:rsidRPr="001A15BB" w14:paraId="5E82006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0AD2A5" w14:textId="77777777" w:rsidR="001A15BB" w:rsidRPr="001A15BB" w:rsidRDefault="001A15BB" w:rsidP="001A15BB">
            <w:pPr>
              <w:spacing w:before="38"/>
              <w:ind w:right="151"/>
              <w:jc w:val="both"/>
            </w:pPr>
            <w:proofErr w:type="gramStart"/>
            <w:r w:rsidRPr="001A15BB">
              <w:t>Phase  45</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400711" w14:textId="77777777" w:rsidR="001A15BB" w:rsidRPr="001A15BB" w:rsidRDefault="001A15BB" w:rsidP="001A15BB">
            <w:pPr>
              <w:spacing w:before="38"/>
              <w:ind w:right="151"/>
              <w:jc w:val="both"/>
            </w:pPr>
            <w:r w:rsidRPr="001A15BB">
              <w:t>$409,000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15BEC39" w14:textId="77777777" w:rsidR="001A15BB" w:rsidRPr="001A15BB" w:rsidRDefault="001A15BB" w:rsidP="001A15BB">
            <w:pPr>
              <w:spacing w:before="38"/>
              <w:ind w:right="151"/>
              <w:jc w:val="both"/>
            </w:pPr>
            <w:r w:rsidRPr="001A15BB">
              <w:t>$0.066</w:t>
            </w:r>
          </w:p>
        </w:tc>
      </w:tr>
      <w:tr w:rsidR="001A15BB" w:rsidRPr="001A15BB" w14:paraId="7FA04B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564403" w14:textId="77777777" w:rsidR="001A15BB" w:rsidRPr="001A15BB" w:rsidRDefault="001A15BB" w:rsidP="001A15BB">
            <w:pPr>
              <w:spacing w:before="38"/>
              <w:ind w:right="151"/>
              <w:jc w:val="both"/>
            </w:pPr>
            <w:proofErr w:type="gramStart"/>
            <w:r w:rsidRPr="001A15BB">
              <w:t>Phase  46</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47C03B3" w14:textId="77777777" w:rsidR="001A15BB" w:rsidRPr="001A15BB" w:rsidRDefault="001A15BB" w:rsidP="001A15BB">
            <w:pPr>
              <w:spacing w:before="38"/>
              <w:ind w:right="151"/>
              <w:jc w:val="both"/>
            </w:pPr>
            <w:r w:rsidRPr="001A15BB">
              <w:t>$450,000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6D759" w14:textId="77777777" w:rsidR="001A15BB" w:rsidRPr="001A15BB" w:rsidRDefault="001A15BB" w:rsidP="001A15BB">
            <w:pPr>
              <w:spacing w:before="38"/>
              <w:ind w:right="151"/>
              <w:jc w:val="both"/>
            </w:pPr>
            <w:r w:rsidRPr="001A15BB">
              <w:t>$0.073</w:t>
            </w:r>
          </w:p>
        </w:tc>
      </w:tr>
      <w:tr w:rsidR="001A15BB" w:rsidRPr="001A15BB" w14:paraId="089CAF1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4C7C0" w14:textId="77777777" w:rsidR="001A15BB" w:rsidRPr="001A15BB" w:rsidRDefault="001A15BB" w:rsidP="001A15BB">
            <w:pPr>
              <w:spacing w:before="38"/>
              <w:ind w:right="151"/>
              <w:jc w:val="both"/>
            </w:pPr>
            <w:proofErr w:type="gramStart"/>
            <w:r w:rsidRPr="001A15BB">
              <w:t>Phase  47</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7EFF3BB" w14:textId="77777777" w:rsidR="001A15BB" w:rsidRPr="001A15BB" w:rsidRDefault="001A15BB" w:rsidP="001A15BB">
            <w:pPr>
              <w:spacing w:before="38"/>
              <w:ind w:right="151"/>
              <w:jc w:val="both"/>
            </w:pPr>
            <w:r w:rsidRPr="001A15BB">
              <w:t>$495,000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B6624C0" w14:textId="77777777" w:rsidR="001A15BB" w:rsidRPr="001A15BB" w:rsidRDefault="001A15BB" w:rsidP="001A15BB">
            <w:pPr>
              <w:spacing w:before="38"/>
              <w:ind w:right="151"/>
              <w:jc w:val="both"/>
            </w:pPr>
            <w:r w:rsidRPr="001A15BB">
              <w:t>$0.080</w:t>
            </w:r>
          </w:p>
        </w:tc>
      </w:tr>
      <w:tr w:rsidR="001A15BB" w:rsidRPr="001A15BB" w14:paraId="0D3513B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F60149" w14:textId="77777777" w:rsidR="001A15BB" w:rsidRPr="001A15BB" w:rsidRDefault="001A15BB" w:rsidP="001A15BB">
            <w:pPr>
              <w:spacing w:before="38"/>
              <w:ind w:right="151"/>
              <w:jc w:val="both"/>
            </w:pPr>
            <w:proofErr w:type="gramStart"/>
            <w:r w:rsidRPr="001A15BB">
              <w:t>Phase  48</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19C37FE" w14:textId="77777777" w:rsidR="001A15BB" w:rsidRPr="001A15BB" w:rsidRDefault="001A15BB" w:rsidP="001A15BB">
            <w:pPr>
              <w:spacing w:before="38"/>
              <w:ind w:right="151"/>
              <w:jc w:val="both"/>
            </w:pPr>
            <w:r w:rsidRPr="001A15BB">
              <w:t>$545,000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1CE975" w14:textId="77777777" w:rsidR="001A15BB" w:rsidRPr="001A15BB" w:rsidRDefault="001A15BB" w:rsidP="001A15BB">
            <w:pPr>
              <w:spacing w:before="38"/>
              <w:ind w:right="151"/>
              <w:jc w:val="both"/>
            </w:pPr>
            <w:r w:rsidRPr="001A15BB">
              <w:t>$0.088</w:t>
            </w:r>
          </w:p>
        </w:tc>
      </w:tr>
      <w:tr w:rsidR="001A15BB" w:rsidRPr="001A15BB" w14:paraId="5B3E856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1D74D" w14:textId="77777777" w:rsidR="001A15BB" w:rsidRPr="001A15BB" w:rsidRDefault="001A15BB" w:rsidP="001A15BB">
            <w:pPr>
              <w:spacing w:before="38"/>
              <w:ind w:right="151"/>
              <w:jc w:val="both"/>
            </w:pPr>
            <w:proofErr w:type="gramStart"/>
            <w:r w:rsidRPr="001A15BB">
              <w:t>Phase  49</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ED88EE" w14:textId="77777777" w:rsidR="001A15BB" w:rsidRPr="001A15BB" w:rsidRDefault="001A15BB" w:rsidP="001A15BB">
            <w:pPr>
              <w:spacing w:before="38"/>
              <w:ind w:right="151"/>
              <w:jc w:val="both"/>
            </w:pPr>
            <w:r w:rsidRPr="001A15BB">
              <w:t>$600,000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AAD1C6" w14:textId="77777777" w:rsidR="001A15BB" w:rsidRPr="001A15BB" w:rsidRDefault="001A15BB" w:rsidP="001A15BB">
            <w:pPr>
              <w:spacing w:before="38"/>
              <w:ind w:right="151"/>
              <w:jc w:val="both"/>
            </w:pPr>
            <w:r w:rsidRPr="001A15BB">
              <w:t>$0.10</w:t>
            </w:r>
          </w:p>
        </w:tc>
      </w:tr>
      <w:tr w:rsidR="001A15BB" w:rsidRPr="001A15BB" w14:paraId="640EBF6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91810A" w14:textId="77777777" w:rsidR="001A15BB" w:rsidRPr="001A15BB" w:rsidRDefault="001A15BB" w:rsidP="001A15BB">
            <w:pPr>
              <w:spacing w:before="38"/>
              <w:ind w:right="151"/>
              <w:jc w:val="both"/>
            </w:pPr>
            <w:proofErr w:type="gramStart"/>
            <w:r w:rsidRPr="001A15BB">
              <w:t>Phase  50</w:t>
            </w:r>
            <w:proofErr w:type="gramEnd"/>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101953" w14:textId="77777777" w:rsidR="001A15BB" w:rsidRPr="001A15BB" w:rsidRDefault="001A15BB" w:rsidP="001A15BB">
            <w:pPr>
              <w:spacing w:before="38"/>
              <w:ind w:right="151"/>
              <w:jc w:val="both"/>
            </w:pPr>
            <w:r w:rsidRPr="001A15BB">
              <w:t>$660,000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863EF" w14:textId="77777777" w:rsidR="001A15BB" w:rsidRPr="001A15BB" w:rsidRDefault="001A15BB" w:rsidP="001A15BB">
            <w:pPr>
              <w:spacing w:before="38"/>
              <w:ind w:right="151"/>
              <w:jc w:val="both"/>
            </w:pPr>
            <w:r w:rsidRPr="001A15BB">
              <w:t>$0.11</w:t>
            </w:r>
          </w:p>
        </w:tc>
      </w:tr>
      <w:tr w:rsidR="001A15BB" w:rsidRPr="001A15BB" w14:paraId="74FFADF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D1F517" w14:textId="77777777" w:rsidR="001A15BB" w:rsidRPr="001A15BB" w:rsidRDefault="001A15BB" w:rsidP="001A15BB">
            <w:pPr>
              <w:spacing w:before="38"/>
              <w:ind w:right="151"/>
              <w:jc w:val="both"/>
            </w:pPr>
            <w:r w:rsidRPr="001A15BB">
              <w:t> </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B433F2" w14:textId="77777777" w:rsidR="001A15BB" w:rsidRPr="001A15BB" w:rsidRDefault="001A15BB" w:rsidP="001A15BB">
            <w:pPr>
              <w:spacing w:before="38"/>
              <w:ind w:right="151"/>
              <w:jc w:val="both"/>
            </w:pP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39946C" w14:textId="77777777" w:rsidR="001A15BB" w:rsidRPr="001A15BB" w:rsidRDefault="001A15BB" w:rsidP="001A15BB">
            <w:pPr>
              <w:spacing w:before="38"/>
              <w:ind w:right="151"/>
              <w:jc w:val="both"/>
            </w:pPr>
            <w:r w:rsidRPr="001A15BB">
              <w:t> </w:t>
            </w:r>
          </w:p>
        </w:tc>
      </w:tr>
      <w:tr w:rsidR="001A15BB" w:rsidRPr="001A15BB" w14:paraId="3416A7F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C2393F" w14:textId="77777777" w:rsidR="001A15BB" w:rsidRPr="001A15BB" w:rsidRDefault="001A15BB" w:rsidP="001A15BB">
            <w:pPr>
              <w:spacing w:before="38"/>
              <w:ind w:right="151"/>
              <w:jc w:val="both"/>
            </w:pPr>
            <w:r w:rsidRPr="001A15BB">
              <w:rPr>
                <w:b/>
                <w:bCs/>
              </w:rPr>
              <w:t>Sum:</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1AEF3E" w14:textId="77777777" w:rsidR="001A15BB" w:rsidRPr="001A15BB" w:rsidRDefault="001A15BB" w:rsidP="001A15BB">
            <w:pPr>
              <w:spacing w:before="38"/>
              <w:ind w:right="151"/>
              <w:jc w:val="both"/>
            </w:pPr>
            <w:r w:rsidRPr="001A15BB">
              <w:rPr>
                <w:b/>
                <w:bCs/>
              </w:rPr>
              <w:t>$7,181,000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958F0B3" w14:textId="77777777" w:rsidR="001A15BB" w:rsidRPr="001A15BB" w:rsidRDefault="001A15BB" w:rsidP="001A15BB">
            <w:pPr>
              <w:spacing w:before="38"/>
              <w:ind w:right="151"/>
              <w:jc w:val="both"/>
            </w:pPr>
            <w:r w:rsidRPr="001A15BB">
              <w:t> </w:t>
            </w:r>
          </w:p>
        </w:tc>
      </w:tr>
    </w:tbl>
    <w:p w14:paraId="6440358C" w14:textId="4E85B3E5" w:rsidR="00451E61" w:rsidRPr="00451E61" w:rsidRDefault="00451E61" w:rsidP="00451E61">
      <w:pPr>
        <w:spacing w:before="38"/>
        <w:ind w:right="151"/>
        <w:jc w:val="both"/>
        <w:rPr>
          <w:sz w:val="28"/>
          <w:szCs w:val="28"/>
        </w:rPr>
      </w:pPr>
    </w:p>
    <w:p w14:paraId="7A727891" w14:textId="77777777" w:rsidR="00AE7C60" w:rsidRDefault="00AE7C60" w:rsidP="003E0BA7">
      <w:pPr>
        <w:spacing w:before="38" w:line="259" w:lineRule="auto"/>
        <w:ind w:left="100" w:right="151"/>
        <w:jc w:val="both"/>
        <w:rPr>
          <w:sz w:val="28"/>
          <w:szCs w:val="28"/>
        </w:rPr>
      </w:pPr>
    </w:p>
    <w:p w14:paraId="08B5734F" w14:textId="77777777" w:rsidR="00AE7C60" w:rsidRDefault="00AE7C60" w:rsidP="003E0BA7">
      <w:pPr>
        <w:spacing w:before="1" w:line="140" w:lineRule="exact"/>
        <w:jc w:val="both"/>
        <w:rPr>
          <w:sz w:val="14"/>
          <w:szCs w:val="14"/>
        </w:rPr>
      </w:pPr>
    </w:p>
    <w:p w14:paraId="34155F7D" w14:textId="77777777" w:rsidR="00AE7C60" w:rsidRDefault="00AE7C60" w:rsidP="003E0BA7">
      <w:pPr>
        <w:spacing w:line="200" w:lineRule="exact"/>
        <w:jc w:val="both"/>
      </w:pPr>
    </w:p>
    <w:p w14:paraId="51BC939E" w14:textId="06AD6D18" w:rsidR="0079220C" w:rsidRDefault="0079220C" w:rsidP="0079220C">
      <w:pPr>
        <w:pStyle w:val="Heading2"/>
        <w:jc w:val="both"/>
        <w:rPr>
          <w:rFonts w:eastAsia="Calibri Light"/>
        </w:rPr>
      </w:pPr>
      <w:bookmarkStart w:id="34" w:name="_Toc86595121"/>
      <w:r>
        <w:rPr>
          <w:rFonts w:eastAsia="Calibri Light"/>
          <w:spacing w:val="-1"/>
        </w:rPr>
        <w:lastRenderedPageBreak/>
        <w:t>6</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proofErr w:type="spellStart"/>
      <w:r>
        <w:rPr>
          <w:rFonts w:eastAsia="Calibri Light"/>
        </w:rPr>
        <w:t>Anti whale</w:t>
      </w:r>
      <w:proofErr w:type="spellEnd"/>
      <w:r>
        <w:rPr>
          <w:rFonts w:eastAsia="Calibri Light"/>
        </w:rPr>
        <w:t xml:space="preserve"> mechanism</w:t>
      </w:r>
      <w:bookmarkEnd w:id="34"/>
    </w:p>
    <w:p w14:paraId="7CDE9B8C" w14:textId="6A31B0FE" w:rsidR="0079220C" w:rsidRDefault="0079220C" w:rsidP="0079220C">
      <w:pPr>
        <w:spacing w:before="35"/>
        <w:ind w:left="820"/>
        <w:jc w:val="both"/>
        <w:rPr>
          <w:sz w:val="28"/>
          <w:szCs w:val="28"/>
        </w:rPr>
      </w:pPr>
      <w:r w:rsidRPr="0079220C">
        <w:rPr>
          <w:sz w:val="28"/>
          <w:szCs w:val="28"/>
        </w:rPr>
        <w:t xml:space="preserve">Transactions are limited to $10,000 in the private and public sales to help implement the </w:t>
      </w:r>
      <w:proofErr w:type="spellStart"/>
      <w:r w:rsidRPr="0079220C">
        <w:rPr>
          <w:sz w:val="28"/>
          <w:szCs w:val="28"/>
        </w:rPr>
        <w:t>anti whale</w:t>
      </w:r>
      <w:proofErr w:type="spellEnd"/>
      <w:r w:rsidRPr="0079220C">
        <w:rPr>
          <w:sz w:val="28"/>
          <w:szCs w:val="28"/>
        </w:rPr>
        <w:t xml:space="preserve"> mechanism.</w:t>
      </w:r>
    </w:p>
    <w:p w14:paraId="0F5FECB3" w14:textId="77777777" w:rsidR="0079220C" w:rsidRDefault="0079220C" w:rsidP="0079220C">
      <w:pPr>
        <w:spacing w:before="35"/>
        <w:ind w:left="820"/>
        <w:jc w:val="both"/>
        <w:rPr>
          <w:sz w:val="28"/>
          <w:szCs w:val="28"/>
        </w:rPr>
      </w:pPr>
    </w:p>
    <w:p w14:paraId="26015F3E" w14:textId="10B32029" w:rsidR="0079220C" w:rsidRDefault="0079220C" w:rsidP="0079220C">
      <w:pPr>
        <w:pStyle w:val="Heading2"/>
        <w:jc w:val="both"/>
        <w:rPr>
          <w:rFonts w:eastAsia="Calibri Light"/>
        </w:rPr>
      </w:pPr>
      <w:bookmarkStart w:id="35" w:name="_Toc86595122"/>
      <w:r>
        <w:rPr>
          <w:rFonts w:eastAsia="Calibri Light"/>
          <w:spacing w:val="-1"/>
        </w:rPr>
        <w:t>6</w:t>
      </w:r>
      <w:r>
        <w:rPr>
          <w:rFonts w:eastAsia="Calibri Light"/>
          <w:spacing w:val="1"/>
        </w:rPr>
        <w:t>.</w:t>
      </w:r>
      <w:r>
        <w:rPr>
          <w:rFonts w:eastAsia="Calibri Light"/>
          <w:spacing w:val="-1"/>
        </w:rPr>
        <w:t>7</w:t>
      </w:r>
      <w:r>
        <w:rPr>
          <w:rFonts w:eastAsia="Calibri Light"/>
        </w:rPr>
        <w:t xml:space="preserve">.  </w:t>
      </w:r>
      <w:r>
        <w:rPr>
          <w:rFonts w:eastAsia="Calibri Light"/>
          <w:spacing w:val="21"/>
        </w:rPr>
        <w:t xml:space="preserve"> </w:t>
      </w:r>
      <w:proofErr w:type="spellStart"/>
      <w:r>
        <w:rPr>
          <w:rFonts w:eastAsia="Calibri Light"/>
        </w:rPr>
        <w:t xml:space="preserve">Anti </w:t>
      </w:r>
      <w:r>
        <w:rPr>
          <w:rFonts w:eastAsia="Calibri Light"/>
        </w:rPr>
        <w:t>dump</w:t>
      </w:r>
      <w:proofErr w:type="spellEnd"/>
      <w:r>
        <w:rPr>
          <w:rFonts w:eastAsia="Calibri Light"/>
        </w:rPr>
        <w:t xml:space="preserve"> mechanism</w:t>
      </w:r>
      <w:bookmarkEnd w:id="35"/>
    </w:p>
    <w:p w14:paraId="79F7799C" w14:textId="023316EE" w:rsidR="0079220C" w:rsidRDefault="0079220C" w:rsidP="0079220C">
      <w:pPr>
        <w:spacing w:before="35"/>
        <w:ind w:left="820"/>
        <w:jc w:val="both"/>
        <w:rPr>
          <w:sz w:val="28"/>
          <w:szCs w:val="28"/>
        </w:rPr>
      </w:pPr>
      <w:r w:rsidRPr="0079220C">
        <w:rPr>
          <w:sz w:val="28"/>
          <w:szCs w:val="28"/>
        </w:rPr>
        <w:t xml:space="preserve">To help prevent dumping we have a vesting mechanism (section 6.8) and </w:t>
      </w:r>
      <w:proofErr w:type="gramStart"/>
      <w:r w:rsidRPr="0079220C">
        <w:rPr>
          <w:sz w:val="28"/>
          <w:szCs w:val="28"/>
        </w:rPr>
        <w:t>also</w:t>
      </w:r>
      <w:proofErr w:type="gramEnd"/>
      <w:r w:rsidRPr="0079220C">
        <w:rPr>
          <w:sz w:val="28"/>
          <w:szCs w:val="28"/>
        </w:rPr>
        <w:t xml:space="preserve"> we have a scheduled timesheet for the distribution of Airdrops and ICOs</w:t>
      </w:r>
      <w:r>
        <w:rPr>
          <w:sz w:val="28"/>
          <w:szCs w:val="28"/>
        </w:rPr>
        <w:t xml:space="preserve">. </w:t>
      </w:r>
      <w:r w:rsidRPr="0079220C">
        <w:rPr>
          <w:sz w:val="28"/>
          <w:szCs w:val="28"/>
        </w:rPr>
        <w:t>In this mechanism, the distribution will be done within 12 weeks after the start, and if the recipient dumps, the distribution of her/his tokens will be delayed for 3 months after the last distribution</w:t>
      </w:r>
    </w:p>
    <w:p w14:paraId="7D034947" w14:textId="4C0F8644" w:rsidR="0079220C" w:rsidRDefault="0079220C" w:rsidP="0079220C">
      <w:pPr>
        <w:spacing w:before="35"/>
        <w:ind w:left="820"/>
        <w:jc w:val="both"/>
        <w:rPr>
          <w:sz w:val="28"/>
          <w:szCs w:val="28"/>
        </w:rPr>
      </w:pPr>
    </w:p>
    <w:p w14:paraId="07F4C8D5" w14:textId="40F3C9E8" w:rsidR="0079220C" w:rsidRDefault="0079220C" w:rsidP="0079220C">
      <w:pPr>
        <w:pStyle w:val="Heading2"/>
        <w:jc w:val="both"/>
        <w:rPr>
          <w:rFonts w:eastAsia="Calibri Light"/>
        </w:rPr>
      </w:pPr>
      <w:bookmarkStart w:id="36" w:name="_Toc86595123"/>
      <w:r>
        <w:rPr>
          <w:rFonts w:eastAsia="Calibri Light"/>
          <w:spacing w:val="-1"/>
        </w:rPr>
        <w:t>6</w:t>
      </w:r>
      <w:r>
        <w:rPr>
          <w:rFonts w:eastAsia="Calibri Light"/>
          <w:spacing w:val="1"/>
        </w:rPr>
        <w:t>.</w:t>
      </w:r>
      <w:r>
        <w:rPr>
          <w:rFonts w:eastAsia="Calibri Light"/>
          <w:spacing w:val="-1"/>
        </w:rPr>
        <w:t>8</w:t>
      </w:r>
      <w:r>
        <w:rPr>
          <w:rFonts w:eastAsia="Calibri Light"/>
        </w:rPr>
        <w:t xml:space="preserve">.  </w:t>
      </w:r>
      <w:r>
        <w:rPr>
          <w:rFonts w:eastAsia="Calibri Light"/>
          <w:spacing w:val="21"/>
        </w:rPr>
        <w:t xml:space="preserve"> </w:t>
      </w:r>
      <w:r>
        <w:rPr>
          <w:rFonts w:eastAsia="Calibri Light"/>
        </w:rPr>
        <w:t>Vesting period</w:t>
      </w:r>
      <w:bookmarkEnd w:id="36"/>
    </w:p>
    <w:p w14:paraId="63959ACD" w14:textId="513A8DA4" w:rsidR="0079220C" w:rsidRPr="0079220C" w:rsidRDefault="0079220C" w:rsidP="0079220C">
      <w:pPr>
        <w:ind w:firstLine="720"/>
        <w:rPr>
          <w:rFonts w:eastAsia="Calibri Light"/>
        </w:rPr>
      </w:pPr>
      <w:r>
        <w:rPr>
          <w:sz w:val="28"/>
          <w:szCs w:val="28"/>
        </w:rPr>
        <w:t>Bertinity project has a vesting plan</w:t>
      </w:r>
    </w:p>
    <w:p w14:paraId="503426E1" w14:textId="77777777" w:rsidR="0079220C" w:rsidRPr="0079220C" w:rsidRDefault="0079220C" w:rsidP="0079220C">
      <w:pPr>
        <w:rPr>
          <w:rFonts w:eastAsia="Calibri Light"/>
        </w:rPr>
      </w:pPr>
    </w:p>
    <w:p w14:paraId="009A3C1A" w14:textId="03F3DF6E" w:rsidR="0079220C" w:rsidRDefault="0079220C">
      <w:pPr>
        <w:rPr>
          <w:rFonts w:eastAsia="Calibri Light"/>
        </w:rPr>
      </w:pPr>
      <w:r>
        <w:rPr>
          <w:noProof/>
        </w:rPr>
        <w:drawing>
          <wp:anchor distT="0" distB="0" distL="114300" distR="114300" simplePos="0" relativeHeight="251665408" behindDoc="1" locked="0" layoutInCell="1" allowOverlap="1" wp14:anchorId="53579055" wp14:editId="0B6DECC4">
            <wp:simplePos x="0" y="0"/>
            <wp:positionH relativeFrom="page">
              <wp:posOffset>753745</wp:posOffset>
            </wp:positionH>
            <wp:positionV relativeFrom="paragraph">
              <wp:posOffset>133531</wp:posOffset>
            </wp:positionV>
            <wp:extent cx="6435892" cy="1551215"/>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1569" cy="155981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Calibri Light"/>
        </w:rPr>
        <w:br w:type="page"/>
      </w:r>
    </w:p>
    <w:p w14:paraId="7311AE24" w14:textId="104EC8DA" w:rsidR="0079220C" w:rsidRDefault="0079220C" w:rsidP="0079220C">
      <w:pPr>
        <w:pStyle w:val="Heading2"/>
        <w:jc w:val="both"/>
        <w:rPr>
          <w:rFonts w:eastAsia="Calibri Light"/>
        </w:rPr>
      </w:pPr>
      <w:bookmarkStart w:id="37" w:name="_Toc86595124"/>
      <w:r>
        <w:rPr>
          <w:rFonts w:eastAsia="Calibri Light"/>
          <w:spacing w:val="-1"/>
        </w:rPr>
        <w:lastRenderedPageBreak/>
        <w:t>6</w:t>
      </w:r>
      <w:r>
        <w:rPr>
          <w:rFonts w:eastAsia="Calibri Light"/>
          <w:spacing w:val="1"/>
        </w:rPr>
        <w:t>.</w:t>
      </w:r>
      <w:r w:rsidR="00755815">
        <w:rPr>
          <w:rFonts w:eastAsia="Calibri Light"/>
          <w:spacing w:val="-1"/>
        </w:rPr>
        <w:t>9</w:t>
      </w:r>
      <w:r>
        <w:rPr>
          <w:rFonts w:eastAsia="Calibri Light"/>
        </w:rPr>
        <w:t xml:space="preserve">.  </w:t>
      </w:r>
      <w:r>
        <w:rPr>
          <w:rFonts w:eastAsia="Calibri Light"/>
          <w:spacing w:val="21"/>
        </w:rPr>
        <w:t xml:space="preserve"> </w:t>
      </w:r>
      <w:r>
        <w:rPr>
          <w:rFonts w:eastAsia="Calibri Light"/>
        </w:rPr>
        <w:t>Distribution plan</w:t>
      </w:r>
      <w:bookmarkEnd w:id="37"/>
    </w:p>
    <w:p w14:paraId="208B8BA9" w14:textId="751341AD" w:rsidR="0079220C" w:rsidRDefault="0079220C" w:rsidP="0079220C">
      <w:pPr>
        <w:rPr>
          <w:rFonts w:eastAsia="Calibri Light"/>
        </w:rPr>
      </w:pPr>
      <w:r>
        <w:rPr>
          <w:noProof/>
        </w:rPr>
        <w:drawing>
          <wp:anchor distT="0" distB="0" distL="114300" distR="114300" simplePos="0" relativeHeight="251664384" behindDoc="1" locked="0" layoutInCell="1" allowOverlap="1" wp14:anchorId="482E85CF" wp14:editId="6AB4BA76">
            <wp:simplePos x="0" y="0"/>
            <wp:positionH relativeFrom="page">
              <wp:posOffset>598714</wp:posOffset>
            </wp:positionH>
            <wp:positionV relativeFrom="paragraph">
              <wp:posOffset>134620</wp:posOffset>
            </wp:positionV>
            <wp:extent cx="6863830" cy="3080657"/>
            <wp:effectExtent l="0" t="0" r="0"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69784" cy="30833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930468" w14:textId="1187BA06" w:rsidR="0079220C" w:rsidRDefault="0079220C" w:rsidP="0079220C">
      <w:pPr>
        <w:rPr>
          <w:rFonts w:eastAsia="Calibri Light"/>
        </w:rPr>
      </w:pPr>
    </w:p>
    <w:p w14:paraId="1EF829B6" w14:textId="5E1A1F04" w:rsidR="0079220C" w:rsidRDefault="0079220C" w:rsidP="0079220C">
      <w:pPr>
        <w:rPr>
          <w:rFonts w:eastAsia="Calibri Light"/>
        </w:rPr>
      </w:pPr>
    </w:p>
    <w:p w14:paraId="69449D50" w14:textId="0853FF13" w:rsidR="0079220C" w:rsidRDefault="0079220C" w:rsidP="0079220C">
      <w:pPr>
        <w:rPr>
          <w:rFonts w:eastAsia="Calibri Light"/>
        </w:rPr>
      </w:pPr>
    </w:p>
    <w:p w14:paraId="196D3CCB" w14:textId="73AE1F88" w:rsidR="0079220C" w:rsidRDefault="0079220C" w:rsidP="0079220C">
      <w:pPr>
        <w:rPr>
          <w:rFonts w:eastAsia="Calibri Light"/>
        </w:rPr>
      </w:pPr>
    </w:p>
    <w:p w14:paraId="42246776" w14:textId="09A204CB" w:rsidR="0079220C" w:rsidRDefault="0079220C" w:rsidP="0079220C">
      <w:pPr>
        <w:rPr>
          <w:rFonts w:eastAsia="Calibri Light"/>
        </w:rPr>
      </w:pPr>
    </w:p>
    <w:p w14:paraId="279E9AF1" w14:textId="37D2AC78" w:rsidR="0079220C" w:rsidRDefault="0079220C" w:rsidP="0079220C">
      <w:pPr>
        <w:rPr>
          <w:rFonts w:eastAsia="Calibri Light"/>
        </w:rPr>
      </w:pPr>
    </w:p>
    <w:p w14:paraId="56E2D45D" w14:textId="56F9E899" w:rsidR="0079220C" w:rsidRDefault="0079220C" w:rsidP="0079220C">
      <w:pPr>
        <w:rPr>
          <w:rFonts w:eastAsia="Calibri Light"/>
        </w:rPr>
      </w:pPr>
    </w:p>
    <w:p w14:paraId="4C5D163D" w14:textId="42136B5C" w:rsidR="0079220C" w:rsidRDefault="0079220C" w:rsidP="0079220C">
      <w:pPr>
        <w:rPr>
          <w:rFonts w:eastAsia="Calibri Light"/>
        </w:rPr>
      </w:pPr>
    </w:p>
    <w:p w14:paraId="4FE408B8" w14:textId="7A2F6B28" w:rsidR="0079220C" w:rsidRDefault="0079220C" w:rsidP="0079220C">
      <w:pPr>
        <w:rPr>
          <w:rFonts w:eastAsia="Calibri Light"/>
        </w:rPr>
      </w:pPr>
    </w:p>
    <w:p w14:paraId="082EE874" w14:textId="5A451036" w:rsidR="0079220C" w:rsidRDefault="0079220C" w:rsidP="0079220C">
      <w:pPr>
        <w:rPr>
          <w:rFonts w:eastAsia="Calibri Light"/>
        </w:rPr>
      </w:pPr>
    </w:p>
    <w:p w14:paraId="10F35798" w14:textId="6274110C" w:rsidR="0079220C" w:rsidRDefault="0079220C" w:rsidP="0079220C">
      <w:pPr>
        <w:rPr>
          <w:rFonts w:eastAsia="Calibri Light"/>
        </w:rPr>
      </w:pPr>
    </w:p>
    <w:p w14:paraId="19BEE75B" w14:textId="121A5A90" w:rsidR="0079220C" w:rsidRDefault="0079220C" w:rsidP="0079220C">
      <w:pPr>
        <w:rPr>
          <w:rFonts w:eastAsia="Calibri Light"/>
        </w:rPr>
      </w:pPr>
    </w:p>
    <w:p w14:paraId="609F4B81" w14:textId="77777777" w:rsidR="0079220C" w:rsidRPr="0079220C" w:rsidRDefault="0079220C" w:rsidP="0079220C">
      <w:pPr>
        <w:rPr>
          <w:rFonts w:eastAsia="Calibri Light"/>
        </w:rPr>
      </w:pPr>
    </w:p>
    <w:p w14:paraId="314D9999" w14:textId="456ACF64" w:rsidR="0079220C" w:rsidRDefault="0079220C" w:rsidP="0079220C">
      <w:pPr>
        <w:rPr>
          <w:rFonts w:eastAsia="Calibri Light"/>
        </w:rPr>
      </w:pPr>
    </w:p>
    <w:p w14:paraId="6E4BE41C" w14:textId="707AFA3C" w:rsidR="0079220C" w:rsidRDefault="0079220C" w:rsidP="0079220C">
      <w:pPr>
        <w:rPr>
          <w:rFonts w:eastAsia="Calibri Light"/>
        </w:rPr>
      </w:pPr>
    </w:p>
    <w:p w14:paraId="38DEB793" w14:textId="53354BE8" w:rsidR="0079220C" w:rsidRDefault="0079220C" w:rsidP="0079220C">
      <w:pPr>
        <w:rPr>
          <w:rFonts w:eastAsia="Calibri Light"/>
        </w:rPr>
      </w:pPr>
    </w:p>
    <w:p w14:paraId="3EADE464" w14:textId="301F9364" w:rsidR="0079220C" w:rsidRDefault="0079220C" w:rsidP="0079220C">
      <w:pPr>
        <w:rPr>
          <w:rFonts w:eastAsia="Calibri Light"/>
        </w:rPr>
      </w:pPr>
    </w:p>
    <w:p w14:paraId="46662C9C" w14:textId="58CA28DF" w:rsidR="0079220C" w:rsidRDefault="0079220C" w:rsidP="0079220C">
      <w:pPr>
        <w:rPr>
          <w:rFonts w:eastAsia="Calibri Light"/>
        </w:rPr>
      </w:pPr>
    </w:p>
    <w:p w14:paraId="5E8EE8CC" w14:textId="2B85C8A1" w:rsidR="0079220C" w:rsidRDefault="0079220C" w:rsidP="0079220C">
      <w:pPr>
        <w:rPr>
          <w:rFonts w:eastAsia="Calibri Light"/>
        </w:rPr>
      </w:pPr>
    </w:p>
    <w:p w14:paraId="466E9F41" w14:textId="1559C7B3" w:rsidR="0079220C" w:rsidRDefault="0079220C" w:rsidP="0079220C">
      <w:pPr>
        <w:rPr>
          <w:rFonts w:eastAsia="Calibri Light"/>
        </w:rPr>
      </w:pPr>
    </w:p>
    <w:p w14:paraId="67EF0F4F" w14:textId="592B2EED" w:rsidR="0079220C" w:rsidRDefault="0079220C" w:rsidP="0079220C">
      <w:pPr>
        <w:rPr>
          <w:rFonts w:eastAsia="Calibri Light"/>
        </w:rPr>
      </w:pPr>
    </w:p>
    <w:p w14:paraId="68B42325" w14:textId="77777777" w:rsidR="0079220C" w:rsidRPr="0079220C" w:rsidRDefault="0079220C" w:rsidP="0079220C">
      <w:pPr>
        <w:rPr>
          <w:rFonts w:eastAsia="Calibri Light"/>
        </w:rPr>
      </w:pPr>
    </w:p>
    <w:p w14:paraId="539A14B9" w14:textId="5B6AC394" w:rsidR="0079220C" w:rsidRDefault="00755815" w:rsidP="0079220C">
      <w:pPr>
        <w:pStyle w:val="Heading2"/>
        <w:jc w:val="both"/>
        <w:rPr>
          <w:rFonts w:eastAsia="Calibri Light"/>
        </w:rPr>
      </w:pPr>
      <w:bookmarkStart w:id="38" w:name="_Toc86595125"/>
      <w:r>
        <w:rPr>
          <w:rFonts w:eastAsia="Calibri Light"/>
          <w:spacing w:val="-1"/>
        </w:rPr>
        <w:t>6</w:t>
      </w:r>
      <w:r w:rsidR="0079220C">
        <w:rPr>
          <w:rFonts w:eastAsia="Calibri Light"/>
          <w:spacing w:val="1"/>
        </w:rPr>
        <w:t>.</w:t>
      </w:r>
      <w:r>
        <w:rPr>
          <w:rFonts w:eastAsia="Calibri Light"/>
          <w:spacing w:val="-1"/>
        </w:rPr>
        <w:t>10</w:t>
      </w:r>
      <w:r w:rsidR="0079220C">
        <w:rPr>
          <w:rFonts w:eastAsia="Calibri Light"/>
        </w:rPr>
        <w:t xml:space="preserve">.  </w:t>
      </w:r>
      <w:r w:rsidR="0079220C">
        <w:rPr>
          <w:rFonts w:eastAsia="Calibri Light"/>
          <w:spacing w:val="21"/>
        </w:rPr>
        <w:t xml:space="preserve"> </w:t>
      </w:r>
      <w:r w:rsidR="0079220C">
        <w:rPr>
          <w:rFonts w:eastAsia="Calibri Light"/>
        </w:rPr>
        <w:t>Important addresses</w:t>
      </w:r>
      <w:bookmarkEnd w:id="38"/>
    </w:p>
    <w:p w14:paraId="66E1F8B9" w14:textId="52D83CA3" w:rsid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Base on the Certik audit issues in the preliminary audit report and also their recommendations we will disclose the important addresses to the community.</w:t>
      </w:r>
    </w:p>
    <w:p w14:paraId="4C9B0E1C" w14:textId="77777777" w:rsidR="0079220C" w:rsidRPr="0079220C" w:rsidRDefault="0079220C" w:rsidP="0079220C">
      <w:pPr>
        <w:rPr>
          <w:rFonts w:asciiTheme="majorBidi" w:hAnsiTheme="majorBidi" w:cstheme="majorBidi"/>
          <w:b/>
          <w:bCs/>
          <w:sz w:val="28"/>
          <w:szCs w:val="28"/>
        </w:rPr>
      </w:pPr>
    </w:p>
    <w:p w14:paraId="4D4F573F" w14:textId="77777777" w:rsidR="0079220C" w:rsidRP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Certik Recommendation:</w:t>
      </w:r>
    </w:p>
    <w:p w14:paraId="77D2FADA" w14:textId="77777777" w:rsidR="0079220C" w:rsidRP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 xml:space="preserve">For BER-02 finding, the ultimate goal is to decentralize the identities that hold the ownership of the contract, updating the White paper / Medium / Blog / </w:t>
      </w:r>
      <w:proofErr w:type="spellStart"/>
      <w:r w:rsidRPr="0079220C">
        <w:rPr>
          <w:rFonts w:asciiTheme="majorBidi" w:hAnsiTheme="majorBidi" w:cstheme="majorBidi"/>
          <w:sz w:val="28"/>
          <w:szCs w:val="28"/>
        </w:rPr>
        <w:t>Youtube</w:t>
      </w:r>
      <w:proofErr w:type="spellEnd"/>
      <w:r w:rsidRPr="0079220C">
        <w:rPr>
          <w:rFonts w:asciiTheme="majorBidi" w:hAnsiTheme="majorBidi" w:cstheme="majorBidi"/>
          <w:sz w:val="28"/>
          <w:szCs w:val="28"/>
        </w:rPr>
        <w:t xml:space="preserve"> with key addresses, </w:t>
      </w:r>
      <w:proofErr w:type="spellStart"/>
      <w:proofErr w:type="gramStart"/>
      <w:r w:rsidRPr="0079220C">
        <w:rPr>
          <w:rFonts w:asciiTheme="majorBidi" w:hAnsiTheme="majorBidi" w:cstheme="majorBidi"/>
          <w:sz w:val="28"/>
          <w:szCs w:val="28"/>
        </w:rPr>
        <w:t>ie</w:t>
      </w:r>
      <w:proofErr w:type="spellEnd"/>
      <w:proofErr w:type="gramEnd"/>
      <w:r w:rsidRPr="0079220C">
        <w:rPr>
          <w:rFonts w:asciiTheme="majorBidi" w:hAnsiTheme="majorBidi" w:cstheme="majorBidi"/>
          <w:sz w:val="28"/>
          <w:szCs w:val="28"/>
        </w:rPr>
        <w:t xml:space="preserve"> owners, </w:t>
      </w:r>
      <w:proofErr w:type="spellStart"/>
      <w:r w:rsidRPr="0079220C">
        <w:rPr>
          <w:rFonts w:asciiTheme="majorBidi" w:hAnsiTheme="majorBidi" w:cstheme="majorBidi"/>
          <w:sz w:val="28"/>
          <w:szCs w:val="28"/>
        </w:rPr>
        <w:t>devs</w:t>
      </w:r>
      <w:proofErr w:type="spellEnd"/>
      <w:r w:rsidRPr="0079220C">
        <w:rPr>
          <w:rFonts w:asciiTheme="majorBidi" w:hAnsiTheme="majorBidi" w:cstheme="majorBidi"/>
          <w:sz w:val="28"/>
          <w:szCs w:val="28"/>
        </w:rPr>
        <w:t>, key members.</w:t>
      </w:r>
    </w:p>
    <w:p w14:paraId="73EE7DC5" w14:textId="060FC520" w:rsid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The below are important addresses:</w:t>
      </w:r>
    </w:p>
    <w:p w14:paraId="260A1007" w14:textId="6B15A73F" w:rsidR="0079220C" w:rsidRDefault="0079220C">
      <w:pPr>
        <w:rPr>
          <w:rFonts w:asciiTheme="majorBidi" w:hAnsiTheme="majorBidi" w:cstheme="majorBidi"/>
          <w:sz w:val="28"/>
          <w:szCs w:val="28"/>
        </w:rPr>
      </w:pPr>
      <w:r>
        <w:rPr>
          <w:rFonts w:asciiTheme="majorBidi" w:hAnsiTheme="majorBidi" w:cstheme="majorBidi"/>
          <w:sz w:val="28"/>
          <w:szCs w:val="28"/>
        </w:rPr>
        <w:br w:type="page"/>
      </w:r>
    </w:p>
    <w:tbl>
      <w:tblPr>
        <w:tblStyle w:val="GridTable1Light-Accent6"/>
        <w:tblW w:w="10306" w:type="dxa"/>
        <w:tblLook w:val="04A0" w:firstRow="1" w:lastRow="0" w:firstColumn="1" w:lastColumn="0" w:noHBand="0" w:noVBand="1"/>
      </w:tblPr>
      <w:tblGrid>
        <w:gridCol w:w="5195"/>
        <w:gridCol w:w="2645"/>
        <w:gridCol w:w="1270"/>
        <w:gridCol w:w="1196"/>
      </w:tblGrid>
      <w:tr w:rsidR="0079220C" w:rsidRPr="004669BC" w14:paraId="2006BF5A" w14:textId="77777777" w:rsidTr="0079220C">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323617D" w14:textId="77777777" w:rsidR="0079220C" w:rsidRPr="004669BC" w:rsidRDefault="0079220C" w:rsidP="005526F3">
            <w:pPr>
              <w:jc w:val="center"/>
              <w:rPr>
                <w:rFonts w:ascii="Maiandra GD" w:hAnsi="Maiandra GD"/>
              </w:rPr>
            </w:pPr>
            <w:r w:rsidRPr="004669BC">
              <w:rPr>
                <w:rFonts w:ascii="Maiandra GD" w:hAnsi="Maiandra GD"/>
              </w:rPr>
              <w:lastRenderedPageBreak/>
              <w:t>Address</w:t>
            </w:r>
          </w:p>
        </w:tc>
        <w:tc>
          <w:tcPr>
            <w:tcW w:w="2645" w:type="dxa"/>
          </w:tcPr>
          <w:p w14:paraId="1F5FCF7B" w14:textId="77777777" w:rsidR="0079220C" w:rsidRPr="004669BC" w:rsidRDefault="0079220C" w:rsidP="005526F3">
            <w:pPr>
              <w:jc w:val="center"/>
              <w:cnfStyle w:val="100000000000" w:firstRow="1"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Quantity</w:t>
            </w:r>
          </w:p>
        </w:tc>
        <w:tc>
          <w:tcPr>
            <w:tcW w:w="1270" w:type="dxa"/>
          </w:tcPr>
          <w:p w14:paraId="39A757B5" w14:textId="77777777" w:rsidR="0079220C" w:rsidRPr="004669BC" w:rsidRDefault="0079220C" w:rsidP="005526F3">
            <w:pPr>
              <w:jc w:val="center"/>
              <w:cnfStyle w:val="100000000000" w:firstRow="1"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Percentage</w:t>
            </w:r>
          </w:p>
        </w:tc>
        <w:tc>
          <w:tcPr>
            <w:tcW w:w="1196" w:type="dxa"/>
          </w:tcPr>
          <w:p w14:paraId="63DC932B" w14:textId="77777777" w:rsidR="0079220C" w:rsidRPr="004669BC" w:rsidRDefault="0079220C" w:rsidP="005526F3">
            <w:pPr>
              <w:jc w:val="center"/>
              <w:cnfStyle w:val="100000000000" w:firstRow="1"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Label</w:t>
            </w:r>
          </w:p>
        </w:tc>
      </w:tr>
      <w:tr w:rsidR="0079220C" w:rsidRPr="004669BC" w14:paraId="6C44F5DC" w14:textId="77777777" w:rsidTr="0079220C">
        <w:trPr>
          <w:trHeight w:val="708"/>
        </w:trPr>
        <w:tc>
          <w:tcPr>
            <w:cnfStyle w:val="001000000000" w:firstRow="0" w:lastRow="0" w:firstColumn="1" w:lastColumn="0" w:oddVBand="0" w:evenVBand="0" w:oddHBand="0" w:evenHBand="0" w:firstRowFirstColumn="0" w:firstRowLastColumn="0" w:lastRowFirstColumn="0" w:lastRowLastColumn="0"/>
            <w:tcW w:w="5195" w:type="dxa"/>
          </w:tcPr>
          <w:p w14:paraId="3DE7944C" w14:textId="77777777" w:rsidR="0079220C" w:rsidRPr="004669BC" w:rsidRDefault="0079220C" w:rsidP="005526F3">
            <w:pPr>
              <w:rPr>
                <w:rFonts w:ascii="Maiandra GD" w:hAnsi="Maiandra GD"/>
                <w:b w:val="0"/>
                <w:bCs w:val="0"/>
              </w:rPr>
            </w:pPr>
          </w:p>
          <w:p w14:paraId="7830EEB7" w14:textId="77777777" w:rsidR="0079220C" w:rsidRPr="004669BC" w:rsidRDefault="0079220C" w:rsidP="005526F3">
            <w:pPr>
              <w:rPr>
                <w:rFonts w:ascii="Maiandra GD" w:hAnsi="Maiandra GD"/>
                <w:b w:val="0"/>
                <w:bCs w:val="0"/>
              </w:rPr>
            </w:pPr>
            <w:r w:rsidRPr="00D33B76">
              <w:rPr>
                <w:rFonts w:ascii="Maiandra GD" w:hAnsi="Maiandra GD"/>
                <w:b w:val="0"/>
                <w:bCs w:val="0"/>
              </w:rPr>
              <w:t>0xda5e70d8d03fc79a33ceb021754380d911dd768b</w:t>
            </w:r>
          </w:p>
        </w:tc>
        <w:tc>
          <w:tcPr>
            <w:tcW w:w="2645" w:type="dxa"/>
          </w:tcPr>
          <w:p w14:paraId="0842CAC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p>
          <w:p w14:paraId="056A2E81"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12,400,000,000</w:t>
            </w:r>
          </w:p>
        </w:tc>
        <w:tc>
          <w:tcPr>
            <w:tcW w:w="1270" w:type="dxa"/>
          </w:tcPr>
          <w:p w14:paraId="5586C827"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p>
          <w:p w14:paraId="2EB97056"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20.</w:t>
            </w:r>
            <w:r w:rsidRPr="004669BC">
              <w:rPr>
                <w:rFonts w:ascii="Maiandra GD" w:hAnsi="Maiandra GD"/>
              </w:rPr>
              <w:t xml:space="preserve"> %</w:t>
            </w:r>
          </w:p>
        </w:tc>
        <w:tc>
          <w:tcPr>
            <w:tcW w:w="1196" w:type="dxa"/>
          </w:tcPr>
          <w:p w14:paraId="1B1769D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 xml:space="preserve">Public sale </w:t>
            </w:r>
          </w:p>
        </w:tc>
      </w:tr>
      <w:tr w:rsidR="0079220C" w:rsidRPr="004669BC" w14:paraId="1BC32490" w14:textId="77777777" w:rsidTr="0079220C">
        <w:trPr>
          <w:trHeight w:val="440"/>
        </w:trPr>
        <w:tc>
          <w:tcPr>
            <w:cnfStyle w:val="001000000000" w:firstRow="0" w:lastRow="0" w:firstColumn="1" w:lastColumn="0" w:oddVBand="0" w:evenVBand="0" w:oddHBand="0" w:evenHBand="0" w:firstRowFirstColumn="0" w:firstRowLastColumn="0" w:lastRowFirstColumn="0" w:lastRowLastColumn="0"/>
            <w:tcW w:w="5195" w:type="dxa"/>
          </w:tcPr>
          <w:p w14:paraId="2C98EA11" w14:textId="77777777" w:rsidR="0079220C" w:rsidRPr="004669BC" w:rsidRDefault="0079220C" w:rsidP="005526F3">
            <w:pPr>
              <w:rPr>
                <w:rFonts w:ascii="Maiandra GD" w:hAnsi="Maiandra GD"/>
                <w:b w:val="0"/>
                <w:bCs w:val="0"/>
              </w:rPr>
            </w:pPr>
            <w:r w:rsidRPr="004669BC">
              <w:rPr>
                <w:rFonts w:ascii="Maiandra GD" w:hAnsi="Maiandra GD"/>
                <w:b w:val="0"/>
                <w:bCs w:val="0"/>
              </w:rPr>
              <w:t>0xa73e58ddaf7ee297cb21511b5cfdd63659b69e0a</w:t>
            </w:r>
          </w:p>
        </w:tc>
        <w:tc>
          <w:tcPr>
            <w:tcW w:w="2645" w:type="dxa"/>
          </w:tcPr>
          <w:p w14:paraId="01584C72"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12,400,000,000</w:t>
            </w:r>
          </w:p>
        </w:tc>
        <w:tc>
          <w:tcPr>
            <w:tcW w:w="1270" w:type="dxa"/>
          </w:tcPr>
          <w:p w14:paraId="337962B8"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20%</w:t>
            </w:r>
          </w:p>
        </w:tc>
        <w:tc>
          <w:tcPr>
            <w:tcW w:w="1196" w:type="dxa"/>
          </w:tcPr>
          <w:p w14:paraId="52CCF440"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Ecosystem</w:t>
            </w:r>
          </w:p>
        </w:tc>
      </w:tr>
      <w:tr w:rsidR="0079220C" w:rsidRPr="004669BC" w14:paraId="6441EBDE"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85E7A49" w14:textId="77777777" w:rsidR="0079220C" w:rsidRPr="004669BC" w:rsidRDefault="0079220C" w:rsidP="005526F3">
            <w:pPr>
              <w:rPr>
                <w:rFonts w:ascii="Maiandra GD" w:hAnsi="Maiandra GD"/>
                <w:b w:val="0"/>
                <w:bCs w:val="0"/>
              </w:rPr>
            </w:pPr>
            <w:r w:rsidRPr="00D33B76">
              <w:rPr>
                <w:rFonts w:ascii="Maiandra GD" w:hAnsi="Maiandra GD"/>
                <w:b w:val="0"/>
                <w:bCs w:val="0"/>
              </w:rPr>
              <w:t>0x7e2754a22b2c948aaa2c59f1aa777e42aede39cf</w:t>
            </w:r>
          </w:p>
        </w:tc>
        <w:tc>
          <w:tcPr>
            <w:tcW w:w="2645" w:type="dxa"/>
          </w:tcPr>
          <w:p w14:paraId="4B86116B"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9,920,000,000</w:t>
            </w:r>
          </w:p>
        </w:tc>
        <w:tc>
          <w:tcPr>
            <w:tcW w:w="1270" w:type="dxa"/>
          </w:tcPr>
          <w:p w14:paraId="715719F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16</w:t>
            </w:r>
            <w:r w:rsidRPr="004669BC">
              <w:rPr>
                <w:rFonts w:ascii="Maiandra GD" w:hAnsi="Maiandra GD"/>
              </w:rPr>
              <w:t>%</w:t>
            </w:r>
          </w:p>
        </w:tc>
        <w:tc>
          <w:tcPr>
            <w:tcW w:w="1196" w:type="dxa"/>
          </w:tcPr>
          <w:p w14:paraId="358C5913"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Marketing</w:t>
            </w:r>
          </w:p>
        </w:tc>
      </w:tr>
      <w:tr w:rsidR="0079220C" w:rsidRPr="004669BC" w14:paraId="78B76EB4"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500285CE" w14:textId="77777777" w:rsidR="0079220C" w:rsidRPr="004669BC" w:rsidRDefault="0079220C" w:rsidP="005526F3">
            <w:pPr>
              <w:rPr>
                <w:rFonts w:ascii="Maiandra GD" w:hAnsi="Maiandra GD"/>
                <w:b w:val="0"/>
                <w:bCs w:val="0"/>
              </w:rPr>
            </w:pPr>
            <w:r w:rsidRPr="00D33B76">
              <w:rPr>
                <w:rFonts w:ascii="Maiandra GD" w:hAnsi="Maiandra GD"/>
                <w:b w:val="0"/>
                <w:bCs w:val="0"/>
              </w:rPr>
              <w:t>0x5dbe93a11caef55c81bdeb22b00db3b564fa3763</w:t>
            </w:r>
          </w:p>
        </w:tc>
        <w:tc>
          <w:tcPr>
            <w:tcW w:w="2645" w:type="dxa"/>
          </w:tcPr>
          <w:p w14:paraId="0BD407BB"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8,679,000,000</w:t>
            </w:r>
          </w:p>
        </w:tc>
        <w:tc>
          <w:tcPr>
            <w:tcW w:w="1270" w:type="dxa"/>
          </w:tcPr>
          <w:p w14:paraId="603946E1"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14</w:t>
            </w:r>
            <w:r w:rsidRPr="00791B07">
              <w:rPr>
                <w:rFonts w:ascii="Maiandra GD" w:hAnsi="Maiandra GD"/>
              </w:rPr>
              <w:t>%</w:t>
            </w:r>
          </w:p>
        </w:tc>
        <w:tc>
          <w:tcPr>
            <w:tcW w:w="1196" w:type="dxa"/>
          </w:tcPr>
          <w:p w14:paraId="10611D8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 xml:space="preserve">Reserve </w:t>
            </w:r>
          </w:p>
        </w:tc>
      </w:tr>
      <w:tr w:rsidR="0079220C" w:rsidRPr="004669BC" w14:paraId="2090CBC3"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301EF058" w14:textId="77777777" w:rsidR="0079220C" w:rsidRPr="004669BC" w:rsidRDefault="0079220C" w:rsidP="005526F3">
            <w:pPr>
              <w:rPr>
                <w:rFonts w:ascii="Maiandra GD" w:hAnsi="Maiandra GD"/>
                <w:b w:val="0"/>
                <w:bCs w:val="0"/>
              </w:rPr>
            </w:pPr>
            <w:r w:rsidRPr="00D33B76">
              <w:rPr>
                <w:rFonts w:ascii="Maiandra GD" w:hAnsi="Maiandra GD"/>
                <w:b w:val="0"/>
                <w:bCs w:val="0"/>
              </w:rPr>
              <w:t>0x18e121bf38f27b69ee28ca4f1879017328629292</w:t>
            </w:r>
          </w:p>
        </w:tc>
        <w:tc>
          <w:tcPr>
            <w:tcW w:w="2645" w:type="dxa"/>
          </w:tcPr>
          <w:p w14:paraId="2DF72AAC"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2,790,000,000</w:t>
            </w:r>
          </w:p>
        </w:tc>
        <w:tc>
          <w:tcPr>
            <w:tcW w:w="1270" w:type="dxa"/>
          </w:tcPr>
          <w:p w14:paraId="7E2CE5FE"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791B07">
              <w:rPr>
                <w:rFonts w:ascii="Maiandra GD" w:hAnsi="Maiandra GD"/>
              </w:rPr>
              <w:t>4.5%</w:t>
            </w:r>
          </w:p>
        </w:tc>
        <w:tc>
          <w:tcPr>
            <w:tcW w:w="1196" w:type="dxa"/>
          </w:tcPr>
          <w:p w14:paraId="1B80357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 xml:space="preserve">Advisor </w:t>
            </w:r>
          </w:p>
        </w:tc>
      </w:tr>
      <w:tr w:rsidR="0079220C" w:rsidRPr="004669BC" w14:paraId="16A3213F"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6DE5B906" w14:textId="77777777" w:rsidR="0079220C" w:rsidRPr="004669BC" w:rsidRDefault="0079220C" w:rsidP="005526F3">
            <w:pPr>
              <w:rPr>
                <w:rFonts w:ascii="Maiandra GD" w:hAnsi="Maiandra GD"/>
                <w:b w:val="0"/>
                <w:bCs w:val="0"/>
              </w:rPr>
            </w:pPr>
            <w:r w:rsidRPr="00D33B76">
              <w:rPr>
                <w:rFonts w:ascii="Maiandra GD" w:hAnsi="Maiandra GD"/>
                <w:b w:val="0"/>
                <w:bCs w:val="0"/>
              </w:rPr>
              <w:t>0x91ff53edfe24ef1064dce7add1fd610eed445b3c</w:t>
            </w:r>
          </w:p>
        </w:tc>
        <w:tc>
          <w:tcPr>
            <w:tcW w:w="2645" w:type="dxa"/>
          </w:tcPr>
          <w:p w14:paraId="20F81C6F"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2,790,000,000</w:t>
            </w:r>
          </w:p>
        </w:tc>
        <w:tc>
          <w:tcPr>
            <w:tcW w:w="1270" w:type="dxa"/>
          </w:tcPr>
          <w:p w14:paraId="69678E8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791B07">
              <w:rPr>
                <w:rFonts w:ascii="Maiandra GD" w:hAnsi="Maiandra GD"/>
              </w:rPr>
              <w:t>4.</w:t>
            </w:r>
            <w:r>
              <w:rPr>
                <w:rFonts w:ascii="Maiandra GD" w:hAnsi="Maiandra GD"/>
              </w:rPr>
              <w:t>5</w:t>
            </w:r>
            <w:r w:rsidRPr="00791B07">
              <w:rPr>
                <w:rFonts w:ascii="Maiandra GD" w:hAnsi="Maiandra GD"/>
              </w:rPr>
              <w:t xml:space="preserve"> %</w:t>
            </w:r>
          </w:p>
        </w:tc>
        <w:tc>
          <w:tcPr>
            <w:tcW w:w="1196" w:type="dxa"/>
          </w:tcPr>
          <w:p w14:paraId="44D4112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Private sale</w:t>
            </w:r>
          </w:p>
        </w:tc>
      </w:tr>
      <w:tr w:rsidR="0079220C" w:rsidRPr="004669BC" w14:paraId="0464EB27"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0B3F2F14" w14:textId="77777777" w:rsidR="0079220C" w:rsidRPr="004669BC" w:rsidRDefault="0079220C" w:rsidP="005526F3">
            <w:pPr>
              <w:rPr>
                <w:rFonts w:ascii="Maiandra GD" w:hAnsi="Maiandra GD"/>
                <w:b w:val="0"/>
                <w:bCs w:val="0"/>
              </w:rPr>
            </w:pPr>
            <w:r w:rsidRPr="00D33B76">
              <w:rPr>
                <w:rFonts w:ascii="Maiandra GD" w:hAnsi="Maiandra GD"/>
                <w:b w:val="0"/>
                <w:bCs w:val="0"/>
              </w:rPr>
              <w:t>0xd7f53e3839091d3fd5baf9326865f413ba0786d8</w:t>
            </w:r>
          </w:p>
        </w:tc>
        <w:tc>
          <w:tcPr>
            <w:tcW w:w="2645" w:type="dxa"/>
          </w:tcPr>
          <w:p w14:paraId="11FDC6CB" w14:textId="77777777" w:rsidR="0079220C" w:rsidRPr="009C31BF"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2,170,000,001</w:t>
            </w:r>
          </w:p>
        </w:tc>
        <w:tc>
          <w:tcPr>
            <w:tcW w:w="1270" w:type="dxa"/>
          </w:tcPr>
          <w:p w14:paraId="4FC019E2"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791B07">
              <w:rPr>
                <w:rFonts w:ascii="Maiandra GD" w:hAnsi="Maiandra GD"/>
              </w:rPr>
              <w:t>3.</w:t>
            </w:r>
            <w:r>
              <w:rPr>
                <w:rFonts w:ascii="Maiandra GD" w:hAnsi="Maiandra GD"/>
              </w:rPr>
              <w:t>5</w:t>
            </w:r>
            <w:r w:rsidRPr="00791B07">
              <w:rPr>
                <w:rFonts w:ascii="Maiandra GD" w:hAnsi="Maiandra GD"/>
              </w:rPr>
              <w:t>%</w:t>
            </w:r>
          </w:p>
        </w:tc>
        <w:tc>
          <w:tcPr>
            <w:tcW w:w="1196" w:type="dxa"/>
          </w:tcPr>
          <w:p w14:paraId="17ADDF87"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Reward</w:t>
            </w:r>
          </w:p>
        </w:tc>
      </w:tr>
      <w:tr w:rsidR="0079220C" w:rsidRPr="004669BC" w14:paraId="73A1E207"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2E9DF7FB" w14:textId="77777777" w:rsidR="0079220C" w:rsidRPr="00D33B76" w:rsidRDefault="0079220C" w:rsidP="005526F3">
            <w:pPr>
              <w:rPr>
                <w:rFonts w:ascii="Maiandra GD" w:hAnsi="Maiandra GD"/>
                <w:b w:val="0"/>
                <w:bCs w:val="0"/>
              </w:rPr>
            </w:pPr>
            <w:r w:rsidRPr="00D33B76">
              <w:rPr>
                <w:rFonts w:ascii="Maiandra GD" w:hAnsi="Maiandra GD"/>
                <w:b w:val="0"/>
                <w:bCs w:val="0"/>
              </w:rPr>
              <w:t>0x67a90f7c0c0906c21282a8574432a5f0798df830</w:t>
            </w:r>
          </w:p>
        </w:tc>
        <w:tc>
          <w:tcPr>
            <w:tcW w:w="2645" w:type="dxa"/>
          </w:tcPr>
          <w:p w14:paraId="7D3F3697" w14:textId="77777777" w:rsidR="0079220C" w:rsidRPr="00D33B76"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1,850,000,000</w:t>
            </w:r>
          </w:p>
        </w:tc>
        <w:tc>
          <w:tcPr>
            <w:tcW w:w="1270" w:type="dxa"/>
          </w:tcPr>
          <w:p w14:paraId="7D1E39F6"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2.98%</w:t>
            </w:r>
          </w:p>
        </w:tc>
        <w:tc>
          <w:tcPr>
            <w:tcW w:w="1196" w:type="dxa"/>
          </w:tcPr>
          <w:p w14:paraId="0BA27CFE"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Team1</w:t>
            </w:r>
          </w:p>
        </w:tc>
      </w:tr>
      <w:tr w:rsidR="0079220C" w:rsidRPr="004669BC" w14:paraId="3B506F13"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4692ADE" w14:textId="77777777" w:rsidR="0079220C" w:rsidRPr="004669BC" w:rsidRDefault="0079220C" w:rsidP="005526F3">
            <w:pPr>
              <w:rPr>
                <w:rFonts w:ascii="Maiandra GD" w:hAnsi="Maiandra GD"/>
                <w:b w:val="0"/>
                <w:bCs w:val="0"/>
              </w:rPr>
            </w:pPr>
            <w:r w:rsidRPr="004669BC">
              <w:rPr>
                <w:rFonts w:ascii="Maiandra GD" w:hAnsi="Maiandra GD"/>
                <w:b w:val="0"/>
                <w:bCs w:val="0"/>
              </w:rPr>
              <w:t>0xc2b249faa3f362255df65100efe4af1d68530893</w:t>
            </w:r>
          </w:p>
        </w:tc>
        <w:tc>
          <w:tcPr>
            <w:tcW w:w="2645" w:type="dxa"/>
          </w:tcPr>
          <w:p w14:paraId="719E5818"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62A67B91"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27DF446A"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Team</w:t>
            </w:r>
            <w:r>
              <w:rPr>
                <w:rFonts w:ascii="Maiandra GD" w:hAnsi="Maiandra GD"/>
              </w:rPr>
              <w:t>2</w:t>
            </w:r>
          </w:p>
        </w:tc>
      </w:tr>
      <w:tr w:rsidR="0079220C" w:rsidRPr="004669BC" w14:paraId="0008E1FE"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17C1FA35" w14:textId="77777777" w:rsidR="0079220C" w:rsidRPr="004669BC" w:rsidRDefault="0079220C" w:rsidP="005526F3">
            <w:pPr>
              <w:rPr>
                <w:rFonts w:ascii="Maiandra GD" w:hAnsi="Maiandra GD"/>
                <w:b w:val="0"/>
                <w:bCs w:val="0"/>
              </w:rPr>
            </w:pPr>
            <w:r w:rsidRPr="004669BC">
              <w:rPr>
                <w:rFonts w:ascii="Maiandra GD" w:hAnsi="Maiandra GD"/>
                <w:b w:val="0"/>
                <w:bCs w:val="0"/>
              </w:rPr>
              <w:t>0xa0d6ae1e7fbc4cbafbd6ecc44e7533dfcc57e0bc</w:t>
            </w:r>
          </w:p>
        </w:tc>
        <w:tc>
          <w:tcPr>
            <w:tcW w:w="2645" w:type="dxa"/>
          </w:tcPr>
          <w:p w14:paraId="07A86F9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63CEA1E4"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09258917"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Team</w:t>
            </w:r>
            <w:r>
              <w:rPr>
                <w:rFonts w:ascii="Maiandra GD" w:hAnsi="Maiandra GD"/>
              </w:rPr>
              <w:t>3</w:t>
            </w:r>
          </w:p>
        </w:tc>
      </w:tr>
      <w:tr w:rsidR="0079220C" w:rsidRPr="004669BC" w14:paraId="190D831A"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6FD28E4F" w14:textId="77777777" w:rsidR="0079220C" w:rsidRPr="004669BC" w:rsidRDefault="0079220C" w:rsidP="005526F3">
            <w:pPr>
              <w:rPr>
                <w:rFonts w:ascii="Maiandra GD" w:hAnsi="Maiandra GD"/>
                <w:b w:val="0"/>
                <w:bCs w:val="0"/>
              </w:rPr>
            </w:pPr>
            <w:r w:rsidRPr="004669BC">
              <w:rPr>
                <w:rFonts w:ascii="Maiandra GD" w:hAnsi="Maiandra GD"/>
                <w:b w:val="0"/>
                <w:bCs w:val="0"/>
              </w:rPr>
              <w:t>0xe3265eb82fd7a84af9fbc2551ea2b677e832b1a7</w:t>
            </w:r>
          </w:p>
        </w:tc>
        <w:tc>
          <w:tcPr>
            <w:tcW w:w="2645" w:type="dxa"/>
          </w:tcPr>
          <w:p w14:paraId="7BAA6003"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52324F8C"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6F227C75"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Team</w:t>
            </w:r>
            <w:r>
              <w:rPr>
                <w:rFonts w:ascii="Maiandra GD" w:hAnsi="Maiandra GD"/>
              </w:rPr>
              <w:t>4</w:t>
            </w:r>
          </w:p>
        </w:tc>
      </w:tr>
      <w:tr w:rsidR="0079220C" w:rsidRPr="004669BC" w14:paraId="1A4A218F"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366B33D1" w14:textId="77777777" w:rsidR="0079220C" w:rsidRPr="004669BC" w:rsidRDefault="0079220C" w:rsidP="005526F3">
            <w:pPr>
              <w:rPr>
                <w:rFonts w:ascii="Maiandra GD" w:hAnsi="Maiandra GD"/>
                <w:b w:val="0"/>
                <w:bCs w:val="0"/>
              </w:rPr>
            </w:pPr>
            <w:r w:rsidRPr="00D33B76">
              <w:rPr>
                <w:rFonts w:ascii="Maiandra GD" w:hAnsi="Maiandra GD"/>
                <w:b w:val="0"/>
                <w:bCs w:val="0"/>
              </w:rPr>
              <w:t>0x2a31d54c2f19b69626f9a3dab2aa5f95c3e9f594</w:t>
            </w:r>
          </w:p>
        </w:tc>
        <w:tc>
          <w:tcPr>
            <w:tcW w:w="2645" w:type="dxa"/>
          </w:tcPr>
          <w:p w14:paraId="49AFBBAE"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75BFEB7B"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5EB9D5C0"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Team5</w:t>
            </w:r>
          </w:p>
        </w:tc>
      </w:tr>
      <w:tr w:rsidR="0079220C" w:rsidRPr="004669BC" w14:paraId="39B263A2"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8F639A0" w14:textId="77777777" w:rsidR="0079220C" w:rsidRPr="00791B07" w:rsidRDefault="0079220C" w:rsidP="005526F3">
            <w:pPr>
              <w:rPr>
                <w:rFonts w:ascii="Maiandra GD" w:hAnsi="Maiandra GD"/>
                <w:b w:val="0"/>
                <w:bCs w:val="0"/>
              </w:rPr>
            </w:pPr>
            <w:r w:rsidRPr="00791B07">
              <w:rPr>
                <w:rFonts w:ascii="Maiandra GD" w:hAnsi="Maiandra GD"/>
                <w:b w:val="0"/>
                <w:bCs w:val="0"/>
              </w:rPr>
              <w:t>0xb99c880a0d834fe7b42369cedf08358f97597820</w:t>
            </w:r>
          </w:p>
        </w:tc>
        <w:tc>
          <w:tcPr>
            <w:tcW w:w="2645" w:type="dxa"/>
          </w:tcPr>
          <w:p w14:paraId="090D7E54"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65B40FC4"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47CDB555" w14:textId="77777777" w:rsidR="0079220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Team6</w:t>
            </w:r>
          </w:p>
        </w:tc>
      </w:tr>
    </w:tbl>
    <w:p w14:paraId="0A9EC4E9" w14:textId="6FF9134B" w:rsidR="0079220C" w:rsidRDefault="0079220C" w:rsidP="0079220C">
      <w:pPr>
        <w:spacing w:before="35"/>
        <w:ind w:left="820"/>
        <w:jc w:val="both"/>
        <w:rPr>
          <w:sz w:val="28"/>
          <w:szCs w:val="28"/>
        </w:rPr>
      </w:pPr>
    </w:p>
    <w:p w14:paraId="2F9B8353" w14:textId="77777777" w:rsidR="00AE7C60" w:rsidRDefault="00AE7C60" w:rsidP="003E0BA7">
      <w:pPr>
        <w:spacing w:line="200" w:lineRule="exact"/>
        <w:jc w:val="both"/>
      </w:pPr>
    </w:p>
    <w:p w14:paraId="7C09D034" w14:textId="77777777" w:rsidR="00AE7C60" w:rsidRDefault="00A44FA3" w:rsidP="003E0BA7">
      <w:pPr>
        <w:pStyle w:val="Heading1"/>
        <w:jc w:val="both"/>
        <w:rPr>
          <w:rFonts w:eastAsia="Calibri Light"/>
        </w:rPr>
      </w:pPr>
      <w:bookmarkStart w:id="39" w:name="_Toc86595126"/>
      <w:r>
        <w:rPr>
          <w:rFonts w:eastAsia="Calibri Light"/>
          <w:spacing w:val="-1"/>
        </w:rPr>
        <w:t>7</w:t>
      </w:r>
      <w:r>
        <w:rPr>
          <w:rFonts w:eastAsia="Calibri Light"/>
        </w:rPr>
        <w:t xml:space="preserve">.  </w:t>
      </w:r>
      <w:r>
        <w:rPr>
          <w:rFonts w:eastAsia="Calibri Light"/>
          <w:spacing w:val="22"/>
        </w:rPr>
        <w:t xml:space="preserve"> </w:t>
      </w:r>
      <w:r>
        <w:rPr>
          <w:rFonts w:eastAsia="Calibri Light"/>
        </w:rPr>
        <w:t>Te</w:t>
      </w:r>
      <w:r>
        <w:rPr>
          <w:rFonts w:eastAsia="Calibri Light"/>
          <w:spacing w:val="1"/>
        </w:rPr>
        <w:t>c</w:t>
      </w:r>
      <w:r>
        <w:rPr>
          <w:rFonts w:eastAsia="Calibri Light"/>
        </w:rPr>
        <w:t>hn</w:t>
      </w:r>
      <w:r>
        <w:rPr>
          <w:rFonts w:eastAsia="Calibri Light"/>
          <w:spacing w:val="-1"/>
        </w:rPr>
        <w:t>i</w:t>
      </w:r>
      <w:r>
        <w:rPr>
          <w:rFonts w:eastAsia="Calibri Light"/>
          <w:spacing w:val="1"/>
        </w:rPr>
        <w:t>c</w:t>
      </w:r>
      <w:r>
        <w:rPr>
          <w:rFonts w:eastAsia="Calibri Light"/>
        </w:rPr>
        <w:t>al</w:t>
      </w:r>
      <w:r>
        <w:rPr>
          <w:rFonts w:eastAsia="Calibri Light"/>
          <w:spacing w:val="-12"/>
        </w:rPr>
        <w:t xml:space="preserve"> </w:t>
      </w:r>
      <w:r>
        <w:rPr>
          <w:rFonts w:eastAsia="Calibri Light"/>
        </w:rPr>
        <w:t>D</w:t>
      </w:r>
      <w:r>
        <w:rPr>
          <w:rFonts w:eastAsia="Calibri Light"/>
          <w:spacing w:val="1"/>
        </w:rPr>
        <w:t>e</w:t>
      </w:r>
      <w:r>
        <w:rPr>
          <w:rFonts w:eastAsia="Calibri Light"/>
        </w:rPr>
        <w:t>t</w:t>
      </w:r>
      <w:r>
        <w:rPr>
          <w:rFonts w:eastAsia="Calibri Light"/>
          <w:spacing w:val="1"/>
        </w:rPr>
        <w:t>a</w:t>
      </w:r>
      <w:r>
        <w:rPr>
          <w:rFonts w:eastAsia="Calibri Light"/>
        </w:rPr>
        <w:t>ils</w:t>
      </w:r>
      <w:bookmarkEnd w:id="39"/>
    </w:p>
    <w:p w14:paraId="1F855EEB" w14:textId="77777777" w:rsidR="00AE7C60" w:rsidRDefault="00AE7C60" w:rsidP="003E0BA7">
      <w:pPr>
        <w:spacing w:before="12" w:line="260" w:lineRule="exact"/>
        <w:jc w:val="both"/>
        <w:rPr>
          <w:sz w:val="26"/>
          <w:szCs w:val="26"/>
        </w:rPr>
      </w:pPr>
    </w:p>
    <w:p w14:paraId="5A9712F2" w14:textId="77777777" w:rsidR="00AE7C60" w:rsidRDefault="00A44FA3" w:rsidP="003E0BA7">
      <w:pPr>
        <w:pStyle w:val="Heading2"/>
        <w:jc w:val="both"/>
        <w:rPr>
          <w:rFonts w:eastAsia="Calibri Light"/>
        </w:rPr>
      </w:pPr>
      <w:bookmarkStart w:id="40" w:name="_Toc86595127"/>
      <w:r>
        <w:rPr>
          <w:rFonts w:eastAsia="Calibri Light"/>
          <w:spacing w:val="-1"/>
        </w:rPr>
        <w:t>7</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BERTI</w:t>
      </w:r>
      <w:r>
        <w:rPr>
          <w:rFonts w:eastAsia="Calibri Light"/>
          <w:spacing w:val="1"/>
        </w:rPr>
        <w:t>NI</w:t>
      </w:r>
      <w:r>
        <w:rPr>
          <w:rFonts w:eastAsia="Calibri Light"/>
        </w:rPr>
        <w:t>TY</w:t>
      </w:r>
      <w:r>
        <w:rPr>
          <w:rFonts w:eastAsia="Calibri Light"/>
          <w:spacing w:val="-12"/>
        </w:rPr>
        <w:t xml:space="preserve"> </w:t>
      </w:r>
      <w:r>
        <w:rPr>
          <w:rFonts w:eastAsia="Calibri Light"/>
        </w:rPr>
        <w:t>Ma</w:t>
      </w:r>
      <w:r>
        <w:rPr>
          <w:rFonts w:eastAsia="Calibri Light"/>
          <w:spacing w:val="-1"/>
        </w:rPr>
        <w:t>i</w:t>
      </w:r>
      <w:r>
        <w:rPr>
          <w:rFonts w:eastAsia="Calibri Light"/>
        </w:rPr>
        <w:t>n</w:t>
      </w:r>
      <w:r>
        <w:rPr>
          <w:rFonts w:eastAsia="Calibri Light"/>
          <w:spacing w:val="3"/>
        </w:rPr>
        <w:t>-</w:t>
      </w:r>
      <w:r>
        <w:rPr>
          <w:rFonts w:eastAsia="Calibri Light"/>
          <w:spacing w:val="2"/>
        </w:rPr>
        <w:t>n</w:t>
      </w:r>
      <w:r>
        <w:rPr>
          <w:rFonts w:eastAsia="Calibri Light"/>
        </w:rPr>
        <w:t>et</w:t>
      </w:r>
      <w:bookmarkEnd w:id="40"/>
    </w:p>
    <w:p w14:paraId="70BEA2E1" w14:textId="3A9ADBBE" w:rsidR="00AE7C60" w:rsidRDefault="00A44FA3" w:rsidP="003E0BA7">
      <w:pPr>
        <w:spacing w:before="35"/>
        <w:ind w:left="820"/>
        <w:jc w:val="both"/>
        <w:rPr>
          <w:sz w:val="28"/>
          <w:szCs w:val="28"/>
        </w:rPr>
      </w:pPr>
      <w:r>
        <w:rPr>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1"/>
          <w:sz w:val="28"/>
          <w:szCs w:val="28"/>
        </w:rPr>
        <w:t>u</w:t>
      </w:r>
      <w:r>
        <w:rPr>
          <w:spacing w:val="1"/>
          <w:sz w:val="28"/>
          <w:szCs w:val="28"/>
        </w:rPr>
        <w:t>s</w:t>
      </w:r>
      <w:r>
        <w:rPr>
          <w:sz w:val="28"/>
          <w:szCs w:val="28"/>
        </w:rPr>
        <w:t>es</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 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(BSC)</w:t>
      </w:r>
    </w:p>
    <w:p w14:paraId="5C7B9131" w14:textId="77777777" w:rsidR="00AE7C60" w:rsidRDefault="00A44FA3" w:rsidP="003E0BA7">
      <w:pPr>
        <w:spacing w:before="26"/>
        <w:ind w:left="820"/>
        <w:jc w:val="both"/>
        <w:rPr>
          <w:sz w:val="28"/>
          <w:szCs w:val="28"/>
        </w:rPr>
      </w:pP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p>
    <w:p w14:paraId="0B7DDD98" w14:textId="74AF0940" w:rsidR="00AE7C60" w:rsidRDefault="00A44FA3" w:rsidP="003E0BA7">
      <w:pPr>
        <w:spacing w:before="26" w:line="258" w:lineRule="auto"/>
        <w:ind w:left="820" w:right="321"/>
        <w:jc w:val="both"/>
        <w:rPr>
          <w:sz w:val="28"/>
          <w:szCs w:val="28"/>
        </w:rPr>
      </w:pP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x</w:t>
      </w:r>
      <w:r>
        <w:rPr>
          <w:sz w:val="28"/>
          <w:szCs w:val="28"/>
        </w:rPr>
        <w:t>t</w:t>
      </w:r>
      <w:r>
        <w:rPr>
          <w:spacing w:val="1"/>
          <w:sz w:val="28"/>
          <w:szCs w:val="28"/>
        </w:rPr>
        <w:t xml:space="preserve"> </w:t>
      </w:r>
      <w:r>
        <w:rPr>
          <w:sz w:val="28"/>
          <w:szCs w:val="28"/>
        </w:rPr>
        <w:t>g</w:t>
      </w:r>
      <w:r>
        <w:rPr>
          <w:spacing w:val="-2"/>
          <w:sz w:val="28"/>
          <w:szCs w:val="28"/>
        </w:rPr>
        <w:t>e</w:t>
      </w:r>
      <w:r>
        <w:rPr>
          <w:spacing w:val="1"/>
          <w:sz w:val="28"/>
          <w:szCs w:val="28"/>
        </w:rPr>
        <w:t>n</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f t</w:t>
      </w:r>
      <w:r>
        <w:rPr>
          <w:spacing w:val="2"/>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g</w:t>
      </w:r>
      <w:r>
        <w:rPr>
          <w:spacing w:val="1"/>
          <w:sz w:val="28"/>
          <w:szCs w:val="28"/>
        </w:rPr>
        <w:t>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r>
        <w:rPr>
          <w:spacing w:val="5"/>
          <w:sz w:val="28"/>
          <w:szCs w:val="28"/>
        </w:rPr>
        <w:t xml:space="preserve"> </w:t>
      </w:r>
      <w:r w:rsidR="00E34E68">
        <w:rPr>
          <w:sz w:val="28"/>
          <w:szCs w:val="28"/>
        </w:rPr>
        <w:t>is</w:t>
      </w:r>
      <w:r>
        <w:rPr>
          <w:spacing w:val="-3"/>
          <w:sz w:val="28"/>
          <w:szCs w:val="28"/>
        </w:rPr>
        <w:t xml:space="preserve"> </w:t>
      </w:r>
      <w:r w:rsidR="00A52ADB">
        <w:rPr>
          <w:spacing w:val="1"/>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pacing w:val="-3"/>
          <w:sz w:val="28"/>
          <w:szCs w:val="28"/>
        </w:rPr>
        <w:t>P</w:t>
      </w:r>
      <w:r>
        <w:rPr>
          <w:spacing w:val="1"/>
          <w:sz w:val="28"/>
          <w:szCs w:val="28"/>
        </w:rPr>
        <w:t>o</w:t>
      </w:r>
      <w:r>
        <w:rPr>
          <w:sz w:val="28"/>
          <w:szCs w:val="28"/>
        </w:rPr>
        <w:t xml:space="preserve">S)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z w:val="28"/>
          <w:szCs w:val="28"/>
        </w:rPr>
        <w:t>p</w:t>
      </w:r>
      <w:r>
        <w:rPr>
          <w:spacing w:val="-2"/>
          <w:sz w:val="28"/>
          <w:szCs w:val="28"/>
        </w:rPr>
        <w:t>r</w:t>
      </w:r>
      <w:r>
        <w:rPr>
          <w:sz w:val="28"/>
          <w:szCs w:val="28"/>
        </w:rPr>
        <w:t>e</w:t>
      </w:r>
      <w:r>
        <w:rPr>
          <w:spacing w:val="-1"/>
          <w:sz w:val="28"/>
          <w:szCs w:val="28"/>
        </w:rPr>
        <w:t>vi</w:t>
      </w:r>
      <w:r>
        <w:rPr>
          <w:spacing w:val="1"/>
          <w:sz w:val="28"/>
          <w:szCs w:val="28"/>
        </w:rPr>
        <w:t>o</w:t>
      </w:r>
      <w:r>
        <w:rPr>
          <w:spacing w:val="-1"/>
          <w:sz w:val="28"/>
          <w:szCs w:val="28"/>
        </w:rPr>
        <w:t>u</w:t>
      </w:r>
      <w:r>
        <w:rPr>
          <w:sz w:val="28"/>
          <w:szCs w:val="28"/>
        </w:rPr>
        <w:t>s</w:t>
      </w:r>
      <w:r>
        <w:rPr>
          <w:spacing w:val="1"/>
          <w:sz w:val="28"/>
          <w:szCs w:val="28"/>
        </w:rPr>
        <w:t xml:space="preserve"> </w:t>
      </w:r>
      <w:r>
        <w:rPr>
          <w:spacing w:val="-2"/>
          <w:sz w:val="28"/>
          <w:szCs w:val="28"/>
        </w:rPr>
        <w:t>v</w:t>
      </w:r>
      <w:r>
        <w:rPr>
          <w:sz w:val="28"/>
          <w:szCs w:val="28"/>
        </w:rPr>
        <w:t>e</w:t>
      </w:r>
      <w:r>
        <w:rPr>
          <w:spacing w:val="-2"/>
          <w:sz w:val="28"/>
          <w:szCs w:val="28"/>
        </w:rPr>
        <w:t>r</w:t>
      </w:r>
      <w:r>
        <w:rPr>
          <w:spacing w:val="1"/>
          <w:sz w:val="28"/>
          <w:szCs w:val="28"/>
        </w:rPr>
        <w:t>s</w:t>
      </w:r>
      <w:r>
        <w:rPr>
          <w:spacing w:val="-1"/>
          <w:sz w:val="28"/>
          <w:szCs w:val="28"/>
        </w:rPr>
        <w:t>io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sidR="00A52ADB">
        <w:rPr>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t>
      </w:r>
      <w:proofErr w:type="spellStart"/>
      <w:r>
        <w:rPr>
          <w:sz w:val="28"/>
          <w:szCs w:val="28"/>
        </w:rPr>
        <w:t>P</w:t>
      </w:r>
      <w:r>
        <w:rPr>
          <w:spacing w:val="1"/>
          <w:sz w:val="28"/>
          <w:szCs w:val="28"/>
        </w:rPr>
        <w:t>o</w:t>
      </w:r>
      <w:r>
        <w:rPr>
          <w:spacing w:val="-1"/>
          <w:sz w:val="28"/>
          <w:szCs w:val="28"/>
        </w:rPr>
        <w:t>W</w:t>
      </w:r>
      <w:proofErr w:type="spellEnd"/>
      <w:r>
        <w:rPr>
          <w:sz w:val="28"/>
          <w:szCs w:val="28"/>
        </w:rPr>
        <w:t xml:space="preserve">). </w:t>
      </w:r>
      <w:r w:rsidR="003C6354" w:rsidRPr="003C6354">
        <w:rPr>
          <w:spacing w:val="-1"/>
          <w:sz w:val="28"/>
          <w:szCs w:val="28"/>
        </w:rPr>
        <w:t xml:space="preserve">Because </w:t>
      </w:r>
      <w:r w:rsidR="00E34E68">
        <w:rPr>
          <w:spacing w:val="-1"/>
          <w:sz w:val="28"/>
          <w:szCs w:val="28"/>
        </w:rPr>
        <w:t xml:space="preserve">the </w:t>
      </w:r>
      <w:proofErr w:type="spellStart"/>
      <w:r w:rsidR="003C6354" w:rsidRPr="003C6354">
        <w:rPr>
          <w:spacing w:val="-1"/>
          <w:sz w:val="28"/>
          <w:szCs w:val="28"/>
        </w:rPr>
        <w:t>PoW</w:t>
      </w:r>
      <w:proofErr w:type="spellEnd"/>
      <w:r w:rsidR="003C6354" w:rsidRPr="003C6354">
        <w:rPr>
          <w:spacing w:val="-1"/>
          <w:sz w:val="28"/>
          <w:szCs w:val="28"/>
        </w:rPr>
        <w:t xml:space="preserve"> algorithm does not have low resource usage, PoS took its place</w:t>
      </w:r>
      <w:r>
        <w:rPr>
          <w:sz w:val="28"/>
          <w:szCs w:val="28"/>
        </w:rPr>
        <w:t>.</w:t>
      </w:r>
    </w:p>
    <w:p w14:paraId="76AACD0F" w14:textId="77777777" w:rsidR="00AE7C60" w:rsidRDefault="00AE7C60" w:rsidP="003E0BA7">
      <w:pPr>
        <w:spacing w:before="3" w:line="160" w:lineRule="exact"/>
        <w:jc w:val="both"/>
        <w:rPr>
          <w:sz w:val="16"/>
          <w:szCs w:val="16"/>
        </w:rPr>
      </w:pPr>
    </w:p>
    <w:p w14:paraId="1189A52C" w14:textId="110F0BF4" w:rsidR="00AE7C60" w:rsidRDefault="00E34E68" w:rsidP="003E0BA7">
      <w:pPr>
        <w:spacing w:line="258" w:lineRule="auto"/>
        <w:ind w:left="820" w:right="826"/>
        <w:jc w:val="both"/>
        <w:rPr>
          <w:sz w:val="28"/>
          <w:szCs w:val="28"/>
        </w:rPr>
      </w:pPr>
      <w:r>
        <w:rPr>
          <w:spacing w:val="1"/>
          <w:sz w:val="28"/>
          <w:szCs w:val="28"/>
        </w:rPr>
        <w:t>T</w:t>
      </w:r>
      <w:r w:rsidR="00A44FA3">
        <w:rPr>
          <w:sz w:val="28"/>
          <w:szCs w:val="28"/>
        </w:rPr>
        <w:t>o</w:t>
      </w:r>
      <w:r w:rsidR="00A44FA3">
        <w:rPr>
          <w:spacing w:val="1"/>
          <w:sz w:val="28"/>
          <w:szCs w:val="28"/>
        </w:rPr>
        <w:t xml:space="preserve"> </w:t>
      </w:r>
      <w:r w:rsidR="00A44FA3">
        <w:rPr>
          <w:spacing w:val="-2"/>
          <w:sz w:val="28"/>
          <w:szCs w:val="28"/>
        </w:rPr>
        <w:t>s</w:t>
      </w:r>
      <w:r w:rsidR="00A44FA3">
        <w:rPr>
          <w:spacing w:val="1"/>
          <w:sz w:val="28"/>
          <w:szCs w:val="28"/>
        </w:rPr>
        <w:t>t</w:t>
      </w:r>
      <w:r w:rsidR="00A44FA3">
        <w:rPr>
          <w:spacing w:val="-1"/>
          <w:sz w:val="28"/>
          <w:szCs w:val="28"/>
        </w:rPr>
        <w:t>o</w:t>
      </w:r>
      <w:r w:rsidR="00A44FA3">
        <w:rPr>
          <w:sz w:val="28"/>
          <w:szCs w:val="28"/>
        </w:rPr>
        <w:t xml:space="preserve">re, </w:t>
      </w:r>
      <w:r w:rsidR="00A44FA3">
        <w:rPr>
          <w:spacing w:val="-1"/>
          <w:sz w:val="28"/>
          <w:szCs w:val="28"/>
        </w:rPr>
        <w:t>p</w:t>
      </w:r>
      <w:r w:rsidR="00A44FA3">
        <w:rPr>
          <w:sz w:val="28"/>
          <w:szCs w:val="28"/>
        </w:rPr>
        <w:t>r</w:t>
      </w:r>
      <w:r w:rsidR="00A44FA3">
        <w:rPr>
          <w:spacing w:val="1"/>
          <w:sz w:val="28"/>
          <w:szCs w:val="28"/>
        </w:rPr>
        <w:t>o</w:t>
      </w:r>
      <w:r w:rsidR="00A44FA3">
        <w:rPr>
          <w:sz w:val="28"/>
          <w:szCs w:val="28"/>
        </w:rPr>
        <w:t>c</w:t>
      </w:r>
      <w:r w:rsidR="00A44FA3">
        <w:rPr>
          <w:spacing w:val="-2"/>
          <w:sz w:val="28"/>
          <w:szCs w:val="28"/>
        </w:rPr>
        <w:t>e</w:t>
      </w:r>
      <w:r w:rsidR="00A44FA3">
        <w:rPr>
          <w:spacing w:val="1"/>
          <w:sz w:val="28"/>
          <w:szCs w:val="28"/>
        </w:rPr>
        <w:t>s</w:t>
      </w:r>
      <w:r w:rsidR="00A44FA3">
        <w:rPr>
          <w:spacing w:val="3"/>
          <w:sz w:val="28"/>
          <w:szCs w:val="28"/>
        </w:rPr>
        <w:t>s</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ve</w:t>
      </w:r>
      <w:r w:rsidR="00A44FA3">
        <w:rPr>
          <w:spacing w:val="-2"/>
          <w:sz w:val="28"/>
          <w:szCs w:val="28"/>
        </w:rPr>
        <w:t>r</w:t>
      </w:r>
      <w:r w:rsidR="00A44FA3">
        <w:rPr>
          <w:spacing w:val="1"/>
          <w:sz w:val="28"/>
          <w:szCs w:val="28"/>
        </w:rPr>
        <w:t>i</w:t>
      </w:r>
      <w:r w:rsidR="00A44FA3">
        <w:rPr>
          <w:spacing w:val="-2"/>
          <w:sz w:val="28"/>
          <w:szCs w:val="28"/>
        </w:rPr>
        <w:t>f</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h</w:t>
      </w:r>
      <w:r w:rsidR="00A44FA3">
        <w:rPr>
          <w:sz w:val="28"/>
          <w:szCs w:val="28"/>
        </w:rPr>
        <w:t>e</w:t>
      </w:r>
      <w:r w:rsidR="00A44FA3">
        <w:rPr>
          <w:spacing w:val="-2"/>
          <w:sz w:val="28"/>
          <w:szCs w:val="28"/>
        </w:rPr>
        <w:t xml:space="preserve"> </w:t>
      </w:r>
      <w:r w:rsidR="00A44FA3">
        <w:rPr>
          <w:sz w:val="28"/>
          <w:szCs w:val="28"/>
        </w:rPr>
        <w:t>trans</w:t>
      </w:r>
      <w:r w:rsidR="00A44FA3">
        <w:rPr>
          <w:spacing w:val="1"/>
          <w:sz w:val="28"/>
          <w:szCs w:val="28"/>
        </w:rPr>
        <w:t>a</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on</w:t>
      </w:r>
      <w:r w:rsidR="00A44FA3">
        <w:rPr>
          <w:spacing w:val="1"/>
          <w:sz w:val="28"/>
          <w:szCs w:val="28"/>
        </w:rPr>
        <w:t>s</w:t>
      </w:r>
      <w:r w:rsidR="00A44FA3">
        <w:rPr>
          <w:sz w:val="28"/>
          <w:szCs w:val="28"/>
        </w:rPr>
        <w:t>,</w:t>
      </w:r>
      <w:r w:rsidR="00A44FA3">
        <w:rPr>
          <w:spacing w:val="-1"/>
          <w:sz w:val="28"/>
          <w:szCs w:val="28"/>
        </w:rPr>
        <w:t xml:space="preserve"> </w:t>
      </w:r>
      <w:r w:rsidR="00A44FA3">
        <w:rPr>
          <w:spacing w:val="1"/>
          <w:sz w:val="28"/>
          <w:szCs w:val="28"/>
        </w:rPr>
        <w:t>w</w:t>
      </w:r>
      <w:r w:rsidR="00A44FA3">
        <w:rPr>
          <w:sz w:val="28"/>
          <w:szCs w:val="28"/>
        </w:rPr>
        <w:t>e</w:t>
      </w:r>
      <w:r w:rsidR="00A44FA3">
        <w:rPr>
          <w:spacing w:val="-3"/>
          <w:sz w:val="28"/>
          <w:szCs w:val="28"/>
        </w:rPr>
        <w:t xml:space="preserve">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 xml:space="preserve">a </w:t>
      </w:r>
      <w:r w:rsidR="00A44FA3">
        <w:rPr>
          <w:spacing w:val="1"/>
          <w:sz w:val="28"/>
          <w:szCs w:val="28"/>
        </w:rPr>
        <w:t>s</w:t>
      </w:r>
      <w:r w:rsidR="00A44FA3">
        <w:rPr>
          <w:spacing w:val="-1"/>
          <w:sz w:val="28"/>
          <w:szCs w:val="28"/>
        </w:rPr>
        <w:t>u</w:t>
      </w:r>
      <w:r w:rsidR="00A44FA3">
        <w:rPr>
          <w:spacing w:val="1"/>
          <w:sz w:val="28"/>
          <w:szCs w:val="28"/>
        </w:rPr>
        <w:t>s</w:t>
      </w:r>
      <w:r w:rsidR="00A44FA3">
        <w:rPr>
          <w:spacing w:val="-1"/>
          <w:sz w:val="28"/>
          <w:szCs w:val="28"/>
        </w:rPr>
        <w:t>t</w:t>
      </w:r>
      <w:r w:rsidR="00A44FA3">
        <w:rPr>
          <w:sz w:val="28"/>
          <w:szCs w:val="28"/>
        </w:rPr>
        <w:t>a</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e n</w:t>
      </w:r>
      <w:r w:rsidR="00A44FA3">
        <w:rPr>
          <w:spacing w:val="-2"/>
          <w:sz w:val="28"/>
          <w:szCs w:val="28"/>
        </w:rPr>
        <w:t>e</w:t>
      </w:r>
      <w:r w:rsidR="00A44FA3">
        <w:rPr>
          <w:spacing w:val="-1"/>
          <w:sz w:val="28"/>
          <w:szCs w:val="28"/>
        </w:rPr>
        <w:t>t</w:t>
      </w:r>
      <w:r w:rsidR="00A44FA3">
        <w:rPr>
          <w:spacing w:val="1"/>
          <w:sz w:val="28"/>
          <w:szCs w:val="28"/>
        </w:rPr>
        <w:t>wo</w:t>
      </w:r>
      <w:r w:rsidR="00A44FA3">
        <w:rPr>
          <w:spacing w:val="-2"/>
          <w:sz w:val="28"/>
          <w:szCs w:val="28"/>
        </w:rPr>
        <w:t>r</w:t>
      </w:r>
      <w:r w:rsidR="00A44FA3">
        <w:rPr>
          <w:sz w:val="28"/>
          <w:szCs w:val="28"/>
        </w:rPr>
        <w:t>k</w:t>
      </w:r>
      <w:r w:rsidR="00DC1E41">
        <w:rPr>
          <w:spacing w:val="1"/>
          <w:sz w:val="28"/>
          <w:szCs w:val="28"/>
        </w:rPr>
        <w:t>.</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z w:val="28"/>
          <w:szCs w:val="28"/>
        </w:rPr>
        <w:t>ma</w:t>
      </w:r>
      <w:r w:rsidR="00A44FA3">
        <w:rPr>
          <w:spacing w:val="-1"/>
          <w:sz w:val="28"/>
          <w:szCs w:val="28"/>
        </w:rPr>
        <w:t>i</w:t>
      </w:r>
      <w:r w:rsidR="00A44FA3">
        <w:rPr>
          <w:spacing w:val="1"/>
          <w:sz w:val="28"/>
          <w:szCs w:val="28"/>
        </w:rPr>
        <w:t>n</w:t>
      </w:r>
      <w:r w:rsidR="00A44FA3">
        <w:rPr>
          <w:spacing w:val="-2"/>
          <w:sz w:val="28"/>
          <w:szCs w:val="28"/>
        </w:rPr>
        <w:t>-</w:t>
      </w:r>
      <w:r w:rsidR="00A44FA3">
        <w:rPr>
          <w:spacing w:val="1"/>
          <w:sz w:val="28"/>
          <w:szCs w:val="28"/>
        </w:rPr>
        <w:t>n</w:t>
      </w:r>
      <w:r w:rsidR="00A44FA3">
        <w:rPr>
          <w:sz w:val="28"/>
          <w:szCs w:val="28"/>
        </w:rPr>
        <w:t>et</w:t>
      </w:r>
      <w:r w:rsidR="00A44FA3">
        <w:rPr>
          <w:spacing w:val="1"/>
          <w:sz w:val="28"/>
          <w:szCs w:val="28"/>
        </w:rPr>
        <w:t xml:space="preserve"> </w:t>
      </w:r>
      <w:r w:rsidR="00A44FA3">
        <w:rPr>
          <w:spacing w:val="-3"/>
          <w:sz w:val="28"/>
          <w:szCs w:val="28"/>
        </w:rPr>
        <w:t>m</w:t>
      </w:r>
      <w:r w:rsidR="00A44FA3">
        <w:rPr>
          <w:spacing w:val="-1"/>
          <w:sz w:val="28"/>
          <w:szCs w:val="28"/>
        </w:rPr>
        <w:t>u</w:t>
      </w:r>
      <w:r w:rsidR="00A44FA3">
        <w:rPr>
          <w:spacing w:val="1"/>
          <w:sz w:val="28"/>
          <w:szCs w:val="28"/>
        </w:rPr>
        <w:t>s</w:t>
      </w:r>
      <w:r w:rsidR="00A44FA3">
        <w:rPr>
          <w:sz w:val="28"/>
          <w:szCs w:val="28"/>
        </w:rPr>
        <w:t>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v</w:t>
      </w:r>
      <w:r w:rsidR="00A44FA3">
        <w:rPr>
          <w:sz w:val="28"/>
          <w:szCs w:val="28"/>
        </w:rPr>
        <w:t>er</w:t>
      </w:r>
      <w:r w:rsidR="00A44FA3">
        <w:rPr>
          <w:spacing w:val="-1"/>
          <w:sz w:val="28"/>
          <w:szCs w:val="28"/>
        </w:rPr>
        <w:t xml:space="preserve"> </w:t>
      </w:r>
      <w:r w:rsidR="00A44FA3">
        <w:rPr>
          <w:spacing w:val="1"/>
          <w:sz w:val="28"/>
          <w:szCs w:val="28"/>
        </w:rPr>
        <w:t>u</w:t>
      </w:r>
      <w:r w:rsidR="00A44FA3">
        <w:rPr>
          <w:sz w:val="28"/>
          <w:szCs w:val="28"/>
        </w:rPr>
        <w:t>p</w:t>
      </w:r>
      <w:r w:rsidR="00A44FA3">
        <w:rPr>
          <w:spacing w:val="1"/>
          <w:sz w:val="28"/>
          <w:szCs w:val="28"/>
        </w:rPr>
        <w:t xml:space="preserve"> </w:t>
      </w:r>
      <w:r w:rsidR="00A44FA3">
        <w:rPr>
          <w:spacing w:val="-3"/>
          <w:sz w:val="28"/>
          <w:szCs w:val="28"/>
        </w:rPr>
        <w:t>a</w:t>
      </w:r>
      <w:r w:rsidR="00A44FA3">
        <w:rPr>
          <w:spacing w:val="-1"/>
          <w:sz w:val="28"/>
          <w:szCs w:val="28"/>
        </w:rPr>
        <w:t>l</w:t>
      </w:r>
      <w:r w:rsidR="00A44FA3">
        <w:rPr>
          <w:sz w:val="28"/>
          <w:szCs w:val="28"/>
        </w:rPr>
        <w:t>l f</w:t>
      </w:r>
      <w:r w:rsidR="00A44FA3">
        <w:rPr>
          <w:spacing w:val="1"/>
          <w:sz w:val="28"/>
          <w:szCs w:val="28"/>
        </w:rPr>
        <w:t>u</w:t>
      </w:r>
      <w:r w:rsidR="00A44FA3">
        <w:rPr>
          <w:spacing w:val="-1"/>
          <w:sz w:val="28"/>
          <w:szCs w:val="28"/>
        </w:rPr>
        <w:t>n</w:t>
      </w:r>
      <w:r w:rsidR="00A44FA3">
        <w:rPr>
          <w:sz w:val="28"/>
          <w:szCs w:val="28"/>
        </w:rPr>
        <w:t>c</w:t>
      </w:r>
      <w:r w:rsidR="00A44FA3">
        <w:rPr>
          <w:spacing w:val="-1"/>
          <w:sz w:val="28"/>
          <w:szCs w:val="28"/>
        </w:rPr>
        <w:t>ti</w:t>
      </w:r>
      <w:r w:rsidR="00A44FA3">
        <w:rPr>
          <w:spacing w:val="1"/>
          <w:sz w:val="28"/>
          <w:szCs w:val="28"/>
        </w:rPr>
        <w:t>on</w:t>
      </w:r>
      <w:r w:rsidR="00A44FA3">
        <w:rPr>
          <w:spacing w:val="-2"/>
          <w:sz w:val="28"/>
          <w:szCs w:val="28"/>
        </w:rPr>
        <w:t>a</w:t>
      </w:r>
      <w:r w:rsidR="00A44FA3">
        <w:rPr>
          <w:spacing w:val="-1"/>
          <w:sz w:val="28"/>
          <w:szCs w:val="28"/>
        </w:rPr>
        <w:t>l</w:t>
      </w:r>
      <w:r w:rsidR="00A44FA3">
        <w:rPr>
          <w:spacing w:val="1"/>
          <w:sz w:val="28"/>
          <w:szCs w:val="28"/>
        </w:rPr>
        <w:t>i</w:t>
      </w:r>
      <w:r w:rsidR="00A44FA3">
        <w:rPr>
          <w:spacing w:val="-1"/>
          <w:sz w:val="28"/>
          <w:szCs w:val="28"/>
        </w:rPr>
        <w:t>t</w:t>
      </w:r>
      <w:r w:rsidR="00A44FA3">
        <w:rPr>
          <w:spacing w:val="1"/>
          <w:sz w:val="28"/>
          <w:szCs w:val="28"/>
        </w:rPr>
        <w:t>i</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pacing w:val="-1"/>
          <w:sz w:val="28"/>
          <w:szCs w:val="28"/>
        </w:rPr>
        <w:t>i</w:t>
      </w:r>
      <w:r w:rsidR="00A44FA3">
        <w:rPr>
          <w:sz w:val="28"/>
          <w:szCs w:val="28"/>
        </w:rPr>
        <w:t>ch</w:t>
      </w:r>
      <w:r w:rsidR="00A44FA3">
        <w:rPr>
          <w:spacing w:val="-2"/>
          <w:sz w:val="28"/>
          <w:szCs w:val="28"/>
        </w:rPr>
        <w:t xml:space="preserve"> </w:t>
      </w:r>
      <w:r w:rsidR="00A44FA3">
        <w:rPr>
          <w:sz w:val="28"/>
          <w:szCs w:val="28"/>
        </w:rPr>
        <w:t xml:space="preserve">are </w:t>
      </w:r>
      <w:r w:rsidR="00A44FA3">
        <w:rPr>
          <w:spacing w:val="1"/>
          <w:sz w:val="28"/>
          <w:szCs w:val="28"/>
        </w:rPr>
        <w:t>n</w:t>
      </w:r>
      <w:r w:rsidR="00A44FA3">
        <w:rPr>
          <w:sz w:val="28"/>
          <w:szCs w:val="28"/>
        </w:rPr>
        <w:t>e</w:t>
      </w:r>
      <w:r w:rsidR="00A44FA3">
        <w:rPr>
          <w:spacing w:val="-2"/>
          <w:sz w:val="28"/>
          <w:szCs w:val="28"/>
        </w:rPr>
        <w:t>e</w:t>
      </w:r>
      <w:r w:rsidR="00A44FA3">
        <w:rPr>
          <w:spacing w:val="1"/>
          <w:sz w:val="28"/>
          <w:szCs w:val="28"/>
        </w:rPr>
        <w:t>d</w:t>
      </w:r>
      <w:r w:rsidR="00A44FA3">
        <w:rPr>
          <w:spacing w:val="-2"/>
          <w:sz w:val="28"/>
          <w:szCs w:val="28"/>
        </w:rPr>
        <w:t>e</w:t>
      </w:r>
      <w:r w:rsidR="00A44FA3">
        <w:rPr>
          <w:sz w:val="28"/>
          <w:szCs w:val="28"/>
        </w:rPr>
        <w:t>d</w:t>
      </w:r>
      <w:r w:rsidR="00DC1E41">
        <w:rPr>
          <w:spacing w:val="1"/>
          <w:sz w:val="28"/>
          <w:szCs w:val="28"/>
        </w:rPr>
        <w:t>.</w:t>
      </w:r>
    </w:p>
    <w:p w14:paraId="6892520A" w14:textId="77777777" w:rsidR="00AE7C60" w:rsidRDefault="00AE7C60" w:rsidP="003E0BA7">
      <w:pPr>
        <w:spacing w:before="3" w:line="160" w:lineRule="exact"/>
        <w:jc w:val="both"/>
        <w:rPr>
          <w:sz w:val="16"/>
          <w:szCs w:val="16"/>
        </w:rPr>
      </w:pPr>
    </w:p>
    <w:p w14:paraId="5062274B" w14:textId="7F5FF136" w:rsidR="00AE7C60" w:rsidRDefault="00A44FA3" w:rsidP="003E0BA7">
      <w:pPr>
        <w:spacing w:line="258" w:lineRule="auto"/>
        <w:ind w:left="820" w:right="149"/>
        <w:jc w:val="both"/>
        <w:rPr>
          <w:sz w:val="28"/>
          <w:szCs w:val="28"/>
        </w:rPr>
      </w:pPr>
      <w:r>
        <w:rPr>
          <w:spacing w:val="1"/>
          <w:sz w:val="28"/>
          <w:szCs w:val="28"/>
        </w:rPr>
        <w:t>T</w:t>
      </w:r>
      <w:r>
        <w:rPr>
          <w:spacing w:val="-1"/>
          <w:sz w:val="28"/>
          <w:szCs w:val="28"/>
        </w:rPr>
        <w:t>h</w:t>
      </w:r>
      <w:r>
        <w:rPr>
          <w:sz w:val="28"/>
          <w:szCs w:val="28"/>
        </w:rPr>
        <w:t>e ma</w:t>
      </w:r>
      <w:r>
        <w:rPr>
          <w:spacing w:val="-2"/>
          <w:sz w:val="28"/>
          <w:szCs w:val="28"/>
        </w:rPr>
        <w:t>i</w:t>
      </w:r>
      <w:r>
        <w:rPr>
          <w:spacing w:val="2"/>
          <w:sz w:val="28"/>
          <w:szCs w:val="28"/>
        </w:rPr>
        <w:t>n</w:t>
      </w:r>
      <w:r w:rsidR="004928D8">
        <w:rPr>
          <w:spacing w:val="-2"/>
          <w:sz w:val="28"/>
          <w:szCs w:val="28"/>
        </w:rPr>
        <w:t xml:space="preserve"> </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s</w:t>
      </w:r>
      <w:r>
        <w:rPr>
          <w:spacing w:val="5"/>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z w:val="28"/>
          <w:szCs w:val="28"/>
        </w:rPr>
        <w:t>c</w:t>
      </w:r>
      <w:r>
        <w:rPr>
          <w:spacing w:val="-2"/>
          <w:sz w:val="28"/>
          <w:szCs w:val="28"/>
        </w:rPr>
        <w:t>o</w:t>
      </w:r>
      <w:r>
        <w:rPr>
          <w:spacing w:val="-1"/>
          <w:sz w:val="28"/>
          <w:szCs w:val="28"/>
        </w:rPr>
        <w:t>i</w:t>
      </w:r>
      <w:r>
        <w:rPr>
          <w:sz w:val="28"/>
          <w:szCs w:val="28"/>
        </w:rPr>
        <w:t>n</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1"/>
          <w:sz w:val="28"/>
          <w:szCs w:val="28"/>
        </w:rPr>
        <w:t>o</w:t>
      </w:r>
      <w:r>
        <w:rPr>
          <w:sz w:val="28"/>
          <w:szCs w:val="28"/>
        </w:rPr>
        <w:t xml:space="preserve">t </w:t>
      </w:r>
      <w:r>
        <w:rPr>
          <w:spacing w:val="1"/>
          <w:sz w:val="28"/>
          <w:szCs w:val="28"/>
        </w:rPr>
        <w:t>o</w:t>
      </w:r>
      <w:r>
        <w:rPr>
          <w:sz w:val="28"/>
          <w:szCs w:val="28"/>
        </w:rPr>
        <w:t xml:space="preserve">f </w:t>
      </w:r>
      <w:r>
        <w:rPr>
          <w:spacing w:val="-1"/>
          <w:sz w:val="28"/>
          <w:szCs w:val="28"/>
        </w:rPr>
        <w:t>to</w:t>
      </w:r>
      <w:r>
        <w:rPr>
          <w:spacing w:val="1"/>
          <w:sz w:val="28"/>
          <w:szCs w:val="28"/>
        </w:rPr>
        <w:t>k</w:t>
      </w:r>
      <w:r>
        <w:rPr>
          <w:sz w:val="28"/>
          <w:szCs w:val="28"/>
        </w:rPr>
        <w:t>e</w:t>
      </w:r>
      <w:r>
        <w:rPr>
          <w:spacing w:val="-1"/>
          <w:sz w:val="28"/>
          <w:szCs w:val="28"/>
        </w:rPr>
        <w:t>n</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d</w:t>
      </w:r>
      <w:r>
        <w:rPr>
          <w:spacing w:val="-2"/>
          <w:sz w:val="28"/>
          <w:szCs w:val="28"/>
        </w:rPr>
        <w:t>e</w:t>
      </w:r>
      <w:r>
        <w:rPr>
          <w:spacing w:val="1"/>
          <w:sz w:val="28"/>
          <w:szCs w:val="28"/>
        </w:rPr>
        <w:t>s</w:t>
      </w:r>
      <w:r>
        <w:rPr>
          <w:sz w:val="28"/>
          <w:szCs w:val="28"/>
        </w:rPr>
        <w:t>c</w:t>
      </w:r>
      <w:r>
        <w:rPr>
          <w:spacing w:val="-2"/>
          <w:sz w:val="28"/>
          <w:szCs w:val="28"/>
        </w:rPr>
        <w:t>r</w:t>
      </w:r>
      <w:r>
        <w:rPr>
          <w:spacing w:val="-1"/>
          <w:sz w:val="28"/>
          <w:szCs w:val="28"/>
        </w:rPr>
        <w:t>i</w:t>
      </w:r>
      <w:r>
        <w:rPr>
          <w:spacing w:val="1"/>
          <w:sz w:val="28"/>
          <w:szCs w:val="28"/>
        </w:rPr>
        <w:t>b</w:t>
      </w:r>
      <w:r>
        <w:rPr>
          <w:spacing w:val="-2"/>
          <w:sz w:val="28"/>
          <w:szCs w:val="28"/>
        </w:rPr>
        <w:t>e</w:t>
      </w:r>
      <w:r>
        <w:rPr>
          <w:sz w:val="28"/>
          <w:szCs w:val="28"/>
        </w:rPr>
        <w:t>d</w:t>
      </w:r>
      <w:r>
        <w:rPr>
          <w:spacing w:val="4"/>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z w:val="28"/>
          <w:szCs w:val="28"/>
        </w:rPr>
        <w:t>n “S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608A4408" w14:textId="77777777" w:rsidR="00AE7C60" w:rsidRDefault="00AE7C60" w:rsidP="003E0BA7">
      <w:pPr>
        <w:spacing w:before="16" w:line="220" w:lineRule="exact"/>
        <w:jc w:val="both"/>
        <w:rPr>
          <w:sz w:val="22"/>
          <w:szCs w:val="22"/>
        </w:rPr>
      </w:pPr>
    </w:p>
    <w:p w14:paraId="3360D44D" w14:textId="77777777" w:rsidR="00AE7C60" w:rsidRDefault="00A44FA3" w:rsidP="003E0BA7">
      <w:pPr>
        <w:pStyle w:val="Heading3"/>
        <w:jc w:val="both"/>
        <w:rPr>
          <w:rFonts w:eastAsia="Calibri Light"/>
        </w:rPr>
      </w:pPr>
      <w:bookmarkStart w:id="41" w:name="_Toc86595128"/>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1</w:t>
      </w:r>
      <w:r>
        <w:rPr>
          <w:rFonts w:eastAsia="Calibri Light"/>
        </w:rPr>
        <w:t xml:space="preserve">.        </w:t>
      </w:r>
      <w:r>
        <w:rPr>
          <w:rFonts w:eastAsia="Calibri Light"/>
          <w:spacing w:val="65"/>
        </w:rPr>
        <w:t xml:space="preserve"> </w:t>
      </w:r>
      <w:r>
        <w:rPr>
          <w:rFonts w:eastAsia="Calibri Light"/>
        </w:rPr>
        <w:t>C</w:t>
      </w:r>
      <w:r>
        <w:rPr>
          <w:rFonts w:eastAsia="Calibri Light"/>
          <w:spacing w:val="-1"/>
        </w:rPr>
        <w:t>o</w:t>
      </w:r>
      <w:r>
        <w:rPr>
          <w:rFonts w:eastAsia="Calibri Light"/>
          <w:spacing w:val="2"/>
        </w:rPr>
        <w:t>n</w:t>
      </w:r>
      <w:r>
        <w:rPr>
          <w:rFonts w:eastAsia="Calibri Light"/>
          <w:spacing w:val="-1"/>
        </w:rPr>
        <w:t>s</w:t>
      </w:r>
      <w:r>
        <w:rPr>
          <w:rFonts w:eastAsia="Calibri Light"/>
        </w:rPr>
        <w:t>en</w:t>
      </w:r>
      <w:r>
        <w:rPr>
          <w:rFonts w:eastAsia="Calibri Light"/>
          <w:spacing w:val="1"/>
        </w:rPr>
        <w:t>s</w:t>
      </w:r>
      <w:r>
        <w:rPr>
          <w:rFonts w:eastAsia="Calibri Light"/>
        </w:rPr>
        <w:t>us</w:t>
      </w:r>
      <w:r>
        <w:rPr>
          <w:rFonts w:eastAsia="Calibri Light"/>
          <w:spacing w:val="-14"/>
        </w:rPr>
        <w:t xml:space="preserve"> </w:t>
      </w:r>
      <w:r>
        <w:rPr>
          <w:rFonts w:eastAsia="Calibri Light"/>
        </w:rPr>
        <w:t>A</w:t>
      </w:r>
      <w:r>
        <w:rPr>
          <w:rFonts w:eastAsia="Calibri Light"/>
          <w:spacing w:val="1"/>
        </w:rPr>
        <w:t>l</w:t>
      </w:r>
      <w:r>
        <w:rPr>
          <w:rFonts w:eastAsia="Calibri Light"/>
        </w:rPr>
        <w:t>g</w:t>
      </w:r>
      <w:r>
        <w:rPr>
          <w:rFonts w:eastAsia="Calibri Light"/>
          <w:spacing w:val="-2"/>
        </w:rPr>
        <w:t>o</w:t>
      </w:r>
      <w:r>
        <w:rPr>
          <w:rFonts w:eastAsia="Calibri Light"/>
        </w:rPr>
        <w:t>ri</w:t>
      </w:r>
      <w:r>
        <w:rPr>
          <w:rFonts w:eastAsia="Calibri Light"/>
          <w:spacing w:val="2"/>
        </w:rPr>
        <w:t>t</w:t>
      </w:r>
      <w:r>
        <w:rPr>
          <w:rFonts w:eastAsia="Calibri Light"/>
        </w:rPr>
        <w:t>hm</w:t>
      </w:r>
      <w:bookmarkEnd w:id="41"/>
    </w:p>
    <w:p w14:paraId="24BD6F4E" w14:textId="094A48D1" w:rsidR="00AE7C60" w:rsidRDefault="00A44FA3" w:rsidP="003E0BA7">
      <w:pPr>
        <w:spacing w:before="37"/>
        <w:ind w:left="100"/>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 xml:space="preserve">e </w:t>
      </w:r>
      <w:r w:rsidR="00E34E68">
        <w:rPr>
          <w:sz w:val="28"/>
          <w:szCs w:val="28"/>
        </w:rPr>
        <w:t xml:space="preserve">the </w:t>
      </w:r>
      <w:r>
        <w:rPr>
          <w:sz w:val="28"/>
          <w:szCs w:val="28"/>
        </w:rPr>
        <w:t>P</w:t>
      </w:r>
      <w:r>
        <w:rPr>
          <w:spacing w:val="-2"/>
          <w:sz w:val="28"/>
          <w:szCs w:val="28"/>
        </w:rPr>
        <w:t>o</w:t>
      </w:r>
      <w:r>
        <w:rPr>
          <w:sz w:val="28"/>
          <w:szCs w:val="28"/>
        </w:rPr>
        <w:t>S</w:t>
      </w:r>
      <w:r>
        <w:rPr>
          <w:spacing w:val="1"/>
          <w:sz w:val="28"/>
          <w:szCs w:val="28"/>
        </w:rPr>
        <w:t xml:space="preserve"> </w:t>
      </w:r>
      <w:r>
        <w:rPr>
          <w:sz w:val="28"/>
          <w:szCs w:val="28"/>
        </w:rPr>
        <w:t>(Pr</w:t>
      </w:r>
      <w:r>
        <w:rPr>
          <w:spacing w:val="-1"/>
          <w:sz w:val="28"/>
          <w:szCs w:val="28"/>
        </w:rPr>
        <w:t>o</w:t>
      </w:r>
      <w:r>
        <w:rPr>
          <w:spacing w:val="1"/>
          <w:sz w:val="28"/>
          <w:szCs w:val="28"/>
        </w:rPr>
        <w:t>o</w:t>
      </w:r>
      <w:r>
        <w:rPr>
          <w:sz w:val="28"/>
          <w:szCs w:val="28"/>
        </w:rPr>
        <w:t xml:space="preserve">f of </w:t>
      </w:r>
      <w:r>
        <w:rPr>
          <w:spacing w:val="-2"/>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2"/>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w:t>
      </w:r>
      <w:r>
        <w:rPr>
          <w:spacing w:val="-1"/>
          <w:sz w:val="28"/>
          <w:szCs w:val="28"/>
        </w:rPr>
        <w:t>u</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c</w:t>
      </w:r>
      <w:r>
        <w:rPr>
          <w:sz w:val="28"/>
          <w:szCs w:val="28"/>
        </w:rPr>
        <w:t>e</w:t>
      </w:r>
      <w:r>
        <w:rPr>
          <w:spacing w:val="-1"/>
          <w:sz w:val="28"/>
          <w:szCs w:val="28"/>
        </w:rPr>
        <w:t>d</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p>
    <w:p w14:paraId="1263DB4E" w14:textId="77777777" w:rsidR="00AE7C60" w:rsidRDefault="00AE7C60" w:rsidP="003E0BA7">
      <w:pPr>
        <w:spacing w:line="200" w:lineRule="exact"/>
        <w:jc w:val="both"/>
      </w:pPr>
    </w:p>
    <w:p w14:paraId="1BE0FC41" w14:textId="77777777" w:rsidR="00AE7C60" w:rsidRDefault="00AE7C60" w:rsidP="003E0BA7">
      <w:pPr>
        <w:spacing w:line="200" w:lineRule="exact"/>
        <w:jc w:val="both"/>
      </w:pPr>
    </w:p>
    <w:p w14:paraId="213A16F1" w14:textId="77777777" w:rsidR="00AE7C60" w:rsidRDefault="00AE7C60" w:rsidP="003E0BA7">
      <w:pPr>
        <w:spacing w:before="6" w:line="200" w:lineRule="exact"/>
        <w:jc w:val="both"/>
      </w:pPr>
    </w:p>
    <w:p w14:paraId="4C8EE069" w14:textId="77777777" w:rsidR="00AE7C60" w:rsidRDefault="00A44FA3" w:rsidP="003E0BA7">
      <w:pPr>
        <w:pStyle w:val="Heading3"/>
        <w:jc w:val="both"/>
        <w:rPr>
          <w:rFonts w:eastAsia="Calibri Light"/>
        </w:rPr>
      </w:pPr>
      <w:bookmarkStart w:id="42" w:name="_Toc86595129"/>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2</w:t>
      </w:r>
      <w:r>
        <w:rPr>
          <w:rFonts w:eastAsia="Calibri Light"/>
        </w:rPr>
        <w:t xml:space="preserve">.        </w:t>
      </w:r>
      <w:r>
        <w:rPr>
          <w:rFonts w:eastAsia="Calibri Light"/>
          <w:spacing w:val="65"/>
        </w:rPr>
        <w:t xml:space="preserve"> </w:t>
      </w:r>
      <w:r>
        <w:rPr>
          <w:rFonts w:eastAsia="Calibri Light"/>
        </w:rPr>
        <w:t>Max</w:t>
      </w:r>
      <w:r>
        <w:rPr>
          <w:rFonts w:eastAsia="Calibri Light"/>
          <w:spacing w:val="-6"/>
        </w:rPr>
        <w:t xml:space="preserve"> </w:t>
      </w:r>
      <w:r>
        <w:rPr>
          <w:rFonts w:eastAsia="Calibri Light"/>
        </w:rPr>
        <w:t>div</w:t>
      </w:r>
      <w:r>
        <w:rPr>
          <w:rFonts w:eastAsia="Calibri Light"/>
          <w:spacing w:val="2"/>
        </w:rPr>
        <w:t>i</w:t>
      </w:r>
      <w:r>
        <w:rPr>
          <w:rFonts w:eastAsia="Calibri Light"/>
          <w:spacing w:val="-1"/>
        </w:rPr>
        <w:t>s</w:t>
      </w:r>
      <w:r>
        <w:rPr>
          <w:rFonts w:eastAsia="Calibri Light"/>
        </w:rPr>
        <w:t>i</w:t>
      </w:r>
      <w:r>
        <w:rPr>
          <w:rFonts w:eastAsia="Calibri Light"/>
          <w:spacing w:val="1"/>
        </w:rPr>
        <w:t>b</w:t>
      </w:r>
      <w:r>
        <w:rPr>
          <w:rFonts w:eastAsia="Calibri Light"/>
        </w:rPr>
        <w:t>ility</w:t>
      </w:r>
      <w:r>
        <w:rPr>
          <w:rFonts w:eastAsia="Calibri Light"/>
          <w:spacing w:val="-7"/>
        </w:rPr>
        <w:t xml:space="preserve"> </w:t>
      </w:r>
      <w:r>
        <w:rPr>
          <w:rFonts w:eastAsia="Calibri Light"/>
        </w:rPr>
        <w:t>n</w:t>
      </w:r>
      <w:r>
        <w:rPr>
          <w:rFonts w:eastAsia="Calibri Light"/>
          <w:spacing w:val="2"/>
        </w:rPr>
        <w:t>u</w:t>
      </w:r>
      <w:r>
        <w:rPr>
          <w:rFonts w:eastAsia="Calibri Light"/>
        </w:rPr>
        <w:t>mber</w:t>
      </w:r>
      <w:bookmarkEnd w:id="42"/>
    </w:p>
    <w:p w14:paraId="2043F337" w14:textId="77777777" w:rsidR="00AE7C60" w:rsidRDefault="00A44FA3" w:rsidP="003E0BA7">
      <w:pPr>
        <w:spacing w:before="38"/>
        <w:ind w:left="100"/>
        <w:jc w:val="both"/>
        <w:rPr>
          <w:sz w:val="28"/>
          <w:szCs w:val="28"/>
        </w:rPr>
      </w:pPr>
      <w:r>
        <w:rPr>
          <w:spacing w:val="1"/>
          <w:sz w:val="28"/>
          <w:szCs w:val="28"/>
        </w:rPr>
        <w:t>T</w:t>
      </w:r>
      <w:r>
        <w:rPr>
          <w:spacing w:val="-1"/>
          <w:sz w:val="28"/>
          <w:szCs w:val="28"/>
        </w:rPr>
        <w:t>h</w:t>
      </w:r>
      <w:r>
        <w:rPr>
          <w:sz w:val="28"/>
          <w:szCs w:val="28"/>
        </w:rPr>
        <w:t>e m</w:t>
      </w:r>
      <w:r>
        <w:rPr>
          <w:spacing w:val="-2"/>
          <w:sz w:val="28"/>
          <w:szCs w:val="28"/>
        </w:rPr>
        <w:t>a</w:t>
      </w:r>
      <w:r>
        <w:rPr>
          <w:spacing w:val="1"/>
          <w:sz w:val="28"/>
          <w:szCs w:val="28"/>
        </w:rPr>
        <w:t>xi</w:t>
      </w:r>
      <w:r>
        <w:rPr>
          <w:spacing w:val="-3"/>
          <w:sz w:val="28"/>
          <w:szCs w:val="28"/>
        </w:rPr>
        <w:t>m</w:t>
      </w:r>
      <w:r>
        <w:rPr>
          <w:spacing w:val="1"/>
          <w:sz w:val="28"/>
          <w:szCs w:val="28"/>
        </w:rPr>
        <w:t>u</w:t>
      </w:r>
      <w:r>
        <w:rPr>
          <w:sz w:val="28"/>
          <w:szCs w:val="28"/>
        </w:rPr>
        <w:t xml:space="preserve">m </w:t>
      </w:r>
      <w:r>
        <w:rPr>
          <w:spacing w:val="-2"/>
          <w:sz w:val="28"/>
          <w:szCs w:val="28"/>
        </w:rPr>
        <w:t>a</w:t>
      </w:r>
      <w:r>
        <w:rPr>
          <w:sz w:val="28"/>
          <w:szCs w:val="28"/>
        </w:rPr>
        <w:t>m</w:t>
      </w:r>
      <w:r>
        <w:rPr>
          <w:spacing w:val="-1"/>
          <w:sz w:val="28"/>
          <w:szCs w:val="28"/>
        </w:rPr>
        <w:t>ou</w:t>
      </w:r>
      <w:r>
        <w:rPr>
          <w:spacing w:val="1"/>
          <w:sz w:val="28"/>
          <w:szCs w:val="28"/>
        </w:rPr>
        <w:t>n</w:t>
      </w:r>
      <w:r>
        <w:rPr>
          <w:sz w:val="28"/>
          <w:szCs w:val="28"/>
        </w:rPr>
        <w:t>t</w:t>
      </w:r>
      <w:r>
        <w:rPr>
          <w:spacing w:val="-1"/>
          <w:sz w:val="28"/>
          <w:szCs w:val="28"/>
        </w:rPr>
        <w:t xml:space="preserve"> </w:t>
      </w:r>
      <w:r>
        <w:rPr>
          <w:spacing w:val="1"/>
          <w:sz w:val="28"/>
          <w:szCs w:val="28"/>
        </w:rPr>
        <w:t>o</w:t>
      </w:r>
      <w:r>
        <w:rPr>
          <w:sz w:val="28"/>
          <w:szCs w:val="28"/>
        </w:rPr>
        <w:t xml:space="preserve">f </w:t>
      </w:r>
      <w:r>
        <w:rPr>
          <w:spacing w:val="-2"/>
          <w:sz w:val="28"/>
          <w:szCs w:val="28"/>
        </w:rPr>
        <w:t>d</w:t>
      </w:r>
      <w:r>
        <w:rPr>
          <w:spacing w:val="-1"/>
          <w:sz w:val="28"/>
          <w:szCs w:val="28"/>
        </w:rPr>
        <w:t>i</w:t>
      </w:r>
      <w:r>
        <w:rPr>
          <w:spacing w:val="1"/>
          <w:sz w:val="28"/>
          <w:szCs w:val="28"/>
        </w:rPr>
        <w:t>v</w:t>
      </w:r>
      <w:r>
        <w:rPr>
          <w:spacing w:val="-1"/>
          <w:sz w:val="28"/>
          <w:szCs w:val="28"/>
        </w:rPr>
        <w:t>i</w:t>
      </w:r>
      <w:r>
        <w:rPr>
          <w:spacing w:val="1"/>
          <w:sz w:val="28"/>
          <w:szCs w:val="28"/>
        </w:rPr>
        <w:t>s</w:t>
      </w:r>
      <w:r>
        <w:rPr>
          <w:spacing w:val="-1"/>
          <w:sz w:val="28"/>
          <w:szCs w:val="28"/>
        </w:rPr>
        <w:t>ib</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3"/>
          <w:sz w:val="28"/>
          <w:szCs w:val="28"/>
        </w:rPr>
        <w:t>“</w:t>
      </w:r>
      <w:r>
        <w:rPr>
          <w:spacing w:val="1"/>
          <w:sz w:val="28"/>
          <w:szCs w:val="28"/>
        </w:rPr>
        <w:t>1</w:t>
      </w:r>
      <w:r>
        <w:rPr>
          <w:spacing w:val="-1"/>
          <w:sz w:val="28"/>
          <w:szCs w:val="28"/>
        </w:rPr>
        <w:t>0</w:t>
      </w:r>
      <w:r>
        <w:rPr>
          <w:spacing w:val="1"/>
          <w:sz w:val="28"/>
          <w:szCs w:val="28"/>
        </w:rPr>
        <w:t>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w:t>
      </w:r>
      <w:r>
        <w:rPr>
          <w:sz w:val="28"/>
          <w:szCs w:val="28"/>
        </w:rPr>
        <w:t>” p</w:t>
      </w:r>
      <w:r>
        <w:rPr>
          <w:spacing w:val="1"/>
          <w:sz w:val="28"/>
          <w:szCs w:val="28"/>
        </w:rPr>
        <w:t>e</w:t>
      </w:r>
      <w:r>
        <w:rPr>
          <w:sz w:val="28"/>
          <w:szCs w:val="28"/>
        </w:rPr>
        <w:t>r</w:t>
      </w:r>
      <w:r>
        <w:rPr>
          <w:spacing w:val="-3"/>
          <w:sz w:val="28"/>
          <w:szCs w:val="28"/>
        </w:rPr>
        <w:t xml:space="preserve"> </w:t>
      </w:r>
      <w:r>
        <w:rPr>
          <w:spacing w:val="-1"/>
          <w:sz w:val="28"/>
          <w:szCs w:val="28"/>
        </w:rPr>
        <w:t>o</w:t>
      </w:r>
      <w:r>
        <w:rPr>
          <w:spacing w:val="1"/>
          <w:sz w:val="28"/>
          <w:szCs w:val="28"/>
        </w:rPr>
        <w:t>n</w:t>
      </w:r>
      <w:r>
        <w:rPr>
          <w:sz w:val="28"/>
          <w:szCs w:val="28"/>
        </w:rPr>
        <w:t xml:space="preserve">e </w:t>
      </w:r>
      <w:r>
        <w:rPr>
          <w:spacing w:val="-2"/>
          <w:sz w:val="28"/>
          <w:szCs w:val="28"/>
        </w:rPr>
        <w:t>u</w:t>
      </w:r>
      <w:r>
        <w:rPr>
          <w:spacing w:val="1"/>
          <w:sz w:val="28"/>
          <w:szCs w:val="28"/>
        </w:rPr>
        <w:t>n</w:t>
      </w:r>
      <w:r>
        <w:rPr>
          <w:spacing w:val="-1"/>
          <w:sz w:val="28"/>
          <w:szCs w:val="28"/>
        </w:rPr>
        <w:t>i</w:t>
      </w:r>
      <w:r>
        <w:rPr>
          <w:spacing w:val="1"/>
          <w:sz w:val="28"/>
          <w:szCs w:val="28"/>
        </w:rPr>
        <w:t>t</w:t>
      </w:r>
      <w:r>
        <w:rPr>
          <w:sz w:val="28"/>
          <w:szCs w:val="28"/>
        </w:rPr>
        <w:t>,</w:t>
      </w:r>
      <w:r>
        <w:rPr>
          <w:spacing w:val="-1"/>
          <w:sz w:val="28"/>
          <w:szCs w:val="28"/>
        </w:rPr>
        <w:t xml:space="preserve"> s</w:t>
      </w:r>
      <w:r>
        <w:rPr>
          <w:sz w:val="28"/>
          <w:szCs w:val="28"/>
        </w:rPr>
        <w:t>o</w:t>
      </w:r>
    </w:p>
    <w:p w14:paraId="6AA7617E" w14:textId="37D36608" w:rsidR="00201BDA" w:rsidRDefault="00A44FA3" w:rsidP="003E0BA7">
      <w:pPr>
        <w:spacing w:before="26"/>
        <w:ind w:left="100"/>
        <w:jc w:val="both"/>
        <w:rPr>
          <w:sz w:val="28"/>
          <w:szCs w:val="28"/>
        </w:rPr>
      </w:pPr>
      <w:r>
        <w:rPr>
          <w:spacing w:val="1"/>
          <w:sz w:val="28"/>
          <w:szCs w:val="28"/>
        </w:rPr>
        <w:t>th</w:t>
      </w:r>
      <w:r>
        <w:rPr>
          <w:sz w:val="28"/>
          <w:szCs w:val="28"/>
        </w:rPr>
        <w:t>e</w:t>
      </w:r>
      <w:r>
        <w:rPr>
          <w:spacing w:val="-3"/>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s</w:t>
      </w:r>
      <w:r>
        <w:rPr>
          <w:sz w:val="28"/>
          <w:szCs w:val="28"/>
        </w:rPr>
        <w:t>t</w:t>
      </w:r>
      <w:r>
        <w:rPr>
          <w:spacing w:val="1"/>
          <w:sz w:val="28"/>
          <w:szCs w:val="28"/>
        </w:rPr>
        <w:t xml:space="preserve"> </w:t>
      </w:r>
      <w:r>
        <w:rPr>
          <w:spacing w:val="-2"/>
          <w:sz w:val="28"/>
          <w:szCs w:val="28"/>
        </w:rPr>
        <w:t>v</w:t>
      </w:r>
      <w:r>
        <w:rPr>
          <w:sz w:val="28"/>
          <w:szCs w:val="28"/>
        </w:rPr>
        <w:t>a</w:t>
      </w:r>
      <w:r>
        <w:rPr>
          <w:spacing w:val="-1"/>
          <w:sz w:val="28"/>
          <w:szCs w:val="28"/>
        </w:rPr>
        <w:t>l</w:t>
      </w:r>
      <w:r>
        <w:rPr>
          <w:spacing w:val="1"/>
          <w:sz w:val="28"/>
          <w:szCs w:val="28"/>
        </w:rPr>
        <w:t>u</w:t>
      </w:r>
      <w:r>
        <w:rPr>
          <w:sz w:val="28"/>
          <w:szCs w:val="28"/>
        </w:rPr>
        <w:t xml:space="preserve">e </w:t>
      </w:r>
      <w:r>
        <w:rPr>
          <w:spacing w:val="-2"/>
          <w:sz w:val="28"/>
          <w:szCs w:val="28"/>
        </w:rPr>
        <w:t>i</w:t>
      </w:r>
      <w:r>
        <w:rPr>
          <w:sz w:val="28"/>
          <w:szCs w:val="28"/>
        </w:rPr>
        <w:t>n</w:t>
      </w:r>
      <w:r>
        <w:rPr>
          <w:spacing w:val="-2"/>
          <w:sz w:val="28"/>
          <w:szCs w:val="28"/>
        </w:rPr>
        <w:t xml:space="preserve"> </w:t>
      </w:r>
      <w:r>
        <w:rPr>
          <w:sz w:val="28"/>
          <w:szCs w:val="28"/>
        </w:rPr>
        <w:t>ma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e</w:t>
      </w:r>
      <w:r>
        <w:rPr>
          <w:spacing w:val="-1"/>
          <w:sz w:val="28"/>
          <w:szCs w:val="28"/>
        </w:rPr>
        <w:t>q</w:t>
      </w:r>
      <w:r>
        <w:rPr>
          <w:spacing w:val="1"/>
          <w:sz w:val="28"/>
          <w:szCs w:val="28"/>
        </w:rPr>
        <w:t>u</w:t>
      </w:r>
      <w:r>
        <w:rPr>
          <w:sz w:val="28"/>
          <w:szCs w:val="28"/>
        </w:rPr>
        <w:t>al</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00</w:t>
      </w:r>
      <w:r>
        <w:rPr>
          <w:spacing w:val="1"/>
          <w:sz w:val="28"/>
          <w:szCs w:val="28"/>
        </w:rPr>
        <w:t>0</w:t>
      </w:r>
      <w:r>
        <w:rPr>
          <w:spacing w:val="-1"/>
          <w:sz w:val="28"/>
          <w:szCs w:val="28"/>
        </w:rPr>
        <w:t>00</w:t>
      </w:r>
      <w:r>
        <w:rPr>
          <w:spacing w:val="1"/>
          <w:sz w:val="28"/>
          <w:szCs w:val="28"/>
        </w:rPr>
        <w:t>1</w:t>
      </w:r>
      <w:r>
        <w:rPr>
          <w:sz w:val="28"/>
          <w:szCs w:val="28"/>
        </w:rPr>
        <w:t>”</w:t>
      </w:r>
      <w:r w:rsidR="00BF2BCE">
        <w:rPr>
          <w:sz w:val="28"/>
          <w:szCs w:val="28"/>
        </w:rPr>
        <w:t>.</w:t>
      </w:r>
    </w:p>
    <w:p w14:paraId="5BF69F60" w14:textId="77777777" w:rsidR="00201BDA" w:rsidRDefault="00201BDA" w:rsidP="003E0BA7">
      <w:pPr>
        <w:spacing w:before="26"/>
        <w:ind w:left="100"/>
        <w:jc w:val="both"/>
        <w:rPr>
          <w:sz w:val="28"/>
          <w:szCs w:val="28"/>
        </w:rPr>
      </w:pPr>
    </w:p>
    <w:p w14:paraId="5AA26DC7" w14:textId="325402A7" w:rsidR="00AE7C60" w:rsidRDefault="00A44FA3" w:rsidP="003E0BA7">
      <w:pPr>
        <w:pStyle w:val="Heading3"/>
        <w:jc w:val="both"/>
        <w:rPr>
          <w:rFonts w:eastAsia="Calibri Light"/>
        </w:rPr>
      </w:pPr>
      <w:bookmarkStart w:id="43" w:name="_Toc86595130"/>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3</w:t>
      </w:r>
      <w:r>
        <w:rPr>
          <w:rFonts w:eastAsia="Calibri Light"/>
        </w:rPr>
        <w:t xml:space="preserve">.        </w:t>
      </w:r>
      <w:r>
        <w:rPr>
          <w:rFonts w:eastAsia="Calibri Light"/>
          <w:spacing w:val="65"/>
        </w:rPr>
        <w:t xml:space="preserve"> </w:t>
      </w:r>
      <w:r>
        <w:rPr>
          <w:rFonts w:eastAsia="Calibri Light"/>
        </w:rPr>
        <w:t>S</w:t>
      </w:r>
      <w:r>
        <w:rPr>
          <w:rFonts w:eastAsia="Calibri Light"/>
          <w:spacing w:val="-1"/>
        </w:rPr>
        <w:t>m</w:t>
      </w:r>
      <w:r>
        <w:rPr>
          <w:rFonts w:eastAsia="Calibri Light"/>
        </w:rPr>
        <w:t>a</w:t>
      </w:r>
      <w:r>
        <w:rPr>
          <w:rFonts w:eastAsia="Calibri Light"/>
          <w:spacing w:val="1"/>
        </w:rPr>
        <w:t>r</w:t>
      </w:r>
      <w:r>
        <w:rPr>
          <w:rFonts w:eastAsia="Calibri Light"/>
        </w:rPr>
        <w:t>t</w:t>
      </w:r>
      <w:r>
        <w:rPr>
          <w:rFonts w:eastAsia="Calibri Light"/>
          <w:spacing w:val="-8"/>
        </w:rPr>
        <w:t xml:space="preserve"> </w:t>
      </w:r>
      <w:r>
        <w:rPr>
          <w:rFonts w:eastAsia="Calibri Light"/>
          <w:spacing w:val="1"/>
        </w:rPr>
        <w:t>c</w:t>
      </w:r>
      <w:r>
        <w:rPr>
          <w:rFonts w:eastAsia="Calibri Light"/>
        </w:rPr>
        <w:t>o</w:t>
      </w:r>
      <w:r>
        <w:rPr>
          <w:rFonts w:eastAsia="Calibri Light"/>
          <w:spacing w:val="-1"/>
        </w:rPr>
        <w:t>n</w:t>
      </w:r>
      <w:r>
        <w:rPr>
          <w:rFonts w:eastAsia="Calibri Light"/>
        </w:rPr>
        <w:t>tr</w:t>
      </w:r>
      <w:r>
        <w:rPr>
          <w:rFonts w:eastAsia="Calibri Light"/>
          <w:spacing w:val="2"/>
        </w:rPr>
        <w:t>a</w:t>
      </w:r>
      <w:r>
        <w:rPr>
          <w:rFonts w:eastAsia="Calibri Light"/>
          <w:spacing w:val="1"/>
        </w:rPr>
        <w:t>c</w:t>
      </w:r>
      <w:r>
        <w:rPr>
          <w:rFonts w:eastAsia="Calibri Light"/>
        </w:rPr>
        <w:t>ts</w:t>
      </w:r>
      <w:bookmarkEnd w:id="43"/>
    </w:p>
    <w:p w14:paraId="245A5206" w14:textId="55DDAF62" w:rsidR="00AE7C60" w:rsidRDefault="00BF2BCE" w:rsidP="003E0BA7">
      <w:pPr>
        <w:spacing w:before="37" w:line="258" w:lineRule="auto"/>
        <w:ind w:left="100" w:right="52"/>
        <w:jc w:val="both"/>
        <w:rPr>
          <w:sz w:val="28"/>
          <w:szCs w:val="28"/>
        </w:rPr>
      </w:pPr>
      <w:r>
        <w:rPr>
          <w:spacing w:val="-1"/>
          <w:sz w:val="28"/>
          <w:szCs w:val="28"/>
        </w:rPr>
        <w:t>W</w:t>
      </w:r>
      <w:r w:rsidR="00DC1E41" w:rsidRPr="00DC1E41">
        <w:rPr>
          <w:spacing w:val="-1"/>
          <w:sz w:val="28"/>
          <w:szCs w:val="28"/>
        </w:rPr>
        <w:t>e are aimed at providing</w:t>
      </w:r>
      <w:r w:rsidR="00DC1E41">
        <w:rPr>
          <w:spacing w:val="-1"/>
          <w:sz w:val="28"/>
          <w:szCs w:val="28"/>
        </w:rPr>
        <w:t xml:space="preserve"> </w:t>
      </w:r>
      <w:r w:rsidR="00A44FA3">
        <w:rPr>
          <w:sz w:val="28"/>
          <w:szCs w:val="28"/>
        </w:rPr>
        <w:t xml:space="preserve">a </w:t>
      </w:r>
      <w:r w:rsidR="00A44FA3">
        <w:rPr>
          <w:spacing w:val="-1"/>
          <w:sz w:val="28"/>
          <w:szCs w:val="28"/>
        </w:rPr>
        <w:t>b</w:t>
      </w:r>
      <w:r w:rsidR="00A44FA3">
        <w:rPr>
          <w:sz w:val="28"/>
          <w:szCs w:val="28"/>
        </w:rPr>
        <w:t>e</w:t>
      </w:r>
      <w:r w:rsidR="00A44FA3">
        <w:rPr>
          <w:spacing w:val="-1"/>
          <w:sz w:val="28"/>
          <w:szCs w:val="28"/>
        </w:rPr>
        <w:t>t</w:t>
      </w:r>
      <w:r w:rsidR="00A44FA3">
        <w:rPr>
          <w:spacing w:val="1"/>
          <w:sz w:val="28"/>
          <w:szCs w:val="28"/>
        </w:rPr>
        <w:t>t</w:t>
      </w:r>
      <w:r w:rsidR="00A44FA3">
        <w:rPr>
          <w:sz w:val="28"/>
          <w:szCs w:val="28"/>
        </w:rPr>
        <w:t>er</w:t>
      </w:r>
      <w:r w:rsidR="00A44FA3">
        <w:rPr>
          <w:spacing w:val="-3"/>
          <w:sz w:val="28"/>
          <w:szCs w:val="28"/>
        </w:rPr>
        <w:t xml:space="preserve"> </w:t>
      </w:r>
      <w:r w:rsidR="00A44FA3">
        <w:rPr>
          <w:spacing w:val="1"/>
          <w:sz w:val="28"/>
          <w:szCs w:val="28"/>
        </w:rPr>
        <w:t>k</w:t>
      </w:r>
      <w:r w:rsidR="00A44FA3">
        <w:rPr>
          <w:spacing w:val="-1"/>
          <w:sz w:val="28"/>
          <w:szCs w:val="28"/>
        </w:rPr>
        <w:t>i</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o</w:t>
      </w:r>
      <w:r w:rsidR="00A44FA3">
        <w:rPr>
          <w:sz w:val="28"/>
          <w:szCs w:val="28"/>
        </w:rPr>
        <w:t>f</w:t>
      </w:r>
      <w:r w:rsidR="00A44FA3">
        <w:rPr>
          <w:spacing w:val="-2"/>
          <w:sz w:val="28"/>
          <w:szCs w:val="28"/>
        </w:rPr>
        <w:t xml:space="preserve"> </w:t>
      </w:r>
      <w:r w:rsidR="00A44FA3">
        <w:rPr>
          <w:sz w:val="28"/>
          <w:szCs w:val="28"/>
        </w:rPr>
        <w:t>sma</w:t>
      </w:r>
      <w:r w:rsidR="00A44FA3">
        <w:rPr>
          <w:spacing w:val="-2"/>
          <w:sz w:val="28"/>
          <w:szCs w:val="28"/>
        </w:rPr>
        <w:t>r</w:t>
      </w:r>
      <w:r w:rsidR="00A44FA3">
        <w:rPr>
          <w:sz w:val="28"/>
          <w:szCs w:val="28"/>
        </w:rPr>
        <w:t>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Pr>
          <w:rStyle w:val="CommentReference"/>
        </w:rPr>
        <w:t xml:space="preserve">. </w:t>
      </w:r>
      <w:r>
        <w:rPr>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 xml:space="preserve">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2"/>
          <w:sz w:val="28"/>
          <w:szCs w:val="28"/>
        </w:rPr>
        <w:t>n</w:t>
      </w:r>
      <w:r w:rsidR="00A44FA3">
        <w:rPr>
          <w:sz w:val="28"/>
          <w:szCs w:val="28"/>
        </w:rPr>
        <w:t>eed</w:t>
      </w:r>
      <w:r w:rsidR="00A44FA3">
        <w:rPr>
          <w:spacing w:val="-2"/>
          <w:sz w:val="28"/>
          <w:szCs w:val="28"/>
        </w:rPr>
        <w:t xml:space="preserve"> </w:t>
      </w:r>
      <w:r w:rsidR="00A44FA3">
        <w:rPr>
          <w:spacing w:val="1"/>
          <w:sz w:val="28"/>
          <w:szCs w:val="28"/>
        </w:rPr>
        <w:t>t</w:t>
      </w:r>
      <w:r w:rsidR="00A44FA3">
        <w:rPr>
          <w:sz w:val="28"/>
          <w:szCs w:val="28"/>
        </w:rPr>
        <w:t xml:space="preserve">o </w:t>
      </w:r>
      <w:r w:rsidR="00A44FA3">
        <w:rPr>
          <w:spacing w:val="1"/>
          <w:sz w:val="28"/>
          <w:szCs w:val="28"/>
        </w:rPr>
        <w:t>d</w:t>
      </w:r>
      <w:r w:rsidR="00A44FA3">
        <w:rPr>
          <w:sz w:val="28"/>
          <w:szCs w:val="28"/>
        </w:rPr>
        <w:t>o</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og</w:t>
      </w:r>
      <w:r w:rsidR="00A44FA3">
        <w:rPr>
          <w:spacing w:val="-2"/>
          <w:sz w:val="28"/>
          <w:szCs w:val="28"/>
        </w:rPr>
        <w:t>r</w:t>
      </w:r>
      <w:r w:rsidR="00A44FA3">
        <w:rPr>
          <w:sz w:val="28"/>
          <w:szCs w:val="28"/>
        </w:rPr>
        <w:t>am</w:t>
      </w:r>
      <w:r w:rsidR="00A44FA3">
        <w:rPr>
          <w:spacing w:val="-3"/>
          <w:sz w:val="28"/>
          <w:szCs w:val="28"/>
        </w:rPr>
        <w:t>m</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b</w:t>
      </w:r>
      <w:r w:rsidR="00A44FA3">
        <w:rPr>
          <w:sz w:val="28"/>
          <w:szCs w:val="28"/>
        </w:rPr>
        <w:t>e</w:t>
      </w:r>
      <w:r w:rsidR="00A44FA3">
        <w:rPr>
          <w:spacing w:val="-2"/>
          <w:sz w:val="28"/>
          <w:szCs w:val="28"/>
        </w:rPr>
        <w:t>c</w:t>
      </w:r>
      <w:r w:rsidR="00A44FA3">
        <w:rPr>
          <w:sz w:val="28"/>
          <w:szCs w:val="28"/>
        </w:rPr>
        <w:t>a</w:t>
      </w:r>
      <w:r w:rsidR="00A44FA3">
        <w:rPr>
          <w:spacing w:val="1"/>
          <w:sz w:val="28"/>
          <w:szCs w:val="28"/>
        </w:rPr>
        <w:t>u</w:t>
      </w:r>
      <w:r w:rsidR="00A44FA3">
        <w:rPr>
          <w:spacing w:val="-1"/>
          <w:sz w:val="28"/>
          <w:szCs w:val="28"/>
        </w:rPr>
        <w:t>s</w:t>
      </w:r>
      <w:r w:rsidR="00A44FA3">
        <w:rPr>
          <w:sz w:val="28"/>
          <w:szCs w:val="28"/>
        </w:rPr>
        <w:t>e</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1"/>
          <w:sz w:val="28"/>
          <w:szCs w:val="28"/>
        </w:rPr>
        <w:t>s</w:t>
      </w:r>
      <w:r w:rsidR="00A44FA3">
        <w:rPr>
          <w:spacing w:val="-3"/>
          <w:sz w:val="28"/>
          <w:szCs w:val="28"/>
        </w:rPr>
        <w:t>m</w:t>
      </w:r>
      <w:r w:rsidR="00A44FA3">
        <w:rPr>
          <w:sz w:val="28"/>
          <w:szCs w:val="28"/>
        </w:rPr>
        <w:t>art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be</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ed</w:t>
      </w:r>
      <w:r w:rsidR="00A44FA3">
        <w:rPr>
          <w:spacing w:val="-2"/>
          <w:sz w:val="28"/>
          <w:szCs w:val="28"/>
        </w:rPr>
        <w:t xml:space="preserve"> </w:t>
      </w:r>
      <w:r w:rsidR="00A44FA3">
        <w:rPr>
          <w:sz w:val="28"/>
          <w:szCs w:val="28"/>
        </w:rPr>
        <w:t>ea</w:t>
      </w:r>
      <w:r w:rsidR="00A44FA3">
        <w:rPr>
          <w:spacing w:val="-1"/>
          <w:sz w:val="28"/>
          <w:szCs w:val="28"/>
        </w:rPr>
        <w:t>s</w:t>
      </w:r>
      <w:r w:rsidR="00A44FA3">
        <w:rPr>
          <w:spacing w:val="1"/>
          <w:sz w:val="28"/>
          <w:szCs w:val="28"/>
        </w:rPr>
        <w:t>i</w:t>
      </w:r>
      <w:r w:rsidR="00A44FA3">
        <w:rPr>
          <w:spacing w:val="-1"/>
          <w:sz w:val="28"/>
          <w:szCs w:val="28"/>
        </w:rPr>
        <w:t>l</w:t>
      </w:r>
      <w:r w:rsidR="00A44FA3">
        <w:rPr>
          <w:sz w:val="28"/>
          <w:szCs w:val="28"/>
        </w:rPr>
        <w:t>y</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s</w:t>
      </w:r>
      <w:r w:rsidR="00A44FA3">
        <w:rPr>
          <w:spacing w:val="-1"/>
          <w:sz w:val="28"/>
          <w:szCs w:val="28"/>
        </w:rPr>
        <w:t>o</w:t>
      </w:r>
      <w:r w:rsidR="00A44FA3">
        <w:rPr>
          <w:sz w:val="28"/>
          <w:szCs w:val="28"/>
        </w:rPr>
        <w:t xml:space="preserve">me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s</w:t>
      </w:r>
      <w:r w:rsidR="00A44FA3">
        <w:rPr>
          <w:spacing w:val="1"/>
          <w:sz w:val="28"/>
          <w:szCs w:val="28"/>
        </w:rPr>
        <w:t>t</w:t>
      </w:r>
      <w:r w:rsidR="00A44FA3">
        <w:rPr>
          <w:spacing w:val="-2"/>
          <w:sz w:val="28"/>
          <w:szCs w:val="28"/>
        </w:rPr>
        <w:t>e</w:t>
      </w:r>
      <w:r w:rsidR="00A44FA3">
        <w:rPr>
          <w:spacing w:val="2"/>
          <w:sz w:val="28"/>
          <w:szCs w:val="28"/>
        </w:rPr>
        <w:t>p</w:t>
      </w:r>
      <w:r w:rsidR="00A44FA3">
        <w:rPr>
          <w:spacing w:val="1"/>
          <w:sz w:val="28"/>
          <w:szCs w:val="28"/>
        </w:rPr>
        <w:t>s</w:t>
      </w:r>
      <w:r w:rsidR="00A44FA3">
        <w:rPr>
          <w:sz w:val="28"/>
          <w:szCs w:val="28"/>
        </w:rPr>
        <w:t>.</w:t>
      </w:r>
    </w:p>
    <w:p w14:paraId="5B6C13C3" w14:textId="5DF35A94" w:rsidR="00AE7C60" w:rsidRDefault="00A44FA3" w:rsidP="003E0BA7">
      <w:pPr>
        <w:spacing w:before="2"/>
        <w:ind w:left="100" w:right="364"/>
        <w:jc w:val="both"/>
        <w:rPr>
          <w:sz w:val="28"/>
          <w:szCs w:val="28"/>
        </w:rPr>
      </w:pPr>
      <w:proofErr w:type="gramStart"/>
      <w:r>
        <w:rPr>
          <w:sz w:val="28"/>
          <w:szCs w:val="28"/>
        </w:rPr>
        <w:t>So</w:t>
      </w:r>
      <w:proofErr w:type="gramEnd"/>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cre</w:t>
      </w:r>
      <w:r>
        <w:rPr>
          <w:spacing w:val="-3"/>
          <w:sz w:val="28"/>
          <w:szCs w:val="28"/>
        </w:rPr>
        <w:t>a</w:t>
      </w:r>
      <w:r>
        <w:rPr>
          <w:spacing w:val="2"/>
          <w:sz w:val="28"/>
          <w:szCs w:val="28"/>
        </w:rPr>
        <w:t>t</w:t>
      </w:r>
      <w:r>
        <w:rPr>
          <w:sz w:val="28"/>
          <w:szCs w:val="28"/>
        </w:rPr>
        <w:t>e a</w:t>
      </w:r>
      <w:r>
        <w:rPr>
          <w:spacing w:val="-3"/>
          <w:sz w:val="28"/>
          <w:szCs w:val="28"/>
        </w:rPr>
        <w:t xml:space="preserve">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ra</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3"/>
          <w:sz w:val="28"/>
          <w:szCs w:val="28"/>
        </w:rPr>
        <w:t xml:space="preserve"> </w:t>
      </w:r>
      <w:r w:rsidR="00E34E68">
        <w:rPr>
          <w:spacing w:val="3"/>
          <w:sz w:val="28"/>
          <w:szCs w:val="28"/>
        </w:rPr>
        <w:t xml:space="preserve">the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sidR="00DC1E41">
        <w:rPr>
          <w:sz w:val="28"/>
          <w:szCs w:val="28"/>
        </w:rPr>
        <w:t>,</w:t>
      </w:r>
      <w:r>
        <w:rPr>
          <w:spacing w:val="1"/>
          <w:sz w:val="28"/>
          <w:szCs w:val="28"/>
        </w:rPr>
        <w:t xml:space="preserve"> </w:t>
      </w:r>
      <w:r>
        <w:rPr>
          <w:spacing w:val="-2"/>
          <w:sz w:val="28"/>
          <w:szCs w:val="28"/>
        </w:rPr>
        <w:t>y</w:t>
      </w:r>
      <w:r>
        <w:rPr>
          <w:spacing w:val="-1"/>
          <w:sz w:val="28"/>
          <w:szCs w:val="28"/>
        </w:rPr>
        <w:t>o</w:t>
      </w:r>
      <w:r>
        <w:rPr>
          <w:sz w:val="28"/>
          <w:szCs w:val="28"/>
        </w:rPr>
        <w:t>u</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w:t>
      </w:r>
      <w:r w:rsidR="004F3EFD">
        <w:rPr>
          <w:rFonts w:hint="cs"/>
          <w:sz w:val="28"/>
          <w:szCs w:val="28"/>
          <w:rtl/>
        </w:rPr>
        <w:t xml:space="preserve"> </w:t>
      </w:r>
      <w:r>
        <w:rPr>
          <w:spacing w:val="1"/>
          <w:sz w:val="28"/>
          <w:szCs w:val="28"/>
        </w:rPr>
        <w:t>p</w:t>
      </w:r>
      <w:r>
        <w:rPr>
          <w:sz w:val="28"/>
          <w:szCs w:val="28"/>
        </w:rPr>
        <w:t>r</w:t>
      </w:r>
      <w:r>
        <w:rPr>
          <w:spacing w:val="-1"/>
          <w:sz w:val="28"/>
          <w:szCs w:val="28"/>
        </w:rPr>
        <w:t>o</w:t>
      </w:r>
      <w:r>
        <w:rPr>
          <w:spacing w:val="2"/>
          <w:sz w:val="28"/>
          <w:szCs w:val="28"/>
        </w:rPr>
        <w:t>g</w:t>
      </w:r>
      <w:r>
        <w:rPr>
          <w:sz w:val="28"/>
          <w:szCs w:val="28"/>
        </w:rPr>
        <w:t>r</w:t>
      </w:r>
      <w:r>
        <w:rPr>
          <w:spacing w:val="-2"/>
          <w:sz w:val="28"/>
          <w:szCs w:val="28"/>
        </w:rPr>
        <w:t>a</w:t>
      </w:r>
      <w:r>
        <w:rPr>
          <w:sz w:val="28"/>
          <w:szCs w:val="28"/>
        </w:rPr>
        <w:t>m</w:t>
      </w:r>
      <w:r>
        <w:rPr>
          <w:spacing w:val="-3"/>
          <w:sz w:val="28"/>
          <w:szCs w:val="28"/>
        </w:rPr>
        <w:t>m</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p>
    <w:p w14:paraId="5C3F0823" w14:textId="77777777" w:rsidR="00AE7C60" w:rsidRDefault="00AE7C60" w:rsidP="003E0BA7">
      <w:pPr>
        <w:spacing w:line="200" w:lineRule="exact"/>
        <w:jc w:val="both"/>
      </w:pPr>
    </w:p>
    <w:p w14:paraId="792820EB" w14:textId="77777777" w:rsidR="00AE7C60" w:rsidRDefault="00AE7C60" w:rsidP="003E0BA7">
      <w:pPr>
        <w:spacing w:line="200" w:lineRule="exact"/>
        <w:jc w:val="both"/>
      </w:pPr>
    </w:p>
    <w:p w14:paraId="1383E164" w14:textId="77777777" w:rsidR="00AE7C60" w:rsidRDefault="00AE7C60" w:rsidP="003E0BA7">
      <w:pPr>
        <w:spacing w:before="6" w:line="200" w:lineRule="exact"/>
        <w:jc w:val="both"/>
      </w:pPr>
    </w:p>
    <w:p w14:paraId="456A8348" w14:textId="77777777" w:rsidR="00AE7C60" w:rsidRDefault="00A44FA3" w:rsidP="003E0BA7">
      <w:pPr>
        <w:pStyle w:val="Heading3"/>
        <w:jc w:val="both"/>
        <w:rPr>
          <w:rFonts w:eastAsia="Calibri Light"/>
        </w:rPr>
      </w:pPr>
      <w:bookmarkStart w:id="44" w:name="_Toc86595131"/>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4</w:t>
      </w:r>
      <w:r>
        <w:rPr>
          <w:rFonts w:eastAsia="Calibri Light"/>
        </w:rPr>
        <w:t xml:space="preserve">.        </w:t>
      </w:r>
      <w:r>
        <w:rPr>
          <w:rFonts w:eastAsia="Calibri Light"/>
          <w:spacing w:val="65"/>
        </w:rPr>
        <w:t xml:space="preserve"> </w:t>
      </w:r>
      <w:r>
        <w:rPr>
          <w:rFonts w:eastAsia="Calibri Light"/>
        </w:rPr>
        <w:t>V</w:t>
      </w:r>
      <w:r>
        <w:rPr>
          <w:rFonts w:eastAsia="Calibri Light"/>
          <w:spacing w:val="1"/>
        </w:rPr>
        <w:t>a</w:t>
      </w:r>
      <w:r>
        <w:rPr>
          <w:rFonts w:eastAsia="Calibri Light"/>
        </w:rPr>
        <w:t>l</w:t>
      </w:r>
      <w:r>
        <w:rPr>
          <w:rFonts w:eastAsia="Calibri Light"/>
          <w:spacing w:val="-2"/>
        </w:rPr>
        <w:t>i</w:t>
      </w:r>
      <w:r>
        <w:rPr>
          <w:rFonts w:eastAsia="Calibri Light"/>
        </w:rPr>
        <w:t>da</w:t>
      </w:r>
      <w:r>
        <w:rPr>
          <w:rFonts w:eastAsia="Calibri Light"/>
          <w:spacing w:val="1"/>
        </w:rPr>
        <w:t>t</w:t>
      </w:r>
      <w:r>
        <w:rPr>
          <w:rFonts w:eastAsia="Calibri Light"/>
        </w:rPr>
        <w:t>ors</w:t>
      </w:r>
      <w:r>
        <w:rPr>
          <w:rFonts w:eastAsia="Calibri Light"/>
          <w:spacing w:val="-11"/>
        </w:rPr>
        <w:t xml:space="preserve"> </w:t>
      </w:r>
      <w:r>
        <w:rPr>
          <w:rFonts w:eastAsia="Calibri Light"/>
          <w:spacing w:val="1"/>
        </w:rPr>
        <w:t>a</w:t>
      </w:r>
      <w:r>
        <w:rPr>
          <w:rFonts w:eastAsia="Calibri Light"/>
        </w:rPr>
        <w:t>nd</w:t>
      </w:r>
      <w:r>
        <w:rPr>
          <w:rFonts w:eastAsia="Calibri Light"/>
          <w:spacing w:val="-5"/>
        </w:rPr>
        <w:t xml:space="preserve"> </w:t>
      </w:r>
      <w:r>
        <w:rPr>
          <w:rFonts w:eastAsia="Calibri Light"/>
          <w:spacing w:val="3"/>
        </w:rPr>
        <w:t>b</w:t>
      </w:r>
      <w:r>
        <w:rPr>
          <w:rFonts w:eastAsia="Calibri Light"/>
        </w:rPr>
        <w:t>lo</w:t>
      </w:r>
      <w:r>
        <w:rPr>
          <w:rFonts w:eastAsia="Calibri Light"/>
          <w:spacing w:val="1"/>
        </w:rPr>
        <w:t>c</w:t>
      </w:r>
      <w:r>
        <w:rPr>
          <w:rFonts w:eastAsia="Calibri Light"/>
        </w:rPr>
        <w:t>k</w:t>
      </w:r>
      <w:r>
        <w:rPr>
          <w:rFonts w:eastAsia="Calibri Light"/>
          <w:spacing w:val="-6"/>
        </w:rPr>
        <w:t xml:space="preserve"> </w:t>
      </w:r>
      <w:r>
        <w:rPr>
          <w:rFonts w:eastAsia="Calibri Light"/>
        </w:rPr>
        <w:t>rew</w:t>
      </w:r>
      <w:r>
        <w:rPr>
          <w:rFonts w:eastAsia="Calibri Light"/>
          <w:spacing w:val="1"/>
        </w:rPr>
        <w:t>a</w:t>
      </w:r>
      <w:r>
        <w:rPr>
          <w:rFonts w:eastAsia="Calibri Light"/>
        </w:rPr>
        <w:t>rds</w:t>
      </w:r>
      <w:bookmarkEnd w:id="44"/>
    </w:p>
    <w:p w14:paraId="223B45B6" w14:textId="5AF9D51E" w:rsidR="00AE7C60" w:rsidRDefault="00A44FA3" w:rsidP="003E0BA7">
      <w:pPr>
        <w:spacing w:before="37" w:line="259" w:lineRule="auto"/>
        <w:ind w:left="100" w:right="512"/>
        <w:jc w:val="both"/>
        <w:rPr>
          <w:sz w:val="28"/>
          <w:szCs w:val="28"/>
        </w:rPr>
      </w:pPr>
      <w:r>
        <w:rPr>
          <w:spacing w:val="1"/>
          <w:sz w:val="28"/>
          <w:szCs w:val="28"/>
        </w:rPr>
        <w:t>A</w:t>
      </w:r>
      <w:r>
        <w:rPr>
          <w:sz w:val="28"/>
          <w:szCs w:val="28"/>
        </w:rPr>
        <w:t>c</w:t>
      </w:r>
      <w:r>
        <w:rPr>
          <w:spacing w:val="-2"/>
          <w:sz w:val="28"/>
          <w:szCs w:val="28"/>
        </w:rPr>
        <w:t>c</w:t>
      </w:r>
      <w:r>
        <w:rPr>
          <w:spacing w:val="1"/>
          <w:sz w:val="28"/>
          <w:szCs w:val="28"/>
        </w:rPr>
        <w:t>o</w:t>
      </w:r>
      <w:r>
        <w:rPr>
          <w:spacing w:val="-2"/>
          <w:sz w:val="28"/>
          <w:szCs w:val="28"/>
        </w:rPr>
        <w:t>r</w:t>
      </w:r>
      <w:r>
        <w:rPr>
          <w:spacing w:val="1"/>
          <w:sz w:val="28"/>
          <w:szCs w:val="28"/>
        </w:rPr>
        <w:t>d</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E34E68">
        <w:rPr>
          <w:spacing w:val="1"/>
          <w:sz w:val="28"/>
          <w:szCs w:val="28"/>
        </w:rPr>
        <w:t xml:space="preserve">the </w:t>
      </w:r>
      <w:r>
        <w:rPr>
          <w:sz w:val="28"/>
          <w:szCs w:val="28"/>
        </w:rPr>
        <w:t xml:space="preserve">PoS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1"/>
          <w:sz w:val="28"/>
          <w:szCs w:val="28"/>
        </w:rPr>
        <w:t xml:space="preserve"> </w:t>
      </w:r>
      <w:r>
        <w:rPr>
          <w:sz w:val="28"/>
          <w:szCs w:val="28"/>
        </w:rPr>
        <w:t>as</w:t>
      </w:r>
      <w:r>
        <w:rPr>
          <w:spacing w:val="1"/>
          <w:sz w:val="28"/>
          <w:szCs w:val="28"/>
        </w:rPr>
        <w:t xml:space="preserve"> </w:t>
      </w:r>
      <w:r>
        <w:rPr>
          <w:spacing w:val="-3"/>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z w:val="28"/>
          <w:szCs w:val="28"/>
        </w:rPr>
        <w:t>s</w:t>
      </w:r>
      <w:r>
        <w:rPr>
          <w:spacing w:val="4"/>
          <w:sz w:val="28"/>
          <w:szCs w:val="28"/>
        </w:rPr>
        <w:t xml:space="preserve"> </w:t>
      </w:r>
      <w:r>
        <w:rPr>
          <w:sz w:val="28"/>
          <w:szCs w:val="28"/>
        </w:rPr>
        <w:t xml:space="preserve">a </w:t>
      </w:r>
      <w:r>
        <w:rPr>
          <w:spacing w:val="1"/>
          <w:sz w:val="28"/>
          <w:szCs w:val="28"/>
        </w:rPr>
        <w:t>n</w:t>
      </w:r>
      <w:r>
        <w:rPr>
          <w:spacing w:val="-1"/>
          <w:sz w:val="28"/>
          <w:szCs w:val="28"/>
        </w:rPr>
        <w:t>o</w:t>
      </w:r>
      <w:r>
        <w:rPr>
          <w:spacing w:val="1"/>
          <w:sz w:val="28"/>
          <w:szCs w:val="28"/>
        </w:rPr>
        <w:t>d</w:t>
      </w:r>
      <w:r>
        <w:rPr>
          <w:sz w:val="28"/>
          <w:szCs w:val="28"/>
        </w:rPr>
        <w:t>e</w:t>
      </w:r>
      <w:r>
        <w:rPr>
          <w:spacing w:val="-2"/>
          <w:sz w:val="28"/>
          <w:szCs w:val="28"/>
        </w:rPr>
        <w:t xml:space="preserve"> </w:t>
      </w:r>
      <w:r>
        <w:rPr>
          <w:spacing w:val="1"/>
          <w:sz w:val="28"/>
          <w:szCs w:val="28"/>
        </w:rPr>
        <w:t>o</w:t>
      </w:r>
      <w:r>
        <w:rPr>
          <w:spacing w:val="-1"/>
          <w:sz w:val="28"/>
          <w:szCs w:val="28"/>
        </w:rPr>
        <w:t>wn</w:t>
      </w:r>
      <w:r>
        <w:rPr>
          <w:sz w:val="28"/>
          <w:szCs w:val="28"/>
        </w:rPr>
        <w:t>s</w:t>
      </w:r>
      <w:r>
        <w:rPr>
          <w:spacing w:val="1"/>
          <w:sz w:val="28"/>
          <w:szCs w:val="28"/>
        </w:rPr>
        <w:t xml:space="preserv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w:t>
      </w:r>
      <w:r>
        <w:rPr>
          <w:spacing w:val="-1"/>
          <w:sz w:val="28"/>
          <w:szCs w:val="28"/>
        </w:rPr>
        <w:t>t</w:t>
      </w:r>
      <w:r>
        <w:rPr>
          <w:spacing w:val="1"/>
          <w:sz w:val="28"/>
          <w:szCs w:val="28"/>
        </w:rPr>
        <w:t>h</w:t>
      </w:r>
      <w:r>
        <w:rPr>
          <w:sz w:val="28"/>
          <w:szCs w:val="28"/>
        </w:rPr>
        <w:t xml:space="preserve">e </w:t>
      </w:r>
      <w:r>
        <w:rPr>
          <w:spacing w:val="-1"/>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2"/>
          <w:sz w:val="28"/>
          <w:szCs w:val="28"/>
        </w:rPr>
        <w:t>h</w:t>
      </w:r>
      <w:r>
        <w:rPr>
          <w:sz w:val="28"/>
          <w:szCs w:val="28"/>
        </w:rPr>
        <w:t>as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ea</w:t>
      </w:r>
      <w:r>
        <w:rPr>
          <w:spacing w:val="-3"/>
          <w:sz w:val="28"/>
          <w:szCs w:val="28"/>
        </w:rPr>
        <w:t>r</w:t>
      </w:r>
      <w:r>
        <w:rPr>
          <w:sz w:val="28"/>
          <w:szCs w:val="28"/>
        </w:rPr>
        <w:t>n</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ck</w:t>
      </w:r>
      <w:r>
        <w:rPr>
          <w:spacing w:val="1"/>
          <w:sz w:val="28"/>
          <w:szCs w:val="28"/>
        </w:rPr>
        <w:t xml:space="preserve"> </w:t>
      </w:r>
      <w:r>
        <w:rPr>
          <w:spacing w:val="-3"/>
          <w:sz w:val="28"/>
          <w:szCs w:val="28"/>
        </w:rPr>
        <w:t>r</w:t>
      </w:r>
      <w:r>
        <w:rPr>
          <w:sz w:val="28"/>
          <w:szCs w:val="28"/>
        </w:rPr>
        <w:t>e</w:t>
      </w:r>
      <w:r>
        <w:rPr>
          <w:spacing w:val="1"/>
          <w:sz w:val="28"/>
          <w:szCs w:val="28"/>
        </w:rPr>
        <w:t>w</w:t>
      </w:r>
      <w:r>
        <w:rPr>
          <w:spacing w:val="-2"/>
          <w:sz w:val="28"/>
          <w:szCs w:val="28"/>
        </w:rPr>
        <w:t>a</w:t>
      </w:r>
      <w:r>
        <w:rPr>
          <w:sz w:val="28"/>
          <w:szCs w:val="28"/>
        </w:rPr>
        <w:t>r</w:t>
      </w:r>
      <w:r>
        <w:rPr>
          <w:spacing w:val="-1"/>
          <w:sz w:val="28"/>
          <w:szCs w:val="28"/>
        </w:rPr>
        <w:t>d</w:t>
      </w:r>
      <w:r>
        <w:rPr>
          <w:spacing w:val="1"/>
          <w:sz w:val="28"/>
          <w:szCs w:val="28"/>
        </w:rPr>
        <w:t>s</w:t>
      </w:r>
      <w:r>
        <w:rPr>
          <w:sz w:val="28"/>
          <w:szCs w:val="28"/>
        </w:rPr>
        <w:t>.</w:t>
      </w:r>
    </w:p>
    <w:p w14:paraId="56EE27D0" w14:textId="77777777" w:rsidR="00AE7C60" w:rsidRDefault="00AE7C60" w:rsidP="003E0BA7">
      <w:pPr>
        <w:spacing w:before="9" w:line="180" w:lineRule="exact"/>
        <w:jc w:val="both"/>
        <w:rPr>
          <w:sz w:val="18"/>
          <w:szCs w:val="18"/>
        </w:rPr>
      </w:pPr>
    </w:p>
    <w:p w14:paraId="097A4875" w14:textId="77777777" w:rsidR="00AE7C60" w:rsidRDefault="00AE7C60" w:rsidP="003E0BA7">
      <w:pPr>
        <w:spacing w:line="200" w:lineRule="exact"/>
        <w:jc w:val="both"/>
      </w:pPr>
    </w:p>
    <w:p w14:paraId="333A6794" w14:textId="77777777" w:rsidR="00AE7C60" w:rsidRDefault="00AE7C60" w:rsidP="003E0BA7">
      <w:pPr>
        <w:spacing w:line="200" w:lineRule="exact"/>
        <w:jc w:val="both"/>
      </w:pPr>
    </w:p>
    <w:p w14:paraId="62A45FA5" w14:textId="77777777" w:rsidR="00AE7C60" w:rsidRDefault="00AE7C60" w:rsidP="003E0BA7">
      <w:pPr>
        <w:spacing w:line="200" w:lineRule="exact"/>
        <w:jc w:val="both"/>
      </w:pPr>
    </w:p>
    <w:p w14:paraId="56F636B3" w14:textId="77777777" w:rsidR="00AE7C60" w:rsidRDefault="00A44FA3" w:rsidP="003E0BA7">
      <w:pPr>
        <w:pStyle w:val="Heading3"/>
        <w:jc w:val="both"/>
        <w:rPr>
          <w:rFonts w:eastAsia="Calibri Light"/>
        </w:rPr>
      </w:pPr>
      <w:bookmarkStart w:id="45" w:name="_Toc86595132"/>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5</w:t>
      </w:r>
      <w:r>
        <w:rPr>
          <w:rFonts w:eastAsia="Calibri Light"/>
        </w:rPr>
        <w:t xml:space="preserve">.        </w:t>
      </w:r>
      <w:r>
        <w:rPr>
          <w:rFonts w:eastAsia="Calibri Light"/>
          <w:spacing w:val="65"/>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ns/</w:t>
      </w:r>
      <w:r>
        <w:rPr>
          <w:rFonts w:eastAsia="Calibri Light"/>
          <w:spacing w:val="2"/>
        </w:rPr>
        <w:t>C</w:t>
      </w:r>
      <w:r>
        <w:rPr>
          <w:rFonts w:eastAsia="Calibri Light"/>
        </w:rPr>
        <w:t>oins</w:t>
      </w:r>
      <w:bookmarkEnd w:id="45"/>
    </w:p>
    <w:p w14:paraId="3E9D513C" w14:textId="59F5A9B7" w:rsidR="00AE7C60" w:rsidRDefault="00A44FA3" w:rsidP="003E0BA7">
      <w:pPr>
        <w:spacing w:before="37" w:line="259" w:lineRule="auto"/>
        <w:ind w:left="100" w:right="202"/>
        <w:jc w:val="both"/>
        <w:rPr>
          <w:sz w:val="28"/>
          <w:szCs w:val="28"/>
        </w:rPr>
      </w:pPr>
      <w:r>
        <w:rPr>
          <w:sz w:val="28"/>
          <w:szCs w:val="28"/>
        </w:rPr>
        <w:t>Ba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ere</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pacing w:val="-2"/>
          <w:sz w:val="28"/>
          <w:szCs w:val="28"/>
        </w:rPr>
        <w:t>“</w:t>
      </w:r>
      <w:r>
        <w:rPr>
          <w:spacing w:val="-1"/>
          <w:sz w:val="28"/>
          <w:szCs w:val="28"/>
        </w:rPr>
        <w:t>6</w:t>
      </w:r>
      <w:r>
        <w:rPr>
          <w:spacing w:val="1"/>
          <w:sz w:val="28"/>
          <w:szCs w:val="28"/>
        </w:rPr>
        <w:t>2</w:t>
      </w:r>
      <w:r>
        <w:rPr>
          <w:sz w:val="28"/>
          <w:szCs w:val="28"/>
        </w:rPr>
        <w:t>,</w:t>
      </w:r>
      <w:r>
        <w:rPr>
          <w:spacing w:val="-2"/>
          <w:sz w:val="28"/>
          <w:szCs w:val="28"/>
        </w:rPr>
        <w:t>0</w:t>
      </w:r>
      <w:r>
        <w:rPr>
          <w:spacing w:val="1"/>
          <w:sz w:val="28"/>
          <w:szCs w:val="28"/>
        </w:rPr>
        <w:t>00</w:t>
      </w:r>
      <w:r>
        <w:rPr>
          <w:spacing w:val="-3"/>
          <w:sz w:val="28"/>
          <w:szCs w:val="28"/>
        </w:rPr>
        <w:t>,</w:t>
      </w:r>
      <w:r>
        <w:rPr>
          <w:spacing w:val="-1"/>
          <w:sz w:val="28"/>
          <w:szCs w:val="28"/>
        </w:rPr>
        <w:t>0</w:t>
      </w:r>
      <w:r>
        <w:rPr>
          <w:spacing w:val="1"/>
          <w:sz w:val="28"/>
          <w:szCs w:val="28"/>
        </w:rPr>
        <w:t>00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z w:val="28"/>
          <w:szCs w:val="28"/>
        </w:rPr>
        <w:t>e</w:t>
      </w:r>
      <w:r w:rsidR="00A52ADB">
        <w:rPr>
          <w:sz w:val="28"/>
          <w:szCs w:val="28"/>
        </w:rPr>
        <w:t>ns</w:t>
      </w:r>
      <w:r>
        <w:rPr>
          <w:spacing w:val="-1"/>
          <w:sz w:val="28"/>
          <w:szCs w:val="28"/>
        </w:rPr>
        <w:t xml:space="preserve"> </w:t>
      </w:r>
      <w:r>
        <w:rPr>
          <w:spacing w:val="1"/>
          <w:sz w:val="28"/>
          <w:szCs w:val="28"/>
        </w:rPr>
        <w:t>o</w:t>
      </w:r>
      <w:r>
        <w:rPr>
          <w:spacing w:val="-1"/>
          <w:sz w:val="28"/>
          <w:szCs w:val="28"/>
        </w:rPr>
        <w:t>v</w:t>
      </w:r>
      <w:r>
        <w:rPr>
          <w:sz w:val="28"/>
          <w:szCs w:val="28"/>
        </w:rPr>
        <w:t xml:space="preserve">er </w:t>
      </w:r>
      <w:r>
        <w:rPr>
          <w:spacing w:val="1"/>
          <w:sz w:val="28"/>
          <w:szCs w:val="28"/>
        </w:rPr>
        <w:t>th</w:t>
      </w:r>
      <w:r>
        <w:rPr>
          <w:sz w:val="28"/>
          <w:szCs w:val="28"/>
        </w:rPr>
        <w:t>e</w:t>
      </w:r>
      <w:r>
        <w:rPr>
          <w:spacing w:val="-2"/>
          <w:sz w:val="28"/>
          <w:szCs w:val="28"/>
        </w:rPr>
        <w:t xml:space="preserve"> </w:t>
      </w:r>
      <w:r>
        <w:rPr>
          <w:spacing w:val="-1"/>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3"/>
          <w:sz w:val="28"/>
          <w:szCs w:val="28"/>
        </w:rPr>
        <w:t>n</w:t>
      </w:r>
      <w:r>
        <w:rPr>
          <w:sz w:val="28"/>
          <w:szCs w:val="28"/>
        </w:rPr>
        <w:t>.</w:t>
      </w:r>
    </w:p>
    <w:p w14:paraId="34424D54" w14:textId="5176333C" w:rsidR="00AE7C60" w:rsidRDefault="00A44FA3" w:rsidP="003E0BA7">
      <w:pPr>
        <w:spacing w:before="1" w:line="258" w:lineRule="auto"/>
        <w:ind w:left="100" w:right="33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pacing w:val="-2"/>
          <w:sz w:val="28"/>
          <w:szCs w:val="28"/>
        </w:rPr>
        <w:t>c</w:t>
      </w:r>
      <w:r>
        <w:rPr>
          <w:sz w:val="28"/>
          <w:szCs w:val="28"/>
        </w:rPr>
        <w:t>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2"/>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z w:val="28"/>
          <w:szCs w:val="28"/>
        </w:rPr>
        <w:t>h</w:t>
      </w:r>
      <w:r>
        <w:rPr>
          <w:spacing w:val="1"/>
          <w:sz w:val="28"/>
          <w:szCs w:val="28"/>
        </w:rPr>
        <w:t xml:space="preserve"> </w:t>
      </w:r>
      <w:r>
        <w:rPr>
          <w:spacing w:val="-2"/>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for</w:t>
      </w:r>
      <w:r>
        <w:rPr>
          <w:spacing w:val="-2"/>
          <w:sz w:val="28"/>
          <w:szCs w:val="28"/>
        </w:rPr>
        <w:t xml:space="preserve"> </w:t>
      </w:r>
      <w:r>
        <w:rPr>
          <w:sz w:val="28"/>
          <w:szCs w:val="28"/>
        </w:rPr>
        <w:t>a v</w:t>
      </w:r>
      <w:r>
        <w:rPr>
          <w:spacing w:val="1"/>
          <w:sz w:val="28"/>
          <w:szCs w:val="28"/>
        </w:rPr>
        <w:t>a</w:t>
      </w:r>
      <w:r>
        <w:rPr>
          <w:spacing w:val="-2"/>
          <w:sz w:val="28"/>
          <w:szCs w:val="28"/>
        </w:rPr>
        <w:t>r</w:t>
      </w:r>
      <w:r>
        <w:rPr>
          <w:spacing w:val="1"/>
          <w:sz w:val="28"/>
          <w:szCs w:val="28"/>
        </w:rPr>
        <w:t>i</w:t>
      </w:r>
      <w:r>
        <w:rPr>
          <w:sz w:val="28"/>
          <w:szCs w:val="28"/>
        </w:rPr>
        <w:t>e</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re</w:t>
      </w:r>
      <w:r>
        <w:rPr>
          <w:spacing w:val="-3"/>
          <w:sz w:val="28"/>
          <w:szCs w:val="28"/>
        </w:rPr>
        <w:t>a</w:t>
      </w:r>
      <w:r>
        <w:rPr>
          <w:spacing w:val="1"/>
          <w:sz w:val="28"/>
          <w:szCs w:val="28"/>
        </w:rPr>
        <w:t>s</w:t>
      </w:r>
      <w:r>
        <w:rPr>
          <w:spacing w:val="-1"/>
          <w:sz w:val="28"/>
          <w:szCs w:val="28"/>
        </w:rPr>
        <w:t>on</w:t>
      </w:r>
      <w:r>
        <w:rPr>
          <w:spacing w:val="1"/>
          <w:sz w:val="28"/>
          <w:szCs w:val="28"/>
        </w:rPr>
        <w:t>s</w:t>
      </w:r>
      <w:r>
        <w:rPr>
          <w:sz w:val="28"/>
          <w:szCs w:val="28"/>
        </w:rPr>
        <w:t>, a</w:t>
      </w:r>
      <w:r>
        <w:rPr>
          <w:spacing w:val="-1"/>
          <w:sz w:val="28"/>
          <w:szCs w:val="28"/>
        </w:rPr>
        <w:t>n</w:t>
      </w:r>
      <w:r>
        <w:rPr>
          <w:sz w:val="28"/>
          <w:szCs w:val="28"/>
        </w:rPr>
        <w:t>d</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z w:val="28"/>
          <w:szCs w:val="28"/>
        </w:rPr>
        <w:t>s</w:t>
      </w:r>
      <w:r>
        <w:rPr>
          <w:spacing w:val="-1"/>
          <w:sz w:val="28"/>
          <w:szCs w:val="28"/>
        </w:rPr>
        <w:t xml:space="preserve"> </w:t>
      </w:r>
      <w:r>
        <w:rPr>
          <w:sz w:val="28"/>
          <w:szCs w:val="28"/>
        </w:rPr>
        <w:t>of</w:t>
      </w:r>
      <w:r>
        <w:rPr>
          <w:spacing w:val="2"/>
          <w:sz w:val="28"/>
          <w:szCs w:val="28"/>
        </w:rPr>
        <w:t>t</w:t>
      </w:r>
      <w:r>
        <w:rPr>
          <w:spacing w:val="-2"/>
          <w:sz w:val="28"/>
          <w:szCs w:val="28"/>
        </w:rPr>
        <w:t>e</w:t>
      </w:r>
      <w:r>
        <w:rPr>
          <w:sz w:val="28"/>
          <w:szCs w:val="28"/>
        </w:rPr>
        <w:t>n</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pacing w:val="-3"/>
          <w:sz w:val="28"/>
          <w:szCs w:val="28"/>
        </w:rPr>
        <w:t>a</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sidR="00DC1E41" w:rsidRPr="00DC1E41">
        <w:rPr>
          <w:spacing w:val="-1"/>
          <w:sz w:val="28"/>
          <w:szCs w:val="28"/>
        </w:rPr>
        <w:t xml:space="preserve">Using our native token, people can trade and pay </w:t>
      </w:r>
      <w:r w:rsidR="00E34E68">
        <w:rPr>
          <w:spacing w:val="-1"/>
          <w:sz w:val="28"/>
          <w:szCs w:val="28"/>
        </w:rPr>
        <w:t>fewer</w:t>
      </w:r>
      <w:r w:rsidR="00DC1E41" w:rsidRPr="00DC1E41">
        <w:rPr>
          <w:spacing w:val="-1"/>
          <w:sz w:val="28"/>
          <w:szCs w:val="28"/>
        </w:rPr>
        <w:t xml:space="preserve"> fees on our exchange.</w:t>
      </w:r>
    </w:p>
    <w:p w14:paraId="6E9D63E2" w14:textId="77777777" w:rsidR="00AE7C60" w:rsidRDefault="00AE7C60" w:rsidP="003E0BA7">
      <w:pPr>
        <w:spacing w:before="9" w:line="120" w:lineRule="exact"/>
        <w:jc w:val="both"/>
        <w:rPr>
          <w:sz w:val="12"/>
          <w:szCs w:val="12"/>
        </w:rPr>
      </w:pPr>
    </w:p>
    <w:p w14:paraId="270DC32C" w14:textId="77777777" w:rsidR="00AE7C60" w:rsidRDefault="00AE7C60" w:rsidP="003E0BA7">
      <w:pPr>
        <w:spacing w:line="200" w:lineRule="exact"/>
        <w:jc w:val="both"/>
      </w:pPr>
    </w:p>
    <w:p w14:paraId="56054261" w14:textId="77777777" w:rsidR="00AE7C60" w:rsidRDefault="00AE7C60" w:rsidP="003E0BA7">
      <w:pPr>
        <w:spacing w:line="200" w:lineRule="exact"/>
        <w:jc w:val="both"/>
      </w:pPr>
    </w:p>
    <w:p w14:paraId="22D06373" w14:textId="77777777" w:rsidR="00AE7C60" w:rsidRDefault="00AE7C60" w:rsidP="003E0BA7">
      <w:pPr>
        <w:spacing w:line="200" w:lineRule="exact"/>
        <w:jc w:val="both"/>
      </w:pPr>
    </w:p>
    <w:p w14:paraId="2F83EEF2" w14:textId="77777777" w:rsidR="00AE7C60" w:rsidRDefault="00AE7C60" w:rsidP="003E0BA7">
      <w:pPr>
        <w:spacing w:line="200" w:lineRule="exact"/>
        <w:jc w:val="both"/>
      </w:pPr>
    </w:p>
    <w:p w14:paraId="73728E48" w14:textId="77777777" w:rsidR="00AE7C60" w:rsidRDefault="00A44FA3" w:rsidP="003E0BA7">
      <w:pPr>
        <w:pStyle w:val="Heading3"/>
        <w:jc w:val="both"/>
        <w:rPr>
          <w:rFonts w:eastAsia="Calibri Light"/>
        </w:rPr>
      </w:pPr>
      <w:bookmarkStart w:id="46" w:name="_Toc86595133"/>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6</w:t>
      </w:r>
      <w:r>
        <w:rPr>
          <w:rFonts w:eastAsia="Calibri Light"/>
        </w:rPr>
        <w:t xml:space="preserve">.        </w:t>
      </w:r>
      <w:r>
        <w:rPr>
          <w:rFonts w:eastAsia="Calibri Light"/>
          <w:spacing w:val="65"/>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tok</w:t>
      </w:r>
      <w:r>
        <w:rPr>
          <w:rFonts w:eastAsia="Calibri Light"/>
          <w:spacing w:val="1"/>
        </w:rPr>
        <w:t>e</w:t>
      </w:r>
      <w:r>
        <w:rPr>
          <w:rFonts w:eastAsia="Calibri Light"/>
        </w:rPr>
        <w:t>ns</w:t>
      </w:r>
      <w:bookmarkEnd w:id="46"/>
    </w:p>
    <w:p w14:paraId="0CC94E3B" w14:textId="349E370B" w:rsidR="00AE7C60" w:rsidRDefault="00A44FA3" w:rsidP="003E0BA7">
      <w:pPr>
        <w:spacing w:before="38" w:line="259" w:lineRule="auto"/>
        <w:ind w:left="100" w:right="213"/>
        <w:jc w:val="both"/>
        <w:rPr>
          <w:sz w:val="28"/>
          <w:szCs w:val="28"/>
        </w:rPr>
      </w:pP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d</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s</w:t>
      </w:r>
      <w:r>
        <w:rPr>
          <w:spacing w:val="-1"/>
          <w:sz w:val="28"/>
          <w:szCs w:val="28"/>
        </w:rPr>
        <w:t>o</w:t>
      </w:r>
      <w:r>
        <w:rPr>
          <w:sz w:val="28"/>
          <w:szCs w:val="28"/>
        </w:rPr>
        <w:t xml:space="preserve">me </w:t>
      </w:r>
      <w:r>
        <w:rPr>
          <w:spacing w:val="-3"/>
          <w:sz w:val="28"/>
          <w:szCs w:val="28"/>
        </w:rPr>
        <w:t>c</w:t>
      </w:r>
      <w:r>
        <w:rPr>
          <w:spacing w:val="-1"/>
          <w:sz w:val="28"/>
          <w:szCs w:val="28"/>
        </w:rPr>
        <w:t>o</w:t>
      </w:r>
      <w:r>
        <w:rPr>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z w:val="28"/>
          <w:szCs w:val="28"/>
        </w:rPr>
        <w:t>a</w:t>
      </w:r>
      <w:r>
        <w:rPr>
          <w:spacing w:val="-3"/>
          <w:sz w:val="28"/>
          <w:szCs w:val="28"/>
        </w:rPr>
        <w:t>r</w:t>
      </w:r>
      <w:r>
        <w:rPr>
          <w:sz w:val="28"/>
          <w:szCs w:val="28"/>
        </w:rPr>
        <w:t>e e</w:t>
      </w:r>
      <w:r>
        <w:rPr>
          <w:spacing w:val="-3"/>
          <w:sz w:val="28"/>
          <w:szCs w:val="28"/>
        </w:rPr>
        <w:t>a</w:t>
      </w:r>
      <w:r>
        <w:rPr>
          <w:spacing w:val="1"/>
          <w:sz w:val="28"/>
          <w:szCs w:val="28"/>
        </w:rPr>
        <w:t>g</w:t>
      </w:r>
      <w:r>
        <w:rPr>
          <w:sz w:val="28"/>
          <w:szCs w:val="28"/>
        </w:rPr>
        <w:t xml:space="preserve">er </w:t>
      </w:r>
      <w:r>
        <w:rPr>
          <w:spacing w:val="-2"/>
          <w:sz w:val="28"/>
          <w:szCs w:val="28"/>
        </w:rPr>
        <w:t>t</w:t>
      </w:r>
      <w:r>
        <w:rPr>
          <w:sz w:val="28"/>
          <w:szCs w:val="28"/>
        </w:rPr>
        <w:t>o</w:t>
      </w:r>
      <w:r>
        <w:rPr>
          <w:spacing w:val="-2"/>
          <w:sz w:val="28"/>
          <w:szCs w:val="28"/>
        </w:rPr>
        <w:t xml:space="preserve"> </w:t>
      </w:r>
      <w:r>
        <w:rPr>
          <w:spacing w:val="1"/>
          <w:sz w:val="28"/>
          <w:szCs w:val="28"/>
        </w:rPr>
        <w:t>o</w:t>
      </w:r>
      <w:r>
        <w:rPr>
          <w:sz w:val="28"/>
          <w:szCs w:val="28"/>
        </w:rPr>
        <w:t>ffer</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h</w:t>
      </w:r>
      <w:r>
        <w:rPr>
          <w:sz w:val="28"/>
          <w:szCs w:val="28"/>
        </w:rPr>
        <w:t>ar</w:t>
      </w:r>
      <w:r>
        <w:rPr>
          <w:spacing w:val="-2"/>
          <w:sz w:val="28"/>
          <w:szCs w:val="28"/>
        </w:rPr>
        <w:t>e</w:t>
      </w:r>
      <w:r>
        <w:rPr>
          <w:sz w:val="28"/>
          <w:szCs w:val="28"/>
        </w:rPr>
        <w:t>s</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blo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7"/>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f</w:t>
      </w:r>
      <w:r>
        <w:rPr>
          <w:spacing w:val="-2"/>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is</w:t>
      </w:r>
      <w:r>
        <w:rPr>
          <w:sz w:val="28"/>
          <w:szCs w:val="28"/>
        </w:rPr>
        <w:t>e.</w:t>
      </w:r>
      <w:r>
        <w:rPr>
          <w:spacing w:val="-3"/>
          <w:sz w:val="28"/>
          <w:szCs w:val="28"/>
        </w:rPr>
        <w:t xml:space="preserve"> </w:t>
      </w:r>
      <w:r w:rsidR="004B5994">
        <w:rPr>
          <w:sz w:val="28"/>
          <w:szCs w:val="28"/>
        </w:rPr>
        <w:t>So,</w:t>
      </w:r>
      <w:r>
        <w:rPr>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p2</w:t>
      </w:r>
      <w:r>
        <w:rPr>
          <w:sz w:val="28"/>
          <w:szCs w:val="28"/>
        </w:rPr>
        <w:t>p</w:t>
      </w:r>
      <w:r>
        <w:rPr>
          <w:spacing w:val="1"/>
          <w:sz w:val="28"/>
          <w:szCs w:val="28"/>
        </w:rPr>
        <w:t xml:space="preserve"> </w:t>
      </w:r>
      <w:r>
        <w:rPr>
          <w:sz w:val="28"/>
          <w:szCs w:val="28"/>
        </w:rPr>
        <w:t>S</w:t>
      </w:r>
      <w:r>
        <w:rPr>
          <w:spacing w:val="-2"/>
          <w:sz w:val="28"/>
          <w:szCs w:val="28"/>
        </w:rPr>
        <w:t>T</w:t>
      </w:r>
      <w:r>
        <w:rPr>
          <w:sz w:val="28"/>
          <w:szCs w:val="28"/>
        </w:rPr>
        <w:t>O</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to</w:t>
      </w:r>
      <w:r>
        <w:rPr>
          <w:spacing w:val="-1"/>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z w:val="28"/>
          <w:szCs w:val="28"/>
        </w:rPr>
        <w:t xml:space="preserve">o </w:t>
      </w:r>
      <w:r>
        <w:rPr>
          <w:spacing w:val="1"/>
          <w:sz w:val="28"/>
          <w:szCs w:val="28"/>
        </w:rPr>
        <w:t>g</w:t>
      </w:r>
      <w:r>
        <w:rPr>
          <w:sz w:val="28"/>
          <w:szCs w:val="28"/>
        </w:rPr>
        <w:t>et</w:t>
      </w:r>
      <w:r>
        <w:rPr>
          <w:spacing w:val="-2"/>
          <w:sz w:val="28"/>
          <w:szCs w:val="28"/>
        </w:rPr>
        <w:t xml:space="preserve"> </w:t>
      </w:r>
      <w:r>
        <w:rPr>
          <w:sz w:val="28"/>
          <w:szCs w:val="28"/>
        </w:rPr>
        <w:t>ea</w:t>
      </w:r>
      <w:r>
        <w:rPr>
          <w:spacing w:val="-1"/>
          <w:sz w:val="28"/>
          <w:szCs w:val="28"/>
        </w:rPr>
        <w:t>s</w:t>
      </w:r>
      <w:r>
        <w:rPr>
          <w:spacing w:val="1"/>
          <w:sz w:val="28"/>
          <w:szCs w:val="28"/>
        </w:rPr>
        <w:t>i</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ds</w:t>
      </w:r>
      <w:r>
        <w:rPr>
          <w:spacing w:val="1"/>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br</w:t>
      </w:r>
      <w:r>
        <w:rPr>
          <w:spacing w:val="1"/>
          <w:sz w:val="28"/>
          <w:szCs w:val="28"/>
        </w:rPr>
        <w:t>i</w:t>
      </w:r>
      <w:r>
        <w:rPr>
          <w:spacing w:val="-1"/>
          <w:sz w:val="28"/>
          <w:szCs w:val="28"/>
        </w:rPr>
        <w:t>n</w:t>
      </w:r>
      <w:r>
        <w:rPr>
          <w:spacing w:val="1"/>
          <w:sz w:val="28"/>
          <w:szCs w:val="28"/>
        </w:rPr>
        <w:t>g</w:t>
      </w:r>
      <w:r>
        <w:rPr>
          <w:spacing w:val="-1"/>
          <w:sz w:val="28"/>
          <w:szCs w:val="28"/>
        </w:rPr>
        <w:t>in</w:t>
      </w:r>
      <w:r>
        <w:rPr>
          <w:sz w:val="28"/>
          <w:szCs w:val="28"/>
        </w:rPr>
        <w:t>g</w:t>
      </w:r>
      <w:r>
        <w:rPr>
          <w:spacing w:val="1"/>
          <w:sz w:val="28"/>
          <w:szCs w:val="28"/>
        </w:rPr>
        <w:t xml:space="preserve"> </w:t>
      </w:r>
      <w:r>
        <w:rPr>
          <w:sz w:val="28"/>
          <w:szCs w:val="28"/>
        </w:rPr>
        <w:t>a</w:t>
      </w:r>
      <w:r>
        <w:rPr>
          <w:spacing w:val="-1"/>
          <w:sz w:val="28"/>
          <w:szCs w:val="28"/>
        </w:rPr>
        <w:t xml:space="preserve"> p2</w:t>
      </w:r>
      <w:r>
        <w:rPr>
          <w:sz w:val="28"/>
          <w:szCs w:val="28"/>
        </w:rPr>
        <w:t>p</w:t>
      </w:r>
      <w:r>
        <w:rPr>
          <w:spacing w:val="1"/>
          <w:sz w:val="28"/>
          <w:szCs w:val="28"/>
        </w:rPr>
        <w:t xml:space="preserve"> </w:t>
      </w:r>
      <w:r>
        <w:rPr>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p>
    <w:p w14:paraId="21CADA78" w14:textId="77777777" w:rsidR="00AE7C60" w:rsidRDefault="00A44FA3" w:rsidP="003E0BA7">
      <w:pPr>
        <w:spacing w:line="320" w:lineRule="exact"/>
        <w:ind w:left="100" w:right="942"/>
        <w:jc w:val="both"/>
        <w:rPr>
          <w:sz w:val="28"/>
          <w:szCs w:val="28"/>
        </w:rPr>
      </w:pPr>
      <w:r>
        <w:rPr>
          <w:sz w:val="28"/>
          <w:szCs w:val="28"/>
        </w:rPr>
        <w:t>In</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P</w:t>
      </w:r>
      <w:r>
        <w:rPr>
          <w:spacing w:val="1"/>
          <w:sz w:val="28"/>
          <w:szCs w:val="28"/>
        </w:rPr>
        <w:t>2</w:t>
      </w:r>
      <w:r>
        <w:rPr>
          <w:sz w:val="28"/>
          <w:szCs w:val="28"/>
        </w:rPr>
        <w:t xml:space="preserve">P </w:t>
      </w:r>
      <w:r>
        <w:rPr>
          <w:spacing w:val="-1"/>
          <w:sz w:val="28"/>
          <w:szCs w:val="28"/>
        </w:rPr>
        <w:t>ST</w:t>
      </w:r>
      <w:r>
        <w:rPr>
          <w:sz w:val="28"/>
          <w:szCs w:val="28"/>
        </w:rPr>
        <w:t>O</w:t>
      </w:r>
      <w:r>
        <w:rPr>
          <w:spacing w:val="-1"/>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1"/>
          <w:sz w:val="28"/>
          <w:szCs w:val="28"/>
        </w:rPr>
        <w:t>(</w:t>
      </w:r>
      <w:r>
        <w:rPr>
          <w:spacing w:val="1"/>
          <w:sz w:val="28"/>
          <w:szCs w:val="28"/>
        </w:rPr>
        <w:t>D</w:t>
      </w:r>
      <w:r>
        <w:rPr>
          <w:spacing w:val="-1"/>
          <w:sz w:val="28"/>
          <w:szCs w:val="28"/>
        </w:rPr>
        <w:t>W</w:t>
      </w:r>
      <w:r>
        <w:rPr>
          <w:sz w:val="28"/>
          <w:szCs w:val="28"/>
        </w:rPr>
        <w:t>SM),</w:t>
      </w:r>
      <w:r>
        <w:rPr>
          <w:spacing w:val="-1"/>
          <w:sz w:val="28"/>
          <w:szCs w:val="28"/>
        </w:rPr>
        <w:t xml:space="preserve"> </w:t>
      </w:r>
      <w:r>
        <w:rPr>
          <w:spacing w:val="-2"/>
          <w:sz w:val="28"/>
          <w:szCs w:val="28"/>
        </w:rPr>
        <w:t>a</w:t>
      </w:r>
      <w:r>
        <w:rPr>
          <w:spacing w:val="1"/>
          <w:sz w:val="28"/>
          <w:szCs w:val="28"/>
        </w:rPr>
        <w:t>n</w:t>
      </w:r>
      <w:r>
        <w:rPr>
          <w:sz w:val="28"/>
          <w:szCs w:val="28"/>
        </w:rPr>
        <w:t>y</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h</w:t>
      </w:r>
      <w:r>
        <w:rPr>
          <w:sz w:val="28"/>
          <w:szCs w:val="28"/>
        </w:rPr>
        <w:t>a</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 xml:space="preserve">e </w:t>
      </w:r>
      <w:r>
        <w:rPr>
          <w:spacing w:val="-2"/>
          <w:sz w:val="28"/>
          <w:szCs w:val="28"/>
        </w:rPr>
        <w:t>l</w:t>
      </w:r>
      <w:r>
        <w:rPr>
          <w:spacing w:val="-1"/>
          <w:sz w:val="28"/>
          <w:szCs w:val="28"/>
        </w:rPr>
        <w:t>i</w:t>
      </w:r>
      <w:r>
        <w:rPr>
          <w:spacing w:val="1"/>
          <w:sz w:val="28"/>
          <w:szCs w:val="28"/>
        </w:rPr>
        <w:t>st</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e</w:t>
      </w:r>
    </w:p>
    <w:p w14:paraId="7E2BE76F" w14:textId="34B25ED0" w:rsidR="00AE7C60" w:rsidRDefault="00A44FA3" w:rsidP="003E0BA7">
      <w:pPr>
        <w:spacing w:before="26"/>
        <w:ind w:left="100" w:right="337"/>
        <w:jc w:val="both"/>
        <w:rPr>
          <w:sz w:val="28"/>
          <w:szCs w:val="28"/>
        </w:rPr>
      </w:pP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sidR="00E34E68">
        <w:rPr>
          <w:spacing w:val="1"/>
          <w:sz w:val="28"/>
          <w:szCs w:val="28"/>
        </w:rPr>
        <w:t>A</w:t>
      </w:r>
      <w:r>
        <w:rPr>
          <w:sz w:val="28"/>
          <w:szCs w:val="28"/>
        </w:rPr>
        <w:t>f</w:t>
      </w:r>
      <w:r>
        <w:rPr>
          <w:spacing w:val="1"/>
          <w:sz w:val="28"/>
          <w:szCs w:val="28"/>
        </w:rPr>
        <w:t>t</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sidR="00E34E68">
        <w:rPr>
          <w:spacing w:val="-2"/>
          <w:sz w:val="28"/>
          <w:szCs w:val="28"/>
        </w:rPr>
        <w:t xml:space="preserve">is </w:t>
      </w:r>
      <w:r>
        <w:rPr>
          <w:spacing w:val="1"/>
          <w:sz w:val="28"/>
          <w:szCs w:val="28"/>
        </w:rPr>
        <w:t>l</w:t>
      </w:r>
      <w:r>
        <w:rPr>
          <w:spacing w:val="-1"/>
          <w:sz w:val="28"/>
          <w:szCs w:val="28"/>
        </w:rPr>
        <w:t>i</w:t>
      </w:r>
      <w:r>
        <w:rPr>
          <w:spacing w:val="1"/>
          <w:sz w:val="28"/>
          <w:szCs w:val="28"/>
        </w:rPr>
        <w:t>s</w:t>
      </w:r>
      <w:r>
        <w:rPr>
          <w:spacing w:val="-1"/>
          <w:sz w:val="28"/>
          <w:szCs w:val="28"/>
        </w:rPr>
        <w:t>t</w:t>
      </w:r>
      <w:r w:rsidR="00DC1E41">
        <w:rPr>
          <w:spacing w:val="-1"/>
          <w:sz w:val="28"/>
          <w:szCs w:val="28"/>
        </w:rPr>
        <w:t>ed</w:t>
      </w:r>
      <w:r>
        <w:rPr>
          <w:spacing w:val="-1"/>
          <w:sz w:val="28"/>
          <w:szCs w:val="28"/>
        </w:rPr>
        <w:t xml:space="preserve"> </w:t>
      </w:r>
      <w:r>
        <w:rPr>
          <w:sz w:val="28"/>
          <w:szCs w:val="28"/>
        </w:rPr>
        <w:t>on</w:t>
      </w:r>
      <w:r>
        <w:rPr>
          <w:spacing w:val="2"/>
          <w:sz w:val="28"/>
          <w:szCs w:val="28"/>
        </w:rPr>
        <w:t xml:space="preserve"> </w:t>
      </w:r>
      <w:r>
        <w:rPr>
          <w:spacing w:val="1"/>
          <w:sz w:val="28"/>
          <w:szCs w:val="28"/>
        </w:rPr>
        <w:t>D</w:t>
      </w:r>
      <w:r>
        <w:rPr>
          <w:spacing w:val="-1"/>
          <w:sz w:val="28"/>
          <w:szCs w:val="28"/>
        </w:rPr>
        <w:t>W</w:t>
      </w:r>
      <w:r>
        <w:rPr>
          <w:sz w:val="28"/>
          <w:szCs w:val="28"/>
        </w:rPr>
        <w:t>SM</w:t>
      </w:r>
      <w:r w:rsidR="00BF2BCE">
        <w:rPr>
          <w:sz w:val="28"/>
          <w:szCs w:val="28"/>
        </w:rPr>
        <w:t>,</w:t>
      </w:r>
      <w:r>
        <w:rPr>
          <w:sz w:val="28"/>
          <w:szCs w:val="28"/>
        </w:rPr>
        <w:t xml:space="preserve"> </w:t>
      </w:r>
      <w:r w:rsidR="00DC1E41">
        <w:rPr>
          <w:spacing w:val="-1"/>
          <w:sz w:val="28"/>
          <w:szCs w:val="28"/>
        </w:rPr>
        <w:t>its</w:t>
      </w:r>
      <w:r>
        <w:rPr>
          <w:spacing w:val="-3"/>
          <w:sz w:val="28"/>
          <w:szCs w:val="28"/>
        </w:rPr>
        <w:t xml:space="preserve"> </w:t>
      </w:r>
      <w:r>
        <w:rPr>
          <w:spacing w:val="1"/>
          <w:sz w:val="28"/>
          <w:szCs w:val="28"/>
        </w:rPr>
        <w:t>p</w:t>
      </w:r>
      <w:r>
        <w:rPr>
          <w:sz w:val="28"/>
          <w:szCs w:val="28"/>
        </w:rPr>
        <w:t>r</w:t>
      </w:r>
      <w:r>
        <w:rPr>
          <w:spacing w:val="-1"/>
          <w:sz w:val="28"/>
          <w:szCs w:val="28"/>
        </w:rPr>
        <w:t>i</w:t>
      </w:r>
      <w:r>
        <w:rPr>
          <w:sz w:val="28"/>
          <w:szCs w:val="28"/>
        </w:rPr>
        <w:t xml:space="preserve">ce </w:t>
      </w:r>
      <w:r>
        <w:rPr>
          <w:spacing w:val="-2"/>
          <w:sz w:val="28"/>
          <w:szCs w:val="28"/>
        </w:rPr>
        <w:t>o</w:t>
      </w:r>
      <w:r>
        <w:rPr>
          <w:spacing w:val="-1"/>
          <w:sz w:val="28"/>
          <w:szCs w:val="28"/>
        </w:rPr>
        <w:t>n</w:t>
      </w:r>
      <w:r>
        <w:rPr>
          <w:spacing w:val="1"/>
          <w:sz w:val="28"/>
          <w:szCs w:val="28"/>
        </w:rPr>
        <w:t>l</w:t>
      </w:r>
      <w:r>
        <w:rPr>
          <w:sz w:val="28"/>
          <w:szCs w:val="28"/>
        </w:rPr>
        <w:t>y</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e</w:t>
      </w:r>
    </w:p>
    <w:p w14:paraId="755A9637" w14:textId="407CB835" w:rsidR="00AE7C60" w:rsidRDefault="00A44FA3" w:rsidP="003E0BA7">
      <w:pPr>
        <w:spacing w:before="26"/>
        <w:ind w:left="100" w:right="20"/>
        <w:jc w:val="both"/>
        <w:rPr>
          <w:sz w:val="28"/>
          <w:szCs w:val="28"/>
        </w:rPr>
      </w:pPr>
      <w:r>
        <w:rPr>
          <w:spacing w:val="1"/>
          <w:sz w:val="28"/>
          <w:szCs w:val="28"/>
        </w:rPr>
        <w:t>d</w:t>
      </w:r>
      <w:r>
        <w:rPr>
          <w:sz w:val="28"/>
          <w:szCs w:val="28"/>
        </w:rPr>
        <w:t>e</w:t>
      </w:r>
      <w:r>
        <w:rPr>
          <w:spacing w:val="-1"/>
          <w:sz w:val="28"/>
          <w:szCs w:val="28"/>
        </w:rPr>
        <w:t>t</w:t>
      </w:r>
      <w:r>
        <w:rPr>
          <w:sz w:val="28"/>
          <w:szCs w:val="28"/>
        </w:rPr>
        <w:t>er</w:t>
      </w:r>
      <w:r>
        <w:rPr>
          <w:spacing w:val="-2"/>
          <w:sz w:val="28"/>
          <w:szCs w:val="28"/>
        </w:rPr>
        <w:t>m</w:t>
      </w:r>
      <w:r>
        <w:rPr>
          <w:spacing w:val="1"/>
          <w:sz w:val="28"/>
          <w:szCs w:val="28"/>
        </w:rPr>
        <w:t>i</w:t>
      </w:r>
      <w:r>
        <w:rPr>
          <w:spacing w:val="-1"/>
          <w:sz w:val="28"/>
          <w:szCs w:val="28"/>
        </w:rPr>
        <w:t>n</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sidR="00E34E68">
        <w:rPr>
          <w:spacing w:val="-2"/>
          <w:sz w:val="28"/>
          <w:szCs w:val="28"/>
        </w:rPr>
        <w:t xml:space="preserve">the </w:t>
      </w:r>
      <w:r w:rsidR="00DC1E41">
        <w:rPr>
          <w:spacing w:val="1"/>
          <w:sz w:val="28"/>
          <w:szCs w:val="28"/>
        </w:rPr>
        <w:t>market</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it</w:t>
      </w:r>
      <w:r>
        <w:rPr>
          <w:spacing w:val="-2"/>
          <w:sz w:val="28"/>
          <w:szCs w:val="28"/>
        </w:rPr>
        <w:t>’</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1"/>
          <w:sz w:val="28"/>
          <w:szCs w:val="28"/>
        </w:rPr>
        <w:t>2</w:t>
      </w:r>
      <w:r>
        <w:rPr>
          <w:sz w:val="28"/>
          <w:szCs w:val="28"/>
        </w:rPr>
        <w:t>p</w:t>
      </w:r>
      <w:r>
        <w:rPr>
          <w:spacing w:val="-1"/>
          <w:sz w:val="28"/>
          <w:szCs w:val="28"/>
        </w:rPr>
        <w:t xml:space="preserve"> </w:t>
      </w:r>
      <w:r>
        <w:rPr>
          <w:sz w:val="28"/>
          <w:szCs w:val="28"/>
        </w:rPr>
        <w:t>net</w:t>
      </w:r>
      <w:r>
        <w:rPr>
          <w:spacing w:val="-2"/>
          <w:sz w:val="28"/>
          <w:szCs w:val="28"/>
        </w:rPr>
        <w:t>w</w:t>
      </w:r>
      <w:r>
        <w:rPr>
          <w:spacing w:val="1"/>
          <w:sz w:val="28"/>
          <w:szCs w:val="28"/>
        </w:rPr>
        <w:t>o</w:t>
      </w:r>
      <w:r>
        <w:rPr>
          <w:spacing w:val="-2"/>
          <w:sz w:val="28"/>
          <w:szCs w:val="28"/>
        </w:rPr>
        <w:t>r</w:t>
      </w:r>
      <w:r>
        <w:rPr>
          <w:spacing w:val="1"/>
          <w:sz w:val="28"/>
          <w:szCs w:val="28"/>
        </w:rPr>
        <w:t>k</w:t>
      </w:r>
      <w:r>
        <w:rPr>
          <w:sz w:val="28"/>
          <w:szCs w:val="28"/>
        </w:rPr>
        <w:t>.</w:t>
      </w:r>
    </w:p>
    <w:p w14:paraId="2F41B6CA" w14:textId="77777777" w:rsidR="00AE7C60" w:rsidRDefault="00AE7C60" w:rsidP="003E0BA7">
      <w:pPr>
        <w:spacing w:line="200" w:lineRule="exact"/>
        <w:jc w:val="both"/>
      </w:pPr>
    </w:p>
    <w:p w14:paraId="070E3223" w14:textId="77777777" w:rsidR="00AE7C60" w:rsidRDefault="00AE7C60" w:rsidP="003E0BA7">
      <w:pPr>
        <w:spacing w:line="200" w:lineRule="exact"/>
        <w:jc w:val="both"/>
      </w:pPr>
    </w:p>
    <w:p w14:paraId="46A61885" w14:textId="77777777" w:rsidR="00AE7C60" w:rsidRDefault="00AE7C60" w:rsidP="003E0BA7">
      <w:pPr>
        <w:spacing w:before="6" w:line="200" w:lineRule="exact"/>
        <w:jc w:val="both"/>
      </w:pPr>
    </w:p>
    <w:p w14:paraId="6D077BCF" w14:textId="77777777" w:rsidR="00AE7C60" w:rsidRDefault="00A44FA3" w:rsidP="003E0BA7">
      <w:pPr>
        <w:pStyle w:val="Heading3"/>
        <w:jc w:val="both"/>
        <w:rPr>
          <w:rFonts w:eastAsia="Calibri Light"/>
        </w:rPr>
      </w:pPr>
      <w:bookmarkStart w:id="47" w:name="_Toc86595134"/>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7</w:t>
      </w:r>
      <w:r>
        <w:rPr>
          <w:rFonts w:eastAsia="Calibri Light"/>
        </w:rPr>
        <w:t xml:space="preserve">.         </w:t>
      </w:r>
      <w:r>
        <w:rPr>
          <w:rFonts w:eastAsia="Calibri Light"/>
          <w:spacing w:val="65"/>
        </w:rPr>
        <w:t xml:space="preserve"> </w:t>
      </w:r>
      <w:r>
        <w:rPr>
          <w:rFonts w:eastAsia="Calibri Light"/>
        </w:rPr>
        <w:t>Anti</w:t>
      </w:r>
      <w:r>
        <w:rPr>
          <w:rFonts w:eastAsia="Calibri Light"/>
          <w:spacing w:val="1"/>
        </w:rPr>
        <w:t>-</w:t>
      </w:r>
      <w:r>
        <w:rPr>
          <w:rFonts w:eastAsia="Calibri Light"/>
        </w:rPr>
        <w:t>fr</w:t>
      </w:r>
      <w:r>
        <w:rPr>
          <w:rFonts w:eastAsia="Calibri Light"/>
          <w:spacing w:val="2"/>
        </w:rPr>
        <w:t>a</w:t>
      </w:r>
      <w:r>
        <w:rPr>
          <w:rFonts w:eastAsia="Calibri Light"/>
        </w:rPr>
        <w:t>ud</w:t>
      </w:r>
      <w:r>
        <w:rPr>
          <w:rFonts w:eastAsia="Calibri Light"/>
          <w:spacing w:val="-13"/>
        </w:rPr>
        <w:t xml:space="preserve"> </w:t>
      </w:r>
      <w:r>
        <w:rPr>
          <w:rFonts w:eastAsia="Calibri Light"/>
          <w:spacing w:val="-1"/>
        </w:rPr>
        <w:t>l</w:t>
      </w:r>
      <w:r>
        <w:rPr>
          <w:rFonts w:eastAsia="Calibri Light"/>
        </w:rPr>
        <w:t>ab</w:t>
      </w:r>
      <w:r>
        <w:rPr>
          <w:rFonts w:eastAsia="Calibri Light"/>
          <w:spacing w:val="3"/>
        </w:rPr>
        <w:t>e</w:t>
      </w:r>
      <w:r>
        <w:rPr>
          <w:rFonts w:eastAsia="Calibri Light"/>
        </w:rPr>
        <w:t>l</w:t>
      </w:r>
      <w:r>
        <w:rPr>
          <w:rFonts w:eastAsia="Calibri Light"/>
          <w:spacing w:val="-2"/>
        </w:rPr>
        <w:t>i</w:t>
      </w:r>
      <w:r>
        <w:rPr>
          <w:rFonts w:eastAsia="Calibri Light"/>
          <w:spacing w:val="2"/>
        </w:rPr>
        <w:t>n</w:t>
      </w:r>
      <w:r>
        <w:rPr>
          <w:rFonts w:eastAsia="Calibri Light"/>
        </w:rPr>
        <w:t>g</w:t>
      </w:r>
      <w:r>
        <w:rPr>
          <w:rFonts w:eastAsia="Calibri Light"/>
          <w:spacing w:val="-8"/>
        </w:rPr>
        <w:t xml:space="preserve"> </w:t>
      </w:r>
      <w:r>
        <w:rPr>
          <w:rFonts w:eastAsia="Calibri Light"/>
          <w:spacing w:val="-1"/>
        </w:rPr>
        <w:t>s</w:t>
      </w:r>
      <w:r>
        <w:rPr>
          <w:rFonts w:eastAsia="Calibri Light"/>
          <w:spacing w:val="3"/>
        </w:rPr>
        <w:t>y</w:t>
      </w:r>
      <w:r>
        <w:rPr>
          <w:rFonts w:eastAsia="Calibri Light"/>
          <w:spacing w:val="-1"/>
        </w:rPr>
        <w:t>s</w:t>
      </w:r>
      <w:r>
        <w:rPr>
          <w:rFonts w:eastAsia="Calibri Light"/>
        </w:rPr>
        <w:t>t</w:t>
      </w:r>
      <w:r>
        <w:rPr>
          <w:rFonts w:eastAsia="Calibri Light"/>
          <w:spacing w:val="1"/>
        </w:rPr>
        <w:t>e</w:t>
      </w:r>
      <w:r>
        <w:rPr>
          <w:rFonts w:eastAsia="Calibri Light"/>
        </w:rPr>
        <w:t>m</w:t>
      </w:r>
      <w:bookmarkEnd w:id="47"/>
    </w:p>
    <w:p w14:paraId="6439B69F" w14:textId="3FF29285" w:rsidR="00AE7C60" w:rsidRDefault="00A44FA3" w:rsidP="003E0BA7">
      <w:pPr>
        <w:spacing w:before="38" w:line="259" w:lineRule="auto"/>
        <w:ind w:left="100" w:right="408"/>
        <w:jc w:val="both"/>
        <w:rPr>
          <w:sz w:val="28"/>
          <w:szCs w:val="28"/>
        </w:rPr>
      </w:pPr>
      <w:r>
        <w:rPr>
          <w:sz w:val="28"/>
          <w:szCs w:val="28"/>
        </w:rPr>
        <w:t>If an</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pacing w:val="1"/>
          <w:sz w:val="28"/>
          <w:szCs w:val="28"/>
        </w:rPr>
        <w:t>/</w:t>
      </w:r>
      <w:r>
        <w:rPr>
          <w:spacing w:val="-2"/>
          <w:sz w:val="28"/>
          <w:szCs w:val="28"/>
        </w:rPr>
        <w:t>a</w:t>
      </w:r>
      <w:r>
        <w:rPr>
          <w:spacing w:val="1"/>
          <w:sz w:val="28"/>
          <w:szCs w:val="28"/>
        </w:rPr>
        <w:t>dd</w:t>
      </w:r>
      <w:r>
        <w:rPr>
          <w:spacing w:val="-2"/>
          <w:sz w:val="28"/>
          <w:szCs w:val="28"/>
        </w:rPr>
        <w:t>r</w:t>
      </w:r>
      <w:r>
        <w:rPr>
          <w:sz w:val="28"/>
          <w:szCs w:val="28"/>
        </w:rPr>
        <w:t>e</w:t>
      </w:r>
      <w:r>
        <w:rPr>
          <w:spacing w:val="-1"/>
          <w:sz w:val="28"/>
          <w:szCs w:val="28"/>
        </w:rPr>
        <w:t>s</w:t>
      </w:r>
      <w:r>
        <w:rPr>
          <w:sz w:val="28"/>
          <w:szCs w:val="28"/>
        </w:rPr>
        <w:t>s</w:t>
      </w:r>
      <w:r>
        <w:rPr>
          <w:spacing w:val="-2"/>
          <w:sz w:val="28"/>
          <w:szCs w:val="28"/>
        </w:rPr>
        <w:t xml:space="preserve"> </w:t>
      </w:r>
      <w:r w:rsidR="00E34E68">
        <w:rPr>
          <w:spacing w:val="-2"/>
          <w:sz w:val="28"/>
          <w:szCs w:val="28"/>
        </w:rPr>
        <w:t xml:space="preserve">is </w:t>
      </w:r>
      <w:r>
        <w:rPr>
          <w:spacing w:val="1"/>
          <w:sz w:val="28"/>
          <w:szCs w:val="28"/>
        </w:rPr>
        <w:t>h</w:t>
      </w:r>
      <w:r>
        <w:rPr>
          <w:sz w:val="28"/>
          <w:szCs w:val="28"/>
        </w:rPr>
        <w:t>a</w:t>
      </w:r>
      <w:r>
        <w:rPr>
          <w:spacing w:val="-2"/>
          <w:sz w:val="28"/>
          <w:szCs w:val="28"/>
        </w:rPr>
        <w:t>c</w:t>
      </w:r>
      <w:r>
        <w:rPr>
          <w:spacing w:val="1"/>
          <w:sz w:val="28"/>
          <w:szCs w:val="28"/>
        </w:rPr>
        <w:t>k</w:t>
      </w:r>
      <w:r>
        <w:rPr>
          <w:spacing w:val="-2"/>
          <w:sz w:val="28"/>
          <w:szCs w:val="28"/>
        </w:rPr>
        <w:t>e</w:t>
      </w:r>
      <w:r>
        <w:rPr>
          <w:spacing w:val="1"/>
          <w:sz w:val="28"/>
          <w:szCs w:val="28"/>
        </w:rPr>
        <w:t>d</w:t>
      </w:r>
      <w:r>
        <w:rPr>
          <w:sz w:val="28"/>
          <w:szCs w:val="28"/>
        </w:rPr>
        <w:t>,</w:t>
      </w:r>
      <w:r>
        <w:rPr>
          <w:spacing w:val="-1"/>
          <w:sz w:val="28"/>
          <w:szCs w:val="28"/>
        </w:rPr>
        <w:t xml:space="preserve"> 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c</w:t>
      </w:r>
      <w:r>
        <w:rPr>
          <w:spacing w:val="-3"/>
          <w:sz w:val="28"/>
          <w:szCs w:val="28"/>
        </w:rPr>
        <w:t>a</w:t>
      </w:r>
      <w:r>
        <w:rPr>
          <w:sz w:val="28"/>
          <w:szCs w:val="28"/>
        </w:rPr>
        <w:t>n</w:t>
      </w:r>
      <w:r>
        <w:rPr>
          <w:spacing w:val="1"/>
          <w:sz w:val="28"/>
          <w:szCs w:val="28"/>
        </w:rPr>
        <w:t xml:space="preserve"> </w:t>
      </w:r>
      <w:r>
        <w:rPr>
          <w:sz w:val="28"/>
          <w:szCs w:val="28"/>
        </w:rPr>
        <w:t>a</w:t>
      </w:r>
      <w:r>
        <w:rPr>
          <w:spacing w:val="-2"/>
          <w:sz w:val="28"/>
          <w:szCs w:val="28"/>
        </w:rPr>
        <w:t>d</w:t>
      </w:r>
      <w:r>
        <w:rPr>
          <w:sz w:val="28"/>
          <w:szCs w:val="28"/>
        </w:rPr>
        <w:t>d</w:t>
      </w:r>
      <w:r>
        <w:rPr>
          <w:spacing w:val="1"/>
          <w:sz w:val="28"/>
          <w:szCs w:val="28"/>
        </w:rPr>
        <w:t xml:space="preserve"> </w:t>
      </w:r>
      <w:r>
        <w:rPr>
          <w:sz w:val="28"/>
          <w:szCs w:val="28"/>
        </w:rPr>
        <w:t>a</w:t>
      </w:r>
      <w:r>
        <w:rPr>
          <w:spacing w:val="2"/>
          <w:sz w:val="28"/>
          <w:szCs w:val="28"/>
        </w:rPr>
        <w:t xml:space="preserve"> </w:t>
      </w:r>
      <w:r>
        <w:rPr>
          <w:spacing w:val="1"/>
          <w:sz w:val="28"/>
          <w:szCs w:val="28"/>
        </w:rPr>
        <w:t>l</w:t>
      </w:r>
      <w:r>
        <w:rPr>
          <w:sz w:val="28"/>
          <w:szCs w:val="28"/>
        </w:rPr>
        <w:t>a</w:t>
      </w:r>
      <w:r>
        <w:rPr>
          <w:spacing w:val="-1"/>
          <w:sz w:val="28"/>
          <w:szCs w:val="28"/>
        </w:rPr>
        <w:t>b</w:t>
      </w:r>
      <w:r>
        <w:rPr>
          <w:sz w:val="28"/>
          <w:szCs w:val="28"/>
        </w:rPr>
        <w:t>el</w:t>
      </w:r>
      <w:r>
        <w:rPr>
          <w:spacing w:val="-1"/>
          <w:sz w:val="28"/>
          <w:szCs w:val="28"/>
        </w:rPr>
        <w:t xml:space="preserve"> t</w:t>
      </w:r>
      <w:r>
        <w:rPr>
          <w:sz w:val="28"/>
          <w:szCs w:val="28"/>
        </w:rPr>
        <w:t>o</w:t>
      </w:r>
      <w:r>
        <w:rPr>
          <w:spacing w:val="1"/>
          <w:sz w:val="28"/>
          <w:szCs w:val="28"/>
        </w:rPr>
        <w:t xml:space="preserv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cc</w:t>
      </w:r>
      <w:r>
        <w:rPr>
          <w:spacing w:val="-1"/>
          <w:sz w:val="28"/>
          <w:szCs w:val="28"/>
        </w:rPr>
        <w:t>ou</w:t>
      </w:r>
      <w:r>
        <w:rPr>
          <w:spacing w:val="1"/>
          <w:sz w:val="28"/>
          <w:szCs w:val="28"/>
        </w:rPr>
        <w:t>n</w:t>
      </w:r>
      <w:r>
        <w:rPr>
          <w:sz w:val="28"/>
          <w:szCs w:val="28"/>
        </w:rPr>
        <w:t xml:space="preserve">t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c</w:t>
      </w:r>
      <w:r>
        <w:rPr>
          <w:spacing w:val="-3"/>
          <w:sz w:val="28"/>
          <w:szCs w:val="28"/>
        </w:rPr>
        <w:t>a</w:t>
      </w:r>
      <w:r>
        <w:rPr>
          <w:spacing w:val="1"/>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d</w:t>
      </w:r>
      <w:r>
        <w:rPr>
          <w:spacing w:val="1"/>
          <w:sz w:val="28"/>
          <w:szCs w:val="28"/>
        </w:rPr>
        <w:t>d</w:t>
      </w:r>
      <w:r>
        <w:rPr>
          <w:spacing w:val="-2"/>
          <w:sz w:val="28"/>
          <w:szCs w:val="28"/>
        </w:rPr>
        <w:t>r</w:t>
      </w:r>
      <w:r>
        <w:rPr>
          <w:sz w:val="28"/>
          <w:szCs w:val="28"/>
        </w:rPr>
        <w:t>e</w:t>
      </w:r>
      <w:r>
        <w:rPr>
          <w:spacing w:val="1"/>
          <w:sz w:val="28"/>
          <w:szCs w:val="28"/>
        </w:rPr>
        <w:t>s</w:t>
      </w:r>
      <w:r>
        <w:rPr>
          <w:spacing w:val="-1"/>
          <w:sz w:val="28"/>
          <w:szCs w:val="28"/>
        </w:rPr>
        <w:t>s</w:t>
      </w:r>
      <w:r>
        <w:rPr>
          <w:sz w:val="28"/>
          <w:szCs w:val="28"/>
        </w:rPr>
        <w:t>es</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m</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c</w:t>
      </w:r>
      <w:r>
        <w:rPr>
          <w:sz w:val="28"/>
          <w:szCs w:val="28"/>
        </w:rPr>
        <w:t>c</w:t>
      </w:r>
      <w:r>
        <w:rPr>
          <w:spacing w:val="-1"/>
          <w:sz w:val="28"/>
          <w:szCs w:val="28"/>
        </w:rPr>
        <w:t>ou</w:t>
      </w:r>
      <w:r>
        <w:rPr>
          <w:spacing w:val="1"/>
          <w:sz w:val="28"/>
          <w:szCs w:val="28"/>
        </w:rPr>
        <w:t>n</w:t>
      </w:r>
      <w:r>
        <w:rPr>
          <w:sz w:val="28"/>
          <w:szCs w:val="28"/>
        </w:rPr>
        <w:t>t</w:t>
      </w:r>
      <w:r>
        <w:rPr>
          <w:spacing w:val="-2"/>
          <w:sz w:val="28"/>
          <w:szCs w:val="28"/>
        </w:rPr>
        <w:t xml:space="preserve"> </w:t>
      </w:r>
      <w:r w:rsidR="00BF2BCE">
        <w:rPr>
          <w:spacing w:val="1"/>
          <w:sz w:val="28"/>
          <w:szCs w:val="28"/>
        </w:rPr>
        <w:t>to</w:t>
      </w:r>
      <w:r>
        <w:rPr>
          <w:spacing w:val="1"/>
          <w:sz w:val="28"/>
          <w:szCs w:val="28"/>
        </w:rPr>
        <w:t xml:space="preserve"> </w:t>
      </w:r>
      <w:r>
        <w:rPr>
          <w:sz w:val="28"/>
          <w:szCs w:val="28"/>
        </w:rPr>
        <w:t xml:space="preserve">be </w:t>
      </w:r>
      <w:r>
        <w:rPr>
          <w:spacing w:val="-2"/>
          <w:sz w:val="28"/>
          <w:szCs w:val="28"/>
        </w:rPr>
        <w:t>a</w:t>
      </w:r>
      <w:r>
        <w:rPr>
          <w:spacing w:val="-1"/>
          <w:sz w:val="28"/>
          <w:szCs w:val="28"/>
        </w:rPr>
        <w:t>u</w:t>
      </w:r>
      <w:r>
        <w:rPr>
          <w:spacing w:val="1"/>
          <w:sz w:val="28"/>
          <w:szCs w:val="28"/>
        </w:rPr>
        <w:t>to</w:t>
      </w:r>
      <w:r>
        <w:rPr>
          <w:spacing w:val="-3"/>
          <w:sz w:val="28"/>
          <w:szCs w:val="28"/>
        </w:rPr>
        <w:t>m</w:t>
      </w:r>
      <w:r>
        <w:rPr>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5"/>
          <w:sz w:val="28"/>
          <w:szCs w:val="28"/>
        </w:rPr>
        <w:t xml:space="preserve"> </w:t>
      </w:r>
      <w:r>
        <w:rPr>
          <w:spacing w:val="1"/>
          <w:sz w:val="28"/>
          <w:szCs w:val="28"/>
        </w:rPr>
        <w:t>l</w:t>
      </w:r>
      <w:r>
        <w:rPr>
          <w:spacing w:val="-2"/>
          <w:sz w:val="28"/>
          <w:szCs w:val="28"/>
        </w:rPr>
        <w:t>a</w:t>
      </w:r>
      <w:r>
        <w:rPr>
          <w:spacing w:val="1"/>
          <w:sz w:val="28"/>
          <w:szCs w:val="28"/>
        </w:rPr>
        <w:t>b</w:t>
      </w:r>
      <w:r>
        <w:rPr>
          <w:sz w:val="28"/>
          <w:szCs w:val="28"/>
        </w:rPr>
        <w:t>e</w:t>
      </w:r>
      <w:r>
        <w:rPr>
          <w:spacing w:val="-1"/>
          <w:sz w:val="28"/>
          <w:szCs w:val="28"/>
        </w:rPr>
        <w:t>l</w:t>
      </w:r>
      <w:r>
        <w:rPr>
          <w:sz w:val="28"/>
          <w:szCs w:val="28"/>
        </w:rPr>
        <w:t>ed</w:t>
      </w:r>
      <w:r>
        <w:rPr>
          <w:spacing w:val="-2"/>
          <w:sz w:val="28"/>
          <w:szCs w:val="28"/>
        </w:rPr>
        <w:t xml:space="preserve"> </w:t>
      </w:r>
      <w:r>
        <w:rPr>
          <w:spacing w:val="1"/>
          <w:sz w:val="28"/>
          <w:szCs w:val="28"/>
        </w:rPr>
        <w:t>o</w:t>
      </w:r>
      <w:r>
        <w:rPr>
          <w:spacing w:val="-1"/>
          <w:sz w:val="28"/>
          <w:szCs w:val="28"/>
        </w:rPr>
        <w:t>v</w:t>
      </w:r>
      <w:r>
        <w:rPr>
          <w:sz w:val="28"/>
          <w:szCs w:val="28"/>
        </w:rPr>
        <w:t>er</w:t>
      </w:r>
      <w:r w:rsidR="00201BDA">
        <w:rPr>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s</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0"/>
          <w:sz w:val="28"/>
          <w:szCs w:val="28"/>
        </w:rPr>
        <w:t xml:space="preserve"> </w:t>
      </w:r>
      <w:r>
        <w:rPr>
          <w:spacing w:val="-1"/>
          <w:sz w:val="28"/>
          <w:szCs w:val="28"/>
        </w:rPr>
        <w:t>i</w:t>
      </w:r>
      <w:r>
        <w:rPr>
          <w:sz w:val="28"/>
          <w:szCs w:val="28"/>
        </w:rPr>
        <w:t xml:space="preserve">s </w:t>
      </w:r>
      <w:r>
        <w:rPr>
          <w:spacing w:val="1"/>
          <w:sz w:val="28"/>
          <w:szCs w:val="28"/>
        </w:rPr>
        <w:t>l</w:t>
      </w:r>
      <w:r>
        <w:rPr>
          <w:sz w:val="28"/>
          <w:szCs w:val="28"/>
        </w:rPr>
        <w:t>a</w:t>
      </w:r>
      <w:r>
        <w:rPr>
          <w:spacing w:val="-1"/>
          <w:sz w:val="28"/>
          <w:szCs w:val="28"/>
        </w:rPr>
        <w:t>b</w:t>
      </w:r>
      <w:r>
        <w:rPr>
          <w:sz w:val="28"/>
          <w:szCs w:val="28"/>
        </w:rPr>
        <w:t>e</w:t>
      </w:r>
      <w:r>
        <w:rPr>
          <w:spacing w:val="1"/>
          <w:sz w:val="28"/>
          <w:szCs w:val="28"/>
        </w:rPr>
        <w:t>l</w:t>
      </w:r>
      <w:r>
        <w:rPr>
          <w:spacing w:val="-2"/>
          <w:sz w:val="28"/>
          <w:szCs w:val="28"/>
        </w:rPr>
        <w:t>e</w:t>
      </w:r>
      <w:r>
        <w:rPr>
          <w:spacing w:val="1"/>
          <w:sz w:val="28"/>
          <w:szCs w:val="28"/>
        </w:rPr>
        <w:t>d</w:t>
      </w:r>
      <w:r>
        <w:rPr>
          <w:sz w:val="28"/>
          <w:szCs w:val="28"/>
        </w:rPr>
        <w:t>.</w:t>
      </w:r>
    </w:p>
    <w:p w14:paraId="57EBDAFF" w14:textId="0E3D4AF2" w:rsidR="008F45CB" w:rsidRDefault="008F45CB" w:rsidP="003E0BA7">
      <w:pPr>
        <w:spacing w:before="38" w:line="259" w:lineRule="auto"/>
        <w:ind w:left="100" w:right="408"/>
        <w:jc w:val="both"/>
        <w:rPr>
          <w:sz w:val="28"/>
          <w:szCs w:val="28"/>
        </w:rPr>
      </w:pPr>
    </w:p>
    <w:p w14:paraId="52FA14EF" w14:textId="77777777" w:rsidR="008F45CB" w:rsidRPr="008F45CB" w:rsidRDefault="008F45CB" w:rsidP="008F45CB">
      <w:pPr>
        <w:pStyle w:val="Heading3"/>
      </w:pPr>
      <w:bookmarkStart w:id="48" w:name="_Toc86484558"/>
      <w:bookmarkStart w:id="49" w:name="_Toc86595135"/>
      <w:r w:rsidRPr="008F45CB">
        <w:t>7.1.8.          Swap system</w:t>
      </w:r>
      <w:bookmarkEnd w:id="48"/>
      <w:bookmarkEnd w:id="49"/>
    </w:p>
    <w:p w14:paraId="5F0203B7" w14:textId="77777777" w:rsidR="008F45CB" w:rsidRDefault="008F45CB" w:rsidP="008F45CB"/>
    <w:p w14:paraId="6B557D16" w14:textId="77777777" w:rsidR="008F45CB" w:rsidRDefault="008F45CB" w:rsidP="008F45CB">
      <w:pPr>
        <w:spacing w:before="38" w:line="256" w:lineRule="auto"/>
        <w:ind w:left="100" w:right="408"/>
        <w:jc w:val="both"/>
        <w:rPr>
          <w:sz w:val="28"/>
          <w:szCs w:val="28"/>
        </w:rPr>
      </w:pPr>
      <w:r>
        <w:rPr>
          <w:sz w:val="28"/>
          <w:szCs w:val="28"/>
        </w:rPr>
        <w:t>After the launching of Main-net, All Bertinity token owners will be able to transfer their tokens to the Main-net.</w:t>
      </w:r>
    </w:p>
    <w:p w14:paraId="49ACADA0" w14:textId="77777777" w:rsidR="008F45CB" w:rsidRDefault="008F45CB" w:rsidP="008F45CB">
      <w:pPr>
        <w:spacing w:before="38" w:line="256" w:lineRule="auto"/>
        <w:ind w:left="100" w:right="408"/>
        <w:jc w:val="both"/>
        <w:rPr>
          <w:sz w:val="28"/>
          <w:szCs w:val="28"/>
        </w:rPr>
      </w:pPr>
      <w:r>
        <w:rPr>
          <w:sz w:val="28"/>
          <w:szCs w:val="28"/>
        </w:rPr>
        <w:t xml:space="preserve">There will be </w:t>
      </w:r>
      <w:proofErr w:type="gramStart"/>
      <w:r>
        <w:rPr>
          <w:sz w:val="28"/>
          <w:szCs w:val="28"/>
        </w:rPr>
        <w:t>a</w:t>
      </w:r>
      <w:proofErr w:type="gramEnd"/>
      <w:r>
        <w:rPr>
          <w:sz w:val="28"/>
          <w:szCs w:val="28"/>
        </w:rPr>
        <w:t xml:space="preserve"> enough time for all users to do it.</w:t>
      </w:r>
    </w:p>
    <w:p w14:paraId="008DBE0D" w14:textId="77777777" w:rsidR="008F45CB" w:rsidRDefault="008F45CB" w:rsidP="008F45CB">
      <w:pPr>
        <w:spacing w:before="38" w:line="256" w:lineRule="auto"/>
        <w:ind w:left="100" w:right="408"/>
        <w:jc w:val="both"/>
        <w:rPr>
          <w:sz w:val="28"/>
          <w:szCs w:val="28"/>
        </w:rPr>
      </w:pPr>
      <w:r>
        <w:rPr>
          <w:sz w:val="28"/>
          <w:szCs w:val="28"/>
        </w:rPr>
        <w:t xml:space="preserve">All Bertinity tokens on Binance Smart Chain will be </w:t>
      </w:r>
      <w:proofErr w:type="gramStart"/>
      <w:r>
        <w:rPr>
          <w:sz w:val="28"/>
          <w:szCs w:val="28"/>
        </w:rPr>
        <w:t>burn(</w:t>
      </w:r>
      <w:proofErr w:type="gramEnd"/>
      <w:r>
        <w:rPr>
          <w:sz w:val="28"/>
          <w:szCs w:val="28"/>
        </w:rPr>
        <w:t>moving to zero address) at the end when the whole swap process finished.</w:t>
      </w:r>
    </w:p>
    <w:p w14:paraId="58C0B3EA" w14:textId="77777777" w:rsidR="008F45CB" w:rsidRDefault="008F45CB" w:rsidP="008F45CB">
      <w:pPr>
        <w:spacing w:before="38" w:line="256" w:lineRule="auto"/>
        <w:ind w:left="100" w:right="408"/>
        <w:jc w:val="both"/>
        <w:rPr>
          <w:sz w:val="28"/>
          <w:szCs w:val="28"/>
        </w:rPr>
      </w:pPr>
      <w:r>
        <w:rPr>
          <w:sz w:val="28"/>
          <w:szCs w:val="28"/>
        </w:rPr>
        <w:t>The details will be announced when the main-net launched.</w:t>
      </w:r>
    </w:p>
    <w:p w14:paraId="6070E560" w14:textId="77777777" w:rsidR="008F45CB" w:rsidRDefault="008F45CB" w:rsidP="003E0BA7">
      <w:pPr>
        <w:spacing w:before="38" w:line="259" w:lineRule="auto"/>
        <w:ind w:left="100" w:right="408"/>
        <w:jc w:val="both"/>
        <w:rPr>
          <w:sz w:val="28"/>
          <w:szCs w:val="28"/>
        </w:rPr>
      </w:pPr>
    </w:p>
    <w:p w14:paraId="168CE6A7" w14:textId="77777777" w:rsidR="00AE7C60" w:rsidRDefault="00A44FA3" w:rsidP="003E0BA7">
      <w:pPr>
        <w:pStyle w:val="Heading2"/>
        <w:jc w:val="both"/>
        <w:rPr>
          <w:rFonts w:eastAsia="Calibri Light"/>
        </w:rPr>
      </w:pPr>
      <w:bookmarkStart w:id="50" w:name="_Toc86595136"/>
      <w:r>
        <w:rPr>
          <w:rFonts w:eastAsia="Calibri Light"/>
          <w:spacing w:val="-1"/>
        </w:rPr>
        <w:t>7</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Crypto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rPr>
        <w:t>Gat</w:t>
      </w:r>
      <w:r>
        <w:rPr>
          <w:rFonts w:eastAsia="Calibri Light"/>
          <w:spacing w:val="1"/>
        </w:rPr>
        <w:t>e</w:t>
      </w:r>
      <w:r>
        <w:rPr>
          <w:rFonts w:eastAsia="Calibri Light"/>
        </w:rPr>
        <w:t>way</w:t>
      </w:r>
      <w:r>
        <w:rPr>
          <w:rFonts w:eastAsia="Calibri Light"/>
          <w:spacing w:val="-9"/>
        </w:rPr>
        <w:t xml:space="preserve"> </w:t>
      </w:r>
      <w:r>
        <w:rPr>
          <w:rFonts w:eastAsia="Calibri Light"/>
          <w:spacing w:val="3"/>
        </w:rPr>
        <w:t>(</w:t>
      </w:r>
      <w:r>
        <w:rPr>
          <w:rFonts w:eastAsia="Calibri Light"/>
          <w:spacing w:val="2"/>
        </w:rPr>
        <w:t>C</w:t>
      </w:r>
      <w:r>
        <w:rPr>
          <w:rFonts w:eastAsia="Calibri Light"/>
          <w:spacing w:val="1"/>
        </w:rPr>
        <w:t>P</w:t>
      </w:r>
      <w:r>
        <w:rPr>
          <w:rFonts w:eastAsia="Calibri Light"/>
        </w:rPr>
        <w:t>G)</w:t>
      </w:r>
      <w:bookmarkEnd w:id="50"/>
    </w:p>
    <w:p w14:paraId="15845374" w14:textId="5DCF0810" w:rsidR="0044022A" w:rsidRDefault="00A44FA3" w:rsidP="00451E61">
      <w:pPr>
        <w:spacing w:before="37" w:line="258" w:lineRule="auto"/>
        <w:ind w:left="90" w:right="57"/>
        <w:jc w:val="both"/>
        <w:rPr>
          <w:sz w:val="28"/>
          <w:szCs w:val="28"/>
        </w:rPr>
      </w:pPr>
      <w:r>
        <w:rPr>
          <w:sz w:val="28"/>
          <w:szCs w:val="28"/>
        </w:rPr>
        <w:t>A</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2"/>
          <w:sz w:val="28"/>
          <w:szCs w:val="28"/>
        </w:rPr>
        <w:t xml:space="preserve"> </w:t>
      </w:r>
      <w:r>
        <w:rPr>
          <w:sz w:val="28"/>
          <w:szCs w:val="28"/>
        </w:rPr>
        <w:t>an a</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pay</w:t>
      </w:r>
      <w:r>
        <w:rPr>
          <w:spacing w:val="-1"/>
          <w:sz w:val="28"/>
          <w:szCs w:val="28"/>
        </w:rPr>
        <w:t xml:space="preserve"> </w:t>
      </w:r>
      <w:r w:rsidR="00A52ADB">
        <w:rPr>
          <w:spacing w:val="-1"/>
          <w:sz w:val="28"/>
          <w:szCs w:val="28"/>
        </w:rPr>
        <w:t>with</w:t>
      </w:r>
      <w:r>
        <w:rPr>
          <w:spacing w:val="1"/>
          <w:sz w:val="28"/>
          <w:szCs w:val="28"/>
        </w:rPr>
        <w:t xml:space="preserve"> </w:t>
      </w:r>
      <w:r>
        <w:rPr>
          <w:sz w:val="28"/>
          <w:szCs w:val="28"/>
        </w:rPr>
        <w:t>cr</w:t>
      </w:r>
      <w:r>
        <w:rPr>
          <w:spacing w:val="-2"/>
          <w:sz w:val="28"/>
          <w:szCs w:val="28"/>
        </w:rPr>
        <w:t>y</w:t>
      </w:r>
      <w:r>
        <w:rPr>
          <w:spacing w:val="-1"/>
          <w:sz w:val="28"/>
          <w:szCs w:val="28"/>
        </w:rPr>
        <w:t>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 xml:space="preserve">. </w:t>
      </w:r>
      <w:r>
        <w:rPr>
          <w:spacing w:val="1"/>
          <w:sz w:val="28"/>
          <w:szCs w:val="28"/>
        </w:rPr>
        <w:t>O</w:t>
      </w:r>
      <w:r>
        <w:rPr>
          <w:spacing w:val="-1"/>
          <w:sz w:val="28"/>
          <w:szCs w:val="28"/>
        </w:rPr>
        <w:t>u</w:t>
      </w:r>
      <w:r>
        <w:rPr>
          <w:sz w:val="28"/>
          <w:szCs w:val="28"/>
        </w:rPr>
        <w:t>r CPG</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Pr>
          <w:sz w:val="28"/>
          <w:szCs w:val="28"/>
        </w:rPr>
        <w:t>s</w:t>
      </w:r>
      <w:r>
        <w:rPr>
          <w:spacing w:val="1"/>
          <w:sz w:val="28"/>
          <w:szCs w:val="28"/>
        </w:rPr>
        <w:t xml:space="preserve"> </w:t>
      </w:r>
      <w:r>
        <w:rPr>
          <w:spacing w:val="-2"/>
          <w:sz w:val="28"/>
          <w:szCs w:val="28"/>
        </w:rPr>
        <w:t>va</w:t>
      </w:r>
      <w:r>
        <w:rPr>
          <w:sz w:val="28"/>
          <w:szCs w:val="28"/>
        </w:rPr>
        <w:t>r</w:t>
      </w:r>
      <w:r>
        <w:rPr>
          <w:spacing w:val="1"/>
          <w:sz w:val="28"/>
          <w:szCs w:val="28"/>
        </w:rPr>
        <w:t>i</w:t>
      </w:r>
      <w:r>
        <w:rPr>
          <w:spacing w:val="-2"/>
          <w:sz w:val="28"/>
          <w:szCs w:val="28"/>
        </w:rPr>
        <w:t>a</w:t>
      </w:r>
      <w:r>
        <w:rPr>
          <w:spacing w:val="1"/>
          <w:sz w:val="28"/>
          <w:szCs w:val="28"/>
        </w:rPr>
        <w:t>n</w:t>
      </w:r>
      <w:r>
        <w:rPr>
          <w:sz w:val="28"/>
          <w:szCs w:val="28"/>
        </w:rPr>
        <w:t>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to</w:t>
      </w:r>
      <w:r>
        <w:rPr>
          <w:spacing w:val="-1"/>
          <w:sz w:val="28"/>
          <w:szCs w:val="28"/>
        </w:rPr>
        <w:t xml:space="preserve"> </w:t>
      </w:r>
      <w:r>
        <w:rPr>
          <w:spacing w:val="1"/>
          <w:sz w:val="28"/>
          <w:szCs w:val="28"/>
        </w:rPr>
        <w:t>g</w:t>
      </w:r>
      <w:r>
        <w:rPr>
          <w:spacing w:val="-1"/>
          <w:sz w:val="28"/>
          <w:szCs w:val="28"/>
        </w:rPr>
        <w:t>i</w:t>
      </w:r>
      <w:r>
        <w:rPr>
          <w:spacing w:val="1"/>
          <w:sz w:val="28"/>
          <w:szCs w:val="28"/>
        </w:rPr>
        <w:t>v</w:t>
      </w:r>
      <w:r>
        <w:rPr>
          <w:sz w:val="28"/>
          <w:szCs w:val="28"/>
        </w:rPr>
        <w:t>e m</w:t>
      </w:r>
      <w:r>
        <w:rPr>
          <w:spacing w:val="-3"/>
          <w:sz w:val="28"/>
          <w:szCs w:val="28"/>
        </w:rPr>
        <w:t>a</w:t>
      </w:r>
      <w:r>
        <w:rPr>
          <w:spacing w:val="-1"/>
          <w:sz w:val="28"/>
          <w:szCs w:val="28"/>
        </w:rPr>
        <w:t>n</w:t>
      </w:r>
      <w:r>
        <w:rPr>
          <w:sz w:val="28"/>
          <w:szCs w:val="28"/>
        </w:rPr>
        <w:t>y</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sidR="00BF2BCE">
        <w:rPr>
          <w:sz w:val="28"/>
          <w:szCs w:val="28"/>
        </w:rPr>
        <w:t>to</w:t>
      </w:r>
      <w:r>
        <w:rPr>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r>
        <w:rPr>
          <w:spacing w:val="-1"/>
          <w:sz w:val="28"/>
          <w:szCs w:val="28"/>
        </w:rPr>
        <w:t xml:space="preserve"> </w:t>
      </w:r>
      <w:r>
        <w:rPr>
          <w:spacing w:val="-3"/>
          <w:sz w:val="28"/>
          <w:szCs w:val="28"/>
        </w:rPr>
        <w:t>S</w:t>
      </w:r>
      <w:r>
        <w:rPr>
          <w:spacing w:val="1"/>
          <w:sz w:val="28"/>
          <w:szCs w:val="28"/>
        </w:rPr>
        <w:t>in</w:t>
      </w:r>
      <w:r>
        <w:rPr>
          <w:spacing w:val="-2"/>
          <w:sz w:val="28"/>
          <w:szCs w:val="28"/>
        </w:rPr>
        <w:t>c</w:t>
      </w:r>
      <w:r>
        <w:rPr>
          <w:sz w:val="28"/>
          <w:szCs w:val="28"/>
        </w:rPr>
        <w:t xml:space="preserve">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u</w:t>
      </w:r>
      <w:r>
        <w:rPr>
          <w:spacing w:val="-1"/>
          <w:sz w:val="28"/>
          <w:szCs w:val="28"/>
        </w:rPr>
        <w:t>s</w:t>
      </w:r>
      <w:r>
        <w:rPr>
          <w:sz w:val="28"/>
          <w:szCs w:val="28"/>
        </w:rPr>
        <w:t>ers</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 an</w:t>
      </w:r>
      <w:r>
        <w:rPr>
          <w:spacing w:val="-2"/>
          <w:sz w:val="28"/>
          <w:szCs w:val="28"/>
        </w:rPr>
        <w:t xml:space="preserve">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p</w:t>
      </w:r>
      <w:r>
        <w:rPr>
          <w:spacing w:val="-2"/>
          <w:sz w:val="28"/>
          <w:szCs w:val="28"/>
        </w:rPr>
        <w:t>r</w:t>
      </w:r>
      <w:r>
        <w:rPr>
          <w:spacing w:val="-1"/>
          <w:sz w:val="28"/>
          <w:szCs w:val="28"/>
        </w:rPr>
        <w:t>i</w:t>
      </w:r>
      <w:r>
        <w:rPr>
          <w:spacing w:val="1"/>
          <w:sz w:val="28"/>
          <w:szCs w:val="28"/>
        </w:rPr>
        <w:t>v</w:t>
      </w:r>
      <w:r>
        <w:rPr>
          <w:sz w:val="28"/>
          <w:szCs w:val="28"/>
        </w:rPr>
        <w:t>ac</w:t>
      </w:r>
      <w:r>
        <w:rPr>
          <w:spacing w:val="1"/>
          <w:sz w:val="28"/>
          <w:szCs w:val="28"/>
        </w:rPr>
        <w:t>y</w:t>
      </w:r>
      <w:r>
        <w:rPr>
          <w:sz w:val="28"/>
          <w:szCs w:val="28"/>
        </w:rPr>
        <w:t>,</w:t>
      </w:r>
      <w:r>
        <w:rPr>
          <w:spacing w:val="-1"/>
          <w:sz w:val="28"/>
          <w:szCs w:val="28"/>
        </w:rPr>
        <w:t xml:space="preserve"> s</w:t>
      </w:r>
      <w:r>
        <w:rPr>
          <w:sz w:val="28"/>
          <w:szCs w:val="28"/>
        </w:rPr>
        <w:t>o</w:t>
      </w:r>
      <w:r>
        <w:rPr>
          <w:spacing w:val="-1"/>
          <w:sz w:val="28"/>
          <w:szCs w:val="28"/>
        </w:rPr>
        <w:t xml:space="preserve"> </w:t>
      </w:r>
      <w:r>
        <w:rPr>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lastRenderedPageBreak/>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w</w:t>
      </w:r>
      <w:r>
        <w:rPr>
          <w:spacing w:val="-1"/>
          <w:sz w:val="28"/>
          <w:szCs w:val="28"/>
        </w:rPr>
        <w:t>h</w:t>
      </w:r>
      <w:r>
        <w:rPr>
          <w:spacing w:val="1"/>
          <w:sz w:val="28"/>
          <w:szCs w:val="28"/>
        </w:rPr>
        <w:t>il</w:t>
      </w:r>
      <w:r>
        <w:rPr>
          <w:sz w:val="28"/>
          <w:szCs w:val="28"/>
        </w:rPr>
        <w:t xml:space="preserve">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PG</w:t>
      </w:r>
      <w:r>
        <w:rPr>
          <w:spacing w:val="-2"/>
          <w:sz w:val="28"/>
          <w:szCs w:val="28"/>
        </w:rPr>
        <w:t xml:space="preserve"> </w:t>
      </w:r>
      <w:r>
        <w:rPr>
          <w:spacing w:val="1"/>
          <w:sz w:val="28"/>
          <w:szCs w:val="28"/>
        </w:rPr>
        <w:t>s</w:t>
      </w:r>
      <w:r>
        <w:rPr>
          <w:spacing w:val="-1"/>
          <w:sz w:val="28"/>
          <w:szCs w:val="28"/>
        </w:rPr>
        <w:t>ys</w:t>
      </w:r>
      <w:r>
        <w:rPr>
          <w:spacing w:val="1"/>
          <w:sz w:val="28"/>
          <w:szCs w:val="28"/>
        </w:rPr>
        <w:t>t</w:t>
      </w:r>
      <w:r>
        <w:rPr>
          <w:spacing w:val="-2"/>
          <w:sz w:val="28"/>
          <w:szCs w:val="28"/>
        </w:rPr>
        <w:t>e</w:t>
      </w:r>
      <w:r>
        <w:rPr>
          <w:sz w:val="28"/>
          <w:szCs w:val="28"/>
        </w:rPr>
        <w:t>m.</w:t>
      </w:r>
      <w:r>
        <w:rPr>
          <w:spacing w:val="-1"/>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sidR="00A52ADB">
        <w:rPr>
          <w:sz w:val="28"/>
          <w:szCs w:val="28"/>
        </w:rPr>
        <w:t>with</w:t>
      </w:r>
      <w:r>
        <w:rPr>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w:t>
      </w:r>
    </w:p>
    <w:p w14:paraId="660542C9" w14:textId="0DA1CAC0" w:rsidR="00AE7C60" w:rsidRDefault="00110C7B" w:rsidP="0067491F">
      <w:pPr>
        <w:spacing w:before="37" w:line="258" w:lineRule="auto"/>
        <w:ind w:left="90" w:right="57"/>
        <w:jc w:val="center"/>
      </w:pPr>
      <w:r>
        <w:rPr>
          <w:noProof/>
        </w:rPr>
        <w:drawing>
          <wp:inline distT="0" distB="0" distL="0" distR="0" wp14:anchorId="4B6C42B7" wp14:editId="5911C85C">
            <wp:extent cx="5254856" cy="4566558"/>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920" cy="4587470"/>
                    </a:xfrm>
                    <a:prstGeom prst="rect">
                      <a:avLst/>
                    </a:prstGeom>
                    <a:noFill/>
                    <a:ln>
                      <a:noFill/>
                    </a:ln>
                  </pic:spPr>
                </pic:pic>
              </a:graphicData>
            </a:graphic>
          </wp:inline>
        </w:drawing>
      </w:r>
    </w:p>
    <w:p w14:paraId="72DFF4F4" w14:textId="77777777" w:rsidR="00AE7C60" w:rsidRDefault="00AE7C60" w:rsidP="003E0BA7">
      <w:pPr>
        <w:spacing w:before="7" w:line="160" w:lineRule="exact"/>
        <w:jc w:val="both"/>
        <w:rPr>
          <w:sz w:val="16"/>
          <w:szCs w:val="16"/>
        </w:rPr>
      </w:pPr>
    </w:p>
    <w:p w14:paraId="14C52FFA" w14:textId="77777777" w:rsidR="00AE7C60" w:rsidRDefault="00A44FA3" w:rsidP="00C3432A">
      <w:pPr>
        <w:spacing w:before="20"/>
        <w:jc w:val="center"/>
        <w:rPr>
          <w:rFonts w:ascii="Calibri" w:eastAsia="Calibri" w:hAnsi="Calibri" w:cs="Calibri"/>
          <w:sz w:val="18"/>
          <w:szCs w:val="18"/>
        </w:rPr>
      </w:pPr>
      <w:r>
        <w:rPr>
          <w:rFonts w:ascii="Calibri" w:eastAsia="Calibri" w:hAnsi="Calibri" w:cs="Calibri"/>
          <w:i/>
          <w:color w:val="5E5E5E"/>
          <w:sz w:val="18"/>
          <w:szCs w:val="18"/>
        </w:rPr>
        <w:t>CPG</w:t>
      </w:r>
      <w:r>
        <w:rPr>
          <w:rFonts w:ascii="Calibri" w:eastAsia="Calibri" w:hAnsi="Calibri" w:cs="Calibri"/>
          <w:i/>
          <w:color w:val="5E5E5E"/>
          <w:spacing w:val="-1"/>
          <w:sz w:val="18"/>
          <w:szCs w:val="18"/>
        </w:rPr>
        <w:t xml:space="preserve"> </w:t>
      </w:r>
      <w:r>
        <w:rPr>
          <w:rFonts w:ascii="Calibri" w:eastAsia="Calibri" w:hAnsi="Calibri" w:cs="Calibri"/>
          <w:i/>
          <w:color w:val="5E5E5E"/>
          <w:sz w:val="18"/>
          <w:szCs w:val="18"/>
        </w:rPr>
        <w:t>c</w:t>
      </w:r>
      <w:r>
        <w:rPr>
          <w:rFonts w:ascii="Calibri" w:eastAsia="Calibri" w:hAnsi="Calibri" w:cs="Calibri"/>
          <w:i/>
          <w:color w:val="5E5E5E"/>
          <w:spacing w:val="1"/>
          <w:sz w:val="18"/>
          <w:szCs w:val="18"/>
        </w:rPr>
        <w:t>h</w:t>
      </w:r>
      <w:r>
        <w:rPr>
          <w:rFonts w:ascii="Calibri" w:eastAsia="Calibri" w:hAnsi="Calibri" w:cs="Calibri"/>
          <w:i/>
          <w:color w:val="5E5E5E"/>
          <w:sz w:val="18"/>
          <w:szCs w:val="18"/>
        </w:rPr>
        <w:t>eck</w:t>
      </w:r>
      <w:r>
        <w:rPr>
          <w:rFonts w:ascii="Calibri" w:eastAsia="Calibri" w:hAnsi="Calibri" w:cs="Calibri"/>
          <w:i/>
          <w:color w:val="5E5E5E"/>
          <w:spacing w:val="1"/>
          <w:sz w:val="18"/>
          <w:szCs w:val="18"/>
        </w:rPr>
        <w:t>ou</w:t>
      </w:r>
      <w:r>
        <w:rPr>
          <w:rFonts w:ascii="Calibri" w:eastAsia="Calibri" w:hAnsi="Calibri" w:cs="Calibri"/>
          <w:i/>
          <w:color w:val="5E5E5E"/>
          <w:sz w:val="18"/>
          <w:szCs w:val="18"/>
        </w:rPr>
        <w:t xml:space="preserve">t </w:t>
      </w:r>
      <w:r>
        <w:rPr>
          <w:rFonts w:ascii="Calibri" w:eastAsia="Calibri" w:hAnsi="Calibri" w:cs="Calibri"/>
          <w:i/>
          <w:color w:val="5E5E5E"/>
          <w:spacing w:val="-1"/>
          <w:sz w:val="18"/>
          <w:szCs w:val="18"/>
        </w:rPr>
        <w:t>p</w:t>
      </w:r>
      <w:r>
        <w:rPr>
          <w:rFonts w:ascii="Calibri" w:eastAsia="Calibri" w:hAnsi="Calibri" w:cs="Calibri"/>
          <w:i/>
          <w:color w:val="5E5E5E"/>
          <w:spacing w:val="1"/>
          <w:sz w:val="18"/>
          <w:szCs w:val="18"/>
        </w:rPr>
        <w:t>ag</w:t>
      </w:r>
      <w:r>
        <w:rPr>
          <w:rFonts w:ascii="Calibri" w:eastAsia="Calibri" w:hAnsi="Calibri" w:cs="Calibri"/>
          <w:i/>
          <w:color w:val="5E5E5E"/>
          <w:sz w:val="18"/>
          <w:szCs w:val="18"/>
        </w:rPr>
        <w:t>e</w:t>
      </w:r>
    </w:p>
    <w:p w14:paraId="6BCE3CB2" w14:textId="77777777" w:rsidR="00AE7C60" w:rsidRDefault="00AE7C60" w:rsidP="003E0BA7">
      <w:pPr>
        <w:spacing w:before="9" w:line="100" w:lineRule="exact"/>
        <w:jc w:val="both"/>
        <w:rPr>
          <w:sz w:val="10"/>
          <w:szCs w:val="10"/>
        </w:rPr>
      </w:pPr>
    </w:p>
    <w:p w14:paraId="35640693" w14:textId="1994F7F8" w:rsidR="00AE7C60" w:rsidRDefault="00A44FA3" w:rsidP="00451E61">
      <w:pPr>
        <w:spacing w:line="259" w:lineRule="auto"/>
        <w:ind w:right="71"/>
        <w:jc w:val="both"/>
        <w:rPr>
          <w:sz w:val="28"/>
          <w:szCs w:val="28"/>
        </w:rPr>
      </w:pPr>
      <w:r>
        <w:rPr>
          <w:sz w:val="28"/>
          <w:szCs w:val="28"/>
        </w:rPr>
        <w:t>F</w:t>
      </w:r>
      <w:r>
        <w:rPr>
          <w:spacing w:val="1"/>
          <w:sz w:val="28"/>
          <w:szCs w:val="28"/>
        </w:rPr>
        <w:t>o</w:t>
      </w:r>
      <w:r>
        <w:rPr>
          <w:sz w:val="28"/>
          <w:szCs w:val="28"/>
        </w:rPr>
        <w:t xml:space="preserve">r </w:t>
      </w:r>
      <w:r>
        <w:rPr>
          <w:spacing w:val="-3"/>
          <w:sz w:val="28"/>
          <w:szCs w:val="28"/>
        </w:rPr>
        <w:t>e</w:t>
      </w:r>
      <w:r>
        <w:rPr>
          <w:spacing w:val="1"/>
          <w:sz w:val="28"/>
          <w:szCs w:val="28"/>
        </w:rPr>
        <w:t>x</w:t>
      </w:r>
      <w:r>
        <w:rPr>
          <w:sz w:val="28"/>
          <w:szCs w:val="28"/>
        </w:rPr>
        <w:t>a</w:t>
      </w:r>
      <w:r>
        <w:rPr>
          <w:spacing w:val="-2"/>
          <w:sz w:val="28"/>
          <w:szCs w:val="28"/>
        </w:rPr>
        <w:t>m</w:t>
      </w:r>
      <w:r>
        <w:rPr>
          <w:spacing w:val="1"/>
          <w:sz w:val="28"/>
          <w:szCs w:val="28"/>
        </w:rPr>
        <w:t>p</w:t>
      </w:r>
      <w:r>
        <w:rPr>
          <w:spacing w:val="-1"/>
          <w:sz w:val="28"/>
          <w:szCs w:val="28"/>
        </w:rPr>
        <w:t>l</w:t>
      </w:r>
      <w:r>
        <w:rPr>
          <w:sz w:val="28"/>
          <w:szCs w:val="28"/>
        </w:rPr>
        <w:t>e, an</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ne</w:t>
      </w:r>
      <w:r>
        <w:rPr>
          <w:spacing w:val="-2"/>
          <w:sz w:val="28"/>
          <w:szCs w:val="28"/>
        </w:rPr>
        <w:t>-</w:t>
      </w:r>
      <w:r>
        <w:rPr>
          <w:spacing w:val="1"/>
          <w:sz w:val="28"/>
          <w:szCs w:val="28"/>
        </w:rPr>
        <w:t>s</w:t>
      </w:r>
      <w:r>
        <w:rPr>
          <w:spacing w:val="-1"/>
          <w:sz w:val="28"/>
          <w:szCs w:val="28"/>
        </w:rPr>
        <w:t>ho</w:t>
      </w:r>
      <w:r>
        <w:rPr>
          <w:sz w:val="28"/>
          <w:szCs w:val="28"/>
        </w:rPr>
        <w:t>p</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m</w:t>
      </w:r>
      <w:r>
        <w:rPr>
          <w:spacing w:val="-3"/>
          <w:sz w:val="28"/>
          <w:szCs w:val="28"/>
        </w:rPr>
        <w:t>a</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P</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to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 an</w:t>
      </w:r>
      <w:r>
        <w:rPr>
          <w:spacing w:val="1"/>
          <w:sz w:val="28"/>
          <w:szCs w:val="28"/>
        </w:rPr>
        <w:t xml:space="preserve"> </w:t>
      </w:r>
      <w:r>
        <w:rPr>
          <w:spacing w:val="-3"/>
          <w:sz w:val="28"/>
          <w:szCs w:val="28"/>
        </w:rPr>
        <w:t>a</w:t>
      </w:r>
      <w:r>
        <w:rPr>
          <w:spacing w:val="-1"/>
          <w:sz w:val="28"/>
          <w:szCs w:val="28"/>
        </w:rPr>
        <w:t>l</w:t>
      </w:r>
      <w:r>
        <w:rPr>
          <w:spacing w:val="1"/>
          <w:sz w:val="28"/>
          <w:szCs w:val="28"/>
        </w:rPr>
        <w:t>t</w:t>
      </w:r>
      <w:r>
        <w:rPr>
          <w:sz w:val="28"/>
          <w:szCs w:val="28"/>
        </w:rPr>
        <w:t>e</w:t>
      </w:r>
      <w:r>
        <w:rPr>
          <w:spacing w:val="-2"/>
          <w:sz w:val="28"/>
          <w:szCs w:val="28"/>
        </w:rPr>
        <w:t>r</w:t>
      </w:r>
      <w:r>
        <w:rPr>
          <w:spacing w:val="1"/>
          <w:sz w:val="28"/>
          <w:szCs w:val="28"/>
        </w:rPr>
        <w:t>n</w:t>
      </w:r>
      <w:r>
        <w:rPr>
          <w:sz w:val="28"/>
          <w:szCs w:val="28"/>
        </w:rPr>
        <w:t>a</w:t>
      </w:r>
      <w:r>
        <w:rPr>
          <w:spacing w:val="-1"/>
          <w:sz w:val="28"/>
          <w:szCs w:val="28"/>
        </w:rPr>
        <w:t>ti</w:t>
      </w:r>
      <w:r>
        <w:rPr>
          <w:spacing w:val="1"/>
          <w:sz w:val="28"/>
          <w:szCs w:val="28"/>
        </w:rPr>
        <w:t>v</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w:t>
      </w:r>
      <w:r>
        <w:rPr>
          <w:spacing w:val="-1"/>
          <w:sz w:val="28"/>
          <w:szCs w:val="28"/>
        </w:rPr>
        <w:t>o</w:t>
      </w:r>
      <w:r>
        <w:rPr>
          <w:sz w:val="28"/>
          <w:szCs w:val="28"/>
        </w:rPr>
        <w:t>d</w:t>
      </w:r>
      <w:r>
        <w:rPr>
          <w:spacing w:val="1"/>
          <w:sz w:val="28"/>
          <w:szCs w:val="28"/>
        </w:rPr>
        <w:t xml:space="preserve"> </w:t>
      </w:r>
      <w:r w:rsidR="00A52ADB">
        <w:rPr>
          <w:spacing w:val="-2"/>
          <w:sz w:val="28"/>
          <w:szCs w:val="28"/>
        </w:rPr>
        <w:t>for</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me</w:t>
      </w:r>
      <w:r>
        <w:rPr>
          <w:spacing w:val="-2"/>
          <w:sz w:val="28"/>
          <w:szCs w:val="28"/>
        </w:rPr>
        <w:t>r</w:t>
      </w:r>
      <w:r>
        <w:rPr>
          <w:spacing w:val="1"/>
          <w:sz w:val="28"/>
          <w:szCs w:val="28"/>
        </w:rPr>
        <w:t>s</w:t>
      </w:r>
      <w:r w:rsidR="00451E61">
        <w:rPr>
          <w:rFonts w:hint="cs"/>
          <w:sz w:val="28"/>
          <w:szCs w:val="28"/>
          <w:rtl/>
        </w:rPr>
        <w:t>.</w:t>
      </w:r>
    </w:p>
    <w:p w14:paraId="595D0D84" w14:textId="77777777" w:rsidR="00AE7C60" w:rsidRDefault="00AE7C60" w:rsidP="003E0BA7">
      <w:pPr>
        <w:spacing w:before="6" w:line="140" w:lineRule="exact"/>
        <w:jc w:val="both"/>
        <w:rPr>
          <w:sz w:val="15"/>
          <w:szCs w:val="15"/>
        </w:rPr>
      </w:pPr>
    </w:p>
    <w:p w14:paraId="61DC722B" w14:textId="77777777" w:rsidR="00AE7C60" w:rsidRDefault="00A44FA3" w:rsidP="003E0BA7">
      <w:pPr>
        <w:pStyle w:val="Heading3"/>
        <w:jc w:val="both"/>
        <w:rPr>
          <w:rFonts w:eastAsia="Calibri Light"/>
        </w:rPr>
      </w:pPr>
      <w:bookmarkStart w:id="51" w:name="_Toc86595137"/>
      <w:r>
        <w:rPr>
          <w:rFonts w:eastAsia="Calibri Light"/>
        </w:rPr>
        <w:t>7.2</w:t>
      </w:r>
      <w:r>
        <w:rPr>
          <w:rFonts w:eastAsia="Calibri Light"/>
          <w:spacing w:val="-1"/>
        </w:rPr>
        <w:t>.</w:t>
      </w:r>
      <w:r>
        <w:rPr>
          <w:rFonts w:eastAsia="Calibri Light"/>
        </w:rPr>
        <w:t xml:space="preserve">1. </w:t>
      </w:r>
      <w:r>
        <w:rPr>
          <w:rFonts w:eastAsia="Calibri Light"/>
          <w:spacing w:val="13"/>
        </w:rPr>
        <w:t xml:space="preserve"> </w:t>
      </w:r>
      <w:r>
        <w:rPr>
          <w:rFonts w:eastAsia="Calibri Light"/>
          <w:spacing w:val="1"/>
        </w:rPr>
        <w:t>R</w:t>
      </w:r>
      <w:r>
        <w:rPr>
          <w:rFonts w:eastAsia="Calibri Light"/>
        </w:rPr>
        <w:t>EST</w:t>
      </w:r>
      <w:r>
        <w:rPr>
          <w:rFonts w:eastAsia="Calibri Light"/>
          <w:spacing w:val="-5"/>
        </w:rPr>
        <w:t xml:space="preserve"> </w:t>
      </w:r>
      <w:r>
        <w:rPr>
          <w:rFonts w:eastAsia="Calibri Light"/>
        </w:rPr>
        <w:t>API</w:t>
      </w:r>
      <w:bookmarkEnd w:id="51"/>
    </w:p>
    <w:p w14:paraId="288BCD69" w14:textId="77777777" w:rsidR="0044022A" w:rsidRDefault="00A44FA3" w:rsidP="003E0BA7">
      <w:pPr>
        <w:spacing w:before="28" w:line="259" w:lineRule="auto"/>
        <w:ind w:left="100" w:right="282"/>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pacing w:val="1"/>
          <w:sz w:val="28"/>
          <w:szCs w:val="28"/>
        </w:rPr>
        <w:t>a</w:t>
      </w:r>
      <w:r>
        <w:rPr>
          <w:sz w:val="28"/>
          <w:szCs w:val="28"/>
        </w:rPr>
        <w:t>y</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 xml:space="preserve">r </w:t>
      </w:r>
      <w:r>
        <w:rPr>
          <w:spacing w:val="-3"/>
          <w:sz w:val="28"/>
          <w:szCs w:val="28"/>
        </w:rPr>
        <w:t>R</w:t>
      </w:r>
      <w:r>
        <w:rPr>
          <w:spacing w:val="1"/>
          <w:sz w:val="28"/>
          <w:szCs w:val="28"/>
        </w:rPr>
        <w:t>E</w:t>
      </w:r>
      <w:r>
        <w:rPr>
          <w:spacing w:val="-3"/>
          <w:sz w:val="28"/>
          <w:szCs w:val="28"/>
        </w:rPr>
        <w:t>S</w:t>
      </w:r>
      <w:r>
        <w:rPr>
          <w:sz w:val="28"/>
          <w:szCs w:val="28"/>
        </w:rPr>
        <w:t>T</w:t>
      </w:r>
      <w:r>
        <w:rPr>
          <w:spacing w:val="1"/>
          <w:sz w:val="28"/>
          <w:szCs w:val="28"/>
        </w:rPr>
        <w:t xml:space="preserve"> </w:t>
      </w:r>
      <w:r>
        <w:rPr>
          <w:sz w:val="28"/>
          <w:szCs w:val="28"/>
        </w:rPr>
        <w:t xml:space="preserve">API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ni</w:t>
      </w:r>
      <w:r>
        <w:rPr>
          <w:spacing w:val="-2"/>
          <w:sz w:val="28"/>
          <w:szCs w:val="28"/>
        </w:rPr>
        <w:t>c</w:t>
      </w:r>
      <w:r>
        <w:rPr>
          <w:sz w:val="28"/>
          <w:szCs w:val="28"/>
        </w:rPr>
        <w:t>al</w:t>
      </w:r>
      <w:r>
        <w:rPr>
          <w:spacing w:val="-2"/>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nt</w:t>
      </w:r>
      <w:r>
        <w:rPr>
          <w:sz w:val="28"/>
          <w:szCs w:val="28"/>
        </w:rPr>
        <w:t>s</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i</w:t>
      </w:r>
      <w:r>
        <w:rPr>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w:t>
      </w:r>
      <w:r>
        <w:rPr>
          <w:sz w:val="28"/>
          <w:szCs w:val="28"/>
        </w:rPr>
        <w:t>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1"/>
          <w:sz w:val="28"/>
          <w:szCs w:val="28"/>
        </w:rPr>
        <w:t>i</w:t>
      </w:r>
      <w:r>
        <w:rPr>
          <w:spacing w:val="-1"/>
          <w:sz w:val="28"/>
          <w:szCs w:val="28"/>
        </w:rPr>
        <w:t>nt</w:t>
      </w:r>
      <w:r>
        <w:rPr>
          <w:sz w:val="28"/>
          <w:szCs w:val="28"/>
        </w:rPr>
        <w:t xml:space="preserve">o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e</w:t>
      </w:r>
      <w:r>
        <w:rPr>
          <w:spacing w:val="2"/>
          <w:sz w:val="28"/>
          <w:szCs w:val="28"/>
        </w:rPr>
        <w:t>s</w:t>
      </w:r>
      <w:r>
        <w:rPr>
          <w:sz w:val="28"/>
          <w:szCs w:val="28"/>
        </w:rPr>
        <w:t>.</w:t>
      </w:r>
    </w:p>
    <w:p w14:paraId="2D1581AB" w14:textId="77777777" w:rsidR="0044022A" w:rsidRDefault="0044022A" w:rsidP="003E0BA7">
      <w:pPr>
        <w:spacing w:before="28" w:line="259" w:lineRule="auto"/>
        <w:ind w:left="100" w:right="282"/>
        <w:jc w:val="both"/>
        <w:rPr>
          <w:sz w:val="28"/>
          <w:szCs w:val="28"/>
        </w:rPr>
      </w:pPr>
    </w:p>
    <w:p w14:paraId="7525C325" w14:textId="1653EF71" w:rsidR="00AE7C60" w:rsidRDefault="00A44FA3" w:rsidP="003E0BA7">
      <w:pPr>
        <w:pStyle w:val="Heading3"/>
        <w:jc w:val="both"/>
        <w:rPr>
          <w:rFonts w:eastAsia="Calibri Light"/>
        </w:rPr>
      </w:pPr>
      <w:bookmarkStart w:id="52" w:name="_Toc86595138"/>
      <w:r>
        <w:rPr>
          <w:rFonts w:eastAsia="Calibri Light"/>
        </w:rPr>
        <w:lastRenderedPageBreak/>
        <w:t>7.2</w:t>
      </w:r>
      <w:r>
        <w:rPr>
          <w:rFonts w:eastAsia="Calibri Light"/>
          <w:spacing w:val="-1"/>
        </w:rPr>
        <w:t>.</w:t>
      </w:r>
      <w:r>
        <w:rPr>
          <w:rFonts w:eastAsia="Calibri Light"/>
        </w:rPr>
        <w:t xml:space="preserve">2. </w:t>
      </w:r>
      <w:r>
        <w:rPr>
          <w:rFonts w:eastAsia="Calibri Light"/>
          <w:spacing w:val="13"/>
        </w:rPr>
        <w:t xml:space="preserve"> </w:t>
      </w:r>
      <w:r>
        <w:rPr>
          <w:rFonts w:eastAsia="Calibri Light"/>
        </w:rPr>
        <w:t>Control</w:t>
      </w:r>
      <w:r>
        <w:rPr>
          <w:rFonts w:eastAsia="Calibri Light"/>
          <w:spacing w:val="-7"/>
        </w:rPr>
        <w:t xml:space="preserve"> </w:t>
      </w:r>
      <w:r>
        <w:rPr>
          <w:rFonts w:eastAsia="Calibri Light"/>
        </w:rPr>
        <w:t>Panel</w:t>
      </w:r>
      <w:bookmarkEnd w:id="52"/>
    </w:p>
    <w:p w14:paraId="44BC58D4" w14:textId="72259C9E"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p</w:t>
      </w:r>
      <w:r>
        <w:rPr>
          <w:spacing w:val="-2"/>
          <w:sz w:val="28"/>
          <w:szCs w:val="28"/>
        </w:rPr>
        <w:t>a</w:t>
      </w:r>
      <w:r>
        <w:rPr>
          <w:spacing w:val="-1"/>
          <w:sz w:val="28"/>
          <w:szCs w:val="28"/>
        </w:rPr>
        <w:t>n</w:t>
      </w:r>
      <w:r>
        <w:rPr>
          <w:sz w:val="28"/>
          <w:szCs w:val="28"/>
        </w:rPr>
        <w:t>el</w:t>
      </w:r>
      <w:r>
        <w:rPr>
          <w:spacing w:val="1"/>
          <w:sz w:val="28"/>
          <w:szCs w:val="28"/>
        </w:rPr>
        <w:t xml:space="preserve"> </w:t>
      </w:r>
      <w:r>
        <w:rPr>
          <w:sz w:val="28"/>
          <w:szCs w:val="28"/>
        </w:rPr>
        <w:t>f</w:t>
      </w:r>
      <w:r>
        <w:rPr>
          <w:spacing w:val="-2"/>
          <w:sz w:val="28"/>
          <w:szCs w:val="28"/>
        </w:rPr>
        <w:t>o</w:t>
      </w:r>
      <w:r>
        <w:rPr>
          <w:sz w:val="28"/>
          <w:szCs w:val="28"/>
        </w:rPr>
        <w:t>r ea</w:t>
      </w:r>
      <w:r>
        <w:rPr>
          <w:spacing w:val="-3"/>
          <w:sz w:val="28"/>
          <w:szCs w:val="28"/>
        </w:rPr>
        <w:t>c</w:t>
      </w:r>
      <w:r>
        <w:rPr>
          <w:sz w:val="28"/>
          <w:szCs w:val="28"/>
        </w:rPr>
        <w:t>h</w:t>
      </w:r>
      <w:r>
        <w:rPr>
          <w:spacing w:val="4"/>
          <w:sz w:val="28"/>
          <w:szCs w:val="28"/>
        </w:rPr>
        <w:t xml:space="preserve"> </w:t>
      </w:r>
      <w:r>
        <w:rPr>
          <w:spacing w:val="-1"/>
          <w:sz w:val="28"/>
          <w:szCs w:val="28"/>
        </w:rPr>
        <w:t>u</w:t>
      </w:r>
      <w:r>
        <w:rPr>
          <w:spacing w:val="1"/>
          <w:sz w:val="28"/>
          <w:szCs w:val="28"/>
        </w:rPr>
        <w:t>s</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ec</w:t>
      </w:r>
      <w:r>
        <w:rPr>
          <w:spacing w:val="-1"/>
          <w:sz w:val="28"/>
          <w:szCs w:val="28"/>
        </w:rPr>
        <w:t>k</w:t>
      </w:r>
      <w:r>
        <w:rPr>
          <w:spacing w:val="1"/>
          <w:sz w:val="28"/>
          <w:szCs w:val="28"/>
        </w:rPr>
        <w:t>o</w:t>
      </w:r>
      <w:r>
        <w:rPr>
          <w:spacing w:val="-1"/>
          <w:sz w:val="28"/>
          <w:szCs w:val="28"/>
        </w:rPr>
        <w:t>u</w:t>
      </w:r>
      <w:r>
        <w:rPr>
          <w:sz w:val="28"/>
          <w:szCs w:val="28"/>
        </w:rPr>
        <w:t>t</w:t>
      </w:r>
      <w:r>
        <w:rPr>
          <w:spacing w:val="1"/>
          <w:sz w:val="28"/>
          <w:szCs w:val="28"/>
        </w:rPr>
        <w:t xml:space="preserve"> </w:t>
      </w:r>
      <w:r>
        <w:rPr>
          <w:spacing w:val="-2"/>
          <w:sz w:val="28"/>
          <w:szCs w:val="28"/>
        </w:rPr>
        <w:t>b</w:t>
      </w:r>
      <w:r>
        <w:rPr>
          <w:sz w:val="28"/>
          <w:szCs w:val="28"/>
        </w:rPr>
        <w:t>a</w:t>
      </w:r>
      <w:r>
        <w:rPr>
          <w:spacing w:val="-1"/>
          <w:sz w:val="28"/>
          <w:szCs w:val="28"/>
        </w:rPr>
        <w:t>l</w:t>
      </w:r>
      <w:r>
        <w:rPr>
          <w:sz w:val="28"/>
          <w:szCs w:val="28"/>
        </w:rPr>
        <w:t>a</w:t>
      </w:r>
      <w:r>
        <w:rPr>
          <w:spacing w:val="1"/>
          <w:sz w:val="28"/>
          <w:szCs w:val="28"/>
        </w:rPr>
        <w:t>n</w:t>
      </w:r>
      <w:r>
        <w:rPr>
          <w:spacing w:val="-2"/>
          <w:sz w:val="28"/>
          <w:szCs w:val="28"/>
        </w:rPr>
        <w:t>c</w:t>
      </w:r>
      <w:r>
        <w:rPr>
          <w:sz w:val="28"/>
          <w:szCs w:val="28"/>
        </w:rPr>
        <w:t>e,</w:t>
      </w:r>
      <w:r>
        <w:rPr>
          <w:spacing w:val="-1"/>
          <w:sz w:val="28"/>
          <w:szCs w:val="28"/>
        </w:rPr>
        <w:t xml:space="preserve"> </w:t>
      </w:r>
      <w:r>
        <w:rPr>
          <w:sz w:val="28"/>
          <w:szCs w:val="28"/>
        </w:rPr>
        <w:t>rec</w:t>
      </w:r>
      <w:r>
        <w:rPr>
          <w:spacing w:val="-1"/>
          <w:sz w:val="28"/>
          <w:szCs w:val="28"/>
        </w:rPr>
        <w:t>o</w:t>
      </w:r>
      <w:r>
        <w:rPr>
          <w:spacing w:val="-2"/>
          <w:sz w:val="28"/>
          <w:szCs w:val="28"/>
        </w:rPr>
        <w:t>r</w:t>
      </w:r>
      <w:r>
        <w:rPr>
          <w:spacing w:val="1"/>
          <w:sz w:val="28"/>
          <w:szCs w:val="28"/>
        </w:rPr>
        <w:t>ds</w:t>
      </w:r>
      <w:r>
        <w:rPr>
          <w:sz w:val="28"/>
          <w:szCs w:val="28"/>
        </w:rPr>
        <w:t>,</w:t>
      </w:r>
      <w:r>
        <w:rPr>
          <w:spacing w:val="-1"/>
          <w:sz w:val="28"/>
          <w:szCs w:val="28"/>
        </w:rPr>
        <w:t xml:space="preserve"> </w:t>
      </w:r>
      <w:r>
        <w:rPr>
          <w:spacing w:val="-2"/>
          <w:sz w:val="28"/>
          <w:szCs w:val="28"/>
        </w:rPr>
        <w:t>e</w:t>
      </w:r>
      <w:r>
        <w:rPr>
          <w:spacing w:val="1"/>
          <w:sz w:val="28"/>
          <w:szCs w:val="28"/>
        </w:rPr>
        <w:t>t</w:t>
      </w:r>
      <w:r>
        <w:rPr>
          <w:sz w:val="28"/>
          <w:szCs w:val="28"/>
        </w:rPr>
        <w:t>c.</w:t>
      </w:r>
    </w:p>
    <w:p w14:paraId="08A8968F" w14:textId="77777777" w:rsidR="00AE7C60" w:rsidRDefault="00AE7C60" w:rsidP="003E0BA7">
      <w:pPr>
        <w:spacing w:line="200" w:lineRule="exact"/>
        <w:jc w:val="both"/>
      </w:pPr>
    </w:p>
    <w:p w14:paraId="46A4A1BF" w14:textId="7D8C63AF" w:rsidR="00AE7C60" w:rsidRDefault="00AE7C60" w:rsidP="003E0BA7">
      <w:pPr>
        <w:spacing w:line="200" w:lineRule="exact"/>
        <w:jc w:val="both"/>
      </w:pPr>
    </w:p>
    <w:p w14:paraId="34DE0643" w14:textId="040CE7AA" w:rsidR="00AE7C60" w:rsidRDefault="00AE7C60" w:rsidP="003E0BA7">
      <w:pPr>
        <w:spacing w:before="10" w:line="280" w:lineRule="exact"/>
        <w:jc w:val="both"/>
        <w:rPr>
          <w:sz w:val="28"/>
          <w:szCs w:val="28"/>
        </w:rPr>
      </w:pPr>
    </w:p>
    <w:p w14:paraId="44A30511" w14:textId="3310BE1C" w:rsidR="00AE7C60" w:rsidRDefault="00A44FA3" w:rsidP="003E0BA7">
      <w:pPr>
        <w:pStyle w:val="Heading3"/>
        <w:jc w:val="both"/>
        <w:rPr>
          <w:rFonts w:eastAsia="Calibri Light"/>
        </w:rPr>
      </w:pPr>
      <w:bookmarkStart w:id="53" w:name="_Toc86595139"/>
      <w:r>
        <w:rPr>
          <w:rFonts w:eastAsia="Calibri Light"/>
        </w:rPr>
        <w:t>7.2</w:t>
      </w:r>
      <w:r>
        <w:rPr>
          <w:rFonts w:eastAsia="Calibri Light"/>
          <w:spacing w:val="-1"/>
        </w:rPr>
        <w:t>.</w:t>
      </w:r>
      <w:r>
        <w:rPr>
          <w:rFonts w:eastAsia="Calibri Light"/>
        </w:rPr>
        <w:t xml:space="preserve">3. </w:t>
      </w:r>
      <w:r>
        <w:rPr>
          <w:rFonts w:eastAsia="Calibri Light"/>
          <w:spacing w:val="13"/>
        </w:rPr>
        <w:t xml:space="preserve"> </w:t>
      </w:r>
      <w:r>
        <w:rPr>
          <w:rFonts w:eastAsia="Calibri Light"/>
        </w:rPr>
        <w:t>Coin</w:t>
      </w:r>
      <w:r>
        <w:rPr>
          <w:rFonts w:eastAsia="Calibri Light"/>
          <w:spacing w:val="-6"/>
        </w:rPr>
        <w:t xml:space="preserve"> </w:t>
      </w:r>
      <w:r>
        <w:rPr>
          <w:rFonts w:eastAsia="Calibri Light"/>
        </w:rPr>
        <w:t>s</w:t>
      </w:r>
      <w:r>
        <w:rPr>
          <w:rFonts w:eastAsia="Calibri Light"/>
          <w:spacing w:val="3"/>
        </w:rPr>
        <w:t>u</w:t>
      </w:r>
      <w:r>
        <w:rPr>
          <w:rFonts w:eastAsia="Calibri Light"/>
        </w:rPr>
        <w:t>pp</w:t>
      </w:r>
      <w:r>
        <w:rPr>
          <w:rFonts w:eastAsia="Calibri Light"/>
          <w:spacing w:val="1"/>
        </w:rPr>
        <w:t>o</w:t>
      </w:r>
      <w:r>
        <w:rPr>
          <w:rFonts w:eastAsia="Calibri Light"/>
        </w:rPr>
        <w:t>rt</w:t>
      </w:r>
      <w:bookmarkEnd w:id="53"/>
    </w:p>
    <w:p w14:paraId="3D063704" w14:textId="3DDF6624" w:rsidR="00AE7C60" w:rsidRDefault="00A44FA3" w:rsidP="003E0BA7">
      <w:pPr>
        <w:spacing w:before="26"/>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z w:val="28"/>
          <w:szCs w:val="28"/>
        </w:rPr>
        <w:t>7</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s</w:t>
      </w:r>
      <w:r>
        <w:rPr>
          <w:spacing w:val="-1"/>
          <w:sz w:val="28"/>
          <w:szCs w:val="28"/>
        </w:rPr>
        <w:t>up</w:t>
      </w:r>
      <w:r>
        <w:rPr>
          <w:spacing w:val="1"/>
          <w:sz w:val="28"/>
          <w:szCs w:val="28"/>
        </w:rPr>
        <w:t>po</w:t>
      </w:r>
      <w:r>
        <w:rPr>
          <w:spacing w:val="-2"/>
          <w:sz w:val="28"/>
          <w:szCs w:val="28"/>
        </w:rPr>
        <w:t>r</w:t>
      </w:r>
      <w:r>
        <w:rPr>
          <w:spacing w:val="4"/>
          <w:sz w:val="28"/>
          <w:szCs w:val="28"/>
        </w:rPr>
        <w:t>t</w:t>
      </w:r>
      <w:r>
        <w:rPr>
          <w:spacing w:val="-2"/>
          <w:sz w:val="28"/>
          <w:szCs w:val="28"/>
        </w:rPr>
        <w:t>e</w:t>
      </w:r>
      <w:r>
        <w:rPr>
          <w:sz w:val="28"/>
          <w:szCs w:val="28"/>
        </w:rPr>
        <w:t>d</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w:t>
      </w:r>
      <w:r>
        <w:rPr>
          <w:spacing w:val="1"/>
          <w:sz w:val="28"/>
          <w:szCs w:val="28"/>
        </w:rPr>
        <w:t>G</w:t>
      </w:r>
      <w:r w:rsidR="00A52ADB">
        <w:rPr>
          <w:sz w:val="28"/>
          <w:szCs w:val="28"/>
        </w:rPr>
        <w:t xml:space="preserve"> 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w:t>
      </w:r>
    </w:p>
    <w:p w14:paraId="32796620" w14:textId="2950B088" w:rsidR="00AE7C60" w:rsidRDefault="00AE7C60" w:rsidP="003E0BA7">
      <w:pPr>
        <w:spacing w:before="7" w:line="180" w:lineRule="exact"/>
        <w:jc w:val="both"/>
        <w:rPr>
          <w:sz w:val="18"/>
          <w:szCs w:val="18"/>
        </w:rPr>
      </w:pPr>
    </w:p>
    <w:p w14:paraId="764FB303" w14:textId="6DBBB464" w:rsidR="00AE7C60" w:rsidRDefault="00A44FA3" w:rsidP="003E0BA7">
      <w:pPr>
        <w:ind w:left="100"/>
        <w:jc w:val="both"/>
        <w:rPr>
          <w:sz w:val="28"/>
          <w:szCs w:val="28"/>
        </w:rPr>
      </w:pPr>
      <w:r>
        <w:rPr>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in</w:t>
      </w:r>
      <w:r>
        <w:rPr>
          <w:sz w:val="28"/>
          <w:szCs w:val="28"/>
        </w:rPr>
        <w:t>,</w:t>
      </w:r>
      <w:r>
        <w:rPr>
          <w:spacing w:val="-3"/>
          <w:sz w:val="28"/>
          <w:szCs w:val="28"/>
        </w:rPr>
        <w:t xml:space="preserve"> </w:t>
      </w:r>
      <w:r>
        <w:rPr>
          <w:spacing w:val="1"/>
          <w:sz w:val="28"/>
          <w:szCs w:val="28"/>
        </w:rPr>
        <w:t>L</w:t>
      </w:r>
      <w:r>
        <w:rPr>
          <w:spacing w:val="-1"/>
          <w:sz w:val="28"/>
          <w:szCs w:val="28"/>
        </w:rPr>
        <w:t>i</w:t>
      </w:r>
      <w:r>
        <w:rPr>
          <w:spacing w:val="1"/>
          <w:sz w:val="28"/>
          <w:szCs w:val="28"/>
        </w:rPr>
        <w:t>t</w:t>
      </w:r>
      <w:r>
        <w:rPr>
          <w:sz w:val="28"/>
          <w:szCs w:val="28"/>
        </w:rPr>
        <w:t>e</w:t>
      </w:r>
      <w:r>
        <w:rPr>
          <w:spacing w:val="-2"/>
          <w:sz w:val="28"/>
          <w:szCs w:val="28"/>
        </w:rPr>
        <w:t>c</w:t>
      </w:r>
      <w:r>
        <w:rPr>
          <w:spacing w:val="-1"/>
          <w:sz w:val="28"/>
          <w:szCs w:val="28"/>
        </w:rPr>
        <w:t>o</w:t>
      </w:r>
      <w:r>
        <w:rPr>
          <w:spacing w:val="1"/>
          <w:sz w:val="28"/>
          <w:szCs w:val="28"/>
        </w:rPr>
        <w:t>in</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z w:val="28"/>
          <w:szCs w:val="28"/>
        </w:rPr>
        <w:t>C</w:t>
      </w:r>
      <w:r>
        <w:rPr>
          <w:spacing w:val="-3"/>
          <w:sz w:val="28"/>
          <w:szCs w:val="28"/>
        </w:rPr>
        <w:t>a</w:t>
      </w:r>
      <w:r>
        <w:rPr>
          <w:spacing w:val="-1"/>
          <w:sz w:val="28"/>
          <w:szCs w:val="28"/>
        </w:rPr>
        <w:t>s</w:t>
      </w:r>
      <w:r>
        <w:rPr>
          <w:spacing w:val="1"/>
          <w:sz w:val="28"/>
          <w:szCs w:val="28"/>
        </w:rPr>
        <w:t>h</w:t>
      </w:r>
      <w:r>
        <w:rPr>
          <w:sz w:val="28"/>
          <w:szCs w:val="28"/>
        </w:rPr>
        <w:t>,</w:t>
      </w:r>
      <w:r>
        <w:rPr>
          <w:spacing w:val="-1"/>
          <w:sz w:val="28"/>
          <w:szCs w:val="28"/>
        </w:rPr>
        <w:t xml:space="preserve"> E</w:t>
      </w:r>
      <w:r>
        <w:rPr>
          <w:spacing w:val="1"/>
          <w:sz w:val="28"/>
          <w:szCs w:val="28"/>
        </w:rPr>
        <w:t>th</w:t>
      </w:r>
      <w:r>
        <w:rPr>
          <w:spacing w:val="-2"/>
          <w:sz w:val="28"/>
          <w:szCs w:val="28"/>
        </w:rPr>
        <w:t>e</w:t>
      </w:r>
      <w:r>
        <w:rPr>
          <w:sz w:val="28"/>
          <w:szCs w:val="28"/>
        </w:rPr>
        <w:t>re</w:t>
      </w:r>
      <w:r>
        <w:rPr>
          <w:spacing w:val="-1"/>
          <w:sz w:val="28"/>
          <w:szCs w:val="28"/>
        </w:rPr>
        <w:t>u</w:t>
      </w:r>
      <w:r>
        <w:rPr>
          <w:sz w:val="28"/>
          <w:szCs w:val="28"/>
        </w:rPr>
        <w:t>m,</w:t>
      </w:r>
      <w:r>
        <w:rPr>
          <w:spacing w:val="-3"/>
          <w:sz w:val="28"/>
          <w:szCs w:val="28"/>
        </w:rPr>
        <w:t xml:space="preserve"> </w:t>
      </w:r>
      <w:r>
        <w:rPr>
          <w:sz w:val="28"/>
          <w:szCs w:val="28"/>
        </w:rPr>
        <w:t>Tethe</w:t>
      </w:r>
      <w:r>
        <w:rPr>
          <w:spacing w:val="1"/>
          <w:sz w:val="28"/>
          <w:szCs w:val="28"/>
        </w:rPr>
        <w:t>r</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n</w:t>
      </w:r>
      <w:r>
        <w:rPr>
          <w:sz w:val="28"/>
          <w:szCs w:val="28"/>
        </w:rPr>
        <w:t>a</w:t>
      </w:r>
      <w:r>
        <w:rPr>
          <w:spacing w:val="-1"/>
          <w:sz w:val="28"/>
          <w:szCs w:val="28"/>
        </w:rPr>
        <w:t>n</w:t>
      </w:r>
      <w:r>
        <w:rPr>
          <w:sz w:val="28"/>
          <w:szCs w:val="28"/>
        </w:rPr>
        <w:t>ce C</w:t>
      </w:r>
      <w:r>
        <w:rPr>
          <w:spacing w:val="-2"/>
          <w:sz w:val="28"/>
          <w:szCs w:val="28"/>
        </w:rPr>
        <w:t>o</w:t>
      </w:r>
      <w:r>
        <w:rPr>
          <w:spacing w:val="-1"/>
          <w:sz w:val="28"/>
          <w:szCs w:val="28"/>
        </w:rPr>
        <w:t>i</w:t>
      </w:r>
      <w:r>
        <w:rPr>
          <w:spacing w:val="1"/>
          <w:sz w:val="28"/>
          <w:szCs w:val="28"/>
        </w:rPr>
        <w:t>n</w:t>
      </w:r>
      <w:r w:rsidR="00E34E68">
        <w:rPr>
          <w:spacing w:val="1"/>
          <w:sz w:val="28"/>
          <w:szCs w:val="28"/>
        </w:rPr>
        <w:t>,</w:t>
      </w:r>
      <w:r w:rsidR="00DC1E41">
        <w:rPr>
          <w:sz w:val="28"/>
          <w:szCs w:val="28"/>
        </w:rPr>
        <w:t xml:space="preserve"> and</w:t>
      </w:r>
      <w:r>
        <w:rPr>
          <w:spacing w:val="-1"/>
          <w:sz w:val="28"/>
          <w:szCs w:val="28"/>
        </w:rPr>
        <w:t xml:space="preserve"> </w:t>
      </w:r>
      <w:r>
        <w:rPr>
          <w:spacing w:val="1"/>
          <w:sz w:val="28"/>
          <w:szCs w:val="28"/>
        </w:rPr>
        <w:t>X</w:t>
      </w:r>
      <w:r>
        <w:rPr>
          <w:sz w:val="28"/>
          <w:szCs w:val="28"/>
        </w:rPr>
        <w:t>RP.</w:t>
      </w:r>
    </w:p>
    <w:p w14:paraId="6A936EAD" w14:textId="62D31723" w:rsidR="00AE7C60" w:rsidRDefault="00AE7C60" w:rsidP="003E0BA7">
      <w:pPr>
        <w:spacing w:line="200" w:lineRule="exact"/>
        <w:jc w:val="both"/>
      </w:pPr>
    </w:p>
    <w:p w14:paraId="3509D4F7" w14:textId="77777777" w:rsidR="00AE7C60" w:rsidRDefault="00AE7C60" w:rsidP="003E0BA7">
      <w:pPr>
        <w:spacing w:line="200" w:lineRule="exact"/>
        <w:jc w:val="both"/>
      </w:pPr>
    </w:p>
    <w:p w14:paraId="553BD3B5" w14:textId="77777777" w:rsidR="00AE7C60" w:rsidRDefault="00AE7C60" w:rsidP="003E0BA7">
      <w:pPr>
        <w:spacing w:before="11" w:line="280" w:lineRule="exact"/>
        <w:jc w:val="both"/>
        <w:rPr>
          <w:sz w:val="28"/>
          <w:szCs w:val="28"/>
        </w:rPr>
      </w:pPr>
    </w:p>
    <w:p w14:paraId="7335A7A2" w14:textId="2D5A2E09" w:rsidR="00AE7C60" w:rsidRDefault="00A44FA3" w:rsidP="003E0BA7">
      <w:pPr>
        <w:pStyle w:val="Heading3"/>
        <w:jc w:val="both"/>
        <w:rPr>
          <w:rFonts w:eastAsia="Calibri Light"/>
        </w:rPr>
      </w:pPr>
      <w:bookmarkStart w:id="54" w:name="_Toc86595140"/>
      <w:r>
        <w:rPr>
          <w:rFonts w:eastAsia="Calibri Light"/>
        </w:rPr>
        <w:t>7.2</w:t>
      </w:r>
      <w:r>
        <w:rPr>
          <w:rFonts w:eastAsia="Calibri Light"/>
          <w:spacing w:val="-1"/>
        </w:rPr>
        <w:t>.</w:t>
      </w:r>
      <w:r>
        <w:rPr>
          <w:rFonts w:eastAsia="Calibri Light"/>
        </w:rPr>
        <w:t xml:space="preserve">4. </w:t>
      </w:r>
      <w:r>
        <w:rPr>
          <w:rFonts w:eastAsia="Calibri Light"/>
          <w:spacing w:val="13"/>
        </w:rPr>
        <w:t xml:space="preserve"> </w:t>
      </w:r>
      <w:r>
        <w:rPr>
          <w:rFonts w:eastAsia="Calibri Light"/>
        </w:rPr>
        <w:t>Be</w:t>
      </w:r>
      <w:r>
        <w:rPr>
          <w:rFonts w:eastAsia="Calibri Light"/>
          <w:spacing w:val="-1"/>
        </w:rPr>
        <w:t>r</w:t>
      </w:r>
      <w:r>
        <w:rPr>
          <w:rFonts w:eastAsia="Calibri Light"/>
          <w:spacing w:val="1"/>
        </w:rPr>
        <w:t>t</w:t>
      </w:r>
      <w:r>
        <w:rPr>
          <w:rFonts w:eastAsia="Calibri Light"/>
        </w:rPr>
        <w:t>ini</w:t>
      </w:r>
      <w:r>
        <w:rPr>
          <w:rFonts w:eastAsia="Calibri Light"/>
          <w:spacing w:val="1"/>
        </w:rPr>
        <w:t>t</w:t>
      </w:r>
      <w:r>
        <w:rPr>
          <w:rFonts w:eastAsia="Calibri Light"/>
        </w:rPr>
        <w:t>y</w:t>
      </w:r>
      <w:r>
        <w:rPr>
          <w:rFonts w:eastAsia="Calibri Light"/>
          <w:spacing w:val="-10"/>
        </w:rPr>
        <w:t xml:space="preserve"> </w:t>
      </w:r>
      <w:r>
        <w:rPr>
          <w:rFonts w:eastAsia="Calibri Light"/>
        </w:rPr>
        <w:t>Cr</w:t>
      </w:r>
      <w:r>
        <w:rPr>
          <w:rFonts w:eastAsia="Calibri Light"/>
          <w:spacing w:val="1"/>
        </w:rPr>
        <w:t>y</w:t>
      </w:r>
      <w:r>
        <w:rPr>
          <w:rFonts w:eastAsia="Calibri Light"/>
        </w:rPr>
        <w:t>ptoc</w:t>
      </w:r>
      <w:r>
        <w:rPr>
          <w:rFonts w:eastAsia="Calibri Light"/>
          <w:spacing w:val="2"/>
        </w:rPr>
        <w:t>u</w:t>
      </w:r>
      <w:r>
        <w:rPr>
          <w:rFonts w:eastAsia="Calibri Light"/>
        </w:rPr>
        <w:t>r</w:t>
      </w:r>
      <w:r>
        <w:rPr>
          <w:rFonts w:eastAsia="Calibri Light"/>
          <w:spacing w:val="1"/>
        </w:rPr>
        <w:t>r</w:t>
      </w:r>
      <w:r>
        <w:rPr>
          <w:rFonts w:eastAsia="Calibri Light"/>
          <w:spacing w:val="-1"/>
        </w:rPr>
        <w:t>e</w:t>
      </w:r>
      <w:r>
        <w:rPr>
          <w:rFonts w:eastAsia="Calibri Light"/>
        </w:rPr>
        <w:t>n</w:t>
      </w:r>
      <w:r>
        <w:rPr>
          <w:rFonts w:eastAsia="Calibri Light"/>
          <w:spacing w:val="2"/>
        </w:rPr>
        <w:t>c</w:t>
      </w:r>
      <w:r>
        <w:rPr>
          <w:rFonts w:eastAsia="Calibri Light"/>
        </w:rPr>
        <w:t>y</w:t>
      </w:r>
      <w:r>
        <w:rPr>
          <w:rFonts w:eastAsia="Calibri Light"/>
          <w:spacing w:val="-17"/>
        </w:rPr>
        <w:t xml:space="preserve"> </w:t>
      </w:r>
      <w:r>
        <w:rPr>
          <w:rFonts w:eastAsia="Calibri Light"/>
        </w:rPr>
        <w:t>Pa</w:t>
      </w:r>
      <w:r>
        <w:rPr>
          <w:rFonts w:eastAsia="Calibri Light"/>
          <w:spacing w:val="1"/>
        </w:rPr>
        <w:t>y</w:t>
      </w:r>
      <w:r>
        <w:rPr>
          <w:rFonts w:eastAsia="Calibri Light"/>
          <w:spacing w:val="-1"/>
        </w:rPr>
        <w:t>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1"/>
        </w:rPr>
        <w:t>w</w:t>
      </w:r>
      <w:r>
        <w:rPr>
          <w:rFonts w:eastAsia="Calibri Light"/>
        </w:rPr>
        <w:t>ay</w:t>
      </w:r>
      <w:r>
        <w:rPr>
          <w:rFonts w:eastAsia="Calibri Light"/>
          <w:spacing w:val="-9"/>
        </w:rPr>
        <w:t xml:space="preserve"> </w:t>
      </w:r>
      <w:r>
        <w:rPr>
          <w:rFonts w:eastAsia="Calibri Light"/>
          <w:spacing w:val="2"/>
        </w:rPr>
        <w:t>f</w:t>
      </w:r>
      <w:r>
        <w:rPr>
          <w:rFonts w:eastAsia="Calibri Light"/>
        </w:rPr>
        <w:t>or</w:t>
      </w:r>
      <w:r>
        <w:rPr>
          <w:rFonts w:eastAsia="Calibri Light"/>
          <w:spacing w:val="2"/>
        </w:rPr>
        <w:t xml:space="preserve"> M</w:t>
      </w:r>
      <w:r>
        <w:rPr>
          <w:rFonts w:eastAsia="Calibri Light"/>
          <w:spacing w:val="-1"/>
        </w:rPr>
        <w:t>e</w:t>
      </w:r>
      <w:r>
        <w:rPr>
          <w:rFonts w:eastAsia="Calibri Light"/>
        </w:rPr>
        <w:t>rch</w:t>
      </w:r>
      <w:r>
        <w:rPr>
          <w:rFonts w:eastAsia="Calibri Light"/>
          <w:spacing w:val="2"/>
        </w:rPr>
        <w:t>a</w:t>
      </w:r>
      <w:r>
        <w:rPr>
          <w:rFonts w:eastAsia="Calibri Light"/>
        </w:rPr>
        <w:t>nts</w:t>
      </w:r>
      <w:bookmarkEnd w:id="54"/>
    </w:p>
    <w:p w14:paraId="6C6CECBB" w14:textId="20975F1C" w:rsidR="0067491F" w:rsidRDefault="00A44FA3" w:rsidP="003E0BA7">
      <w:pPr>
        <w:spacing w:before="8" w:line="340" w:lineRule="atLeast"/>
        <w:ind w:left="100" w:right="572"/>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z w:val="28"/>
          <w:szCs w:val="28"/>
        </w:rPr>
        <w:t>a</w:t>
      </w:r>
      <w:r>
        <w:rPr>
          <w:spacing w:val="-1"/>
          <w:sz w:val="28"/>
          <w:szCs w:val="28"/>
        </w:rPr>
        <w:t xml:space="preserve"> </w:t>
      </w:r>
      <w:r>
        <w:rPr>
          <w:sz w:val="28"/>
          <w:szCs w:val="28"/>
        </w:rPr>
        <w:t>s</w:t>
      </w:r>
      <w:r>
        <w:rPr>
          <w:spacing w:val="1"/>
          <w:sz w:val="28"/>
          <w:szCs w:val="28"/>
        </w:rPr>
        <w:t>p</w:t>
      </w:r>
      <w:r>
        <w:rPr>
          <w:sz w:val="28"/>
          <w:szCs w:val="28"/>
        </w:rPr>
        <w:t>e</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o</w:t>
      </w:r>
      <w:r>
        <w:rPr>
          <w:spacing w:val="-2"/>
          <w:sz w:val="28"/>
          <w:szCs w:val="28"/>
        </w:rPr>
        <w:t>f</w:t>
      </w:r>
      <w:r>
        <w:rPr>
          <w:sz w:val="28"/>
          <w:szCs w:val="28"/>
        </w:rPr>
        <w:t xml:space="preserve">fer </w:t>
      </w:r>
      <w:r>
        <w:rPr>
          <w:spacing w:val="-3"/>
          <w:sz w:val="28"/>
          <w:szCs w:val="28"/>
        </w:rPr>
        <w:t>f</w:t>
      </w:r>
      <w:r>
        <w:rPr>
          <w:spacing w:val="1"/>
          <w:sz w:val="28"/>
          <w:szCs w:val="28"/>
        </w:rPr>
        <w:t>o</w:t>
      </w:r>
      <w:r>
        <w:rPr>
          <w:sz w:val="28"/>
          <w:szCs w:val="28"/>
        </w:rPr>
        <w:t>r</w:t>
      </w:r>
      <w:r>
        <w:rPr>
          <w:spacing w:val="-3"/>
          <w:sz w:val="28"/>
          <w:szCs w:val="28"/>
        </w:rPr>
        <w:t xml:space="preserve"> </w:t>
      </w:r>
      <w:r>
        <w:rPr>
          <w:sz w:val="28"/>
          <w:szCs w:val="28"/>
        </w:rPr>
        <w:t>merc</w:t>
      </w:r>
      <w:r>
        <w:rPr>
          <w:spacing w:val="-1"/>
          <w:sz w:val="28"/>
          <w:szCs w:val="28"/>
        </w:rPr>
        <w:t>h</w:t>
      </w:r>
      <w:r>
        <w:rPr>
          <w:sz w:val="28"/>
          <w:szCs w:val="28"/>
        </w:rPr>
        <w:t>a</w:t>
      </w:r>
      <w:r>
        <w:rPr>
          <w:spacing w:val="-1"/>
          <w:sz w:val="28"/>
          <w:szCs w:val="28"/>
        </w:rPr>
        <w:t>nt</w:t>
      </w:r>
      <w:r>
        <w:rPr>
          <w:spacing w:val="1"/>
          <w:sz w:val="28"/>
          <w:szCs w:val="28"/>
        </w:rPr>
        <w:t>s</w:t>
      </w:r>
      <w:r>
        <w:rPr>
          <w:sz w:val="28"/>
          <w:szCs w:val="28"/>
        </w:rPr>
        <w:t>.</w:t>
      </w:r>
      <w:r>
        <w:rPr>
          <w:spacing w:val="1"/>
          <w:sz w:val="28"/>
          <w:szCs w:val="28"/>
        </w:rPr>
        <w:t xml:space="preserve"> 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r</w:t>
      </w:r>
      <w:r>
        <w:rPr>
          <w:spacing w:val="1"/>
          <w:sz w:val="28"/>
          <w:szCs w:val="28"/>
        </w:rPr>
        <w:t>i</w:t>
      </w:r>
      <w:r>
        <w:rPr>
          <w:spacing w:val="-1"/>
          <w:sz w:val="28"/>
          <w:szCs w:val="28"/>
        </w:rPr>
        <w:t xml:space="preserve">son </w:t>
      </w:r>
      <w:r>
        <w:rPr>
          <w:spacing w:val="1"/>
          <w:sz w:val="28"/>
          <w:szCs w:val="28"/>
        </w:rPr>
        <w:t>b</w:t>
      </w:r>
      <w:r>
        <w:rPr>
          <w:sz w:val="28"/>
          <w:szCs w:val="28"/>
        </w:rPr>
        <w:t>e</w:t>
      </w:r>
      <w:r>
        <w:rPr>
          <w:spacing w:val="-1"/>
          <w:sz w:val="28"/>
          <w:szCs w:val="28"/>
        </w:rPr>
        <w:t>t</w:t>
      </w:r>
      <w:r>
        <w:rPr>
          <w:spacing w:val="1"/>
          <w:sz w:val="28"/>
          <w:szCs w:val="28"/>
        </w:rPr>
        <w:t>w</w:t>
      </w:r>
      <w:r>
        <w:rPr>
          <w:spacing w:val="-2"/>
          <w:sz w:val="28"/>
          <w:szCs w:val="28"/>
        </w:rPr>
        <w:t>e</w:t>
      </w:r>
      <w:r>
        <w:rPr>
          <w:sz w:val="28"/>
          <w:szCs w:val="28"/>
        </w:rPr>
        <w:t>en</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 xml:space="preserve">ce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z w:val="28"/>
          <w:szCs w:val="28"/>
        </w:rPr>
        <w:t>r</w:t>
      </w:r>
      <w:r>
        <w:rPr>
          <w:spacing w:val="-2"/>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3"/>
          <w:sz w:val="28"/>
          <w:szCs w:val="28"/>
        </w:rPr>
        <w:t>c</w:t>
      </w:r>
      <w:r>
        <w:rPr>
          <w:sz w:val="28"/>
          <w:szCs w:val="28"/>
        </w:rPr>
        <w:t>ar</w:t>
      </w:r>
      <w:r>
        <w:rPr>
          <w:spacing w:val="3"/>
          <w:sz w:val="28"/>
          <w:szCs w:val="28"/>
        </w:rPr>
        <w:t>d</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pacing w:val="-3"/>
          <w:sz w:val="28"/>
          <w:szCs w:val="28"/>
        </w:rPr>
        <w:t>c</w:t>
      </w:r>
      <w:r>
        <w:rPr>
          <w:sz w:val="28"/>
          <w:szCs w:val="28"/>
        </w:rPr>
        <w:t>ar</w:t>
      </w:r>
      <w:r>
        <w:rPr>
          <w:spacing w:val="-1"/>
          <w:sz w:val="28"/>
          <w:szCs w:val="28"/>
        </w:rPr>
        <w:t>d</w:t>
      </w:r>
      <w:r>
        <w:rPr>
          <w:spacing w:val="1"/>
          <w:sz w:val="28"/>
          <w:szCs w:val="28"/>
        </w:rPr>
        <w:t>s</w:t>
      </w:r>
      <w:r>
        <w:rPr>
          <w:sz w:val="28"/>
          <w:szCs w:val="28"/>
        </w:rPr>
        <w:t>.</w:t>
      </w:r>
    </w:p>
    <w:p w14:paraId="5FD1ECFC" w14:textId="77777777" w:rsidR="0067491F" w:rsidRDefault="0067491F">
      <w:pPr>
        <w:rPr>
          <w:sz w:val="28"/>
          <w:szCs w:val="28"/>
        </w:rPr>
      </w:pPr>
      <w:r>
        <w:rPr>
          <w:sz w:val="28"/>
          <w:szCs w:val="28"/>
        </w:rPr>
        <w:br w:type="page"/>
      </w:r>
    </w:p>
    <w:p w14:paraId="25EC32CC" w14:textId="2C5BF599" w:rsidR="00AE7C60" w:rsidRDefault="00AE7C60" w:rsidP="003E0BA7">
      <w:pPr>
        <w:spacing w:before="8" w:line="340" w:lineRule="atLeast"/>
        <w:ind w:left="100" w:right="572"/>
        <w:jc w:val="both"/>
        <w:rPr>
          <w:sz w:val="28"/>
          <w:szCs w:val="28"/>
        </w:rPr>
      </w:pPr>
    </w:p>
    <w:p w14:paraId="5E6114A1" w14:textId="1B0B172B" w:rsidR="0044022A" w:rsidRDefault="0044022A" w:rsidP="003E0BA7">
      <w:pPr>
        <w:spacing w:line="200" w:lineRule="exact"/>
        <w:jc w:val="both"/>
        <w:rPr>
          <w:rFonts w:ascii="Verdana" w:eastAsia="Verdana" w:hAnsi="Verdana" w:cs="Verdana"/>
          <w:sz w:val="28"/>
          <w:szCs w:val="28"/>
        </w:rPr>
      </w:pPr>
    </w:p>
    <w:p w14:paraId="293050B4" w14:textId="5EE9BC22" w:rsidR="0044022A" w:rsidRDefault="0067491F" w:rsidP="003E0BA7">
      <w:pPr>
        <w:jc w:val="both"/>
        <w:rPr>
          <w:rFonts w:ascii="Verdana" w:eastAsia="Verdana" w:hAnsi="Verdana" w:cs="Verdana"/>
          <w:sz w:val="28"/>
          <w:szCs w:val="28"/>
        </w:rPr>
      </w:pPr>
      <w:r w:rsidRPr="007E7B99">
        <w:rPr>
          <w:noProof/>
          <w:sz w:val="22"/>
          <w:szCs w:val="22"/>
        </w:rPr>
        <w:drawing>
          <wp:anchor distT="0" distB="0" distL="114300" distR="114300" simplePos="0" relativeHeight="251658240" behindDoc="1" locked="0" layoutInCell="1" allowOverlap="1" wp14:anchorId="04DB8183" wp14:editId="20677D9E">
            <wp:simplePos x="0" y="0"/>
            <wp:positionH relativeFrom="page">
              <wp:posOffset>587102</wp:posOffset>
            </wp:positionH>
            <wp:positionV relativeFrom="paragraph">
              <wp:posOffset>206194</wp:posOffset>
            </wp:positionV>
            <wp:extent cx="6620389" cy="6226628"/>
            <wp:effectExtent l="0" t="0" r="9525" b="3175"/>
            <wp:wrapNone/>
            <wp:docPr id="5" name="Picture 4">
              <a:extLst xmlns:a="http://schemas.openxmlformats.org/drawingml/2006/main">
                <a:ext uri="{FF2B5EF4-FFF2-40B4-BE49-F238E27FC236}">
                  <a16:creationId xmlns:a16="http://schemas.microsoft.com/office/drawing/2014/main" id="{BD383EEE-2A37-4E72-B40F-FB646A650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383EEE-2A37-4E72-B40F-FB646A65067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0389" cy="6226628"/>
                    </a:xfrm>
                    <a:prstGeom prst="rect">
                      <a:avLst/>
                    </a:prstGeom>
                  </pic:spPr>
                </pic:pic>
              </a:graphicData>
            </a:graphic>
            <wp14:sizeRelH relativeFrom="margin">
              <wp14:pctWidth>0</wp14:pctWidth>
            </wp14:sizeRelH>
            <wp14:sizeRelV relativeFrom="margin">
              <wp14:pctHeight>0</wp14:pctHeight>
            </wp14:sizeRelV>
          </wp:anchor>
        </w:drawing>
      </w:r>
      <w:r w:rsidR="0044022A">
        <w:rPr>
          <w:rFonts w:ascii="Verdana" w:eastAsia="Verdana" w:hAnsi="Verdana" w:cs="Verdana"/>
          <w:sz w:val="28"/>
          <w:szCs w:val="28"/>
        </w:rPr>
        <w:br w:type="page"/>
      </w:r>
    </w:p>
    <w:p w14:paraId="61DA7D62" w14:textId="4D614F69" w:rsidR="00AE7C60" w:rsidRDefault="00A44FA3" w:rsidP="003E0BA7">
      <w:pPr>
        <w:spacing w:line="200" w:lineRule="exact"/>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no</w:t>
      </w:r>
      <w:r>
        <w:rPr>
          <w:spacing w:val="1"/>
          <w:sz w:val="28"/>
          <w:szCs w:val="28"/>
        </w:rPr>
        <w:t>n</w:t>
      </w:r>
      <w:r>
        <w:rPr>
          <w:spacing w:val="-1"/>
          <w:sz w:val="28"/>
          <w:szCs w:val="28"/>
        </w:rPr>
        <w:t>y</w:t>
      </w:r>
      <w:r>
        <w:rPr>
          <w:sz w:val="28"/>
          <w:szCs w:val="28"/>
        </w:rPr>
        <w:t>m</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us</w:t>
      </w:r>
      <w:r>
        <w:rPr>
          <w:sz w:val="28"/>
          <w:szCs w:val="28"/>
        </w:rPr>
        <w:t>e</w:t>
      </w:r>
    </w:p>
    <w:p w14:paraId="1608F9A3" w14:textId="4895A9B8" w:rsidR="00AE7C60" w:rsidRDefault="00A44FA3" w:rsidP="003E0BA7">
      <w:pPr>
        <w:spacing w:before="26" w:line="259" w:lineRule="auto"/>
        <w:ind w:left="460" w:right="679"/>
        <w:jc w:val="both"/>
        <w:rPr>
          <w:sz w:val="28"/>
          <w:szCs w:val="28"/>
        </w:rPr>
      </w:pPr>
      <w:r>
        <w:rPr>
          <w:sz w:val="28"/>
          <w:szCs w:val="28"/>
        </w:rPr>
        <w:t>S</w:t>
      </w:r>
      <w:r>
        <w:rPr>
          <w:spacing w:val="1"/>
          <w:sz w:val="28"/>
          <w:szCs w:val="28"/>
        </w:rPr>
        <w:t>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in</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1"/>
          <w:sz w:val="28"/>
          <w:szCs w:val="28"/>
        </w:rPr>
        <w:t>a</w:t>
      </w:r>
      <w:r>
        <w:rPr>
          <w:sz w:val="28"/>
          <w:szCs w:val="28"/>
        </w:rPr>
        <w:t>n</w:t>
      </w:r>
      <w:r>
        <w:rPr>
          <w:spacing w:val="1"/>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2"/>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 xml:space="preserve">s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are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r se</w:t>
      </w:r>
      <w:r>
        <w:rPr>
          <w:spacing w:val="-1"/>
          <w:sz w:val="28"/>
          <w:szCs w:val="28"/>
        </w:rPr>
        <w:t>r</w:t>
      </w:r>
      <w:r>
        <w:rPr>
          <w:spacing w:val="1"/>
          <w:sz w:val="28"/>
          <w:szCs w:val="28"/>
        </w:rPr>
        <w:t>vi</w:t>
      </w:r>
      <w:r>
        <w:rPr>
          <w:spacing w:val="-2"/>
          <w:sz w:val="28"/>
          <w:szCs w:val="28"/>
        </w:rPr>
        <w:t>c</w:t>
      </w:r>
      <w:r>
        <w:rPr>
          <w:sz w:val="28"/>
          <w:szCs w:val="28"/>
        </w:rPr>
        <w:t>es</w:t>
      </w:r>
      <w:r>
        <w:rPr>
          <w:spacing w:val="3"/>
          <w:sz w:val="28"/>
          <w:szCs w:val="28"/>
        </w:rPr>
        <w:t xml:space="preserve"> </w:t>
      </w:r>
      <w:r>
        <w:rPr>
          <w:sz w:val="28"/>
          <w:szCs w:val="28"/>
        </w:rPr>
        <w:t>a</w:t>
      </w:r>
      <w:r>
        <w:rPr>
          <w:spacing w:val="-2"/>
          <w:sz w:val="28"/>
          <w:szCs w:val="28"/>
        </w:rPr>
        <w:t>r</w:t>
      </w:r>
      <w:r>
        <w:rPr>
          <w:sz w:val="28"/>
          <w:szCs w:val="28"/>
        </w:rPr>
        <w:t>e a</w:t>
      </w:r>
      <w:r>
        <w:rPr>
          <w:spacing w:val="-1"/>
          <w:sz w:val="28"/>
          <w:szCs w:val="28"/>
        </w:rPr>
        <w:t>no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w:t>
      </w:r>
    </w:p>
    <w:p w14:paraId="715D9E4E" w14:textId="77777777" w:rsidR="00AE7C60" w:rsidRDefault="00AE7C60" w:rsidP="003E0BA7">
      <w:pPr>
        <w:spacing w:before="6" w:line="140" w:lineRule="exact"/>
        <w:jc w:val="both"/>
        <w:rPr>
          <w:sz w:val="14"/>
          <w:szCs w:val="14"/>
        </w:rPr>
      </w:pPr>
    </w:p>
    <w:p w14:paraId="2F8F0A1A" w14:textId="77777777" w:rsidR="00AE7C60" w:rsidRDefault="00AE7C60" w:rsidP="003E0BA7">
      <w:pPr>
        <w:spacing w:line="200" w:lineRule="exact"/>
        <w:jc w:val="both"/>
      </w:pPr>
    </w:p>
    <w:p w14:paraId="1D83535A"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Ra</w:t>
      </w:r>
      <w:r>
        <w:rPr>
          <w:spacing w:val="-1"/>
          <w:sz w:val="28"/>
          <w:szCs w:val="28"/>
        </w:rPr>
        <w:t>n</w:t>
      </w:r>
      <w:r>
        <w:rPr>
          <w:spacing w:val="1"/>
          <w:sz w:val="28"/>
          <w:szCs w:val="28"/>
        </w:rPr>
        <w:t>g</w:t>
      </w:r>
      <w:r>
        <w:rPr>
          <w:sz w:val="28"/>
          <w:szCs w:val="28"/>
        </w:rPr>
        <w:t xml:space="preserve">e </w:t>
      </w:r>
      <w:r>
        <w:rPr>
          <w:spacing w:val="-2"/>
          <w:sz w:val="28"/>
          <w:szCs w:val="28"/>
        </w:rPr>
        <w:t>o</w:t>
      </w:r>
      <w:r>
        <w:rPr>
          <w:sz w:val="28"/>
          <w:szCs w:val="28"/>
        </w:rPr>
        <w:t>f a</w:t>
      </w:r>
      <w:r>
        <w:rPr>
          <w:spacing w:val="-2"/>
          <w:sz w:val="28"/>
          <w:szCs w:val="28"/>
        </w:rPr>
        <w:t>p</w:t>
      </w:r>
      <w:r>
        <w:rPr>
          <w:spacing w:val="-1"/>
          <w:sz w:val="28"/>
          <w:szCs w:val="28"/>
        </w:rPr>
        <w:t>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5221573F" w14:textId="23EC93AC" w:rsidR="00AE7C60" w:rsidRDefault="00E34E68" w:rsidP="003E0BA7">
      <w:pPr>
        <w:spacing w:before="28"/>
        <w:ind w:left="460"/>
        <w:jc w:val="both"/>
        <w:rPr>
          <w:sz w:val="28"/>
          <w:szCs w:val="28"/>
        </w:rPr>
      </w:pPr>
      <w:r>
        <w:rPr>
          <w:spacing w:val="1"/>
          <w:sz w:val="28"/>
          <w:szCs w:val="28"/>
        </w:rPr>
        <w:t>I</w:t>
      </w:r>
      <w:r w:rsidR="00A44FA3">
        <w:rPr>
          <w:sz w:val="28"/>
          <w:szCs w:val="28"/>
        </w:rPr>
        <w:t>t</w:t>
      </w:r>
      <w:r w:rsidR="00A44FA3">
        <w:rPr>
          <w:spacing w:val="1"/>
          <w:sz w:val="28"/>
          <w:szCs w:val="28"/>
        </w:rPr>
        <w:t xml:space="preserve"> t</w:t>
      </w:r>
      <w:r w:rsidR="00A44FA3">
        <w:rPr>
          <w:spacing w:val="-2"/>
          <w:sz w:val="28"/>
          <w:szCs w:val="28"/>
        </w:rPr>
        <w:t>a</w:t>
      </w:r>
      <w:r w:rsidR="00A44FA3">
        <w:rPr>
          <w:spacing w:val="1"/>
          <w:sz w:val="28"/>
          <w:szCs w:val="28"/>
        </w:rPr>
        <w:t>k</w:t>
      </w:r>
      <w:r w:rsidR="00A44FA3">
        <w:rPr>
          <w:spacing w:val="-2"/>
          <w:sz w:val="28"/>
          <w:szCs w:val="28"/>
        </w:rPr>
        <w:t>e</w:t>
      </w:r>
      <w:r w:rsidR="00A44FA3">
        <w:rPr>
          <w:sz w:val="28"/>
          <w:szCs w:val="28"/>
        </w:rPr>
        <w:t>s</w:t>
      </w:r>
      <w:r w:rsidR="00A44FA3">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w</w:t>
      </w:r>
      <w:r w:rsidR="00A44FA3">
        <w:rPr>
          <w:spacing w:val="-1"/>
          <w:sz w:val="28"/>
          <w:szCs w:val="28"/>
        </w:rPr>
        <w:t>hi</w:t>
      </w:r>
      <w:r w:rsidR="00A44FA3">
        <w:rPr>
          <w:spacing w:val="1"/>
          <w:sz w:val="28"/>
          <w:szCs w:val="28"/>
        </w:rPr>
        <w:t>l</w:t>
      </w:r>
      <w:r w:rsidR="00A44FA3">
        <w:rPr>
          <w:sz w:val="28"/>
          <w:szCs w:val="28"/>
        </w:rPr>
        <w:t xml:space="preserve">e </w:t>
      </w:r>
      <w:r w:rsidR="00A44FA3">
        <w:rPr>
          <w:spacing w:val="-2"/>
          <w:sz w:val="28"/>
          <w:szCs w:val="28"/>
        </w:rPr>
        <w:t>t</w:t>
      </w:r>
      <w:r w:rsidR="00A44FA3">
        <w:rPr>
          <w:sz w:val="28"/>
          <w:szCs w:val="28"/>
        </w:rPr>
        <w:t>o</w:t>
      </w:r>
      <w:r w:rsidR="00A44FA3">
        <w:rPr>
          <w:spacing w:val="3"/>
          <w:sz w:val="28"/>
          <w:szCs w:val="28"/>
        </w:rPr>
        <w:t xml:space="preserve"> </w:t>
      </w:r>
      <w:r w:rsidR="00A44FA3">
        <w:rPr>
          <w:spacing w:val="-1"/>
          <w:sz w:val="28"/>
          <w:szCs w:val="28"/>
        </w:rPr>
        <w:t>g</w:t>
      </w:r>
      <w:r w:rsidR="00A44FA3">
        <w:rPr>
          <w:sz w:val="28"/>
          <w:szCs w:val="28"/>
        </w:rPr>
        <w:t>et</w:t>
      </w:r>
      <w:r w:rsidR="00A44FA3">
        <w:rPr>
          <w:spacing w:val="1"/>
          <w:sz w:val="28"/>
          <w:szCs w:val="28"/>
        </w:rPr>
        <w:t xml:space="preserve"> </w:t>
      </w:r>
      <w:r w:rsidR="00A44FA3">
        <w:rPr>
          <w:sz w:val="28"/>
          <w:szCs w:val="28"/>
        </w:rPr>
        <w:t>a</w:t>
      </w:r>
      <w:r w:rsidR="00A44FA3">
        <w:rPr>
          <w:spacing w:val="-2"/>
          <w:sz w:val="28"/>
          <w:szCs w:val="28"/>
        </w:rPr>
        <w:t>c</w:t>
      </w:r>
      <w:r w:rsidR="00A44FA3">
        <w:rPr>
          <w:sz w:val="28"/>
          <w:szCs w:val="28"/>
        </w:rPr>
        <w:t>ce</w:t>
      </w:r>
      <w:r w:rsidR="00A44FA3">
        <w:rPr>
          <w:spacing w:val="-1"/>
          <w:sz w:val="28"/>
          <w:szCs w:val="28"/>
        </w:rPr>
        <w:t>p</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pacing w:val="1"/>
          <w:sz w:val="28"/>
          <w:szCs w:val="28"/>
        </w:rPr>
        <w:t>b</w:t>
      </w:r>
      <w:r w:rsidR="00A44FA3">
        <w:rPr>
          <w:sz w:val="28"/>
          <w:szCs w:val="28"/>
        </w:rPr>
        <w:t>y</w:t>
      </w:r>
      <w:r w:rsidR="00A44FA3">
        <w:rPr>
          <w:spacing w:val="1"/>
          <w:sz w:val="28"/>
          <w:szCs w:val="28"/>
        </w:rPr>
        <w:t xml:space="preserve"> </w:t>
      </w:r>
      <w:r w:rsidR="00A44FA3">
        <w:rPr>
          <w:spacing w:val="-3"/>
          <w:sz w:val="28"/>
          <w:szCs w:val="28"/>
        </w:rPr>
        <w:t>m</w:t>
      </w:r>
      <w:r w:rsidR="00A44FA3">
        <w:rPr>
          <w:spacing w:val="1"/>
          <w:sz w:val="28"/>
          <w:szCs w:val="28"/>
        </w:rPr>
        <w:t>o</w:t>
      </w:r>
      <w:r w:rsidR="00A44FA3">
        <w:rPr>
          <w:sz w:val="28"/>
          <w:szCs w:val="28"/>
        </w:rPr>
        <w:t>re</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vi</w:t>
      </w:r>
      <w:r w:rsidR="00A44FA3">
        <w:rPr>
          <w:spacing w:val="1"/>
          <w:sz w:val="28"/>
          <w:szCs w:val="28"/>
        </w:rPr>
        <w:t>d</w:t>
      </w:r>
      <w:r w:rsidR="00A44FA3">
        <w:rPr>
          <w:sz w:val="28"/>
          <w:szCs w:val="28"/>
        </w:rPr>
        <w:t>e</w:t>
      </w:r>
      <w:r w:rsidR="00A44FA3">
        <w:rPr>
          <w:spacing w:val="-2"/>
          <w:sz w:val="28"/>
          <w:szCs w:val="28"/>
        </w:rPr>
        <w:t>r</w:t>
      </w:r>
      <w:r w:rsidR="00A44FA3">
        <w:rPr>
          <w:spacing w:val="2"/>
          <w:sz w:val="28"/>
          <w:szCs w:val="28"/>
        </w:rPr>
        <w:t>s</w:t>
      </w:r>
      <w:r w:rsidR="00A44FA3">
        <w:rPr>
          <w:sz w:val="28"/>
          <w:szCs w:val="28"/>
        </w:rPr>
        <w:t>.</w:t>
      </w:r>
    </w:p>
    <w:p w14:paraId="641CE486" w14:textId="77777777" w:rsidR="00AE7C60" w:rsidRDefault="00AE7C60" w:rsidP="003E0BA7">
      <w:pPr>
        <w:spacing w:before="1" w:line="160" w:lineRule="exact"/>
        <w:jc w:val="both"/>
        <w:rPr>
          <w:sz w:val="17"/>
          <w:szCs w:val="17"/>
        </w:rPr>
      </w:pPr>
    </w:p>
    <w:p w14:paraId="4377E450" w14:textId="77777777" w:rsidR="00AE7C60" w:rsidRDefault="00AE7C60" w:rsidP="003E0BA7">
      <w:pPr>
        <w:spacing w:line="200" w:lineRule="exact"/>
        <w:jc w:val="both"/>
      </w:pPr>
    </w:p>
    <w:p w14:paraId="697E9FA9"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39C004FD" w14:textId="77777777" w:rsidR="00AE7C60" w:rsidRDefault="00A44FA3" w:rsidP="003E0BA7">
      <w:pPr>
        <w:spacing w:before="26"/>
        <w:ind w:left="460"/>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pacing w:val="-2"/>
          <w:sz w:val="28"/>
          <w:szCs w:val="28"/>
        </w:rPr>
        <w:t>b</w:t>
      </w:r>
      <w:r>
        <w:rPr>
          <w:spacing w:val="1"/>
          <w:sz w:val="28"/>
          <w:szCs w:val="28"/>
        </w:rPr>
        <w:t>u</w:t>
      </w:r>
      <w:r>
        <w:rPr>
          <w:spacing w:val="-1"/>
          <w:sz w:val="28"/>
          <w:szCs w:val="28"/>
        </w:rPr>
        <w:t>i</w:t>
      </w:r>
      <w:r>
        <w:rPr>
          <w:spacing w:val="1"/>
          <w:sz w:val="28"/>
          <w:szCs w:val="28"/>
        </w:rPr>
        <w:t>l</w:t>
      </w:r>
      <w:r>
        <w:rPr>
          <w:sz w:val="28"/>
          <w:szCs w:val="28"/>
        </w:rPr>
        <w:t>t</w:t>
      </w:r>
      <w:r>
        <w:rPr>
          <w:spacing w:val="1"/>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z w:val="28"/>
          <w:szCs w:val="28"/>
        </w:rPr>
        <w:t>zed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 xml:space="preserve">a </w:t>
      </w:r>
      <w:r>
        <w:rPr>
          <w:spacing w:val="-2"/>
          <w:sz w:val="28"/>
          <w:szCs w:val="28"/>
        </w:rPr>
        <w:t>b</w:t>
      </w:r>
      <w:r>
        <w:rPr>
          <w:spacing w:val="1"/>
          <w:sz w:val="28"/>
          <w:szCs w:val="28"/>
        </w:rPr>
        <w:t>lo</w:t>
      </w:r>
      <w:r>
        <w:rPr>
          <w:spacing w:val="-2"/>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s</w:t>
      </w:r>
      <w:r>
        <w:rPr>
          <w:sz w:val="28"/>
          <w:szCs w:val="28"/>
        </w:rPr>
        <w:t>o</w:t>
      </w:r>
      <w:r>
        <w:rPr>
          <w:spacing w:val="-2"/>
          <w:sz w:val="28"/>
          <w:szCs w:val="28"/>
        </w:rPr>
        <w:t xml:space="preserve"> </w:t>
      </w:r>
      <w:r>
        <w:rPr>
          <w:spacing w:val="1"/>
          <w:sz w:val="28"/>
          <w:szCs w:val="28"/>
        </w:rPr>
        <w:t>it</w:t>
      </w:r>
      <w:r>
        <w:rPr>
          <w:spacing w:val="-2"/>
          <w:sz w:val="28"/>
          <w:szCs w:val="28"/>
        </w:rPr>
        <w:t>’</w:t>
      </w:r>
      <w:r>
        <w:rPr>
          <w:sz w:val="28"/>
          <w:szCs w:val="28"/>
        </w:rPr>
        <w:t>s</w:t>
      </w:r>
    </w:p>
    <w:p w14:paraId="168C3BA6" w14:textId="77777777" w:rsidR="00AE7C60" w:rsidRDefault="00A44FA3" w:rsidP="003E0BA7">
      <w:pPr>
        <w:spacing w:before="26"/>
        <w:ind w:left="460"/>
        <w:jc w:val="both"/>
        <w:rPr>
          <w:sz w:val="28"/>
          <w:szCs w:val="28"/>
        </w:rPr>
      </w:pPr>
      <w:r>
        <w:rPr>
          <w:spacing w:val="1"/>
          <w:sz w:val="28"/>
          <w:szCs w:val="28"/>
        </w:rPr>
        <w:t>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l</w:t>
      </w:r>
      <w:r>
        <w:rPr>
          <w:sz w:val="28"/>
          <w:szCs w:val="28"/>
        </w:rPr>
        <w:t>e</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2"/>
          <w:sz w:val="28"/>
          <w:szCs w:val="28"/>
        </w:rPr>
        <w:t xml:space="preserve"> </w:t>
      </w:r>
      <w:r>
        <w:rPr>
          <w:spacing w:val="-2"/>
          <w:sz w:val="28"/>
          <w:szCs w:val="28"/>
        </w:rPr>
        <w:t>f</w:t>
      </w:r>
      <w:r>
        <w:rPr>
          <w:spacing w:val="1"/>
          <w:sz w:val="28"/>
          <w:szCs w:val="28"/>
        </w:rPr>
        <w:t>o</w:t>
      </w:r>
      <w:r>
        <w:rPr>
          <w:sz w:val="28"/>
          <w:szCs w:val="28"/>
        </w:rPr>
        <w:t>r</w:t>
      </w:r>
      <w:r>
        <w:rPr>
          <w:spacing w:val="-2"/>
          <w:sz w:val="28"/>
          <w:szCs w:val="28"/>
        </w:rPr>
        <w:t>e</w:t>
      </w:r>
      <w:r>
        <w:rPr>
          <w:spacing w:val="1"/>
          <w:sz w:val="28"/>
          <w:szCs w:val="28"/>
        </w:rPr>
        <w:t>v</w:t>
      </w:r>
      <w:r>
        <w:rPr>
          <w:sz w:val="28"/>
          <w:szCs w:val="28"/>
        </w:rPr>
        <w:t>er.</w:t>
      </w:r>
    </w:p>
    <w:p w14:paraId="1CD90BB3" w14:textId="77777777" w:rsidR="00AE7C60" w:rsidRDefault="00AE7C60" w:rsidP="003E0BA7">
      <w:pPr>
        <w:spacing w:before="3" w:line="160" w:lineRule="exact"/>
        <w:jc w:val="both"/>
        <w:rPr>
          <w:sz w:val="17"/>
          <w:szCs w:val="17"/>
        </w:rPr>
      </w:pPr>
    </w:p>
    <w:p w14:paraId="4DA294F0" w14:textId="77777777" w:rsidR="00AE7C60" w:rsidRDefault="00AE7C60" w:rsidP="003E0BA7">
      <w:pPr>
        <w:spacing w:line="200" w:lineRule="exact"/>
        <w:jc w:val="both"/>
      </w:pPr>
    </w:p>
    <w:p w14:paraId="71389CE4"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p>
    <w:p w14:paraId="23E7D1A3" w14:textId="6F6AF53C" w:rsidR="00AE7C60" w:rsidRDefault="00A44FA3" w:rsidP="003E0BA7">
      <w:pPr>
        <w:spacing w:before="26" w:line="259" w:lineRule="auto"/>
        <w:ind w:left="460" w:right="1174"/>
        <w:jc w:val="both"/>
        <w:rPr>
          <w:sz w:val="28"/>
          <w:szCs w:val="28"/>
        </w:rPr>
      </w:pPr>
      <w:r>
        <w:rPr>
          <w:sz w:val="28"/>
          <w:szCs w:val="28"/>
        </w:rPr>
        <w:t>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1"/>
          <w:sz w:val="28"/>
          <w:szCs w:val="28"/>
        </w:rPr>
        <w:t>g</w:t>
      </w:r>
      <w:r>
        <w:rPr>
          <w:sz w:val="28"/>
          <w:szCs w:val="28"/>
        </w:rPr>
        <w:t>et</w:t>
      </w:r>
      <w:r>
        <w:rPr>
          <w:spacing w:val="1"/>
          <w:sz w:val="28"/>
          <w:szCs w:val="28"/>
        </w:rPr>
        <w:t xml:space="preserve"> </w:t>
      </w:r>
      <w:r>
        <w:rPr>
          <w:sz w:val="28"/>
          <w:szCs w:val="28"/>
        </w:rPr>
        <w:t>c</w:t>
      </w:r>
      <w:r>
        <w:rPr>
          <w:spacing w:val="-2"/>
          <w:sz w:val="28"/>
          <w:szCs w:val="28"/>
        </w:rPr>
        <w:t>r</w:t>
      </w:r>
      <w:r>
        <w:rPr>
          <w:sz w:val="28"/>
          <w:szCs w:val="28"/>
        </w:rPr>
        <w:t>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c</w:t>
      </w:r>
      <w:r>
        <w:rPr>
          <w:spacing w:val="-2"/>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r>
        <w:rPr>
          <w:spacing w:val="4"/>
          <w:sz w:val="28"/>
          <w:szCs w:val="28"/>
        </w:rPr>
        <w:t xml:space="preserve"> </w:t>
      </w:r>
      <w:r w:rsidR="00A52ADB">
        <w:rPr>
          <w:spacing w:val="-1"/>
          <w:sz w:val="28"/>
          <w:szCs w:val="28"/>
        </w:rPr>
        <w:t>in</w:t>
      </w:r>
      <w:r>
        <w:rPr>
          <w:spacing w:val="-2"/>
          <w:sz w:val="28"/>
          <w:szCs w:val="28"/>
        </w:rPr>
        <w:t xml:space="preserve"> </w:t>
      </w:r>
      <w:r>
        <w:rPr>
          <w:spacing w:val="1"/>
          <w:sz w:val="28"/>
          <w:szCs w:val="28"/>
        </w:rPr>
        <w:t>th</w:t>
      </w:r>
      <w:r>
        <w:rPr>
          <w:sz w:val="28"/>
          <w:szCs w:val="28"/>
        </w:rPr>
        <w:t xml:space="preserve">e </w:t>
      </w:r>
      <w:r>
        <w:rPr>
          <w:spacing w:val="-3"/>
          <w:sz w:val="28"/>
          <w:szCs w:val="28"/>
        </w:rPr>
        <w:t>B</w:t>
      </w:r>
      <w:r>
        <w:rPr>
          <w:sz w:val="28"/>
          <w:szCs w:val="28"/>
        </w:rPr>
        <w:t>er</w:t>
      </w:r>
      <w:r>
        <w:rPr>
          <w:spacing w:val="-1"/>
          <w:sz w:val="28"/>
          <w:szCs w:val="28"/>
        </w:rPr>
        <w:t>ti</w:t>
      </w:r>
      <w:r>
        <w:rPr>
          <w:spacing w:val="1"/>
          <w:sz w:val="28"/>
          <w:szCs w:val="28"/>
        </w:rPr>
        <w:t>n</w:t>
      </w:r>
      <w:r>
        <w:rPr>
          <w:spacing w:val="-1"/>
          <w:sz w:val="28"/>
          <w:szCs w:val="28"/>
        </w:rPr>
        <w:t>it</w:t>
      </w:r>
      <w:r>
        <w:rPr>
          <w:sz w:val="28"/>
          <w:szCs w:val="28"/>
        </w:rPr>
        <w:t>y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0F6228F8" w14:textId="77777777" w:rsidR="00AE7C60" w:rsidRDefault="00AE7C60" w:rsidP="003E0BA7">
      <w:pPr>
        <w:spacing w:before="6" w:line="140" w:lineRule="exact"/>
        <w:jc w:val="both"/>
        <w:rPr>
          <w:sz w:val="14"/>
          <w:szCs w:val="14"/>
        </w:rPr>
      </w:pPr>
    </w:p>
    <w:p w14:paraId="43CA61E6" w14:textId="77777777" w:rsidR="00AE7C60" w:rsidRDefault="00AE7C60" w:rsidP="003E0BA7">
      <w:pPr>
        <w:spacing w:line="200" w:lineRule="exact"/>
        <w:jc w:val="both"/>
      </w:pPr>
    </w:p>
    <w:p w14:paraId="461A8A0C"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i</w:t>
      </w:r>
      <w:r>
        <w:rPr>
          <w:spacing w:val="-1"/>
          <w:sz w:val="28"/>
          <w:szCs w:val="28"/>
        </w:rPr>
        <w:t>li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w:t>
      </w:r>
      <w:r>
        <w:rPr>
          <w:spacing w:val="-3"/>
          <w:sz w:val="28"/>
          <w:szCs w:val="28"/>
        </w:rPr>
        <w:t>e</w:t>
      </w:r>
      <w:r>
        <w:rPr>
          <w:spacing w:val="1"/>
          <w:sz w:val="28"/>
          <w:szCs w:val="28"/>
        </w:rPr>
        <w:t>lo</w:t>
      </w:r>
      <w:r>
        <w:rPr>
          <w:spacing w:val="-2"/>
          <w:sz w:val="28"/>
          <w:szCs w:val="28"/>
        </w:rPr>
        <w:t>a</w:t>
      </w:r>
      <w:r>
        <w:rPr>
          <w:spacing w:val="-1"/>
          <w:sz w:val="28"/>
          <w:szCs w:val="28"/>
        </w:rPr>
        <w:t>di</w:t>
      </w:r>
      <w:r>
        <w:rPr>
          <w:spacing w:val="1"/>
          <w:sz w:val="28"/>
          <w:szCs w:val="28"/>
        </w:rPr>
        <w:t>n</w:t>
      </w:r>
      <w:r>
        <w:rPr>
          <w:sz w:val="28"/>
          <w:szCs w:val="28"/>
        </w:rPr>
        <w:t>g</w:t>
      </w:r>
    </w:p>
    <w:p w14:paraId="032ED1DE" w14:textId="288AD2E5" w:rsidR="00AE7C60" w:rsidRDefault="00A44FA3" w:rsidP="003E0BA7">
      <w:pPr>
        <w:spacing w:before="26"/>
        <w:ind w:left="460"/>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z w:val="28"/>
          <w:szCs w:val="28"/>
        </w:rPr>
        <w:t>ay</w:t>
      </w:r>
      <w:r>
        <w:rPr>
          <w:spacing w:val="1"/>
          <w:sz w:val="28"/>
          <w:szCs w:val="28"/>
        </w:rPr>
        <w:t xml:space="preserve"> </w:t>
      </w:r>
      <w:r>
        <w:rPr>
          <w:sz w:val="28"/>
          <w:szCs w:val="28"/>
        </w:rPr>
        <w:t>r</w:t>
      </w:r>
      <w:r>
        <w:rPr>
          <w:spacing w:val="-3"/>
          <w:sz w:val="28"/>
          <w:szCs w:val="28"/>
        </w:rPr>
        <w:t>e</w:t>
      </w:r>
      <w:r>
        <w:rPr>
          <w:spacing w:val="-1"/>
          <w:sz w:val="28"/>
          <w:szCs w:val="28"/>
        </w:rPr>
        <w:t>l</w:t>
      </w:r>
      <w:r>
        <w:rPr>
          <w:spacing w:val="1"/>
          <w:sz w:val="28"/>
          <w:szCs w:val="28"/>
        </w:rPr>
        <w:t>o</w:t>
      </w:r>
      <w:r>
        <w:rPr>
          <w:spacing w:val="-2"/>
          <w:sz w:val="28"/>
          <w:szCs w:val="28"/>
        </w:rPr>
        <w:t>a</w:t>
      </w:r>
      <w:r>
        <w:rPr>
          <w:spacing w:val="1"/>
          <w:sz w:val="28"/>
          <w:szCs w:val="28"/>
        </w:rPr>
        <w:t>d</w:t>
      </w:r>
      <w:r>
        <w:rPr>
          <w:spacing w:val="-1"/>
          <w:sz w:val="28"/>
          <w:szCs w:val="28"/>
        </w:rPr>
        <w:t>/</w:t>
      </w:r>
      <w:r>
        <w:rPr>
          <w:spacing w:val="1"/>
          <w:sz w:val="28"/>
          <w:szCs w:val="28"/>
        </w:rPr>
        <w:t>d</w:t>
      </w:r>
      <w:r>
        <w:rPr>
          <w:spacing w:val="-2"/>
          <w:sz w:val="28"/>
          <w:szCs w:val="28"/>
        </w:rPr>
        <w:t>e</w:t>
      </w:r>
      <w:r>
        <w:rPr>
          <w:spacing w:val="-1"/>
          <w:sz w:val="28"/>
          <w:szCs w:val="28"/>
        </w:rPr>
        <w:t>p</w:t>
      </w:r>
      <w:r>
        <w:rPr>
          <w:spacing w:val="1"/>
          <w:sz w:val="28"/>
          <w:szCs w:val="28"/>
        </w:rPr>
        <w:t>o</w:t>
      </w:r>
      <w:r>
        <w:rPr>
          <w:spacing w:val="-1"/>
          <w:sz w:val="28"/>
          <w:szCs w:val="28"/>
        </w:rPr>
        <w:t>s</w:t>
      </w:r>
      <w:r>
        <w:rPr>
          <w:spacing w:val="1"/>
          <w:sz w:val="28"/>
          <w:szCs w:val="28"/>
        </w:rPr>
        <w:t>i</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s</w:t>
      </w:r>
      <w:r>
        <w:rPr>
          <w:spacing w:val="3"/>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as</w:t>
      </w:r>
      <w:r>
        <w:rPr>
          <w:spacing w:val="-2"/>
          <w:sz w:val="28"/>
          <w:szCs w:val="28"/>
        </w:rPr>
        <w:t xml:space="preserve"> </w:t>
      </w:r>
      <w:r w:rsidR="00A52ADB">
        <w:rPr>
          <w:spacing w:val="1"/>
          <w:sz w:val="28"/>
          <w:szCs w:val="28"/>
        </w:rPr>
        <w:t>they want</w:t>
      </w:r>
      <w:r>
        <w:rPr>
          <w:spacing w:val="-2"/>
          <w:sz w:val="28"/>
          <w:szCs w:val="28"/>
        </w:rPr>
        <w:t xml:space="preserve"> </w:t>
      </w:r>
      <w:r>
        <w:rPr>
          <w:spacing w:val="1"/>
          <w:sz w:val="28"/>
          <w:szCs w:val="28"/>
        </w:rPr>
        <w:t>w</w:t>
      </w:r>
      <w:r>
        <w:rPr>
          <w:spacing w:val="-1"/>
          <w:sz w:val="28"/>
          <w:szCs w:val="28"/>
        </w:rPr>
        <w:t>ith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w:t>
      </w:r>
    </w:p>
    <w:p w14:paraId="3635ED84" w14:textId="77777777" w:rsidR="00AE7C60" w:rsidRDefault="00AE7C60" w:rsidP="003E0BA7">
      <w:pPr>
        <w:spacing w:before="3" w:line="160" w:lineRule="exact"/>
        <w:jc w:val="both"/>
        <w:rPr>
          <w:sz w:val="17"/>
          <w:szCs w:val="17"/>
        </w:rPr>
      </w:pPr>
    </w:p>
    <w:p w14:paraId="4DE5BFD0" w14:textId="77777777" w:rsidR="00AE7C60" w:rsidRDefault="00AE7C60" w:rsidP="003E0BA7">
      <w:pPr>
        <w:spacing w:line="200" w:lineRule="exact"/>
        <w:jc w:val="both"/>
      </w:pPr>
    </w:p>
    <w:p w14:paraId="01FC7DC3"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w:t>
      </w:r>
      <w:r>
        <w:rPr>
          <w:spacing w:val="2"/>
          <w:sz w:val="28"/>
          <w:szCs w:val="28"/>
        </w:rPr>
        <w:t xml:space="preserve"> </w:t>
      </w:r>
      <w:r>
        <w:rPr>
          <w:spacing w:val="-2"/>
          <w:sz w:val="28"/>
          <w:szCs w:val="28"/>
        </w:rPr>
        <w:t>c</w:t>
      </w:r>
      <w:r>
        <w:rPr>
          <w:spacing w:val="-1"/>
          <w:sz w:val="28"/>
          <w:szCs w:val="28"/>
        </w:rPr>
        <w:t>o</w:t>
      </w:r>
      <w:r>
        <w:rPr>
          <w:spacing w:val="1"/>
          <w:sz w:val="28"/>
          <w:szCs w:val="28"/>
        </w:rPr>
        <w:t>s</w:t>
      </w:r>
      <w:r>
        <w:rPr>
          <w:spacing w:val="-1"/>
          <w:sz w:val="28"/>
          <w:szCs w:val="28"/>
        </w:rPr>
        <w:t>t</w:t>
      </w:r>
      <w:r>
        <w:rPr>
          <w:sz w:val="28"/>
          <w:szCs w:val="28"/>
        </w:rPr>
        <w:t>s</w:t>
      </w:r>
    </w:p>
    <w:p w14:paraId="4E71443B" w14:textId="4AF8FA45" w:rsidR="00AE7C60" w:rsidRDefault="00A44FA3" w:rsidP="003E0BA7">
      <w:pPr>
        <w:spacing w:before="26" w:line="259" w:lineRule="auto"/>
        <w:ind w:left="460" w:right="339"/>
        <w:jc w:val="both"/>
        <w:rPr>
          <w:sz w:val="28"/>
          <w:szCs w:val="28"/>
        </w:rPr>
      </w:pPr>
      <w:r>
        <w:rPr>
          <w:sz w:val="28"/>
          <w:szCs w:val="28"/>
        </w:rPr>
        <w:t>S</w:t>
      </w:r>
      <w:r>
        <w:rPr>
          <w:spacing w:val="1"/>
          <w:sz w:val="28"/>
          <w:szCs w:val="28"/>
        </w:rPr>
        <w:t>i</w:t>
      </w:r>
      <w:r>
        <w:rPr>
          <w:spacing w:val="-1"/>
          <w:sz w:val="28"/>
          <w:szCs w:val="28"/>
        </w:rPr>
        <w:t>n</w:t>
      </w:r>
      <w:r>
        <w:rPr>
          <w:sz w:val="28"/>
          <w:szCs w:val="28"/>
        </w:rPr>
        <w:t>ce a</w:t>
      </w:r>
      <w:r>
        <w:rPr>
          <w:spacing w:val="-1"/>
          <w:sz w:val="28"/>
          <w:szCs w:val="28"/>
        </w:rPr>
        <w:t>l</w:t>
      </w:r>
      <w:r>
        <w:rPr>
          <w:sz w:val="28"/>
          <w:szCs w:val="28"/>
        </w:rPr>
        <w:t>l</w:t>
      </w:r>
      <w:r>
        <w:rPr>
          <w:spacing w:val="1"/>
          <w:sz w:val="28"/>
          <w:szCs w:val="28"/>
        </w:rPr>
        <w:t xml:space="preserve"> </w:t>
      </w:r>
      <w:r>
        <w:rPr>
          <w:spacing w:val="-2"/>
          <w:sz w:val="28"/>
          <w:szCs w:val="28"/>
        </w:rPr>
        <w:t>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will</w:t>
      </w:r>
      <w:r>
        <w:rPr>
          <w:spacing w:val="-1"/>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bl</w:t>
      </w:r>
      <w:r>
        <w:rPr>
          <w:spacing w:val="1"/>
          <w:sz w:val="28"/>
          <w:szCs w:val="28"/>
        </w:rPr>
        <w:t>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Pr>
          <w:sz w:val="28"/>
          <w:szCs w:val="28"/>
        </w:rPr>
        <w:t>a</w:t>
      </w:r>
      <w:r>
        <w:rPr>
          <w:spacing w:val="-2"/>
          <w:sz w:val="28"/>
          <w:szCs w:val="28"/>
        </w:rPr>
        <w:t>l</w:t>
      </w:r>
      <w:r>
        <w:rPr>
          <w:sz w:val="28"/>
          <w:szCs w:val="28"/>
        </w:rPr>
        <w:t>l</w:t>
      </w:r>
      <w:r>
        <w:rPr>
          <w:spacing w:val="1"/>
          <w:sz w:val="28"/>
          <w:szCs w:val="28"/>
        </w:rPr>
        <w:t xml:space="preserve"> </w:t>
      </w:r>
      <w:r>
        <w:rPr>
          <w:sz w:val="28"/>
          <w:szCs w:val="28"/>
        </w:rPr>
        <w:t>t</w:t>
      </w:r>
      <w:r>
        <w:rPr>
          <w:spacing w:val="-2"/>
          <w:sz w:val="28"/>
          <w:szCs w:val="28"/>
        </w:rPr>
        <w:t>ra</w:t>
      </w:r>
      <w:r>
        <w:rPr>
          <w:spacing w:val="1"/>
          <w:sz w:val="28"/>
          <w:szCs w:val="28"/>
        </w:rPr>
        <w:t>ns</w:t>
      </w:r>
      <w:r>
        <w:rPr>
          <w:spacing w:val="-2"/>
          <w:sz w:val="28"/>
          <w:szCs w:val="28"/>
        </w:rPr>
        <w:t>a</w:t>
      </w:r>
      <w:r>
        <w:rPr>
          <w:sz w:val="28"/>
          <w:szCs w:val="28"/>
        </w:rPr>
        <w:t>c</w:t>
      </w:r>
      <w:r>
        <w:rPr>
          <w:spacing w:val="-1"/>
          <w:sz w:val="28"/>
          <w:szCs w:val="28"/>
        </w:rPr>
        <w:t>ti</w:t>
      </w:r>
      <w:r>
        <w:rPr>
          <w:spacing w:val="1"/>
          <w:sz w:val="28"/>
          <w:szCs w:val="28"/>
        </w:rPr>
        <w:t>o</w:t>
      </w:r>
      <w:r>
        <w:rPr>
          <w:spacing w:val="-1"/>
          <w:sz w:val="28"/>
          <w:szCs w:val="28"/>
        </w:rPr>
        <w:t>n</w:t>
      </w:r>
      <w:r>
        <w:rPr>
          <w:sz w:val="28"/>
          <w:szCs w:val="28"/>
        </w:rPr>
        <w:t xml:space="preserve">s fee </w:t>
      </w:r>
      <w:r>
        <w:rPr>
          <w:spacing w:val="-1"/>
          <w:sz w:val="28"/>
          <w:szCs w:val="28"/>
        </w:rPr>
        <w:t>i</w:t>
      </w:r>
      <w:r>
        <w:rPr>
          <w:sz w:val="28"/>
          <w:szCs w:val="28"/>
        </w:rPr>
        <w:t>s</w:t>
      </w:r>
      <w:r>
        <w:rPr>
          <w:spacing w:val="1"/>
          <w:sz w:val="28"/>
          <w:szCs w:val="28"/>
        </w:rPr>
        <w:t xml:space="preserve"> </w:t>
      </w:r>
      <w:r>
        <w:rPr>
          <w:sz w:val="28"/>
          <w:szCs w:val="28"/>
        </w:rPr>
        <w:t>m</w:t>
      </w:r>
      <w:r>
        <w:rPr>
          <w:spacing w:val="-2"/>
          <w:sz w:val="28"/>
          <w:szCs w:val="28"/>
        </w:rPr>
        <w:t>u</w:t>
      </w:r>
      <w:r>
        <w:rPr>
          <w:sz w:val="28"/>
          <w:szCs w:val="28"/>
        </w:rPr>
        <w:t>ch</w:t>
      </w:r>
      <w:r>
        <w:rPr>
          <w:spacing w:val="-2"/>
          <w:sz w:val="28"/>
          <w:szCs w:val="28"/>
        </w:rPr>
        <w:t xml:space="preserve"> </w:t>
      </w:r>
      <w:r>
        <w:rPr>
          <w:spacing w:val="1"/>
          <w:sz w:val="28"/>
          <w:szCs w:val="28"/>
        </w:rPr>
        <w:t>l</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3"/>
          <w:sz w:val="28"/>
          <w:szCs w:val="28"/>
        </w:rPr>
        <w:t xml:space="preserve"> </w:t>
      </w:r>
      <w:r>
        <w:rPr>
          <w:spacing w:val="1"/>
          <w:sz w:val="28"/>
          <w:szCs w:val="28"/>
        </w:rPr>
        <w:t>p</w:t>
      </w:r>
      <w:r>
        <w:rPr>
          <w:spacing w:val="-2"/>
          <w:sz w:val="28"/>
          <w:szCs w:val="28"/>
        </w:rPr>
        <w:t>r</w:t>
      </w:r>
      <w:r>
        <w:rPr>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o</w:t>
      </w:r>
      <w:r>
        <w:rPr>
          <w:sz w:val="28"/>
          <w:szCs w:val="28"/>
        </w:rPr>
        <w:t>r cr</w:t>
      </w:r>
      <w:r>
        <w:rPr>
          <w:spacing w:val="-3"/>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p>
    <w:p w14:paraId="6A537396" w14:textId="77777777" w:rsidR="00AE7C60" w:rsidRDefault="00AE7C60" w:rsidP="003E0BA7">
      <w:pPr>
        <w:spacing w:before="6" w:line="140" w:lineRule="exact"/>
        <w:jc w:val="both"/>
        <w:rPr>
          <w:sz w:val="14"/>
          <w:szCs w:val="14"/>
        </w:rPr>
      </w:pPr>
    </w:p>
    <w:p w14:paraId="1E861E68" w14:textId="77777777" w:rsidR="00AE7C60" w:rsidRDefault="00AE7C60" w:rsidP="003E0BA7">
      <w:pPr>
        <w:spacing w:line="200" w:lineRule="exact"/>
        <w:jc w:val="both"/>
      </w:pPr>
    </w:p>
    <w:p w14:paraId="1A493840"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2"/>
          <w:sz w:val="28"/>
          <w:szCs w:val="28"/>
        </w:rPr>
        <w:t>e</w:t>
      </w:r>
      <w:r>
        <w:rPr>
          <w:spacing w:val="1"/>
          <w:sz w:val="28"/>
          <w:szCs w:val="28"/>
        </w:rPr>
        <w:t>b</w:t>
      </w:r>
      <w:r>
        <w:rPr>
          <w:sz w:val="28"/>
          <w:szCs w:val="28"/>
        </w:rPr>
        <w:t>a</w:t>
      </w:r>
      <w:r>
        <w:rPr>
          <w:spacing w:val="-2"/>
          <w:sz w:val="28"/>
          <w:szCs w:val="28"/>
        </w:rPr>
        <w:t>c</w:t>
      </w:r>
      <w:r>
        <w:rPr>
          <w:sz w:val="28"/>
          <w:szCs w:val="28"/>
        </w:rPr>
        <w:t>k</w:t>
      </w:r>
      <w:r>
        <w:rPr>
          <w:spacing w:val="1"/>
          <w:sz w:val="28"/>
          <w:szCs w:val="28"/>
        </w:rPr>
        <w:t xml:space="preserve"> </w:t>
      </w:r>
      <w:r>
        <w:rPr>
          <w:sz w:val="28"/>
          <w:szCs w:val="28"/>
        </w:rPr>
        <w:t>fr</w:t>
      </w:r>
      <w:r>
        <w:rPr>
          <w:spacing w:val="-3"/>
          <w:sz w:val="28"/>
          <w:szCs w:val="28"/>
        </w:rPr>
        <w:t>a</w:t>
      </w:r>
      <w:r>
        <w:rPr>
          <w:spacing w:val="-1"/>
          <w:sz w:val="28"/>
          <w:szCs w:val="28"/>
        </w:rPr>
        <w:t>u</w:t>
      </w:r>
      <w:r>
        <w:rPr>
          <w:sz w:val="28"/>
          <w:szCs w:val="28"/>
        </w:rPr>
        <w:t>d</w:t>
      </w:r>
    </w:p>
    <w:p w14:paraId="05FFB922" w14:textId="77777777" w:rsidR="00AE7C60" w:rsidRDefault="00A44FA3" w:rsidP="003E0BA7">
      <w:pPr>
        <w:spacing w:before="26"/>
        <w:ind w:left="460"/>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z w:val="28"/>
          <w:szCs w:val="28"/>
        </w:rPr>
        <w:t>a</w:t>
      </w:r>
      <w:r>
        <w:rPr>
          <w:spacing w:val="6"/>
          <w:sz w:val="28"/>
          <w:szCs w:val="28"/>
        </w:rPr>
        <w:t>i</w:t>
      </w:r>
      <w:r>
        <w:rPr>
          <w:sz w:val="28"/>
          <w:szCs w:val="28"/>
        </w:rPr>
        <w:t>n</w:t>
      </w:r>
      <w:r>
        <w:rPr>
          <w:spacing w:val="-2"/>
          <w:sz w:val="28"/>
          <w:szCs w:val="28"/>
        </w:rPr>
        <w:t xml:space="preserve"> </w:t>
      </w:r>
      <w:r>
        <w:rPr>
          <w:sz w:val="28"/>
          <w:szCs w:val="28"/>
        </w:rPr>
        <w:t>ac</w:t>
      </w:r>
      <w:r>
        <w:rPr>
          <w:spacing w:val="-2"/>
          <w:sz w:val="28"/>
          <w:szCs w:val="28"/>
        </w:rPr>
        <w:t>c</w:t>
      </w:r>
      <w:r>
        <w:rPr>
          <w:spacing w:val="1"/>
          <w:sz w:val="28"/>
          <w:szCs w:val="28"/>
        </w:rPr>
        <w:t>u</w:t>
      </w:r>
      <w:r>
        <w:rPr>
          <w:sz w:val="28"/>
          <w:szCs w:val="28"/>
        </w:rPr>
        <w:t>r</w:t>
      </w:r>
      <w:r>
        <w:rPr>
          <w:spacing w:val="-2"/>
          <w:sz w:val="28"/>
          <w:szCs w:val="28"/>
        </w:rPr>
        <w:t>a</w:t>
      </w:r>
      <w:r>
        <w:rPr>
          <w:spacing w:val="1"/>
          <w:sz w:val="28"/>
          <w:szCs w:val="28"/>
        </w:rPr>
        <w:t>t</w:t>
      </w:r>
      <w:r>
        <w:rPr>
          <w:sz w:val="28"/>
          <w:szCs w:val="28"/>
        </w:rPr>
        <w:t>e</w:t>
      </w:r>
      <w:r>
        <w:rPr>
          <w:spacing w:val="-1"/>
          <w:sz w:val="28"/>
          <w:szCs w:val="28"/>
        </w:rPr>
        <w:t>l</w:t>
      </w:r>
      <w:r>
        <w:rPr>
          <w:spacing w:val="1"/>
          <w:sz w:val="28"/>
          <w:szCs w:val="28"/>
        </w:rPr>
        <w:t>y</w:t>
      </w:r>
      <w:r>
        <w:rPr>
          <w:sz w:val="28"/>
          <w:szCs w:val="28"/>
        </w:rPr>
        <w:t xml:space="preserve">, </w:t>
      </w:r>
      <w:r>
        <w:rPr>
          <w:spacing w:val="-1"/>
          <w:sz w:val="28"/>
          <w:szCs w:val="28"/>
        </w:rPr>
        <w:t>s</w:t>
      </w:r>
      <w:r>
        <w:rPr>
          <w:sz w:val="28"/>
          <w:szCs w:val="28"/>
        </w:rPr>
        <w:t>o</w:t>
      </w:r>
      <w:r>
        <w:rPr>
          <w:spacing w:val="1"/>
          <w:sz w:val="28"/>
          <w:szCs w:val="28"/>
        </w:rPr>
        <w:t xml:space="preserve"> </w:t>
      </w:r>
      <w:r>
        <w:rPr>
          <w:spacing w:val="-2"/>
          <w:sz w:val="28"/>
          <w:szCs w:val="28"/>
        </w:rPr>
        <w:t>i</w:t>
      </w:r>
      <w:r>
        <w:rPr>
          <w:spacing w:val="1"/>
          <w:sz w:val="28"/>
          <w:szCs w:val="28"/>
        </w:rPr>
        <w:t>t</w:t>
      </w:r>
      <w:r>
        <w:rPr>
          <w:spacing w:val="-2"/>
          <w:sz w:val="28"/>
          <w:szCs w:val="28"/>
        </w:rPr>
        <w:t>’</w:t>
      </w:r>
      <w:r>
        <w:rPr>
          <w:sz w:val="28"/>
          <w:szCs w:val="28"/>
        </w:rPr>
        <w:t>s</w:t>
      </w:r>
      <w:r>
        <w:rPr>
          <w:spacing w:val="1"/>
          <w:sz w:val="28"/>
          <w:szCs w:val="28"/>
        </w:rPr>
        <w:t xml:space="preserve"> </w:t>
      </w:r>
      <w:r>
        <w:rPr>
          <w:sz w:val="28"/>
          <w:szCs w:val="28"/>
        </w:rPr>
        <w:t xml:space="preserve">not </w:t>
      </w:r>
      <w:r>
        <w:rPr>
          <w:spacing w:val="-1"/>
          <w:sz w:val="28"/>
          <w:szCs w:val="28"/>
        </w:rPr>
        <w:t>po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3E6E0493" w14:textId="77777777" w:rsidR="00AE7C60" w:rsidRDefault="00A44FA3" w:rsidP="003E0BA7">
      <w:pPr>
        <w:spacing w:before="26"/>
        <w:ind w:left="460"/>
        <w:jc w:val="both"/>
        <w:rPr>
          <w:sz w:val="28"/>
          <w:szCs w:val="28"/>
        </w:rPr>
      </w:pPr>
      <w:r>
        <w:rPr>
          <w:sz w:val="28"/>
          <w:szCs w:val="28"/>
        </w:rPr>
        <w:t>f</w:t>
      </w:r>
      <w:r>
        <w:rPr>
          <w:spacing w:val="1"/>
          <w:sz w:val="28"/>
          <w:szCs w:val="28"/>
        </w:rPr>
        <w:t>o</w:t>
      </w:r>
      <w:r>
        <w:rPr>
          <w:sz w:val="28"/>
          <w:szCs w:val="28"/>
        </w:rPr>
        <w:t xml:space="preserve">r </w:t>
      </w:r>
      <w:r>
        <w:rPr>
          <w:spacing w:val="-1"/>
          <w:sz w:val="28"/>
          <w:szCs w:val="28"/>
        </w:rPr>
        <w:t>s</w:t>
      </w:r>
      <w:r>
        <w:rPr>
          <w:sz w:val="28"/>
          <w:szCs w:val="28"/>
        </w:rPr>
        <w:t>cam</w:t>
      </w:r>
      <w:r>
        <w:rPr>
          <w:spacing w:val="-2"/>
          <w:sz w:val="28"/>
          <w:szCs w:val="28"/>
        </w:rPr>
        <w:t>m</w:t>
      </w:r>
      <w:r>
        <w:rPr>
          <w:sz w:val="28"/>
          <w:szCs w:val="28"/>
        </w:rPr>
        <w:t>ers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f</w:t>
      </w:r>
      <w:r>
        <w:rPr>
          <w:spacing w:val="-3"/>
          <w:sz w:val="28"/>
          <w:szCs w:val="28"/>
        </w:rPr>
        <w:t>r</w:t>
      </w:r>
      <w:r>
        <w:rPr>
          <w:sz w:val="28"/>
          <w:szCs w:val="28"/>
        </w:rPr>
        <w:t>a</w:t>
      </w:r>
      <w:r>
        <w:rPr>
          <w:spacing w:val="-1"/>
          <w:sz w:val="28"/>
          <w:szCs w:val="28"/>
        </w:rPr>
        <w:t>u</w:t>
      </w:r>
      <w:r>
        <w:rPr>
          <w:spacing w:val="1"/>
          <w:sz w:val="28"/>
          <w:szCs w:val="28"/>
        </w:rPr>
        <w:t>d</w:t>
      </w:r>
      <w:r>
        <w:rPr>
          <w:sz w:val="28"/>
          <w:szCs w:val="28"/>
        </w:rPr>
        <w:t>.</w:t>
      </w:r>
    </w:p>
    <w:p w14:paraId="1DB25039" w14:textId="77777777" w:rsidR="00AE7C60" w:rsidRDefault="00AE7C60" w:rsidP="003E0BA7">
      <w:pPr>
        <w:spacing w:before="4" w:line="160" w:lineRule="exact"/>
        <w:jc w:val="both"/>
        <w:rPr>
          <w:sz w:val="17"/>
          <w:szCs w:val="17"/>
        </w:rPr>
      </w:pPr>
    </w:p>
    <w:p w14:paraId="5CBC65DC" w14:textId="77777777" w:rsidR="00AE7C60" w:rsidRDefault="00AE7C60" w:rsidP="003E0BA7">
      <w:pPr>
        <w:spacing w:line="200" w:lineRule="exact"/>
        <w:jc w:val="both"/>
      </w:pPr>
    </w:p>
    <w:p w14:paraId="429C89E1"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Safe a</w:t>
      </w:r>
      <w:r>
        <w:rPr>
          <w:spacing w:val="-1"/>
          <w:sz w:val="28"/>
          <w:szCs w:val="28"/>
        </w:rPr>
        <w:t>n</w:t>
      </w:r>
      <w:r>
        <w:rPr>
          <w:sz w:val="28"/>
          <w:szCs w:val="28"/>
        </w:rPr>
        <w:t>d</w:t>
      </w:r>
      <w:r>
        <w:rPr>
          <w:spacing w:val="1"/>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re</w:t>
      </w:r>
    </w:p>
    <w:p w14:paraId="0A62583B" w14:textId="25D3BB72" w:rsidR="00AE7C60" w:rsidRDefault="00A44FA3" w:rsidP="003E0BA7">
      <w:pPr>
        <w:spacing w:before="26" w:line="258" w:lineRule="auto"/>
        <w:ind w:left="460" w:right="102"/>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z w:val="28"/>
          <w:szCs w:val="28"/>
        </w:rPr>
        <w:t>re</w:t>
      </w:r>
      <w:r>
        <w:rPr>
          <w:spacing w:val="-1"/>
          <w:sz w:val="28"/>
          <w:szCs w:val="28"/>
        </w:rPr>
        <w:t>p</w:t>
      </w:r>
      <w:r>
        <w:rPr>
          <w:sz w:val="28"/>
          <w:szCs w:val="28"/>
        </w:rPr>
        <w:t>a</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3"/>
          <w:sz w:val="28"/>
          <w:szCs w:val="28"/>
        </w:rPr>
        <w:t>r</w:t>
      </w:r>
      <w:r>
        <w:rPr>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card</w:t>
      </w:r>
      <w:r>
        <w:rPr>
          <w:spacing w:val="1"/>
          <w:sz w:val="28"/>
          <w:szCs w:val="28"/>
        </w:rPr>
        <w:t xml:space="preserve"> </w:t>
      </w:r>
      <w:r>
        <w:rPr>
          <w:spacing w:val="-2"/>
          <w:sz w:val="28"/>
          <w:szCs w:val="28"/>
        </w:rPr>
        <w:t>i</w:t>
      </w:r>
      <w:r>
        <w:rPr>
          <w:spacing w:val="1"/>
          <w:sz w:val="28"/>
          <w:szCs w:val="28"/>
        </w:rPr>
        <w:t>n</w:t>
      </w:r>
      <w:r>
        <w:rPr>
          <w:spacing w:val="-2"/>
          <w:sz w:val="28"/>
          <w:szCs w:val="28"/>
        </w:rPr>
        <w:t>f</w:t>
      </w:r>
      <w:r>
        <w:rPr>
          <w:sz w:val="28"/>
          <w:szCs w:val="28"/>
        </w:rPr>
        <w:t>o</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b</w:t>
      </w:r>
      <w:r>
        <w:rPr>
          <w:sz w:val="28"/>
          <w:szCs w:val="28"/>
        </w:rPr>
        <w:t>e 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hi</w:t>
      </w:r>
      <w:r>
        <w:rPr>
          <w:spacing w:val="-2"/>
          <w:sz w:val="28"/>
          <w:szCs w:val="28"/>
        </w:rPr>
        <w:t>r</w:t>
      </w:r>
      <w:r>
        <w:rPr>
          <w:spacing w:val="-1"/>
          <w:sz w:val="28"/>
          <w:szCs w:val="28"/>
        </w:rPr>
        <w:t>t</w:t>
      </w:r>
      <w:r>
        <w:rPr>
          <w:spacing w:val="6"/>
          <w:sz w:val="28"/>
          <w:szCs w:val="28"/>
        </w:rPr>
        <w:t>y</w:t>
      </w:r>
      <w:r>
        <w:rPr>
          <w:sz w:val="28"/>
          <w:szCs w:val="28"/>
        </w:rPr>
        <w:t>-</w:t>
      </w:r>
      <w:r>
        <w:rPr>
          <w:spacing w:val="-1"/>
          <w:sz w:val="28"/>
          <w:szCs w:val="28"/>
        </w:rPr>
        <w:t>p</w:t>
      </w:r>
      <w:r>
        <w:rPr>
          <w:sz w:val="28"/>
          <w:szCs w:val="28"/>
        </w:rPr>
        <w:t>ar</w:t>
      </w:r>
      <w:r>
        <w:rPr>
          <w:spacing w:val="-1"/>
          <w:sz w:val="28"/>
          <w:szCs w:val="28"/>
        </w:rPr>
        <w:t>t</w:t>
      </w:r>
      <w:r>
        <w:rPr>
          <w:sz w:val="28"/>
          <w:szCs w:val="28"/>
        </w:rPr>
        <w:t>y</w:t>
      </w:r>
      <w:r>
        <w:rPr>
          <w:spacing w:val="-2"/>
          <w:sz w:val="28"/>
          <w:szCs w:val="28"/>
        </w:rPr>
        <w:t xml:space="preserve"> </w:t>
      </w:r>
      <w:r>
        <w:rPr>
          <w:sz w:val="28"/>
          <w:szCs w:val="28"/>
        </w:rPr>
        <w:t>e</w:t>
      </w:r>
      <w:r>
        <w:rPr>
          <w:spacing w:val="1"/>
          <w:sz w:val="28"/>
          <w:szCs w:val="28"/>
        </w:rPr>
        <w:t>n</w:t>
      </w:r>
      <w:r>
        <w:rPr>
          <w:spacing w:val="-1"/>
          <w:sz w:val="28"/>
          <w:szCs w:val="28"/>
        </w:rPr>
        <w:t>ti</w:t>
      </w:r>
      <w:r>
        <w:rPr>
          <w:spacing w:val="1"/>
          <w:sz w:val="28"/>
          <w:szCs w:val="28"/>
        </w:rPr>
        <w:t>ti</w:t>
      </w:r>
      <w:r>
        <w:rPr>
          <w:spacing w:val="-2"/>
          <w:sz w:val="28"/>
          <w:szCs w:val="28"/>
        </w:rPr>
        <w:t>e</w:t>
      </w:r>
      <w:r>
        <w:rPr>
          <w:spacing w:val="1"/>
          <w:sz w:val="28"/>
          <w:szCs w:val="28"/>
        </w:rPr>
        <w:t>s</w:t>
      </w:r>
      <w:r w:rsidR="00DC1E41" w:rsidRPr="00DC1E41">
        <w:rPr>
          <w:sz w:val="28"/>
          <w:szCs w:val="28"/>
        </w:rPr>
        <w:t>. as a consequence</w:t>
      </w:r>
      <w:r w:rsidR="00E34E68">
        <w:rPr>
          <w:sz w:val="28"/>
          <w:szCs w:val="28"/>
        </w:rPr>
        <w:t>,</w:t>
      </w:r>
      <w:r w:rsidR="00DC1E41">
        <w:rPr>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w:t>
      </w:r>
      <w:r>
        <w:rPr>
          <w:spacing w:val="-2"/>
          <w:sz w:val="28"/>
          <w:szCs w:val="28"/>
        </w:rPr>
        <w:t xml:space="preserve"> </w:t>
      </w:r>
      <w:r>
        <w:rPr>
          <w:sz w:val="28"/>
          <w:szCs w:val="28"/>
        </w:rPr>
        <w:t>critic</w:t>
      </w:r>
      <w:r>
        <w:rPr>
          <w:spacing w:val="-1"/>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z w:val="28"/>
          <w:szCs w:val="28"/>
        </w:rPr>
        <w:t>.</w:t>
      </w:r>
      <w:r>
        <w:rPr>
          <w:spacing w:val="-1"/>
          <w:sz w:val="28"/>
          <w:szCs w:val="28"/>
        </w:rPr>
        <w:t xml:space="preserve"> </w:t>
      </w:r>
      <w:r>
        <w:rPr>
          <w:sz w:val="28"/>
          <w:szCs w:val="28"/>
        </w:rPr>
        <w:t>B</w:t>
      </w:r>
      <w:r>
        <w:rPr>
          <w:spacing w:val="-1"/>
          <w:sz w:val="28"/>
          <w:szCs w:val="28"/>
        </w:rPr>
        <w:t>u</w:t>
      </w:r>
      <w:r>
        <w:rPr>
          <w:sz w:val="28"/>
          <w:szCs w:val="28"/>
        </w:rPr>
        <w:t>t</w:t>
      </w:r>
      <w:r>
        <w:rPr>
          <w:spacing w:val="4"/>
          <w:sz w:val="28"/>
          <w:szCs w:val="28"/>
        </w:rPr>
        <w:t xml:space="preserve"> </w:t>
      </w:r>
      <w:r>
        <w:rPr>
          <w:spacing w:val="-1"/>
          <w:sz w:val="28"/>
          <w:szCs w:val="28"/>
        </w:rPr>
        <w:t>b</w:t>
      </w:r>
      <w:r>
        <w:rPr>
          <w:sz w:val="28"/>
          <w:szCs w:val="28"/>
        </w:rPr>
        <w:t>y</w:t>
      </w:r>
      <w:r>
        <w:rPr>
          <w:spacing w:val="-1"/>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it</w:t>
      </w:r>
      <w:r>
        <w:rPr>
          <w:spacing w:val="-2"/>
          <w:sz w:val="28"/>
          <w:szCs w:val="28"/>
        </w:rPr>
        <w:t>’</w:t>
      </w:r>
      <w:r>
        <w:rPr>
          <w:sz w:val="28"/>
          <w:szCs w:val="28"/>
        </w:rPr>
        <w:t>s</w:t>
      </w:r>
      <w:r>
        <w:rPr>
          <w:spacing w:val="-2"/>
          <w:sz w:val="28"/>
          <w:szCs w:val="28"/>
        </w:rPr>
        <w:t xml:space="preserve"> </w:t>
      </w:r>
      <w:r>
        <w:rPr>
          <w:spacing w:val="1"/>
          <w:sz w:val="28"/>
          <w:szCs w:val="28"/>
        </w:rPr>
        <w:t>i</w:t>
      </w:r>
      <w:r>
        <w:rPr>
          <w:sz w:val="28"/>
          <w:szCs w:val="28"/>
        </w:rPr>
        <w:t>m</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Pr>
          <w:spacing w:val="-2"/>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are</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o</w:t>
      </w:r>
      <w:r>
        <w:rPr>
          <w:spacing w:val="1"/>
          <w:sz w:val="28"/>
          <w:szCs w:val="28"/>
        </w:rPr>
        <w:t>n</w:t>
      </w:r>
      <w:r>
        <w:rPr>
          <w:spacing w:val="-1"/>
          <w:sz w:val="28"/>
          <w:szCs w:val="28"/>
        </w:rPr>
        <w:t>l</w:t>
      </w:r>
      <w:r>
        <w:rPr>
          <w:sz w:val="28"/>
          <w:szCs w:val="28"/>
        </w:rPr>
        <w:t>y</w:t>
      </w:r>
      <w:r>
        <w:rPr>
          <w:spacing w:val="-2"/>
          <w:sz w:val="28"/>
          <w:szCs w:val="28"/>
        </w:rPr>
        <w:t xml:space="preserve"> </w:t>
      </w:r>
      <w:r>
        <w:rPr>
          <w:spacing w:val="1"/>
          <w:sz w:val="28"/>
          <w:szCs w:val="28"/>
        </w:rPr>
        <w:t>on</w:t>
      </w:r>
      <w:r>
        <w:rPr>
          <w:sz w:val="28"/>
          <w:szCs w:val="28"/>
        </w:rPr>
        <w:t>e</w:t>
      </w:r>
      <w:r>
        <w:rPr>
          <w:spacing w:val="-3"/>
          <w:sz w:val="28"/>
          <w:szCs w:val="28"/>
        </w:rPr>
        <w:t xml:space="preserve"> </w:t>
      </w:r>
      <w:r>
        <w:rPr>
          <w:spacing w:val="1"/>
          <w:sz w:val="28"/>
          <w:szCs w:val="28"/>
        </w:rPr>
        <w:t>w</w:t>
      </w:r>
      <w:r>
        <w:rPr>
          <w:spacing w:val="-1"/>
          <w:sz w:val="28"/>
          <w:szCs w:val="28"/>
        </w:rPr>
        <w:t>h</w:t>
      </w:r>
      <w:r>
        <w:rPr>
          <w:sz w:val="28"/>
          <w:szCs w:val="28"/>
        </w:rPr>
        <w:t>o</w:t>
      </w:r>
      <w:r>
        <w:rPr>
          <w:spacing w:val="2"/>
          <w:sz w:val="28"/>
          <w:szCs w:val="28"/>
        </w:rPr>
        <w:t xml:space="preserve"> </w:t>
      </w:r>
      <w:r>
        <w:rPr>
          <w:spacing w:val="1"/>
          <w:sz w:val="28"/>
          <w:szCs w:val="28"/>
        </w:rPr>
        <w:t>h</w:t>
      </w:r>
      <w:r>
        <w:rPr>
          <w:sz w:val="28"/>
          <w:szCs w:val="28"/>
        </w:rPr>
        <w:t>as</w:t>
      </w:r>
      <w:r>
        <w:rPr>
          <w:spacing w:val="1"/>
          <w:sz w:val="28"/>
          <w:szCs w:val="28"/>
        </w:rPr>
        <w:t xml:space="preserve"> </w:t>
      </w:r>
      <w:r>
        <w:rPr>
          <w:spacing w:val="-2"/>
          <w:sz w:val="28"/>
          <w:szCs w:val="28"/>
        </w:rPr>
        <w:t>a</w:t>
      </w:r>
      <w:r>
        <w:rPr>
          <w:sz w:val="28"/>
          <w:szCs w:val="28"/>
        </w:rPr>
        <w:t>cc</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3"/>
          <w:sz w:val="28"/>
          <w:szCs w:val="28"/>
        </w:rPr>
        <w:t xml:space="preserve"> </w:t>
      </w:r>
      <w:r w:rsidR="00BF2BCE">
        <w:rPr>
          <w:spacing w:val="-1"/>
          <w:sz w:val="28"/>
          <w:szCs w:val="28"/>
        </w:rPr>
        <w:t>with</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r>
        <w:rPr>
          <w:spacing w:val="1"/>
          <w:sz w:val="28"/>
          <w:szCs w:val="28"/>
        </w:rPr>
        <w:t>s</w:t>
      </w:r>
      <w:r>
        <w:rPr>
          <w:sz w:val="28"/>
          <w:szCs w:val="28"/>
        </w:rPr>
        <w:t>.</w:t>
      </w:r>
    </w:p>
    <w:p w14:paraId="79DF7A97" w14:textId="77777777" w:rsidR="00AE7C60" w:rsidRDefault="00AE7C60" w:rsidP="003E0BA7">
      <w:pPr>
        <w:spacing w:before="9" w:line="140" w:lineRule="exact"/>
        <w:jc w:val="both"/>
        <w:rPr>
          <w:sz w:val="14"/>
          <w:szCs w:val="14"/>
        </w:rPr>
      </w:pPr>
    </w:p>
    <w:p w14:paraId="0D6EE4AD" w14:textId="77777777" w:rsidR="00AE7C60" w:rsidRDefault="00AE7C60" w:rsidP="003E0BA7">
      <w:pPr>
        <w:spacing w:line="200" w:lineRule="exact"/>
        <w:jc w:val="both"/>
      </w:pPr>
    </w:p>
    <w:p w14:paraId="72477106"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a</w:t>
      </w:r>
      <w:r>
        <w:rPr>
          <w:spacing w:val="1"/>
          <w:sz w:val="28"/>
          <w:szCs w:val="28"/>
        </w:rPr>
        <w:t>n</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p>
    <w:p w14:paraId="7C53C72C" w14:textId="77777777" w:rsidR="003E0BA7" w:rsidRDefault="00A44FA3" w:rsidP="003E0BA7">
      <w:pPr>
        <w:spacing w:before="26" w:line="259" w:lineRule="auto"/>
        <w:ind w:left="460" w:right="396"/>
        <w:jc w:val="both"/>
        <w:rPr>
          <w:sz w:val="28"/>
          <w:szCs w:val="28"/>
        </w:rPr>
      </w:pPr>
      <w:r>
        <w:rPr>
          <w:sz w:val="28"/>
          <w:szCs w:val="28"/>
        </w:rPr>
        <w:lastRenderedPageBreak/>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 is</w:t>
      </w:r>
      <w:r>
        <w:rPr>
          <w:spacing w:val="1"/>
          <w:sz w:val="28"/>
          <w:szCs w:val="28"/>
        </w:rPr>
        <w:t xml:space="preserve"> </w:t>
      </w:r>
      <w:r>
        <w:rPr>
          <w:sz w:val="28"/>
          <w:szCs w:val="28"/>
        </w:rPr>
        <w:t xml:space="preserve">a </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1"/>
          <w:sz w:val="28"/>
          <w:szCs w:val="28"/>
        </w:rPr>
        <w:t>l</w:t>
      </w:r>
      <w:r>
        <w:rPr>
          <w:spacing w:val="-2"/>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5"/>
          <w:sz w:val="28"/>
          <w:szCs w:val="28"/>
        </w:rPr>
        <w:t>m</w:t>
      </w:r>
      <w:r>
        <w:rPr>
          <w:sz w:val="28"/>
          <w:szCs w:val="28"/>
        </w:rPr>
        <w:t>,</w:t>
      </w:r>
      <w:r>
        <w:rPr>
          <w:spacing w:val="-1"/>
          <w:sz w:val="28"/>
          <w:szCs w:val="28"/>
        </w:rPr>
        <w:t xml:space="preserve"> s</w:t>
      </w:r>
      <w:r>
        <w:rPr>
          <w:sz w:val="28"/>
          <w:szCs w:val="28"/>
        </w:rPr>
        <w:t xml:space="preserve">o </w:t>
      </w:r>
      <w:r>
        <w:rPr>
          <w:spacing w:val="1"/>
          <w:sz w:val="28"/>
          <w:szCs w:val="28"/>
        </w:rPr>
        <w:t>th</w:t>
      </w:r>
      <w:r>
        <w:rPr>
          <w:spacing w:val="-2"/>
          <w:sz w:val="28"/>
          <w:szCs w:val="28"/>
        </w:rPr>
        <w:t>e</w:t>
      </w:r>
      <w:r>
        <w:rPr>
          <w:sz w:val="28"/>
          <w:szCs w:val="28"/>
        </w:rPr>
        <w:t xml:space="preserve">re </w:t>
      </w:r>
      <w:r>
        <w:rPr>
          <w:spacing w:val="-1"/>
          <w:sz w:val="28"/>
          <w:szCs w:val="28"/>
        </w:rPr>
        <w:t>i</w:t>
      </w:r>
      <w:r>
        <w:rPr>
          <w:sz w:val="28"/>
          <w:szCs w:val="28"/>
        </w:rPr>
        <w:t>s</w:t>
      </w:r>
      <w:r>
        <w:rPr>
          <w:spacing w:val="1"/>
          <w:sz w:val="28"/>
          <w:szCs w:val="28"/>
        </w:rPr>
        <w:t xml:space="preserve"> </w:t>
      </w:r>
      <w:r>
        <w:rPr>
          <w:spacing w:val="-1"/>
          <w:sz w:val="28"/>
          <w:szCs w:val="28"/>
        </w:rPr>
        <w:t>n</w:t>
      </w:r>
      <w:r>
        <w:rPr>
          <w:sz w:val="28"/>
          <w:szCs w:val="28"/>
        </w:rPr>
        <w:t>o</w:t>
      </w:r>
      <w:r>
        <w:rPr>
          <w:spacing w:val="1"/>
          <w:sz w:val="28"/>
          <w:szCs w:val="28"/>
        </w:rPr>
        <w:t xml:space="preserve"> </w:t>
      </w:r>
      <w:r>
        <w:rPr>
          <w:sz w:val="28"/>
          <w:szCs w:val="28"/>
        </w:rPr>
        <w:t>r</w:t>
      </w:r>
      <w:r>
        <w:rPr>
          <w:spacing w:val="-2"/>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io</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li</w:t>
      </w:r>
      <w:r>
        <w:rPr>
          <w:spacing w:val="-3"/>
          <w:sz w:val="28"/>
          <w:szCs w:val="28"/>
        </w:rPr>
        <w:t>m</w:t>
      </w:r>
      <w:r>
        <w:rPr>
          <w:spacing w:val="-1"/>
          <w:sz w:val="28"/>
          <w:szCs w:val="28"/>
        </w:rPr>
        <w:t>i</w:t>
      </w:r>
      <w:r>
        <w:rPr>
          <w:sz w:val="28"/>
          <w:szCs w:val="28"/>
        </w:rPr>
        <w:t>t</w:t>
      </w:r>
      <w:r>
        <w:rPr>
          <w:spacing w:val="4"/>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i</w:t>
      </w:r>
      <w:r>
        <w:rPr>
          <w:spacing w:val="-1"/>
          <w:sz w:val="28"/>
          <w:szCs w:val="28"/>
        </w:rPr>
        <w:t>lit</w:t>
      </w:r>
      <w:r>
        <w:rPr>
          <w:sz w:val="28"/>
          <w:szCs w:val="28"/>
        </w:rPr>
        <w:t>y</w:t>
      </w:r>
      <w:r>
        <w:rPr>
          <w:spacing w:val="1"/>
          <w:sz w:val="28"/>
          <w:szCs w:val="28"/>
        </w:rPr>
        <w:t xml:space="preserve"> </w:t>
      </w:r>
      <w:r>
        <w:rPr>
          <w:sz w:val="28"/>
          <w:szCs w:val="28"/>
        </w:rPr>
        <w:t>for</w:t>
      </w:r>
      <w:r>
        <w:rPr>
          <w:spacing w:val="-2"/>
          <w:sz w:val="28"/>
          <w:szCs w:val="28"/>
        </w:rPr>
        <w:t xml:space="preserve"> </w:t>
      </w:r>
      <w:r>
        <w:rPr>
          <w:spacing w:val="-1"/>
          <w:sz w:val="28"/>
          <w:szCs w:val="28"/>
        </w:rPr>
        <w:t>u</w:t>
      </w:r>
      <w:r>
        <w:rPr>
          <w:spacing w:val="1"/>
          <w:sz w:val="28"/>
          <w:szCs w:val="28"/>
        </w:rPr>
        <w:t>s</w:t>
      </w:r>
      <w:r>
        <w:rPr>
          <w:sz w:val="28"/>
          <w:szCs w:val="28"/>
        </w:rPr>
        <w:t>er</w:t>
      </w:r>
      <w:r>
        <w:rPr>
          <w:spacing w:val="1"/>
          <w:sz w:val="28"/>
          <w:szCs w:val="28"/>
        </w:rPr>
        <w:t>s</w:t>
      </w:r>
      <w:r>
        <w:rPr>
          <w:sz w:val="28"/>
          <w:szCs w:val="28"/>
        </w:rPr>
        <w:t>.</w:t>
      </w:r>
    </w:p>
    <w:p w14:paraId="45A2F601" w14:textId="7B300599" w:rsidR="00AE7C60" w:rsidRDefault="00A44FA3" w:rsidP="003E0BA7">
      <w:pPr>
        <w:spacing w:before="26" w:line="259" w:lineRule="auto"/>
        <w:ind w:left="450" w:right="396"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pacing w:val="1"/>
          <w:sz w:val="28"/>
          <w:szCs w:val="28"/>
        </w:rPr>
        <w:t>s</w:t>
      </w:r>
      <w:r>
        <w:rPr>
          <w:spacing w:val="-1"/>
          <w:sz w:val="28"/>
          <w:szCs w:val="28"/>
        </w:rPr>
        <w:t>/t</w:t>
      </w:r>
      <w:r>
        <w:rPr>
          <w:spacing w:val="1"/>
          <w:sz w:val="28"/>
          <w:szCs w:val="28"/>
        </w:rPr>
        <w:t>o</w:t>
      </w:r>
      <w:r>
        <w:rPr>
          <w:spacing w:val="-1"/>
          <w:sz w:val="28"/>
          <w:szCs w:val="28"/>
        </w:rPr>
        <w:t>k</w:t>
      </w:r>
      <w:r>
        <w:rPr>
          <w:spacing w:val="-2"/>
          <w:sz w:val="28"/>
          <w:szCs w:val="28"/>
        </w:rPr>
        <w:t>e</w:t>
      </w:r>
      <w:r>
        <w:rPr>
          <w:spacing w:val="3"/>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sidR="00BF2BCE">
        <w:rPr>
          <w:spacing w:val="-2"/>
          <w:sz w:val="28"/>
          <w:szCs w:val="28"/>
        </w:rPr>
        <w:t xml:space="preserve">be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sidR="00BF2BCE">
        <w:rPr>
          <w:sz w:val="28"/>
          <w:szCs w:val="28"/>
        </w:rPr>
        <w:t>ed</w:t>
      </w:r>
    </w:p>
    <w:p w14:paraId="17C4500B" w14:textId="77777777" w:rsidR="00AE7C60" w:rsidRDefault="00A44FA3" w:rsidP="003E0BA7">
      <w:pPr>
        <w:spacing w:before="26"/>
        <w:ind w:left="450" w:hanging="270"/>
        <w:jc w:val="both"/>
        <w:rPr>
          <w:sz w:val="28"/>
          <w:szCs w:val="28"/>
        </w:rPr>
      </w:pPr>
      <w:r>
        <w:rPr>
          <w:spacing w:val="1"/>
          <w:sz w:val="28"/>
          <w:szCs w:val="28"/>
        </w:rPr>
        <w:t>O</w:t>
      </w:r>
      <w:r>
        <w:rPr>
          <w:spacing w:val="-1"/>
          <w:sz w:val="28"/>
          <w:szCs w:val="28"/>
        </w:rPr>
        <w:t>v</w:t>
      </w:r>
      <w:r>
        <w:rPr>
          <w:sz w:val="28"/>
          <w:szCs w:val="28"/>
        </w:rPr>
        <w:t xml:space="preserve">er </w:t>
      </w:r>
      <w:r>
        <w:rPr>
          <w:spacing w:val="-2"/>
          <w:sz w:val="28"/>
          <w:szCs w:val="28"/>
        </w:rPr>
        <w:t>1</w:t>
      </w:r>
      <w:r>
        <w:rPr>
          <w:spacing w:val="-1"/>
          <w:sz w:val="28"/>
          <w:szCs w:val="28"/>
        </w:rPr>
        <w:t>0</w:t>
      </w:r>
      <w:r>
        <w:rPr>
          <w:sz w:val="28"/>
          <w:szCs w:val="28"/>
        </w:rPr>
        <w:t>0</w:t>
      </w:r>
      <w:r>
        <w:rPr>
          <w:spacing w:val="1"/>
          <w:sz w:val="28"/>
          <w:szCs w:val="28"/>
        </w:rPr>
        <w:t xml:space="preserve"> </w:t>
      </w:r>
      <w:r>
        <w:rPr>
          <w:sz w:val="28"/>
          <w:szCs w:val="28"/>
        </w:rPr>
        <w:t>c</w:t>
      </w:r>
      <w:r>
        <w:rPr>
          <w:spacing w:val="-1"/>
          <w:sz w:val="28"/>
          <w:szCs w:val="28"/>
        </w:rPr>
        <w:t>oi</w:t>
      </w:r>
      <w:r>
        <w:rPr>
          <w:spacing w:val="1"/>
          <w:sz w:val="28"/>
          <w:szCs w:val="28"/>
        </w:rPr>
        <w:t>ns</w:t>
      </w:r>
      <w:r>
        <w:rPr>
          <w:sz w:val="28"/>
          <w:szCs w:val="28"/>
        </w:rPr>
        <w:t xml:space="preserve">, </w:t>
      </w:r>
      <w:r>
        <w:rPr>
          <w:spacing w:val="-1"/>
          <w:sz w:val="28"/>
          <w:szCs w:val="28"/>
        </w:rPr>
        <w:t>to</w:t>
      </w:r>
      <w:r>
        <w:rPr>
          <w:spacing w:val="1"/>
          <w:sz w:val="28"/>
          <w:szCs w:val="28"/>
        </w:rPr>
        <w:t>k</w:t>
      </w:r>
      <w:r>
        <w:rPr>
          <w:spacing w:val="-2"/>
          <w:sz w:val="28"/>
          <w:szCs w:val="28"/>
        </w:rPr>
        <w:t>e</w:t>
      </w:r>
      <w:r>
        <w:rPr>
          <w:spacing w:val="1"/>
          <w:sz w:val="28"/>
          <w:szCs w:val="28"/>
        </w:rPr>
        <w:t>n</w:t>
      </w:r>
      <w:r>
        <w:rPr>
          <w:spacing w:val="2"/>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z w:val="28"/>
          <w:szCs w:val="28"/>
        </w:rPr>
        <w:t xml:space="preserve">e </w:t>
      </w:r>
      <w:r>
        <w:rPr>
          <w:spacing w:val="-2"/>
          <w:sz w:val="28"/>
          <w:szCs w:val="28"/>
        </w:rPr>
        <w:t>c</w:t>
      </w:r>
      <w:r>
        <w:rPr>
          <w:spacing w:val="1"/>
          <w:sz w:val="28"/>
          <w:szCs w:val="28"/>
        </w:rPr>
        <w:t>o</w:t>
      </w:r>
      <w:r>
        <w:rPr>
          <w:spacing w:val="-1"/>
          <w:sz w:val="28"/>
          <w:szCs w:val="28"/>
        </w:rPr>
        <w:t>in</w:t>
      </w:r>
      <w:r>
        <w:rPr>
          <w:sz w:val="28"/>
          <w:szCs w:val="28"/>
        </w:rPr>
        <w:t>s</w:t>
      </w:r>
      <w:r>
        <w:rPr>
          <w:spacing w:val="1"/>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av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l</w:t>
      </w:r>
      <w:r>
        <w:rPr>
          <w:sz w:val="28"/>
          <w:szCs w:val="28"/>
        </w:rPr>
        <w:t>e</w:t>
      </w:r>
      <w:r>
        <w:rPr>
          <w:spacing w:val="-2"/>
          <w:sz w:val="28"/>
          <w:szCs w:val="28"/>
        </w:rPr>
        <w:t xml:space="preserve"> </w:t>
      </w:r>
      <w:r>
        <w:rPr>
          <w:spacing w:val="1"/>
          <w:sz w:val="28"/>
          <w:szCs w:val="28"/>
        </w:rPr>
        <w:t>i</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613F7B01" w14:textId="77777777" w:rsidR="00AE7C60" w:rsidRDefault="00AE7C60" w:rsidP="003E0BA7">
      <w:pPr>
        <w:spacing w:before="3" w:line="160" w:lineRule="exact"/>
        <w:ind w:left="450" w:hanging="270"/>
        <w:jc w:val="both"/>
        <w:rPr>
          <w:sz w:val="17"/>
          <w:szCs w:val="17"/>
        </w:rPr>
      </w:pPr>
    </w:p>
    <w:p w14:paraId="5B5EBA5E" w14:textId="77777777" w:rsidR="00AE7C60" w:rsidRDefault="00AE7C60" w:rsidP="003E0BA7">
      <w:pPr>
        <w:spacing w:line="200" w:lineRule="exact"/>
        <w:ind w:left="450" w:hanging="270"/>
        <w:jc w:val="both"/>
      </w:pPr>
    </w:p>
    <w:p w14:paraId="5C207C4B" w14:textId="77777777" w:rsidR="00AE7C60" w:rsidRDefault="00A44FA3" w:rsidP="003E0BA7">
      <w:pPr>
        <w:ind w:left="450"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p>
    <w:p w14:paraId="654D2269" w14:textId="1E3B1AB2" w:rsidR="00AE7C60" w:rsidRDefault="00A44FA3" w:rsidP="003E0BA7">
      <w:pPr>
        <w:spacing w:before="26" w:line="258" w:lineRule="auto"/>
        <w:ind w:left="450" w:right="55" w:hanging="270"/>
        <w:jc w:val="both"/>
        <w:rPr>
          <w:sz w:val="28"/>
          <w:szCs w:val="28"/>
        </w:rPr>
      </w:pPr>
      <w:r>
        <w:rPr>
          <w:sz w:val="28"/>
          <w:szCs w:val="28"/>
        </w:rPr>
        <w:t>By</w:t>
      </w:r>
      <w:r>
        <w:rPr>
          <w:spacing w:val="1"/>
          <w:sz w:val="28"/>
          <w:szCs w:val="28"/>
        </w:rPr>
        <w:t xml:space="preserv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D</w:t>
      </w:r>
      <w:r>
        <w:rPr>
          <w:sz w:val="28"/>
          <w:szCs w:val="28"/>
        </w:rPr>
        <w:t>eFi</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ra</w:t>
      </w:r>
      <w:r>
        <w:rPr>
          <w:sz w:val="28"/>
          <w:szCs w:val="28"/>
        </w:rPr>
        <w:t>c</w:t>
      </w:r>
      <w:r>
        <w:rPr>
          <w:spacing w:val="1"/>
          <w:sz w:val="28"/>
          <w:szCs w:val="28"/>
        </w:rPr>
        <w:t>ts</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ca</w:t>
      </w:r>
      <w:r>
        <w:rPr>
          <w:spacing w:val="1"/>
          <w:sz w:val="28"/>
          <w:szCs w:val="28"/>
        </w:rPr>
        <w:t>p</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3"/>
          <w:sz w:val="28"/>
          <w:szCs w:val="28"/>
        </w:rPr>
        <w:t xml:space="preserve"> </w:t>
      </w:r>
      <w:r>
        <w:rPr>
          <w:spacing w:val="1"/>
          <w:sz w:val="28"/>
          <w:szCs w:val="28"/>
        </w:rPr>
        <w:t>l</w:t>
      </w:r>
      <w:r>
        <w:rPr>
          <w:spacing w:val="-1"/>
          <w:sz w:val="28"/>
          <w:szCs w:val="28"/>
        </w:rPr>
        <w:t>o</w:t>
      </w:r>
      <w:r>
        <w:rPr>
          <w:sz w:val="28"/>
          <w:szCs w:val="28"/>
        </w:rPr>
        <w:t>a</w:t>
      </w:r>
      <w:r>
        <w:rPr>
          <w:spacing w:val="8"/>
          <w:sz w:val="28"/>
          <w:szCs w:val="28"/>
        </w:rPr>
        <w:t>n</w:t>
      </w:r>
      <w:r>
        <w:rPr>
          <w:sz w:val="28"/>
          <w:szCs w:val="28"/>
        </w:rPr>
        <w:t>s</w:t>
      </w:r>
      <w:r>
        <w:rPr>
          <w:spacing w:val="-2"/>
          <w:sz w:val="28"/>
          <w:szCs w:val="28"/>
        </w:rPr>
        <w:t xml:space="preserve"> </w:t>
      </w:r>
      <w:r w:rsidR="00A52ADB">
        <w:rPr>
          <w:spacing w:val="-1"/>
          <w:sz w:val="28"/>
          <w:szCs w:val="28"/>
        </w:rPr>
        <w:t>for</w:t>
      </w:r>
      <w:r>
        <w:rPr>
          <w:sz w:val="28"/>
          <w:szCs w:val="28"/>
        </w:rPr>
        <w:t xml:space="preserve">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o</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as</w:t>
      </w:r>
      <w:r>
        <w:rPr>
          <w:spacing w:val="-2"/>
          <w:sz w:val="28"/>
          <w:szCs w:val="28"/>
        </w:rPr>
        <w:t xml:space="preserve"> </w:t>
      </w:r>
      <w:r>
        <w:rPr>
          <w:spacing w:val="1"/>
          <w:sz w:val="28"/>
          <w:szCs w:val="28"/>
        </w:rPr>
        <w:t>b</w:t>
      </w:r>
      <w:r>
        <w:rPr>
          <w:spacing w:val="-2"/>
          <w:sz w:val="28"/>
          <w:szCs w:val="28"/>
        </w:rPr>
        <w:t>a</w:t>
      </w:r>
      <w:r>
        <w:rPr>
          <w:spacing w:val="1"/>
          <w:sz w:val="28"/>
          <w:szCs w:val="28"/>
        </w:rPr>
        <w:t>i</w:t>
      </w:r>
      <w:r>
        <w:rPr>
          <w:spacing w:val="6"/>
          <w:sz w:val="28"/>
          <w:szCs w:val="28"/>
        </w:rPr>
        <w:t>l</w:t>
      </w:r>
      <w:r>
        <w:rPr>
          <w:sz w:val="28"/>
          <w:szCs w:val="28"/>
        </w:rPr>
        <w:t>.</w:t>
      </w:r>
      <w:r w:rsidR="00E259AA">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a</w:t>
      </w:r>
      <w:r>
        <w:rPr>
          <w:sz w:val="28"/>
          <w:szCs w:val="28"/>
        </w:rPr>
        <w:t>n</w:t>
      </w:r>
      <w:r>
        <w:rPr>
          <w:spacing w:val="-2"/>
          <w:sz w:val="28"/>
          <w:szCs w:val="28"/>
        </w:rPr>
        <w:t xml:space="preserve"> </w:t>
      </w:r>
      <w:r w:rsidR="00E259AA">
        <w:rPr>
          <w:spacing w:val="-2"/>
          <w:sz w:val="28"/>
          <w:szCs w:val="28"/>
        </w:rPr>
        <w:t xml:space="preserve">surely </w:t>
      </w:r>
      <w:r>
        <w:rPr>
          <w:spacing w:val="1"/>
          <w:sz w:val="28"/>
          <w:szCs w:val="28"/>
        </w:rPr>
        <w:t>b</w:t>
      </w:r>
      <w:r>
        <w:rPr>
          <w:sz w:val="28"/>
          <w:szCs w:val="28"/>
        </w:rPr>
        <w:t xml:space="preserve">e </w:t>
      </w:r>
      <w:r>
        <w:rPr>
          <w:spacing w:val="-2"/>
          <w:sz w:val="28"/>
          <w:szCs w:val="28"/>
        </w:rPr>
        <w:t>d</w:t>
      </w:r>
      <w:r>
        <w:rPr>
          <w:spacing w:val="-1"/>
          <w:sz w:val="28"/>
          <w:szCs w:val="28"/>
        </w:rPr>
        <w:t>o</w:t>
      </w:r>
      <w:r>
        <w:rPr>
          <w:spacing w:val="1"/>
          <w:sz w:val="28"/>
          <w:szCs w:val="28"/>
        </w:rPr>
        <w:t>n</w:t>
      </w:r>
      <w:r>
        <w:rPr>
          <w:sz w:val="28"/>
          <w:szCs w:val="28"/>
        </w:rPr>
        <w:t>e</w:t>
      </w:r>
      <w:r w:rsidR="00E259AA">
        <w:rPr>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sidR="00E259AA">
        <w:rPr>
          <w:sz w:val="28"/>
          <w:szCs w:val="28"/>
        </w:rPr>
        <w:t>ly</w:t>
      </w:r>
      <w:r>
        <w:rPr>
          <w:spacing w:val="2"/>
          <w:sz w:val="28"/>
          <w:szCs w:val="28"/>
        </w:rPr>
        <w:t xml:space="preserve"> </w:t>
      </w:r>
      <w:r>
        <w:rPr>
          <w:spacing w:val="-1"/>
          <w:sz w:val="28"/>
          <w:szCs w:val="28"/>
        </w:rPr>
        <w:t>si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N</w:t>
      </w:r>
      <w:r>
        <w:rPr>
          <w:spacing w:val="3"/>
          <w:sz w:val="28"/>
          <w:szCs w:val="28"/>
        </w:rPr>
        <w:t>o</w:t>
      </w:r>
      <w:r>
        <w:rPr>
          <w:spacing w:val="-2"/>
          <w:sz w:val="28"/>
          <w:szCs w:val="28"/>
        </w:rPr>
        <w:t>-</w:t>
      </w:r>
      <w:r>
        <w:rPr>
          <w:spacing w:val="-1"/>
          <w:sz w:val="28"/>
          <w:szCs w:val="28"/>
        </w:rPr>
        <w:t>K</w:t>
      </w:r>
      <w:r>
        <w:rPr>
          <w:spacing w:val="1"/>
          <w:sz w:val="28"/>
          <w:szCs w:val="28"/>
        </w:rPr>
        <w:t>Y</w:t>
      </w:r>
      <w:r>
        <w:rPr>
          <w:sz w:val="28"/>
          <w:szCs w:val="28"/>
        </w:rPr>
        <w:t>C (</w:t>
      </w:r>
      <w:r>
        <w:rPr>
          <w:spacing w:val="-2"/>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 xml:space="preserve">) </w:t>
      </w:r>
      <w:r>
        <w:rPr>
          <w:spacing w:val="-3"/>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ec</w:t>
      </w:r>
      <w:r>
        <w:rPr>
          <w:spacing w:val="-2"/>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5B2DF5D4" w14:textId="77777777" w:rsidR="00AE7C60" w:rsidRDefault="00AE7C60" w:rsidP="003E0BA7">
      <w:pPr>
        <w:spacing w:before="3" w:line="140" w:lineRule="exact"/>
        <w:jc w:val="both"/>
        <w:rPr>
          <w:sz w:val="14"/>
          <w:szCs w:val="14"/>
        </w:rPr>
      </w:pPr>
    </w:p>
    <w:p w14:paraId="0D3C9E22" w14:textId="77777777" w:rsidR="00AE7C60" w:rsidRDefault="00AE7C60" w:rsidP="003E0BA7">
      <w:pPr>
        <w:spacing w:line="200" w:lineRule="exact"/>
        <w:jc w:val="both"/>
      </w:pPr>
    </w:p>
    <w:p w14:paraId="698B4934" w14:textId="77777777" w:rsidR="00AE7C60" w:rsidRDefault="00AE7C60" w:rsidP="003E0BA7">
      <w:pPr>
        <w:spacing w:line="200" w:lineRule="exact"/>
        <w:jc w:val="both"/>
      </w:pPr>
    </w:p>
    <w:p w14:paraId="1F843B57" w14:textId="77777777" w:rsidR="00AE7C60" w:rsidRDefault="00AE7C60" w:rsidP="003E0BA7">
      <w:pPr>
        <w:spacing w:line="200" w:lineRule="exact"/>
        <w:jc w:val="both"/>
      </w:pPr>
    </w:p>
    <w:p w14:paraId="2EE53E37" w14:textId="77777777" w:rsidR="00AE7C60" w:rsidRDefault="00A44FA3" w:rsidP="003E0BA7">
      <w:pPr>
        <w:pStyle w:val="Heading2"/>
        <w:jc w:val="both"/>
        <w:rPr>
          <w:rFonts w:eastAsia="Calibri Light"/>
        </w:rPr>
      </w:pPr>
      <w:bookmarkStart w:id="55" w:name="_Toc86595141"/>
      <w:r>
        <w:rPr>
          <w:rFonts w:eastAsia="Calibri Light"/>
          <w:spacing w:val="-1"/>
        </w:rPr>
        <w:t>7</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Crypt</w:t>
      </w:r>
      <w:r>
        <w:rPr>
          <w:rFonts w:eastAsia="Calibri Light"/>
          <w:spacing w:val="2"/>
        </w:rPr>
        <w: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(CEX)</w:t>
      </w:r>
      <w:bookmarkEnd w:id="55"/>
    </w:p>
    <w:p w14:paraId="2B909401" w14:textId="4FC1E1CF" w:rsidR="00AE7C60" w:rsidRDefault="00A44FA3" w:rsidP="003E0BA7">
      <w:pPr>
        <w:spacing w:before="37" w:line="259" w:lineRule="auto"/>
        <w:ind w:left="1540" w:right="246"/>
        <w:jc w:val="both"/>
        <w:rPr>
          <w:sz w:val="28"/>
          <w:szCs w:val="28"/>
        </w:rPr>
      </w:pPr>
      <w:r>
        <w:rPr>
          <w:spacing w:val="-1"/>
          <w:sz w:val="28"/>
          <w:szCs w:val="28"/>
        </w:rPr>
        <w:t>W</w:t>
      </w:r>
      <w:r>
        <w:rPr>
          <w:sz w:val="28"/>
          <w:szCs w:val="28"/>
        </w:rPr>
        <w:t>e will</w:t>
      </w:r>
      <w:r>
        <w:rPr>
          <w:spacing w:val="-1"/>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2"/>
          <w:sz w:val="28"/>
          <w:szCs w:val="28"/>
        </w:rPr>
        <w:t xml:space="preserve"> </w:t>
      </w:r>
      <w:r>
        <w:rPr>
          <w:spacing w:val="1"/>
          <w:sz w:val="28"/>
          <w:szCs w:val="28"/>
        </w:rPr>
        <w:t>s</w:t>
      </w:r>
      <w:r>
        <w:rPr>
          <w:spacing w:val="-1"/>
          <w:sz w:val="28"/>
          <w:szCs w:val="28"/>
        </w:rPr>
        <w:t>po</w:t>
      </w:r>
      <w:r>
        <w:rPr>
          <w:spacing w:val="1"/>
          <w:sz w:val="28"/>
          <w:szCs w:val="28"/>
        </w:rPr>
        <w:t>t</w:t>
      </w:r>
      <w:r>
        <w:rPr>
          <w:sz w:val="28"/>
          <w:szCs w:val="28"/>
        </w:rPr>
        <w:t>,</w:t>
      </w:r>
      <w:r>
        <w:rPr>
          <w:spacing w:val="-1"/>
          <w:sz w:val="28"/>
          <w:szCs w:val="28"/>
        </w:rPr>
        <w:t xml:space="preserve"> </w:t>
      </w:r>
      <w:r w:rsidR="00E259AA">
        <w:rPr>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pacing w:val="5"/>
          <w:sz w:val="28"/>
          <w:szCs w:val="28"/>
        </w:rPr>
        <w:t>n</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de</w:t>
      </w:r>
      <w:r>
        <w:rPr>
          <w:spacing w:val="-2"/>
          <w:sz w:val="28"/>
          <w:szCs w:val="28"/>
        </w:rPr>
        <w:t>m</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C</w:t>
      </w:r>
      <w:r>
        <w:rPr>
          <w:spacing w:val="1"/>
          <w:sz w:val="28"/>
          <w:szCs w:val="28"/>
        </w:rPr>
        <w:t>E</w:t>
      </w:r>
      <w:r>
        <w:rPr>
          <w:sz w:val="28"/>
          <w:szCs w:val="28"/>
        </w:rPr>
        <w:t xml:space="preserve">X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a</w:t>
      </w:r>
      <w:r>
        <w:rPr>
          <w:spacing w:val="-3"/>
          <w:sz w:val="28"/>
          <w:szCs w:val="28"/>
        </w:rPr>
        <w:t xml:space="preserve"> </w:t>
      </w:r>
      <w:r>
        <w:rPr>
          <w:spacing w:val="-1"/>
          <w:sz w:val="28"/>
          <w:szCs w:val="28"/>
        </w:rPr>
        <w:t>N</w:t>
      </w:r>
      <w:r>
        <w:rPr>
          <w:spacing w:val="3"/>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E259AA">
        <w:rPr>
          <w:spacing w:val="-2"/>
          <w:sz w:val="28"/>
          <w:szCs w:val="28"/>
        </w:rPr>
        <w:t>in</w:t>
      </w:r>
      <w:r>
        <w:rPr>
          <w:sz w:val="28"/>
          <w:szCs w:val="28"/>
        </w:rPr>
        <w:t xml:space="preserve">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w</w:t>
      </w:r>
      <w:r>
        <w:rPr>
          <w:sz w:val="28"/>
          <w:szCs w:val="28"/>
        </w:rPr>
        <w:t>e wi</w:t>
      </w:r>
      <w:r>
        <w:rPr>
          <w:spacing w:val="-2"/>
          <w:sz w:val="28"/>
          <w:szCs w:val="28"/>
        </w:rPr>
        <w:t>l</w:t>
      </w:r>
      <w:r>
        <w:rPr>
          <w:sz w:val="28"/>
          <w:szCs w:val="28"/>
        </w:rPr>
        <w:t>l</w:t>
      </w:r>
      <w:r>
        <w:rPr>
          <w:spacing w:val="1"/>
          <w:sz w:val="28"/>
          <w:szCs w:val="28"/>
        </w:rPr>
        <w:t xml:space="preserve"> </w:t>
      </w:r>
      <w:r>
        <w:rPr>
          <w:sz w:val="28"/>
          <w:szCs w:val="28"/>
        </w:rPr>
        <w:t>of</w:t>
      </w:r>
      <w:r>
        <w:rPr>
          <w:spacing w:val="-2"/>
          <w:sz w:val="28"/>
          <w:szCs w:val="28"/>
        </w:rPr>
        <w:t>f</w:t>
      </w:r>
      <w:r>
        <w:rPr>
          <w:sz w:val="28"/>
          <w:szCs w:val="28"/>
        </w:rPr>
        <w:t>er.</w:t>
      </w:r>
    </w:p>
    <w:p w14:paraId="648AC3E7" w14:textId="77777777" w:rsidR="00AE7C60" w:rsidRDefault="00AE7C60" w:rsidP="003E0BA7">
      <w:pPr>
        <w:spacing w:before="4" w:line="100" w:lineRule="exact"/>
        <w:jc w:val="both"/>
        <w:rPr>
          <w:sz w:val="10"/>
          <w:szCs w:val="10"/>
        </w:rPr>
      </w:pPr>
    </w:p>
    <w:p w14:paraId="3A8A5115" w14:textId="77777777" w:rsidR="00AE7C60" w:rsidRDefault="00AE7C60" w:rsidP="003E0BA7">
      <w:pPr>
        <w:spacing w:line="200" w:lineRule="exact"/>
        <w:jc w:val="both"/>
      </w:pPr>
    </w:p>
    <w:p w14:paraId="67555623" w14:textId="77777777" w:rsidR="00AE7C60" w:rsidRDefault="00AE7C60" w:rsidP="003E0BA7">
      <w:pPr>
        <w:spacing w:line="200" w:lineRule="exact"/>
        <w:jc w:val="both"/>
      </w:pPr>
    </w:p>
    <w:p w14:paraId="4FD66FCE" w14:textId="77777777" w:rsidR="00AE7C60" w:rsidRDefault="00A44FA3" w:rsidP="003E0BA7">
      <w:pPr>
        <w:pStyle w:val="Heading3"/>
        <w:jc w:val="both"/>
        <w:rPr>
          <w:rFonts w:eastAsia="Calibri Light"/>
        </w:rPr>
      </w:pPr>
      <w:bookmarkStart w:id="56" w:name="_Toc86595142"/>
      <w:r>
        <w:rPr>
          <w:rFonts w:eastAsia="Calibri Light"/>
        </w:rPr>
        <w:t>7.3</w:t>
      </w:r>
      <w:r>
        <w:rPr>
          <w:rFonts w:eastAsia="Calibri Light"/>
          <w:spacing w:val="-1"/>
        </w:rPr>
        <w:t>.</w:t>
      </w:r>
      <w:r>
        <w:rPr>
          <w:rFonts w:eastAsia="Calibri Light"/>
        </w:rPr>
        <w:t xml:space="preserve">1. </w:t>
      </w:r>
      <w:r>
        <w:rPr>
          <w:rFonts w:eastAsia="Calibri Light"/>
          <w:spacing w:val="13"/>
        </w:rPr>
        <w:t xml:space="preserve"> </w:t>
      </w:r>
      <w:r>
        <w:rPr>
          <w:rFonts w:eastAsia="Calibri Light"/>
        </w:rPr>
        <w:t>C</w:t>
      </w:r>
      <w:r>
        <w:rPr>
          <w:rFonts w:eastAsia="Calibri Light"/>
          <w:spacing w:val="1"/>
        </w:rPr>
        <w:t>P</w:t>
      </w:r>
      <w:r>
        <w:rPr>
          <w:rFonts w:eastAsia="Calibri Light"/>
        </w:rPr>
        <w:t>G</w:t>
      </w:r>
      <w:r>
        <w:rPr>
          <w:rFonts w:eastAsia="Calibri Light"/>
          <w:spacing w:val="-4"/>
        </w:rPr>
        <w:t xml:space="preserve"> </w:t>
      </w:r>
      <w:r>
        <w:rPr>
          <w:rFonts w:eastAsia="Calibri Light"/>
        </w:rPr>
        <w:t>API</w:t>
      </w:r>
      <w:bookmarkEnd w:id="56"/>
    </w:p>
    <w:p w14:paraId="708C0BAC" w14:textId="04FCBE83" w:rsidR="00AE7C60" w:rsidRDefault="00A52ADB" w:rsidP="003E0BA7">
      <w:pPr>
        <w:spacing w:before="28" w:line="259" w:lineRule="auto"/>
        <w:ind w:left="100" w:right="153"/>
        <w:jc w:val="both"/>
        <w:rPr>
          <w:sz w:val="28"/>
          <w:szCs w:val="28"/>
        </w:rPr>
      </w:pPr>
      <w:r>
        <w:rPr>
          <w:spacing w:val="-1"/>
          <w:sz w:val="28"/>
          <w:szCs w:val="28"/>
        </w:rPr>
        <w:t>T</w:t>
      </w:r>
      <w:r w:rsidR="004928A8" w:rsidRPr="00DC1E41">
        <w:rPr>
          <w:spacing w:val="-1"/>
          <w:sz w:val="28"/>
          <w:szCs w:val="28"/>
        </w:rPr>
        <w:t>here</w:t>
      </w:r>
      <w:r w:rsidR="00DC1E41" w:rsidRPr="00DC1E41">
        <w:rPr>
          <w:spacing w:val="-1"/>
          <w:sz w:val="28"/>
          <w:szCs w:val="28"/>
        </w:rPr>
        <w:t xml:space="preserve"> will be a section for activating the CPG service</w:t>
      </w:r>
      <w:r w:rsidR="00A44FA3">
        <w:rPr>
          <w:sz w:val="28"/>
          <w:szCs w:val="28"/>
        </w:rPr>
        <w:t>.</w:t>
      </w:r>
      <w:r w:rsidR="00A44FA3">
        <w:rPr>
          <w:spacing w:val="1"/>
          <w:sz w:val="28"/>
          <w:szCs w:val="28"/>
        </w:rPr>
        <w:t xml:space="preserve"> </w:t>
      </w:r>
      <w:r w:rsidR="00A44FA3">
        <w:rPr>
          <w:spacing w:val="-1"/>
          <w:sz w:val="28"/>
          <w:szCs w:val="28"/>
        </w:rPr>
        <w:t>U</w:t>
      </w:r>
      <w:r w:rsidR="00A44FA3">
        <w:rPr>
          <w:spacing w:val="1"/>
          <w:sz w:val="28"/>
          <w:szCs w:val="28"/>
        </w:rPr>
        <w:t>s</w:t>
      </w:r>
      <w:r w:rsidR="00A44FA3">
        <w:rPr>
          <w:spacing w:val="-2"/>
          <w:sz w:val="28"/>
          <w:szCs w:val="28"/>
        </w:rPr>
        <w:t>e</w:t>
      </w:r>
      <w:r w:rsidR="00A44FA3">
        <w:rPr>
          <w:sz w:val="28"/>
          <w:szCs w:val="28"/>
        </w:rPr>
        <w:t>rs</w:t>
      </w:r>
      <w:r w:rsidR="00A44FA3">
        <w:rPr>
          <w:spacing w:val="1"/>
          <w:sz w:val="28"/>
          <w:szCs w:val="28"/>
        </w:rPr>
        <w:t xml:space="preserve"> </w:t>
      </w:r>
      <w:r w:rsidR="00A44FA3">
        <w:rPr>
          <w:sz w:val="28"/>
          <w:szCs w:val="28"/>
        </w:rPr>
        <w:t>m</w:t>
      </w:r>
      <w:r w:rsidR="00A44FA3">
        <w:rPr>
          <w:spacing w:val="-3"/>
          <w:sz w:val="28"/>
          <w:szCs w:val="28"/>
        </w:rPr>
        <w:t>a</w:t>
      </w:r>
      <w:r w:rsidR="00A44FA3">
        <w:rPr>
          <w:sz w:val="28"/>
          <w:szCs w:val="28"/>
        </w:rPr>
        <w:t>y</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qu</w:t>
      </w:r>
      <w:r w:rsidR="00A44FA3">
        <w:rPr>
          <w:spacing w:val="-2"/>
          <w:sz w:val="28"/>
          <w:szCs w:val="28"/>
        </w:rPr>
        <w:t>e</w:t>
      </w:r>
      <w:r w:rsidR="00A44FA3">
        <w:rPr>
          <w:spacing w:val="-1"/>
          <w:sz w:val="28"/>
          <w:szCs w:val="28"/>
        </w:rPr>
        <w:t>s</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i</w:t>
      </w:r>
      <w:r w:rsidR="00A44FA3">
        <w:rPr>
          <w:spacing w:val="-1"/>
          <w:sz w:val="28"/>
          <w:szCs w:val="28"/>
        </w:rPr>
        <w:t>s</w:t>
      </w:r>
      <w:r w:rsidR="00A44FA3">
        <w:rPr>
          <w:spacing w:val="1"/>
          <w:sz w:val="28"/>
          <w:szCs w:val="28"/>
        </w:rPr>
        <w:t>s</w:t>
      </w:r>
      <w:r w:rsidR="00A44FA3">
        <w:rPr>
          <w:spacing w:val="-1"/>
          <w:sz w:val="28"/>
          <w:szCs w:val="28"/>
        </w:rPr>
        <w:t>u</w:t>
      </w:r>
      <w:r w:rsidR="00A44FA3">
        <w:rPr>
          <w:sz w:val="28"/>
          <w:szCs w:val="28"/>
        </w:rPr>
        <w:t>e a C</w:t>
      </w:r>
      <w:r w:rsidR="00A44FA3">
        <w:rPr>
          <w:spacing w:val="-3"/>
          <w:sz w:val="28"/>
          <w:szCs w:val="28"/>
        </w:rPr>
        <w:t>P</w:t>
      </w:r>
      <w:r w:rsidR="00A44FA3">
        <w:rPr>
          <w:sz w:val="28"/>
          <w:szCs w:val="28"/>
        </w:rPr>
        <w:t>G</w:t>
      </w:r>
      <w:r w:rsidR="00A44FA3">
        <w:rPr>
          <w:spacing w:val="1"/>
          <w:sz w:val="28"/>
          <w:szCs w:val="28"/>
        </w:rPr>
        <w:t xml:space="preserve"> A</w:t>
      </w:r>
      <w:r w:rsidR="00A44FA3">
        <w:rPr>
          <w:sz w:val="28"/>
          <w:szCs w:val="28"/>
        </w:rPr>
        <w:t xml:space="preserve">PI </w:t>
      </w:r>
      <w:r w:rsidR="00A44FA3">
        <w:rPr>
          <w:spacing w:val="-2"/>
          <w:sz w:val="28"/>
          <w:szCs w:val="28"/>
        </w:rPr>
        <w:t>a</w:t>
      </w:r>
      <w:r w:rsidR="00A44FA3">
        <w:rPr>
          <w:spacing w:val="-1"/>
          <w:sz w:val="28"/>
          <w:szCs w:val="28"/>
        </w:rPr>
        <w:t>u</w:t>
      </w:r>
      <w:r w:rsidR="00A44FA3">
        <w:rPr>
          <w:spacing w:val="1"/>
          <w:sz w:val="28"/>
          <w:szCs w:val="28"/>
        </w:rPr>
        <w:t>t</w:t>
      </w:r>
      <w:r w:rsidR="00A44FA3">
        <w:rPr>
          <w:spacing w:val="-1"/>
          <w:sz w:val="28"/>
          <w:szCs w:val="28"/>
        </w:rPr>
        <w:t>o</w:t>
      </w:r>
      <w:r w:rsidR="00A44FA3">
        <w:rPr>
          <w:sz w:val="28"/>
          <w:szCs w:val="28"/>
        </w:rPr>
        <w:t>ma</w:t>
      </w:r>
      <w:r w:rsidR="00A44FA3">
        <w:rPr>
          <w:spacing w:val="-1"/>
          <w:sz w:val="28"/>
          <w:szCs w:val="28"/>
        </w:rPr>
        <w:t>t</w:t>
      </w:r>
      <w:r w:rsidR="00A44FA3">
        <w:rPr>
          <w:spacing w:val="1"/>
          <w:sz w:val="28"/>
          <w:szCs w:val="28"/>
        </w:rPr>
        <w:t>i</w:t>
      </w:r>
      <w:r w:rsidR="00A44FA3">
        <w:rPr>
          <w:sz w:val="28"/>
          <w:szCs w:val="28"/>
        </w:rPr>
        <w:t>c</w:t>
      </w:r>
      <w:r w:rsidR="00A44FA3">
        <w:rPr>
          <w:spacing w:val="-2"/>
          <w:sz w:val="28"/>
          <w:szCs w:val="28"/>
        </w:rPr>
        <w:t>a</w:t>
      </w:r>
      <w:r w:rsidR="00A44FA3">
        <w:rPr>
          <w:spacing w:val="1"/>
          <w:sz w:val="28"/>
          <w:szCs w:val="28"/>
        </w:rPr>
        <w:t>l</w:t>
      </w:r>
      <w:r w:rsidR="00A44FA3">
        <w:rPr>
          <w:spacing w:val="-1"/>
          <w:sz w:val="28"/>
          <w:szCs w:val="28"/>
        </w:rPr>
        <w:t>l</w:t>
      </w:r>
      <w:r w:rsidR="00A44FA3">
        <w:rPr>
          <w:spacing w:val="1"/>
          <w:sz w:val="28"/>
          <w:szCs w:val="28"/>
        </w:rPr>
        <w:t>y</w:t>
      </w:r>
      <w:r w:rsidR="00A44FA3">
        <w:rPr>
          <w:sz w:val="28"/>
          <w:szCs w:val="28"/>
        </w:rPr>
        <w:t>.</w:t>
      </w:r>
    </w:p>
    <w:p w14:paraId="47A8BD85" w14:textId="77777777" w:rsidR="00AE7C60" w:rsidRDefault="00A44FA3" w:rsidP="003E0BA7">
      <w:pPr>
        <w:spacing w:line="320" w:lineRule="exact"/>
        <w:ind w:left="100"/>
        <w:jc w:val="both"/>
        <w:rPr>
          <w:sz w:val="28"/>
          <w:szCs w:val="28"/>
        </w:rPr>
      </w:pPr>
      <w:r>
        <w:rPr>
          <w:spacing w:val="1"/>
          <w:sz w:val="28"/>
          <w:szCs w:val="28"/>
        </w:rPr>
        <w:t>U</w:t>
      </w:r>
      <w:r>
        <w:rPr>
          <w:spacing w:val="-1"/>
          <w:sz w:val="28"/>
          <w:szCs w:val="28"/>
        </w:rPr>
        <w:t>s</w:t>
      </w:r>
      <w:r>
        <w:rPr>
          <w:sz w:val="28"/>
          <w:szCs w:val="28"/>
        </w:rPr>
        <w:t>ers</w:t>
      </w:r>
      <w:r>
        <w:rPr>
          <w:spacing w:val="-2"/>
          <w:sz w:val="28"/>
          <w:szCs w:val="28"/>
        </w:rPr>
        <w:t xml:space="preserve"> </w:t>
      </w:r>
      <w:r>
        <w:rPr>
          <w:spacing w:val="1"/>
          <w:sz w:val="28"/>
          <w:szCs w:val="28"/>
        </w:rPr>
        <w:t>u</w:t>
      </w:r>
      <w:r>
        <w:rPr>
          <w:spacing w:val="-1"/>
          <w:sz w:val="28"/>
          <w:szCs w:val="28"/>
        </w:rPr>
        <w:t>s</w:t>
      </w:r>
      <w:r>
        <w:rPr>
          <w:sz w:val="28"/>
          <w:szCs w:val="28"/>
        </w:rPr>
        <w:t>e CPG</w:t>
      </w:r>
      <w:r>
        <w:rPr>
          <w:spacing w:val="-1"/>
          <w:sz w:val="28"/>
          <w:szCs w:val="28"/>
        </w:rPr>
        <w:t xml:space="preserve"> </w:t>
      </w:r>
      <w:r>
        <w:rPr>
          <w:spacing w:val="1"/>
          <w:sz w:val="28"/>
          <w:szCs w:val="28"/>
        </w:rPr>
        <w:t>A</w:t>
      </w:r>
      <w:r>
        <w:rPr>
          <w:sz w:val="28"/>
          <w:szCs w:val="28"/>
        </w:rPr>
        <w:t>PI</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c</w:t>
      </w:r>
      <w:r>
        <w:rPr>
          <w:spacing w:val="-2"/>
          <w:sz w:val="28"/>
          <w:szCs w:val="28"/>
        </w:rPr>
        <w:t>o</w:t>
      </w:r>
      <w:r>
        <w:rPr>
          <w:spacing w:val="1"/>
          <w:sz w:val="28"/>
          <w:szCs w:val="28"/>
        </w:rPr>
        <w:t>n</w:t>
      </w:r>
      <w:r>
        <w:rPr>
          <w:spacing w:val="-2"/>
          <w:sz w:val="28"/>
          <w:szCs w:val="28"/>
        </w:rPr>
        <w:t>f</w:t>
      </w:r>
      <w:r>
        <w:rPr>
          <w:spacing w:val="1"/>
          <w:sz w:val="28"/>
          <w:szCs w:val="28"/>
        </w:rPr>
        <w:t>i</w:t>
      </w:r>
      <w:r>
        <w:rPr>
          <w:spacing w:val="-1"/>
          <w:sz w:val="28"/>
          <w:szCs w:val="28"/>
        </w:rPr>
        <w:t>g</w:t>
      </w:r>
      <w:r>
        <w:rPr>
          <w:spacing w:val="1"/>
          <w:sz w:val="28"/>
          <w:szCs w:val="28"/>
        </w:rPr>
        <w:t>u</w:t>
      </w:r>
      <w:r>
        <w:rPr>
          <w:sz w:val="28"/>
          <w:szCs w:val="28"/>
        </w:rPr>
        <w:t xml:space="preserve">re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2"/>
          <w:sz w:val="28"/>
          <w:szCs w:val="28"/>
        </w:rPr>
        <w:t xml:space="preserve"> </w:t>
      </w:r>
      <w:r>
        <w:rPr>
          <w:sz w:val="28"/>
          <w:szCs w:val="28"/>
        </w:rPr>
        <w:t>cr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as a</w:t>
      </w:r>
    </w:p>
    <w:p w14:paraId="2F7B70DB" w14:textId="77777777" w:rsidR="00AE7C60" w:rsidRDefault="00A44FA3" w:rsidP="003E0BA7">
      <w:pPr>
        <w:spacing w:before="26"/>
        <w:ind w:left="100"/>
        <w:jc w:val="both"/>
        <w:rPr>
          <w:sz w:val="28"/>
          <w:szCs w:val="28"/>
        </w:rPr>
      </w:pP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t</w:t>
      </w:r>
      <w:r>
        <w:rPr>
          <w:spacing w:val="-1"/>
          <w:sz w:val="28"/>
          <w:szCs w:val="28"/>
        </w:rPr>
        <w:t>oo</w:t>
      </w:r>
      <w:r>
        <w:rPr>
          <w:spacing w:val="1"/>
          <w:sz w:val="28"/>
          <w:szCs w:val="28"/>
        </w:rPr>
        <w:t>l</w:t>
      </w:r>
      <w:r>
        <w:rPr>
          <w:sz w:val="28"/>
          <w:szCs w:val="28"/>
        </w:rPr>
        <w:t>.</w:t>
      </w:r>
    </w:p>
    <w:p w14:paraId="2DA55DB9" w14:textId="77777777" w:rsidR="00AE7C60" w:rsidRDefault="00A44FA3" w:rsidP="003E0BA7">
      <w:pPr>
        <w:spacing w:before="26" w:line="259" w:lineRule="auto"/>
        <w:ind w:left="100" w:right="21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pacing w:val="1"/>
          <w:sz w:val="28"/>
          <w:szCs w:val="28"/>
        </w:rPr>
        <w:t>a</w:t>
      </w:r>
      <w:r>
        <w:rPr>
          <w:spacing w:val="-1"/>
          <w:sz w:val="28"/>
          <w:szCs w:val="28"/>
        </w:rPr>
        <w:t>y</w:t>
      </w:r>
      <w:r>
        <w:rPr>
          <w:sz w:val="28"/>
          <w:szCs w:val="28"/>
        </w:rPr>
        <w:t>me</w:t>
      </w:r>
      <w:r>
        <w:rPr>
          <w:spacing w:val="-1"/>
          <w:sz w:val="28"/>
          <w:szCs w:val="28"/>
        </w:rPr>
        <w:t>nt</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r</w:t>
      </w:r>
      <w:r>
        <w:rPr>
          <w:spacing w:val="-1"/>
          <w:sz w:val="28"/>
          <w:szCs w:val="28"/>
        </w:rPr>
        <w:t>ou</w:t>
      </w:r>
      <w:r>
        <w:rPr>
          <w:spacing w:val="1"/>
          <w:sz w:val="28"/>
          <w:szCs w:val="28"/>
        </w:rPr>
        <w:t>g</w:t>
      </w:r>
      <w:r>
        <w:rPr>
          <w:sz w:val="28"/>
          <w:szCs w:val="28"/>
        </w:rPr>
        <w:t>h</w:t>
      </w:r>
      <w:r>
        <w:rPr>
          <w:spacing w:val="-1"/>
          <w:sz w:val="28"/>
          <w:szCs w:val="28"/>
        </w:rPr>
        <w:t xml:space="preserve"> </w:t>
      </w:r>
      <w:r>
        <w:rPr>
          <w:sz w:val="28"/>
          <w:szCs w:val="28"/>
        </w:rPr>
        <w:t xml:space="preserve">CPG </w:t>
      </w:r>
      <w:r>
        <w:rPr>
          <w:spacing w:val="-1"/>
          <w:sz w:val="28"/>
          <w:szCs w:val="28"/>
        </w:rPr>
        <w:t>wi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t</w:t>
      </w:r>
      <w:r>
        <w:rPr>
          <w:spacing w:val="-2"/>
          <w:sz w:val="28"/>
          <w:szCs w:val="28"/>
        </w:rPr>
        <w:t>r</w:t>
      </w:r>
      <w:r>
        <w:rPr>
          <w:sz w:val="28"/>
          <w:szCs w:val="28"/>
        </w:rPr>
        <w:t>a</w:t>
      </w:r>
      <w:r>
        <w:rPr>
          <w:spacing w:val="-1"/>
          <w:sz w:val="28"/>
          <w:szCs w:val="28"/>
        </w:rPr>
        <w:t>n</w:t>
      </w:r>
      <w:r>
        <w:rPr>
          <w:spacing w:val="1"/>
          <w:sz w:val="28"/>
          <w:szCs w:val="28"/>
        </w:rPr>
        <w:t>s</w:t>
      </w:r>
      <w:r>
        <w:rPr>
          <w:sz w:val="28"/>
          <w:szCs w:val="28"/>
        </w:rPr>
        <w:t>fe</w:t>
      </w:r>
      <w:r>
        <w:rPr>
          <w:spacing w:val="-2"/>
          <w:sz w:val="28"/>
          <w:szCs w:val="28"/>
        </w:rPr>
        <w:t>r</w:t>
      </w:r>
      <w:r>
        <w:rPr>
          <w:sz w:val="28"/>
          <w:szCs w:val="28"/>
        </w:rPr>
        <w:t>red</w:t>
      </w:r>
      <w:r>
        <w:rPr>
          <w:spacing w:val="1"/>
          <w:sz w:val="28"/>
          <w:szCs w:val="28"/>
        </w:rPr>
        <w:t xml:space="preserve"> </w:t>
      </w:r>
      <w:r>
        <w:rPr>
          <w:spacing w:val="-3"/>
          <w:sz w:val="28"/>
          <w:szCs w:val="28"/>
        </w:rPr>
        <w:t>a</w:t>
      </w:r>
      <w:r>
        <w:rPr>
          <w:spacing w:val="1"/>
          <w:sz w:val="28"/>
          <w:szCs w:val="28"/>
        </w:rPr>
        <w:t>u</w:t>
      </w:r>
      <w:r>
        <w:rPr>
          <w:spacing w:val="-1"/>
          <w:sz w:val="28"/>
          <w:szCs w:val="28"/>
        </w:rPr>
        <w:t>t</w:t>
      </w:r>
      <w:r>
        <w:rPr>
          <w:spacing w:val="1"/>
          <w:sz w:val="28"/>
          <w:szCs w:val="28"/>
        </w:rPr>
        <w:t>o</w:t>
      </w:r>
      <w:r>
        <w:rPr>
          <w:sz w:val="28"/>
          <w:szCs w:val="28"/>
        </w:rPr>
        <w:t>m</w:t>
      </w:r>
      <w:r>
        <w:rPr>
          <w:spacing w:val="-2"/>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t</w:t>
      </w:r>
      <w:r>
        <w:rPr>
          <w:sz w:val="28"/>
          <w:szCs w:val="28"/>
        </w:rPr>
        <w:t>o</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in</w:t>
      </w:r>
      <w:r>
        <w:rPr>
          <w:spacing w:val="1"/>
          <w:sz w:val="28"/>
          <w:szCs w:val="28"/>
        </w:rPr>
        <w:t>t</w:t>
      </w:r>
      <w:r>
        <w:rPr>
          <w:sz w:val="28"/>
          <w:szCs w:val="28"/>
        </w:rPr>
        <w:t>e</w:t>
      </w:r>
      <w:r>
        <w:rPr>
          <w:spacing w:val="-2"/>
          <w:sz w:val="28"/>
          <w:szCs w:val="28"/>
        </w:rPr>
        <w:t>r</w:t>
      </w:r>
      <w:r>
        <w:rPr>
          <w:spacing w:val="1"/>
          <w:sz w:val="28"/>
          <w:szCs w:val="28"/>
        </w:rPr>
        <w:t>n</w:t>
      </w:r>
      <w:r>
        <w:rPr>
          <w:sz w:val="28"/>
          <w:szCs w:val="28"/>
        </w:rPr>
        <w:t>al</w:t>
      </w:r>
      <w:r>
        <w:rPr>
          <w:spacing w:val="2"/>
          <w:sz w:val="28"/>
          <w:szCs w:val="28"/>
        </w:rPr>
        <w:t xml:space="preserve"> </w:t>
      </w:r>
      <w:r>
        <w:rPr>
          <w:spacing w:val="-3"/>
          <w:sz w:val="28"/>
          <w:szCs w:val="28"/>
        </w:rPr>
        <w:t>m</w:t>
      </w:r>
      <w:r>
        <w:rPr>
          <w:sz w:val="28"/>
          <w:szCs w:val="28"/>
        </w:rPr>
        <w:t>a</w:t>
      </w:r>
      <w:r>
        <w:rPr>
          <w:spacing w:val="-1"/>
          <w:sz w:val="28"/>
          <w:szCs w:val="28"/>
        </w:rPr>
        <w:t>i</w:t>
      </w:r>
      <w:r>
        <w:rPr>
          <w:sz w:val="28"/>
          <w:szCs w:val="28"/>
        </w:rPr>
        <w:t xml:space="preserve">n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o</w:t>
      </w:r>
      <w:r>
        <w:rPr>
          <w:sz w:val="28"/>
          <w:szCs w:val="28"/>
        </w:rPr>
        <w:t>f</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 in</w:t>
      </w:r>
      <w:r>
        <w:rPr>
          <w:spacing w:val="2"/>
          <w:sz w:val="28"/>
          <w:szCs w:val="28"/>
        </w:rPr>
        <w:t xml:space="preserve"> </w:t>
      </w:r>
      <w:r>
        <w:rPr>
          <w:spacing w:val="-3"/>
          <w:sz w:val="28"/>
          <w:szCs w:val="28"/>
        </w:rPr>
        <w:t>C</w:t>
      </w:r>
      <w:r>
        <w:rPr>
          <w:spacing w:val="1"/>
          <w:sz w:val="28"/>
          <w:szCs w:val="28"/>
        </w:rPr>
        <w:t>X</w:t>
      </w:r>
      <w:r>
        <w:rPr>
          <w:sz w:val="28"/>
          <w:szCs w:val="28"/>
        </w:rPr>
        <w:t>.</w:t>
      </w:r>
    </w:p>
    <w:p w14:paraId="3C0945B8" w14:textId="77777777" w:rsidR="00AE7C60" w:rsidRDefault="00AE7C60" w:rsidP="003E0BA7">
      <w:pPr>
        <w:spacing w:line="200" w:lineRule="exact"/>
        <w:jc w:val="both"/>
      </w:pPr>
    </w:p>
    <w:p w14:paraId="4AC47092" w14:textId="77777777" w:rsidR="00AE7C60" w:rsidRDefault="00AE7C60" w:rsidP="003E0BA7">
      <w:pPr>
        <w:spacing w:line="200" w:lineRule="exact"/>
        <w:jc w:val="both"/>
      </w:pPr>
    </w:p>
    <w:p w14:paraId="6D1F6AE0" w14:textId="77777777" w:rsidR="00AE7C60" w:rsidRDefault="00AE7C60" w:rsidP="003E0BA7">
      <w:pPr>
        <w:spacing w:before="5" w:line="260" w:lineRule="exact"/>
        <w:jc w:val="both"/>
        <w:rPr>
          <w:sz w:val="26"/>
          <w:szCs w:val="26"/>
        </w:rPr>
      </w:pPr>
    </w:p>
    <w:p w14:paraId="69540B68" w14:textId="77777777" w:rsidR="00AE7C60" w:rsidRDefault="00A44FA3" w:rsidP="003E0BA7">
      <w:pPr>
        <w:pStyle w:val="Heading3"/>
        <w:jc w:val="both"/>
        <w:rPr>
          <w:rFonts w:eastAsia="Calibri Light"/>
        </w:rPr>
      </w:pPr>
      <w:bookmarkStart w:id="57" w:name="_Toc86595143"/>
      <w:r>
        <w:rPr>
          <w:rFonts w:eastAsia="Calibri Light"/>
        </w:rPr>
        <w:t>7.3</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I</w:t>
      </w:r>
      <w:r>
        <w:rPr>
          <w:rFonts w:eastAsia="Calibri Light"/>
        </w:rPr>
        <w:t>nte</w:t>
      </w:r>
      <w:r>
        <w:rPr>
          <w:rFonts w:eastAsia="Calibri Light"/>
          <w:spacing w:val="2"/>
        </w:rPr>
        <w:t>r</w:t>
      </w:r>
      <w:r>
        <w:rPr>
          <w:rFonts w:eastAsia="Calibri Light"/>
        </w:rPr>
        <w:t>nal</w:t>
      </w:r>
      <w:r>
        <w:rPr>
          <w:rFonts w:eastAsia="Calibri Light"/>
          <w:spacing w:val="-8"/>
        </w:rPr>
        <w:t xml:space="preserve"> </w:t>
      </w:r>
      <w:r>
        <w:rPr>
          <w:rFonts w:eastAsia="Calibri Light"/>
        </w:rPr>
        <w:t>w</w:t>
      </w:r>
      <w:r>
        <w:rPr>
          <w:rFonts w:eastAsia="Calibri Light"/>
          <w:spacing w:val="1"/>
        </w:rPr>
        <w:t>a</w:t>
      </w:r>
      <w:r>
        <w:rPr>
          <w:rFonts w:eastAsia="Calibri Light"/>
        </w:rPr>
        <w:t>lle</w:t>
      </w:r>
      <w:r>
        <w:rPr>
          <w:rFonts w:eastAsia="Calibri Light"/>
          <w:spacing w:val="1"/>
        </w:rPr>
        <w:t>t</w:t>
      </w:r>
      <w:r>
        <w:rPr>
          <w:rFonts w:eastAsia="Calibri Light"/>
        </w:rPr>
        <w:t>s</w:t>
      </w:r>
      <w:bookmarkEnd w:id="57"/>
    </w:p>
    <w:p w14:paraId="584694AF" w14:textId="6D780A1D" w:rsidR="00AE7C60" w:rsidRDefault="00A44FA3" w:rsidP="003E0BA7">
      <w:pPr>
        <w:spacing w:before="27"/>
        <w:ind w:left="100"/>
        <w:jc w:val="both"/>
        <w:rPr>
          <w:sz w:val="28"/>
          <w:szCs w:val="28"/>
        </w:rPr>
      </w:pPr>
      <w:r>
        <w:rPr>
          <w:spacing w:val="1"/>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t</w:t>
      </w:r>
      <w:r>
        <w:rPr>
          <w:spacing w:val="1"/>
          <w:sz w:val="28"/>
          <w:szCs w:val="28"/>
        </w:rPr>
        <w:t>h</w:t>
      </w:r>
      <w:r>
        <w:rPr>
          <w:sz w:val="28"/>
          <w:szCs w:val="28"/>
        </w:rPr>
        <w:t>r</w:t>
      </w:r>
      <w:r>
        <w:rPr>
          <w:spacing w:val="-2"/>
          <w:sz w:val="28"/>
          <w:szCs w:val="28"/>
        </w:rPr>
        <w:t>e</w:t>
      </w:r>
      <w:r>
        <w:rPr>
          <w:sz w:val="28"/>
          <w:szCs w:val="28"/>
        </w:rPr>
        <w:t xml:space="preserve">e </w:t>
      </w:r>
      <w:r>
        <w:rPr>
          <w:spacing w:val="-2"/>
          <w:sz w:val="28"/>
          <w:szCs w:val="28"/>
        </w:rPr>
        <w:t>k</w:t>
      </w:r>
      <w:r>
        <w:rPr>
          <w:spacing w:val="-1"/>
          <w:sz w:val="28"/>
          <w:szCs w:val="28"/>
        </w:rPr>
        <w:t>i</w:t>
      </w:r>
      <w:r>
        <w:rPr>
          <w:spacing w:val="1"/>
          <w:sz w:val="28"/>
          <w:szCs w:val="28"/>
        </w:rPr>
        <w:t>nd</w:t>
      </w:r>
      <w:r>
        <w:rPr>
          <w:sz w:val="28"/>
          <w:szCs w:val="28"/>
        </w:rPr>
        <w:t>s</w:t>
      </w:r>
      <w:r>
        <w:rPr>
          <w:spacing w:val="1"/>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nt</w:t>
      </w:r>
      <w:r>
        <w:rPr>
          <w:spacing w:val="-2"/>
          <w:sz w:val="28"/>
          <w:szCs w:val="28"/>
        </w:rPr>
        <w:t>e</w:t>
      </w:r>
      <w:r>
        <w:rPr>
          <w:sz w:val="28"/>
          <w:szCs w:val="28"/>
        </w:rPr>
        <w:t>r</w:t>
      </w:r>
      <w:r>
        <w:rPr>
          <w:spacing w:val="1"/>
          <w:sz w:val="28"/>
          <w:szCs w:val="28"/>
        </w:rPr>
        <w:t>n</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ts</w:t>
      </w:r>
      <w:r>
        <w:rPr>
          <w:spacing w:val="1"/>
          <w:sz w:val="28"/>
          <w:szCs w:val="28"/>
        </w:rPr>
        <w:t xml:space="preserve"> </w:t>
      </w:r>
      <w:r w:rsidR="00A52ADB">
        <w:rPr>
          <w:spacing w:val="-1"/>
          <w:sz w:val="28"/>
          <w:szCs w:val="28"/>
        </w:rPr>
        <w:t>on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w:t>
      </w:r>
    </w:p>
    <w:p w14:paraId="26C2D9BD"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ke</w:t>
      </w:r>
      <w:r>
        <w:rPr>
          <w:spacing w:val="-2"/>
          <w:sz w:val="28"/>
          <w:szCs w:val="28"/>
        </w:rPr>
        <w:t>e</w:t>
      </w:r>
      <w:r>
        <w:rPr>
          <w:sz w:val="28"/>
          <w:szCs w:val="28"/>
        </w:rPr>
        <w:t>p</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z w:val="28"/>
          <w:szCs w:val="28"/>
        </w:rPr>
        <w:t>s</w:t>
      </w:r>
      <w:r>
        <w:rPr>
          <w:spacing w:val="1"/>
          <w:sz w:val="28"/>
          <w:szCs w:val="28"/>
        </w:rPr>
        <w:t xml:space="preserve"> </w:t>
      </w:r>
      <w:r>
        <w:rPr>
          <w:sz w:val="28"/>
          <w:szCs w:val="28"/>
        </w:rPr>
        <w:t>sa</w:t>
      </w:r>
      <w:r>
        <w:rPr>
          <w:spacing w:val="-2"/>
          <w:sz w:val="28"/>
          <w:szCs w:val="28"/>
        </w:rPr>
        <w:t>f</w:t>
      </w:r>
      <w:r>
        <w:rPr>
          <w:sz w:val="28"/>
          <w:szCs w:val="28"/>
        </w:rPr>
        <w:t>e.</w:t>
      </w:r>
    </w:p>
    <w:p w14:paraId="1C27EB2C" w14:textId="35787D5D"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z w:val="28"/>
          <w:szCs w:val="28"/>
        </w:rPr>
        <w:t>is</w:t>
      </w:r>
      <w:r>
        <w:rPr>
          <w:spacing w:val="-1"/>
          <w:sz w:val="28"/>
          <w:szCs w:val="28"/>
        </w:rPr>
        <w:t xml:space="preserve"> </w:t>
      </w:r>
      <w:r>
        <w:rPr>
          <w:spacing w:val="1"/>
          <w:sz w:val="28"/>
          <w:szCs w:val="28"/>
        </w:rPr>
        <w:t>us</w:t>
      </w:r>
      <w:r>
        <w:rPr>
          <w:spacing w:val="-2"/>
          <w:sz w:val="28"/>
          <w:szCs w:val="28"/>
        </w:rPr>
        <w:t>e</w:t>
      </w:r>
      <w:r>
        <w:rPr>
          <w:sz w:val="28"/>
          <w:szCs w:val="28"/>
        </w:rPr>
        <w:t>d</w:t>
      </w:r>
      <w:r>
        <w:rPr>
          <w:spacing w:val="1"/>
          <w:sz w:val="28"/>
          <w:szCs w:val="28"/>
        </w:rPr>
        <w:t xml:space="preserve"> </w:t>
      </w:r>
      <w:r w:rsidR="00A52ADB">
        <w:rPr>
          <w:spacing w:val="-2"/>
          <w:sz w:val="28"/>
          <w:szCs w:val="28"/>
        </w:rPr>
        <w:t>in</w:t>
      </w:r>
      <w:r>
        <w:rPr>
          <w:spacing w:val="3"/>
          <w:sz w:val="28"/>
          <w:szCs w:val="28"/>
        </w:rPr>
        <w:t xml:space="preserve"> </w:t>
      </w:r>
      <w:r>
        <w:rPr>
          <w:spacing w:val="1"/>
          <w:sz w:val="28"/>
          <w:szCs w:val="28"/>
        </w:rPr>
        <w:t>th</w:t>
      </w:r>
      <w:r>
        <w:rPr>
          <w:sz w:val="28"/>
          <w:szCs w:val="28"/>
        </w:rPr>
        <w:t>e</w:t>
      </w:r>
      <w:r>
        <w:rPr>
          <w:spacing w:val="-2"/>
          <w:sz w:val="28"/>
          <w:szCs w:val="28"/>
        </w:rPr>
        <w:t xml:space="preserve"> </w:t>
      </w:r>
      <w:r>
        <w:rPr>
          <w:spacing w:val="-1"/>
          <w:sz w:val="28"/>
          <w:szCs w:val="28"/>
        </w:rPr>
        <w:t>s</w:t>
      </w:r>
      <w:r>
        <w:rPr>
          <w:spacing w:val="1"/>
          <w:sz w:val="28"/>
          <w:szCs w:val="28"/>
        </w:rPr>
        <w:t>p</w:t>
      </w:r>
      <w:r>
        <w:rPr>
          <w:spacing w:val="-1"/>
          <w:sz w:val="28"/>
          <w:szCs w:val="28"/>
        </w:rPr>
        <w:t>o</w:t>
      </w:r>
      <w:r>
        <w:rPr>
          <w:sz w:val="28"/>
          <w:szCs w:val="28"/>
        </w:rPr>
        <w:t>t</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4275C3B6" w14:textId="77777777" w:rsidR="00AE7C60" w:rsidRDefault="00A44FA3" w:rsidP="003E0BA7">
      <w:pPr>
        <w:spacing w:before="25"/>
        <w:ind w:left="1139" w:right="4045"/>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gi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a</w:t>
      </w:r>
      <w:r>
        <w:rPr>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ng</w:t>
      </w:r>
      <w:r>
        <w:rPr>
          <w:sz w:val="28"/>
          <w:szCs w:val="28"/>
        </w:rPr>
        <w:t>.</w:t>
      </w:r>
    </w:p>
    <w:p w14:paraId="3AE1F6F5" w14:textId="77777777" w:rsidR="00AE7C60" w:rsidRDefault="00AE7C60" w:rsidP="003E0BA7">
      <w:pPr>
        <w:spacing w:before="3" w:line="100" w:lineRule="exact"/>
        <w:jc w:val="both"/>
        <w:rPr>
          <w:sz w:val="11"/>
          <w:szCs w:val="11"/>
        </w:rPr>
      </w:pPr>
    </w:p>
    <w:p w14:paraId="09CBE6AE" w14:textId="77777777" w:rsidR="00AE7C60" w:rsidRDefault="00AE7C60" w:rsidP="003E0BA7">
      <w:pPr>
        <w:spacing w:line="200" w:lineRule="exact"/>
        <w:jc w:val="both"/>
      </w:pPr>
    </w:p>
    <w:p w14:paraId="6E5D543C" w14:textId="77777777" w:rsidR="00AE7C60" w:rsidRDefault="00A44FA3" w:rsidP="003E0BA7">
      <w:pPr>
        <w:tabs>
          <w:tab w:val="left" w:pos="820"/>
        </w:tabs>
        <w:spacing w:line="256" w:lineRule="auto"/>
        <w:ind w:left="820" w:right="184" w:hanging="360"/>
        <w:jc w:val="both"/>
        <w:rPr>
          <w:sz w:val="28"/>
          <w:szCs w:val="28"/>
        </w:rPr>
      </w:pPr>
      <w:r>
        <w:rPr>
          <w:rFonts w:ascii="MS PGothic" w:eastAsia="MS PGothic" w:hAnsi="MS PGothic" w:cs="MS PGothic"/>
          <w:w w:val="170"/>
          <w:sz w:val="28"/>
          <w:szCs w:val="28"/>
        </w:rPr>
        <w:t>▪</w:t>
      </w:r>
      <w:r>
        <w:rPr>
          <w:rFonts w:ascii="MS PGothic" w:eastAsia="MS PGothic" w:hAnsi="MS PGothic" w:cs="MS PGothic"/>
          <w:sz w:val="28"/>
          <w:szCs w:val="28"/>
        </w:rPr>
        <w:tab/>
      </w:r>
      <w:r>
        <w:rPr>
          <w:spacing w:val="1"/>
          <w:sz w:val="28"/>
          <w:szCs w:val="28"/>
        </w:rPr>
        <w:t>U</w:t>
      </w:r>
      <w:r>
        <w:rPr>
          <w:spacing w:val="-1"/>
          <w:sz w:val="28"/>
          <w:szCs w:val="28"/>
        </w:rPr>
        <w:t>s</w:t>
      </w:r>
      <w:r>
        <w:rPr>
          <w:sz w:val="28"/>
          <w:szCs w:val="28"/>
        </w:rPr>
        <w:t>ers</w:t>
      </w:r>
      <w:r>
        <w:rPr>
          <w:spacing w:val="1"/>
          <w:sz w:val="28"/>
          <w:szCs w:val="28"/>
        </w:rPr>
        <w:t xml:space="preserve"> </w:t>
      </w:r>
      <w:r>
        <w:rPr>
          <w:sz w:val="28"/>
          <w:szCs w:val="28"/>
        </w:rPr>
        <w:t>a</w:t>
      </w:r>
      <w:r>
        <w:rPr>
          <w:spacing w:val="-2"/>
          <w:sz w:val="28"/>
          <w:szCs w:val="28"/>
        </w:rPr>
        <w:t>r</w:t>
      </w:r>
      <w:r>
        <w:rPr>
          <w:sz w:val="28"/>
          <w:szCs w:val="28"/>
        </w:rPr>
        <w:t>e free</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b</w:t>
      </w:r>
      <w:r>
        <w:rPr>
          <w:spacing w:val="-2"/>
          <w:sz w:val="28"/>
          <w:szCs w:val="28"/>
        </w:rPr>
        <w:t>e</w:t>
      </w:r>
      <w:r>
        <w:rPr>
          <w:spacing w:val="-1"/>
          <w:sz w:val="28"/>
          <w:szCs w:val="28"/>
        </w:rPr>
        <w:t>tw</w:t>
      </w:r>
      <w:r>
        <w:rPr>
          <w:sz w:val="28"/>
          <w:szCs w:val="28"/>
        </w:rPr>
        <w:t>een</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8"/>
          <w:sz w:val="28"/>
          <w:szCs w:val="28"/>
        </w:rPr>
        <w:t>t</w:t>
      </w:r>
      <w:r>
        <w:rPr>
          <w:sz w:val="28"/>
          <w:szCs w:val="28"/>
        </w:rPr>
        <w:t>, a</w:t>
      </w:r>
      <w:r>
        <w:rPr>
          <w:spacing w:val="-1"/>
          <w:sz w:val="28"/>
          <w:szCs w:val="28"/>
        </w:rPr>
        <w:t>n</w:t>
      </w:r>
      <w:r>
        <w:rPr>
          <w:sz w:val="28"/>
          <w:szCs w:val="28"/>
        </w:rPr>
        <w:t>d</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0D757664" w14:textId="77777777" w:rsidR="00AE7C60" w:rsidRDefault="00AE7C60" w:rsidP="003E0BA7">
      <w:pPr>
        <w:spacing w:line="200" w:lineRule="exact"/>
        <w:jc w:val="both"/>
      </w:pPr>
    </w:p>
    <w:p w14:paraId="6E4B7FB7" w14:textId="77777777" w:rsidR="00AE7C60" w:rsidRDefault="00AE7C60" w:rsidP="003E0BA7">
      <w:pPr>
        <w:spacing w:line="200" w:lineRule="exact"/>
        <w:jc w:val="both"/>
      </w:pPr>
    </w:p>
    <w:p w14:paraId="616F81D2" w14:textId="77777777" w:rsidR="00AE7C60" w:rsidRDefault="00AE7C60" w:rsidP="003E0BA7">
      <w:pPr>
        <w:spacing w:line="200" w:lineRule="exact"/>
        <w:jc w:val="both"/>
      </w:pPr>
    </w:p>
    <w:p w14:paraId="0DD43653" w14:textId="77777777" w:rsidR="00AE7C60" w:rsidRDefault="00AE7C60" w:rsidP="003E0BA7">
      <w:pPr>
        <w:spacing w:before="17" w:line="240" w:lineRule="exact"/>
        <w:jc w:val="both"/>
        <w:rPr>
          <w:sz w:val="24"/>
          <w:szCs w:val="24"/>
        </w:rPr>
      </w:pPr>
    </w:p>
    <w:p w14:paraId="2134CA3F" w14:textId="77777777" w:rsidR="00AE7C60" w:rsidRDefault="00A44FA3" w:rsidP="003E0BA7">
      <w:pPr>
        <w:pStyle w:val="Heading3"/>
        <w:jc w:val="both"/>
        <w:rPr>
          <w:rFonts w:eastAsia="Calibri Light"/>
        </w:rPr>
      </w:pPr>
      <w:bookmarkStart w:id="58" w:name="_Toc86595144"/>
      <w:r>
        <w:rPr>
          <w:rFonts w:eastAsia="Calibri Light"/>
        </w:rPr>
        <w:t>7.3</w:t>
      </w:r>
      <w:r>
        <w:rPr>
          <w:rFonts w:eastAsia="Calibri Light"/>
          <w:spacing w:val="-1"/>
        </w:rPr>
        <w:t>.</w:t>
      </w:r>
      <w:r>
        <w:rPr>
          <w:rFonts w:eastAsia="Calibri Light"/>
        </w:rPr>
        <w:t xml:space="preserve">3. </w:t>
      </w:r>
      <w:r>
        <w:rPr>
          <w:rFonts w:eastAsia="Calibri Light"/>
          <w:spacing w:val="13"/>
        </w:rPr>
        <w:t xml:space="preserve"> </w:t>
      </w:r>
      <w:r>
        <w:rPr>
          <w:rFonts w:eastAsia="Calibri Light"/>
        </w:rPr>
        <w:t>T</w:t>
      </w:r>
      <w:r>
        <w:rPr>
          <w:rFonts w:eastAsia="Calibri Light"/>
          <w:spacing w:val="-1"/>
        </w:rPr>
        <w:t>r</w:t>
      </w:r>
      <w:r>
        <w:rPr>
          <w:rFonts w:eastAsia="Calibri Light"/>
        </w:rPr>
        <w:t>ading</w:t>
      </w:r>
      <w:r>
        <w:rPr>
          <w:rFonts w:eastAsia="Calibri Light"/>
          <w:spacing w:val="-8"/>
        </w:rPr>
        <w:t xml:space="preserve"> </w:t>
      </w:r>
      <w:r>
        <w:rPr>
          <w:rFonts w:eastAsia="Calibri Light"/>
          <w:spacing w:val="3"/>
        </w:rPr>
        <w:t>z</w:t>
      </w:r>
      <w:r>
        <w:rPr>
          <w:rFonts w:eastAsia="Calibri Light"/>
        </w:rPr>
        <w:t>o</w:t>
      </w:r>
      <w:r>
        <w:rPr>
          <w:rFonts w:eastAsia="Calibri Light"/>
          <w:spacing w:val="-1"/>
        </w:rPr>
        <w:t>n</w:t>
      </w:r>
      <w:r>
        <w:rPr>
          <w:rFonts w:eastAsia="Calibri Light"/>
        </w:rPr>
        <w:t>e</w:t>
      </w:r>
      <w:bookmarkEnd w:id="58"/>
    </w:p>
    <w:p w14:paraId="41FB4D68" w14:textId="24FE73E6" w:rsidR="00201BDA"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sidR="00DC1E41">
        <w:rPr>
          <w:spacing w:val="1"/>
          <w:sz w:val="28"/>
          <w:szCs w:val="28"/>
        </w:rPr>
        <w:t>four</w:t>
      </w:r>
      <w:r>
        <w:rPr>
          <w:sz w:val="28"/>
          <w:szCs w:val="28"/>
        </w:rPr>
        <w:t xml:space="preserve"> 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w:t>
      </w:r>
      <w:r>
        <w:rPr>
          <w:spacing w:val="-2"/>
          <w:sz w:val="28"/>
          <w:szCs w:val="28"/>
        </w:rPr>
        <w:t>u</w:t>
      </w:r>
      <w:r>
        <w:rPr>
          <w:spacing w:val="1"/>
          <w:sz w:val="28"/>
          <w:szCs w:val="28"/>
        </w:rPr>
        <w:t>n</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a</w:t>
      </w:r>
      <w:r>
        <w:rPr>
          <w:spacing w:val="-1"/>
          <w:sz w:val="28"/>
          <w:szCs w:val="28"/>
        </w:rPr>
        <w:t>l</w:t>
      </w:r>
      <w:r>
        <w:rPr>
          <w:spacing w:val="1"/>
          <w:sz w:val="28"/>
          <w:szCs w:val="28"/>
        </w:rPr>
        <w:t>i</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sidR="00E259AA">
        <w:rPr>
          <w:spacing w:val="-2"/>
          <w:sz w:val="28"/>
          <w:szCs w:val="28"/>
        </w:rPr>
        <w:t>in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p>
    <w:p w14:paraId="00F502B7" w14:textId="4A8A9823" w:rsidR="00AE7C60" w:rsidRPr="00201BDA" w:rsidRDefault="00A44FA3" w:rsidP="003E0BA7">
      <w:pPr>
        <w:pStyle w:val="ListParagraph"/>
        <w:numPr>
          <w:ilvl w:val="0"/>
          <w:numId w:val="5"/>
        </w:numPr>
        <w:spacing w:before="28"/>
        <w:jc w:val="both"/>
        <w:rPr>
          <w:sz w:val="28"/>
          <w:szCs w:val="28"/>
        </w:rPr>
      </w:pPr>
      <w:r w:rsidRPr="00201BDA">
        <w:rPr>
          <w:sz w:val="28"/>
          <w:szCs w:val="28"/>
        </w:rPr>
        <w:t>S</w:t>
      </w:r>
      <w:r w:rsidRPr="00201BDA">
        <w:rPr>
          <w:spacing w:val="1"/>
          <w:sz w:val="28"/>
          <w:szCs w:val="28"/>
        </w:rPr>
        <w:t>p</w:t>
      </w:r>
      <w:r w:rsidRPr="00201BDA">
        <w:rPr>
          <w:spacing w:val="-1"/>
          <w:sz w:val="28"/>
          <w:szCs w:val="28"/>
        </w:rPr>
        <w:t>o</w:t>
      </w:r>
      <w:r w:rsidRPr="00201BDA">
        <w:rPr>
          <w:sz w:val="28"/>
          <w:szCs w:val="28"/>
        </w:rPr>
        <w:t>t</w:t>
      </w:r>
      <w:r w:rsidRPr="00201BDA">
        <w:rPr>
          <w:spacing w:val="1"/>
          <w:sz w:val="28"/>
          <w:szCs w:val="28"/>
        </w:rPr>
        <w:t xml:space="preserve"> </w:t>
      </w:r>
      <w:r w:rsidRPr="00201BDA">
        <w:rPr>
          <w:spacing w:val="-2"/>
          <w:sz w:val="28"/>
          <w:szCs w:val="28"/>
        </w:rPr>
        <w:t>t</w:t>
      </w:r>
      <w:r w:rsidRPr="00201BDA">
        <w:rPr>
          <w:sz w:val="28"/>
          <w:szCs w:val="28"/>
        </w:rPr>
        <w:t>ra</w:t>
      </w:r>
      <w:r w:rsidRPr="00201BDA">
        <w:rPr>
          <w:spacing w:val="-1"/>
          <w:sz w:val="28"/>
          <w:szCs w:val="28"/>
        </w:rPr>
        <w:t>di</w:t>
      </w:r>
      <w:r w:rsidRPr="00201BDA">
        <w:rPr>
          <w:spacing w:val="1"/>
          <w:sz w:val="28"/>
          <w:szCs w:val="28"/>
        </w:rPr>
        <w:t>n</w:t>
      </w:r>
      <w:r w:rsidRPr="00201BDA">
        <w:rPr>
          <w:sz w:val="28"/>
          <w:szCs w:val="28"/>
        </w:rPr>
        <w:t>g</w:t>
      </w:r>
    </w:p>
    <w:p w14:paraId="5275D310" w14:textId="76E48816" w:rsidR="00AE7C60" w:rsidRPr="00201BDA" w:rsidRDefault="00A44FA3" w:rsidP="003E0BA7">
      <w:pPr>
        <w:pStyle w:val="ListParagraph"/>
        <w:numPr>
          <w:ilvl w:val="0"/>
          <w:numId w:val="5"/>
        </w:numPr>
        <w:spacing w:before="25"/>
        <w:jc w:val="both"/>
        <w:rPr>
          <w:sz w:val="28"/>
          <w:szCs w:val="28"/>
        </w:rPr>
      </w:pPr>
      <w:r w:rsidRPr="00201BDA">
        <w:rPr>
          <w:sz w:val="28"/>
          <w:szCs w:val="28"/>
        </w:rPr>
        <w:t>Mar</w:t>
      </w:r>
      <w:r w:rsidRPr="00201BDA">
        <w:rPr>
          <w:spacing w:val="-1"/>
          <w:sz w:val="28"/>
          <w:szCs w:val="28"/>
        </w:rPr>
        <w:t>gi</w:t>
      </w:r>
      <w:r w:rsidRPr="00201BDA">
        <w:rPr>
          <w:sz w:val="28"/>
          <w:szCs w:val="28"/>
        </w:rPr>
        <w:t>n</w:t>
      </w:r>
      <w:r w:rsidRPr="00201BDA">
        <w:rPr>
          <w:spacing w:val="1"/>
          <w:sz w:val="28"/>
          <w:szCs w:val="28"/>
        </w:rPr>
        <w:t xml:space="preserve"> </w:t>
      </w:r>
      <w:r w:rsidRPr="00201BDA">
        <w:rPr>
          <w:sz w:val="28"/>
          <w:szCs w:val="28"/>
        </w:rPr>
        <w:t>tr</w:t>
      </w:r>
      <w:r w:rsidRPr="00201BDA">
        <w:rPr>
          <w:spacing w:val="-2"/>
          <w:sz w:val="28"/>
          <w:szCs w:val="28"/>
        </w:rPr>
        <w:t>a</w:t>
      </w:r>
      <w:r w:rsidRPr="00201BDA">
        <w:rPr>
          <w:spacing w:val="-1"/>
          <w:sz w:val="28"/>
          <w:szCs w:val="28"/>
        </w:rPr>
        <w:t>d</w:t>
      </w:r>
      <w:r w:rsidRPr="00201BDA">
        <w:rPr>
          <w:spacing w:val="1"/>
          <w:sz w:val="28"/>
          <w:szCs w:val="28"/>
        </w:rPr>
        <w:t>i</w:t>
      </w:r>
      <w:r w:rsidRPr="00201BDA">
        <w:rPr>
          <w:spacing w:val="-1"/>
          <w:sz w:val="28"/>
          <w:szCs w:val="28"/>
        </w:rPr>
        <w:t>n</w:t>
      </w:r>
      <w:r w:rsidRPr="00201BDA">
        <w:rPr>
          <w:sz w:val="28"/>
          <w:szCs w:val="28"/>
        </w:rPr>
        <w:t>g</w:t>
      </w:r>
    </w:p>
    <w:p w14:paraId="0D2EF514" w14:textId="61C8FA65" w:rsidR="00AE7C60" w:rsidRPr="00201BDA" w:rsidRDefault="00A44FA3" w:rsidP="003E0BA7">
      <w:pPr>
        <w:pStyle w:val="ListParagraph"/>
        <w:numPr>
          <w:ilvl w:val="0"/>
          <w:numId w:val="5"/>
        </w:numPr>
        <w:spacing w:before="25"/>
        <w:jc w:val="both"/>
        <w:rPr>
          <w:sz w:val="28"/>
          <w:szCs w:val="28"/>
        </w:rPr>
      </w:pPr>
      <w:r w:rsidRPr="00201BDA">
        <w:rPr>
          <w:sz w:val="28"/>
          <w:szCs w:val="28"/>
        </w:rPr>
        <w:t>F</w:t>
      </w:r>
      <w:r w:rsidRPr="00201BDA">
        <w:rPr>
          <w:spacing w:val="1"/>
          <w:sz w:val="28"/>
          <w:szCs w:val="28"/>
        </w:rPr>
        <w:t>u</w:t>
      </w:r>
      <w:r w:rsidRPr="00201BDA">
        <w:rPr>
          <w:spacing w:val="-1"/>
          <w:sz w:val="28"/>
          <w:szCs w:val="28"/>
        </w:rPr>
        <w:t>t</w:t>
      </w:r>
      <w:r w:rsidRPr="00201BDA">
        <w:rPr>
          <w:spacing w:val="1"/>
          <w:sz w:val="28"/>
          <w:szCs w:val="28"/>
        </w:rPr>
        <w:t>u</w:t>
      </w:r>
      <w:r w:rsidRPr="00201BDA">
        <w:rPr>
          <w:sz w:val="28"/>
          <w:szCs w:val="28"/>
        </w:rPr>
        <w:t>re</w:t>
      </w:r>
      <w:r w:rsidRPr="00201BDA">
        <w:rPr>
          <w:spacing w:val="-3"/>
          <w:sz w:val="28"/>
          <w:szCs w:val="28"/>
        </w:rPr>
        <w:t xml:space="preserve"> </w:t>
      </w:r>
      <w:r w:rsidRPr="00201BDA">
        <w:rPr>
          <w:spacing w:val="1"/>
          <w:sz w:val="28"/>
          <w:szCs w:val="28"/>
        </w:rPr>
        <w:t>t</w:t>
      </w:r>
      <w:r w:rsidRPr="00201BDA">
        <w:rPr>
          <w:sz w:val="28"/>
          <w:szCs w:val="28"/>
        </w:rPr>
        <w:t>r</w:t>
      </w:r>
      <w:r w:rsidRPr="00201BDA">
        <w:rPr>
          <w:spacing w:val="-2"/>
          <w:sz w:val="28"/>
          <w:szCs w:val="28"/>
        </w:rPr>
        <w:t>a</w:t>
      </w:r>
      <w:r w:rsidRPr="00201BDA">
        <w:rPr>
          <w:spacing w:val="1"/>
          <w:sz w:val="28"/>
          <w:szCs w:val="28"/>
        </w:rPr>
        <w:t>d</w:t>
      </w:r>
      <w:r w:rsidRPr="00201BDA">
        <w:rPr>
          <w:spacing w:val="-1"/>
          <w:sz w:val="28"/>
          <w:szCs w:val="28"/>
        </w:rPr>
        <w:t>in</w:t>
      </w:r>
      <w:r w:rsidRPr="00201BDA">
        <w:rPr>
          <w:sz w:val="28"/>
          <w:szCs w:val="28"/>
        </w:rPr>
        <w:t>g</w:t>
      </w:r>
    </w:p>
    <w:p w14:paraId="5D7CA67A" w14:textId="798995DB" w:rsidR="00AE7C60" w:rsidRPr="00201BDA" w:rsidRDefault="00A44FA3" w:rsidP="003E0BA7">
      <w:pPr>
        <w:pStyle w:val="ListParagraph"/>
        <w:numPr>
          <w:ilvl w:val="0"/>
          <w:numId w:val="5"/>
        </w:numPr>
        <w:spacing w:before="27"/>
        <w:jc w:val="both"/>
        <w:rPr>
          <w:sz w:val="28"/>
          <w:szCs w:val="28"/>
        </w:rPr>
      </w:pPr>
      <w:r w:rsidRPr="00201BDA">
        <w:rPr>
          <w:spacing w:val="1"/>
          <w:sz w:val="28"/>
          <w:szCs w:val="28"/>
        </w:rPr>
        <w:t>D</w:t>
      </w:r>
      <w:r w:rsidRPr="00201BDA">
        <w:rPr>
          <w:sz w:val="28"/>
          <w:szCs w:val="28"/>
        </w:rPr>
        <w:t>e</w:t>
      </w:r>
      <w:r w:rsidRPr="00201BDA">
        <w:rPr>
          <w:spacing w:val="-2"/>
          <w:sz w:val="28"/>
          <w:szCs w:val="28"/>
        </w:rPr>
        <w:t>m</w:t>
      </w:r>
      <w:r w:rsidRPr="00201BDA">
        <w:rPr>
          <w:sz w:val="28"/>
          <w:szCs w:val="28"/>
        </w:rPr>
        <w:t>o</w:t>
      </w:r>
      <w:r w:rsidRPr="00201BDA">
        <w:rPr>
          <w:spacing w:val="1"/>
          <w:sz w:val="28"/>
          <w:szCs w:val="28"/>
        </w:rPr>
        <w:t xml:space="preserve"> </w:t>
      </w:r>
      <w:r w:rsidRPr="00201BDA">
        <w:rPr>
          <w:sz w:val="28"/>
          <w:szCs w:val="28"/>
        </w:rPr>
        <w:t>t</w:t>
      </w:r>
      <w:r w:rsidRPr="00201BDA">
        <w:rPr>
          <w:spacing w:val="-2"/>
          <w:sz w:val="28"/>
          <w:szCs w:val="28"/>
        </w:rPr>
        <w:t>r</w:t>
      </w:r>
      <w:r w:rsidRPr="00201BDA">
        <w:rPr>
          <w:sz w:val="28"/>
          <w:szCs w:val="28"/>
        </w:rPr>
        <w:t>a</w:t>
      </w:r>
      <w:r w:rsidRPr="00201BDA">
        <w:rPr>
          <w:spacing w:val="-1"/>
          <w:sz w:val="28"/>
          <w:szCs w:val="28"/>
        </w:rPr>
        <w:t>di</w:t>
      </w:r>
      <w:r w:rsidRPr="00201BDA">
        <w:rPr>
          <w:spacing w:val="2"/>
          <w:sz w:val="28"/>
          <w:szCs w:val="28"/>
        </w:rPr>
        <w:t>n</w:t>
      </w:r>
      <w:r w:rsidRPr="00201BDA">
        <w:rPr>
          <w:sz w:val="28"/>
          <w:szCs w:val="28"/>
        </w:rPr>
        <w:t>g</w:t>
      </w:r>
    </w:p>
    <w:p w14:paraId="120B8897" w14:textId="77777777" w:rsidR="00AE7C60" w:rsidRDefault="00AE7C60" w:rsidP="003E0BA7">
      <w:pPr>
        <w:spacing w:line="200" w:lineRule="exact"/>
        <w:jc w:val="both"/>
      </w:pPr>
    </w:p>
    <w:p w14:paraId="5BDFBA6C" w14:textId="77777777" w:rsidR="00AE7C60" w:rsidRDefault="00AE7C60" w:rsidP="003E0BA7">
      <w:pPr>
        <w:spacing w:before="10" w:line="280" w:lineRule="exact"/>
        <w:jc w:val="both"/>
        <w:rPr>
          <w:sz w:val="28"/>
          <w:szCs w:val="28"/>
        </w:rPr>
      </w:pPr>
    </w:p>
    <w:p w14:paraId="30FF9681" w14:textId="77777777" w:rsidR="00AE7C60" w:rsidRDefault="00A44FA3" w:rsidP="003E0BA7">
      <w:pPr>
        <w:pStyle w:val="Heading3"/>
        <w:jc w:val="both"/>
        <w:rPr>
          <w:rFonts w:eastAsia="Calibri Light"/>
        </w:rPr>
      </w:pPr>
      <w:bookmarkStart w:id="59" w:name="_Toc86595145"/>
      <w:r>
        <w:rPr>
          <w:rFonts w:eastAsia="Calibri Light"/>
        </w:rPr>
        <w:t>7.3</w:t>
      </w:r>
      <w:r>
        <w:rPr>
          <w:rFonts w:eastAsia="Calibri Light"/>
          <w:spacing w:val="-1"/>
        </w:rPr>
        <w:t>.</w:t>
      </w:r>
      <w:r>
        <w:rPr>
          <w:rFonts w:eastAsia="Calibri Light"/>
        </w:rPr>
        <w:t xml:space="preserve">4.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59"/>
    </w:p>
    <w:p w14:paraId="583DA176" w14:textId="419E1FB0" w:rsidR="00AE7C60" w:rsidRDefault="00A44FA3" w:rsidP="003E0BA7">
      <w:pPr>
        <w:spacing w:before="26"/>
        <w:ind w:left="460"/>
        <w:jc w:val="both"/>
        <w:rPr>
          <w:sz w:val="28"/>
          <w:szCs w:val="28"/>
        </w:rPr>
      </w:pPr>
      <w:r>
        <w:rPr>
          <w:spacing w:val="-1"/>
          <w:sz w:val="28"/>
          <w:szCs w:val="28"/>
        </w:rPr>
        <w:t>W</w:t>
      </w:r>
      <w:r>
        <w:rPr>
          <w:sz w:val="28"/>
          <w:szCs w:val="28"/>
        </w:rPr>
        <w:t xml:space="preserve">e are </w:t>
      </w:r>
      <w:r>
        <w:rPr>
          <w:spacing w:val="1"/>
          <w:sz w:val="28"/>
          <w:szCs w:val="28"/>
        </w:rPr>
        <w:t>o</w:t>
      </w:r>
      <w:r>
        <w:rPr>
          <w:sz w:val="28"/>
          <w:szCs w:val="28"/>
        </w:rPr>
        <w:t>ff</w:t>
      </w:r>
      <w:r>
        <w:rPr>
          <w:spacing w:val="-2"/>
          <w:sz w:val="28"/>
          <w:szCs w:val="28"/>
        </w:rPr>
        <w:t>e</w:t>
      </w:r>
      <w:r>
        <w:rPr>
          <w:sz w:val="28"/>
          <w:szCs w:val="28"/>
        </w:rPr>
        <w:t>r</w:t>
      </w:r>
      <w:r>
        <w:rPr>
          <w:spacing w:val="-1"/>
          <w:sz w:val="28"/>
          <w:szCs w:val="28"/>
        </w:rPr>
        <w:t>in</w:t>
      </w:r>
      <w:r>
        <w:rPr>
          <w:sz w:val="28"/>
          <w:szCs w:val="28"/>
        </w:rPr>
        <w:t>g</w:t>
      </w:r>
      <w:r>
        <w:rPr>
          <w:spacing w:val="1"/>
          <w:sz w:val="28"/>
          <w:szCs w:val="28"/>
        </w:rPr>
        <w:t xml:space="preserve"> </w:t>
      </w:r>
      <w:r w:rsidR="00DC1E41">
        <w:rPr>
          <w:spacing w:val="-2"/>
          <w:sz w:val="28"/>
          <w:szCs w:val="28"/>
        </w:rPr>
        <w:t>N</w:t>
      </w:r>
      <w:r>
        <w:rPr>
          <w:spacing w:val="2"/>
          <w:sz w:val="28"/>
          <w:szCs w:val="28"/>
        </w:rPr>
        <w:t>o</w:t>
      </w:r>
      <w:r>
        <w:rPr>
          <w:spacing w:val="-2"/>
          <w:sz w:val="28"/>
          <w:szCs w:val="28"/>
        </w:rPr>
        <w:t>-</w:t>
      </w:r>
      <w:r>
        <w:rPr>
          <w:spacing w:val="-1"/>
          <w:sz w:val="28"/>
          <w:szCs w:val="28"/>
        </w:rPr>
        <w:t>K</w:t>
      </w:r>
      <w:r>
        <w:rPr>
          <w:spacing w:val="1"/>
          <w:sz w:val="28"/>
          <w:szCs w:val="28"/>
        </w:rPr>
        <w:t>Y</w:t>
      </w:r>
      <w:r>
        <w:rPr>
          <w:sz w:val="28"/>
          <w:szCs w:val="28"/>
        </w:rPr>
        <w:t>C</w:t>
      </w:r>
      <w:r w:rsidR="00A52ADB">
        <w:rPr>
          <w:sz w:val="28"/>
          <w:szCs w:val="28"/>
        </w:rPr>
        <w:t xml:space="preserve"> </w:t>
      </w:r>
      <w:proofErr w:type="gramStart"/>
      <w:r w:rsidR="00A52ADB">
        <w:rPr>
          <w:sz w:val="28"/>
          <w:szCs w:val="28"/>
        </w:rPr>
        <w:t>services</w:t>
      </w:r>
      <w:r w:rsidR="00DC1E41">
        <w:rPr>
          <w:sz w:val="28"/>
          <w:szCs w:val="28"/>
        </w:rPr>
        <w:t xml:space="preserve"> </w:t>
      </w:r>
      <w:r w:rsidR="00EE66B8">
        <w:rPr>
          <w:rFonts w:hint="cs"/>
          <w:sz w:val="28"/>
          <w:szCs w:val="28"/>
          <w:rtl/>
        </w:rPr>
        <w:t>.</w:t>
      </w:r>
      <w:r w:rsidR="00DC1E41">
        <w:rPr>
          <w:spacing w:val="-1"/>
          <w:sz w:val="28"/>
          <w:szCs w:val="28"/>
        </w:rPr>
        <w:t>As</w:t>
      </w:r>
      <w:proofErr w:type="gramEnd"/>
      <w:r w:rsidR="00DC1E41">
        <w:rPr>
          <w:spacing w:val="-1"/>
          <w:sz w:val="28"/>
          <w:szCs w:val="28"/>
        </w:rPr>
        <w:t xml:space="preserve"> a result</w:t>
      </w:r>
      <w:r w:rsidR="00E34E68">
        <w:rPr>
          <w:spacing w:val="-1"/>
          <w:sz w:val="28"/>
          <w:szCs w:val="28"/>
        </w:rPr>
        <w:t>,</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p</w:t>
      </w:r>
      <w:r>
        <w:rPr>
          <w:spacing w:val="-2"/>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sa</w:t>
      </w:r>
      <w:r>
        <w:rPr>
          <w:spacing w:val="-2"/>
          <w:sz w:val="28"/>
          <w:szCs w:val="28"/>
        </w:rPr>
        <w:t>f</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u</w:t>
      </w:r>
      <w:r>
        <w:rPr>
          <w:spacing w:val="1"/>
          <w:sz w:val="28"/>
          <w:szCs w:val="28"/>
        </w:rPr>
        <w:t>s</w:t>
      </w:r>
      <w:r>
        <w:rPr>
          <w:sz w:val="28"/>
          <w:szCs w:val="28"/>
        </w:rPr>
        <w:t>.</w:t>
      </w:r>
    </w:p>
    <w:p w14:paraId="4F681A76" w14:textId="77777777" w:rsidR="00AE7C60" w:rsidRDefault="00AE7C60" w:rsidP="003E0BA7">
      <w:pPr>
        <w:spacing w:line="200" w:lineRule="exact"/>
        <w:jc w:val="both"/>
      </w:pPr>
    </w:p>
    <w:p w14:paraId="67CBFE9A" w14:textId="77777777" w:rsidR="00AE7C60" w:rsidRDefault="00AE7C60" w:rsidP="003E0BA7">
      <w:pPr>
        <w:spacing w:line="200" w:lineRule="exact"/>
        <w:jc w:val="both"/>
      </w:pPr>
    </w:p>
    <w:p w14:paraId="17F33CB4" w14:textId="77777777" w:rsidR="00AE7C60" w:rsidRDefault="00AE7C60" w:rsidP="003E0BA7">
      <w:pPr>
        <w:spacing w:line="200" w:lineRule="exact"/>
        <w:jc w:val="both"/>
      </w:pPr>
    </w:p>
    <w:p w14:paraId="696C884D" w14:textId="77777777" w:rsidR="00AE7C60" w:rsidRDefault="00AE7C60" w:rsidP="003E0BA7">
      <w:pPr>
        <w:spacing w:before="18" w:line="260" w:lineRule="exact"/>
        <w:jc w:val="both"/>
        <w:rPr>
          <w:sz w:val="26"/>
          <w:szCs w:val="26"/>
        </w:rPr>
      </w:pPr>
    </w:p>
    <w:p w14:paraId="03B5D3AF" w14:textId="77777777" w:rsidR="00AE7C60" w:rsidRDefault="00A44FA3" w:rsidP="003E0BA7">
      <w:pPr>
        <w:pStyle w:val="Heading3"/>
        <w:jc w:val="both"/>
        <w:rPr>
          <w:rFonts w:eastAsia="Calibri Light"/>
        </w:rPr>
      </w:pPr>
      <w:bookmarkStart w:id="60" w:name="_Toc86595146"/>
      <w:r>
        <w:rPr>
          <w:rFonts w:eastAsia="Calibri Light"/>
        </w:rPr>
        <w:t>7.3</w:t>
      </w:r>
      <w:r>
        <w:rPr>
          <w:rFonts w:eastAsia="Calibri Light"/>
          <w:spacing w:val="-1"/>
        </w:rPr>
        <w:t>.</w:t>
      </w:r>
      <w:r>
        <w:rPr>
          <w:rFonts w:eastAsia="Calibri Light"/>
        </w:rPr>
        <w:t xml:space="preserve">5. </w:t>
      </w:r>
      <w:r>
        <w:rPr>
          <w:rFonts w:eastAsia="Calibri Light"/>
          <w:spacing w:val="13"/>
        </w:rPr>
        <w:t xml:space="preserve"> </w:t>
      </w:r>
      <w:r>
        <w:rPr>
          <w:rFonts w:eastAsia="Calibri Light"/>
        </w:rPr>
        <w:t>Pr</w:t>
      </w:r>
      <w:r>
        <w:rPr>
          <w:rFonts w:eastAsia="Calibri Light"/>
          <w:spacing w:val="1"/>
        </w:rPr>
        <w:t>e</w:t>
      </w:r>
      <w:r>
        <w:rPr>
          <w:rFonts w:eastAsia="Calibri Light"/>
          <w:spacing w:val="-1"/>
        </w:rPr>
        <w:t>m</w:t>
      </w:r>
      <w:r>
        <w:rPr>
          <w:rFonts w:eastAsia="Calibri Light"/>
        </w:rPr>
        <w:t>i</w:t>
      </w:r>
      <w:r>
        <w:rPr>
          <w:rFonts w:eastAsia="Calibri Light"/>
          <w:spacing w:val="2"/>
        </w:rPr>
        <w:t>u</w:t>
      </w:r>
      <w:r>
        <w:rPr>
          <w:rFonts w:eastAsia="Calibri Light"/>
        </w:rPr>
        <w:t>m</w:t>
      </w:r>
      <w:r>
        <w:rPr>
          <w:rFonts w:eastAsia="Calibri Light"/>
          <w:spacing w:val="-12"/>
        </w:rPr>
        <w:t xml:space="preserve"> </w:t>
      </w:r>
      <w:r>
        <w:rPr>
          <w:rFonts w:eastAsia="Calibri Light"/>
        </w:rPr>
        <w:t>A</w:t>
      </w:r>
      <w:r>
        <w:rPr>
          <w:rFonts w:eastAsia="Calibri Light"/>
          <w:spacing w:val="3"/>
        </w:rPr>
        <w:t>P</w:t>
      </w:r>
      <w:r>
        <w:rPr>
          <w:rFonts w:eastAsia="Calibri Light"/>
        </w:rPr>
        <w:t>I</w:t>
      </w:r>
      <w:bookmarkEnd w:id="60"/>
    </w:p>
    <w:p w14:paraId="71868EA7" w14:textId="230C8020" w:rsidR="00AE7C60" w:rsidRDefault="00A44FA3" w:rsidP="003E0BA7">
      <w:pPr>
        <w:spacing w:before="28" w:line="259" w:lineRule="auto"/>
        <w:ind w:left="460" w:right="70"/>
        <w:jc w:val="both"/>
        <w:rPr>
          <w:sz w:val="28"/>
          <w:szCs w:val="28"/>
        </w:rPr>
      </w:pPr>
      <w:r>
        <w:rPr>
          <w:sz w:val="28"/>
          <w:szCs w:val="28"/>
        </w:rPr>
        <w:t>If users</w:t>
      </w:r>
      <w:r>
        <w:rPr>
          <w:spacing w:val="1"/>
          <w:sz w:val="28"/>
          <w:szCs w:val="28"/>
        </w:rPr>
        <w:t xml:space="preserve"> </w:t>
      </w:r>
      <w:r>
        <w:rPr>
          <w:spacing w:val="-3"/>
          <w:sz w:val="28"/>
          <w:szCs w:val="28"/>
        </w:rPr>
        <w:t>a</w:t>
      </w:r>
      <w:r>
        <w:rPr>
          <w:sz w:val="28"/>
          <w:szCs w:val="28"/>
        </w:rPr>
        <w:t xml:space="preserve">re </w:t>
      </w:r>
      <w:r>
        <w:rPr>
          <w:spacing w:val="-1"/>
          <w:sz w:val="28"/>
          <w:szCs w:val="28"/>
        </w:rPr>
        <w:t>w</w:t>
      </w:r>
      <w:r>
        <w:rPr>
          <w:spacing w:val="1"/>
          <w:sz w:val="28"/>
          <w:szCs w:val="28"/>
        </w:rPr>
        <w:t>i</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1"/>
          <w:sz w:val="28"/>
          <w:szCs w:val="28"/>
        </w:rPr>
        <w:t>us</w:t>
      </w:r>
      <w:r>
        <w:rPr>
          <w:sz w:val="28"/>
          <w:szCs w:val="28"/>
        </w:rPr>
        <w:t>e</w:t>
      </w:r>
      <w:r>
        <w:rPr>
          <w:spacing w:val="-3"/>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E</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as</w:t>
      </w:r>
      <w:r>
        <w:rPr>
          <w:spacing w:val="3"/>
          <w:sz w:val="28"/>
          <w:szCs w:val="28"/>
        </w:rPr>
        <w:t xml:space="preserve"> </w:t>
      </w:r>
      <w:r>
        <w:rPr>
          <w:sz w:val="28"/>
          <w:szCs w:val="28"/>
        </w:rPr>
        <w:t xml:space="preserve">a </w:t>
      </w:r>
      <w:r>
        <w:rPr>
          <w:spacing w:val="-1"/>
          <w:sz w:val="28"/>
          <w:szCs w:val="28"/>
        </w:rPr>
        <w:t>b</w:t>
      </w:r>
      <w:r>
        <w:rPr>
          <w:sz w:val="28"/>
          <w:szCs w:val="28"/>
        </w:rPr>
        <w:t>a</w:t>
      </w:r>
      <w:r>
        <w:rPr>
          <w:spacing w:val="-2"/>
          <w:sz w:val="28"/>
          <w:szCs w:val="28"/>
        </w:rPr>
        <w:t>c</w:t>
      </w:r>
      <w:r>
        <w:rPr>
          <w:spacing w:val="1"/>
          <w:sz w:val="28"/>
          <w:szCs w:val="28"/>
        </w:rPr>
        <w:t>k</w:t>
      </w:r>
      <w:r>
        <w:rPr>
          <w:sz w:val="28"/>
          <w:szCs w:val="28"/>
        </w:rPr>
        <w:t>e</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ts</w:t>
      </w:r>
      <w:r>
        <w:rPr>
          <w:sz w:val="28"/>
          <w:szCs w:val="28"/>
        </w:rPr>
        <w:t>,</w:t>
      </w:r>
      <w:r>
        <w:rPr>
          <w:spacing w:val="-3"/>
          <w:sz w:val="28"/>
          <w:szCs w:val="28"/>
        </w:rPr>
        <w:t xml:space="preserve"> </w:t>
      </w:r>
      <w:r>
        <w:rPr>
          <w:spacing w:val="1"/>
          <w:sz w:val="28"/>
          <w:szCs w:val="28"/>
        </w:rPr>
        <w:t>w</w:t>
      </w:r>
      <w:r>
        <w:rPr>
          <w:sz w:val="28"/>
          <w:szCs w:val="28"/>
        </w:rPr>
        <w:t xml:space="preserve">e 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z w:val="28"/>
          <w:szCs w:val="28"/>
        </w:rPr>
        <w:t>em</w:t>
      </w:r>
      <w:r>
        <w:rPr>
          <w:spacing w:val="-1"/>
          <w:sz w:val="28"/>
          <w:szCs w:val="28"/>
        </w:rPr>
        <w:t>iu</w:t>
      </w:r>
      <w:r>
        <w:rPr>
          <w:sz w:val="28"/>
          <w:szCs w:val="28"/>
        </w:rPr>
        <w:t>m a</w:t>
      </w:r>
      <w:r>
        <w:rPr>
          <w:spacing w:val="-2"/>
          <w:sz w:val="28"/>
          <w:szCs w:val="28"/>
        </w:rPr>
        <w:t>n</w:t>
      </w:r>
      <w:r>
        <w:rPr>
          <w:sz w:val="28"/>
          <w:szCs w:val="28"/>
        </w:rPr>
        <w:t>d</w:t>
      </w:r>
      <w:r>
        <w:rPr>
          <w:spacing w:val="1"/>
          <w:sz w:val="28"/>
          <w:szCs w:val="28"/>
        </w:rPr>
        <w:t xml:space="preserve"> </w:t>
      </w:r>
      <w:r>
        <w:rPr>
          <w:sz w:val="28"/>
          <w:szCs w:val="28"/>
        </w:rPr>
        <w:t>fe</w:t>
      </w:r>
      <w:r>
        <w:rPr>
          <w:spacing w:val="-3"/>
          <w:sz w:val="28"/>
          <w:szCs w:val="28"/>
        </w:rPr>
        <w:t>a</w:t>
      </w:r>
      <w:r>
        <w:rPr>
          <w:spacing w:val="1"/>
          <w:sz w:val="28"/>
          <w:szCs w:val="28"/>
        </w:rPr>
        <w:t>tu</w:t>
      </w:r>
      <w:r>
        <w:rPr>
          <w:spacing w:val="-2"/>
          <w:sz w:val="28"/>
          <w:szCs w:val="28"/>
        </w:rPr>
        <w:t>r</w:t>
      </w:r>
      <w:r>
        <w:rPr>
          <w:spacing w:val="2"/>
          <w:sz w:val="28"/>
          <w:szCs w:val="28"/>
        </w:rPr>
        <w:t>e</w:t>
      </w:r>
      <w:r>
        <w:rPr>
          <w:sz w:val="28"/>
          <w:szCs w:val="28"/>
        </w:rPr>
        <w:t>-</w:t>
      </w:r>
      <w:r>
        <w:rPr>
          <w:spacing w:val="-2"/>
          <w:sz w:val="28"/>
          <w:szCs w:val="28"/>
        </w:rPr>
        <w:t>r</w:t>
      </w:r>
      <w:r>
        <w:rPr>
          <w:spacing w:val="1"/>
          <w:sz w:val="28"/>
          <w:szCs w:val="28"/>
        </w:rPr>
        <w:t>i</w:t>
      </w:r>
      <w:r>
        <w:rPr>
          <w:sz w:val="28"/>
          <w:szCs w:val="28"/>
        </w:rPr>
        <w:t>ch</w:t>
      </w:r>
      <w:r>
        <w:rPr>
          <w:spacing w:val="-2"/>
          <w:sz w:val="28"/>
          <w:szCs w:val="28"/>
        </w:rPr>
        <w:t xml:space="preserve"> </w:t>
      </w:r>
      <w:r>
        <w:rPr>
          <w:spacing w:val="-1"/>
          <w:sz w:val="28"/>
          <w:szCs w:val="28"/>
        </w:rPr>
        <w:t>A</w:t>
      </w:r>
      <w:r>
        <w:rPr>
          <w:sz w:val="28"/>
          <w:szCs w:val="28"/>
        </w:rPr>
        <w:t>PI to</w:t>
      </w:r>
      <w:r>
        <w:rPr>
          <w:spacing w:val="2"/>
          <w:sz w:val="28"/>
          <w:szCs w:val="28"/>
        </w:rPr>
        <w:t xml:space="preserve"> </w:t>
      </w:r>
      <w:r>
        <w:rPr>
          <w:spacing w:val="-3"/>
          <w:sz w:val="28"/>
          <w:szCs w:val="28"/>
        </w:rPr>
        <w:t>c</w:t>
      </w:r>
      <w:r>
        <w:rPr>
          <w:spacing w:val="-1"/>
          <w:sz w:val="28"/>
          <w:szCs w:val="28"/>
        </w:rPr>
        <w:t>o</w:t>
      </w:r>
      <w:r>
        <w:rPr>
          <w:spacing w:val="1"/>
          <w:sz w:val="28"/>
          <w:szCs w:val="28"/>
        </w:rPr>
        <w:t>v</w:t>
      </w:r>
      <w:r>
        <w:rPr>
          <w:sz w:val="28"/>
          <w:szCs w:val="28"/>
        </w:rPr>
        <w:t>er</w:t>
      </w:r>
      <w:r>
        <w:rPr>
          <w:spacing w:val="-1"/>
          <w:sz w:val="28"/>
          <w:szCs w:val="28"/>
        </w:rPr>
        <w:t xml:space="preserve"> </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h</w:t>
      </w:r>
      <w:r>
        <w:rPr>
          <w:sz w:val="28"/>
          <w:szCs w:val="28"/>
        </w:rPr>
        <w:t>a</w:t>
      </w:r>
      <w:r>
        <w:rPr>
          <w:spacing w:val="1"/>
          <w:sz w:val="28"/>
          <w:szCs w:val="28"/>
        </w:rPr>
        <w:t>t</w:t>
      </w:r>
      <w:r>
        <w:rPr>
          <w:spacing w:val="-2"/>
          <w:sz w:val="28"/>
          <w:szCs w:val="28"/>
        </w:rPr>
        <w:t>e</w:t>
      </w:r>
      <w:r>
        <w:rPr>
          <w:spacing w:val="1"/>
          <w:sz w:val="28"/>
          <w:szCs w:val="28"/>
        </w:rPr>
        <w:t>v</w:t>
      </w:r>
      <w:r>
        <w:rPr>
          <w:sz w:val="28"/>
          <w:szCs w:val="28"/>
        </w:rPr>
        <w:t xml:space="preserve">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3"/>
          <w:sz w:val="28"/>
          <w:szCs w:val="28"/>
        </w:rPr>
        <w:t>m</w:t>
      </w:r>
      <w:r>
        <w:rPr>
          <w:spacing w:val="1"/>
          <w:sz w:val="28"/>
          <w:szCs w:val="28"/>
        </w:rPr>
        <w:t>i</w:t>
      </w:r>
      <w:r>
        <w:rPr>
          <w:spacing w:val="-1"/>
          <w:sz w:val="28"/>
          <w:szCs w:val="28"/>
        </w:rPr>
        <w:t>gh</w:t>
      </w:r>
      <w:r>
        <w:rPr>
          <w:sz w:val="28"/>
          <w:szCs w:val="28"/>
        </w:rPr>
        <w:t>t</w:t>
      </w:r>
      <w:r w:rsidR="00DC1E41">
        <w:rPr>
          <w:spacing w:val="1"/>
          <w:sz w:val="28"/>
          <w:szCs w:val="28"/>
        </w:rPr>
        <w:t xml:space="preserve"> </w:t>
      </w:r>
      <w:r>
        <w:rPr>
          <w:spacing w:val="1"/>
          <w:sz w:val="28"/>
          <w:szCs w:val="28"/>
        </w:rPr>
        <w:t>n</w:t>
      </w:r>
      <w:r>
        <w:rPr>
          <w:sz w:val="28"/>
          <w:szCs w:val="28"/>
        </w:rPr>
        <w:t>e</w:t>
      </w:r>
      <w:r>
        <w:rPr>
          <w:spacing w:val="-2"/>
          <w:sz w:val="28"/>
          <w:szCs w:val="28"/>
        </w:rPr>
        <w:t>e</w:t>
      </w:r>
      <w:r>
        <w:rPr>
          <w:sz w:val="28"/>
          <w:szCs w:val="28"/>
        </w:rPr>
        <w:t>d.</w:t>
      </w:r>
    </w:p>
    <w:p w14:paraId="521B91B5" w14:textId="77777777" w:rsidR="00AE7C60" w:rsidRDefault="00AE7C60" w:rsidP="003E0BA7">
      <w:pPr>
        <w:spacing w:before="5" w:line="280" w:lineRule="exact"/>
        <w:jc w:val="both"/>
        <w:rPr>
          <w:sz w:val="28"/>
          <w:szCs w:val="28"/>
        </w:rPr>
      </w:pPr>
    </w:p>
    <w:p w14:paraId="06B19C1B"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A</w:t>
      </w:r>
      <w:r>
        <w:rPr>
          <w:sz w:val="28"/>
          <w:szCs w:val="28"/>
        </w:rPr>
        <w:t xml:space="preserve">PI </w:t>
      </w:r>
      <w:r>
        <w:rPr>
          <w:spacing w:val="-2"/>
          <w:sz w:val="28"/>
          <w:szCs w:val="28"/>
        </w:rPr>
        <w:t>s</w:t>
      </w:r>
      <w:r>
        <w:rPr>
          <w:sz w:val="28"/>
          <w:szCs w:val="28"/>
        </w:rPr>
        <w:t>er</w:t>
      </w:r>
      <w:r>
        <w:rPr>
          <w:spacing w:val="-1"/>
          <w:sz w:val="28"/>
          <w:szCs w:val="28"/>
        </w:rPr>
        <w:t>v</w:t>
      </w:r>
      <w:r>
        <w:rPr>
          <w:spacing w:val="1"/>
          <w:sz w:val="28"/>
          <w:szCs w:val="28"/>
        </w:rPr>
        <w:t>i</w:t>
      </w:r>
      <w:r>
        <w:rPr>
          <w:sz w:val="28"/>
          <w:szCs w:val="28"/>
        </w:rPr>
        <w:t>ce</w:t>
      </w:r>
      <w:r>
        <w:rPr>
          <w:spacing w:val="-2"/>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s</w:t>
      </w:r>
      <w:r>
        <w:rPr>
          <w:sz w:val="28"/>
          <w:szCs w:val="28"/>
        </w:rPr>
        <w:t xml:space="preserve">t </w:t>
      </w:r>
      <w:r>
        <w:rPr>
          <w:spacing w:val="-1"/>
          <w:sz w:val="28"/>
          <w:szCs w:val="28"/>
        </w:rPr>
        <w:t>u</w:t>
      </w:r>
      <w:r>
        <w:rPr>
          <w:spacing w:val="1"/>
          <w:sz w:val="28"/>
          <w:szCs w:val="28"/>
        </w:rPr>
        <w:t>s</w:t>
      </w:r>
      <w:r>
        <w:rPr>
          <w:sz w:val="28"/>
          <w:szCs w:val="28"/>
        </w:rPr>
        <w:t>er</w:t>
      </w:r>
      <w:r>
        <w:rPr>
          <w:spacing w:val="2"/>
          <w:sz w:val="28"/>
          <w:szCs w:val="28"/>
        </w:rPr>
        <w:t>s</w:t>
      </w:r>
      <w:r>
        <w:rPr>
          <w:sz w:val="28"/>
          <w:szCs w:val="28"/>
        </w:rPr>
        <w:t>.</w:t>
      </w:r>
    </w:p>
    <w:p w14:paraId="66BE78FF" w14:textId="77777777" w:rsidR="00AE7C60" w:rsidRDefault="00AE7C60" w:rsidP="003E0BA7">
      <w:pPr>
        <w:spacing w:before="9" w:line="180" w:lineRule="exact"/>
        <w:jc w:val="both"/>
        <w:rPr>
          <w:sz w:val="19"/>
          <w:szCs w:val="19"/>
        </w:rPr>
      </w:pPr>
    </w:p>
    <w:p w14:paraId="0826B778" w14:textId="77777777" w:rsidR="00AE7C60" w:rsidRDefault="00AE7C60" w:rsidP="003E0BA7">
      <w:pPr>
        <w:spacing w:line="200" w:lineRule="exact"/>
        <w:jc w:val="both"/>
      </w:pPr>
    </w:p>
    <w:p w14:paraId="50592EA4" w14:textId="77777777" w:rsidR="00AE7C60" w:rsidRDefault="00A44FA3" w:rsidP="003E0BA7">
      <w:pPr>
        <w:pStyle w:val="Heading3"/>
        <w:jc w:val="both"/>
        <w:rPr>
          <w:rFonts w:eastAsia="Calibri Light"/>
        </w:rPr>
      </w:pPr>
      <w:bookmarkStart w:id="61" w:name="_Toc86595147"/>
      <w:r>
        <w:rPr>
          <w:rFonts w:eastAsia="Calibri Light"/>
        </w:rPr>
        <w:t>7.3</w:t>
      </w:r>
      <w:r>
        <w:rPr>
          <w:rFonts w:eastAsia="Calibri Light"/>
          <w:spacing w:val="-1"/>
        </w:rPr>
        <w:t>.</w:t>
      </w:r>
      <w:r>
        <w:rPr>
          <w:rFonts w:eastAsia="Calibri Light"/>
        </w:rPr>
        <w:t xml:space="preserve">6. </w:t>
      </w:r>
      <w:r>
        <w:rPr>
          <w:rFonts w:eastAsia="Calibri Light"/>
          <w:spacing w:val="13"/>
        </w:rPr>
        <w:t xml:space="preserve"> </w:t>
      </w:r>
      <w:r>
        <w:rPr>
          <w:rFonts w:eastAsia="Calibri Light"/>
        </w:rPr>
        <w:t>M</w:t>
      </w:r>
      <w:r>
        <w:rPr>
          <w:rFonts w:eastAsia="Calibri Light"/>
          <w:spacing w:val="-1"/>
        </w:rPr>
        <w:t>u</w:t>
      </w:r>
      <w:r>
        <w:rPr>
          <w:rFonts w:eastAsia="Calibri Light"/>
        </w:rPr>
        <w:t>l</w:t>
      </w:r>
      <w:r>
        <w:rPr>
          <w:rFonts w:eastAsia="Calibri Light"/>
          <w:spacing w:val="1"/>
        </w:rPr>
        <w:t>t</w:t>
      </w:r>
      <w:r>
        <w:rPr>
          <w:rFonts w:eastAsia="Calibri Light"/>
        </w:rPr>
        <w:t>il</w:t>
      </w:r>
      <w:r>
        <w:rPr>
          <w:rFonts w:eastAsia="Calibri Light"/>
          <w:spacing w:val="1"/>
        </w:rPr>
        <w:t>i</w:t>
      </w:r>
      <w:r>
        <w:rPr>
          <w:rFonts w:eastAsia="Calibri Light"/>
        </w:rPr>
        <w:t>ngual</w:t>
      </w:r>
      <w:r>
        <w:rPr>
          <w:rFonts w:eastAsia="Calibri Light"/>
          <w:spacing w:val="-11"/>
        </w:rPr>
        <w:t xml:space="preserve"> </w:t>
      </w:r>
      <w:r>
        <w:rPr>
          <w:rFonts w:eastAsia="Calibri Light"/>
        </w:rPr>
        <w:t>su</w:t>
      </w:r>
      <w:r>
        <w:rPr>
          <w:rFonts w:eastAsia="Calibri Light"/>
          <w:spacing w:val="2"/>
        </w:rPr>
        <w:t>p</w:t>
      </w:r>
      <w:r>
        <w:rPr>
          <w:rFonts w:eastAsia="Calibri Light"/>
        </w:rPr>
        <w:t>p</w:t>
      </w:r>
      <w:r>
        <w:rPr>
          <w:rFonts w:eastAsia="Calibri Light"/>
          <w:spacing w:val="-1"/>
        </w:rPr>
        <w:t>o</w:t>
      </w:r>
      <w:r>
        <w:rPr>
          <w:rFonts w:eastAsia="Calibri Light"/>
        </w:rPr>
        <w:t>rt</w:t>
      </w:r>
      <w:bookmarkEnd w:id="61"/>
    </w:p>
    <w:p w14:paraId="085F1E53" w14:textId="77777777" w:rsidR="00AE7C60" w:rsidRDefault="00A44FA3" w:rsidP="003E0BA7">
      <w:pPr>
        <w:spacing w:before="26"/>
        <w:ind w:left="460"/>
        <w:jc w:val="both"/>
        <w:rPr>
          <w:sz w:val="28"/>
          <w:szCs w:val="28"/>
        </w:rPr>
      </w:pPr>
      <w:r>
        <w:rPr>
          <w:spacing w:val="-1"/>
          <w:sz w:val="28"/>
          <w:szCs w:val="28"/>
        </w:rPr>
        <w:t>W</w:t>
      </w:r>
      <w:r>
        <w:rPr>
          <w:sz w:val="28"/>
          <w:szCs w:val="28"/>
        </w:rPr>
        <w:t>e su</w:t>
      </w:r>
      <w:r>
        <w:rPr>
          <w:spacing w:val="-2"/>
          <w:sz w:val="28"/>
          <w:szCs w:val="28"/>
        </w:rPr>
        <w:t>p</w:t>
      </w:r>
      <w:r>
        <w:rPr>
          <w:spacing w:val="1"/>
          <w:sz w:val="28"/>
          <w:szCs w:val="28"/>
        </w:rPr>
        <w:t>po</w:t>
      </w:r>
      <w:r>
        <w:rPr>
          <w:spacing w:val="-2"/>
          <w:sz w:val="28"/>
          <w:szCs w:val="28"/>
        </w:rPr>
        <w:t>r</w:t>
      </w:r>
      <w:r>
        <w:rPr>
          <w:sz w:val="28"/>
          <w:szCs w:val="28"/>
        </w:rPr>
        <w:t>t</w:t>
      </w:r>
      <w:r>
        <w:rPr>
          <w:spacing w:val="1"/>
          <w:sz w:val="28"/>
          <w:szCs w:val="28"/>
        </w:rPr>
        <w:t xml:space="preserve"> </w:t>
      </w:r>
      <w:r>
        <w:rPr>
          <w:spacing w:val="-1"/>
          <w:sz w:val="28"/>
          <w:szCs w:val="28"/>
        </w:rPr>
        <w:t>s</w:t>
      </w:r>
      <w:r>
        <w:rPr>
          <w:spacing w:val="1"/>
          <w:sz w:val="28"/>
          <w:szCs w:val="28"/>
        </w:rPr>
        <w:t>o</w:t>
      </w:r>
      <w:r>
        <w:rPr>
          <w:sz w:val="28"/>
          <w:szCs w:val="28"/>
        </w:rPr>
        <w:t>me</w:t>
      </w:r>
      <w:r>
        <w:rPr>
          <w:spacing w:val="-2"/>
          <w:sz w:val="28"/>
          <w:szCs w:val="28"/>
        </w:rPr>
        <w:t xml:space="preserve"> </w:t>
      </w:r>
      <w:r>
        <w:rPr>
          <w:spacing w:val="1"/>
          <w:sz w:val="28"/>
          <w:szCs w:val="28"/>
        </w:rPr>
        <w:t>l</w:t>
      </w:r>
      <w:r>
        <w:rPr>
          <w:spacing w:val="-2"/>
          <w:sz w:val="28"/>
          <w:szCs w:val="28"/>
        </w:rPr>
        <w:t>a</w:t>
      </w:r>
      <w:r>
        <w:rPr>
          <w:spacing w:val="-1"/>
          <w:sz w:val="28"/>
          <w:szCs w:val="28"/>
        </w:rPr>
        <w:t>n</w:t>
      </w:r>
      <w:r>
        <w:rPr>
          <w:spacing w:val="1"/>
          <w:sz w:val="28"/>
          <w:szCs w:val="28"/>
        </w:rPr>
        <w:t>g</w:t>
      </w:r>
      <w:r>
        <w:rPr>
          <w:spacing w:val="-1"/>
          <w:sz w:val="28"/>
          <w:szCs w:val="28"/>
        </w:rPr>
        <w:t>u</w:t>
      </w:r>
      <w:r>
        <w:rPr>
          <w:sz w:val="28"/>
          <w:szCs w:val="28"/>
        </w:rPr>
        <w:t>a</w:t>
      </w:r>
      <w:r>
        <w:rPr>
          <w:spacing w:val="1"/>
          <w:sz w:val="28"/>
          <w:szCs w:val="28"/>
        </w:rPr>
        <w:t>g</w:t>
      </w:r>
      <w:r>
        <w:rPr>
          <w:spacing w:val="-2"/>
          <w:sz w:val="28"/>
          <w:szCs w:val="28"/>
        </w:rPr>
        <w:t>e</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441B1A56"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ng</w:t>
      </w:r>
      <w:r>
        <w:rPr>
          <w:spacing w:val="1"/>
          <w:sz w:val="28"/>
          <w:szCs w:val="28"/>
        </w:rPr>
        <w:t>l</w:t>
      </w:r>
      <w:r>
        <w:rPr>
          <w:spacing w:val="-1"/>
          <w:sz w:val="28"/>
          <w:szCs w:val="28"/>
        </w:rPr>
        <w:t>i</w:t>
      </w:r>
      <w:r>
        <w:rPr>
          <w:spacing w:val="1"/>
          <w:sz w:val="28"/>
          <w:szCs w:val="28"/>
        </w:rPr>
        <w:t>s</w:t>
      </w:r>
      <w:r>
        <w:rPr>
          <w:sz w:val="28"/>
          <w:szCs w:val="28"/>
        </w:rPr>
        <w:t>h</w:t>
      </w:r>
    </w:p>
    <w:p w14:paraId="5ECE3A52"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G</w:t>
      </w:r>
      <w:r>
        <w:rPr>
          <w:sz w:val="28"/>
          <w:szCs w:val="28"/>
        </w:rPr>
        <w:t>er</w:t>
      </w:r>
      <w:r>
        <w:rPr>
          <w:spacing w:val="-2"/>
          <w:sz w:val="28"/>
          <w:szCs w:val="28"/>
        </w:rPr>
        <w:t>m</w:t>
      </w:r>
      <w:r>
        <w:rPr>
          <w:sz w:val="28"/>
          <w:szCs w:val="28"/>
        </w:rPr>
        <w:t>a</w:t>
      </w:r>
      <w:r>
        <w:rPr>
          <w:spacing w:val="-1"/>
          <w:sz w:val="28"/>
          <w:szCs w:val="28"/>
        </w:rPr>
        <w:t>n</w:t>
      </w:r>
      <w:r>
        <w:rPr>
          <w:sz w:val="28"/>
          <w:szCs w:val="28"/>
        </w:rPr>
        <w:t>y</w:t>
      </w:r>
    </w:p>
    <w:p w14:paraId="28A036E7" w14:textId="77777777" w:rsidR="00AE7C60" w:rsidRDefault="00A44FA3" w:rsidP="003E0BA7">
      <w:pPr>
        <w:spacing w:before="25"/>
        <w:ind w:left="82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z w:val="28"/>
          <w:szCs w:val="28"/>
        </w:rPr>
        <w:t>S</w:t>
      </w:r>
      <w:r>
        <w:rPr>
          <w:spacing w:val="1"/>
          <w:sz w:val="28"/>
          <w:szCs w:val="28"/>
        </w:rPr>
        <w:t>p</w:t>
      </w:r>
      <w:r>
        <w:rPr>
          <w:spacing w:val="-2"/>
          <w:sz w:val="28"/>
          <w:szCs w:val="28"/>
        </w:rPr>
        <w:t>a</w:t>
      </w:r>
      <w:r>
        <w:rPr>
          <w:spacing w:val="1"/>
          <w:sz w:val="28"/>
          <w:szCs w:val="28"/>
        </w:rPr>
        <w:t>n</w:t>
      </w:r>
      <w:r>
        <w:rPr>
          <w:spacing w:val="-1"/>
          <w:sz w:val="28"/>
          <w:szCs w:val="28"/>
        </w:rPr>
        <w:t>i</w:t>
      </w:r>
      <w:r>
        <w:rPr>
          <w:spacing w:val="1"/>
          <w:sz w:val="28"/>
          <w:szCs w:val="28"/>
        </w:rPr>
        <w:t>s</w:t>
      </w:r>
      <w:r>
        <w:rPr>
          <w:sz w:val="28"/>
          <w:szCs w:val="28"/>
        </w:rPr>
        <w:t>h</w:t>
      </w:r>
    </w:p>
    <w:p w14:paraId="256710F7" w14:textId="77777777" w:rsidR="00AE7C60" w:rsidRDefault="00AE7C60" w:rsidP="003E0BA7">
      <w:pPr>
        <w:spacing w:line="200" w:lineRule="exact"/>
        <w:jc w:val="both"/>
      </w:pPr>
    </w:p>
    <w:p w14:paraId="7E028D6C" w14:textId="77777777" w:rsidR="00AE7C60" w:rsidRDefault="00AE7C60" w:rsidP="003E0BA7">
      <w:pPr>
        <w:spacing w:line="200" w:lineRule="exact"/>
        <w:jc w:val="both"/>
      </w:pPr>
    </w:p>
    <w:p w14:paraId="42F86331" w14:textId="77777777" w:rsidR="00AE7C60" w:rsidRDefault="00AE7C60" w:rsidP="003E0BA7">
      <w:pPr>
        <w:spacing w:before="1" w:line="260" w:lineRule="exact"/>
        <w:jc w:val="both"/>
        <w:rPr>
          <w:sz w:val="26"/>
          <w:szCs w:val="26"/>
        </w:rPr>
      </w:pPr>
    </w:p>
    <w:p w14:paraId="4E022B7D"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l</w:t>
      </w:r>
      <w:r>
        <w:rPr>
          <w:sz w:val="28"/>
          <w:szCs w:val="28"/>
        </w:rPr>
        <w:t>a</w:t>
      </w:r>
      <w:r>
        <w:rPr>
          <w:spacing w:val="-1"/>
          <w:sz w:val="28"/>
          <w:szCs w:val="28"/>
        </w:rPr>
        <w:t>ng</w:t>
      </w:r>
      <w:r>
        <w:rPr>
          <w:spacing w:val="1"/>
          <w:sz w:val="28"/>
          <w:szCs w:val="28"/>
        </w:rPr>
        <w:t>u</w:t>
      </w:r>
      <w:r>
        <w:rPr>
          <w:sz w:val="28"/>
          <w:szCs w:val="28"/>
        </w:rPr>
        <w:t>a</w:t>
      </w:r>
      <w:r>
        <w:rPr>
          <w:spacing w:val="-1"/>
          <w:sz w:val="28"/>
          <w:szCs w:val="28"/>
        </w:rPr>
        <w:t>g</w:t>
      </w:r>
      <w:r>
        <w:rPr>
          <w:sz w:val="28"/>
          <w:szCs w:val="28"/>
        </w:rPr>
        <w:t>es</w:t>
      </w:r>
      <w:r>
        <w:rPr>
          <w:spacing w:val="-1"/>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 xml:space="preserve">be </w:t>
      </w:r>
      <w:r>
        <w:rPr>
          <w:spacing w:val="-2"/>
          <w:sz w:val="28"/>
          <w:szCs w:val="28"/>
        </w:rPr>
        <w:t>a</w:t>
      </w:r>
      <w:r>
        <w:rPr>
          <w:spacing w:val="-1"/>
          <w:sz w:val="28"/>
          <w:szCs w:val="28"/>
        </w:rPr>
        <w:t>d</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4"/>
          <w:sz w:val="28"/>
          <w:szCs w:val="28"/>
        </w:rPr>
        <w:t xml:space="preserve"> </w:t>
      </w:r>
      <w:r>
        <w:rPr>
          <w:spacing w:val="-1"/>
          <w:sz w:val="28"/>
          <w:szCs w:val="28"/>
        </w:rPr>
        <w:t>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444B2856" w14:textId="77777777" w:rsidR="00AE7C60" w:rsidRDefault="00AE7C60" w:rsidP="003E0BA7">
      <w:pPr>
        <w:spacing w:line="200" w:lineRule="exact"/>
        <w:jc w:val="both"/>
      </w:pPr>
    </w:p>
    <w:p w14:paraId="1257417D" w14:textId="77777777" w:rsidR="00AE7C60" w:rsidRDefault="00AE7C60" w:rsidP="003E0BA7">
      <w:pPr>
        <w:spacing w:line="200" w:lineRule="exact"/>
        <w:jc w:val="both"/>
      </w:pPr>
    </w:p>
    <w:p w14:paraId="38780E82" w14:textId="77777777" w:rsidR="00AE7C60" w:rsidRDefault="00AE7C60" w:rsidP="003E0BA7">
      <w:pPr>
        <w:spacing w:line="200" w:lineRule="exact"/>
        <w:jc w:val="both"/>
      </w:pPr>
    </w:p>
    <w:p w14:paraId="70D1709C" w14:textId="77777777" w:rsidR="00AE7C60" w:rsidRDefault="00AE7C60" w:rsidP="003E0BA7">
      <w:pPr>
        <w:spacing w:before="17" w:line="260" w:lineRule="exact"/>
        <w:jc w:val="both"/>
        <w:rPr>
          <w:sz w:val="26"/>
          <w:szCs w:val="26"/>
        </w:rPr>
      </w:pPr>
    </w:p>
    <w:p w14:paraId="2DD9F347" w14:textId="77777777" w:rsidR="00AE7C60" w:rsidRDefault="00A44FA3" w:rsidP="003E0BA7">
      <w:pPr>
        <w:pStyle w:val="Heading3"/>
        <w:jc w:val="both"/>
        <w:rPr>
          <w:rFonts w:eastAsia="Calibri Light"/>
        </w:rPr>
      </w:pPr>
      <w:bookmarkStart w:id="62" w:name="_Toc86595148"/>
      <w:r>
        <w:rPr>
          <w:rFonts w:eastAsia="Calibri Light"/>
        </w:rPr>
        <w:t>7.3</w:t>
      </w:r>
      <w:r>
        <w:rPr>
          <w:rFonts w:eastAsia="Calibri Light"/>
          <w:spacing w:val="-1"/>
        </w:rPr>
        <w:t>.</w:t>
      </w:r>
      <w:r>
        <w:rPr>
          <w:rFonts w:eastAsia="Calibri Light"/>
        </w:rPr>
        <w:t xml:space="preserve">7. </w:t>
      </w:r>
      <w:r>
        <w:rPr>
          <w:rFonts w:eastAsia="Calibri Light"/>
          <w:spacing w:val="13"/>
        </w:rPr>
        <w:t xml:space="preserve"> </w:t>
      </w:r>
      <w:r>
        <w:rPr>
          <w:rFonts w:eastAsia="Calibri Light"/>
        </w:rPr>
        <w:t>Apps</w:t>
      </w:r>
      <w:bookmarkEnd w:id="62"/>
    </w:p>
    <w:p w14:paraId="1D56C622" w14:textId="52C4FEA7" w:rsidR="00AE7C60" w:rsidRDefault="00A44FA3" w:rsidP="003E0BA7">
      <w:pPr>
        <w:spacing w:before="28"/>
        <w:ind w:left="460"/>
        <w:jc w:val="both"/>
        <w:rPr>
          <w:sz w:val="28"/>
          <w:szCs w:val="28"/>
        </w:rPr>
      </w:pP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1"/>
          <w:sz w:val="28"/>
          <w:szCs w:val="28"/>
        </w:rPr>
        <w:t>v</w:t>
      </w:r>
      <w:r>
        <w:rPr>
          <w:sz w:val="28"/>
          <w:szCs w:val="28"/>
        </w:rPr>
        <w:t>er</w:t>
      </w:r>
      <w:r>
        <w:rPr>
          <w:spacing w:val="-2"/>
          <w:sz w:val="28"/>
          <w:szCs w:val="28"/>
        </w:rPr>
        <w:t xml:space="preserve"> </w:t>
      </w:r>
      <w:r>
        <w:rPr>
          <w:spacing w:val="1"/>
          <w:sz w:val="28"/>
          <w:szCs w:val="28"/>
        </w:rPr>
        <w:t>u</w:t>
      </w:r>
      <w:r>
        <w:rPr>
          <w:sz w:val="28"/>
          <w:szCs w:val="28"/>
        </w:rPr>
        <w:t>p</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1"/>
          <w:sz w:val="28"/>
          <w:szCs w:val="28"/>
        </w:rPr>
        <w:t>w</w:t>
      </w:r>
      <w:r>
        <w:rPr>
          <w:sz w:val="28"/>
          <w:szCs w:val="28"/>
        </w:rPr>
        <w:t xml:space="preserve">e </w:t>
      </w:r>
      <w:r>
        <w:rPr>
          <w:spacing w:val="-3"/>
          <w:sz w:val="28"/>
          <w:szCs w:val="28"/>
        </w:rPr>
        <w:t>a</w:t>
      </w:r>
      <w:r>
        <w:rPr>
          <w:sz w:val="28"/>
          <w:szCs w:val="28"/>
        </w:rPr>
        <w:t xml:space="preserve">re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pacing w:val="1"/>
          <w:sz w:val="28"/>
          <w:szCs w:val="28"/>
        </w:rPr>
        <w:t>t</w:t>
      </w:r>
      <w:r>
        <w:rPr>
          <w:spacing w:val="-1"/>
          <w:sz w:val="28"/>
          <w:szCs w:val="28"/>
        </w:rPr>
        <w:t>in</w:t>
      </w:r>
      <w:r>
        <w:rPr>
          <w:sz w:val="28"/>
          <w:szCs w:val="28"/>
        </w:rPr>
        <w:t>g</w:t>
      </w:r>
      <w:r>
        <w:rPr>
          <w:spacing w:val="1"/>
          <w:sz w:val="28"/>
          <w:szCs w:val="28"/>
        </w:rPr>
        <w:t xml:space="preserve"> </w:t>
      </w:r>
      <w:r>
        <w:rPr>
          <w:sz w:val="28"/>
          <w:szCs w:val="28"/>
        </w:rPr>
        <w:t>t</w:t>
      </w:r>
      <w:r>
        <w:rPr>
          <w:spacing w:val="1"/>
          <w:sz w:val="28"/>
          <w:szCs w:val="28"/>
        </w:rPr>
        <w:t>h</w:t>
      </w:r>
      <w:r>
        <w:rPr>
          <w:spacing w:val="-2"/>
          <w:sz w:val="28"/>
          <w:szCs w:val="28"/>
        </w:rPr>
        <w:t>r</w:t>
      </w:r>
      <w:r>
        <w:rPr>
          <w:sz w:val="28"/>
          <w:szCs w:val="28"/>
        </w:rPr>
        <w:t xml:space="preserve">ee </w:t>
      </w:r>
      <w:r>
        <w:rPr>
          <w:spacing w:val="-2"/>
          <w:sz w:val="28"/>
          <w:szCs w:val="28"/>
        </w:rPr>
        <w:t>v</w:t>
      </w:r>
      <w:r>
        <w:rPr>
          <w:sz w:val="28"/>
          <w:szCs w:val="28"/>
        </w:rPr>
        <w:t>er</w:t>
      </w:r>
      <w:r>
        <w:rPr>
          <w:spacing w:val="-1"/>
          <w:sz w:val="28"/>
          <w:szCs w:val="28"/>
        </w:rPr>
        <w:t>si</w:t>
      </w:r>
      <w:r>
        <w:rPr>
          <w:spacing w:val="1"/>
          <w:sz w:val="28"/>
          <w:szCs w:val="28"/>
        </w:rPr>
        <w:t>o</w:t>
      </w:r>
      <w:r>
        <w:rPr>
          <w:spacing w:val="3"/>
          <w:sz w:val="28"/>
          <w:szCs w:val="28"/>
        </w:rPr>
        <w:t>n</w:t>
      </w:r>
      <w:r>
        <w:rPr>
          <w:sz w:val="28"/>
          <w:szCs w:val="28"/>
        </w:rPr>
        <w:t>s</w:t>
      </w:r>
      <w:r>
        <w:rPr>
          <w:spacing w:val="1"/>
          <w:sz w:val="28"/>
          <w:szCs w:val="28"/>
        </w:rPr>
        <w:t xml:space="preserve"> o</w:t>
      </w:r>
      <w:r>
        <w:rPr>
          <w:sz w:val="28"/>
          <w:szCs w:val="28"/>
        </w:rPr>
        <w:t xml:space="preserve">f </w:t>
      </w:r>
      <w:r w:rsidR="00E34E68">
        <w:rPr>
          <w:sz w:val="28"/>
          <w:szCs w:val="28"/>
        </w:rPr>
        <w:t xml:space="preserve">the </w:t>
      </w:r>
      <w:r>
        <w:rPr>
          <w:spacing w:val="-3"/>
          <w:sz w:val="28"/>
          <w:szCs w:val="28"/>
        </w:rPr>
        <w:t>C</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p>
    <w:p w14:paraId="24FBC9F0"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2"/>
          <w:sz w:val="28"/>
          <w:szCs w:val="28"/>
        </w:rPr>
        <w:t>(</w:t>
      </w:r>
      <w:r>
        <w:rPr>
          <w:spacing w:val="1"/>
          <w:sz w:val="28"/>
          <w:szCs w:val="28"/>
        </w:rPr>
        <w:t>d</w:t>
      </w:r>
      <w:r>
        <w:rPr>
          <w:spacing w:val="-2"/>
          <w:sz w:val="28"/>
          <w:szCs w:val="28"/>
        </w:rPr>
        <w:t>e</w:t>
      </w:r>
      <w:r>
        <w:rPr>
          <w:spacing w:val="1"/>
          <w:sz w:val="28"/>
          <w:szCs w:val="28"/>
        </w:rPr>
        <w:t>s</w:t>
      </w:r>
      <w:r>
        <w:rPr>
          <w:spacing w:val="-1"/>
          <w:sz w:val="28"/>
          <w:szCs w:val="28"/>
        </w:rPr>
        <w:t>kt</w:t>
      </w:r>
      <w:r>
        <w:rPr>
          <w:spacing w:val="1"/>
          <w:sz w:val="28"/>
          <w:szCs w:val="28"/>
        </w:rPr>
        <w:t>o</w:t>
      </w:r>
      <w:r>
        <w:rPr>
          <w:sz w:val="28"/>
          <w:szCs w:val="28"/>
        </w:rPr>
        <w:t>p &amp; ph</w:t>
      </w:r>
      <w:r>
        <w:rPr>
          <w:spacing w:val="-2"/>
          <w:sz w:val="28"/>
          <w:szCs w:val="28"/>
        </w:rPr>
        <w:t>o</w:t>
      </w:r>
      <w:r>
        <w:rPr>
          <w:spacing w:val="1"/>
          <w:sz w:val="28"/>
          <w:szCs w:val="28"/>
        </w:rPr>
        <w:t>n</w:t>
      </w:r>
      <w:r>
        <w:rPr>
          <w:spacing w:val="-2"/>
          <w:sz w:val="28"/>
          <w:szCs w:val="28"/>
        </w:rPr>
        <w:t>e</w:t>
      </w:r>
      <w:r>
        <w:rPr>
          <w:spacing w:val="2"/>
          <w:sz w:val="28"/>
          <w:szCs w:val="28"/>
        </w:rPr>
        <w:t>s</w:t>
      </w:r>
      <w:r>
        <w:rPr>
          <w:sz w:val="28"/>
          <w:szCs w:val="28"/>
        </w:rPr>
        <w:t>)</w:t>
      </w:r>
    </w:p>
    <w:p w14:paraId="6A7ECFE1"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p</w:t>
      </w:r>
      <w:r>
        <w:rPr>
          <w:sz w:val="28"/>
          <w:szCs w:val="28"/>
        </w:rPr>
        <w:t>p</w:t>
      </w:r>
    </w:p>
    <w:p w14:paraId="56420662" w14:textId="77777777" w:rsidR="0044022A" w:rsidRDefault="00A44FA3" w:rsidP="003E0BA7">
      <w:pPr>
        <w:spacing w:before="27"/>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 xml:space="preserve">S </w:t>
      </w:r>
      <w:r>
        <w:rPr>
          <w:spacing w:val="-3"/>
          <w:sz w:val="28"/>
          <w:szCs w:val="28"/>
        </w:rPr>
        <w:t>a</w:t>
      </w:r>
      <w:r>
        <w:rPr>
          <w:spacing w:val="1"/>
          <w:sz w:val="28"/>
          <w:szCs w:val="28"/>
        </w:rPr>
        <w:t>p</w:t>
      </w:r>
      <w:r>
        <w:rPr>
          <w:sz w:val="28"/>
          <w:szCs w:val="28"/>
        </w:rPr>
        <w:t>p</w:t>
      </w:r>
    </w:p>
    <w:p w14:paraId="1718D857" w14:textId="417590D5" w:rsidR="00AE7C60" w:rsidRDefault="00A44FA3" w:rsidP="003E0BA7">
      <w:pPr>
        <w:pStyle w:val="Heading3"/>
        <w:jc w:val="both"/>
        <w:rPr>
          <w:rFonts w:eastAsia="Calibri Light"/>
        </w:rPr>
      </w:pPr>
      <w:bookmarkStart w:id="63" w:name="_Toc86595149"/>
      <w:r>
        <w:rPr>
          <w:rFonts w:eastAsia="Calibri Light"/>
        </w:rPr>
        <w:t>7.3</w:t>
      </w:r>
      <w:r>
        <w:rPr>
          <w:rFonts w:eastAsia="Calibri Light"/>
          <w:spacing w:val="-1"/>
        </w:rPr>
        <w:t>.</w:t>
      </w:r>
      <w:r>
        <w:rPr>
          <w:rFonts w:eastAsia="Calibri Light"/>
        </w:rPr>
        <w:t xml:space="preserve">8. </w:t>
      </w:r>
      <w:r>
        <w:rPr>
          <w:rFonts w:eastAsia="Calibri Light"/>
          <w:spacing w:val="13"/>
        </w:rPr>
        <w:t xml:space="preserve"> </w:t>
      </w:r>
      <w:r>
        <w:rPr>
          <w:rFonts w:eastAsia="Calibri Light"/>
        </w:rPr>
        <w:t>Sup</w:t>
      </w:r>
      <w:r>
        <w:rPr>
          <w:rFonts w:eastAsia="Calibri Light"/>
          <w:spacing w:val="-1"/>
        </w:rPr>
        <w:t>p</w:t>
      </w:r>
      <w:r>
        <w:rPr>
          <w:rFonts w:eastAsia="Calibri Light"/>
          <w:spacing w:val="1"/>
        </w:rPr>
        <w:t>o</w:t>
      </w:r>
      <w:r>
        <w:rPr>
          <w:rFonts w:eastAsia="Calibri Light"/>
        </w:rPr>
        <w:t>rt</w:t>
      </w:r>
      <w:bookmarkEnd w:id="63"/>
    </w:p>
    <w:p w14:paraId="2F30311D" w14:textId="77777777"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are </w:t>
      </w:r>
      <w:r>
        <w:rPr>
          <w:spacing w:val="-2"/>
          <w:sz w:val="28"/>
          <w:szCs w:val="28"/>
        </w:rPr>
        <w:t>f</w:t>
      </w:r>
      <w:r>
        <w:rPr>
          <w:spacing w:val="-1"/>
          <w:sz w:val="28"/>
          <w:szCs w:val="28"/>
        </w:rPr>
        <w:t>o</w:t>
      </w:r>
      <w:r>
        <w:rPr>
          <w:spacing w:val="1"/>
          <w:sz w:val="28"/>
          <w:szCs w:val="28"/>
        </w:rPr>
        <w:t>u</w:t>
      </w:r>
      <w:r>
        <w:rPr>
          <w:sz w:val="28"/>
          <w:szCs w:val="28"/>
        </w:rPr>
        <w:t>r m</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reas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p>
    <w:p w14:paraId="66D8DF27" w14:textId="77777777" w:rsidR="00AE7C60" w:rsidRDefault="00A44FA3" w:rsidP="003E0BA7">
      <w:pPr>
        <w:spacing w:before="22"/>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z w:val="28"/>
          <w:szCs w:val="28"/>
        </w:rPr>
        <w:t>rt</w:t>
      </w:r>
    </w:p>
    <w:p w14:paraId="28F5CF2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nl</w:t>
      </w:r>
      <w:r>
        <w:rPr>
          <w:spacing w:val="1"/>
          <w:sz w:val="28"/>
          <w:szCs w:val="28"/>
        </w:rPr>
        <w:t>in</w:t>
      </w:r>
      <w:r>
        <w:rPr>
          <w:sz w:val="28"/>
          <w:szCs w:val="28"/>
        </w:rPr>
        <w:t>e</w:t>
      </w:r>
      <w:r>
        <w:rPr>
          <w:spacing w:val="-3"/>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pacing w:val="1"/>
          <w:sz w:val="28"/>
          <w:szCs w:val="28"/>
        </w:rPr>
        <w:t>d</w:t>
      </w:r>
      <w:r>
        <w:rPr>
          <w:spacing w:val="-2"/>
          <w:sz w:val="28"/>
          <w:szCs w:val="28"/>
        </w:rPr>
        <w:t>e</w:t>
      </w:r>
      <w:r>
        <w:rPr>
          <w:spacing w:val="-1"/>
          <w:sz w:val="28"/>
          <w:szCs w:val="28"/>
        </w:rPr>
        <w:t>s</w:t>
      </w:r>
      <w:r>
        <w:rPr>
          <w:sz w:val="28"/>
          <w:szCs w:val="28"/>
        </w:rPr>
        <w:t>k</w:t>
      </w:r>
    </w:p>
    <w:p w14:paraId="79191243" w14:textId="77777777" w:rsidR="00AE7C60" w:rsidRDefault="00A44FA3" w:rsidP="003E0BA7">
      <w:pPr>
        <w:spacing w:before="25"/>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pacing w:val="-1"/>
          <w:sz w:val="28"/>
          <w:szCs w:val="28"/>
        </w:rPr>
        <w:t>i</w:t>
      </w:r>
      <w:r>
        <w:rPr>
          <w:sz w:val="28"/>
          <w:szCs w:val="28"/>
        </w:rPr>
        <w:t>c</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p>
    <w:p w14:paraId="51DE814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F</w:t>
      </w:r>
      <w:r>
        <w:rPr>
          <w:spacing w:val="-1"/>
          <w:sz w:val="28"/>
          <w:szCs w:val="28"/>
        </w:rPr>
        <w:t>A</w:t>
      </w:r>
      <w:r>
        <w:rPr>
          <w:sz w:val="28"/>
          <w:szCs w:val="28"/>
        </w:rPr>
        <w:t>Q</w:t>
      </w:r>
    </w:p>
    <w:p w14:paraId="6012AB8E" w14:textId="77777777" w:rsidR="00AE7C60" w:rsidRDefault="00AE7C60" w:rsidP="003E0BA7">
      <w:pPr>
        <w:spacing w:line="200" w:lineRule="exact"/>
        <w:jc w:val="both"/>
      </w:pPr>
    </w:p>
    <w:p w14:paraId="474C3EDA" w14:textId="77777777" w:rsidR="00AE7C60" w:rsidRDefault="00AE7C60" w:rsidP="003E0BA7">
      <w:pPr>
        <w:spacing w:line="200" w:lineRule="exact"/>
        <w:jc w:val="both"/>
      </w:pPr>
    </w:p>
    <w:p w14:paraId="531409FC" w14:textId="77777777" w:rsidR="00AE7C60" w:rsidRDefault="00AE7C60" w:rsidP="003E0BA7">
      <w:pPr>
        <w:spacing w:before="8" w:line="280" w:lineRule="exact"/>
        <w:jc w:val="both"/>
        <w:rPr>
          <w:sz w:val="28"/>
          <w:szCs w:val="28"/>
        </w:rPr>
      </w:pPr>
    </w:p>
    <w:p w14:paraId="42CFEBC1" w14:textId="77777777" w:rsidR="00AE7C60" w:rsidRDefault="00A44FA3" w:rsidP="003E0BA7">
      <w:pPr>
        <w:pStyle w:val="Heading3"/>
        <w:jc w:val="both"/>
        <w:rPr>
          <w:rFonts w:eastAsia="Calibri Light"/>
        </w:rPr>
      </w:pPr>
      <w:bookmarkStart w:id="64" w:name="_Toc86595150"/>
      <w:r>
        <w:rPr>
          <w:rFonts w:eastAsia="Calibri Light"/>
        </w:rPr>
        <w:t>7.3</w:t>
      </w:r>
      <w:r>
        <w:rPr>
          <w:rFonts w:eastAsia="Calibri Light"/>
          <w:spacing w:val="-1"/>
        </w:rPr>
        <w:t>.</w:t>
      </w:r>
      <w:r>
        <w:rPr>
          <w:rFonts w:eastAsia="Calibri Light"/>
        </w:rPr>
        <w:t xml:space="preserve">9. </w:t>
      </w:r>
      <w:r>
        <w:rPr>
          <w:rFonts w:eastAsia="Calibri Light"/>
          <w:spacing w:val="13"/>
        </w:rPr>
        <w:t xml:space="preserve"> </w:t>
      </w:r>
      <w:r>
        <w:rPr>
          <w:rFonts w:eastAsia="Calibri Light"/>
        </w:rPr>
        <w:t>Ann</w:t>
      </w:r>
      <w:r>
        <w:rPr>
          <w:rFonts w:eastAsia="Calibri Light"/>
          <w:spacing w:val="-1"/>
        </w:rPr>
        <w:t>o</w:t>
      </w:r>
      <w:r>
        <w:rPr>
          <w:rFonts w:eastAsia="Calibri Light"/>
          <w:spacing w:val="2"/>
        </w:rPr>
        <w:t>u</w:t>
      </w:r>
      <w:r>
        <w:rPr>
          <w:rFonts w:eastAsia="Calibri Light"/>
        </w:rPr>
        <w:t>nc</w:t>
      </w:r>
      <w:r>
        <w:rPr>
          <w:rFonts w:eastAsia="Calibri Light"/>
          <w:spacing w:val="1"/>
        </w:rPr>
        <w:t>em</w:t>
      </w:r>
      <w:r>
        <w:rPr>
          <w:rFonts w:eastAsia="Calibri Light"/>
          <w:spacing w:val="-1"/>
        </w:rPr>
        <w:t>e</w:t>
      </w:r>
      <w:r>
        <w:rPr>
          <w:rFonts w:eastAsia="Calibri Light"/>
        </w:rPr>
        <w:t>nts</w:t>
      </w:r>
      <w:r>
        <w:rPr>
          <w:rFonts w:eastAsia="Calibri Light"/>
          <w:spacing w:val="-17"/>
        </w:rPr>
        <w:t xml:space="preserve"> </w:t>
      </w:r>
      <w:r>
        <w:rPr>
          <w:rFonts w:eastAsia="Calibri Light"/>
        </w:rPr>
        <w:t>and</w:t>
      </w:r>
      <w:r>
        <w:rPr>
          <w:rFonts w:eastAsia="Calibri Light"/>
          <w:spacing w:val="-3"/>
        </w:rPr>
        <w:t xml:space="preserve"> </w:t>
      </w:r>
      <w:r>
        <w:rPr>
          <w:rFonts w:eastAsia="Calibri Light"/>
          <w:spacing w:val="2"/>
        </w:rPr>
        <w:t>N</w:t>
      </w:r>
      <w:r>
        <w:rPr>
          <w:rFonts w:eastAsia="Calibri Light"/>
          <w:spacing w:val="-1"/>
        </w:rPr>
        <w:t>e</w:t>
      </w:r>
      <w:r>
        <w:rPr>
          <w:rFonts w:eastAsia="Calibri Light"/>
          <w:spacing w:val="1"/>
        </w:rPr>
        <w:t>w</w:t>
      </w:r>
      <w:r>
        <w:rPr>
          <w:rFonts w:eastAsia="Calibri Light"/>
        </w:rPr>
        <w:t>s</w:t>
      </w:r>
      <w:bookmarkEnd w:id="64"/>
    </w:p>
    <w:p w14:paraId="3D941179" w14:textId="6163F39A" w:rsidR="00AE7C60" w:rsidRDefault="00A44FA3" w:rsidP="003E0BA7">
      <w:pPr>
        <w:spacing w:before="28" w:line="259" w:lineRule="auto"/>
        <w:ind w:left="100" w:right="369"/>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p</w:t>
      </w:r>
      <w:r>
        <w:rPr>
          <w:spacing w:val="-2"/>
          <w:sz w:val="28"/>
          <w:szCs w:val="28"/>
        </w:rPr>
        <w:t>e</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ce</w:t>
      </w:r>
      <w:r>
        <w:rPr>
          <w:spacing w:val="-3"/>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z w:val="28"/>
          <w:szCs w:val="28"/>
        </w:rPr>
        <w:t xml:space="preserve">coin </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w</w:t>
      </w:r>
      <w:r>
        <w:rPr>
          <w:spacing w:val="-1"/>
          <w:sz w:val="28"/>
          <w:szCs w:val="28"/>
        </w:rPr>
        <w:t>i</w:t>
      </w:r>
      <w:r>
        <w:rPr>
          <w:spacing w:val="1"/>
          <w:sz w:val="28"/>
          <w:szCs w:val="28"/>
        </w:rPr>
        <w:t>t</w:t>
      </w:r>
      <w:r>
        <w:rPr>
          <w:spacing w:val="-1"/>
          <w:sz w:val="28"/>
          <w:szCs w:val="28"/>
        </w:rPr>
        <w:t>hi</w:t>
      </w:r>
      <w:r>
        <w:rPr>
          <w:sz w:val="28"/>
          <w:szCs w:val="28"/>
        </w:rPr>
        <w:t>n</w:t>
      </w:r>
      <w:r>
        <w:rPr>
          <w:spacing w:val="1"/>
          <w:sz w:val="28"/>
          <w:szCs w:val="28"/>
        </w:rPr>
        <w:t xml:space="preserve"> </w:t>
      </w:r>
      <w:r>
        <w:rPr>
          <w:sz w:val="28"/>
          <w:szCs w:val="28"/>
        </w:rPr>
        <w:t>a</w:t>
      </w:r>
      <w:r>
        <w:rPr>
          <w:spacing w:val="-1"/>
          <w:sz w:val="28"/>
          <w:szCs w:val="28"/>
        </w:rPr>
        <w:t>n</w:t>
      </w:r>
      <w:r>
        <w:rPr>
          <w:sz w:val="28"/>
          <w:szCs w:val="28"/>
        </w:rPr>
        <w:t>y</w:t>
      </w:r>
      <w:r>
        <w:rPr>
          <w:spacing w:val="1"/>
          <w:sz w:val="28"/>
          <w:szCs w:val="28"/>
        </w:rPr>
        <w:t xml:space="preserve"> </w:t>
      </w:r>
      <w:r>
        <w:rPr>
          <w:sz w:val="28"/>
          <w:szCs w:val="28"/>
        </w:rPr>
        <w:t>n</w:t>
      </w:r>
      <w:r>
        <w:rPr>
          <w:spacing w:val="-2"/>
          <w:sz w:val="28"/>
          <w:szCs w:val="28"/>
        </w:rPr>
        <w:t>e</w:t>
      </w:r>
      <w:r>
        <w:rPr>
          <w:spacing w:val="-1"/>
          <w:sz w:val="28"/>
          <w:szCs w:val="28"/>
        </w:rPr>
        <w:t>w</w:t>
      </w:r>
      <w:r>
        <w:rPr>
          <w:sz w:val="28"/>
          <w:szCs w:val="28"/>
        </w:rPr>
        <w:t>s</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be</w:t>
      </w:r>
      <w:r>
        <w:rPr>
          <w:spacing w:val="-2"/>
          <w:sz w:val="28"/>
          <w:szCs w:val="28"/>
        </w:rPr>
        <w:t xml:space="preserve"> </w:t>
      </w:r>
      <w:r>
        <w:rPr>
          <w:spacing w:val="1"/>
          <w:sz w:val="28"/>
          <w:szCs w:val="28"/>
        </w:rPr>
        <w:t>s</w:t>
      </w:r>
      <w:r>
        <w:rPr>
          <w:sz w:val="28"/>
          <w:szCs w:val="28"/>
        </w:rPr>
        <w:t>et</w:t>
      </w:r>
      <w:r>
        <w:rPr>
          <w:spacing w:val="-2"/>
          <w:sz w:val="28"/>
          <w:szCs w:val="28"/>
        </w:rPr>
        <w:t xml:space="preserve"> </w:t>
      </w:r>
      <w:r w:rsidR="00A52ADB">
        <w:rPr>
          <w:spacing w:val="-1"/>
          <w:sz w:val="28"/>
          <w:szCs w:val="28"/>
        </w:rPr>
        <w:t>in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ar</w:t>
      </w:r>
      <w:r>
        <w:rPr>
          <w:spacing w:val="3"/>
          <w:sz w:val="28"/>
          <w:szCs w:val="28"/>
        </w:rPr>
        <w:t>e</w:t>
      </w:r>
      <w:r>
        <w:rPr>
          <w:sz w:val="28"/>
          <w:szCs w:val="28"/>
        </w:rPr>
        <w:t>a.</w:t>
      </w:r>
    </w:p>
    <w:p w14:paraId="746F17EF" w14:textId="77777777" w:rsidR="00AE7C60" w:rsidRDefault="00AE7C60" w:rsidP="003E0BA7">
      <w:pPr>
        <w:spacing w:before="1" w:line="140" w:lineRule="exact"/>
        <w:jc w:val="both"/>
        <w:rPr>
          <w:sz w:val="14"/>
          <w:szCs w:val="14"/>
        </w:rPr>
      </w:pPr>
    </w:p>
    <w:p w14:paraId="64F628E1" w14:textId="77777777" w:rsidR="00AE7C60" w:rsidRDefault="00AE7C60" w:rsidP="003E0BA7">
      <w:pPr>
        <w:spacing w:line="200" w:lineRule="exact"/>
        <w:jc w:val="both"/>
      </w:pPr>
    </w:p>
    <w:p w14:paraId="528B1FB8" w14:textId="77777777" w:rsidR="00AE7C60" w:rsidRDefault="00AE7C60" w:rsidP="003E0BA7">
      <w:pPr>
        <w:spacing w:line="200" w:lineRule="exact"/>
        <w:jc w:val="both"/>
      </w:pPr>
    </w:p>
    <w:p w14:paraId="3E4CC9D5" w14:textId="77777777" w:rsidR="00AE7C60" w:rsidRDefault="00AE7C60" w:rsidP="003E0BA7">
      <w:pPr>
        <w:spacing w:line="200" w:lineRule="exact"/>
        <w:jc w:val="both"/>
      </w:pPr>
    </w:p>
    <w:p w14:paraId="22E7D11D" w14:textId="77777777" w:rsidR="00AE7C60" w:rsidRDefault="00A44FA3" w:rsidP="003E0BA7">
      <w:pPr>
        <w:pStyle w:val="Heading2"/>
        <w:jc w:val="both"/>
        <w:rPr>
          <w:rFonts w:eastAsia="Calibri Light"/>
        </w:rPr>
      </w:pPr>
      <w:bookmarkStart w:id="65" w:name="_Toc86595151"/>
      <w:r>
        <w:rPr>
          <w:rFonts w:eastAsia="Calibri Light"/>
          <w:spacing w:val="-1"/>
        </w:rPr>
        <w:t>7</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Cry</w:t>
      </w:r>
      <w:r>
        <w:rPr>
          <w:rFonts w:eastAsia="Calibri Light"/>
          <w:spacing w:val="3"/>
        </w:rPr>
        <w:t>p</w:t>
      </w:r>
      <w:r>
        <w:rPr>
          <w:rFonts w:eastAsia="Calibri Light"/>
        </w:rPr>
        <w:t>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w:t>
      </w:r>
      <w:r>
        <w:rPr>
          <w:rFonts w:eastAsia="Calibri Light"/>
          <w:spacing w:val="1"/>
        </w:rPr>
        <w:t>D</w:t>
      </w:r>
      <w:r>
        <w:rPr>
          <w:rFonts w:eastAsia="Calibri Light"/>
        </w:rPr>
        <w:t>EX)</w:t>
      </w:r>
      <w:bookmarkEnd w:id="65"/>
    </w:p>
    <w:p w14:paraId="324E0C1E" w14:textId="6A6A37D0" w:rsidR="00AE7C60" w:rsidRDefault="00A44FA3" w:rsidP="003E0BA7">
      <w:pPr>
        <w:spacing w:before="37" w:line="258" w:lineRule="auto"/>
        <w:ind w:left="1540" w:right="183"/>
        <w:jc w:val="both"/>
        <w:rPr>
          <w:sz w:val="28"/>
          <w:szCs w:val="28"/>
        </w:rPr>
      </w:pP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sidR="00DC1E41">
        <w:rPr>
          <w:spacing w:val="1"/>
          <w:sz w:val="28"/>
          <w:szCs w:val="28"/>
        </w:rPr>
        <w:t>mentioned</w:t>
      </w:r>
      <w:r>
        <w:rPr>
          <w:spacing w:val="1"/>
          <w:sz w:val="28"/>
          <w:szCs w:val="28"/>
        </w:rPr>
        <w:t xml:space="preserve"> </w:t>
      </w:r>
      <w:r w:rsidR="00E34E68">
        <w:rPr>
          <w:spacing w:val="1"/>
          <w:sz w:val="28"/>
          <w:szCs w:val="28"/>
        </w:rPr>
        <w:t xml:space="preserve">in </w:t>
      </w:r>
      <w:r>
        <w:rPr>
          <w:spacing w:val="-2"/>
          <w:sz w:val="28"/>
          <w:szCs w:val="28"/>
        </w:rPr>
        <w:t>s</w:t>
      </w:r>
      <w:r>
        <w:rPr>
          <w:sz w:val="28"/>
          <w:szCs w:val="28"/>
        </w:rPr>
        <w:t>ec</w:t>
      </w:r>
      <w:r>
        <w:rPr>
          <w:spacing w:val="-1"/>
          <w:sz w:val="28"/>
          <w:szCs w:val="28"/>
        </w:rPr>
        <w:t>ti</w:t>
      </w:r>
      <w:r>
        <w:rPr>
          <w:spacing w:val="1"/>
          <w:sz w:val="28"/>
          <w:szCs w:val="28"/>
        </w:rPr>
        <w:t>o</w:t>
      </w:r>
      <w:r>
        <w:rPr>
          <w:sz w:val="28"/>
          <w:szCs w:val="28"/>
        </w:rPr>
        <w:t>n</w:t>
      </w:r>
      <w:r>
        <w:rPr>
          <w:spacing w:val="1"/>
          <w:sz w:val="28"/>
          <w:szCs w:val="28"/>
        </w:rPr>
        <w:t xml:space="preserve"> </w:t>
      </w:r>
      <w:r>
        <w:rPr>
          <w:sz w:val="28"/>
          <w:szCs w:val="28"/>
        </w:rPr>
        <w:t>“</w:t>
      </w:r>
      <w:r>
        <w:rPr>
          <w:spacing w:val="-3"/>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pacing w:val="5"/>
          <w:sz w:val="28"/>
          <w:szCs w:val="28"/>
        </w:rPr>
        <w:t>s</w:t>
      </w:r>
      <w:r>
        <w:rPr>
          <w:sz w:val="28"/>
          <w:szCs w:val="28"/>
        </w:rPr>
        <w:t>”,</w:t>
      </w:r>
      <w:r>
        <w:rPr>
          <w:spacing w:val="-1"/>
          <w:sz w:val="28"/>
          <w:szCs w:val="28"/>
        </w:rPr>
        <w:t xml:space="preserve"> s</w:t>
      </w:r>
      <w:r>
        <w:rPr>
          <w:spacing w:val="1"/>
          <w:sz w:val="28"/>
          <w:szCs w:val="28"/>
        </w:rPr>
        <w:t>o</w:t>
      </w:r>
      <w:r>
        <w:rPr>
          <w:sz w:val="28"/>
          <w:szCs w:val="28"/>
        </w:rPr>
        <w:t>m</w:t>
      </w:r>
      <w:r>
        <w:rPr>
          <w:spacing w:val="-2"/>
          <w:sz w:val="28"/>
          <w:szCs w:val="28"/>
        </w:rPr>
        <w:t>e</w:t>
      </w:r>
      <w:r>
        <w:rPr>
          <w:spacing w:val="1"/>
          <w:sz w:val="28"/>
          <w:szCs w:val="28"/>
        </w:rPr>
        <w:t>ti</w:t>
      </w:r>
      <w:r>
        <w:rPr>
          <w:spacing w:val="-3"/>
          <w:sz w:val="28"/>
          <w:szCs w:val="28"/>
        </w:rPr>
        <w:t>m</w:t>
      </w:r>
      <w:r>
        <w:rPr>
          <w:sz w:val="28"/>
          <w:szCs w:val="28"/>
        </w:rPr>
        <w:t>es</w:t>
      </w:r>
      <w:r>
        <w:rPr>
          <w:spacing w:val="2"/>
          <w:sz w:val="28"/>
          <w:szCs w:val="28"/>
        </w:rPr>
        <w:t xml:space="preserve"> </w:t>
      </w:r>
      <w:r>
        <w:rPr>
          <w:spacing w:val="-2"/>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 xml:space="preserve">t </w:t>
      </w:r>
      <w:r>
        <w:rPr>
          <w:spacing w:val="1"/>
          <w:sz w:val="28"/>
          <w:szCs w:val="28"/>
        </w:rPr>
        <w:t>g</w:t>
      </w:r>
      <w:r>
        <w:rPr>
          <w:sz w:val="28"/>
          <w:szCs w:val="28"/>
        </w:rPr>
        <w:t>et</w:t>
      </w:r>
      <w:r>
        <w:rPr>
          <w:spacing w:val="-2"/>
          <w:sz w:val="28"/>
          <w:szCs w:val="28"/>
        </w:rPr>
        <w:t xml:space="preserve"> </w:t>
      </w:r>
      <w:r>
        <w:rPr>
          <w:sz w:val="28"/>
          <w:szCs w:val="28"/>
        </w:rPr>
        <w:t>m</w:t>
      </w:r>
      <w:r>
        <w:rPr>
          <w:spacing w:val="1"/>
          <w:sz w:val="28"/>
          <w:szCs w:val="28"/>
        </w:rPr>
        <w:t>o</w:t>
      </w:r>
      <w:r>
        <w:rPr>
          <w:spacing w:val="-2"/>
          <w:sz w:val="28"/>
          <w:szCs w:val="28"/>
        </w:rPr>
        <w:t>r</w:t>
      </w:r>
      <w:r>
        <w:rPr>
          <w:sz w:val="28"/>
          <w:szCs w:val="28"/>
        </w:rPr>
        <w:t xml:space="preserve">e </w:t>
      </w:r>
      <w:r>
        <w:rPr>
          <w:spacing w:val="-2"/>
          <w:sz w:val="28"/>
          <w:szCs w:val="28"/>
        </w:rPr>
        <w:t>p</w:t>
      </w:r>
      <w:r>
        <w:rPr>
          <w:spacing w:val="1"/>
          <w:sz w:val="28"/>
          <w:szCs w:val="28"/>
        </w:rPr>
        <w:t>o</w:t>
      </w:r>
      <w:r>
        <w:rPr>
          <w:spacing w:val="-1"/>
          <w:sz w:val="28"/>
          <w:szCs w:val="28"/>
        </w:rPr>
        <w:t>w</w:t>
      </w:r>
      <w:r>
        <w:rPr>
          <w:sz w:val="28"/>
          <w:szCs w:val="28"/>
        </w:rPr>
        <w:t>er</w:t>
      </w:r>
      <w:r>
        <w:rPr>
          <w:spacing w:val="-2"/>
          <w:sz w:val="28"/>
          <w:szCs w:val="28"/>
        </w:rPr>
        <w:t>f</w:t>
      </w:r>
      <w:r>
        <w:rPr>
          <w:spacing w:val="1"/>
          <w:sz w:val="28"/>
          <w:szCs w:val="28"/>
        </w:rPr>
        <w:t>u</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an</w:t>
      </w:r>
      <w:r>
        <w:rPr>
          <w:spacing w:val="1"/>
          <w:sz w:val="28"/>
          <w:szCs w:val="28"/>
        </w:rPr>
        <w:t xml:space="preserve"> </w:t>
      </w:r>
      <w:r>
        <w:rPr>
          <w:spacing w:val="-2"/>
          <w:sz w:val="28"/>
          <w:szCs w:val="28"/>
        </w:rPr>
        <w:t>u</w:t>
      </w:r>
      <w:r>
        <w:rPr>
          <w:spacing w:val="-1"/>
          <w:sz w:val="28"/>
          <w:szCs w:val="28"/>
        </w:rPr>
        <w:t>s</w:t>
      </w:r>
      <w:r>
        <w:rPr>
          <w:spacing w:val="1"/>
          <w:sz w:val="28"/>
          <w:szCs w:val="28"/>
        </w:rPr>
        <w:t>u</w:t>
      </w:r>
      <w:r>
        <w:rPr>
          <w:sz w:val="28"/>
          <w:szCs w:val="28"/>
        </w:rPr>
        <w:t>al</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w:t>
      </w:r>
      <w:r>
        <w:rPr>
          <w:spacing w:val="-2"/>
          <w:sz w:val="28"/>
          <w:szCs w:val="28"/>
        </w:rPr>
        <w:t>r</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h</w:t>
      </w:r>
      <w:r>
        <w:rPr>
          <w:spacing w:val="-1"/>
          <w:sz w:val="28"/>
          <w:szCs w:val="28"/>
        </w:rPr>
        <w:t>o</w:t>
      </w:r>
      <w:r>
        <w:rPr>
          <w:spacing w:val="1"/>
          <w:sz w:val="28"/>
          <w:szCs w:val="28"/>
        </w:rPr>
        <w:t>l</w:t>
      </w:r>
      <w:r>
        <w:rPr>
          <w:sz w:val="28"/>
          <w:szCs w:val="28"/>
        </w:rPr>
        <w:t>e</w:t>
      </w:r>
      <w:r>
        <w:rPr>
          <w:spacing w:val="-3"/>
          <w:sz w:val="28"/>
          <w:szCs w:val="28"/>
        </w:rPr>
        <w:t xml:space="preserve"> </w:t>
      </w:r>
      <w:r>
        <w:rPr>
          <w:spacing w:val="1"/>
          <w:sz w:val="28"/>
          <w:szCs w:val="28"/>
        </w:rPr>
        <w:t>o</w:t>
      </w:r>
      <w:r>
        <w:rPr>
          <w:sz w:val="28"/>
          <w:szCs w:val="28"/>
        </w:rPr>
        <w:t xml:space="preserve">r </w:t>
      </w:r>
      <w:r>
        <w:rPr>
          <w:spacing w:val="-2"/>
          <w:sz w:val="28"/>
          <w:szCs w:val="28"/>
        </w:rPr>
        <w:t>p</w:t>
      </w:r>
      <w:r>
        <w:rPr>
          <w:sz w:val="28"/>
          <w:szCs w:val="28"/>
        </w:rPr>
        <w:t>art</w:t>
      </w:r>
      <w:r>
        <w:rPr>
          <w:spacing w:val="1"/>
          <w:sz w:val="28"/>
          <w:szCs w:val="28"/>
        </w:rPr>
        <w:t xml:space="preserve"> </w:t>
      </w:r>
      <w:r>
        <w:rPr>
          <w:spacing w:val="-2"/>
          <w:sz w:val="28"/>
          <w:szCs w:val="28"/>
        </w:rPr>
        <w:t>o</w:t>
      </w:r>
      <w:r>
        <w:rPr>
          <w:sz w:val="28"/>
          <w:szCs w:val="28"/>
        </w:rPr>
        <w:t xml:space="preserve">f </w:t>
      </w:r>
      <w:r>
        <w:rPr>
          <w:spacing w:val="1"/>
          <w:sz w:val="28"/>
          <w:szCs w:val="28"/>
        </w:rPr>
        <w:t>th</w:t>
      </w:r>
      <w:r>
        <w:rPr>
          <w:sz w:val="28"/>
          <w:szCs w:val="28"/>
        </w:rPr>
        <w:t>e</w:t>
      </w:r>
      <w:r>
        <w:rPr>
          <w:spacing w:val="-3"/>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 xml:space="preserve">e </w:t>
      </w:r>
      <w:r>
        <w:rPr>
          <w:spacing w:val="-1"/>
          <w:sz w:val="28"/>
          <w:szCs w:val="28"/>
        </w:rPr>
        <w:t>i</w:t>
      </w:r>
      <w:r>
        <w:rPr>
          <w:spacing w:val="1"/>
          <w:sz w:val="28"/>
          <w:szCs w:val="28"/>
        </w:rPr>
        <w:t>t</w:t>
      </w:r>
      <w:r>
        <w:rPr>
          <w:sz w:val="28"/>
          <w:szCs w:val="28"/>
        </w:rPr>
        <w:t>,</w:t>
      </w:r>
      <w:r>
        <w:rPr>
          <w:spacing w:val="-1"/>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 xml:space="preserve">are </w:t>
      </w:r>
      <w:r>
        <w:rPr>
          <w:spacing w:val="-1"/>
          <w:sz w:val="28"/>
          <w:szCs w:val="28"/>
        </w:rPr>
        <w:t>b</w:t>
      </w:r>
      <w:r>
        <w:rPr>
          <w:sz w:val="28"/>
          <w:szCs w:val="28"/>
        </w:rPr>
        <w:t>r</w:t>
      </w:r>
      <w:r>
        <w:rPr>
          <w:spacing w:val="-1"/>
          <w:sz w:val="28"/>
          <w:szCs w:val="28"/>
        </w:rPr>
        <w:t>i</w:t>
      </w:r>
      <w:r>
        <w:rPr>
          <w:spacing w:val="1"/>
          <w:sz w:val="28"/>
          <w:szCs w:val="28"/>
        </w:rPr>
        <w:t>n</w:t>
      </w:r>
      <w:r>
        <w:rPr>
          <w:spacing w:val="-1"/>
          <w:sz w:val="28"/>
          <w:szCs w:val="28"/>
        </w:rPr>
        <w:t>gi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 xml:space="preserve"> </w:t>
      </w:r>
      <w:r>
        <w:rPr>
          <w:spacing w:val="1"/>
          <w:sz w:val="28"/>
          <w:szCs w:val="28"/>
        </w:rPr>
        <w:t>n</w:t>
      </w:r>
      <w:r>
        <w:rPr>
          <w:sz w:val="28"/>
          <w:szCs w:val="28"/>
        </w:rPr>
        <w:t>ew</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as</w:t>
      </w:r>
      <w:r>
        <w:rPr>
          <w:spacing w:val="-2"/>
          <w:sz w:val="28"/>
          <w:szCs w:val="28"/>
        </w:rPr>
        <w:t xml:space="preserve"> </w:t>
      </w:r>
      <w:r>
        <w:rPr>
          <w:spacing w:val="-1"/>
          <w:sz w:val="28"/>
          <w:szCs w:val="28"/>
        </w:rPr>
        <w:lastRenderedPageBreak/>
        <w:t>D</w:t>
      </w:r>
      <w:r>
        <w:rPr>
          <w:spacing w:val="1"/>
          <w:sz w:val="28"/>
          <w:szCs w:val="28"/>
        </w:rPr>
        <w:t>E</w:t>
      </w:r>
      <w:r>
        <w:rPr>
          <w:sz w:val="28"/>
          <w:szCs w:val="28"/>
        </w:rPr>
        <w:t>X</w:t>
      </w:r>
      <w:r>
        <w:rPr>
          <w:spacing w:val="-2"/>
          <w:sz w:val="28"/>
          <w:szCs w:val="28"/>
        </w:rPr>
        <w:t xml:space="preserve"> </w:t>
      </w:r>
      <w:r>
        <w:rPr>
          <w:spacing w:val="-1"/>
          <w:sz w:val="28"/>
          <w:szCs w:val="28"/>
        </w:rPr>
        <w:t>t</w:t>
      </w:r>
      <w:r>
        <w:rPr>
          <w:sz w:val="28"/>
          <w:szCs w:val="28"/>
        </w:rPr>
        <w:t>o ma</w:t>
      </w:r>
      <w:r>
        <w:rPr>
          <w:spacing w:val="1"/>
          <w:sz w:val="28"/>
          <w:szCs w:val="28"/>
        </w:rPr>
        <w:t>k</w:t>
      </w:r>
      <w:r>
        <w:rPr>
          <w:sz w:val="28"/>
          <w:szCs w:val="28"/>
        </w:rPr>
        <w:t>e</w:t>
      </w:r>
      <w:r>
        <w:rPr>
          <w:spacing w:val="-3"/>
          <w:sz w:val="28"/>
          <w:szCs w:val="28"/>
        </w:rPr>
        <w:t xml:space="preserve"> </w:t>
      </w:r>
      <w:r>
        <w:rPr>
          <w:spacing w:val="1"/>
          <w:sz w:val="28"/>
          <w:szCs w:val="28"/>
        </w:rPr>
        <w:t>s</w:t>
      </w:r>
      <w:r>
        <w:rPr>
          <w:spacing w:val="-1"/>
          <w:sz w:val="28"/>
          <w:szCs w:val="28"/>
        </w:rPr>
        <w:t>u</w:t>
      </w:r>
      <w:r>
        <w:rPr>
          <w:sz w:val="28"/>
          <w:szCs w:val="28"/>
        </w:rPr>
        <w:t xml:space="preserve">re </w:t>
      </w:r>
      <w:r>
        <w:rPr>
          <w:spacing w:val="-2"/>
          <w:sz w:val="28"/>
          <w:szCs w:val="28"/>
        </w:rPr>
        <w:t>n</w:t>
      </w:r>
      <w:r>
        <w:rPr>
          <w:spacing w:val="-1"/>
          <w:sz w:val="28"/>
          <w:szCs w:val="28"/>
        </w:rPr>
        <w:t>o</w:t>
      </w:r>
      <w:r>
        <w:rPr>
          <w:spacing w:val="1"/>
          <w:sz w:val="28"/>
          <w:szCs w:val="28"/>
        </w:rPr>
        <w:t>n</w:t>
      </w:r>
      <w:r>
        <w:rPr>
          <w:sz w:val="28"/>
          <w:szCs w:val="28"/>
        </w:rPr>
        <w:t xml:space="preserve">e of </w:t>
      </w:r>
      <w:r>
        <w:rPr>
          <w:spacing w:val="-1"/>
          <w:sz w:val="28"/>
          <w:szCs w:val="28"/>
        </w:rPr>
        <w:t>th</w:t>
      </w:r>
      <w:r>
        <w:rPr>
          <w:sz w:val="28"/>
          <w:szCs w:val="28"/>
        </w:rPr>
        <w:t>e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e e</w:t>
      </w:r>
      <w:r>
        <w:rPr>
          <w:spacing w:val="-2"/>
          <w:sz w:val="28"/>
          <w:szCs w:val="28"/>
        </w:rPr>
        <w:t>n</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z w:val="28"/>
          <w:szCs w:val="28"/>
        </w:rPr>
        <w:t>r</w:t>
      </w:r>
      <w:r>
        <w:rPr>
          <w:spacing w:val="-2"/>
          <w:sz w:val="28"/>
          <w:szCs w:val="28"/>
        </w:rPr>
        <w:t>c</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pacing w:val="1"/>
          <w:sz w:val="28"/>
          <w:szCs w:val="28"/>
        </w:rPr>
        <w:t>l</w:t>
      </w:r>
      <w:r>
        <w:rPr>
          <w:spacing w:val="-1"/>
          <w:sz w:val="28"/>
          <w:szCs w:val="28"/>
        </w:rPr>
        <w:t>l</w:t>
      </w:r>
      <w:r>
        <w:rPr>
          <w:spacing w:val="1"/>
          <w:sz w:val="28"/>
          <w:szCs w:val="28"/>
        </w:rPr>
        <w:t>o</w:t>
      </w:r>
      <w:r>
        <w:rPr>
          <w:sz w:val="28"/>
          <w:szCs w:val="28"/>
        </w:rPr>
        <w:t>w</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wil</w:t>
      </w:r>
      <w:r>
        <w:rPr>
          <w:spacing w:val="1"/>
          <w:sz w:val="28"/>
          <w:szCs w:val="28"/>
        </w:rPr>
        <w:t>l</w:t>
      </w:r>
      <w:r>
        <w:rPr>
          <w:sz w:val="28"/>
          <w:szCs w:val="28"/>
        </w:rPr>
        <w:t>.</w:t>
      </w:r>
    </w:p>
    <w:p w14:paraId="7733B8C8" w14:textId="2B99678B" w:rsidR="00AE7C60" w:rsidRDefault="00A44FA3" w:rsidP="003E0BA7">
      <w:pPr>
        <w:spacing w:line="320" w:lineRule="exact"/>
        <w:ind w:left="1540"/>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th</w:t>
      </w:r>
      <w:r>
        <w:rPr>
          <w:sz w:val="28"/>
          <w:szCs w:val="28"/>
        </w:rPr>
        <w:t>e B</w:t>
      </w:r>
      <w:r>
        <w:rPr>
          <w:spacing w:val="1"/>
          <w:sz w:val="28"/>
          <w:szCs w:val="28"/>
        </w:rPr>
        <w:t>i</w:t>
      </w:r>
      <w:r>
        <w:rPr>
          <w:spacing w:val="-1"/>
          <w:sz w:val="28"/>
          <w:szCs w:val="28"/>
        </w:rPr>
        <w:t>n</w:t>
      </w:r>
      <w:r>
        <w:rPr>
          <w:sz w:val="28"/>
          <w:szCs w:val="28"/>
        </w:rPr>
        <w:t>a</w:t>
      </w:r>
      <w:r>
        <w:rPr>
          <w:spacing w:val="-1"/>
          <w:sz w:val="28"/>
          <w:szCs w:val="28"/>
        </w:rPr>
        <w:t>n</w:t>
      </w:r>
      <w:r>
        <w:rPr>
          <w:sz w:val="28"/>
          <w:szCs w:val="28"/>
        </w:rPr>
        <w:t>ce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 xml:space="preserve">(BSC) </w:t>
      </w:r>
      <w:r>
        <w:rPr>
          <w:spacing w:val="-3"/>
          <w:sz w:val="28"/>
          <w:szCs w:val="28"/>
        </w:rPr>
        <w:t>m</w:t>
      </w:r>
      <w:r>
        <w:rPr>
          <w:sz w:val="28"/>
          <w:szCs w:val="28"/>
        </w:rPr>
        <w:t>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proofErr w:type="gramStart"/>
      <w:r>
        <w:rPr>
          <w:spacing w:val="1"/>
          <w:sz w:val="28"/>
          <w:szCs w:val="28"/>
        </w:rPr>
        <w:t>ou</w:t>
      </w:r>
      <w:r>
        <w:rPr>
          <w:sz w:val="28"/>
          <w:szCs w:val="28"/>
        </w:rPr>
        <w:t>r</w:t>
      </w:r>
      <w:proofErr w:type="gramEnd"/>
    </w:p>
    <w:p w14:paraId="1644C15A" w14:textId="14DF133B" w:rsidR="00AE7C60" w:rsidRDefault="00A44FA3" w:rsidP="003E0BA7">
      <w:pPr>
        <w:spacing w:before="26"/>
        <w:ind w:left="1540"/>
        <w:jc w:val="both"/>
        <w:rPr>
          <w:sz w:val="28"/>
          <w:szCs w:val="28"/>
        </w:rPr>
      </w:pP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pacing w:val="-1"/>
          <w:sz w:val="28"/>
          <w:szCs w:val="28"/>
        </w:rPr>
        <w:t>il</w:t>
      </w:r>
      <w:r>
        <w:rPr>
          <w:sz w:val="28"/>
          <w:szCs w:val="28"/>
        </w:rPr>
        <w:t>l</w:t>
      </w:r>
      <w:r>
        <w:rPr>
          <w:spacing w:val="1"/>
          <w:sz w:val="28"/>
          <w:szCs w:val="28"/>
        </w:rPr>
        <w:t xml:space="preserve"> </w:t>
      </w:r>
      <w:r>
        <w:rPr>
          <w:sz w:val="28"/>
          <w:szCs w:val="28"/>
        </w:rPr>
        <w:t>be</w:t>
      </w:r>
      <w:r>
        <w:rPr>
          <w:spacing w:val="-1"/>
          <w:sz w:val="28"/>
          <w:szCs w:val="28"/>
        </w:rPr>
        <w:t xml:space="preserve"> </w:t>
      </w:r>
      <w:r>
        <w:rPr>
          <w:sz w:val="28"/>
          <w:szCs w:val="28"/>
        </w:rPr>
        <w:t>on</w:t>
      </w:r>
      <w:r>
        <w:rPr>
          <w:spacing w:val="4"/>
          <w:sz w:val="28"/>
          <w:szCs w:val="28"/>
        </w:rPr>
        <w:t xml:space="preserve"> </w:t>
      </w:r>
      <w:r>
        <w:rPr>
          <w:spacing w:val="-2"/>
          <w:sz w:val="28"/>
          <w:szCs w:val="28"/>
        </w:rPr>
        <w:t>B</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pacing w:val="2"/>
          <w:sz w:val="28"/>
          <w:szCs w:val="28"/>
        </w:rPr>
        <w:t>n</w:t>
      </w:r>
      <w:r w:rsidR="00DC1E41">
        <w:rPr>
          <w:spacing w:val="2"/>
          <w:sz w:val="28"/>
          <w:szCs w:val="28"/>
        </w:rPr>
        <w:t xml:space="preserve"> too</w:t>
      </w:r>
      <w:r>
        <w:rPr>
          <w:sz w:val="28"/>
          <w:szCs w:val="28"/>
        </w:rPr>
        <w:t>.</w:t>
      </w:r>
    </w:p>
    <w:p w14:paraId="66BA545D" w14:textId="5EDCAEFC" w:rsidR="00AE7C60" w:rsidRDefault="00A44FA3" w:rsidP="003E0BA7">
      <w:pPr>
        <w:spacing w:before="26" w:line="259" w:lineRule="auto"/>
        <w:ind w:left="1540" w:right="149"/>
        <w:jc w:val="both"/>
        <w:rPr>
          <w:sz w:val="28"/>
          <w:szCs w:val="28"/>
        </w:rPr>
      </w:pPr>
      <w:r>
        <w:rPr>
          <w:spacing w:val="1"/>
          <w:sz w:val="28"/>
          <w:szCs w:val="28"/>
        </w:rPr>
        <w:t>E</w:t>
      </w:r>
      <w:r>
        <w:rPr>
          <w:spacing w:val="-1"/>
          <w:sz w:val="28"/>
          <w:szCs w:val="28"/>
        </w:rPr>
        <w:t>v</w:t>
      </w:r>
      <w:r>
        <w:rPr>
          <w:sz w:val="28"/>
          <w:szCs w:val="28"/>
        </w:rPr>
        <w:t>er</w:t>
      </w:r>
      <w:r>
        <w:rPr>
          <w:spacing w:val="-1"/>
          <w:sz w:val="28"/>
          <w:szCs w:val="28"/>
        </w:rPr>
        <w:t>yo</w:t>
      </w:r>
      <w:r>
        <w:rPr>
          <w:spacing w:val="1"/>
          <w:sz w:val="28"/>
          <w:szCs w:val="28"/>
        </w:rPr>
        <w:t>n</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fr</w:t>
      </w:r>
      <w:r>
        <w:rPr>
          <w:spacing w:val="-3"/>
          <w:sz w:val="28"/>
          <w:szCs w:val="28"/>
        </w:rPr>
        <w:t>e</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z w:val="28"/>
          <w:szCs w:val="28"/>
        </w:rPr>
        <w:t>s</w:t>
      </w:r>
      <w:r>
        <w:rPr>
          <w:spacing w:val="2"/>
          <w:sz w:val="28"/>
          <w:szCs w:val="28"/>
        </w:rPr>
        <w:t xml:space="preserve"> </w:t>
      </w:r>
      <w:r>
        <w:rPr>
          <w:sz w:val="28"/>
          <w:szCs w:val="28"/>
        </w:rPr>
        <w:t xml:space="preserve">a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1"/>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m</w:t>
      </w:r>
      <w:r>
        <w:rPr>
          <w:spacing w:val="-3"/>
          <w:sz w:val="28"/>
          <w:szCs w:val="28"/>
        </w:rPr>
        <w:t>a</w:t>
      </w:r>
      <w:r>
        <w:rPr>
          <w:spacing w:val="1"/>
          <w:sz w:val="28"/>
          <w:szCs w:val="28"/>
        </w:rPr>
        <w:t>i</w:t>
      </w:r>
      <w:r>
        <w:rPr>
          <w:spacing w:val="3"/>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DEX</w:t>
      </w:r>
      <w:r>
        <w:rPr>
          <w:spacing w:val="-2"/>
          <w:sz w:val="28"/>
          <w:szCs w:val="28"/>
        </w:rPr>
        <w:t xml:space="preserve"> </w:t>
      </w:r>
      <w:r>
        <w:rPr>
          <w:spacing w:val="1"/>
          <w:sz w:val="28"/>
          <w:szCs w:val="28"/>
        </w:rPr>
        <w:t>n</w:t>
      </w:r>
      <w:r>
        <w:rPr>
          <w:spacing w:val="-1"/>
          <w:sz w:val="28"/>
          <w:szCs w:val="28"/>
        </w:rPr>
        <w:t>o</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3"/>
          <w:sz w:val="28"/>
          <w:szCs w:val="28"/>
        </w:rPr>
        <w:t>m</w:t>
      </w:r>
      <w:r>
        <w:rPr>
          <w:sz w:val="28"/>
          <w:szCs w:val="28"/>
        </w:rPr>
        <w:t>m</w:t>
      </w:r>
      <w:r>
        <w:rPr>
          <w:spacing w:val="-1"/>
          <w:sz w:val="28"/>
          <w:szCs w:val="28"/>
        </w:rPr>
        <w:t>u</w:t>
      </w:r>
      <w:r>
        <w:rPr>
          <w:spacing w:val="1"/>
          <w:sz w:val="28"/>
          <w:szCs w:val="28"/>
        </w:rPr>
        <w:t>ni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ea</w:t>
      </w:r>
      <w:r>
        <w:rPr>
          <w:spacing w:val="-2"/>
          <w:sz w:val="28"/>
          <w:szCs w:val="28"/>
        </w:rPr>
        <w:t>c</w:t>
      </w:r>
      <w:r>
        <w:rPr>
          <w:sz w:val="28"/>
          <w:szCs w:val="28"/>
        </w:rPr>
        <w:t>h</w:t>
      </w:r>
      <w:r>
        <w:rPr>
          <w:spacing w:val="-1"/>
          <w:sz w:val="28"/>
          <w:szCs w:val="28"/>
        </w:rPr>
        <w:t xml:space="preserve"> </w:t>
      </w:r>
      <w:r>
        <w:rPr>
          <w:sz w:val="28"/>
          <w:szCs w:val="28"/>
        </w:rPr>
        <w:t xml:space="preserve">other </w:t>
      </w:r>
      <w:r w:rsidR="00DC1E41" w:rsidRPr="00DC1E41">
        <w:rPr>
          <w:spacing w:val="1"/>
          <w:sz w:val="28"/>
          <w:szCs w:val="28"/>
        </w:rPr>
        <w:t xml:space="preserve">through </w:t>
      </w:r>
      <w:r>
        <w:rPr>
          <w:spacing w:val="1"/>
          <w:sz w:val="28"/>
          <w:szCs w:val="28"/>
        </w:rPr>
        <w:t>t</w:t>
      </w:r>
      <w:r>
        <w:rPr>
          <w:spacing w:val="-1"/>
          <w:sz w:val="28"/>
          <w:szCs w:val="28"/>
        </w:rPr>
        <w:t>h</w:t>
      </w:r>
      <w:r>
        <w:rPr>
          <w:sz w:val="28"/>
          <w:szCs w:val="28"/>
        </w:rPr>
        <w:t>e ma</w:t>
      </w:r>
      <w:r>
        <w:rPr>
          <w:spacing w:val="-2"/>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z w:val="28"/>
          <w:szCs w:val="28"/>
        </w:rPr>
        <w:t>.</w:t>
      </w:r>
    </w:p>
    <w:p w14:paraId="1543563E" w14:textId="77777777" w:rsidR="00AE7C60" w:rsidRDefault="00AE7C60" w:rsidP="003E0BA7">
      <w:pPr>
        <w:spacing w:before="6" w:line="140" w:lineRule="exact"/>
        <w:jc w:val="both"/>
        <w:rPr>
          <w:sz w:val="14"/>
          <w:szCs w:val="14"/>
        </w:rPr>
      </w:pPr>
    </w:p>
    <w:p w14:paraId="535055EC" w14:textId="77777777" w:rsidR="00AE7C60" w:rsidRDefault="00AE7C60" w:rsidP="003E0BA7">
      <w:pPr>
        <w:spacing w:line="200" w:lineRule="exact"/>
        <w:jc w:val="both"/>
      </w:pPr>
    </w:p>
    <w:p w14:paraId="4BFD30ED" w14:textId="77777777" w:rsidR="00AE7C60" w:rsidRDefault="00A44FA3" w:rsidP="003E0BA7">
      <w:pPr>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z w:val="28"/>
          <w:szCs w:val="28"/>
        </w:rPr>
        <w:t>av</w:t>
      </w:r>
      <w:r>
        <w:rPr>
          <w:spacing w:val="-2"/>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4B4AC70B" w14:textId="77777777"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o</w:t>
      </w:r>
      <w:r>
        <w:rPr>
          <w:spacing w:val="1"/>
          <w:sz w:val="28"/>
          <w:szCs w:val="28"/>
        </w:rPr>
        <w:t>p</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0EC2CDC3" w14:textId="03018A33"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s</w:t>
      </w:r>
      <w:r>
        <w:rPr>
          <w:spacing w:val="-1"/>
          <w:sz w:val="28"/>
          <w:szCs w:val="28"/>
        </w:rPr>
        <w:t>ig</w:t>
      </w:r>
      <w:r>
        <w:rPr>
          <w:spacing w:val="3"/>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p>
    <w:p w14:paraId="6D1F767B" w14:textId="125E2477" w:rsidR="003E0BA7" w:rsidRDefault="003E0BA7" w:rsidP="003E0BA7">
      <w:pPr>
        <w:spacing w:before="25"/>
        <w:ind w:left="2260"/>
        <w:jc w:val="both"/>
        <w:rPr>
          <w:sz w:val="28"/>
          <w:szCs w:val="28"/>
        </w:rPr>
      </w:pPr>
    </w:p>
    <w:p w14:paraId="40A9A27A" w14:textId="77777777" w:rsidR="003E0BA7" w:rsidRDefault="003E0BA7" w:rsidP="003E0BA7">
      <w:pPr>
        <w:spacing w:before="25"/>
        <w:ind w:left="2260"/>
        <w:jc w:val="both"/>
        <w:rPr>
          <w:sz w:val="28"/>
          <w:szCs w:val="28"/>
        </w:rPr>
      </w:pPr>
    </w:p>
    <w:p w14:paraId="625C605E" w14:textId="77777777" w:rsidR="00AE7C60" w:rsidRDefault="00AE7C60" w:rsidP="003E0BA7">
      <w:pPr>
        <w:spacing w:before="6" w:line="100" w:lineRule="exact"/>
        <w:jc w:val="both"/>
        <w:rPr>
          <w:sz w:val="10"/>
          <w:szCs w:val="10"/>
        </w:rPr>
      </w:pPr>
    </w:p>
    <w:p w14:paraId="4FAF1679" w14:textId="3E8EAFF8" w:rsidR="00AE7C60" w:rsidRDefault="00A44FA3" w:rsidP="003E0BA7">
      <w:pPr>
        <w:pStyle w:val="Heading2"/>
        <w:rPr>
          <w:rFonts w:eastAsia="Calibri Light"/>
        </w:rPr>
      </w:pPr>
      <w:bookmarkStart w:id="66" w:name="_Toc86595152"/>
      <w:r>
        <w:rPr>
          <w:rFonts w:eastAsia="Calibri Light"/>
          <w:spacing w:val="-1"/>
        </w:rPr>
        <w:t>7</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66"/>
    </w:p>
    <w:p w14:paraId="0AFDFD2C" w14:textId="345D7975" w:rsidR="00AE7C60" w:rsidRDefault="00A44FA3" w:rsidP="003E0BA7">
      <w:pPr>
        <w:spacing w:before="37" w:line="259" w:lineRule="auto"/>
        <w:ind w:left="1180" w:right="174"/>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pacing w:val="3"/>
          <w:sz w:val="28"/>
          <w:szCs w:val="28"/>
        </w:rPr>
        <w:t>Y</w:t>
      </w:r>
      <w:r>
        <w:rPr>
          <w:spacing w:val="-2"/>
          <w:sz w:val="28"/>
          <w:szCs w:val="28"/>
        </w:rPr>
        <w:t>-</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z w:val="28"/>
          <w:szCs w:val="28"/>
        </w:rPr>
        <w:t>mm</w:t>
      </w:r>
      <w:r>
        <w:rPr>
          <w:spacing w:val="-1"/>
          <w:sz w:val="28"/>
          <w:szCs w:val="28"/>
        </w:rPr>
        <w:t>u</w:t>
      </w:r>
      <w:r>
        <w:rPr>
          <w:spacing w:val="1"/>
          <w:sz w:val="28"/>
          <w:szCs w:val="28"/>
        </w:rPr>
        <w:t>n</w:t>
      </w:r>
      <w:r>
        <w:rPr>
          <w:spacing w:val="-1"/>
          <w:sz w:val="28"/>
          <w:szCs w:val="28"/>
        </w:rPr>
        <w:t>i</w:t>
      </w:r>
      <w:r>
        <w:rPr>
          <w:sz w:val="28"/>
          <w:szCs w:val="28"/>
        </w:rPr>
        <w:t>ca</w:t>
      </w:r>
      <w:r>
        <w:rPr>
          <w:spacing w:val="-1"/>
          <w:sz w:val="28"/>
          <w:szCs w:val="28"/>
        </w:rPr>
        <w:t>t</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d ma</w:t>
      </w:r>
      <w:r>
        <w:rPr>
          <w:spacing w:val="1"/>
          <w:sz w:val="28"/>
          <w:szCs w:val="28"/>
        </w:rPr>
        <w:t>n</w:t>
      </w:r>
      <w:r>
        <w:rPr>
          <w:spacing w:val="-2"/>
          <w:sz w:val="28"/>
          <w:szCs w:val="28"/>
        </w:rPr>
        <w:t>a</w:t>
      </w:r>
      <w:r>
        <w:rPr>
          <w:spacing w:val="-1"/>
          <w:sz w:val="28"/>
          <w:szCs w:val="28"/>
        </w:rPr>
        <w:t>g</w:t>
      </w:r>
      <w:r w:rsidR="00E259AA">
        <w:rPr>
          <w:spacing w:val="1"/>
          <w:sz w:val="28"/>
          <w:szCs w:val="28"/>
        </w:rPr>
        <w:t xml:space="preserve">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p>
    <w:p w14:paraId="4CE632F6" w14:textId="77777777" w:rsidR="00AE7C60" w:rsidRDefault="00AE7C60" w:rsidP="003E0BA7">
      <w:pPr>
        <w:spacing w:before="2" w:line="160" w:lineRule="exact"/>
        <w:jc w:val="both"/>
        <w:rPr>
          <w:sz w:val="16"/>
          <w:szCs w:val="16"/>
        </w:rPr>
      </w:pPr>
    </w:p>
    <w:p w14:paraId="363DE720" w14:textId="77777777" w:rsidR="00AE7C60" w:rsidRDefault="00A44FA3" w:rsidP="003E0BA7">
      <w:pPr>
        <w:ind w:left="118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c</w:t>
      </w:r>
      <w:r>
        <w:rPr>
          <w:spacing w:val="1"/>
          <w:sz w:val="28"/>
          <w:szCs w:val="28"/>
        </w:rPr>
        <w:t>ov</w:t>
      </w:r>
      <w:r>
        <w:rPr>
          <w:spacing w:val="-2"/>
          <w:sz w:val="28"/>
          <w:szCs w:val="28"/>
        </w:rPr>
        <w:t>e</w:t>
      </w:r>
      <w:r>
        <w:rPr>
          <w:sz w:val="28"/>
          <w:szCs w:val="28"/>
        </w:rPr>
        <w:t>r</w:t>
      </w:r>
      <w:r>
        <w:rPr>
          <w:spacing w:val="-1"/>
          <w:sz w:val="28"/>
          <w:szCs w:val="28"/>
        </w:rPr>
        <w:t>u</w:t>
      </w:r>
      <w:r>
        <w:rPr>
          <w:sz w:val="28"/>
          <w:szCs w:val="28"/>
        </w:rPr>
        <w:t>p</w:t>
      </w:r>
      <w:r>
        <w:rPr>
          <w:spacing w:val="1"/>
          <w:sz w:val="28"/>
          <w:szCs w:val="28"/>
        </w:rPr>
        <w:t xml:space="preserve"> </w:t>
      </w:r>
      <w:r>
        <w:rPr>
          <w:spacing w:val="-3"/>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2"/>
          <w:sz w:val="28"/>
          <w:szCs w:val="28"/>
        </w:rPr>
        <w:t>p</w:t>
      </w:r>
      <w:r>
        <w:rPr>
          <w:spacing w:val="-1"/>
          <w:sz w:val="28"/>
          <w:szCs w:val="28"/>
        </w:rPr>
        <w:t>op</w:t>
      </w:r>
      <w:r>
        <w:rPr>
          <w:spacing w:val="1"/>
          <w:sz w:val="28"/>
          <w:szCs w:val="28"/>
        </w:rPr>
        <w:t>ul</w:t>
      </w:r>
      <w:r>
        <w:rPr>
          <w:spacing w:val="-2"/>
          <w:sz w:val="28"/>
          <w:szCs w:val="28"/>
        </w:rPr>
        <w:t>a</w:t>
      </w:r>
      <w:r>
        <w:rPr>
          <w:sz w:val="28"/>
          <w:szCs w:val="28"/>
        </w:rPr>
        <w:t xml:space="preserve">r </w:t>
      </w:r>
      <w:r>
        <w:rPr>
          <w:spacing w:val="-2"/>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5"/>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st</w:t>
      </w:r>
      <w:r>
        <w:rPr>
          <w:spacing w:val="-2"/>
          <w:sz w:val="28"/>
          <w:szCs w:val="28"/>
        </w:rPr>
        <w:t>e</w:t>
      </w:r>
      <w:r>
        <w:rPr>
          <w:spacing w:val="-3"/>
          <w:sz w:val="28"/>
          <w:szCs w:val="28"/>
        </w:rPr>
        <w:t>m</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w:t>
      </w:r>
      <w:r>
        <w:rPr>
          <w:spacing w:val="-2"/>
          <w:sz w:val="28"/>
          <w:szCs w:val="28"/>
        </w:rPr>
        <w:t>s</w:t>
      </w:r>
      <w:r>
        <w:rPr>
          <w:sz w:val="28"/>
          <w:szCs w:val="28"/>
        </w:rPr>
        <w:t>:</w:t>
      </w:r>
    </w:p>
    <w:p w14:paraId="7FD895B5" w14:textId="77777777" w:rsidR="00AE7C60" w:rsidRDefault="00AE7C60" w:rsidP="003E0BA7">
      <w:pPr>
        <w:spacing w:before="4" w:line="180" w:lineRule="exact"/>
        <w:jc w:val="both"/>
        <w:rPr>
          <w:sz w:val="18"/>
          <w:szCs w:val="18"/>
        </w:rPr>
      </w:pPr>
    </w:p>
    <w:p w14:paraId="02305FCF" w14:textId="77777777" w:rsidR="00201BDA"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1"/>
          <w:sz w:val="28"/>
          <w:szCs w:val="28"/>
        </w:rPr>
        <w:t>in</w:t>
      </w:r>
      <w:r>
        <w:rPr>
          <w:spacing w:val="1"/>
          <w:sz w:val="28"/>
          <w:szCs w:val="28"/>
        </w:rPr>
        <w:t>u</w:t>
      </w:r>
      <w:r>
        <w:rPr>
          <w:spacing w:val="-1"/>
          <w:sz w:val="28"/>
          <w:szCs w:val="28"/>
        </w:rPr>
        <w:t>x/</w:t>
      </w:r>
      <w:r>
        <w:rPr>
          <w:spacing w:val="1"/>
          <w:sz w:val="28"/>
          <w:szCs w:val="28"/>
        </w:rPr>
        <w:t>U</w:t>
      </w:r>
      <w:r>
        <w:rPr>
          <w:spacing w:val="-1"/>
          <w:sz w:val="28"/>
          <w:szCs w:val="28"/>
        </w:rPr>
        <w:t>ni</w:t>
      </w:r>
      <w:r>
        <w:rPr>
          <w:sz w:val="28"/>
          <w:szCs w:val="28"/>
        </w:rPr>
        <w:t>x</w:t>
      </w:r>
    </w:p>
    <w:p w14:paraId="5C8FC9A7" w14:textId="5F7AB9A2" w:rsidR="00AE7C60"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pacing w:val="1"/>
          <w:sz w:val="28"/>
          <w:szCs w:val="28"/>
        </w:rPr>
        <w:t>i</w:t>
      </w:r>
      <w:r>
        <w:rPr>
          <w:spacing w:val="-1"/>
          <w:sz w:val="28"/>
          <w:szCs w:val="28"/>
        </w:rPr>
        <w:t>n</w:t>
      </w:r>
      <w:r>
        <w:rPr>
          <w:spacing w:val="1"/>
          <w:sz w:val="28"/>
          <w:szCs w:val="28"/>
        </w:rPr>
        <w:t>d</w:t>
      </w:r>
      <w:r>
        <w:rPr>
          <w:spacing w:val="-1"/>
          <w:sz w:val="28"/>
          <w:szCs w:val="28"/>
        </w:rPr>
        <w:t>ow</w:t>
      </w:r>
      <w:r>
        <w:rPr>
          <w:sz w:val="28"/>
          <w:szCs w:val="28"/>
        </w:rPr>
        <w:t>s</w:t>
      </w:r>
    </w:p>
    <w:p w14:paraId="1337F41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Mac</w:t>
      </w:r>
      <w:r>
        <w:rPr>
          <w:spacing w:val="-1"/>
          <w:sz w:val="28"/>
          <w:szCs w:val="28"/>
        </w:rPr>
        <w:t>in</w:t>
      </w:r>
      <w:r>
        <w:rPr>
          <w:spacing w:val="1"/>
          <w:sz w:val="28"/>
          <w:szCs w:val="28"/>
        </w:rPr>
        <w:t>t</w:t>
      </w:r>
      <w:r>
        <w:rPr>
          <w:spacing w:val="-1"/>
          <w:sz w:val="28"/>
          <w:szCs w:val="28"/>
        </w:rPr>
        <w:t>o</w:t>
      </w:r>
      <w:r>
        <w:rPr>
          <w:spacing w:val="1"/>
          <w:sz w:val="28"/>
          <w:szCs w:val="28"/>
        </w:rPr>
        <w:t>s</w:t>
      </w:r>
      <w:r>
        <w:rPr>
          <w:sz w:val="28"/>
          <w:szCs w:val="28"/>
        </w:rPr>
        <w:t>h</w:t>
      </w:r>
    </w:p>
    <w:p w14:paraId="649D04AE"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p>
    <w:p w14:paraId="76C9629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S</w:t>
      </w:r>
    </w:p>
    <w:p w14:paraId="26D95EAE" w14:textId="77777777" w:rsidR="00AE7C60" w:rsidRDefault="00AE7C60" w:rsidP="003E0BA7">
      <w:pPr>
        <w:spacing w:before="6" w:line="140" w:lineRule="exact"/>
        <w:jc w:val="both"/>
        <w:rPr>
          <w:sz w:val="15"/>
          <w:szCs w:val="15"/>
        </w:rPr>
      </w:pPr>
    </w:p>
    <w:p w14:paraId="7C1208DB" w14:textId="77777777" w:rsidR="00AE7C60" w:rsidRDefault="00AE7C60" w:rsidP="003E0BA7">
      <w:pPr>
        <w:spacing w:line="200" w:lineRule="exact"/>
        <w:jc w:val="both"/>
      </w:pPr>
    </w:p>
    <w:p w14:paraId="5AEABCFB" w14:textId="77777777" w:rsidR="00AE7C60" w:rsidRDefault="00AE7C60" w:rsidP="003E0BA7">
      <w:pPr>
        <w:spacing w:line="200" w:lineRule="exact"/>
        <w:jc w:val="both"/>
      </w:pPr>
    </w:p>
    <w:p w14:paraId="7A60DA19" w14:textId="77777777" w:rsidR="00AE7C60" w:rsidRDefault="00AE7C60" w:rsidP="003E0BA7">
      <w:pPr>
        <w:spacing w:line="200" w:lineRule="exact"/>
        <w:jc w:val="both"/>
      </w:pPr>
    </w:p>
    <w:p w14:paraId="709BE704" w14:textId="77777777" w:rsidR="00AE7C60" w:rsidRDefault="00AE7C60" w:rsidP="003E0BA7">
      <w:pPr>
        <w:spacing w:line="200" w:lineRule="exact"/>
        <w:jc w:val="both"/>
      </w:pPr>
    </w:p>
    <w:p w14:paraId="27FA8110" w14:textId="77777777" w:rsidR="00AE7C60" w:rsidRDefault="00AE7C60" w:rsidP="003E0BA7">
      <w:pPr>
        <w:spacing w:line="200" w:lineRule="exact"/>
        <w:jc w:val="both"/>
      </w:pPr>
    </w:p>
    <w:p w14:paraId="5035F8FC" w14:textId="77777777" w:rsidR="00AE7C60" w:rsidRDefault="00A44FA3" w:rsidP="003E0BA7">
      <w:pPr>
        <w:pStyle w:val="Heading1"/>
        <w:jc w:val="both"/>
        <w:rPr>
          <w:rFonts w:eastAsia="Calibri Light"/>
        </w:rPr>
      </w:pPr>
      <w:bookmarkStart w:id="67" w:name="_Toc86595153"/>
      <w:r>
        <w:rPr>
          <w:rFonts w:eastAsia="Calibri Light"/>
          <w:spacing w:val="-1"/>
        </w:rPr>
        <w:t>8</w:t>
      </w:r>
      <w:r>
        <w:rPr>
          <w:rFonts w:eastAsia="Calibri Light"/>
        </w:rPr>
        <w:t xml:space="preserve">.  </w:t>
      </w:r>
      <w:r>
        <w:rPr>
          <w:rFonts w:eastAsia="Calibri Light"/>
          <w:spacing w:val="22"/>
        </w:rPr>
        <w:t xml:space="preserve"> </w:t>
      </w:r>
      <w:r>
        <w:rPr>
          <w:rFonts w:eastAsia="Calibri Light"/>
        </w:rPr>
        <w:t>Roadmap</w:t>
      </w:r>
      <w:bookmarkEnd w:id="67"/>
    </w:p>
    <w:p w14:paraId="419DC1E6" w14:textId="77777777" w:rsidR="00AE7C60" w:rsidRPr="007E7B99" w:rsidRDefault="00A44FA3" w:rsidP="003E0BA7">
      <w:pPr>
        <w:spacing w:before="37"/>
        <w:ind w:left="100"/>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0</w:t>
      </w:r>
      <w:r w:rsidRPr="007E7B99">
        <w:rPr>
          <w:rFonts w:asciiTheme="majorBidi" w:hAnsiTheme="majorBidi" w:cstheme="majorBidi"/>
          <w:sz w:val="28"/>
          <w:szCs w:val="28"/>
        </w:rPr>
        <w:t>:</w:t>
      </w:r>
    </w:p>
    <w:p w14:paraId="5C24730A" w14:textId="77777777" w:rsidR="00AE7C60" w:rsidRPr="007E7B99" w:rsidRDefault="00AE7C60" w:rsidP="003E0BA7">
      <w:pPr>
        <w:spacing w:before="4" w:line="180" w:lineRule="exact"/>
        <w:jc w:val="both"/>
        <w:rPr>
          <w:rFonts w:asciiTheme="majorBidi" w:hAnsiTheme="majorBidi" w:cstheme="majorBidi"/>
          <w:sz w:val="18"/>
          <w:szCs w:val="18"/>
        </w:rPr>
      </w:pPr>
    </w:p>
    <w:p w14:paraId="319DB2BC" w14:textId="20945DE4"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Ideation (CPG, DEX, CEX, Main-net, DWSM platform, Wallet).</w:t>
      </w:r>
    </w:p>
    <w:p w14:paraId="3FA7B9EC" w14:textId="77777777" w:rsidR="00C32B78" w:rsidRPr="007E7B99" w:rsidRDefault="00A44FA3" w:rsidP="003E0BA7">
      <w:pPr>
        <w:pStyle w:val="ListParagraph"/>
        <w:numPr>
          <w:ilvl w:val="0"/>
          <w:numId w:val="18"/>
        </w:numPr>
        <w:spacing w:before="27" w:line="369" w:lineRule="auto"/>
        <w:ind w:right="7305"/>
        <w:jc w:val="both"/>
        <w:rPr>
          <w:rFonts w:asciiTheme="majorBidi" w:hAnsiTheme="majorBidi" w:cstheme="majorBidi"/>
          <w:sz w:val="28"/>
          <w:szCs w:val="28"/>
        </w:rPr>
      </w:pPr>
      <w:r w:rsidRPr="007E7B99">
        <w:rPr>
          <w:rFonts w:asciiTheme="majorBidi" w:hAnsiTheme="majorBidi" w:cstheme="majorBidi"/>
          <w:sz w:val="28"/>
          <w:szCs w:val="28"/>
        </w:rPr>
        <w:t xml:space="preserve">Strategy. </w:t>
      </w:r>
    </w:p>
    <w:p w14:paraId="1F587066" w14:textId="52720156" w:rsidR="00AE7C60" w:rsidRPr="007E7B99" w:rsidRDefault="00A44FA3" w:rsidP="003E0BA7">
      <w:pPr>
        <w:spacing w:before="37"/>
        <w:ind w:left="100"/>
        <w:jc w:val="both"/>
        <w:rPr>
          <w:rFonts w:asciiTheme="majorBidi" w:hAnsiTheme="majorBidi" w:cstheme="majorBidi"/>
          <w:spacing w:val="1"/>
          <w:sz w:val="28"/>
          <w:szCs w:val="28"/>
        </w:rPr>
      </w:pPr>
      <w:r w:rsidRPr="007E7B99">
        <w:rPr>
          <w:rFonts w:asciiTheme="majorBidi" w:hAnsiTheme="majorBidi" w:cstheme="majorBidi"/>
          <w:spacing w:val="1"/>
          <w:sz w:val="28"/>
          <w:szCs w:val="28"/>
        </w:rPr>
        <w:lastRenderedPageBreak/>
        <w:t>Q1-2021:</w:t>
      </w:r>
    </w:p>
    <w:p w14:paraId="7AAA2970" w14:textId="77777777" w:rsidR="00C32B78" w:rsidRPr="007E7B99" w:rsidRDefault="00C32B78" w:rsidP="003E0BA7">
      <w:pPr>
        <w:spacing w:before="37"/>
        <w:ind w:left="100"/>
        <w:jc w:val="both"/>
        <w:rPr>
          <w:rFonts w:asciiTheme="majorBidi" w:hAnsiTheme="majorBidi" w:cstheme="majorBidi"/>
          <w:spacing w:val="1"/>
          <w:sz w:val="28"/>
          <w:szCs w:val="28"/>
        </w:rPr>
      </w:pPr>
    </w:p>
    <w:p w14:paraId="4C16AC3D" w14:textId="0E5F3CDD"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Ecosystem design. </w:t>
      </w:r>
    </w:p>
    <w:p w14:paraId="76AEA94C" w14:textId="6FADA3C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Mission, vision, initial strategy, key milestone</w:t>
      </w:r>
    </w:p>
    <w:p w14:paraId="1EDCB839" w14:textId="0B335A2A" w:rsidR="00AE7C60" w:rsidRPr="007E7B99" w:rsidRDefault="00A44FA3" w:rsidP="003E0BA7">
      <w:pPr>
        <w:spacing w:before="18" w:line="369" w:lineRule="auto"/>
        <w:ind w:right="6225"/>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10D8F29A" w14:textId="03B1F5A7"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Branding, Logo, Name.</w:t>
      </w:r>
    </w:p>
    <w:p w14:paraId="3AEB1F4B" w14:textId="0DDE75B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Releasing Whitepaper.</w:t>
      </w:r>
    </w:p>
    <w:p w14:paraId="7EDE597D" w14:textId="72E56E03"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Social networks.</w:t>
      </w:r>
    </w:p>
    <w:p w14:paraId="57965EB2" w14:textId="7438AAE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official website and channels.</w:t>
      </w:r>
    </w:p>
    <w:p w14:paraId="3FA21060" w14:textId="183906D0"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Expanding the team.</w:t>
      </w:r>
    </w:p>
    <w:p w14:paraId="27194F98" w14:textId="69E0A959" w:rsidR="00C32B78"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CPG development. </w:t>
      </w:r>
    </w:p>
    <w:p w14:paraId="6ACDAAE6" w14:textId="7512F851"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w:t>
      </w:r>
      <w:r w:rsidRPr="007E7B99">
        <w:rPr>
          <w:rFonts w:asciiTheme="majorBidi" w:hAnsiTheme="majorBidi" w:cstheme="majorBidi"/>
          <w:sz w:val="28"/>
          <w:szCs w:val="28"/>
        </w:rPr>
        <w:t>development</w:t>
      </w:r>
    </w:p>
    <w:p w14:paraId="110F545C" w14:textId="77777777" w:rsidR="00C32B78" w:rsidRPr="007E7B99" w:rsidRDefault="00C32B78" w:rsidP="003E0BA7">
      <w:pPr>
        <w:pStyle w:val="ListParagraph"/>
        <w:jc w:val="both"/>
        <w:rPr>
          <w:rFonts w:asciiTheme="majorBidi" w:hAnsiTheme="majorBidi" w:cstheme="majorBidi"/>
          <w:spacing w:val="1"/>
          <w:sz w:val="28"/>
          <w:szCs w:val="28"/>
        </w:rPr>
      </w:pPr>
    </w:p>
    <w:p w14:paraId="475AF8DC" w14:textId="60AFD471" w:rsidR="00AE7C60" w:rsidRPr="007E7B99" w:rsidRDefault="00A44FA3" w:rsidP="003E0BA7">
      <w:pPr>
        <w:spacing w:line="369" w:lineRule="auto"/>
        <w:ind w:right="6179"/>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4969D429" w14:textId="05F5D654"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Early Private investor</w:t>
      </w:r>
    </w:p>
    <w:p w14:paraId="221BE33C" w14:textId="21C074E5"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Pre-ICO development</w:t>
      </w:r>
    </w:p>
    <w:p w14:paraId="6F513BD9" w14:textId="7E35B2F0"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release</w:t>
      </w:r>
    </w:p>
    <w:p w14:paraId="27949CA7" w14:textId="1D992918"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ICO event</w:t>
      </w:r>
    </w:p>
    <w:p w14:paraId="0939F8BE" w14:textId="77777777" w:rsidR="00BE5304" w:rsidRPr="007E7B99" w:rsidRDefault="00BE5304" w:rsidP="003E0BA7">
      <w:pPr>
        <w:pStyle w:val="ListParagraph"/>
        <w:ind w:left="976"/>
        <w:jc w:val="both"/>
        <w:rPr>
          <w:rFonts w:asciiTheme="majorBidi" w:hAnsiTheme="majorBidi" w:cstheme="majorBidi"/>
          <w:sz w:val="28"/>
          <w:szCs w:val="28"/>
        </w:rPr>
      </w:pPr>
    </w:p>
    <w:p w14:paraId="01B96D72" w14:textId="5B7A9884" w:rsidR="00AE7C60" w:rsidRPr="007E7B99" w:rsidRDefault="00A44FA3" w:rsidP="003E0BA7">
      <w:pPr>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3D15313B" w14:textId="042033F8" w:rsidR="00BE5304" w:rsidRPr="007E7B99" w:rsidRDefault="00BE5304"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763D1409" w14:textId="19CF3446" w:rsidR="005620EB" w:rsidRPr="007E7B99" w:rsidRDefault="00A44FA3" w:rsidP="003E0BA7">
      <w:pPr>
        <w:pStyle w:val="ListParagraph"/>
        <w:numPr>
          <w:ilvl w:val="0"/>
          <w:numId w:val="20"/>
        </w:numPr>
        <w:spacing w:line="369" w:lineRule="auto"/>
        <w:ind w:right="6164"/>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 xml:space="preserve">. </w:t>
      </w:r>
    </w:p>
    <w:p w14:paraId="4E32926F" w14:textId="44EDE1E8" w:rsidR="00201BDA" w:rsidRPr="007E7B99" w:rsidRDefault="00A44FA3" w:rsidP="003E0BA7">
      <w:pPr>
        <w:spacing w:line="369" w:lineRule="auto"/>
        <w:ind w:left="100" w:right="6164"/>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75006768" w14:textId="3CE892A0" w:rsidR="002246EC" w:rsidRPr="007E7B99" w:rsidRDefault="002246EC" w:rsidP="00A525AA">
      <w:pPr>
        <w:pStyle w:val="ListParagraph"/>
        <w:numPr>
          <w:ilvl w:val="0"/>
          <w:numId w:val="20"/>
        </w:numPr>
        <w:ind w:right="810"/>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428F1EE4" w14:textId="525879AA" w:rsidR="00AE7C60" w:rsidRPr="007E7B99" w:rsidRDefault="00A44FA3" w:rsidP="00A525AA">
      <w:pPr>
        <w:pStyle w:val="ListParagraph"/>
        <w:numPr>
          <w:ilvl w:val="0"/>
          <w:numId w:val="21"/>
        </w:numPr>
        <w:spacing w:line="240" w:lineRule="auto"/>
        <w:ind w:left="979" w:right="806" w:hanging="518"/>
        <w:jc w:val="both"/>
        <w:rPr>
          <w:rFonts w:asciiTheme="majorBidi" w:hAnsiTheme="majorBidi" w:cstheme="majorBidi"/>
          <w:sz w:val="28"/>
          <w:szCs w:val="28"/>
        </w:rPr>
      </w:pPr>
      <w:r w:rsidRPr="007E7B99">
        <w:rPr>
          <w:rFonts w:asciiTheme="majorBidi" w:hAnsiTheme="majorBidi" w:cstheme="majorBidi"/>
          <w:sz w:val="28"/>
          <w:szCs w:val="28"/>
        </w:rPr>
        <w:t>S</w:t>
      </w:r>
      <w:r w:rsidRPr="007E7B99">
        <w:rPr>
          <w:rFonts w:asciiTheme="majorBidi" w:hAnsiTheme="majorBidi" w:cstheme="majorBidi"/>
          <w:spacing w:val="1"/>
          <w:sz w:val="28"/>
          <w:szCs w:val="28"/>
        </w:rPr>
        <w:t>t</w:t>
      </w:r>
      <w:r w:rsidRPr="007E7B99">
        <w:rPr>
          <w:rFonts w:asciiTheme="majorBidi" w:hAnsiTheme="majorBidi" w:cstheme="majorBidi"/>
          <w:sz w:val="28"/>
          <w:szCs w:val="28"/>
        </w:rPr>
        <w:t>r</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z w:val="28"/>
          <w:szCs w:val="28"/>
        </w:rPr>
        <w:t>s</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t</w:t>
      </w:r>
      <w:r w:rsidR="00E34E68" w:rsidRPr="007E7B99">
        <w:rPr>
          <w:rFonts w:asciiTheme="majorBidi" w:hAnsiTheme="majorBidi" w:cstheme="majorBidi"/>
          <w:sz w:val="28"/>
          <w:szCs w:val="28"/>
        </w:rPr>
        <w:t xml:space="preserve"> and</w:t>
      </w:r>
      <w:r w:rsidRPr="007E7B99">
        <w:rPr>
          <w:rFonts w:asciiTheme="majorBidi" w:hAnsiTheme="majorBidi" w:cstheme="majorBidi"/>
          <w:spacing w:val="-1"/>
          <w:sz w:val="28"/>
          <w:szCs w:val="28"/>
        </w:rPr>
        <w:t xml:space="preserve"> </w:t>
      </w:r>
      <w:r w:rsidR="00E259AA" w:rsidRPr="007E7B99">
        <w:rPr>
          <w:rFonts w:asciiTheme="majorBidi" w:hAnsiTheme="majorBidi" w:cstheme="majorBidi"/>
          <w:spacing w:val="-1"/>
          <w:sz w:val="28"/>
          <w:szCs w:val="28"/>
        </w:rPr>
        <w:t>d</w:t>
      </w:r>
      <w:r w:rsidRPr="007E7B99">
        <w:rPr>
          <w:rFonts w:asciiTheme="majorBidi" w:hAnsiTheme="majorBidi" w:cstheme="majorBidi"/>
          <w:sz w:val="28"/>
          <w:szCs w:val="28"/>
        </w:rPr>
        <w:t>e</w:t>
      </w:r>
      <w:r w:rsidRPr="007E7B99">
        <w:rPr>
          <w:rFonts w:asciiTheme="majorBidi" w:hAnsiTheme="majorBidi" w:cstheme="majorBidi"/>
          <w:spacing w:val="-1"/>
          <w:sz w:val="28"/>
          <w:szCs w:val="28"/>
        </w:rPr>
        <w:t>bu</w:t>
      </w:r>
      <w:r w:rsidRPr="007E7B99">
        <w:rPr>
          <w:rFonts w:asciiTheme="majorBidi" w:hAnsiTheme="majorBidi" w:cstheme="majorBidi"/>
          <w:spacing w:val="1"/>
          <w:sz w:val="28"/>
          <w:szCs w:val="28"/>
        </w:rPr>
        <w:t>g</w:t>
      </w:r>
      <w:r w:rsidRPr="007E7B99">
        <w:rPr>
          <w:rFonts w:asciiTheme="majorBidi" w:hAnsiTheme="majorBidi" w:cstheme="majorBidi"/>
          <w:sz w:val="28"/>
          <w:szCs w:val="28"/>
        </w:rPr>
        <w:t>,</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i</w:t>
      </w:r>
      <w:r w:rsidRPr="007E7B99">
        <w:rPr>
          <w:rFonts w:asciiTheme="majorBidi" w:hAnsiTheme="majorBidi" w:cstheme="majorBidi"/>
          <w:spacing w:val="-3"/>
          <w:sz w:val="28"/>
          <w:szCs w:val="28"/>
        </w:rPr>
        <w:t>m</w:t>
      </w:r>
      <w:r w:rsidRPr="007E7B99">
        <w:rPr>
          <w:rFonts w:asciiTheme="majorBidi" w:hAnsiTheme="majorBidi" w:cstheme="majorBidi"/>
          <w:spacing w:val="1"/>
          <w:sz w:val="28"/>
          <w:szCs w:val="28"/>
        </w:rPr>
        <w:t>p</w:t>
      </w:r>
      <w:r w:rsidRPr="007E7B99">
        <w:rPr>
          <w:rFonts w:asciiTheme="majorBidi" w:hAnsiTheme="majorBidi" w:cstheme="majorBidi"/>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z w:val="28"/>
          <w:szCs w:val="28"/>
        </w:rPr>
        <w:t>me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78BD7B03" w14:textId="61033DE9" w:rsidR="00A525AA" w:rsidRDefault="00A44FA3" w:rsidP="00A525AA">
      <w:pPr>
        <w:pStyle w:val="ListParagraph"/>
        <w:numPr>
          <w:ilvl w:val="0"/>
          <w:numId w:val="21"/>
        </w:numPr>
        <w:spacing w:line="369" w:lineRule="auto"/>
        <w:ind w:right="810"/>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3"/>
          <w:sz w:val="28"/>
          <w:szCs w:val="28"/>
        </w:rPr>
        <w:t>t</w:t>
      </w:r>
      <w:r w:rsidRPr="007E7B99">
        <w:rPr>
          <w:rFonts w:asciiTheme="majorBidi" w:hAnsiTheme="majorBidi" w:cstheme="majorBidi"/>
          <w:sz w:val="28"/>
          <w:szCs w:val="28"/>
        </w:rPr>
        <w:t xml:space="preserve">. </w:t>
      </w:r>
    </w:p>
    <w:p w14:paraId="546AF846" w14:textId="77777777" w:rsidR="00A525AA" w:rsidRDefault="00A525AA">
      <w:pPr>
        <w:rPr>
          <w:rFonts w:asciiTheme="majorBidi" w:eastAsiaTheme="minorHAnsi" w:hAnsiTheme="majorBidi" w:cstheme="majorBidi"/>
          <w:sz w:val="28"/>
          <w:szCs w:val="28"/>
        </w:rPr>
      </w:pPr>
      <w:r>
        <w:rPr>
          <w:rFonts w:asciiTheme="majorBidi" w:hAnsiTheme="majorBidi" w:cstheme="majorBidi"/>
          <w:sz w:val="28"/>
          <w:szCs w:val="28"/>
        </w:rPr>
        <w:br w:type="page"/>
      </w:r>
    </w:p>
    <w:p w14:paraId="07A0F935" w14:textId="137405FE" w:rsidR="00AE7C60" w:rsidRPr="007E7B99" w:rsidRDefault="00A44FA3" w:rsidP="003E0BA7">
      <w:pPr>
        <w:spacing w:line="369" w:lineRule="auto"/>
        <w:ind w:left="100" w:right="6162"/>
        <w:jc w:val="both"/>
        <w:rPr>
          <w:rFonts w:asciiTheme="majorBidi" w:hAnsiTheme="majorBidi" w:cstheme="majorBidi"/>
          <w:sz w:val="28"/>
          <w:szCs w:val="28"/>
        </w:rPr>
      </w:pPr>
      <w:r w:rsidRPr="007E7B99">
        <w:rPr>
          <w:rFonts w:asciiTheme="majorBidi" w:hAnsiTheme="majorBidi" w:cstheme="majorBidi"/>
          <w:spacing w:val="1"/>
          <w:sz w:val="28"/>
          <w:szCs w:val="28"/>
        </w:rPr>
        <w:lastRenderedPageBreak/>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6516A442" w14:textId="2553EFB7" w:rsidR="00BE5304" w:rsidRPr="007E7B99" w:rsidRDefault="00BE5304"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CEX development</w:t>
      </w:r>
    </w:p>
    <w:p w14:paraId="201FF55B" w14:textId="09E62A5C" w:rsidR="002246EC" w:rsidRPr="004430ED" w:rsidRDefault="002246EC" w:rsidP="004430ED">
      <w:pPr>
        <w:pStyle w:val="ListParagraph"/>
        <w:numPr>
          <w:ilvl w:val="0"/>
          <w:numId w:val="21"/>
        </w:numPr>
        <w:jc w:val="both"/>
        <w:rPr>
          <w:rFonts w:asciiTheme="majorBidi" w:hAnsiTheme="majorBidi" w:cstheme="majorBidi"/>
          <w:sz w:val="28"/>
          <w:szCs w:val="28"/>
        </w:rPr>
      </w:pPr>
      <w:r w:rsidRPr="007E7B99">
        <w:rPr>
          <w:rFonts w:asciiTheme="majorBidi" w:hAnsiTheme="majorBidi" w:cstheme="majorBidi"/>
          <w:sz w:val="28"/>
          <w:szCs w:val="28"/>
        </w:rPr>
        <w:t>Launching basic CPG.</w:t>
      </w:r>
    </w:p>
    <w:p w14:paraId="6274DF39" w14:textId="77777777" w:rsidR="005620EB" w:rsidRPr="007E7B99" w:rsidRDefault="005620EB" w:rsidP="003E0BA7">
      <w:pPr>
        <w:spacing w:before="18"/>
        <w:jc w:val="both"/>
        <w:rPr>
          <w:rFonts w:asciiTheme="majorBidi" w:hAnsiTheme="majorBidi" w:cstheme="majorBidi"/>
          <w:sz w:val="28"/>
          <w:szCs w:val="28"/>
        </w:rPr>
      </w:pPr>
    </w:p>
    <w:p w14:paraId="226D3047" w14:textId="008A6137" w:rsidR="00AE7C60" w:rsidRPr="007E7B99" w:rsidRDefault="00A44FA3" w:rsidP="003E0BA7">
      <w:pPr>
        <w:spacing w:before="18"/>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57C033C6" w14:textId="77777777" w:rsidR="005620EB" w:rsidRPr="007E7B99" w:rsidRDefault="005620EB" w:rsidP="003E0BA7">
      <w:pPr>
        <w:spacing w:before="18"/>
        <w:jc w:val="both"/>
        <w:rPr>
          <w:rFonts w:asciiTheme="majorBidi" w:hAnsiTheme="majorBidi" w:cstheme="majorBidi"/>
          <w:sz w:val="28"/>
          <w:szCs w:val="28"/>
        </w:rPr>
      </w:pPr>
    </w:p>
    <w:p w14:paraId="05328C3B" w14:textId="2837E3E7" w:rsidR="00BE5304" w:rsidRPr="007E7B99" w:rsidRDefault="00BE5304"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ADD04D0"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Mobile Application development. </w:t>
      </w:r>
    </w:p>
    <w:p w14:paraId="032EDB21" w14:textId="77777777" w:rsidR="002246EC" w:rsidRPr="007E7B99" w:rsidRDefault="002246EC" w:rsidP="003E0BA7">
      <w:pPr>
        <w:pStyle w:val="ListParagraph"/>
        <w:spacing w:before="18"/>
        <w:ind w:left="1436"/>
        <w:jc w:val="both"/>
        <w:rPr>
          <w:rFonts w:asciiTheme="majorBidi" w:hAnsiTheme="majorBidi" w:cstheme="majorBidi"/>
          <w:sz w:val="28"/>
          <w:szCs w:val="28"/>
        </w:rPr>
      </w:pPr>
    </w:p>
    <w:p w14:paraId="1DC580E9" w14:textId="02ECE23E" w:rsidR="00AE7C60" w:rsidRPr="007E7B99" w:rsidRDefault="00A44FA3" w:rsidP="003E0BA7">
      <w:pPr>
        <w:spacing w:line="369" w:lineRule="auto"/>
        <w:ind w:right="7081"/>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4117C6BF" w14:textId="51172C1E" w:rsidR="00AE7C60" w:rsidRPr="007E7B99" w:rsidRDefault="00A44FA3"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9F76B87" w14:textId="77777777" w:rsidR="005620EB"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L</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c</w:t>
      </w:r>
      <w:r w:rsidRPr="007E7B99">
        <w:rPr>
          <w:rFonts w:asciiTheme="majorBidi" w:hAnsiTheme="majorBidi" w:cstheme="majorBidi"/>
          <w:sz w:val="28"/>
          <w:szCs w:val="28"/>
        </w:rPr>
        <w:t>h</w:t>
      </w:r>
    </w:p>
    <w:p w14:paraId="090FE791" w14:textId="77777777" w:rsidR="00C106AF" w:rsidRPr="007E7B99" w:rsidRDefault="00A44FA3" w:rsidP="003E0BA7">
      <w:pPr>
        <w:pStyle w:val="ListParagraph"/>
        <w:numPr>
          <w:ilvl w:val="0"/>
          <w:numId w:val="22"/>
        </w:numPr>
        <w:spacing w:line="367" w:lineRule="auto"/>
        <w:ind w:right="171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34B7A9FE" w14:textId="168BB79E" w:rsidR="00AE7C60" w:rsidRPr="007E7B99" w:rsidRDefault="00A44FA3" w:rsidP="003E0BA7">
      <w:pPr>
        <w:spacing w:line="367" w:lineRule="auto"/>
        <w:ind w:right="3127"/>
        <w:jc w:val="both"/>
        <w:rPr>
          <w:rFonts w:asciiTheme="majorBidi" w:hAnsiTheme="majorBidi" w:cstheme="majorBidi"/>
          <w:sz w:val="28"/>
          <w:szCs w:val="28"/>
        </w:rPr>
      </w:pPr>
      <w:r w:rsidRPr="007E7B99">
        <w:rPr>
          <w:rFonts w:asciiTheme="majorBidi" w:hAnsiTheme="majorBidi" w:cstheme="majorBidi"/>
          <w:sz w:val="28"/>
          <w:szCs w:val="28"/>
        </w:rPr>
        <w:t xml:space="preserve"> </w:t>
      </w: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BA9FB37" w14:textId="372387F6" w:rsidR="00AE7C60" w:rsidRPr="007E7B99" w:rsidRDefault="00A44FA3" w:rsidP="003E0BA7">
      <w:pPr>
        <w:pStyle w:val="ListParagraph"/>
        <w:numPr>
          <w:ilvl w:val="0"/>
          <w:numId w:val="22"/>
        </w:numPr>
        <w:spacing w:before="23"/>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ng</w:t>
      </w:r>
      <w:r w:rsidRPr="007E7B99">
        <w:rPr>
          <w:rFonts w:asciiTheme="majorBidi" w:hAnsiTheme="majorBidi" w:cstheme="majorBidi"/>
          <w:sz w:val="28"/>
          <w:szCs w:val="28"/>
        </w:rPr>
        <w:t>.</w:t>
      </w:r>
    </w:p>
    <w:p w14:paraId="63171D02" w14:textId="4342FE6E"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w:t>
      </w:r>
      <w:r w:rsidRPr="007E7B99">
        <w:rPr>
          <w:rFonts w:asciiTheme="majorBidi" w:hAnsiTheme="majorBidi" w:cstheme="majorBidi"/>
          <w:spacing w:val="1"/>
          <w:sz w:val="28"/>
          <w:szCs w:val="28"/>
        </w:rPr>
        <w:t>o</w:t>
      </w:r>
      <w:r w:rsidRPr="007E7B99">
        <w:rPr>
          <w:rFonts w:asciiTheme="majorBidi" w:hAnsiTheme="majorBidi" w:cstheme="majorBidi"/>
          <w:sz w:val="28"/>
          <w:szCs w:val="28"/>
        </w:rPr>
        <w:t xml:space="preserve">re </w:t>
      </w:r>
      <w:r w:rsidRPr="007E7B99">
        <w:rPr>
          <w:rFonts w:asciiTheme="majorBidi" w:hAnsiTheme="majorBidi" w:cstheme="majorBidi"/>
          <w:spacing w:val="-3"/>
          <w:sz w:val="28"/>
          <w:szCs w:val="28"/>
        </w:rPr>
        <w:t>c</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s</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t</w:t>
      </w:r>
      <w:r w:rsidRPr="007E7B99">
        <w:rPr>
          <w:rFonts w:asciiTheme="majorBidi" w:hAnsiTheme="majorBidi" w:cstheme="majorBidi"/>
          <w:sz w:val="28"/>
          <w:szCs w:val="28"/>
        </w:rPr>
        <w:t>o</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s</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o</w:t>
      </w:r>
      <w:r w:rsidRPr="007E7B99">
        <w:rPr>
          <w:rFonts w:asciiTheme="majorBidi" w:hAnsiTheme="majorBidi" w:cstheme="majorBidi"/>
          <w:spacing w:val="-2"/>
          <w:sz w:val="28"/>
          <w:szCs w:val="28"/>
        </w:rPr>
        <w:t>r</w:t>
      </w:r>
      <w:r w:rsidRPr="007E7B99">
        <w:rPr>
          <w:rFonts w:asciiTheme="majorBidi" w:hAnsiTheme="majorBidi" w:cstheme="majorBidi"/>
          <w:sz w:val="28"/>
          <w:szCs w:val="28"/>
        </w:rPr>
        <w:t>t</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o</w:t>
      </w:r>
      <w:r w:rsidRPr="007E7B99">
        <w:rPr>
          <w:rFonts w:asciiTheme="majorBidi" w:hAnsiTheme="majorBidi" w:cstheme="majorBidi"/>
          <w:sz w:val="28"/>
          <w:szCs w:val="28"/>
        </w:rPr>
        <w:t>n</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C</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z w:val="28"/>
          <w:szCs w:val="28"/>
        </w:rPr>
        <w:t>.</w:t>
      </w:r>
    </w:p>
    <w:p w14:paraId="659762C4" w14:textId="1B28AB96"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Im</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2201E7A9" w14:textId="77777777" w:rsidR="00BE5304" w:rsidRPr="007E7B99" w:rsidRDefault="00BE5304"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gn</w:t>
      </w:r>
      <w:r w:rsidRPr="007E7B99">
        <w:rPr>
          <w:rFonts w:asciiTheme="majorBidi" w:hAnsiTheme="majorBidi" w:cstheme="majorBidi"/>
          <w:sz w:val="28"/>
          <w:szCs w:val="28"/>
        </w:rPr>
        <w:t>.</w:t>
      </w:r>
    </w:p>
    <w:p w14:paraId="3477AA61"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Main-net design. </w:t>
      </w:r>
    </w:p>
    <w:p w14:paraId="11141EE1" w14:textId="2EF5665E"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STO </w:t>
      </w:r>
      <w:r w:rsidR="002246EC" w:rsidRPr="007E7B99">
        <w:rPr>
          <w:rFonts w:asciiTheme="majorBidi" w:hAnsiTheme="majorBidi" w:cstheme="majorBidi"/>
          <w:sz w:val="28"/>
          <w:szCs w:val="28"/>
        </w:rPr>
        <w:t>design</w:t>
      </w:r>
    </w:p>
    <w:p w14:paraId="024B68D8" w14:textId="77777777" w:rsidR="00BE5304" w:rsidRPr="007E7B99" w:rsidRDefault="00BE5304" w:rsidP="003E0BA7">
      <w:pPr>
        <w:pStyle w:val="ListParagraph"/>
        <w:ind w:left="1436"/>
        <w:jc w:val="both"/>
        <w:rPr>
          <w:rFonts w:asciiTheme="majorBidi" w:hAnsiTheme="majorBidi" w:cstheme="majorBidi"/>
          <w:sz w:val="28"/>
          <w:szCs w:val="28"/>
        </w:rPr>
      </w:pPr>
    </w:p>
    <w:p w14:paraId="7BB4DC8E" w14:textId="77777777" w:rsidR="00AE7C60" w:rsidRPr="007E7B99" w:rsidRDefault="00AE7C60" w:rsidP="003E0BA7">
      <w:pPr>
        <w:spacing w:before="4" w:line="180" w:lineRule="exact"/>
        <w:jc w:val="both"/>
        <w:rPr>
          <w:rFonts w:asciiTheme="majorBidi" w:hAnsiTheme="majorBidi" w:cstheme="majorBidi"/>
          <w:sz w:val="18"/>
          <w:szCs w:val="18"/>
        </w:rPr>
      </w:pPr>
    </w:p>
    <w:p w14:paraId="647E2E3E" w14:textId="381372E1" w:rsidR="00AE7C60" w:rsidRPr="007E7B99" w:rsidRDefault="00A44FA3" w:rsidP="003E0BA7">
      <w:pPr>
        <w:spacing w:line="369" w:lineRule="auto"/>
        <w:ind w:right="641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E859C70" w14:textId="1B4875E4" w:rsidR="00AE7C60" w:rsidRPr="007E7B99" w:rsidRDefault="00A44FA3"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002246EC" w:rsidRPr="007E7B99">
        <w:rPr>
          <w:rFonts w:asciiTheme="majorBidi" w:hAnsiTheme="majorBidi" w:cstheme="majorBidi"/>
          <w:spacing w:val="1"/>
          <w:sz w:val="28"/>
          <w:szCs w:val="28"/>
        </w:rPr>
        <w:t>development</w:t>
      </w:r>
    </w:p>
    <w:p w14:paraId="06CF496F" w14:textId="241B7425"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40496516" w14:textId="77777777"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4C4375B9" w14:textId="5DF3AEDD" w:rsidR="004430ED" w:rsidRDefault="004430ED">
      <w:pPr>
        <w:rPr>
          <w:rFonts w:asciiTheme="majorBidi" w:eastAsiaTheme="minorHAnsi" w:hAnsiTheme="majorBidi" w:cstheme="majorBidi"/>
          <w:sz w:val="28"/>
          <w:szCs w:val="28"/>
        </w:rPr>
      </w:pPr>
      <w:r>
        <w:rPr>
          <w:rFonts w:asciiTheme="majorBidi" w:hAnsiTheme="majorBidi" w:cstheme="majorBidi"/>
          <w:sz w:val="28"/>
          <w:szCs w:val="28"/>
        </w:rPr>
        <w:br w:type="page"/>
      </w:r>
    </w:p>
    <w:p w14:paraId="68882AE6" w14:textId="77777777" w:rsidR="00BE5304" w:rsidRPr="007E7B99" w:rsidRDefault="00BE5304" w:rsidP="003E0BA7">
      <w:pPr>
        <w:pStyle w:val="ListParagraph"/>
        <w:ind w:left="1436"/>
        <w:jc w:val="both"/>
        <w:rPr>
          <w:rFonts w:asciiTheme="majorBidi" w:hAnsiTheme="majorBidi" w:cstheme="majorBidi"/>
          <w:sz w:val="28"/>
          <w:szCs w:val="28"/>
        </w:rPr>
      </w:pPr>
    </w:p>
    <w:p w14:paraId="5940EB82" w14:textId="77777777" w:rsidR="00AE7C60" w:rsidRPr="007E7B99" w:rsidRDefault="00AE7C60" w:rsidP="003E0BA7">
      <w:pPr>
        <w:spacing w:before="6" w:line="180" w:lineRule="exact"/>
        <w:jc w:val="both"/>
        <w:rPr>
          <w:rFonts w:asciiTheme="majorBidi" w:hAnsiTheme="majorBidi" w:cstheme="majorBidi"/>
          <w:sz w:val="18"/>
          <w:szCs w:val="18"/>
        </w:rPr>
      </w:pPr>
    </w:p>
    <w:p w14:paraId="2A97BF4E" w14:textId="5F9D7747" w:rsidR="00AE7C60" w:rsidRPr="007E7B99" w:rsidRDefault="00A44FA3" w:rsidP="003E0BA7">
      <w:pPr>
        <w:spacing w:line="369" w:lineRule="auto"/>
        <w:ind w:left="100" w:right="756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6A43CF9" w14:textId="35C3D5B4"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34EA2B8A" w14:textId="532187C9"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184D4F78" w14:textId="6848707C" w:rsidR="00C106AF" w:rsidRPr="007E7B99" w:rsidRDefault="00C106AF" w:rsidP="003E0BA7">
      <w:pPr>
        <w:pStyle w:val="ListParagraph"/>
        <w:numPr>
          <w:ilvl w:val="0"/>
          <w:numId w:val="22"/>
        </w:numPr>
        <w:spacing w:line="367" w:lineRule="auto"/>
        <w:ind w:right="108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007B0C19"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739940B0" w14:textId="77777777" w:rsidR="00201BDA" w:rsidRDefault="00201BDA" w:rsidP="003E0BA7">
      <w:pPr>
        <w:spacing w:before="21"/>
        <w:ind w:left="460"/>
        <w:jc w:val="both"/>
        <w:rPr>
          <w:sz w:val="28"/>
          <w:szCs w:val="28"/>
        </w:rPr>
      </w:pPr>
    </w:p>
    <w:p w14:paraId="28150D78" w14:textId="77777777" w:rsidR="00201BDA" w:rsidRDefault="00201BDA" w:rsidP="003E0BA7">
      <w:pPr>
        <w:spacing w:before="21"/>
        <w:ind w:left="460"/>
        <w:jc w:val="both"/>
        <w:rPr>
          <w:sz w:val="28"/>
          <w:szCs w:val="28"/>
        </w:rPr>
      </w:pPr>
    </w:p>
    <w:p w14:paraId="11D286D3" w14:textId="0BF3EE99" w:rsidR="00AE7C60" w:rsidRDefault="00A44FA3" w:rsidP="003E0BA7">
      <w:pPr>
        <w:pStyle w:val="Heading2"/>
        <w:jc w:val="both"/>
        <w:rPr>
          <w:rFonts w:eastAsia="Calibri Light"/>
        </w:rPr>
      </w:pPr>
      <w:bookmarkStart w:id="68" w:name="_Toc86595154"/>
      <w:r>
        <w:rPr>
          <w:rFonts w:eastAsia="Calibri Light"/>
          <w:spacing w:val="-1"/>
        </w:rPr>
        <w:t>9</w:t>
      </w:r>
      <w:r>
        <w:rPr>
          <w:rFonts w:eastAsia="Calibri Light"/>
        </w:rPr>
        <w:t xml:space="preserve">.  </w:t>
      </w:r>
      <w:r>
        <w:rPr>
          <w:rFonts w:eastAsia="Calibri Light"/>
          <w:spacing w:val="22"/>
        </w:rPr>
        <w:t xml:space="preserve"> </w:t>
      </w:r>
      <w:r>
        <w:rPr>
          <w:rFonts w:eastAsia="Calibri Light"/>
        </w:rPr>
        <w:t>Ri</w:t>
      </w:r>
      <w:r>
        <w:rPr>
          <w:rFonts w:eastAsia="Calibri Light"/>
          <w:spacing w:val="-1"/>
        </w:rPr>
        <w:t>s</w:t>
      </w:r>
      <w:r>
        <w:rPr>
          <w:rFonts w:eastAsia="Calibri Light"/>
        </w:rPr>
        <w:t>ks</w:t>
      </w:r>
      <w:bookmarkEnd w:id="68"/>
    </w:p>
    <w:p w14:paraId="4AAD183C"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Obviously, there are some risks, but we are doing our best to manage them well.</w:t>
      </w:r>
    </w:p>
    <w:p w14:paraId="6D87954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Cryptocurrency trading can be extremely risky. Cryptocurrency trading may not generally be appropriate, particularly with funds drawn from retirement savings, student loans, mortgages, emergency funds, or funds set aside for other purposes. Cryptocurrency trading can lead to large and immediate financial losses. The volatility and unpredictability of the price of cryptocurrency relative to fiat currency may result in significant loss over a short period of time. Transactions in cryptocurrency may be irreversible, and, accordingly, losses due to fraudulent or accidental transactions may not be recoverable.</w:t>
      </w:r>
    </w:p>
    <w:p w14:paraId="0575C83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Purchasing cryptocurrencies comes with a number of risks, including volatile market price swings or flash crashes, fraud, market manipulation, and cybersecurity risks. In addition, cryptocurrency markets and exchanges are not regulated with the same control or customer protection available in equity, option, futures, or foreign exchange investing. There is no assurance that a person who accepts a cryptocurrency as payment at the present time will continue </w:t>
      </w:r>
      <w:proofErr w:type="gramStart"/>
      <w:r w:rsidRPr="00551957">
        <w:rPr>
          <w:rFonts w:asciiTheme="majorBidi" w:eastAsia="Verdana" w:hAnsiTheme="majorBidi" w:cstheme="majorBidi"/>
          <w:sz w:val="28"/>
          <w:szCs w:val="28"/>
        </w:rPr>
        <w:t>doing  so</w:t>
      </w:r>
      <w:proofErr w:type="gramEnd"/>
      <w:r w:rsidRPr="00551957">
        <w:rPr>
          <w:rFonts w:asciiTheme="majorBidi" w:eastAsia="Verdana" w:hAnsiTheme="majorBidi" w:cstheme="majorBidi"/>
          <w:sz w:val="28"/>
          <w:szCs w:val="28"/>
        </w:rPr>
        <w:t xml:space="preserve"> in the future.</w:t>
      </w:r>
    </w:p>
    <w:p w14:paraId="128DB0BB"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 xml:space="preserve">Before investing in a blockchain project, investors must be aware of all the risks involved in this project o others.  They must accept that investing in the Bertinity project may be at a high risk of losing money and investing in Bertinity is no exception to the </w:t>
      </w:r>
      <w:proofErr w:type="gramStart"/>
      <w:r w:rsidRPr="00551957">
        <w:rPr>
          <w:rFonts w:asciiTheme="majorBidi" w:eastAsia="Verdana" w:hAnsiTheme="majorBidi" w:cstheme="majorBidi"/>
          <w:sz w:val="28"/>
          <w:szCs w:val="28"/>
        </w:rPr>
        <w:t>above mentioned</w:t>
      </w:r>
      <w:proofErr w:type="gramEnd"/>
      <w:r w:rsidRPr="00551957">
        <w:rPr>
          <w:rFonts w:asciiTheme="majorBidi" w:eastAsia="Verdana" w:hAnsiTheme="majorBidi" w:cstheme="majorBidi"/>
          <w:sz w:val="28"/>
          <w:szCs w:val="28"/>
        </w:rPr>
        <w:t xml:space="preserve"> risks.</w:t>
      </w:r>
    </w:p>
    <w:p w14:paraId="6DB4A1C4" w14:textId="60C1C0DC" w:rsidR="007F642D" w:rsidRDefault="00551957" w:rsidP="00551957">
      <w:pPr>
        <w:spacing w:before="18"/>
        <w:ind w:left="460"/>
        <w:jc w:val="both"/>
        <w:rPr>
          <w:rFonts w:asciiTheme="majorBidi" w:eastAsia="Verdana" w:hAnsiTheme="majorBidi" w:cstheme="majorBidi"/>
          <w:sz w:val="28"/>
          <w:szCs w:val="28"/>
          <w:lang w:bidi="fa-IR"/>
        </w:rPr>
      </w:pPr>
      <w:r w:rsidRPr="00551957">
        <w:rPr>
          <w:rFonts w:asciiTheme="majorBidi" w:eastAsia="Verdana" w:hAnsiTheme="majorBidi" w:cstheme="majorBidi"/>
          <w:sz w:val="28"/>
          <w:szCs w:val="28"/>
        </w:rPr>
        <w:t xml:space="preserve">The project roadmap may </w:t>
      </w:r>
      <w:proofErr w:type="gramStart"/>
      <w:r w:rsidRPr="00551957">
        <w:rPr>
          <w:rFonts w:asciiTheme="majorBidi" w:eastAsia="Verdana" w:hAnsiTheme="majorBidi" w:cstheme="majorBidi"/>
          <w:sz w:val="28"/>
          <w:szCs w:val="28"/>
        </w:rPr>
        <w:t>change  for</w:t>
      </w:r>
      <w:proofErr w:type="gramEnd"/>
      <w:r w:rsidRPr="00551957">
        <w:rPr>
          <w:rFonts w:asciiTheme="majorBidi" w:eastAsia="Verdana" w:hAnsiTheme="majorBidi" w:cstheme="majorBidi"/>
          <w:sz w:val="28"/>
          <w:szCs w:val="28"/>
        </w:rPr>
        <w:t xml:space="preserve"> any reason without any notice.</w:t>
      </w:r>
    </w:p>
    <w:p w14:paraId="747F58EC" w14:textId="77777777" w:rsidR="00AE7C60" w:rsidRDefault="00AE7C60" w:rsidP="003E0BA7">
      <w:pPr>
        <w:spacing w:before="5" w:line="180" w:lineRule="exact"/>
        <w:jc w:val="both"/>
        <w:rPr>
          <w:sz w:val="18"/>
          <w:szCs w:val="18"/>
          <w:rtl/>
          <w:lang w:bidi="fa-IR"/>
        </w:rPr>
      </w:pPr>
    </w:p>
    <w:p w14:paraId="548358B5" w14:textId="77777777" w:rsidR="00AE7C60" w:rsidRDefault="00AE7C60" w:rsidP="003E0BA7">
      <w:pPr>
        <w:spacing w:line="200" w:lineRule="exact"/>
        <w:jc w:val="both"/>
      </w:pPr>
    </w:p>
    <w:p w14:paraId="4DEF0513" w14:textId="77777777" w:rsidR="00AE7C60" w:rsidRDefault="00AE7C60" w:rsidP="003E0BA7">
      <w:pPr>
        <w:spacing w:line="200" w:lineRule="exact"/>
        <w:jc w:val="both"/>
      </w:pPr>
    </w:p>
    <w:p w14:paraId="65A28444" w14:textId="77777777" w:rsidR="00AE7C60" w:rsidRDefault="00A44FA3" w:rsidP="003E0BA7">
      <w:pPr>
        <w:pStyle w:val="Heading2"/>
        <w:jc w:val="both"/>
        <w:rPr>
          <w:rFonts w:eastAsia="Calibri Light"/>
        </w:rPr>
      </w:pPr>
      <w:bookmarkStart w:id="69" w:name="_Toc86595155"/>
      <w:r>
        <w:rPr>
          <w:rFonts w:eastAsia="Calibri Light"/>
          <w:spacing w:val="-1"/>
        </w:rPr>
        <w:lastRenderedPageBreak/>
        <w:t>9</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S</w:t>
      </w:r>
      <w:r>
        <w:rPr>
          <w:rFonts w:eastAsia="Calibri Light"/>
          <w:spacing w:val="-1"/>
        </w:rPr>
        <w:t>o</w:t>
      </w:r>
      <w:r>
        <w:rPr>
          <w:rFonts w:eastAsia="Calibri Light"/>
        </w:rPr>
        <w:t>f</w:t>
      </w:r>
      <w:r>
        <w:rPr>
          <w:rFonts w:eastAsia="Calibri Light"/>
          <w:spacing w:val="1"/>
        </w:rPr>
        <w:t>t</w:t>
      </w:r>
      <w:r>
        <w:rPr>
          <w:rFonts w:eastAsia="Calibri Light"/>
        </w:rPr>
        <w:t>wa</w:t>
      </w:r>
      <w:r>
        <w:rPr>
          <w:rFonts w:eastAsia="Calibri Light"/>
          <w:spacing w:val="1"/>
        </w:rPr>
        <w:t>r</w:t>
      </w:r>
      <w:r>
        <w:rPr>
          <w:rFonts w:eastAsia="Calibri Light"/>
        </w:rPr>
        <w:t>e</w:t>
      </w:r>
      <w:r>
        <w:rPr>
          <w:rFonts w:eastAsia="Calibri Light"/>
          <w:spacing w:val="-12"/>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bookmarkEnd w:id="69"/>
    </w:p>
    <w:p w14:paraId="26B900CB" w14:textId="77777777" w:rsidR="00AE7C60" w:rsidRDefault="00A44FA3" w:rsidP="003E0BA7">
      <w:pPr>
        <w:spacing w:before="37"/>
        <w:ind w:left="154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t</w:t>
      </w:r>
      <w:r>
        <w:rPr>
          <w:spacing w:val="1"/>
          <w:sz w:val="28"/>
          <w:szCs w:val="28"/>
        </w:rPr>
        <w:t>w</w:t>
      </w:r>
      <w:r>
        <w:rPr>
          <w:sz w:val="28"/>
          <w:szCs w:val="28"/>
        </w:rPr>
        <w:t>o</w:t>
      </w:r>
      <w:r>
        <w:rPr>
          <w:spacing w:val="-2"/>
          <w:sz w:val="28"/>
          <w:szCs w:val="28"/>
        </w:rPr>
        <w:t xml:space="preserve"> </w:t>
      </w:r>
      <w:r>
        <w:rPr>
          <w:spacing w:val="1"/>
          <w:sz w:val="28"/>
          <w:szCs w:val="28"/>
        </w:rPr>
        <w:t>k</w:t>
      </w:r>
      <w:r>
        <w:rPr>
          <w:spacing w:val="-1"/>
          <w:sz w:val="28"/>
          <w:szCs w:val="28"/>
        </w:rPr>
        <w:t>in</w:t>
      </w:r>
      <w:r>
        <w:rPr>
          <w:spacing w:val="3"/>
          <w:sz w:val="28"/>
          <w:szCs w:val="28"/>
        </w:rPr>
        <w:t>d</w:t>
      </w:r>
      <w:r>
        <w:rPr>
          <w:sz w:val="28"/>
          <w:szCs w:val="28"/>
        </w:rPr>
        <w:t>s</w:t>
      </w:r>
      <w:r>
        <w:rPr>
          <w:spacing w:val="-2"/>
          <w:sz w:val="28"/>
          <w:szCs w:val="28"/>
        </w:rPr>
        <w:t xml:space="preserve"> </w:t>
      </w:r>
      <w:r>
        <w:rPr>
          <w:spacing w:val="-1"/>
          <w:sz w:val="28"/>
          <w:szCs w:val="28"/>
        </w:rPr>
        <w:t>o</w:t>
      </w:r>
      <w:r>
        <w:rPr>
          <w:sz w:val="28"/>
          <w:szCs w:val="28"/>
        </w:rPr>
        <w:t>f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pacing w:val="1"/>
          <w:sz w:val="28"/>
          <w:szCs w:val="28"/>
        </w:rPr>
        <w:t>s</w:t>
      </w:r>
      <w:r>
        <w:rPr>
          <w:sz w:val="28"/>
          <w:szCs w:val="28"/>
        </w:rPr>
        <w:t>.</w:t>
      </w:r>
    </w:p>
    <w:p w14:paraId="2260284A" w14:textId="77777777" w:rsidR="00AE7C60" w:rsidRDefault="00A44FA3" w:rsidP="003E0BA7">
      <w:pPr>
        <w:spacing w:before="22"/>
        <w:ind w:left="1859" w:right="343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pp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pacing w:val="3"/>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DF66FBB" w14:textId="77777777" w:rsidR="00AE7C60" w:rsidRDefault="00A44FA3" w:rsidP="003E0BA7">
      <w:pPr>
        <w:spacing w:before="28"/>
        <w:ind w:left="1859" w:right="3476"/>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pacing w:val="2"/>
          <w:sz w:val="28"/>
          <w:szCs w:val="28"/>
        </w:rPr>
        <w:t>n</w:t>
      </w:r>
      <w:r>
        <w:rPr>
          <w:sz w:val="28"/>
          <w:szCs w:val="28"/>
        </w:rPr>
        <w:t>-</w:t>
      </w:r>
      <w:r>
        <w:rPr>
          <w:spacing w:val="-1"/>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2"/>
          <w:sz w:val="28"/>
          <w:szCs w:val="28"/>
        </w:rPr>
        <w:t xml:space="preserve"> </w:t>
      </w:r>
      <w:r>
        <w:rPr>
          <w:spacing w:val="-1"/>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2293266" w14:textId="77777777" w:rsidR="00AE7C60" w:rsidRDefault="00AE7C60" w:rsidP="003E0BA7">
      <w:pPr>
        <w:spacing w:before="9" w:line="120" w:lineRule="exact"/>
        <w:jc w:val="both"/>
        <w:rPr>
          <w:sz w:val="12"/>
          <w:szCs w:val="12"/>
        </w:rPr>
      </w:pPr>
    </w:p>
    <w:p w14:paraId="117F4840" w14:textId="77777777" w:rsidR="00AE7C60" w:rsidRDefault="00AE7C60" w:rsidP="003E0BA7">
      <w:pPr>
        <w:spacing w:line="200" w:lineRule="exact"/>
        <w:jc w:val="both"/>
      </w:pPr>
    </w:p>
    <w:p w14:paraId="5B0386E1" w14:textId="77777777" w:rsidR="00AE7C60" w:rsidRDefault="00AE7C60" w:rsidP="003E0BA7">
      <w:pPr>
        <w:spacing w:line="200" w:lineRule="exact"/>
        <w:jc w:val="both"/>
      </w:pPr>
    </w:p>
    <w:p w14:paraId="315A5874" w14:textId="77777777" w:rsidR="00AE7C60" w:rsidRDefault="00A44FA3" w:rsidP="003E0BA7">
      <w:pPr>
        <w:pStyle w:val="Heading3"/>
        <w:jc w:val="both"/>
        <w:rPr>
          <w:rFonts w:eastAsia="Calibri Light"/>
        </w:rPr>
      </w:pPr>
      <w:bookmarkStart w:id="70" w:name="_Toc86595156"/>
      <w:r>
        <w:rPr>
          <w:rFonts w:eastAsia="Calibri Light"/>
        </w:rPr>
        <w:t>9.1</w:t>
      </w:r>
      <w:r>
        <w:rPr>
          <w:rFonts w:eastAsia="Calibri Light"/>
          <w:spacing w:val="-1"/>
        </w:rPr>
        <w:t>.</w:t>
      </w:r>
      <w:r>
        <w:rPr>
          <w:rFonts w:eastAsia="Calibri Light"/>
        </w:rPr>
        <w:t xml:space="preserve">1. </w:t>
      </w:r>
      <w:r>
        <w:rPr>
          <w:rFonts w:eastAsia="Calibri Light"/>
          <w:spacing w:val="13"/>
        </w:rPr>
        <w:t xml:space="preserve"> </w:t>
      </w:r>
      <w:r>
        <w:rPr>
          <w:rFonts w:eastAsia="Calibri Light"/>
        </w:rPr>
        <w:t>Applic</w:t>
      </w:r>
      <w:r>
        <w:rPr>
          <w:rFonts w:eastAsia="Calibri Light"/>
          <w:spacing w:val="1"/>
        </w:rPr>
        <w:t>at</w:t>
      </w:r>
      <w:r>
        <w:rPr>
          <w:rFonts w:eastAsia="Calibri Light"/>
        </w:rPr>
        <w:t>ion-ba</w:t>
      </w:r>
      <w:r>
        <w:rPr>
          <w:rFonts w:eastAsia="Calibri Light"/>
          <w:spacing w:val="3"/>
        </w:rPr>
        <w:t>s</w:t>
      </w:r>
      <w:r>
        <w:rPr>
          <w:rFonts w:eastAsia="Calibri Light"/>
          <w:spacing w:val="-1"/>
        </w:rPr>
        <w:t>e</w:t>
      </w:r>
      <w:r>
        <w:rPr>
          <w:rFonts w:eastAsia="Calibri Light"/>
        </w:rPr>
        <w:t>d</w:t>
      </w:r>
      <w:r>
        <w:rPr>
          <w:rFonts w:eastAsia="Calibri Light"/>
          <w:spacing w:val="-20"/>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w:t>
      </w:r>
      <w:r>
        <w:rPr>
          <w:rFonts w:eastAsia="Calibri Light"/>
        </w:rPr>
        <w:t>ri</w:t>
      </w:r>
      <w:r>
        <w:rPr>
          <w:rFonts w:eastAsia="Calibri Light"/>
          <w:spacing w:val="1"/>
        </w:rPr>
        <w:t>t</w:t>
      </w:r>
      <w:r>
        <w:rPr>
          <w:rFonts w:eastAsia="Calibri Light"/>
        </w:rPr>
        <w:t>y</w:t>
      </w:r>
      <w:r>
        <w:rPr>
          <w:rFonts w:eastAsia="Calibri Light"/>
          <w:spacing w:val="-7"/>
        </w:rPr>
        <w:t xml:space="preserve"> </w:t>
      </w:r>
      <w:r>
        <w:rPr>
          <w:rFonts w:eastAsia="Calibri Light"/>
        </w:rPr>
        <w:t>i</w:t>
      </w:r>
      <w:r>
        <w:rPr>
          <w:rFonts w:eastAsia="Calibri Light"/>
          <w:spacing w:val="1"/>
        </w:rPr>
        <w:t>s</w:t>
      </w:r>
      <w:r>
        <w:rPr>
          <w:rFonts w:eastAsia="Calibri Light"/>
        </w:rPr>
        <w:t>sues</w:t>
      </w:r>
      <w:bookmarkEnd w:id="70"/>
    </w:p>
    <w:p w14:paraId="72003780" w14:textId="20D619FA" w:rsidR="00AE7C60" w:rsidRDefault="00A44FA3" w:rsidP="003E0BA7">
      <w:pPr>
        <w:spacing w:before="28" w:line="258" w:lineRule="auto"/>
        <w:ind w:left="100" w:right="6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ca</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te</w:t>
      </w:r>
      <w:r>
        <w:rPr>
          <w:spacing w:val="-2"/>
          <w:sz w:val="28"/>
          <w:szCs w:val="28"/>
        </w:rPr>
        <w:t>a</w:t>
      </w:r>
      <w:r>
        <w:rPr>
          <w:sz w:val="28"/>
          <w:szCs w:val="28"/>
        </w:rPr>
        <w:t>m</w:t>
      </w:r>
      <w:r>
        <w:rPr>
          <w:spacing w:val="5"/>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sidR="00DC1E41">
        <w:rPr>
          <w:spacing w:val="-2"/>
          <w:sz w:val="28"/>
          <w:szCs w:val="28"/>
        </w:rPr>
        <w:t>ing</w:t>
      </w:r>
      <w:r>
        <w:rPr>
          <w:spacing w:val="1"/>
          <w:sz w:val="28"/>
          <w:szCs w:val="28"/>
        </w:rPr>
        <w:t xml:space="preserve"> </w:t>
      </w:r>
      <w:r>
        <w:rPr>
          <w:spacing w:val="-2"/>
          <w:sz w:val="28"/>
          <w:szCs w:val="28"/>
        </w:rPr>
        <w:t>s</w:t>
      </w:r>
      <w:r>
        <w:rPr>
          <w:spacing w:val="1"/>
          <w:sz w:val="28"/>
          <w:szCs w:val="28"/>
        </w:rPr>
        <w:t>o</w:t>
      </w:r>
      <w:r>
        <w:rPr>
          <w:spacing w:val="-2"/>
          <w:sz w:val="28"/>
          <w:szCs w:val="28"/>
        </w:rPr>
        <w:t>f</w:t>
      </w:r>
      <w:r>
        <w:rPr>
          <w:spacing w:val="1"/>
          <w:sz w:val="28"/>
          <w:szCs w:val="28"/>
        </w:rPr>
        <w:t>t</w:t>
      </w:r>
      <w:r>
        <w:rPr>
          <w:spacing w:val="-1"/>
          <w:sz w:val="28"/>
          <w:szCs w:val="28"/>
        </w:rPr>
        <w:t>w</w:t>
      </w:r>
      <w:r>
        <w:rPr>
          <w:sz w:val="28"/>
          <w:szCs w:val="28"/>
        </w:rPr>
        <w:t>are e</w:t>
      </w:r>
      <w:r>
        <w:rPr>
          <w:spacing w:val="-1"/>
          <w:sz w:val="28"/>
          <w:szCs w:val="28"/>
        </w:rPr>
        <w:t>ng</w:t>
      </w:r>
      <w:r>
        <w:rPr>
          <w:spacing w:val="1"/>
          <w:sz w:val="28"/>
          <w:szCs w:val="28"/>
        </w:rPr>
        <w:t>in</w:t>
      </w:r>
      <w:r>
        <w:rPr>
          <w:spacing w:val="-2"/>
          <w:sz w:val="28"/>
          <w:szCs w:val="28"/>
        </w:rPr>
        <w:t>e</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p</w:t>
      </w:r>
      <w:r>
        <w:rPr>
          <w:spacing w:val="-2"/>
          <w:sz w:val="28"/>
          <w:szCs w:val="28"/>
        </w:rPr>
        <w:t>e</w:t>
      </w:r>
      <w:r>
        <w:rPr>
          <w:sz w:val="28"/>
          <w:szCs w:val="28"/>
        </w:rPr>
        <w:t>n</w:t>
      </w:r>
      <w:r>
        <w:rPr>
          <w:spacing w:val="1"/>
          <w:sz w:val="28"/>
          <w:szCs w:val="28"/>
        </w:rPr>
        <w:t xml:space="preserve"> </w:t>
      </w:r>
      <w:r>
        <w:rPr>
          <w:sz w:val="28"/>
          <w:szCs w:val="28"/>
        </w:rPr>
        <w:t>t</w:t>
      </w:r>
      <w:r>
        <w:rPr>
          <w:spacing w:val="-2"/>
          <w:sz w:val="28"/>
          <w:szCs w:val="28"/>
        </w:rPr>
        <w:t>e</w:t>
      </w:r>
      <w:r>
        <w:rPr>
          <w:spacing w:val="1"/>
          <w:sz w:val="28"/>
          <w:szCs w:val="28"/>
        </w:rPr>
        <w:t>s</w:t>
      </w:r>
      <w:r>
        <w:rPr>
          <w:spacing w:val="-1"/>
          <w:sz w:val="28"/>
          <w:szCs w:val="28"/>
        </w:rPr>
        <w:t>t</w:t>
      </w:r>
      <w:r>
        <w:rPr>
          <w:sz w:val="28"/>
          <w:szCs w:val="28"/>
        </w:rPr>
        <w:t>er</w:t>
      </w:r>
      <w:r>
        <w:rPr>
          <w:spacing w:val="2"/>
          <w:sz w:val="28"/>
          <w:szCs w:val="28"/>
        </w:rPr>
        <w:t>s</w:t>
      </w:r>
      <w:r>
        <w:rPr>
          <w:sz w:val="28"/>
          <w:szCs w:val="28"/>
        </w:rPr>
        <w:t>.</w:t>
      </w:r>
      <w:r>
        <w:rPr>
          <w:spacing w:val="-3"/>
          <w:sz w:val="28"/>
          <w:szCs w:val="28"/>
        </w:rPr>
        <w:t xml:space="preserve"> </w:t>
      </w:r>
      <w:r>
        <w:rPr>
          <w:spacing w:val="1"/>
          <w:sz w:val="28"/>
          <w:szCs w:val="28"/>
        </w:rPr>
        <w:t>E</w:t>
      </w:r>
      <w:r>
        <w:rPr>
          <w:spacing w:val="-1"/>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f</w:t>
      </w:r>
      <w:r>
        <w:rPr>
          <w:spacing w:val="-2"/>
          <w:sz w:val="28"/>
          <w:szCs w:val="28"/>
        </w:rPr>
        <w:t>u</w:t>
      </w:r>
      <w:r>
        <w:rPr>
          <w:spacing w:val="1"/>
          <w:sz w:val="28"/>
          <w:szCs w:val="28"/>
        </w:rPr>
        <w:t>l</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an</w:t>
      </w:r>
      <w:r>
        <w:rPr>
          <w:spacing w:val="-2"/>
          <w:sz w:val="28"/>
          <w:szCs w:val="28"/>
        </w:rPr>
        <w:t>a</w:t>
      </w:r>
      <w:r>
        <w:rPr>
          <w:spacing w:val="-1"/>
          <w:sz w:val="28"/>
          <w:szCs w:val="28"/>
        </w:rPr>
        <w:t>l</w:t>
      </w:r>
      <w:r>
        <w:rPr>
          <w:spacing w:val="1"/>
          <w:sz w:val="28"/>
          <w:szCs w:val="28"/>
        </w:rPr>
        <w:t>y</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ef</w:t>
      </w:r>
      <w:r>
        <w:rPr>
          <w:spacing w:val="1"/>
          <w:sz w:val="28"/>
          <w:szCs w:val="28"/>
        </w:rPr>
        <w:t>o</w:t>
      </w:r>
      <w:r>
        <w:rPr>
          <w:spacing w:val="-2"/>
          <w:sz w:val="28"/>
          <w:szCs w:val="28"/>
        </w:rPr>
        <w:t>r</w:t>
      </w:r>
      <w:r>
        <w:rPr>
          <w:sz w:val="28"/>
          <w:szCs w:val="28"/>
        </w:rPr>
        <w:t xml:space="preserve">e </w:t>
      </w:r>
      <w:r>
        <w:rPr>
          <w:spacing w:val="-2"/>
          <w:sz w:val="28"/>
          <w:szCs w:val="28"/>
        </w:rPr>
        <w:t>t</w:t>
      </w:r>
      <w:r>
        <w:rPr>
          <w:spacing w:val="1"/>
          <w:sz w:val="28"/>
          <w:szCs w:val="28"/>
        </w:rPr>
        <w:t>h</w:t>
      </w:r>
      <w:r>
        <w:rPr>
          <w:sz w:val="28"/>
          <w:szCs w:val="28"/>
        </w:rPr>
        <w:t xml:space="preserve">e </w:t>
      </w:r>
      <w:r>
        <w:rPr>
          <w:spacing w:val="-2"/>
          <w:sz w:val="28"/>
          <w:szCs w:val="28"/>
        </w:rPr>
        <w:t>o</w:t>
      </w:r>
      <w:r>
        <w:rPr>
          <w:sz w:val="28"/>
          <w:szCs w:val="28"/>
        </w:rPr>
        <w:t>ff</w:t>
      </w:r>
      <w:r>
        <w:rPr>
          <w:spacing w:val="1"/>
          <w:sz w:val="28"/>
          <w:szCs w:val="28"/>
        </w:rPr>
        <w:t>i</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e</w:t>
      </w:r>
      <w:r>
        <w:rPr>
          <w:spacing w:val="-2"/>
          <w:sz w:val="28"/>
          <w:szCs w:val="28"/>
        </w:rPr>
        <w:t>a</w:t>
      </w:r>
      <w:r>
        <w:rPr>
          <w:spacing w:val="1"/>
          <w:sz w:val="28"/>
          <w:szCs w:val="28"/>
        </w:rPr>
        <w:t>s</w:t>
      </w:r>
      <w:r>
        <w:rPr>
          <w:sz w:val="28"/>
          <w:szCs w:val="28"/>
        </w:rPr>
        <w:t xml:space="preserve">e. </w:t>
      </w: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h</w:t>
      </w:r>
      <w:r>
        <w:rPr>
          <w:spacing w:val="-1"/>
          <w:sz w:val="28"/>
          <w:szCs w:val="28"/>
        </w:rPr>
        <w:t>i</w:t>
      </w:r>
      <w:r>
        <w:rPr>
          <w:spacing w:val="1"/>
          <w:sz w:val="28"/>
          <w:szCs w:val="28"/>
        </w:rPr>
        <w:t>g</w:t>
      </w:r>
      <w:r>
        <w:rPr>
          <w:spacing w:val="-1"/>
          <w:sz w:val="28"/>
          <w:szCs w:val="28"/>
        </w:rPr>
        <w:t>hl</w:t>
      </w:r>
      <w:r>
        <w:rPr>
          <w:sz w:val="28"/>
          <w:szCs w:val="28"/>
        </w:rPr>
        <w:t>y</w:t>
      </w:r>
      <w:r>
        <w:rPr>
          <w:spacing w:val="1"/>
          <w:sz w:val="28"/>
          <w:szCs w:val="28"/>
        </w:rPr>
        <w:t xml:space="preserve"> </w:t>
      </w:r>
      <w:r>
        <w:rPr>
          <w:spacing w:val="-1"/>
          <w:sz w:val="28"/>
          <w:szCs w:val="28"/>
        </w:rPr>
        <w:t>s</w:t>
      </w:r>
      <w:r>
        <w:rPr>
          <w:spacing w:val="1"/>
          <w:sz w:val="28"/>
          <w:szCs w:val="28"/>
        </w:rPr>
        <w:t>k</w:t>
      </w:r>
      <w:r>
        <w:rPr>
          <w:spacing w:val="-1"/>
          <w:sz w:val="28"/>
          <w:szCs w:val="28"/>
        </w:rPr>
        <w:t>ill</w:t>
      </w:r>
      <w:r>
        <w:rPr>
          <w:sz w:val="28"/>
          <w:szCs w:val="28"/>
        </w:rPr>
        <w:t>ed</w:t>
      </w:r>
      <w:r>
        <w:rPr>
          <w:spacing w:val="1"/>
          <w:sz w:val="28"/>
          <w:szCs w:val="28"/>
        </w:rPr>
        <w:t xml:space="preserve"> </w:t>
      </w:r>
      <w:r>
        <w:rPr>
          <w:spacing w:val="-1"/>
          <w:sz w:val="28"/>
          <w:szCs w:val="28"/>
        </w:rPr>
        <w:t>t</w:t>
      </w:r>
      <w:r>
        <w:rPr>
          <w:sz w:val="28"/>
          <w:szCs w:val="28"/>
        </w:rPr>
        <w:t xml:space="preserve">eam </w:t>
      </w:r>
      <w:r>
        <w:rPr>
          <w:spacing w:val="-2"/>
          <w:sz w:val="28"/>
          <w:szCs w:val="28"/>
        </w:rPr>
        <w:t>t</w:t>
      </w:r>
      <w:r>
        <w:rPr>
          <w:sz w:val="28"/>
          <w:szCs w:val="28"/>
        </w:rPr>
        <w:t>o</w:t>
      </w:r>
      <w:r>
        <w:rPr>
          <w:spacing w:val="-2"/>
          <w:sz w:val="28"/>
          <w:szCs w:val="28"/>
        </w:rPr>
        <w:t xml:space="preserve"> </w:t>
      </w:r>
      <w:r>
        <w:rPr>
          <w:spacing w:val="1"/>
          <w:sz w:val="28"/>
          <w:szCs w:val="28"/>
        </w:rPr>
        <w:t>d</w:t>
      </w:r>
      <w:r>
        <w:rPr>
          <w:sz w:val="28"/>
          <w:szCs w:val="28"/>
        </w:rPr>
        <w:t>e</w:t>
      </w:r>
      <w:r>
        <w:rPr>
          <w:spacing w:val="-1"/>
          <w:sz w:val="28"/>
          <w:szCs w:val="28"/>
        </w:rPr>
        <w:t>bu</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patch</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if</w:t>
      </w:r>
      <w:r>
        <w:rPr>
          <w:spacing w:val="-2"/>
          <w:sz w:val="28"/>
          <w:szCs w:val="28"/>
        </w:rPr>
        <w:t xml:space="preserve"> </w:t>
      </w:r>
      <w:r>
        <w:rPr>
          <w:spacing w:val="1"/>
          <w:sz w:val="28"/>
          <w:szCs w:val="28"/>
        </w:rPr>
        <w:t>so</w:t>
      </w:r>
      <w:r>
        <w:rPr>
          <w:spacing w:val="-3"/>
          <w:sz w:val="28"/>
          <w:szCs w:val="28"/>
        </w:rPr>
        <w:t>m</w:t>
      </w:r>
      <w:r>
        <w:rPr>
          <w:sz w:val="28"/>
          <w:szCs w:val="28"/>
        </w:rPr>
        <w:t>e</w:t>
      </w:r>
      <w:r>
        <w:rPr>
          <w:spacing w:val="-1"/>
          <w:sz w:val="28"/>
          <w:szCs w:val="28"/>
        </w:rPr>
        <w:t>th</w:t>
      </w:r>
      <w:r>
        <w:rPr>
          <w:spacing w:val="1"/>
          <w:sz w:val="28"/>
          <w:szCs w:val="28"/>
        </w:rPr>
        <w:t>i</w:t>
      </w:r>
      <w:r>
        <w:rPr>
          <w:spacing w:val="-1"/>
          <w:sz w:val="28"/>
          <w:szCs w:val="28"/>
        </w:rPr>
        <w:t>n</w:t>
      </w:r>
      <w:r>
        <w:rPr>
          <w:sz w:val="28"/>
          <w:szCs w:val="28"/>
        </w:rPr>
        <w:t xml:space="preserve">g </w:t>
      </w:r>
      <w:r>
        <w:rPr>
          <w:spacing w:val="1"/>
          <w:sz w:val="28"/>
          <w:szCs w:val="28"/>
        </w:rPr>
        <w:t>g</w:t>
      </w:r>
      <w:r>
        <w:rPr>
          <w:spacing w:val="-1"/>
          <w:sz w:val="28"/>
          <w:szCs w:val="28"/>
        </w:rPr>
        <w:t>o</w:t>
      </w:r>
      <w:r>
        <w:rPr>
          <w:sz w:val="28"/>
          <w:szCs w:val="28"/>
        </w:rPr>
        <w:t>es</w:t>
      </w:r>
      <w:r>
        <w:rPr>
          <w:spacing w:val="-2"/>
          <w:sz w:val="28"/>
          <w:szCs w:val="28"/>
        </w:rPr>
        <w:t xml:space="preserve"> </w:t>
      </w:r>
      <w:r>
        <w:rPr>
          <w:spacing w:val="1"/>
          <w:sz w:val="28"/>
          <w:szCs w:val="28"/>
        </w:rPr>
        <w:t>w</w:t>
      </w:r>
      <w:r>
        <w:rPr>
          <w:spacing w:val="-2"/>
          <w:sz w:val="28"/>
          <w:szCs w:val="28"/>
        </w:rPr>
        <w:t>r</w:t>
      </w:r>
      <w:r>
        <w:rPr>
          <w:spacing w:val="1"/>
          <w:sz w:val="28"/>
          <w:szCs w:val="28"/>
        </w:rPr>
        <w:t>o</w:t>
      </w:r>
      <w:r>
        <w:rPr>
          <w:spacing w:val="-1"/>
          <w:sz w:val="28"/>
          <w:szCs w:val="28"/>
        </w:rPr>
        <w:t>n</w:t>
      </w:r>
      <w:r>
        <w:rPr>
          <w:spacing w:val="2"/>
          <w:sz w:val="28"/>
          <w:szCs w:val="28"/>
        </w:rPr>
        <w:t>g</w:t>
      </w:r>
      <w:r>
        <w:rPr>
          <w:sz w:val="28"/>
          <w:szCs w:val="28"/>
        </w:rPr>
        <w:t>.</w:t>
      </w:r>
    </w:p>
    <w:p w14:paraId="0D5E0FC8" w14:textId="77777777" w:rsidR="00AE7C60" w:rsidRDefault="00A44FA3" w:rsidP="003E0BA7">
      <w:pPr>
        <w:spacing w:before="1"/>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p</w:t>
      </w:r>
      <w:r>
        <w:rPr>
          <w:spacing w:val="-1"/>
          <w:sz w:val="28"/>
          <w:szCs w:val="28"/>
        </w:rPr>
        <w:t>pl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p>
    <w:p w14:paraId="6C901CE2" w14:textId="77777777"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 xml:space="preserve">re </w:t>
      </w:r>
      <w:r>
        <w:rPr>
          <w:spacing w:val="-3"/>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l</w:t>
      </w:r>
      <w:r>
        <w:rPr>
          <w:spacing w:val="1"/>
          <w:sz w:val="28"/>
          <w:szCs w:val="28"/>
        </w:rPr>
        <w:t>go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p>
    <w:p w14:paraId="6FB0F0E7"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w:t>
      </w:r>
      <w:r>
        <w:rPr>
          <w:spacing w:val="1"/>
          <w:sz w:val="28"/>
          <w:szCs w:val="28"/>
        </w:rPr>
        <w:t>t</w:t>
      </w:r>
      <w:r>
        <w:rPr>
          <w:spacing w:val="-2"/>
          <w:sz w:val="28"/>
          <w:szCs w:val="28"/>
        </w:rPr>
        <w:t>a</w:t>
      </w:r>
      <w:r>
        <w:rPr>
          <w:spacing w:val="1"/>
          <w:sz w:val="28"/>
          <w:szCs w:val="28"/>
        </w:rPr>
        <w:t>nd</w:t>
      </w:r>
      <w:r>
        <w:rPr>
          <w:spacing w:val="-2"/>
          <w:sz w:val="28"/>
          <w:szCs w:val="28"/>
        </w:rPr>
        <w:t>a</w:t>
      </w:r>
      <w:r>
        <w:rPr>
          <w:sz w:val="28"/>
          <w:szCs w:val="28"/>
        </w:rPr>
        <w:t>rd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se</w:t>
      </w:r>
      <w:r>
        <w:rPr>
          <w:spacing w:val="-2"/>
          <w:sz w:val="28"/>
          <w:szCs w:val="28"/>
        </w:rPr>
        <w:t>c</w:t>
      </w:r>
      <w:r>
        <w:rPr>
          <w:spacing w:val="1"/>
          <w:sz w:val="28"/>
          <w:szCs w:val="28"/>
        </w:rPr>
        <w:t>u</w:t>
      </w:r>
      <w:r>
        <w:rPr>
          <w:sz w:val="28"/>
          <w:szCs w:val="28"/>
        </w:rPr>
        <w:t>re</w:t>
      </w:r>
      <w:r>
        <w:rPr>
          <w:spacing w:val="-3"/>
          <w:sz w:val="28"/>
          <w:szCs w:val="28"/>
        </w:rPr>
        <w:t xml:space="preserve"> </w:t>
      </w:r>
      <w:r>
        <w:rPr>
          <w:spacing w:val="-2"/>
          <w:sz w:val="28"/>
          <w:szCs w:val="28"/>
        </w:rPr>
        <w:t>c</w:t>
      </w:r>
      <w:r>
        <w:rPr>
          <w:spacing w:val="1"/>
          <w:sz w:val="28"/>
          <w:szCs w:val="28"/>
        </w:rPr>
        <w:t>o</w:t>
      </w:r>
      <w:r>
        <w:rPr>
          <w:sz w:val="28"/>
          <w:szCs w:val="28"/>
        </w:rPr>
        <w:t>m</w:t>
      </w:r>
      <w:r>
        <w:rPr>
          <w:spacing w:val="-3"/>
          <w:sz w:val="28"/>
          <w:szCs w:val="28"/>
        </w:rPr>
        <w:t>m</w:t>
      </w:r>
      <w:r>
        <w:rPr>
          <w:spacing w:val="1"/>
          <w:sz w:val="28"/>
          <w:szCs w:val="28"/>
        </w:rPr>
        <w:t>u</w:t>
      </w:r>
      <w:r>
        <w:rPr>
          <w:spacing w:val="-1"/>
          <w:sz w:val="28"/>
          <w:szCs w:val="28"/>
        </w:rPr>
        <w:t>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ot</w:t>
      </w:r>
      <w:r>
        <w:rPr>
          <w:spacing w:val="1"/>
          <w:sz w:val="28"/>
          <w:szCs w:val="28"/>
        </w:rPr>
        <w:t>o</w:t>
      </w:r>
      <w:r>
        <w:rPr>
          <w:spacing w:val="-2"/>
          <w:sz w:val="28"/>
          <w:szCs w:val="28"/>
        </w:rPr>
        <w:t>c</w:t>
      </w:r>
      <w:r>
        <w:rPr>
          <w:spacing w:val="1"/>
          <w:sz w:val="28"/>
          <w:szCs w:val="28"/>
        </w:rPr>
        <w:t>o</w:t>
      </w:r>
      <w:r>
        <w:rPr>
          <w:spacing w:val="-1"/>
          <w:sz w:val="28"/>
          <w:szCs w:val="28"/>
        </w:rPr>
        <w:t>l</w:t>
      </w:r>
      <w:r>
        <w:rPr>
          <w:sz w:val="28"/>
          <w:szCs w:val="28"/>
        </w:rPr>
        <w:t>s</w:t>
      </w:r>
    </w:p>
    <w:p w14:paraId="7216AFD9"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Sec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3"/>
          <w:sz w:val="28"/>
          <w:szCs w:val="28"/>
        </w:rPr>
        <w:t>m</w:t>
      </w:r>
      <w:r>
        <w:rPr>
          <w:spacing w:val="1"/>
          <w:sz w:val="28"/>
          <w:szCs w:val="28"/>
        </w:rPr>
        <w:t>i</w:t>
      </w:r>
      <w:r>
        <w:rPr>
          <w:spacing w:val="-2"/>
          <w:sz w:val="28"/>
          <w:szCs w:val="28"/>
        </w:rPr>
        <w:t>z</w:t>
      </w:r>
      <w:r>
        <w:rPr>
          <w:sz w:val="28"/>
          <w:szCs w:val="28"/>
        </w:rPr>
        <w:t>ed</w:t>
      </w:r>
      <w:r>
        <w:rPr>
          <w:spacing w:val="-1"/>
          <w:sz w:val="28"/>
          <w:szCs w:val="28"/>
        </w:rPr>
        <w:t xml:space="preserve"> </w:t>
      </w:r>
      <w:r>
        <w:rPr>
          <w:sz w:val="28"/>
          <w:szCs w:val="28"/>
        </w:rPr>
        <w:t>cod</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4"/>
          <w:sz w:val="28"/>
          <w:szCs w:val="28"/>
        </w:rPr>
        <w:t>n</w:t>
      </w:r>
      <w:r>
        <w:rPr>
          <w:sz w:val="28"/>
          <w:szCs w:val="28"/>
        </w:rPr>
        <w:t>g</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l</w:t>
      </w:r>
      <w:r>
        <w:rPr>
          <w:spacing w:val="-2"/>
          <w:sz w:val="28"/>
          <w:szCs w:val="28"/>
        </w:rPr>
        <w:t>e</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6B650141" w14:textId="77777777" w:rsidR="00AE7C60" w:rsidRDefault="00AE7C60" w:rsidP="003E0BA7">
      <w:pPr>
        <w:spacing w:before="7" w:line="140" w:lineRule="exact"/>
        <w:jc w:val="both"/>
        <w:rPr>
          <w:sz w:val="14"/>
          <w:szCs w:val="14"/>
        </w:rPr>
      </w:pPr>
    </w:p>
    <w:p w14:paraId="1CEE0A55" w14:textId="77777777" w:rsidR="00AE7C60" w:rsidRDefault="00AE7C60" w:rsidP="003E0BA7">
      <w:pPr>
        <w:spacing w:line="200" w:lineRule="exact"/>
        <w:jc w:val="both"/>
      </w:pPr>
    </w:p>
    <w:p w14:paraId="730F321F"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rr</w:t>
      </w:r>
      <w:r>
        <w:rPr>
          <w:sz w:val="28"/>
          <w:szCs w:val="28"/>
        </w:rPr>
        <w:t>e</w:t>
      </w:r>
      <w:r>
        <w:rPr>
          <w:spacing w:val="1"/>
          <w:sz w:val="28"/>
          <w:szCs w:val="28"/>
        </w:rPr>
        <w:t>n</w:t>
      </w:r>
      <w:r>
        <w:rPr>
          <w:spacing w:val="-2"/>
          <w:sz w:val="28"/>
          <w:szCs w:val="28"/>
        </w:rPr>
        <w:t>c</w:t>
      </w:r>
      <w:r>
        <w:rPr>
          <w:sz w:val="28"/>
          <w:szCs w:val="28"/>
        </w:rPr>
        <w:t>y</w:t>
      </w:r>
      <w:r>
        <w:rPr>
          <w:spacing w:val="3"/>
          <w:sz w:val="28"/>
          <w:szCs w:val="28"/>
        </w:rPr>
        <w:t xml:space="preserve"> </w:t>
      </w:r>
      <w:r>
        <w:rPr>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2902C7E6" w14:textId="03CE8D5F"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z w:val="28"/>
          <w:szCs w:val="28"/>
        </w:rPr>
        <w:t>e c</w:t>
      </w:r>
      <w:r>
        <w:rPr>
          <w:spacing w:val="-2"/>
          <w:sz w:val="28"/>
          <w:szCs w:val="28"/>
        </w:rPr>
        <w:t>o</w:t>
      </w:r>
      <w:r>
        <w:rPr>
          <w:sz w:val="28"/>
          <w:szCs w:val="28"/>
        </w:rPr>
        <w:t>mm</w:t>
      </w:r>
      <w:r>
        <w:rPr>
          <w:spacing w:val="-1"/>
          <w:sz w:val="28"/>
          <w:szCs w:val="28"/>
        </w:rPr>
        <w:t>un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pacing w:val="1"/>
          <w:sz w:val="28"/>
          <w:szCs w:val="28"/>
        </w:rPr>
        <w:t>l</w:t>
      </w:r>
      <w:r>
        <w:rPr>
          <w:sz w:val="28"/>
          <w:szCs w:val="28"/>
        </w:rPr>
        <w:t>s</w:t>
      </w:r>
    </w:p>
    <w:p w14:paraId="6ABB871D" w14:textId="58947563"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e</w:t>
      </w:r>
      <w:r>
        <w:rPr>
          <w:spacing w:val="-1"/>
          <w:sz w:val="28"/>
          <w:szCs w:val="28"/>
        </w:rPr>
        <w:t>n</w:t>
      </w:r>
      <w:r>
        <w:rPr>
          <w:sz w:val="28"/>
          <w:szCs w:val="28"/>
        </w:rPr>
        <w:t>cr</w:t>
      </w:r>
      <w:r>
        <w:rPr>
          <w:spacing w:val="-1"/>
          <w:sz w:val="28"/>
          <w:szCs w:val="28"/>
        </w:rPr>
        <w:t>yp</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k</w:t>
      </w:r>
      <w:r>
        <w:rPr>
          <w:spacing w:val="-2"/>
          <w:sz w:val="28"/>
          <w:szCs w:val="28"/>
        </w:rPr>
        <w:t>e</w:t>
      </w:r>
      <w:r>
        <w:rPr>
          <w:spacing w:val="1"/>
          <w:sz w:val="28"/>
          <w:szCs w:val="28"/>
        </w:rPr>
        <w:t>y</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d</w:t>
      </w:r>
      <w:r>
        <w:rPr>
          <w:sz w:val="28"/>
          <w:szCs w:val="28"/>
        </w:rPr>
        <w:t>a</w:t>
      </w:r>
      <w:r>
        <w:rPr>
          <w:spacing w:val="-1"/>
          <w:sz w:val="28"/>
          <w:szCs w:val="28"/>
        </w:rPr>
        <w:t>t</w:t>
      </w:r>
      <w:r>
        <w:rPr>
          <w:sz w:val="28"/>
          <w:szCs w:val="28"/>
        </w:rPr>
        <w:t>a</w:t>
      </w:r>
      <w:r>
        <w:rPr>
          <w:spacing w:val="-1"/>
          <w:sz w:val="28"/>
          <w:szCs w:val="28"/>
        </w:rPr>
        <w:t>b</w:t>
      </w:r>
      <w:r>
        <w:rPr>
          <w:sz w:val="28"/>
          <w:szCs w:val="28"/>
        </w:rPr>
        <w:t>a</w:t>
      </w:r>
      <w:r>
        <w:rPr>
          <w:spacing w:val="1"/>
          <w:sz w:val="28"/>
          <w:szCs w:val="28"/>
        </w:rPr>
        <w:t>s</w:t>
      </w:r>
      <w:r>
        <w:rPr>
          <w:spacing w:val="-2"/>
          <w:sz w:val="28"/>
          <w:szCs w:val="28"/>
        </w:rPr>
        <w:t>e</w:t>
      </w:r>
      <w:r>
        <w:rPr>
          <w:sz w:val="28"/>
          <w:szCs w:val="28"/>
        </w:rPr>
        <w:t>s</w:t>
      </w:r>
    </w:p>
    <w:p w14:paraId="373B4518" w14:textId="4E84E15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latest and standard algorithms</w:t>
      </w:r>
    </w:p>
    <w:p w14:paraId="77D67039" w14:textId="77777777" w:rsidR="00AE7C60" w:rsidRDefault="00A44FA3" w:rsidP="003E0BA7">
      <w:pPr>
        <w:spacing w:before="3"/>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3"/>
          <w:sz w:val="28"/>
          <w:szCs w:val="28"/>
        </w:rPr>
        <w:t>F</w:t>
      </w:r>
      <w:r>
        <w:rPr>
          <w:sz w:val="28"/>
          <w:szCs w:val="28"/>
        </w:rPr>
        <w:t>A</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ec</w:t>
      </w:r>
      <w:r>
        <w:rPr>
          <w:spacing w:val="-1"/>
          <w:sz w:val="28"/>
          <w:szCs w:val="28"/>
        </w:rPr>
        <w:t>u</w:t>
      </w:r>
      <w:r>
        <w:rPr>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l</w:t>
      </w:r>
      <w:r>
        <w:rPr>
          <w:spacing w:val="-1"/>
          <w:sz w:val="28"/>
          <w:szCs w:val="28"/>
        </w:rPr>
        <w:t>ogi</w:t>
      </w:r>
      <w:r>
        <w:rPr>
          <w:sz w:val="28"/>
          <w:szCs w:val="28"/>
        </w:rPr>
        <w:t>n</w:t>
      </w:r>
      <w:r>
        <w:rPr>
          <w:spacing w:val="1"/>
          <w:sz w:val="28"/>
          <w:szCs w:val="28"/>
        </w:rPr>
        <w:t xml:space="preserve"> </w:t>
      </w:r>
      <w:r>
        <w:rPr>
          <w:sz w:val="28"/>
          <w:szCs w:val="28"/>
        </w:rPr>
        <w:t>p</w:t>
      </w:r>
      <w:r>
        <w:rPr>
          <w:spacing w:val="-2"/>
          <w:sz w:val="28"/>
          <w:szCs w:val="28"/>
        </w:rPr>
        <w:t>a</w:t>
      </w:r>
      <w:r>
        <w:rPr>
          <w:sz w:val="28"/>
          <w:szCs w:val="28"/>
        </w:rPr>
        <w:t>ram</w:t>
      </w:r>
      <w:r>
        <w:rPr>
          <w:spacing w:val="-2"/>
          <w:sz w:val="28"/>
          <w:szCs w:val="28"/>
        </w:rPr>
        <w:t>e</w:t>
      </w:r>
      <w:r>
        <w:rPr>
          <w:spacing w:val="1"/>
          <w:sz w:val="28"/>
          <w:szCs w:val="28"/>
        </w:rPr>
        <w:t>t</w:t>
      </w:r>
      <w:r>
        <w:rPr>
          <w:sz w:val="28"/>
          <w:szCs w:val="28"/>
        </w:rPr>
        <w:t>e</w:t>
      </w:r>
      <w:r>
        <w:rPr>
          <w:spacing w:val="-2"/>
          <w:sz w:val="28"/>
          <w:szCs w:val="28"/>
        </w:rPr>
        <w:t>r</w:t>
      </w:r>
      <w:r>
        <w:rPr>
          <w:sz w:val="28"/>
          <w:szCs w:val="28"/>
        </w:rPr>
        <w:t>s</w:t>
      </w:r>
    </w:p>
    <w:p w14:paraId="789C37FC" w14:textId="073018DD" w:rsidR="00AE7C60" w:rsidRDefault="00A44FA3" w:rsidP="003E0BA7">
      <w:pPr>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ha</w:t>
      </w:r>
      <w:r>
        <w:rPr>
          <w:spacing w:val="-2"/>
          <w:sz w:val="28"/>
          <w:szCs w:val="28"/>
        </w:rPr>
        <w:t>r</w:t>
      </w:r>
      <w:r>
        <w:rPr>
          <w:spacing w:val="1"/>
          <w:sz w:val="28"/>
          <w:szCs w:val="28"/>
        </w:rPr>
        <w:t>d</w:t>
      </w:r>
      <w:r>
        <w:rPr>
          <w:spacing w:val="-2"/>
          <w:sz w:val="28"/>
          <w:szCs w:val="28"/>
        </w:rPr>
        <w:t>e</w:t>
      </w:r>
      <w:r>
        <w:rPr>
          <w:spacing w:val="-1"/>
          <w:sz w:val="28"/>
          <w:szCs w:val="28"/>
        </w:rPr>
        <w:t>ni</w:t>
      </w:r>
      <w:r>
        <w:rPr>
          <w:spacing w:val="1"/>
          <w:sz w:val="28"/>
          <w:szCs w:val="28"/>
        </w:rPr>
        <w:t>n</w:t>
      </w:r>
      <w:r>
        <w:rPr>
          <w:sz w:val="28"/>
          <w:szCs w:val="28"/>
        </w:rPr>
        <w:t xml:space="preserve">g </w:t>
      </w:r>
      <w:r>
        <w:rPr>
          <w:spacing w:val="1"/>
          <w:sz w:val="28"/>
          <w:szCs w:val="28"/>
        </w:rPr>
        <w:t>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z w:val="28"/>
          <w:szCs w:val="28"/>
        </w:rPr>
        <w:t>e</w:t>
      </w:r>
      <w:r>
        <w:rPr>
          <w:spacing w:val="-2"/>
          <w:sz w:val="28"/>
          <w:szCs w:val="28"/>
        </w:rPr>
        <w:t>r</w:t>
      </w:r>
      <w:r>
        <w:rPr>
          <w:sz w:val="28"/>
          <w:szCs w:val="28"/>
        </w:rPr>
        <w:t>s</w:t>
      </w:r>
    </w:p>
    <w:p w14:paraId="1C1CB35D"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3"/>
          <w:sz w:val="28"/>
          <w:szCs w:val="28"/>
        </w:rPr>
        <w:t>m</w:t>
      </w:r>
      <w:r>
        <w:rPr>
          <w:spacing w:val="1"/>
          <w:sz w:val="28"/>
          <w:szCs w:val="28"/>
        </w:rPr>
        <w:t>o</w:t>
      </w:r>
      <w:r>
        <w:rPr>
          <w:spacing w:val="-1"/>
          <w:sz w:val="28"/>
          <w:szCs w:val="28"/>
        </w:rPr>
        <w:t>n</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p>
    <w:p w14:paraId="1419B128" w14:textId="57BDBFFE"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a</w:t>
      </w:r>
      <w:r>
        <w:rPr>
          <w:spacing w:val="-1"/>
          <w:sz w:val="28"/>
          <w:szCs w:val="28"/>
        </w:rPr>
        <w:t>nt</w:t>
      </w:r>
      <w:r>
        <w:rPr>
          <w:spacing w:val="1"/>
          <w:sz w:val="28"/>
          <w:szCs w:val="28"/>
        </w:rPr>
        <w:t>i</w:t>
      </w:r>
      <w:r>
        <w:rPr>
          <w:sz w:val="28"/>
          <w:szCs w:val="28"/>
        </w:rPr>
        <w:t>-</w:t>
      </w:r>
      <w:r>
        <w:rPr>
          <w:spacing w:val="-2"/>
          <w:sz w:val="28"/>
          <w:szCs w:val="28"/>
        </w:rPr>
        <w:t>c</w:t>
      </w:r>
      <w:r>
        <w:rPr>
          <w:spacing w:val="1"/>
          <w:sz w:val="28"/>
          <w:szCs w:val="28"/>
        </w:rPr>
        <w:t>h</w:t>
      </w:r>
      <w:r>
        <w:rPr>
          <w:sz w:val="28"/>
          <w:szCs w:val="28"/>
        </w:rPr>
        <w:t>e</w:t>
      </w:r>
      <w:r>
        <w:rPr>
          <w:spacing w:val="-2"/>
          <w:sz w:val="28"/>
          <w:szCs w:val="28"/>
        </w:rPr>
        <w:t>a</w:t>
      </w:r>
      <w:r>
        <w:rPr>
          <w:spacing w:val="1"/>
          <w:sz w:val="28"/>
          <w:szCs w:val="28"/>
        </w:rPr>
        <w:t>t</w:t>
      </w:r>
      <w:r>
        <w:rPr>
          <w:spacing w:val="-1"/>
          <w:sz w:val="28"/>
          <w:szCs w:val="28"/>
        </w:rPr>
        <w:t>/b</w:t>
      </w:r>
      <w:r>
        <w:rPr>
          <w:spacing w:val="1"/>
          <w:sz w:val="28"/>
          <w:szCs w:val="28"/>
        </w:rPr>
        <w:t>o</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pacing w:val="-2"/>
          <w:sz w:val="28"/>
          <w:szCs w:val="28"/>
        </w:rPr>
        <w:t>e</w:t>
      </w:r>
      <w:r>
        <w:rPr>
          <w:sz w:val="28"/>
          <w:szCs w:val="28"/>
        </w:rPr>
        <w:t>m</w:t>
      </w:r>
    </w:p>
    <w:p w14:paraId="38AE121D" w14:textId="48C7ACB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multi-layer</w:t>
      </w:r>
      <w:r>
        <w:rPr>
          <w:sz w:val="28"/>
          <w:szCs w:val="28"/>
        </w:rPr>
        <w:t xml:space="preserve"> m</w:t>
      </w:r>
      <w:r>
        <w:rPr>
          <w:spacing w:val="-2"/>
          <w:sz w:val="28"/>
          <w:szCs w:val="28"/>
        </w:rPr>
        <w:t>a</w:t>
      </w:r>
      <w:r>
        <w:rPr>
          <w:spacing w:val="1"/>
          <w:sz w:val="28"/>
          <w:szCs w:val="28"/>
        </w:rPr>
        <w:t>n</w:t>
      </w:r>
      <w:r>
        <w:rPr>
          <w:sz w:val="28"/>
          <w:szCs w:val="28"/>
        </w:rPr>
        <w:t>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z w:val="28"/>
          <w:szCs w:val="28"/>
        </w:rPr>
        <w:t>t</w:t>
      </w:r>
    </w:p>
    <w:p w14:paraId="7057B990" w14:textId="137C8342" w:rsidR="00AE7C60" w:rsidRDefault="00A44FA3" w:rsidP="003E0BA7">
      <w:pPr>
        <w:spacing w:before="2"/>
        <w:ind w:left="1180" w:right="743" w:hanging="360"/>
        <w:jc w:val="both"/>
        <w:rPr>
          <w:sz w:val="13"/>
          <w:szCs w:val="13"/>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secure mechanisms to handle the hot-wallets and the cold-wallets</w:t>
      </w:r>
    </w:p>
    <w:p w14:paraId="7076AA58" w14:textId="77777777" w:rsidR="00AE7C60" w:rsidRDefault="00AE7C60" w:rsidP="003E0BA7">
      <w:pPr>
        <w:spacing w:line="200" w:lineRule="exact"/>
        <w:jc w:val="both"/>
      </w:pPr>
    </w:p>
    <w:p w14:paraId="1371D481" w14:textId="77777777" w:rsidR="00AE7C60" w:rsidRDefault="00AE7C60" w:rsidP="003E0BA7">
      <w:pPr>
        <w:spacing w:line="200" w:lineRule="exact"/>
        <w:jc w:val="both"/>
      </w:pPr>
    </w:p>
    <w:p w14:paraId="10F206F3" w14:textId="77777777" w:rsidR="00AE7C60" w:rsidRDefault="00A44FA3" w:rsidP="003E0BA7">
      <w:pPr>
        <w:pStyle w:val="Heading3"/>
        <w:jc w:val="both"/>
        <w:rPr>
          <w:rFonts w:eastAsia="Calibri Light"/>
        </w:rPr>
      </w:pPr>
      <w:bookmarkStart w:id="71" w:name="_Toc86595157"/>
      <w:r>
        <w:rPr>
          <w:rFonts w:eastAsia="Calibri Light"/>
        </w:rPr>
        <w:t>9.1</w:t>
      </w:r>
      <w:r>
        <w:rPr>
          <w:rFonts w:eastAsia="Calibri Light"/>
          <w:spacing w:val="-1"/>
        </w:rPr>
        <w:t>.</w:t>
      </w:r>
      <w:r>
        <w:rPr>
          <w:rFonts w:eastAsia="Calibri Light"/>
        </w:rPr>
        <w:t xml:space="preserve">2. </w:t>
      </w:r>
      <w:r>
        <w:rPr>
          <w:rFonts w:eastAsia="Calibri Light"/>
          <w:spacing w:val="13"/>
        </w:rPr>
        <w:t xml:space="preserve"> </w:t>
      </w:r>
      <w:r>
        <w:rPr>
          <w:rFonts w:eastAsia="Calibri Light"/>
        </w:rPr>
        <w:t>B</w:t>
      </w:r>
      <w:r>
        <w:rPr>
          <w:rFonts w:eastAsia="Calibri Light"/>
          <w:spacing w:val="1"/>
        </w:rPr>
        <w:t>l</w:t>
      </w:r>
      <w:r>
        <w:rPr>
          <w:rFonts w:eastAsia="Calibri Light"/>
        </w:rPr>
        <w:t>ockcha</w:t>
      </w:r>
      <w:r>
        <w:rPr>
          <w:rFonts w:eastAsia="Calibri Light"/>
          <w:spacing w:val="1"/>
        </w:rPr>
        <w:t>i</w:t>
      </w:r>
      <w:r>
        <w:rPr>
          <w:rFonts w:eastAsia="Calibri Light"/>
        </w:rPr>
        <w:t>n-ba</w:t>
      </w:r>
      <w:r>
        <w:rPr>
          <w:rFonts w:eastAsia="Calibri Light"/>
          <w:spacing w:val="3"/>
        </w:rPr>
        <w:t>s</w:t>
      </w:r>
      <w:r>
        <w:rPr>
          <w:rFonts w:eastAsia="Calibri Light"/>
          <w:spacing w:val="-1"/>
        </w:rPr>
        <w:t>e</w:t>
      </w:r>
      <w:r>
        <w:rPr>
          <w:rFonts w:eastAsia="Calibri Light"/>
        </w:rPr>
        <w:t>d</w:t>
      </w:r>
      <w:r>
        <w:rPr>
          <w:rFonts w:eastAsia="Calibri Light"/>
          <w:spacing w:val="-19"/>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ur</w:t>
      </w:r>
      <w:r>
        <w:rPr>
          <w:rFonts w:eastAsia="Calibri Light"/>
        </w:rPr>
        <w:t>i</w:t>
      </w:r>
      <w:r>
        <w:rPr>
          <w:rFonts w:eastAsia="Calibri Light"/>
          <w:spacing w:val="1"/>
        </w:rPr>
        <w:t>t</w:t>
      </w:r>
      <w:r>
        <w:rPr>
          <w:rFonts w:eastAsia="Calibri Light"/>
        </w:rPr>
        <w:t>y</w:t>
      </w:r>
      <w:r>
        <w:rPr>
          <w:rFonts w:eastAsia="Calibri Light"/>
          <w:spacing w:val="-9"/>
        </w:rPr>
        <w:t xml:space="preserve"> </w:t>
      </w:r>
      <w:r>
        <w:rPr>
          <w:rFonts w:eastAsia="Calibri Light"/>
        </w:rPr>
        <w:t>i</w:t>
      </w:r>
      <w:r>
        <w:rPr>
          <w:rFonts w:eastAsia="Calibri Light"/>
          <w:spacing w:val="1"/>
        </w:rPr>
        <w:t>s</w:t>
      </w:r>
      <w:r>
        <w:rPr>
          <w:rFonts w:eastAsia="Calibri Light"/>
        </w:rPr>
        <w:t>sues</w:t>
      </w:r>
      <w:bookmarkEnd w:id="71"/>
    </w:p>
    <w:p w14:paraId="3B17B00E" w14:textId="3D9F2F14" w:rsidR="00AE7C60" w:rsidRDefault="00DC1E41" w:rsidP="003E0BA7">
      <w:pPr>
        <w:spacing w:before="26"/>
        <w:ind w:left="100"/>
        <w:jc w:val="both"/>
        <w:rPr>
          <w:sz w:val="28"/>
          <w:szCs w:val="28"/>
        </w:rPr>
      </w:pPr>
      <w:r>
        <w:rPr>
          <w:spacing w:val="-1"/>
          <w:sz w:val="28"/>
          <w:szCs w:val="28"/>
        </w:rPr>
        <w:t>W</w:t>
      </w:r>
      <w:r w:rsidRPr="00DC1E41">
        <w:rPr>
          <w:spacing w:val="-1"/>
          <w:sz w:val="28"/>
          <w:szCs w:val="28"/>
        </w:rPr>
        <w:t>e are aimed at building</w:t>
      </w:r>
      <w:r>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re, f</w:t>
      </w:r>
      <w:r w:rsidR="00A44FA3">
        <w:rPr>
          <w:spacing w:val="-2"/>
          <w:sz w:val="28"/>
          <w:szCs w:val="28"/>
        </w:rPr>
        <w:t>a</w:t>
      </w:r>
      <w:r w:rsidR="00A44FA3">
        <w:rPr>
          <w:spacing w:val="1"/>
          <w:sz w:val="28"/>
          <w:szCs w:val="28"/>
        </w:rPr>
        <w:t>s</w:t>
      </w:r>
      <w:r w:rsidR="00A44FA3">
        <w:rPr>
          <w:spacing w:val="4"/>
          <w:sz w:val="28"/>
          <w:szCs w:val="28"/>
        </w:rPr>
        <w:t>t</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hi</w:t>
      </w:r>
      <w:r w:rsidR="00A44FA3">
        <w:rPr>
          <w:spacing w:val="-2"/>
          <w:sz w:val="28"/>
          <w:szCs w:val="28"/>
        </w:rPr>
        <w:t>g</w:t>
      </w:r>
      <w:r w:rsidR="00A44FA3">
        <w:rPr>
          <w:sz w:val="28"/>
          <w:szCs w:val="28"/>
        </w:rPr>
        <w:t>h</w:t>
      </w:r>
      <w:r w:rsidR="00A44FA3">
        <w:rPr>
          <w:spacing w:val="1"/>
          <w:sz w:val="28"/>
          <w:szCs w:val="28"/>
        </w:rPr>
        <w:t xml:space="preserve"> </w:t>
      </w:r>
      <w:r w:rsidR="00A44FA3">
        <w:rPr>
          <w:sz w:val="28"/>
          <w:szCs w:val="28"/>
        </w:rPr>
        <w:t>sc</w:t>
      </w:r>
      <w:r w:rsidR="00A44FA3">
        <w:rPr>
          <w:spacing w:val="-2"/>
          <w:sz w:val="28"/>
          <w:szCs w:val="28"/>
        </w:rPr>
        <w:t>a</w:t>
      </w:r>
      <w:r w:rsidR="00A44FA3">
        <w:rPr>
          <w:spacing w:val="1"/>
          <w:sz w:val="28"/>
          <w:szCs w:val="28"/>
        </w:rPr>
        <w:t>l</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 xml:space="preserve">e </w:t>
      </w:r>
      <w:r w:rsidR="00A44FA3">
        <w:rPr>
          <w:spacing w:val="-2"/>
          <w:sz w:val="28"/>
          <w:szCs w:val="28"/>
        </w:rPr>
        <w:t>b</w:t>
      </w:r>
      <w:r w:rsidR="00A44FA3">
        <w:rPr>
          <w:spacing w:val="1"/>
          <w:sz w:val="28"/>
          <w:szCs w:val="28"/>
        </w:rPr>
        <w:t>l</w:t>
      </w:r>
      <w:r w:rsidR="00A44FA3">
        <w:rPr>
          <w:spacing w:val="-1"/>
          <w:sz w:val="28"/>
          <w:szCs w:val="28"/>
        </w:rPr>
        <w:t>o</w:t>
      </w:r>
      <w:r w:rsidR="00A44FA3">
        <w:rPr>
          <w:sz w:val="28"/>
          <w:szCs w:val="28"/>
        </w:rPr>
        <w:t>c</w:t>
      </w:r>
      <w:r w:rsidR="00A44FA3">
        <w:rPr>
          <w:spacing w:val="-1"/>
          <w:sz w:val="28"/>
          <w:szCs w:val="28"/>
        </w:rPr>
        <w:t>k</w:t>
      </w:r>
      <w:r w:rsidR="00A44FA3">
        <w:rPr>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z w:val="28"/>
          <w:szCs w:val="28"/>
        </w:rPr>
        <w:t>as</w:t>
      </w:r>
      <w:r w:rsidR="00A44FA3">
        <w:rPr>
          <w:spacing w:val="1"/>
          <w:sz w:val="28"/>
          <w:szCs w:val="28"/>
        </w:rPr>
        <w:t xml:space="preserve"> </w:t>
      </w:r>
      <w:r w:rsidR="00A44FA3">
        <w:rPr>
          <w:sz w:val="28"/>
          <w:szCs w:val="28"/>
        </w:rPr>
        <w:t>m</w:t>
      </w:r>
      <w:r w:rsidR="00A44FA3">
        <w:rPr>
          <w:spacing w:val="-3"/>
          <w:sz w:val="28"/>
          <w:szCs w:val="28"/>
        </w:rPr>
        <w:t>a</w:t>
      </w:r>
      <w:r w:rsidR="00A44FA3">
        <w:rPr>
          <w:spacing w:val="-1"/>
          <w:sz w:val="28"/>
          <w:szCs w:val="28"/>
        </w:rPr>
        <w:t>i</w:t>
      </w:r>
      <w:r w:rsidR="00A44FA3">
        <w:rPr>
          <w:spacing w:val="5"/>
          <w:sz w:val="28"/>
          <w:szCs w:val="28"/>
        </w:rPr>
        <w:t>n</w:t>
      </w:r>
      <w:r w:rsidR="00A44FA3">
        <w:rPr>
          <w:sz w:val="28"/>
          <w:szCs w:val="28"/>
        </w:rPr>
        <w:t>-</w:t>
      </w:r>
      <w:r w:rsidR="00A44FA3">
        <w:rPr>
          <w:spacing w:val="-1"/>
          <w:sz w:val="28"/>
          <w:szCs w:val="28"/>
        </w:rPr>
        <w:t>n</w:t>
      </w:r>
      <w:r w:rsidR="00A44FA3">
        <w:rPr>
          <w:sz w:val="28"/>
          <w:szCs w:val="28"/>
        </w:rPr>
        <w:t>e</w:t>
      </w:r>
      <w:r w:rsidR="00A44FA3">
        <w:rPr>
          <w:spacing w:val="1"/>
          <w:sz w:val="28"/>
          <w:szCs w:val="28"/>
        </w:rPr>
        <w:t>t</w:t>
      </w:r>
      <w:r w:rsidR="00A44FA3">
        <w:rPr>
          <w:sz w:val="28"/>
          <w:szCs w:val="28"/>
        </w:rPr>
        <w:t>.</w:t>
      </w:r>
      <w:r w:rsidR="00201BDA">
        <w:rPr>
          <w:sz w:val="28"/>
          <w:szCs w:val="28"/>
        </w:rPr>
        <w:t xml:space="preserve"> </w:t>
      </w:r>
      <w:r w:rsidR="00A44FA3">
        <w:rPr>
          <w:spacing w:val="-1"/>
          <w:sz w:val="28"/>
          <w:szCs w:val="28"/>
        </w:rPr>
        <w:t>W</w:t>
      </w:r>
      <w:r w:rsidR="00A44FA3">
        <w:rPr>
          <w:sz w:val="28"/>
          <w:szCs w:val="28"/>
        </w:rPr>
        <w:t>e are aw</w:t>
      </w:r>
      <w:r w:rsidR="00A44FA3">
        <w:rPr>
          <w:spacing w:val="-2"/>
          <w:sz w:val="28"/>
          <w:szCs w:val="28"/>
        </w:rPr>
        <w:t>a</w:t>
      </w:r>
      <w:r w:rsidR="00A44FA3">
        <w:rPr>
          <w:sz w:val="28"/>
          <w:szCs w:val="28"/>
        </w:rPr>
        <w:t>re of</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A44FA3">
        <w:rPr>
          <w:spacing w:val="-1"/>
          <w:sz w:val="28"/>
          <w:szCs w:val="28"/>
        </w:rPr>
        <w:t>is</w:t>
      </w:r>
      <w:r w:rsidR="00A44FA3">
        <w:rPr>
          <w:spacing w:val="1"/>
          <w:sz w:val="28"/>
          <w:szCs w:val="28"/>
        </w:rPr>
        <w:t>su</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k</w:t>
      </w:r>
      <w:r w:rsidR="00A44FA3">
        <w:rPr>
          <w:sz w:val="28"/>
          <w:szCs w:val="28"/>
        </w:rPr>
        <w:t>e</w:t>
      </w:r>
      <w:r w:rsidR="00A44FA3">
        <w:rPr>
          <w:spacing w:val="-3"/>
          <w:sz w:val="28"/>
          <w:szCs w:val="28"/>
        </w:rPr>
        <w:t xml:space="preserve"> </w:t>
      </w:r>
      <w:r w:rsidR="00A44FA3">
        <w:rPr>
          <w:spacing w:val="1"/>
          <w:sz w:val="28"/>
          <w:szCs w:val="28"/>
        </w:rPr>
        <w:t>%</w:t>
      </w:r>
      <w:r w:rsidR="00A44FA3">
        <w:rPr>
          <w:spacing w:val="-1"/>
          <w:sz w:val="28"/>
          <w:szCs w:val="28"/>
        </w:rPr>
        <w:t>5</w:t>
      </w:r>
      <w:r w:rsidR="00A44FA3">
        <w:rPr>
          <w:sz w:val="28"/>
          <w:szCs w:val="28"/>
        </w:rPr>
        <w:t>1</w:t>
      </w:r>
      <w:r w:rsidR="00A44FA3">
        <w:rPr>
          <w:spacing w:val="1"/>
          <w:sz w:val="28"/>
          <w:szCs w:val="28"/>
        </w:rPr>
        <w:t xml:space="preserve"> </w:t>
      </w:r>
      <w:r w:rsidR="00A44FA3">
        <w:rPr>
          <w:spacing w:val="-3"/>
          <w:sz w:val="28"/>
          <w:szCs w:val="28"/>
        </w:rPr>
        <w:t>a</w:t>
      </w:r>
      <w:r w:rsidR="00A44FA3">
        <w:rPr>
          <w:spacing w:val="1"/>
          <w:sz w:val="28"/>
          <w:szCs w:val="28"/>
        </w:rPr>
        <w:t>tt</w:t>
      </w:r>
      <w:r w:rsidR="00A44FA3">
        <w:rPr>
          <w:spacing w:val="-2"/>
          <w:sz w:val="28"/>
          <w:szCs w:val="28"/>
        </w:rPr>
        <w:t>a</w:t>
      </w:r>
      <w:r w:rsidR="00A44FA3">
        <w:rPr>
          <w:sz w:val="28"/>
          <w:szCs w:val="28"/>
        </w:rPr>
        <w:t>c</w:t>
      </w:r>
      <w:r w:rsidR="00A44FA3">
        <w:rPr>
          <w:spacing w:val="1"/>
          <w:sz w:val="28"/>
          <w:szCs w:val="28"/>
        </w:rPr>
        <w:t>k</w:t>
      </w:r>
      <w:r w:rsidR="00A44FA3">
        <w:rPr>
          <w:sz w:val="28"/>
          <w:szCs w:val="28"/>
        </w:rPr>
        <w:t>,</w:t>
      </w:r>
      <w:r w:rsidR="00A44FA3">
        <w:rPr>
          <w:spacing w:val="2"/>
          <w:sz w:val="28"/>
          <w:szCs w:val="28"/>
        </w:rPr>
        <w:t xml:space="preserve"> </w:t>
      </w:r>
      <w:r w:rsidR="00A44FA3">
        <w:rPr>
          <w:spacing w:val="-3"/>
          <w:sz w:val="28"/>
          <w:szCs w:val="28"/>
        </w:rPr>
        <w:t>S</w:t>
      </w:r>
      <w:r w:rsidR="00A44FA3">
        <w:rPr>
          <w:spacing w:val="1"/>
          <w:sz w:val="28"/>
          <w:szCs w:val="28"/>
        </w:rPr>
        <w:t>y</w:t>
      </w:r>
      <w:r w:rsidR="00A44FA3">
        <w:rPr>
          <w:spacing w:val="-1"/>
          <w:sz w:val="28"/>
          <w:szCs w:val="28"/>
        </w:rPr>
        <w:t>bi</w:t>
      </w:r>
      <w:r w:rsidR="00A44FA3">
        <w:rPr>
          <w:sz w:val="28"/>
          <w:szCs w:val="28"/>
        </w:rPr>
        <w:t>l</w:t>
      </w:r>
      <w:r w:rsidR="00A44FA3">
        <w:rPr>
          <w:spacing w:val="1"/>
          <w:sz w:val="28"/>
          <w:szCs w:val="28"/>
        </w:rPr>
        <w:t xml:space="preserve"> </w:t>
      </w:r>
      <w:r w:rsidR="00A44FA3">
        <w:rPr>
          <w:sz w:val="28"/>
          <w:szCs w:val="28"/>
        </w:rPr>
        <w:t>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1"/>
          <w:sz w:val="28"/>
          <w:szCs w:val="28"/>
        </w:rPr>
        <w:t>k</w:t>
      </w:r>
      <w:r w:rsidR="00A44FA3">
        <w:rPr>
          <w:sz w:val="28"/>
          <w:szCs w:val="28"/>
        </w:rPr>
        <w:t xml:space="preserve">, </w:t>
      </w:r>
      <w:r w:rsidR="00A44FA3">
        <w:rPr>
          <w:spacing w:val="1"/>
          <w:sz w:val="28"/>
          <w:szCs w:val="28"/>
        </w:rPr>
        <w:t>E</w:t>
      </w:r>
      <w:r w:rsidR="00A44FA3">
        <w:rPr>
          <w:spacing w:val="-2"/>
          <w:sz w:val="28"/>
          <w:szCs w:val="28"/>
        </w:rPr>
        <w:t>c</w:t>
      </w:r>
      <w:r w:rsidR="00A44FA3">
        <w:rPr>
          <w:spacing w:val="1"/>
          <w:sz w:val="28"/>
          <w:szCs w:val="28"/>
        </w:rPr>
        <w:t>l</w:t>
      </w:r>
      <w:r w:rsidR="00A44FA3">
        <w:rPr>
          <w:spacing w:val="-1"/>
          <w:sz w:val="28"/>
          <w:szCs w:val="28"/>
        </w:rPr>
        <w:t>i</w:t>
      </w:r>
      <w:r w:rsidR="00A44FA3">
        <w:rPr>
          <w:spacing w:val="2"/>
          <w:sz w:val="28"/>
          <w:szCs w:val="28"/>
        </w:rPr>
        <w:t>p</w:t>
      </w:r>
      <w:r w:rsidR="00A44FA3">
        <w:rPr>
          <w:spacing w:val="-1"/>
          <w:sz w:val="28"/>
          <w:szCs w:val="28"/>
        </w:rPr>
        <w:t>s</w:t>
      </w:r>
      <w:r w:rsidR="00A44FA3">
        <w:rPr>
          <w:sz w:val="28"/>
          <w:szCs w:val="28"/>
        </w:rPr>
        <w:t>e 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2"/>
          <w:sz w:val="28"/>
          <w:szCs w:val="28"/>
        </w:rPr>
        <w:t>k</w:t>
      </w:r>
      <w:r w:rsidR="00A44FA3">
        <w:rPr>
          <w:sz w:val="28"/>
          <w:szCs w:val="28"/>
        </w:rPr>
        <w:t xml:space="preserve">, </w:t>
      </w:r>
      <w:r w:rsidR="00A44FA3">
        <w:rPr>
          <w:spacing w:val="1"/>
          <w:sz w:val="28"/>
          <w:szCs w:val="28"/>
        </w:rPr>
        <w:t>d</w:t>
      </w:r>
      <w:r w:rsidR="00A44FA3">
        <w:rPr>
          <w:spacing w:val="-1"/>
          <w:sz w:val="28"/>
          <w:szCs w:val="28"/>
        </w:rPr>
        <w:t>ou</w:t>
      </w:r>
      <w:r w:rsidR="00A44FA3">
        <w:rPr>
          <w:spacing w:val="1"/>
          <w:sz w:val="28"/>
          <w:szCs w:val="28"/>
        </w:rPr>
        <w:t>bl</w:t>
      </w:r>
      <w:r w:rsidR="00A44FA3">
        <w:rPr>
          <w:sz w:val="28"/>
          <w:szCs w:val="28"/>
        </w:rPr>
        <w:t>e</w:t>
      </w:r>
      <w:r w:rsidR="00A44FA3">
        <w:rPr>
          <w:spacing w:val="-3"/>
          <w:sz w:val="28"/>
          <w:szCs w:val="28"/>
        </w:rPr>
        <w:t xml:space="preserve"> </w:t>
      </w:r>
      <w:r w:rsidR="00A44FA3">
        <w:rPr>
          <w:spacing w:val="-1"/>
          <w:sz w:val="28"/>
          <w:szCs w:val="28"/>
        </w:rPr>
        <w:t>s</w:t>
      </w:r>
      <w:r w:rsidR="00A44FA3">
        <w:rPr>
          <w:spacing w:val="1"/>
          <w:sz w:val="28"/>
          <w:szCs w:val="28"/>
        </w:rPr>
        <w:t>p</w:t>
      </w:r>
      <w:r w:rsidR="00A44FA3">
        <w:rPr>
          <w:sz w:val="28"/>
          <w:szCs w:val="28"/>
        </w:rPr>
        <w:t>e</w:t>
      </w:r>
      <w:r w:rsidR="00A44FA3">
        <w:rPr>
          <w:spacing w:val="-1"/>
          <w:sz w:val="28"/>
          <w:szCs w:val="28"/>
        </w:rPr>
        <w:t>nd</w:t>
      </w:r>
      <w:r w:rsidR="00A44FA3">
        <w:rPr>
          <w:spacing w:val="1"/>
          <w:sz w:val="28"/>
          <w:szCs w:val="28"/>
        </w:rPr>
        <w:t>i</w:t>
      </w:r>
      <w:r w:rsidR="00A44FA3">
        <w:rPr>
          <w:spacing w:val="-1"/>
          <w:sz w:val="28"/>
          <w:szCs w:val="28"/>
        </w:rPr>
        <w:t>n</w:t>
      </w:r>
      <w:r w:rsidR="00A44FA3">
        <w:rPr>
          <w:spacing w:val="2"/>
          <w:sz w:val="28"/>
          <w:szCs w:val="28"/>
        </w:rPr>
        <w:t>g</w:t>
      </w:r>
      <w:r w:rsidR="00A44FA3">
        <w:rPr>
          <w:sz w:val="28"/>
          <w:szCs w:val="28"/>
        </w:rPr>
        <w:t>,</w:t>
      </w:r>
      <w:r w:rsidR="00A44FA3">
        <w:rPr>
          <w:spacing w:val="-1"/>
          <w:sz w:val="28"/>
          <w:szCs w:val="28"/>
        </w:rPr>
        <w:t xml:space="preserve"> </w:t>
      </w:r>
      <w:r w:rsidR="00A44FA3">
        <w:rPr>
          <w:sz w:val="28"/>
          <w:szCs w:val="28"/>
        </w:rPr>
        <w:t>e</w:t>
      </w:r>
      <w:r w:rsidR="00A44FA3">
        <w:rPr>
          <w:spacing w:val="-1"/>
          <w:sz w:val="28"/>
          <w:szCs w:val="28"/>
        </w:rPr>
        <w:t>t</w:t>
      </w:r>
      <w:r w:rsidR="00A44FA3">
        <w:rPr>
          <w:sz w:val="28"/>
          <w:szCs w:val="28"/>
        </w:rPr>
        <w:t>c</w:t>
      </w:r>
      <w:r>
        <w:rPr>
          <w:sz w:val="28"/>
          <w:szCs w:val="28"/>
        </w:rPr>
        <w:t xml:space="preserve">. </w:t>
      </w:r>
      <w:r w:rsidR="00E259AA" w:rsidRPr="00E259AA">
        <w:rPr>
          <w:spacing w:val="1"/>
          <w:sz w:val="28"/>
          <w:szCs w:val="28"/>
        </w:rPr>
        <w:t>a lot of parameters are considered</w:t>
      </w:r>
      <w:r w:rsidR="00E259AA">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make</w:t>
      </w:r>
      <w:r w:rsidR="00A44FA3">
        <w:rPr>
          <w:spacing w:val="-2"/>
          <w:sz w:val="28"/>
          <w:szCs w:val="28"/>
        </w:rPr>
        <w:t xml:space="preserve"> </w:t>
      </w:r>
      <w:r w:rsidR="00A44FA3">
        <w:rPr>
          <w:spacing w:val="1"/>
          <w:sz w:val="28"/>
          <w:szCs w:val="28"/>
        </w:rPr>
        <w:t>su</w:t>
      </w:r>
      <w:r w:rsidR="00A44FA3">
        <w:rPr>
          <w:spacing w:val="-2"/>
          <w:sz w:val="28"/>
          <w:szCs w:val="28"/>
        </w:rPr>
        <w:t>r</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 xml:space="preserve">r </w:t>
      </w:r>
      <w:r w:rsidR="00A44FA3">
        <w:rPr>
          <w:spacing w:val="1"/>
          <w:sz w:val="28"/>
          <w:szCs w:val="28"/>
        </w:rPr>
        <w:t>b</w:t>
      </w:r>
      <w:r w:rsidR="00A44FA3">
        <w:rPr>
          <w:spacing w:val="-1"/>
          <w:sz w:val="28"/>
          <w:szCs w:val="28"/>
        </w:rPr>
        <w:t>l</w:t>
      </w:r>
      <w:r w:rsidR="00A44FA3">
        <w:rPr>
          <w:spacing w:val="1"/>
          <w:sz w:val="28"/>
          <w:szCs w:val="28"/>
        </w:rPr>
        <w:t>o</w:t>
      </w:r>
      <w:r w:rsidR="00A44FA3">
        <w:rPr>
          <w:spacing w:val="-2"/>
          <w:sz w:val="28"/>
          <w:szCs w:val="28"/>
        </w:rPr>
        <w:t>c</w:t>
      </w:r>
      <w:r w:rsidR="00A44FA3">
        <w:rPr>
          <w:spacing w:val="1"/>
          <w:sz w:val="28"/>
          <w:szCs w:val="28"/>
        </w:rPr>
        <w:t>k</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s</w:t>
      </w:r>
      <w:r w:rsidR="00A44FA3">
        <w:rPr>
          <w:sz w:val="28"/>
          <w:szCs w:val="28"/>
        </w:rPr>
        <w:t xml:space="preserve">afe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fa</w:t>
      </w:r>
      <w:r w:rsidR="00A44FA3">
        <w:rPr>
          <w:spacing w:val="-2"/>
          <w:sz w:val="28"/>
          <w:szCs w:val="28"/>
        </w:rPr>
        <w:t>s</w:t>
      </w:r>
      <w:r w:rsidR="00A44FA3">
        <w:rPr>
          <w:spacing w:val="1"/>
          <w:sz w:val="28"/>
          <w:szCs w:val="28"/>
        </w:rPr>
        <w:t>t</w:t>
      </w:r>
      <w:r w:rsidR="00A44FA3">
        <w:rPr>
          <w:sz w:val="28"/>
          <w:szCs w:val="28"/>
        </w:rPr>
        <w:t>.</w:t>
      </w:r>
    </w:p>
    <w:p w14:paraId="16C9E2B4" w14:textId="77777777" w:rsidR="00AE7C60" w:rsidRDefault="00A44FA3" w:rsidP="003E0BA7">
      <w:pPr>
        <w:spacing w:line="340" w:lineRule="exact"/>
        <w:ind w:left="460"/>
        <w:jc w:val="both"/>
        <w:rPr>
          <w:sz w:val="28"/>
          <w:szCs w:val="28"/>
        </w:rPr>
      </w:pPr>
      <w:r>
        <w:rPr>
          <w:rFonts w:ascii="Verdana" w:eastAsia="Verdana" w:hAnsi="Verdana" w:cs="Verdana"/>
          <w:position w:val="-1"/>
          <w:sz w:val="28"/>
          <w:szCs w:val="28"/>
        </w:rPr>
        <w:lastRenderedPageBreak/>
        <w:t xml:space="preserve">• </w:t>
      </w:r>
      <w:r>
        <w:rPr>
          <w:rFonts w:ascii="Verdana" w:eastAsia="Verdana" w:hAnsi="Verdana" w:cs="Verdana"/>
          <w:spacing w:val="10"/>
          <w:position w:val="-1"/>
          <w:sz w:val="28"/>
          <w:szCs w:val="28"/>
        </w:rPr>
        <w:t xml:space="preserve"> </w:t>
      </w:r>
      <w:r>
        <w:rPr>
          <w:spacing w:val="1"/>
          <w:position w:val="-1"/>
          <w:sz w:val="28"/>
          <w:szCs w:val="28"/>
        </w:rPr>
        <w:t>N</w:t>
      </w:r>
      <w:r>
        <w:rPr>
          <w:spacing w:val="-2"/>
          <w:position w:val="-1"/>
          <w:sz w:val="28"/>
          <w:szCs w:val="28"/>
        </w:rPr>
        <w:t>e</w:t>
      </w:r>
      <w:r>
        <w:rPr>
          <w:spacing w:val="1"/>
          <w:position w:val="-1"/>
          <w:sz w:val="28"/>
          <w:szCs w:val="28"/>
        </w:rPr>
        <w:t>t</w:t>
      </w:r>
      <w:r>
        <w:rPr>
          <w:spacing w:val="-1"/>
          <w:position w:val="-1"/>
          <w:sz w:val="28"/>
          <w:szCs w:val="28"/>
        </w:rPr>
        <w:t>w</w:t>
      </w:r>
      <w:r>
        <w:rPr>
          <w:spacing w:val="1"/>
          <w:position w:val="-1"/>
          <w:sz w:val="28"/>
          <w:szCs w:val="28"/>
        </w:rPr>
        <w:t>o</w:t>
      </w:r>
      <w:r>
        <w:rPr>
          <w:spacing w:val="-2"/>
          <w:position w:val="-1"/>
          <w:sz w:val="28"/>
          <w:szCs w:val="28"/>
        </w:rPr>
        <w:t>r</w:t>
      </w:r>
      <w:r>
        <w:rPr>
          <w:position w:val="-1"/>
          <w:sz w:val="28"/>
          <w:szCs w:val="28"/>
        </w:rPr>
        <w:t>k</w:t>
      </w:r>
      <w:r>
        <w:rPr>
          <w:spacing w:val="1"/>
          <w:position w:val="-1"/>
          <w:sz w:val="28"/>
          <w:szCs w:val="28"/>
        </w:rPr>
        <w:t xml:space="preserve"> a</w:t>
      </w:r>
      <w:r>
        <w:rPr>
          <w:spacing w:val="-1"/>
          <w:position w:val="-1"/>
          <w:sz w:val="28"/>
          <w:szCs w:val="28"/>
        </w:rPr>
        <w:t>t</w:t>
      </w:r>
      <w:r>
        <w:rPr>
          <w:spacing w:val="1"/>
          <w:position w:val="-1"/>
          <w:sz w:val="28"/>
          <w:szCs w:val="28"/>
        </w:rPr>
        <w:t>t</w:t>
      </w:r>
      <w:r>
        <w:rPr>
          <w:position w:val="-1"/>
          <w:sz w:val="28"/>
          <w:szCs w:val="28"/>
        </w:rPr>
        <w:t>a</w:t>
      </w:r>
      <w:r>
        <w:rPr>
          <w:spacing w:val="-2"/>
          <w:position w:val="-1"/>
          <w:sz w:val="28"/>
          <w:szCs w:val="28"/>
        </w:rPr>
        <w:t>c</w:t>
      </w:r>
      <w:r>
        <w:rPr>
          <w:spacing w:val="-1"/>
          <w:position w:val="-1"/>
          <w:sz w:val="28"/>
          <w:szCs w:val="28"/>
        </w:rPr>
        <w:t>k</w:t>
      </w:r>
      <w:r>
        <w:rPr>
          <w:position w:val="-1"/>
          <w:sz w:val="28"/>
          <w:szCs w:val="28"/>
        </w:rPr>
        <w:t>s</w:t>
      </w:r>
    </w:p>
    <w:p w14:paraId="5A0AD028" w14:textId="040DDBC7" w:rsidR="00AE7C60" w:rsidRDefault="00A44FA3" w:rsidP="003E0BA7">
      <w:pPr>
        <w:spacing w:before="26" w:line="255" w:lineRule="auto"/>
        <w:ind w:left="1540" w:right="58" w:hanging="36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e 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o</w:t>
      </w:r>
      <w:r>
        <w:rPr>
          <w:sz w:val="28"/>
          <w:szCs w:val="28"/>
        </w:rPr>
        <w:t>r</w:t>
      </w:r>
      <w:r>
        <w:rPr>
          <w:spacing w:val="1"/>
          <w:sz w:val="28"/>
          <w:szCs w:val="28"/>
        </w:rPr>
        <w:t>t</w:t>
      </w:r>
      <w:r>
        <w:rPr>
          <w:spacing w:val="-2"/>
          <w:sz w:val="28"/>
          <w:szCs w:val="28"/>
        </w:rPr>
        <w:t>a</w:t>
      </w:r>
      <w:r>
        <w:rPr>
          <w:spacing w:val="3"/>
          <w:sz w:val="28"/>
          <w:szCs w:val="28"/>
        </w:rPr>
        <w:t>n</w:t>
      </w:r>
      <w:r>
        <w:rPr>
          <w:sz w:val="28"/>
          <w:szCs w:val="28"/>
        </w:rPr>
        <w:t>t</w:t>
      </w:r>
      <w:r>
        <w:rPr>
          <w:spacing w:val="-2"/>
          <w:sz w:val="28"/>
          <w:szCs w:val="28"/>
        </w:rPr>
        <w:t xml:space="preserve"> </w:t>
      </w:r>
      <w:r>
        <w:rPr>
          <w:spacing w:val="1"/>
          <w:sz w:val="28"/>
          <w:szCs w:val="28"/>
        </w:rPr>
        <w:t>p</w:t>
      </w:r>
      <w:r>
        <w:rPr>
          <w:sz w:val="28"/>
          <w:szCs w:val="28"/>
        </w:rPr>
        <w:t>a</w:t>
      </w:r>
      <w:r>
        <w:rPr>
          <w:spacing w:val="-2"/>
          <w:sz w:val="28"/>
          <w:szCs w:val="28"/>
        </w:rPr>
        <w:t>r</w:t>
      </w:r>
      <w:r>
        <w:rPr>
          <w:spacing w:val="2"/>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is</w:t>
      </w:r>
      <w:r>
        <w:rPr>
          <w:spacing w:val="-1"/>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su</w:t>
      </w:r>
      <w:r>
        <w:rPr>
          <w:sz w:val="28"/>
          <w:szCs w:val="28"/>
        </w:rPr>
        <w:t>s</w:t>
      </w:r>
      <w:r>
        <w:rPr>
          <w:spacing w:val="1"/>
          <w:sz w:val="28"/>
          <w:szCs w:val="28"/>
        </w:rPr>
        <w:t xml:space="preserve"> </w:t>
      </w:r>
      <w:r>
        <w:rPr>
          <w:sz w:val="28"/>
          <w:szCs w:val="28"/>
        </w:rPr>
        <w:t>a</w:t>
      </w:r>
      <w:r>
        <w:rPr>
          <w:spacing w:val="-2"/>
          <w:sz w:val="28"/>
          <w:szCs w:val="28"/>
        </w:rPr>
        <w:t>l</w:t>
      </w:r>
      <w:r>
        <w:rPr>
          <w:spacing w:val="1"/>
          <w:sz w:val="28"/>
          <w:szCs w:val="28"/>
        </w:rPr>
        <w:t>go</w:t>
      </w:r>
      <w:r>
        <w:rPr>
          <w:spacing w:val="-2"/>
          <w:sz w:val="28"/>
          <w:szCs w:val="28"/>
        </w:rPr>
        <w:t>r</w:t>
      </w:r>
      <w:r>
        <w:rPr>
          <w:spacing w:val="-1"/>
          <w:sz w:val="28"/>
          <w:szCs w:val="28"/>
        </w:rPr>
        <w:t>i</w:t>
      </w:r>
      <w:r>
        <w:rPr>
          <w:spacing w:val="1"/>
          <w:sz w:val="28"/>
          <w:szCs w:val="28"/>
        </w:rPr>
        <w:t>t</w:t>
      </w:r>
      <w:r>
        <w:rPr>
          <w:spacing w:val="-1"/>
          <w:sz w:val="28"/>
          <w:szCs w:val="28"/>
        </w:rPr>
        <w:t>h</w:t>
      </w:r>
      <w:r>
        <w:rPr>
          <w:sz w:val="28"/>
          <w:szCs w:val="28"/>
        </w:rPr>
        <w:t xml:space="preserve">m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4"/>
          <w:sz w:val="28"/>
          <w:szCs w:val="28"/>
        </w:rPr>
        <w:t xml:space="preserve"> </w:t>
      </w:r>
      <w:r>
        <w:rPr>
          <w:sz w:val="28"/>
          <w:szCs w:val="28"/>
        </w:rPr>
        <w:t>P</w:t>
      </w:r>
      <w:r>
        <w:rPr>
          <w:spacing w:val="-3"/>
          <w:sz w:val="28"/>
          <w:szCs w:val="28"/>
        </w:rPr>
        <w:t>r</w:t>
      </w:r>
      <w:r>
        <w:rPr>
          <w:spacing w:val="1"/>
          <w:sz w:val="28"/>
          <w:szCs w:val="28"/>
        </w:rPr>
        <w:t>oo</w:t>
      </w:r>
      <w:r>
        <w:rPr>
          <w:sz w:val="28"/>
          <w:szCs w:val="28"/>
        </w:rPr>
        <w:t>f</w:t>
      </w:r>
      <w:r>
        <w:rPr>
          <w:spacing w:val="-3"/>
          <w:sz w:val="28"/>
          <w:szCs w:val="28"/>
        </w:rPr>
        <w:t xml:space="preserve"> </w:t>
      </w:r>
      <w:r>
        <w:rPr>
          <w:spacing w:val="1"/>
          <w:sz w:val="28"/>
          <w:szCs w:val="28"/>
        </w:rPr>
        <w:t>o</w:t>
      </w:r>
      <w:r>
        <w:rPr>
          <w:sz w:val="28"/>
          <w:szCs w:val="28"/>
        </w:rPr>
        <w:t xml:space="preserve">f </w:t>
      </w:r>
      <w:r>
        <w:rPr>
          <w:spacing w:val="-3"/>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z w:val="28"/>
          <w:szCs w:val="28"/>
        </w:rPr>
        <w:t>P</w:t>
      </w:r>
      <w:r>
        <w:rPr>
          <w:spacing w:val="-1"/>
          <w:sz w:val="28"/>
          <w:szCs w:val="28"/>
        </w:rPr>
        <w:t>o</w:t>
      </w:r>
      <w:r>
        <w:rPr>
          <w:sz w:val="28"/>
          <w:szCs w:val="28"/>
        </w:rPr>
        <w:t>S)</w:t>
      </w:r>
      <w:r w:rsidR="00DC1E41">
        <w:rPr>
          <w:sz w:val="28"/>
          <w:szCs w:val="28"/>
        </w:rPr>
        <w:t xml:space="preserve">, </w:t>
      </w:r>
      <w:r w:rsidR="00E259AA">
        <w:rPr>
          <w:spacing w:val="-1"/>
          <w:sz w:val="28"/>
          <w:szCs w:val="28"/>
        </w:rPr>
        <w:t>meaning</w:t>
      </w:r>
      <w:r>
        <w:rPr>
          <w:spacing w:val="1"/>
          <w:sz w:val="28"/>
          <w:szCs w:val="28"/>
        </w:rPr>
        <w:t xml:space="preserve"> </w:t>
      </w:r>
      <w:r w:rsidR="00DC1E41">
        <w:rPr>
          <w:sz w:val="28"/>
          <w:szCs w:val="28"/>
        </w:rPr>
        <w:t>that</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d</w:t>
      </w:r>
      <w:r>
        <w:rPr>
          <w:sz w:val="28"/>
          <w:szCs w:val="28"/>
        </w:rPr>
        <w:t>o</w:t>
      </w:r>
      <w:r>
        <w:rPr>
          <w:spacing w:val="1"/>
          <w:sz w:val="28"/>
          <w:szCs w:val="28"/>
        </w:rPr>
        <w:t xml:space="preserve"> </w:t>
      </w:r>
      <w:r>
        <w:rPr>
          <w:spacing w:val="-3"/>
          <w:sz w:val="28"/>
          <w:szCs w:val="28"/>
        </w:rPr>
        <w:t>a</w:t>
      </w:r>
      <w:r>
        <w:rPr>
          <w:spacing w:val="1"/>
          <w:sz w:val="28"/>
          <w:szCs w:val="28"/>
        </w:rPr>
        <w:t>t</w:t>
      </w:r>
      <w:r>
        <w:rPr>
          <w:spacing w:val="-1"/>
          <w:sz w:val="28"/>
          <w:szCs w:val="28"/>
        </w:rPr>
        <w:t>t</w:t>
      </w:r>
      <w:r>
        <w:rPr>
          <w:spacing w:val="-2"/>
          <w:sz w:val="28"/>
          <w:szCs w:val="28"/>
        </w:rPr>
        <w:t>a</w:t>
      </w:r>
      <w:r>
        <w:rPr>
          <w:sz w:val="28"/>
          <w:szCs w:val="28"/>
        </w:rPr>
        <w:t>c</w:t>
      </w:r>
      <w:r>
        <w:rPr>
          <w:spacing w:val="1"/>
          <w:sz w:val="28"/>
          <w:szCs w:val="28"/>
        </w:rPr>
        <w:t>k</w:t>
      </w:r>
      <w:r>
        <w:rPr>
          <w:sz w:val="28"/>
          <w:szCs w:val="28"/>
        </w:rPr>
        <w:t>s</w:t>
      </w:r>
      <w:r>
        <w:rPr>
          <w:spacing w:val="-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w:t>
      </w:r>
      <w:r>
        <w:rPr>
          <w:spacing w:val="-1"/>
          <w:sz w:val="28"/>
          <w:szCs w:val="28"/>
        </w:rPr>
        <w:t>%</w:t>
      </w:r>
      <w:r>
        <w:rPr>
          <w:spacing w:val="1"/>
          <w:sz w:val="28"/>
          <w:szCs w:val="28"/>
        </w:rPr>
        <w:t>5</w:t>
      </w:r>
      <w:r>
        <w:rPr>
          <w:spacing w:val="-1"/>
          <w:sz w:val="28"/>
          <w:szCs w:val="28"/>
        </w:rPr>
        <w:t>1</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 a</w:t>
      </w:r>
      <w:r>
        <w:rPr>
          <w:spacing w:val="-2"/>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er</w:t>
      </w:r>
      <w:r>
        <w:rPr>
          <w:spacing w:val="-3"/>
          <w:sz w:val="28"/>
          <w:szCs w:val="28"/>
        </w:rPr>
        <w:t xml:space="preserve"> </w:t>
      </w:r>
      <w:r>
        <w:rPr>
          <w:spacing w:val="-1"/>
          <w:sz w:val="28"/>
          <w:szCs w:val="28"/>
        </w:rPr>
        <w:t>s</w:t>
      </w:r>
      <w:r>
        <w:rPr>
          <w:spacing w:val="1"/>
          <w:sz w:val="28"/>
          <w:szCs w:val="28"/>
        </w:rPr>
        <w:t>h</w:t>
      </w:r>
      <w:r>
        <w:rPr>
          <w:spacing w:val="-1"/>
          <w:sz w:val="28"/>
          <w:szCs w:val="28"/>
        </w:rPr>
        <w:t>ou</w:t>
      </w:r>
      <w:r>
        <w:rPr>
          <w:spacing w:val="1"/>
          <w:sz w:val="28"/>
          <w:szCs w:val="28"/>
        </w:rPr>
        <w:t>l</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w:t>
      </w:r>
      <w:r>
        <w:rPr>
          <w:spacing w:val="1"/>
          <w:sz w:val="28"/>
          <w:szCs w:val="28"/>
        </w:rPr>
        <w:t>5</w:t>
      </w:r>
      <w:r>
        <w:rPr>
          <w:sz w:val="28"/>
          <w:szCs w:val="28"/>
        </w:rPr>
        <w:t>0</w:t>
      </w:r>
      <w:r>
        <w:rPr>
          <w:spacing w:val="-2"/>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z w:val="28"/>
          <w:szCs w:val="28"/>
        </w:rPr>
        <w:t>me</w:t>
      </w:r>
      <w:r>
        <w:rPr>
          <w:spacing w:val="-2"/>
          <w:sz w:val="28"/>
          <w:szCs w:val="28"/>
        </w:rPr>
        <w:t>a</w:t>
      </w:r>
      <w:r>
        <w:rPr>
          <w:spacing w:val="1"/>
          <w:sz w:val="28"/>
          <w:szCs w:val="28"/>
        </w:rPr>
        <w:t>n</w:t>
      </w:r>
      <w:r>
        <w:rPr>
          <w:sz w:val="28"/>
          <w:szCs w:val="28"/>
        </w:rPr>
        <w:t xml:space="preserve">s </w:t>
      </w:r>
      <w:r>
        <w:rPr>
          <w:spacing w:val="1"/>
          <w:sz w:val="28"/>
          <w:szCs w:val="28"/>
        </w:rPr>
        <w:t>th</w:t>
      </w:r>
      <w:r>
        <w:rPr>
          <w:spacing w:val="-2"/>
          <w:sz w:val="28"/>
          <w:szCs w:val="28"/>
        </w:rPr>
        <w:t>a</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 xml:space="preserve">er </w:t>
      </w:r>
      <w:r>
        <w:rPr>
          <w:spacing w:val="-3"/>
          <w:sz w:val="28"/>
          <w:szCs w:val="28"/>
        </w:rPr>
        <w:t>m</w:t>
      </w:r>
      <w:r>
        <w:rPr>
          <w:spacing w:val="1"/>
          <w:sz w:val="28"/>
          <w:szCs w:val="28"/>
        </w:rPr>
        <w:t>u</w:t>
      </w:r>
      <w:r>
        <w:rPr>
          <w:spacing w:val="-1"/>
          <w:sz w:val="28"/>
          <w:szCs w:val="28"/>
        </w:rPr>
        <w:t>s</w:t>
      </w:r>
      <w:r>
        <w:rPr>
          <w:sz w:val="28"/>
          <w:szCs w:val="28"/>
        </w:rPr>
        <w:t xml:space="preserve">t </w:t>
      </w:r>
      <w:r>
        <w:rPr>
          <w:spacing w:val="1"/>
          <w:sz w:val="28"/>
          <w:szCs w:val="28"/>
        </w:rPr>
        <w:t>o</w:t>
      </w:r>
      <w:r>
        <w:rPr>
          <w:spacing w:val="-1"/>
          <w:sz w:val="28"/>
          <w:szCs w:val="28"/>
        </w:rPr>
        <w:t>w</w:t>
      </w:r>
      <w:r>
        <w:rPr>
          <w:sz w:val="28"/>
          <w:szCs w:val="28"/>
        </w:rPr>
        <w:t>n</w:t>
      </w:r>
      <w:r>
        <w:rPr>
          <w:spacing w:val="1"/>
          <w:sz w:val="28"/>
          <w:szCs w:val="28"/>
        </w:rPr>
        <w:t xml:space="preserve"> </w:t>
      </w:r>
      <w:r>
        <w:rPr>
          <w:sz w:val="28"/>
          <w:szCs w:val="28"/>
        </w:rPr>
        <w:t xml:space="preserve">a </w:t>
      </w:r>
      <w:r>
        <w:rPr>
          <w:spacing w:val="-2"/>
          <w:sz w:val="28"/>
          <w:szCs w:val="28"/>
        </w:rPr>
        <w:t>l</w:t>
      </w:r>
      <w:r>
        <w:rPr>
          <w:spacing w:val="-1"/>
          <w:sz w:val="28"/>
          <w:szCs w:val="28"/>
        </w:rPr>
        <w:t>o</w:t>
      </w:r>
      <w:r>
        <w:rPr>
          <w:sz w:val="28"/>
          <w:szCs w:val="28"/>
        </w:rPr>
        <w:t>t</w:t>
      </w:r>
      <w:r>
        <w:rPr>
          <w:spacing w:val="1"/>
          <w:sz w:val="28"/>
          <w:szCs w:val="28"/>
        </w:rPr>
        <w:t xml:space="preserve"> </w:t>
      </w:r>
      <w:r>
        <w:rPr>
          <w:sz w:val="28"/>
          <w:szCs w:val="28"/>
        </w:rPr>
        <w:t xml:space="preserve">of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t</w:t>
      </w:r>
      <w:r>
        <w:rPr>
          <w:spacing w:val="-2"/>
          <w:sz w:val="28"/>
          <w:szCs w:val="28"/>
        </w:rPr>
        <w:t>a</w:t>
      </w:r>
      <w:r>
        <w:rPr>
          <w:spacing w:val="-1"/>
          <w:sz w:val="28"/>
          <w:szCs w:val="28"/>
        </w:rPr>
        <w:t>k</w:t>
      </w:r>
      <w:r>
        <w:rPr>
          <w:sz w:val="28"/>
          <w:szCs w:val="28"/>
        </w:rPr>
        <w:t>e</w:t>
      </w:r>
      <w:r w:rsidR="00DC1E41">
        <w:rPr>
          <w:spacing w:val="1"/>
          <w:sz w:val="28"/>
          <w:szCs w:val="28"/>
        </w:rPr>
        <w:t xml:space="preserve">. This </w:t>
      </w:r>
      <w:r>
        <w:rPr>
          <w:spacing w:val="-2"/>
          <w:sz w:val="28"/>
          <w:szCs w:val="28"/>
        </w:rPr>
        <w:t>i</w:t>
      </w:r>
      <w:r>
        <w:rPr>
          <w:sz w:val="28"/>
          <w:szCs w:val="28"/>
        </w:rPr>
        <w:t xml:space="preserve">s </w:t>
      </w:r>
      <w:r>
        <w:rPr>
          <w:spacing w:val="1"/>
          <w:sz w:val="28"/>
          <w:szCs w:val="28"/>
        </w:rPr>
        <w:t>i</w:t>
      </w:r>
      <w:r>
        <w:rPr>
          <w:sz w:val="28"/>
          <w:szCs w:val="28"/>
        </w:rPr>
        <w:t>m</w:t>
      </w:r>
      <w:r>
        <w:rPr>
          <w:spacing w:val="-1"/>
          <w:sz w:val="28"/>
          <w:szCs w:val="28"/>
        </w:rPr>
        <w:t>po</w:t>
      </w:r>
      <w:r>
        <w:rPr>
          <w:spacing w:val="1"/>
          <w:sz w:val="28"/>
          <w:szCs w:val="28"/>
        </w:rPr>
        <w:t>s</w:t>
      </w:r>
      <w:r>
        <w:rPr>
          <w:spacing w:val="-1"/>
          <w:sz w:val="28"/>
          <w:szCs w:val="28"/>
        </w:rPr>
        <w:t>si</w:t>
      </w:r>
      <w:r>
        <w:rPr>
          <w:spacing w:val="1"/>
          <w:sz w:val="28"/>
          <w:szCs w:val="28"/>
        </w:rPr>
        <w:t>bl</w:t>
      </w:r>
      <w:r>
        <w:rPr>
          <w:sz w:val="28"/>
          <w:szCs w:val="28"/>
        </w:rPr>
        <w:t>e</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1"/>
          <w:sz w:val="28"/>
          <w:szCs w:val="28"/>
        </w:rPr>
        <w:t xml:space="preserve"> </w:t>
      </w:r>
      <w:r>
        <w:rPr>
          <w:spacing w:val="-3"/>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w:t>
      </w:r>
      <w:r>
        <w:rPr>
          <w:spacing w:val="-1"/>
          <w:sz w:val="28"/>
          <w:szCs w:val="28"/>
        </w:rPr>
        <w:t>d</w:t>
      </w:r>
      <w:r>
        <w:rPr>
          <w:spacing w:val="1"/>
          <w:sz w:val="28"/>
          <w:szCs w:val="28"/>
        </w:rPr>
        <w:t>i</w:t>
      </w:r>
      <w:r>
        <w:rPr>
          <w:spacing w:val="-1"/>
          <w:sz w:val="28"/>
          <w:szCs w:val="28"/>
        </w:rPr>
        <w:t>s</w:t>
      </w:r>
      <w:r>
        <w:rPr>
          <w:spacing w:val="1"/>
          <w:sz w:val="28"/>
          <w:szCs w:val="28"/>
        </w:rPr>
        <w:t>t</w:t>
      </w:r>
      <w:r>
        <w:rPr>
          <w:spacing w:val="-2"/>
          <w:sz w:val="28"/>
          <w:szCs w:val="28"/>
        </w:rPr>
        <w:t>r</w:t>
      </w:r>
      <w:r>
        <w:rPr>
          <w:spacing w:val="1"/>
          <w:sz w:val="28"/>
          <w:szCs w:val="28"/>
        </w:rPr>
        <w:t>i</w:t>
      </w:r>
      <w:r>
        <w:rPr>
          <w:spacing w:val="-1"/>
          <w:sz w:val="28"/>
          <w:szCs w:val="28"/>
        </w:rPr>
        <w:t>bu</w:t>
      </w:r>
      <w:r>
        <w:rPr>
          <w:spacing w:val="1"/>
          <w:sz w:val="28"/>
          <w:szCs w:val="28"/>
        </w:rPr>
        <w:t>t</w:t>
      </w:r>
      <w:r>
        <w:rPr>
          <w:sz w:val="28"/>
          <w:szCs w:val="28"/>
        </w:rPr>
        <w:t>ed</w:t>
      </w:r>
      <w:r>
        <w:rPr>
          <w:spacing w:val="-2"/>
          <w:sz w:val="28"/>
          <w:szCs w:val="28"/>
        </w:rPr>
        <w:t xml:space="preserve"> </w:t>
      </w:r>
      <w:r>
        <w:rPr>
          <w:sz w:val="28"/>
          <w:szCs w:val="28"/>
        </w:rPr>
        <w:t>am</w:t>
      </w:r>
      <w:r>
        <w:rPr>
          <w:spacing w:val="-1"/>
          <w:sz w:val="28"/>
          <w:szCs w:val="28"/>
        </w:rPr>
        <w:t>on</w:t>
      </w:r>
      <w:r>
        <w:rPr>
          <w:sz w:val="28"/>
          <w:szCs w:val="28"/>
        </w:rPr>
        <w:t>g</w:t>
      </w:r>
      <w:r>
        <w:rPr>
          <w:spacing w:val="-1"/>
          <w:sz w:val="28"/>
          <w:szCs w:val="28"/>
        </w:rPr>
        <w:t xml:space="preserve"> </w:t>
      </w:r>
      <w:r>
        <w:rPr>
          <w:sz w:val="28"/>
          <w:szCs w:val="28"/>
        </w:rPr>
        <w:t>peo</w:t>
      </w:r>
      <w:r>
        <w:rPr>
          <w:spacing w:val="-2"/>
          <w:sz w:val="28"/>
          <w:szCs w:val="28"/>
        </w:rPr>
        <w:t>p</w:t>
      </w:r>
      <w:r>
        <w:rPr>
          <w:spacing w:val="1"/>
          <w:sz w:val="28"/>
          <w:szCs w:val="28"/>
        </w:rPr>
        <w:t>l</w:t>
      </w:r>
      <w:r>
        <w:rPr>
          <w:sz w:val="28"/>
          <w:szCs w:val="28"/>
        </w:rPr>
        <w:t>e a</w:t>
      </w:r>
      <w:r>
        <w:rPr>
          <w:spacing w:val="-1"/>
          <w:sz w:val="28"/>
          <w:szCs w:val="28"/>
        </w:rPr>
        <w:t>n</w:t>
      </w:r>
      <w:r>
        <w:rPr>
          <w:sz w:val="28"/>
          <w:szCs w:val="28"/>
        </w:rPr>
        <w:t>d</w:t>
      </w:r>
      <w:r>
        <w:rPr>
          <w:spacing w:val="1"/>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ou</w:t>
      </w:r>
      <w:r>
        <w:rPr>
          <w:spacing w:val="1"/>
          <w:sz w:val="28"/>
          <w:szCs w:val="28"/>
        </w:rPr>
        <w:t>n</w:t>
      </w:r>
      <w:r>
        <w:rPr>
          <w:spacing w:val="-1"/>
          <w:sz w:val="28"/>
          <w:szCs w:val="28"/>
        </w:rPr>
        <w:t>d</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6BE07448" w14:textId="77777777" w:rsidR="00AE7C60" w:rsidRDefault="00AE7C60" w:rsidP="003E0BA7">
      <w:pPr>
        <w:spacing w:before="3" w:line="140" w:lineRule="exact"/>
        <w:jc w:val="both"/>
        <w:rPr>
          <w:sz w:val="15"/>
          <w:szCs w:val="15"/>
        </w:rPr>
      </w:pPr>
    </w:p>
    <w:p w14:paraId="1CD9E1A0" w14:textId="77777777" w:rsidR="00AE7C60" w:rsidRDefault="00AE7C60" w:rsidP="003E0BA7">
      <w:pPr>
        <w:spacing w:line="200" w:lineRule="exact"/>
        <w:jc w:val="both"/>
      </w:pPr>
    </w:p>
    <w:p w14:paraId="6DB16727" w14:textId="77777777" w:rsidR="00AE7C60" w:rsidRDefault="00A44FA3" w:rsidP="003E0BA7">
      <w:pPr>
        <w:tabs>
          <w:tab w:val="left" w:pos="820"/>
        </w:tabs>
        <w:spacing w:line="258" w:lineRule="auto"/>
        <w:ind w:left="820" w:right="215" w:hanging="360"/>
        <w:jc w:val="both"/>
        <w:rPr>
          <w:sz w:val="28"/>
          <w:szCs w:val="28"/>
        </w:rPr>
      </w:pPr>
      <w:r>
        <w:rPr>
          <w:rFonts w:ascii="Verdana" w:eastAsia="Verdana" w:hAnsi="Verdana" w:cs="Verdana"/>
          <w:sz w:val="28"/>
          <w:szCs w:val="28"/>
        </w:rPr>
        <w:t>•</w:t>
      </w:r>
      <w:r>
        <w:rPr>
          <w:rFonts w:ascii="Verdana" w:eastAsia="Verdana" w:hAnsi="Verdana" w:cs="Verdana"/>
          <w:sz w:val="28"/>
          <w:szCs w:val="28"/>
        </w:rPr>
        <w:tab/>
      </w:r>
      <w:r>
        <w:rPr>
          <w:spacing w:val="1"/>
          <w:sz w:val="28"/>
          <w:szCs w:val="28"/>
        </w:rPr>
        <w:t>T</w:t>
      </w:r>
      <w:r>
        <w:rPr>
          <w:sz w:val="28"/>
          <w:szCs w:val="28"/>
        </w:rPr>
        <w:t>o</w:t>
      </w:r>
      <w:r>
        <w:rPr>
          <w:spacing w:val="1"/>
          <w:sz w:val="28"/>
          <w:szCs w:val="28"/>
        </w:rPr>
        <w:t xml:space="preserve"> </w:t>
      </w:r>
      <w:r>
        <w:rPr>
          <w:spacing w:val="-3"/>
          <w:sz w:val="28"/>
          <w:szCs w:val="28"/>
        </w:rPr>
        <w:t>r</w:t>
      </w:r>
      <w:r>
        <w:rPr>
          <w:spacing w:val="-1"/>
          <w:sz w:val="28"/>
          <w:szCs w:val="28"/>
        </w:rPr>
        <w:t>u</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v</w:t>
      </w:r>
      <w:r>
        <w:rPr>
          <w:spacing w:val="-2"/>
          <w:sz w:val="28"/>
          <w:szCs w:val="28"/>
        </w:rPr>
        <w:t>a</w:t>
      </w:r>
      <w:r>
        <w:rPr>
          <w:spacing w:val="-1"/>
          <w:sz w:val="28"/>
          <w:szCs w:val="28"/>
        </w:rPr>
        <w:t>l</w:t>
      </w:r>
      <w:r>
        <w:rPr>
          <w:spacing w:val="1"/>
          <w:sz w:val="28"/>
          <w:szCs w:val="28"/>
        </w:rPr>
        <w:t>id</w:t>
      </w:r>
      <w:r>
        <w:rPr>
          <w:spacing w:val="-2"/>
          <w:sz w:val="28"/>
          <w:szCs w:val="28"/>
        </w:rPr>
        <w:t>a</w:t>
      </w:r>
      <w:r>
        <w:rPr>
          <w:spacing w:val="-1"/>
          <w:sz w:val="28"/>
          <w:szCs w:val="28"/>
        </w:rPr>
        <w:t>t</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d</w:t>
      </w:r>
      <w:r>
        <w:rPr>
          <w:sz w:val="28"/>
          <w:szCs w:val="28"/>
        </w:rPr>
        <w:t xml:space="preserve">e </w:t>
      </w:r>
      <w:r>
        <w:rPr>
          <w:spacing w:val="-2"/>
          <w:sz w:val="28"/>
          <w:szCs w:val="28"/>
        </w:rPr>
        <w:t>i</w:t>
      </w:r>
      <w:r>
        <w:rPr>
          <w:sz w:val="28"/>
          <w:szCs w:val="28"/>
        </w:rPr>
        <w:t>n</w:t>
      </w:r>
      <w:r>
        <w:rPr>
          <w:spacing w:val="4"/>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m</w:t>
      </w:r>
      <w:r>
        <w:rPr>
          <w:spacing w:val="-2"/>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a </w:t>
      </w:r>
      <w:r>
        <w:rPr>
          <w:spacing w:val="-3"/>
          <w:sz w:val="28"/>
          <w:szCs w:val="28"/>
        </w:rPr>
        <w:t>m</w:t>
      </w:r>
      <w:r>
        <w:rPr>
          <w:spacing w:val="-1"/>
          <w:sz w:val="28"/>
          <w:szCs w:val="28"/>
        </w:rPr>
        <w:t>i</w:t>
      </w:r>
      <w:r>
        <w:rPr>
          <w:spacing w:val="1"/>
          <w:sz w:val="28"/>
          <w:szCs w:val="28"/>
        </w:rPr>
        <w:t>ni</w:t>
      </w:r>
      <w:r>
        <w:rPr>
          <w:spacing w:val="-3"/>
          <w:sz w:val="28"/>
          <w:szCs w:val="28"/>
        </w:rPr>
        <w:t>m</w:t>
      </w:r>
      <w:r>
        <w:rPr>
          <w:spacing w:val="1"/>
          <w:sz w:val="28"/>
          <w:szCs w:val="28"/>
        </w:rPr>
        <w:t>u</w:t>
      </w:r>
      <w:r>
        <w:rPr>
          <w:sz w:val="28"/>
          <w:szCs w:val="28"/>
        </w:rPr>
        <w:t xml:space="preserve">m </w:t>
      </w:r>
      <w:r>
        <w:rPr>
          <w:spacing w:val="1"/>
          <w:sz w:val="28"/>
          <w:szCs w:val="28"/>
        </w:rPr>
        <w:t>n</w:t>
      </w:r>
      <w:r>
        <w:rPr>
          <w:spacing w:val="-1"/>
          <w:sz w:val="28"/>
          <w:szCs w:val="28"/>
        </w:rPr>
        <w:t>u</w:t>
      </w:r>
      <w:r>
        <w:rPr>
          <w:sz w:val="28"/>
          <w:szCs w:val="28"/>
        </w:rPr>
        <w:t>m</w:t>
      </w:r>
      <w:r>
        <w:rPr>
          <w:spacing w:val="1"/>
          <w:sz w:val="28"/>
          <w:szCs w:val="28"/>
        </w:rPr>
        <w:t>b</w:t>
      </w:r>
      <w:r>
        <w:rPr>
          <w:spacing w:val="-2"/>
          <w:sz w:val="28"/>
          <w:szCs w:val="28"/>
        </w:rPr>
        <w:t>e</w:t>
      </w:r>
      <w:r>
        <w:rPr>
          <w:sz w:val="28"/>
          <w:szCs w:val="28"/>
        </w:rPr>
        <w:t>r of</w:t>
      </w:r>
      <w:r>
        <w:rPr>
          <w:spacing w:val="1"/>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ok</w:t>
      </w:r>
      <w:r>
        <w:rPr>
          <w:spacing w:val="-2"/>
          <w:sz w:val="28"/>
          <w:szCs w:val="28"/>
        </w:rPr>
        <w:t>e</w:t>
      </w:r>
      <w:r>
        <w:rPr>
          <w:spacing w:val="-1"/>
          <w:sz w:val="28"/>
          <w:szCs w:val="28"/>
        </w:rPr>
        <w:t>n</w:t>
      </w:r>
      <w:r>
        <w:rPr>
          <w:sz w:val="28"/>
          <w:szCs w:val="28"/>
        </w:rPr>
        <w:t>s</w:t>
      </w:r>
      <w:r>
        <w:rPr>
          <w:spacing w:val="1"/>
          <w:sz w:val="28"/>
          <w:szCs w:val="28"/>
        </w:rPr>
        <w:t xml:space="preserve"> </w:t>
      </w:r>
      <w:r>
        <w:rPr>
          <w:sz w:val="28"/>
          <w:szCs w:val="28"/>
        </w:rPr>
        <w:t xml:space="preserve">as </w:t>
      </w:r>
      <w:r>
        <w:rPr>
          <w:spacing w:val="-2"/>
          <w:sz w:val="28"/>
          <w:szCs w:val="28"/>
        </w:rPr>
        <w:t>r</w:t>
      </w:r>
      <w:r>
        <w:rPr>
          <w:sz w:val="28"/>
          <w:szCs w:val="28"/>
        </w:rPr>
        <w:t>e</w:t>
      </w:r>
      <w:r>
        <w:rPr>
          <w:spacing w:val="-1"/>
          <w:sz w:val="28"/>
          <w:szCs w:val="28"/>
        </w:rPr>
        <w:t>q</w:t>
      </w:r>
      <w:r>
        <w:rPr>
          <w:spacing w:val="1"/>
          <w:sz w:val="28"/>
          <w:szCs w:val="28"/>
        </w:rPr>
        <w:t>u</w:t>
      </w:r>
      <w:r>
        <w:rPr>
          <w:spacing w:val="-1"/>
          <w:sz w:val="28"/>
          <w:szCs w:val="28"/>
        </w:rPr>
        <w:t>i</w:t>
      </w:r>
      <w:r>
        <w:rPr>
          <w:sz w:val="28"/>
          <w:szCs w:val="28"/>
        </w:rPr>
        <w:t>r</w:t>
      </w:r>
      <w:r>
        <w:rPr>
          <w:spacing w:val="-2"/>
          <w:sz w:val="28"/>
          <w:szCs w:val="28"/>
        </w:rPr>
        <w:t>e</w:t>
      </w:r>
      <w:r>
        <w:rPr>
          <w:sz w:val="28"/>
          <w:szCs w:val="28"/>
        </w:rPr>
        <w:t>me</w:t>
      </w:r>
      <w:r>
        <w:rPr>
          <w:spacing w:val="-1"/>
          <w:sz w:val="28"/>
          <w:szCs w:val="28"/>
        </w:rPr>
        <w:t>n</w:t>
      </w:r>
      <w:r>
        <w:rPr>
          <w:spacing w:val="1"/>
          <w:sz w:val="28"/>
          <w:szCs w:val="28"/>
        </w:rPr>
        <w:t>ts</w:t>
      </w:r>
      <w:r>
        <w:rPr>
          <w:sz w:val="28"/>
          <w:szCs w:val="28"/>
        </w:rPr>
        <w:t>.</w:t>
      </w:r>
    </w:p>
    <w:p w14:paraId="49CF2D91" w14:textId="77777777" w:rsidR="00AE7C60" w:rsidRDefault="00AE7C60" w:rsidP="003E0BA7">
      <w:pPr>
        <w:spacing w:before="9" w:line="280" w:lineRule="exact"/>
        <w:jc w:val="both"/>
        <w:rPr>
          <w:sz w:val="28"/>
          <w:szCs w:val="28"/>
        </w:rPr>
      </w:pPr>
    </w:p>
    <w:p w14:paraId="4D187A62" w14:textId="03EEC358" w:rsidR="00432CEC"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D</w:t>
      </w:r>
      <w:r>
        <w:rPr>
          <w:spacing w:val="-2"/>
          <w:sz w:val="28"/>
          <w:szCs w:val="28"/>
        </w:rPr>
        <w:t>e</w:t>
      </w:r>
      <w:r>
        <w:rPr>
          <w:spacing w:val="1"/>
          <w:sz w:val="28"/>
          <w:szCs w:val="28"/>
        </w:rPr>
        <w:t>t</w:t>
      </w:r>
      <w:r>
        <w:rPr>
          <w:sz w:val="28"/>
          <w:szCs w:val="28"/>
        </w:rPr>
        <w:t>a</w:t>
      </w:r>
      <w:r>
        <w:rPr>
          <w:spacing w:val="-1"/>
          <w:sz w:val="28"/>
          <w:szCs w:val="28"/>
        </w:rPr>
        <w:t>il</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a</w:t>
      </w:r>
      <w:r>
        <w:rPr>
          <w:spacing w:val="1"/>
          <w:sz w:val="28"/>
          <w:szCs w:val="28"/>
        </w:rPr>
        <w:t>t</w:t>
      </w:r>
      <w:r>
        <w:rPr>
          <w:sz w:val="28"/>
          <w:szCs w:val="28"/>
        </w:rPr>
        <w:t>er</w:t>
      </w:r>
      <w:r w:rsidR="00DC1E41">
        <w:rPr>
          <w:sz w:val="28"/>
          <w:szCs w:val="28"/>
        </w:rPr>
        <w:t>.</w:t>
      </w:r>
      <w:r>
        <w:rPr>
          <w:spacing w:val="-3"/>
          <w:sz w:val="28"/>
          <w:szCs w:val="28"/>
        </w:rPr>
        <w:t xml:space="preserve"> </w:t>
      </w:r>
      <w:r>
        <w:rPr>
          <w:spacing w:val="1"/>
          <w:sz w:val="28"/>
          <w:szCs w:val="28"/>
        </w:rPr>
        <w:t>y</w:t>
      </w:r>
      <w:r>
        <w:rPr>
          <w:spacing w:val="-1"/>
          <w:sz w:val="28"/>
          <w:szCs w:val="28"/>
        </w:rPr>
        <w:t>o</w:t>
      </w:r>
      <w:r>
        <w:rPr>
          <w:sz w:val="28"/>
          <w:szCs w:val="28"/>
        </w:rPr>
        <w:t>u</w:t>
      </w:r>
      <w:r>
        <w:rPr>
          <w:spacing w:val="4"/>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2"/>
          <w:sz w:val="28"/>
          <w:szCs w:val="28"/>
        </w:rPr>
        <w:t xml:space="preserve"> </w:t>
      </w:r>
      <w:r>
        <w:rPr>
          <w:spacing w:val="-1"/>
          <w:sz w:val="28"/>
          <w:szCs w:val="28"/>
        </w:rPr>
        <w:t>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r</w:t>
      </w:r>
      <w:r>
        <w:rPr>
          <w:spacing w:val="-2"/>
          <w:sz w:val="28"/>
          <w:szCs w:val="28"/>
        </w:rPr>
        <w:t>o</w:t>
      </w:r>
      <w:r>
        <w:rPr>
          <w:sz w:val="28"/>
          <w:szCs w:val="28"/>
        </w:rPr>
        <w:t>a</w:t>
      </w:r>
      <w:r>
        <w:rPr>
          <w:spacing w:val="-1"/>
          <w:sz w:val="28"/>
          <w:szCs w:val="28"/>
        </w:rPr>
        <w:t>d</w:t>
      </w:r>
      <w:r>
        <w:rPr>
          <w:sz w:val="28"/>
          <w:szCs w:val="28"/>
        </w:rPr>
        <w:t>ma</w:t>
      </w:r>
      <w:r>
        <w:rPr>
          <w:spacing w:val="-1"/>
          <w:sz w:val="28"/>
          <w:szCs w:val="28"/>
        </w:rPr>
        <w:t>p</w:t>
      </w:r>
      <w:r>
        <w:rPr>
          <w:sz w:val="28"/>
          <w:szCs w:val="28"/>
        </w:rPr>
        <w:t>.</w:t>
      </w:r>
    </w:p>
    <w:p w14:paraId="79C8C36F" w14:textId="77777777" w:rsidR="00555A59" w:rsidRPr="00555A59" w:rsidRDefault="00555A59" w:rsidP="003E0BA7">
      <w:pPr>
        <w:ind w:left="100"/>
        <w:jc w:val="both"/>
        <w:rPr>
          <w:sz w:val="28"/>
          <w:szCs w:val="28"/>
        </w:rPr>
      </w:pPr>
    </w:p>
    <w:p w14:paraId="13925F94" w14:textId="20C1FD20" w:rsidR="00AE7C60" w:rsidRDefault="00A44FA3" w:rsidP="003E0BA7">
      <w:pPr>
        <w:pStyle w:val="Heading2"/>
        <w:jc w:val="both"/>
        <w:rPr>
          <w:rFonts w:eastAsia="Calibri Light"/>
        </w:rPr>
      </w:pPr>
      <w:bookmarkStart w:id="72" w:name="_Toc86595158"/>
      <w:r>
        <w:rPr>
          <w:rFonts w:eastAsia="Calibri Light"/>
          <w:spacing w:val="-1"/>
        </w:rPr>
        <w:t>9</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g</w:t>
      </w:r>
      <w:r>
        <w:rPr>
          <w:rFonts w:eastAsia="Calibri Light"/>
          <w:spacing w:val="-1"/>
        </w:rPr>
        <w:t>u</w:t>
      </w:r>
      <w:r>
        <w:rPr>
          <w:rFonts w:eastAsia="Calibri Light"/>
        </w:rPr>
        <w:t>lat</w:t>
      </w:r>
      <w:r>
        <w:rPr>
          <w:rFonts w:eastAsia="Calibri Light"/>
          <w:spacing w:val="2"/>
        </w:rPr>
        <w:t>i</w:t>
      </w:r>
      <w:r>
        <w:rPr>
          <w:rFonts w:eastAsia="Calibri Light"/>
        </w:rPr>
        <w:t>on</w:t>
      </w:r>
      <w:bookmarkEnd w:id="72"/>
    </w:p>
    <w:p w14:paraId="71697493" w14:textId="48EBE121" w:rsidR="00AE7C60" w:rsidRDefault="00A44FA3" w:rsidP="003E0BA7">
      <w:pPr>
        <w:spacing w:before="37" w:line="259" w:lineRule="auto"/>
        <w:ind w:left="720" w:right="183"/>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n</w:t>
      </w:r>
      <w:r>
        <w:rPr>
          <w:spacing w:val="-1"/>
          <w:sz w:val="28"/>
          <w:szCs w:val="28"/>
        </w:rPr>
        <w:t>o</w:t>
      </w:r>
      <w:r>
        <w:rPr>
          <w:sz w:val="28"/>
          <w:szCs w:val="28"/>
        </w:rPr>
        <w:t>t</w:t>
      </w:r>
      <w:r>
        <w:rPr>
          <w:spacing w:val="1"/>
          <w:sz w:val="28"/>
          <w:szCs w:val="28"/>
        </w:rPr>
        <w:t xml:space="preserve"> </w:t>
      </w:r>
      <w:r>
        <w:rPr>
          <w:spacing w:val="-1"/>
          <w:sz w:val="28"/>
          <w:szCs w:val="28"/>
        </w:rPr>
        <w:t>phy</w:t>
      </w:r>
      <w:r>
        <w:rPr>
          <w:spacing w:val="1"/>
          <w:sz w:val="28"/>
          <w:szCs w:val="28"/>
        </w:rPr>
        <w:t>si</w:t>
      </w:r>
      <w:r>
        <w:rPr>
          <w:spacing w:val="-2"/>
          <w:sz w:val="28"/>
          <w:szCs w:val="28"/>
        </w:rPr>
        <w:t>c</w:t>
      </w:r>
      <w:r>
        <w:rPr>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sidR="00E00121">
        <w:rPr>
          <w:spacing w:val="-2"/>
          <w:sz w:val="28"/>
          <w:szCs w:val="28"/>
        </w:rPr>
        <w:t>located</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y</w:t>
      </w:r>
      <w:r>
        <w:rPr>
          <w:sz w:val="28"/>
          <w:szCs w:val="28"/>
        </w:rPr>
        <w:t>,</w:t>
      </w:r>
      <w:r>
        <w:rPr>
          <w:spacing w:val="-1"/>
          <w:sz w:val="28"/>
          <w:szCs w:val="28"/>
        </w:rPr>
        <w:t xml:space="preserve">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n</w:t>
      </w:r>
      <w:r>
        <w:rPr>
          <w:sz w:val="28"/>
          <w:szCs w:val="28"/>
        </w:rPr>
        <w:t xml:space="preserve">o </w:t>
      </w:r>
      <w:r>
        <w:rPr>
          <w:spacing w:val="1"/>
          <w:sz w:val="28"/>
          <w:szCs w:val="28"/>
        </w:rPr>
        <w:t>l</w:t>
      </w:r>
      <w:r>
        <w:rPr>
          <w:sz w:val="28"/>
          <w:szCs w:val="28"/>
        </w:rPr>
        <w:t>e</w:t>
      </w:r>
      <w:r>
        <w:rPr>
          <w:spacing w:val="-1"/>
          <w:sz w:val="28"/>
          <w:szCs w:val="28"/>
        </w:rPr>
        <w:t>g</w:t>
      </w:r>
      <w:r>
        <w:rPr>
          <w:sz w:val="28"/>
          <w:szCs w:val="28"/>
        </w:rPr>
        <w:t>al</w:t>
      </w:r>
      <w:r>
        <w:rPr>
          <w:spacing w:val="-2"/>
          <w:sz w:val="28"/>
          <w:szCs w:val="28"/>
        </w:rPr>
        <w:t xml:space="preserve"> </w:t>
      </w:r>
      <w:r>
        <w:rPr>
          <w:spacing w:val="1"/>
          <w:sz w:val="28"/>
          <w:szCs w:val="28"/>
        </w:rPr>
        <w:t>i</w:t>
      </w:r>
      <w:r>
        <w:rPr>
          <w:spacing w:val="-1"/>
          <w:sz w:val="28"/>
          <w:szCs w:val="28"/>
        </w:rPr>
        <w:t>ss</w:t>
      </w:r>
      <w:r>
        <w:rPr>
          <w:spacing w:val="1"/>
          <w:sz w:val="28"/>
          <w:szCs w:val="28"/>
        </w:rPr>
        <w:t>u</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w:t>
      </w:r>
      <w:r>
        <w:rPr>
          <w:spacing w:val="-2"/>
          <w:sz w:val="28"/>
          <w:szCs w:val="28"/>
        </w:rPr>
        <w:t>r</w:t>
      </w:r>
      <w:r>
        <w:rPr>
          <w:sz w:val="28"/>
          <w:szCs w:val="28"/>
        </w:rPr>
        <w:t>y</w:t>
      </w:r>
      <w:r>
        <w:rPr>
          <w:spacing w:val="4"/>
          <w:sz w:val="28"/>
          <w:szCs w:val="28"/>
        </w:rPr>
        <w:t xml:space="preserve"> </w:t>
      </w:r>
      <w:r>
        <w:rPr>
          <w:sz w:val="28"/>
          <w:szCs w:val="28"/>
        </w:rPr>
        <w:t>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2"/>
          <w:sz w:val="28"/>
          <w:szCs w:val="28"/>
        </w:rPr>
        <w:t xml:space="preserve"> </w:t>
      </w:r>
      <w:r>
        <w:rPr>
          <w:spacing w:val="1"/>
          <w:sz w:val="28"/>
          <w:szCs w:val="28"/>
        </w:rPr>
        <w:t>ou</w:t>
      </w:r>
      <w:r>
        <w:rPr>
          <w:sz w:val="28"/>
          <w:szCs w:val="28"/>
        </w:rPr>
        <w:t>r</w:t>
      </w:r>
      <w:r>
        <w:rPr>
          <w:spacing w:val="-1"/>
          <w:sz w:val="28"/>
          <w:szCs w:val="28"/>
        </w:rPr>
        <w:t xml:space="preserve"> l</w:t>
      </w:r>
      <w:r>
        <w:rPr>
          <w:sz w:val="28"/>
          <w:szCs w:val="28"/>
        </w:rPr>
        <w:t>a</w:t>
      </w:r>
      <w:r>
        <w:rPr>
          <w:spacing w:val="-1"/>
          <w:sz w:val="28"/>
          <w:szCs w:val="28"/>
        </w:rPr>
        <w:t>w</w:t>
      </w:r>
      <w:r>
        <w:rPr>
          <w:spacing w:val="1"/>
          <w:sz w:val="28"/>
          <w:szCs w:val="28"/>
        </w:rPr>
        <w:t>y</w:t>
      </w:r>
      <w:r>
        <w:rPr>
          <w:sz w:val="28"/>
          <w:szCs w:val="28"/>
        </w:rPr>
        <w:t xml:space="preserve">er </w:t>
      </w:r>
      <w:r>
        <w:rPr>
          <w:spacing w:val="-1"/>
          <w:sz w:val="28"/>
          <w:szCs w:val="28"/>
        </w:rPr>
        <w:t>t</w:t>
      </w:r>
      <w:r>
        <w:rPr>
          <w:sz w:val="28"/>
          <w:szCs w:val="28"/>
        </w:rPr>
        <w:t xml:space="preserve">eam </w:t>
      </w:r>
      <w:r>
        <w:rPr>
          <w:spacing w:val="-2"/>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w</w:t>
      </w:r>
      <w:r>
        <w:rPr>
          <w:sz w:val="28"/>
          <w:szCs w:val="28"/>
        </w:rPr>
        <w:t>a</w:t>
      </w:r>
      <w:r>
        <w:rPr>
          <w:spacing w:val="-1"/>
          <w:sz w:val="28"/>
          <w:szCs w:val="28"/>
        </w:rPr>
        <w:t>y</w:t>
      </w:r>
      <w:r>
        <w:rPr>
          <w:sz w:val="28"/>
          <w:szCs w:val="28"/>
        </w:rPr>
        <w:t>s</w:t>
      </w:r>
      <w:r>
        <w:rPr>
          <w:spacing w:val="-1"/>
          <w:sz w:val="28"/>
          <w:szCs w:val="28"/>
        </w:rPr>
        <w:t xml:space="preserve"> </w:t>
      </w:r>
      <w:r>
        <w:rPr>
          <w:sz w:val="28"/>
          <w:szCs w:val="28"/>
        </w:rPr>
        <w:t>rea</w:t>
      </w:r>
      <w:r>
        <w:rPr>
          <w:spacing w:val="-1"/>
          <w:sz w:val="28"/>
          <w:szCs w:val="28"/>
        </w:rPr>
        <w:t>d</w:t>
      </w:r>
      <w:r>
        <w:rPr>
          <w:sz w:val="28"/>
          <w:szCs w:val="28"/>
        </w:rPr>
        <w:t>y</w:t>
      </w:r>
      <w:r>
        <w:rPr>
          <w:spacing w:val="1"/>
          <w:sz w:val="28"/>
          <w:szCs w:val="28"/>
        </w:rPr>
        <w:t xml:space="preserve"> </w:t>
      </w:r>
      <w:r>
        <w:rPr>
          <w:spacing w:val="-2"/>
          <w:sz w:val="28"/>
          <w:szCs w:val="28"/>
        </w:rPr>
        <w:t>t</w:t>
      </w:r>
      <w:r>
        <w:rPr>
          <w:sz w:val="28"/>
          <w:szCs w:val="28"/>
        </w:rPr>
        <w:t xml:space="preserve">o </w:t>
      </w:r>
      <w:r>
        <w:rPr>
          <w:spacing w:val="1"/>
          <w:sz w:val="28"/>
          <w:szCs w:val="28"/>
        </w:rPr>
        <w:t>s</w:t>
      </w:r>
      <w:r>
        <w:rPr>
          <w:spacing w:val="-1"/>
          <w:sz w:val="28"/>
          <w:szCs w:val="28"/>
        </w:rPr>
        <w:t>ol</w:t>
      </w:r>
      <w:r>
        <w:rPr>
          <w:spacing w:val="1"/>
          <w:sz w:val="28"/>
          <w:szCs w:val="28"/>
        </w:rPr>
        <w:t>v</w:t>
      </w:r>
      <w:r>
        <w:rPr>
          <w:sz w:val="28"/>
          <w:szCs w:val="28"/>
        </w:rPr>
        <w:t>e a</w:t>
      </w:r>
      <w:r>
        <w:rPr>
          <w:spacing w:val="-2"/>
          <w:sz w:val="28"/>
          <w:szCs w:val="28"/>
        </w:rPr>
        <w:t>n</w:t>
      </w:r>
      <w:r>
        <w:rPr>
          <w:spacing w:val="-1"/>
          <w:sz w:val="28"/>
          <w:szCs w:val="28"/>
        </w:rPr>
        <w:t>y</w:t>
      </w:r>
      <w:r>
        <w:rPr>
          <w:spacing w:val="1"/>
          <w:sz w:val="28"/>
          <w:szCs w:val="28"/>
        </w:rPr>
        <w:t>t</w:t>
      </w:r>
      <w:r>
        <w:rPr>
          <w:spacing w:val="-1"/>
          <w:sz w:val="28"/>
          <w:szCs w:val="28"/>
        </w:rPr>
        <w:t>hi</w:t>
      </w:r>
      <w:r>
        <w:rPr>
          <w:spacing w:val="1"/>
          <w:sz w:val="28"/>
          <w:szCs w:val="28"/>
        </w:rPr>
        <w:t>n</w:t>
      </w:r>
      <w:r>
        <w:rPr>
          <w:sz w:val="28"/>
          <w:szCs w:val="28"/>
        </w:rPr>
        <w:t>g</w:t>
      </w:r>
      <w:r>
        <w:rPr>
          <w:spacing w:val="1"/>
          <w:sz w:val="28"/>
          <w:szCs w:val="28"/>
        </w:rPr>
        <w:t xml:space="preserv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t</w:t>
      </w:r>
      <w:r>
        <w:rPr>
          <w:spacing w:val="-2"/>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fa</w:t>
      </w:r>
      <w:r>
        <w:rPr>
          <w:spacing w:val="-2"/>
          <w:sz w:val="28"/>
          <w:szCs w:val="28"/>
        </w:rPr>
        <w:t>c</w:t>
      </w:r>
      <w:r>
        <w:rPr>
          <w:sz w:val="28"/>
          <w:szCs w:val="28"/>
        </w:rPr>
        <w:t>e.</w:t>
      </w:r>
    </w:p>
    <w:p w14:paraId="75AA1400" w14:textId="77777777" w:rsidR="00AE7C60" w:rsidRDefault="00AE7C60" w:rsidP="003E0BA7">
      <w:pPr>
        <w:spacing w:before="1" w:line="140" w:lineRule="exact"/>
        <w:jc w:val="both"/>
        <w:rPr>
          <w:sz w:val="14"/>
          <w:szCs w:val="14"/>
        </w:rPr>
      </w:pPr>
    </w:p>
    <w:p w14:paraId="18CE33B9" w14:textId="77777777" w:rsidR="00AE7C60" w:rsidRDefault="00AE7C60" w:rsidP="003E0BA7">
      <w:pPr>
        <w:spacing w:line="200" w:lineRule="exact"/>
        <w:jc w:val="both"/>
      </w:pPr>
    </w:p>
    <w:p w14:paraId="39A2ED17" w14:textId="77777777" w:rsidR="00AE7C60" w:rsidRDefault="00AE7C60" w:rsidP="003E0BA7">
      <w:pPr>
        <w:spacing w:line="200" w:lineRule="exact"/>
        <w:jc w:val="both"/>
      </w:pPr>
    </w:p>
    <w:p w14:paraId="3A6E5DA1" w14:textId="77777777" w:rsidR="00AE7C60" w:rsidRDefault="00AE7C60" w:rsidP="003E0BA7">
      <w:pPr>
        <w:spacing w:line="200" w:lineRule="exact"/>
        <w:jc w:val="both"/>
      </w:pPr>
    </w:p>
    <w:p w14:paraId="370AADE6" w14:textId="77777777" w:rsidR="00AE7C60" w:rsidRDefault="00A44FA3" w:rsidP="003E0BA7">
      <w:pPr>
        <w:pStyle w:val="Heading2"/>
        <w:jc w:val="both"/>
        <w:rPr>
          <w:rFonts w:eastAsia="Calibri Light"/>
        </w:rPr>
      </w:pPr>
      <w:bookmarkStart w:id="73" w:name="_Toc86595159"/>
      <w:r>
        <w:rPr>
          <w:rFonts w:eastAsia="Calibri Light"/>
          <w:spacing w:val="-1"/>
        </w:rPr>
        <w:t>9</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Long</w:t>
      </w:r>
      <w:r>
        <w:rPr>
          <w:rFonts w:eastAsia="Calibri Light"/>
          <w:spacing w:val="-7"/>
        </w:rPr>
        <w:t xml:space="preserve"> </w:t>
      </w:r>
      <w:r>
        <w:rPr>
          <w:rFonts w:eastAsia="Calibri Light"/>
        </w:rPr>
        <w:t>t</w:t>
      </w:r>
      <w:r>
        <w:rPr>
          <w:rFonts w:eastAsia="Calibri Light"/>
          <w:spacing w:val="1"/>
        </w:rPr>
        <w:t>e</w:t>
      </w:r>
      <w:r>
        <w:rPr>
          <w:rFonts w:eastAsia="Calibri Light"/>
        </w:rPr>
        <w:t>rm</w:t>
      </w:r>
      <w:r>
        <w:rPr>
          <w:rFonts w:eastAsia="Calibri Light"/>
          <w:spacing w:val="-4"/>
        </w:rPr>
        <w:t xml:space="preserve"> </w:t>
      </w:r>
      <w:r>
        <w:rPr>
          <w:rFonts w:eastAsia="Calibri Light"/>
        </w:rPr>
        <w:t>de</w:t>
      </w:r>
      <w:r>
        <w:rPr>
          <w:rFonts w:eastAsia="Calibri Light"/>
          <w:spacing w:val="1"/>
        </w:rPr>
        <w:t>v</w:t>
      </w:r>
      <w:r>
        <w:rPr>
          <w:rFonts w:eastAsia="Calibri Light"/>
        </w:rPr>
        <w:t>el</w:t>
      </w:r>
      <w:r>
        <w:rPr>
          <w:rFonts w:eastAsia="Calibri Light"/>
          <w:spacing w:val="1"/>
        </w:rPr>
        <w:t>o</w:t>
      </w:r>
      <w:r>
        <w:rPr>
          <w:rFonts w:eastAsia="Calibri Light"/>
          <w:spacing w:val="2"/>
        </w:rPr>
        <w:t>p</w:t>
      </w:r>
      <w:r>
        <w:rPr>
          <w:rFonts w:eastAsia="Calibri Light"/>
        </w:rPr>
        <w:t>ment</w:t>
      </w:r>
      <w:bookmarkEnd w:id="73"/>
    </w:p>
    <w:p w14:paraId="2FBE242D" w14:textId="22B50170" w:rsidR="00AE7C60" w:rsidRDefault="00A44FA3" w:rsidP="003E0BA7">
      <w:pPr>
        <w:spacing w:before="38" w:line="258" w:lineRule="auto"/>
        <w:ind w:left="820" w:right="175"/>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Y</w:t>
      </w:r>
      <w:r>
        <w:rPr>
          <w:spacing w:val="3"/>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2"/>
          <w:sz w:val="28"/>
          <w:szCs w:val="28"/>
        </w:rPr>
        <w:t>i</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fund</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it</w:t>
      </w:r>
      <w:r>
        <w:rPr>
          <w:spacing w:val="-2"/>
          <w:sz w:val="28"/>
          <w:szCs w:val="28"/>
        </w:rPr>
        <w:t>’</w:t>
      </w:r>
      <w:r>
        <w:rPr>
          <w:sz w:val="28"/>
          <w:szCs w:val="28"/>
        </w:rPr>
        <w:t>s</w:t>
      </w:r>
      <w:r>
        <w:rPr>
          <w:spacing w:val="1"/>
          <w:sz w:val="28"/>
          <w:szCs w:val="28"/>
        </w:rPr>
        <w:t xml:space="preserve"> </w:t>
      </w:r>
      <w:r>
        <w:rPr>
          <w:spacing w:val="-1"/>
          <w:sz w:val="28"/>
          <w:szCs w:val="28"/>
        </w:rPr>
        <w:t>us</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 p</w:t>
      </w:r>
      <w:r>
        <w:rPr>
          <w:spacing w:val="-2"/>
          <w:sz w:val="28"/>
          <w:szCs w:val="28"/>
        </w:rPr>
        <w:t>r</w:t>
      </w:r>
      <w:r>
        <w:rPr>
          <w:spacing w:val="1"/>
          <w:sz w:val="28"/>
          <w:szCs w:val="28"/>
        </w:rPr>
        <w:t>op</w:t>
      </w:r>
      <w:r>
        <w:rPr>
          <w:spacing w:val="-2"/>
          <w:sz w:val="28"/>
          <w:szCs w:val="28"/>
        </w:rPr>
        <w:t>e</w:t>
      </w:r>
      <w:r>
        <w:rPr>
          <w:sz w:val="28"/>
          <w:szCs w:val="28"/>
        </w:rPr>
        <w:t xml:space="preserve">r </w:t>
      </w:r>
      <w:r>
        <w:rPr>
          <w:spacing w:val="1"/>
          <w:sz w:val="28"/>
          <w:szCs w:val="28"/>
        </w:rPr>
        <w:t>st</w:t>
      </w:r>
      <w:r>
        <w:rPr>
          <w:spacing w:val="-2"/>
          <w:sz w:val="28"/>
          <w:szCs w:val="28"/>
        </w:rPr>
        <w:t>r</w:t>
      </w:r>
      <w:r>
        <w:rPr>
          <w:sz w:val="28"/>
          <w:szCs w:val="28"/>
        </w:rPr>
        <w:t>a</w:t>
      </w:r>
      <w:r>
        <w:rPr>
          <w:spacing w:val="1"/>
          <w:sz w:val="28"/>
          <w:szCs w:val="28"/>
        </w:rPr>
        <w:t>t</w:t>
      </w:r>
      <w:r>
        <w:rPr>
          <w:spacing w:val="-2"/>
          <w:sz w:val="28"/>
          <w:szCs w:val="28"/>
        </w:rPr>
        <w:t>e</w:t>
      </w:r>
      <w:r>
        <w:rPr>
          <w:spacing w:val="-1"/>
          <w:sz w:val="28"/>
          <w:szCs w:val="28"/>
        </w:rPr>
        <w:t>g</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th</w:t>
      </w:r>
      <w:r>
        <w:rPr>
          <w:spacing w:val="1"/>
          <w:sz w:val="28"/>
          <w:szCs w:val="28"/>
        </w:rPr>
        <w:t>i</w:t>
      </w:r>
      <w:r>
        <w:rPr>
          <w:sz w:val="28"/>
          <w:szCs w:val="28"/>
        </w:rPr>
        <w:t>n</w:t>
      </w:r>
      <w:r>
        <w:rPr>
          <w:spacing w:val="2"/>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t</w:t>
      </w:r>
      <w:r>
        <w:rPr>
          <w:sz w:val="28"/>
          <w:szCs w:val="28"/>
        </w:rPr>
        <w:t>ea</w:t>
      </w:r>
      <w:r>
        <w:rPr>
          <w:spacing w:val="2"/>
          <w:sz w:val="28"/>
          <w:szCs w:val="28"/>
        </w:rPr>
        <w:t>m</w:t>
      </w:r>
      <w:r>
        <w:rPr>
          <w:sz w:val="28"/>
          <w:szCs w:val="28"/>
        </w:rPr>
        <w:t>,</w:t>
      </w:r>
      <w:r>
        <w:rPr>
          <w:spacing w:val="-1"/>
          <w:sz w:val="28"/>
          <w:szCs w:val="28"/>
        </w:rPr>
        <w:t xml:space="preserve"> </w:t>
      </w:r>
      <w:r>
        <w:rPr>
          <w:spacing w:val="1"/>
          <w:sz w:val="28"/>
          <w:szCs w:val="28"/>
        </w:rPr>
        <w:t>th</w:t>
      </w:r>
      <w:r>
        <w:rPr>
          <w:spacing w:val="-2"/>
          <w:sz w:val="28"/>
          <w:szCs w:val="28"/>
        </w:rPr>
        <w:t>er</w:t>
      </w:r>
      <w:r>
        <w:rPr>
          <w:sz w:val="28"/>
          <w:szCs w:val="28"/>
        </w:rPr>
        <w:t>e wi</w:t>
      </w:r>
      <w:r>
        <w:rPr>
          <w:spacing w:val="-2"/>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b</w:t>
      </w:r>
      <w:r>
        <w:rPr>
          <w:spacing w:val="1"/>
          <w:sz w:val="28"/>
          <w:szCs w:val="28"/>
        </w:rPr>
        <w:t>l</w:t>
      </w:r>
      <w:r>
        <w:rPr>
          <w:sz w:val="28"/>
          <w:szCs w:val="28"/>
        </w:rPr>
        <w:t>em</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rry 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z w:val="28"/>
          <w:szCs w:val="28"/>
        </w:rPr>
        <w:t>h</w:t>
      </w:r>
      <w:r>
        <w:rPr>
          <w:spacing w:val="-2"/>
          <w:sz w:val="28"/>
          <w:szCs w:val="28"/>
        </w:rPr>
        <w:t>e</w:t>
      </w:r>
      <w:r>
        <w:rPr>
          <w:sz w:val="28"/>
          <w:szCs w:val="28"/>
        </w:rPr>
        <w:t xml:space="preserve">re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z w:val="28"/>
          <w:szCs w:val="28"/>
        </w:rPr>
        <w:t>a</w:t>
      </w:r>
      <w:r>
        <w:rPr>
          <w:spacing w:val="1"/>
          <w:sz w:val="28"/>
          <w:szCs w:val="28"/>
        </w:rPr>
        <w:t>y</w:t>
      </w:r>
      <w:r>
        <w:rPr>
          <w:sz w:val="28"/>
          <w:szCs w:val="28"/>
        </w:rPr>
        <w:t>.</w:t>
      </w:r>
    </w:p>
    <w:p w14:paraId="2C7EA119" w14:textId="77777777" w:rsidR="00AE7C60" w:rsidRDefault="00AE7C60" w:rsidP="003E0BA7">
      <w:pPr>
        <w:spacing w:before="9" w:line="280" w:lineRule="exact"/>
        <w:jc w:val="both"/>
        <w:rPr>
          <w:sz w:val="28"/>
          <w:szCs w:val="28"/>
        </w:rPr>
      </w:pPr>
    </w:p>
    <w:p w14:paraId="7A72385C" w14:textId="4CEC599A" w:rsidR="00AE7C60" w:rsidRDefault="00A44FA3" w:rsidP="003E0BA7">
      <w:pPr>
        <w:ind w:left="820"/>
        <w:jc w:val="both"/>
        <w:rPr>
          <w:sz w:val="28"/>
          <w:szCs w:val="28"/>
        </w:rPr>
      </w:pPr>
      <w:r>
        <w:rPr>
          <w:rFonts w:ascii="MS PGothic" w:eastAsia="MS PGothic" w:hAnsi="MS PGothic" w:cs="MS PGothic"/>
          <w:w w:val="78"/>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1"/>
          <w:sz w:val="28"/>
          <w:szCs w:val="28"/>
        </w:rPr>
        <w:t xml:space="preserve"> </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r</w:t>
      </w:r>
      <w:r>
        <w:rPr>
          <w:spacing w:val="1"/>
          <w:sz w:val="28"/>
          <w:szCs w:val="28"/>
        </w:rPr>
        <w:t>o</w:t>
      </w:r>
      <w:r>
        <w:rPr>
          <w:sz w:val="28"/>
          <w:szCs w:val="28"/>
        </w:rPr>
        <w:t>a</w:t>
      </w:r>
      <w:r>
        <w:rPr>
          <w:spacing w:val="-1"/>
          <w:sz w:val="28"/>
          <w:szCs w:val="28"/>
        </w:rPr>
        <w:t>d</w:t>
      </w:r>
      <w:r>
        <w:rPr>
          <w:sz w:val="28"/>
          <w:szCs w:val="28"/>
        </w:rPr>
        <w:t>m</w:t>
      </w:r>
      <w:r>
        <w:rPr>
          <w:spacing w:val="-2"/>
          <w:sz w:val="28"/>
          <w:szCs w:val="28"/>
        </w:rPr>
        <w:t>a</w:t>
      </w:r>
      <w:r>
        <w:rPr>
          <w:sz w:val="28"/>
          <w:szCs w:val="28"/>
        </w:rPr>
        <w:t>p</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pacing w:val="2"/>
          <w:sz w:val="28"/>
          <w:szCs w:val="28"/>
        </w:rPr>
        <w:t>n</w:t>
      </w:r>
      <w:r>
        <w:rPr>
          <w:sz w:val="28"/>
          <w:szCs w:val="28"/>
        </w:rPr>
        <w:t>.</w:t>
      </w:r>
    </w:p>
    <w:p w14:paraId="22364256" w14:textId="77777777" w:rsidR="003E0BA7" w:rsidRDefault="003E0BA7" w:rsidP="003E0BA7">
      <w:pPr>
        <w:ind w:left="820"/>
        <w:jc w:val="both"/>
      </w:pPr>
    </w:p>
    <w:p w14:paraId="68AD8EC3" w14:textId="77777777" w:rsidR="00AE7C60" w:rsidRDefault="00AE7C60" w:rsidP="003E0BA7">
      <w:pPr>
        <w:spacing w:before="13" w:line="200" w:lineRule="exact"/>
        <w:jc w:val="both"/>
      </w:pPr>
    </w:p>
    <w:p w14:paraId="654AC48D" w14:textId="77777777" w:rsidR="00AE7C60" w:rsidRDefault="00A44FA3" w:rsidP="003E0BA7">
      <w:pPr>
        <w:pStyle w:val="Heading1"/>
        <w:jc w:val="both"/>
        <w:rPr>
          <w:rFonts w:eastAsia="Calibri Light"/>
        </w:rPr>
      </w:pPr>
      <w:bookmarkStart w:id="74" w:name="_Toc86595160"/>
      <w:r>
        <w:rPr>
          <w:rFonts w:eastAsia="Calibri Light"/>
          <w:spacing w:val="-1"/>
        </w:rPr>
        <w:t>10</w:t>
      </w:r>
      <w:r>
        <w:rPr>
          <w:rFonts w:eastAsia="Calibri Light"/>
        </w:rPr>
        <w:t>.</w:t>
      </w:r>
      <w:r>
        <w:rPr>
          <w:rFonts w:eastAsia="Calibri Light"/>
          <w:spacing w:val="4"/>
        </w:rPr>
        <w:t xml:space="preserve"> </w:t>
      </w:r>
      <w:r>
        <w:rPr>
          <w:rFonts w:eastAsia="Calibri Light"/>
        </w:rPr>
        <w:t>Channe</w:t>
      </w:r>
      <w:r>
        <w:rPr>
          <w:rFonts w:eastAsia="Calibri Light"/>
          <w:spacing w:val="2"/>
        </w:rPr>
        <w:t>l</w:t>
      </w:r>
      <w:r>
        <w:rPr>
          <w:rFonts w:eastAsia="Calibri Light"/>
        </w:rPr>
        <w:t>s</w:t>
      </w:r>
      <w:bookmarkEnd w:id="74"/>
    </w:p>
    <w:p w14:paraId="00633CC7" w14:textId="77777777" w:rsidR="00AE7C60" w:rsidRDefault="00AE7C60" w:rsidP="003E0BA7">
      <w:pPr>
        <w:spacing w:before="4" w:line="120" w:lineRule="exact"/>
        <w:jc w:val="both"/>
        <w:rPr>
          <w:sz w:val="13"/>
          <w:szCs w:val="13"/>
        </w:rPr>
      </w:pPr>
    </w:p>
    <w:p w14:paraId="7A1F52D1" w14:textId="77777777" w:rsidR="00AE7C60" w:rsidRPr="00757823" w:rsidRDefault="00AE7C60" w:rsidP="003E0BA7">
      <w:pPr>
        <w:spacing w:line="200" w:lineRule="exact"/>
        <w:jc w:val="both"/>
        <w:rPr>
          <w:sz w:val="24"/>
          <w:szCs w:val="24"/>
        </w:rPr>
      </w:pPr>
    </w:p>
    <w:p w14:paraId="5089C7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https://www.bertinity.com/</w:t>
      </w:r>
    </w:p>
    <w:p w14:paraId="50B8025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https://twitter.com/bertinity</w:t>
      </w:r>
    </w:p>
    <w:p w14:paraId="3E3FD42C"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lastRenderedPageBreak/>
        <w:t>https://t.me/bertinity</w:t>
      </w:r>
    </w:p>
    <w:p w14:paraId="31BB77C6"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https://t.me/bertinityofficial</w:t>
      </w:r>
    </w:p>
    <w:p w14:paraId="7FEEADF5"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https://www.linkedin.com/company/bertinity</w:t>
      </w:r>
    </w:p>
    <w:p w14:paraId="029497B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https://www.instagram.com/bertinity.io</w:t>
      </w:r>
    </w:p>
    <w:p w14:paraId="198C8612"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https://www.facebook.com/bertinity.io</w:t>
      </w:r>
    </w:p>
    <w:p w14:paraId="3F00246D"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https://www.reddit.com/user/bertinity</w:t>
      </w:r>
    </w:p>
    <w:p w14:paraId="038249C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https://medium.com/@bertinity</w:t>
      </w:r>
    </w:p>
    <w:p w14:paraId="3856465E"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https://www.quora.com/profile/Bertinity</w:t>
      </w:r>
    </w:p>
    <w:p w14:paraId="60D658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https://github.com/Bertinity</w:t>
      </w:r>
    </w:p>
    <w:p w14:paraId="1A0EAE07"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https://www.pinterest.de/bertinity/</w:t>
      </w:r>
    </w:p>
    <w:p w14:paraId="3DD2FFE1" w14:textId="4036EF80" w:rsidR="00AE7C60"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https://www.youtube.com/channel/UCyY_Vf3CYkCTnfBs4_Gs_EQ</w:t>
      </w:r>
    </w:p>
    <w:p w14:paraId="62AF2E82" w14:textId="77777777" w:rsidR="00AE7C60" w:rsidRDefault="00AE7C60" w:rsidP="003E0BA7">
      <w:pPr>
        <w:spacing w:line="200" w:lineRule="exact"/>
        <w:jc w:val="both"/>
      </w:pPr>
    </w:p>
    <w:p w14:paraId="75980DE9" w14:textId="77777777" w:rsidR="00AE7C60" w:rsidRDefault="00AE7C60" w:rsidP="003E0BA7">
      <w:pPr>
        <w:spacing w:line="200" w:lineRule="exact"/>
        <w:jc w:val="both"/>
      </w:pPr>
    </w:p>
    <w:p w14:paraId="655A97EE" w14:textId="77777777" w:rsidR="00AE7C60" w:rsidRDefault="00AE7C60" w:rsidP="003E0BA7">
      <w:pPr>
        <w:spacing w:line="200" w:lineRule="exact"/>
        <w:jc w:val="both"/>
      </w:pPr>
    </w:p>
    <w:p w14:paraId="5F838211" w14:textId="77777777" w:rsidR="00AE7C60" w:rsidRDefault="00AE7C60" w:rsidP="003E0BA7">
      <w:pPr>
        <w:spacing w:line="200" w:lineRule="exact"/>
        <w:jc w:val="both"/>
      </w:pPr>
    </w:p>
    <w:p w14:paraId="5321A2A3" w14:textId="77777777" w:rsidR="00AE7C60" w:rsidRDefault="00A44FA3" w:rsidP="003E0BA7">
      <w:pPr>
        <w:pStyle w:val="Heading1"/>
        <w:jc w:val="both"/>
        <w:rPr>
          <w:rFonts w:eastAsia="Calibri Light"/>
        </w:rPr>
      </w:pPr>
      <w:bookmarkStart w:id="75" w:name="_Toc86595161"/>
      <w:r>
        <w:rPr>
          <w:rFonts w:eastAsia="Calibri Light"/>
          <w:spacing w:val="-1"/>
        </w:rPr>
        <w:t>11</w:t>
      </w:r>
      <w:r>
        <w:rPr>
          <w:rFonts w:eastAsia="Calibri Light"/>
        </w:rPr>
        <w:t>.</w:t>
      </w:r>
      <w:r>
        <w:rPr>
          <w:rFonts w:eastAsia="Calibri Light"/>
          <w:spacing w:val="4"/>
        </w:rPr>
        <w:t xml:space="preserve"> </w:t>
      </w:r>
      <w:r>
        <w:rPr>
          <w:rFonts w:eastAsia="Calibri Light"/>
        </w:rPr>
        <w:t>D</w:t>
      </w:r>
      <w:r>
        <w:rPr>
          <w:rFonts w:eastAsia="Calibri Light"/>
          <w:spacing w:val="1"/>
        </w:rPr>
        <w:t>e</w:t>
      </w:r>
      <w:r>
        <w:rPr>
          <w:rFonts w:eastAsia="Calibri Light"/>
        </w:rPr>
        <w:t>fin</w:t>
      </w:r>
      <w:r>
        <w:rPr>
          <w:rFonts w:eastAsia="Calibri Light"/>
          <w:spacing w:val="-1"/>
        </w:rPr>
        <w:t>i</w:t>
      </w:r>
      <w:r>
        <w:rPr>
          <w:rFonts w:eastAsia="Calibri Light"/>
        </w:rPr>
        <w:t>t</w:t>
      </w:r>
      <w:r>
        <w:rPr>
          <w:rFonts w:eastAsia="Calibri Light"/>
          <w:spacing w:val="2"/>
        </w:rPr>
        <w:t>i</w:t>
      </w:r>
      <w:r>
        <w:rPr>
          <w:rFonts w:eastAsia="Calibri Light"/>
        </w:rPr>
        <w:t>on</w:t>
      </w:r>
      <w:bookmarkEnd w:id="75"/>
    </w:p>
    <w:p w14:paraId="4C692699" w14:textId="77777777" w:rsidR="00AE7C60" w:rsidRDefault="00AE7C60" w:rsidP="003E0BA7">
      <w:pPr>
        <w:spacing w:line="200" w:lineRule="exact"/>
        <w:jc w:val="both"/>
      </w:pPr>
    </w:p>
    <w:p w14:paraId="78FA9E2F" w14:textId="77777777" w:rsidR="00AE7C60" w:rsidRDefault="00AE7C60" w:rsidP="003E0BA7">
      <w:pPr>
        <w:spacing w:before="11" w:line="220" w:lineRule="exact"/>
        <w:jc w:val="both"/>
        <w:rPr>
          <w:sz w:val="22"/>
          <w:szCs w:val="22"/>
        </w:rPr>
      </w:pPr>
    </w:p>
    <w:p w14:paraId="419372C6" w14:textId="77777777" w:rsidR="00AE7C60" w:rsidRDefault="00A44FA3" w:rsidP="003E0BA7">
      <w:pPr>
        <w:spacing w:line="257" w:lineRule="auto"/>
        <w:ind w:left="460" w:right="264" w:hanging="360"/>
        <w:jc w:val="both"/>
        <w:rPr>
          <w:sz w:val="24"/>
          <w:szCs w:val="24"/>
        </w:rPr>
      </w:pPr>
      <w:r>
        <w:rPr>
          <w:rFonts w:ascii="MS PGothic" w:eastAsia="MS PGothic" w:hAnsi="MS PGothic" w:cs="MS PGothic"/>
          <w:w w:val="78"/>
          <w:sz w:val="24"/>
          <w:szCs w:val="24"/>
        </w:rPr>
        <w:t xml:space="preserve">✓   </w:t>
      </w:r>
      <w:r>
        <w:rPr>
          <w:b/>
          <w:sz w:val="24"/>
          <w:szCs w:val="24"/>
        </w:rPr>
        <w:t>Li</w:t>
      </w:r>
      <w:r>
        <w:rPr>
          <w:b/>
          <w:spacing w:val="1"/>
          <w:sz w:val="24"/>
          <w:szCs w:val="24"/>
        </w:rPr>
        <w:t>qu</w:t>
      </w:r>
      <w:r>
        <w:rPr>
          <w:b/>
          <w:spacing w:val="-2"/>
          <w:sz w:val="24"/>
          <w:szCs w:val="24"/>
        </w:rPr>
        <w:t>i</w:t>
      </w:r>
      <w:r>
        <w:rPr>
          <w:b/>
          <w:spacing w:val="1"/>
          <w:sz w:val="24"/>
          <w:szCs w:val="24"/>
        </w:rPr>
        <w:t>d</w:t>
      </w:r>
      <w:r>
        <w:rPr>
          <w:b/>
          <w:sz w:val="24"/>
          <w:szCs w:val="24"/>
        </w:rPr>
        <w:t xml:space="preserve">ity: </w:t>
      </w:r>
      <w:r>
        <w:rPr>
          <w:sz w:val="24"/>
          <w:szCs w:val="24"/>
        </w:rPr>
        <w:t>Liquidi</w:t>
      </w:r>
      <w:r>
        <w:rPr>
          <w:spacing w:val="1"/>
          <w:sz w:val="24"/>
          <w:szCs w:val="24"/>
        </w:rPr>
        <w:t>t</w:t>
      </w:r>
      <w:r>
        <w:rPr>
          <w:sz w:val="24"/>
          <w:szCs w:val="24"/>
        </w:rPr>
        <w:t xml:space="preserve">y </w:t>
      </w:r>
      <w:r>
        <w:rPr>
          <w:spacing w:val="-2"/>
          <w:sz w:val="24"/>
          <w:szCs w:val="24"/>
        </w:rPr>
        <w:t>i</w:t>
      </w:r>
      <w:r>
        <w:rPr>
          <w:sz w:val="24"/>
          <w:szCs w:val="24"/>
        </w:rPr>
        <w:t xml:space="preserve">s </w:t>
      </w:r>
      <w:r>
        <w:rPr>
          <w:spacing w:val="-2"/>
          <w:sz w:val="24"/>
          <w:szCs w:val="24"/>
        </w:rPr>
        <w:t>t</w:t>
      </w:r>
      <w:r>
        <w:rPr>
          <w:sz w:val="24"/>
          <w:szCs w:val="24"/>
        </w:rPr>
        <w:t>he</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e</w:t>
      </w:r>
      <w:r>
        <w:rPr>
          <w:spacing w:val="-1"/>
          <w:sz w:val="24"/>
          <w:szCs w:val="24"/>
        </w:rPr>
        <w:t xml:space="preserve"> </w:t>
      </w:r>
      <w:r>
        <w:rPr>
          <w:sz w:val="24"/>
          <w:szCs w:val="24"/>
        </w:rPr>
        <w:t>of h</w:t>
      </w:r>
      <w:r>
        <w:rPr>
          <w:spacing w:val="-1"/>
          <w:sz w:val="24"/>
          <w:szCs w:val="24"/>
        </w:rPr>
        <w:t>o</w:t>
      </w:r>
      <w:r>
        <w:rPr>
          <w:sz w:val="24"/>
          <w:szCs w:val="24"/>
        </w:rPr>
        <w:t>w qui</w:t>
      </w:r>
      <w:r>
        <w:rPr>
          <w:spacing w:val="-1"/>
          <w:sz w:val="24"/>
          <w:szCs w:val="24"/>
        </w:rPr>
        <w:t>c</w:t>
      </w:r>
      <w:r>
        <w:rPr>
          <w:spacing w:val="2"/>
          <w:sz w:val="24"/>
          <w:szCs w:val="24"/>
        </w:rPr>
        <w:t>k</w:t>
      </w:r>
      <w:r>
        <w:rPr>
          <w:sz w:val="24"/>
          <w:szCs w:val="24"/>
        </w:rPr>
        <w:t xml:space="preserve">ly and </w:t>
      </w:r>
      <w:r>
        <w:rPr>
          <w:spacing w:val="-1"/>
          <w:sz w:val="24"/>
          <w:szCs w:val="24"/>
        </w:rPr>
        <w:t>ea</w:t>
      </w:r>
      <w:r>
        <w:rPr>
          <w:sz w:val="24"/>
          <w:szCs w:val="24"/>
        </w:rPr>
        <w:t>si</w:t>
      </w:r>
      <w:r>
        <w:rPr>
          <w:spacing w:val="1"/>
          <w:sz w:val="24"/>
          <w:szCs w:val="24"/>
        </w:rPr>
        <w:t>l</w:t>
      </w:r>
      <w:r>
        <w:rPr>
          <w:sz w:val="24"/>
          <w:szCs w:val="24"/>
        </w:rPr>
        <w:t>y a</w:t>
      </w:r>
      <w:r>
        <w:rPr>
          <w:spacing w:val="-1"/>
          <w:sz w:val="24"/>
          <w:szCs w:val="24"/>
        </w:rPr>
        <w:t xml:space="preserve"> </w:t>
      </w:r>
      <w:r>
        <w:rPr>
          <w:spacing w:val="1"/>
          <w:sz w:val="24"/>
          <w:szCs w:val="24"/>
        </w:rPr>
        <w:t>c</w:t>
      </w:r>
      <w:r>
        <w:rPr>
          <w:sz w:val="24"/>
          <w:szCs w:val="24"/>
        </w:rPr>
        <w:t>rypto</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c</w:t>
      </w:r>
      <w:r>
        <w:rPr>
          <w:spacing w:val="-1"/>
          <w:sz w:val="24"/>
          <w:szCs w:val="24"/>
        </w:rPr>
        <w:t>a</w:t>
      </w:r>
      <w:r>
        <w:rPr>
          <w:sz w:val="24"/>
          <w:szCs w:val="24"/>
        </w:rPr>
        <w:t xml:space="preserve">n be </w:t>
      </w:r>
      <w:r>
        <w:rPr>
          <w:spacing w:val="-1"/>
          <w:sz w:val="24"/>
          <w:szCs w:val="24"/>
        </w:rPr>
        <w:t>c</w:t>
      </w:r>
      <w:r>
        <w:rPr>
          <w:sz w:val="24"/>
          <w:szCs w:val="24"/>
        </w:rPr>
        <w:t>onv</w:t>
      </w:r>
      <w:r>
        <w:rPr>
          <w:spacing w:val="-1"/>
          <w:sz w:val="24"/>
          <w:szCs w:val="24"/>
        </w:rPr>
        <w:t>e</w:t>
      </w:r>
      <w:r>
        <w:rPr>
          <w:sz w:val="24"/>
          <w:szCs w:val="24"/>
        </w:rPr>
        <w:t>rt</w:t>
      </w:r>
      <w:r>
        <w:rPr>
          <w:spacing w:val="-1"/>
          <w:sz w:val="24"/>
          <w:szCs w:val="24"/>
        </w:rPr>
        <w:t>e</w:t>
      </w:r>
      <w:r>
        <w:rPr>
          <w:sz w:val="24"/>
          <w:szCs w:val="24"/>
        </w:rPr>
        <w:t>d in</w:t>
      </w:r>
      <w:r>
        <w:rPr>
          <w:spacing w:val="1"/>
          <w:sz w:val="24"/>
          <w:szCs w:val="24"/>
        </w:rPr>
        <w:t>t</w:t>
      </w:r>
      <w:r>
        <w:rPr>
          <w:sz w:val="24"/>
          <w:szCs w:val="24"/>
        </w:rPr>
        <w:t xml:space="preserve">o </w:t>
      </w:r>
      <w:r>
        <w:rPr>
          <w:spacing w:val="1"/>
          <w:sz w:val="24"/>
          <w:szCs w:val="24"/>
        </w:rPr>
        <w:t>c</w:t>
      </w:r>
      <w:r>
        <w:rPr>
          <w:spacing w:val="-1"/>
          <w:sz w:val="24"/>
          <w:szCs w:val="24"/>
        </w:rPr>
        <w:t>a</w:t>
      </w:r>
      <w:r>
        <w:rPr>
          <w:sz w:val="24"/>
          <w:szCs w:val="24"/>
        </w:rPr>
        <w:t xml:space="preserve">sh, without </w:t>
      </w:r>
      <w:r>
        <w:rPr>
          <w:spacing w:val="1"/>
          <w:sz w:val="24"/>
          <w:szCs w:val="24"/>
        </w:rPr>
        <w:t>i</w:t>
      </w:r>
      <w:r>
        <w:rPr>
          <w:sz w:val="24"/>
          <w:szCs w:val="24"/>
        </w:rPr>
        <w:t>mpa</w:t>
      </w:r>
      <w:r>
        <w:rPr>
          <w:spacing w:val="-1"/>
          <w:sz w:val="24"/>
          <w:szCs w:val="24"/>
        </w:rPr>
        <w:t>c</w:t>
      </w:r>
      <w:r>
        <w:rPr>
          <w:sz w:val="24"/>
          <w:szCs w:val="24"/>
        </w:rPr>
        <w:t>t</w:t>
      </w:r>
      <w:r>
        <w:rPr>
          <w:spacing w:val="1"/>
          <w:sz w:val="24"/>
          <w:szCs w:val="24"/>
        </w:rPr>
        <w:t>i</w:t>
      </w:r>
      <w:r>
        <w:rPr>
          <w:sz w:val="24"/>
          <w:szCs w:val="24"/>
        </w:rPr>
        <w:t>ng the m</w:t>
      </w:r>
      <w:r>
        <w:rPr>
          <w:spacing w:val="-1"/>
          <w:sz w:val="24"/>
          <w:szCs w:val="24"/>
        </w:rPr>
        <w:t>a</w:t>
      </w:r>
      <w:r>
        <w:rPr>
          <w:sz w:val="24"/>
          <w:szCs w:val="24"/>
        </w:rPr>
        <w:t>rk</w:t>
      </w:r>
      <w:r>
        <w:rPr>
          <w:spacing w:val="-2"/>
          <w:sz w:val="24"/>
          <w:szCs w:val="24"/>
        </w:rPr>
        <w:t>e</w:t>
      </w:r>
      <w:r>
        <w:rPr>
          <w:sz w:val="24"/>
          <w:szCs w:val="24"/>
        </w:rPr>
        <w:t>t</w:t>
      </w:r>
      <w:r>
        <w:rPr>
          <w:spacing w:val="3"/>
          <w:sz w:val="24"/>
          <w:szCs w:val="24"/>
        </w:rPr>
        <w:t xml:space="preserve"> </w:t>
      </w:r>
      <w:r>
        <w:rPr>
          <w:sz w:val="24"/>
          <w:szCs w:val="24"/>
        </w:rPr>
        <w:t>pri</w:t>
      </w:r>
      <w:r>
        <w:rPr>
          <w:spacing w:val="-1"/>
          <w:sz w:val="24"/>
          <w:szCs w:val="24"/>
        </w:rPr>
        <w:t>ce</w:t>
      </w:r>
      <w:r>
        <w:rPr>
          <w:sz w:val="24"/>
          <w:szCs w:val="24"/>
        </w:rPr>
        <w:t>. Liquidi</w:t>
      </w:r>
      <w:r>
        <w:rPr>
          <w:spacing w:val="1"/>
          <w:sz w:val="24"/>
          <w:szCs w:val="24"/>
        </w:rPr>
        <w:t>t</w:t>
      </w:r>
      <w:r>
        <w:rPr>
          <w:sz w:val="24"/>
          <w:szCs w:val="24"/>
        </w:rPr>
        <w:t xml:space="preserve">y is </w:t>
      </w:r>
      <w:r>
        <w:rPr>
          <w:spacing w:val="1"/>
          <w:sz w:val="24"/>
          <w:szCs w:val="24"/>
        </w:rPr>
        <w:t>i</w:t>
      </w:r>
      <w:r>
        <w:rPr>
          <w:sz w:val="24"/>
          <w:szCs w:val="24"/>
        </w:rPr>
        <w:t>mport</w:t>
      </w:r>
      <w:r>
        <w:rPr>
          <w:spacing w:val="-1"/>
          <w:sz w:val="24"/>
          <w:szCs w:val="24"/>
        </w:rPr>
        <w:t>a</w:t>
      </w:r>
      <w:r>
        <w:rPr>
          <w:sz w:val="24"/>
          <w:szCs w:val="24"/>
        </w:rPr>
        <w:t>nt be</w:t>
      </w:r>
      <w:r>
        <w:rPr>
          <w:spacing w:val="-1"/>
          <w:sz w:val="24"/>
          <w:szCs w:val="24"/>
        </w:rPr>
        <w:t>ca</w:t>
      </w:r>
      <w:r>
        <w:rPr>
          <w:sz w:val="24"/>
          <w:szCs w:val="24"/>
        </w:rPr>
        <w:t>use</w:t>
      </w:r>
      <w:r>
        <w:rPr>
          <w:spacing w:val="-1"/>
          <w:sz w:val="24"/>
          <w:szCs w:val="24"/>
        </w:rPr>
        <w:t xml:space="preserve"> </w:t>
      </w:r>
      <w:r>
        <w:rPr>
          <w:sz w:val="24"/>
          <w:szCs w:val="24"/>
        </w:rPr>
        <w:t xml:space="preserve">it brings </w:t>
      </w:r>
      <w:r>
        <w:rPr>
          <w:spacing w:val="-1"/>
          <w:sz w:val="24"/>
          <w:szCs w:val="24"/>
        </w:rPr>
        <w:t>a</w:t>
      </w:r>
      <w:r>
        <w:rPr>
          <w:sz w:val="24"/>
          <w:szCs w:val="24"/>
        </w:rPr>
        <w:t>bout better</w:t>
      </w:r>
      <w:r>
        <w:rPr>
          <w:spacing w:val="-1"/>
          <w:sz w:val="24"/>
          <w:szCs w:val="24"/>
        </w:rPr>
        <w:t xml:space="preserve"> </w:t>
      </w:r>
      <w:r>
        <w:rPr>
          <w:sz w:val="24"/>
          <w:szCs w:val="24"/>
        </w:rPr>
        <w:t>pri</w:t>
      </w:r>
      <w:r>
        <w:rPr>
          <w:spacing w:val="-1"/>
          <w:sz w:val="24"/>
          <w:szCs w:val="24"/>
        </w:rPr>
        <w:t>c</w:t>
      </w:r>
      <w:r>
        <w:rPr>
          <w:sz w:val="24"/>
          <w:szCs w:val="24"/>
        </w:rPr>
        <w:t>i</w:t>
      </w:r>
      <w:r>
        <w:rPr>
          <w:spacing w:val="3"/>
          <w:sz w:val="24"/>
          <w:szCs w:val="24"/>
        </w:rPr>
        <w:t>n</w:t>
      </w:r>
      <w:r>
        <w:rPr>
          <w:sz w:val="24"/>
          <w:szCs w:val="24"/>
        </w:rPr>
        <w:t>g, f</w:t>
      </w:r>
      <w:r>
        <w:rPr>
          <w:spacing w:val="-2"/>
          <w:sz w:val="24"/>
          <w:szCs w:val="24"/>
        </w:rPr>
        <w:t>a</w:t>
      </w:r>
      <w:r>
        <w:rPr>
          <w:sz w:val="24"/>
          <w:szCs w:val="24"/>
        </w:rPr>
        <w:t>ster</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 t</w:t>
      </w:r>
      <w:r>
        <w:rPr>
          <w:spacing w:val="1"/>
          <w:sz w:val="24"/>
          <w:szCs w:val="24"/>
        </w:rPr>
        <w:t>i</w:t>
      </w:r>
      <w:r>
        <w:rPr>
          <w:sz w:val="24"/>
          <w:szCs w:val="24"/>
        </w:rPr>
        <w:t>m</w:t>
      </w:r>
      <w:r>
        <w:rPr>
          <w:spacing w:val="2"/>
          <w:sz w:val="24"/>
          <w:szCs w:val="24"/>
        </w:rPr>
        <w:t>es</w:t>
      </w:r>
      <w:r>
        <w:rPr>
          <w:sz w:val="24"/>
          <w:szCs w:val="24"/>
        </w:rPr>
        <w:t xml:space="preserve">, </w:t>
      </w:r>
      <w:r>
        <w:rPr>
          <w:spacing w:val="-1"/>
          <w:sz w:val="24"/>
          <w:szCs w:val="24"/>
        </w:rPr>
        <w:t>a</w:t>
      </w:r>
      <w:r>
        <w:rPr>
          <w:sz w:val="24"/>
          <w:szCs w:val="24"/>
        </w:rPr>
        <w:t>nd inc</w:t>
      </w:r>
      <w:r>
        <w:rPr>
          <w:spacing w:val="-1"/>
          <w:sz w:val="24"/>
          <w:szCs w:val="24"/>
        </w:rPr>
        <w:t>r</w:t>
      </w:r>
      <w:r>
        <w:rPr>
          <w:spacing w:val="1"/>
          <w:sz w:val="24"/>
          <w:szCs w:val="24"/>
        </w:rPr>
        <w:t>e</w:t>
      </w:r>
      <w:r>
        <w:rPr>
          <w:spacing w:val="-1"/>
          <w:sz w:val="24"/>
          <w:szCs w:val="24"/>
        </w:rPr>
        <w:t>a</w:t>
      </w:r>
      <w:r>
        <w:rPr>
          <w:sz w:val="24"/>
          <w:szCs w:val="24"/>
        </w:rPr>
        <w:t>s</w:t>
      </w:r>
      <w:r>
        <w:rPr>
          <w:spacing w:val="-1"/>
          <w:sz w:val="24"/>
          <w:szCs w:val="24"/>
        </w:rPr>
        <w:t>e</w:t>
      </w:r>
      <w:r>
        <w:rPr>
          <w:sz w:val="24"/>
          <w:szCs w:val="24"/>
        </w:rPr>
        <w:t xml:space="preserve">d </w:t>
      </w:r>
      <w:r>
        <w:rPr>
          <w:spacing w:val="1"/>
          <w:sz w:val="24"/>
          <w:szCs w:val="24"/>
        </w:rPr>
        <w:t>a</w:t>
      </w:r>
      <w:r>
        <w:rPr>
          <w:spacing w:val="-1"/>
          <w:sz w:val="24"/>
          <w:szCs w:val="24"/>
        </w:rPr>
        <w:t>cc</w:t>
      </w:r>
      <w:r>
        <w:rPr>
          <w:sz w:val="24"/>
          <w:szCs w:val="24"/>
        </w:rPr>
        <w:t>u</w:t>
      </w:r>
      <w:r>
        <w:rPr>
          <w:spacing w:val="1"/>
          <w:sz w:val="24"/>
          <w:szCs w:val="24"/>
        </w:rPr>
        <w:t>r</w:t>
      </w:r>
      <w:r>
        <w:rPr>
          <w:spacing w:val="-1"/>
          <w:sz w:val="24"/>
          <w:szCs w:val="24"/>
        </w:rPr>
        <w:t>ac</w:t>
      </w:r>
      <w:r>
        <w:rPr>
          <w:sz w:val="24"/>
          <w:szCs w:val="24"/>
        </w:rPr>
        <w:t>y</w:t>
      </w:r>
      <w:r>
        <w:rPr>
          <w:spacing w:val="2"/>
          <w:sz w:val="24"/>
          <w:szCs w:val="24"/>
        </w:rPr>
        <w:t xml:space="preserve"> </w:t>
      </w:r>
      <w:r>
        <w:rPr>
          <w:sz w:val="24"/>
          <w:szCs w:val="24"/>
        </w:rPr>
        <w:t>for</w:t>
      </w:r>
      <w:r>
        <w:rPr>
          <w:spacing w:val="-1"/>
          <w:sz w:val="24"/>
          <w:szCs w:val="24"/>
        </w:rPr>
        <w:t xml:space="preserve"> </w:t>
      </w:r>
      <w:r>
        <w:rPr>
          <w:sz w:val="24"/>
          <w:szCs w:val="24"/>
        </w:rPr>
        <w:t>te</w:t>
      </w:r>
      <w:r>
        <w:rPr>
          <w:spacing w:val="-1"/>
          <w:sz w:val="24"/>
          <w:szCs w:val="24"/>
        </w:rPr>
        <w:t>c</w:t>
      </w:r>
      <w:r>
        <w:rPr>
          <w:sz w:val="24"/>
          <w:szCs w:val="24"/>
        </w:rPr>
        <w:t>hni</w:t>
      </w:r>
      <w:r>
        <w:rPr>
          <w:spacing w:val="4"/>
          <w:sz w:val="24"/>
          <w:szCs w:val="24"/>
        </w:rPr>
        <w:t>c</w:t>
      </w:r>
      <w:r>
        <w:rPr>
          <w:spacing w:val="-1"/>
          <w:sz w:val="24"/>
          <w:szCs w:val="24"/>
        </w:rPr>
        <w:t>a</w:t>
      </w:r>
      <w:r>
        <w:rPr>
          <w:sz w:val="24"/>
          <w:szCs w:val="24"/>
        </w:rPr>
        <w:t xml:space="preserve">l </w:t>
      </w:r>
      <w:r>
        <w:rPr>
          <w:spacing w:val="-1"/>
          <w:sz w:val="24"/>
          <w:szCs w:val="24"/>
        </w:rPr>
        <w:t>a</w:t>
      </w:r>
      <w:r>
        <w:rPr>
          <w:sz w:val="24"/>
          <w:szCs w:val="24"/>
        </w:rPr>
        <w:t>n</w:t>
      </w:r>
      <w:r>
        <w:rPr>
          <w:spacing w:val="-1"/>
          <w:sz w:val="24"/>
          <w:szCs w:val="24"/>
        </w:rPr>
        <w:t>a</w:t>
      </w:r>
      <w:r>
        <w:rPr>
          <w:sz w:val="24"/>
          <w:szCs w:val="24"/>
        </w:rPr>
        <w:t>lys</w:t>
      </w:r>
      <w:r>
        <w:rPr>
          <w:spacing w:val="1"/>
          <w:sz w:val="24"/>
          <w:szCs w:val="24"/>
        </w:rPr>
        <w:t>i</w:t>
      </w:r>
      <w:r>
        <w:rPr>
          <w:sz w:val="24"/>
          <w:szCs w:val="24"/>
        </w:rPr>
        <w:t>s.</w:t>
      </w:r>
    </w:p>
    <w:p w14:paraId="50A6FFF4" w14:textId="77777777" w:rsidR="00AE7C60" w:rsidRDefault="00A44FA3" w:rsidP="003E0BA7">
      <w:pPr>
        <w:spacing w:line="280" w:lineRule="exact"/>
        <w:ind w:left="100"/>
        <w:jc w:val="both"/>
        <w:rPr>
          <w:sz w:val="24"/>
          <w:szCs w:val="24"/>
        </w:rPr>
      </w:pPr>
      <w:r>
        <w:rPr>
          <w:rFonts w:ascii="MS PGothic" w:eastAsia="MS PGothic" w:hAnsi="MS PGothic" w:cs="MS PGothic"/>
          <w:w w:val="78"/>
          <w:sz w:val="24"/>
          <w:szCs w:val="24"/>
        </w:rPr>
        <w:t xml:space="preserve">✓   </w:t>
      </w:r>
      <w:r>
        <w:rPr>
          <w:b/>
          <w:sz w:val="24"/>
          <w:szCs w:val="24"/>
        </w:rPr>
        <w:t>C</w:t>
      </w:r>
      <w:r>
        <w:rPr>
          <w:b/>
          <w:spacing w:val="-1"/>
          <w:sz w:val="24"/>
          <w:szCs w:val="24"/>
        </w:rPr>
        <w:t>P</w:t>
      </w:r>
      <w:r>
        <w:rPr>
          <w:b/>
          <w:sz w:val="24"/>
          <w:szCs w:val="24"/>
        </w:rPr>
        <w:t xml:space="preserve">G: </w:t>
      </w:r>
      <w:r>
        <w:rPr>
          <w:sz w:val="24"/>
          <w:szCs w:val="24"/>
        </w:rPr>
        <w:t xml:space="preserve">A </w:t>
      </w:r>
      <w:r>
        <w:rPr>
          <w:spacing w:val="-1"/>
          <w:sz w:val="24"/>
          <w:szCs w:val="24"/>
        </w:rPr>
        <w:t>c</w:t>
      </w:r>
      <w:r>
        <w:rPr>
          <w:sz w:val="24"/>
          <w:szCs w:val="24"/>
        </w:rPr>
        <w:t xml:space="preserve">rypto </w:t>
      </w:r>
      <w:r>
        <w:rPr>
          <w:spacing w:val="2"/>
          <w:sz w:val="24"/>
          <w:szCs w:val="24"/>
        </w:rPr>
        <w:t>p</w:t>
      </w:r>
      <w:r>
        <w:rPr>
          <w:spacing w:val="-1"/>
          <w:sz w:val="24"/>
          <w:szCs w:val="24"/>
        </w:rPr>
        <w:t>a</w:t>
      </w:r>
      <w:r>
        <w:rPr>
          <w:sz w:val="24"/>
          <w:szCs w:val="24"/>
        </w:rPr>
        <w:t>yment g</w:t>
      </w:r>
      <w:r>
        <w:rPr>
          <w:spacing w:val="-1"/>
          <w:sz w:val="24"/>
          <w:szCs w:val="24"/>
        </w:rPr>
        <w:t>a</w:t>
      </w:r>
      <w:r>
        <w:rPr>
          <w:sz w:val="24"/>
          <w:szCs w:val="24"/>
        </w:rPr>
        <w:t>te</w:t>
      </w:r>
      <w:r>
        <w:rPr>
          <w:spacing w:val="-1"/>
          <w:sz w:val="24"/>
          <w:szCs w:val="24"/>
        </w:rPr>
        <w:t>wa</w:t>
      </w:r>
      <w:r>
        <w:rPr>
          <w:sz w:val="24"/>
          <w:szCs w:val="24"/>
        </w:rPr>
        <w:t>y is a pl</w:t>
      </w:r>
      <w:r>
        <w:rPr>
          <w:spacing w:val="-1"/>
          <w:sz w:val="24"/>
          <w:szCs w:val="24"/>
        </w:rPr>
        <w:t>a</w:t>
      </w:r>
      <w:r>
        <w:rPr>
          <w:spacing w:val="3"/>
          <w:sz w:val="24"/>
          <w:szCs w:val="24"/>
        </w:rPr>
        <w:t>t</w:t>
      </w:r>
      <w:r>
        <w:rPr>
          <w:sz w:val="24"/>
          <w:szCs w:val="24"/>
        </w:rPr>
        <w:t>fo</w:t>
      </w:r>
      <w:r>
        <w:rPr>
          <w:spacing w:val="-1"/>
          <w:sz w:val="24"/>
          <w:szCs w:val="24"/>
        </w:rPr>
        <w:t>r</w:t>
      </w:r>
      <w:r>
        <w:rPr>
          <w:sz w:val="24"/>
          <w:szCs w:val="24"/>
        </w:rPr>
        <w:t>m for</w:t>
      </w:r>
      <w:r>
        <w:rPr>
          <w:spacing w:val="1"/>
          <w:sz w:val="24"/>
          <w:szCs w:val="24"/>
        </w:rPr>
        <w:t xml:space="preserve"> </w:t>
      </w:r>
      <w:r>
        <w:rPr>
          <w:sz w:val="24"/>
          <w:szCs w:val="24"/>
        </w:rPr>
        <w:t>onl</w:t>
      </w:r>
      <w:r>
        <w:rPr>
          <w:spacing w:val="1"/>
          <w:sz w:val="24"/>
          <w:szCs w:val="24"/>
        </w:rPr>
        <w:t>i</w:t>
      </w:r>
      <w:r>
        <w:rPr>
          <w:sz w:val="24"/>
          <w:szCs w:val="24"/>
        </w:rPr>
        <w:t>ne</w:t>
      </w:r>
      <w:r>
        <w:rPr>
          <w:spacing w:val="-1"/>
          <w:sz w:val="24"/>
          <w:szCs w:val="24"/>
        </w:rPr>
        <w:t xml:space="preserve"> </w:t>
      </w:r>
      <w:r>
        <w:rPr>
          <w:sz w:val="24"/>
          <w:szCs w:val="24"/>
        </w:rPr>
        <w:t>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ons th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e</w:t>
      </w:r>
      <w:r>
        <w:rPr>
          <w:sz w:val="24"/>
          <w:szCs w:val="24"/>
        </w:rPr>
        <w:t>lps comp</w:t>
      </w:r>
      <w:r>
        <w:rPr>
          <w:spacing w:val="-1"/>
          <w:sz w:val="24"/>
          <w:szCs w:val="24"/>
        </w:rPr>
        <w:t>a</w:t>
      </w:r>
      <w:r>
        <w:rPr>
          <w:sz w:val="24"/>
          <w:szCs w:val="24"/>
        </w:rPr>
        <w:t>nies</w:t>
      </w:r>
    </w:p>
    <w:p w14:paraId="31B60E4E" w14:textId="77777777" w:rsidR="00AE7C60" w:rsidRDefault="00A44FA3" w:rsidP="003E0BA7">
      <w:pPr>
        <w:spacing w:before="21"/>
        <w:ind w:left="460"/>
        <w:jc w:val="both"/>
        <w:rPr>
          <w:sz w:val="24"/>
          <w:szCs w:val="24"/>
        </w:rPr>
      </w:pPr>
      <w:r>
        <w:rPr>
          <w:spacing w:val="-1"/>
          <w:sz w:val="24"/>
          <w:szCs w:val="24"/>
        </w:rPr>
        <w:t>ac</w:t>
      </w:r>
      <w:r>
        <w:rPr>
          <w:spacing w:val="1"/>
          <w:sz w:val="24"/>
          <w:szCs w:val="24"/>
        </w:rPr>
        <w:t>c</w:t>
      </w:r>
      <w:r>
        <w:rPr>
          <w:spacing w:val="-1"/>
          <w:sz w:val="24"/>
          <w:szCs w:val="24"/>
        </w:rPr>
        <w:t>e</w:t>
      </w:r>
      <w:r>
        <w:rPr>
          <w:sz w:val="24"/>
          <w:szCs w:val="24"/>
        </w:rPr>
        <w:t>pt paym</w:t>
      </w:r>
      <w:r>
        <w:rPr>
          <w:spacing w:val="-1"/>
          <w:sz w:val="24"/>
          <w:szCs w:val="24"/>
        </w:rPr>
        <w:t>e</w:t>
      </w:r>
      <w:r>
        <w:rPr>
          <w:sz w:val="24"/>
          <w:szCs w:val="24"/>
        </w:rPr>
        <w:t xml:space="preserve">nts </w:t>
      </w:r>
      <w:r>
        <w:rPr>
          <w:spacing w:val="1"/>
          <w:sz w:val="24"/>
          <w:szCs w:val="24"/>
        </w:rPr>
        <w:t>i</w:t>
      </w:r>
      <w:r>
        <w:rPr>
          <w:sz w:val="24"/>
          <w:szCs w:val="24"/>
        </w:rPr>
        <w:t xml:space="preserve">n </w:t>
      </w:r>
      <w:r>
        <w:rPr>
          <w:spacing w:val="-1"/>
          <w:sz w:val="24"/>
          <w:szCs w:val="24"/>
        </w:rPr>
        <w:t>c</w:t>
      </w:r>
      <w:r>
        <w:rPr>
          <w:sz w:val="24"/>
          <w:szCs w:val="24"/>
        </w:rPr>
        <w:t>ryp</w:t>
      </w:r>
      <w:r>
        <w:rPr>
          <w:spacing w:val="2"/>
          <w:sz w:val="24"/>
          <w:szCs w:val="24"/>
        </w:rPr>
        <w:t>t</w:t>
      </w:r>
      <w:r>
        <w:rPr>
          <w:sz w:val="24"/>
          <w:szCs w:val="24"/>
        </w:rPr>
        <w:t>o</w:t>
      </w:r>
      <w:r>
        <w:rPr>
          <w:spacing w:val="-1"/>
          <w:sz w:val="24"/>
          <w:szCs w:val="24"/>
        </w:rPr>
        <w:t>c</w:t>
      </w:r>
      <w:r>
        <w:rPr>
          <w:sz w:val="24"/>
          <w:szCs w:val="24"/>
        </w:rPr>
        <w:t>ur</w:t>
      </w:r>
      <w:r>
        <w:rPr>
          <w:spacing w:val="-1"/>
          <w:sz w:val="24"/>
          <w:szCs w:val="24"/>
        </w:rPr>
        <w:t>re</w:t>
      </w:r>
      <w:r>
        <w:rPr>
          <w:spacing w:val="2"/>
          <w:sz w:val="24"/>
          <w:szCs w:val="24"/>
        </w:rPr>
        <w:t>n</w:t>
      </w:r>
      <w:r>
        <w:rPr>
          <w:spacing w:val="-1"/>
          <w:sz w:val="24"/>
          <w:szCs w:val="24"/>
        </w:rPr>
        <w:t>c</w:t>
      </w:r>
      <w:r>
        <w:rPr>
          <w:sz w:val="24"/>
          <w:szCs w:val="24"/>
        </w:rPr>
        <w:t>ies.</w:t>
      </w:r>
    </w:p>
    <w:p w14:paraId="304F97EF" w14:textId="77777777" w:rsidR="00AE7C60" w:rsidRDefault="00A44FA3" w:rsidP="003E0BA7">
      <w:pPr>
        <w:spacing w:before="7" w:line="280" w:lineRule="exact"/>
        <w:ind w:left="460" w:right="197" w:hanging="360"/>
        <w:jc w:val="both"/>
        <w:rPr>
          <w:sz w:val="24"/>
          <w:szCs w:val="24"/>
        </w:rPr>
      </w:pPr>
      <w:r>
        <w:rPr>
          <w:rFonts w:ascii="MS PGothic" w:eastAsia="MS PGothic" w:hAnsi="MS PGothic" w:cs="MS PGothic"/>
          <w:w w:val="78"/>
          <w:sz w:val="24"/>
          <w:szCs w:val="24"/>
        </w:rPr>
        <w:t xml:space="preserve">✓   </w:t>
      </w:r>
      <w:r>
        <w:rPr>
          <w:b/>
          <w:spacing w:val="1"/>
          <w:sz w:val="24"/>
          <w:szCs w:val="24"/>
        </w:rPr>
        <w:t>S</w:t>
      </w:r>
      <w:r>
        <w:rPr>
          <w:b/>
          <w:spacing w:val="-1"/>
          <w:sz w:val="24"/>
          <w:szCs w:val="24"/>
        </w:rPr>
        <w:t>ec</w:t>
      </w:r>
      <w:r>
        <w:rPr>
          <w:b/>
          <w:spacing w:val="1"/>
          <w:sz w:val="24"/>
          <w:szCs w:val="24"/>
        </w:rPr>
        <w:t>u</w:t>
      </w:r>
      <w:r>
        <w:rPr>
          <w:b/>
          <w:spacing w:val="-1"/>
          <w:sz w:val="24"/>
          <w:szCs w:val="24"/>
        </w:rPr>
        <w:t>r</w:t>
      </w:r>
      <w:r>
        <w:rPr>
          <w:b/>
          <w:sz w:val="24"/>
          <w:szCs w:val="24"/>
        </w:rPr>
        <w:t xml:space="preserve">ity </w:t>
      </w:r>
      <w:r>
        <w:rPr>
          <w:b/>
          <w:spacing w:val="-1"/>
          <w:sz w:val="24"/>
          <w:szCs w:val="24"/>
        </w:rPr>
        <w:t>t</w:t>
      </w:r>
      <w:r>
        <w:rPr>
          <w:b/>
          <w:sz w:val="24"/>
          <w:szCs w:val="24"/>
        </w:rPr>
        <w:t>o</w:t>
      </w:r>
      <w:r>
        <w:rPr>
          <w:b/>
          <w:spacing w:val="1"/>
          <w:sz w:val="24"/>
          <w:szCs w:val="24"/>
        </w:rPr>
        <w:t>k</w:t>
      </w:r>
      <w:r>
        <w:rPr>
          <w:b/>
          <w:spacing w:val="-1"/>
          <w:sz w:val="24"/>
          <w:szCs w:val="24"/>
        </w:rPr>
        <w:t>e</w:t>
      </w:r>
      <w:r>
        <w:rPr>
          <w:b/>
          <w:spacing w:val="1"/>
          <w:sz w:val="24"/>
          <w:szCs w:val="24"/>
        </w:rPr>
        <w:t>n</w:t>
      </w:r>
      <w:r>
        <w:rPr>
          <w:b/>
          <w:sz w:val="24"/>
          <w:szCs w:val="24"/>
        </w:rPr>
        <w:t xml:space="preserve">: </w:t>
      </w:r>
      <w:r>
        <w:rPr>
          <w:sz w:val="24"/>
          <w:szCs w:val="24"/>
        </w:rPr>
        <w:t>A s</w:t>
      </w:r>
      <w:r>
        <w:rPr>
          <w:spacing w:val="1"/>
          <w:sz w:val="24"/>
          <w:szCs w:val="24"/>
        </w:rPr>
        <w:t>e</w:t>
      </w:r>
      <w:r>
        <w:rPr>
          <w:spacing w:val="-1"/>
          <w:sz w:val="24"/>
          <w:szCs w:val="24"/>
        </w:rPr>
        <w:t>c</w:t>
      </w:r>
      <w:r>
        <w:rPr>
          <w:sz w:val="24"/>
          <w:szCs w:val="24"/>
        </w:rPr>
        <w:t>ur</w:t>
      </w:r>
      <w:r>
        <w:rPr>
          <w:spacing w:val="2"/>
          <w:sz w:val="24"/>
          <w:szCs w:val="24"/>
        </w:rPr>
        <w:t>i</w:t>
      </w:r>
      <w:r>
        <w:rPr>
          <w:sz w:val="24"/>
          <w:szCs w:val="24"/>
        </w:rPr>
        <w:t xml:space="preserve">ty </w:t>
      </w:r>
      <w:r>
        <w:rPr>
          <w:spacing w:val="1"/>
          <w:sz w:val="24"/>
          <w:szCs w:val="24"/>
        </w:rPr>
        <w:t>t</w:t>
      </w:r>
      <w:r>
        <w:rPr>
          <w:sz w:val="24"/>
          <w:szCs w:val="24"/>
        </w:rPr>
        <w:t>ok</w:t>
      </w:r>
      <w:r>
        <w:rPr>
          <w:spacing w:val="-1"/>
          <w:sz w:val="24"/>
          <w:szCs w:val="24"/>
        </w:rPr>
        <w:t>e</w:t>
      </w:r>
      <w:r>
        <w:rPr>
          <w:sz w:val="24"/>
          <w:szCs w:val="24"/>
        </w:rPr>
        <w:t>n,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 xml:space="preserve">nts an </w:t>
      </w:r>
      <w:r>
        <w:rPr>
          <w:spacing w:val="2"/>
          <w:sz w:val="24"/>
          <w:szCs w:val="24"/>
        </w:rPr>
        <w:t>o</w:t>
      </w:r>
      <w:r>
        <w:rPr>
          <w:sz w:val="24"/>
          <w:szCs w:val="24"/>
        </w:rPr>
        <w:t>wn</w:t>
      </w:r>
      <w:r>
        <w:rPr>
          <w:spacing w:val="-1"/>
          <w:sz w:val="24"/>
          <w:szCs w:val="24"/>
        </w:rPr>
        <w:t>e</w:t>
      </w:r>
      <w:r>
        <w:rPr>
          <w:sz w:val="24"/>
          <w:szCs w:val="24"/>
        </w:rPr>
        <w:t>rship st</w:t>
      </w:r>
      <w:r>
        <w:rPr>
          <w:spacing w:val="-1"/>
          <w:sz w:val="24"/>
          <w:szCs w:val="24"/>
        </w:rPr>
        <w:t>a</w:t>
      </w:r>
      <w:r>
        <w:rPr>
          <w:sz w:val="24"/>
          <w:szCs w:val="24"/>
        </w:rPr>
        <w:t>ke</w:t>
      </w:r>
      <w:r>
        <w:rPr>
          <w:spacing w:val="-1"/>
          <w:sz w:val="24"/>
          <w:szCs w:val="24"/>
        </w:rPr>
        <w:t xml:space="preserve"> </w:t>
      </w:r>
      <w:r>
        <w:rPr>
          <w:sz w:val="24"/>
          <w:szCs w:val="24"/>
        </w:rPr>
        <w:t>in an</w:t>
      </w:r>
      <w:r>
        <w:rPr>
          <w:spacing w:val="2"/>
          <w:sz w:val="24"/>
          <w:szCs w:val="24"/>
        </w:rPr>
        <w:t xml:space="preserve"> </w:t>
      </w:r>
      <w:r>
        <w:rPr>
          <w:spacing w:val="-1"/>
          <w:sz w:val="24"/>
          <w:szCs w:val="24"/>
        </w:rPr>
        <w:t>a</w:t>
      </w:r>
      <w:r>
        <w:rPr>
          <w:sz w:val="24"/>
          <w:szCs w:val="24"/>
        </w:rPr>
        <w:t>ss</w:t>
      </w:r>
      <w:r>
        <w:rPr>
          <w:spacing w:val="2"/>
          <w:sz w:val="24"/>
          <w:szCs w:val="24"/>
        </w:rPr>
        <w:t>e</w:t>
      </w:r>
      <w:r>
        <w:rPr>
          <w:sz w:val="24"/>
          <w:szCs w:val="24"/>
        </w:rPr>
        <w:t xml:space="preserve">t, </w:t>
      </w:r>
      <w:r>
        <w:rPr>
          <w:spacing w:val="1"/>
          <w:sz w:val="24"/>
          <w:szCs w:val="24"/>
        </w:rPr>
        <w:t>t</w:t>
      </w:r>
      <w:r>
        <w:rPr>
          <w:sz w:val="24"/>
          <w:szCs w:val="24"/>
        </w:rPr>
        <w:t>ypic</w:t>
      </w:r>
      <w:r>
        <w:rPr>
          <w:spacing w:val="-1"/>
          <w:sz w:val="24"/>
          <w:szCs w:val="24"/>
        </w:rPr>
        <w:t>a</w:t>
      </w:r>
      <w:r>
        <w:rPr>
          <w:sz w:val="24"/>
          <w:szCs w:val="24"/>
        </w:rPr>
        <w:t>l</w:t>
      </w:r>
      <w:r>
        <w:rPr>
          <w:spacing w:val="1"/>
          <w:sz w:val="24"/>
          <w:szCs w:val="24"/>
        </w:rPr>
        <w:t>l</w:t>
      </w:r>
      <w:r>
        <w:rPr>
          <w:sz w:val="24"/>
          <w:szCs w:val="24"/>
        </w:rPr>
        <w:t xml:space="preserve">y a </w:t>
      </w:r>
      <w:r>
        <w:rPr>
          <w:spacing w:val="-1"/>
          <w:sz w:val="24"/>
          <w:szCs w:val="24"/>
        </w:rPr>
        <w:t>c</w:t>
      </w:r>
      <w:r>
        <w:rPr>
          <w:sz w:val="24"/>
          <w:szCs w:val="24"/>
        </w:rPr>
        <w:t xml:space="preserve">ompany, </w:t>
      </w:r>
      <w:r>
        <w:rPr>
          <w:spacing w:val="-1"/>
          <w:sz w:val="24"/>
          <w:szCs w:val="24"/>
        </w:rPr>
        <w:t>a</w:t>
      </w:r>
      <w:r>
        <w:rPr>
          <w:sz w:val="24"/>
          <w:szCs w:val="24"/>
        </w:rPr>
        <w:t xml:space="preserve">nd </w:t>
      </w:r>
      <w:r>
        <w:rPr>
          <w:spacing w:val="-1"/>
          <w:sz w:val="24"/>
          <w:szCs w:val="24"/>
        </w:rPr>
        <w:t>e</w:t>
      </w:r>
      <w:r>
        <w:rPr>
          <w:sz w:val="24"/>
          <w:szCs w:val="24"/>
        </w:rPr>
        <w:t>nt</w:t>
      </w:r>
      <w:r>
        <w:rPr>
          <w:spacing w:val="1"/>
          <w:sz w:val="24"/>
          <w:szCs w:val="24"/>
        </w:rPr>
        <w:t>i</w:t>
      </w:r>
      <w:r>
        <w:rPr>
          <w:sz w:val="24"/>
          <w:szCs w:val="24"/>
        </w:rPr>
        <w:t>t</w:t>
      </w:r>
      <w:r>
        <w:rPr>
          <w:spacing w:val="1"/>
          <w:sz w:val="24"/>
          <w:szCs w:val="24"/>
        </w:rPr>
        <w:t>l</w:t>
      </w:r>
      <w:r>
        <w:rPr>
          <w:spacing w:val="-1"/>
          <w:sz w:val="24"/>
          <w:szCs w:val="24"/>
        </w:rPr>
        <w:t>e</w:t>
      </w:r>
      <w:r>
        <w:rPr>
          <w:sz w:val="24"/>
          <w:szCs w:val="24"/>
        </w:rPr>
        <w:t>s i</w:t>
      </w:r>
      <w:r>
        <w:rPr>
          <w:spacing w:val="1"/>
          <w:sz w:val="24"/>
          <w:szCs w:val="24"/>
        </w:rPr>
        <w:t>t</w:t>
      </w:r>
      <w:r>
        <w:rPr>
          <w:sz w:val="24"/>
          <w:szCs w:val="24"/>
        </w:rPr>
        <w:t>s h</w:t>
      </w:r>
      <w:r>
        <w:rPr>
          <w:spacing w:val="1"/>
          <w:sz w:val="24"/>
          <w:szCs w:val="24"/>
        </w:rPr>
        <w:t>o</w:t>
      </w:r>
      <w:r>
        <w:rPr>
          <w:sz w:val="24"/>
          <w:szCs w:val="24"/>
        </w:rPr>
        <w:t>lder</w:t>
      </w:r>
      <w:r>
        <w:rPr>
          <w:spacing w:val="-1"/>
          <w:sz w:val="24"/>
          <w:szCs w:val="24"/>
        </w:rPr>
        <w:t xml:space="preserve"> </w:t>
      </w:r>
      <w:r>
        <w:rPr>
          <w:sz w:val="24"/>
          <w:szCs w:val="24"/>
        </w:rPr>
        <w:t>to a sh</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of p</w:t>
      </w:r>
      <w:r>
        <w:rPr>
          <w:spacing w:val="-1"/>
          <w:sz w:val="24"/>
          <w:szCs w:val="24"/>
        </w:rPr>
        <w:t>r</w:t>
      </w:r>
      <w:r>
        <w:rPr>
          <w:spacing w:val="2"/>
          <w:sz w:val="24"/>
          <w:szCs w:val="24"/>
        </w:rPr>
        <w:t>o</w:t>
      </w:r>
      <w:r>
        <w:rPr>
          <w:sz w:val="24"/>
          <w:szCs w:val="24"/>
        </w:rPr>
        <w:t xml:space="preserve">fits </w:t>
      </w:r>
      <w:r>
        <w:rPr>
          <w:spacing w:val="1"/>
          <w:sz w:val="24"/>
          <w:szCs w:val="24"/>
        </w:rPr>
        <w:t>i</w:t>
      </w:r>
      <w:r>
        <w:rPr>
          <w:sz w:val="24"/>
          <w:szCs w:val="24"/>
        </w:rPr>
        <w:t xml:space="preserve">n the </w:t>
      </w:r>
      <w:r>
        <w:rPr>
          <w:spacing w:val="-1"/>
          <w:sz w:val="24"/>
          <w:szCs w:val="24"/>
        </w:rPr>
        <w:t>a</w:t>
      </w:r>
      <w:r>
        <w:rPr>
          <w:sz w:val="24"/>
          <w:szCs w:val="24"/>
        </w:rPr>
        <w:t xml:space="preserve">sset. </w:t>
      </w:r>
      <w:r>
        <w:rPr>
          <w:spacing w:val="1"/>
          <w:sz w:val="24"/>
          <w:szCs w:val="24"/>
        </w:rPr>
        <w:t>S</w:t>
      </w:r>
      <w:r>
        <w:rPr>
          <w:spacing w:val="-1"/>
          <w:sz w:val="24"/>
          <w:szCs w:val="24"/>
        </w:rPr>
        <w:t>ec</w:t>
      </w:r>
      <w:r>
        <w:rPr>
          <w:sz w:val="24"/>
          <w:szCs w:val="24"/>
        </w:rPr>
        <w:t>urity tok</w:t>
      </w:r>
      <w:r>
        <w:rPr>
          <w:spacing w:val="-1"/>
          <w:sz w:val="24"/>
          <w:szCs w:val="24"/>
        </w:rPr>
        <w:t>e</w:t>
      </w:r>
      <w:r>
        <w:rPr>
          <w:sz w:val="24"/>
          <w:szCs w:val="24"/>
        </w:rPr>
        <w:t xml:space="preserve">ns </w:t>
      </w:r>
      <w:r>
        <w:rPr>
          <w:spacing w:val="-1"/>
          <w:sz w:val="24"/>
          <w:szCs w:val="24"/>
        </w:rPr>
        <w:t>a</w:t>
      </w:r>
      <w:r>
        <w:rPr>
          <w:sz w:val="24"/>
          <w:szCs w:val="24"/>
        </w:rPr>
        <w:t>re</w:t>
      </w:r>
      <w:r>
        <w:rPr>
          <w:spacing w:val="-2"/>
          <w:sz w:val="24"/>
          <w:szCs w:val="24"/>
        </w:rPr>
        <w:t xml:space="preserve"> </w:t>
      </w:r>
      <w:r>
        <w:rPr>
          <w:sz w:val="24"/>
          <w:szCs w:val="24"/>
        </w:rPr>
        <w:t>m</w:t>
      </w:r>
      <w:r>
        <w:rPr>
          <w:spacing w:val="3"/>
          <w:sz w:val="24"/>
          <w:szCs w:val="24"/>
        </w:rPr>
        <w:t>u</w:t>
      </w:r>
      <w:r>
        <w:rPr>
          <w:spacing w:val="-1"/>
          <w:sz w:val="24"/>
          <w:szCs w:val="24"/>
        </w:rPr>
        <w:t>c</w:t>
      </w:r>
      <w:r>
        <w:rPr>
          <w:sz w:val="24"/>
          <w:szCs w:val="24"/>
        </w:rPr>
        <w:t>h</w:t>
      </w:r>
    </w:p>
    <w:p w14:paraId="78847E3E" w14:textId="77777777" w:rsidR="00AE7C60" w:rsidRDefault="00A44FA3" w:rsidP="003E0BA7">
      <w:pPr>
        <w:spacing w:before="14"/>
        <w:ind w:left="460"/>
        <w:jc w:val="both"/>
        <w:rPr>
          <w:sz w:val="24"/>
          <w:szCs w:val="24"/>
        </w:rPr>
      </w:pPr>
      <w:r>
        <w:rPr>
          <w:sz w:val="24"/>
          <w:szCs w:val="24"/>
        </w:rPr>
        <w:t xml:space="preserve">less </w:t>
      </w:r>
      <w:r>
        <w:rPr>
          <w:spacing w:val="-1"/>
          <w:sz w:val="24"/>
          <w:szCs w:val="24"/>
        </w:rPr>
        <w:t>c</w:t>
      </w:r>
      <w:r>
        <w:rPr>
          <w:sz w:val="24"/>
          <w:szCs w:val="24"/>
        </w:rPr>
        <w:t>om</w:t>
      </w:r>
      <w:r>
        <w:rPr>
          <w:spacing w:val="1"/>
          <w:sz w:val="24"/>
          <w:szCs w:val="24"/>
        </w:rPr>
        <w:t>m</w:t>
      </w:r>
      <w:r>
        <w:rPr>
          <w:sz w:val="24"/>
          <w:szCs w:val="24"/>
        </w:rPr>
        <w:t>on.</w:t>
      </w:r>
    </w:p>
    <w:p w14:paraId="5D185C07" w14:textId="169BAB78" w:rsidR="00E00121" w:rsidRDefault="00A44FA3" w:rsidP="003E0BA7">
      <w:pPr>
        <w:spacing w:before="7" w:line="280" w:lineRule="exact"/>
        <w:ind w:left="460" w:right="777" w:hanging="360"/>
        <w:jc w:val="both"/>
        <w:rPr>
          <w:sz w:val="24"/>
          <w:szCs w:val="24"/>
        </w:rPr>
      </w:pPr>
      <w:r>
        <w:rPr>
          <w:rFonts w:ascii="MS PGothic" w:eastAsia="MS PGothic" w:hAnsi="MS PGothic" w:cs="MS PGothic"/>
          <w:w w:val="78"/>
          <w:sz w:val="24"/>
          <w:szCs w:val="24"/>
        </w:rPr>
        <w:t xml:space="preserve">✓   </w:t>
      </w:r>
      <w:r>
        <w:rPr>
          <w:b/>
          <w:sz w:val="24"/>
          <w:szCs w:val="24"/>
        </w:rPr>
        <w:t>P</w:t>
      </w:r>
      <w:r>
        <w:rPr>
          <w:b/>
          <w:spacing w:val="-1"/>
          <w:sz w:val="24"/>
          <w:szCs w:val="24"/>
        </w:rPr>
        <w:t>ee</w:t>
      </w:r>
      <w:r>
        <w:rPr>
          <w:b/>
          <w:sz w:val="24"/>
          <w:szCs w:val="24"/>
        </w:rPr>
        <w:t>r</w:t>
      </w:r>
      <w:r>
        <w:rPr>
          <w:b/>
          <w:spacing w:val="1"/>
          <w:sz w:val="24"/>
          <w:szCs w:val="24"/>
        </w:rPr>
        <w:t xml:space="preserve"> </w:t>
      </w:r>
      <w:r>
        <w:rPr>
          <w:b/>
          <w:sz w:val="24"/>
          <w:szCs w:val="24"/>
        </w:rPr>
        <w:t>to pe</w:t>
      </w:r>
      <w:r>
        <w:rPr>
          <w:b/>
          <w:spacing w:val="-2"/>
          <w:sz w:val="24"/>
          <w:szCs w:val="24"/>
        </w:rPr>
        <w:t>e</w:t>
      </w:r>
      <w:r>
        <w:rPr>
          <w:b/>
          <w:spacing w:val="1"/>
          <w:sz w:val="24"/>
          <w:szCs w:val="24"/>
        </w:rPr>
        <w:t>r</w:t>
      </w:r>
      <w:r>
        <w:rPr>
          <w:b/>
          <w:sz w:val="24"/>
          <w:szCs w:val="24"/>
        </w:rPr>
        <w:t>:</w:t>
      </w:r>
      <w:r>
        <w:rPr>
          <w:b/>
          <w:spacing w:val="7"/>
          <w:sz w:val="24"/>
          <w:szCs w:val="24"/>
        </w:rPr>
        <w:t xml:space="preserve"> </w:t>
      </w:r>
      <w:r>
        <w:rPr>
          <w:sz w:val="24"/>
          <w:szCs w:val="24"/>
        </w:rPr>
        <w:t>A p</w:t>
      </w:r>
      <w:r>
        <w:rPr>
          <w:spacing w:val="-1"/>
          <w:sz w:val="24"/>
          <w:szCs w:val="24"/>
        </w:rPr>
        <w:t>e</w:t>
      </w:r>
      <w:r>
        <w:rPr>
          <w:spacing w:val="1"/>
          <w:sz w:val="24"/>
          <w:szCs w:val="24"/>
        </w:rPr>
        <w:t>e</w:t>
      </w:r>
      <w:r>
        <w:rPr>
          <w:sz w:val="24"/>
          <w:szCs w:val="24"/>
        </w:rPr>
        <w:t>r</w:t>
      </w:r>
      <w:r>
        <w:rPr>
          <w:spacing w:val="-1"/>
          <w:sz w:val="24"/>
          <w:szCs w:val="24"/>
        </w:rPr>
        <w:t>-</w:t>
      </w:r>
      <w:r>
        <w:rPr>
          <w:sz w:val="24"/>
          <w:szCs w:val="24"/>
        </w:rPr>
        <w:t>t</w:t>
      </w:r>
      <w:r>
        <w:rPr>
          <w:spacing w:val="1"/>
          <w:sz w:val="24"/>
          <w:szCs w:val="24"/>
        </w:rPr>
        <w:t>o</w:t>
      </w:r>
      <w:r>
        <w:rPr>
          <w:spacing w:val="2"/>
          <w:sz w:val="24"/>
          <w:szCs w:val="24"/>
        </w:rPr>
        <w:t>-</w:t>
      </w:r>
      <w:r>
        <w:rPr>
          <w:sz w:val="24"/>
          <w:szCs w:val="24"/>
        </w:rPr>
        <w:t>p</w:t>
      </w:r>
      <w:r>
        <w:rPr>
          <w:spacing w:val="-1"/>
          <w:sz w:val="24"/>
          <w:szCs w:val="24"/>
        </w:rPr>
        <w:t>ee</w:t>
      </w:r>
      <w:r>
        <w:rPr>
          <w:sz w:val="24"/>
          <w:szCs w:val="24"/>
        </w:rPr>
        <w:t>r</w:t>
      </w:r>
      <w:r>
        <w:rPr>
          <w:spacing w:val="-1"/>
          <w:sz w:val="24"/>
          <w:szCs w:val="24"/>
        </w:rPr>
        <w:t xml:space="preserve"> </w:t>
      </w:r>
      <w:r>
        <w:rPr>
          <w:sz w:val="24"/>
          <w:szCs w:val="24"/>
        </w:rPr>
        <w:t>(P2</w:t>
      </w:r>
      <w:r>
        <w:rPr>
          <w:spacing w:val="1"/>
          <w:sz w:val="24"/>
          <w:szCs w:val="24"/>
        </w:rPr>
        <w:t>P</w:t>
      </w:r>
      <w:r>
        <w:rPr>
          <w:sz w:val="24"/>
          <w:szCs w:val="24"/>
        </w:rPr>
        <w:t>) s</w:t>
      </w:r>
      <w:r>
        <w:rPr>
          <w:spacing w:val="1"/>
          <w:sz w:val="24"/>
          <w:szCs w:val="24"/>
        </w:rPr>
        <w:t>e</w:t>
      </w:r>
      <w:r>
        <w:rPr>
          <w:sz w:val="24"/>
          <w:szCs w:val="24"/>
        </w:rPr>
        <w:t>rvi</w:t>
      </w:r>
      <w:r>
        <w:rPr>
          <w:spacing w:val="-1"/>
          <w:sz w:val="24"/>
          <w:szCs w:val="24"/>
        </w:rPr>
        <w:t>c</w:t>
      </w:r>
      <w:r>
        <w:rPr>
          <w:sz w:val="24"/>
          <w:szCs w:val="24"/>
        </w:rPr>
        <w:t>e</w:t>
      </w:r>
      <w:r>
        <w:rPr>
          <w:spacing w:val="-1"/>
          <w:sz w:val="24"/>
          <w:szCs w:val="24"/>
        </w:rPr>
        <w:t xml:space="preserve"> </w:t>
      </w:r>
      <w:r>
        <w:rPr>
          <w:sz w:val="24"/>
          <w:szCs w:val="24"/>
        </w:rPr>
        <w:t xml:space="preserve">is a </w:t>
      </w:r>
      <w:r>
        <w:rPr>
          <w:spacing w:val="2"/>
          <w:sz w:val="24"/>
          <w:szCs w:val="24"/>
        </w:rPr>
        <w:t>d</w:t>
      </w:r>
      <w:r>
        <w:rPr>
          <w:spacing w:val="1"/>
          <w:sz w:val="24"/>
          <w:szCs w:val="24"/>
        </w:rPr>
        <w:t>e</w:t>
      </w:r>
      <w:r>
        <w:rPr>
          <w:spacing w:val="-1"/>
          <w:sz w:val="24"/>
          <w:szCs w:val="24"/>
        </w:rPr>
        <w:t>ce</w:t>
      </w:r>
      <w:r>
        <w:rPr>
          <w:sz w:val="24"/>
          <w:szCs w:val="24"/>
        </w:rPr>
        <w:t>ntr</w:t>
      </w:r>
      <w:r>
        <w:rPr>
          <w:spacing w:val="-1"/>
          <w:sz w:val="24"/>
          <w:szCs w:val="24"/>
        </w:rPr>
        <w:t>a</w:t>
      </w:r>
      <w:r>
        <w:rPr>
          <w:sz w:val="24"/>
          <w:szCs w:val="24"/>
        </w:rPr>
        <w:t>l</w:t>
      </w:r>
      <w:r>
        <w:rPr>
          <w:spacing w:val="1"/>
          <w:sz w:val="24"/>
          <w:szCs w:val="24"/>
        </w:rPr>
        <w:t>iz</w:t>
      </w:r>
      <w:r>
        <w:rPr>
          <w:spacing w:val="-1"/>
          <w:sz w:val="24"/>
          <w:szCs w:val="24"/>
        </w:rPr>
        <w:t>e</w:t>
      </w:r>
      <w:r>
        <w:rPr>
          <w:sz w:val="24"/>
          <w:szCs w:val="24"/>
        </w:rPr>
        <w:t>d plat</w:t>
      </w:r>
      <w:r>
        <w:rPr>
          <w:spacing w:val="-1"/>
          <w:sz w:val="24"/>
          <w:szCs w:val="24"/>
        </w:rPr>
        <w:t>f</w:t>
      </w:r>
      <w:r>
        <w:rPr>
          <w:sz w:val="24"/>
          <w:szCs w:val="24"/>
        </w:rPr>
        <w:t xml:space="preserve">orm </w:t>
      </w:r>
      <w:r>
        <w:rPr>
          <w:spacing w:val="-1"/>
          <w:sz w:val="24"/>
          <w:szCs w:val="24"/>
        </w:rPr>
        <w:t>w</w:t>
      </w:r>
      <w:r>
        <w:rPr>
          <w:spacing w:val="2"/>
          <w:sz w:val="24"/>
          <w:szCs w:val="24"/>
        </w:rPr>
        <w:t>h</w:t>
      </w:r>
      <w:r>
        <w:rPr>
          <w:spacing w:val="1"/>
          <w:sz w:val="24"/>
          <w:szCs w:val="24"/>
        </w:rPr>
        <w:t>e</w:t>
      </w:r>
      <w:r>
        <w:rPr>
          <w:sz w:val="24"/>
          <w:szCs w:val="24"/>
        </w:rPr>
        <w:t>r</w:t>
      </w:r>
      <w:r>
        <w:rPr>
          <w:spacing w:val="-2"/>
          <w:sz w:val="24"/>
          <w:szCs w:val="24"/>
        </w:rPr>
        <w:t>e</w:t>
      </w:r>
      <w:r>
        <w:rPr>
          <w:sz w:val="24"/>
          <w:szCs w:val="24"/>
        </w:rPr>
        <w:t>by two ind</w:t>
      </w:r>
      <w:r>
        <w:rPr>
          <w:spacing w:val="1"/>
          <w:sz w:val="24"/>
          <w:szCs w:val="24"/>
        </w:rPr>
        <w:t>i</w:t>
      </w:r>
      <w:r>
        <w:rPr>
          <w:sz w:val="24"/>
          <w:szCs w:val="24"/>
        </w:rPr>
        <w:t>viduals inte</w:t>
      </w:r>
      <w:r>
        <w:rPr>
          <w:spacing w:val="-1"/>
          <w:sz w:val="24"/>
          <w:szCs w:val="24"/>
        </w:rPr>
        <w:t>rac</w:t>
      </w:r>
      <w:r>
        <w:rPr>
          <w:sz w:val="24"/>
          <w:szCs w:val="24"/>
        </w:rPr>
        <w:t>t d</w:t>
      </w:r>
      <w:r>
        <w:rPr>
          <w:spacing w:val="1"/>
          <w:sz w:val="24"/>
          <w:szCs w:val="24"/>
        </w:rPr>
        <w:t>i</w:t>
      </w:r>
      <w:r>
        <w:rPr>
          <w:sz w:val="24"/>
          <w:szCs w:val="24"/>
        </w:rPr>
        <w:t>r</w:t>
      </w:r>
      <w:r>
        <w:rPr>
          <w:spacing w:val="-2"/>
          <w:sz w:val="24"/>
          <w:szCs w:val="24"/>
        </w:rPr>
        <w:t>e</w:t>
      </w:r>
      <w:r>
        <w:rPr>
          <w:spacing w:val="-1"/>
          <w:sz w:val="24"/>
          <w:szCs w:val="24"/>
        </w:rPr>
        <w:t>c</w:t>
      </w:r>
      <w:r>
        <w:rPr>
          <w:spacing w:val="3"/>
          <w:sz w:val="24"/>
          <w:szCs w:val="24"/>
        </w:rPr>
        <w:t>t</w:t>
      </w:r>
      <w:r>
        <w:rPr>
          <w:sz w:val="24"/>
          <w:szCs w:val="24"/>
        </w:rPr>
        <w:t>ly wi</w:t>
      </w:r>
      <w:r>
        <w:rPr>
          <w:spacing w:val="1"/>
          <w:sz w:val="24"/>
          <w:szCs w:val="24"/>
        </w:rPr>
        <w:t>t</w:t>
      </w:r>
      <w:r>
        <w:rPr>
          <w:sz w:val="24"/>
          <w:szCs w:val="24"/>
        </w:rPr>
        <w:t xml:space="preserve">h </w:t>
      </w:r>
      <w:r>
        <w:rPr>
          <w:spacing w:val="-1"/>
          <w:sz w:val="24"/>
          <w:szCs w:val="24"/>
        </w:rPr>
        <w:t>eac</w:t>
      </w:r>
      <w:r>
        <w:rPr>
          <w:sz w:val="24"/>
          <w:szCs w:val="24"/>
        </w:rPr>
        <w:t>h othe</w:t>
      </w:r>
      <w:r>
        <w:rPr>
          <w:spacing w:val="-1"/>
          <w:sz w:val="24"/>
          <w:szCs w:val="24"/>
        </w:rPr>
        <w:t>r</w:t>
      </w:r>
      <w:r>
        <w:rPr>
          <w:sz w:val="24"/>
          <w:szCs w:val="24"/>
        </w:rPr>
        <w:t>, with</w:t>
      </w:r>
      <w:r>
        <w:rPr>
          <w:spacing w:val="3"/>
          <w:sz w:val="24"/>
          <w:szCs w:val="24"/>
        </w:rPr>
        <w:t>o</w:t>
      </w:r>
      <w:r>
        <w:rPr>
          <w:sz w:val="24"/>
          <w:szCs w:val="24"/>
        </w:rPr>
        <w:t xml:space="preserve">ut </w:t>
      </w:r>
      <w:r>
        <w:rPr>
          <w:spacing w:val="1"/>
          <w:sz w:val="24"/>
          <w:szCs w:val="24"/>
        </w:rPr>
        <w:t>i</w:t>
      </w:r>
      <w:r>
        <w:rPr>
          <w:sz w:val="24"/>
          <w:szCs w:val="24"/>
        </w:rPr>
        <w:t>nte</w:t>
      </w:r>
      <w:r>
        <w:rPr>
          <w:spacing w:val="-1"/>
          <w:sz w:val="24"/>
          <w:szCs w:val="24"/>
        </w:rPr>
        <w:t>r</w:t>
      </w:r>
      <w:r>
        <w:rPr>
          <w:sz w:val="24"/>
          <w:szCs w:val="24"/>
        </w:rPr>
        <w:t>medi</w:t>
      </w:r>
      <w:r>
        <w:rPr>
          <w:spacing w:val="-1"/>
          <w:sz w:val="24"/>
          <w:szCs w:val="24"/>
        </w:rPr>
        <w:t>a</w:t>
      </w:r>
      <w:r>
        <w:rPr>
          <w:sz w:val="24"/>
          <w:szCs w:val="24"/>
        </w:rPr>
        <w:t>t</w:t>
      </w:r>
      <w:r>
        <w:rPr>
          <w:spacing w:val="1"/>
          <w:sz w:val="24"/>
          <w:szCs w:val="24"/>
        </w:rPr>
        <w:t>i</w:t>
      </w:r>
      <w:r>
        <w:rPr>
          <w:sz w:val="24"/>
          <w:szCs w:val="24"/>
        </w:rPr>
        <w:t>on by a</w:t>
      </w:r>
      <w:r>
        <w:rPr>
          <w:spacing w:val="-1"/>
          <w:sz w:val="24"/>
          <w:szCs w:val="24"/>
        </w:rPr>
        <w:t xml:space="preserve"> </w:t>
      </w:r>
      <w:r>
        <w:rPr>
          <w:sz w:val="24"/>
          <w:szCs w:val="24"/>
        </w:rPr>
        <w:t>th</w:t>
      </w:r>
      <w:r>
        <w:rPr>
          <w:spacing w:val="1"/>
          <w:sz w:val="24"/>
          <w:szCs w:val="24"/>
        </w:rPr>
        <w:t>i</w:t>
      </w:r>
      <w:r>
        <w:rPr>
          <w:sz w:val="24"/>
          <w:szCs w:val="24"/>
        </w:rPr>
        <w:t>rd p</w:t>
      </w:r>
      <w:r>
        <w:rPr>
          <w:spacing w:val="-2"/>
          <w:sz w:val="24"/>
          <w:szCs w:val="24"/>
        </w:rPr>
        <w:t>a</w:t>
      </w:r>
      <w:r>
        <w:rPr>
          <w:sz w:val="24"/>
          <w:szCs w:val="24"/>
        </w:rPr>
        <w:t>rty.</w:t>
      </w:r>
    </w:p>
    <w:p w14:paraId="6D0DE658" w14:textId="75725430" w:rsidR="001A15BB" w:rsidRDefault="001A15BB">
      <w:pPr>
        <w:rPr>
          <w:sz w:val="24"/>
          <w:szCs w:val="24"/>
        </w:rPr>
      </w:pPr>
      <w:r>
        <w:rPr>
          <w:sz w:val="24"/>
          <w:szCs w:val="24"/>
        </w:rPr>
        <w:br w:type="page"/>
      </w:r>
    </w:p>
    <w:p w14:paraId="06841D83" w14:textId="2D5B89CA" w:rsidR="00E00121" w:rsidRDefault="00E00121" w:rsidP="003E0BA7">
      <w:pPr>
        <w:pStyle w:val="Heading1"/>
        <w:jc w:val="both"/>
        <w:rPr>
          <w:rFonts w:eastAsia="Calibri Light"/>
        </w:rPr>
      </w:pPr>
      <w:bookmarkStart w:id="76" w:name="_Toc86595162"/>
      <w:r>
        <w:rPr>
          <w:rFonts w:eastAsia="Calibri Light"/>
          <w:spacing w:val="-1"/>
        </w:rPr>
        <w:lastRenderedPageBreak/>
        <w:t>11</w:t>
      </w:r>
      <w:r>
        <w:rPr>
          <w:rFonts w:eastAsia="Calibri Light"/>
        </w:rPr>
        <w:t>.</w:t>
      </w:r>
      <w:r>
        <w:rPr>
          <w:rFonts w:eastAsia="Calibri Light"/>
          <w:spacing w:val="4"/>
        </w:rPr>
        <w:t xml:space="preserve"> </w:t>
      </w:r>
      <w:r w:rsidRPr="00E00121">
        <w:rPr>
          <w:rFonts w:eastAsia="Calibri Light"/>
        </w:rPr>
        <w:t>Legal Disclaimer and Disclosures</w:t>
      </w:r>
      <w:bookmarkEnd w:id="76"/>
    </w:p>
    <w:p w14:paraId="156CE81C" w14:textId="77777777" w:rsidR="00E00121" w:rsidRDefault="00E00121" w:rsidP="003E0BA7">
      <w:pPr>
        <w:spacing w:line="200" w:lineRule="exact"/>
        <w:jc w:val="both"/>
      </w:pPr>
    </w:p>
    <w:p w14:paraId="36E0CF1E" w14:textId="77777777" w:rsidR="00593C80" w:rsidRDefault="00593C80" w:rsidP="003E0BA7">
      <w:pPr>
        <w:spacing w:before="100" w:beforeAutospacing="1" w:after="100" w:afterAutospacing="1"/>
        <w:jc w:val="both"/>
        <w:rPr>
          <w:rFonts w:asciiTheme="majorBidi" w:eastAsia="Verdana" w:hAnsiTheme="majorBidi" w:cstheme="majorBidi"/>
          <w:sz w:val="28"/>
          <w:szCs w:val="28"/>
        </w:rPr>
      </w:pPr>
      <w:r w:rsidRPr="00593C80">
        <w:rPr>
          <w:rFonts w:asciiTheme="majorBidi" w:eastAsia="Verdana" w:hAnsiTheme="majorBidi" w:cstheme="majorBidi"/>
          <w:sz w:val="28"/>
          <w:szCs w:val="28"/>
        </w:rPr>
        <w:t>Crypto / digital asset trading is highly risky and highly volatile, and you should never invest more than you can afford to lose. Risks associated with Token Bertinity may lose up to the full value of the funds. The Binance Smart Chain Blockchain network, like all existing ones, is a High-risk investment. Token Bertinity (BRTX) participants assume the risk associated with project development and deployment.</w:t>
      </w:r>
    </w:p>
    <w:p w14:paraId="42EDD3C5" w14:textId="06599CCB"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document</w:t>
      </w:r>
      <w:proofErr w:type="gramEnd"/>
      <w:r w:rsidRPr="00E00121">
        <w:rPr>
          <w:rFonts w:asciiTheme="majorBidi" w:eastAsia="Verdana" w:hAnsiTheme="majorBidi" w:cstheme="majorBidi"/>
          <w:sz w:val="28"/>
          <w:szCs w:val="28"/>
        </w:rPr>
        <w:t xml:space="preserve">  (‘White  Paper)  is  for  information  purposes  only  and  may  be subject to change. We cannot guarantee the accuracy of the statements made </w:t>
      </w:r>
      <w:proofErr w:type="gramStart"/>
      <w:r w:rsidRPr="00E00121">
        <w:rPr>
          <w:rFonts w:asciiTheme="majorBidi" w:eastAsia="Verdana" w:hAnsiTheme="majorBidi" w:cstheme="majorBidi"/>
          <w:sz w:val="28"/>
          <w:szCs w:val="28"/>
        </w:rPr>
        <w:t>or  conclusions</w:t>
      </w:r>
      <w:proofErr w:type="gramEnd"/>
      <w:r w:rsidRPr="00E00121">
        <w:rPr>
          <w:rFonts w:asciiTheme="majorBidi" w:eastAsia="Verdana" w:hAnsiTheme="majorBidi" w:cstheme="majorBidi"/>
          <w:sz w:val="28"/>
          <w:szCs w:val="28"/>
        </w:rPr>
        <w:t xml:space="preserve">  reached  in  this  White  Paper  and  we  expressly  disclaim  all representations  and  warranties  (whether  express  or  implied  by  statute  or otherwise) whatsoever, including but not limited to: </w:t>
      </w:r>
    </w:p>
    <w:p w14:paraId="1A3C1C93" w14:textId="7FB0C22C"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 any representations or warranties relating to merchantability, fitness for a particular purpose, suitability, wage, title or non-infringement; </w:t>
      </w:r>
    </w:p>
    <w:p w14:paraId="7CC491B7" w14:textId="3B161F0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the contents of this document are accurate and free from any errors; and </w:t>
      </w:r>
    </w:p>
    <w:p w14:paraId="1C1723BA"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such contents do not infringe any third-party rights. </w:t>
      </w:r>
    </w:p>
    <w:p w14:paraId="3F5D377F" w14:textId="0D91F611"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We  shall</w:t>
      </w:r>
      <w:proofErr w:type="gramEnd"/>
      <w:r w:rsidRPr="00E00121">
        <w:rPr>
          <w:rFonts w:asciiTheme="majorBidi" w:eastAsia="Verdana" w:hAnsiTheme="majorBidi" w:cstheme="majorBidi"/>
          <w:sz w:val="28"/>
          <w:szCs w:val="28"/>
        </w:rPr>
        <w:t xml:space="preserve">  have  no  liability  for  damages  of  any  kind  arising  out  of  the  use, reference to or reliance on the contents of this White Paper, even if advised of the possibility of damages arising. </w:t>
      </w:r>
    </w:p>
    <w:p w14:paraId="4B62BB37" w14:textId="3399A5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shall  not  and  cannot  be  considered  as  an  invitation  to  enter into  an  investment.  </w:t>
      </w:r>
      <w:proofErr w:type="gramStart"/>
      <w:r w:rsidRPr="00E00121">
        <w:rPr>
          <w:rFonts w:asciiTheme="majorBidi" w:eastAsia="Verdana" w:hAnsiTheme="majorBidi" w:cstheme="majorBidi"/>
          <w:sz w:val="28"/>
          <w:szCs w:val="28"/>
        </w:rPr>
        <w:t>It  does</w:t>
      </w:r>
      <w:proofErr w:type="gramEnd"/>
      <w:r w:rsidRPr="00E00121">
        <w:rPr>
          <w:rFonts w:asciiTheme="majorBidi" w:eastAsia="Verdana" w:hAnsiTheme="majorBidi" w:cstheme="majorBidi"/>
          <w:sz w:val="28"/>
          <w:szCs w:val="28"/>
        </w:rPr>
        <w:t xml:space="preserve">  not  constitute  or  relate  in  any  way  nor  should  be considered as an offering of securities in any jurisdiction. The White Paper does not include nor contain any information or indication that might be considered as a recommendation or that might be used to base any investment decision on. </w:t>
      </w:r>
    </w:p>
    <w:p w14:paraId="25B51D00" w14:textId="666151AF"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proofErr w:type="gramStart"/>
      <w:r w:rsidRPr="00E00121">
        <w:rPr>
          <w:rFonts w:asciiTheme="majorBidi" w:eastAsia="Verdana" w:hAnsiTheme="majorBidi" w:cstheme="majorBidi"/>
          <w:sz w:val="28"/>
          <w:szCs w:val="28"/>
        </w:rPr>
        <w:t>This  White</w:t>
      </w:r>
      <w:proofErr w:type="gramEnd"/>
      <w:r w:rsidRPr="00E00121">
        <w:rPr>
          <w:rFonts w:asciiTheme="majorBidi" w:eastAsia="Verdana" w:hAnsiTheme="majorBidi" w:cstheme="majorBidi"/>
          <w:sz w:val="28"/>
          <w:szCs w:val="28"/>
        </w:rPr>
        <w:t xml:space="preserve">  Paper  does  not  constitute  an  offer  or  an  invitation  to  sell  shares, securities or rights belonging to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any related or associated company.  </w:t>
      </w:r>
    </w:p>
    <w:p w14:paraId="49186165" w14:textId="63FE7D8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lastRenderedPageBreak/>
        <w:t xml:space="preserve"> </w:t>
      </w:r>
      <w:proofErr w:type="gramStart"/>
      <w:r w:rsidRPr="00E00121">
        <w:rPr>
          <w:rFonts w:asciiTheme="majorBidi" w:eastAsia="Verdana" w:hAnsiTheme="majorBidi" w:cstheme="majorBidi"/>
          <w:sz w:val="28"/>
          <w:szCs w:val="28"/>
        </w:rPr>
        <w:t>No  regulatory</w:t>
      </w:r>
      <w:proofErr w:type="gramEnd"/>
      <w:r w:rsidRPr="00E00121">
        <w:rPr>
          <w:rFonts w:asciiTheme="majorBidi" w:eastAsia="Verdana" w:hAnsiTheme="majorBidi" w:cstheme="majorBidi"/>
          <w:sz w:val="28"/>
          <w:szCs w:val="28"/>
        </w:rPr>
        <w:t xml:space="preserve">  authority  has  examined  or  approved  any  of  the  information  set out  in  this  White  Paper.  </w:t>
      </w:r>
      <w:proofErr w:type="gramStart"/>
      <w:r w:rsidRPr="00E00121">
        <w:rPr>
          <w:rFonts w:asciiTheme="majorBidi" w:eastAsia="Verdana" w:hAnsiTheme="majorBidi" w:cstheme="majorBidi"/>
          <w:sz w:val="28"/>
          <w:szCs w:val="28"/>
        </w:rPr>
        <w:t>No  such</w:t>
      </w:r>
      <w:proofErr w:type="gramEnd"/>
      <w:r w:rsidRPr="00E00121">
        <w:rPr>
          <w:rFonts w:asciiTheme="majorBidi" w:eastAsia="Verdana" w:hAnsiTheme="majorBidi" w:cstheme="majorBidi"/>
          <w:sz w:val="28"/>
          <w:szCs w:val="28"/>
        </w:rPr>
        <w:t xml:space="preserve">  action  has  or  will  be  taken  under  the  laws, regulatory requirements or rules of any jurisdiction. The publication, distribution or dissemination of this White Paper does not imply that applicable laws or regulatory requirements have been complied with. </w:t>
      </w:r>
    </w:p>
    <w:p w14:paraId="5C16635D" w14:textId="710B20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This document is intended for people who have experience purchasing blockchain tokens. If you have not regularly participated in prior token sales, nor fully understand risks associated with it, we strongly advise against participating in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sale. Each participant fully accepts any risks associated </w:t>
      </w:r>
      <w:proofErr w:type="gramStart"/>
      <w:r w:rsidRPr="00E00121">
        <w:rPr>
          <w:rFonts w:asciiTheme="majorBidi" w:eastAsia="Verdana" w:hAnsiTheme="majorBidi" w:cstheme="majorBidi"/>
          <w:sz w:val="28"/>
          <w:szCs w:val="28"/>
        </w:rPr>
        <w:t>in  the</w:t>
      </w:r>
      <w:proofErr w:type="gramEnd"/>
      <w:r w:rsidRPr="00E00121">
        <w:rPr>
          <w:rFonts w:asciiTheme="majorBidi" w:eastAsia="Verdana" w:hAnsiTheme="majorBidi" w:cstheme="majorBidi"/>
          <w:sz w:val="28"/>
          <w:szCs w:val="28"/>
        </w:rPr>
        <w:t xml:space="preserve">  process  of  the  token  sales,  distribution  and  accepts  that  no  guarantees </w:t>
      </w:r>
    </w:p>
    <w:p w14:paraId="2323807A" w14:textId="18C57894"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will be made for the tradability of the token, nor protection against the exposure of volatility which may occur, resulting in a large difference in the value between the purchase date and the date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are tradable. By participating in the </w:t>
      </w:r>
      <w:r w:rsidR="00555A59">
        <w:rPr>
          <w:rFonts w:asciiTheme="majorBidi" w:eastAsia="Verdana" w:hAnsiTheme="majorBidi" w:cstheme="majorBidi"/>
          <w:sz w:val="28"/>
          <w:szCs w:val="28"/>
        </w:rPr>
        <w:t xml:space="preserve">Bertinity </w:t>
      </w:r>
      <w:r w:rsidRPr="00E00121">
        <w:rPr>
          <w:rFonts w:asciiTheme="majorBidi" w:eastAsia="Verdana" w:hAnsiTheme="majorBidi" w:cstheme="majorBidi"/>
          <w:sz w:val="28"/>
          <w:szCs w:val="28"/>
        </w:rPr>
        <w:t xml:space="preserve">and by acquiring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you acknowledge that the primary function of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00555A59">
        <w:rPr>
          <w:rFonts w:asciiTheme="majorBidi" w:eastAsia="Verdana" w:hAnsiTheme="majorBidi" w:cstheme="majorBidi"/>
          <w:sz w:val="28"/>
          <w:szCs w:val="28"/>
        </w:rPr>
        <w:t xml:space="preserve">token </w:t>
      </w:r>
      <w:r w:rsidRPr="00E00121">
        <w:rPr>
          <w:rFonts w:asciiTheme="majorBidi" w:eastAsia="Verdana" w:hAnsiTheme="majorBidi" w:cstheme="majorBidi"/>
          <w:sz w:val="28"/>
          <w:szCs w:val="28"/>
        </w:rPr>
        <w:t xml:space="preserve">is enabling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Ecosystem, and not being a value storage asset. </w:t>
      </w:r>
    </w:p>
    <w:p w14:paraId="0E113285" w14:textId="2308ADB7" w:rsid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Also, you accept that blockchain tokens inherently come with great risks, such as loss of value, theft, hacking or other complete loss of tokens, loss of usability and security and other weaknesses in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third-party software. Please be aware that it is your own responsibility to adequately hold, store and trade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proofErr w:type="gramStart"/>
      <w:r w:rsidRPr="00E00121">
        <w:rPr>
          <w:rFonts w:asciiTheme="majorBidi" w:eastAsia="Verdana" w:hAnsiTheme="majorBidi" w:cstheme="majorBidi"/>
          <w:sz w:val="28"/>
          <w:szCs w:val="28"/>
        </w:rPr>
        <w:t>tokens,  for</w:t>
      </w:r>
      <w:proofErr w:type="gramEnd"/>
      <w:r w:rsidRPr="00E00121">
        <w:rPr>
          <w:rFonts w:asciiTheme="majorBidi" w:eastAsia="Verdana" w:hAnsiTheme="majorBidi" w:cstheme="majorBidi"/>
          <w:sz w:val="28"/>
          <w:szCs w:val="28"/>
        </w:rPr>
        <w:t xml:space="preserve">  instance  by  choosing  a  compatible  wallet.  </w:t>
      </w:r>
      <w:proofErr w:type="gramStart"/>
      <w:r w:rsidRPr="00E00121">
        <w:rPr>
          <w:rFonts w:asciiTheme="majorBidi" w:eastAsia="Verdana" w:hAnsiTheme="majorBidi" w:cstheme="majorBidi"/>
          <w:sz w:val="28"/>
          <w:szCs w:val="28"/>
        </w:rPr>
        <w:t>If  you</w:t>
      </w:r>
      <w:proofErr w:type="gramEnd"/>
      <w:r w:rsidRPr="00E00121">
        <w:rPr>
          <w:rFonts w:asciiTheme="majorBidi" w:eastAsia="Verdana" w:hAnsiTheme="majorBidi" w:cstheme="majorBidi"/>
          <w:sz w:val="28"/>
          <w:szCs w:val="28"/>
        </w:rPr>
        <w:t xml:space="preserve">  do  not  fully understand  these  risks  and  obligations,  we  encourage  you  to  get  informed  or obtain relevant </w:t>
      </w:r>
      <w:proofErr w:type="spellStart"/>
      <w:r w:rsidRPr="00E00121">
        <w:rPr>
          <w:rFonts w:asciiTheme="majorBidi" w:eastAsia="Verdana" w:hAnsiTheme="majorBidi" w:cstheme="majorBidi"/>
          <w:sz w:val="28"/>
          <w:szCs w:val="28"/>
        </w:rPr>
        <w:t>counsel or</w:t>
      </w:r>
      <w:proofErr w:type="spellEnd"/>
      <w:r w:rsidRPr="00E00121">
        <w:rPr>
          <w:rFonts w:asciiTheme="majorBidi" w:eastAsia="Verdana" w:hAnsiTheme="majorBidi" w:cstheme="majorBidi"/>
          <w:sz w:val="28"/>
          <w:szCs w:val="28"/>
        </w:rPr>
        <w:t xml:space="preserve"> to abstain from any involvement</w:t>
      </w:r>
      <w:r w:rsidR="00555A59">
        <w:rPr>
          <w:rFonts w:asciiTheme="majorBidi" w:eastAsia="Verdana" w:hAnsiTheme="majorBidi" w:cstheme="majorBidi"/>
          <w:sz w:val="28"/>
          <w:szCs w:val="28"/>
        </w:rPr>
        <w:t>.</w:t>
      </w:r>
    </w:p>
    <w:p w14:paraId="6E321BC4" w14:textId="13601D8D" w:rsidR="007710DE" w:rsidRDefault="007710DE" w:rsidP="003E0BA7">
      <w:pPr>
        <w:spacing w:before="100" w:beforeAutospacing="1" w:after="100" w:afterAutospacing="1"/>
        <w:jc w:val="both"/>
        <w:rPr>
          <w:rFonts w:asciiTheme="majorBidi" w:eastAsia="Verdana" w:hAnsiTheme="majorBidi" w:cstheme="majorBidi"/>
          <w:sz w:val="28"/>
          <w:szCs w:val="28"/>
        </w:rPr>
      </w:pPr>
    </w:p>
    <w:p w14:paraId="695A5AB3" w14:textId="08CC9C41" w:rsidR="007710DE" w:rsidRPr="007710DE" w:rsidRDefault="007710DE" w:rsidP="007710DE">
      <w:pPr>
        <w:spacing w:before="100" w:beforeAutospacing="1" w:after="100" w:afterAutospacing="1"/>
        <w:jc w:val="both"/>
        <w:rPr>
          <w:rFonts w:asciiTheme="minorBidi" w:hAnsiTheme="minorBidi" w:cstheme="minorBidi"/>
          <w:sz w:val="22"/>
          <w:szCs w:val="22"/>
          <w:lang w:bidi="fa-IR"/>
        </w:rPr>
      </w:pPr>
      <w:r w:rsidRPr="007710DE">
        <w:rPr>
          <w:rFonts w:asciiTheme="minorBidi" w:hAnsiTheme="minorBidi" w:cstheme="minorBidi"/>
          <w:b/>
          <w:bCs/>
          <w:sz w:val="24"/>
          <w:szCs w:val="24"/>
        </w:rPr>
        <w:t>Copyright © Bertinity 2021. All rights reserved.</w:t>
      </w:r>
    </w:p>
    <w:sectPr w:rsidR="007710DE" w:rsidRPr="007710DE" w:rsidSect="007710DE">
      <w:footerReference w:type="default" r:id="rId16"/>
      <w:pgSz w:w="12240" w:h="15840"/>
      <w:pgMar w:top="2160" w:right="1540" w:bottom="2160" w:left="1340" w:header="0" w:footer="1012"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7D437" w14:textId="77777777" w:rsidR="00C12B71" w:rsidRDefault="00C12B71">
      <w:r>
        <w:separator/>
      </w:r>
    </w:p>
  </w:endnote>
  <w:endnote w:type="continuationSeparator" w:id="0">
    <w:p w14:paraId="40A2B77B" w14:textId="77777777" w:rsidR="00C12B71" w:rsidRDefault="00C12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4F09" w14:textId="67BBD29C" w:rsidR="007710DE" w:rsidRPr="007710DE" w:rsidRDefault="00401D53" w:rsidP="007710DE">
    <w:pPr>
      <w:pStyle w:val="Footer"/>
      <w:tabs>
        <w:tab w:val="clear" w:pos="4680"/>
      </w:tabs>
      <w:bidi/>
      <w:rPr>
        <w:rFonts w:asciiTheme="minorBidi" w:hAnsiTheme="minorBidi" w:cstheme="minorBidi"/>
      </w:rPr>
    </w:pPr>
    <w:r>
      <w:rPr>
        <w:noProof/>
      </w:rPr>
      <mc:AlternateContent>
        <mc:Choice Requires="wps">
          <w:drawing>
            <wp:anchor distT="0" distB="0" distL="114300" distR="114300" simplePos="0" relativeHeight="251660288" behindDoc="0" locked="0" layoutInCell="1" allowOverlap="1" wp14:anchorId="2E115106" wp14:editId="6049A603">
              <wp:simplePos x="0" y="0"/>
              <wp:positionH relativeFrom="column">
                <wp:posOffset>-28575</wp:posOffset>
              </wp:positionH>
              <wp:positionV relativeFrom="paragraph">
                <wp:posOffset>-291737</wp:posOffset>
              </wp:positionV>
              <wp:extent cx="6054725" cy="21590"/>
              <wp:effectExtent l="57150" t="38100" r="60325" b="92710"/>
              <wp:wrapNone/>
              <wp:docPr id="2" name="Straight Connector 2"/>
              <wp:cNvGraphicFramePr/>
              <a:graphic xmlns:a="http://schemas.openxmlformats.org/drawingml/2006/main">
                <a:graphicData uri="http://schemas.microsoft.com/office/word/2010/wordprocessingShape">
                  <wps:wsp>
                    <wps:cNvCnPr/>
                    <wps:spPr>
                      <a:xfrm flipV="1">
                        <a:off x="0" y="0"/>
                        <a:ext cx="6054725" cy="2159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63CE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2.95pt" to="474.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" strokecolor="#f79646 [3209]" strokeweight="3pt">
              <v:shadow on="t" color="black" opacity="22937f" origin=",.5" offset="0,.63889mm"/>
            </v:line>
          </w:pict>
        </mc:Fallback>
      </mc:AlternateContent>
    </w:r>
    <w:r w:rsidR="00C3432A">
      <w:rPr>
        <w:noProof/>
      </w:rPr>
      <w:drawing>
        <wp:anchor distT="0" distB="0" distL="114300" distR="114300" simplePos="0" relativeHeight="251659264" behindDoc="0" locked="0" layoutInCell="1" allowOverlap="1" wp14:anchorId="69D42735" wp14:editId="1EBBD2AB">
          <wp:simplePos x="0" y="0"/>
          <wp:positionH relativeFrom="margin">
            <wp:posOffset>3146062</wp:posOffset>
          </wp:positionH>
          <wp:positionV relativeFrom="paragraph">
            <wp:posOffset>-116205</wp:posOffset>
          </wp:positionV>
          <wp:extent cx="425450" cy="429895"/>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5450" cy="42989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Theme="minorBidi" w:hAnsiTheme="minorBidi" w:cstheme="minorBidi"/>
          <w:rtl/>
        </w:rPr>
        <w:id w:val="1293548201"/>
        <w:docPartObj>
          <w:docPartGallery w:val="Page Numbers (Bottom of Page)"/>
          <w:docPartUnique/>
        </w:docPartObj>
      </w:sdtPr>
      <w:sdtEndPr>
        <w:rPr>
          <w:noProof/>
        </w:rPr>
      </w:sdtEndPr>
      <w:sdtContent>
        <w:r w:rsidR="007710DE" w:rsidRPr="007710DE">
          <w:rPr>
            <w:rFonts w:asciiTheme="minorBidi" w:hAnsiTheme="minorBidi" w:cstheme="minorBidi"/>
          </w:rPr>
          <w:t xml:space="preserve">Page | </w:t>
        </w:r>
        <w:r w:rsidR="007710DE" w:rsidRPr="007710DE">
          <w:rPr>
            <w:rFonts w:asciiTheme="minorBidi" w:hAnsiTheme="minorBidi" w:cstheme="minorBidi"/>
          </w:rPr>
          <w:fldChar w:fldCharType="begin"/>
        </w:r>
        <w:r w:rsidR="007710DE" w:rsidRPr="007710DE">
          <w:rPr>
            <w:rFonts w:asciiTheme="minorBidi" w:hAnsiTheme="minorBidi" w:cstheme="minorBidi"/>
          </w:rPr>
          <w:instrText xml:space="preserve"> PAGE   \* MERGEFORMAT </w:instrText>
        </w:r>
        <w:r w:rsidR="007710DE" w:rsidRPr="007710DE">
          <w:rPr>
            <w:rFonts w:asciiTheme="minorBidi" w:hAnsiTheme="minorBidi" w:cstheme="minorBidi"/>
          </w:rPr>
          <w:fldChar w:fldCharType="separate"/>
        </w:r>
        <w:r w:rsidR="007710DE" w:rsidRPr="007710DE">
          <w:rPr>
            <w:rFonts w:asciiTheme="minorBidi" w:hAnsiTheme="minorBidi" w:cstheme="minorBidi"/>
            <w:noProof/>
          </w:rPr>
          <w:t>2</w:t>
        </w:r>
        <w:r w:rsidR="007710DE" w:rsidRPr="007710DE">
          <w:rPr>
            <w:rFonts w:asciiTheme="minorBidi" w:hAnsiTheme="minorBidi" w:cstheme="minorBidi"/>
            <w:noProof/>
          </w:rPr>
          <w:fldChar w:fldCharType="end"/>
        </w:r>
        <w:r w:rsidR="007710DE">
          <w:rPr>
            <w:rFonts w:asciiTheme="minorBidi" w:hAnsiTheme="minorBidi" w:cstheme="minorBidi"/>
            <w:noProof/>
          </w:rPr>
          <w:t xml:space="preserve"> of </w:t>
        </w:r>
        <w:r w:rsidR="00D26689">
          <w:rPr>
            <w:rFonts w:asciiTheme="minorBidi" w:hAnsiTheme="minorBidi" w:cstheme="minorBidi"/>
            <w:noProof/>
          </w:rPr>
          <w:t>4</w:t>
        </w:r>
        <w:r w:rsidR="0079220C">
          <w:rPr>
            <w:rFonts w:asciiTheme="minorBidi" w:hAnsiTheme="minorBidi" w:cstheme="minorBidi"/>
            <w:noProof/>
          </w:rPr>
          <w:t>7</w:t>
        </w:r>
      </w:sdtContent>
    </w:sdt>
    <w:r w:rsidR="007710DE">
      <w:rPr>
        <w:rFonts w:asciiTheme="minorBidi" w:hAnsiTheme="minorBidi" w:cstheme="minorBidi"/>
        <w:noProof/>
        <w:rtl/>
      </w:rPr>
      <w:tab/>
    </w:r>
    <w:r w:rsidR="007710DE" w:rsidRPr="007710DE">
      <w:rPr>
        <w:rFonts w:asciiTheme="minorBidi" w:hAnsiTheme="minorBidi" w:cstheme="minorBidi"/>
        <w:noProof/>
        <w:sz w:val="16"/>
        <w:szCs w:val="16"/>
      </w:rPr>
      <w:t>Copyright © Bertinity 2021. All rights reserved</w:t>
    </w:r>
  </w:p>
  <w:p w14:paraId="6AE71AE0" w14:textId="12F7B4B6" w:rsidR="00AE7C60" w:rsidRDefault="00AE7C60" w:rsidP="003E0BA7">
    <w:pPr>
      <w:tabs>
        <w:tab w:val="left" w:pos="1457"/>
      </w:tabs>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D7DAD" w14:textId="77777777" w:rsidR="00C12B71" w:rsidRDefault="00C12B71">
      <w:r>
        <w:separator/>
      </w:r>
    </w:p>
  </w:footnote>
  <w:footnote w:type="continuationSeparator" w:id="0">
    <w:p w14:paraId="28B729B6" w14:textId="77777777" w:rsidR="00C12B71" w:rsidRDefault="00C12B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94"/>
    <w:multiLevelType w:val="hybridMultilevel"/>
    <w:tmpl w:val="C73CD62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1943"/>
    <w:multiLevelType w:val="hybridMultilevel"/>
    <w:tmpl w:val="21FE7628"/>
    <w:lvl w:ilvl="0" w:tplc="B51456B4">
      <w:numFmt w:val="bullet"/>
      <w:lvlText w:val="•"/>
      <w:lvlJc w:val="left"/>
      <w:pPr>
        <w:ind w:left="1436" w:hanging="516"/>
      </w:pPr>
      <w:rPr>
        <w:rFonts w:ascii="Calibri" w:eastAsiaTheme="minorHAns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 w15:restartNumberingAfterBreak="0">
    <w:nsid w:val="171F3DB7"/>
    <w:multiLevelType w:val="hybridMultilevel"/>
    <w:tmpl w:val="9E4E910C"/>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14644"/>
    <w:multiLevelType w:val="hybridMultilevel"/>
    <w:tmpl w:val="A04AB580"/>
    <w:lvl w:ilvl="0" w:tplc="782CC184">
      <w:start w:val="1"/>
      <w:numFmt w:val="bullet"/>
      <w:lvlText w:val="•"/>
      <w:lvlJc w:val="left"/>
      <w:pPr>
        <w:tabs>
          <w:tab w:val="num" w:pos="720"/>
        </w:tabs>
        <w:ind w:left="720" w:hanging="360"/>
      </w:pPr>
      <w:rPr>
        <w:rFonts w:ascii="Arial" w:hAnsi="Arial" w:hint="default"/>
      </w:rPr>
    </w:lvl>
    <w:lvl w:ilvl="1" w:tplc="557AA0A8" w:tentative="1">
      <w:start w:val="1"/>
      <w:numFmt w:val="bullet"/>
      <w:lvlText w:val="•"/>
      <w:lvlJc w:val="left"/>
      <w:pPr>
        <w:tabs>
          <w:tab w:val="num" w:pos="1440"/>
        </w:tabs>
        <w:ind w:left="1440" w:hanging="360"/>
      </w:pPr>
      <w:rPr>
        <w:rFonts w:ascii="Arial" w:hAnsi="Arial" w:hint="default"/>
      </w:rPr>
    </w:lvl>
    <w:lvl w:ilvl="2" w:tplc="DB8881AC" w:tentative="1">
      <w:start w:val="1"/>
      <w:numFmt w:val="bullet"/>
      <w:lvlText w:val="•"/>
      <w:lvlJc w:val="left"/>
      <w:pPr>
        <w:tabs>
          <w:tab w:val="num" w:pos="2160"/>
        </w:tabs>
        <w:ind w:left="2160" w:hanging="360"/>
      </w:pPr>
      <w:rPr>
        <w:rFonts w:ascii="Arial" w:hAnsi="Arial" w:hint="default"/>
      </w:rPr>
    </w:lvl>
    <w:lvl w:ilvl="3" w:tplc="0D60600C" w:tentative="1">
      <w:start w:val="1"/>
      <w:numFmt w:val="bullet"/>
      <w:lvlText w:val="•"/>
      <w:lvlJc w:val="left"/>
      <w:pPr>
        <w:tabs>
          <w:tab w:val="num" w:pos="2880"/>
        </w:tabs>
        <w:ind w:left="2880" w:hanging="360"/>
      </w:pPr>
      <w:rPr>
        <w:rFonts w:ascii="Arial" w:hAnsi="Arial" w:hint="default"/>
      </w:rPr>
    </w:lvl>
    <w:lvl w:ilvl="4" w:tplc="3C785968" w:tentative="1">
      <w:start w:val="1"/>
      <w:numFmt w:val="bullet"/>
      <w:lvlText w:val="•"/>
      <w:lvlJc w:val="left"/>
      <w:pPr>
        <w:tabs>
          <w:tab w:val="num" w:pos="3600"/>
        </w:tabs>
        <w:ind w:left="3600" w:hanging="360"/>
      </w:pPr>
      <w:rPr>
        <w:rFonts w:ascii="Arial" w:hAnsi="Arial" w:hint="default"/>
      </w:rPr>
    </w:lvl>
    <w:lvl w:ilvl="5" w:tplc="4F8062CA" w:tentative="1">
      <w:start w:val="1"/>
      <w:numFmt w:val="bullet"/>
      <w:lvlText w:val="•"/>
      <w:lvlJc w:val="left"/>
      <w:pPr>
        <w:tabs>
          <w:tab w:val="num" w:pos="4320"/>
        </w:tabs>
        <w:ind w:left="4320" w:hanging="360"/>
      </w:pPr>
      <w:rPr>
        <w:rFonts w:ascii="Arial" w:hAnsi="Arial" w:hint="default"/>
      </w:rPr>
    </w:lvl>
    <w:lvl w:ilvl="6" w:tplc="5B1812FC" w:tentative="1">
      <w:start w:val="1"/>
      <w:numFmt w:val="bullet"/>
      <w:lvlText w:val="•"/>
      <w:lvlJc w:val="left"/>
      <w:pPr>
        <w:tabs>
          <w:tab w:val="num" w:pos="5040"/>
        </w:tabs>
        <w:ind w:left="5040" w:hanging="360"/>
      </w:pPr>
      <w:rPr>
        <w:rFonts w:ascii="Arial" w:hAnsi="Arial" w:hint="default"/>
      </w:rPr>
    </w:lvl>
    <w:lvl w:ilvl="7" w:tplc="ADBA6CB8" w:tentative="1">
      <w:start w:val="1"/>
      <w:numFmt w:val="bullet"/>
      <w:lvlText w:val="•"/>
      <w:lvlJc w:val="left"/>
      <w:pPr>
        <w:tabs>
          <w:tab w:val="num" w:pos="5760"/>
        </w:tabs>
        <w:ind w:left="5760" w:hanging="360"/>
      </w:pPr>
      <w:rPr>
        <w:rFonts w:ascii="Arial" w:hAnsi="Arial" w:hint="default"/>
      </w:rPr>
    </w:lvl>
    <w:lvl w:ilvl="8" w:tplc="56C408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D74995"/>
    <w:multiLevelType w:val="hybridMultilevel"/>
    <w:tmpl w:val="378C513A"/>
    <w:lvl w:ilvl="0" w:tplc="04090009">
      <w:start w:val="1"/>
      <w:numFmt w:val="bullet"/>
      <w:lvlText w:val=""/>
      <w:lvlJc w:val="left"/>
      <w:pPr>
        <w:tabs>
          <w:tab w:val="num" w:pos="720"/>
        </w:tabs>
        <w:ind w:left="720" w:hanging="360"/>
      </w:pPr>
      <w:rPr>
        <w:rFonts w:ascii="Wingdings" w:hAnsi="Wingdings" w:hint="default"/>
      </w:rPr>
    </w:lvl>
    <w:lvl w:ilvl="1" w:tplc="B78A9AEE" w:tentative="1">
      <w:start w:val="1"/>
      <w:numFmt w:val="decimal"/>
      <w:lvlText w:val="%2."/>
      <w:lvlJc w:val="left"/>
      <w:pPr>
        <w:tabs>
          <w:tab w:val="num" w:pos="1440"/>
        </w:tabs>
        <w:ind w:left="1440" w:hanging="360"/>
      </w:pPr>
    </w:lvl>
    <w:lvl w:ilvl="2" w:tplc="32FAF2D2" w:tentative="1">
      <w:start w:val="1"/>
      <w:numFmt w:val="decimal"/>
      <w:lvlText w:val="%3."/>
      <w:lvlJc w:val="left"/>
      <w:pPr>
        <w:tabs>
          <w:tab w:val="num" w:pos="2160"/>
        </w:tabs>
        <w:ind w:left="2160" w:hanging="360"/>
      </w:pPr>
    </w:lvl>
    <w:lvl w:ilvl="3" w:tplc="001CA1D4" w:tentative="1">
      <w:start w:val="1"/>
      <w:numFmt w:val="decimal"/>
      <w:lvlText w:val="%4."/>
      <w:lvlJc w:val="left"/>
      <w:pPr>
        <w:tabs>
          <w:tab w:val="num" w:pos="2880"/>
        </w:tabs>
        <w:ind w:left="2880" w:hanging="360"/>
      </w:pPr>
    </w:lvl>
    <w:lvl w:ilvl="4" w:tplc="F5242D64" w:tentative="1">
      <w:start w:val="1"/>
      <w:numFmt w:val="decimal"/>
      <w:lvlText w:val="%5."/>
      <w:lvlJc w:val="left"/>
      <w:pPr>
        <w:tabs>
          <w:tab w:val="num" w:pos="3600"/>
        </w:tabs>
        <w:ind w:left="3600" w:hanging="360"/>
      </w:pPr>
    </w:lvl>
    <w:lvl w:ilvl="5" w:tplc="ABC2CC24" w:tentative="1">
      <w:start w:val="1"/>
      <w:numFmt w:val="decimal"/>
      <w:lvlText w:val="%6."/>
      <w:lvlJc w:val="left"/>
      <w:pPr>
        <w:tabs>
          <w:tab w:val="num" w:pos="4320"/>
        </w:tabs>
        <w:ind w:left="4320" w:hanging="360"/>
      </w:pPr>
    </w:lvl>
    <w:lvl w:ilvl="6" w:tplc="11DC6950" w:tentative="1">
      <w:start w:val="1"/>
      <w:numFmt w:val="decimal"/>
      <w:lvlText w:val="%7."/>
      <w:lvlJc w:val="left"/>
      <w:pPr>
        <w:tabs>
          <w:tab w:val="num" w:pos="5040"/>
        </w:tabs>
        <w:ind w:left="5040" w:hanging="360"/>
      </w:pPr>
    </w:lvl>
    <w:lvl w:ilvl="7" w:tplc="77E6563E" w:tentative="1">
      <w:start w:val="1"/>
      <w:numFmt w:val="decimal"/>
      <w:lvlText w:val="%8."/>
      <w:lvlJc w:val="left"/>
      <w:pPr>
        <w:tabs>
          <w:tab w:val="num" w:pos="5760"/>
        </w:tabs>
        <w:ind w:left="5760" w:hanging="360"/>
      </w:pPr>
    </w:lvl>
    <w:lvl w:ilvl="8" w:tplc="F0D816CC" w:tentative="1">
      <w:start w:val="1"/>
      <w:numFmt w:val="decimal"/>
      <w:lvlText w:val="%9."/>
      <w:lvlJc w:val="left"/>
      <w:pPr>
        <w:tabs>
          <w:tab w:val="num" w:pos="6480"/>
        </w:tabs>
        <w:ind w:left="6480" w:hanging="360"/>
      </w:pPr>
    </w:lvl>
  </w:abstractNum>
  <w:abstractNum w:abstractNumId="5" w15:restartNumberingAfterBreak="0">
    <w:nsid w:val="287264EA"/>
    <w:multiLevelType w:val="hybridMultilevel"/>
    <w:tmpl w:val="8C7A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73600"/>
    <w:multiLevelType w:val="hybridMultilevel"/>
    <w:tmpl w:val="CB3AE41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2D030AD5"/>
    <w:multiLevelType w:val="hybridMultilevel"/>
    <w:tmpl w:val="6DDC1706"/>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2E466FEF"/>
    <w:multiLevelType w:val="hybridMultilevel"/>
    <w:tmpl w:val="F77C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6261D23"/>
    <w:multiLevelType w:val="hybridMultilevel"/>
    <w:tmpl w:val="17904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F53FA"/>
    <w:multiLevelType w:val="hybridMultilevel"/>
    <w:tmpl w:val="D6EE1EFE"/>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A5E62"/>
    <w:multiLevelType w:val="hybridMultilevel"/>
    <w:tmpl w:val="36EEC7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3" w15:restartNumberingAfterBreak="0">
    <w:nsid w:val="44611255"/>
    <w:multiLevelType w:val="multilevel"/>
    <w:tmpl w:val="F55EC4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46671D72"/>
    <w:multiLevelType w:val="hybridMultilevel"/>
    <w:tmpl w:val="C9321188"/>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164B3"/>
    <w:multiLevelType w:val="hybridMultilevel"/>
    <w:tmpl w:val="EE3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B2FEC"/>
    <w:multiLevelType w:val="hybridMultilevel"/>
    <w:tmpl w:val="39EA5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201361"/>
    <w:multiLevelType w:val="hybridMultilevel"/>
    <w:tmpl w:val="2C480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947C1"/>
    <w:multiLevelType w:val="hybridMultilevel"/>
    <w:tmpl w:val="FD647594"/>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9" w15:restartNumberingAfterBreak="0">
    <w:nsid w:val="5D7B11E4"/>
    <w:multiLevelType w:val="hybridMultilevel"/>
    <w:tmpl w:val="0CAEB630"/>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941CA"/>
    <w:multiLevelType w:val="hybridMultilevel"/>
    <w:tmpl w:val="245C2E3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D13B6C"/>
    <w:multiLevelType w:val="hybridMultilevel"/>
    <w:tmpl w:val="E508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17149"/>
    <w:multiLevelType w:val="hybridMultilevel"/>
    <w:tmpl w:val="914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A53BF1"/>
    <w:multiLevelType w:val="hybridMultilevel"/>
    <w:tmpl w:val="9D205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799805C9"/>
    <w:multiLevelType w:val="hybridMultilevel"/>
    <w:tmpl w:val="5C94F658"/>
    <w:lvl w:ilvl="0" w:tplc="44746502">
      <w:start w:val="1"/>
      <w:numFmt w:val="bullet"/>
      <w:lvlText w:val="•"/>
      <w:lvlJc w:val="left"/>
      <w:pPr>
        <w:tabs>
          <w:tab w:val="num" w:pos="720"/>
        </w:tabs>
        <w:ind w:left="720" w:hanging="360"/>
      </w:pPr>
      <w:rPr>
        <w:rFonts w:ascii="Arial" w:hAnsi="Arial" w:hint="default"/>
      </w:rPr>
    </w:lvl>
    <w:lvl w:ilvl="1" w:tplc="82742D74" w:tentative="1">
      <w:start w:val="1"/>
      <w:numFmt w:val="bullet"/>
      <w:lvlText w:val="•"/>
      <w:lvlJc w:val="left"/>
      <w:pPr>
        <w:tabs>
          <w:tab w:val="num" w:pos="1440"/>
        </w:tabs>
        <w:ind w:left="1440" w:hanging="360"/>
      </w:pPr>
      <w:rPr>
        <w:rFonts w:ascii="Arial" w:hAnsi="Arial" w:hint="default"/>
      </w:rPr>
    </w:lvl>
    <w:lvl w:ilvl="2" w:tplc="19120EA4" w:tentative="1">
      <w:start w:val="1"/>
      <w:numFmt w:val="bullet"/>
      <w:lvlText w:val="•"/>
      <w:lvlJc w:val="left"/>
      <w:pPr>
        <w:tabs>
          <w:tab w:val="num" w:pos="2160"/>
        </w:tabs>
        <w:ind w:left="2160" w:hanging="360"/>
      </w:pPr>
      <w:rPr>
        <w:rFonts w:ascii="Arial" w:hAnsi="Arial" w:hint="default"/>
      </w:rPr>
    </w:lvl>
    <w:lvl w:ilvl="3" w:tplc="F16A27E0" w:tentative="1">
      <w:start w:val="1"/>
      <w:numFmt w:val="bullet"/>
      <w:lvlText w:val="•"/>
      <w:lvlJc w:val="left"/>
      <w:pPr>
        <w:tabs>
          <w:tab w:val="num" w:pos="2880"/>
        </w:tabs>
        <w:ind w:left="2880" w:hanging="360"/>
      </w:pPr>
      <w:rPr>
        <w:rFonts w:ascii="Arial" w:hAnsi="Arial" w:hint="default"/>
      </w:rPr>
    </w:lvl>
    <w:lvl w:ilvl="4" w:tplc="1C86971A" w:tentative="1">
      <w:start w:val="1"/>
      <w:numFmt w:val="bullet"/>
      <w:lvlText w:val="•"/>
      <w:lvlJc w:val="left"/>
      <w:pPr>
        <w:tabs>
          <w:tab w:val="num" w:pos="3600"/>
        </w:tabs>
        <w:ind w:left="3600" w:hanging="360"/>
      </w:pPr>
      <w:rPr>
        <w:rFonts w:ascii="Arial" w:hAnsi="Arial" w:hint="default"/>
      </w:rPr>
    </w:lvl>
    <w:lvl w:ilvl="5" w:tplc="49522620" w:tentative="1">
      <w:start w:val="1"/>
      <w:numFmt w:val="bullet"/>
      <w:lvlText w:val="•"/>
      <w:lvlJc w:val="left"/>
      <w:pPr>
        <w:tabs>
          <w:tab w:val="num" w:pos="4320"/>
        </w:tabs>
        <w:ind w:left="4320" w:hanging="360"/>
      </w:pPr>
      <w:rPr>
        <w:rFonts w:ascii="Arial" w:hAnsi="Arial" w:hint="default"/>
      </w:rPr>
    </w:lvl>
    <w:lvl w:ilvl="6" w:tplc="DEAADD76" w:tentative="1">
      <w:start w:val="1"/>
      <w:numFmt w:val="bullet"/>
      <w:lvlText w:val="•"/>
      <w:lvlJc w:val="left"/>
      <w:pPr>
        <w:tabs>
          <w:tab w:val="num" w:pos="5040"/>
        </w:tabs>
        <w:ind w:left="5040" w:hanging="360"/>
      </w:pPr>
      <w:rPr>
        <w:rFonts w:ascii="Arial" w:hAnsi="Arial" w:hint="default"/>
      </w:rPr>
    </w:lvl>
    <w:lvl w:ilvl="7" w:tplc="9DECCC56" w:tentative="1">
      <w:start w:val="1"/>
      <w:numFmt w:val="bullet"/>
      <w:lvlText w:val="•"/>
      <w:lvlJc w:val="left"/>
      <w:pPr>
        <w:tabs>
          <w:tab w:val="num" w:pos="5760"/>
        </w:tabs>
        <w:ind w:left="5760" w:hanging="360"/>
      </w:pPr>
      <w:rPr>
        <w:rFonts w:ascii="Arial" w:hAnsi="Arial" w:hint="default"/>
      </w:rPr>
    </w:lvl>
    <w:lvl w:ilvl="8" w:tplc="AAD89D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D5740CD"/>
    <w:multiLevelType w:val="hybridMultilevel"/>
    <w:tmpl w:val="53A66F82"/>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24"/>
  </w:num>
  <w:num w:numId="4">
    <w:abstractNumId w:val="15"/>
  </w:num>
  <w:num w:numId="5">
    <w:abstractNumId w:val="8"/>
  </w:num>
  <w:num w:numId="6">
    <w:abstractNumId w:val="16"/>
  </w:num>
  <w:num w:numId="7">
    <w:abstractNumId w:val="17"/>
  </w:num>
  <w:num w:numId="8">
    <w:abstractNumId w:val="4"/>
  </w:num>
  <w:num w:numId="9">
    <w:abstractNumId w:val="5"/>
  </w:num>
  <w:num w:numId="10">
    <w:abstractNumId w:val="21"/>
  </w:num>
  <w:num w:numId="11">
    <w:abstractNumId w:val="10"/>
  </w:num>
  <w:num w:numId="12">
    <w:abstractNumId w:val="23"/>
  </w:num>
  <w:num w:numId="13">
    <w:abstractNumId w:val="22"/>
  </w:num>
  <w:num w:numId="14">
    <w:abstractNumId w:val="12"/>
  </w:num>
  <w:num w:numId="15">
    <w:abstractNumId w:val="7"/>
  </w:num>
  <w:num w:numId="16">
    <w:abstractNumId w:val="2"/>
  </w:num>
  <w:num w:numId="17">
    <w:abstractNumId w:val="26"/>
  </w:num>
  <w:num w:numId="18">
    <w:abstractNumId w:val="19"/>
  </w:num>
  <w:num w:numId="19">
    <w:abstractNumId w:val="0"/>
  </w:num>
  <w:num w:numId="20">
    <w:abstractNumId w:val="20"/>
  </w:num>
  <w:num w:numId="21">
    <w:abstractNumId w:val="11"/>
  </w:num>
  <w:num w:numId="22">
    <w:abstractNumId w:val="1"/>
  </w:num>
  <w:num w:numId="23">
    <w:abstractNumId w:val="14"/>
  </w:num>
  <w:num w:numId="24">
    <w:abstractNumId w:val="18"/>
  </w:num>
  <w:num w:numId="25">
    <w:abstractNumId w:val="6"/>
  </w:num>
  <w:num w:numId="26">
    <w:abstractNumId w:val="3"/>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0MzE3NTcxMbGwNDJS0lEKTi0uzszPAykwNKoFAHqfw1ItAAAA"/>
  </w:docVars>
  <w:rsids>
    <w:rsidRoot w:val="00AE7C60"/>
    <w:rsid w:val="000034E6"/>
    <w:rsid w:val="00006CDB"/>
    <w:rsid w:val="0000711F"/>
    <w:rsid w:val="00007CF2"/>
    <w:rsid w:val="00020AFE"/>
    <w:rsid w:val="00025257"/>
    <w:rsid w:val="00027657"/>
    <w:rsid w:val="00036EBE"/>
    <w:rsid w:val="0004214C"/>
    <w:rsid w:val="0004339E"/>
    <w:rsid w:val="00044DF7"/>
    <w:rsid w:val="00057740"/>
    <w:rsid w:val="000668C5"/>
    <w:rsid w:val="000725C6"/>
    <w:rsid w:val="0007530B"/>
    <w:rsid w:val="00091B45"/>
    <w:rsid w:val="000A4753"/>
    <w:rsid w:val="000A7E8B"/>
    <w:rsid w:val="000B526C"/>
    <w:rsid w:val="000D1E43"/>
    <w:rsid w:val="000E3CFE"/>
    <w:rsid w:val="000F3753"/>
    <w:rsid w:val="000F6CA4"/>
    <w:rsid w:val="00104F71"/>
    <w:rsid w:val="0010593C"/>
    <w:rsid w:val="001070AD"/>
    <w:rsid w:val="00107C73"/>
    <w:rsid w:val="00110C7B"/>
    <w:rsid w:val="00113C0A"/>
    <w:rsid w:val="0012064A"/>
    <w:rsid w:val="001311A4"/>
    <w:rsid w:val="00134951"/>
    <w:rsid w:val="001457E0"/>
    <w:rsid w:val="00154A88"/>
    <w:rsid w:val="00160954"/>
    <w:rsid w:val="001613C8"/>
    <w:rsid w:val="00163833"/>
    <w:rsid w:val="00175AA1"/>
    <w:rsid w:val="00180CD2"/>
    <w:rsid w:val="001926E8"/>
    <w:rsid w:val="001927AC"/>
    <w:rsid w:val="0019531D"/>
    <w:rsid w:val="001A15BB"/>
    <w:rsid w:val="001B7512"/>
    <w:rsid w:val="001C502A"/>
    <w:rsid w:val="001C507D"/>
    <w:rsid w:val="001D3063"/>
    <w:rsid w:val="001D3171"/>
    <w:rsid w:val="001E06B0"/>
    <w:rsid w:val="002000B1"/>
    <w:rsid w:val="002019FB"/>
    <w:rsid w:val="00201BDA"/>
    <w:rsid w:val="00212D35"/>
    <w:rsid w:val="00212DA3"/>
    <w:rsid w:val="0021638D"/>
    <w:rsid w:val="002170EE"/>
    <w:rsid w:val="002246EC"/>
    <w:rsid w:val="00250B17"/>
    <w:rsid w:val="002819D0"/>
    <w:rsid w:val="002A71C7"/>
    <w:rsid w:val="002A7AFE"/>
    <w:rsid w:val="002B3572"/>
    <w:rsid w:val="002B4054"/>
    <w:rsid w:val="002B6454"/>
    <w:rsid w:val="002C0319"/>
    <w:rsid w:val="002E1B19"/>
    <w:rsid w:val="002E3881"/>
    <w:rsid w:val="002E6FAF"/>
    <w:rsid w:val="002F5FB9"/>
    <w:rsid w:val="002F673F"/>
    <w:rsid w:val="00301426"/>
    <w:rsid w:val="00302553"/>
    <w:rsid w:val="00304FC9"/>
    <w:rsid w:val="003072EB"/>
    <w:rsid w:val="00313D7F"/>
    <w:rsid w:val="00320981"/>
    <w:rsid w:val="003267DB"/>
    <w:rsid w:val="00330F47"/>
    <w:rsid w:val="003447B2"/>
    <w:rsid w:val="00347148"/>
    <w:rsid w:val="00354460"/>
    <w:rsid w:val="003618A1"/>
    <w:rsid w:val="00361D52"/>
    <w:rsid w:val="00366564"/>
    <w:rsid w:val="00366AE0"/>
    <w:rsid w:val="00372533"/>
    <w:rsid w:val="00375054"/>
    <w:rsid w:val="00382364"/>
    <w:rsid w:val="003B06A6"/>
    <w:rsid w:val="003C2D67"/>
    <w:rsid w:val="003C4B70"/>
    <w:rsid w:val="003C4DE7"/>
    <w:rsid w:val="003C6354"/>
    <w:rsid w:val="003E0BA7"/>
    <w:rsid w:val="00401D53"/>
    <w:rsid w:val="00402D42"/>
    <w:rsid w:val="00405167"/>
    <w:rsid w:val="00410567"/>
    <w:rsid w:val="004130AA"/>
    <w:rsid w:val="00426BF8"/>
    <w:rsid w:val="00432CEC"/>
    <w:rsid w:val="00437395"/>
    <w:rsid w:val="0044022A"/>
    <w:rsid w:val="004430ED"/>
    <w:rsid w:val="0045096B"/>
    <w:rsid w:val="00450B83"/>
    <w:rsid w:val="00451E61"/>
    <w:rsid w:val="00455C19"/>
    <w:rsid w:val="00476908"/>
    <w:rsid w:val="0048012C"/>
    <w:rsid w:val="004849EE"/>
    <w:rsid w:val="00487F58"/>
    <w:rsid w:val="004928A8"/>
    <w:rsid w:val="004928D8"/>
    <w:rsid w:val="0049693F"/>
    <w:rsid w:val="004A3204"/>
    <w:rsid w:val="004B5994"/>
    <w:rsid w:val="004C27CE"/>
    <w:rsid w:val="004C7939"/>
    <w:rsid w:val="004D4CB3"/>
    <w:rsid w:val="004E3F22"/>
    <w:rsid w:val="004E3F84"/>
    <w:rsid w:val="004E6C6F"/>
    <w:rsid w:val="004E6E8D"/>
    <w:rsid w:val="004F1883"/>
    <w:rsid w:val="004F3EFD"/>
    <w:rsid w:val="004F534C"/>
    <w:rsid w:val="004F6637"/>
    <w:rsid w:val="00507386"/>
    <w:rsid w:val="0050788A"/>
    <w:rsid w:val="0051677B"/>
    <w:rsid w:val="00530242"/>
    <w:rsid w:val="00534595"/>
    <w:rsid w:val="00543350"/>
    <w:rsid w:val="00551957"/>
    <w:rsid w:val="00552933"/>
    <w:rsid w:val="005534B7"/>
    <w:rsid w:val="00555A59"/>
    <w:rsid w:val="005620EB"/>
    <w:rsid w:val="00593C80"/>
    <w:rsid w:val="005964BE"/>
    <w:rsid w:val="005A2E57"/>
    <w:rsid w:val="005A3E70"/>
    <w:rsid w:val="005A5CE4"/>
    <w:rsid w:val="005B69AF"/>
    <w:rsid w:val="005D2239"/>
    <w:rsid w:val="005D300C"/>
    <w:rsid w:val="005D3E47"/>
    <w:rsid w:val="005E5E9A"/>
    <w:rsid w:val="005E7B98"/>
    <w:rsid w:val="006011FD"/>
    <w:rsid w:val="00604C91"/>
    <w:rsid w:val="00612251"/>
    <w:rsid w:val="0063466D"/>
    <w:rsid w:val="00637236"/>
    <w:rsid w:val="0063792A"/>
    <w:rsid w:val="00646E36"/>
    <w:rsid w:val="00647E6A"/>
    <w:rsid w:val="00652B24"/>
    <w:rsid w:val="006571AE"/>
    <w:rsid w:val="0067491F"/>
    <w:rsid w:val="00684341"/>
    <w:rsid w:val="006A5D6A"/>
    <w:rsid w:val="006B5DFF"/>
    <w:rsid w:val="006B65CD"/>
    <w:rsid w:val="006C7300"/>
    <w:rsid w:val="006D165D"/>
    <w:rsid w:val="006D5216"/>
    <w:rsid w:val="006E1619"/>
    <w:rsid w:val="006E2153"/>
    <w:rsid w:val="006E4B26"/>
    <w:rsid w:val="00701011"/>
    <w:rsid w:val="00702F42"/>
    <w:rsid w:val="00707853"/>
    <w:rsid w:val="00711495"/>
    <w:rsid w:val="00712A82"/>
    <w:rsid w:val="0072471B"/>
    <w:rsid w:val="00724A81"/>
    <w:rsid w:val="00730AB3"/>
    <w:rsid w:val="0073244D"/>
    <w:rsid w:val="00740A54"/>
    <w:rsid w:val="007432A9"/>
    <w:rsid w:val="0074713F"/>
    <w:rsid w:val="00755815"/>
    <w:rsid w:val="007563B6"/>
    <w:rsid w:val="00757823"/>
    <w:rsid w:val="00760E78"/>
    <w:rsid w:val="00765493"/>
    <w:rsid w:val="00765A02"/>
    <w:rsid w:val="007710DE"/>
    <w:rsid w:val="00777638"/>
    <w:rsid w:val="00783EB3"/>
    <w:rsid w:val="00784346"/>
    <w:rsid w:val="00785A8E"/>
    <w:rsid w:val="00786303"/>
    <w:rsid w:val="00787578"/>
    <w:rsid w:val="007905A3"/>
    <w:rsid w:val="00790F25"/>
    <w:rsid w:val="0079220C"/>
    <w:rsid w:val="007B0C19"/>
    <w:rsid w:val="007B1CB5"/>
    <w:rsid w:val="007B6918"/>
    <w:rsid w:val="007B7163"/>
    <w:rsid w:val="007D3F8C"/>
    <w:rsid w:val="007D4879"/>
    <w:rsid w:val="007D55CB"/>
    <w:rsid w:val="007E679D"/>
    <w:rsid w:val="007E6DBE"/>
    <w:rsid w:val="007E7B99"/>
    <w:rsid w:val="007F5697"/>
    <w:rsid w:val="007F642D"/>
    <w:rsid w:val="0080456A"/>
    <w:rsid w:val="00806C54"/>
    <w:rsid w:val="00816FC0"/>
    <w:rsid w:val="00823BA7"/>
    <w:rsid w:val="00825950"/>
    <w:rsid w:val="008271B6"/>
    <w:rsid w:val="00827EB0"/>
    <w:rsid w:val="0083584C"/>
    <w:rsid w:val="00836E15"/>
    <w:rsid w:val="008407DD"/>
    <w:rsid w:val="008442DE"/>
    <w:rsid w:val="008539A2"/>
    <w:rsid w:val="00860C05"/>
    <w:rsid w:val="00876921"/>
    <w:rsid w:val="008810C2"/>
    <w:rsid w:val="00891B29"/>
    <w:rsid w:val="00892C10"/>
    <w:rsid w:val="00896210"/>
    <w:rsid w:val="008A0492"/>
    <w:rsid w:val="008A7A76"/>
    <w:rsid w:val="008B5193"/>
    <w:rsid w:val="008C4BFF"/>
    <w:rsid w:val="008C6F18"/>
    <w:rsid w:val="008D19BF"/>
    <w:rsid w:val="008D2498"/>
    <w:rsid w:val="008D2D84"/>
    <w:rsid w:val="008D2DA9"/>
    <w:rsid w:val="008D74D1"/>
    <w:rsid w:val="008F378A"/>
    <w:rsid w:val="008F45CB"/>
    <w:rsid w:val="008F47E5"/>
    <w:rsid w:val="008F601C"/>
    <w:rsid w:val="008F7AB1"/>
    <w:rsid w:val="009078C5"/>
    <w:rsid w:val="00913DCD"/>
    <w:rsid w:val="009227E0"/>
    <w:rsid w:val="009230DD"/>
    <w:rsid w:val="00924952"/>
    <w:rsid w:val="00936B4A"/>
    <w:rsid w:val="00936C3A"/>
    <w:rsid w:val="009505B7"/>
    <w:rsid w:val="009578E0"/>
    <w:rsid w:val="009606A4"/>
    <w:rsid w:val="00963464"/>
    <w:rsid w:val="009654B7"/>
    <w:rsid w:val="00966E68"/>
    <w:rsid w:val="0097553A"/>
    <w:rsid w:val="0098461D"/>
    <w:rsid w:val="00985BBA"/>
    <w:rsid w:val="00986C01"/>
    <w:rsid w:val="009935C4"/>
    <w:rsid w:val="009A4A35"/>
    <w:rsid w:val="009A53DF"/>
    <w:rsid w:val="009B09B6"/>
    <w:rsid w:val="009B59D0"/>
    <w:rsid w:val="009D5399"/>
    <w:rsid w:val="00A046F3"/>
    <w:rsid w:val="00A15DA1"/>
    <w:rsid w:val="00A37A6D"/>
    <w:rsid w:val="00A4026A"/>
    <w:rsid w:val="00A40AE2"/>
    <w:rsid w:val="00A40B0B"/>
    <w:rsid w:val="00A44FA3"/>
    <w:rsid w:val="00A525AA"/>
    <w:rsid w:val="00A52ADB"/>
    <w:rsid w:val="00A660E8"/>
    <w:rsid w:val="00A7317D"/>
    <w:rsid w:val="00A7362F"/>
    <w:rsid w:val="00A81B20"/>
    <w:rsid w:val="00AC0CFE"/>
    <w:rsid w:val="00AC0DA1"/>
    <w:rsid w:val="00AE7C60"/>
    <w:rsid w:val="00AF2153"/>
    <w:rsid w:val="00B005F0"/>
    <w:rsid w:val="00B064C3"/>
    <w:rsid w:val="00B065F0"/>
    <w:rsid w:val="00B075F8"/>
    <w:rsid w:val="00B20AE2"/>
    <w:rsid w:val="00B23F3F"/>
    <w:rsid w:val="00B3077D"/>
    <w:rsid w:val="00B32DEB"/>
    <w:rsid w:val="00B34774"/>
    <w:rsid w:val="00B57893"/>
    <w:rsid w:val="00B60EAC"/>
    <w:rsid w:val="00B614B1"/>
    <w:rsid w:val="00B652E4"/>
    <w:rsid w:val="00B65FF4"/>
    <w:rsid w:val="00B714F4"/>
    <w:rsid w:val="00B86283"/>
    <w:rsid w:val="00B90AC6"/>
    <w:rsid w:val="00B94076"/>
    <w:rsid w:val="00BA4B15"/>
    <w:rsid w:val="00BA71C4"/>
    <w:rsid w:val="00BB1360"/>
    <w:rsid w:val="00BB689A"/>
    <w:rsid w:val="00BE0D2E"/>
    <w:rsid w:val="00BE36D1"/>
    <w:rsid w:val="00BE5304"/>
    <w:rsid w:val="00BE63F6"/>
    <w:rsid w:val="00BF2BCE"/>
    <w:rsid w:val="00C02BA6"/>
    <w:rsid w:val="00C051D6"/>
    <w:rsid w:val="00C106AF"/>
    <w:rsid w:val="00C11E39"/>
    <w:rsid w:val="00C12B71"/>
    <w:rsid w:val="00C16173"/>
    <w:rsid w:val="00C17403"/>
    <w:rsid w:val="00C21D57"/>
    <w:rsid w:val="00C24CDC"/>
    <w:rsid w:val="00C2555A"/>
    <w:rsid w:val="00C262F4"/>
    <w:rsid w:val="00C26A8B"/>
    <w:rsid w:val="00C32B78"/>
    <w:rsid w:val="00C3432A"/>
    <w:rsid w:val="00C421A3"/>
    <w:rsid w:val="00C60B9C"/>
    <w:rsid w:val="00C66CAD"/>
    <w:rsid w:val="00C77820"/>
    <w:rsid w:val="00C92811"/>
    <w:rsid w:val="00CA2DB6"/>
    <w:rsid w:val="00CA3701"/>
    <w:rsid w:val="00CA74B1"/>
    <w:rsid w:val="00CB03EF"/>
    <w:rsid w:val="00CB6833"/>
    <w:rsid w:val="00CE18F2"/>
    <w:rsid w:val="00CE5E77"/>
    <w:rsid w:val="00CE73B3"/>
    <w:rsid w:val="00CF6777"/>
    <w:rsid w:val="00D10879"/>
    <w:rsid w:val="00D11E27"/>
    <w:rsid w:val="00D233BB"/>
    <w:rsid w:val="00D25B1C"/>
    <w:rsid w:val="00D25EDE"/>
    <w:rsid w:val="00D26689"/>
    <w:rsid w:val="00D26852"/>
    <w:rsid w:val="00D31745"/>
    <w:rsid w:val="00D3248D"/>
    <w:rsid w:val="00D357CD"/>
    <w:rsid w:val="00D4214E"/>
    <w:rsid w:val="00D449E0"/>
    <w:rsid w:val="00D555D1"/>
    <w:rsid w:val="00D55672"/>
    <w:rsid w:val="00D6164D"/>
    <w:rsid w:val="00D62B5C"/>
    <w:rsid w:val="00D65CC2"/>
    <w:rsid w:val="00D727F2"/>
    <w:rsid w:val="00D73469"/>
    <w:rsid w:val="00D75D0D"/>
    <w:rsid w:val="00D76C28"/>
    <w:rsid w:val="00D9578E"/>
    <w:rsid w:val="00DA0E2A"/>
    <w:rsid w:val="00DA527A"/>
    <w:rsid w:val="00DB323D"/>
    <w:rsid w:val="00DC1E41"/>
    <w:rsid w:val="00DC2505"/>
    <w:rsid w:val="00DD2667"/>
    <w:rsid w:val="00DD74A7"/>
    <w:rsid w:val="00DE3B47"/>
    <w:rsid w:val="00DF5D71"/>
    <w:rsid w:val="00DF6B03"/>
    <w:rsid w:val="00E00121"/>
    <w:rsid w:val="00E0523C"/>
    <w:rsid w:val="00E075E2"/>
    <w:rsid w:val="00E076B5"/>
    <w:rsid w:val="00E13504"/>
    <w:rsid w:val="00E243F9"/>
    <w:rsid w:val="00E259AA"/>
    <w:rsid w:val="00E317C3"/>
    <w:rsid w:val="00E34E68"/>
    <w:rsid w:val="00E3724C"/>
    <w:rsid w:val="00E503B1"/>
    <w:rsid w:val="00E54367"/>
    <w:rsid w:val="00E67550"/>
    <w:rsid w:val="00E71FE5"/>
    <w:rsid w:val="00E7262A"/>
    <w:rsid w:val="00E738BE"/>
    <w:rsid w:val="00E77271"/>
    <w:rsid w:val="00E8434A"/>
    <w:rsid w:val="00E8595E"/>
    <w:rsid w:val="00E960F6"/>
    <w:rsid w:val="00EA3892"/>
    <w:rsid w:val="00EA7F31"/>
    <w:rsid w:val="00EE33F2"/>
    <w:rsid w:val="00EE66B8"/>
    <w:rsid w:val="00EF6EF9"/>
    <w:rsid w:val="00F05056"/>
    <w:rsid w:val="00F0716F"/>
    <w:rsid w:val="00F139E3"/>
    <w:rsid w:val="00F21832"/>
    <w:rsid w:val="00F36BED"/>
    <w:rsid w:val="00F46353"/>
    <w:rsid w:val="00F50713"/>
    <w:rsid w:val="00F53DED"/>
    <w:rsid w:val="00F55DAC"/>
    <w:rsid w:val="00F650F7"/>
    <w:rsid w:val="00F6537A"/>
    <w:rsid w:val="00F72876"/>
    <w:rsid w:val="00F732F1"/>
    <w:rsid w:val="00F82792"/>
    <w:rsid w:val="00F83AEC"/>
    <w:rsid w:val="00F86467"/>
    <w:rsid w:val="00F86F3A"/>
    <w:rsid w:val="00F9260B"/>
    <w:rsid w:val="00F949F9"/>
    <w:rsid w:val="00FC394B"/>
    <w:rsid w:val="00FC5CB9"/>
    <w:rsid w:val="00FE432C"/>
    <w:rsid w:val="00FE5970"/>
    <w:rsid w:val="00FE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5805A"/>
  <w15:docId w15:val="{4F953968-5023-4B5E-90BB-7D4CAA2E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20C"/>
  </w:style>
  <w:style w:type="paragraph" w:styleId="Heading1">
    <w:name w:val="heading 1"/>
    <w:basedOn w:val="Normal"/>
    <w:next w:val="Normal"/>
    <w:link w:val="Heading1Char"/>
    <w:uiPriority w:val="9"/>
    <w:qFormat/>
    <w:rsid w:val="00201BDA"/>
    <w:pPr>
      <w:keepNext/>
      <w:spacing w:before="240" w:after="60"/>
      <w:outlineLvl w:val="0"/>
    </w:pPr>
    <w:rPr>
      <w:rFonts w:asciiTheme="majorHAnsi" w:eastAsiaTheme="majorEastAsia" w:hAnsiTheme="majorHAnsi" w:cstheme="majorBidi"/>
      <w:b/>
      <w:bCs/>
      <w:color w:val="95B3D7" w:themeColor="accent1" w:themeTint="99"/>
      <w:kern w:val="32"/>
      <w:sz w:val="32"/>
      <w:szCs w:val="32"/>
    </w:rPr>
  </w:style>
  <w:style w:type="paragraph" w:styleId="Heading2">
    <w:name w:val="heading 2"/>
    <w:basedOn w:val="Normal"/>
    <w:next w:val="Normal"/>
    <w:link w:val="Heading2Char"/>
    <w:uiPriority w:val="9"/>
    <w:unhideWhenUsed/>
    <w:qFormat/>
    <w:rsid w:val="00201BDA"/>
    <w:pPr>
      <w:keepNext/>
      <w:spacing w:before="240" w:after="60"/>
      <w:outlineLvl w:val="1"/>
    </w:pPr>
    <w:rPr>
      <w:rFonts w:asciiTheme="majorHAnsi" w:eastAsiaTheme="majorEastAsia" w:hAnsiTheme="majorHAnsi" w:cstheme="majorBidi"/>
      <w:b/>
      <w:bCs/>
      <w:i/>
      <w:iCs/>
      <w:color w:val="95B3D7" w:themeColor="accent1" w:themeTint="99"/>
      <w:sz w:val="28"/>
      <w:szCs w:val="28"/>
    </w:rPr>
  </w:style>
  <w:style w:type="paragraph" w:styleId="Heading3">
    <w:name w:val="heading 3"/>
    <w:basedOn w:val="Normal"/>
    <w:next w:val="Normal"/>
    <w:link w:val="Heading3Char"/>
    <w:uiPriority w:val="9"/>
    <w:unhideWhenUsed/>
    <w:qFormat/>
    <w:rsid w:val="00201BDA"/>
    <w:pPr>
      <w:keepNext/>
      <w:spacing w:before="240" w:after="60"/>
      <w:outlineLvl w:val="2"/>
    </w:pPr>
    <w:rPr>
      <w:rFonts w:asciiTheme="majorHAnsi" w:eastAsiaTheme="majorEastAsia" w:hAnsiTheme="majorHAnsi" w:cstheme="majorBidi"/>
      <w:b/>
      <w:bCs/>
      <w:color w:val="95B3D7" w:themeColor="accent1" w:themeTint="99"/>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DA"/>
    <w:rPr>
      <w:rFonts w:asciiTheme="majorHAnsi" w:eastAsiaTheme="majorEastAsia" w:hAnsiTheme="majorHAnsi" w:cstheme="majorBidi"/>
      <w:b/>
      <w:bCs/>
      <w:color w:val="95B3D7" w:themeColor="accent1" w:themeTint="99"/>
      <w:kern w:val="32"/>
      <w:sz w:val="32"/>
      <w:szCs w:val="32"/>
    </w:rPr>
  </w:style>
  <w:style w:type="character" w:customStyle="1" w:styleId="Heading2Char">
    <w:name w:val="Heading 2 Char"/>
    <w:basedOn w:val="DefaultParagraphFont"/>
    <w:link w:val="Heading2"/>
    <w:uiPriority w:val="9"/>
    <w:rsid w:val="00201BDA"/>
    <w:rPr>
      <w:rFonts w:asciiTheme="majorHAnsi" w:eastAsiaTheme="majorEastAsia" w:hAnsiTheme="majorHAnsi" w:cstheme="majorBidi"/>
      <w:b/>
      <w:bCs/>
      <w:i/>
      <w:iCs/>
      <w:color w:val="95B3D7" w:themeColor="accent1" w:themeTint="99"/>
      <w:sz w:val="28"/>
      <w:szCs w:val="28"/>
    </w:rPr>
  </w:style>
  <w:style w:type="character" w:customStyle="1" w:styleId="Heading3Char">
    <w:name w:val="Heading 3 Char"/>
    <w:basedOn w:val="DefaultParagraphFont"/>
    <w:link w:val="Heading3"/>
    <w:uiPriority w:val="9"/>
    <w:rsid w:val="00201BDA"/>
    <w:rPr>
      <w:rFonts w:asciiTheme="majorHAnsi" w:eastAsiaTheme="majorEastAsia" w:hAnsiTheme="majorHAnsi" w:cstheme="majorBidi"/>
      <w:b/>
      <w:bCs/>
      <w:color w:val="95B3D7" w:themeColor="accent1" w:themeTint="99"/>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CommentReference">
    <w:name w:val="annotation reference"/>
    <w:basedOn w:val="DefaultParagraphFont"/>
    <w:uiPriority w:val="99"/>
    <w:semiHidden/>
    <w:unhideWhenUsed/>
    <w:rsid w:val="00F05056"/>
    <w:rPr>
      <w:sz w:val="16"/>
      <w:szCs w:val="16"/>
    </w:rPr>
  </w:style>
  <w:style w:type="paragraph" w:styleId="CommentText">
    <w:name w:val="annotation text"/>
    <w:basedOn w:val="Normal"/>
    <w:link w:val="CommentTextChar"/>
    <w:uiPriority w:val="99"/>
    <w:semiHidden/>
    <w:unhideWhenUsed/>
    <w:rsid w:val="00F05056"/>
  </w:style>
  <w:style w:type="character" w:customStyle="1" w:styleId="CommentTextChar">
    <w:name w:val="Comment Text Char"/>
    <w:basedOn w:val="DefaultParagraphFont"/>
    <w:link w:val="CommentText"/>
    <w:uiPriority w:val="99"/>
    <w:semiHidden/>
    <w:rsid w:val="00F05056"/>
  </w:style>
  <w:style w:type="paragraph" w:styleId="CommentSubject">
    <w:name w:val="annotation subject"/>
    <w:basedOn w:val="CommentText"/>
    <w:next w:val="CommentText"/>
    <w:link w:val="CommentSubjectChar"/>
    <w:uiPriority w:val="99"/>
    <w:semiHidden/>
    <w:unhideWhenUsed/>
    <w:rsid w:val="00F05056"/>
    <w:rPr>
      <w:b/>
      <w:bCs/>
    </w:rPr>
  </w:style>
  <w:style w:type="character" w:customStyle="1" w:styleId="CommentSubjectChar">
    <w:name w:val="Comment Subject Char"/>
    <w:basedOn w:val="CommentTextChar"/>
    <w:link w:val="CommentSubject"/>
    <w:uiPriority w:val="99"/>
    <w:semiHidden/>
    <w:rsid w:val="00F05056"/>
    <w:rPr>
      <w:b/>
      <w:bCs/>
    </w:rPr>
  </w:style>
  <w:style w:type="paragraph" w:styleId="ListParagraph">
    <w:name w:val="List Paragraph"/>
    <w:basedOn w:val="Normal"/>
    <w:uiPriority w:val="34"/>
    <w:qFormat/>
    <w:rsid w:val="004C793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57823"/>
    <w:rPr>
      <w:color w:val="0000FF" w:themeColor="hyperlink"/>
      <w:u w:val="single"/>
    </w:rPr>
  </w:style>
  <w:style w:type="character" w:styleId="UnresolvedMention">
    <w:name w:val="Unresolved Mention"/>
    <w:basedOn w:val="DefaultParagraphFont"/>
    <w:uiPriority w:val="99"/>
    <w:semiHidden/>
    <w:unhideWhenUsed/>
    <w:rsid w:val="00757823"/>
    <w:rPr>
      <w:color w:val="605E5C"/>
      <w:shd w:val="clear" w:color="auto" w:fill="E1DFDD"/>
    </w:rPr>
  </w:style>
  <w:style w:type="paragraph" w:styleId="TOCHeading">
    <w:name w:val="TOC Heading"/>
    <w:basedOn w:val="Heading1"/>
    <w:next w:val="Normal"/>
    <w:uiPriority w:val="39"/>
    <w:unhideWhenUsed/>
    <w:qFormat/>
    <w:rsid w:val="00757823"/>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757823"/>
    <w:pPr>
      <w:spacing w:after="100"/>
    </w:pPr>
  </w:style>
  <w:style w:type="paragraph" w:styleId="TOC2">
    <w:name w:val="toc 2"/>
    <w:basedOn w:val="Normal"/>
    <w:next w:val="Normal"/>
    <w:autoRedefine/>
    <w:uiPriority w:val="39"/>
    <w:unhideWhenUsed/>
    <w:rsid w:val="00201BDA"/>
    <w:pPr>
      <w:spacing w:after="100"/>
      <w:ind w:left="200"/>
    </w:pPr>
  </w:style>
  <w:style w:type="paragraph" w:styleId="TOC3">
    <w:name w:val="toc 3"/>
    <w:basedOn w:val="Normal"/>
    <w:next w:val="Normal"/>
    <w:autoRedefine/>
    <w:uiPriority w:val="39"/>
    <w:unhideWhenUsed/>
    <w:rsid w:val="00201BDA"/>
    <w:pPr>
      <w:spacing w:after="100"/>
      <w:ind w:left="400"/>
    </w:pPr>
  </w:style>
  <w:style w:type="paragraph" w:styleId="TOC4">
    <w:name w:val="toc 4"/>
    <w:basedOn w:val="Normal"/>
    <w:next w:val="Normal"/>
    <w:autoRedefine/>
    <w:uiPriority w:val="39"/>
    <w:unhideWhenUsed/>
    <w:rsid w:val="00201BD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01BD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01BD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01BD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01BD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01BDA"/>
    <w:pPr>
      <w:spacing w:after="100" w:line="259" w:lineRule="auto"/>
      <w:ind w:left="1760"/>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154A88"/>
    <w:pPr>
      <w:tabs>
        <w:tab w:val="center" w:pos="4680"/>
        <w:tab w:val="right" w:pos="9360"/>
      </w:tabs>
    </w:pPr>
  </w:style>
  <w:style w:type="character" w:customStyle="1" w:styleId="HeaderChar">
    <w:name w:val="Header Char"/>
    <w:basedOn w:val="DefaultParagraphFont"/>
    <w:link w:val="Header"/>
    <w:uiPriority w:val="99"/>
    <w:rsid w:val="00154A88"/>
  </w:style>
  <w:style w:type="paragraph" w:styleId="Footer">
    <w:name w:val="footer"/>
    <w:basedOn w:val="Normal"/>
    <w:link w:val="FooterChar"/>
    <w:uiPriority w:val="99"/>
    <w:unhideWhenUsed/>
    <w:rsid w:val="00154A88"/>
    <w:pPr>
      <w:tabs>
        <w:tab w:val="center" w:pos="4680"/>
        <w:tab w:val="right" w:pos="9360"/>
      </w:tabs>
    </w:pPr>
  </w:style>
  <w:style w:type="character" w:customStyle="1" w:styleId="FooterChar">
    <w:name w:val="Footer Char"/>
    <w:basedOn w:val="DefaultParagraphFont"/>
    <w:link w:val="Footer"/>
    <w:uiPriority w:val="99"/>
    <w:rsid w:val="00154A88"/>
  </w:style>
  <w:style w:type="paragraph" w:styleId="NormalWeb">
    <w:name w:val="Normal (Web)"/>
    <w:basedOn w:val="Normal"/>
    <w:uiPriority w:val="99"/>
    <w:unhideWhenUsed/>
    <w:rsid w:val="00F55DAC"/>
    <w:pPr>
      <w:spacing w:before="100" w:beforeAutospacing="1" w:after="100" w:afterAutospacing="1"/>
    </w:pPr>
    <w:rPr>
      <w:sz w:val="24"/>
      <w:szCs w:val="24"/>
    </w:rPr>
  </w:style>
  <w:style w:type="paragraph" w:customStyle="1" w:styleId="comp">
    <w:name w:val="comp"/>
    <w:basedOn w:val="Normal"/>
    <w:rsid w:val="00C421A3"/>
    <w:pPr>
      <w:spacing w:before="100" w:beforeAutospacing="1" w:after="100" w:afterAutospacing="1"/>
    </w:pPr>
    <w:rPr>
      <w:sz w:val="24"/>
      <w:szCs w:val="24"/>
    </w:rPr>
  </w:style>
  <w:style w:type="character" w:styleId="Strong">
    <w:name w:val="Strong"/>
    <w:basedOn w:val="DefaultParagraphFont"/>
    <w:uiPriority w:val="22"/>
    <w:qFormat/>
    <w:rsid w:val="008B5193"/>
    <w:rPr>
      <w:b/>
      <w:bCs/>
    </w:rPr>
  </w:style>
  <w:style w:type="table" w:styleId="GridTable1Light-Accent6">
    <w:name w:val="Grid Table 1 Light Accent 6"/>
    <w:basedOn w:val="TableNormal"/>
    <w:uiPriority w:val="46"/>
    <w:rsid w:val="0079220C"/>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333918">
      <w:bodyDiv w:val="1"/>
      <w:marLeft w:val="0"/>
      <w:marRight w:val="0"/>
      <w:marTop w:val="0"/>
      <w:marBottom w:val="0"/>
      <w:divBdr>
        <w:top w:val="none" w:sz="0" w:space="0" w:color="auto"/>
        <w:left w:val="none" w:sz="0" w:space="0" w:color="auto"/>
        <w:bottom w:val="none" w:sz="0" w:space="0" w:color="auto"/>
        <w:right w:val="none" w:sz="0" w:space="0" w:color="auto"/>
      </w:divBdr>
      <w:divsChild>
        <w:div w:id="2027705742">
          <w:marLeft w:val="446"/>
          <w:marRight w:val="0"/>
          <w:marTop w:val="0"/>
          <w:marBottom w:val="0"/>
          <w:divBdr>
            <w:top w:val="none" w:sz="0" w:space="0" w:color="auto"/>
            <w:left w:val="none" w:sz="0" w:space="0" w:color="auto"/>
            <w:bottom w:val="none" w:sz="0" w:space="0" w:color="auto"/>
            <w:right w:val="none" w:sz="0" w:space="0" w:color="auto"/>
          </w:divBdr>
        </w:div>
      </w:divsChild>
    </w:div>
    <w:div w:id="1347486734">
      <w:bodyDiv w:val="1"/>
      <w:marLeft w:val="0"/>
      <w:marRight w:val="0"/>
      <w:marTop w:val="0"/>
      <w:marBottom w:val="0"/>
      <w:divBdr>
        <w:top w:val="none" w:sz="0" w:space="0" w:color="auto"/>
        <w:left w:val="none" w:sz="0" w:space="0" w:color="auto"/>
        <w:bottom w:val="none" w:sz="0" w:space="0" w:color="auto"/>
        <w:right w:val="none" w:sz="0" w:space="0" w:color="auto"/>
      </w:divBdr>
    </w:div>
    <w:div w:id="1789815735">
      <w:bodyDiv w:val="1"/>
      <w:marLeft w:val="0"/>
      <w:marRight w:val="0"/>
      <w:marTop w:val="0"/>
      <w:marBottom w:val="0"/>
      <w:divBdr>
        <w:top w:val="none" w:sz="0" w:space="0" w:color="auto"/>
        <w:left w:val="none" w:sz="0" w:space="0" w:color="auto"/>
        <w:bottom w:val="none" w:sz="0" w:space="0" w:color="auto"/>
        <w:right w:val="none" w:sz="0" w:space="0" w:color="auto"/>
      </w:divBdr>
      <w:divsChild>
        <w:div w:id="1471165263">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thoughtco.com/bureaucracy-definition-examples-pros-cons-4580229" TargetMode="External"/><Relationship Id="rId14" Type="http://schemas.openxmlformats.org/officeDocument/2006/relationships/image" Target="media/image5.jpe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bert\OneDrive\Ambiente%20de%20Trabalho\BERTINIYY-14000615-ss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323906942636787"/>
          <c:y val="0.19512814706218926"/>
          <c:w val="0.41793641171686741"/>
          <c:h val="0.53626004296425389"/>
        </c:manualLayout>
      </c:layout>
      <c:pie3D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FD84-44D3-B3EA-740D273BE438}"/>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FD84-44D3-B3EA-740D273BE438}"/>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FD84-44D3-B3EA-740D273BE438}"/>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FD84-44D3-B3EA-740D273BE438}"/>
              </c:ext>
            </c:extLst>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9-FD84-44D3-B3EA-740D273BE438}"/>
              </c:ext>
            </c:extLst>
          </c:dPt>
          <c:dPt>
            <c:idx val="5"/>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B-FD84-44D3-B3EA-740D273BE438}"/>
              </c:ext>
            </c:extLst>
          </c:dPt>
          <c:dPt>
            <c:idx val="6"/>
            <c:bubble3D val="0"/>
            <c:spPr>
              <a:gradFill rotWithShape="1">
                <a:gsLst>
                  <a:gs pos="0">
                    <a:schemeClr val="accent1">
                      <a:lumMod val="60000"/>
                      <a:shade val="51000"/>
                      <a:satMod val="130000"/>
                    </a:schemeClr>
                  </a:gs>
                  <a:gs pos="80000">
                    <a:schemeClr val="accent1">
                      <a:lumMod val="60000"/>
                      <a:shade val="93000"/>
                      <a:satMod val="130000"/>
                    </a:schemeClr>
                  </a:gs>
                  <a:gs pos="100000">
                    <a:schemeClr val="accent1">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D-FD84-44D3-B3EA-740D273BE438}"/>
              </c:ext>
            </c:extLst>
          </c:dPt>
          <c:dPt>
            <c:idx val="7"/>
            <c:bubble3D val="0"/>
            <c:spPr>
              <a:gradFill rotWithShape="1">
                <a:gsLst>
                  <a:gs pos="0">
                    <a:schemeClr val="accent2">
                      <a:lumMod val="60000"/>
                      <a:shade val="51000"/>
                      <a:satMod val="130000"/>
                    </a:schemeClr>
                  </a:gs>
                  <a:gs pos="80000">
                    <a:schemeClr val="accent2">
                      <a:lumMod val="60000"/>
                      <a:shade val="93000"/>
                      <a:satMod val="130000"/>
                    </a:schemeClr>
                  </a:gs>
                  <a:gs pos="100000">
                    <a:schemeClr val="accent2">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F-FD84-44D3-B3EA-740D273BE438}"/>
              </c:ext>
            </c:extLst>
          </c:dPt>
          <c:dLbls>
            <c:dLbl>
              <c:idx val="0"/>
              <c:layout>
                <c:manualLayout>
                  <c:x val="1.4098744366989706E-2"/>
                  <c:y val="-3.7040043234911418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D84-44D3-B3EA-740D273BE438}"/>
                </c:ext>
              </c:extLst>
            </c:dLbl>
            <c:dLbl>
              <c:idx val="1"/>
              <c:layout>
                <c:manualLayout>
                  <c:x val="2.6128846165925979E-2"/>
                  <c:y val="-2.159798460469466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D84-44D3-B3EA-740D273BE438}"/>
                </c:ext>
              </c:extLst>
            </c:dLbl>
            <c:dLbl>
              <c:idx val="2"/>
              <c:layout>
                <c:manualLayout>
                  <c:x val="9.3394885811970401E-3"/>
                  <c:y val="1.594717534251599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D84-44D3-B3EA-740D273BE438}"/>
                </c:ext>
              </c:extLst>
            </c:dLbl>
            <c:dLbl>
              <c:idx val="3"/>
              <c:layout>
                <c:manualLayout>
                  <c:x val="-1.1806871848649958E-3"/>
                  <c:y val="2.193012544599587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D84-44D3-B3EA-740D273BE438}"/>
                </c:ext>
              </c:extLst>
            </c:dLbl>
            <c:dLbl>
              <c:idx val="4"/>
              <c:layout>
                <c:manualLayout>
                  <c:x val="-6.5925444168500851E-4"/>
                  <c:y val="1.608890688079449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D84-44D3-B3EA-740D273BE438}"/>
                </c:ext>
              </c:extLst>
            </c:dLbl>
            <c:dLbl>
              <c:idx val="5"/>
              <c:layout>
                <c:manualLayout>
                  <c:x val="-3.0948992057674245E-2"/>
                  <c:y val="2.5289796846178942E-4"/>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D84-44D3-B3EA-740D273BE438}"/>
                </c:ext>
              </c:extLst>
            </c:dLbl>
            <c:dLbl>
              <c:idx val="6"/>
              <c:layout>
                <c:manualLayout>
                  <c:x val="-3.6547876137569359E-2"/>
                  <c:y val="-1.357396450507958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D84-44D3-B3EA-740D273BE438}"/>
                </c:ext>
              </c:extLst>
            </c:dLbl>
            <c:dLbl>
              <c:idx val="7"/>
              <c:layout>
                <c:manualLayout>
                  <c:x val="3.6456389006657794E-4"/>
                  <c:y val="-2.5866571756345824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D84-44D3-B3EA-740D273BE4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Sheet5!$B$3:$B$10</c:f>
              <c:strCache>
                <c:ptCount val="8"/>
                <c:pt idx="0">
                  <c:v>Supply Reserve </c:v>
                </c:pt>
                <c:pt idx="1">
                  <c:v>Public sale</c:v>
                </c:pt>
                <c:pt idx="2">
                  <c:v>Private sale </c:v>
                </c:pt>
                <c:pt idx="3">
                  <c:v>Ecosystem </c:v>
                </c:pt>
                <c:pt idx="4">
                  <c:v>Advisor </c:v>
                </c:pt>
                <c:pt idx="5">
                  <c:v>Marketing</c:v>
                </c:pt>
                <c:pt idx="6">
                  <c:v>Team </c:v>
                </c:pt>
                <c:pt idx="7">
                  <c:v>Rewards</c:v>
                </c:pt>
              </c:strCache>
            </c:strRef>
          </c:cat>
          <c:val>
            <c:numRef>
              <c:f>Sheet5!$C$3:$C$10</c:f>
              <c:numCache>
                <c:formatCode>0%</c:formatCode>
                <c:ptCount val="8"/>
                <c:pt idx="0">
                  <c:v>0.14000000000000001</c:v>
                </c:pt>
                <c:pt idx="1">
                  <c:v>0.2</c:v>
                </c:pt>
                <c:pt idx="2" formatCode="0.0%">
                  <c:v>4.4999999999999998E-2</c:v>
                </c:pt>
                <c:pt idx="3">
                  <c:v>0.2</c:v>
                </c:pt>
                <c:pt idx="4" formatCode="0.0%">
                  <c:v>4.4999999999999998E-2</c:v>
                </c:pt>
                <c:pt idx="5">
                  <c:v>0.16</c:v>
                </c:pt>
                <c:pt idx="6" formatCode="0.0%">
                  <c:v>0.17499999999999999</c:v>
                </c:pt>
                <c:pt idx="7" formatCode="0.0%">
                  <c:v>3.5000000000000003E-2</c:v>
                </c:pt>
              </c:numCache>
            </c:numRef>
          </c:val>
          <c:extLst>
            <c:ext xmlns:c16="http://schemas.microsoft.com/office/drawing/2014/chart" uri="{C3380CC4-5D6E-409C-BE32-E72D297353CC}">
              <c16:uniqueId val="{00000010-FD84-44D3-B3EA-740D273BE438}"/>
            </c:ext>
          </c:extLst>
        </c:ser>
        <c:dLbls>
          <c:dLblPos val="bestFit"/>
          <c:showLegendKey val="0"/>
          <c:showVal val="1"/>
          <c:showCatName val="0"/>
          <c:showSerName val="0"/>
          <c:showPercent val="0"/>
          <c:showBubbleSize val="0"/>
          <c:showLeaderLines val="1"/>
        </c:dLbls>
      </c:pie3DChart>
      <c:spPr>
        <a:noFill/>
        <a:ln>
          <a:noFill/>
        </a:ln>
        <a:effectLst/>
      </c:spPr>
    </c:plotArea>
    <c:legend>
      <c:legendPos val="b"/>
      <c:layout>
        <c:manualLayout>
          <c:xMode val="edge"/>
          <c:yMode val="edge"/>
          <c:x val="0.66111111111111098"/>
          <c:y val="0.21350207509188154"/>
          <c:w val="0.26965811965811964"/>
          <c:h val="0.4602470681569190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65C-B977-4C13-8DAF-F8674FCB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47</Pages>
  <Words>8463</Words>
  <Characters>48245</Characters>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2021-10-31T14:24:00Z</cp:lastPrinted>
  <dcterms:created xsi:type="dcterms:W3CDTF">2021-10-31T14:19:00Z</dcterms:created>
  <dcterms:modified xsi:type="dcterms:W3CDTF">2021-10-31T14:24:00Z</dcterms:modified>
</cp:coreProperties>
</file>