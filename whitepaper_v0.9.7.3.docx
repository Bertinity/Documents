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323D1F7D"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551957">
        <w:rPr>
          <w:rFonts w:ascii="Arial" w:eastAsia="Arial" w:hAnsi="Arial" w:cs="Arial"/>
          <w:spacing w:val="-3"/>
          <w:sz w:val="28"/>
          <w:szCs w:val="28"/>
        </w:rPr>
        <w:t>7.</w:t>
      </w:r>
      <w:r w:rsidR="00A525AA">
        <w:rPr>
          <w:rFonts w:ascii="Arial" w:eastAsia="Arial" w:hAnsi="Arial" w:cs="Arial"/>
          <w:spacing w:val="-3"/>
          <w:sz w:val="28"/>
          <w:szCs w:val="28"/>
        </w:rPr>
        <w:t>3</w:t>
      </w:r>
    </w:p>
    <w:p w14:paraId="517F9CE8" w14:textId="77777777" w:rsidR="00AE7C60" w:rsidRDefault="00AE7C60" w:rsidP="003E0BA7">
      <w:pPr>
        <w:spacing w:line="200" w:lineRule="exact"/>
        <w:jc w:val="both"/>
      </w:pPr>
    </w:p>
    <w:p w14:paraId="27B3421B" w14:textId="561F08F6" w:rsidR="00AE7C60" w:rsidRDefault="00AE7C60" w:rsidP="003E0BA7">
      <w:pPr>
        <w:spacing w:line="200" w:lineRule="exact"/>
        <w:jc w:val="both"/>
      </w:pPr>
    </w:p>
    <w:p w14:paraId="22FBC6C6"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373B91BD" w:rsidR="00AE7C60" w:rsidRDefault="00AE7C60" w:rsidP="003E0BA7">
      <w:pPr>
        <w:spacing w:line="200" w:lineRule="exact"/>
        <w:jc w:val="both"/>
      </w:pPr>
    </w:p>
    <w:p w14:paraId="41A7F2AD" w14:textId="4947387C" w:rsidR="00AE7C60" w:rsidRDefault="00AE7C60" w:rsidP="003E0BA7">
      <w:pPr>
        <w:spacing w:line="200" w:lineRule="exact"/>
        <w:jc w:val="both"/>
      </w:pPr>
    </w:p>
    <w:p w14:paraId="6315B016" w14:textId="113D0B8D" w:rsidR="00AE7C60" w:rsidRDefault="002E3881" w:rsidP="003E0BA7">
      <w:pPr>
        <w:spacing w:line="200" w:lineRule="exact"/>
        <w:jc w:val="both"/>
      </w:pPr>
      <w:r>
        <w:rPr>
          <w:noProof/>
        </w:rPr>
        <w:drawing>
          <wp:anchor distT="0" distB="0" distL="114300" distR="114300" simplePos="0" relativeHeight="251659264" behindDoc="0" locked="0" layoutInCell="1" allowOverlap="1" wp14:anchorId="4F8712CB" wp14:editId="6DF0E66E">
            <wp:simplePos x="0" y="0"/>
            <wp:positionH relativeFrom="margin">
              <wp:align>center</wp:align>
            </wp:positionH>
            <wp:positionV relativeFrom="paragraph">
              <wp:posOffset>86904</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521122A5" w14:textId="65EEB25A" w:rsidR="00AE7C60" w:rsidRDefault="00AE7C60" w:rsidP="003E0BA7">
      <w:pPr>
        <w:spacing w:line="200" w:lineRule="exact"/>
        <w:jc w:val="both"/>
      </w:pPr>
    </w:p>
    <w:p w14:paraId="766AE7EF" w14:textId="6536F18C" w:rsidR="00AE7C60" w:rsidRDefault="00AE7C60" w:rsidP="003E0BA7">
      <w:pPr>
        <w:spacing w:line="200" w:lineRule="exact"/>
        <w:jc w:val="both"/>
      </w:pPr>
    </w:p>
    <w:p w14:paraId="7E50AD69" w14:textId="783CFEF1" w:rsidR="00AE7C60" w:rsidRDefault="00AE7C60" w:rsidP="003E0BA7">
      <w:pPr>
        <w:spacing w:before="14" w:line="200" w:lineRule="exact"/>
        <w:jc w:val="both"/>
      </w:pP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rPr>
      </w:sdtEndPr>
      <w:sdtContent>
        <w:p w14:paraId="2B8FEF1B" w14:textId="03C97080" w:rsidR="00201BDA" w:rsidRDefault="00201BDA" w:rsidP="003E0BA7">
          <w:pPr>
            <w:pStyle w:val="TOCHeading"/>
            <w:jc w:val="both"/>
            <w:rPr>
              <w:b/>
              <w:bCs/>
            </w:rPr>
          </w:pPr>
          <w:r w:rsidRPr="002E3881">
            <w:rPr>
              <w:b/>
              <w:bCs/>
            </w:rPr>
            <w:t>Contents</w:t>
          </w:r>
        </w:p>
        <w:p w14:paraId="61ED890F" w14:textId="77777777" w:rsidR="002E3881" w:rsidRPr="002E3881" w:rsidRDefault="002E3881" w:rsidP="002E3881"/>
        <w:p w14:paraId="01A27F67" w14:textId="390CDF18" w:rsidR="002E3881" w:rsidRDefault="00201B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2706531" w:history="1">
            <w:r w:rsidR="002E3881" w:rsidRPr="00316EEF">
              <w:rPr>
                <w:rStyle w:val="Hyperlink"/>
                <w:rFonts w:eastAsia="Calibri Light"/>
                <w:noProof/>
                <w:spacing w:val="-1"/>
              </w:rPr>
              <w:t>1</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spacing w:val="-1"/>
              </w:rPr>
              <w:t>s</w:t>
            </w:r>
            <w:r w:rsidR="002E3881" w:rsidRPr="00316EEF">
              <w:rPr>
                <w:rStyle w:val="Hyperlink"/>
                <w:rFonts w:eastAsia="Calibri Light"/>
                <w:noProof/>
                <w:spacing w:val="1"/>
              </w:rPr>
              <w:t>c</w:t>
            </w:r>
            <w:r w:rsidR="002E3881" w:rsidRPr="00316EEF">
              <w:rPr>
                <w:rStyle w:val="Hyperlink"/>
                <w:rFonts w:eastAsia="Calibri Light"/>
                <w:noProof/>
              </w:rPr>
              <w:t>ript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_Toc82706531 \h </w:instrText>
            </w:r>
            <w:r w:rsidR="002E3881">
              <w:rPr>
                <w:noProof/>
                <w:webHidden/>
              </w:rPr>
            </w:r>
            <w:r w:rsidR="002E3881">
              <w:rPr>
                <w:noProof/>
                <w:webHidden/>
              </w:rPr>
              <w:fldChar w:fldCharType="separate"/>
            </w:r>
            <w:r w:rsidR="00301426">
              <w:rPr>
                <w:noProof/>
                <w:webHidden/>
              </w:rPr>
              <w:t>4</w:t>
            </w:r>
            <w:r w:rsidR="002E3881">
              <w:rPr>
                <w:noProof/>
                <w:webHidden/>
              </w:rPr>
              <w:fldChar w:fldCharType="end"/>
            </w:r>
          </w:hyperlink>
        </w:p>
        <w:p w14:paraId="51FE3170" w14:textId="0CB6AB5C"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32" w:history="1">
            <w:r w:rsidR="002E3881" w:rsidRPr="00316EEF">
              <w:rPr>
                <w:rStyle w:val="Hyperlink"/>
                <w:rFonts w:eastAsia="Calibri Light"/>
                <w:noProof/>
                <w:spacing w:val="-1"/>
              </w:rPr>
              <w:t>2</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I</w:t>
            </w:r>
            <w:r w:rsidR="002E3881" w:rsidRPr="00316EEF">
              <w:rPr>
                <w:rStyle w:val="Hyperlink"/>
                <w:rFonts w:eastAsia="Calibri Light"/>
                <w:noProof/>
              </w:rPr>
              <w:t>ntrodu</w:t>
            </w:r>
            <w:r w:rsidR="002E3881" w:rsidRPr="00316EEF">
              <w:rPr>
                <w:rStyle w:val="Hyperlink"/>
                <w:rFonts w:eastAsia="Calibri Light"/>
                <w:noProof/>
                <w:spacing w:val="1"/>
              </w:rPr>
              <w:t>c</w:t>
            </w:r>
            <w:r w:rsidR="002E3881" w:rsidRPr="00316EEF">
              <w:rPr>
                <w:rStyle w:val="Hyperlink"/>
                <w:rFonts w:eastAsia="Calibri Light"/>
                <w:noProof/>
              </w:rPr>
              <w:t>ti</w:t>
            </w:r>
            <w:r w:rsidR="002E3881" w:rsidRPr="00316EEF">
              <w:rPr>
                <w:rStyle w:val="Hyperlink"/>
                <w:rFonts w:eastAsia="Calibri Light"/>
                <w:noProof/>
                <w:spacing w:val="-1"/>
              </w:rPr>
              <w:t>o</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_Toc82706532 \h </w:instrText>
            </w:r>
            <w:r w:rsidR="002E3881">
              <w:rPr>
                <w:noProof/>
                <w:webHidden/>
              </w:rPr>
            </w:r>
            <w:r w:rsidR="002E3881">
              <w:rPr>
                <w:noProof/>
                <w:webHidden/>
              </w:rPr>
              <w:fldChar w:fldCharType="separate"/>
            </w:r>
            <w:r w:rsidR="00301426">
              <w:rPr>
                <w:noProof/>
                <w:webHidden/>
              </w:rPr>
              <w:t>4</w:t>
            </w:r>
            <w:r w:rsidR="002E3881">
              <w:rPr>
                <w:noProof/>
                <w:webHidden/>
              </w:rPr>
              <w:fldChar w:fldCharType="end"/>
            </w:r>
          </w:hyperlink>
        </w:p>
        <w:p w14:paraId="1FBB772C" w14:textId="4F51B32F"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33" w:history="1">
            <w:r w:rsidR="002E3881" w:rsidRPr="00316EEF">
              <w:rPr>
                <w:rStyle w:val="Hyperlink"/>
                <w:rFonts w:eastAsia="Calibri Light"/>
                <w:noProof/>
                <w:spacing w:val="-1"/>
              </w:rPr>
              <w:t>3</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Why</w:t>
            </w:r>
            <w:r w:rsidR="002E3881" w:rsidRPr="00316EEF">
              <w:rPr>
                <w:rStyle w:val="Hyperlink"/>
                <w:rFonts w:eastAsia="Calibri Light"/>
                <w:noProof/>
                <w:spacing w:val="-6"/>
              </w:rPr>
              <w:t xml:space="preserve"> </w:t>
            </w:r>
            <w:r w:rsidR="002E3881" w:rsidRPr="00316EEF">
              <w:rPr>
                <w:rStyle w:val="Hyperlink"/>
                <w:rFonts w:eastAsia="Calibri Light"/>
                <w:noProof/>
                <w:spacing w:val="2"/>
              </w:rPr>
              <w:t>u</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_Toc82706533 \h </w:instrText>
            </w:r>
            <w:r w:rsidR="002E3881">
              <w:rPr>
                <w:noProof/>
                <w:webHidden/>
              </w:rPr>
            </w:r>
            <w:r w:rsidR="002E3881">
              <w:rPr>
                <w:noProof/>
                <w:webHidden/>
              </w:rPr>
              <w:fldChar w:fldCharType="separate"/>
            </w:r>
            <w:r w:rsidR="00301426">
              <w:rPr>
                <w:noProof/>
                <w:webHidden/>
              </w:rPr>
              <w:t>5</w:t>
            </w:r>
            <w:r w:rsidR="002E3881">
              <w:rPr>
                <w:noProof/>
                <w:webHidden/>
              </w:rPr>
              <w:fldChar w:fldCharType="end"/>
            </w:r>
          </w:hyperlink>
        </w:p>
        <w:p w14:paraId="75D79DFC" w14:textId="09662F01"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34" w:history="1">
            <w:r w:rsidR="002E3881" w:rsidRPr="00316EEF">
              <w:rPr>
                <w:rStyle w:val="Hyperlink"/>
                <w:noProof/>
              </w:rPr>
              <w:t>3.1. Bertinity moves towards direct democracy</w:t>
            </w:r>
            <w:r w:rsidR="002E3881">
              <w:rPr>
                <w:noProof/>
                <w:webHidden/>
              </w:rPr>
              <w:tab/>
            </w:r>
            <w:r w:rsidR="002E3881">
              <w:rPr>
                <w:noProof/>
                <w:webHidden/>
              </w:rPr>
              <w:fldChar w:fldCharType="begin"/>
            </w:r>
            <w:r w:rsidR="002E3881">
              <w:rPr>
                <w:noProof/>
                <w:webHidden/>
              </w:rPr>
              <w:instrText xml:space="preserve"> PAGEREF _Toc82706534 \h </w:instrText>
            </w:r>
            <w:r w:rsidR="002E3881">
              <w:rPr>
                <w:noProof/>
                <w:webHidden/>
              </w:rPr>
            </w:r>
            <w:r w:rsidR="002E3881">
              <w:rPr>
                <w:noProof/>
                <w:webHidden/>
              </w:rPr>
              <w:fldChar w:fldCharType="separate"/>
            </w:r>
            <w:r w:rsidR="00301426">
              <w:rPr>
                <w:noProof/>
                <w:webHidden/>
              </w:rPr>
              <w:t>5</w:t>
            </w:r>
            <w:r w:rsidR="002E3881">
              <w:rPr>
                <w:noProof/>
                <w:webHidden/>
              </w:rPr>
              <w:fldChar w:fldCharType="end"/>
            </w:r>
          </w:hyperlink>
        </w:p>
        <w:p w14:paraId="6BD4C5EE" w14:textId="3A496249"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35" w:history="1">
            <w:r w:rsidR="002E3881" w:rsidRPr="00316EEF">
              <w:rPr>
                <w:rStyle w:val="Hyperlink"/>
                <w:noProof/>
              </w:rPr>
              <w:t>3.2. Consensus decision-making</w:t>
            </w:r>
            <w:r w:rsidR="002E3881">
              <w:rPr>
                <w:noProof/>
                <w:webHidden/>
              </w:rPr>
              <w:tab/>
            </w:r>
            <w:r w:rsidR="002E3881">
              <w:rPr>
                <w:noProof/>
                <w:webHidden/>
              </w:rPr>
              <w:fldChar w:fldCharType="begin"/>
            </w:r>
            <w:r w:rsidR="002E3881">
              <w:rPr>
                <w:noProof/>
                <w:webHidden/>
              </w:rPr>
              <w:instrText xml:space="preserve"> PAGEREF _Toc82706535 \h </w:instrText>
            </w:r>
            <w:r w:rsidR="002E3881">
              <w:rPr>
                <w:noProof/>
                <w:webHidden/>
              </w:rPr>
            </w:r>
            <w:r w:rsidR="002E3881">
              <w:rPr>
                <w:noProof/>
                <w:webHidden/>
              </w:rPr>
              <w:fldChar w:fldCharType="separate"/>
            </w:r>
            <w:r w:rsidR="00301426">
              <w:rPr>
                <w:noProof/>
                <w:webHidden/>
              </w:rPr>
              <w:t>7</w:t>
            </w:r>
            <w:r w:rsidR="002E3881">
              <w:rPr>
                <w:noProof/>
                <w:webHidden/>
              </w:rPr>
              <w:fldChar w:fldCharType="end"/>
            </w:r>
          </w:hyperlink>
        </w:p>
        <w:p w14:paraId="5CBA1F30" w14:textId="0A344947"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36" w:history="1">
            <w:r w:rsidR="002E3881" w:rsidRPr="00316EEF">
              <w:rPr>
                <w:rStyle w:val="Hyperlink"/>
                <w:rFonts w:eastAsia="Malgun Gothic"/>
                <w:noProof/>
              </w:rPr>
              <w:t>3.2.1. Benefits of consensus decision-making:</w:t>
            </w:r>
            <w:r w:rsidR="002E3881">
              <w:rPr>
                <w:noProof/>
                <w:webHidden/>
              </w:rPr>
              <w:tab/>
            </w:r>
            <w:r w:rsidR="002E3881">
              <w:rPr>
                <w:noProof/>
                <w:webHidden/>
              </w:rPr>
              <w:fldChar w:fldCharType="begin"/>
            </w:r>
            <w:r w:rsidR="002E3881">
              <w:rPr>
                <w:noProof/>
                <w:webHidden/>
              </w:rPr>
              <w:instrText xml:space="preserve"> PAGEREF _Toc82706536 \h </w:instrText>
            </w:r>
            <w:r w:rsidR="002E3881">
              <w:rPr>
                <w:noProof/>
                <w:webHidden/>
              </w:rPr>
            </w:r>
            <w:r w:rsidR="002E3881">
              <w:rPr>
                <w:noProof/>
                <w:webHidden/>
              </w:rPr>
              <w:fldChar w:fldCharType="separate"/>
            </w:r>
            <w:r w:rsidR="00301426">
              <w:rPr>
                <w:noProof/>
                <w:webHidden/>
              </w:rPr>
              <w:t>7</w:t>
            </w:r>
            <w:r w:rsidR="002E3881">
              <w:rPr>
                <w:noProof/>
                <w:webHidden/>
              </w:rPr>
              <w:fldChar w:fldCharType="end"/>
            </w:r>
          </w:hyperlink>
        </w:p>
        <w:p w14:paraId="6B4B6BA5" w14:textId="7E512A85"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37" w:history="1">
            <w:r w:rsidR="002E3881" w:rsidRPr="00316EEF">
              <w:rPr>
                <w:rStyle w:val="Hyperlink"/>
                <w:rFonts w:eastAsia="Calibri Light"/>
                <w:noProof/>
              </w:rPr>
              <w:t>3.3</w:t>
            </w:r>
            <w:r w:rsidR="002E3881" w:rsidRPr="00316EEF">
              <w:rPr>
                <w:rStyle w:val="Hyperlink"/>
                <w:rFonts w:eastAsia="Calibri Light"/>
                <w:noProof/>
                <w:spacing w:val="-4"/>
              </w:rPr>
              <w:t xml:space="preserve"> </w:t>
            </w:r>
            <w:r w:rsidR="002E3881" w:rsidRPr="00316EEF">
              <w:rPr>
                <w:rStyle w:val="Hyperlink"/>
                <w:rFonts w:eastAsia="Calibri Light"/>
                <w:noProof/>
              </w:rPr>
              <w:t>P</w:t>
            </w:r>
            <w:r w:rsidR="002E3881" w:rsidRPr="00316EEF">
              <w:rPr>
                <w:rStyle w:val="Hyperlink"/>
                <w:rFonts w:eastAsia="Calibri Light"/>
                <w:noProof/>
                <w:spacing w:val="2"/>
              </w:rPr>
              <w:t>r</w:t>
            </w:r>
            <w:r w:rsidR="002E3881" w:rsidRPr="00316EEF">
              <w:rPr>
                <w:rStyle w:val="Hyperlink"/>
                <w:rFonts w:eastAsia="Calibri Light"/>
                <w:noProof/>
              </w:rPr>
              <w:t>o</w:t>
            </w:r>
            <w:r w:rsidR="002E3881" w:rsidRPr="00316EEF">
              <w:rPr>
                <w:rStyle w:val="Hyperlink"/>
                <w:rFonts w:eastAsia="Calibri Light"/>
                <w:noProof/>
                <w:spacing w:val="-1"/>
              </w:rPr>
              <w:t>b</w:t>
            </w:r>
            <w:r w:rsidR="002E3881" w:rsidRPr="00316EEF">
              <w:rPr>
                <w:rStyle w:val="Hyperlink"/>
                <w:rFonts w:eastAsia="Calibri Light"/>
                <w:noProof/>
              </w:rPr>
              <w:t>l</w:t>
            </w:r>
            <w:r w:rsidR="002E3881" w:rsidRPr="00316EEF">
              <w:rPr>
                <w:rStyle w:val="Hyperlink"/>
                <w:rFonts w:eastAsia="Calibri Light"/>
                <w:noProof/>
                <w:spacing w:val="2"/>
              </w:rPr>
              <w:t>e</w:t>
            </w:r>
            <w:r w:rsidR="002E3881" w:rsidRPr="00316EEF">
              <w:rPr>
                <w:rStyle w:val="Hyperlink"/>
                <w:rFonts w:eastAsia="Calibri Light"/>
                <w:noProof/>
                <w:spacing w:val="-1"/>
              </w:rPr>
              <w:t>m</w:t>
            </w:r>
            <w:r w:rsidR="002E3881" w:rsidRPr="00316EEF">
              <w:rPr>
                <w:rStyle w:val="Hyperlink"/>
                <w:rFonts w:eastAsia="Calibri Light"/>
                <w:noProof/>
              </w:rPr>
              <w:t>s</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rPr>
              <w:t>Solu</w:t>
            </w:r>
            <w:r w:rsidR="002E3881" w:rsidRPr="00316EEF">
              <w:rPr>
                <w:rStyle w:val="Hyperlink"/>
                <w:rFonts w:eastAsia="Calibri Light"/>
                <w:noProof/>
                <w:spacing w:val="3"/>
              </w:rPr>
              <w:t>t</w:t>
            </w:r>
            <w:r w:rsidR="002E3881" w:rsidRPr="00316EEF">
              <w:rPr>
                <w:rStyle w:val="Hyperlink"/>
                <w:rFonts w:eastAsia="Calibri Light"/>
                <w:noProof/>
              </w:rPr>
              <w:t>ions</w:t>
            </w:r>
            <w:r w:rsidR="002E3881">
              <w:rPr>
                <w:noProof/>
                <w:webHidden/>
              </w:rPr>
              <w:tab/>
            </w:r>
            <w:r w:rsidR="002E3881">
              <w:rPr>
                <w:noProof/>
                <w:webHidden/>
              </w:rPr>
              <w:fldChar w:fldCharType="begin"/>
            </w:r>
            <w:r w:rsidR="002E3881">
              <w:rPr>
                <w:noProof/>
                <w:webHidden/>
              </w:rPr>
              <w:instrText xml:space="preserve"> PAGEREF _Toc82706537 \h </w:instrText>
            </w:r>
            <w:r w:rsidR="002E3881">
              <w:rPr>
                <w:noProof/>
                <w:webHidden/>
              </w:rPr>
            </w:r>
            <w:r w:rsidR="002E3881">
              <w:rPr>
                <w:noProof/>
                <w:webHidden/>
              </w:rPr>
              <w:fldChar w:fldCharType="separate"/>
            </w:r>
            <w:r w:rsidR="00301426">
              <w:rPr>
                <w:noProof/>
                <w:webHidden/>
              </w:rPr>
              <w:t>8</w:t>
            </w:r>
            <w:r w:rsidR="002E3881">
              <w:rPr>
                <w:noProof/>
                <w:webHidden/>
              </w:rPr>
              <w:fldChar w:fldCharType="end"/>
            </w:r>
          </w:hyperlink>
        </w:p>
        <w:p w14:paraId="476D98C5" w14:textId="464A30F7"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38" w:history="1">
            <w:r w:rsidR="002E3881" w:rsidRPr="00316EEF">
              <w:rPr>
                <w:rStyle w:val="Hyperlink"/>
                <w:rFonts w:eastAsia="Calibri Light"/>
                <w:noProof/>
                <w:spacing w:val="-1"/>
              </w:rPr>
              <w:t>4</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P</w:t>
            </w:r>
            <w:r w:rsidR="002E3881" w:rsidRPr="00316EEF">
              <w:rPr>
                <w:rStyle w:val="Hyperlink"/>
                <w:rFonts w:eastAsia="Calibri Light"/>
                <w:noProof/>
              </w:rPr>
              <w:t>rod</w:t>
            </w:r>
            <w:r w:rsidR="002E3881" w:rsidRPr="00316EEF">
              <w:rPr>
                <w:rStyle w:val="Hyperlink"/>
                <w:rFonts w:eastAsia="Calibri Light"/>
                <w:noProof/>
                <w:spacing w:val="-1"/>
              </w:rPr>
              <w:t>u</w:t>
            </w:r>
            <w:r w:rsidR="002E3881" w:rsidRPr="00316EEF">
              <w:rPr>
                <w:rStyle w:val="Hyperlink"/>
                <w:rFonts w:eastAsia="Calibri Light"/>
                <w:noProof/>
                <w:spacing w:val="1"/>
              </w:rPr>
              <w:t>c</w:t>
            </w:r>
            <w:r w:rsidR="002E3881" w:rsidRPr="00316EEF">
              <w:rPr>
                <w:rStyle w:val="Hyperlink"/>
                <w:rFonts w:eastAsia="Calibri Light"/>
                <w:noProof/>
              </w:rPr>
              <w:t>t</w:t>
            </w:r>
            <w:r w:rsidR="002E3881">
              <w:rPr>
                <w:noProof/>
                <w:webHidden/>
              </w:rPr>
              <w:tab/>
            </w:r>
            <w:r w:rsidR="002E3881">
              <w:rPr>
                <w:noProof/>
                <w:webHidden/>
              </w:rPr>
              <w:fldChar w:fldCharType="begin"/>
            </w:r>
            <w:r w:rsidR="002E3881">
              <w:rPr>
                <w:noProof/>
                <w:webHidden/>
              </w:rPr>
              <w:instrText xml:space="preserve"> PAGEREF _Toc82706538 \h </w:instrText>
            </w:r>
            <w:r w:rsidR="002E3881">
              <w:rPr>
                <w:noProof/>
                <w:webHidden/>
              </w:rPr>
            </w:r>
            <w:r w:rsidR="002E3881">
              <w:rPr>
                <w:noProof/>
                <w:webHidden/>
              </w:rPr>
              <w:fldChar w:fldCharType="separate"/>
            </w:r>
            <w:r w:rsidR="00301426">
              <w:rPr>
                <w:noProof/>
                <w:webHidden/>
              </w:rPr>
              <w:t>11</w:t>
            </w:r>
            <w:r w:rsidR="002E3881">
              <w:rPr>
                <w:noProof/>
                <w:webHidden/>
              </w:rPr>
              <w:fldChar w:fldCharType="end"/>
            </w:r>
          </w:hyperlink>
        </w:p>
        <w:p w14:paraId="528A92E9" w14:textId="2AEE327E"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39" w:history="1">
            <w:r w:rsidR="002E3881" w:rsidRPr="00316EEF">
              <w:rPr>
                <w:rStyle w:val="Hyperlink"/>
                <w:rFonts w:eastAsia="Calibri Light"/>
                <w:noProof/>
              </w:rPr>
              <w:t xml:space="preserve">4.1.    </w:t>
            </w:r>
            <w:r w:rsidR="002E3881" w:rsidRPr="00316EEF">
              <w:rPr>
                <w:rStyle w:val="Hyperlink"/>
                <w:rFonts w:eastAsia="Calibri Light"/>
                <w:noProof/>
                <w:spacing w:val="33"/>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w:t>
            </w:r>
            <w:r w:rsidR="002E3881" w:rsidRPr="00316EEF">
              <w:rPr>
                <w:rStyle w:val="Hyperlink"/>
                <w:rFonts w:eastAsia="Calibri Light"/>
                <w:noProof/>
                <w:spacing w:val="-8"/>
              </w:rPr>
              <w:t xml:space="preserve"> </w:t>
            </w:r>
            <w:r w:rsidR="002E3881" w:rsidRPr="00316EEF">
              <w:rPr>
                <w:rStyle w:val="Hyperlink"/>
                <w:rFonts w:eastAsia="Calibri Light"/>
                <w:noProof/>
              </w:rPr>
              <w:t>Pa</w:t>
            </w:r>
            <w:r w:rsidR="002E3881" w:rsidRPr="00316EEF">
              <w:rPr>
                <w:rStyle w:val="Hyperlink"/>
                <w:rFonts w:eastAsia="Calibri Light"/>
                <w:noProof/>
                <w:spacing w:val="1"/>
              </w:rPr>
              <w:t>ym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3"/>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1"/>
              </w:rPr>
              <w:t>(</w:t>
            </w:r>
            <w:r w:rsidR="002E3881" w:rsidRPr="00316EEF">
              <w:rPr>
                <w:rStyle w:val="Hyperlink"/>
                <w:rFonts w:eastAsia="Calibri Light"/>
                <w:noProof/>
              </w:rPr>
              <w:t>C</w:t>
            </w:r>
            <w:r w:rsidR="002E3881" w:rsidRPr="00316EEF">
              <w:rPr>
                <w:rStyle w:val="Hyperlink"/>
                <w:rFonts w:eastAsia="Calibri Light"/>
                <w:noProof/>
                <w:spacing w:val="1"/>
              </w:rPr>
              <w:t>PG</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_Toc82706539 \h </w:instrText>
            </w:r>
            <w:r w:rsidR="002E3881">
              <w:rPr>
                <w:noProof/>
                <w:webHidden/>
              </w:rPr>
            </w:r>
            <w:r w:rsidR="002E3881">
              <w:rPr>
                <w:noProof/>
                <w:webHidden/>
              </w:rPr>
              <w:fldChar w:fldCharType="separate"/>
            </w:r>
            <w:r w:rsidR="00301426">
              <w:rPr>
                <w:noProof/>
                <w:webHidden/>
              </w:rPr>
              <w:t>13</w:t>
            </w:r>
            <w:r w:rsidR="002E3881">
              <w:rPr>
                <w:noProof/>
                <w:webHidden/>
              </w:rPr>
              <w:fldChar w:fldCharType="end"/>
            </w:r>
          </w:hyperlink>
        </w:p>
        <w:p w14:paraId="2932CA37" w14:textId="0998E6FF"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0" w:history="1">
            <w:r w:rsidR="002E3881" w:rsidRPr="00316EEF">
              <w:rPr>
                <w:rStyle w:val="Hyperlink"/>
                <w:rFonts w:eastAsia="Calibri Light"/>
                <w:noProof/>
              </w:rPr>
              <w:t xml:space="preserve">4.2.    </w:t>
            </w:r>
            <w:r w:rsidR="002E3881" w:rsidRPr="00316EEF">
              <w:rPr>
                <w:rStyle w:val="Hyperlink"/>
                <w:rFonts w:eastAsia="Calibri Light"/>
                <w:noProof/>
                <w:spacing w:val="33"/>
              </w:rPr>
              <w:t xml:space="preserve"> </w:t>
            </w:r>
            <w:r w:rsidR="002E3881" w:rsidRPr="00316EEF">
              <w:rPr>
                <w:rStyle w:val="Hyperlink"/>
                <w:rFonts w:eastAsia="Calibri Light"/>
                <w:noProof/>
              </w:rPr>
              <w:t>Centrali</w:t>
            </w:r>
            <w:r w:rsidR="002E3881" w:rsidRPr="00316EEF">
              <w:rPr>
                <w:rStyle w:val="Hyperlink"/>
                <w:rFonts w:eastAsia="Calibri Light"/>
                <w:noProof/>
                <w:spacing w:val="2"/>
              </w:rPr>
              <w:t>z</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1"/>
              </w:rPr>
              <w:t xml:space="preserve"> </w:t>
            </w:r>
            <w:r w:rsidR="002E3881" w:rsidRPr="00316EEF">
              <w:rPr>
                <w:rStyle w:val="Hyperlink"/>
                <w:rFonts w:eastAsia="Calibri Light"/>
                <w:noProof/>
              </w:rPr>
              <w:t>Exchan</w:t>
            </w:r>
            <w:r w:rsidR="002E3881" w:rsidRPr="00316EEF">
              <w:rPr>
                <w:rStyle w:val="Hyperlink"/>
                <w:rFonts w:eastAsia="Calibri Light"/>
                <w:noProof/>
                <w:spacing w:val="3"/>
              </w:rPr>
              <w:t>g</w:t>
            </w:r>
            <w:r w:rsidR="002E3881" w:rsidRPr="00316EEF">
              <w:rPr>
                <w:rStyle w:val="Hyperlink"/>
                <w:rFonts w:eastAsia="Calibri Light"/>
                <w:noProof/>
              </w:rPr>
              <w:t>e</w:t>
            </w:r>
            <w:r w:rsidR="002E3881" w:rsidRPr="00316EEF">
              <w:rPr>
                <w:rStyle w:val="Hyperlink"/>
                <w:rFonts w:eastAsia="Calibri Light"/>
                <w:noProof/>
                <w:spacing w:val="-10"/>
              </w:rPr>
              <w:t xml:space="preserve"> </w:t>
            </w:r>
            <w:r w:rsidR="002E3881" w:rsidRPr="00316EEF">
              <w:rPr>
                <w:rStyle w:val="Hyperlink"/>
                <w:rFonts w:eastAsia="Calibri Light"/>
                <w:noProof/>
                <w:spacing w:val="3"/>
              </w:rPr>
              <w:t>(</w:t>
            </w:r>
            <w:r w:rsidR="002E3881" w:rsidRPr="00316EEF">
              <w:rPr>
                <w:rStyle w:val="Hyperlink"/>
                <w:rFonts w:eastAsia="Calibri Light"/>
                <w:noProof/>
                <w:spacing w:val="1"/>
              </w:rPr>
              <w:t>C</w:t>
            </w:r>
            <w:r w:rsidR="002E3881" w:rsidRPr="00316EEF">
              <w:rPr>
                <w:rStyle w:val="Hyperlink"/>
                <w:rFonts w:eastAsia="Calibri Light"/>
                <w:noProof/>
              </w:rPr>
              <w:t>X)</w:t>
            </w:r>
            <w:r w:rsidR="002E3881">
              <w:rPr>
                <w:noProof/>
                <w:webHidden/>
              </w:rPr>
              <w:tab/>
            </w:r>
            <w:r w:rsidR="002E3881">
              <w:rPr>
                <w:noProof/>
                <w:webHidden/>
              </w:rPr>
              <w:fldChar w:fldCharType="begin"/>
            </w:r>
            <w:r w:rsidR="002E3881">
              <w:rPr>
                <w:noProof/>
                <w:webHidden/>
              </w:rPr>
              <w:instrText xml:space="preserve"> PAGEREF _Toc82706540 \h </w:instrText>
            </w:r>
            <w:r w:rsidR="002E3881">
              <w:rPr>
                <w:noProof/>
                <w:webHidden/>
              </w:rPr>
            </w:r>
            <w:r w:rsidR="002E3881">
              <w:rPr>
                <w:noProof/>
                <w:webHidden/>
              </w:rPr>
              <w:fldChar w:fldCharType="separate"/>
            </w:r>
            <w:r w:rsidR="00301426">
              <w:rPr>
                <w:noProof/>
                <w:webHidden/>
              </w:rPr>
              <w:t>13</w:t>
            </w:r>
            <w:r w:rsidR="002E3881">
              <w:rPr>
                <w:noProof/>
                <w:webHidden/>
              </w:rPr>
              <w:fldChar w:fldCharType="end"/>
            </w:r>
          </w:hyperlink>
        </w:p>
        <w:p w14:paraId="1C846418" w14:textId="0E9CF3EE"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41"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_Toc82706541 \h </w:instrText>
            </w:r>
            <w:r w:rsidR="002E3881">
              <w:rPr>
                <w:noProof/>
                <w:webHidden/>
              </w:rPr>
            </w:r>
            <w:r w:rsidR="002E3881">
              <w:rPr>
                <w:noProof/>
                <w:webHidden/>
              </w:rPr>
              <w:fldChar w:fldCharType="separate"/>
            </w:r>
            <w:r w:rsidR="00301426">
              <w:rPr>
                <w:noProof/>
                <w:webHidden/>
              </w:rPr>
              <w:t>14</w:t>
            </w:r>
            <w:r w:rsidR="002E3881">
              <w:rPr>
                <w:noProof/>
                <w:webHidden/>
              </w:rPr>
              <w:fldChar w:fldCharType="end"/>
            </w:r>
          </w:hyperlink>
        </w:p>
        <w:p w14:paraId="1E00A478" w14:textId="4D805063"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42"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D</w:t>
            </w:r>
            <w:r w:rsidR="002E3881" w:rsidRPr="00316EEF">
              <w:rPr>
                <w:rStyle w:val="Hyperlink"/>
                <w:rFonts w:eastAsia="Calibri Light"/>
                <w:noProof/>
                <w:spacing w:val="-1"/>
              </w:rPr>
              <w:t>e</w:t>
            </w:r>
            <w:r w:rsidR="002E3881" w:rsidRPr="00316EEF">
              <w:rPr>
                <w:rStyle w:val="Hyperlink"/>
                <w:rFonts w:eastAsia="Calibri Light"/>
                <w:noProof/>
                <w:spacing w:val="1"/>
              </w:rPr>
              <w:t>v</w:t>
            </w:r>
            <w:r w:rsidR="002E3881" w:rsidRPr="00316EEF">
              <w:rPr>
                <w:rStyle w:val="Hyperlink"/>
                <w:rFonts w:eastAsia="Calibri Light"/>
                <w:noProof/>
              </w:rPr>
              <w:t>ice</w:t>
            </w:r>
            <w:r w:rsidR="002E3881" w:rsidRPr="00316EEF">
              <w:rPr>
                <w:rStyle w:val="Hyperlink"/>
                <w:rFonts w:eastAsia="Calibri Light"/>
                <w:noProof/>
                <w:spacing w:val="-9"/>
              </w:rPr>
              <w:t xml:space="preserve"> </w:t>
            </w:r>
            <w:r w:rsidR="002E3881" w:rsidRPr="00316EEF">
              <w:rPr>
                <w:rStyle w:val="Hyperlink"/>
                <w:rFonts w:eastAsia="Calibri Light"/>
                <w:noProof/>
              </w:rPr>
              <w:t>C</w:t>
            </w:r>
            <w:r w:rsidR="002E3881" w:rsidRPr="00316EEF">
              <w:rPr>
                <w:rStyle w:val="Hyperlink"/>
                <w:rFonts w:eastAsia="Calibri Light"/>
                <w:noProof/>
                <w:spacing w:val="2"/>
              </w:rPr>
              <w:t>o</w:t>
            </w:r>
            <w:r w:rsidR="002E3881" w:rsidRPr="00316EEF">
              <w:rPr>
                <w:rStyle w:val="Hyperlink"/>
                <w:rFonts w:eastAsia="Calibri Light"/>
                <w:noProof/>
                <w:spacing w:val="-1"/>
              </w:rPr>
              <w:t>m</w:t>
            </w:r>
            <w:r w:rsidR="002E3881" w:rsidRPr="00316EEF">
              <w:rPr>
                <w:rStyle w:val="Hyperlink"/>
                <w:rFonts w:eastAsia="Calibri Light"/>
                <w:noProof/>
              </w:rPr>
              <w:t>pa</w:t>
            </w:r>
            <w:r w:rsidR="002E3881" w:rsidRPr="00316EEF">
              <w:rPr>
                <w:rStyle w:val="Hyperlink"/>
                <w:rFonts w:eastAsia="Calibri Light"/>
                <w:noProof/>
                <w:spacing w:val="1"/>
              </w:rPr>
              <w:t>t</w:t>
            </w:r>
            <w:r w:rsidR="002E3881" w:rsidRPr="00316EEF">
              <w:rPr>
                <w:rStyle w:val="Hyperlink"/>
                <w:rFonts w:eastAsia="Calibri Light"/>
                <w:noProof/>
              </w:rPr>
              <w:t>ibil</w:t>
            </w:r>
            <w:r w:rsidR="002E3881" w:rsidRPr="00316EEF">
              <w:rPr>
                <w:rStyle w:val="Hyperlink"/>
                <w:rFonts w:eastAsia="Calibri Light"/>
                <w:noProof/>
                <w:spacing w:val="1"/>
              </w:rPr>
              <w:t>it</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_Toc82706542 \h </w:instrText>
            </w:r>
            <w:r w:rsidR="002E3881">
              <w:rPr>
                <w:noProof/>
                <w:webHidden/>
              </w:rPr>
            </w:r>
            <w:r w:rsidR="002E3881">
              <w:rPr>
                <w:noProof/>
                <w:webHidden/>
              </w:rPr>
              <w:fldChar w:fldCharType="separate"/>
            </w:r>
            <w:r w:rsidR="00301426">
              <w:rPr>
                <w:noProof/>
                <w:webHidden/>
              </w:rPr>
              <w:t>14</w:t>
            </w:r>
            <w:r w:rsidR="002E3881">
              <w:rPr>
                <w:noProof/>
                <w:webHidden/>
              </w:rPr>
              <w:fldChar w:fldCharType="end"/>
            </w:r>
          </w:hyperlink>
        </w:p>
        <w:p w14:paraId="19B24878" w14:textId="5636A5AB"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3"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sidRPr="00316EEF">
              <w:rPr>
                <w:rStyle w:val="Hyperlink"/>
                <w:rFonts w:eastAsia="Calibri Light"/>
                <w:noProof/>
                <w:spacing w:val="-12"/>
              </w:rPr>
              <w:t xml:space="preserve"> </w:t>
            </w:r>
            <w:r w:rsidR="002E3881" w:rsidRPr="00316EEF">
              <w:rPr>
                <w:rStyle w:val="Hyperlink"/>
                <w:rFonts w:eastAsia="Calibri Light"/>
                <w:noProof/>
                <w:spacing w:val="3"/>
              </w:rPr>
              <w:t>(</w:t>
            </w:r>
            <w:r w:rsidR="002E3881" w:rsidRPr="00316EEF">
              <w:rPr>
                <w:rStyle w:val="Hyperlink"/>
                <w:rFonts w:eastAsia="Calibri Light"/>
                <w:noProof/>
              </w:rPr>
              <w:t>DE</w:t>
            </w:r>
            <w:r w:rsidR="002E3881" w:rsidRPr="00316EEF">
              <w:rPr>
                <w:rStyle w:val="Hyperlink"/>
                <w:rFonts w:eastAsia="Calibri Light"/>
                <w:noProof/>
                <w:spacing w:val="1"/>
              </w:rPr>
              <w:t>X</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_Toc82706543 \h </w:instrText>
            </w:r>
            <w:r w:rsidR="002E3881">
              <w:rPr>
                <w:noProof/>
                <w:webHidden/>
              </w:rPr>
            </w:r>
            <w:r w:rsidR="002E3881">
              <w:rPr>
                <w:noProof/>
                <w:webHidden/>
              </w:rPr>
              <w:fldChar w:fldCharType="separate"/>
            </w:r>
            <w:r w:rsidR="00301426">
              <w:rPr>
                <w:noProof/>
                <w:webHidden/>
              </w:rPr>
              <w:t>14</w:t>
            </w:r>
            <w:r w:rsidR="002E3881">
              <w:rPr>
                <w:noProof/>
                <w:webHidden/>
              </w:rPr>
              <w:fldChar w:fldCharType="end"/>
            </w:r>
          </w:hyperlink>
        </w:p>
        <w:p w14:paraId="6792D1E6" w14:textId="54B17052"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4"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spacing w:val="2"/>
              </w:rPr>
              <w:t>W</w:t>
            </w:r>
            <w:r w:rsidR="002E3881" w:rsidRPr="00316EEF">
              <w:rPr>
                <w:rStyle w:val="Hyperlink"/>
                <w:rFonts w:eastAsia="Calibri Light"/>
                <w:noProof/>
              </w:rPr>
              <w:t>o</w:t>
            </w:r>
            <w:r w:rsidR="002E3881" w:rsidRPr="00316EEF">
              <w:rPr>
                <w:rStyle w:val="Hyperlink"/>
                <w:rFonts w:eastAsia="Calibri Light"/>
                <w:noProof/>
                <w:spacing w:val="2"/>
              </w:rPr>
              <w:t>r</w:t>
            </w:r>
            <w:r w:rsidR="002E3881" w:rsidRPr="00316EEF">
              <w:rPr>
                <w:rStyle w:val="Hyperlink"/>
                <w:rFonts w:eastAsia="Calibri Light"/>
                <w:noProof/>
              </w:rPr>
              <w:t>l</w:t>
            </w:r>
            <w:r w:rsidR="002E3881" w:rsidRPr="00316EEF">
              <w:rPr>
                <w:rStyle w:val="Hyperlink"/>
                <w:rFonts w:eastAsia="Calibri Light"/>
                <w:noProof/>
                <w:spacing w:val="-1"/>
              </w:rPr>
              <w:t>d</w:t>
            </w:r>
            <w:r w:rsidR="002E3881" w:rsidRPr="00316EEF">
              <w:rPr>
                <w:rStyle w:val="Hyperlink"/>
                <w:rFonts w:eastAsia="Calibri Light"/>
                <w:noProof/>
              </w:rPr>
              <w:t>w</w:t>
            </w:r>
            <w:r w:rsidR="002E3881" w:rsidRPr="00316EEF">
              <w:rPr>
                <w:rStyle w:val="Hyperlink"/>
                <w:rFonts w:eastAsia="Calibri Light"/>
                <w:noProof/>
                <w:spacing w:val="1"/>
              </w:rPr>
              <w:t>i</w:t>
            </w:r>
            <w:r w:rsidR="002E3881" w:rsidRPr="00316EEF">
              <w:rPr>
                <w:rStyle w:val="Hyperlink"/>
                <w:rFonts w:eastAsia="Calibri Light"/>
                <w:noProof/>
              </w:rPr>
              <w:t>de</w:t>
            </w:r>
            <w:r w:rsidR="002E3881" w:rsidRPr="00316EEF">
              <w:rPr>
                <w:rStyle w:val="Hyperlink"/>
                <w:rFonts w:eastAsia="Calibri Light"/>
                <w:noProof/>
                <w:spacing w:val="-14"/>
              </w:rPr>
              <w:t xml:space="preserve"> </w:t>
            </w:r>
            <w:r w:rsidR="002E3881" w:rsidRPr="00316EEF">
              <w:rPr>
                <w:rStyle w:val="Hyperlink"/>
                <w:rFonts w:eastAsia="Calibri Light"/>
                <w:noProof/>
              </w:rPr>
              <w:t>Stock</w:t>
            </w:r>
            <w:r w:rsidR="002E3881" w:rsidRPr="00316EEF">
              <w:rPr>
                <w:rStyle w:val="Hyperlink"/>
                <w:rFonts w:eastAsia="Calibri Light"/>
                <w:noProof/>
                <w:spacing w:val="-4"/>
              </w:rPr>
              <w:t xml:space="preserve"> </w:t>
            </w:r>
            <w:r w:rsidR="002E3881" w:rsidRPr="00316EEF">
              <w:rPr>
                <w:rStyle w:val="Hyperlink"/>
                <w:rFonts w:eastAsia="Calibri Light"/>
                <w:noProof/>
              </w:rPr>
              <w:t>Mar</w:t>
            </w:r>
            <w:r w:rsidR="002E3881" w:rsidRPr="00316EEF">
              <w:rPr>
                <w:rStyle w:val="Hyperlink"/>
                <w:rFonts w:eastAsia="Calibri Light"/>
                <w:noProof/>
                <w:spacing w:val="1"/>
              </w:rPr>
              <w:t>k</w:t>
            </w:r>
            <w:r w:rsidR="002E3881" w:rsidRPr="00316EEF">
              <w:rPr>
                <w:rStyle w:val="Hyperlink"/>
                <w:rFonts w:eastAsia="Calibri Light"/>
                <w:noProof/>
              </w:rPr>
              <w:t>e</w:t>
            </w:r>
            <w:r w:rsidR="002E3881" w:rsidRPr="00316EEF">
              <w:rPr>
                <w:rStyle w:val="Hyperlink"/>
                <w:rFonts w:eastAsia="Calibri Light"/>
                <w:noProof/>
                <w:spacing w:val="1"/>
              </w:rPr>
              <w:t>t</w:t>
            </w:r>
            <w:r w:rsidR="002E3881" w:rsidRPr="00316EEF">
              <w:rPr>
                <w:rStyle w:val="Hyperlink"/>
                <w:rFonts w:eastAsia="Calibri Light"/>
                <w:noProof/>
              </w:rPr>
              <w:t>p</w:t>
            </w:r>
            <w:r w:rsidR="002E3881" w:rsidRPr="00316EEF">
              <w:rPr>
                <w:rStyle w:val="Hyperlink"/>
                <w:rFonts w:eastAsia="Calibri Light"/>
                <w:noProof/>
                <w:spacing w:val="-1"/>
              </w:rPr>
              <w:t>l</w:t>
            </w:r>
            <w:r w:rsidR="002E3881" w:rsidRPr="00316EEF">
              <w:rPr>
                <w:rStyle w:val="Hyperlink"/>
                <w:rFonts w:eastAsia="Calibri Light"/>
                <w:noProof/>
              </w:rPr>
              <w:t>a</w:t>
            </w:r>
            <w:r w:rsidR="002E3881" w:rsidRPr="00316EEF">
              <w:rPr>
                <w:rStyle w:val="Hyperlink"/>
                <w:rFonts w:eastAsia="Calibri Light"/>
                <w:noProof/>
                <w:spacing w:val="2"/>
              </w:rPr>
              <w:t>c</w:t>
            </w:r>
            <w:r w:rsidR="002E3881" w:rsidRPr="00316EEF">
              <w:rPr>
                <w:rStyle w:val="Hyperlink"/>
                <w:rFonts w:eastAsia="Calibri Light"/>
                <w:noProof/>
              </w:rPr>
              <w:t>e</w:t>
            </w:r>
            <w:r w:rsidR="002E3881" w:rsidRPr="00316EEF">
              <w:rPr>
                <w:rStyle w:val="Hyperlink"/>
                <w:rFonts w:eastAsia="Calibri Light"/>
                <w:noProof/>
                <w:spacing w:val="-16"/>
              </w:rPr>
              <w:t xml:space="preserve"> </w:t>
            </w:r>
            <w:r w:rsidR="002E3881" w:rsidRPr="00316EEF">
              <w:rPr>
                <w:rStyle w:val="Hyperlink"/>
                <w:rFonts w:eastAsia="Calibri Light"/>
                <w:noProof/>
                <w:spacing w:val="1"/>
              </w:rPr>
              <w:t>(</w:t>
            </w:r>
            <w:r w:rsidR="002E3881" w:rsidRPr="00316EEF">
              <w:rPr>
                <w:rStyle w:val="Hyperlink"/>
                <w:rFonts w:eastAsia="Calibri Light"/>
                <w:noProof/>
              </w:rPr>
              <w:t>DWS</w:t>
            </w:r>
            <w:r w:rsidR="002E3881" w:rsidRPr="00316EEF">
              <w:rPr>
                <w:rStyle w:val="Hyperlink"/>
                <w:rFonts w:eastAsia="Calibri Light"/>
                <w:noProof/>
                <w:spacing w:val="-1"/>
              </w:rPr>
              <w:t>M</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_Toc82706544 \h </w:instrText>
            </w:r>
            <w:r w:rsidR="002E3881">
              <w:rPr>
                <w:noProof/>
                <w:webHidden/>
              </w:rPr>
            </w:r>
            <w:r w:rsidR="002E3881">
              <w:rPr>
                <w:noProof/>
                <w:webHidden/>
              </w:rPr>
              <w:fldChar w:fldCharType="separate"/>
            </w:r>
            <w:r w:rsidR="00301426">
              <w:rPr>
                <w:noProof/>
                <w:webHidden/>
              </w:rPr>
              <w:t>15</w:t>
            </w:r>
            <w:r w:rsidR="002E3881">
              <w:rPr>
                <w:noProof/>
                <w:webHidden/>
              </w:rPr>
              <w:fldChar w:fldCharType="end"/>
            </w:r>
          </w:hyperlink>
        </w:p>
        <w:p w14:paraId="068B4823" w14:textId="3C62C5B5"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45" w:history="1">
            <w:r w:rsidR="002E3881" w:rsidRPr="00316EEF">
              <w:rPr>
                <w:rStyle w:val="Hyperlink"/>
                <w:rFonts w:eastAsia="Tahoma"/>
                <w:noProof/>
              </w:rPr>
              <w:t>4.4.1. Bertinity Decentralized World-wide Security Token Stock Market opportunities:</w:t>
            </w:r>
            <w:r w:rsidR="002E3881">
              <w:rPr>
                <w:noProof/>
                <w:webHidden/>
              </w:rPr>
              <w:tab/>
            </w:r>
            <w:r w:rsidR="002E3881">
              <w:rPr>
                <w:noProof/>
                <w:webHidden/>
              </w:rPr>
              <w:fldChar w:fldCharType="begin"/>
            </w:r>
            <w:r w:rsidR="002E3881">
              <w:rPr>
                <w:noProof/>
                <w:webHidden/>
              </w:rPr>
              <w:instrText xml:space="preserve"> PAGEREF _Toc82706545 \h </w:instrText>
            </w:r>
            <w:r w:rsidR="002E3881">
              <w:rPr>
                <w:noProof/>
                <w:webHidden/>
              </w:rPr>
            </w:r>
            <w:r w:rsidR="002E3881">
              <w:rPr>
                <w:noProof/>
                <w:webHidden/>
              </w:rPr>
              <w:fldChar w:fldCharType="separate"/>
            </w:r>
            <w:r w:rsidR="00301426">
              <w:rPr>
                <w:noProof/>
                <w:webHidden/>
              </w:rPr>
              <w:t>16</w:t>
            </w:r>
            <w:r w:rsidR="002E3881">
              <w:rPr>
                <w:noProof/>
                <w:webHidden/>
              </w:rPr>
              <w:fldChar w:fldCharType="end"/>
            </w:r>
          </w:hyperlink>
        </w:p>
        <w:p w14:paraId="285B298D" w14:textId="3435C214"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6"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1"/>
              </w:rPr>
              <w:t>-</w:t>
            </w:r>
            <w:r w:rsidR="002E3881" w:rsidRPr="00316EEF">
              <w:rPr>
                <w:rStyle w:val="Hyperlink"/>
                <w:rFonts w:eastAsia="Calibri Light"/>
                <w:noProof/>
              </w:rPr>
              <w:t>net</w:t>
            </w:r>
            <w:r w:rsidR="002E3881">
              <w:rPr>
                <w:noProof/>
                <w:webHidden/>
              </w:rPr>
              <w:tab/>
            </w:r>
            <w:r w:rsidR="002E3881">
              <w:rPr>
                <w:noProof/>
                <w:webHidden/>
              </w:rPr>
              <w:fldChar w:fldCharType="begin"/>
            </w:r>
            <w:r w:rsidR="002E3881">
              <w:rPr>
                <w:noProof/>
                <w:webHidden/>
              </w:rPr>
              <w:instrText xml:space="preserve"> PAGEREF _Toc82706546 \h </w:instrText>
            </w:r>
            <w:r w:rsidR="002E3881">
              <w:rPr>
                <w:noProof/>
                <w:webHidden/>
              </w:rPr>
            </w:r>
            <w:r w:rsidR="002E3881">
              <w:rPr>
                <w:noProof/>
                <w:webHidden/>
              </w:rPr>
              <w:fldChar w:fldCharType="separate"/>
            </w:r>
            <w:r w:rsidR="00301426">
              <w:rPr>
                <w:noProof/>
                <w:webHidden/>
              </w:rPr>
              <w:t>17</w:t>
            </w:r>
            <w:r w:rsidR="002E3881">
              <w:rPr>
                <w:noProof/>
                <w:webHidden/>
              </w:rPr>
              <w:fldChar w:fldCharType="end"/>
            </w:r>
          </w:hyperlink>
        </w:p>
        <w:p w14:paraId="4C55E0F6" w14:textId="33CEC322"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7"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_Toc82706547 \h </w:instrText>
            </w:r>
            <w:r w:rsidR="002E3881">
              <w:rPr>
                <w:noProof/>
                <w:webHidden/>
              </w:rPr>
            </w:r>
            <w:r w:rsidR="002E3881">
              <w:rPr>
                <w:noProof/>
                <w:webHidden/>
              </w:rPr>
              <w:fldChar w:fldCharType="separate"/>
            </w:r>
            <w:r w:rsidR="00301426">
              <w:rPr>
                <w:noProof/>
                <w:webHidden/>
              </w:rPr>
              <w:t>17</w:t>
            </w:r>
            <w:r w:rsidR="002E3881">
              <w:rPr>
                <w:noProof/>
                <w:webHidden/>
              </w:rPr>
              <w:fldChar w:fldCharType="end"/>
            </w:r>
          </w:hyperlink>
        </w:p>
        <w:p w14:paraId="15A415EF" w14:textId="67A5B312"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8"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_Toc82706548 \h </w:instrText>
            </w:r>
            <w:r w:rsidR="002E3881">
              <w:rPr>
                <w:noProof/>
                <w:webHidden/>
              </w:rPr>
            </w:r>
            <w:r w:rsidR="002E3881">
              <w:rPr>
                <w:noProof/>
                <w:webHidden/>
              </w:rPr>
              <w:fldChar w:fldCharType="separate"/>
            </w:r>
            <w:r w:rsidR="00301426">
              <w:rPr>
                <w:noProof/>
                <w:webHidden/>
              </w:rPr>
              <w:t>17</w:t>
            </w:r>
            <w:r w:rsidR="002E3881">
              <w:rPr>
                <w:noProof/>
                <w:webHidden/>
              </w:rPr>
              <w:fldChar w:fldCharType="end"/>
            </w:r>
          </w:hyperlink>
        </w:p>
        <w:p w14:paraId="52EA4020" w14:textId="0405C82E"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49" w:history="1">
            <w:r w:rsidR="002E3881" w:rsidRPr="00316EEF">
              <w:rPr>
                <w:rStyle w:val="Hyperlink"/>
                <w:rFonts w:eastAsia="Tahoma"/>
                <w:noProof/>
              </w:rPr>
              <w:t>4.8. Bertinity ecosystem opportunities:</w:t>
            </w:r>
            <w:r w:rsidR="002E3881">
              <w:rPr>
                <w:noProof/>
                <w:webHidden/>
              </w:rPr>
              <w:tab/>
            </w:r>
            <w:r w:rsidR="002E3881">
              <w:rPr>
                <w:noProof/>
                <w:webHidden/>
              </w:rPr>
              <w:fldChar w:fldCharType="begin"/>
            </w:r>
            <w:r w:rsidR="002E3881">
              <w:rPr>
                <w:noProof/>
                <w:webHidden/>
              </w:rPr>
              <w:instrText xml:space="preserve"> PAGEREF _Toc82706549 \h </w:instrText>
            </w:r>
            <w:r w:rsidR="002E3881">
              <w:rPr>
                <w:noProof/>
                <w:webHidden/>
              </w:rPr>
            </w:r>
            <w:r w:rsidR="002E3881">
              <w:rPr>
                <w:noProof/>
                <w:webHidden/>
              </w:rPr>
              <w:fldChar w:fldCharType="separate"/>
            </w:r>
            <w:r w:rsidR="00301426">
              <w:rPr>
                <w:noProof/>
                <w:webHidden/>
              </w:rPr>
              <w:t>18</w:t>
            </w:r>
            <w:r w:rsidR="002E3881">
              <w:rPr>
                <w:noProof/>
                <w:webHidden/>
              </w:rPr>
              <w:fldChar w:fldCharType="end"/>
            </w:r>
          </w:hyperlink>
        </w:p>
        <w:p w14:paraId="7FAADE58" w14:textId="7CB83CD8"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50" w:history="1">
            <w:r w:rsidR="002E3881" w:rsidRPr="00316EEF">
              <w:rPr>
                <w:rStyle w:val="Hyperlink"/>
                <w:rFonts w:eastAsia="Calibri Light"/>
                <w:noProof/>
                <w:spacing w:val="-1"/>
              </w:rPr>
              <w:t>5</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H</w:t>
            </w:r>
            <w:r w:rsidR="002E3881" w:rsidRPr="00316EEF">
              <w:rPr>
                <w:rStyle w:val="Hyperlink"/>
                <w:rFonts w:eastAsia="Calibri Light"/>
                <w:noProof/>
                <w:spacing w:val="-2"/>
              </w:rPr>
              <w:t>o</w:t>
            </w:r>
            <w:r w:rsidR="002E3881" w:rsidRPr="00316EEF">
              <w:rPr>
                <w:rStyle w:val="Hyperlink"/>
                <w:rFonts w:eastAsia="Calibri Light"/>
                <w:noProof/>
              </w:rPr>
              <w:t>w</w:t>
            </w:r>
            <w:r w:rsidR="002E3881" w:rsidRPr="00316EEF">
              <w:rPr>
                <w:rStyle w:val="Hyperlink"/>
                <w:rFonts w:eastAsia="Calibri Light"/>
                <w:noProof/>
                <w:spacing w:val="-4"/>
              </w:rPr>
              <w:t xml:space="preserve"> </w:t>
            </w:r>
            <w:r w:rsidR="002E3881" w:rsidRPr="00316EEF">
              <w:rPr>
                <w:rStyle w:val="Hyperlink"/>
                <w:rFonts w:eastAsia="Calibri Light"/>
                <w:noProof/>
              </w:rPr>
              <w:t>it</w:t>
            </w:r>
            <w:r w:rsidR="002E3881" w:rsidRPr="00316EEF">
              <w:rPr>
                <w:rStyle w:val="Hyperlink"/>
                <w:rFonts w:eastAsia="Calibri Light"/>
                <w:noProof/>
                <w:spacing w:val="-2"/>
              </w:rPr>
              <w:t xml:space="preserve"> </w:t>
            </w:r>
            <w:r w:rsidR="002E3881" w:rsidRPr="00316EEF">
              <w:rPr>
                <w:rStyle w:val="Hyperlink"/>
                <w:rFonts w:eastAsia="Calibri Light"/>
                <w:noProof/>
                <w:spacing w:val="2"/>
              </w:rPr>
              <w:t>w</w:t>
            </w:r>
            <w:r w:rsidR="002E3881" w:rsidRPr="00316EEF">
              <w:rPr>
                <w:rStyle w:val="Hyperlink"/>
                <w:rFonts w:eastAsia="Calibri Light"/>
                <w:noProof/>
              </w:rPr>
              <w:t>orks</w:t>
            </w:r>
            <w:r w:rsidR="002E3881">
              <w:rPr>
                <w:noProof/>
                <w:webHidden/>
              </w:rPr>
              <w:tab/>
            </w:r>
            <w:r w:rsidR="002E3881">
              <w:rPr>
                <w:noProof/>
                <w:webHidden/>
              </w:rPr>
              <w:fldChar w:fldCharType="begin"/>
            </w:r>
            <w:r w:rsidR="002E3881">
              <w:rPr>
                <w:noProof/>
                <w:webHidden/>
              </w:rPr>
              <w:instrText xml:space="preserve"> PAGEREF _Toc82706550 \h </w:instrText>
            </w:r>
            <w:r w:rsidR="002E3881">
              <w:rPr>
                <w:noProof/>
                <w:webHidden/>
              </w:rPr>
            </w:r>
            <w:r w:rsidR="002E3881">
              <w:rPr>
                <w:noProof/>
                <w:webHidden/>
              </w:rPr>
              <w:fldChar w:fldCharType="separate"/>
            </w:r>
            <w:r w:rsidR="00301426">
              <w:rPr>
                <w:noProof/>
                <w:webHidden/>
              </w:rPr>
              <w:t>18</w:t>
            </w:r>
            <w:r w:rsidR="002E3881">
              <w:rPr>
                <w:noProof/>
                <w:webHidden/>
              </w:rPr>
              <w:fldChar w:fldCharType="end"/>
            </w:r>
          </w:hyperlink>
        </w:p>
        <w:p w14:paraId="5920C430" w14:textId="67E58421"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1"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9"/>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spacing w:val="1"/>
              </w:rPr>
              <w:t>G</w:t>
            </w:r>
            <w:r w:rsidR="002E3881" w:rsidRPr="00316EEF">
              <w:rPr>
                <w:rStyle w:val="Hyperlink"/>
                <w:rFonts w:eastAsia="Calibri Light"/>
                <w:noProof/>
              </w:rPr>
              <w:t>a</w:t>
            </w:r>
            <w:r w:rsidR="002E3881" w:rsidRPr="00316EEF">
              <w:rPr>
                <w:rStyle w:val="Hyperlink"/>
                <w:rFonts w:eastAsia="Calibri Light"/>
                <w:noProof/>
                <w:spacing w:val="1"/>
              </w:rPr>
              <w:t>t</w:t>
            </w:r>
            <w:r w:rsidR="002E3881" w:rsidRPr="00316EEF">
              <w:rPr>
                <w:rStyle w:val="Hyperlink"/>
                <w:rFonts w:eastAsia="Calibri Light"/>
                <w:noProof/>
              </w:rPr>
              <w:t>ew</w:t>
            </w:r>
            <w:r w:rsidR="002E3881" w:rsidRPr="00316EEF">
              <w:rPr>
                <w:rStyle w:val="Hyperlink"/>
                <w:rFonts w:eastAsia="Calibri Light"/>
                <w:noProof/>
                <w:spacing w:val="1"/>
              </w:rPr>
              <w:t>a</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_Toc82706551 \h </w:instrText>
            </w:r>
            <w:r w:rsidR="002E3881">
              <w:rPr>
                <w:noProof/>
                <w:webHidden/>
              </w:rPr>
            </w:r>
            <w:r w:rsidR="002E3881">
              <w:rPr>
                <w:noProof/>
                <w:webHidden/>
              </w:rPr>
              <w:fldChar w:fldCharType="separate"/>
            </w:r>
            <w:r w:rsidR="00301426">
              <w:rPr>
                <w:noProof/>
                <w:webHidden/>
              </w:rPr>
              <w:t>19</w:t>
            </w:r>
            <w:r w:rsidR="002E3881">
              <w:rPr>
                <w:noProof/>
                <w:webHidden/>
              </w:rPr>
              <w:fldChar w:fldCharType="end"/>
            </w:r>
          </w:hyperlink>
        </w:p>
        <w:p w14:paraId="591346C5" w14:textId="1C085928"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2"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Ex</w:t>
            </w:r>
            <w:r w:rsidR="002E3881" w:rsidRPr="00316EEF">
              <w:rPr>
                <w:rStyle w:val="Hyperlink"/>
                <w:rFonts w:eastAsia="Calibri Light"/>
                <w:noProof/>
                <w:spacing w:val="1"/>
              </w:rPr>
              <w:t>c</w:t>
            </w:r>
            <w:r w:rsidR="002E3881" w:rsidRPr="00316EEF">
              <w:rPr>
                <w:rStyle w:val="Hyperlink"/>
                <w:rFonts w:eastAsia="Calibri Light"/>
                <w:noProof/>
              </w:rPr>
              <w:t>ha</w:t>
            </w:r>
            <w:r w:rsidR="002E3881" w:rsidRPr="00316EEF">
              <w:rPr>
                <w:rStyle w:val="Hyperlink"/>
                <w:rFonts w:eastAsia="Calibri Light"/>
                <w:noProof/>
                <w:spacing w:val="3"/>
              </w:rPr>
              <w:t>n</w:t>
            </w:r>
            <w:r w:rsidR="002E3881" w:rsidRPr="00316EEF">
              <w:rPr>
                <w:rStyle w:val="Hyperlink"/>
                <w:rFonts w:eastAsia="Calibri Light"/>
                <w:noProof/>
              </w:rPr>
              <w:t>ge</w:t>
            </w:r>
            <w:r w:rsidR="002E3881">
              <w:rPr>
                <w:noProof/>
                <w:webHidden/>
              </w:rPr>
              <w:tab/>
            </w:r>
            <w:r w:rsidR="002E3881">
              <w:rPr>
                <w:noProof/>
                <w:webHidden/>
              </w:rPr>
              <w:fldChar w:fldCharType="begin"/>
            </w:r>
            <w:r w:rsidR="002E3881">
              <w:rPr>
                <w:noProof/>
                <w:webHidden/>
              </w:rPr>
              <w:instrText xml:space="preserve"> PAGEREF _Toc82706552 \h </w:instrText>
            </w:r>
            <w:r w:rsidR="002E3881">
              <w:rPr>
                <w:noProof/>
                <w:webHidden/>
              </w:rPr>
            </w:r>
            <w:r w:rsidR="002E3881">
              <w:rPr>
                <w:noProof/>
                <w:webHidden/>
              </w:rPr>
              <w:fldChar w:fldCharType="separate"/>
            </w:r>
            <w:r w:rsidR="00301426">
              <w:rPr>
                <w:noProof/>
                <w:webHidden/>
              </w:rPr>
              <w:t>19</w:t>
            </w:r>
            <w:r w:rsidR="002E3881">
              <w:rPr>
                <w:noProof/>
                <w:webHidden/>
              </w:rPr>
              <w:fldChar w:fldCharType="end"/>
            </w:r>
          </w:hyperlink>
        </w:p>
        <w:p w14:paraId="538ECB88" w14:textId="4CBFCFCB"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3"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Pr>
                <w:noProof/>
                <w:webHidden/>
              </w:rPr>
              <w:tab/>
            </w:r>
            <w:r w:rsidR="002E3881">
              <w:rPr>
                <w:noProof/>
                <w:webHidden/>
              </w:rPr>
              <w:fldChar w:fldCharType="begin"/>
            </w:r>
            <w:r w:rsidR="002E3881">
              <w:rPr>
                <w:noProof/>
                <w:webHidden/>
              </w:rPr>
              <w:instrText xml:space="preserve"> PAGEREF _Toc82706553 \h </w:instrText>
            </w:r>
            <w:r w:rsidR="002E3881">
              <w:rPr>
                <w:noProof/>
                <w:webHidden/>
              </w:rPr>
            </w:r>
            <w:r w:rsidR="002E3881">
              <w:rPr>
                <w:noProof/>
                <w:webHidden/>
              </w:rPr>
              <w:fldChar w:fldCharType="separate"/>
            </w:r>
            <w:r w:rsidR="00301426">
              <w:rPr>
                <w:noProof/>
                <w:webHidden/>
              </w:rPr>
              <w:t>20</w:t>
            </w:r>
            <w:r w:rsidR="002E3881">
              <w:rPr>
                <w:noProof/>
                <w:webHidden/>
              </w:rPr>
              <w:fldChar w:fldCharType="end"/>
            </w:r>
          </w:hyperlink>
        </w:p>
        <w:p w14:paraId="282303B0" w14:textId="33E7F6CA"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4"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1"/>
              </w:rPr>
              <w:t>i</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_Toc82706554 \h </w:instrText>
            </w:r>
            <w:r w:rsidR="002E3881">
              <w:rPr>
                <w:noProof/>
                <w:webHidden/>
              </w:rPr>
            </w:r>
            <w:r w:rsidR="002E3881">
              <w:rPr>
                <w:noProof/>
                <w:webHidden/>
              </w:rPr>
              <w:fldChar w:fldCharType="separate"/>
            </w:r>
            <w:r w:rsidR="00301426">
              <w:rPr>
                <w:noProof/>
                <w:webHidden/>
              </w:rPr>
              <w:t>20</w:t>
            </w:r>
            <w:r w:rsidR="002E3881">
              <w:rPr>
                <w:noProof/>
                <w:webHidden/>
              </w:rPr>
              <w:fldChar w:fldCharType="end"/>
            </w:r>
          </w:hyperlink>
        </w:p>
        <w:p w14:paraId="62514443" w14:textId="68FE6912"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5"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_Toc82706555 \h </w:instrText>
            </w:r>
            <w:r w:rsidR="002E3881">
              <w:rPr>
                <w:noProof/>
                <w:webHidden/>
              </w:rPr>
            </w:r>
            <w:r w:rsidR="002E3881">
              <w:rPr>
                <w:noProof/>
                <w:webHidden/>
              </w:rPr>
              <w:fldChar w:fldCharType="separate"/>
            </w:r>
            <w:r w:rsidR="00301426">
              <w:rPr>
                <w:noProof/>
                <w:webHidden/>
              </w:rPr>
              <w:t>21</w:t>
            </w:r>
            <w:r w:rsidR="002E3881">
              <w:rPr>
                <w:noProof/>
                <w:webHidden/>
              </w:rPr>
              <w:fldChar w:fldCharType="end"/>
            </w:r>
          </w:hyperlink>
        </w:p>
        <w:p w14:paraId="62B4A98F" w14:textId="5C77BDC0"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6"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_Toc82706556 \h </w:instrText>
            </w:r>
            <w:r w:rsidR="002E3881">
              <w:rPr>
                <w:noProof/>
                <w:webHidden/>
              </w:rPr>
            </w:r>
            <w:r w:rsidR="002E3881">
              <w:rPr>
                <w:noProof/>
                <w:webHidden/>
              </w:rPr>
              <w:fldChar w:fldCharType="separate"/>
            </w:r>
            <w:r w:rsidR="00301426">
              <w:rPr>
                <w:noProof/>
                <w:webHidden/>
              </w:rPr>
              <w:t>21</w:t>
            </w:r>
            <w:r w:rsidR="002E3881">
              <w:rPr>
                <w:noProof/>
                <w:webHidden/>
              </w:rPr>
              <w:fldChar w:fldCharType="end"/>
            </w:r>
          </w:hyperlink>
        </w:p>
        <w:p w14:paraId="47D9D061" w14:textId="2A3AB39A"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57" w:history="1">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45"/>
              </w:rPr>
              <w:t xml:space="preserve"> </w:t>
            </w:r>
            <w:r w:rsidR="002E3881" w:rsidRPr="00316EEF">
              <w:rPr>
                <w:rStyle w:val="Hyperlink"/>
                <w:rFonts w:eastAsia="Calibri Light"/>
                <w:noProof/>
              </w:rPr>
              <w:t>S</w:t>
            </w:r>
            <w:r w:rsidR="002E3881" w:rsidRPr="00316EEF">
              <w:rPr>
                <w:rStyle w:val="Hyperlink"/>
                <w:rFonts w:eastAsia="Calibri Light"/>
                <w:noProof/>
                <w:spacing w:val="-1"/>
              </w:rPr>
              <w:t>u</w:t>
            </w:r>
            <w:r w:rsidR="002E3881" w:rsidRPr="00316EEF">
              <w:rPr>
                <w:rStyle w:val="Hyperlink"/>
                <w:rFonts w:eastAsia="Calibri Light"/>
                <w:noProof/>
              </w:rPr>
              <w:t>p</w:t>
            </w:r>
            <w:r w:rsidR="002E3881" w:rsidRPr="00316EEF">
              <w:rPr>
                <w:rStyle w:val="Hyperlink"/>
                <w:rFonts w:eastAsia="Calibri Light"/>
                <w:noProof/>
                <w:spacing w:val="2"/>
              </w:rPr>
              <w:t>p</w:t>
            </w:r>
            <w:r w:rsidR="002E3881" w:rsidRPr="00316EEF">
              <w:rPr>
                <w:rStyle w:val="Hyperlink"/>
                <w:rFonts w:eastAsia="Calibri Light"/>
                <w:noProof/>
              </w:rPr>
              <w:t>ly</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5"/>
              </w:rPr>
              <w:t xml:space="preserve"> </w:t>
            </w:r>
            <w:r w:rsidR="002E3881" w:rsidRPr="00316EEF">
              <w:rPr>
                <w:rStyle w:val="Hyperlink"/>
                <w:rFonts w:eastAsia="Calibri Light"/>
                <w:noProof/>
                <w:spacing w:val="1"/>
              </w:rPr>
              <w:t>I</w:t>
            </w:r>
            <w:r w:rsidR="002E3881" w:rsidRPr="00316EEF">
              <w:rPr>
                <w:rStyle w:val="Hyperlink"/>
                <w:rFonts w:eastAsia="Calibri Light"/>
                <w:noProof/>
              </w:rPr>
              <w:t>CO (Tokenomics)</w:t>
            </w:r>
            <w:r w:rsidR="002E3881">
              <w:rPr>
                <w:noProof/>
                <w:webHidden/>
              </w:rPr>
              <w:tab/>
            </w:r>
            <w:r w:rsidR="002E3881">
              <w:rPr>
                <w:noProof/>
                <w:webHidden/>
              </w:rPr>
              <w:fldChar w:fldCharType="begin"/>
            </w:r>
            <w:r w:rsidR="002E3881">
              <w:rPr>
                <w:noProof/>
                <w:webHidden/>
              </w:rPr>
              <w:instrText xml:space="preserve"> PAGEREF _Toc82706557 \h </w:instrText>
            </w:r>
            <w:r w:rsidR="002E3881">
              <w:rPr>
                <w:noProof/>
                <w:webHidden/>
              </w:rPr>
            </w:r>
            <w:r w:rsidR="002E3881">
              <w:rPr>
                <w:noProof/>
                <w:webHidden/>
              </w:rPr>
              <w:fldChar w:fldCharType="separate"/>
            </w:r>
            <w:r w:rsidR="00301426">
              <w:rPr>
                <w:noProof/>
                <w:webHidden/>
              </w:rPr>
              <w:t>21</w:t>
            </w:r>
            <w:r w:rsidR="002E3881">
              <w:rPr>
                <w:noProof/>
                <w:webHidden/>
              </w:rPr>
              <w:fldChar w:fldCharType="end"/>
            </w:r>
          </w:hyperlink>
        </w:p>
        <w:p w14:paraId="0A1BF5A1" w14:textId="549B779C"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8"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O</w:t>
            </w:r>
            <w:r w:rsidR="002E3881" w:rsidRPr="00316EEF">
              <w:rPr>
                <w:rStyle w:val="Hyperlink"/>
                <w:rFonts w:eastAsia="Calibri Light"/>
                <w:noProof/>
                <w:spacing w:val="1"/>
              </w:rPr>
              <w:t>v</w:t>
            </w:r>
            <w:r w:rsidR="002E3881" w:rsidRPr="00316EEF">
              <w:rPr>
                <w:rStyle w:val="Hyperlink"/>
                <w:rFonts w:eastAsia="Calibri Light"/>
                <w:noProof/>
              </w:rPr>
              <w:t>e</w:t>
            </w:r>
            <w:r w:rsidR="002E3881" w:rsidRPr="00316EEF">
              <w:rPr>
                <w:rStyle w:val="Hyperlink"/>
                <w:rFonts w:eastAsia="Calibri Light"/>
                <w:noProof/>
                <w:spacing w:val="1"/>
              </w:rPr>
              <w:t>r</w:t>
            </w:r>
            <w:r w:rsidR="002E3881" w:rsidRPr="00316EEF">
              <w:rPr>
                <w:rStyle w:val="Hyperlink"/>
                <w:rFonts w:eastAsia="Calibri Light"/>
                <w:noProof/>
              </w:rPr>
              <w:t>all</w:t>
            </w:r>
            <w:r w:rsidR="002E3881">
              <w:rPr>
                <w:noProof/>
                <w:webHidden/>
              </w:rPr>
              <w:tab/>
            </w:r>
            <w:r w:rsidR="002E3881">
              <w:rPr>
                <w:noProof/>
                <w:webHidden/>
              </w:rPr>
              <w:fldChar w:fldCharType="begin"/>
            </w:r>
            <w:r w:rsidR="002E3881">
              <w:rPr>
                <w:noProof/>
                <w:webHidden/>
              </w:rPr>
              <w:instrText xml:space="preserve"> PAGEREF _Toc82706558 \h </w:instrText>
            </w:r>
            <w:r w:rsidR="002E3881">
              <w:rPr>
                <w:noProof/>
                <w:webHidden/>
              </w:rPr>
            </w:r>
            <w:r w:rsidR="002E3881">
              <w:rPr>
                <w:noProof/>
                <w:webHidden/>
              </w:rPr>
              <w:fldChar w:fldCharType="separate"/>
            </w:r>
            <w:r w:rsidR="00301426">
              <w:rPr>
                <w:noProof/>
                <w:webHidden/>
              </w:rPr>
              <w:t>22</w:t>
            </w:r>
            <w:r w:rsidR="002E3881">
              <w:rPr>
                <w:noProof/>
                <w:webHidden/>
              </w:rPr>
              <w:fldChar w:fldCharType="end"/>
            </w:r>
          </w:hyperlink>
        </w:p>
        <w:p w14:paraId="6DAAD38A" w14:textId="55C574C7"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59"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Sale</w:t>
            </w:r>
            <w:r w:rsidR="002E3881" w:rsidRPr="00316EEF">
              <w:rPr>
                <w:rStyle w:val="Hyperlink"/>
                <w:rFonts w:eastAsia="Calibri Light"/>
                <w:noProof/>
                <w:spacing w:val="-5"/>
              </w:rPr>
              <w:t xml:space="preserve"> </w:t>
            </w:r>
            <w:r w:rsidR="002E3881" w:rsidRPr="00316EEF">
              <w:rPr>
                <w:rStyle w:val="Hyperlink"/>
                <w:rFonts w:eastAsia="Calibri Light"/>
                <w:noProof/>
              </w:rPr>
              <w:t>e</w:t>
            </w:r>
            <w:r w:rsidR="002E3881" w:rsidRPr="00316EEF">
              <w:rPr>
                <w:rStyle w:val="Hyperlink"/>
                <w:rFonts w:eastAsia="Calibri Light"/>
                <w:noProof/>
                <w:spacing w:val="2"/>
              </w:rPr>
              <w:t>v</w:t>
            </w:r>
            <w:r w:rsidR="002E3881" w:rsidRPr="00316EEF">
              <w:rPr>
                <w:rStyle w:val="Hyperlink"/>
                <w:rFonts w:eastAsia="Calibri Light"/>
                <w:noProof/>
              </w:rPr>
              <w:t>ents</w:t>
            </w:r>
            <w:r w:rsidR="002E3881">
              <w:rPr>
                <w:noProof/>
                <w:webHidden/>
              </w:rPr>
              <w:tab/>
            </w:r>
            <w:r w:rsidR="002E3881">
              <w:rPr>
                <w:noProof/>
                <w:webHidden/>
              </w:rPr>
              <w:fldChar w:fldCharType="begin"/>
            </w:r>
            <w:r w:rsidR="002E3881">
              <w:rPr>
                <w:noProof/>
                <w:webHidden/>
              </w:rPr>
              <w:instrText xml:space="preserve"> PAGEREF _Toc82706559 \h </w:instrText>
            </w:r>
            <w:r w:rsidR="002E3881">
              <w:rPr>
                <w:noProof/>
                <w:webHidden/>
              </w:rPr>
            </w:r>
            <w:r w:rsidR="002E3881">
              <w:rPr>
                <w:noProof/>
                <w:webHidden/>
              </w:rPr>
              <w:fldChar w:fldCharType="separate"/>
            </w:r>
            <w:r w:rsidR="00301426">
              <w:rPr>
                <w:noProof/>
                <w:webHidden/>
              </w:rPr>
              <w:t>23</w:t>
            </w:r>
            <w:r w:rsidR="002E3881">
              <w:rPr>
                <w:noProof/>
                <w:webHidden/>
              </w:rPr>
              <w:fldChar w:fldCharType="end"/>
            </w:r>
          </w:hyperlink>
        </w:p>
        <w:p w14:paraId="4D823BDC" w14:textId="7C335E16"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60"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E</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2"/>
              </w:rPr>
              <w:t>s</w:t>
            </w:r>
            <w:r w:rsidR="002E3881" w:rsidRPr="00316EEF">
              <w:rPr>
                <w:rStyle w:val="Hyperlink"/>
                <w:rFonts w:eastAsia="Calibri Light"/>
                <w:noProof/>
              </w:rPr>
              <w:t>yst</w:t>
            </w:r>
            <w:r w:rsidR="002E3881" w:rsidRPr="00316EEF">
              <w:rPr>
                <w:rStyle w:val="Hyperlink"/>
                <w:rFonts w:eastAsia="Calibri Light"/>
                <w:noProof/>
                <w:spacing w:val="3"/>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_Toc82706560 \h </w:instrText>
            </w:r>
            <w:r w:rsidR="002E3881">
              <w:rPr>
                <w:noProof/>
                <w:webHidden/>
              </w:rPr>
            </w:r>
            <w:r w:rsidR="002E3881">
              <w:rPr>
                <w:noProof/>
                <w:webHidden/>
              </w:rPr>
              <w:fldChar w:fldCharType="separate"/>
            </w:r>
            <w:r w:rsidR="00301426">
              <w:rPr>
                <w:noProof/>
                <w:webHidden/>
              </w:rPr>
              <w:t>23</w:t>
            </w:r>
            <w:r w:rsidR="002E3881">
              <w:rPr>
                <w:noProof/>
                <w:webHidden/>
              </w:rPr>
              <w:fldChar w:fldCharType="end"/>
            </w:r>
          </w:hyperlink>
        </w:p>
        <w:p w14:paraId="183F41F6" w14:textId="6CC68822"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61"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ds</w:t>
            </w:r>
            <w:r w:rsidR="002E3881">
              <w:rPr>
                <w:noProof/>
                <w:webHidden/>
              </w:rPr>
              <w:tab/>
            </w:r>
            <w:r w:rsidR="002E3881">
              <w:rPr>
                <w:noProof/>
                <w:webHidden/>
              </w:rPr>
              <w:fldChar w:fldCharType="begin"/>
            </w:r>
            <w:r w:rsidR="002E3881">
              <w:rPr>
                <w:noProof/>
                <w:webHidden/>
              </w:rPr>
              <w:instrText xml:space="preserve"> PAGEREF _Toc82706561 \h </w:instrText>
            </w:r>
            <w:r w:rsidR="002E3881">
              <w:rPr>
                <w:noProof/>
                <w:webHidden/>
              </w:rPr>
            </w:r>
            <w:r w:rsidR="002E3881">
              <w:rPr>
                <w:noProof/>
                <w:webHidden/>
              </w:rPr>
              <w:fldChar w:fldCharType="separate"/>
            </w:r>
            <w:r w:rsidR="00301426">
              <w:rPr>
                <w:noProof/>
                <w:webHidden/>
              </w:rPr>
              <w:t>23</w:t>
            </w:r>
            <w:r w:rsidR="002E3881">
              <w:rPr>
                <w:noProof/>
                <w:webHidden/>
              </w:rPr>
              <w:fldChar w:fldCharType="end"/>
            </w:r>
          </w:hyperlink>
        </w:p>
        <w:p w14:paraId="4DD24871" w14:textId="12797A2B"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62" w:history="1">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Te</w:t>
            </w:r>
            <w:r w:rsidR="002E3881" w:rsidRPr="00316EEF">
              <w:rPr>
                <w:rStyle w:val="Hyperlink"/>
                <w:rFonts w:eastAsia="Calibri Light"/>
                <w:noProof/>
                <w:spacing w:val="1"/>
              </w:rPr>
              <w:t>c</w:t>
            </w:r>
            <w:r w:rsidR="002E3881" w:rsidRPr="00316EEF">
              <w:rPr>
                <w:rStyle w:val="Hyperlink"/>
                <w:rFonts w:eastAsia="Calibri Light"/>
                <w:noProof/>
              </w:rPr>
              <w:t>hn</w:t>
            </w:r>
            <w:r w:rsidR="002E3881" w:rsidRPr="00316EEF">
              <w:rPr>
                <w:rStyle w:val="Hyperlink"/>
                <w:rFonts w:eastAsia="Calibri Light"/>
                <w:noProof/>
                <w:spacing w:val="-1"/>
              </w:rPr>
              <w:t>i</w:t>
            </w:r>
            <w:r w:rsidR="002E3881" w:rsidRPr="00316EEF">
              <w:rPr>
                <w:rStyle w:val="Hyperlink"/>
                <w:rFonts w:eastAsia="Calibri Light"/>
                <w:noProof/>
                <w:spacing w:val="1"/>
              </w:rPr>
              <w:t>c</w:t>
            </w:r>
            <w:r w:rsidR="002E3881" w:rsidRPr="00316EEF">
              <w:rPr>
                <w:rStyle w:val="Hyperlink"/>
                <w:rFonts w:eastAsia="Calibri Light"/>
                <w:noProof/>
              </w:rPr>
              <w:t>al</w:t>
            </w:r>
            <w:r w:rsidR="002E3881" w:rsidRPr="00316EEF">
              <w:rPr>
                <w:rStyle w:val="Hyperlink"/>
                <w:rFonts w:eastAsia="Calibri Light"/>
                <w:noProof/>
                <w:spacing w:val="-12"/>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t</w:t>
            </w:r>
            <w:r w:rsidR="002E3881" w:rsidRPr="00316EEF">
              <w:rPr>
                <w:rStyle w:val="Hyperlink"/>
                <w:rFonts w:eastAsia="Calibri Light"/>
                <w:noProof/>
                <w:spacing w:val="1"/>
              </w:rPr>
              <w:t>a</w:t>
            </w:r>
            <w:r w:rsidR="002E3881" w:rsidRPr="00316EEF">
              <w:rPr>
                <w:rStyle w:val="Hyperlink"/>
                <w:rFonts w:eastAsia="Calibri Light"/>
                <w:noProof/>
              </w:rPr>
              <w:t>ils</w:t>
            </w:r>
            <w:r w:rsidR="002E3881">
              <w:rPr>
                <w:noProof/>
                <w:webHidden/>
              </w:rPr>
              <w:tab/>
            </w:r>
            <w:r w:rsidR="002E3881">
              <w:rPr>
                <w:noProof/>
                <w:webHidden/>
              </w:rPr>
              <w:fldChar w:fldCharType="begin"/>
            </w:r>
            <w:r w:rsidR="002E3881">
              <w:rPr>
                <w:noProof/>
                <w:webHidden/>
              </w:rPr>
              <w:instrText xml:space="preserve"> PAGEREF _Toc82706562 \h </w:instrText>
            </w:r>
            <w:r w:rsidR="002E3881">
              <w:rPr>
                <w:noProof/>
                <w:webHidden/>
              </w:rPr>
            </w:r>
            <w:r w:rsidR="002E3881">
              <w:rPr>
                <w:noProof/>
                <w:webHidden/>
              </w:rPr>
              <w:fldChar w:fldCharType="separate"/>
            </w:r>
            <w:r w:rsidR="00301426">
              <w:rPr>
                <w:noProof/>
                <w:webHidden/>
              </w:rPr>
              <w:t>24</w:t>
            </w:r>
            <w:r w:rsidR="002E3881">
              <w:rPr>
                <w:noProof/>
                <w:webHidden/>
              </w:rPr>
              <w:fldChar w:fldCharType="end"/>
            </w:r>
          </w:hyperlink>
        </w:p>
        <w:p w14:paraId="1731FB3C" w14:textId="7D777CF3"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63"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BERTI</w:t>
            </w:r>
            <w:r w:rsidR="002E3881" w:rsidRPr="00316EEF">
              <w:rPr>
                <w:rStyle w:val="Hyperlink"/>
                <w:rFonts w:eastAsia="Calibri Light"/>
                <w:noProof/>
                <w:spacing w:val="1"/>
              </w:rPr>
              <w:t>NI</w:t>
            </w:r>
            <w:r w:rsidR="002E3881" w:rsidRPr="00316EEF">
              <w:rPr>
                <w:rStyle w:val="Hyperlink"/>
                <w:rFonts w:eastAsia="Calibri Light"/>
                <w:noProof/>
              </w:rPr>
              <w:t>TY</w:t>
            </w:r>
            <w:r w:rsidR="002E3881" w:rsidRPr="00316EEF">
              <w:rPr>
                <w:rStyle w:val="Hyperlink"/>
                <w:rFonts w:eastAsia="Calibri Light"/>
                <w:noProof/>
                <w:spacing w:val="-12"/>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3"/>
              </w:rPr>
              <w:t>-</w:t>
            </w:r>
            <w:r w:rsidR="002E3881" w:rsidRPr="00316EEF">
              <w:rPr>
                <w:rStyle w:val="Hyperlink"/>
                <w:rFonts w:eastAsia="Calibri Light"/>
                <w:noProof/>
                <w:spacing w:val="2"/>
              </w:rPr>
              <w:t>n</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_Toc82706563 \h </w:instrText>
            </w:r>
            <w:r w:rsidR="002E3881">
              <w:rPr>
                <w:noProof/>
                <w:webHidden/>
              </w:rPr>
            </w:r>
            <w:r w:rsidR="002E3881">
              <w:rPr>
                <w:noProof/>
                <w:webHidden/>
              </w:rPr>
              <w:fldChar w:fldCharType="separate"/>
            </w:r>
            <w:r w:rsidR="00301426">
              <w:rPr>
                <w:noProof/>
                <w:webHidden/>
              </w:rPr>
              <w:t>24</w:t>
            </w:r>
            <w:r w:rsidR="002E3881">
              <w:rPr>
                <w:noProof/>
                <w:webHidden/>
              </w:rPr>
              <w:fldChar w:fldCharType="end"/>
            </w:r>
          </w:hyperlink>
        </w:p>
        <w:p w14:paraId="737FDAA6" w14:textId="10C06C20"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4"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2"/>
              </w:rPr>
              <w:t>n</w:t>
            </w:r>
            <w:r w:rsidR="002E3881" w:rsidRPr="00316EEF">
              <w:rPr>
                <w:rStyle w:val="Hyperlink"/>
                <w:rFonts w:eastAsia="Calibri Light"/>
                <w:noProof/>
                <w:spacing w:val="-1"/>
              </w:rPr>
              <w:t>s</w:t>
            </w:r>
            <w:r w:rsidR="002E3881" w:rsidRPr="00316EEF">
              <w:rPr>
                <w:rStyle w:val="Hyperlink"/>
                <w:rFonts w:eastAsia="Calibri Light"/>
                <w:noProof/>
              </w:rPr>
              <w:t>en</w:t>
            </w:r>
            <w:r w:rsidR="002E3881" w:rsidRPr="00316EEF">
              <w:rPr>
                <w:rStyle w:val="Hyperlink"/>
                <w:rFonts w:eastAsia="Calibri Light"/>
                <w:noProof/>
                <w:spacing w:val="1"/>
              </w:rPr>
              <w:t>s</w:t>
            </w:r>
            <w:r w:rsidR="002E3881" w:rsidRPr="00316EEF">
              <w:rPr>
                <w:rStyle w:val="Hyperlink"/>
                <w:rFonts w:eastAsia="Calibri Light"/>
                <w:noProof/>
              </w:rPr>
              <w:t>us</w:t>
            </w:r>
            <w:r w:rsidR="002E3881" w:rsidRPr="00316EEF">
              <w:rPr>
                <w:rStyle w:val="Hyperlink"/>
                <w:rFonts w:eastAsia="Calibri Light"/>
                <w:noProof/>
                <w:spacing w:val="-14"/>
              </w:rPr>
              <w:t xml:space="preserve"> </w:t>
            </w:r>
            <w:r w:rsidR="002E3881" w:rsidRPr="00316EEF">
              <w:rPr>
                <w:rStyle w:val="Hyperlink"/>
                <w:rFonts w:eastAsia="Calibri Light"/>
                <w:noProof/>
              </w:rPr>
              <w:t>A</w:t>
            </w:r>
            <w:r w:rsidR="002E3881" w:rsidRPr="00316EEF">
              <w:rPr>
                <w:rStyle w:val="Hyperlink"/>
                <w:rFonts w:eastAsia="Calibri Light"/>
                <w:noProof/>
                <w:spacing w:val="1"/>
              </w:rPr>
              <w:t>l</w:t>
            </w:r>
            <w:r w:rsidR="002E3881" w:rsidRPr="00316EEF">
              <w:rPr>
                <w:rStyle w:val="Hyperlink"/>
                <w:rFonts w:eastAsia="Calibri Light"/>
                <w:noProof/>
              </w:rPr>
              <w:t>g</w:t>
            </w:r>
            <w:r w:rsidR="002E3881" w:rsidRPr="00316EEF">
              <w:rPr>
                <w:rStyle w:val="Hyperlink"/>
                <w:rFonts w:eastAsia="Calibri Light"/>
                <w:noProof/>
                <w:spacing w:val="-2"/>
              </w:rPr>
              <w:t>o</w:t>
            </w:r>
            <w:r w:rsidR="002E3881" w:rsidRPr="00316EEF">
              <w:rPr>
                <w:rStyle w:val="Hyperlink"/>
                <w:rFonts w:eastAsia="Calibri Light"/>
                <w:noProof/>
              </w:rPr>
              <w:t>ri</w:t>
            </w:r>
            <w:r w:rsidR="002E3881" w:rsidRPr="00316EEF">
              <w:rPr>
                <w:rStyle w:val="Hyperlink"/>
                <w:rFonts w:eastAsia="Calibri Light"/>
                <w:noProof/>
                <w:spacing w:val="2"/>
              </w:rPr>
              <w:t>t</w:t>
            </w:r>
            <w:r w:rsidR="002E3881" w:rsidRPr="00316EEF">
              <w:rPr>
                <w:rStyle w:val="Hyperlink"/>
                <w:rFonts w:eastAsia="Calibri Light"/>
                <w:noProof/>
              </w:rPr>
              <w:t>hm</w:t>
            </w:r>
            <w:r w:rsidR="002E3881">
              <w:rPr>
                <w:noProof/>
                <w:webHidden/>
              </w:rPr>
              <w:tab/>
            </w:r>
            <w:r w:rsidR="002E3881">
              <w:rPr>
                <w:noProof/>
                <w:webHidden/>
              </w:rPr>
              <w:fldChar w:fldCharType="begin"/>
            </w:r>
            <w:r w:rsidR="002E3881">
              <w:rPr>
                <w:noProof/>
                <w:webHidden/>
              </w:rPr>
              <w:instrText xml:space="preserve"> PAGEREF _Toc82706564 \h </w:instrText>
            </w:r>
            <w:r w:rsidR="002E3881">
              <w:rPr>
                <w:noProof/>
                <w:webHidden/>
              </w:rPr>
            </w:r>
            <w:r w:rsidR="002E3881">
              <w:rPr>
                <w:noProof/>
                <w:webHidden/>
              </w:rPr>
              <w:fldChar w:fldCharType="separate"/>
            </w:r>
            <w:r w:rsidR="00301426">
              <w:rPr>
                <w:noProof/>
                <w:webHidden/>
              </w:rPr>
              <w:t>24</w:t>
            </w:r>
            <w:r w:rsidR="002E3881">
              <w:rPr>
                <w:noProof/>
                <w:webHidden/>
              </w:rPr>
              <w:fldChar w:fldCharType="end"/>
            </w:r>
          </w:hyperlink>
        </w:p>
        <w:p w14:paraId="0AF418CE" w14:textId="5330B076"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5"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Max</w:t>
            </w:r>
            <w:r w:rsidR="002E3881" w:rsidRPr="00316EEF">
              <w:rPr>
                <w:rStyle w:val="Hyperlink"/>
                <w:rFonts w:eastAsia="Calibri Light"/>
                <w:noProof/>
                <w:spacing w:val="-6"/>
              </w:rPr>
              <w:t xml:space="preserve"> </w:t>
            </w:r>
            <w:r w:rsidR="002E3881" w:rsidRPr="00316EEF">
              <w:rPr>
                <w:rStyle w:val="Hyperlink"/>
                <w:rFonts w:eastAsia="Calibri Light"/>
                <w:noProof/>
              </w:rPr>
              <w:t>div</w:t>
            </w:r>
            <w:r w:rsidR="002E3881" w:rsidRPr="00316EEF">
              <w:rPr>
                <w:rStyle w:val="Hyperlink"/>
                <w:rFonts w:eastAsia="Calibri Light"/>
                <w:noProof/>
                <w:spacing w:val="2"/>
              </w:rPr>
              <w:t>i</w:t>
            </w:r>
            <w:r w:rsidR="002E3881" w:rsidRPr="00316EEF">
              <w:rPr>
                <w:rStyle w:val="Hyperlink"/>
                <w:rFonts w:eastAsia="Calibri Light"/>
                <w:noProof/>
                <w:spacing w:val="-1"/>
              </w:rPr>
              <w:t>s</w:t>
            </w:r>
            <w:r w:rsidR="002E3881" w:rsidRPr="00316EEF">
              <w:rPr>
                <w:rStyle w:val="Hyperlink"/>
                <w:rFonts w:eastAsia="Calibri Light"/>
                <w:noProof/>
              </w:rPr>
              <w:t>i</w:t>
            </w:r>
            <w:r w:rsidR="002E3881" w:rsidRPr="00316EEF">
              <w:rPr>
                <w:rStyle w:val="Hyperlink"/>
                <w:rFonts w:eastAsia="Calibri Light"/>
                <w:noProof/>
                <w:spacing w:val="1"/>
              </w:rPr>
              <w:t>b</w:t>
            </w:r>
            <w:r w:rsidR="002E3881" w:rsidRPr="00316EEF">
              <w:rPr>
                <w:rStyle w:val="Hyperlink"/>
                <w:rFonts w:eastAsia="Calibri Light"/>
                <w:noProof/>
              </w:rPr>
              <w:t>ility</w:t>
            </w:r>
            <w:r w:rsidR="002E3881" w:rsidRPr="00316EEF">
              <w:rPr>
                <w:rStyle w:val="Hyperlink"/>
                <w:rFonts w:eastAsia="Calibri Light"/>
                <w:noProof/>
                <w:spacing w:val="-7"/>
              </w:rPr>
              <w:t xml:space="preserve"> </w:t>
            </w:r>
            <w:r w:rsidR="002E3881" w:rsidRPr="00316EEF">
              <w:rPr>
                <w:rStyle w:val="Hyperlink"/>
                <w:rFonts w:eastAsia="Calibri Light"/>
                <w:noProof/>
              </w:rPr>
              <w:t>n</w:t>
            </w:r>
            <w:r w:rsidR="002E3881" w:rsidRPr="00316EEF">
              <w:rPr>
                <w:rStyle w:val="Hyperlink"/>
                <w:rFonts w:eastAsia="Calibri Light"/>
                <w:noProof/>
                <w:spacing w:val="2"/>
              </w:rPr>
              <w:t>u</w:t>
            </w:r>
            <w:r w:rsidR="002E3881" w:rsidRPr="00316EEF">
              <w:rPr>
                <w:rStyle w:val="Hyperlink"/>
                <w:rFonts w:eastAsia="Calibri Light"/>
                <w:noProof/>
              </w:rPr>
              <w:t>mber</w:t>
            </w:r>
            <w:r w:rsidR="002E3881">
              <w:rPr>
                <w:noProof/>
                <w:webHidden/>
              </w:rPr>
              <w:tab/>
            </w:r>
            <w:r w:rsidR="002E3881">
              <w:rPr>
                <w:noProof/>
                <w:webHidden/>
              </w:rPr>
              <w:fldChar w:fldCharType="begin"/>
            </w:r>
            <w:r w:rsidR="002E3881">
              <w:rPr>
                <w:noProof/>
                <w:webHidden/>
              </w:rPr>
              <w:instrText xml:space="preserve"> PAGEREF _Toc82706565 \h </w:instrText>
            </w:r>
            <w:r w:rsidR="002E3881">
              <w:rPr>
                <w:noProof/>
                <w:webHidden/>
              </w:rPr>
            </w:r>
            <w:r w:rsidR="002E3881">
              <w:rPr>
                <w:noProof/>
                <w:webHidden/>
              </w:rPr>
              <w:fldChar w:fldCharType="separate"/>
            </w:r>
            <w:r w:rsidR="00301426">
              <w:rPr>
                <w:noProof/>
                <w:webHidden/>
              </w:rPr>
              <w:t>24</w:t>
            </w:r>
            <w:r w:rsidR="002E3881">
              <w:rPr>
                <w:noProof/>
                <w:webHidden/>
              </w:rPr>
              <w:fldChar w:fldCharType="end"/>
            </w:r>
          </w:hyperlink>
        </w:p>
        <w:p w14:paraId="51684C1C" w14:textId="13F222E4"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w:t>
            </w:r>
            <w:r w:rsidR="002E3881" w:rsidRPr="00316EEF">
              <w:rPr>
                <w:rStyle w:val="Hyperlink"/>
                <w:rFonts w:eastAsia="Calibri Light"/>
                <w:noProof/>
                <w:spacing w:val="-1"/>
              </w:rPr>
              <w:t>m</w:t>
            </w:r>
            <w:r w:rsidR="002E3881" w:rsidRPr="00316EEF">
              <w:rPr>
                <w:rStyle w:val="Hyperlink"/>
                <w:rFonts w:eastAsia="Calibri Light"/>
                <w:noProof/>
              </w:rPr>
              <w:t>a</w:t>
            </w:r>
            <w:r w:rsidR="002E3881" w:rsidRPr="00316EEF">
              <w:rPr>
                <w:rStyle w:val="Hyperlink"/>
                <w:rFonts w:eastAsia="Calibri Light"/>
                <w:noProof/>
                <w:spacing w:val="1"/>
              </w:rPr>
              <w:t>r</w:t>
            </w:r>
            <w:r w:rsidR="002E3881" w:rsidRPr="00316EEF">
              <w:rPr>
                <w:rStyle w:val="Hyperlink"/>
                <w:rFonts w:eastAsia="Calibri Light"/>
                <w:noProof/>
              </w:rPr>
              <w:t>t</w:t>
            </w:r>
            <w:r w:rsidR="002E3881" w:rsidRPr="00316EEF">
              <w:rPr>
                <w:rStyle w:val="Hyperlink"/>
                <w:rFonts w:eastAsia="Calibri Light"/>
                <w:noProof/>
                <w:spacing w:val="-8"/>
              </w:rPr>
              <w:t xml:space="preserve"> </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tr</w:t>
            </w:r>
            <w:r w:rsidR="002E3881" w:rsidRPr="00316EEF">
              <w:rPr>
                <w:rStyle w:val="Hyperlink"/>
                <w:rFonts w:eastAsia="Calibri Light"/>
                <w:noProof/>
                <w:spacing w:val="2"/>
              </w:rPr>
              <w:t>a</w:t>
            </w:r>
            <w:r w:rsidR="002E3881" w:rsidRPr="00316EEF">
              <w:rPr>
                <w:rStyle w:val="Hyperlink"/>
                <w:rFonts w:eastAsia="Calibri Light"/>
                <w:noProof/>
                <w:spacing w:val="1"/>
              </w:rPr>
              <w:t>c</w:t>
            </w:r>
            <w:r w:rsidR="002E3881" w:rsidRPr="00316EEF">
              <w:rPr>
                <w:rStyle w:val="Hyperlink"/>
                <w:rFonts w:eastAsia="Calibri Light"/>
                <w:noProof/>
              </w:rPr>
              <w:t>ts</w:t>
            </w:r>
            <w:r w:rsidR="002E3881">
              <w:rPr>
                <w:noProof/>
                <w:webHidden/>
              </w:rPr>
              <w:tab/>
            </w:r>
            <w:r w:rsidR="002E3881">
              <w:rPr>
                <w:noProof/>
                <w:webHidden/>
              </w:rPr>
              <w:fldChar w:fldCharType="begin"/>
            </w:r>
            <w:r w:rsidR="002E3881">
              <w:rPr>
                <w:noProof/>
                <w:webHidden/>
              </w:rPr>
              <w:instrText xml:space="preserve"> PAGEREF _Toc82706566 \h </w:instrText>
            </w:r>
            <w:r w:rsidR="002E3881">
              <w:rPr>
                <w:noProof/>
                <w:webHidden/>
              </w:rPr>
            </w:r>
            <w:r w:rsidR="002E3881">
              <w:rPr>
                <w:noProof/>
                <w:webHidden/>
              </w:rPr>
              <w:fldChar w:fldCharType="separate"/>
            </w:r>
            <w:r w:rsidR="00301426">
              <w:rPr>
                <w:noProof/>
                <w:webHidden/>
              </w:rPr>
              <w:t>24</w:t>
            </w:r>
            <w:r w:rsidR="002E3881">
              <w:rPr>
                <w:noProof/>
                <w:webHidden/>
              </w:rPr>
              <w:fldChar w:fldCharType="end"/>
            </w:r>
          </w:hyperlink>
        </w:p>
        <w:p w14:paraId="293CADA2" w14:textId="3A275B8F"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V</w:t>
            </w:r>
            <w:r w:rsidR="002E3881" w:rsidRPr="00316EEF">
              <w:rPr>
                <w:rStyle w:val="Hyperlink"/>
                <w:rFonts w:eastAsia="Calibri Light"/>
                <w:noProof/>
                <w:spacing w:val="1"/>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rPr>
              <w:t>da</w:t>
            </w:r>
            <w:r w:rsidR="002E3881" w:rsidRPr="00316EEF">
              <w:rPr>
                <w:rStyle w:val="Hyperlink"/>
                <w:rFonts w:eastAsia="Calibri Light"/>
                <w:noProof/>
                <w:spacing w:val="1"/>
              </w:rPr>
              <w:t>t</w:t>
            </w:r>
            <w:r w:rsidR="002E3881" w:rsidRPr="00316EEF">
              <w:rPr>
                <w:rStyle w:val="Hyperlink"/>
                <w:rFonts w:eastAsia="Calibri Light"/>
                <w:noProof/>
              </w:rPr>
              <w:t>ors</w:t>
            </w:r>
            <w:r w:rsidR="002E3881" w:rsidRPr="00316EEF">
              <w:rPr>
                <w:rStyle w:val="Hyperlink"/>
                <w:rFonts w:eastAsia="Calibri Light"/>
                <w:noProof/>
                <w:spacing w:val="-11"/>
              </w:rPr>
              <w:t xml:space="preserve"> </w:t>
            </w:r>
            <w:r w:rsidR="002E3881" w:rsidRPr="00316EEF">
              <w:rPr>
                <w:rStyle w:val="Hyperlink"/>
                <w:rFonts w:eastAsia="Calibri Light"/>
                <w:noProof/>
                <w:spacing w:val="1"/>
              </w:rPr>
              <w:t>a</w:t>
            </w:r>
            <w:r w:rsidR="002E3881" w:rsidRPr="00316EEF">
              <w:rPr>
                <w:rStyle w:val="Hyperlink"/>
                <w:rFonts w:eastAsia="Calibri Light"/>
                <w:noProof/>
              </w:rPr>
              <w:t>nd</w:t>
            </w:r>
            <w:r w:rsidR="002E3881" w:rsidRPr="00316EEF">
              <w:rPr>
                <w:rStyle w:val="Hyperlink"/>
                <w:rFonts w:eastAsia="Calibri Light"/>
                <w:noProof/>
                <w:spacing w:val="-5"/>
              </w:rPr>
              <w:t xml:space="preserve"> </w:t>
            </w:r>
            <w:r w:rsidR="002E3881" w:rsidRPr="00316EEF">
              <w:rPr>
                <w:rStyle w:val="Hyperlink"/>
                <w:rFonts w:eastAsia="Calibri Light"/>
                <w:noProof/>
                <w:spacing w:val="3"/>
              </w:rPr>
              <w:t>b</w:t>
            </w:r>
            <w:r w:rsidR="002E3881" w:rsidRPr="00316EEF">
              <w:rPr>
                <w:rStyle w:val="Hyperlink"/>
                <w:rFonts w:eastAsia="Calibri Light"/>
                <w:noProof/>
              </w:rPr>
              <w:t>lo</w:t>
            </w:r>
            <w:r w:rsidR="002E3881" w:rsidRPr="00316EEF">
              <w:rPr>
                <w:rStyle w:val="Hyperlink"/>
                <w:rFonts w:eastAsia="Calibri Light"/>
                <w:noProof/>
                <w:spacing w:val="1"/>
              </w:rPr>
              <w:t>c</w:t>
            </w:r>
            <w:r w:rsidR="002E3881" w:rsidRPr="00316EEF">
              <w:rPr>
                <w:rStyle w:val="Hyperlink"/>
                <w:rFonts w:eastAsia="Calibri Light"/>
                <w:noProof/>
              </w:rPr>
              <w:t>k</w:t>
            </w:r>
            <w:r w:rsidR="002E3881" w:rsidRPr="00316EEF">
              <w:rPr>
                <w:rStyle w:val="Hyperlink"/>
                <w:rFonts w:eastAsia="Calibri Light"/>
                <w:noProof/>
                <w:spacing w:val="-6"/>
              </w:rPr>
              <w:t xml:space="preserve"> </w:t>
            </w:r>
            <w:r w:rsidR="002E3881" w:rsidRPr="00316EEF">
              <w:rPr>
                <w:rStyle w:val="Hyperlink"/>
                <w:rFonts w:eastAsia="Calibri Light"/>
                <w:noProof/>
              </w:rPr>
              <w:t>rew</w:t>
            </w:r>
            <w:r w:rsidR="002E3881" w:rsidRPr="00316EEF">
              <w:rPr>
                <w:rStyle w:val="Hyperlink"/>
                <w:rFonts w:eastAsia="Calibri Light"/>
                <w:noProof/>
                <w:spacing w:val="1"/>
              </w:rPr>
              <w:t>a</w:t>
            </w:r>
            <w:r w:rsidR="002E3881" w:rsidRPr="00316EEF">
              <w:rPr>
                <w:rStyle w:val="Hyperlink"/>
                <w:rFonts w:eastAsia="Calibri Light"/>
                <w:noProof/>
              </w:rPr>
              <w:t>rds</w:t>
            </w:r>
            <w:r w:rsidR="002E3881">
              <w:rPr>
                <w:noProof/>
                <w:webHidden/>
              </w:rPr>
              <w:tab/>
            </w:r>
            <w:r w:rsidR="002E3881">
              <w:rPr>
                <w:noProof/>
                <w:webHidden/>
              </w:rPr>
              <w:fldChar w:fldCharType="begin"/>
            </w:r>
            <w:r w:rsidR="002E3881">
              <w:rPr>
                <w:noProof/>
                <w:webHidden/>
              </w:rPr>
              <w:instrText xml:space="preserve"> PAGEREF _Toc82706567 \h </w:instrText>
            </w:r>
            <w:r w:rsidR="002E3881">
              <w:rPr>
                <w:noProof/>
                <w:webHidden/>
              </w:rPr>
            </w:r>
            <w:r w:rsidR="002E3881">
              <w:rPr>
                <w:noProof/>
                <w:webHidden/>
              </w:rPr>
              <w:fldChar w:fldCharType="separate"/>
            </w:r>
            <w:r w:rsidR="00301426">
              <w:rPr>
                <w:noProof/>
                <w:webHidden/>
              </w:rPr>
              <w:t>25</w:t>
            </w:r>
            <w:r w:rsidR="002E3881">
              <w:rPr>
                <w:noProof/>
                <w:webHidden/>
              </w:rPr>
              <w:fldChar w:fldCharType="end"/>
            </w:r>
          </w:hyperlink>
        </w:p>
        <w:p w14:paraId="17DDE311" w14:textId="2AD682B1"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8"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ns/</w:t>
            </w:r>
            <w:r w:rsidR="002E3881" w:rsidRPr="00316EEF">
              <w:rPr>
                <w:rStyle w:val="Hyperlink"/>
                <w:rFonts w:eastAsia="Calibri Light"/>
                <w:noProof/>
                <w:spacing w:val="2"/>
              </w:rPr>
              <w:t>C</w:t>
            </w:r>
            <w:r w:rsidR="002E3881" w:rsidRPr="00316EEF">
              <w:rPr>
                <w:rStyle w:val="Hyperlink"/>
                <w:rFonts w:eastAsia="Calibri Light"/>
                <w:noProof/>
              </w:rPr>
              <w:t>oins</w:t>
            </w:r>
            <w:r w:rsidR="002E3881">
              <w:rPr>
                <w:noProof/>
                <w:webHidden/>
              </w:rPr>
              <w:tab/>
            </w:r>
            <w:r w:rsidR="002E3881">
              <w:rPr>
                <w:noProof/>
                <w:webHidden/>
              </w:rPr>
              <w:fldChar w:fldCharType="begin"/>
            </w:r>
            <w:r w:rsidR="002E3881">
              <w:rPr>
                <w:noProof/>
                <w:webHidden/>
              </w:rPr>
              <w:instrText xml:space="preserve"> PAGEREF _Toc82706568 \h </w:instrText>
            </w:r>
            <w:r w:rsidR="002E3881">
              <w:rPr>
                <w:noProof/>
                <w:webHidden/>
              </w:rPr>
            </w:r>
            <w:r w:rsidR="002E3881">
              <w:rPr>
                <w:noProof/>
                <w:webHidden/>
              </w:rPr>
              <w:fldChar w:fldCharType="separate"/>
            </w:r>
            <w:r w:rsidR="00301426">
              <w:rPr>
                <w:noProof/>
                <w:webHidden/>
              </w:rPr>
              <w:t>25</w:t>
            </w:r>
            <w:r w:rsidR="002E3881">
              <w:rPr>
                <w:noProof/>
                <w:webHidden/>
              </w:rPr>
              <w:fldChar w:fldCharType="end"/>
            </w:r>
          </w:hyperlink>
        </w:p>
        <w:p w14:paraId="365CB408" w14:textId="4D7F3A56"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69"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ns</w:t>
            </w:r>
            <w:r w:rsidR="002E3881">
              <w:rPr>
                <w:noProof/>
                <w:webHidden/>
              </w:rPr>
              <w:tab/>
            </w:r>
            <w:r w:rsidR="002E3881">
              <w:rPr>
                <w:noProof/>
                <w:webHidden/>
              </w:rPr>
              <w:fldChar w:fldCharType="begin"/>
            </w:r>
            <w:r w:rsidR="002E3881">
              <w:rPr>
                <w:noProof/>
                <w:webHidden/>
              </w:rPr>
              <w:instrText xml:space="preserve"> PAGEREF _Toc82706569 \h </w:instrText>
            </w:r>
            <w:r w:rsidR="002E3881">
              <w:rPr>
                <w:noProof/>
                <w:webHidden/>
              </w:rPr>
            </w:r>
            <w:r w:rsidR="002E3881">
              <w:rPr>
                <w:noProof/>
                <w:webHidden/>
              </w:rPr>
              <w:fldChar w:fldCharType="separate"/>
            </w:r>
            <w:r w:rsidR="00301426">
              <w:rPr>
                <w:noProof/>
                <w:webHidden/>
              </w:rPr>
              <w:t>25</w:t>
            </w:r>
            <w:r w:rsidR="002E3881">
              <w:rPr>
                <w:noProof/>
                <w:webHidden/>
              </w:rPr>
              <w:fldChar w:fldCharType="end"/>
            </w:r>
          </w:hyperlink>
        </w:p>
        <w:p w14:paraId="1D735ADE" w14:textId="559DD9BB"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0"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Anti</w:t>
            </w:r>
            <w:r w:rsidR="002E3881" w:rsidRPr="00316EEF">
              <w:rPr>
                <w:rStyle w:val="Hyperlink"/>
                <w:rFonts w:eastAsia="Calibri Light"/>
                <w:noProof/>
                <w:spacing w:val="1"/>
              </w:rPr>
              <w:t>-</w:t>
            </w:r>
            <w:r w:rsidR="002E3881" w:rsidRPr="00316EEF">
              <w:rPr>
                <w:rStyle w:val="Hyperlink"/>
                <w:rFonts w:eastAsia="Calibri Light"/>
                <w:noProof/>
              </w:rPr>
              <w:t>fr</w:t>
            </w:r>
            <w:r w:rsidR="002E3881" w:rsidRPr="00316EEF">
              <w:rPr>
                <w:rStyle w:val="Hyperlink"/>
                <w:rFonts w:eastAsia="Calibri Light"/>
                <w:noProof/>
                <w:spacing w:val="2"/>
              </w:rPr>
              <w:t>a</w:t>
            </w:r>
            <w:r w:rsidR="002E3881" w:rsidRPr="00316EEF">
              <w:rPr>
                <w:rStyle w:val="Hyperlink"/>
                <w:rFonts w:eastAsia="Calibri Light"/>
                <w:noProof/>
              </w:rPr>
              <w:t>ud</w:t>
            </w:r>
            <w:r w:rsidR="002E3881" w:rsidRPr="00316EEF">
              <w:rPr>
                <w:rStyle w:val="Hyperlink"/>
                <w:rFonts w:eastAsia="Calibri Light"/>
                <w:noProof/>
                <w:spacing w:val="-13"/>
              </w:rPr>
              <w:t xml:space="preserve"> </w:t>
            </w:r>
            <w:r w:rsidR="002E3881" w:rsidRPr="00316EEF">
              <w:rPr>
                <w:rStyle w:val="Hyperlink"/>
                <w:rFonts w:eastAsia="Calibri Light"/>
                <w:noProof/>
                <w:spacing w:val="-1"/>
              </w:rPr>
              <w:t>l</w:t>
            </w:r>
            <w:r w:rsidR="002E3881" w:rsidRPr="00316EEF">
              <w:rPr>
                <w:rStyle w:val="Hyperlink"/>
                <w:rFonts w:eastAsia="Calibri Light"/>
                <w:noProof/>
              </w:rPr>
              <w:t>ab</w:t>
            </w:r>
            <w:r w:rsidR="002E3881" w:rsidRPr="00316EEF">
              <w:rPr>
                <w:rStyle w:val="Hyperlink"/>
                <w:rFonts w:eastAsia="Calibri Light"/>
                <w:noProof/>
                <w:spacing w:val="3"/>
              </w:rPr>
              <w:t>e</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2"/>
              </w:rPr>
              <w:t>n</w:t>
            </w:r>
            <w:r w:rsidR="002E3881" w:rsidRPr="00316EEF">
              <w:rPr>
                <w:rStyle w:val="Hyperlink"/>
                <w:rFonts w:eastAsia="Calibri Light"/>
                <w:noProof/>
              </w:rPr>
              <w:t>g</w:t>
            </w:r>
            <w:r w:rsidR="002E3881" w:rsidRPr="00316EEF">
              <w:rPr>
                <w:rStyle w:val="Hyperlink"/>
                <w:rFonts w:eastAsia="Calibri Light"/>
                <w:noProof/>
                <w:spacing w:val="-8"/>
              </w:rPr>
              <w:t xml:space="preserve"> </w:t>
            </w:r>
            <w:r w:rsidR="002E3881" w:rsidRPr="00316EEF">
              <w:rPr>
                <w:rStyle w:val="Hyperlink"/>
                <w:rFonts w:eastAsia="Calibri Light"/>
                <w:noProof/>
                <w:spacing w:val="-1"/>
              </w:rPr>
              <w:t>s</w:t>
            </w:r>
            <w:r w:rsidR="002E3881" w:rsidRPr="00316EEF">
              <w:rPr>
                <w:rStyle w:val="Hyperlink"/>
                <w:rFonts w:eastAsia="Calibri Light"/>
                <w:noProof/>
                <w:spacing w:val="3"/>
              </w:rPr>
              <w:t>y</w:t>
            </w:r>
            <w:r w:rsidR="002E3881" w:rsidRPr="00316EEF">
              <w:rPr>
                <w:rStyle w:val="Hyperlink"/>
                <w:rFonts w:eastAsia="Calibri Light"/>
                <w:noProof/>
                <w:spacing w:val="-1"/>
              </w:rPr>
              <w:t>s</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_Toc82706570 \h </w:instrText>
            </w:r>
            <w:r w:rsidR="002E3881">
              <w:rPr>
                <w:noProof/>
                <w:webHidden/>
              </w:rPr>
            </w:r>
            <w:r w:rsidR="002E3881">
              <w:rPr>
                <w:noProof/>
                <w:webHidden/>
              </w:rPr>
              <w:fldChar w:fldCharType="separate"/>
            </w:r>
            <w:r w:rsidR="00301426">
              <w:rPr>
                <w:noProof/>
                <w:webHidden/>
              </w:rPr>
              <w:t>25</w:t>
            </w:r>
            <w:r w:rsidR="002E3881">
              <w:rPr>
                <w:noProof/>
                <w:webHidden/>
              </w:rPr>
              <w:fldChar w:fldCharType="end"/>
            </w:r>
          </w:hyperlink>
        </w:p>
        <w:p w14:paraId="6D71C6D2" w14:textId="3292897E"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71"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rPr>
              <w:t>Gat</w:t>
            </w:r>
            <w:r w:rsidR="002E3881" w:rsidRPr="00316EEF">
              <w:rPr>
                <w:rStyle w:val="Hyperlink"/>
                <w:rFonts w:eastAsia="Calibri Light"/>
                <w:noProof/>
                <w:spacing w:val="1"/>
              </w:rPr>
              <w:t>e</w:t>
            </w:r>
            <w:r w:rsidR="002E3881" w:rsidRPr="00316EEF">
              <w:rPr>
                <w:rStyle w:val="Hyperlink"/>
                <w:rFonts w:eastAsia="Calibri Light"/>
                <w:noProof/>
              </w:rPr>
              <w:t>way</w:t>
            </w:r>
            <w:r w:rsidR="002E3881" w:rsidRPr="00316EEF">
              <w:rPr>
                <w:rStyle w:val="Hyperlink"/>
                <w:rFonts w:eastAsia="Calibri Light"/>
                <w:noProof/>
                <w:spacing w:val="-9"/>
              </w:rPr>
              <w:t xml:space="preserve"> </w:t>
            </w:r>
            <w:r w:rsidR="002E3881" w:rsidRPr="00316EEF">
              <w:rPr>
                <w:rStyle w:val="Hyperlink"/>
                <w:rFonts w:eastAsia="Calibri Light"/>
                <w:noProof/>
                <w:spacing w:val="3"/>
              </w:rPr>
              <w:t>(</w:t>
            </w:r>
            <w:r w:rsidR="002E3881" w:rsidRPr="00316EEF">
              <w:rPr>
                <w:rStyle w:val="Hyperlink"/>
                <w:rFonts w:eastAsia="Calibri Light"/>
                <w:noProof/>
                <w:spacing w:val="2"/>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Pr>
                <w:noProof/>
                <w:webHidden/>
              </w:rPr>
              <w:tab/>
            </w:r>
            <w:r w:rsidR="002E3881">
              <w:rPr>
                <w:noProof/>
                <w:webHidden/>
              </w:rPr>
              <w:fldChar w:fldCharType="begin"/>
            </w:r>
            <w:r w:rsidR="002E3881">
              <w:rPr>
                <w:noProof/>
                <w:webHidden/>
              </w:rPr>
              <w:instrText xml:space="preserve"> PAGEREF _Toc82706571 \h </w:instrText>
            </w:r>
            <w:r w:rsidR="002E3881">
              <w:rPr>
                <w:noProof/>
                <w:webHidden/>
              </w:rPr>
            </w:r>
            <w:r w:rsidR="002E3881">
              <w:rPr>
                <w:noProof/>
                <w:webHidden/>
              </w:rPr>
              <w:fldChar w:fldCharType="separate"/>
            </w:r>
            <w:r w:rsidR="00301426">
              <w:rPr>
                <w:noProof/>
                <w:webHidden/>
              </w:rPr>
              <w:t>26</w:t>
            </w:r>
            <w:r w:rsidR="002E3881">
              <w:rPr>
                <w:noProof/>
                <w:webHidden/>
              </w:rPr>
              <w:fldChar w:fldCharType="end"/>
            </w:r>
          </w:hyperlink>
        </w:p>
        <w:p w14:paraId="40E54DC4" w14:textId="43FC5719"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2"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R</w:t>
            </w:r>
            <w:r w:rsidR="002E3881" w:rsidRPr="00316EEF">
              <w:rPr>
                <w:rStyle w:val="Hyperlink"/>
                <w:rFonts w:eastAsia="Calibri Light"/>
                <w:noProof/>
              </w:rPr>
              <w:t>EST</w:t>
            </w:r>
            <w:r w:rsidR="002E3881" w:rsidRPr="00316EEF">
              <w:rPr>
                <w:rStyle w:val="Hyperlink"/>
                <w:rFonts w:eastAsia="Calibri Light"/>
                <w:noProof/>
                <w:spacing w:val="-5"/>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_Toc82706572 \h </w:instrText>
            </w:r>
            <w:r w:rsidR="002E3881">
              <w:rPr>
                <w:noProof/>
                <w:webHidden/>
              </w:rPr>
            </w:r>
            <w:r w:rsidR="002E3881">
              <w:rPr>
                <w:noProof/>
                <w:webHidden/>
              </w:rPr>
              <w:fldChar w:fldCharType="separate"/>
            </w:r>
            <w:r w:rsidR="00301426">
              <w:rPr>
                <w:noProof/>
                <w:webHidden/>
              </w:rPr>
              <w:t>28</w:t>
            </w:r>
            <w:r w:rsidR="002E3881">
              <w:rPr>
                <w:noProof/>
                <w:webHidden/>
              </w:rPr>
              <w:fldChar w:fldCharType="end"/>
            </w:r>
          </w:hyperlink>
        </w:p>
        <w:p w14:paraId="37E52C33" w14:textId="7E78C703"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3"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Control</w:t>
            </w:r>
            <w:r w:rsidR="002E3881" w:rsidRPr="00316EEF">
              <w:rPr>
                <w:rStyle w:val="Hyperlink"/>
                <w:rFonts w:eastAsia="Calibri Light"/>
                <w:noProof/>
                <w:spacing w:val="-7"/>
              </w:rPr>
              <w:t xml:space="preserve"> </w:t>
            </w:r>
            <w:r w:rsidR="002E3881" w:rsidRPr="00316EEF">
              <w:rPr>
                <w:rStyle w:val="Hyperlink"/>
                <w:rFonts w:eastAsia="Calibri Light"/>
                <w:noProof/>
              </w:rPr>
              <w:t>Panel</w:t>
            </w:r>
            <w:r w:rsidR="002E3881">
              <w:rPr>
                <w:noProof/>
                <w:webHidden/>
              </w:rPr>
              <w:tab/>
            </w:r>
            <w:r w:rsidR="002E3881">
              <w:rPr>
                <w:noProof/>
                <w:webHidden/>
              </w:rPr>
              <w:fldChar w:fldCharType="begin"/>
            </w:r>
            <w:r w:rsidR="002E3881">
              <w:rPr>
                <w:noProof/>
                <w:webHidden/>
              </w:rPr>
              <w:instrText xml:space="preserve"> PAGEREF _Toc82706573 \h </w:instrText>
            </w:r>
            <w:r w:rsidR="002E3881">
              <w:rPr>
                <w:noProof/>
                <w:webHidden/>
              </w:rPr>
            </w:r>
            <w:r w:rsidR="002E3881">
              <w:rPr>
                <w:noProof/>
                <w:webHidden/>
              </w:rPr>
              <w:fldChar w:fldCharType="separate"/>
            </w:r>
            <w:r w:rsidR="00301426">
              <w:rPr>
                <w:noProof/>
                <w:webHidden/>
              </w:rPr>
              <w:t>28</w:t>
            </w:r>
            <w:r w:rsidR="002E3881">
              <w:rPr>
                <w:noProof/>
                <w:webHidden/>
              </w:rPr>
              <w:fldChar w:fldCharType="end"/>
            </w:r>
          </w:hyperlink>
        </w:p>
        <w:p w14:paraId="6DDD6BC1" w14:textId="5FF9E756"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4"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Coin</w:t>
            </w:r>
            <w:r w:rsidR="002E3881" w:rsidRPr="00316EEF">
              <w:rPr>
                <w:rStyle w:val="Hyperlink"/>
                <w:rFonts w:eastAsia="Calibri Light"/>
                <w:noProof/>
                <w:spacing w:val="-6"/>
              </w:rPr>
              <w:t xml:space="preserve"> </w:t>
            </w:r>
            <w:r w:rsidR="002E3881" w:rsidRPr="00316EEF">
              <w:rPr>
                <w:rStyle w:val="Hyperlink"/>
                <w:rFonts w:eastAsia="Calibri Light"/>
                <w:noProof/>
              </w:rPr>
              <w:t>s</w:t>
            </w:r>
            <w:r w:rsidR="002E3881" w:rsidRPr="00316EEF">
              <w:rPr>
                <w:rStyle w:val="Hyperlink"/>
                <w:rFonts w:eastAsia="Calibri Light"/>
                <w:noProof/>
                <w:spacing w:val="3"/>
              </w:rPr>
              <w:t>u</w:t>
            </w:r>
            <w:r w:rsidR="002E3881" w:rsidRPr="00316EEF">
              <w:rPr>
                <w:rStyle w:val="Hyperlink"/>
                <w:rFonts w:eastAsia="Calibri Light"/>
                <w:noProof/>
              </w:rPr>
              <w:t>pp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_Toc82706574 \h </w:instrText>
            </w:r>
            <w:r w:rsidR="002E3881">
              <w:rPr>
                <w:noProof/>
                <w:webHidden/>
              </w:rPr>
            </w:r>
            <w:r w:rsidR="002E3881">
              <w:rPr>
                <w:noProof/>
                <w:webHidden/>
              </w:rPr>
              <w:fldChar w:fldCharType="separate"/>
            </w:r>
            <w:r w:rsidR="00301426">
              <w:rPr>
                <w:noProof/>
                <w:webHidden/>
              </w:rPr>
              <w:t>28</w:t>
            </w:r>
            <w:r w:rsidR="002E3881">
              <w:rPr>
                <w:noProof/>
                <w:webHidden/>
              </w:rPr>
              <w:fldChar w:fldCharType="end"/>
            </w:r>
          </w:hyperlink>
        </w:p>
        <w:p w14:paraId="627BB309" w14:textId="7D4F5039"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5"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Be</w:t>
            </w:r>
            <w:r w:rsidR="002E3881" w:rsidRPr="00316EEF">
              <w:rPr>
                <w:rStyle w:val="Hyperlink"/>
                <w:rFonts w:eastAsia="Calibri Light"/>
                <w:noProof/>
                <w:spacing w:val="-1"/>
              </w:rPr>
              <w:t>r</w:t>
            </w:r>
            <w:r w:rsidR="002E3881" w:rsidRPr="00316EEF">
              <w:rPr>
                <w:rStyle w:val="Hyperlink"/>
                <w:rFonts w:eastAsia="Calibri Light"/>
                <w:noProof/>
                <w:spacing w:val="1"/>
              </w:rPr>
              <w:t>t</w:t>
            </w:r>
            <w:r w:rsidR="002E3881" w:rsidRPr="00316EEF">
              <w:rPr>
                <w:rStyle w:val="Hyperlink"/>
                <w:rFonts w:eastAsia="Calibri Light"/>
                <w:noProof/>
              </w:rPr>
              <w:t>ini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10"/>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ptoc</w:t>
            </w:r>
            <w:r w:rsidR="002E3881" w:rsidRPr="00316EEF">
              <w:rPr>
                <w:rStyle w:val="Hyperlink"/>
                <w:rFonts w:eastAsia="Calibri Light"/>
                <w:noProof/>
                <w:spacing w:val="2"/>
              </w:rPr>
              <w:t>u</w:t>
            </w:r>
            <w:r w:rsidR="002E3881" w:rsidRPr="00316EEF">
              <w:rPr>
                <w:rStyle w:val="Hyperlink"/>
                <w:rFonts w:eastAsia="Calibri Light"/>
                <w:noProof/>
              </w:rPr>
              <w:t>r</w:t>
            </w:r>
            <w:r w:rsidR="002E3881" w:rsidRPr="00316EEF">
              <w:rPr>
                <w:rStyle w:val="Hyperlink"/>
                <w:rFonts w:eastAsia="Calibri Light"/>
                <w:noProof/>
                <w:spacing w:val="1"/>
              </w:rPr>
              <w:t>r</w:t>
            </w:r>
            <w:r w:rsidR="002E3881" w:rsidRPr="00316EEF">
              <w:rPr>
                <w:rStyle w:val="Hyperlink"/>
                <w:rFonts w:eastAsia="Calibri Light"/>
                <w:noProof/>
                <w:spacing w:val="-1"/>
              </w:rPr>
              <w:t>e</w:t>
            </w:r>
            <w:r w:rsidR="002E3881" w:rsidRPr="00316EEF">
              <w:rPr>
                <w:rStyle w:val="Hyperlink"/>
                <w:rFonts w:eastAsia="Calibri Light"/>
                <w:noProof/>
              </w:rPr>
              <w:t>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17"/>
              </w:rPr>
              <w:t xml:space="preserve"> </w:t>
            </w:r>
            <w:r w:rsidR="002E3881" w:rsidRPr="00316EEF">
              <w:rPr>
                <w:rStyle w:val="Hyperlink"/>
                <w:rFonts w:eastAsia="Calibri Light"/>
                <w:noProof/>
              </w:rPr>
              <w:t>Pa</w:t>
            </w:r>
            <w:r w:rsidR="002E3881" w:rsidRPr="00316EEF">
              <w:rPr>
                <w:rStyle w:val="Hyperlink"/>
                <w:rFonts w:eastAsia="Calibri Light"/>
                <w:noProof/>
                <w:spacing w:val="1"/>
              </w:rPr>
              <w:t>y</w:t>
            </w:r>
            <w:r w:rsidR="002E3881" w:rsidRPr="00316EEF">
              <w:rPr>
                <w:rStyle w:val="Hyperlink"/>
                <w:rFonts w:eastAsia="Calibri Light"/>
                <w:noProof/>
                <w:spacing w:val="-1"/>
              </w:rPr>
              <w:t>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2"/>
              </w:rPr>
              <w:t>f</w:t>
            </w:r>
            <w:r w:rsidR="002E3881" w:rsidRPr="00316EEF">
              <w:rPr>
                <w:rStyle w:val="Hyperlink"/>
                <w:rFonts w:eastAsia="Calibri Light"/>
                <w:noProof/>
              </w:rPr>
              <w:t>or</w:t>
            </w:r>
            <w:r w:rsidR="002E3881" w:rsidRPr="00316EEF">
              <w:rPr>
                <w:rStyle w:val="Hyperlink"/>
                <w:rFonts w:eastAsia="Calibri Light"/>
                <w:noProof/>
                <w:spacing w:val="2"/>
              </w:rPr>
              <w:t xml:space="preserve"> M</w:t>
            </w:r>
            <w:r w:rsidR="002E3881" w:rsidRPr="00316EEF">
              <w:rPr>
                <w:rStyle w:val="Hyperlink"/>
                <w:rFonts w:eastAsia="Calibri Light"/>
                <w:noProof/>
                <w:spacing w:val="-1"/>
              </w:rPr>
              <w:t>e</w:t>
            </w:r>
            <w:r w:rsidR="002E3881" w:rsidRPr="00316EEF">
              <w:rPr>
                <w:rStyle w:val="Hyperlink"/>
                <w:rFonts w:eastAsia="Calibri Light"/>
                <w:noProof/>
              </w:rPr>
              <w:t>rch</w:t>
            </w:r>
            <w:r w:rsidR="002E3881" w:rsidRPr="00316EEF">
              <w:rPr>
                <w:rStyle w:val="Hyperlink"/>
                <w:rFonts w:eastAsia="Calibri Light"/>
                <w:noProof/>
                <w:spacing w:val="2"/>
              </w:rPr>
              <w:t>a</w:t>
            </w:r>
            <w:r w:rsidR="002E3881" w:rsidRPr="00316EEF">
              <w:rPr>
                <w:rStyle w:val="Hyperlink"/>
                <w:rFonts w:eastAsia="Calibri Light"/>
                <w:noProof/>
              </w:rPr>
              <w:t>nts</w:t>
            </w:r>
            <w:r w:rsidR="002E3881">
              <w:rPr>
                <w:noProof/>
                <w:webHidden/>
              </w:rPr>
              <w:tab/>
            </w:r>
            <w:r w:rsidR="002E3881">
              <w:rPr>
                <w:noProof/>
                <w:webHidden/>
              </w:rPr>
              <w:fldChar w:fldCharType="begin"/>
            </w:r>
            <w:r w:rsidR="002E3881">
              <w:rPr>
                <w:noProof/>
                <w:webHidden/>
              </w:rPr>
              <w:instrText xml:space="preserve"> PAGEREF _Toc82706575 \h </w:instrText>
            </w:r>
            <w:r w:rsidR="002E3881">
              <w:rPr>
                <w:noProof/>
                <w:webHidden/>
              </w:rPr>
            </w:r>
            <w:r w:rsidR="002E3881">
              <w:rPr>
                <w:noProof/>
                <w:webHidden/>
              </w:rPr>
              <w:fldChar w:fldCharType="separate"/>
            </w:r>
            <w:r w:rsidR="00301426">
              <w:rPr>
                <w:noProof/>
                <w:webHidden/>
              </w:rPr>
              <w:t>28</w:t>
            </w:r>
            <w:r w:rsidR="002E3881">
              <w:rPr>
                <w:noProof/>
                <w:webHidden/>
              </w:rPr>
              <w:fldChar w:fldCharType="end"/>
            </w:r>
          </w:hyperlink>
        </w:p>
        <w:p w14:paraId="3E905E13" w14:textId="452DF5E4"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7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Crypt</w:t>
            </w:r>
            <w:r w:rsidR="002E3881" w:rsidRPr="00316EEF">
              <w:rPr>
                <w:rStyle w:val="Hyperlink"/>
                <w:rFonts w:eastAsia="Calibri Light"/>
                <w:noProof/>
                <w:spacing w:val="2"/>
              </w:rPr>
              <w: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(CEX)</w:t>
            </w:r>
            <w:r w:rsidR="002E3881">
              <w:rPr>
                <w:noProof/>
                <w:webHidden/>
              </w:rPr>
              <w:tab/>
            </w:r>
            <w:r w:rsidR="002E3881">
              <w:rPr>
                <w:noProof/>
                <w:webHidden/>
              </w:rPr>
              <w:fldChar w:fldCharType="begin"/>
            </w:r>
            <w:r w:rsidR="002E3881">
              <w:rPr>
                <w:noProof/>
                <w:webHidden/>
              </w:rPr>
              <w:instrText xml:space="preserve"> PAGEREF _Toc82706576 \h </w:instrText>
            </w:r>
            <w:r w:rsidR="002E3881">
              <w:rPr>
                <w:noProof/>
                <w:webHidden/>
              </w:rPr>
            </w:r>
            <w:r w:rsidR="002E3881">
              <w:rPr>
                <w:noProof/>
                <w:webHidden/>
              </w:rPr>
              <w:fldChar w:fldCharType="separate"/>
            </w:r>
            <w:r w:rsidR="00301426">
              <w:rPr>
                <w:noProof/>
                <w:webHidden/>
              </w:rPr>
              <w:t>31</w:t>
            </w:r>
            <w:r w:rsidR="002E3881">
              <w:rPr>
                <w:noProof/>
                <w:webHidden/>
              </w:rPr>
              <w:fldChar w:fldCharType="end"/>
            </w:r>
          </w:hyperlink>
        </w:p>
        <w:p w14:paraId="4375D7C4" w14:textId="02168849"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7"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sidRPr="00316EEF">
              <w:rPr>
                <w:rStyle w:val="Hyperlink"/>
                <w:rFonts w:eastAsia="Calibri Light"/>
                <w:noProof/>
                <w:spacing w:val="-4"/>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_Toc82706577 \h </w:instrText>
            </w:r>
            <w:r w:rsidR="002E3881">
              <w:rPr>
                <w:noProof/>
                <w:webHidden/>
              </w:rPr>
            </w:r>
            <w:r w:rsidR="002E3881">
              <w:rPr>
                <w:noProof/>
                <w:webHidden/>
              </w:rPr>
              <w:fldChar w:fldCharType="separate"/>
            </w:r>
            <w:r w:rsidR="00301426">
              <w:rPr>
                <w:noProof/>
                <w:webHidden/>
              </w:rPr>
              <w:t>31</w:t>
            </w:r>
            <w:r w:rsidR="002E3881">
              <w:rPr>
                <w:noProof/>
                <w:webHidden/>
              </w:rPr>
              <w:fldChar w:fldCharType="end"/>
            </w:r>
          </w:hyperlink>
        </w:p>
        <w:p w14:paraId="1AE36461" w14:textId="32E32983"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8"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I</w:t>
            </w:r>
            <w:r w:rsidR="002E3881" w:rsidRPr="00316EEF">
              <w:rPr>
                <w:rStyle w:val="Hyperlink"/>
                <w:rFonts w:eastAsia="Calibri Light"/>
                <w:noProof/>
              </w:rPr>
              <w:t>nte</w:t>
            </w:r>
            <w:r w:rsidR="002E3881" w:rsidRPr="00316EEF">
              <w:rPr>
                <w:rStyle w:val="Hyperlink"/>
                <w:rFonts w:eastAsia="Calibri Light"/>
                <w:noProof/>
                <w:spacing w:val="2"/>
              </w:rPr>
              <w:t>r</w:t>
            </w:r>
            <w:r w:rsidR="002E3881" w:rsidRPr="00316EEF">
              <w:rPr>
                <w:rStyle w:val="Hyperlink"/>
                <w:rFonts w:eastAsia="Calibri Light"/>
                <w:noProof/>
              </w:rPr>
              <w:t>nal</w:t>
            </w:r>
            <w:r w:rsidR="002E3881" w:rsidRPr="00316EEF">
              <w:rPr>
                <w:rStyle w:val="Hyperlink"/>
                <w:rFonts w:eastAsia="Calibri Light"/>
                <w:noProof/>
                <w:spacing w:val="-8"/>
              </w:rPr>
              <w:t xml:space="preserve"> </w:t>
            </w:r>
            <w:r w:rsidR="002E3881" w:rsidRPr="00316EEF">
              <w:rPr>
                <w:rStyle w:val="Hyperlink"/>
                <w:rFonts w:eastAsia="Calibri Light"/>
                <w:noProof/>
              </w:rPr>
              <w:t>w</w:t>
            </w:r>
            <w:r w:rsidR="002E3881" w:rsidRPr="00316EEF">
              <w:rPr>
                <w:rStyle w:val="Hyperlink"/>
                <w:rFonts w:eastAsia="Calibri Light"/>
                <w:noProof/>
                <w:spacing w:val="1"/>
              </w:rPr>
              <w:t>a</w:t>
            </w:r>
            <w:r w:rsidR="002E3881" w:rsidRPr="00316EEF">
              <w:rPr>
                <w:rStyle w:val="Hyperlink"/>
                <w:rFonts w:eastAsia="Calibri Light"/>
                <w:noProof/>
              </w:rPr>
              <w:t>lle</w:t>
            </w:r>
            <w:r w:rsidR="002E3881" w:rsidRPr="00316EEF">
              <w:rPr>
                <w:rStyle w:val="Hyperlink"/>
                <w:rFonts w:eastAsia="Calibri Light"/>
                <w:noProof/>
                <w:spacing w:val="1"/>
              </w:rPr>
              <w:t>t</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_Toc82706578 \h </w:instrText>
            </w:r>
            <w:r w:rsidR="002E3881">
              <w:rPr>
                <w:noProof/>
                <w:webHidden/>
              </w:rPr>
            </w:r>
            <w:r w:rsidR="002E3881">
              <w:rPr>
                <w:noProof/>
                <w:webHidden/>
              </w:rPr>
              <w:fldChar w:fldCharType="separate"/>
            </w:r>
            <w:r w:rsidR="00301426">
              <w:rPr>
                <w:noProof/>
                <w:webHidden/>
              </w:rPr>
              <w:t>31</w:t>
            </w:r>
            <w:r w:rsidR="002E3881">
              <w:rPr>
                <w:noProof/>
                <w:webHidden/>
              </w:rPr>
              <w:fldChar w:fldCharType="end"/>
            </w:r>
          </w:hyperlink>
        </w:p>
        <w:p w14:paraId="208E9F7A" w14:textId="056DD46F"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79"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T</w:t>
            </w:r>
            <w:r w:rsidR="002E3881" w:rsidRPr="00316EEF">
              <w:rPr>
                <w:rStyle w:val="Hyperlink"/>
                <w:rFonts w:eastAsia="Calibri Light"/>
                <w:noProof/>
                <w:spacing w:val="-1"/>
              </w:rPr>
              <w:t>r</w:t>
            </w:r>
            <w:r w:rsidR="002E3881" w:rsidRPr="00316EEF">
              <w:rPr>
                <w:rStyle w:val="Hyperlink"/>
                <w:rFonts w:eastAsia="Calibri Light"/>
                <w:noProof/>
              </w:rPr>
              <w:t>ading</w:t>
            </w:r>
            <w:r w:rsidR="002E3881" w:rsidRPr="00316EEF">
              <w:rPr>
                <w:rStyle w:val="Hyperlink"/>
                <w:rFonts w:eastAsia="Calibri Light"/>
                <w:noProof/>
                <w:spacing w:val="-8"/>
              </w:rPr>
              <w:t xml:space="preserve"> </w:t>
            </w:r>
            <w:r w:rsidR="002E3881" w:rsidRPr="00316EEF">
              <w:rPr>
                <w:rStyle w:val="Hyperlink"/>
                <w:rFonts w:eastAsia="Calibri Light"/>
                <w:noProof/>
                <w:spacing w:val="3"/>
              </w:rPr>
              <w:t>z</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e</w:t>
            </w:r>
            <w:r w:rsidR="002E3881">
              <w:rPr>
                <w:noProof/>
                <w:webHidden/>
              </w:rPr>
              <w:tab/>
            </w:r>
            <w:r w:rsidR="002E3881">
              <w:rPr>
                <w:noProof/>
                <w:webHidden/>
              </w:rPr>
              <w:fldChar w:fldCharType="begin"/>
            </w:r>
            <w:r w:rsidR="002E3881">
              <w:rPr>
                <w:noProof/>
                <w:webHidden/>
              </w:rPr>
              <w:instrText xml:space="preserve"> PAGEREF _Toc82706579 \h </w:instrText>
            </w:r>
            <w:r w:rsidR="002E3881">
              <w:rPr>
                <w:noProof/>
                <w:webHidden/>
              </w:rPr>
            </w:r>
            <w:r w:rsidR="002E3881">
              <w:rPr>
                <w:noProof/>
                <w:webHidden/>
              </w:rPr>
              <w:fldChar w:fldCharType="separate"/>
            </w:r>
            <w:r w:rsidR="00301426">
              <w:rPr>
                <w:noProof/>
                <w:webHidden/>
              </w:rPr>
              <w:t>32</w:t>
            </w:r>
            <w:r w:rsidR="002E3881">
              <w:rPr>
                <w:noProof/>
                <w:webHidden/>
              </w:rPr>
              <w:fldChar w:fldCharType="end"/>
            </w:r>
          </w:hyperlink>
        </w:p>
        <w:p w14:paraId="1A88D4AD" w14:textId="556D10EB"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0"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_Toc82706580 \h </w:instrText>
            </w:r>
            <w:r w:rsidR="002E3881">
              <w:rPr>
                <w:noProof/>
                <w:webHidden/>
              </w:rPr>
            </w:r>
            <w:r w:rsidR="002E3881">
              <w:rPr>
                <w:noProof/>
                <w:webHidden/>
              </w:rPr>
              <w:fldChar w:fldCharType="separate"/>
            </w:r>
            <w:r w:rsidR="00301426">
              <w:rPr>
                <w:noProof/>
                <w:webHidden/>
              </w:rPr>
              <w:t>32</w:t>
            </w:r>
            <w:r w:rsidR="002E3881">
              <w:rPr>
                <w:noProof/>
                <w:webHidden/>
              </w:rPr>
              <w:fldChar w:fldCharType="end"/>
            </w:r>
          </w:hyperlink>
        </w:p>
        <w:p w14:paraId="0E53C405" w14:textId="267F9AE9"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1"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5. </w:t>
            </w:r>
            <w:r w:rsidR="002E3881" w:rsidRPr="00316EEF">
              <w:rPr>
                <w:rStyle w:val="Hyperlink"/>
                <w:rFonts w:eastAsia="Calibri Light"/>
                <w:noProof/>
                <w:spacing w:val="13"/>
              </w:rPr>
              <w:t xml:space="preserve"> </w:t>
            </w:r>
            <w:r w:rsidR="002E3881" w:rsidRPr="00316EEF">
              <w:rPr>
                <w:rStyle w:val="Hyperlink"/>
                <w:rFonts w:eastAsia="Calibri Light"/>
                <w:noProof/>
              </w:rPr>
              <w:t>Pr</w:t>
            </w:r>
            <w:r w:rsidR="002E3881" w:rsidRPr="00316EEF">
              <w:rPr>
                <w:rStyle w:val="Hyperlink"/>
                <w:rFonts w:eastAsia="Calibri Light"/>
                <w:noProof/>
                <w:spacing w:val="1"/>
              </w:rPr>
              <w:t>e</w:t>
            </w:r>
            <w:r w:rsidR="002E3881" w:rsidRPr="00316EEF">
              <w:rPr>
                <w:rStyle w:val="Hyperlink"/>
                <w:rFonts w:eastAsia="Calibri Light"/>
                <w:noProof/>
                <w:spacing w:val="-1"/>
              </w:rPr>
              <w:t>m</w:t>
            </w:r>
            <w:r w:rsidR="002E3881" w:rsidRPr="00316EEF">
              <w:rPr>
                <w:rStyle w:val="Hyperlink"/>
                <w:rFonts w:eastAsia="Calibri Light"/>
                <w:noProof/>
              </w:rPr>
              <w:t>i</w:t>
            </w:r>
            <w:r w:rsidR="002E3881" w:rsidRPr="00316EEF">
              <w:rPr>
                <w:rStyle w:val="Hyperlink"/>
                <w:rFonts w:eastAsia="Calibri Light"/>
                <w:noProof/>
                <w:spacing w:val="2"/>
              </w:rPr>
              <w:t>u</w:t>
            </w:r>
            <w:r w:rsidR="002E3881" w:rsidRPr="00316EEF">
              <w:rPr>
                <w:rStyle w:val="Hyperlink"/>
                <w:rFonts w:eastAsia="Calibri Light"/>
                <w:noProof/>
              </w:rPr>
              <w:t>m</w:t>
            </w:r>
            <w:r w:rsidR="002E3881" w:rsidRPr="00316EEF">
              <w:rPr>
                <w:rStyle w:val="Hyperlink"/>
                <w:rFonts w:eastAsia="Calibri Light"/>
                <w:noProof/>
                <w:spacing w:val="-12"/>
              </w:rPr>
              <w:t xml:space="preserve"> </w:t>
            </w:r>
            <w:r w:rsidR="002E3881" w:rsidRPr="00316EEF">
              <w:rPr>
                <w:rStyle w:val="Hyperlink"/>
                <w:rFonts w:eastAsia="Calibri Light"/>
                <w:noProof/>
              </w:rPr>
              <w:t>A</w:t>
            </w:r>
            <w:r w:rsidR="002E3881" w:rsidRPr="00316EEF">
              <w:rPr>
                <w:rStyle w:val="Hyperlink"/>
                <w:rFonts w:eastAsia="Calibri Light"/>
                <w:noProof/>
                <w:spacing w:val="3"/>
              </w:rPr>
              <w:t>P</w:t>
            </w:r>
            <w:r w:rsidR="002E3881" w:rsidRPr="00316EEF">
              <w:rPr>
                <w:rStyle w:val="Hyperlink"/>
                <w:rFonts w:eastAsia="Calibri Light"/>
                <w:noProof/>
              </w:rPr>
              <w:t>I</w:t>
            </w:r>
            <w:r w:rsidR="002E3881">
              <w:rPr>
                <w:noProof/>
                <w:webHidden/>
              </w:rPr>
              <w:tab/>
            </w:r>
            <w:r w:rsidR="002E3881">
              <w:rPr>
                <w:noProof/>
                <w:webHidden/>
              </w:rPr>
              <w:fldChar w:fldCharType="begin"/>
            </w:r>
            <w:r w:rsidR="002E3881">
              <w:rPr>
                <w:noProof/>
                <w:webHidden/>
              </w:rPr>
              <w:instrText xml:space="preserve"> PAGEREF _Toc82706581 \h </w:instrText>
            </w:r>
            <w:r w:rsidR="002E3881">
              <w:rPr>
                <w:noProof/>
                <w:webHidden/>
              </w:rPr>
            </w:r>
            <w:r w:rsidR="002E3881">
              <w:rPr>
                <w:noProof/>
                <w:webHidden/>
              </w:rPr>
              <w:fldChar w:fldCharType="separate"/>
            </w:r>
            <w:r w:rsidR="00301426">
              <w:rPr>
                <w:noProof/>
                <w:webHidden/>
              </w:rPr>
              <w:t>32</w:t>
            </w:r>
            <w:r w:rsidR="002E3881">
              <w:rPr>
                <w:noProof/>
                <w:webHidden/>
              </w:rPr>
              <w:fldChar w:fldCharType="end"/>
            </w:r>
          </w:hyperlink>
        </w:p>
        <w:p w14:paraId="3E93BF1F" w14:textId="64C7637F"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2"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6. </w:t>
            </w:r>
            <w:r w:rsidR="002E3881" w:rsidRPr="00316EEF">
              <w:rPr>
                <w:rStyle w:val="Hyperlink"/>
                <w:rFonts w:eastAsia="Calibri Light"/>
                <w:noProof/>
                <w:spacing w:val="13"/>
              </w:rPr>
              <w:t xml:space="preserve"> </w:t>
            </w:r>
            <w:r w:rsidR="002E3881" w:rsidRPr="00316EEF">
              <w:rPr>
                <w:rStyle w:val="Hyperlink"/>
                <w:rFonts w:eastAsia="Calibri Light"/>
                <w:noProof/>
              </w:rPr>
              <w:t>M</w:t>
            </w:r>
            <w:r w:rsidR="002E3881" w:rsidRPr="00316EEF">
              <w:rPr>
                <w:rStyle w:val="Hyperlink"/>
                <w:rFonts w:eastAsia="Calibri Light"/>
                <w:noProof/>
                <w:spacing w:val="-1"/>
              </w:rPr>
              <w:t>u</w:t>
            </w:r>
            <w:r w:rsidR="002E3881" w:rsidRPr="00316EEF">
              <w:rPr>
                <w:rStyle w:val="Hyperlink"/>
                <w:rFonts w:eastAsia="Calibri Light"/>
                <w:noProof/>
              </w:rPr>
              <w:t>l</w:t>
            </w:r>
            <w:r w:rsidR="002E3881" w:rsidRPr="00316EEF">
              <w:rPr>
                <w:rStyle w:val="Hyperlink"/>
                <w:rFonts w:eastAsia="Calibri Light"/>
                <w:noProof/>
                <w:spacing w:val="1"/>
              </w:rPr>
              <w:t>t</w:t>
            </w:r>
            <w:r w:rsidR="002E3881" w:rsidRPr="00316EEF">
              <w:rPr>
                <w:rStyle w:val="Hyperlink"/>
                <w:rFonts w:eastAsia="Calibri Light"/>
                <w:noProof/>
              </w:rPr>
              <w:t>il</w:t>
            </w:r>
            <w:r w:rsidR="002E3881" w:rsidRPr="00316EEF">
              <w:rPr>
                <w:rStyle w:val="Hyperlink"/>
                <w:rFonts w:eastAsia="Calibri Light"/>
                <w:noProof/>
                <w:spacing w:val="1"/>
              </w:rPr>
              <w:t>i</w:t>
            </w:r>
            <w:r w:rsidR="002E3881" w:rsidRPr="00316EEF">
              <w:rPr>
                <w:rStyle w:val="Hyperlink"/>
                <w:rFonts w:eastAsia="Calibri Light"/>
                <w:noProof/>
              </w:rPr>
              <w:t>ngual</w:t>
            </w:r>
            <w:r w:rsidR="002E3881" w:rsidRPr="00316EEF">
              <w:rPr>
                <w:rStyle w:val="Hyperlink"/>
                <w:rFonts w:eastAsia="Calibri Light"/>
                <w:noProof/>
                <w:spacing w:val="-11"/>
              </w:rPr>
              <w:t xml:space="preserve"> </w:t>
            </w:r>
            <w:r w:rsidR="002E3881" w:rsidRPr="00316EEF">
              <w:rPr>
                <w:rStyle w:val="Hyperlink"/>
                <w:rFonts w:eastAsia="Calibri Light"/>
                <w:noProof/>
              </w:rPr>
              <w:t>su</w:t>
            </w:r>
            <w:r w:rsidR="002E3881" w:rsidRPr="00316EEF">
              <w:rPr>
                <w:rStyle w:val="Hyperlink"/>
                <w:rFonts w:eastAsia="Calibri Light"/>
                <w:noProof/>
                <w:spacing w:val="2"/>
              </w:rPr>
              <w:t>p</w:t>
            </w:r>
            <w:r w:rsidR="002E3881" w:rsidRPr="00316EEF">
              <w:rPr>
                <w:rStyle w:val="Hyperlink"/>
                <w:rFonts w:eastAsia="Calibri Light"/>
                <w:noProof/>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_Toc82706582 \h </w:instrText>
            </w:r>
            <w:r w:rsidR="002E3881">
              <w:rPr>
                <w:noProof/>
                <w:webHidden/>
              </w:rPr>
            </w:r>
            <w:r w:rsidR="002E3881">
              <w:rPr>
                <w:noProof/>
                <w:webHidden/>
              </w:rPr>
              <w:fldChar w:fldCharType="separate"/>
            </w:r>
            <w:r w:rsidR="00301426">
              <w:rPr>
                <w:noProof/>
                <w:webHidden/>
              </w:rPr>
              <w:t>32</w:t>
            </w:r>
            <w:r w:rsidR="002E3881">
              <w:rPr>
                <w:noProof/>
                <w:webHidden/>
              </w:rPr>
              <w:fldChar w:fldCharType="end"/>
            </w:r>
          </w:hyperlink>
        </w:p>
        <w:p w14:paraId="4517D0CB" w14:textId="66011BC3"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3"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7. </w:t>
            </w:r>
            <w:r w:rsidR="002E3881" w:rsidRPr="00316EEF">
              <w:rPr>
                <w:rStyle w:val="Hyperlink"/>
                <w:rFonts w:eastAsia="Calibri Light"/>
                <w:noProof/>
                <w:spacing w:val="13"/>
              </w:rPr>
              <w:t xml:space="preserve"> </w:t>
            </w:r>
            <w:r w:rsidR="002E3881" w:rsidRPr="00316EEF">
              <w:rPr>
                <w:rStyle w:val="Hyperlink"/>
                <w:rFonts w:eastAsia="Calibri Light"/>
                <w:noProof/>
              </w:rPr>
              <w:t>Apps</w:t>
            </w:r>
            <w:r w:rsidR="002E3881">
              <w:rPr>
                <w:noProof/>
                <w:webHidden/>
              </w:rPr>
              <w:tab/>
            </w:r>
            <w:r w:rsidR="002E3881">
              <w:rPr>
                <w:noProof/>
                <w:webHidden/>
              </w:rPr>
              <w:fldChar w:fldCharType="begin"/>
            </w:r>
            <w:r w:rsidR="002E3881">
              <w:rPr>
                <w:noProof/>
                <w:webHidden/>
              </w:rPr>
              <w:instrText xml:space="preserve"> PAGEREF _Toc82706583 \h </w:instrText>
            </w:r>
            <w:r w:rsidR="002E3881">
              <w:rPr>
                <w:noProof/>
                <w:webHidden/>
              </w:rPr>
            </w:r>
            <w:r w:rsidR="002E3881">
              <w:rPr>
                <w:noProof/>
                <w:webHidden/>
              </w:rPr>
              <w:fldChar w:fldCharType="separate"/>
            </w:r>
            <w:r w:rsidR="00301426">
              <w:rPr>
                <w:noProof/>
                <w:webHidden/>
              </w:rPr>
              <w:t>33</w:t>
            </w:r>
            <w:r w:rsidR="002E3881">
              <w:rPr>
                <w:noProof/>
                <w:webHidden/>
              </w:rPr>
              <w:fldChar w:fldCharType="end"/>
            </w:r>
          </w:hyperlink>
        </w:p>
        <w:p w14:paraId="3DB1CEFE" w14:textId="47ABC212"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4"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8. </w:t>
            </w:r>
            <w:r w:rsidR="002E3881" w:rsidRPr="00316EEF">
              <w:rPr>
                <w:rStyle w:val="Hyperlink"/>
                <w:rFonts w:eastAsia="Calibri Light"/>
                <w:noProof/>
                <w:spacing w:val="13"/>
              </w:rPr>
              <w:t xml:space="preserve"> </w:t>
            </w:r>
            <w:r w:rsidR="002E3881" w:rsidRPr="00316EEF">
              <w:rPr>
                <w:rStyle w:val="Hyperlink"/>
                <w:rFonts w:eastAsia="Calibri Light"/>
                <w:noProof/>
              </w:rPr>
              <w:t>Sup</w:t>
            </w:r>
            <w:r w:rsidR="002E3881" w:rsidRPr="00316EEF">
              <w:rPr>
                <w:rStyle w:val="Hyperlink"/>
                <w:rFonts w:eastAsia="Calibri Light"/>
                <w:noProof/>
                <w:spacing w:val="-1"/>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_Toc82706584 \h </w:instrText>
            </w:r>
            <w:r w:rsidR="002E3881">
              <w:rPr>
                <w:noProof/>
                <w:webHidden/>
              </w:rPr>
            </w:r>
            <w:r w:rsidR="002E3881">
              <w:rPr>
                <w:noProof/>
                <w:webHidden/>
              </w:rPr>
              <w:fldChar w:fldCharType="separate"/>
            </w:r>
            <w:r w:rsidR="00301426">
              <w:rPr>
                <w:noProof/>
                <w:webHidden/>
              </w:rPr>
              <w:t>33</w:t>
            </w:r>
            <w:r w:rsidR="002E3881">
              <w:rPr>
                <w:noProof/>
                <w:webHidden/>
              </w:rPr>
              <w:fldChar w:fldCharType="end"/>
            </w:r>
          </w:hyperlink>
        </w:p>
        <w:p w14:paraId="695EB88B" w14:textId="0E1AA5E2"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85"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9. </w:t>
            </w:r>
            <w:r w:rsidR="002E3881" w:rsidRPr="00316EEF">
              <w:rPr>
                <w:rStyle w:val="Hyperlink"/>
                <w:rFonts w:eastAsia="Calibri Light"/>
                <w:noProof/>
                <w:spacing w:val="13"/>
              </w:rPr>
              <w:t xml:space="preserve"> </w:t>
            </w:r>
            <w:r w:rsidR="002E3881" w:rsidRPr="00316EEF">
              <w:rPr>
                <w:rStyle w:val="Hyperlink"/>
                <w:rFonts w:eastAsia="Calibri Light"/>
                <w:noProof/>
              </w:rPr>
              <w:t>Ann</w:t>
            </w:r>
            <w:r w:rsidR="002E3881" w:rsidRPr="00316EEF">
              <w:rPr>
                <w:rStyle w:val="Hyperlink"/>
                <w:rFonts w:eastAsia="Calibri Light"/>
                <w:noProof/>
                <w:spacing w:val="-1"/>
              </w:rPr>
              <w:t>o</w:t>
            </w:r>
            <w:r w:rsidR="002E3881" w:rsidRPr="00316EEF">
              <w:rPr>
                <w:rStyle w:val="Hyperlink"/>
                <w:rFonts w:eastAsia="Calibri Light"/>
                <w:noProof/>
                <w:spacing w:val="2"/>
              </w:rPr>
              <w:t>u</w:t>
            </w:r>
            <w:r w:rsidR="002E3881" w:rsidRPr="00316EEF">
              <w:rPr>
                <w:rStyle w:val="Hyperlink"/>
                <w:rFonts w:eastAsia="Calibri Light"/>
                <w:noProof/>
              </w:rPr>
              <w:t>nc</w:t>
            </w:r>
            <w:r w:rsidR="002E3881" w:rsidRPr="00316EEF">
              <w:rPr>
                <w:rStyle w:val="Hyperlink"/>
                <w:rFonts w:eastAsia="Calibri Light"/>
                <w:noProof/>
                <w:spacing w:val="1"/>
              </w:rPr>
              <w:t>em</w:t>
            </w:r>
            <w:r w:rsidR="002E3881" w:rsidRPr="00316EEF">
              <w:rPr>
                <w:rStyle w:val="Hyperlink"/>
                <w:rFonts w:eastAsia="Calibri Light"/>
                <w:noProof/>
                <w:spacing w:val="-1"/>
              </w:rPr>
              <w:t>e</w:t>
            </w:r>
            <w:r w:rsidR="002E3881" w:rsidRPr="00316EEF">
              <w:rPr>
                <w:rStyle w:val="Hyperlink"/>
                <w:rFonts w:eastAsia="Calibri Light"/>
                <w:noProof/>
              </w:rPr>
              <w:t>nts</w:t>
            </w:r>
            <w:r w:rsidR="002E3881" w:rsidRPr="00316EEF">
              <w:rPr>
                <w:rStyle w:val="Hyperlink"/>
                <w:rFonts w:eastAsia="Calibri Light"/>
                <w:noProof/>
                <w:spacing w:val="-17"/>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spacing w:val="2"/>
              </w:rPr>
              <w:t>N</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_Toc82706585 \h </w:instrText>
            </w:r>
            <w:r w:rsidR="002E3881">
              <w:rPr>
                <w:noProof/>
                <w:webHidden/>
              </w:rPr>
            </w:r>
            <w:r w:rsidR="002E3881">
              <w:rPr>
                <w:noProof/>
                <w:webHidden/>
              </w:rPr>
              <w:fldChar w:fldCharType="separate"/>
            </w:r>
            <w:r w:rsidR="00301426">
              <w:rPr>
                <w:noProof/>
                <w:webHidden/>
              </w:rPr>
              <w:t>33</w:t>
            </w:r>
            <w:r w:rsidR="002E3881">
              <w:rPr>
                <w:noProof/>
                <w:webHidden/>
              </w:rPr>
              <w:fldChar w:fldCharType="end"/>
            </w:r>
          </w:hyperlink>
        </w:p>
        <w:p w14:paraId="71DA9744" w14:textId="3E9AF613"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8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Cry</w:t>
            </w:r>
            <w:r w:rsidR="002E3881" w:rsidRPr="00316EEF">
              <w:rPr>
                <w:rStyle w:val="Hyperlink"/>
                <w:rFonts w:eastAsia="Calibri Light"/>
                <w:noProof/>
                <w:spacing w:val="3"/>
              </w:rPr>
              <w:t>p</w:t>
            </w:r>
            <w:r w:rsidR="002E3881" w:rsidRPr="00316EEF">
              <w:rPr>
                <w:rStyle w:val="Hyperlink"/>
                <w:rFonts w:eastAsia="Calibri Light"/>
                <w:noProof/>
              </w:rPr>
              <w:t>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w:t>
            </w:r>
            <w:r w:rsidR="002E3881" w:rsidRPr="00316EEF">
              <w:rPr>
                <w:rStyle w:val="Hyperlink"/>
                <w:rFonts w:eastAsia="Calibri Light"/>
                <w:noProof/>
                <w:spacing w:val="1"/>
              </w:rPr>
              <w:t>D</w:t>
            </w:r>
            <w:r w:rsidR="002E3881" w:rsidRPr="00316EEF">
              <w:rPr>
                <w:rStyle w:val="Hyperlink"/>
                <w:rFonts w:eastAsia="Calibri Light"/>
                <w:noProof/>
              </w:rPr>
              <w:t>EX)</w:t>
            </w:r>
            <w:r w:rsidR="002E3881">
              <w:rPr>
                <w:noProof/>
                <w:webHidden/>
              </w:rPr>
              <w:tab/>
            </w:r>
            <w:r w:rsidR="002E3881">
              <w:rPr>
                <w:noProof/>
                <w:webHidden/>
              </w:rPr>
              <w:fldChar w:fldCharType="begin"/>
            </w:r>
            <w:r w:rsidR="002E3881">
              <w:rPr>
                <w:noProof/>
                <w:webHidden/>
              </w:rPr>
              <w:instrText xml:space="preserve"> PAGEREF _Toc82706586 \h </w:instrText>
            </w:r>
            <w:r w:rsidR="002E3881">
              <w:rPr>
                <w:noProof/>
                <w:webHidden/>
              </w:rPr>
            </w:r>
            <w:r w:rsidR="002E3881">
              <w:rPr>
                <w:noProof/>
                <w:webHidden/>
              </w:rPr>
              <w:fldChar w:fldCharType="separate"/>
            </w:r>
            <w:r w:rsidR="00301426">
              <w:rPr>
                <w:noProof/>
                <w:webHidden/>
              </w:rPr>
              <w:t>33</w:t>
            </w:r>
            <w:r w:rsidR="002E3881">
              <w:rPr>
                <w:noProof/>
                <w:webHidden/>
              </w:rPr>
              <w:fldChar w:fldCharType="end"/>
            </w:r>
          </w:hyperlink>
        </w:p>
        <w:p w14:paraId="69EA05AF" w14:textId="5EB18DC3"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8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_Toc82706587 \h </w:instrText>
            </w:r>
            <w:r w:rsidR="002E3881">
              <w:rPr>
                <w:noProof/>
                <w:webHidden/>
              </w:rPr>
            </w:r>
            <w:r w:rsidR="002E3881">
              <w:rPr>
                <w:noProof/>
                <w:webHidden/>
              </w:rPr>
              <w:fldChar w:fldCharType="separate"/>
            </w:r>
            <w:r w:rsidR="00301426">
              <w:rPr>
                <w:noProof/>
                <w:webHidden/>
              </w:rPr>
              <w:t>34</w:t>
            </w:r>
            <w:r w:rsidR="002E3881">
              <w:rPr>
                <w:noProof/>
                <w:webHidden/>
              </w:rPr>
              <w:fldChar w:fldCharType="end"/>
            </w:r>
          </w:hyperlink>
        </w:p>
        <w:p w14:paraId="51E8FFB0" w14:textId="5B065396"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88" w:history="1">
            <w:r w:rsidR="002E3881" w:rsidRPr="00316EEF">
              <w:rPr>
                <w:rStyle w:val="Hyperlink"/>
                <w:rFonts w:eastAsia="Calibri Light"/>
                <w:noProof/>
                <w:spacing w:val="-1"/>
              </w:rPr>
              <w:t>8</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Roadmap</w:t>
            </w:r>
            <w:r w:rsidR="002E3881">
              <w:rPr>
                <w:noProof/>
                <w:webHidden/>
              </w:rPr>
              <w:tab/>
            </w:r>
            <w:r w:rsidR="002E3881">
              <w:rPr>
                <w:noProof/>
                <w:webHidden/>
              </w:rPr>
              <w:fldChar w:fldCharType="begin"/>
            </w:r>
            <w:r w:rsidR="002E3881">
              <w:rPr>
                <w:noProof/>
                <w:webHidden/>
              </w:rPr>
              <w:instrText xml:space="preserve"> PAGEREF _Toc82706588 \h </w:instrText>
            </w:r>
            <w:r w:rsidR="002E3881">
              <w:rPr>
                <w:noProof/>
                <w:webHidden/>
              </w:rPr>
            </w:r>
            <w:r w:rsidR="002E3881">
              <w:rPr>
                <w:noProof/>
                <w:webHidden/>
              </w:rPr>
              <w:fldChar w:fldCharType="separate"/>
            </w:r>
            <w:r w:rsidR="00301426">
              <w:rPr>
                <w:noProof/>
                <w:webHidden/>
              </w:rPr>
              <w:t>34</w:t>
            </w:r>
            <w:r w:rsidR="002E3881">
              <w:rPr>
                <w:noProof/>
                <w:webHidden/>
              </w:rPr>
              <w:fldChar w:fldCharType="end"/>
            </w:r>
          </w:hyperlink>
        </w:p>
        <w:p w14:paraId="72A5D91A" w14:textId="48401F8C"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89" w:history="1">
            <w:r w:rsidR="002E3881" w:rsidRPr="00316EEF">
              <w:rPr>
                <w:rStyle w:val="Hyperlink"/>
                <w:rFonts w:eastAsia="Calibri Light"/>
                <w:noProof/>
                <w:spacing w:val="-1"/>
              </w:rPr>
              <w:t>9</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Ri</w:t>
            </w:r>
            <w:r w:rsidR="002E3881" w:rsidRPr="00316EEF">
              <w:rPr>
                <w:rStyle w:val="Hyperlink"/>
                <w:rFonts w:eastAsia="Calibri Light"/>
                <w:noProof/>
                <w:spacing w:val="-1"/>
              </w:rPr>
              <w:t>s</w:t>
            </w:r>
            <w:r w:rsidR="002E3881" w:rsidRPr="00316EEF">
              <w:rPr>
                <w:rStyle w:val="Hyperlink"/>
                <w:rFonts w:eastAsia="Calibri Light"/>
                <w:noProof/>
              </w:rPr>
              <w:t>ks</w:t>
            </w:r>
            <w:r w:rsidR="002E3881">
              <w:rPr>
                <w:noProof/>
                <w:webHidden/>
              </w:rPr>
              <w:tab/>
            </w:r>
            <w:r w:rsidR="002E3881">
              <w:rPr>
                <w:noProof/>
                <w:webHidden/>
              </w:rPr>
              <w:fldChar w:fldCharType="begin"/>
            </w:r>
            <w:r w:rsidR="002E3881">
              <w:rPr>
                <w:noProof/>
                <w:webHidden/>
              </w:rPr>
              <w:instrText xml:space="preserve"> PAGEREF _Toc82706589 \h </w:instrText>
            </w:r>
            <w:r w:rsidR="002E3881">
              <w:rPr>
                <w:noProof/>
                <w:webHidden/>
              </w:rPr>
            </w:r>
            <w:r w:rsidR="002E3881">
              <w:rPr>
                <w:noProof/>
                <w:webHidden/>
              </w:rPr>
              <w:fldChar w:fldCharType="separate"/>
            </w:r>
            <w:r w:rsidR="00301426">
              <w:rPr>
                <w:noProof/>
                <w:webHidden/>
              </w:rPr>
              <w:t>37</w:t>
            </w:r>
            <w:r w:rsidR="002E3881">
              <w:rPr>
                <w:noProof/>
                <w:webHidden/>
              </w:rPr>
              <w:fldChar w:fldCharType="end"/>
            </w:r>
          </w:hyperlink>
        </w:p>
        <w:p w14:paraId="5F86B64D" w14:textId="2E86BB4E"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90"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w:t>
            </w:r>
            <w:r w:rsidR="002E3881" w:rsidRPr="00316EEF">
              <w:rPr>
                <w:rStyle w:val="Hyperlink"/>
                <w:rFonts w:eastAsia="Calibri Light"/>
                <w:noProof/>
                <w:spacing w:val="-1"/>
              </w:rPr>
              <w:t>o</w:t>
            </w:r>
            <w:r w:rsidR="002E3881" w:rsidRPr="00316EEF">
              <w:rPr>
                <w:rStyle w:val="Hyperlink"/>
                <w:rFonts w:eastAsia="Calibri Light"/>
                <w:noProof/>
              </w:rPr>
              <w:t>f</w:t>
            </w:r>
            <w:r w:rsidR="002E3881" w:rsidRPr="00316EEF">
              <w:rPr>
                <w:rStyle w:val="Hyperlink"/>
                <w:rFonts w:eastAsia="Calibri Light"/>
                <w:noProof/>
                <w:spacing w:val="1"/>
              </w:rPr>
              <w:t>t</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e</w:t>
            </w:r>
            <w:r w:rsidR="002E3881" w:rsidRPr="00316EEF">
              <w:rPr>
                <w:rStyle w:val="Hyperlink"/>
                <w:rFonts w:eastAsia="Calibri Light"/>
                <w:noProof/>
                <w:spacing w:val="-12"/>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Pr>
                <w:noProof/>
                <w:webHidden/>
              </w:rPr>
              <w:tab/>
            </w:r>
            <w:r w:rsidR="002E3881">
              <w:rPr>
                <w:noProof/>
                <w:webHidden/>
              </w:rPr>
              <w:fldChar w:fldCharType="begin"/>
            </w:r>
            <w:r w:rsidR="002E3881">
              <w:rPr>
                <w:noProof/>
                <w:webHidden/>
              </w:rPr>
              <w:instrText xml:space="preserve"> PAGEREF _Toc82706590 \h </w:instrText>
            </w:r>
            <w:r w:rsidR="002E3881">
              <w:rPr>
                <w:noProof/>
                <w:webHidden/>
              </w:rPr>
            </w:r>
            <w:r w:rsidR="002E3881">
              <w:rPr>
                <w:noProof/>
                <w:webHidden/>
              </w:rPr>
              <w:fldChar w:fldCharType="separate"/>
            </w:r>
            <w:r w:rsidR="00301426">
              <w:rPr>
                <w:noProof/>
                <w:webHidden/>
              </w:rPr>
              <w:t>38</w:t>
            </w:r>
            <w:r w:rsidR="002E3881">
              <w:rPr>
                <w:noProof/>
                <w:webHidden/>
              </w:rPr>
              <w:fldChar w:fldCharType="end"/>
            </w:r>
          </w:hyperlink>
        </w:p>
        <w:p w14:paraId="4E0C8B8D" w14:textId="188030FE"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91"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Applic</w:t>
            </w:r>
            <w:r w:rsidR="002E3881" w:rsidRPr="00316EEF">
              <w:rPr>
                <w:rStyle w:val="Hyperlink"/>
                <w:rFonts w:eastAsia="Calibri Light"/>
                <w:noProof/>
                <w:spacing w:val="1"/>
              </w:rPr>
              <w:t>at</w:t>
            </w:r>
            <w:r w:rsidR="002E3881" w:rsidRPr="00316EEF">
              <w:rPr>
                <w:rStyle w:val="Hyperlink"/>
                <w:rFonts w:eastAsia="Calibri Light"/>
                <w:noProof/>
              </w:rPr>
              <w:t>ion-ba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20"/>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w:t>
            </w:r>
            <w:r w:rsidR="002E3881" w:rsidRPr="00316EEF">
              <w:rPr>
                <w:rStyle w:val="Hyperlink"/>
                <w:rFonts w:eastAsia="Calibri Light"/>
                <w:noProof/>
              </w:rPr>
              <w:t>ri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7"/>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_Toc82706591 \h </w:instrText>
            </w:r>
            <w:r w:rsidR="002E3881">
              <w:rPr>
                <w:noProof/>
                <w:webHidden/>
              </w:rPr>
            </w:r>
            <w:r w:rsidR="002E3881">
              <w:rPr>
                <w:noProof/>
                <w:webHidden/>
              </w:rPr>
              <w:fldChar w:fldCharType="separate"/>
            </w:r>
            <w:r w:rsidR="00301426">
              <w:rPr>
                <w:noProof/>
                <w:webHidden/>
              </w:rPr>
              <w:t>38</w:t>
            </w:r>
            <w:r w:rsidR="002E3881">
              <w:rPr>
                <w:noProof/>
                <w:webHidden/>
              </w:rPr>
              <w:fldChar w:fldCharType="end"/>
            </w:r>
          </w:hyperlink>
        </w:p>
        <w:p w14:paraId="5252896C" w14:textId="3893538B" w:rsidR="002E3881" w:rsidRDefault="0072471B">
          <w:pPr>
            <w:pStyle w:val="TOC3"/>
            <w:tabs>
              <w:tab w:val="right" w:leader="dot" w:pos="9350"/>
            </w:tabs>
            <w:rPr>
              <w:rFonts w:asciiTheme="minorHAnsi" w:eastAsiaTheme="minorEastAsia" w:hAnsiTheme="minorHAnsi" w:cstheme="minorBidi"/>
              <w:noProof/>
              <w:sz w:val="22"/>
              <w:szCs w:val="22"/>
            </w:rPr>
          </w:pPr>
          <w:hyperlink w:anchor="_Toc82706592"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B</w:t>
            </w:r>
            <w:r w:rsidR="002E3881" w:rsidRPr="00316EEF">
              <w:rPr>
                <w:rStyle w:val="Hyperlink"/>
                <w:rFonts w:eastAsia="Calibri Light"/>
                <w:noProof/>
                <w:spacing w:val="1"/>
              </w:rPr>
              <w:t>l</w:t>
            </w:r>
            <w:r w:rsidR="002E3881" w:rsidRPr="00316EEF">
              <w:rPr>
                <w:rStyle w:val="Hyperlink"/>
                <w:rFonts w:eastAsia="Calibri Light"/>
                <w:noProof/>
              </w:rPr>
              <w:t>ockcha</w:t>
            </w:r>
            <w:r w:rsidR="002E3881" w:rsidRPr="00316EEF">
              <w:rPr>
                <w:rStyle w:val="Hyperlink"/>
                <w:rFonts w:eastAsia="Calibri Light"/>
                <w:noProof/>
                <w:spacing w:val="1"/>
              </w:rPr>
              <w:t>i</w:t>
            </w:r>
            <w:r w:rsidR="002E3881" w:rsidRPr="00316EEF">
              <w:rPr>
                <w:rStyle w:val="Hyperlink"/>
                <w:rFonts w:eastAsia="Calibri Light"/>
                <w:noProof/>
              </w:rPr>
              <w:t>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9"/>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ur</w:t>
            </w:r>
            <w:r w:rsidR="002E3881" w:rsidRPr="00316EEF">
              <w:rPr>
                <w:rStyle w:val="Hyperlink"/>
                <w:rFonts w:eastAsia="Calibri Light"/>
                <w:noProof/>
              </w:rPr>
              <w:t>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9"/>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_Toc82706592 \h </w:instrText>
            </w:r>
            <w:r w:rsidR="002E3881">
              <w:rPr>
                <w:noProof/>
                <w:webHidden/>
              </w:rPr>
            </w:r>
            <w:r w:rsidR="002E3881">
              <w:rPr>
                <w:noProof/>
                <w:webHidden/>
              </w:rPr>
              <w:fldChar w:fldCharType="separate"/>
            </w:r>
            <w:r w:rsidR="00301426">
              <w:rPr>
                <w:noProof/>
                <w:webHidden/>
              </w:rPr>
              <w:t>38</w:t>
            </w:r>
            <w:r w:rsidR="002E3881">
              <w:rPr>
                <w:noProof/>
                <w:webHidden/>
              </w:rPr>
              <w:fldChar w:fldCharType="end"/>
            </w:r>
          </w:hyperlink>
        </w:p>
        <w:p w14:paraId="436ECEF9" w14:textId="10DB4FE9"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93"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g</w:t>
            </w:r>
            <w:r w:rsidR="002E3881" w:rsidRPr="00316EEF">
              <w:rPr>
                <w:rStyle w:val="Hyperlink"/>
                <w:rFonts w:eastAsia="Calibri Light"/>
                <w:noProof/>
                <w:spacing w:val="-1"/>
              </w:rPr>
              <w:t>u</w:t>
            </w:r>
            <w:r w:rsidR="002E3881" w:rsidRPr="00316EEF">
              <w:rPr>
                <w:rStyle w:val="Hyperlink"/>
                <w:rFonts w:eastAsia="Calibri Light"/>
                <w:noProof/>
              </w:rPr>
              <w:t>lat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_Toc82706593 \h </w:instrText>
            </w:r>
            <w:r w:rsidR="002E3881">
              <w:rPr>
                <w:noProof/>
                <w:webHidden/>
              </w:rPr>
            </w:r>
            <w:r w:rsidR="002E3881">
              <w:rPr>
                <w:noProof/>
                <w:webHidden/>
              </w:rPr>
              <w:fldChar w:fldCharType="separate"/>
            </w:r>
            <w:r w:rsidR="00301426">
              <w:rPr>
                <w:noProof/>
                <w:webHidden/>
              </w:rPr>
              <w:t>39</w:t>
            </w:r>
            <w:r w:rsidR="002E3881">
              <w:rPr>
                <w:noProof/>
                <w:webHidden/>
              </w:rPr>
              <w:fldChar w:fldCharType="end"/>
            </w:r>
          </w:hyperlink>
        </w:p>
        <w:p w14:paraId="0D06FF07" w14:textId="26AB9D87" w:rsidR="002E3881" w:rsidRDefault="0072471B">
          <w:pPr>
            <w:pStyle w:val="TOC2"/>
            <w:tabs>
              <w:tab w:val="right" w:leader="dot" w:pos="9350"/>
            </w:tabs>
            <w:rPr>
              <w:rFonts w:asciiTheme="minorHAnsi" w:eastAsiaTheme="minorEastAsia" w:hAnsiTheme="minorHAnsi" w:cstheme="minorBidi"/>
              <w:noProof/>
              <w:sz w:val="22"/>
              <w:szCs w:val="22"/>
            </w:rPr>
          </w:pPr>
          <w:hyperlink w:anchor="_Toc82706594"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Long</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rm</w:t>
            </w:r>
            <w:r w:rsidR="002E3881" w:rsidRPr="00316EEF">
              <w:rPr>
                <w:rStyle w:val="Hyperlink"/>
                <w:rFonts w:eastAsia="Calibri Light"/>
                <w:noProof/>
                <w:spacing w:val="-4"/>
              </w:rPr>
              <w:t xml:space="preserve"> </w:t>
            </w:r>
            <w:r w:rsidR="002E3881" w:rsidRPr="00316EEF">
              <w:rPr>
                <w:rStyle w:val="Hyperlink"/>
                <w:rFonts w:eastAsia="Calibri Light"/>
                <w:noProof/>
              </w:rPr>
              <w:t>de</w:t>
            </w:r>
            <w:r w:rsidR="002E3881" w:rsidRPr="00316EEF">
              <w:rPr>
                <w:rStyle w:val="Hyperlink"/>
                <w:rFonts w:eastAsia="Calibri Light"/>
                <w:noProof/>
                <w:spacing w:val="1"/>
              </w:rPr>
              <w:t>v</w:t>
            </w:r>
            <w:r w:rsidR="002E3881" w:rsidRPr="00316EEF">
              <w:rPr>
                <w:rStyle w:val="Hyperlink"/>
                <w:rFonts w:eastAsia="Calibri Light"/>
                <w:noProof/>
              </w:rPr>
              <w:t>el</w:t>
            </w:r>
            <w:r w:rsidR="002E3881" w:rsidRPr="00316EEF">
              <w:rPr>
                <w:rStyle w:val="Hyperlink"/>
                <w:rFonts w:eastAsia="Calibri Light"/>
                <w:noProof/>
                <w:spacing w:val="1"/>
              </w:rPr>
              <w:t>o</w:t>
            </w:r>
            <w:r w:rsidR="002E3881" w:rsidRPr="00316EEF">
              <w:rPr>
                <w:rStyle w:val="Hyperlink"/>
                <w:rFonts w:eastAsia="Calibri Light"/>
                <w:noProof/>
                <w:spacing w:val="2"/>
              </w:rPr>
              <w:t>p</w:t>
            </w:r>
            <w:r w:rsidR="002E3881" w:rsidRPr="00316EEF">
              <w:rPr>
                <w:rStyle w:val="Hyperlink"/>
                <w:rFonts w:eastAsia="Calibri Light"/>
                <w:noProof/>
              </w:rPr>
              <w:t>ment</w:t>
            </w:r>
            <w:r w:rsidR="002E3881">
              <w:rPr>
                <w:noProof/>
                <w:webHidden/>
              </w:rPr>
              <w:tab/>
            </w:r>
            <w:r w:rsidR="002E3881">
              <w:rPr>
                <w:noProof/>
                <w:webHidden/>
              </w:rPr>
              <w:fldChar w:fldCharType="begin"/>
            </w:r>
            <w:r w:rsidR="002E3881">
              <w:rPr>
                <w:noProof/>
                <w:webHidden/>
              </w:rPr>
              <w:instrText xml:space="preserve"> PAGEREF _Toc82706594 \h </w:instrText>
            </w:r>
            <w:r w:rsidR="002E3881">
              <w:rPr>
                <w:noProof/>
                <w:webHidden/>
              </w:rPr>
            </w:r>
            <w:r w:rsidR="002E3881">
              <w:rPr>
                <w:noProof/>
                <w:webHidden/>
              </w:rPr>
              <w:fldChar w:fldCharType="separate"/>
            </w:r>
            <w:r w:rsidR="00301426">
              <w:rPr>
                <w:noProof/>
                <w:webHidden/>
              </w:rPr>
              <w:t>39</w:t>
            </w:r>
            <w:r w:rsidR="002E3881">
              <w:rPr>
                <w:noProof/>
                <w:webHidden/>
              </w:rPr>
              <w:fldChar w:fldCharType="end"/>
            </w:r>
          </w:hyperlink>
        </w:p>
        <w:p w14:paraId="6072577A" w14:textId="0C8E156E"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95" w:history="1">
            <w:r w:rsidR="002E3881" w:rsidRPr="00316EEF">
              <w:rPr>
                <w:rStyle w:val="Hyperlink"/>
                <w:rFonts w:eastAsia="Calibri Light"/>
                <w:noProof/>
                <w:spacing w:val="-1"/>
              </w:rPr>
              <w:t>10</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Channe</w:t>
            </w:r>
            <w:r w:rsidR="002E3881" w:rsidRPr="00316EEF">
              <w:rPr>
                <w:rStyle w:val="Hyperlink"/>
                <w:rFonts w:eastAsia="Calibri Light"/>
                <w:noProof/>
                <w:spacing w:val="2"/>
              </w:rPr>
              <w:t>l</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_Toc82706595 \h </w:instrText>
            </w:r>
            <w:r w:rsidR="002E3881">
              <w:rPr>
                <w:noProof/>
                <w:webHidden/>
              </w:rPr>
            </w:r>
            <w:r w:rsidR="002E3881">
              <w:rPr>
                <w:noProof/>
                <w:webHidden/>
              </w:rPr>
              <w:fldChar w:fldCharType="separate"/>
            </w:r>
            <w:r w:rsidR="00301426">
              <w:rPr>
                <w:noProof/>
                <w:webHidden/>
              </w:rPr>
              <w:t>39</w:t>
            </w:r>
            <w:r w:rsidR="002E3881">
              <w:rPr>
                <w:noProof/>
                <w:webHidden/>
              </w:rPr>
              <w:fldChar w:fldCharType="end"/>
            </w:r>
          </w:hyperlink>
        </w:p>
        <w:p w14:paraId="1D92DC68" w14:textId="37E071EB"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96"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fin</w:t>
            </w:r>
            <w:r w:rsidR="002E3881" w:rsidRPr="00316EEF">
              <w:rPr>
                <w:rStyle w:val="Hyperlink"/>
                <w:rFonts w:eastAsia="Calibri Light"/>
                <w:noProof/>
                <w:spacing w:val="-1"/>
              </w:rPr>
              <w:t>i</w:t>
            </w:r>
            <w:r w:rsidR="002E3881" w:rsidRPr="00316EEF">
              <w:rPr>
                <w:rStyle w:val="Hyperlink"/>
                <w:rFonts w:eastAsia="Calibri Light"/>
                <w:noProof/>
              </w:rPr>
              <w:t>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_Toc82706596 \h </w:instrText>
            </w:r>
            <w:r w:rsidR="002E3881">
              <w:rPr>
                <w:noProof/>
                <w:webHidden/>
              </w:rPr>
            </w:r>
            <w:r w:rsidR="002E3881">
              <w:rPr>
                <w:noProof/>
                <w:webHidden/>
              </w:rPr>
              <w:fldChar w:fldCharType="separate"/>
            </w:r>
            <w:r w:rsidR="00301426">
              <w:rPr>
                <w:noProof/>
                <w:webHidden/>
              </w:rPr>
              <w:t>40</w:t>
            </w:r>
            <w:r w:rsidR="002E3881">
              <w:rPr>
                <w:noProof/>
                <w:webHidden/>
              </w:rPr>
              <w:fldChar w:fldCharType="end"/>
            </w:r>
          </w:hyperlink>
        </w:p>
        <w:p w14:paraId="261E49A4" w14:textId="7DE8041B" w:rsidR="002E3881" w:rsidRDefault="0072471B">
          <w:pPr>
            <w:pStyle w:val="TOC1"/>
            <w:tabs>
              <w:tab w:val="right" w:leader="dot" w:pos="9350"/>
            </w:tabs>
            <w:rPr>
              <w:rFonts w:asciiTheme="minorHAnsi" w:eastAsiaTheme="minorEastAsia" w:hAnsiTheme="minorHAnsi" w:cstheme="minorBidi"/>
              <w:noProof/>
              <w:sz w:val="22"/>
              <w:szCs w:val="22"/>
            </w:rPr>
          </w:pPr>
          <w:hyperlink w:anchor="_Toc82706597"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Legal Disclaimer and Disclosures</w:t>
            </w:r>
            <w:r w:rsidR="002E3881">
              <w:rPr>
                <w:noProof/>
                <w:webHidden/>
              </w:rPr>
              <w:tab/>
            </w:r>
            <w:r w:rsidR="002E3881">
              <w:rPr>
                <w:noProof/>
                <w:webHidden/>
              </w:rPr>
              <w:fldChar w:fldCharType="begin"/>
            </w:r>
            <w:r w:rsidR="002E3881">
              <w:rPr>
                <w:noProof/>
                <w:webHidden/>
              </w:rPr>
              <w:instrText xml:space="preserve"> PAGEREF _Toc82706597 \h </w:instrText>
            </w:r>
            <w:r w:rsidR="002E3881">
              <w:rPr>
                <w:noProof/>
                <w:webHidden/>
              </w:rPr>
            </w:r>
            <w:r w:rsidR="002E3881">
              <w:rPr>
                <w:noProof/>
                <w:webHidden/>
              </w:rPr>
              <w:fldChar w:fldCharType="separate"/>
            </w:r>
            <w:r w:rsidR="00301426">
              <w:rPr>
                <w:noProof/>
                <w:webHidden/>
              </w:rPr>
              <w:t>40</w:t>
            </w:r>
            <w:r w:rsidR="002E3881">
              <w:rPr>
                <w:noProof/>
                <w:webHidden/>
              </w:rPr>
              <w:fldChar w:fldCharType="end"/>
            </w:r>
          </w:hyperlink>
        </w:p>
        <w:p w14:paraId="0B2C5C18" w14:textId="72FBD378" w:rsidR="00757823" w:rsidRPr="0067491F" w:rsidRDefault="00201BDA" w:rsidP="0067491F">
          <w:pPr>
            <w:jc w:val="both"/>
          </w:pPr>
          <w:r>
            <w:rPr>
              <w:b/>
              <w:bCs/>
              <w:noProof/>
            </w:rPr>
            <w:fldChar w:fldCharType="end"/>
          </w:r>
        </w:p>
      </w:sdtContent>
    </w:sdt>
    <w:p w14:paraId="3FCA7700" w14:textId="77777777" w:rsidR="00AE7C60" w:rsidRDefault="00A44FA3" w:rsidP="003E0BA7">
      <w:pPr>
        <w:pStyle w:val="Heading1"/>
        <w:jc w:val="both"/>
        <w:rPr>
          <w:rFonts w:eastAsia="Calibri Light"/>
        </w:rPr>
      </w:pPr>
      <w:bookmarkStart w:id="0" w:name="_Toc8270653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270653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270653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270653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270653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207541DE" w:rsidR="009A53DF" w:rsidRPr="0044022A" w:rsidRDefault="0044022A" w:rsidP="003E0BA7">
      <w:pPr>
        <w:pStyle w:val="Heading3"/>
        <w:jc w:val="both"/>
      </w:pPr>
      <w:bookmarkStart w:id="5" w:name="_Toc8270653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270653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270653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65AC42C6"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proofErr w:type="spellStart"/>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proofErr w:type="spellEnd"/>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Default="00A525AA" w:rsidP="003E0BA7">
      <w:pPr>
        <w:spacing w:before="1"/>
        <w:ind w:left="460"/>
        <w:jc w:val="both"/>
        <w:rPr>
          <w:sz w:val="28"/>
          <w:szCs w:val="28"/>
        </w:rPr>
      </w:pPr>
      <w:r>
        <w:rPr>
          <w:sz w:val="28"/>
          <w:szCs w:val="28"/>
        </w:rPr>
        <w:t xml:space="preserve">All </w:t>
      </w:r>
      <w:r w:rsidR="00A44FA3">
        <w:rPr>
          <w:sz w:val="28"/>
          <w:szCs w:val="28"/>
        </w:rPr>
        <w:t>Pr</w:t>
      </w:r>
      <w:r w:rsidR="00A44FA3">
        <w:rPr>
          <w:spacing w:val="-1"/>
          <w:sz w:val="28"/>
          <w:szCs w:val="28"/>
        </w:rPr>
        <w:t>o</w:t>
      </w:r>
      <w:r w:rsidR="00A44FA3">
        <w:rPr>
          <w:spacing w:val="1"/>
          <w:sz w:val="28"/>
          <w:szCs w:val="28"/>
        </w:rPr>
        <w:t>du</w:t>
      </w:r>
      <w:r w:rsidR="00A44FA3">
        <w:rPr>
          <w:spacing w:val="-2"/>
          <w:sz w:val="28"/>
          <w:szCs w:val="28"/>
        </w:rPr>
        <w:t>c</w:t>
      </w:r>
      <w:r w:rsidR="00A44FA3">
        <w:rPr>
          <w:sz w:val="28"/>
          <w:szCs w:val="28"/>
        </w:rPr>
        <w:t>t</w:t>
      </w:r>
      <w:r>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s</w:t>
      </w:r>
      <w:r w:rsidR="00A44FA3">
        <w:rPr>
          <w:spacing w:val="-1"/>
          <w:sz w:val="28"/>
          <w:szCs w:val="28"/>
        </w:rPr>
        <w:t>t</w:t>
      </w:r>
      <w:r w:rsidR="00A44FA3">
        <w:rPr>
          <w:sz w:val="28"/>
          <w:szCs w:val="28"/>
        </w:rPr>
        <w:t>:</w:t>
      </w:r>
    </w:p>
    <w:p w14:paraId="022B99F2"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Cryptocurrency Payment Gateway (CPG)</w:t>
      </w:r>
    </w:p>
    <w:p w14:paraId="5DBD82CC"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Centralized cryptocurrency Exchange (CX)</w:t>
      </w:r>
    </w:p>
    <w:p w14:paraId="4A4FBA8E"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ICO Launchpad</w:t>
      </w:r>
    </w:p>
    <w:p w14:paraId="6FB4C063"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Cryptocurrency Exchange (DEX)</w:t>
      </w:r>
    </w:p>
    <w:p w14:paraId="044577E6"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Worldwide Stock Market (DWSM)</w:t>
      </w:r>
    </w:p>
    <w:p w14:paraId="7815759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Public Blockchain Network (</w:t>
      </w:r>
      <w:proofErr w:type="spellStart"/>
      <w:r w:rsidRPr="00A525AA">
        <w:rPr>
          <w:sz w:val="28"/>
          <w:szCs w:val="28"/>
        </w:rPr>
        <w:t>MainNet</w:t>
      </w:r>
      <w:proofErr w:type="spellEnd"/>
      <w:r w:rsidRPr="00A525AA">
        <w:rPr>
          <w:sz w:val="28"/>
          <w:szCs w:val="28"/>
        </w:rPr>
        <w:t>)</w:t>
      </w:r>
    </w:p>
    <w:p w14:paraId="6A4DF7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Native tokens/coins</w:t>
      </w:r>
    </w:p>
    <w:p w14:paraId="4C239A90"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Wallet</w:t>
      </w:r>
    </w:p>
    <w:p w14:paraId="0CED63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 Forex Services</w:t>
      </w:r>
    </w:p>
    <w:p w14:paraId="0A15A3C4"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DeFi Lending (No KYC Lending)</w:t>
      </w:r>
    </w:p>
    <w:p w14:paraId="7B38475A"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Tokenizing assets</w:t>
      </w:r>
    </w:p>
    <w:p w14:paraId="39164DE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NFTs</w:t>
      </w:r>
    </w:p>
    <w:p w14:paraId="27B709F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Escrow service for P2P trades</w:t>
      </w:r>
    </w:p>
    <w:p w14:paraId="78D780D0" w14:textId="3405C596" w:rsidR="00A525AA" w:rsidRPr="00A525AA" w:rsidRDefault="00A525AA" w:rsidP="00A525AA">
      <w:pPr>
        <w:pStyle w:val="ListParagraph"/>
        <w:numPr>
          <w:ilvl w:val="0"/>
          <w:numId w:val="24"/>
        </w:numPr>
        <w:spacing w:before="1"/>
        <w:jc w:val="both"/>
        <w:rPr>
          <w:sz w:val="28"/>
          <w:szCs w:val="28"/>
        </w:rPr>
      </w:pPr>
      <w:r w:rsidRPr="00A525AA">
        <w:rPr>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270653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270654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270654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270654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2" w:name="_Toc82706543"/>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2"/>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3" w:name="_Toc82706544"/>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3"/>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4"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4"/>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14FC68CB" w:rsidR="00F55DAC" w:rsidRDefault="00555A59" w:rsidP="003E0BA7">
      <w:pPr>
        <w:pStyle w:val="Heading3"/>
        <w:jc w:val="both"/>
        <w:rPr>
          <w:rFonts w:eastAsia="Tahoma"/>
        </w:rPr>
      </w:pPr>
      <w:bookmarkStart w:id="15" w:name="_Toc82706545"/>
      <w:r>
        <w:rPr>
          <w:rFonts w:eastAsia="Tahoma"/>
        </w:rPr>
        <w:t>4.</w:t>
      </w:r>
      <w:r w:rsidR="00A525AA">
        <w:rPr>
          <w:rFonts w:eastAsia="Tahoma"/>
        </w:rPr>
        <w:t>5</w:t>
      </w:r>
      <w:r>
        <w:rPr>
          <w:rFonts w:eastAsia="Tahoma"/>
        </w:rPr>
        <w:t xml:space="preserve">.1. </w:t>
      </w:r>
      <w:r w:rsidR="00F55DAC" w:rsidRPr="006011FD">
        <w:rPr>
          <w:rFonts w:eastAsia="Tahoma"/>
        </w:rPr>
        <w:t>Bertinity Decentralized World-wide Security Token Stock Market opportunities:</w:t>
      </w:r>
      <w:bookmarkEnd w:id="15"/>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77777777" w:rsidR="00F55DAC" w:rsidRPr="00555A59"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6" w:name="_Toc82706546"/>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6"/>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7" w:name="_Toc82706547"/>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7"/>
    </w:p>
    <w:p w14:paraId="03751991" w14:textId="105E2C03"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8" w:name="_Toc82706548"/>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8"/>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27437864" w:rsidR="00555A59" w:rsidRPr="00E7262A" w:rsidRDefault="00555A59" w:rsidP="003E0BA7">
      <w:pPr>
        <w:pStyle w:val="Heading2"/>
        <w:jc w:val="both"/>
      </w:pPr>
      <w:bookmarkStart w:id="19" w:name="_Toc82706549"/>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19"/>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0" w:name="_Toc82706550"/>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0"/>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1" w:name="_Toc82706551"/>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1"/>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2" w:name="_Toc82706552"/>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2"/>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3" w:name="_Toc82706553"/>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3"/>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4" w:name="_Toc82706554"/>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4"/>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5" w:name="_Toc82706555"/>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5"/>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6" w:name="_Toc82706556"/>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6"/>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7" w:name="_Toc82706557"/>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7"/>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8" w:name="_Toc82706558"/>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8"/>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63914E09" w:rsidR="00320981" w:rsidRDefault="00320981">
      <w:r>
        <w:rPr>
          <w:noProof/>
        </w:rPr>
        <w:drawing>
          <wp:anchor distT="0" distB="0" distL="114300" distR="114300" simplePos="0" relativeHeight="251660288" behindDoc="0" locked="0" layoutInCell="1" allowOverlap="1" wp14:anchorId="7972E42C" wp14:editId="2D37800D">
            <wp:simplePos x="0" y="0"/>
            <wp:positionH relativeFrom="page">
              <wp:posOffset>-766989</wp:posOffset>
            </wp:positionH>
            <wp:positionV relativeFrom="paragraph">
              <wp:posOffset>153580</wp:posOffset>
            </wp:positionV>
            <wp:extent cx="9986593" cy="660372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86593" cy="66037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29" w:name="_Toc82706559"/>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29"/>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0" w:name="_Toc82706560"/>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0"/>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1" w:name="_Toc82706561"/>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1"/>
    </w:p>
    <w:p w14:paraId="2A93F1F1" w14:textId="77777777" w:rsidR="00AE7C60"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2" w:name="_Toc82706562"/>
      <w:r>
        <w:rPr>
          <w:rFonts w:eastAsia="Calibri Light"/>
          <w:spacing w:val="-1"/>
        </w:rPr>
        <w:lastRenderedPageBreak/>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2"/>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3" w:name="_Toc82706563"/>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3"/>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4" w:name="_Toc8270656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4"/>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5" w:name="_Toc82706565"/>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5"/>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6" w:name="_Toc8270656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6"/>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7" w:name="_Toc8270656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7"/>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38" w:name="_Toc8270656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38"/>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39" w:name="_Toc8270656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39"/>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0" w:name="_Toc8270657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0"/>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51FD0A0" w14:textId="77777777" w:rsidR="00AE7C60" w:rsidRDefault="00AE7C60" w:rsidP="003E0BA7">
      <w:pPr>
        <w:spacing w:before="9" w:line="180" w:lineRule="exact"/>
        <w:jc w:val="both"/>
        <w:rPr>
          <w:sz w:val="18"/>
          <w:szCs w:val="18"/>
        </w:rPr>
      </w:pPr>
    </w:p>
    <w:p w14:paraId="00933BF5" w14:textId="77777777" w:rsidR="00AE7C60" w:rsidRDefault="00AE7C60" w:rsidP="003E0BA7">
      <w:pPr>
        <w:spacing w:line="200" w:lineRule="exact"/>
        <w:jc w:val="both"/>
      </w:pPr>
    </w:p>
    <w:p w14:paraId="2B6FD177" w14:textId="77777777" w:rsidR="00AE7C60" w:rsidRDefault="00AE7C60" w:rsidP="003E0BA7">
      <w:pPr>
        <w:spacing w:line="200" w:lineRule="exact"/>
        <w:jc w:val="both"/>
      </w:pPr>
    </w:p>
    <w:p w14:paraId="7BC38331" w14:textId="77777777" w:rsidR="00AE7C60" w:rsidRDefault="00AE7C60" w:rsidP="003E0BA7">
      <w:pPr>
        <w:spacing w:line="200" w:lineRule="exact"/>
        <w:jc w:val="both"/>
      </w:pPr>
    </w:p>
    <w:p w14:paraId="168CE6A7" w14:textId="77777777" w:rsidR="00AE7C60" w:rsidRDefault="00A44FA3" w:rsidP="003E0BA7">
      <w:pPr>
        <w:pStyle w:val="Heading2"/>
        <w:jc w:val="both"/>
        <w:rPr>
          <w:rFonts w:eastAsia="Calibri Light"/>
        </w:rPr>
      </w:pPr>
      <w:bookmarkStart w:id="41" w:name="_Toc82706571"/>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1"/>
    </w:p>
    <w:p w14:paraId="23D8840C" w14:textId="77777777" w:rsidR="0044022A" w:rsidRDefault="00A44FA3" w:rsidP="003E0BA7">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15845374" w14:textId="77777777" w:rsidR="0044022A" w:rsidRDefault="0044022A" w:rsidP="003E0BA7">
      <w:pPr>
        <w:jc w:val="both"/>
        <w:rPr>
          <w:sz w:val="28"/>
          <w:szCs w:val="28"/>
        </w:rPr>
      </w:pPr>
      <w:r>
        <w:rPr>
          <w:sz w:val="28"/>
          <w:szCs w:val="28"/>
        </w:rPr>
        <w:br w:type="page"/>
      </w:r>
    </w:p>
    <w:p w14:paraId="660542C9" w14:textId="444E93AE" w:rsidR="00AE7C60" w:rsidRDefault="00301426" w:rsidP="0067491F">
      <w:pPr>
        <w:spacing w:before="37" w:line="258" w:lineRule="auto"/>
        <w:ind w:left="90" w:right="57"/>
        <w:jc w:val="center"/>
      </w:pPr>
      <w:r>
        <w:lastRenderedPageBreak/>
        <w:pict w14:anchorId="4980F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45pt;height:454.7pt">
            <v:imagedata r:id="rId14" o:title=""/>
          </v:shape>
        </w:pict>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3E0BA7">
      <w:pPr>
        <w:spacing w:before="20"/>
        <w:ind w:left="3600" w:right="3360"/>
        <w:jc w:val="both"/>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61FB5F50" w14:textId="77777777" w:rsidR="00AE7C60" w:rsidRDefault="00AE7C60" w:rsidP="003E0BA7">
      <w:pPr>
        <w:spacing w:line="200" w:lineRule="exact"/>
        <w:jc w:val="both"/>
      </w:pPr>
    </w:p>
    <w:p w14:paraId="03847A93" w14:textId="77777777" w:rsidR="00AE7C60" w:rsidRDefault="00AE7C60" w:rsidP="003E0BA7">
      <w:pPr>
        <w:spacing w:line="200" w:lineRule="exact"/>
        <w:jc w:val="both"/>
      </w:pPr>
    </w:p>
    <w:p w14:paraId="0C5F0C35" w14:textId="77777777" w:rsidR="00AE7C60" w:rsidRDefault="00AE7C60" w:rsidP="003E0BA7">
      <w:pPr>
        <w:spacing w:line="200" w:lineRule="exact"/>
        <w:jc w:val="both"/>
      </w:pPr>
    </w:p>
    <w:p w14:paraId="35640693" w14:textId="63BA8C3B" w:rsidR="00AE7C60" w:rsidRDefault="00A44FA3" w:rsidP="003E0BA7">
      <w:pPr>
        <w:spacing w:line="259" w:lineRule="auto"/>
        <w:ind w:left="1540"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S</w:t>
      </w:r>
      <w:r>
        <w:rPr>
          <w:spacing w:val="-1"/>
          <w:sz w:val="28"/>
          <w:szCs w:val="28"/>
        </w:rPr>
        <w:t>o</w:t>
      </w:r>
      <w:r>
        <w:rPr>
          <w:sz w:val="28"/>
          <w:szCs w:val="28"/>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2" w:name="_Toc82706572"/>
      <w:r>
        <w:rPr>
          <w:rFonts w:eastAsia="Calibri Light"/>
        </w:rPr>
        <w:lastRenderedPageBreak/>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2"/>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3" w:name="_Toc82706573"/>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3"/>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4" w:name="_Toc82706574"/>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4"/>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5" w:name="_Toc82706575"/>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5"/>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6" w:name="_Toc82706576"/>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6"/>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7" w:name="_Toc82706577"/>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7"/>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48" w:name="_Toc82706578"/>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48"/>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49" w:name="_Toc82706579"/>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49"/>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0" w:name="_Toc82706580"/>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0"/>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1" w:name="_Toc82706581"/>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1"/>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2" w:name="_Toc82706582"/>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2"/>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3" w:name="_Toc82706583"/>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3"/>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4" w:name="_Toc82706584"/>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4"/>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5" w:name="_Toc82706585"/>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5"/>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6" w:name="_Toc82706586"/>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6"/>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7" w:name="_Toc82706587"/>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7"/>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58" w:name="_Toc82706588"/>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58"/>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59" w:name="_Toc82706589"/>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59"/>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0" w:name="_Toc82706590"/>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0"/>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1" w:name="_Toc82706591"/>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1"/>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2" w:name="_Toc82706592"/>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2"/>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3" w:name="_Toc82706593"/>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3"/>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4" w:name="_Toc82706594"/>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4"/>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5" w:name="_Toc82706595"/>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5"/>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6" w:name="_Toc82706596"/>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6"/>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7777777" w:rsidR="003E0BA7" w:rsidRDefault="003E0BA7" w:rsidP="003E0BA7">
      <w:pPr>
        <w:spacing w:before="7" w:line="280" w:lineRule="exact"/>
        <w:ind w:left="460" w:right="777" w:hanging="360"/>
        <w:jc w:val="both"/>
        <w:rPr>
          <w:sz w:val="24"/>
          <w:szCs w:val="24"/>
        </w:rPr>
      </w:pPr>
    </w:p>
    <w:p w14:paraId="65439BB4" w14:textId="77777777" w:rsidR="003E0BA7" w:rsidRDefault="003E0BA7" w:rsidP="003E0BA7">
      <w:pPr>
        <w:spacing w:before="7" w:line="280" w:lineRule="exact"/>
        <w:ind w:left="460" w:right="777" w:hanging="360"/>
        <w:jc w:val="both"/>
        <w:rPr>
          <w:sz w:val="24"/>
          <w:szCs w:val="24"/>
        </w:rPr>
      </w:pPr>
    </w:p>
    <w:p w14:paraId="06841D83" w14:textId="2D5B89CA" w:rsidR="00E00121" w:rsidRDefault="00E00121" w:rsidP="003E0BA7">
      <w:pPr>
        <w:pStyle w:val="Heading1"/>
        <w:jc w:val="both"/>
        <w:rPr>
          <w:rFonts w:eastAsia="Calibri Light"/>
        </w:rPr>
      </w:pPr>
      <w:bookmarkStart w:id="67" w:name="_Toc82706597"/>
      <w:r>
        <w:rPr>
          <w:rFonts w:eastAsia="Calibri Light"/>
          <w:spacing w:val="-1"/>
        </w:rPr>
        <w:t>11</w:t>
      </w:r>
      <w:r>
        <w:rPr>
          <w:rFonts w:eastAsia="Calibri Light"/>
        </w:rPr>
        <w:t>.</w:t>
      </w:r>
      <w:r>
        <w:rPr>
          <w:rFonts w:eastAsia="Calibri Light"/>
          <w:spacing w:val="4"/>
        </w:rPr>
        <w:t xml:space="preserve"> </w:t>
      </w:r>
      <w:r w:rsidRPr="00E00121">
        <w:rPr>
          <w:rFonts w:eastAsia="Calibri Light"/>
        </w:rPr>
        <w:t>Legal Disclaimer and Disclosures</w:t>
      </w:r>
      <w:bookmarkEnd w:id="67"/>
    </w:p>
    <w:p w14:paraId="156CE81C" w14:textId="77777777" w:rsidR="00E00121" w:rsidRDefault="00E00121" w:rsidP="003E0BA7">
      <w:pPr>
        <w:spacing w:line="200" w:lineRule="exact"/>
        <w:jc w:val="both"/>
      </w:pPr>
    </w:p>
    <w:p w14:paraId="7D8226AF" w14:textId="5BE51DB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Crypto / digital asset trading is highly risky and highly volatile, and you should never invest more than you can afford to lose. Risks associated with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may lose up to the full value of the funds. The </w:t>
      </w:r>
      <w:r>
        <w:rPr>
          <w:rFonts w:asciiTheme="majorBidi" w:eastAsia="Verdana" w:hAnsiTheme="majorBidi" w:cstheme="majorBidi"/>
          <w:sz w:val="28"/>
          <w:szCs w:val="28"/>
        </w:rPr>
        <w:t>Binance Smart Chain</w:t>
      </w:r>
      <w:r w:rsidRPr="00E00121">
        <w:rPr>
          <w:rFonts w:asciiTheme="majorBidi" w:eastAsia="Verdana" w:hAnsiTheme="majorBidi" w:cstheme="majorBidi"/>
          <w:sz w:val="28"/>
          <w:szCs w:val="28"/>
        </w:rPr>
        <w:t xml:space="preserve"> Blockchain network, </w:t>
      </w:r>
      <w:r w:rsidRPr="00E00121">
        <w:rPr>
          <w:rFonts w:asciiTheme="majorBidi" w:eastAsia="Verdana" w:hAnsiTheme="majorBidi" w:cstheme="majorBidi"/>
          <w:sz w:val="28"/>
          <w:szCs w:val="28"/>
        </w:rPr>
        <w:lastRenderedPageBreak/>
        <w:t xml:space="preserve">like all existing ones, are High-risk investments.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w:t>
      </w:r>
      <w:r>
        <w:rPr>
          <w:rFonts w:asciiTheme="majorBidi" w:eastAsia="Verdana" w:hAnsiTheme="majorBidi" w:cstheme="majorBidi"/>
          <w:sz w:val="28"/>
          <w:szCs w:val="28"/>
        </w:rPr>
        <w:t>BRTX</w:t>
      </w:r>
      <w:r w:rsidRPr="00E00121">
        <w:rPr>
          <w:rFonts w:asciiTheme="majorBidi" w:eastAsia="Verdana" w:hAnsiTheme="majorBidi" w:cstheme="majorBidi"/>
          <w:sz w:val="28"/>
          <w:szCs w:val="28"/>
        </w:rPr>
        <w:t>) participants assume risk associated with project development and deployment</w:t>
      </w:r>
      <w:r>
        <w:rPr>
          <w:rFonts w:asciiTheme="majorBidi" w:eastAsia="Verdana" w:hAnsiTheme="majorBidi" w:cstheme="majorBidi"/>
          <w:sz w:val="28"/>
          <w:szCs w:val="28"/>
        </w:rPr>
        <w:t>.</w:t>
      </w:r>
    </w:p>
    <w:p w14:paraId="42EDD3C5"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10690282" w:rsidR="00E00121" w:rsidRDefault="00E00121" w:rsidP="003E0BA7">
      <w:pPr>
        <w:spacing w:before="100" w:beforeAutospacing="1" w:after="100" w:afterAutospacing="1"/>
        <w:jc w:val="both"/>
        <w:rPr>
          <w:sz w:val="22"/>
          <w:szCs w:val="22"/>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sectPr w:rsidR="00E00121" w:rsidSect="0067491F">
      <w:headerReference w:type="default" r:id="rId16"/>
      <w:footerReference w:type="default" r:id="rId17"/>
      <w:pgSz w:w="12240" w:h="15840"/>
      <w:pgMar w:top="2160" w:right="1540" w:bottom="2160"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5CBBC" w14:textId="77777777" w:rsidR="0072471B" w:rsidRDefault="0072471B">
      <w:r>
        <w:separator/>
      </w:r>
    </w:p>
  </w:endnote>
  <w:endnote w:type="continuationSeparator" w:id="0">
    <w:p w14:paraId="6A652407" w14:textId="77777777" w:rsidR="0072471B" w:rsidRDefault="00724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851523"/>
      <w:docPartObj>
        <w:docPartGallery w:val="Page Numbers (Bottom of Page)"/>
        <w:docPartUnique/>
      </w:docPartObj>
    </w:sdtPr>
    <w:sdtEndPr>
      <w:rPr>
        <w:noProof/>
      </w:rPr>
    </w:sdtEndPr>
    <w:sdtContent>
      <w:p w14:paraId="534CDFC2" w14:textId="3B70C710" w:rsidR="003E0BA7" w:rsidRDefault="003E0B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71AE0" w14:textId="7058EE7D"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4730F" w14:textId="77777777" w:rsidR="0072471B" w:rsidRDefault="0072471B">
      <w:r>
        <w:separator/>
      </w:r>
    </w:p>
  </w:footnote>
  <w:footnote w:type="continuationSeparator" w:id="0">
    <w:p w14:paraId="34AE9C6A" w14:textId="77777777" w:rsidR="0072471B" w:rsidRDefault="00724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924CE" w14:textId="3AD79B48" w:rsidR="006B65CD" w:rsidRDefault="002E3881">
    <w:pPr>
      <w:pStyle w:val="Header"/>
    </w:pPr>
    <w:r>
      <w:rPr>
        <w:noProof/>
      </w:rPr>
      <w:drawing>
        <wp:anchor distT="0" distB="0" distL="114300" distR="114300" simplePos="0" relativeHeight="251659264" behindDoc="0" locked="0" layoutInCell="1" allowOverlap="1" wp14:anchorId="7C6CE2BC" wp14:editId="777479BE">
          <wp:simplePos x="0" y="0"/>
          <wp:positionH relativeFrom="margin">
            <wp:posOffset>5851071</wp:posOffset>
          </wp:positionH>
          <wp:positionV relativeFrom="paragraph">
            <wp:posOffset>234043</wp:posOffset>
          </wp:positionV>
          <wp:extent cx="740228" cy="747657"/>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0228" cy="74765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4"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7"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2"/>
  </w:num>
  <w:num w:numId="4">
    <w:abstractNumId w:val="13"/>
  </w:num>
  <w:num w:numId="5">
    <w:abstractNumId w:val="6"/>
  </w:num>
  <w:num w:numId="6">
    <w:abstractNumId w:val="14"/>
  </w:num>
  <w:num w:numId="7">
    <w:abstractNumId w:val="15"/>
  </w:num>
  <w:num w:numId="8">
    <w:abstractNumId w:val="3"/>
  </w:num>
  <w:num w:numId="9">
    <w:abstractNumId w:val="4"/>
  </w:num>
  <w:num w:numId="10">
    <w:abstractNumId w:val="19"/>
  </w:num>
  <w:num w:numId="11">
    <w:abstractNumId w:val="8"/>
  </w:num>
  <w:num w:numId="12">
    <w:abstractNumId w:val="21"/>
  </w:num>
  <w:num w:numId="13">
    <w:abstractNumId w:val="20"/>
  </w:num>
  <w:num w:numId="14">
    <w:abstractNumId w:val="10"/>
  </w:num>
  <w:num w:numId="15">
    <w:abstractNumId w:val="5"/>
  </w:num>
  <w:num w:numId="16">
    <w:abstractNumId w:val="2"/>
  </w:num>
  <w:num w:numId="17">
    <w:abstractNumId w:val="23"/>
  </w:num>
  <w:num w:numId="18">
    <w:abstractNumId w:val="17"/>
  </w:num>
  <w:num w:numId="19">
    <w:abstractNumId w:val="0"/>
  </w:num>
  <w:num w:numId="20">
    <w:abstractNumId w:val="18"/>
  </w:num>
  <w:num w:numId="21">
    <w:abstractNumId w:val="9"/>
  </w:num>
  <w:num w:numId="22">
    <w:abstractNumId w:val="1"/>
  </w:num>
  <w:num w:numId="23">
    <w:abstractNumId w:val="12"/>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qwUALvY1DSw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F3753"/>
    <w:rsid w:val="000F6CA4"/>
    <w:rsid w:val="00104F71"/>
    <w:rsid w:val="0010593C"/>
    <w:rsid w:val="001070AD"/>
    <w:rsid w:val="00107C73"/>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B7512"/>
    <w:rsid w:val="001C507D"/>
    <w:rsid w:val="001D3063"/>
    <w:rsid w:val="001D3171"/>
    <w:rsid w:val="001E06B0"/>
    <w:rsid w:val="002000B1"/>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DE7"/>
    <w:rsid w:val="003C6354"/>
    <w:rsid w:val="003E0BA7"/>
    <w:rsid w:val="00402D42"/>
    <w:rsid w:val="00405167"/>
    <w:rsid w:val="00410567"/>
    <w:rsid w:val="004130AA"/>
    <w:rsid w:val="00426BF8"/>
    <w:rsid w:val="00432CEC"/>
    <w:rsid w:val="00437395"/>
    <w:rsid w:val="0044022A"/>
    <w:rsid w:val="004430ED"/>
    <w:rsid w:val="0045096B"/>
    <w:rsid w:val="00450B83"/>
    <w:rsid w:val="00455C19"/>
    <w:rsid w:val="00476908"/>
    <w:rsid w:val="0048012C"/>
    <w:rsid w:val="00487F58"/>
    <w:rsid w:val="004928A8"/>
    <w:rsid w:val="004928D8"/>
    <w:rsid w:val="0049693F"/>
    <w:rsid w:val="004A3204"/>
    <w:rsid w:val="004B5994"/>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64BE"/>
    <w:rsid w:val="005A2E57"/>
    <w:rsid w:val="005A3E70"/>
    <w:rsid w:val="005A5CE4"/>
    <w:rsid w:val="005B69AF"/>
    <w:rsid w:val="005D2239"/>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A5D6A"/>
    <w:rsid w:val="006B5DFF"/>
    <w:rsid w:val="006B65CD"/>
    <w:rsid w:val="006C7300"/>
    <w:rsid w:val="006D5216"/>
    <w:rsid w:val="006E1619"/>
    <w:rsid w:val="006E2153"/>
    <w:rsid w:val="006E4B26"/>
    <w:rsid w:val="00701011"/>
    <w:rsid w:val="00702F42"/>
    <w:rsid w:val="00707853"/>
    <w:rsid w:val="00711495"/>
    <w:rsid w:val="00712A82"/>
    <w:rsid w:val="0072471B"/>
    <w:rsid w:val="00730AB3"/>
    <w:rsid w:val="0073244D"/>
    <w:rsid w:val="00740A54"/>
    <w:rsid w:val="007432A9"/>
    <w:rsid w:val="0074713F"/>
    <w:rsid w:val="007563B6"/>
    <w:rsid w:val="00757823"/>
    <w:rsid w:val="00760E78"/>
    <w:rsid w:val="00765493"/>
    <w:rsid w:val="00765A02"/>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642D"/>
    <w:rsid w:val="0080456A"/>
    <w:rsid w:val="00806C54"/>
    <w:rsid w:val="00816FC0"/>
    <w:rsid w:val="00823BA7"/>
    <w:rsid w:val="00825950"/>
    <w:rsid w:val="008271B6"/>
    <w:rsid w:val="0083584C"/>
    <w:rsid w:val="00836E15"/>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74D1"/>
    <w:rsid w:val="008F378A"/>
    <w:rsid w:val="008F47E5"/>
    <w:rsid w:val="008F601C"/>
    <w:rsid w:val="008F7AB1"/>
    <w:rsid w:val="009078C5"/>
    <w:rsid w:val="00913DCD"/>
    <w:rsid w:val="009227E0"/>
    <w:rsid w:val="009230DD"/>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F3A"/>
    <w:rsid w:val="00F9260B"/>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AA"/>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thoughtco.com/bureaucracy-definition-examples-pros-cons-458022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7713</Words>
  <Characters>43970</Characters>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2021-09-19T10:41:00Z</cp:lastPrinted>
  <dcterms:created xsi:type="dcterms:W3CDTF">2021-09-16T12:28:00Z</dcterms:created>
  <dcterms:modified xsi:type="dcterms:W3CDTF">2021-09-19T10:42:00Z</dcterms:modified>
</cp:coreProperties>
</file>