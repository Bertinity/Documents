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5607FA3D"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8B39AD">
        <w:rPr>
          <w:rFonts w:ascii="Arial" w:eastAsia="Arial" w:hAnsi="Arial" w:cs="Arial"/>
          <w:spacing w:val="-3"/>
          <w:sz w:val="28"/>
          <w:szCs w:val="28"/>
        </w:rPr>
        <w:t>7.1</w:t>
      </w:r>
    </w:p>
    <w:p w14:paraId="517F9CE8" w14:textId="77777777" w:rsidR="00AE7C60" w:rsidRDefault="00AE7C60" w:rsidP="003E0BA7">
      <w:pPr>
        <w:spacing w:line="200" w:lineRule="exact"/>
        <w:jc w:val="both"/>
      </w:pPr>
    </w:p>
    <w:p w14:paraId="27B3421B" w14:textId="561F08F6" w:rsidR="00AE7C60" w:rsidRDefault="00AE7C60" w:rsidP="003E0BA7">
      <w:pPr>
        <w:spacing w:line="200" w:lineRule="exact"/>
        <w:jc w:val="both"/>
      </w:pPr>
    </w:p>
    <w:p w14:paraId="22FBC6C6"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373B91BD" w:rsidR="00AE7C60" w:rsidRDefault="00AE7C60" w:rsidP="003E0BA7">
      <w:pPr>
        <w:spacing w:line="200" w:lineRule="exact"/>
        <w:jc w:val="both"/>
      </w:pPr>
    </w:p>
    <w:p w14:paraId="41A7F2AD" w14:textId="4947387C" w:rsidR="00AE7C60" w:rsidRDefault="00AE7C60" w:rsidP="003E0BA7">
      <w:pPr>
        <w:spacing w:line="200" w:lineRule="exact"/>
        <w:jc w:val="both"/>
      </w:pPr>
    </w:p>
    <w:p w14:paraId="6315B016" w14:textId="113D0B8D" w:rsidR="00AE7C60" w:rsidRDefault="002E3881" w:rsidP="003E0BA7">
      <w:pPr>
        <w:spacing w:line="200" w:lineRule="exact"/>
        <w:jc w:val="both"/>
      </w:pPr>
      <w:r>
        <w:rPr>
          <w:noProof/>
        </w:rPr>
        <w:drawing>
          <wp:anchor distT="0" distB="0" distL="114300" distR="114300" simplePos="0" relativeHeight="251659264" behindDoc="0" locked="0" layoutInCell="1" allowOverlap="1" wp14:anchorId="4F8712CB" wp14:editId="6DF0E66E">
            <wp:simplePos x="0" y="0"/>
            <wp:positionH relativeFrom="margin">
              <wp:align>center</wp:align>
            </wp:positionH>
            <wp:positionV relativeFrom="paragraph">
              <wp:posOffset>86904</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521122A5" w14:textId="65EEB25A" w:rsidR="00AE7C60" w:rsidRDefault="00AE7C60" w:rsidP="003E0BA7">
      <w:pPr>
        <w:spacing w:line="200" w:lineRule="exact"/>
        <w:jc w:val="both"/>
      </w:pPr>
    </w:p>
    <w:p w14:paraId="766AE7EF" w14:textId="6536F18C" w:rsidR="00AE7C60" w:rsidRDefault="00AE7C60" w:rsidP="003E0BA7">
      <w:pPr>
        <w:spacing w:line="200" w:lineRule="exact"/>
        <w:jc w:val="both"/>
      </w:pPr>
    </w:p>
    <w:p w14:paraId="7E50AD69" w14:textId="783CFEF1" w:rsidR="00AE7C60" w:rsidRDefault="00AE7C60" w:rsidP="003E0BA7">
      <w:pPr>
        <w:spacing w:before="14" w:line="200" w:lineRule="exact"/>
        <w:jc w:val="both"/>
      </w:pPr>
    </w:p>
    <w:p w14:paraId="6DE41CA9" w14:textId="063C8E1C" w:rsidR="006B65CD" w:rsidRDefault="006B65CD">
      <w:r>
        <w:br w:type="page"/>
      </w:r>
    </w:p>
    <w:sdt>
      <w:sdtPr>
        <w:rPr>
          <w:rFonts w:ascii="Times New Roman" w:eastAsia="Times New Roman" w:hAnsi="Times New Roman" w:cs="Times New Roman"/>
          <w:b/>
          <w:bCs/>
          <w:color w:val="auto"/>
          <w:sz w:val="20"/>
          <w:szCs w:val="20"/>
        </w:rPr>
        <w:id w:val="-2053844358"/>
        <w:docPartObj>
          <w:docPartGallery w:val="Table of Contents"/>
          <w:docPartUnique/>
        </w:docPartObj>
      </w:sdtPr>
      <w:sdtEndPr>
        <w:rPr>
          <w:noProof/>
        </w:rPr>
      </w:sdtEndPr>
      <w:sdtContent>
        <w:p w14:paraId="2B8FEF1B" w14:textId="03C97080" w:rsidR="00201BDA" w:rsidRDefault="00201BDA" w:rsidP="003E0BA7">
          <w:pPr>
            <w:pStyle w:val="TOCHeading"/>
            <w:jc w:val="both"/>
            <w:rPr>
              <w:b/>
              <w:bCs/>
            </w:rPr>
          </w:pPr>
          <w:r w:rsidRPr="002E3881">
            <w:rPr>
              <w:b/>
              <w:bCs/>
            </w:rPr>
            <w:t>Contents</w:t>
          </w:r>
        </w:p>
        <w:p w14:paraId="61ED890F" w14:textId="77777777" w:rsidR="002E3881" w:rsidRPr="002E3881" w:rsidRDefault="002E3881" w:rsidP="002E3881"/>
        <w:p w14:paraId="01A27F67" w14:textId="1D801A1C" w:rsidR="002E3881" w:rsidRDefault="00201BDA">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2706531" w:history="1">
            <w:r w:rsidR="002E3881" w:rsidRPr="00316EEF">
              <w:rPr>
                <w:rStyle w:val="Hyperlink"/>
                <w:rFonts w:eastAsia="Calibri Light"/>
                <w:noProof/>
                <w:spacing w:val="-1"/>
              </w:rPr>
              <w:t>1</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spacing w:val="-1"/>
              </w:rPr>
              <w:t>s</w:t>
            </w:r>
            <w:r w:rsidR="002E3881" w:rsidRPr="00316EEF">
              <w:rPr>
                <w:rStyle w:val="Hyperlink"/>
                <w:rFonts w:eastAsia="Calibri Light"/>
                <w:noProof/>
                <w:spacing w:val="1"/>
              </w:rPr>
              <w:t>c</w:t>
            </w:r>
            <w:r w:rsidR="002E3881" w:rsidRPr="00316EEF">
              <w:rPr>
                <w:rStyle w:val="Hyperlink"/>
                <w:rFonts w:eastAsia="Calibri Light"/>
                <w:noProof/>
              </w:rPr>
              <w:t>ript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_Toc82706531 \h </w:instrText>
            </w:r>
            <w:r w:rsidR="002E3881">
              <w:rPr>
                <w:noProof/>
                <w:webHidden/>
              </w:rPr>
            </w:r>
            <w:r w:rsidR="002E3881">
              <w:rPr>
                <w:noProof/>
                <w:webHidden/>
              </w:rPr>
              <w:fldChar w:fldCharType="separate"/>
            </w:r>
            <w:r w:rsidR="00D26852">
              <w:rPr>
                <w:noProof/>
                <w:webHidden/>
              </w:rPr>
              <w:t>4</w:t>
            </w:r>
            <w:r w:rsidR="002E3881">
              <w:rPr>
                <w:noProof/>
                <w:webHidden/>
              </w:rPr>
              <w:fldChar w:fldCharType="end"/>
            </w:r>
          </w:hyperlink>
        </w:p>
        <w:p w14:paraId="51FE3170" w14:textId="546F2A06"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32" w:history="1">
            <w:r w:rsidR="002E3881" w:rsidRPr="00316EEF">
              <w:rPr>
                <w:rStyle w:val="Hyperlink"/>
                <w:rFonts w:eastAsia="Calibri Light"/>
                <w:noProof/>
                <w:spacing w:val="-1"/>
              </w:rPr>
              <w:t>2</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spacing w:val="1"/>
              </w:rPr>
              <w:t>I</w:t>
            </w:r>
            <w:r w:rsidR="002E3881" w:rsidRPr="00316EEF">
              <w:rPr>
                <w:rStyle w:val="Hyperlink"/>
                <w:rFonts w:eastAsia="Calibri Light"/>
                <w:noProof/>
              </w:rPr>
              <w:t>ntrodu</w:t>
            </w:r>
            <w:r w:rsidR="002E3881" w:rsidRPr="00316EEF">
              <w:rPr>
                <w:rStyle w:val="Hyperlink"/>
                <w:rFonts w:eastAsia="Calibri Light"/>
                <w:noProof/>
                <w:spacing w:val="1"/>
              </w:rPr>
              <w:t>c</w:t>
            </w:r>
            <w:r w:rsidR="002E3881" w:rsidRPr="00316EEF">
              <w:rPr>
                <w:rStyle w:val="Hyperlink"/>
                <w:rFonts w:eastAsia="Calibri Light"/>
                <w:noProof/>
              </w:rPr>
              <w:t>ti</w:t>
            </w:r>
            <w:r w:rsidR="002E3881" w:rsidRPr="00316EEF">
              <w:rPr>
                <w:rStyle w:val="Hyperlink"/>
                <w:rFonts w:eastAsia="Calibri Light"/>
                <w:noProof/>
                <w:spacing w:val="-1"/>
              </w:rPr>
              <w:t>o</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_Toc82706532 \h </w:instrText>
            </w:r>
            <w:r w:rsidR="002E3881">
              <w:rPr>
                <w:noProof/>
                <w:webHidden/>
              </w:rPr>
            </w:r>
            <w:r w:rsidR="002E3881">
              <w:rPr>
                <w:noProof/>
                <w:webHidden/>
              </w:rPr>
              <w:fldChar w:fldCharType="separate"/>
            </w:r>
            <w:r w:rsidR="00D26852">
              <w:rPr>
                <w:noProof/>
                <w:webHidden/>
              </w:rPr>
              <w:t>4</w:t>
            </w:r>
            <w:r w:rsidR="002E3881">
              <w:rPr>
                <w:noProof/>
                <w:webHidden/>
              </w:rPr>
              <w:fldChar w:fldCharType="end"/>
            </w:r>
          </w:hyperlink>
        </w:p>
        <w:p w14:paraId="1FBB772C" w14:textId="2EA236CC"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33" w:history="1">
            <w:r w:rsidR="002E3881" w:rsidRPr="00316EEF">
              <w:rPr>
                <w:rStyle w:val="Hyperlink"/>
                <w:rFonts w:eastAsia="Calibri Light"/>
                <w:noProof/>
                <w:spacing w:val="-1"/>
              </w:rPr>
              <w:t>3</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Why</w:t>
            </w:r>
            <w:r w:rsidR="002E3881" w:rsidRPr="00316EEF">
              <w:rPr>
                <w:rStyle w:val="Hyperlink"/>
                <w:rFonts w:eastAsia="Calibri Light"/>
                <w:noProof/>
                <w:spacing w:val="-6"/>
              </w:rPr>
              <w:t xml:space="preserve"> </w:t>
            </w:r>
            <w:r w:rsidR="002E3881" w:rsidRPr="00316EEF">
              <w:rPr>
                <w:rStyle w:val="Hyperlink"/>
                <w:rFonts w:eastAsia="Calibri Light"/>
                <w:noProof/>
                <w:spacing w:val="2"/>
              </w:rPr>
              <w:t>u</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_Toc82706533 \h </w:instrText>
            </w:r>
            <w:r w:rsidR="002E3881">
              <w:rPr>
                <w:noProof/>
                <w:webHidden/>
              </w:rPr>
            </w:r>
            <w:r w:rsidR="002E3881">
              <w:rPr>
                <w:noProof/>
                <w:webHidden/>
              </w:rPr>
              <w:fldChar w:fldCharType="separate"/>
            </w:r>
            <w:r w:rsidR="00D26852">
              <w:rPr>
                <w:noProof/>
                <w:webHidden/>
              </w:rPr>
              <w:t>5</w:t>
            </w:r>
            <w:r w:rsidR="002E3881">
              <w:rPr>
                <w:noProof/>
                <w:webHidden/>
              </w:rPr>
              <w:fldChar w:fldCharType="end"/>
            </w:r>
          </w:hyperlink>
        </w:p>
        <w:p w14:paraId="75D79DFC" w14:textId="13EE4E25"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34" w:history="1">
            <w:r w:rsidR="002E3881" w:rsidRPr="00316EEF">
              <w:rPr>
                <w:rStyle w:val="Hyperlink"/>
                <w:noProof/>
              </w:rPr>
              <w:t>3.1. Bertinity moves towards direct democracy</w:t>
            </w:r>
            <w:r w:rsidR="002E3881">
              <w:rPr>
                <w:noProof/>
                <w:webHidden/>
              </w:rPr>
              <w:tab/>
            </w:r>
            <w:r w:rsidR="002E3881">
              <w:rPr>
                <w:noProof/>
                <w:webHidden/>
              </w:rPr>
              <w:fldChar w:fldCharType="begin"/>
            </w:r>
            <w:r w:rsidR="002E3881">
              <w:rPr>
                <w:noProof/>
                <w:webHidden/>
              </w:rPr>
              <w:instrText xml:space="preserve"> PAGEREF _Toc82706534 \h </w:instrText>
            </w:r>
            <w:r w:rsidR="002E3881">
              <w:rPr>
                <w:noProof/>
                <w:webHidden/>
              </w:rPr>
            </w:r>
            <w:r w:rsidR="002E3881">
              <w:rPr>
                <w:noProof/>
                <w:webHidden/>
              </w:rPr>
              <w:fldChar w:fldCharType="separate"/>
            </w:r>
            <w:r w:rsidR="00D26852">
              <w:rPr>
                <w:noProof/>
                <w:webHidden/>
              </w:rPr>
              <w:t>5</w:t>
            </w:r>
            <w:r w:rsidR="002E3881">
              <w:rPr>
                <w:noProof/>
                <w:webHidden/>
              </w:rPr>
              <w:fldChar w:fldCharType="end"/>
            </w:r>
          </w:hyperlink>
        </w:p>
        <w:p w14:paraId="6BD4C5EE" w14:textId="6D6550A9"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35" w:history="1">
            <w:r w:rsidR="002E3881" w:rsidRPr="00316EEF">
              <w:rPr>
                <w:rStyle w:val="Hyperlink"/>
                <w:noProof/>
              </w:rPr>
              <w:t>3.2. Consensus decision-making</w:t>
            </w:r>
            <w:r w:rsidR="002E3881">
              <w:rPr>
                <w:noProof/>
                <w:webHidden/>
              </w:rPr>
              <w:tab/>
            </w:r>
            <w:r w:rsidR="002E3881">
              <w:rPr>
                <w:noProof/>
                <w:webHidden/>
              </w:rPr>
              <w:fldChar w:fldCharType="begin"/>
            </w:r>
            <w:r w:rsidR="002E3881">
              <w:rPr>
                <w:noProof/>
                <w:webHidden/>
              </w:rPr>
              <w:instrText xml:space="preserve"> PAGEREF _Toc82706535 \h </w:instrText>
            </w:r>
            <w:r w:rsidR="002E3881">
              <w:rPr>
                <w:noProof/>
                <w:webHidden/>
              </w:rPr>
            </w:r>
            <w:r w:rsidR="002E3881">
              <w:rPr>
                <w:noProof/>
                <w:webHidden/>
              </w:rPr>
              <w:fldChar w:fldCharType="separate"/>
            </w:r>
            <w:r w:rsidR="00D26852">
              <w:rPr>
                <w:noProof/>
                <w:webHidden/>
              </w:rPr>
              <w:t>7</w:t>
            </w:r>
            <w:r w:rsidR="002E3881">
              <w:rPr>
                <w:noProof/>
                <w:webHidden/>
              </w:rPr>
              <w:fldChar w:fldCharType="end"/>
            </w:r>
          </w:hyperlink>
        </w:p>
        <w:p w14:paraId="5CBA1F30" w14:textId="08F7F697"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36" w:history="1">
            <w:r w:rsidR="002E3881" w:rsidRPr="00316EEF">
              <w:rPr>
                <w:rStyle w:val="Hyperlink"/>
                <w:rFonts w:eastAsia="Malgun Gothic"/>
                <w:noProof/>
              </w:rPr>
              <w:t>3.2.1. Benefits of consensus decision-making:</w:t>
            </w:r>
            <w:r w:rsidR="002E3881">
              <w:rPr>
                <w:noProof/>
                <w:webHidden/>
              </w:rPr>
              <w:tab/>
            </w:r>
            <w:r w:rsidR="002E3881">
              <w:rPr>
                <w:noProof/>
                <w:webHidden/>
              </w:rPr>
              <w:fldChar w:fldCharType="begin"/>
            </w:r>
            <w:r w:rsidR="002E3881">
              <w:rPr>
                <w:noProof/>
                <w:webHidden/>
              </w:rPr>
              <w:instrText xml:space="preserve"> PAGEREF _Toc82706536 \h </w:instrText>
            </w:r>
            <w:r w:rsidR="002E3881">
              <w:rPr>
                <w:noProof/>
                <w:webHidden/>
              </w:rPr>
            </w:r>
            <w:r w:rsidR="002E3881">
              <w:rPr>
                <w:noProof/>
                <w:webHidden/>
              </w:rPr>
              <w:fldChar w:fldCharType="separate"/>
            </w:r>
            <w:r w:rsidR="00D26852">
              <w:rPr>
                <w:noProof/>
                <w:webHidden/>
              </w:rPr>
              <w:t>7</w:t>
            </w:r>
            <w:r w:rsidR="002E3881">
              <w:rPr>
                <w:noProof/>
                <w:webHidden/>
              </w:rPr>
              <w:fldChar w:fldCharType="end"/>
            </w:r>
          </w:hyperlink>
        </w:p>
        <w:p w14:paraId="6B4B6BA5" w14:textId="5CEB7F12"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37" w:history="1">
            <w:r w:rsidR="002E3881" w:rsidRPr="00316EEF">
              <w:rPr>
                <w:rStyle w:val="Hyperlink"/>
                <w:rFonts w:eastAsia="Calibri Light"/>
                <w:noProof/>
              </w:rPr>
              <w:t>3.3</w:t>
            </w:r>
            <w:r w:rsidR="002E3881" w:rsidRPr="00316EEF">
              <w:rPr>
                <w:rStyle w:val="Hyperlink"/>
                <w:rFonts w:eastAsia="Calibri Light"/>
                <w:noProof/>
                <w:spacing w:val="-4"/>
              </w:rPr>
              <w:t xml:space="preserve"> </w:t>
            </w:r>
            <w:r w:rsidR="002E3881" w:rsidRPr="00316EEF">
              <w:rPr>
                <w:rStyle w:val="Hyperlink"/>
                <w:rFonts w:eastAsia="Calibri Light"/>
                <w:noProof/>
              </w:rPr>
              <w:t>P</w:t>
            </w:r>
            <w:r w:rsidR="002E3881" w:rsidRPr="00316EEF">
              <w:rPr>
                <w:rStyle w:val="Hyperlink"/>
                <w:rFonts w:eastAsia="Calibri Light"/>
                <w:noProof/>
                <w:spacing w:val="2"/>
              </w:rPr>
              <w:t>r</w:t>
            </w:r>
            <w:r w:rsidR="002E3881" w:rsidRPr="00316EEF">
              <w:rPr>
                <w:rStyle w:val="Hyperlink"/>
                <w:rFonts w:eastAsia="Calibri Light"/>
                <w:noProof/>
              </w:rPr>
              <w:t>o</w:t>
            </w:r>
            <w:r w:rsidR="002E3881" w:rsidRPr="00316EEF">
              <w:rPr>
                <w:rStyle w:val="Hyperlink"/>
                <w:rFonts w:eastAsia="Calibri Light"/>
                <w:noProof/>
                <w:spacing w:val="-1"/>
              </w:rPr>
              <w:t>b</w:t>
            </w:r>
            <w:r w:rsidR="002E3881" w:rsidRPr="00316EEF">
              <w:rPr>
                <w:rStyle w:val="Hyperlink"/>
                <w:rFonts w:eastAsia="Calibri Light"/>
                <w:noProof/>
              </w:rPr>
              <w:t>l</w:t>
            </w:r>
            <w:r w:rsidR="002E3881" w:rsidRPr="00316EEF">
              <w:rPr>
                <w:rStyle w:val="Hyperlink"/>
                <w:rFonts w:eastAsia="Calibri Light"/>
                <w:noProof/>
                <w:spacing w:val="2"/>
              </w:rPr>
              <w:t>e</w:t>
            </w:r>
            <w:r w:rsidR="002E3881" w:rsidRPr="00316EEF">
              <w:rPr>
                <w:rStyle w:val="Hyperlink"/>
                <w:rFonts w:eastAsia="Calibri Light"/>
                <w:noProof/>
                <w:spacing w:val="-1"/>
              </w:rPr>
              <w:t>m</w:t>
            </w:r>
            <w:r w:rsidR="002E3881" w:rsidRPr="00316EEF">
              <w:rPr>
                <w:rStyle w:val="Hyperlink"/>
                <w:rFonts w:eastAsia="Calibri Light"/>
                <w:noProof/>
              </w:rPr>
              <w:t>s</w:t>
            </w:r>
            <w:r w:rsidR="002E3881" w:rsidRPr="00316EEF">
              <w:rPr>
                <w:rStyle w:val="Hyperlink"/>
                <w:rFonts w:eastAsia="Calibri Light"/>
                <w:noProof/>
                <w:spacing w:val="-9"/>
              </w:rPr>
              <w:t xml:space="preserve"> </w:t>
            </w:r>
            <w:r w:rsidR="002E3881" w:rsidRPr="00316EEF">
              <w:rPr>
                <w:rStyle w:val="Hyperlink"/>
                <w:rFonts w:eastAsia="Calibri Light"/>
                <w:noProof/>
              </w:rPr>
              <w:t>and</w:t>
            </w:r>
            <w:r w:rsidR="002E3881" w:rsidRPr="00316EEF">
              <w:rPr>
                <w:rStyle w:val="Hyperlink"/>
                <w:rFonts w:eastAsia="Calibri Light"/>
                <w:noProof/>
                <w:spacing w:val="-3"/>
              </w:rPr>
              <w:t xml:space="preserve"> </w:t>
            </w:r>
            <w:r w:rsidR="002E3881" w:rsidRPr="00316EEF">
              <w:rPr>
                <w:rStyle w:val="Hyperlink"/>
                <w:rFonts w:eastAsia="Calibri Light"/>
                <w:noProof/>
              </w:rPr>
              <w:t>Solu</w:t>
            </w:r>
            <w:r w:rsidR="002E3881" w:rsidRPr="00316EEF">
              <w:rPr>
                <w:rStyle w:val="Hyperlink"/>
                <w:rFonts w:eastAsia="Calibri Light"/>
                <w:noProof/>
                <w:spacing w:val="3"/>
              </w:rPr>
              <w:t>t</w:t>
            </w:r>
            <w:r w:rsidR="002E3881" w:rsidRPr="00316EEF">
              <w:rPr>
                <w:rStyle w:val="Hyperlink"/>
                <w:rFonts w:eastAsia="Calibri Light"/>
                <w:noProof/>
              </w:rPr>
              <w:t>ions</w:t>
            </w:r>
            <w:r w:rsidR="002E3881">
              <w:rPr>
                <w:noProof/>
                <w:webHidden/>
              </w:rPr>
              <w:tab/>
            </w:r>
            <w:r w:rsidR="002E3881">
              <w:rPr>
                <w:noProof/>
                <w:webHidden/>
              </w:rPr>
              <w:fldChar w:fldCharType="begin"/>
            </w:r>
            <w:r w:rsidR="002E3881">
              <w:rPr>
                <w:noProof/>
                <w:webHidden/>
              </w:rPr>
              <w:instrText xml:space="preserve"> PAGEREF _Toc82706537 \h </w:instrText>
            </w:r>
            <w:r w:rsidR="002E3881">
              <w:rPr>
                <w:noProof/>
                <w:webHidden/>
              </w:rPr>
            </w:r>
            <w:r w:rsidR="002E3881">
              <w:rPr>
                <w:noProof/>
                <w:webHidden/>
              </w:rPr>
              <w:fldChar w:fldCharType="separate"/>
            </w:r>
            <w:r w:rsidR="00D26852">
              <w:rPr>
                <w:noProof/>
                <w:webHidden/>
              </w:rPr>
              <w:t>8</w:t>
            </w:r>
            <w:r w:rsidR="002E3881">
              <w:rPr>
                <w:noProof/>
                <w:webHidden/>
              </w:rPr>
              <w:fldChar w:fldCharType="end"/>
            </w:r>
          </w:hyperlink>
        </w:p>
        <w:p w14:paraId="476D98C5" w14:textId="55F2D734"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38" w:history="1">
            <w:r w:rsidR="002E3881" w:rsidRPr="00316EEF">
              <w:rPr>
                <w:rStyle w:val="Hyperlink"/>
                <w:rFonts w:eastAsia="Calibri Light"/>
                <w:noProof/>
                <w:spacing w:val="-1"/>
              </w:rPr>
              <w:t>4</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spacing w:val="1"/>
              </w:rPr>
              <w:t>P</w:t>
            </w:r>
            <w:r w:rsidR="002E3881" w:rsidRPr="00316EEF">
              <w:rPr>
                <w:rStyle w:val="Hyperlink"/>
                <w:rFonts w:eastAsia="Calibri Light"/>
                <w:noProof/>
              </w:rPr>
              <w:t>rod</w:t>
            </w:r>
            <w:r w:rsidR="002E3881" w:rsidRPr="00316EEF">
              <w:rPr>
                <w:rStyle w:val="Hyperlink"/>
                <w:rFonts w:eastAsia="Calibri Light"/>
                <w:noProof/>
                <w:spacing w:val="-1"/>
              </w:rPr>
              <w:t>u</w:t>
            </w:r>
            <w:r w:rsidR="002E3881" w:rsidRPr="00316EEF">
              <w:rPr>
                <w:rStyle w:val="Hyperlink"/>
                <w:rFonts w:eastAsia="Calibri Light"/>
                <w:noProof/>
                <w:spacing w:val="1"/>
              </w:rPr>
              <w:t>c</w:t>
            </w:r>
            <w:r w:rsidR="002E3881" w:rsidRPr="00316EEF">
              <w:rPr>
                <w:rStyle w:val="Hyperlink"/>
                <w:rFonts w:eastAsia="Calibri Light"/>
                <w:noProof/>
              </w:rPr>
              <w:t>t</w:t>
            </w:r>
            <w:r w:rsidR="002E3881">
              <w:rPr>
                <w:noProof/>
                <w:webHidden/>
              </w:rPr>
              <w:tab/>
            </w:r>
            <w:r w:rsidR="002E3881">
              <w:rPr>
                <w:noProof/>
                <w:webHidden/>
              </w:rPr>
              <w:fldChar w:fldCharType="begin"/>
            </w:r>
            <w:r w:rsidR="002E3881">
              <w:rPr>
                <w:noProof/>
                <w:webHidden/>
              </w:rPr>
              <w:instrText xml:space="preserve"> PAGEREF _Toc82706538 \h </w:instrText>
            </w:r>
            <w:r w:rsidR="002E3881">
              <w:rPr>
                <w:noProof/>
                <w:webHidden/>
              </w:rPr>
            </w:r>
            <w:r w:rsidR="002E3881">
              <w:rPr>
                <w:noProof/>
                <w:webHidden/>
              </w:rPr>
              <w:fldChar w:fldCharType="separate"/>
            </w:r>
            <w:r w:rsidR="00D26852">
              <w:rPr>
                <w:noProof/>
                <w:webHidden/>
              </w:rPr>
              <w:t>11</w:t>
            </w:r>
            <w:r w:rsidR="002E3881">
              <w:rPr>
                <w:noProof/>
                <w:webHidden/>
              </w:rPr>
              <w:fldChar w:fldCharType="end"/>
            </w:r>
          </w:hyperlink>
        </w:p>
        <w:p w14:paraId="528A92E9" w14:textId="328DF644"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39" w:history="1">
            <w:r w:rsidR="002E3881" w:rsidRPr="00316EEF">
              <w:rPr>
                <w:rStyle w:val="Hyperlink"/>
                <w:rFonts w:eastAsia="Calibri Light"/>
                <w:noProof/>
              </w:rPr>
              <w:t xml:space="preserve">4.1.    </w:t>
            </w:r>
            <w:r w:rsidR="002E3881" w:rsidRPr="00316EEF">
              <w:rPr>
                <w:rStyle w:val="Hyperlink"/>
                <w:rFonts w:eastAsia="Calibri Light"/>
                <w:noProof/>
                <w:spacing w:val="33"/>
              </w:rPr>
              <w:t xml:space="preserve"> </w:t>
            </w:r>
            <w:r w:rsidR="002E3881" w:rsidRPr="00316EEF">
              <w:rPr>
                <w:rStyle w:val="Hyperlink"/>
                <w:rFonts w:eastAsia="Calibri Light"/>
                <w:noProof/>
              </w:rPr>
              <w:t>Cr</w:t>
            </w:r>
            <w:r w:rsidR="002E3881" w:rsidRPr="00316EEF">
              <w:rPr>
                <w:rStyle w:val="Hyperlink"/>
                <w:rFonts w:eastAsia="Calibri Light"/>
                <w:noProof/>
                <w:spacing w:val="1"/>
              </w:rPr>
              <w:t>y</w:t>
            </w:r>
            <w:r w:rsidR="002E3881" w:rsidRPr="00316EEF">
              <w:rPr>
                <w:rStyle w:val="Hyperlink"/>
                <w:rFonts w:eastAsia="Calibri Light"/>
                <w:noProof/>
              </w:rPr>
              <w:t>pto</w:t>
            </w:r>
            <w:r w:rsidR="002E3881" w:rsidRPr="00316EEF">
              <w:rPr>
                <w:rStyle w:val="Hyperlink"/>
                <w:rFonts w:eastAsia="Calibri Light"/>
                <w:noProof/>
                <w:spacing w:val="-8"/>
              </w:rPr>
              <w:t xml:space="preserve"> </w:t>
            </w:r>
            <w:r w:rsidR="002E3881" w:rsidRPr="00316EEF">
              <w:rPr>
                <w:rStyle w:val="Hyperlink"/>
                <w:rFonts w:eastAsia="Calibri Light"/>
                <w:noProof/>
              </w:rPr>
              <w:t>Pa</w:t>
            </w:r>
            <w:r w:rsidR="002E3881" w:rsidRPr="00316EEF">
              <w:rPr>
                <w:rStyle w:val="Hyperlink"/>
                <w:rFonts w:eastAsia="Calibri Light"/>
                <w:noProof/>
                <w:spacing w:val="1"/>
              </w:rPr>
              <w:t>ym</w:t>
            </w:r>
            <w:r w:rsidR="002E3881" w:rsidRPr="00316EEF">
              <w:rPr>
                <w:rStyle w:val="Hyperlink"/>
                <w:rFonts w:eastAsia="Calibri Light"/>
                <w:noProof/>
                <w:spacing w:val="-1"/>
              </w:rPr>
              <w:t>e</w:t>
            </w:r>
            <w:r w:rsidR="002E3881" w:rsidRPr="00316EEF">
              <w:rPr>
                <w:rStyle w:val="Hyperlink"/>
                <w:rFonts w:eastAsia="Calibri Light"/>
                <w:noProof/>
              </w:rPr>
              <w:t>nt</w:t>
            </w:r>
            <w:r w:rsidR="002E3881" w:rsidRPr="00316EEF">
              <w:rPr>
                <w:rStyle w:val="Hyperlink"/>
                <w:rFonts w:eastAsia="Calibri Light"/>
                <w:noProof/>
                <w:spacing w:val="-9"/>
              </w:rPr>
              <w:t xml:space="preserve"> </w:t>
            </w:r>
            <w:r w:rsidR="002E3881" w:rsidRPr="00316EEF">
              <w:rPr>
                <w:rStyle w:val="Hyperlink"/>
                <w:rFonts w:eastAsia="Calibri Light"/>
                <w:noProof/>
              </w:rPr>
              <w:t>Ga</w:t>
            </w:r>
            <w:r w:rsidR="002E3881" w:rsidRPr="00316EEF">
              <w:rPr>
                <w:rStyle w:val="Hyperlink"/>
                <w:rFonts w:eastAsia="Calibri Light"/>
                <w:noProof/>
                <w:spacing w:val="2"/>
              </w:rPr>
              <w:t>t</w:t>
            </w:r>
            <w:r w:rsidR="002E3881" w:rsidRPr="00316EEF">
              <w:rPr>
                <w:rStyle w:val="Hyperlink"/>
                <w:rFonts w:eastAsia="Calibri Light"/>
                <w:noProof/>
                <w:spacing w:val="-1"/>
              </w:rPr>
              <w:t>e</w:t>
            </w:r>
            <w:r w:rsidR="002E3881" w:rsidRPr="00316EEF">
              <w:rPr>
                <w:rStyle w:val="Hyperlink"/>
                <w:rFonts w:eastAsia="Calibri Light"/>
                <w:noProof/>
                <w:spacing w:val="3"/>
              </w:rPr>
              <w:t>w</w:t>
            </w:r>
            <w:r w:rsidR="002E3881" w:rsidRPr="00316EEF">
              <w:rPr>
                <w:rStyle w:val="Hyperlink"/>
                <w:rFonts w:eastAsia="Calibri Light"/>
                <w:noProof/>
              </w:rPr>
              <w:t>ay</w:t>
            </w:r>
            <w:r w:rsidR="002E3881" w:rsidRPr="00316EEF">
              <w:rPr>
                <w:rStyle w:val="Hyperlink"/>
                <w:rFonts w:eastAsia="Calibri Light"/>
                <w:noProof/>
                <w:spacing w:val="-9"/>
              </w:rPr>
              <w:t xml:space="preserve"> </w:t>
            </w:r>
            <w:r w:rsidR="002E3881" w:rsidRPr="00316EEF">
              <w:rPr>
                <w:rStyle w:val="Hyperlink"/>
                <w:rFonts w:eastAsia="Calibri Light"/>
                <w:noProof/>
                <w:spacing w:val="1"/>
              </w:rPr>
              <w:t>(</w:t>
            </w:r>
            <w:r w:rsidR="002E3881" w:rsidRPr="00316EEF">
              <w:rPr>
                <w:rStyle w:val="Hyperlink"/>
                <w:rFonts w:eastAsia="Calibri Light"/>
                <w:noProof/>
              </w:rPr>
              <w:t>C</w:t>
            </w:r>
            <w:r w:rsidR="002E3881" w:rsidRPr="00316EEF">
              <w:rPr>
                <w:rStyle w:val="Hyperlink"/>
                <w:rFonts w:eastAsia="Calibri Light"/>
                <w:noProof/>
                <w:spacing w:val="1"/>
              </w:rPr>
              <w:t>PG</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_Toc82706539 \h </w:instrText>
            </w:r>
            <w:r w:rsidR="002E3881">
              <w:rPr>
                <w:noProof/>
                <w:webHidden/>
              </w:rPr>
            </w:r>
            <w:r w:rsidR="002E3881">
              <w:rPr>
                <w:noProof/>
                <w:webHidden/>
              </w:rPr>
              <w:fldChar w:fldCharType="separate"/>
            </w:r>
            <w:r w:rsidR="00D26852">
              <w:rPr>
                <w:noProof/>
                <w:webHidden/>
              </w:rPr>
              <w:t>13</w:t>
            </w:r>
            <w:r w:rsidR="002E3881">
              <w:rPr>
                <w:noProof/>
                <w:webHidden/>
              </w:rPr>
              <w:fldChar w:fldCharType="end"/>
            </w:r>
          </w:hyperlink>
        </w:p>
        <w:p w14:paraId="2932CA37" w14:textId="66EE1B3A"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40" w:history="1">
            <w:r w:rsidR="002E3881" w:rsidRPr="00316EEF">
              <w:rPr>
                <w:rStyle w:val="Hyperlink"/>
                <w:rFonts w:eastAsia="Calibri Light"/>
                <w:noProof/>
              </w:rPr>
              <w:t xml:space="preserve">4.2.    </w:t>
            </w:r>
            <w:r w:rsidR="002E3881" w:rsidRPr="00316EEF">
              <w:rPr>
                <w:rStyle w:val="Hyperlink"/>
                <w:rFonts w:eastAsia="Calibri Light"/>
                <w:noProof/>
                <w:spacing w:val="33"/>
              </w:rPr>
              <w:t xml:space="preserve"> </w:t>
            </w:r>
            <w:r w:rsidR="002E3881" w:rsidRPr="00316EEF">
              <w:rPr>
                <w:rStyle w:val="Hyperlink"/>
                <w:rFonts w:eastAsia="Calibri Light"/>
                <w:noProof/>
              </w:rPr>
              <w:t>Centrali</w:t>
            </w:r>
            <w:r w:rsidR="002E3881" w:rsidRPr="00316EEF">
              <w:rPr>
                <w:rStyle w:val="Hyperlink"/>
                <w:rFonts w:eastAsia="Calibri Light"/>
                <w:noProof/>
                <w:spacing w:val="2"/>
              </w:rPr>
              <w:t>z</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11"/>
              </w:rPr>
              <w:t xml:space="preserve"> </w:t>
            </w:r>
            <w:r w:rsidR="002E3881" w:rsidRPr="00316EEF">
              <w:rPr>
                <w:rStyle w:val="Hyperlink"/>
                <w:rFonts w:eastAsia="Calibri Light"/>
                <w:noProof/>
              </w:rPr>
              <w:t>Exchan</w:t>
            </w:r>
            <w:r w:rsidR="002E3881" w:rsidRPr="00316EEF">
              <w:rPr>
                <w:rStyle w:val="Hyperlink"/>
                <w:rFonts w:eastAsia="Calibri Light"/>
                <w:noProof/>
                <w:spacing w:val="3"/>
              </w:rPr>
              <w:t>g</w:t>
            </w:r>
            <w:r w:rsidR="002E3881" w:rsidRPr="00316EEF">
              <w:rPr>
                <w:rStyle w:val="Hyperlink"/>
                <w:rFonts w:eastAsia="Calibri Light"/>
                <w:noProof/>
              </w:rPr>
              <w:t>e</w:t>
            </w:r>
            <w:r w:rsidR="002E3881" w:rsidRPr="00316EEF">
              <w:rPr>
                <w:rStyle w:val="Hyperlink"/>
                <w:rFonts w:eastAsia="Calibri Light"/>
                <w:noProof/>
                <w:spacing w:val="-10"/>
              </w:rPr>
              <w:t xml:space="preserve"> </w:t>
            </w:r>
            <w:r w:rsidR="002E3881" w:rsidRPr="00316EEF">
              <w:rPr>
                <w:rStyle w:val="Hyperlink"/>
                <w:rFonts w:eastAsia="Calibri Light"/>
                <w:noProof/>
                <w:spacing w:val="3"/>
              </w:rPr>
              <w:t>(</w:t>
            </w:r>
            <w:r w:rsidR="002E3881" w:rsidRPr="00316EEF">
              <w:rPr>
                <w:rStyle w:val="Hyperlink"/>
                <w:rFonts w:eastAsia="Calibri Light"/>
                <w:noProof/>
                <w:spacing w:val="1"/>
              </w:rPr>
              <w:t>C</w:t>
            </w:r>
            <w:r w:rsidR="002E3881" w:rsidRPr="00316EEF">
              <w:rPr>
                <w:rStyle w:val="Hyperlink"/>
                <w:rFonts w:eastAsia="Calibri Light"/>
                <w:noProof/>
              </w:rPr>
              <w:t>X)</w:t>
            </w:r>
            <w:r w:rsidR="002E3881">
              <w:rPr>
                <w:noProof/>
                <w:webHidden/>
              </w:rPr>
              <w:tab/>
            </w:r>
            <w:r w:rsidR="002E3881">
              <w:rPr>
                <w:noProof/>
                <w:webHidden/>
              </w:rPr>
              <w:fldChar w:fldCharType="begin"/>
            </w:r>
            <w:r w:rsidR="002E3881">
              <w:rPr>
                <w:noProof/>
                <w:webHidden/>
              </w:rPr>
              <w:instrText xml:space="preserve"> PAGEREF _Toc82706540 \h </w:instrText>
            </w:r>
            <w:r w:rsidR="002E3881">
              <w:rPr>
                <w:noProof/>
                <w:webHidden/>
              </w:rPr>
            </w:r>
            <w:r w:rsidR="002E3881">
              <w:rPr>
                <w:noProof/>
                <w:webHidden/>
              </w:rPr>
              <w:fldChar w:fldCharType="separate"/>
            </w:r>
            <w:r w:rsidR="00D26852">
              <w:rPr>
                <w:noProof/>
                <w:webHidden/>
              </w:rPr>
              <w:t>13</w:t>
            </w:r>
            <w:r w:rsidR="002E3881">
              <w:rPr>
                <w:noProof/>
                <w:webHidden/>
              </w:rPr>
              <w:fldChar w:fldCharType="end"/>
            </w:r>
          </w:hyperlink>
        </w:p>
        <w:p w14:paraId="1C846418" w14:textId="693239D5"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41" w:history="1">
            <w:r w:rsidR="002E3881" w:rsidRPr="00316EEF">
              <w:rPr>
                <w:rStyle w:val="Hyperlink"/>
                <w:rFonts w:eastAsia="Calibri Light"/>
                <w:noProof/>
              </w:rPr>
              <w:t>4.2</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N</w:t>
            </w:r>
            <w:r w:rsidR="002E3881" w:rsidRPr="00316EEF">
              <w:rPr>
                <w:rStyle w:val="Hyperlink"/>
                <w:rFonts w:eastAsia="Calibri Light"/>
                <w:noProof/>
                <w:spacing w:val="-1"/>
              </w:rPr>
              <w:t>o</w:t>
            </w:r>
            <w:r w:rsidR="002E3881" w:rsidRPr="00316EEF">
              <w:rPr>
                <w:rStyle w:val="Hyperlink"/>
                <w:rFonts w:eastAsia="Calibri Light"/>
                <w:noProof/>
              </w:rPr>
              <w:t>-</w:t>
            </w:r>
            <w:r w:rsidR="002E3881" w:rsidRPr="00316EEF">
              <w:rPr>
                <w:rStyle w:val="Hyperlink"/>
                <w:rFonts w:eastAsia="Calibri Light"/>
                <w:noProof/>
                <w:spacing w:val="1"/>
              </w:rPr>
              <w:t>K</w:t>
            </w:r>
            <w:r w:rsidR="002E3881" w:rsidRPr="00316EEF">
              <w:rPr>
                <w:rStyle w:val="Hyperlink"/>
                <w:rFonts w:eastAsia="Calibri Light"/>
                <w:noProof/>
              </w:rPr>
              <w:t>YC</w:t>
            </w:r>
            <w:r w:rsidR="002E3881">
              <w:rPr>
                <w:noProof/>
                <w:webHidden/>
              </w:rPr>
              <w:tab/>
            </w:r>
            <w:r w:rsidR="002E3881">
              <w:rPr>
                <w:noProof/>
                <w:webHidden/>
              </w:rPr>
              <w:fldChar w:fldCharType="begin"/>
            </w:r>
            <w:r w:rsidR="002E3881">
              <w:rPr>
                <w:noProof/>
                <w:webHidden/>
              </w:rPr>
              <w:instrText xml:space="preserve"> PAGEREF _Toc82706541 \h </w:instrText>
            </w:r>
            <w:r w:rsidR="002E3881">
              <w:rPr>
                <w:noProof/>
                <w:webHidden/>
              </w:rPr>
            </w:r>
            <w:r w:rsidR="002E3881">
              <w:rPr>
                <w:noProof/>
                <w:webHidden/>
              </w:rPr>
              <w:fldChar w:fldCharType="separate"/>
            </w:r>
            <w:r w:rsidR="00D26852">
              <w:rPr>
                <w:noProof/>
                <w:webHidden/>
              </w:rPr>
              <w:t>14</w:t>
            </w:r>
            <w:r w:rsidR="002E3881">
              <w:rPr>
                <w:noProof/>
                <w:webHidden/>
              </w:rPr>
              <w:fldChar w:fldCharType="end"/>
            </w:r>
          </w:hyperlink>
        </w:p>
        <w:p w14:paraId="1E00A478" w14:textId="584D6C23"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42" w:history="1">
            <w:r w:rsidR="002E3881" w:rsidRPr="00316EEF">
              <w:rPr>
                <w:rStyle w:val="Hyperlink"/>
                <w:rFonts w:eastAsia="Calibri Light"/>
                <w:noProof/>
              </w:rPr>
              <w:t>4.2</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D</w:t>
            </w:r>
            <w:r w:rsidR="002E3881" w:rsidRPr="00316EEF">
              <w:rPr>
                <w:rStyle w:val="Hyperlink"/>
                <w:rFonts w:eastAsia="Calibri Light"/>
                <w:noProof/>
                <w:spacing w:val="-1"/>
              </w:rPr>
              <w:t>e</w:t>
            </w:r>
            <w:r w:rsidR="002E3881" w:rsidRPr="00316EEF">
              <w:rPr>
                <w:rStyle w:val="Hyperlink"/>
                <w:rFonts w:eastAsia="Calibri Light"/>
                <w:noProof/>
                <w:spacing w:val="1"/>
              </w:rPr>
              <w:t>v</w:t>
            </w:r>
            <w:r w:rsidR="002E3881" w:rsidRPr="00316EEF">
              <w:rPr>
                <w:rStyle w:val="Hyperlink"/>
                <w:rFonts w:eastAsia="Calibri Light"/>
                <w:noProof/>
              </w:rPr>
              <w:t>ice</w:t>
            </w:r>
            <w:r w:rsidR="002E3881" w:rsidRPr="00316EEF">
              <w:rPr>
                <w:rStyle w:val="Hyperlink"/>
                <w:rFonts w:eastAsia="Calibri Light"/>
                <w:noProof/>
                <w:spacing w:val="-9"/>
              </w:rPr>
              <w:t xml:space="preserve"> </w:t>
            </w:r>
            <w:r w:rsidR="002E3881" w:rsidRPr="00316EEF">
              <w:rPr>
                <w:rStyle w:val="Hyperlink"/>
                <w:rFonts w:eastAsia="Calibri Light"/>
                <w:noProof/>
              </w:rPr>
              <w:t>C</w:t>
            </w:r>
            <w:r w:rsidR="002E3881" w:rsidRPr="00316EEF">
              <w:rPr>
                <w:rStyle w:val="Hyperlink"/>
                <w:rFonts w:eastAsia="Calibri Light"/>
                <w:noProof/>
                <w:spacing w:val="2"/>
              </w:rPr>
              <w:t>o</w:t>
            </w:r>
            <w:r w:rsidR="002E3881" w:rsidRPr="00316EEF">
              <w:rPr>
                <w:rStyle w:val="Hyperlink"/>
                <w:rFonts w:eastAsia="Calibri Light"/>
                <w:noProof/>
                <w:spacing w:val="-1"/>
              </w:rPr>
              <w:t>m</w:t>
            </w:r>
            <w:r w:rsidR="002E3881" w:rsidRPr="00316EEF">
              <w:rPr>
                <w:rStyle w:val="Hyperlink"/>
                <w:rFonts w:eastAsia="Calibri Light"/>
                <w:noProof/>
              </w:rPr>
              <w:t>pa</w:t>
            </w:r>
            <w:r w:rsidR="002E3881" w:rsidRPr="00316EEF">
              <w:rPr>
                <w:rStyle w:val="Hyperlink"/>
                <w:rFonts w:eastAsia="Calibri Light"/>
                <w:noProof/>
                <w:spacing w:val="1"/>
              </w:rPr>
              <w:t>t</w:t>
            </w:r>
            <w:r w:rsidR="002E3881" w:rsidRPr="00316EEF">
              <w:rPr>
                <w:rStyle w:val="Hyperlink"/>
                <w:rFonts w:eastAsia="Calibri Light"/>
                <w:noProof/>
              </w:rPr>
              <w:t>ibil</w:t>
            </w:r>
            <w:r w:rsidR="002E3881" w:rsidRPr="00316EEF">
              <w:rPr>
                <w:rStyle w:val="Hyperlink"/>
                <w:rFonts w:eastAsia="Calibri Light"/>
                <w:noProof/>
                <w:spacing w:val="1"/>
              </w:rPr>
              <w:t>it</w:t>
            </w:r>
            <w:r w:rsidR="002E3881" w:rsidRPr="00316EEF">
              <w:rPr>
                <w:rStyle w:val="Hyperlink"/>
                <w:rFonts w:eastAsia="Calibri Light"/>
                <w:noProof/>
              </w:rPr>
              <w:t>y</w:t>
            </w:r>
            <w:r w:rsidR="002E3881">
              <w:rPr>
                <w:noProof/>
                <w:webHidden/>
              </w:rPr>
              <w:tab/>
            </w:r>
            <w:r w:rsidR="002E3881">
              <w:rPr>
                <w:noProof/>
                <w:webHidden/>
              </w:rPr>
              <w:fldChar w:fldCharType="begin"/>
            </w:r>
            <w:r w:rsidR="002E3881">
              <w:rPr>
                <w:noProof/>
                <w:webHidden/>
              </w:rPr>
              <w:instrText xml:space="preserve"> PAGEREF _Toc82706542 \h </w:instrText>
            </w:r>
            <w:r w:rsidR="002E3881">
              <w:rPr>
                <w:noProof/>
                <w:webHidden/>
              </w:rPr>
            </w:r>
            <w:r w:rsidR="002E3881">
              <w:rPr>
                <w:noProof/>
                <w:webHidden/>
              </w:rPr>
              <w:fldChar w:fldCharType="separate"/>
            </w:r>
            <w:r w:rsidR="00D26852">
              <w:rPr>
                <w:noProof/>
                <w:webHidden/>
              </w:rPr>
              <w:t>14</w:t>
            </w:r>
            <w:r w:rsidR="002E3881">
              <w:rPr>
                <w:noProof/>
                <w:webHidden/>
              </w:rPr>
              <w:fldChar w:fldCharType="end"/>
            </w:r>
          </w:hyperlink>
        </w:p>
        <w:p w14:paraId="19B24878" w14:textId="333D6C93"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43"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spacing w:val="2"/>
              </w:rPr>
              <w:t>h</w:t>
            </w:r>
            <w:r w:rsidR="002E3881" w:rsidRPr="00316EEF">
              <w:rPr>
                <w:rStyle w:val="Hyperlink"/>
                <w:rFonts w:eastAsia="Calibri Light"/>
                <w:noProof/>
              </w:rPr>
              <w:t>ange</w:t>
            </w:r>
            <w:r w:rsidR="002E3881" w:rsidRPr="00316EEF">
              <w:rPr>
                <w:rStyle w:val="Hyperlink"/>
                <w:rFonts w:eastAsia="Calibri Light"/>
                <w:noProof/>
                <w:spacing w:val="-12"/>
              </w:rPr>
              <w:t xml:space="preserve"> </w:t>
            </w:r>
            <w:r w:rsidR="002E3881" w:rsidRPr="00316EEF">
              <w:rPr>
                <w:rStyle w:val="Hyperlink"/>
                <w:rFonts w:eastAsia="Calibri Light"/>
                <w:noProof/>
                <w:spacing w:val="3"/>
              </w:rPr>
              <w:t>(</w:t>
            </w:r>
            <w:r w:rsidR="002E3881" w:rsidRPr="00316EEF">
              <w:rPr>
                <w:rStyle w:val="Hyperlink"/>
                <w:rFonts w:eastAsia="Calibri Light"/>
                <w:noProof/>
              </w:rPr>
              <w:t>DE</w:t>
            </w:r>
            <w:r w:rsidR="002E3881" w:rsidRPr="00316EEF">
              <w:rPr>
                <w:rStyle w:val="Hyperlink"/>
                <w:rFonts w:eastAsia="Calibri Light"/>
                <w:noProof/>
                <w:spacing w:val="1"/>
              </w:rPr>
              <w:t>X</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_Toc82706543 \h </w:instrText>
            </w:r>
            <w:r w:rsidR="002E3881">
              <w:rPr>
                <w:noProof/>
                <w:webHidden/>
              </w:rPr>
            </w:r>
            <w:r w:rsidR="002E3881">
              <w:rPr>
                <w:noProof/>
                <w:webHidden/>
              </w:rPr>
              <w:fldChar w:fldCharType="separate"/>
            </w:r>
            <w:r w:rsidR="00D26852">
              <w:rPr>
                <w:noProof/>
                <w:webHidden/>
              </w:rPr>
              <w:t>14</w:t>
            </w:r>
            <w:r w:rsidR="002E3881">
              <w:rPr>
                <w:noProof/>
                <w:webHidden/>
              </w:rPr>
              <w:fldChar w:fldCharType="end"/>
            </w:r>
          </w:hyperlink>
        </w:p>
        <w:p w14:paraId="6792D1E6" w14:textId="4CDE3C88"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44"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spacing w:val="2"/>
              </w:rPr>
              <w:t>W</w:t>
            </w:r>
            <w:r w:rsidR="002E3881" w:rsidRPr="00316EEF">
              <w:rPr>
                <w:rStyle w:val="Hyperlink"/>
                <w:rFonts w:eastAsia="Calibri Light"/>
                <w:noProof/>
              </w:rPr>
              <w:t>o</w:t>
            </w:r>
            <w:r w:rsidR="002E3881" w:rsidRPr="00316EEF">
              <w:rPr>
                <w:rStyle w:val="Hyperlink"/>
                <w:rFonts w:eastAsia="Calibri Light"/>
                <w:noProof/>
                <w:spacing w:val="2"/>
              </w:rPr>
              <w:t>r</w:t>
            </w:r>
            <w:r w:rsidR="002E3881" w:rsidRPr="00316EEF">
              <w:rPr>
                <w:rStyle w:val="Hyperlink"/>
                <w:rFonts w:eastAsia="Calibri Light"/>
                <w:noProof/>
              </w:rPr>
              <w:t>l</w:t>
            </w:r>
            <w:r w:rsidR="002E3881" w:rsidRPr="00316EEF">
              <w:rPr>
                <w:rStyle w:val="Hyperlink"/>
                <w:rFonts w:eastAsia="Calibri Light"/>
                <w:noProof/>
                <w:spacing w:val="-1"/>
              </w:rPr>
              <w:t>d</w:t>
            </w:r>
            <w:r w:rsidR="002E3881" w:rsidRPr="00316EEF">
              <w:rPr>
                <w:rStyle w:val="Hyperlink"/>
                <w:rFonts w:eastAsia="Calibri Light"/>
                <w:noProof/>
              </w:rPr>
              <w:t>w</w:t>
            </w:r>
            <w:r w:rsidR="002E3881" w:rsidRPr="00316EEF">
              <w:rPr>
                <w:rStyle w:val="Hyperlink"/>
                <w:rFonts w:eastAsia="Calibri Light"/>
                <w:noProof/>
                <w:spacing w:val="1"/>
              </w:rPr>
              <w:t>i</w:t>
            </w:r>
            <w:r w:rsidR="002E3881" w:rsidRPr="00316EEF">
              <w:rPr>
                <w:rStyle w:val="Hyperlink"/>
                <w:rFonts w:eastAsia="Calibri Light"/>
                <w:noProof/>
              </w:rPr>
              <w:t>de</w:t>
            </w:r>
            <w:r w:rsidR="002E3881" w:rsidRPr="00316EEF">
              <w:rPr>
                <w:rStyle w:val="Hyperlink"/>
                <w:rFonts w:eastAsia="Calibri Light"/>
                <w:noProof/>
                <w:spacing w:val="-14"/>
              </w:rPr>
              <w:t xml:space="preserve"> </w:t>
            </w:r>
            <w:r w:rsidR="002E3881" w:rsidRPr="00316EEF">
              <w:rPr>
                <w:rStyle w:val="Hyperlink"/>
                <w:rFonts w:eastAsia="Calibri Light"/>
                <w:noProof/>
              </w:rPr>
              <w:t>Stock</w:t>
            </w:r>
            <w:r w:rsidR="002E3881" w:rsidRPr="00316EEF">
              <w:rPr>
                <w:rStyle w:val="Hyperlink"/>
                <w:rFonts w:eastAsia="Calibri Light"/>
                <w:noProof/>
                <w:spacing w:val="-4"/>
              </w:rPr>
              <w:t xml:space="preserve"> </w:t>
            </w:r>
            <w:r w:rsidR="002E3881" w:rsidRPr="00316EEF">
              <w:rPr>
                <w:rStyle w:val="Hyperlink"/>
                <w:rFonts w:eastAsia="Calibri Light"/>
                <w:noProof/>
              </w:rPr>
              <w:t>Mar</w:t>
            </w:r>
            <w:r w:rsidR="002E3881" w:rsidRPr="00316EEF">
              <w:rPr>
                <w:rStyle w:val="Hyperlink"/>
                <w:rFonts w:eastAsia="Calibri Light"/>
                <w:noProof/>
                <w:spacing w:val="1"/>
              </w:rPr>
              <w:t>k</w:t>
            </w:r>
            <w:r w:rsidR="002E3881" w:rsidRPr="00316EEF">
              <w:rPr>
                <w:rStyle w:val="Hyperlink"/>
                <w:rFonts w:eastAsia="Calibri Light"/>
                <w:noProof/>
              </w:rPr>
              <w:t>e</w:t>
            </w:r>
            <w:r w:rsidR="002E3881" w:rsidRPr="00316EEF">
              <w:rPr>
                <w:rStyle w:val="Hyperlink"/>
                <w:rFonts w:eastAsia="Calibri Light"/>
                <w:noProof/>
                <w:spacing w:val="1"/>
              </w:rPr>
              <w:t>t</w:t>
            </w:r>
            <w:r w:rsidR="002E3881" w:rsidRPr="00316EEF">
              <w:rPr>
                <w:rStyle w:val="Hyperlink"/>
                <w:rFonts w:eastAsia="Calibri Light"/>
                <w:noProof/>
              </w:rPr>
              <w:t>p</w:t>
            </w:r>
            <w:r w:rsidR="002E3881" w:rsidRPr="00316EEF">
              <w:rPr>
                <w:rStyle w:val="Hyperlink"/>
                <w:rFonts w:eastAsia="Calibri Light"/>
                <w:noProof/>
                <w:spacing w:val="-1"/>
              </w:rPr>
              <w:t>l</w:t>
            </w:r>
            <w:r w:rsidR="002E3881" w:rsidRPr="00316EEF">
              <w:rPr>
                <w:rStyle w:val="Hyperlink"/>
                <w:rFonts w:eastAsia="Calibri Light"/>
                <w:noProof/>
              </w:rPr>
              <w:t>a</w:t>
            </w:r>
            <w:r w:rsidR="002E3881" w:rsidRPr="00316EEF">
              <w:rPr>
                <w:rStyle w:val="Hyperlink"/>
                <w:rFonts w:eastAsia="Calibri Light"/>
                <w:noProof/>
                <w:spacing w:val="2"/>
              </w:rPr>
              <w:t>c</w:t>
            </w:r>
            <w:r w:rsidR="002E3881" w:rsidRPr="00316EEF">
              <w:rPr>
                <w:rStyle w:val="Hyperlink"/>
                <w:rFonts w:eastAsia="Calibri Light"/>
                <w:noProof/>
              </w:rPr>
              <w:t>e</w:t>
            </w:r>
            <w:r w:rsidR="002E3881" w:rsidRPr="00316EEF">
              <w:rPr>
                <w:rStyle w:val="Hyperlink"/>
                <w:rFonts w:eastAsia="Calibri Light"/>
                <w:noProof/>
                <w:spacing w:val="-16"/>
              </w:rPr>
              <w:t xml:space="preserve"> </w:t>
            </w:r>
            <w:r w:rsidR="002E3881" w:rsidRPr="00316EEF">
              <w:rPr>
                <w:rStyle w:val="Hyperlink"/>
                <w:rFonts w:eastAsia="Calibri Light"/>
                <w:noProof/>
                <w:spacing w:val="1"/>
              </w:rPr>
              <w:t>(</w:t>
            </w:r>
            <w:r w:rsidR="002E3881" w:rsidRPr="00316EEF">
              <w:rPr>
                <w:rStyle w:val="Hyperlink"/>
                <w:rFonts w:eastAsia="Calibri Light"/>
                <w:noProof/>
              </w:rPr>
              <w:t>DWS</w:t>
            </w:r>
            <w:r w:rsidR="002E3881" w:rsidRPr="00316EEF">
              <w:rPr>
                <w:rStyle w:val="Hyperlink"/>
                <w:rFonts w:eastAsia="Calibri Light"/>
                <w:noProof/>
                <w:spacing w:val="-1"/>
              </w:rPr>
              <w:t>M</w:t>
            </w:r>
            <w:r w:rsidR="002E3881" w:rsidRPr="00316EEF">
              <w:rPr>
                <w:rStyle w:val="Hyperlink"/>
                <w:rFonts w:eastAsia="Calibri Light"/>
                <w:noProof/>
              </w:rPr>
              <w:t>)</w:t>
            </w:r>
            <w:r w:rsidR="002E3881">
              <w:rPr>
                <w:noProof/>
                <w:webHidden/>
              </w:rPr>
              <w:tab/>
            </w:r>
            <w:r w:rsidR="002E3881">
              <w:rPr>
                <w:noProof/>
                <w:webHidden/>
              </w:rPr>
              <w:fldChar w:fldCharType="begin"/>
            </w:r>
            <w:r w:rsidR="002E3881">
              <w:rPr>
                <w:noProof/>
                <w:webHidden/>
              </w:rPr>
              <w:instrText xml:space="preserve"> PAGEREF _Toc82706544 \h </w:instrText>
            </w:r>
            <w:r w:rsidR="002E3881">
              <w:rPr>
                <w:noProof/>
                <w:webHidden/>
              </w:rPr>
            </w:r>
            <w:r w:rsidR="002E3881">
              <w:rPr>
                <w:noProof/>
                <w:webHidden/>
              </w:rPr>
              <w:fldChar w:fldCharType="separate"/>
            </w:r>
            <w:r w:rsidR="00D26852">
              <w:rPr>
                <w:noProof/>
                <w:webHidden/>
              </w:rPr>
              <w:t>15</w:t>
            </w:r>
            <w:r w:rsidR="002E3881">
              <w:rPr>
                <w:noProof/>
                <w:webHidden/>
              </w:rPr>
              <w:fldChar w:fldCharType="end"/>
            </w:r>
          </w:hyperlink>
        </w:p>
        <w:p w14:paraId="068B4823" w14:textId="14803B66"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45" w:history="1">
            <w:r w:rsidR="002E3881" w:rsidRPr="00316EEF">
              <w:rPr>
                <w:rStyle w:val="Hyperlink"/>
                <w:rFonts w:eastAsia="Tahoma"/>
                <w:noProof/>
              </w:rPr>
              <w:t>4.4.1. Bertinity Decentralized World-wide Security Token Stock Market opportunities:</w:t>
            </w:r>
            <w:r w:rsidR="002E3881">
              <w:rPr>
                <w:noProof/>
                <w:webHidden/>
              </w:rPr>
              <w:tab/>
            </w:r>
            <w:r w:rsidR="002E3881">
              <w:rPr>
                <w:noProof/>
                <w:webHidden/>
              </w:rPr>
              <w:fldChar w:fldCharType="begin"/>
            </w:r>
            <w:r w:rsidR="002E3881">
              <w:rPr>
                <w:noProof/>
                <w:webHidden/>
              </w:rPr>
              <w:instrText xml:space="preserve"> PAGEREF _Toc82706545 \h </w:instrText>
            </w:r>
            <w:r w:rsidR="002E3881">
              <w:rPr>
                <w:noProof/>
                <w:webHidden/>
              </w:rPr>
            </w:r>
            <w:r w:rsidR="002E3881">
              <w:rPr>
                <w:noProof/>
                <w:webHidden/>
              </w:rPr>
              <w:fldChar w:fldCharType="separate"/>
            </w:r>
            <w:r w:rsidR="00D26852">
              <w:rPr>
                <w:noProof/>
                <w:webHidden/>
              </w:rPr>
              <w:t>16</w:t>
            </w:r>
            <w:r w:rsidR="002E3881">
              <w:rPr>
                <w:noProof/>
                <w:webHidden/>
              </w:rPr>
              <w:fldChar w:fldCharType="end"/>
            </w:r>
          </w:hyperlink>
        </w:p>
        <w:p w14:paraId="285B298D" w14:textId="67B71222"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46"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Ma</w:t>
            </w:r>
            <w:r w:rsidR="002E3881" w:rsidRPr="00316EEF">
              <w:rPr>
                <w:rStyle w:val="Hyperlink"/>
                <w:rFonts w:eastAsia="Calibri Light"/>
                <w:noProof/>
                <w:spacing w:val="-1"/>
              </w:rPr>
              <w:t>i</w:t>
            </w:r>
            <w:r w:rsidR="002E3881" w:rsidRPr="00316EEF">
              <w:rPr>
                <w:rStyle w:val="Hyperlink"/>
                <w:rFonts w:eastAsia="Calibri Light"/>
                <w:noProof/>
              </w:rPr>
              <w:t>n</w:t>
            </w:r>
            <w:r w:rsidR="002E3881" w:rsidRPr="00316EEF">
              <w:rPr>
                <w:rStyle w:val="Hyperlink"/>
                <w:rFonts w:eastAsia="Calibri Light"/>
                <w:noProof/>
                <w:spacing w:val="1"/>
              </w:rPr>
              <w:t>-</w:t>
            </w:r>
            <w:r w:rsidR="002E3881" w:rsidRPr="00316EEF">
              <w:rPr>
                <w:rStyle w:val="Hyperlink"/>
                <w:rFonts w:eastAsia="Calibri Light"/>
                <w:noProof/>
              </w:rPr>
              <w:t>net</w:t>
            </w:r>
            <w:r w:rsidR="002E3881">
              <w:rPr>
                <w:noProof/>
                <w:webHidden/>
              </w:rPr>
              <w:tab/>
            </w:r>
            <w:r w:rsidR="002E3881">
              <w:rPr>
                <w:noProof/>
                <w:webHidden/>
              </w:rPr>
              <w:fldChar w:fldCharType="begin"/>
            </w:r>
            <w:r w:rsidR="002E3881">
              <w:rPr>
                <w:noProof/>
                <w:webHidden/>
              </w:rPr>
              <w:instrText xml:space="preserve"> PAGEREF _Toc82706546 \h </w:instrText>
            </w:r>
            <w:r w:rsidR="002E3881">
              <w:rPr>
                <w:noProof/>
                <w:webHidden/>
              </w:rPr>
            </w:r>
            <w:r w:rsidR="002E3881">
              <w:rPr>
                <w:noProof/>
                <w:webHidden/>
              </w:rPr>
              <w:fldChar w:fldCharType="separate"/>
            </w:r>
            <w:r w:rsidR="00D26852">
              <w:rPr>
                <w:noProof/>
                <w:webHidden/>
              </w:rPr>
              <w:t>17</w:t>
            </w:r>
            <w:r w:rsidR="002E3881">
              <w:rPr>
                <w:noProof/>
                <w:webHidden/>
              </w:rPr>
              <w:fldChar w:fldCharType="end"/>
            </w:r>
          </w:hyperlink>
        </w:p>
        <w:p w14:paraId="4C55E0F6" w14:textId="2229F758"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47"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_Toc82706547 \h </w:instrText>
            </w:r>
            <w:r w:rsidR="002E3881">
              <w:rPr>
                <w:noProof/>
                <w:webHidden/>
              </w:rPr>
            </w:r>
            <w:r w:rsidR="002E3881">
              <w:rPr>
                <w:noProof/>
                <w:webHidden/>
              </w:rPr>
              <w:fldChar w:fldCharType="separate"/>
            </w:r>
            <w:r w:rsidR="00D26852">
              <w:rPr>
                <w:noProof/>
                <w:webHidden/>
              </w:rPr>
              <w:t>17</w:t>
            </w:r>
            <w:r w:rsidR="002E3881">
              <w:rPr>
                <w:noProof/>
                <w:webHidden/>
              </w:rPr>
              <w:fldChar w:fldCharType="end"/>
            </w:r>
          </w:hyperlink>
        </w:p>
        <w:p w14:paraId="15A415EF" w14:textId="624BCFAC"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48" w:history="1">
            <w:r w:rsidR="002E3881" w:rsidRPr="00316EEF">
              <w:rPr>
                <w:rStyle w:val="Hyperlink"/>
                <w:rFonts w:eastAsia="Calibri Light"/>
                <w:noProof/>
                <w:spacing w:val="-1"/>
              </w:rPr>
              <w:t>4</w:t>
            </w:r>
            <w:r w:rsidR="002E3881" w:rsidRPr="00316EEF">
              <w:rPr>
                <w:rStyle w:val="Hyperlink"/>
                <w:rFonts w:eastAsia="Calibri Light"/>
                <w:noProof/>
                <w:spacing w:val="1"/>
              </w:rPr>
              <w:t>.</w:t>
            </w:r>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N</w:t>
            </w:r>
            <w:r w:rsidR="002E3881" w:rsidRPr="00316EEF">
              <w:rPr>
                <w:rStyle w:val="Hyperlink"/>
                <w:rFonts w:eastAsia="Calibri Light"/>
                <w:noProof/>
                <w:spacing w:val="1"/>
              </w:rPr>
              <w:t>a</w:t>
            </w:r>
            <w:r w:rsidR="002E3881" w:rsidRPr="00316EEF">
              <w:rPr>
                <w:rStyle w:val="Hyperlink"/>
                <w:rFonts w:eastAsia="Calibri Light"/>
                <w:noProof/>
              </w:rPr>
              <w:t>tive</w:t>
            </w:r>
            <w:r w:rsidR="002E3881" w:rsidRPr="00316EEF">
              <w:rPr>
                <w:rStyle w:val="Hyperlink"/>
                <w:rFonts w:eastAsia="Calibri Light"/>
                <w:noProof/>
                <w:spacing w:val="-7"/>
              </w:rPr>
              <w:t xml:space="preserve"> </w:t>
            </w:r>
            <w:r w:rsidR="002E3881" w:rsidRPr="00316EEF">
              <w:rPr>
                <w:rStyle w:val="Hyperlink"/>
                <w:rFonts w:eastAsia="Calibri Light"/>
                <w:noProof/>
              </w:rPr>
              <w:t>tok</w:t>
            </w:r>
            <w:r w:rsidR="002E3881" w:rsidRPr="00316EEF">
              <w:rPr>
                <w:rStyle w:val="Hyperlink"/>
                <w:rFonts w:eastAsia="Calibri Light"/>
                <w:noProof/>
                <w:spacing w:val="1"/>
              </w:rPr>
              <w:t>e</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_Toc82706548 \h </w:instrText>
            </w:r>
            <w:r w:rsidR="002E3881">
              <w:rPr>
                <w:noProof/>
                <w:webHidden/>
              </w:rPr>
            </w:r>
            <w:r w:rsidR="002E3881">
              <w:rPr>
                <w:noProof/>
                <w:webHidden/>
              </w:rPr>
              <w:fldChar w:fldCharType="separate"/>
            </w:r>
            <w:r w:rsidR="00D26852">
              <w:rPr>
                <w:noProof/>
                <w:webHidden/>
              </w:rPr>
              <w:t>17</w:t>
            </w:r>
            <w:r w:rsidR="002E3881">
              <w:rPr>
                <w:noProof/>
                <w:webHidden/>
              </w:rPr>
              <w:fldChar w:fldCharType="end"/>
            </w:r>
          </w:hyperlink>
        </w:p>
        <w:p w14:paraId="52EA4020" w14:textId="4B031FC5"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49" w:history="1">
            <w:r w:rsidR="002E3881" w:rsidRPr="00316EEF">
              <w:rPr>
                <w:rStyle w:val="Hyperlink"/>
                <w:rFonts w:eastAsia="Tahoma"/>
                <w:noProof/>
              </w:rPr>
              <w:t>4.8. Bertinity ecosystem opportunities:</w:t>
            </w:r>
            <w:r w:rsidR="002E3881">
              <w:rPr>
                <w:noProof/>
                <w:webHidden/>
              </w:rPr>
              <w:tab/>
            </w:r>
            <w:r w:rsidR="002E3881">
              <w:rPr>
                <w:noProof/>
                <w:webHidden/>
              </w:rPr>
              <w:fldChar w:fldCharType="begin"/>
            </w:r>
            <w:r w:rsidR="002E3881">
              <w:rPr>
                <w:noProof/>
                <w:webHidden/>
              </w:rPr>
              <w:instrText xml:space="preserve"> PAGEREF _Toc82706549 \h </w:instrText>
            </w:r>
            <w:r w:rsidR="002E3881">
              <w:rPr>
                <w:noProof/>
                <w:webHidden/>
              </w:rPr>
            </w:r>
            <w:r w:rsidR="002E3881">
              <w:rPr>
                <w:noProof/>
                <w:webHidden/>
              </w:rPr>
              <w:fldChar w:fldCharType="separate"/>
            </w:r>
            <w:r w:rsidR="00D26852">
              <w:rPr>
                <w:noProof/>
                <w:webHidden/>
              </w:rPr>
              <w:t>18</w:t>
            </w:r>
            <w:r w:rsidR="002E3881">
              <w:rPr>
                <w:noProof/>
                <w:webHidden/>
              </w:rPr>
              <w:fldChar w:fldCharType="end"/>
            </w:r>
          </w:hyperlink>
        </w:p>
        <w:p w14:paraId="7FAADE58" w14:textId="1AA3226B"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50" w:history="1">
            <w:r w:rsidR="002E3881" w:rsidRPr="00316EEF">
              <w:rPr>
                <w:rStyle w:val="Hyperlink"/>
                <w:rFonts w:eastAsia="Calibri Light"/>
                <w:noProof/>
                <w:spacing w:val="-1"/>
              </w:rPr>
              <w:t>5</w:t>
            </w:r>
            <w:r w:rsidR="002E3881" w:rsidRPr="00316EEF">
              <w:rPr>
                <w:rStyle w:val="Hyperlink"/>
                <w:rFonts w:eastAsia="Calibri Light"/>
                <w:noProof/>
              </w:rPr>
              <w:t>.</w:t>
            </w:r>
            <w:r w:rsidR="002E3881" w:rsidRPr="00316EEF">
              <w:rPr>
                <w:rStyle w:val="Hyperlink"/>
                <w:rFonts w:eastAsia="Calibri Light"/>
                <w:noProof/>
                <w:spacing w:val="46"/>
              </w:rPr>
              <w:t xml:space="preserve"> </w:t>
            </w:r>
            <w:r w:rsidR="002E3881" w:rsidRPr="00316EEF">
              <w:rPr>
                <w:rStyle w:val="Hyperlink"/>
                <w:rFonts w:eastAsia="Calibri Light"/>
                <w:noProof/>
              </w:rPr>
              <w:t>H</w:t>
            </w:r>
            <w:r w:rsidR="002E3881" w:rsidRPr="00316EEF">
              <w:rPr>
                <w:rStyle w:val="Hyperlink"/>
                <w:rFonts w:eastAsia="Calibri Light"/>
                <w:noProof/>
                <w:spacing w:val="-2"/>
              </w:rPr>
              <w:t>o</w:t>
            </w:r>
            <w:r w:rsidR="002E3881" w:rsidRPr="00316EEF">
              <w:rPr>
                <w:rStyle w:val="Hyperlink"/>
                <w:rFonts w:eastAsia="Calibri Light"/>
                <w:noProof/>
              </w:rPr>
              <w:t>w</w:t>
            </w:r>
            <w:r w:rsidR="002E3881" w:rsidRPr="00316EEF">
              <w:rPr>
                <w:rStyle w:val="Hyperlink"/>
                <w:rFonts w:eastAsia="Calibri Light"/>
                <w:noProof/>
                <w:spacing w:val="-4"/>
              </w:rPr>
              <w:t xml:space="preserve"> </w:t>
            </w:r>
            <w:r w:rsidR="002E3881" w:rsidRPr="00316EEF">
              <w:rPr>
                <w:rStyle w:val="Hyperlink"/>
                <w:rFonts w:eastAsia="Calibri Light"/>
                <w:noProof/>
              </w:rPr>
              <w:t>it</w:t>
            </w:r>
            <w:r w:rsidR="002E3881" w:rsidRPr="00316EEF">
              <w:rPr>
                <w:rStyle w:val="Hyperlink"/>
                <w:rFonts w:eastAsia="Calibri Light"/>
                <w:noProof/>
                <w:spacing w:val="-2"/>
              </w:rPr>
              <w:t xml:space="preserve"> </w:t>
            </w:r>
            <w:r w:rsidR="002E3881" w:rsidRPr="00316EEF">
              <w:rPr>
                <w:rStyle w:val="Hyperlink"/>
                <w:rFonts w:eastAsia="Calibri Light"/>
                <w:noProof/>
                <w:spacing w:val="2"/>
              </w:rPr>
              <w:t>w</w:t>
            </w:r>
            <w:r w:rsidR="002E3881" w:rsidRPr="00316EEF">
              <w:rPr>
                <w:rStyle w:val="Hyperlink"/>
                <w:rFonts w:eastAsia="Calibri Light"/>
                <w:noProof/>
              </w:rPr>
              <w:t>orks</w:t>
            </w:r>
            <w:r w:rsidR="002E3881">
              <w:rPr>
                <w:noProof/>
                <w:webHidden/>
              </w:rPr>
              <w:tab/>
            </w:r>
            <w:r w:rsidR="002E3881">
              <w:rPr>
                <w:noProof/>
                <w:webHidden/>
              </w:rPr>
              <w:fldChar w:fldCharType="begin"/>
            </w:r>
            <w:r w:rsidR="002E3881">
              <w:rPr>
                <w:noProof/>
                <w:webHidden/>
              </w:rPr>
              <w:instrText xml:space="preserve"> PAGEREF _Toc82706550 \h </w:instrText>
            </w:r>
            <w:r w:rsidR="002E3881">
              <w:rPr>
                <w:noProof/>
                <w:webHidden/>
              </w:rPr>
            </w:r>
            <w:r w:rsidR="002E3881">
              <w:rPr>
                <w:noProof/>
                <w:webHidden/>
              </w:rPr>
              <w:fldChar w:fldCharType="separate"/>
            </w:r>
            <w:r w:rsidR="00D26852">
              <w:rPr>
                <w:noProof/>
                <w:webHidden/>
              </w:rPr>
              <w:t>18</w:t>
            </w:r>
            <w:r w:rsidR="002E3881">
              <w:rPr>
                <w:noProof/>
                <w:webHidden/>
              </w:rPr>
              <w:fldChar w:fldCharType="end"/>
            </w:r>
          </w:hyperlink>
        </w:p>
        <w:p w14:paraId="5920C430" w14:textId="71D2D84B"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1"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Crypto</w:t>
            </w:r>
            <w:r w:rsidR="002E3881" w:rsidRPr="00316EEF">
              <w:rPr>
                <w:rStyle w:val="Hyperlink"/>
                <w:rFonts w:eastAsia="Calibri Light"/>
                <w:noProof/>
                <w:spacing w:val="-9"/>
              </w:rPr>
              <w:t xml:space="preserve"> </w:t>
            </w:r>
            <w:r w:rsidR="002E3881" w:rsidRPr="00316EEF">
              <w:rPr>
                <w:rStyle w:val="Hyperlink"/>
                <w:rFonts w:eastAsia="Calibri Light"/>
                <w:noProof/>
                <w:spacing w:val="1"/>
              </w:rPr>
              <w:t>P</w:t>
            </w:r>
            <w:r w:rsidR="002E3881" w:rsidRPr="00316EEF">
              <w:rPr>
                <w:rStyle w:val="Hyperlink"/>
                <w:rFonts w:eastAsia="Calibri Light"/>
                <w:noProof/>
              </w:rPr>
              <w:t>a</w:t>
            </w:r>
            <w:r w:rsidR="002E3881" w:rsidRPr="00316EEF">
              <w:rPr>
                <w:rStyle w:val="Hyperlink"/>
                <w:rFonts w:eastAsia="Calibri Light"/>
                <w:noProof/>
                <w:spacing w:val="1"/>
              </w:rPr>
              <w:t>y</w:t>
            </w:r>
            <w:r w:rsidR="002E3881" w:rsidRPr="00316EEF">
              <w:rPr>
                <w:rStyle w:val="Hyperlink"/>
                <w:rFonts w:eastAsia="Calibri Light"/>
                <w:noProof/>
              </w:rPr>
              <w:t>ment</w:t>
            </w:r>
            <w:r w:rsidR="002E3881" w:rsidRPr="00316EEF">
              <w:rPr>
                <w:rStyle w:val="Hyperlink"/>
                <w:rFonts w:eastAsia="Calibri Light"/>
                <w:noProof/>
                <w:spacing w:val="-11"/>
              </w:rPr>
              <w:t xml:space="preserve"> </w:t>
            </w:r>
            <w:r w:rsidR="002E3881" w:rsidRPr="00316EEF">
              <w:rPr>
                <w:rStyle w:val="Hyperlink"/>
                <w:rFonts w:eastAsia="Calibri Light"/>
                <w:noProof/>
                <w:spacing w:val="1"/>
              </w:rPr>
              <w:t>G</w:t>
            </w:r>
            <w:r w:rsidR="002E3881" w:rsidRPr="00316EEF">
              <w:rPr>
                <w:rStyle w:val="Hyperlink"/>
                <w:rFonts w:eastAsia="Calibri Light"/>
                <w:noProof/>
              </w:rPr>
              <w:t>a</w:t>
            </w:r>
            <w:r w:rsidR="002E3881" w:rsidRPr="00316EEF">
              <w:rPr>
                <w:rStyle w:val="Hyperlink"/>
                <w:rFonts w:eastAsia="Calibri Light"/>
                <w:noProof/>
                <w:spacing w:val="1"/>
              </w:rPr>
              <w:t>t</w:t>
            </w:r>
            <w:r w:rsidR="002E3881" w:rsidRPr="00316EEF">
              <w:rPr>
                <w:rStyle w:val="Hyperlink"/>
                <w:rFonts w:eastAsia="Calibri Light"/>
                <w:noProof/>
              </w:rPr>
              <w:t>ew</w:t>
            </w:r>
            <w:r w:rsidR="002E3881" w:rsidRPr="00316EEF">
              <w:rPr>
                <w:rStyle w:val="Hyperlink"/>
                <w:rFonts w:eastAsia="Calibri Light"/>
                <w:noProof/>
                <w:spacing w:val="1"/>
              </w:rPr>
              <w:t>a</w:t>
            </w:r>
            <w:r w:rsidR="002E3881" w:rsidRPr="00316EEF">
              <w:rPr>
                <w:rStyle w:val="Hyperlink"/>
                <w:rFonts w:eastAsia="Calibri Light"/>
                <w:noProof/>
              </w:rPr>
              <w:t>y</w:t>
            </w:r>
            <w:r w:rsidR="002E3881">
              <w:rPr>
                <w:noProof/>
                <w:webHidden/>
              </w:rPr>
              <w:tab/>
            </w:r>
            <w:r w:rsidR="002E3881">
              <w:rPr>
                <w:noProof/>
                <w:webHidden/>
              </w:rPr>
              <w:fldChar w:fldCharType="begin"/>
            </w:r>
            <w:r w:rsidR="002E3881">
              <w:rPr>
                <w:noProof/>
                <w:webHidden/>
              </w:rPr>
              <w:instrText xml:space="preserve"> PAGEREF _Toc82706551 \h </w:instrText>
            </w:r>
            <w:r w:rsidR="002E3881">
              <w:rPr>
                <w:noProof/>
                <w:webHidden/>
              </w:rPr>
            </w:r>
            <w:r w:rsidR="002E3881">
              <w:rPr>
                <w:noProof/>
                <w:webHidden/>
              </w:rPr>
              <w:fldChar w:fldCharType="separate"/>
            </w:r>
            <w:r w:rsidR="00D26852">
              <w:rPr>
                <w:noProof/>
                <w:webHidden/>
              </w:rPr>
              <w:t>19</w:t>
            </w:r>
            <w:r w:rsidR="002E3881">
              <w:rPr>
                <w:noProof/>
                <w:webHidden/>
              </w:rPr>
              <w:fldChar w:fldCharType="end"/>
            </w:r>
          </w:hyperlink>
        </w:p>
        <w:p w14:paraId="591346C5" w14:textId="39B368E8"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2"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Centr</w:t>
            </w:r>
            <w:r w:rsidR="002E3881" w:rsidRPr="00316EEF">
              <w:rPr>
                <w:rStyle w:val="Hyperlink"/>
                <w:rFonts w:eastAsia="Calibri Light"/>
                <w:noProof/>
                <w:spacing w:val="2"/>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1"/>
              </w:rPr>
              <w:t>z</w:t>
            </w:r>
            <w:r w:rsidR="002E3881" w:rsidRPr="00316EEF">
              <w:rPr>
                <w:rStyle w:val="Hyperlink"/>
                <w:rFonts w:eastAsia="Calibri Light"/>
                <w:noProof/>
                <w:spacing w:val="3"/>
              </w:rPr>
              <w:t>e</w:t>
            </w:r>
            <w:r w:rsidR="002E3881" w:rsidRPr="00316EEF">
              <w:rPr>
                <w:rStyle w:val="Hyperlink"/>
                <w:rFonts w:eastAsia="Calibri Light"/>
                <w:noProof/>
              </w:rPr>
              <w:t>d</w:t>
            </w:r>
            <w:r w:rsidR="002E3881" w:rsidRPr="00316EEF">
              <w:rPr>
                <w:rStyle w:val="Hyperlink"/>
                <w:rFonts w:eastAsia="Calibri Light"/>
                <w:noProof/>
                <w:spacing w:val="-13"/>
              </w:rPr>
              <w:t xml:space="preserve"> </w:t>
            </w:r>
            <w:r w:rsidR="002E3881" w:rsidRPr="00316EEF">
              <w:rPr>
                <w:rStyle w:val="Hyperlink"/>
                <w:rFonts w:eastAsia="Calibri Light"/>
                <w:noProof/>
              </w:rPr>
              <w:t>Ex</w:t>
            </w:r>
            <w:r w:rsidR="002E3881" w:rsidRPr="00316EEF">
              <w:rPr>
                <w:rStyle w:val="Hyperlink"/>
                <w:rFonts w:eastAsia="Calibri Light"/>
                <w:noProof/>
                <w:spacing w:val="1"/>
              </w:rPr>
              <w:t>c</w:t>
            </w:r>
            <w:r w:rsidR="002E3881" w:rsidRPr="00316EEF">
              <w:rPr>
                <w:rStyle w:val="Hyperlink"/>
                <w:rFonts w:eastAsia="Calibri Light"/>
                <w:noProof/>
              </w:rPr>
              <w:t>ha</w:t>
            </w:r>
            <w:r w:rsidR="002E3881" w:rsidRPr="00316EEF">
              <w:rPr>
                <w:rStyle w:val="Hyperlink"/>
                <w:rFonts w:eastAsia="Calibri Light"/>
                <w:noProof/>
                <w:spacing w:val="3"/>
              </w:rPr>
              <w:t>n</w:t>
            </w:r>
            <w:r w:rsidR="002E3881" w:rsidRPr="00316EEF">
              <w:rPr>
                <w:rStyle w:val="Hyperlink"/>
                <w:rFonts w:eastAsia="Calibri Light"/>
                <w:noProof/>
              </w:rPr>
              <w:t>ge</w:t>
            </w:r>
            <w:r w:rsidR="002E3881">
              <w:rPr>
                <w:noProof/>
                <w:webHidden/>
              </w:rPr>
              <w:tab/>
            </w:r>
            <w:r w:rsidR="002E3881">
              <w:rPr>
                <w:noProof/>
                <w:webHidden/>
              </w:rPr>
              <w:fldChar w:fldCharType="begin"/>
            </w:r>
            <w:r w:rsidR="002E3881">
              <w:rPr>
                <w:noProof/>
                <w:webHidden/>
              </w:rPr>
              <w:instrText xml:space="preserve"> PAGEREF _Toc82706552 \h </w:instrText>
            </w:r>
            <w:r w:rsidR="002E3881">
              <w:rPr>
                <w:noProof/>
                <w:webHidden/>
              </w:rPr>
            </w:r>
            <w:r w:rsidR="002E3881">
              <w:rPr>
                <w:noProof/>
                <w:webHidden/>
              </w:rPr>
              <w:fldChar w:fldCharType="separate"/>
            </w:r>
            <w:r w:rsidR="00D26852">
              <w:rPr>
                <w:noProof/>
                <w:webHidden/>
              </w:rPr>
              <w:t>19</w:t>
            </w:r>
            <w:r w:rsidR="002E3881">
              <w:rPr>
                <w:noProof/>
                <w:webHidden/>
              </w:rPr>
              <w:fldChar w:fldCharType="end"/>
            </w:r>
          </w:hyperlink>
        </w:p>
        <w:p w14:paraId="538ECB88" w14:textId="66F21F5F"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3"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spacing w:val="2"/>
              </w:rPr>
              <w:t>h</w:t>
            </w:r>
            <w:r w:rsidR="002E3881" w:rsidRPr="00316EEF">
              <w:rPr>
                <w:rStyle w:val="Hyperlink"/>
                <w:rFonts w:eastAsia="Calibri Light"/>
                <w:noProof/>
              </w:rPr>
              <w:t>ange</w:t>
            </w:r>
            <w:r w:rsidR="002E3881">
              <w:rPr>
                <w:noProof/>
                <w:webHidden/>
              </w:rPr>
              <w:tab/>
            </w:r>
            <w:r w:rsidR="002E3881">
              <w:rPr>
                <w:noProof/>
                <w:webHidden/>
              </w:rPr>
              <w:fldChar w:fldCharType="begin"/>
            </w:r>
            <w:r w:rsidR="002E3881">
              <w:rPr>
                <w:noProof/>
                <w:webHidden/>
              </w:rPr>
              <w:instrText xml:space="preserve"> PAGEREF _Toc82706553 \h </w:instrText>
            </w:r>
            <w:r w:rsidR="002E3881">
              <w:rPr>
                <w:noProof/>
                <w:webHidden/>
              </w:rPr>
            </w:r>
            <w:r w:rsidR="002E3881">
              <w:rPr>
                <w:noProof/>
                <w:webHidden/>
              </w:rPr>
              <w:fldChar w:fldCharType="separate"/>
            </w:r>
            <w:r w:rsidR="00D26852">
              <w:rPr>
                <w:noProof/>
                <w:webHidden/>
              </w:rPr>
              <w:t>20</w:t>
            </w:r>
            <w:r w:rsidR="002E3881">
              <w:rPr>
                <w:noProof/>
                <w:webHidden/>
              </w:rPr>
              <w:fldChar w:fldCharType="end"/>
            </w:r>
          </w:hyperlink>
        </w:p>
        <w:p w14:paraId="282303B0" w14:textId="3151EAED"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4"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w:t>
            </w:r>
            <w:r w:rsidR="002E3881" w:rsidRPr="00316EEF">
              <w:rPr>
                <w:rStyle w:val="Hyperlink"/>
                <w:rFonts w:eastAsia="Calibri Light"/>
                <w:noProof/>
                <w:spacing w:val="-1"/>
              </w:rPr>
              <w:t>o</w:t>
            </w:r>
            <w:r w:rsidR="002E3881" w:rsidRPr="00316EEF">
              <w:rPr>
                <w:rStyle w:val="Hyperlink"/>
                <w:rFonts w:eastAsia="Calibri Light"/>
                <w:noProof/>
                <w:spacing w:val="1"/>
              </w:rPr>
              <w:t>i</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_Toc82706554 \h </w:instrText>
            </w:r>
            <w:r w:rsidR="002E3881">
              <w:rPr>
                <w:noProof/>
                <w:webHidden/>
              </w:rPr>
            </w:r>
            <w:r w:rsidR="002E3881">
              <w:rPr>
                <w:noProof/>
                <w:webHidden/>
              </w:rPr>
              <w:fldChar w:fldCharType="separate"/>
            </w:r>
            <w:r w:rsidR="00D26852">
              <w:rPr>
                <w:noProof/>
                <w:webHidden/>
              </w:rPr>
              <w:t>20</w:t>
            </w:r>
            <w:r w:rsidR="002E3881">
              <w:rPr>
                <w:noProof/>
                <w:webHidden/>
              </w:rPr>
              <w:fldChar w:fldCharType="end"/>
            </w:r>
          </w:hyperlink>
        </w:p>
        <w:p w14:paraId="62514443" w14:textId="70D7608C"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5"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_Toc82706555 \h </w:instrText>
            </w:r>
            <w:r w:rsidR="002E3881">
              <w:rPr>
                <w:noProof/>
                <w:webHidden/>
              </w:rPr>
            </w:r>
            <w:r w:rsidR="002E3881">
              <w:rPr>
                <w:noProof/>
                <w:webHidden/>
              </w:rPr>
              <w:fldChar w:fldCharType="separate"/>
            </w:r>
            <w:r w:rsidR="00D26852">
              <w:rPr>
                <w:noProof/>
                <w:webHidden/>
              </w:rPr>
              <w:t>20</w:t>
            </w:r>
            <w:r w:rsidR="002E3881">
              <w:rPr>
                <w:noProof/>
                <w:webHidden/>
              </w:rPr>
              <w:fldChar w:fldCharType="end"/>
            </w:r>
          </w:hyperlink>
        </w:p>
        <w:p w14:paraId="62B4A98F" w14:textId="3DA67AEC"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6" w:history="1">
            <w:r w:rsidR="002E3881" w:rsidRPr="00316EEF">
              <w:rPr>
                <w:rStyle w:val="Hyperlink"/>
                <w:rFonts w:eastAsia="Calibri Light"/>
                <w:noProof/>
                <w:spacing w:val="-1"/>
              </w:rPr>
              <w:t>5</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sidRPr="00316EEF">
              <w:rPr>
                <w:rStyle w:val="Hyperlink"/>
                <w:rFonts w:eastAsia="Calibri Light"/>
                <w:noProof/>
                <w:spacing w:val="-9"/>
              </w:rPr>
              <w:t xml:space="preserve"> </w:t>
            </w:r>
            <w:r w:rsidR="002E3881" w:rsidRPr="00316EEF">
              <w:rPr>
                <w:rStyle w:val="Hyperlink"/>
                <w:rFonts w:eastAsia="Calibri Light"/>
                <w:noProof/>
              </w:rPr>
              <w:t>T</w:t>
            </w:r>
            <w:r w:rsidR="002E3881" w:rsidRPr="00316EEF">
              <w:rPr>
                <w:rStyle w:val="Hyperlink"/>
                <w:rFonts w:eastAsia="Calibri Light"/>
                <w:noProof/>
                <w:spacing w:val="-2"/>
              </w:rPr>
              <w:t>o</w:t>
            </w:r>
            <w:r w:rsidR="002E3881" w:rsidRPr="00316EEF">
              <w:rPr>
                <w:rStyle w:val="Hyperlink"/>
                <w:rFonts w:eastAsia="Calibri Light"/>
                <w:noProof/>
              </w:rPr>
              <w:t>k</w:t>
            </w:r>
            <w:r w:rsidR="002E3881" w:rsidRPr="00316EEF">
              <w:rPr>
                <w:rStyle w:val="Hyperlink"/>
                <w:rFonts w:eastAsia="Calibri Light"/>
                <w:noProof/>
                <w:spacing w:val="1"/>
              </w:rPr>
              <w:t>e</w:t>
            </w:r>
            <w:r w:rsidR="002E3881" w:rsidRPr="00316EEF">
              <w:rPr>
                <w:rStyle w:val="Hyperlink"/>
                <w:rFonts w:eastAsia="Calibri Light"/>
                <w:noProof/>
              </w:rPr>
              <w:t>n</w:t>
            </w:r>
            <w:r w:rsidR="002E3881">
              <w:rPr>
                <w:noProof/>
                <w:webHidden/>
              </w:rPr>
              <w:tab/>
            </w:r>
            <w:r w:rsidR="002E3881">
              <w:rPr>
                <w:noProof/>
                <w:webHidden/>
              </w:rPr>
              <w:fldChar w:fldCharType="begin"/>
            </w:r>
            <w:r w:rsidR="002E3881">
              <w:rPr>
                <w:noProof/>
                <w:webHidden/>
              </w:rPr>
              <w:instrText xml:space="preserve"> PAGEREF _Toc82706556 \h </w:instrText>
            </w:r>
            <w:r w:rsidR="002E3881">
              <w:rPr>
                <w:noProof/>
                <w:webHidden/>
              </w:rPr>
            </w:r>
            <w:r w:rsidR="002E3881">
              <w:rPr>
                <w:noProof/>
                <w:webHidden/>
              </w:rPr>
              <w:fldChar w:fldCharType="separate"/>
            </w:r>
            <w:r w:rsidR="00D26852">
              <w:rPr>
                <w:noProof/>
                <w:webHidden/>
              </w:rPr>
              <w:t>21</w:t>
            </w:r>
            <w:r w:rsidR="002E3881">
              <w:rPr>
                <w:noProof/>
                <w:webHidden/>
              </w:rPr>
              <w:fldChar w:fldCharType="end"/>
            </w:r>
          </w:hyperlink>
        </w:p>
        <w:p w14:paraId="47D9D061" w14:textId="76BB9F0D"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57" w:history="1">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45"/>
              </w:rPr>
              <w:t xml:space="preserve"> </w:t>
            </w:r>
            <w:r w:rsidR="002E3881" w:rsidRPr="00316EEF">
              <w:rPr>
                <w:rStyle w:val="Hyperlink"/>
                <w:rFonts w:eastAsia="Calibri Light"/>
                <w:noProof/>
              </w:rPr>
              <w:t>S</w:t>
            </w:r>
            <w:r w:rsidR="002E3881" w:rsidRPr="00316EEF">
              <w:rPr>
                <w:rStyle w:val="Hyperlink"/>
                <w:rFonts w:eastAsia="Calibri Light"/>
                <w:noProof/>
                <w:spacing w:val="-1"/>
              </w:rPr>
              <w:t>u</w:t>
            </w:r>
            <w:r w:rsidR="002E3881" w:rsidRPr="00316EEF">
              <w:rPr>
                <w:rStyle w:val="Hyperlink"/>
                <w:rFonts w:eastAsia="Calibri Light"/>
                <w:noProof/>
              </w:rPr>
              <w:t>p</w:t>
            </w:r>
            <w:r w:rsidR="002E3881" w:rsidRPr="00316EEF">
              <w:rPr>
                <w:rStyle w:val="Hyperlink"/>
                <w:rFonts w:eastAsia="Calibri Light"/>
                <w:noProof/>
                <w:spacing w:val="2"/>
              </w:rPr>
              <w:t>p</w:t>
            </w:r>
            <w:r w:rsidR="002E3881" w:rsidRPr="00316EEF">
              <w:rPr>
                <w:rStyle w:val="Hyperlink"/>
                <w:rFonts w:eastAsia="Calibri Light"/>
                <w:noProof/>
              </w:rPr>
              <w:t>ly</w:t>
            </w:r>
            <w:r w:rsidR="002E3881" w:rsidRPr="00316EEF">
              <w:rPr>
                <w:rStyle w:val="Hyperlink"/>
                <w:rFonts w:eastAsia="Calibri Light"/>
                <w:noProof/>
                <w:spacing w:val="-9"/>
              </w:rPr>
              <w:t xml:space="preserve"> </w:t>
            </w:r>
            <w:r w:rsidR="002E3881" w:rsidRPr="00316EEF">
              <w:rPr>
                <w:rStyle w:val="Hyperlink"/>
                <w:rFonts w:eastAsia="Calibri Light"/>
                <w:noProof/>
              </w:rPr>
              <w:t>and</w:t>
            </w:r>
            <w:r w:rsidR="002E3881" w:rsidRPr="00316EEF">
              <w:rPr>
                <w:rStyle w:val="Hyperlink"/>
                <w:rFonts w:eastAsia="Calibri Light"/>
                <w:noProof/>
                <w:spacing w:val="-5"/>
              </w:rPr>
              <w:t xml:space="preserve"> </w:t>
            </w:r>
            <w:r w:rsidR="002E3881" w:rsidRPr="00316EEF">
              <w:rPr>
                <w:rStyle w:val="Hyperlink"/>
                <w:rFonts w:eastAsia="Calibri Light"/>
                <w:noProof/>
                <w:spacing w:val="1"/>
              </w:rPr>
              <w:t>I</w:t>
            </w:r>
            <w:r w:rsidR="002E3881" w:rsidRPr="00316EEF">
              <w:rPr>
                <w:rStyle w:val="Hyperlink"/>
                <w:rFonts w:eastAsia="Calibri Light"/>
                <w:noProof/>
              </w:rPr>
              <w:t>CO (Tokenomics)</w:t>
            </w:r>
            <w:r w:rsidR="002E3881">
              <w:rPr>
                <w:noProof/>
                <w:webHidden/>
              </w:rPr>
              <w:tab/>
            </w:r>
            <w:r w:rsidR="002E3881">
              <w:rPr>
                <w:noProof/>
                <w:webHidden/>
              </w:rPr>
              <w:fldChar w:fldCharType="begin"/>
            </w:r>
            <w:r w:rsidR="002E3881">
              <w:rPr>
                <w:noProof/>
                <w:webHidden/>
              </w:rPr>
              <w:instrText xml:space="preserve"> PAGEREF _Toc82706557 \h </w:instrText>
            </w:r>
            <w:r w:rsidR="002E3881">
              <w:rPr>
                <w:noProof/>
                <w:webHidden/>
              </w:rPr>
            </w:r>
            <w:r w:rsidR="002E3881">
              <w:rPr>
                <w:noProof/>
                <w:webHidden/>
              </w:rPr>
              <w:fldChar w:fldCharType="separate"/>
            </w:r>
            <w:r w:rsidR="00D26852">
              <w:rPr>
                <w:noProof/>
                <w:webHidden/>
              </w:rPr>
              <w:t>21</w:t>
            </w:r>
            <w:r w:rsidR="002E3881">
              <w:rPr>
                <w:noProof/>
                <w:webHidden/>
              </w:rPr>
              <w:fldChar w:fldCharType="end"/>
            </w:r>
          </w:hyperlink>
        </w:p>
        <w:p w14:paraId="0A1BF5A1" w14:textId="02ADDFEB"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8"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O</w:t>
            </w:r>
            <w:r w:rsidR="002E3881" w:rsidRPr="00316EEF">
              <w:rPr>
                <w:rStyle w:val="Hyperlink"/>
                <w:rFonts w:eastAsia="Calibri Light"/>
                <w:noProof/>
                <w:spacing w:val="1"/>
              </w:rPr>
              <w:t>v</w:t>
            </w:r>
            <w:r w:rsidR="002E3881" w:rsidRPr="00316EEF">
              <w:rPr>
                <w:rStyle w:val="Hyperlink"/>
                <w:rFonts w:eastAsia="Calibri Light"/>
                <w:noProof/>
              </w:rPr>
              <w:t>e</w:t>
            </w:r>
            <w:r w:rsidR="002E3881" w:rsidRPr="00316EEF">
              <w:rPr>
                <w:rStyle w:val="Hyperlink"/>
                <w:rFonts w:eastAsia="Calibri Light"/>
                <w:noProof/>
                <w:spacing w:val="1"/>
              </w:rPr>
              <w:t>r</w:t>
            </w:r>
            <w:r w:rsidR="002E3881" w:rsidRPr="00316EEF">
              <w:rPr>
                <w:rStyle w:val="Hyperlink"/>
                <w:rFonts w:eastAsia="Calibri Light"/>
                <w:noProof/>
              </w:rPr>
              <w:t>all</w:t>
            </w:r>
            <w:r w:rsidR="002E3881">
              <w:rPr>
                <w:noProof/>
                <w:webHidden/>
              </w:rPr>
              <w:tab/>
            </w:r>
            <w:r w:rsidR="002E3881">
              <w:rPr>
                <w:noProof/>
                <w:webHidden/>
              </w:rPr>
              <w:fldChar w:fldCharType="begin"/>
            </w:r>
            <w:r w:rsidR="002E3881">
              <w:rPr>
                <w:noProof/>
                <w:webHidden/>
              </w:rPr>
              <w:instrText xml:space="preserve"> PAGEREF _Toc82706558 \h </w:instrText>
            </w:r>
            <w:r w:rsidR="002E3881">
              <w:rPr>
                <w:noProof/>
                <w:webHidden/>
              </w:rPr>
            </w:r>
            <w:r w:rsidR="002E3881">
              <w:rPr>
                <w:noProof/>
                <w:webHidden/>
              </w:rPr>
              <w:fldChar w:fldCharType="separate"/>
            </w:r>
            <w:r w:rsidR="00D26852">
              <w:rPr>
                <w:noProof/>
                <w:webHidden/>
              </w:rPr>
              <w:t>22</w:t>
            </w:r>
            <w:r w:rsidR="002E3881">
              <w:rPr>
                <w:noProof/>
                <w:webHidden/>
              </w:rPr>
              <w:fldChar w:fldCharType="end"/>
            </w:r>
          </w:hyperlink>
        </w:p>
        <w:p w14:paraId="6DAAD38A" w14:textId="73CB74BC"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59"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Sale</w:t>
            </w:r>
            <w:r w:rsidR="002E3881" w:rsidRPr="00316EEF">
              <w:rPr>
                <w:rStyle w:val="Hyperlink"/>
                <w:rFonts w:eastAsia="Calibri Light"/>
                <w:noProof/>
                <w:spacing w:val="-5"/>
              </w:rPr>
              <w:t xml:space="preserve"> </w:t>
            </w:r>
            <w:r w:rsidR="002E3881" w:rsidRPr="00316EEF">
              <w:rPr>
                <w:rStyle w:val="Hyperlink"/>
                <w:rFonts w:eastAsia="Calibri Light"/>
                <w:noProof/>
              </w:rPr>
              <w:t>e</w:t>
            </w:r>
            <w:r w:rsidR="002E3881" w:rsidRPr="00316EEF">
              <w:rPr>
                <w:rStyle w:val="Hyperlink"/>
                <w:rFonts w:eastAsia="Calibri Light"/>
                <w:noProof/>
                <w:spacing w:val="2"/>
              </w:rPr>
              <w:t>v</w:t>
            </w:r>
            <w:r w:rsidR="002E3881" w:rsidRPr="00316EEF">
              <w:rPr>
                <w:rStyle w:val="Hyperlink"/>
                <w:rFonts w:eastAsia="Calibri Light"/>
                <w:noProof/>
              </w:rPr>
              <w:t>ents</w:t>
            </w:r>
            <w:r w:rsidR="002E3881">
              <w:rPr>
                <w:noProof/>
                <w:webHidden/>
              </w:rPr>
              <w:tab/>
            </w:r>
            <w:r w:rsidR="002E3881">
              <w:rPr>
                <w:noProof/>
                <w:webHidden/>
              </w:rPr>
              <w:fldChar w:fldCharType="begin"/>
            </w:r>
            <w:r w:rsidR="002E3881">
              <w:rPr>
                <w:noProof/>
                <w:webHidden/>
              </w:rPr>
              <w:instrText xml:space="preserve"> PAGEREF _Toc82706559 \h </w:instrText>
            </w:r>
            <w:r w:rsidR="002E3881">
              <w:rPr>
                <w:noProof/>
                <w:webHidden/>
              </w:rPr>
            </w:r>
            <w:r w:rsidR="002E3881">
              <w:rPr>
                <w:noProof/>
                <w:webHidden/>
              </w:rPr>
              <w:fldChar w:fldCharType="separate"/>
            </w:r>
            <w:r w:rsidR="00D26852">
              <w:rPr>
                <w:noProof/>
                <w:webHidden/>
              </w:rPr>
              <w:t>23</w:t>
            </w:r>
            <w:r w:rsidR="002E3881">
              <w:rPr>
                <w:noProof/>
                <w:webHidden/>
              </w:rPr>
              <w:fldChar w:fldCharType="end"/>
            </w:r>
          </w:hyperlink>
        </w:p>
        <w:p w14:paraId="4D823BDC" w14:textId="3D44BB2F"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60"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E</w:t>
            </w:r>
            <w:r w:rsidR="002E3881" w:rsidRPr="00316EEF">
              <w:rPr>
                <w:rStyle w:val="Hyperlink"/>
                <w:rFonts w:eastAsia="Calibri Light"/>
                <w:noProof/>
                <w:spacing w:val="1"/>
              </w:rPr>
              <w:t>c</w:t>
            </w:r>
            <w:r w:rsidR="002E3881" w:rsidRPr="00316EEF">
              <w:rPr>
                <w:rStyle w:val="Hyperlink"/>
                <w:rFonts w:eastAsia="Calibri Light"/>
                <w:noProof/>
              </w:rPr>
              <w:t>o</w:t>
            </w:r>
            <w:r w:rsidR="002E3881" w:rsidRPr="00316EEF">
              <w:rPr>
                <w:rStyle w:val="Hyperlink"/>
                <w:rFonts w:eastAsia="Calibri Light"/>
                <w:noProof/>
                <w:spacing w:val="-2"/>
              </w:rPr>
              <w:t>s</w:t>
            </w:r>
            <w:r w:rsidR="002E3881" w:rsidRPr="00316EEF">
              <w:rPr>
                <w:rStyle w:val="Hyperlink"/>
                <w:rFonts w:eastAsia="Calibri Light"/>
                <w:noProof/>
              </w:rPr>
              <w:t>yst</w:t>
            </w:r>
            <w:r w:rsidR="002E3881" w:rsidRPr="00316EEF">
              <w:rPr>
                <w:rStyle w:val="Hyperlink"/>
                <w:rFonts w:eastAsia="Calibri Light"/>
                <w:noProof/>
                <w:spacing w:val="3"/>
              </w:rPr>
              <w:t>e</w:t>
            </w:r>
            <w:r w:rsidR="002E3881" w:rsidRPr="00316EEF">
              <w:rPr>
                <w:rStyle w:val="Hyperlink"/>
                <w:rFonts w:eastAsia="Calibri Light"/>
                <w:noProof/>
              </w:rPr>
              <w:t>m</w:t>
            </w:r>
            <w:r w:rsidR="002E3881">
              <w:rPr>
                <w:noProof/>
                <w:webHidden/>
              </w:rPr>
              <w:tab/>
            </w:r>
            <w:r w:rsidR="002E3881">
              <w:rPr>
                <w:noProof/>
                <w:webHidden/>
              </w:rPr>
              <w:fldChar w:fldCharType="begin"/>
            </w:r>
            <w:r w:rsidR="002E3881">
              <w:rPr>
                <w:noProof/>
                <w:webHidden/>
              </w:rPr>
              <w:instrText xml:space="preserve"> PAGEREF _Toc82706560 \h </w:instrText>
            </w:r>
            <w:r w:rsidR="002E3881">
              <w:rPr>
                <w:noProof/>
                <w:webHidden/>
              </w:rPr>
            </w:r>
            <w:r w:rsidR="002E3881">
              <w:rPr>
                <w:noProof/>
                <w:webHidden/>
              </w:rPr>
              <w:fldChar w:fldCharType="separate"/>
            </w:r>
            <w:r w:rsidR="00D26852">
              <w:rPr>
                <w:noProof/>
                <w:webHidden/>
              </w:rPr>
              <w:t>23</w:t>
            </w:r>
            <w:r w:rsidR="002E3881">
              <w:rPr>
                <w:noProof/>
                <w:webHidden/>
              </w:rPr>
              <w:fldChar w:fldCharType="end"/>
            </w:r>
          </w:hyperlink>
        </w:p>
        <w:p w14:paraId="183F41F6" w14:textId="425334AC"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61" w:history="1">
            <w:r w:rsidR="002E3881" w:rsidRPr="00316EEF">
              <w:rPr>
                <w:rStyle w:val="Hyperlink"/>
                <w:rFonts w:eastAsia="Calibri Light"/>
                <w:noProof/>
                <w:spacing w:val="-1"/>
              </w:rPr>
              <w:t>6</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R</w:t>
            </w:r>
            <w:r w:rsidR="002E3881" w:rsidRPr="00316EEF">
              <w:rPr>
                <w:rStyle w:val="Hyperlink"/>
                <w:rFonts w:eastAsia="Calibri Light"/>
                <w:noProof/>
                <w:spacing w:val="1"/>
              </w:rPr>
              <w:t>e</w:t>
            </w:r>
            <w:r w:rsidR="002E3881" w:rsidRPr="00316EEF">
              <w:rPr>
                <w:rStyle w:val="Hyperlink"/>
                <w:rFonts w:eastAsia="Calibri Light"/>
                <w:noProof/>
              </w:rPr>
              <w:t>wa</w:t>
            </w:r>
            <w:r w:rsidR="002E3881" w:rsidRPr="00316EEF">
              <w:rPr>
                <w:rStyle w:val="Hyperlink"/>
                <w:rFonts w:eastAsia="Calibri Light"/>
                <w:noProof/>
                <w:spacing w:val="1"/>
              </w:rPr>
              <w:t>r</w:t>
            </w:r>
            <w:r w:rsidR="002E3881" w:rsidRPr="00316EEF">
              <w:rPr>
                <w:rStyle w:val="Hyperlink"/>
                <w:rFonts w:eastAsia="Calibri Light"/>
                <w:noProof/>
              </w:rPr>
              <w:t>ds</w:t>
            </w:r>
            <w:r w:rsidR="002E3881">
              <w:rPr>
                <w:noProof/>
                <w:webHidden/>
              </w:rPr>
              <w:tab/>
            </w:r>
            <w:r w:rsidR="002E3881">
              <w:rPr>
                <w:noProof/>
                <w:webHidden/>
              </w:rPr>
              <w:fldChar w:fldCharType="begin"/>
            </w:r>
            <w:r w:rsidR="002E3881">
              <w:rPr>
                <w:noProof/>
                <w:webHidden/>
              </w:rPr>
              <w:instrText xml:space="preserve"> PAGEREF _Toc82706561 \h </w:instrText>
            </w:r>
            <w:r w:rsidR="002E3881">
              <w:rPr>
                <w:noProof/>
                <w:webHidden/>
              </w:rPr>
            </w:r>
            <w:r w:rsidR="002E3881">
              <w:rPr>
                <w:noProof/>
                <w:webHidden/>
              </w:rPr>
              <w:fldChar w:fldCharType="separate"/>
            </w:r>
            <w:r w:rsidR="00D26852">
              <w:rPr>
                <w:noProof/>
                <w:webHidden/>
              </w:rPr>
              <w:t>23</w:t>
            </w:r>
            <w:r w:rsidR="002E3881">
              <w:rPr>
                <w:noProof/>
                <w:webHidden/>
              </w:rPr>
              <w:fldChar w:fldCharType="end"/>
            </w:r>
          </w:hyperlink>
        </w:p>
        <w:p w14:paraId="4DD24871" w14:textId="01488DF1"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62" w:history="1">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Te</w:t>
            </w:r>
            <w:r w:rsidR="002E3881" w:rsidRPr="00316EEF">
              <w:rPr>
                <w:rStyle w:val="Hyperlink"/>
                <w:rFonts w:eastAsia="Calibri Light"/>
                <w:noProof/>
                <w:spacing w:val="1"/>
              </w:rPr>
              <w:t>c</w:t>
            </w:r>
            <w:r w:rsidR="002E3881" w:rsidRPr="00316EEF">
              <w:rPr>
                <w:rStyle w:val="Hyperlink"/>
                <w:rFonts w:eastAsia="Calibri Light"/>
                <w:noProof/>
              </w:rPr>
              <w:t>hn</w:t>
            </w:r>
            <w:r w:rsidR="002E3881" w:rsidRPr="00316EEF">
              <w:rPr>
                <w:rStyle w:val="Hyperlink"/>
                <w:rFonts w:eastAsia="Calibri Light"/>
                <w:noProof/>
                <w:spacing w:val="-1"/>
              </w:rPr>
              <w:t>i</w:t>
            </w:r>
            <w:r w:rsidR="002E3881" w:rsidRPr="00316EEF">
              <w:rPr>
                <w:rStyle w:val="Hyperlink"/>
                <w:rFonts w:eastAsia="Calibri Light"/>
                <w:noProof/>
                <w:spacing w:val="1"/>
              </w:rPr>
              <w:t>c</w:t>
            </w:r>
            <w:r w:rsidR="002E3881" w:rsidRPr="00316EEF">
              <w:rPr>
                <w:rStyle w:val="Hyperlink"/>
                <w:rFonts w:eastAsia="Calibri Light"/>
                <w:noProof/>
              </w:rPr>
              <w:t>al</w:t>
            </w:r>
            <w:r w:rsidR="002E3881" w:rsidRPr="00316EEF">
              <w:rPr>
                <w:rStyle w:val="Hyperlink"/>
                <w:rFonts w:eastAsia="Calibri Light"/>
                <w:noProof/>
                <w:spacing w:val="-12"/>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rPr>
              <w:t>t</w:t>
            </w:r>
            <w:r w:rsidR="002E3881" w:rsidRPr="00316EEF">
              <w:rPr>
                <w:rStyle w:val="Hyperlink"/>
                <w:rFonts w:eastAsia="Calibri Light"/>
                <w:noProof/>
                <w:spacing w:val="1"/>
              </w:rPr>
              <w:t>a</w:t>
            </w:r>
            <w:r w:rsidR="002E3881" w:rsidRPr="00316EEF">
              <w:rPr>
                <w:rStyle w:val="Hyperlink"/>
                <w:rFonts w:eastAsia="Calibri Light"/>
                <w:noProof/>
              </w:rPr>
              <w:t>ils</w:t>
            </w:r>
            <w:r w:rsidR="002E3881">
              <w:rPr>
                <w:noProof/>
                <w:webHidden/>
              </w:rPr>
              <w:tab/>
            </w:r>
            <w:r w:rsidR="002E3881">
              <w:rPr>
                <w:noProof/>
                <w:webHidden/>
              </w:rPr>
              <w:fldChar w:fldCharType="begin"/>
            </w:r>
            <w:r w:rsidR="002E3881">
              <w:rPr>
                <w:noProof/>
                <w:webHidden/>
              </w:rPr>
              <w:instrText xml:space="preserve"> PAGEREF _Toc82706562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1731FB3C" w14:textId="7CA0C596"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63"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BERTI</w:t>
            </w:r>
            <w:r w:rsidR="002E3881" w:rsidRPr="00316EEF">
              <w:rPr>
                <w:rStyle w:val="Hyperlink"/>
                <w:rFonts w:eastAsia="Calibri Light"/>
                <w:noProof/>
                <w:spacing w:val="1"/>
              </w:rPr>
              <w:t>NI</w:t>
            </w:r>
            <w:r w:rsidR="002E3881" w:rsidRPr="00316EEF">
              <w:rPr>
                <w:rStyle w:val="Hyperlink"/>
                <w:rFonts w:eastAsia="Calibri Light"/>
                <w:noProof/>
              </w:rPr>
              <w:t>TY</w:t>
            </w:r>
            <w:r w:rsidR="002E3881" w:rsidRPr="00316EEF">
              <w:rPr>
                <w:rStyle w:val="Hyperlink"/>
                <w:rFonts w:eastAsia="Calibri Light"/>
                <w:noProof/>
                <w:spacing w:val="-12"/>
              </w:rPr>
              <w:t xml:space="preserve"> </w:t>
            </w:r>
            <w:r w:rsidR="002E3881" w:rsidRPr="00316EEF">
              <w:rPr>
                <w:rStyle w:val="Hyperlink"/>
                <w:rFonts w:eastAsia="Calibri Light"/>
                <w:noProof/>
              </w:rPr>
              <w:t>Ma</w:t>
            </w:r>
            <w:r w:rsidR="002E3881" w:rsidRPr="00316EEF">
              <w:rPr>
                <w:rStyle w:val="Hyperlink"/>
                <w:rFonts w:eastAsia="Calibri Light"/>
                <w:noProof/>
                <w:spacing w:val="-1"/>
              </w:rPr>
              <w:t>i</w:t>
            </w:r>
            <w:r w:rsidR="002E3881" w:rsidRPr="00316EEF">
              <w:rPr>
                <w:rStyle w:val="Hyperlink"/>
                <w:rFonts w:eastAsia="Calibri Light"/>
                <w:noProof/>
              </w:rPr>
              <w:t>n</w:t>
            </w:r>
            <w:r w:rsidR="002E3881" w:rsidRPr="00316EEF">
              <w:rPr>
                <w:rStyle w:val="Hyperlink"/>
                <w:rFonts w:eastAsia="Calibri Light"/>
                <w:noProof/>
                <w:spacing w:val="3"/>
              </w:rPr>
              <w:t>-</w:t>
            </w:r>
            <w:r w:rsidR="002E3881" w:rsidRPr="00316EEF">
              <w:rPr>
                <w:rStyle w:val="Hyperlink"/>
                <w:rFonts w:eastAsia="Calibri Light"/>
                <w:noProof/>
                <w:spacing w:val="2"/>
              </w:rPr>
              <w:t>n</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_Toc82706563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737FDAA6" w14:textId="43BB276D"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64"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C</w:t>
            </w:r>
            <w:r w:rsidR="002E3881" w:rsidRPr="00316EEF">
              <w:rPr>
                <w:rStyle w:val="Hyperlink"/>
                <w:rFonts w:eastAsia="Calibri Light"/>
                <w:noProof/>
                <w:spacing w:val="-1"/>
              </w:rPr>
              <w:t>o</w:t>
            </w:r>
            <w:r w:rsidR="002E3881" w:rsidRPr="00316EEF">
              <w:rPr>
                <w:rStyle w:val="Hyperlink"/>
                <w:rFonts w:eastAsia="Calibri Light"/>
                <w:noProof/>
                <w:spacing w:val="2"/>
              </w:rPr>
              <w:t>n</w:t>
            </w:r>
            <w:r w:rsidR="002E3881" w:rsidRPr="00316EEF">
              <w:rPr>
                <w:rStyle w:val="Hyperlink"/>
                <w:rFonts w:eastAsia="Calibri Light"/>
                <w:noProof/>
                <w:spacing w:val="-1"/>
              </w:rPr>
              <w:t>s</w:t>
            </w:r>
            <w:r w:rsidR="002E3881" w:rsidRPr="00316EEF">
              <w:rPr>
                <w:rStyle w:val="Hyperlink"/>
                <w:rFonts w:eastAsia="Calibri Light"/>
                <w:noProof/>
              </w:rPr>
              <w:t>en</w:t>
            </w:r>
            <w:r w:rsidR="002E3881" w:rsidRPr="00316EEF">
              <w:rPr>
                <w:rStyle w:val="Hyperlink"/>
                <w:rFonts w:eastAsia="Calibri Light"/>
                <w:noProof/>
                <w:spacing w:val="1"/>
              </w:rPr>
              <w:t>s</w:t>
            </w:r>
            <w:r w:rsidR="002E3881" w:rsidRPr="00316EEF">
              <w:rPr>
                <w:rStyle w:val="Hyperlink"/>
                <w:rFonts w:eastAsia="Calibri Light"/>
                <w:noProof/>
              </w:rPr>
              <w:t>us</w:t>
            </w:r>
            <w:r w:rsidR="002E3881" w:rsidRPr="00316EEF">
              <w:rPr>
                <w:rStyle w:val="Hyperlink"/>
                <w:rFonts w:eastAsia="Calibri Light"/>
                <w:noProof/>
                <w:spacing w:val="-14"/>
              </w:rPr>
              <w:t xml:space="preserve"> </w:t>
            </w:r>
            <w:r w:rsidR="002E3881" w:rsidRPr="00316EEF">
              <w:rPr>
                <w:rStyle w:val="Hyperlink"/>
                <w:rFonts w:eastAsia="Calibri Light"/>
                <w:noProof/>
              </w:rPr>
              <w:t>A</w:t>
            </w:r>
            <w:r w:rsidR="002E3881" w:rsidRPr="00316EEF">
              <w:rPr>
                <w:rStyle w:val="Hyperlink"/>
                <w:rFonts w:eastAsia="Calibri Light"/>
                <w:noProof/>
                <w:spacing w:val="1"/>
              </w:rPr>
              <w:t>l</w:t>
            </w:r>
            <w:r w:rsidR="002E3881" w:rsidRPr="00316EEF">
              <w:rPr>
                <w:rStyle w:val="Hyperlink"/>
                <w:rFonts w:eastAsia="Calibri Light"/>
                <w:noProof/>
              </w:rPr>
              <w:t>g</w:t>
            </w:r>
            <w:r w:rsidR="002E3881" w:rsidRPr="00316EEF">
              <w:rPr>
                <w:rStyle w:val="Hyperlink"/>
                <w:rFonts w:eastAsia="Calibri Light"/>
                <w:noProof/>
                <w:spacing w:val="-2"/>
              </w:rPr>
              <w:t>o</w:t>
            </w:r>
            <w:r w:rsidR="002E3881" w:rsidRPr="00316EEF">
              <w:rPr>
                <w:rStyle w:val="Hyperlink"/>
                <w:rFonts w:eastAsia="Calibri Light"/>
                <w:noProof/>
              </w:rPr>
              <w:t>ri</w:t>
            </w:r>
            <w:r w:rsidR="002E3881" w:rsidRPr="00316EEF">
              <w:rPr>
                <w:rStyle w:val="Hyperlink"/>
                <w:rFonts w:eastAsia="Calibri Light"/>
                <w:noProof/>
                <w:spacing w:val="2"/>
              </w:rPr>
              <w:t>t</w:t>
            </w:r>
            <w:r w:rsidR="002E3881" w:rsidRPr="00316EEF">
              <w:rPr>
                <w:rStyle w:val="Hyperlink"/>
                <w:rFonts w:eastAsia="Calibri Light"/>
                <w:noProof/>
              </w:rPr>
              <w:t>hm</w:t>
            </w:r>
            <w:r w:rsidR="002E3881">
              <w:rPr>
                <w:noProof/>
                <w:webHidden/>
              </w:rPr>
              <w:tab/>
            </w:r>
            <w:r w:rsidR="002E3881">
              <w:rPr>
                <w:noProof/>
                <w:webHidden/>
              </w:rPr>
              <w:fldChar w:fldCharType="begin"/>
            </w:r>
            <w:r w:rsidR="002E3881">
              <w:rPr>
                <w:noProof/>
                <w:webHidden/>
              </w:rPr>
              <w:instrText xml:space="preserve"> PAGEREF _Toc82706564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0AF418CE" w14:textId="3BE73270"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65"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Max</w:t>
            </w:r>
            <w:r w:rsidR="002E3881" w:rsidRPr="00316EEF">
              <w:rPr>
                <w:rStyle w:val="Hyperlink"/>
                <w:rFonts w:eastAsia="Calibri Light"/>
                <w:noProof/>
                <w:spacing w:val="-6"/>
              </w:rPr>
              <w:t xml:space="preserve"> </w:t>
            </w:r>
            <w:r w:rsidR="002E3881" w:rsidRPr="00316EEF">
              <w:rPr>
                <w:rStyle w:val="Hyperlink"/>
                <w:rFonts w:eastAsia="Calibri Light"/>
                <w:noProof/>
              </w:rPr>
              <w:t>div</w:t>
            </w:r>
            <w:r w:rsidR="002E3881" w:rsidRPr="00316EEF">
              <w:rPr>
                <w:rStyle w:val="Hyperlink"/>
                <w:rFonts w:eastAsia="Calibri Light"/>
                <w:noProof/>
                <w:spacing w:val="2"/>
              </w:rPr>
              <w:t>i</w:t>
            </w:r>
            <w:r w:rsidR="002E3881" w:rsidRPr="00316EEF">
              <w:rPr>
                <w:rStyle w:val="Hyperlink"/>
                <w:rFonts w:eastAsia="Calibri Light"/>
                <w:noProof/>
                <w:spacing w:val="-1"/>
              </w:rPr>
              <w:t>s</w:t>
            </w:r>
            <w:r w:rsidR="002E3881" w:rsidRPr="00316EEF">
              <w:rPr>
                <w:rStyle w:val="Hyperlink"/>
                <w:rFonts w:eastAsia="Calibri Light"/>
                <w:noProof/>
              </w:rPr>
              <w:t>i</w:t>
            </w:r>
            <w:r w:rsidR="002E3881" w:rsidRPr="00316EEF">
              <w:rPr>
                <w:rStyle w:val="Hyperlink"/>
                <w:rFonts w:eastAsia="Calibri Light"/>
                <w:noProof/>
                <w:spacing w:val="1"/>
              </w:rPr>
              <w:t>b</w:t>
            </w:r>
            <w:r w:rsidR="002E3881" w:rsidRPr="00316EEF">
              <w:rPr>
                <w:rStyle w:val="Hyperlink"/>
                <w:rFonts w:eastAsia="Calibri Light"/>
                <w:noProof/>
              </w:rPr>
              <w:t>ility</w:t>
            </w:r>
            <w:r w:rsidR="002E3881" w:rsidRPr="00316EEF">
              <w:rPr>
                <w:rStyle w:val="Hyperlink"/>
                <w:rFonts w:eastAsia="Calibri Light"/>
                <w:noProof/>
                <w:spacing w:val="-7"/>
              </w:rPr>
              <w:t xml:space="preserve"> </w:t>
            </w:r>
            <w:r w:rsidR="002E3881" w:rsidRPr="00316EEF">
              <w:rPr>
                <w:rStyle w:val="Hyperlink"/>
                <w:rFonts w:eastAsia="Calibri Light"/>
                <w:noProof/>
              </w:rPr>
              <w:t>n</w:t>
            </w:r>
            <w:r w:rsidR="002E3881" w:rsidRPr="00316EEF">
              <w:rPr>
                <w:rStyle w:val="Hyperlink"/>
                <w:rFonts w:eastAsia="Calibri Light"/>
                <w:noProof/>
                <w:spacing w:val="2"/>
              </w:rPr>
              <w:t>u</w:t>
            </w:r>
            <w:r w:rsidR="002E3881" w:rsidRPr="00316EEF">
              <w:rPr>
                <w:rStyle w:val="Hyperlink"/>
                <w:rFonts w:eastAsia="Calibri Light"/>
                <w:noProof/>
              </w:rPr>
              <w:t>mber</w:t>
            </w:r>
            <w:r w:rsidR="002E3881">
              <w:rPr>
                <w:noProof/>
                <w:webHidden/>
              </w:rPr>
              <w:tab/>
            </w:r>
            <w:r w:rsidR="002E3881">
              <w:rPr>
                <w:noProof/>
                <w:webHidden/>
              </w:rPr>
              <w:fldChar w:fldCharType="begin"/>
            </w:r>
            <w:r w:rsidR="002E3881">
              <w:rPr>
                <w:noProof/>
                <w:webHidden/>
              </w:rPr>
              <w:instrText xml:space="preserve"> PAGEREF _Toc82706565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51684C1C" w14:textId="619AA620"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6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S</w:t>
            </w:r>
            <w:r w:rsidR="002E3881" w:rsidRPr="00316EEF">
              <w:rPr>
                <w:rStyle w:val="Hyperlink"/>
                <w:rFonts w:eastAsia="Calibri Light"/>
                <w:noProof/>
                <w:spacing w:val="-1"/>
              </w:rPr>
              <w:t>m</w:t>
            </w:r>
            <w:r w:rsidR="002E3881" w:rsidRPr="00316EEF">
              <w:rPr>
                <w:rStyle w:val="Hyperlink"/>
                <w:rFonts w:eastAsia="Calibri Light"/>
                <w:noProof/>
              </w:rPr>
              <w:t>a</w:t>
            </w:r>
            <w:r w:rsidR="002E3881" w:rsidRPr="00316EEF">
              <w:rPr>
                <w:rStyle w:val="Hyperlink"/>
                <w:rFonts w:eastAsia="Calibri Light"/>
                <w:noProof/>
                <w:spacing w:val="1"/>
              </w:rPr>
              <w:t>r</w:t>
            </w:r>
            <w:r w:rsidR="002E3881" w:rsidRPr="00316EEF">
              <w:rPr>
                <w:rStyle w:val="Hyperlink"/>
                <w:rFonts w:eastAsia="Calibri Light"/>
                <w:noProof/>
              </w:rPr>
              <w:t>t</w:t>
            </w:r>
            <w:r w:rsidR="002E3881" w:rsidRPr="00316EEF">
              <w:rPr>
                <w:rStyle w:val="Hyperlink"/>
                <w:rFonts w:eastAsia="Calibri Light"/>
                <w:noProof/>
                <w:spacing w:val="-8"/>
              </w:rPr>
              <w:t xml:space="preserve"> </w:t>
            </w:r>
            <w:r w:rsidR="002E3881" w:rsidRPr="00316EEF">
              <w:rPr>
                <w:rStyle w:val="Hyperlink"/>
                <w:rFonts w:eastAsia="Calibri Light"/>
                <w:noProof/>
                <w:spacing w:val="1"/>
              </w:rPr>
              <w:t>c</w:t>
            </w:r>
            <w:r w:rsidR="002E3881" w:rsidRPr="00316EEF">
              <w:rPr>
                <w:rStyle w:val="Hyperlink"/>
                <w:rFonts w:eastAsia="Calibri Light"/>
                <w:noProof/>
              </w:rPr>
              <w:t>o</w:t>
            </w:r>
            <w:r w:rsidR="002E3881" w:rsidRPr="00316EEF">
              <w:rPr>
                <w:rStyle w:val="Hyperlink"/>
                <w:rFonts w:eastAsia="Calibri Light"/>
                <w:noProof/>
                <w:spacing w:val="-1"/>
              </w:rPr>
              <w:t>n</w:t>
            </w:r>
            <w:r w:rsidR="002E3881" w:rsidRPr="00316EEF">
              <w:rPr>
                <w:rStyle w:val="Hyperlink"/>
                <w:rFonts w:eastAsia="Calibri Light"/>
                <w:noProof/>
              </w:rPr>
              <w:t>tr</w:t>
            </w:r>
            <w:r w:rsidR="002E3881" w:rsidRPr="00316EEF">
              <w:rPr>
                <w:rStyle w:val="Hyperlink"/>
                <w:rFonts w:eastAsia="Calibri Light"/>
                <w:noProof/>
                <w:spacing w:val="2"/>
              </w:rPr>
              <w:t>a</w:t>
            </w:r>
            <w:r w:rsidR="002E3881" w:rsidRPr="00316EEF">
              <w:rPr>
                <w:rStyle w:val="Hyperlink"/>
                <w:rFonts w:eastAsia="Calibri Light"/>
                <w:noProof/>
                <w:spacing w:val="1"/>
              </w:rPr>
              <w:t>c</w:t>
            </w:r>
            <w:r w:rsidR="002E3881" w:rsidRPr="00316EEF">
              <w:rPr>
                <w:rStyle w:val="Hyperlink"/>
                <w:rFonts w:eastAsia="Calibri Light"/>
                <w:noProof/>
              </w:rPr>
              <w:t>ts</w:t>
            </w:r>
            <w:r w:rsidR="002E3881">
              <w:rPr>
                <w:noProof/>
                <w:webHidden/>
              </w:rPr>
              <w:tab/>
            </w:r>
            <w:r w:rsidR="002E3881">
              <w:rPr>
                <w:noProof/>
                <w:webHidden/>
              </w:rPr>
              <w:fldChar w:fldCharType="begin"/>
            </w:r>
            <w:r w:rsidR="002E3881">
              <w:rPr>
                <w:noProof/>
                <w:webHidden/>
              </w:rPr>
              <w:instrText xml:space="preserve"> PAGEREF _Toc82706566 \h </w:instrText>
            </w:r>
            <w:r w:rsidR="002E3881">
              <w:rPr>
                <w:noProof/>
                <w:webHidden/>
              </w:rPr>
            </w:r>
            <w:r w:rsidR="002E3881">
              <w:rPr>
                <w:noProof/>
                <w:webHidden/>
              </w:rPr>
              <w:fldChar w:fldCharType="separate"/>
            </w:r>
            <w:r w:rsidR="00D26852">
              <w:rPr>
                <w:noProof/>
                <w:webHidden/>
              </w:rPr>
              <w:t>24</w:t>
            </w:r>
            <w:r w:rsidR="002E3881">
              <w:rPr>
                <w:noProof/>
                <w:webHidden/>
              </w:rPr>
              <w:fldChar w:fldCharType="end"/>
            </w:r>
          </w:hyperlink>
        </w:p>
        <w:p w14:paraId="293CADA2" w14:textId="3CD3F64B"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67"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V</w:t>
            </w:r>
            <w:r w:rsidR="002E3881" w:rsidRPr="00316EEF">
              <w:rPr>
                <w:rStyle w:val="Hyperlink"/>
                <w:rFonts w:eastAsia="Calibri Light"/>
                <w:noProof/>
                <w:spacing w:val="1"/>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rPr>
              <w:t>da</w:t>
            </w:r>
            <w:r w:rsidR="002E3881" w:rsidRPr="00316EEF">
              <w:rPr>
                <w:rStyle w:val="Hyperlink"/>
                <w:rFonts w:eastAsia="Calibri Light"/>
                <w:noProof/>
                <w:spacing w:val="1"/>
              </w:rPr>
              <w:t>t</w:t>
            </w:r>
            <w:r w:rsidR="002E3881" w:rsidRPr="00316EEF">
              <w:rPr>
                <w:rStyle w:val="Hyperlink"/>
                <w:rFonts w:eastAsia="Calibri Light"/>
                <w:noProof/>
              </w:rPr>
              <w:t>ors</w:t>
            </w:r>
            <w:r w:rsidR="002E3881" w:rsidRPr="00316EEF">
              <w:rPr>
                <w:rStyle w:val="Hyperlink"/>
                <w:rFonts w:eastAsia="Calibri Light"/>
                <w:noProof/>
                <w:spacing w:val="-11"/>
              </w:rPr>
              <w:t xml:space="preserve"> </w:t>
            </w:r>
            <w:r w:rsidR="002E3881" w:rsidRPr="00316EEF">
              <w:rPr>
                <w:rStyle w:val="Hyperlink"/>
                <w:rFonts w:eastAsia="Calibri Light"/>
                <w:noProof/>
                <w:spacing w:val="1"/>
              </w:rPr>
              <w:t>a</w:t>
            </w:r>
            <w:r w:rsidR="002E3881" w:rsidRPr="00316EEF">
              <w:rPr>
                <w:rStyle w:val="Hyperlink"/>
                <w:rFonts w:eastAsia="Calibri Light"/>
                <w:noProof/>
              </w:rPr>
              <w:t>nd</w:t>
            </w:r>
            <w:r w:rsidR="002E3881" w:rsidRPr="00316EEF">
              <w:rPr>
                <w:rStyle w:val="Hyperlink"/>
                <w:rFonts w:eastAsia="Calibri Light"/>
                <w:noProof/>
                <w:spacing w:val="-5"/>
              </w:rPr>
              <w:t xml:space="preserve"> </w:t>
            </w:r>
            <w:r w:rsidR="002E3881" w:rsidRPr="00316EEF">
              <w:rPr>
                <w:rStyle w:val="Hyperlink"/>
                <w:rFonts w:eastAsia="Calibri Light"/>
                <w:noProof/>
                <w:spacing w:val="3"/>
              </w:rPr>
              <w:t>b</w:t>
            </w:r>
            <w:r w:rsidR="002E3881" w:rsidRPr="00316EEF">
              <w:rPr>
                <w:rStyle w:val="Hyperlink"/>
                <w:rFonts w:eastAsia="Calibri Light"/>
                <w:noProof/>
              </w:rPr>
              <w:t>lo</w:t>
            </w:r>
            <w:r w:rsidR="002E3881" w:rsidRPr="00316EEF">
              <w:rPr>
                <w:rStyle w:val="Hyperlink"/>
                <w:rFonts w:eastAsia="Calibri Light"/>
                <w:noProof/>
                <w:spacing w:val="1"/>
              </w:rPr>
              <w:t>c</w:t>
            </w:r>
            <w:r w:rsidR="002E3881" w:rsidRPr="00316EEF">
              <w:rPr>
                <w:rStyle w:val="Hyperlink"/>
                <w:rFonts w:eastAsia="Calibri Light"/>
                <w:noProof/>
              </w:rPr>
              <w:t>k</w:t>
            </w:r>
            <w:r w:rsidR="002E3881" w:rsidRPr="00316EEF">
              <w:rPr>
                <w:rStyle w:val="Hyperlink"/>
                <w:rFonts w:eastAsia="Calibri Light"/>
                <w:noProof/>
                <w:spacing w:val="-6"/>
              </w:rPr>
              <w:t xml:space="preserve"> </w:t>
            </w:r>
            <w:r w:rsidR="002E3881" w:rsidRPr="00316EEF">
              <w:rPr>
                <w:rStyle w:val="Hyperlink"/>
                <w:rFonts w:eastAsia="Calibri Light"/>
                <w:noProof/>
              </w:rPr>
              <w:t>rew</w:t>
            </w:r>
            <w:r w:rsidR="002E3881" w:rsidRPr="00316EEF">
              <w:rPr>
                <w:rStyle w:val="Hyperlink"/>
                <w:rFonts w:eastAsia="Calibri Light"/>
                <w:noProof/>
                <w:spacing w:val="1"/>
              </w:rPr>
              <w:t>a</w:t>
            </w:r>
            <w:r w:rsidR="002E3881" w:rsidRPr="00316EEF">
              <w:rPr>
                <w:rStyle w:val="Hyperlink"/>
                <w:rFonts w:eastAsia="Calibri Light"/>
                <w:noProof/>
              </w:rPr>
              <w:t>rds</w:t>
            </w:r>
            <w:r w:rsidR="002E3881">
              <w:rPr>
                <w:noProof/>
                <w:webHidden/>
              </w:rPr>
              <w:tab/>
            </w:r>
            <w:r w:rsidR="002E3881">
              <w:rPr>
                <w:noProof/>
                <w:webHidden/>
              </w:rPr>
              <w:fldChar w:fldCharType="begin"/>
            </w:r>
            <w:r w:rsidR="002E3881">
              <w:rPr>
                <w:noProof/>
                <w:webHidden/>
              </w:rPr>
              <w:instrText xml:space="preserve"> PAGEREF _Toc82706567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17DDE311" w14:textId="4E19AC1D"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68"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N</w:t>
            </w:r>
            <w:r w:rsidR="002E3881" w:rsidRPr="00316EEF">
              <w:rPr>
                <w:rStyle w:val="Hyperlink"/>
                <w:rFonts w:eastAsia="Calibri Light"/>
                <w:noProof/>
                <w:spacing w:val="1"/>
              </w:rPr>
              <w:t>a</w:t>
            </w:r>
            <w:r w:rsidR="002E3881" w:rsidRPr="00316EEF">
              <w:rPr>
                <w:rStyle w:val="Hyperlink"/>
                <w:rFonts w:eastAsia="Calibri Light"/>
                <w:noProof/>
              </w:rPr>
              <w:t>tive</w:t>
            </w:r>
            <w:r w:rsidR="002E3881" w:rsidRPr="00316EEF">
              <w:rPr>
                <w:rStyle w:val="Hyperlink"/>
                <w:rFonts w:eastAsia="Calibri Light"/>
                <w:noProof/>
                <w:spacing w:val="-7"/>
              </w:rPr>
              <w:t xml:space="preserve"> </w:t>
            </w:r>
            <w:r w:rsidR="002E3881" w:rsidRPr="00316EEF">
              <w:rPr>
                <w:rStyle w:val="Hyperlink"/>
                <w:rFonts w:eastAsia="Calibri Light"/>
                <w:noProof/>
              </w:rPr>
              <w:t>T</w:t>
            </w:r>
            <w:r w:rsidR="002E3881" w:rsidRPr="00316EEF">
              <w:rPr>
                <w:rStyle w:val="Hyperlink"/>
                <w:rFonts w:eastAsia="Calibri Light"/>
                <w:noProof/>
                <w:spacing w:val="-2"/>
              </w:rPr>
              <w:t>o</w:t>
            </w:r>
            <w:r w:rsidR="002E3881" w:rsidRPr="00316EEF">
              <w:rPr>
                <w:rStyle w:val="Hyperlink"/>
                <w:rFonts w:eastAsia="Calibri Light"/>
                <w:noProof/>
              </w:rPr>
              <w:t>k</w:t>
            </w:r>
            <w:r w:rsidR="002E3881" w:rsidRPr="00316EEF">
              <w:rPr>
                <w:rStyle w:val="Hyperlink"/>
                <w:rFonts w:eastAsia="Calibri Light"/>
                <w:noProof/>
                <w:spacing w:val="1"/>
              </w:rPr>
              <w:t>e</w:t>
            </w:r>
            <w:r w:rsidR="002E3881" w:rsidRPr="00316EEF">
              <w:rPr>
                <w:rStyle w:val="Hyperlink"/>
                <w:rFonts w:eastAsia="Calibri Light"/>
                <w:noProof/>
              </w:rPr>
              <w:t>ns/</w:t>
            </w:r>
            <w:r w:rsidR="002E3881" w:rsidRPr="00316EEF">
              <w:rPr>
                <w:rStyle w:val="Hyperlink"/>
                <w:rFonts w:eastAsia="Calibri Light"/>
                <w:noProof/>
                <w:spacing w:val="2"/>
              </w:rPr>
              <w:t>C</w:t>
            </w:r>
            <w:r w:rsidR="002E3881" w:rsidRPr="00316EEF">
              <w:rPr>
                <w:rStyle w:val="Hyperlink"/>
                <w:rFonts w:eastAsia="Calibri Light"/>
                <w:noProof/>
              </w:rPr>
              <w:t>oins</w:t>
            </w:r>
            <w:r w:rsidR="002E3881">
              <w:rPr>
                <w:noProof/>
                <w:webHidden/>
              </w:rPr>
              <w:tab/>
            </w:r>
            <w:r w:rsidR="002E3881">
              <w:rPr>
                <w:noProof/>
                <w:webHidden/>
              </w:rPr>
              <w:fldChar w:fldCharType="begin"/>
            </w:r>
            <w:r w:rsidR="002E3881">
              <w:rPr>
                <w:noProof/>
                <w:webHidden/>
              </w:rPr>
              <w:instrText xml:space="preserve"> PAGEREF _Toc82706568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365CB408" w14:textId="18D61FF2"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69"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6</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sidRPr="00316EEF">
              <w:rPr>
                <w:rStyle w:val="Hyperlink"/>
                <w:rFonts w:eastAsia="Calibri Light"/>
                <w:noProof/>
                <w:spacing w:val="-9"/>
              </w:rPr>
              <w:t xml:space="preserve"> </w:t>
            </w:r>
            <w:r w:rsidR="002E3881" w:rsidRPr="00316EEF">
              <w:rPr>
                <w:rStyle w:val="Hyperlink"/>
                <w:rFonts w:eastAsia="Calibri Light"/>
                <w:noProof/>
              </w:rPr>
              <w:t>tok</w:t>
            </w:r>
            <w:r w:rsidR="002E3881" w:rsidRPr="00316EEF">
              <w:rPr>
                <w:rStyle w:val="Hyperlink"/>
                <w:rFonts w:eastAsia="Calibri Light"/>
                <w:noProof/>
                <w:spacing w:val="1"/>
              </w:rPr>
              <w:t>e</w:t>
            </w:r>
            <w:r w:rsidR="002E3881" w:rsidRPr="00316EEF">
              <w:rPr>
                <w:rStyle w:val="Hyperlink"/>
                <w:rFonts w:eastAsia="Calibri Light"/>
                <w:noProof/>
              </w:rPr>
              <w:t>ns</w:t>
            </w:r>
            <w:r w:rsidR="002E3881">
              <w:rPr>
                <w:noProof/>
                <w:webHidden/>
              </w:rPr>
              <w:tab/>
            </w:r>
            <w:r w:rsidR="002E3881">
              <w:rPr>
                <w:noProof/>
                <w:webHidden/>
              </w:rPr>
              <w:fldChar w:fldCharType="begin"/>
            </w:r>
            <w:r w:rsidR="002E3881">
              <w:rPr>
                <w:noProof/>
                <w:webHidden/>
              </w:rPr>
              <w:instrText xml:space="preserve"> PAGEREF _Toc82706569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1D735ADE" w14:textId="77995419"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0"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spacing w:val="1"/>
              </w:rPr>
              <w:t>.</w:t>
            </w:r>
            <w:r w:rsidR="002E3881" w:rsidRPr="00316EEF">
              <w:rPr>
                <w:rStyle w:val="Hyperlink"/>
                <w:rFonts w:eastAsia="Calibri Light"/>
                <w:noProof/>
                <w:spacing w:val="-1"/>
              </w:rPr>
              <w:t>7</w:t>
            </w:r>
            <w:r w:rsidR="002E3881" w:rsidRPr="00316EEF">
              <w:rPr>
                <w:rStyle w:val="Hyperlink"/>
                <w:rFonts w:eastAsia="Calibri Light"/>
                <w:noProof/>
              </w:rPr>
              <w:t xml:space="preserve">.         </w:t>
            </w:r>
            <w:r w:rsidR="002E3881" w:rsidRPr="00316EEF">
              <w:rPr>
                <w:rStyle w:val="Hyperlink"/>
                <w:rFonts w:eastAsia="Calibri Light"/>
                <w:noProof/>
                <w:spacing w:val="65"/>
              </w:rPr>
              <w:t xml:space="preserve"> </w:t>
            </w:r>
            <w:r w:rsidR="002E3881" w:rsidRPr="00316EEF">
              <w:rPr>
                <w:rStyle w:val="Hyperlink"/>
                <w:rFonts w:eastAsia="Calibri Light"/>
                <w:noProof/>
              </w:rPr>
              <w:t>Anti</w:t>
            </w:r>
            <w:r w:rsidR="002E3881" w:rsidRPr="00316EEF">
              <w:rPr>
                <w:rStyle w:val="Hyperlink"/>
                <w:rFonts w:eastAsia="Calibri Light"/>
                <w:noProof/>
                <w:spacing w:val="1"/>
              </w:rPr>
              <w:t>-</w:t>
            </w:r>
            <w:r w:rsidR="002E3881" w:rsidRPr="00316EEF">
              <w:rPr>
                <w:rStyle w:val="Hyperlink"/>
                <w:rFonts w:eastAsia="Calibri Light"/>
                <w:noProof/>
              </w:rPr>
              <w:t>fr</w:t>
            </w:r>
            <w:r w:rsidR="002E3881" w:rsidRPr="00316EEF">
              <w:rPr>
                <w:rStyle w:val="Hyperlink"/>
                <w:rFonts w:eastAsia="Calibri Light"/>
                <w:noProof/>
                <w:spacing w:val="2"/>
              </w:rPr>
              <w:t>a</w:t>
            </w:r>
            <w:r w:rsidR="002E3881" w:rsidRPr="00316EEF">
              <w:rPr>
                <w:rStyle w:val="Hyperlink"/>
                <w:rFonts w:eastAsia="Calibri Light"/>
                <w:noProof/>
              </w:rPr>
              <w:t>ud</w:t>
            </w:r>
            <w:r w:rsidR="002E3881" w:rsidRPr="00316EEF">
              <w:rPr>
                <w:rStyle w:val="Hyperlink"/>
                <w:rFonts w:eastAsia="Calibri Light"/>
                <w:noProof/>
                <w:spacing w:val="-13"/>
              </w:rPr>
              <w:t xml:space="preserve"> </w:t>
            </w:r>
            <w:r w:rsidR="002E3881" w:rsidRPr="00316EEF">
              <w:rPr>
                <w:rStyle w:val="Hyperlink"/>
                <w:rFonts w:eastAsia="Calibri Light"/>
                <w:noProof/>
                <w:spacing w:val="-1"/>
              </w:rPr>
              <w:t>l</w:t>
            </w:r>
            <w:r w:rsidR="002E3881" w:rsidRPr="00316EEF">
              <w:rPr>
                <w:rStyle w:val="Hyperlink"/>
                <w:rFonts w:eastAsia="Calibri Light"/>
                <w:noProof/>
              </w:rPr>
              <w:t>ab</w:t>
            </w:r>
            <w:r w:rsidR="002E3881" w:rsidRPr="00316EEF">
              <w:rPr>
                <w:rStyle w:val="Hyperlink"/>
                <w:rFonts w:eastAsia="Calibri Light"/>
                <w:noProof/>
                <w:spacing w:val="3"/>
              </w:rPr>
              <w:t>e</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2"/>
              </w:rPr>
              <w:t>n</w:t>
            </w:r>
            <w:r w:rsidR="002E3881" w:rsidRPr="00316EEF">
              <w:rPr>
                <w:rStyle w:val="Hyperlink"/>
                <w:rFonts w:eastAsia="Calibri Light"/>
                <w:noProof/>
              </w:rPr>
              <w:t>g</w:t>
            </w:r>
            <w:r w:rsidR="002E3881" w:rsidRPr="00316EEF">
              <w:rPr>
                <w:rStyle w:val="Hyperlink"/>
                <w:rFonts w:eastAsia="Calibri Light"/>
                <w:noProof/>
                <w:spacing w:val="-8"/>
              </w:rPr>
              <w:t xml:space="preserve"> </w:t>
            </w:r>
            <w:r w:rsidR="002E3881" w:rsidRPr="00316EEF">
              <w:rPr>
                <w:rStyle w:val="Hyperlink"/>
                <w:rFonts w:eastAsia="Calibri Light"/>
                <w:noProof/>
                <w:spacing w:val="-1"/>
              </w:rPr>
              <w:t>s</w:t>
            </w:r>
            <w:r w:rsidR="002E3881" w:rsidRPr="00316EEF">
              <w:rPr>
                <w:rStyle w:val="Hyperlink"/>
                <w:rFonts w:eastAsia="Calibri Light"/>
                <w:noProof/>
                <w:spacing w:val="3"/>
              </w:rPr>
              <w:t>y</w:t>
            </w:r>
            <w:r w:rsidR="002E3881" w:rsidRPr="00316EEF">
              <w:rPr>
                <w:rStyle w:val="Hyperlink"/>
                <w:rFonts w:eastAsia="Calibri Light"/>
                <w:noProof/>
                <w:spacing w:val="-1"/>
              </w:rPr>
              <w:t>s</w:t>
            </w:r>
            <w:r w:rsidR="002E3881" w:rsidRPr="00316EEF">
              <w:rPr>
                <w:rStyle w:val="Hyperlink"/>
                <w:rFonts w:eastAsia="Calibri Light"/>
                <w:noProof/>
              </w:rPr>
              <w:t>t</w:t>
            </w:r>
            <w:r w:rsidR="002E3881" w:rsidRPr="00316EEF">
              <w:rPr>
                <w:rStyle w:val="Hyperlink"/>
                <w:rFonts w:eastAsia="Calibri Light"/>
                <w:noProof/>
                <w:spacing w:val="1"/>
              </w:rPr>
              <w:t>e</w:t>
            </w:r>
            <w:r w:rsidR="002E3881" w:rsidRPr="00316EEF">
              <w:rPr>
                <w:rStyle w:val="Hyperlink"/>
                <w:rFonts w:eastAsia="Calibri Light"/>
                <w:noProof/>
              </w:rPr>
              <w:t>m</w:t>
            </w:r>
            <w:r w:rsidR="002E3881">
              <w:rPr>
                <w:noProof/>
                <w:webHidden/>
              </w:rPr>
              <w:tab/>
            </w:r>
            <w:r w:rsidR="002E3881">
              <w:rPr>
                <w:noProof/>
                <w:webHidden/>
              </w:rPr>
              <w:fldChar w:fldCharType="begin"/>
            </w:r>
            <w:r w:rsidR="002E3881">
              <w:rPr>
                <w:noProof/>
                <w:webHidden/>
              </w:rPr>
              <w:instrText xml:space="preserve"> PAGEREF _Toc82706570 \h </w:instrText>
            </w:r>
            <w:r w:rsidR="002E3881">
              <w:rPr>
                <w:noProof/>
                <w:webHidden/>
              </w:rPr>
            </w:r>
            <w:r w:rsidR="002E3881">
              <w:rPr>
                <w:noProof/>
                <w:webHidden/>
              </w:rPr>
              <w:fldChar w:fldCharType="separate"/>
            </w:r>
            <w:r w:rsidR="00D26852">
              <w:rPr>
                <w:noProof/>
                <w:webHidden/>
              </w:rPr>
              <w:t>25</w:t>
            </w:r>
            <w:r w:rsidR="002E3881">
              <w:rPr>
                <w:noProof/>
                <w:webHidden/>
              </w:rPr>
              <w:fldChar w:fldCharType="end"/>
            </w:r>
          </w:hyperlink>
        </w:p>
        <w:p w14:paraId="6D71C6D2" w14:textId="33895249"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71"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Crypto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spacing w:val="1"/>
              </w:rPr>
              <w:t>P</w:t>
            </w:r>
            <w:r w:rsidR="002E3881" w:rsidRPr="00316EEF">
              <w:rPr>
                <w:rStyle w:val="Hyperlink"/>
                <w:rFonts w:eastAsia="Calibri Light"/>
                <w:noProof/>
              </w:rPr>
              <w:t>a</w:t>
            </w:r>
            <w:r w:rsidR="002E3881" w:rsidRPr="00316EEF">
              <w:rPr>
                <w:rStyle w:val="Hyperlink"/>
                <w:rFonts w:eastAsia="Calibri Light"/>
                <w:noProof/>
                <w:spacing w:val="1"/>
              </w:rPr>
              <w:t>y</w:t>
            </w:r>
            <w:r w:rsidR="002E3881" w:rsidRPr="00316EEF">
              <w:rPr>
                <w:rStyle w:val="Hyperlink"/>
                <w:rFonts w:eastAsia="Calibri Light"/>
                <w:noProof/>
              </w:rPr>
              <w:t>ment</w:t>
            </w:r>
            <w:r w:rsidR="002E3881" w:rsidRPr="00316EEF">
              <w:rPr>
                <w:rStyle w:val="Hyperlink"/>
                <w:rFonts w:eastAsia="Calibri Light"/>
                <w:noProof/>
                <w:spacing w:val="-11"/>
              </w:rPr>
              <w:t xml:space="preserve"> </w:t>
            </w:r>
            <w:r w:rsidR="002E3881" w:rsidRPr="00316EEF">
              <w:rPr>
                <w:rStyle w:val="Hyperlink"/>
                <w:rFonts w:eastAsia="Calibri Light"/>
                <w:noProof/>
              </w:rPr>
              <w:t>Gat</w:t>
            </w:r>
            <w:r w:rsidR="002E3881" w:rsidRPr="00316EEF">
              <w:rPr>
                <w:rStyle w:val="Hyperlink"/>
                <w:rFonts w:eastAsia="Calibri Light"/>
                <w:noProof/>
                <w:spacing w:val="1"/>
              </w:rPr>
              <w:t>e</w:t>
            </w:r>
            <w:r w:rsidR="002E3881" w:rsidRPr="00316EEF">
              <w:rPr>
                <w:rStyle w:val="Hyperlink"/>
                <w:rFonts w:eastAsia="Calibri Light"/>
                <w:noProof/>
              </w:rPr>
              <w:t>way</w:t>
            </w:r>
            <w:r w:rsidR="002E3881" w:rsidRPr="00316EEF">
              <w:rPr>
                <w:rStyle w:val="Hyperlink"/>
                <w:rFonts w:eastAsia="Calibri Light"/>
                <w:noProof/>
                <w:spacing w:val="-9"/>
              </w:rPr>
              <w:t xml:space="preserve"> </w:t>
            </w:r>
            <w:r w:rsidR="002E3881" w:rsidRPr="00316EEF">
              <w:rPr>
                <w:rStyle w:val="Hyperlink"/>
                <w:rFonts w:eastAsia="Calibri Light"/>
                <w:noProof/>
                <w:spacing w:val="3"/>
              </w:rPr>
              <w:t>(</w:t>
            </w:r>
            <w:r w:rsidR="002E3881" w:rsidRPr="00316EEF">
              <w:rPr>
                <w:rStyle w:val="Hyperlink"/>
                <w:rFonts w:eastAsia="Calibri Light"/>
                <w:noProof/>
                <w:spacing w:val="2"/>
              </w:rPr>
              <w:t>C</w:t>
            </w:r>
            <w:r w:rsidR="002E3881" w:rsidRPr="00316EEF">
              <w:rPr>
                <w:rStyle w:val="Hyperlink"/>
                <w:rFonts w:eastAsia="Calibri Light"/>
                <w:noProof/>
                <w:spacing w:val="1"/>
              </w:rPr>
              <w:t>P</w:t>
            </w:r>
            <w:r w:rsidR="002E3881" w:rsidRPr="00316EEF">
              <w:rPr>
                <w:rStyle w:val="Hyperlink"/>
                <w:rFonts w:eastAsia="Calibri Light"/>
                <w:noProof/>
              </w:rPr>
              <w:t>G)</w:t>
            </w:r>
            <w:r w:rsidR="002E3881">
              <w:rPr>
                <w:noProof/>
                <w:webHidden/>
              </w:rPr>
              <w:tab/>
            </w:r>
            <w:r w:rsidR="002E3881">
              <w:rPr>
                <w:noProof/>
                <w:webHidden/>
              </w:rPr>
              <w:fldChar w:fldCharType="begin"/>
            </w:r>
            <w:r w:rsidR="002E3881">
              <w:rPr>
                <w:noProof/>
                <w:webHidden/>
              </w:rPr>
              <w:instrText xml:space="preserve"> PAGEREF _Toc82706571 \h </w:instrText>
            </w:r>
            <w:r w:rsidR="002E3881">
              <w:rPr>
                <w:noProof/>
                <w:webHidden/>
              </w:rPr>
            </w:r>
            <w:r w:rsidR="002E3881">
              <w:rPr>
                <w:noProof/>
                <w:webHidden/>
              </w:rPr>
              <w:fldChar w:fldCharType="separate"/>
            </w:r>
            <w:r w:rsidR="00D26852">
              <w:rPr>
                <w:noProof/>
                <w:webHidden/>
              </w:rPr>
              <w:t>26</w:t>
            </w:r>
            <w:r w:rsidR="002E3881">
              <w:rPr>
                <w:noProof/>
                <w:webHidden/>
              </w:rPr>
              <w:fldChar w:fldCharType="end"/>
            </w:r>
          </w:hyperlink>
        </w:p>
        <w:p w14:paraId="40E54DC4" w14:textId="7D75E8DD"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2"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R</w:t>
            </w:r>
            <w:r w:rsidR="002E3881" w:rsidRPr="00316EEF">
              <w:rPr>
                <w:rStyle w:val="Hyperlink"/>
                <w:rFonts w:eastAsia="Calibri Light"/>
                <w:noProof/>
              </w:rPr>
              <w:t>EST</w:t>
            </w:r>
            <w:r w:rsidR="002E3881" w:rsidRPr="00316EEF">
              <w:rPr>
                <w:rStyle w:val="Hyperlink"/>
                <w:rFonts w:eastAsia="Calibri Light"/>
                <w:noProof/>
                <w:spacing w:val="-5"/>
              </w:rPr>
              <w:t xml:space="preserve"> </w:t>
            </w:r>
            <w:r w:rsidR="002E3881" w:rsidRPr="00316EEF">
              <w:rPr>
                <w:rStyle w:val="Hyperlink"/>
                <w:rFonts w:eastAsia="Calibri Light"/>
                <w:noProof/>
              </w:rPr>
              <w:t>API</w:t>
            </w:r>
            <w:r w:rsidR="002E3881">
              <w:rPr>
                <w:noProof/>
                <w:webHidden/>
              </w:rPr>
              <w:tab/>
            </w:r>
            <w:r w:rsidR="002E3881">
              <w:rPr>
                <w:noProof/>
                <w:webHidden/>
              </w:rPr>
              <w:fldChar w:fldCharType="begin"/>
            </w:r>
            <w:r w:rsidR="002E3881">
              <w:rPr>
                <w:noProof/>
                <w:webHidden/>
              </w:rPr>
              <w:instrText xml:space="preserve"> PAGEREF _Toc82706572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37E52C33" w14:textId="7760D00D"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3"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rPr>
              <w:t>Control</w:t>
            </w:r>
            <w:r w:rsidR="002E3881" w:rsidRPr="00316EEF">
              <w:rPr>
                <w:rStyle w:val="Hyperlink"/>
                <w:rFonts w:eastAsia="Calibri Light"/>
                <w:noProof/>
                <w:spacing w:val="-7"/>
              </w:rPr>
              <w:t xml:space="preserve"> </w:t>
            </w:r>
            <w:r w:rsidR="002E3881" w:rsidRPr="00316EEF">
              <w:rPr>
                <w:rStyle w:val="Hyperlink"/>
                <w:rFonts w:eastAsia="Calibri Light"/>
                <w:noProof/>
              </w:rPr>
              <w:t>Panel</w:t>
            </w:r>
            <w:r w:rsidR="002E3881">
              <w:rPr>
                <w:noProof/>
                <w:webHidden/>
              </w:rPr>
              <w:tab/>
            </w:r>
            <w:r w:rsidR="002E3881">
              <w:rPr>
                <w:noProof/>
                <w:webHidden/>
              </w:rPr>
              <w:fldChar w:fldCharType="begin"/>
            </w:r>
            <w:r w:rsidR="002E3881">
              <w:rPr>
                <w:noProof/>
                <w:webHidden/>
              </w:rPr>
              <w:instrText xml:space="preserve"> PAGEREF _Toc82706573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6DDD6BC1" w14:textId="0A154755"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4"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3. </w:t>
            </w:r>
            <w:r w:rsidR="002E3881" w:rsidRPr="00316EEF">
              <w:rPr>
                <w:rStyle w:val="Hyperlink"/>
                <w:rFonts w:eastAsia="Calibri Light"/>
                <w:noProof/>
                <w:spacing w:val="13"/>
              </w:rPr>
              <w:t xml:space="preserve"> </w:t>
            </w:r>
            <w:r w:rsidR="002E3881" w:rsidRPr="00316EEF">
              <w:rPr>
                <w:rStyle w:val="Hyperlink"/>
                <w:rFonts w:eastAsia="Calibri Light"/>
                <w:noProof/>
              </w:rPr>
              <w:t>Coin</w:t>
            </w:r>
            <w:r w:rsidR="002E3881" w:rsidRPr="00316EEF">
              <w:rPr>
                <w:rStyle w:val="Hyperlink"/>
                <w:rFonts w:eastAsia="Calibri Light"/>
                <w:noProof/>
                <w:spacing w:val="-6"/>
              </w:rPr>
              <w:t xml:space="preserve"> </w:t>
            </w:r>
            <w:r w:rsidR="002E3881" w:rsidRPr="00316EEF">
              <w:rPr>
                <w:rStyle w:val="Hyperlink"/>
                <w:rFonts w:eastAsia="Calibri Light"/>
                <w:noProof/>
              </w:rPr>
              <w:t>s</w:t>
            </w:r>
            <w:r w:rsidR="002E3881" w:rsidRPr="00316EEF">
              <w:rPr>
                <w:rStyle w:val="Hyperlink"/>
                <w:rFonts w:eastAsia="Calibri Light"/>
                <w:noProof/>
                <w:spacing w:val="3"/>
              </w:rPr>
              <w:t>u</w:t>
            </w:r>
            <w:r w:rsidR="002E3881" w:rsidRPr="00316EEF">
              <w:rPr>
                <w:rStyle w:val="Hyperlink"/>
                <w:rFonts w:eastAsia="Calibri Light"/>
                <w:noProof/>
              </w:rPr>
              <w:t>pp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_Toc82706574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627BB309" w14:textId="51EA114F"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5" w:history="1">
            <w:r w:rsidR="002E3881" w:rsidRPr="00316EEF">
              <w:rPr>
                <w:rStyle w:val="Hyperlink"/>
                <w:rFonts w:eastAsia="Calibri Light"/>
                <w:noProof/>
              </w:rPr>
              <w:t>7.2</w:t>
            </w:r>
            <w:r w:rsidR="002E3881" w:rsidRPr="00316EEF">
              <w:rPr>
                <w:rStyle w:val="Hyperlink"/>
                <w:rFonts w:eastAsia="Calibri Light"/>
                <w:noProof/>
                <w:spacing w:val="-1"/>
              </w:rPr>
              <w:t>.</w:t>
            </w:r>
            <w:r w:rsidR="002E3881" w:rsidRPr="00316EEF">
              <w:rPr>
                <w:rStyle w:val="Hyperlink"/>
                <w:rFonts w:eastAsia="Calibri Light"/>
                <w:noProof/>
              </w:rPr>
              <w:t xml:space="preserve">4. </w:t>
            </w:r>
            <w:r w:rsidR="002E3881" w:rsidRPr="00316EEF">
              <w:rPr>
                <w:rStyle w:val="Hyperlink"/>
                <w:rFonts w:eastAsia="Calibri Light"/>
                <w:noProof/>
                <w:spacing w:val="13"/>
              </w:rPr>
              <w:t xml:space="preserve"> </w:t>
            </w:r>
            <w:r w:rsidR="002E3881" w:rsidRPr="00316EEF">
              <w:rPr>
                <w:rStyle w:val="Hyperlink"/>
                <w:rFonts w:eastAsia="Calibri Light"/>
                <w:noProof/>
              </w:rPr>
              <w:t>Be</w:t>
            </w:r>
            <w:r w:rsidR="002E3881" w:rsidRPr="00316EEF">
              <w:rPr>
                <w:rStyle w:val="Hyperlink"/>
                <w:rFonts w:eastAsia="Calibri Light"/>
                <w:noProof/>
                <w:spacing w:val="-1"/>
              </w:rPr>
              <w:t>r</w:t>
            </w:r>
            <w:r w:rsidR="002E3881" w:rsidRPr="00316EEF">
              <w:rPr>
                <w:rStyle w:val="Hyperlink"/>
                <w:rFonts w:eastAsia="Calibri Light"/>
                <w:noProof/>
                <w:spacing w:val="1"/>
              </w:rPr>
              <w:t>t</w:t>
            </w:r>
            <w:r w:rsidR="002E3881" w:rsidRPr="00316EEF">
              <w:rPr>
                <w:rStyle w:val="Hyperlink"/>
                <w:rFonts w:eastAsia="Calibri Light"/>
                <w:noProof/>
              </w:rPr>
              <w:t>ini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10"/>
              </w:rPr>
              <w:t xml:space="preserve"> </w:t>
            </w:r>
            <w:r w:rsidR="002E3881" w:rsidRPr="00316EEF">
              <w:rPr>
                <w:rStyle w:val="Hyperlink"/>
                <w:rFonts w:eastAsia="Calibri Light"/>
                <w:noProof/>
              </w:rPr>
              <w:t>Cr</w:t>
            </w:r>
            <w:r w:rsidR="002E3881" w:rsidRPr="00316EEF">
              <w:rPr>
                <w:rStyle w:val="Hyperlink"/>
                <w:rFonts w:eastAsia="Calibri Light"/>
                <w:noProof/>
                <w:spacing w:val="1"/>
              </w:rPr>
              <w:t>y</w:t>
            </w:r>
            <w:r w:rsidR="002E3881" w:rsidRPr="00316EEF">
              <w:rPr>
                <w:rStyle w:val="Hyperlink"/>
                <w:rFonts w:eastAsia="Calibri Light"/>
                <w:noProof/>
              </w:rPr>
              <w:t>ptoc</w:t>
            </w:r>
            <w:r w:rsidR="002E3881" w:rsidRPr="00316EEF">
              <w:rPr>
                <w:rStyle w:val="Hyperlink"/>
                <w:rFonts w:eastAsia="Calibri Light"/>
                <w:noProof/>
                <w:spacing w:val="2"/>
              </w:rPr>
              <w:t>u</w:t>
            </w:r>
            <w:r w:rsidR="002E3881" w:rsidRPr="00316EEF">
              <w:rPr>
                <w:rStyle w:val="Hyperlink"/>
                <w:rFonts w:eastAsia="Calibri Light"/>
                <w:noProof/>
              </w:rPr>
              <w:t>r</w:t>
            </w:r>
            <w:r w:rsidR="002E3881" w:rsidRPr="00316EEF">
              <w:rPr>
                <w:rStyle w:val="Hyperlink"/>
                <w:rFonts w:eastAsia="Calibri Light"/>
                <w:noProof/>
                <w:spacing w:val="1"/>
              </w:rPr>
              <w:t>r</w:t>
            </w:r>
            <w:r w:rsidR="002E3881" w:rsidRPr="00316EEF">
              <w:rPr>
                <w:rStyle w:val="Hyperlink"/>
                <w:rFonts w:eastAsia="Calibri Light"/>
                <w:noProof/>
                <w:spacing w:val="-1"/>
              </w:rPr>
              <w:t>e</w:t>
            </w:r>
            <w:r w:rsidR="002E3881" w:rsidRPr="00316EEF">
              <w:rPr>
                <w:rStyle w:val="Hyperlink"/>
                <w:rFonts w:eastAsia="Calibri Light"/>
                <w:noProof/>
              </w:rPr>
              <w:t>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17"/>
              </w:rPr>
              <w:t xml:space="preserve"> </w:t>
            </w:r>
            <w:r w:rsidR="002E3881" w:rsidRPr="00316EEF">
              <w:rPr>
                <w:rStyle w:val="Hyperlink"/>
                <w:rFonts w:eastAsia="Calibri Light"/>
                <w:noProof/>
              </w:rPr>
              <w:t>Pa</w:t>
            </w:r>
            <w:r w:rsidR="002E3881" w:rsidRPr="00316EEF">
              <w:rPr>
                <w:rStyle w:val="Hyperlink"/>
                <w:rFonts w:eastAsia="Calibri Light"/>
                <w:noProof/>
                <w:spacing w:val="1"/>
              </w:rPr>
              <w:t>y</w:t>
            </w:r>
            <w:r w:rsidR="002E3881" w:rsidRPr="00316EEF">
              <w:rPr>
                <w:rStyle w:val="Hyperlink"/>
                <w:rFonts w:eastAsia="Calibri Light"/>
                <w:noProof/>
                <w:spacing w:val="-1"/>
              </w:rPr>
              <w:t>m</w:t>
            </w:r>
            <w:r w:rsidR="002E3881" w:rsidRPr="00316EEF">
              <w:rPr>
                <w:rStyle w:val="Hyperlink"/>
                <w:rFonts w:eastAsia="Calibri Light"/>
                <w:noProof/>
                <w:spacing w:val="1"/>
              </w:rPr>
              <w:t>e</w:t>
            </w:r>
            <w:r w:rsidR="002E3881" w:rsidRPr="00316EEF">
              <w:rPr>
                <w:rStyle w:val="Hyperlink"/>
                <w:rFonts w:eastAsia="Calibri Light"/>
                <w:noProof/>
              </w:rPr>
              <w:t>nt</w:t>
            </w:r>
            <w:r w:rsidR="002E3881" w:rsidRPr="00316EEF">
              <w:rPr>
                <w:rStyle w:val="Hyperlink"/>
                <w:rFonts w:eastAsia="Calibri Light"/>
                <w:noProof/>
                <w:spacing w:val="-9"/>
              </w:rPr>
              <w:t xml:space="preserve"> </w:t>
            </w:r>
            <w:r w:rsidR="002E3881" w:rsidRPr="00316EEF">
              <w:rPr>
                <w:rStyle w:val="Hyperlink"/>
                <w:rFonts w:eastAsia="Calibri Light"/>
                <w:noProof/>
              </w:rPr>
              <w:t>Ga</w:t>
            </w:r>
            <w:r w:rsidR="002E3881" w:rsidRPr="00316EEF">
              <w:rPr>
                <w:rStyle w:val="Hyperlink"/>
                <w:rFonts w:eastAsia="Calibri Light"/>
                <w:noProof/>
                <w:spacing w:val="2"/>
              </w:rPr>
              <w:t>t</w:t>
            </w:r>
            <w:r w:rsidR="002E3881" w:rsidRPr="00316EEF">
              <w:rPr>
                <w:rStyle w:val="Hyperlink"/>
                <w:rFonts w:eastAsia="Calibri Light"/>
                <w:noProof/>
                <w:spacing w:val="-1"/>
              </w:rPr>
              <w:t>e</w:t>
            </w:r>
            <w:r w:rsidR="002E3881" w:rsidRPr="00316EEF">
              <w:rPr>
                <w:rStyle w:val="Hyperlink"/>
                <w:rFonts w:eastAsia="Calibri Light"/>
                <w:noProof/>
                <w:spacing w:val="1"/>
              </w:rPr>
              <w:t>w</w:t>
            </w:r>
            <w:r w:rsidR="002E3881" w:rsidRPr="00316EEF">
              <w:rPr>
                <w:rStyle w:val="Hyperlink"/>
                <w:rFonts w:eastAsia="Calibri Light"/>
                <w:noProof/>
              </w:rPr>
              <w:t>ay</w:t>
            </w:r>
            <w:r w:rsidR="002E3881" w:rsidRPr="00316EEF">
              <w:rPr>
                <w:rStyle w:val="Hyperlink"/>
                <w:rFonts w:eastAsia="Calibri Light"/>
                <w:noProof/>
                <w:spacing w:val="-9"/>
              </w:rPr>
              <w:t xml:space="preserve"> </w:t>
            </w:r>
            <w:r w:rsidR="002E3881" w:rsidRPr="00316EEF">
              <w:rPr>
                <w:rStyle w:val="Hyperlink"/>
                <w:rFonts w:eastAsia="Calibri Light"/>
                <w:noProof/>
                <w:spacing w:val="2"/>
              </w:rPr>
              <w:t>f</w:t>
            </w:r>
            <w:r w:rsidR="002E3881" w:rsidRPr="00316EEF">
              <w:rPr>
                <w:rStyle w:val="Hyperlink"/>
                <w:rFonts w:eastAsia="Calibri Light"/>
                <w:noProof/>
              </w:rPr>
              <w:t>or</w:t>
            </w:r>
            <w:r w:rsidR="002E3881" w:rsidRPr="00316EEF">
              <w:rPr>
                <w:rStyle w:val="Hyperlink"/>
                <w:rFonts w:eastAsia="Calibri Light"/>
                <w:noProof/>
                <w:spacing w:val="2"/>
              </w:rPr>
              <w:t xml:space="preserve"> M</w:t>
            </w:r>
            <w:r w:rsidR="002E3881" w:rsidRPr="00316EEF">
              <w:rPr>
                <w:rStyle w:val="Hyperlink"/>
                <w:rFonts w:eastAsia="Calibri Light"/>
                <w:noProof/>
                <w:spacing w:val="-1"/>
              </w:rPr>
              <w:t>e</w:t>
            </w:r>
            <w:r w:rsidR="002E3881" w:rsidRPr="00316EEF">
              <w:rPr>
                <w:rStyle w:val="Hyperlink"/>
                <w:rFonts w:eastAsia="Calibri Light"/>
                <w:noProof/>
              </w:rPr>
              <w:t>rch</w:t>
            </w:r>
            <w:r w:rsidR="002E3881" w:rsidRPr="00316EEF">
              <w:rPr>
                <w:rStyle w:val="Hyperlink"/>
                <w:rFonts w:eastAsia="Calibri Light"/>
                <w:noProof/>
                <w:spacing w:val="2"/>
              </w:rPr>
              <w:t>a</w:t>
            </w:r>
            <w:r w:rsidR="002E3881" w:rsidRPr="00316EEF">
              <w:rPr>
                <w:rStyle w:val="Hyperlink"/>
                <w:rFonts w:eastAsia="Calibri Light"/>
                <w:noProof/>
              </w:rPr>
              <w:t>nts</w:t>
            </w:r>
            <w:r w:rsidR="002E3881">
              <w:rPr>
                <w:noProof/>
                <w:webHidden/>
              </w:rPr>
              <w:tab/>
            </w:r>
            <w:r w:rsidR="002E3881">
              <w:rPr>
                <w:noProof/>
                <w:webHidden/>
              </w:rPr>
              <w:fldChar w:fldCharType="begin"/>
            </w:r>
            <w:r w:rsidR="002E3881">
              <w:rPr>
                <w:noProof/>
                <w:webHidden/>
              </w:rPr>
              <w:instrText xml:space="preserve"> PAGEREF _Toc82706575 \h </w:instrText>
            </w:r>
            <w:r w:rsidR="002E3881">
              <w:rPr>
                <w:noProof/>
                <w:webHidden/>
              </w:rPr>
            </w:r>
            <w:r w:rsidR="002E3881">
              <w:rPr>
                <w:noProof/>
                <w:webHidden/>
              </w:rPr>
              <w:fldChar w:fldCharType="separate"/>
            </w:r>
            <w:r w:rsidR="00D26852">
              <w:rPr>
                <w:noProof/>
                <w:webHidden/>
              </w:rPr>
              <w:t>28</w:t>
            </w:r>
            <w:r w:rsidR="002E3881">
              <w:rPr>
                <w:noProof/>
                <w:webHidden/>
              </w:rPr>
              <w:fldChar w:fldCharType="end"/>
            </w:r>
          </w:hyperlink>
        </w:p>
        <w:p w14:paraId="3E905E13" w14:textId="6D1A76F5"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7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Centr</w:t>
            </w:r>
            <w:r w:rsidR="002E3881" w:rsidRPr="00316EEF">
              <w:rPr>
                <w:rStyle w:val="Hyperlink"/>
                <w:rFonts w:eastAsia="Calibri Light"/>
                <w:noProof/>
                <w:spacing w:val="2"/>
              </w:rPr>
              <w:t>a</w:t>
            </w:r>
            <w:r w:rsidR="002E3881" w:rsidRPr="00316EEF">
              <w:rPr>
                <w:rStyle w:val="Hyperlink"/>
                <w:rFonts w:eastAsia="Calibri Light"/>
                <w:noProof/>
              </w:rPr>
              <w:t>l</w:t>
            </w:r>
            <w:r w:rsidR="002E3881" w:rsidRPr="00316EEF">
              <w:rPr>
                <w:rStyle w:val="Hyperlink"/>
                <w:rFonts w:eastAsia="Calibri Light"/>
                <w:noProof/>
                <w:spacing w:val="-2"/>
              </w:rPr>
              <w:t>i</w:t>
            </w:r>
            <w:r w:rsidR="002E3881" w:rsidRPr="00316EEF">
              <w:rPr>
                <w:rStyle w:val="Hyperlink"/>
                <w:rFonts w:eastAsia="Calibri Light"/>
                <w:noProof/>
                <w:spacing w:val="-1"/>
              </w:rPr>
              <w:t>z</w:t>
            </w:r>
            <w:r w:rsidR="002E3881" w:rsidRPr="00316EEF">
              <w:rPr>
                <w:rStyle w:val="Hyperlink"/>
                <w:rFonts w:eastAsia="Calibri Light"/>
                <w:noProof/>
                <w:spacing w:val="3"/>
              </w:rPr>
              <w:t>e</w:t>
            </w:r>
            <w:r w:rsidR="002E3881" w:rsidRPr="00316EEF">
              <w:rPr>
                <w:rStyle w:val="Hyperlink"/>
                <w:rFonts w:eastAsia="Calibri Light"/>
                <w:noProof/>
              </w:rPr>
              <w:t>d</w:t>
            </w:r>
            <w:r w:rsidR="002E3881" w:rsidRPr="00316EEF">
              <w:rPr>
                <w:rStyle w:val="Hyperlink"/>
                <w:rFonts w:eastAsia="Calibri Light"/>
                <w:noProof/>
                <w:spacing w:val="-13"/>
              </w:rPr>
              <w:t xml:space="preserve"> </w:t>
            </w:r>
            <w:r w:rsidR="002E3881" w:rsidRPr="00316EEF">
              <w:rPr>
                <w:rStyle w:val="Hyperlink"/>
                <w:rFonts w:eastAsia="Calibri Light"/>
                <w:noProof/>
              </w:rPr>
              <w:t>Crypt</w:t>
            </w:r>
            <w:r w:rsidR="002E3881" w:rsidRPr="00316EEF">
              <w:rPr>
                <w:rStyle w:val="Hyperlink"/>
                <w:rFonts w:eastAsia="Calibri Light"/>
                <w:noProof/>
                <w:spacing w:val="2"/>
              </w:rPr>
              <w: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rPr>
              <w:t>hange</w:t>
            </w:r>
            <w:r w:rsidR="002E3881" w:rsidRPr="00316EEF">
              <w:rPr>
                <w:rStyle w:val="Hyperlink"/>
                <w:rFonts w:eastAsia="Calibri Light"/>
                <w:noProof/>
                <w:spacing w:val="-12"/>
              </w:rPr>
              <w:t xml:space="preserve"> </w:t>
            </w:r>
            <w:r w:rsidR="002E3881" w:rsidRPr="00316EEF">
              <w:rPr>
                <w:rStyle w:val="Hyperlink"/>
                <w:rFonts w:eastAsia="Calibri Light"/>
                <w:noProof/>
              </w:rPr>
              <w:t>(CEX)</w:t>
            </w:r>
            <w:r w:rsidR="002E3881">
              <w:rPr>
                <w:noProof/>
                <w:webHidden/>
              </w:rPr>
              <w:tab/>
            </w:r>
            <w:r w:rsidR="002E3881">
              <w:rPr>
                <w:noProof/>
                <w:webHidden/>
              </w:rPr>
              <w:fldChar w:fldCharType="begin"/>
            </w:r>
            <w:r w:rsidR="002E3881">
              <w:rPr>
                <w:noProof/>
                <w:webHidden/>
              </w:rPr>
              <w:instrText xml:space="preserve"> PAGEREF _Toc82706576 \h </w:instrText>
            </w:r>
            <w:r w:rsidR="002E3881">
              <w:rPr>
                <w:noProof/>
                <w:webHidden/>
              </w:rPr>
            </w:r>
            <w:r w:rsidR="002E3881">
              <w:rPr>
                <w:noProof/>
                <w:webHidden/>
              </w:rPr>
              <w:fldChar w:fldCharType="separate"/>
            </w:r>
            <w:r w:rsidR="00D26852">
              <w:rPr>
                <w:noProof/>
                <w:webHidden/>
              </w:rPr>
              <w:t>31</w:t>
            </w:r>
            <w:r w:rsidR="002E3881">
              <w:rPr>
                <w:noProof/>
                <w:webHidden/>
              </w:rPr>
              <w:fldChar w:fldCharType="end"/>
            </w:r>
          </w:hyperlink>
        </w:p>
        <w:p w14:paraId="4375D7C4" w14:textId="15649B5B"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7"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C</w:t>
            </w:r>
            <w:r w:rsidR="002E3881" w:rsidRPr="00316EEF">
              <w:rPr>
                <w:rStyle w:val="Hyperlink"/>
                <w:rFonts w:eastAsia="Calibri Light"/>
                <w:noProof/>
                <w:spacing w:val="1"/>
              </w:rPr>
              <w:t>P</w:t>
            </w:r>
            <w:r w:rsidR="002E3881" w:rsidRPr="00316EEF">
              <w:rPr>
                <w:rStyle w:val="Hyperlink"/>
                <w:rFonts w:eastAsia="Calibri Light"/>
                <w:noProof/>
              </w:rPr>
              <w:t>G</w:t>
            </w:r>
            <w:r w:rsidR="002E3881" w:rsidRPr="00316EEF">
              <w:rPr>
                <w:rStyle w:val="Hyperlink"/>
                <w:rFonts w:eastAsia="Calibri Light"/>
                <w:noProof/>
                <w:spacing w:val="-4"/>
              </w:rPr>
              <w:t xml:space="preserve"> </w:t>
            </w:r>
            <w:r w:rsidR="002E3881" w:rsidRPr="00316EEF">
              <w:rPr>
                <w:rStyle w:val="Hyperlink"/>
                <w:rFonts w:eastAsia="Calibri Light"/>
                <w:noProof/>
              </w:rPr>
              <w:t>API</w:t>
            </w:r>
            <w:r w:rsidR="002E3881">
              <w:rPr>
                <w:noProof/>
                <w:webHidden/>
              </w:rPr>
              <w:tab/>
            </w:r>
            <w:r w:rsidR="002E3881">
              <w:rPr>
                <w:noProof/>
                <w:webHidden/>
              </w:rPr>
              <w:fldChar w:fldCharType="begin"/>
            </w:r>
            <w:r w:rsidR="002E3881">
              <w:rPr>
                <w:noProof/>
                <w:webHidden/>
              </w:rPr>
              <w:instrText xml:space="preserve"> PAGEREF _Toc82706577 \h </w:instrText>
            </w:r>
            <w:r w:rsidR="002E3881">
              <w:rPr>
                <w:noProof/>
                <w:webHidden/>
              </w:rPr>
            </w:r>
            <w:r w:rsidR="002E3881">
              <w:rPr>
                <w:noProof/>
                <w:webHidden/>
              </w:rPr>
              <w:fldChar w:fldCharType="separate"/>
            </w:r>
            <w:r w:rsidR="00D26852">
              <w:rPr>
                <w:noProof/>
                <w:webHidden/>
              </w:rPr>
              <w:t>31</w:t>
            </w:r>
            <w:r w:rsidR="002E3881">
              <w:rPr>
                <w:noProof/>
                <w:webHidden/>
              </w:rPr>
              <w:fldChar w:fldCharType="end"/>
            </w:r>
          </w:hyperlink>
        </w:p>
        <w:p w14:paraId="1AE36461" w14:textId="14BAE0BF"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8"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spacing w:val="-1"/>
              </w:rPr>
              <w:t>I</w:t>
            </w:r>
            <w:r w:rsidR="002E3881" w:rsidRPr="00316EEF">
              <w:rPr>
                <w:rStyle w:val="Hyperlink"/>
                <w:rFonts w:eastAsia="Calibri Light"/>
                <w:noProof/>
              </w:rPr>
              <w:t>nte</w:t>
            </w:r>
            <w:r w:rsidR="002E3881" w:rsidRPr="00316EEF">
              <w:rPr>
                <w:rStyle w:val="Hyperlink"/>
                <w:rFonts w:eastAsia="Calibri Light"/>
                <w:noProof/>
                <w:spacing w:val="2"/>
              </w:rPr>
              <w:t>r</w:t>
            </w:r>
            <w:r w:rsidR="002E3881" w:rsidRPr="00316EEF">
              <w:rPr>
                <w:rStyle w:val="Hyperlink"/>
                <w:rFonts w:eastAsia="Calibri Light"/>
                <w:noProof/>
              </w:rPr>
              <w:t>nal</w:t>
            </w:r>
            <w:r w:rsidR="002E3881" w:rsidRPr="00316EEF">
              <w:rPr>
                <w:rStyle w:val="Hyperlink"/>
                <w:rFonts w:eastAsia="Calibri Light"/>
                <w:noProof/>
                <w:spacing w:val="-8"/>
              </w:rPr>
              <w:t xml:space="preserve"> </w:t>
            </w:r>
            <w:r w:rsidR="002E3881" w:rsidRPr="00316EEF">
              <w:rPr>
                <w:rStyle w:val="Hyperlink"/>
                <w:rFonts w:eastAsia="Calibri Light"/>
                <w:noProof/>
              </w:rPr>
              <w:t>w</w:t>
            </w:r>
            <w:r w:rsidR="002E3881" w:rsidRPr="00316EEF">
              <w:rPr>
                <w:rStyle w:val="Hyperlink"/>
                <w:rFonts w:eastAsia="Calibri Light"/>
                <w:noProof/>
                <w:spacing w:val="1"/>
              </w:rPr>
              <w:t>a</w:t>
            </w:r>
            <w:r w:rsidR="002E3881" w:rsidRPr="00316EEF">
              <w:rPr>
                <w:rStyle w:val="Hyperlink"/>
                <w:rFonts w:eastAsia="Calibri Light"/>
                <w:noProof/>
              </w:rPr>
              <w:t>lle</w:t>
            </w:r>
            <w:r w:rsidR="002E3881" w:rsidRPr="00316EEF">
              <w:rPr>
                <w:rStyle w:val="Hyperlink"/>
                <w:rFonts w:eastAsia="Calibri Light"/>
                <w:noProof/>
                <w:spacing w:val="1"/>
              </w:rPr>
              <w:t>t</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_Toc82706578 \h </w:instrText>
            </w:r>
            <w:r w:rsidR="002E3881">
              <w:rPr>
                <w:noProof/>
                <w:webHidden/>
              </w:rPr>
            </w:r>
            <w:r w:rsidR="002E3881">
              <w:rPr>
                <w:noProof/>
                <w:webHidden/>
              </w:rPr>
              <w:fldChar w:fldCharType="separate"/>
            </w:r>
            <w:r w:rsidR="00D26852">
              <w:rPr>
                <w:noProof/>
                <w:webHidden/>
              </w:rPr>
              <w:t>31</w:t>
            </w:r>
            <w:r w:rsidR="002E3881">
              <w:rPr>
                <w:noProof/>
                <w:webHidden/>
              </w:rPr>
              <w:fldChar w:fldCharType="end"/>
            </w:r>
          </w:hyperlink>
        </w:p>
        <w:p w14:paraId="208E9F7A" w14:textId="7911FE7B"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79"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3. </w:t>
            </w:r>
            <w:r w:rsidR="002E3881" w:rsidRPr="00316EEF">
              <w:rPr>
                <w:rStyle w:val="Hyperlink"/>
                <w:rFonts w:eastAsia="Calibri Light"/>
                <w:noProof/>
                <w:spacing w:val="13"/>
              </w:rPr>
              <w:t xml:space="preserve"> </w:t>
            </w:r>
            <w:r w:rsidR="002E3881" w:rsidRPr="00316EEF">
              <w:rPr>
                <w:rStyle w:val="Hyperlink"/>
                <w:rFonts w:eastAsia="Calibri Light"/>
                <w:noProof/>
              </w:rPr>
              <w:t>T</w:t>
            </w:r>
            <w:r w:rsidR="002E3881" w:rsidRPr="00316EEF">
              <w:rPr>
                <w:rStyle w:val="Hyperlink"/>
                <w:rFonts w:eastAsia="Calibri Light"/>
                <w:noProof/>
                <w:spacing w:val="-1"/>
              </w:rPr>
              <w:t>r</w:t>
            </w:r>
            <w:r w:rsidR="002E3881" w:rsidRPr="00316EEF">
              <w:rPr>
                <w:rStyle w:val="Hyperlink"/>
                <w:rFonts w:eastAsia="Calibri Light"/>
                <w:noProof/>
              </w:rPr>
              <w:t>ading</w:t>
            </w:r>
            <w:r w:rsidR="002E3881" w:rsidRPr="00316EEF">
              <w:rPr>
                <w:rStyle w:val="Hyperlink"/>
                <w:rFonts w:eastAsia="Calibri Light"/>
                <w:noProof/>
                <w:spacing w:val="-8"/>
              </w:rPr>
              <w:t xml:space="preserve"> </w:t>
            </w:r>
            <w:r w:rsidR="002E3881" w:rsidRPr="00316EEF">
              <w:rPr>
                <w:rStyle w:val="Hyperlink"/>
                <w:rFonts w:eastAsia="Calibri Light"/>
                <w:noProof/>
                <w:spacing w:val="3"/>
              </w:rPr>
              <w:t>z</w:t>
            </w:r>
            <w:r w:rsidR="002E3881" w:rsidRPr="00316EEF">
              <w:rPr>
                <w:rStyle w:val="Hyperlink"/>
                <w:rFonts w:eastAsia="Calibri Light"/>
                <w:noProof/>
              </w:rPr>
              <w:t>o</w:t>
            </w:r>
            <w:r w:rsidR="002E3881" w:rsidRPr="00316EEF">
              <w:rPr>
                <w:rStyle w:val="Hyperlink"/>
                <w:rFonts w:eastAsia="Calibri Light"/>
                <w:noProof/>
                <w:spacing w:val="-1"/>
              </w:rPr>
              <w:t>n</w:t>
            </w:r>
            <w:r w:rsidR="002E3881" w:rsidRPr="00316EEF">
              <w:rPr>
                <w:rStyle w:val="Hyperlink"/>
                <w:rFonts w:eastAsia="Calibri Light"/>
                <w:noProof/>
              </w:rPr>
              <w:t>e</w:t>
            </w:r>
            <w:r w:rsidR="002E3881">
              <w:rPr>
                <w:noProof/>
                <w:webHidden/>
              </w:rPr>
              <w:tab/>
            </w:r>
            <w:r w:rsidR="002E3881">
              <w:rPr>
                <w:noProof/>
                <w:webHidden/>
              </w:rPr>
              <w:fldChar w:fldCharType="begin"/>
            </w:r>
            <w:r w:rsidR="002E3881">
              <w:rPr>
                <w:noProof/>
                <w:webHidden/>
              </w:rPr>
              <w:instrText xml:space="preserve"> PAGEREF _Toc82706579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1A88D4AD" w14:textId="78216AF7"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80"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4. </w:t>
            </w:r>
            <w:r w:rsidR="002E3881" w:rsidRPr="00316EEF">
              <w:rPr>
                <w:rStyle w:val="Hyperlink"/>
                <w:rFonts w:eastAsia="Calibri Light"/>
                <w:noProof/>
                <w:spacing w:val="13"/>
              </w:rPr>
              <w:t xml:space="preserve"> </w:t>
            </w:r>
            <w:r w:rsidR="002E3881" w:rsidRPr="00316EEF">
              <w:rPr>
                <w:rStyle w:val="Hyperlink"/>
                <w:rFonts w:eastAsia="Calibri Light"/>
                <w:noProof/>
              </w:rPr>
              <w:t>N</w:t>
            </w:r>
            <w:r w:rsidR="002E3881" w:rsidRPr="00316EEF">
              <w:rPr>
                <w:rStyle w:val="Hyperlink"/>
                <w:rFonts w:eastAsia="Calibri Light"/>
                <w:noProof/>
                <w:spacing w:val="-1"/>
              </w:rPr>
              <w:t>o</w:t>
            </w:r>
            <w:r w:rsidR="002E3881" w:rsidRPr="00316EEF">
              <w:rPr>
                <w:rStyle w:val="Hyperlink"/>
                <w:rFonts w:eastAsia="Calibri Light"/>
                <w:noProof/>
              </w:rPr>
              <w:t>-</w:t>
            </w:r>
            <w:r w:rsidR="002E3881" w:rsidRPr="00316EEF">
              <w:rPr>
                <w:rStyle w:val="Hyperlink"/>
                <w:rFonts w:eastAsia="Calibri Light"/>
                <w:noProof/>
                <w:spacing w:val="1"/>
              </w:rPr>
              <w:t>K</w:t>
            </w:r>
            <w:r w:rsidR="002E3881" w:rsidRPr="00316EEF">
              <w:rPr>
                <w:rStyle w:val="Hyperlink"/>
                <w:rFonts w:eastAsia="Calibri Light"/>
                <w:noProof/>
              </w:rPr>
              <w:t>YC</w:t>
            </w:r>
            <w:r w:rsidR="002E3881">
              <w:rPr>
                <w:noProof/>
                <w:webHidden/>
              </w:rPr>
              <w:tab/>
            </w:r>
            <w:r w:rsidR="002E3881">
              <w:rPr>
                <w:noProof/>
                <w:webHidden/>
              </w:rPr>
              <w:fldChar w:fldCharType="begin"/>
            </w:r>
            <w:r w:rsidR="002E3881">
              <w:rPr>
                <w:noProof/>
                <w:webHidden/>
              </w:rPr>
              <w:instrText xml:space="preserve"> PAGEREF _Toc82706580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0E53C405" w14:textId="7D7F85CE"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81"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5. </w:t>
            </w:r>
            <w:r w:rsidR="002E3881" w:rsidRPr="00316EEF">
              <w:rPr>
                <w:rStyle w:val="Hyperlink"/>
                <w:rFonts w:eastAsia="Calibri Light"/>
                <w:noProof/>
                <w:spacing w:val="13"/>
              </w:rPr>
              <w:t xml:space="preserve"> </w:t>
            </w:r>
            <w:r w:rsidR="002E3881" w:rsidRPr="00316EEF">
              <w:rPr>
                <w:rStyle w:val="Hyperlink"/>
                <w:rFonts w:eastAsia="Calibri Light"/>
                <w:noProof/>
              </w:rPr>
              <w:t>Pr</w:t>
            </w:r>
            <w:r w:rsidR="002E3881" w:rsidRPr="00316EEF">
              <w:rPr>
                <w:rStyle w:val="Hyperlink"/>
                <w:rFonts w:eastAsia="Calibri Light"/>
                <w:noProof/>
                <w:spacing w:val="1"/>
              </w:rPr>
              <w:t>e</w:t>
            </w:r>
            <w:r w:rsidR="002E3881" w:rsidRPr="00316EEF">
              <w:rPr>
                <w:rStyle w:val="Hyperlink"/>
                <w:rFonts w:eastAsia="Calibri Light"/>
                <w:noProof/>
                <w:spacing w:val="-1"/>
              </w:rPr>
              <w:t>m</w:t>
            </w:r>
            <w:r w:rsidR="002E3881" w:rsidRPr="00316EEF">
              <w:rPr>
                <w:rStyle w:val="Hyperlink"/>
                <w:rFonts w:eastAsia="Calibri Light"/>
                <w:noProof/>
              </w:rPr>
              <w:t>i</w:t>
            </w:r>
            <w:r w:rsidR="002E3881" w:rsidRPr="00316EEF">
              <w:rPr>
                <w:rStyle w:val="Hyperlink"/>
                <w:rFonts w:eastAsia="Calibri Light"/>
                <w:noProof/>
                <w:spacing w:val="2"/>
              </w:rPr>
              <w:t>u</w:t>
            </w:r>
            <w:r w:rsidR="002E3881" w:rsidRPr="00316EEF">
              <w:rPr>
                <w:rStyle w:val="Hyperlink"/>
                <w:rFonts w:eastAsia="Calibri Light"/>
                <w:noProof/>
              </w:rPr>
              <w:t>m</w:t>
            </w:r>
            <w:r w:rsidR="002E3881" w:rsidRPr="00316EEF">
              <w:rPr>
                <w:rStyle w:val="Hyperlink"/>
                <w:rFonts w:eastAsia="Calibri Light"/>
                <w:noProof/>
                <w:spacing w:val="-12"/>
              </w:rPr>
              <w:t xml:space="preserve"> </w:t>
            </w:r>
            <w:r w:rsidR="002E3881" w:rsidRPr="00316EEF">
              <w:rPr>
                <w:rStyle w:val="Hyperlink"/>
                <w:rFonts w:eastAsia="Calibri Light"/>
                <w:noProof/>
              </w:rPr>
              <w:t>A</w:t>
            </w:r>
            <w:r w:rsidR="002E3881" w:rsidRPr="00316EEF">
              <w:rPr>
                <w:rStyle w:val="Hyperlink"/>
                <w:rFonts w:eastAsia="Calibri Light"/>
                <w:noProof/>
                <w:spacing w:val="3"/>
              </w:rPr>
              <w:t>P</w:t>
            </w:r>
            <w:r w:rsidR="002E3881" w:rsidRPr="00316EEF">
              <w:rPr>
                <w:rStyle w:val="Hyperlink"/>
                <w:rFonts w:eastAsia="Calibri Light"/>
                <w:noProof/>
              </w:rPr>
              <w:t>I</w:t>
            </w:r>
            <w:r w:rsidR="002E3881">
              <w:rPr>
                <w:noProof/>
                <w:webHidden/>
              </w:rPr>
              <w:tab/>
            </w:r>
            <w:r w:rsidR="002E3881">
              <w:rPr>
                <w:noProof/>
                <w:webHidden/>
              </w:rPr>
              <w:fldChar w:fldCharType="begin"/>
            </w:r>
            <w:r w:rsidR="002E3881">
              <w:rPr>
                <w:noProof/>
                <w:webHidden/>
              </w:rPr>
              <w:instrText xml:space="preserve"> PAGEREF _Toc82706581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3E93BF1F" w14:textId="6596EAE5"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82"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6. </w:t>
            </w:r>
            <w:r w:rsidR="002E3881" w:rsidRPr="00316EEF">
              <w:rPr>
                <w:rStyle w:val="Hyperlink"/>
                <w:rFonts w:eastAsia="Calibri Light"/>
                <w:noProof/>
                <w:spacing w:val="13"/>
              </w:rPr>
              <w:t xml:space="preserve"> </w:t>
            </w:r>
            <w:r w:rsidR="002E3881" w:rsidRPr="00316EEF">
              <w:rPr>
                <w:rStyle w:val="Hyperlink"/>
                <w:rFonts w:eastAsia="Calibri Light"/>
                <w:noProof/>
              </w:rPr>
              <w:t>M</w:t>
            </w:r>
            <w:r w:rsidR="002E3881" w:rsidRPr="00316EEF">
              <w:rPr>
                <w:rStyle w:val="Hyperlink"/>
                <w:rFonts w:eastAsia="Calibri Light"/>
                <w:noProof/>
                <w:spacing w:val="-1"/>
              </w:rPr>
              <w:t>u</w:t>
            </w:r>
            <w:r w:rsidR="002E3881" w:rsidRPr="00316EEF">
              <w:rPr>
                <w:rStyle w:val="Hyperlink"/>
                <w:rFonts w:eastAsia="Calibri Light"/>
                <w:noProof/>
              </w:rPr>
              <w:t>l</w:t>
            </w:r>
            <w:r w:rsidR="002E3881" w:rsidRPr="00316EEF">
              <w:rPr>
                <w:rStyle w:val="Hyperlink"/>
                <w:rFonts w:eastAsia="Calibri Light"/>
                <w:noProof/>
                <w:spacing w:val="1"/>
              </w:rPr>
              <w:t>t</w:t>
            </w:r>
            <w:r w:rsidR="002E3881" w:rsidRPr="00316EEF">
              <w:rPr>
                <w:rStyle w:val="Hyperlink"/>
                <w:rFonts w:eastAsia="Calibri Light"/>
                <w:noProof/>
              </w:rPr>
              <w:t>il</w:t>
            </w:r>
            <w:r w:rsidR="002E3881" w:rsidRPr="00316EEF">
              <w:rPr>
                <w:rStyle w:val="Hyperlink"/>
                <w:rFonts w:eastAsia="Calibri Light"/>
                <w:noProof/>
                <w:spacing w:val="1"/>
              </w:rPr>
              <w:t>i</w:t>
            </w:r>
            <w:r w:rsidR="002E3881" w:rsidRPr="00316EEF">
              <w:rPr>
                <w:rStyle w:val="Hyperlink"/>
                <w:rFonts w:eastAsia="Calibri Light"/>
                <w:noProof/>
              </w:rPr>
              <w:t>ngual</w:t>
            </w:r>
            <w:r w:rsidR="002E3881" w:rsidRPr="00316EEF">
              <w:rPr>
                <w:rStyle w:val="Hyperlink"/>
                <w:rFonts w:eastAsia="Calibri Light"/>
                <w:noProof/>
                <w:spacing w:val="-11"/>
              </w:rPr>
              <w:t xml:space="preserve"> </w:t>
            </w:r>
            <w:r w:rsidR="002E3881" w:rsidRPr="00316EEF">
              <w:rPr>
                <w:rStyle w:val="Hyperlink"/>
                <w:rFonts w:eastAsia="Calibri Light"/>
                <w:noProof/>
              </w:rPr>
              <w:t>su</w:t>
            </w:r>
            <w:r w:rsidR="002E3881" w:rsidRPr="00316EEF">
              <w:rPr>
                <w:rStyle w:val="Hyperlink"/>
                <w:rFonts w:eastAsia="Calibri Light"/>
                <w:noProof/>
                <w:spacing w:val="2"/>
              </w:rPr>
              <w:t>p</w:t>
            </w:r>
            <w:r w:rsidR="002E3881" w:rsidRPr="00316EEF">
              <w:rPr>
                <w:rStyle w:val="Hyperlink"/>
                <w:rFonts w:eastAsia="Calibri Light"/>
                <w:noProof/>
              </w:rPr>
              <w:t>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_Toc82706582 \h </w:instrText>
            </w:r>
            <w:r w:rsidR="002E3881">
              <w:rPr>
                <w:noProof/>
                <w:webHidden/>
              </w:rPr>
            </w:r>
            <w:r w:rsidR="002E3881">
              <w:rPr>
                <w:noProof/>
                <w:webHidden/>
              </w:rPr>
              <w:fldChar w:fldCharType="separate"/>
            </w:r>
            <w:r w:rsidR="00D26852">
              <w:rPr>
                <w:noProof/>
                <w:webHidden/>
              </w:rPr>
              <w:t>32</w:t>
            </w:r>
            <w:r w:rsidR="002E3881">
              <w:rPr>
                <w:noProof/>
                <w:webHidden/>
              </w:rPr>
              <w:fldChar w:fldCharType="end"/>
            </w:r>
          </w:hyperlink>
        </w:p>
        <w:p w14:paraId="4517D0CB" w14:textId="40EEF0C6"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83"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7. </w:t>
            </w:r>
            <w:r w:rsidR="002E3881" w:rsidRPr="00316EEF">
              <w:rPr>
                <w:rStyle w:val="Hyperlink"/>
                <w:rFonts w:eastAsia="Calibri Light"/>
                <w:noProof/>
                <w:spacing w:val="13"/>
              </w:rPr>
              <w:t xml:space="preserve"> </w:t>
            </w:r>
            <w:r w:rsidR="002E3881" w:rsidRPr="00316EEF">
              <w:rPr>
                <w:rStyle w:val="Hyperlink"/>
                <w:rFonts w:eastAsia="Calibri Light"/>
                <w:noProof/>
              </w:rPr>
              <w:t>Apps</w:t>
            </w:r>
            <w:r w:rsidR="002E3881">
              <w:rPr>
                <w:noProof/>
                <w:webHidden/>
              </w:rPr>
              <w:tab/>
            </w:r>
            <w:r w:rsidR="002E3881">
              <w:rPr>
                <w:noProof/>
                <w:webHidden/>
              </w:rPr>
              <w:fldChar w:fldCharType="begin"/>
            </w:r>
            <w:r w:rsidR="002E3881">
              <w:rPr>
                <w:noProof/>
                <w:webHidden/>
              </w:rPr>
              <w:instrText xml:space="preserve"> PAGEREF _Toc82706583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3DB1CEFE" w14:textId="3E2D60D5"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84"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8. </w:t>
            </w:r>
            <w:r w:rsidR="002E3881" w:rsidRPr="00316EEF">
              <w:rPr>
                <w:rStyle w:val="Hyperlink"/>
                <w:rFonts w:eastAsia="Calibri Light"/>
                <w:noProof/>
                <w:spacing w:val="13"/>
              </w:rPr>
              <w:t xml:space="preserve"> </w:t>
            </w:r>
            <w:r w:rsidR="002E3881" w:rsidRPr="00316EEF">
              <w:rPr>
                <w:rStyle w:val="Hyperlink"/>
                <w:rFonts w:eastAsia="Calibri Light"/>
                <w:noProof/>
              </w:rPr>
              <w:t>Sup</w:t>
            </w:r>
            <w:r w:rsidR="002E3881" w:rsidRPr="00316EEF">
              <w:rPr>
                <w:rStyle w:val="Hyperlink"/>
                <w:rFonts w:eastAsia="Calibri Light"/>
                <w:noProof/>
                <w:spacing w:val="-1"/>
              </w:rPr>
              <w:t>p</w:t>
            </w:r>
            <w:r w:rsidR="002E3881" w:rsidRPr="00316EEF">
              <w:rPr>
                <w:rStyle w:val="Hyperlink"/>
                <w:rFonts w:eastAsia="Calibri Light"/>
                <w:noProof/>
                <w:spacing w:val="1"/>
              </w:rPr>
              <w:t>o</w:t>
            </w:r>
            <w:r w:rsidR="002E3881" w:rsidRPr="00316EEF">
              <w:rPr>
                <w:rStyle w:val="Hyperlink"/>
                <w:rFonts w:eastAsia="Calibri Light"/>
                <w:noProof/>
              </w:rPr>
              <w:t>rt</w:t>
            </w:r>
            <w:r w:rsidR="002E3881">
              <w:rPr>
                <w:noProof/>
                <w:webHidden/>
              </w:rPr>
              <w:tab/>
            </w:r>
            <w:r w:rsidR="002E3881">
              <w:rPr>
                <w:noProof/>
                <w:webHidden/>
              </w:rPr>
              <w:fldChar w:fldCharType="begin"/>
            </w:r>
            <w:r w:rsidR="002E3881">
              <w:rPr>
                <w:noProof/>
                <w:webHidden/>
              </w:rPr>
              <w:instrText xml:space="preserve"> PAGEREF _Toc82706584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695EB88B" w14:textId="0E796527"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85" w:history="1">
            <w:r w:rsidR="002E3881" w:rsidRPr="00316EEF">
              <w:rPr>
                <w:rStyle w:val="Hyperlink"/>
                <w:rFonts w:eastAsia="Calibri Light"/>
                <w:noProof/>
              </w:rPr>
              <w:t>7.3</w:t>
            </w:r>
            <w:r w:rsidR="002E3881" w:rsidRPr="00316EEF">
              <w:rPr>
                <w:rStyle w:val="Hyperlink"/>
                <w:rFonts w:eastAsia="Calibri Light"/>
                <w:noProof/>
                <w:spacing w:val="-1"/>
              </w:rPr>
              <w:t>.</w:t>
            </w:r>
            <w:r w:rsidR="002E3881" w:rsidRPr="00316EEF">
              <w:rPr>
                <w:rStyle w:val="Hyperlink"/>
                <w:rFonts w:eastAsia="Calibri Light"/>
                <w:noProof/>
              </w:rPr>
              <w:t xml:space="preserve">9. </w:t>
            </w:r>
            <w:r w:rsidR="002E3881" w:rsidRPr="00316EEF">
              <w:rPr>
                <w:rStyle w:val="Hyperlink"/>
                <w:rFonts w:eastAsia="Calibri Light"/>
                <w:noProof/>
                <w:spacing w:val="13"/>
              </w:rPr>
              <w:t xml:space="preserve"> </w:t>
            </w:r>
            <w:r w:rsidR="002E3881" w:rsidRPr="00316EEF">
              <w:rPr>
                <w:rStyle w:val="Hyperlink"/>
                <w:rFonts w:eastAsia="Calibri Light"/>
                <w:noProof/>
              </w:rPr>
              <w:t>Ann</w:t>
            </w:r>
            <w:r w:rsidR="002E3881" w:rsidRPr="00316EEF">
              <w:rPr>
                <w:rStyle w:val="Hyperlink"/>
                <w:rFonts w:eastAsia="Calibri Light"/>
                <w:noProof/>
                <w:spacing w:val="-1"/>
              </w:rPr>
              <w:t>o</w:t>
            </w:r>
            <w:r w:rsidR="002E3881" w:rsidRPr="00316EEF">
              <w:rPr>
                <w:rStyle w:val="Hyperlink"/>
                <w:rFonts w:eastAsia="Calibri Light"/>
                <w:noProof/>
                <w:spacing w:val="2"/>
              </w:rPr>
              <w:t>u</w:t>
            </w:r>
            <w:r w:rsidR="002E3881" w:rsidRPr="00316EEF">
              <w:rPr>
                <w:rStyle w:val="Hyperlink"/>
                <w:rFonts w:eastAsia="Calibri Light"/>
                <w:noProof/>
              </w:rPr>
              <w:t>nc</w:t>
            </w:r>
            <w:r w:rsidR="002E3881" w:rsidRPr="00316EEF">
              <w:rPr>
                <w:rStyle w:val="Hyperlink"/>
                <w:rFonts w:eastAsia="Calibri Light"/>
                <w:noProof/>
                <w:spacing w:val="1"/>
              </w:rPr>
              <w:t>em</w:t>
            </w:r>
            <w:r w:rsidR="002E3881" w:rsidRPr="00316EEF">
              <w:rPr>
                <w:rStyle w:val="Hyperlink"/>
                <w:rFonts w:eastAsia="Calibri Light"/>
                <w:noProof/>
                <w:spacing w:val="-1"/>
              </w:rPr>
              <w:t>e</w:t>
            </w:r>
            <w:r w:rsidR="002E3881" w:rsidRPr="00316EEF">
              <w:rPr>
                <w:rStyle w:val="Hyperlink"/>
                <w:rFonts w:eastAsia="Calibri Light"/>
                <w:noProof/>
              </w:rPr>
              <w:t>nts</w:t>
            </w:r>
            <w:r w:rsidR="002E3881" w:rsidRPr="00316EEF">
              <w:rPr>
                <w:rStyle w:val="Hyperlink"/>
                <w:rFonts w:eastAsia="Calibri Light"/>
                <w:noProof/>
                <w:spacing w:val="-17"/>
              </w:rPr>
              <w:t xml:space="preserve"> </w:t>
            </w:r>
            <w:r w:rsidR="002E3881" w:rsidRPr="00316EEF">
              <w:rPr>
                <w:rStyle w:val="Hyperlink"/>
                <w:rFonts w:eastAsia="Calibri Light"/>
                <w:noProof/>
              </w:rPr>
              <w:t>and</w:t>
            </w:r>
            <w:r w:rsidR="002E3881" w:rsidRPr="00316EEF">
              <w:rPr>
                <w:rStyle w:val="Hyperlink"/>
                <w:rFonts w:eastAsia="Calibri Light"/>
                <w:noProof/>
                <w:spacing w:val="-3"/>
              </w:rPr>
              <w:t xml:space="preserve"> </w:t>
            </w:r>
            <w:r w:rsidR="002E3881" w:rsidRPr="00316EEF">
              <w:rPr>
                <w:rStyle w:val="Hyperlink"/>
                <w:rFonts w:eastAsia="Calibri Light"/>
                <w:noProof/>
                <w:spacing w:val="2"/>
              </w:rPr>
              <w:t>N</w:t>
            </w:r>
            <w:r w:rsidR="002E3881" w:rsidRPr="00316EEF">
              <w:rPr>
                <w:rStyle w:val="Hyperlink"/>
                <w:rFonts w:eastAsia="Calibri Light"/>
                <w:noProof/>
                <w:spacing w:val="-1"/>
              </w:rPr>
              <w:t>e</w:t>
            </w:r>
            <w:r w:rsidR="002E3881" w:rsidRPr="00316EEF">
              <w:rPr>
                <w:rStyle w:val="Hyperlink"/>
                <w:rFonts w:eastAsia="Calibri Light"/>
                <w:noProof/>
                <w:spacing w:val="1"/>
              </w:rPr>
              <w:t>w</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_Toc82706585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71DA9744" w14:textId="09821653"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86"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4</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D</w:t>
            </w:r>
            <w:r w:rsidR="002E3881" w:rsidRPr="00316EEF">
              <w:rPr>
                <w:rStyle w:val="Hyperlink"/>
                <w:rFonts w:eastAsia="Calibri Light"/>
                <w:noProof/>
                <w:spacing w:val="1"/>
              </w:rPr>
              <w:t>ec</w:t>
            </w:r>
            <w:r w:rsidR="002E3881" w:rsidRPr="00316EEF">
              <w:rPr>
                <w:rStyle w:val="Hyperlink"/>
                <w:rFonts w:eastAsia="Calibri Light"/>
                <w:noProof/>
              </w:rPr>
              <w:t>ent</w:t>
            </w:r>
            <w:r w:rsidR="002E3881" w:rsidRPr="00316EEF">
              <w:rPr>
                <w:rStyle w:val="Hyperlink"/>
                <w:rFonts w:eastAsia="Calibri Light"/>
                <w:noProof/>
                <w:spacing w:val="1"/>
              </w:rPr>
              <w:t>r</w:t>
            </w:r>
            <w:r w:rsidR="002E3881" w:rsidRPr="00316EEF">
              <w:rPr>
                <w:rStyle w:val="Hyperlink"/>
                <w:rFonts w:eastAsia="Calibri Light"/>
                <w:noProof/>
              </w:rPr>
              <w:t>al</w:t>
            </w:r>
            <w:r w:rsidR="002E3881" w:rsidRPr="00316EEF">
              <w:rPr>
                <w:rStyle w:val="Hyperlink"/>
                <w:rFonts w:eastAsia="Calibri Light"/>
                <w:noProof/>
                <w:spacing w:val="-1"/>
              </w:rPr>
              <w:t>iz</w:t>
            </w:r>
            <w:r w:rsidR="002E3881" w:rsidRPr="00316EEF">
              <w:rPr>
                <w:rStyle w:val="Hyperlink"/>
                <w:rFonts w:eastAsia="Calibri Light"/>
                <w:noProof/>
              </w:rPr>
              <w:t>ed</w:t>
            </w:r>
            <w:r w:rsidR="002E3881" w:rsidRPr="00316EEF">
              <w:rPr>
                <w:rStyle w:val="Hyperlink"/>
                <w:rFonts w:eastAsia="Calibri Light"/>
                <w:noProof/>
                <w:spacing w:val="-18"/>
              </w:rPr>
              <w:t xml:space="preserve"> </w:t>
            </w:r>
            <w:r w:rsidR="002E3881" w:rsidRPr="00316EEF">
              <w:rPr>
                <w:rStyle w:val="Hyperlink"/>
                <w:rFonts w:eastAsia="Calibri Light"/>
                <w:noProof/>
              </w:rPr>
              <w:t>Cry</w:t>
            </w:r>
            <w:r w:rsidR="002E3881" w:rsidRPr="00316EEF">
              <w:rPr>
                <w:rStyle w:val="Hyperlink"/>
                <w:rFonts w:eastAsia="Calibri Light"/>
                <w:noProof/>
                <w:spacing w:val="3"/>
              </w:rPr>
              <w:t>p</w:t>
            </w:r>
            <w:r w:rsidR="002E3881" w:rsidRPr="00316EEF">
              <w:rPr>
                <w:rStyle w:val="Hyperlink"/>
                <w:rFonts w:eastAsia="Calibri Light"/>
                <w:noProof/>
              </w:rPr>
              <w:t>to</w:t>
            </w:r>
            <w:r w:rsidR="002E3881" w:rsidRPr="00316EEF">
              <w:rPr>
                <w:rStyle w:val="Hyperlink"/>
                <w:rFonts w:eastAsia="Calibri Light"/>
                <w:noProof/>
                <w:spacing w:val="1"/>
              </w:rPr>
              <w:t>c</w:t>
            </w:r>
            <w:r w:rsidR="002E3881" w:rsidRPr="00316EEF">
              <w:rPr>
                <w:rStyle w:val="Hyperlink"/>
                <w:rFonts w:eastAsia="Calibri Light"/>
                <w:noProof/>
              </w:rPr>
              <w:t>urren</w:t>
            </w:r>
            <w:r w:rsidR="002E3881" w:rsidRPr="00316EEF">
              <w:rPr>
                <w:rStyle w:val="Hyperlink"/>
                <w:rFonts w:eastAsia="Calibri Light"/>
                <w:noProof/>
                <w:spacing w:val="2"/>
              </w:rPr>
              <w:t>c</w:t>
            </w:r>
            <w:r w:rsidR="002E3881" w:rsidRPr="00316EEF">
              <w:rPr>
                <w:rStyle w:val="Hyperlink"/>
                <w:rFonts w:eastAsia="Calibri Light"/>
                <w:noProof/>
              </w:rPr>
              <w:t>y</w:t>
            </w:r>
            <w:r w:rsidR="002E3881" w:rsidRPr="00316EEF">
              <w:rPr>
                <w:rStyle w:val="Hyperlink"/>
                <w:rFonts w:eastAsia="Calibri Light"/>
                <w:noProof/>
                <w:spacing w:val="-20"/>
              </w:rPr>
              <w:t xml:space="preserve"> </w:t>
            </w:r>
            <w:r w:rsidR="002E3881" w:rsidRPr="00316EEF">
              <w:rPr>
                <w:rStyle w:val="Hyperlink"/>
                <w:rFonts w:eastAsia="Calibri Light"/>
                <w:noProof/>
              </w:rPr>
              <w:t>E</w:t>
            </w:r>
            <w:r w:rsidR="002E3881" w:rsidRPr="00316EEF">
              <w:rPr>
                <w:rStyle w:val="Hyperlink"/>
                <w:rFonts w:eastAsia="Calibri Light"/>
                <w:noProof/>
                <w:spacing w:val="1"/>
              </w:rPr>
              <w:t>xc</w:t>
            </w:r>
            <w:r w:rsidR="002E3881" w:rsidRPr="00316EEF">
              <w:rPr>
                <w:rStyle w:val="Hyperlink"/>
                <w:rFonts w:eastAsia="Calibri Light"/>
                <w:noProof/>
              </w:rPr>
              <w:t>hange</w:t>
            </w:r>
            <w:r w:rsidR="002E3881" w:rsidRPr="00316EEF">
              <w:rPr>
                <w:rStyle w:val="Hyperlink"/>
                <w:rFonts w:eastAsia="Calibri Light"/>
                <w:noProof/>
                <w:spacing w:val="-12"/>
              </w:rPr>
              <w:t xml:space="preserve"> </w:t>
            </w:r>
            <w:r w:rsidR="002E3881" w:rsidRPr="00316EEF">
              <w:rPr>
                <w:rStyle w:val="Hyperlink"/>
                <w:rFonts w:eastAsia="Calibri Light"/>
                <w:noProof/>
              </w:rPr>
              <w:t>(</w:t>
            </w:r>
            <w:r w:rsidR="002E3881" w:rsidRPr="00316EEF">
              <w:rPr>
                <w:rStyle w:val="Hyperlink"/>
                <w:rFonts w:eastAsia="Calibri Light"/>
                <w:noProof/>
                <w:spacing w:val="1"/>
              </w:rPr>
              <w:t>D</w:t>
            </w:r>
            <w:r w:rsidR="002E3881" w:rsidRPr="00316EEF">
              <w:rPr>
                <w:rStyle w:val="Hyperlink"/>
                <w:rFonts w:eastAsia="Calibri Light"/>
                <w:noProof/>
              </w:rPr>
              <w:t>EX)</w:t>
            </w:r>
            <w:r w:rsidR="002E3881">
              <w:rPr>
                <w:noProof/>
                <w:webHidden/>
              </w:rPr>
              <w:tab/>
            </w:r>
            <w:r w:rsidR="002E3881">
              <w:rPr>
                <w:noProof/>
                <w:webHidden/>
              </w:rPr>
              <w:fldChar w:fldCharType="begin"/>
            </w:r>
            <w:r w:rsidR="002E3881">
              <w:rPr>
                <w:noProof/>
                <w:webHidden/>
              </w:rPr>
              <w:instrText xml:space="preserve"> PAGEREF _Toc82706586 \h </w:instrText>
            </w:r>
            <w:r w:rsidR="002E3881">
              <w:rPr>
                <w:noProof/>
                <w:webHidden/>
              </w:rPr>
            </w:r>
            <w:r w:rsidR="002E3881">
              <w:rPr>
                <w:noProof/>
                <w:webHidden/>
              </w:rPr>
              <w:fldChar w:fldCharType="separate"/>
            </w:r>
            <w:r w:rsidR="00D26852">
              <w:rPr>
                <w:noProof/>
                <w:webHidden/>
              </w:rPr>
              <w:t>33</w:t>
            </w:r>
            <w:r w:rsidR="002E3881">
              <w:rPr>
                <w:noProof/>
                <w:webHidden/>
              </w:rPr>
              <w:fldChar w:fldCharType="end"/>
            </w:r>
          </w:hyperlink>
        </w:p>
        <w:p w14:paraId="69EA05AF" w14:textId="195B74DA"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87" w:history="1">
            <w:r w:rsidR="002E3881" w:rsidRPr="00316EEF">
              <w:rPr>
                <w:rStyle w:val="Hyperlink"/>
                <w:rFonts w:eastAsia="Calibri Light"/>
                <w:noProof/>
                <w:spacing w:val="-1"/>
              </w:rPr>
              <w:t>7</w:t>
            </w:r>
            <w:r w:rsidR="002E3881" w:rsidRPr="00316EEF">
              <w:rPr>
                <w:rStyle w:val="Hyperlink"/>
                <w:rFonts w:eastAsia="Calibri Light"/>
                <w:noProof/>
                <w:spacing w:val="1"/>
              </w:rPr>
              <w:t>.</w:t>
            </w:r>
            <w:r w:rsidR="002E3881" w:rsidRPr="00316EEF">
              <w:rPr>
                <w:rStyle w:val="Hyperlink"/>
                <w:rFonts w:eastAsia="Calibri Light"/>
                <w:noProof/>
                <w:spacing w:val="-1"/>
              </w:rPr>
              <w:t>5</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Wal</w:t>
            </w:r>
            <w:r w:rsidR="002E3881" w:rsidRPr="00316EEF">
              <w:rPr>
                <w:rStyle w:val="Hyperlink"/>
                <w:rFonts w:eastAsia="Calibri Light"/>
                <w:noProof/>
                <w:spacing w:val="-1"/>
              </w:rPr>
              <w:t>l</w:t>
            </w:r>
            <w:r w:rsidR="002E3881" w:rsidRPr="00316EEF">
              <w:rPr>
                <w:rStyle w:val="Hyperlink"/>
                <w:rFonts w:eastAsia="Calibri Light"/>
                <w:noProof/>
              </w:rPr>
              <w:t>et</w:t>
            </w:r>
            <w:r w:rsidR="002E3881">
              <w:rPr>
                <w:noProof/>
                <w:webHidden/>
              </w:rPr>
              <w:tab/>
            </w:r>
            <w:r w:rsidR="002E3881">
              <w:rPr>
                <w:noProof/>
                <w:webHidden/>
              </w:rPr>
              <w:fldChar w:fldCharType="begin"/>
            </w:r>
            <w:r w:rsidR="002E3881">
              <w:rPr>
                <w:noProof/>
                <w:webHidden/>
              </w:rPr>
              <w:instrText xml:space="preserve"> PAGEREF _Toc82706587 \h </w:instrText>
            </w:r>
            <w:r w:rsidR="002E3881">
              <w:rPr>
                <w:noProof/>
                <w:webHidden/>
              </w:rPr>
            </w:r>
            <w:r w:rsidR="002E3881">
              <w:rPr>
                <w:noProof/>
                <w:webHidden/>
              </w:rPr>
              <w:fldChar w:fldCharType="separate"/>
            </w:r>
            <w:r w:rsidR="00D26852">
              <w:rPr>
                <w:noProof/>
                <w:webHidden/>
              </w:rPr>
              <w:t>34</w:t>
            </w:r>
            <w:r w:rsidR="002E3881">
              <w:rPr>
                <w:noProof/>
                <w:webHidden/>
              </w:rPr>
              <w:fldChar w:fldCharType="end"/>
            </w:r>
          </w:hyperlink>
        </w:p>
        <w:p w14:paraId="51E8FFB0" w14:textId="3423E2D3"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88" w:history="1">
            <w:r w:rsidR="002E3881" w:rsidRPr="00316EEF">
              <w:rPr>
                <w:rStyle w:val="Hyperlink"/>
                <w:rFonts w:eastAsia="Calibri Light"/>
                <w:noProof/>
                <w:spacing w:val="-1"/>
              </w:rPr>
              <w:t>8</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Roadmap</w:t>
            </w:r>
            <w:r w:rsidR="002E3881">
              <w:rPr>
                <w:noProof/>
                <w:webHidden/>
              </w:rPr>
              <w:tab/>
            </w:r>
            <w:r w:rsidR="002E3881">
              <w:rPr>
                <w:noProof/>
                <w:webHidden/>
              </w:rPr>
              <w:fldChar w:fldCharType="begin"/>
            </w:r>
            <w:r w:rsidR="002E3881">
              <w:rPr>
                <w:noProof/>
                <w:webHidden/>
              </w:rPr>
              <w:instrText xml:space="preserve"> PAGEREF _Toc82706588 \h </w:instrText>
            </w:r>
            <w:r w:rsidR="002E3881">
              <w:rPr>
                <w:noProof/>
                <w:webHidden/>
              </w:rPr>
            </w:r>
            <w:r w:rsidR="002E3881">
              <w:rPr>
                <w:noProof/>
                <w:webHidden/>
              </w:rPr>
              <w:fldChar w:fldCharType="separate"/>
            </w:r>
            <w:r w:rsidR="00D26852">
              <w:rPr>
                <w:noProof/>
                <w:webHidden/>
              </w:rPr>
              <w:t>34</w:t>
            </w:r>
            <w:r w:rsidR="002E3881">
              <w:rPr>
                <w:noProof/>
                <w:webHidden/>
              </w:rPr>
              <w:fldChar w:fldCharType="end"/>
            </w:r>
          </w:hyperlink>
        </w:p>
        <w:p w14:paraId="72A5D91A" w14:textId="1E3AD32D"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89" w:history="1">
            <w:r w:rsidR="002E3881" w:rsidRPr="00316EEF">
              <w:rPr>
                <w:rStyle w:val="Hyperlink"/>
                <w:rFonts w:eastAsia="Calibri Light"/>
                <w:noProof/>
                <w:spacing w:val="-1"/>
              </w:rPr>
              <w:t>9</w:t>
            </w:r>
            <w:r w:rsidR="002E3881" w:rsidRPr="00316EEF">
              <w:rPr>
                <w:rStyle w:val="Hyperlink"/>
                <w:rFonts w:eastAsia="Calibri Light"/>
                <w:noProof/>
              </w:rPr>
              <w:t xml:space="preserve">.  </w:t>
            </w:r>
            <w:r w:rsidR="002E3881" w:rsidRPr="00316EEF">
              <w:rPr>
                <w:rStyle w:val="Hyperlink"/>
                <w:rFonts w:eastAsia="Calibri Light"/>
                <w:noProof/>
                <w:spacing w:val="22"/>
              </w:rPr>
              <w:t xml:space="preserve"> </w:t>
            </w:r>
            <w:r w:rsidR="002E3881" w:rsidRPr="00316EEF">
              <w:rPr>
                <w:rStyle w:val="Hyperlink"/>
                <w:rFonts w:eastAsia="Calibri Light"/>
                <w:noProof/>
              </w:rPr>
              <w:t>Ri</w:t>
            </w:r>
            <w:r w:rsidR="002E3881" w:rsidRPr="00316EEF">
              <w:rPr>
                <w:rStyle w:val="Hyperlink"/>
                <w:rFonts w:eastAsia="Calibri Light"/>
                <w:noProof/>
                <w:spacing w:val="-1"/>
              </w:rPr>
              <w:t>s</w:t>
            </w:r>
            <w:r w:rsidR="002E3881" w:rsidRPr="00316EEF">
              <w:rPr>
                <w:rStyle w:val="Hyperlink"/>
                <w:rFonts w:eastAsia="Calibri Light"/>
                <w:noProof/>
              </w:rPr>
              <w:t>ks</w:t>
            </w:r>
            <w:r w:rsidR="002E3881">
              <w:rPr>
                <w:noProof/>
                <w:webHidden/>
              </w:rPr>
              <w:tab/>
            </w:r>
            <w:r w:rsidR="002E3881">
              <w:rPr>
                <w:noProof/>
                <w:webHidden/>
              </w:rPr>
              <w:fldChar w:fldCharType="begin"/>
            </w:r>
            <w:r w:rsidR="002E3881">
              <w:rPr>
                <w:noProof/>
                <w:webHidden/>
              </w:rPr>
              <w:instrText xml:space="preserve"> PAGEREF _Toc82706589 \h </w:instrText>
            </w:r>
            <w:r w:rsidR="002E3881">
              <w:rPr>
                <w:noProof/>
                <w:webHidden/>
              </w:rPr>
            </w:r>
            <w:r w:rsidR="002E3881">
              <w:rPr>
                <w:noProof/>
                <w:webHidden/>
              </w:rPr>
              <w:fldChar w:fldCharType="separate"/>
            </w:r>
            <w:r w:rsidR="00D26852">
              <w:rPr>
                <w:noProof/>
                <w:webHidden/>
              </w:rPr>
              <w:t>37</w:t>
            </w:r>
            <w:r w:rsidR="002E3881">
              <w:rPr>
                <w:noProof/>
                <w:webHidden/>
              </w:rPr>
              <w:fldChar w:fldCharType="end"/>
            </w:r>
          </w:hyperlink>
        </w:p>
        <w:p w14:paraId="5F86B64D" w14:textId="6B2CE5FE"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90"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1</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S</w:t>
            </w:r>
            <w:r w:rsidR="002E3881" w:rsidRPr="00316EEF">
              <w:rPr>
                <w:rStyle w:val="Hyperlink"/>
                <w:rFonts w:eastAsia="Calibri Light"/>
                <w:noProof/>
                <w:spacing w:val="-1"/>
              </w:rPr>
              <w:t>o</w:t>
            </w:r>
            <w:r w:rsidR="002E3881" w:rsidRPr="00316EEF">
              <w:rPr>
                <w:rStyle w:val="Hyperlink"/>
                <w:rFonts w:eastAsia="Calibri Light"/>
                <w:noProof/>
              </w:rPr>
              <w:t>f</w:t>
            </w:r>
            <w:r w:rsidR="002E3881" w:rsidRPr="00316EEF">
              <w:rPr>
                <w:rStyle w:val="Hyperlink"/>
                <w:rFonts w:eastAsia="Calibri Light"/>
                <w:noProof/>
                <w:spacing w:val="1"/>
              </w:rPr>
              <w:t>t</w:t>
            </w:r>
            <w:r w:rsidR="002E3881" w:rsidRPr="00316EEF">
              <w:rPr>
                <w:rStyle w:val="Hyperlink"/>
                <w:rFonts w:eastAsia="Calibri Light"/>
                <w:noProof/>
              </w:rPr>
              <w:t>wa</w:t>
            </w:r>
            <w:r w:rsidR="002E3881" w:rsidRPr="00316EEF">
              <w:rPr>
                <w:rStyle w:val="Hyperlink"/>
                <w:rFonts w:eastAsia="Calibri Light"/>
                <w:noProof/>
                <w:spacing w:val="1"/>
              </w:rPr>
              <w:t>r</w:t>
            </w:r>
            <w:r w:rsidR="002E3881" w:rsidRPr="00316EEF">
              <w:rPr>
                <w:rStyle w:val="Hyperlink"/>
                <w:rFonts w:eastAsia="Calibri Light"/>
                <w:noProof/>
              </w:rPr>
              <w:t>e</w:t>
            </w:r>
            <w:r w:rsidR="002E3881" w:rsidRPr="00316EEF">
              <w:rPr>
                <w:rStyle w:val="Hyperlink"/>
                <w:rFonts w:eastAsia="Calibri Light"/>
                <w:noProof/>
                <w:spacing w:val="-12"/>
              </w:rPr>
              <w:t xml:space="preserve"> </w:t>
            </w:r>
            <w:r w:rsidR="002E3881" w:rsidRPr="00316EEF">
              <w:rPr>
                <w:rStyle w:val="Hyperlink"/>
                <w:rFonts w:eastAsia="Calibri Light"/>
                <w:noProof/>
              </w:rPr>
              <w:t>se</w:t>
            </w:r>
            <w:r w:rsidR="002E3881" w:rsidRPr="00316EEF">
              <w:rPr>
                <w:rStyle w:val="Hyperlink"/>
                <w:rFonts w:eastAsia="Calibri Light"/>
                <w:noProof/>
                <w:spacing w:val="1"/>
              </w:rPr>
              <w:t>c</w:t>
            </w:r>
            <w:r w:rsidR="002E3881" w:rsidRPr="00316EEF">
              <w:rPr>
                <w:rStyle w:val="Hyperlink"/>
                <w:rFonts w:eastAsia="Calibri Light"/>
                <w:noProof/>
              </w:rPr>
              <w:t>ur</w:t>
            </w:r>
            <w:r w:rsidR="002E3881" w:rsidRPr="00316EEF">
              <w:rPr>
                <w:rStyle w:val="Hyperlink"/>
                <w:rFonts w:eastAsia="Calibri Light"/>
                <w:noProof/>
                <w:spacing w:val="-1"/>
              </w:rPr>
              <w:t>i</w:t>
            </w:r>
            <w:r w:rsidR="002E3881" w:rsidRPr="00316EEF">
              <w:rPr>
                <w:rStyle w:val="Hyperlink"/>
                <w:rFonts w:eastAsia="Calibri Light"/>
                <w:noProof/>
              </w:rPr>
              <w:t>ty</w:t>
            </w:r>
            <w:r w:rsidR="002E3881">
              <w:rPr>
                <w:noProof/>
                <w:webHidden/>
              </w:rPr>
              <w:tab/>
            </w:r>
            <w:r w:rsidR="002E3881">
              <w:rPr>
                <w:noProof/>
                <w:webHidden/>
              </w:rPr>
              <w:fldChar w:fldCharType="begin"/>
            </w:r>
            <w:r w:rsidR="002E3881">
              <w:rPr>
                <w:noProof/>
                <w:webHidden/>
              </w:rPr>
              <w:instrText xml:space="preserve"> PAGEREF _Toc82706590 \h </w:instrText>
            </w:r>
            <w:r w:rsidR="002E3881">
              <w:rPr>
                <w:noProof/>
                <w:webHidden/>
              </w:rPr>
            </w:r>
            <w:r w:rsidR="002E3881">
              <w:rPr>
                <w:noProof/>
                <w:webHidden/>
              </w:rPr>
              <w:fldChar w:fldCharType="separate"/>
            </w:r>
            <w:r w:rsidR="00D26852">
              <w:rPr>
                <w:noProof/>
                <w:webHidden/>
              </w:rPr>
              <w:t>37</w:t>
            </w:r>
            <w:r w:rsidR="002E3881">
              <w:rPr>
                <w:noProof/>
                <w:webHidden/>
              </w:rPr>
              <w:fldChar w:fldCharType="end"/>
            </w:r>
          </w:hyperlink>
        </w:p>
        <w:p w14:paraId="4E0C8B8D" w14:textId="37AD3372"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91" w:history="1">
            <w:r w:rsidR="002E3881" w:rsidRPr="00316EEF">
              <w:rPr>
                <w:rStyle w:val="Hyperlink"/>
                <w:rFonts w:eastAsia="Calibri Light"/>
                <w:noProof/>
              </w:rPr>
              <w:t>9.1</w:t>
            </w:r>
            <w:r w:rsidR="002E3881" w:rsidRPr="00316EEF">
              <w:rPr>
                <w:rStyle w:val="Hyperlink"/>
                <w:rFonts w:eastAsia="Calibri Light"/>
                <w:noProof/>
                <w:spacing w:val="-1"/>
              </w:rPr>
              <w:t>.</w:t>
            </w:r>
            <w:r w:rsidR="002E3881" w:rsidRPr="00316EEF">
              <w:rPr>
                <w:rStyle w:val="Hyperlink"/>
                <w:rFonts w:eastAsia="Calibri Light"/>
                <w:noProof/>
              </w:rPr>
              <w:t xml:space="preserve">1. </w:t>
            </w:r>
            <w:r w:rsidR="002E3881" w:rsidRPr="00316EEF">
              <w:rPr>
                <w:rStyle w:val="Hyperlink"/>
                <w:rFonts w:eastAsia="Calibri Light"/>
                <w:noProof/>
                <w:spacing w:val="13"/>
              </w:rPr>
              <w:t xml:space="preserve"> </w:t>
            </w:r>
            <w:r w:rsidR="002E3881" w:rsidRPr="00316EEF">
              <w:rPr>
                <w:rStyle w:val="Hyperlink"/>
                <w:rFonts w:eastAsia="Calibri Light"/>
                <w:noProof/>
              </w:rPr>
              <w:t>Applic</w:t>
            </w:r>
            <w:r w:rsidR="002E3881" w:rsidRPr="00316EEF">
              <w:rPr>
                <w:rStyle w:val="Hyperlink"/>
                <w:rFonts w:eastAsia="Calibri Light"/>
                <w:noProof/>
                <w:spacing w:val="1"/>
              </w:rPr>
              <w:t>at</w:t>
            </w:r>
            <w:r w:rsidR="002E3881" w:rsidRPr="00316EEF">
              <w:rPr>
                <w:rStyle w:val="Hyperlink"/>
                <w:rFonts w:eastAsia="Calibri Light"/>
                <w:noProof/>
              </w:rPr>
              <w:t>ion-ba</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20"/>
              </w:rPr>
              <w:t xml:space="preserve"> </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c</w:t>
            </w:r>
            <w:r w:rsidR="002E3881" w:rsidRPr="00316EEF">
              <w:rPr>
                <w:rStyle w:val="Hyperlink"/>
                <w:rFonts w:eastAsia="Calibri Light"/>
                <w:noProof/>
                <w:spacing w:val="2"/>
              </w:rPr>
              <w:t>u</w:t>
            </w:r>
            <w:r w:rsidR="002E3881" w:rsidRPr="00316EEF">
              <w:rPr>
                <w:rStyle w:val="Hyperlink"/>
                <w:rFonts w:eastAsia="Calibri Light"/>
                <w:noProof/>
              </w:rPr>
              <w:t>ri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7"/>
              </w:rPr>
              <w:t xml:space="preserve"> </w:t>
            </w:r>
            <w:r w:rsidR="002E3881" w:rsidRPr="00316EEF">
              <w:rPr>
                <w:rStyle w:val="Hyperlink"/>
                <w:rFonts w:eastAsia="Calibri Light"/>
                <w:noProof/>
              </w:rPr>
              <w:t>i</w:t>
            </w:r>
            <w:r w:rsidR="002E3881" w:rsidRPr="00316EEF">
              <w:rPr>
                <w:rStyle w:val="Hyperlink"/>
                <w:rFonts w:eastAsia="Calibri Light"/>
                <w:noProof/>
                <w:spacing w:val="1"/>
              </w:rPr>
              <w:t>s</w:t>
            </w:r>
            <w:r w:rsidR="002E3881" w:rsidRPr="00316EEF">
              <w:rPr>
                <w:rStyle w:val="Hyperlink"/>
                <w:rFonts w:eastAsia="Calibri Light"/>
                <w:noProof/>
              </w:rPr>
              <w:t>sues</w:t>
            </w:r>
            <w:r w:rsidR="002E3881">
              <w:rPr>
                <w:noProof/>
                <w:webHidden/>
              </w:rPr>
              <w:tab/>
            </w:r>
            <w:r w:rsidR="002E3881">
              <w:rPr>
                <w:noProof/>
                <w:webHidden/>
              </w:rPr>
              <w:fldChar w:fldCharType="begin"/>
            </w:r>
            <w:r w:rsidR="002E3881">
              <w:rPr>
                <w:noProof/>
                <w:webHidden/>
              </w:rPr>
              <w:instrText xml:space="preserve"> PAGEREF _Toc82706591 \h </w:instrText>
            </w:r>
            <w:r w:rsidR="002E3881">
              <w:rPr>
                <w:noProof/>
                <w:webHidden/>
              </w:rPr>
            </w:r>
            <w:r w:rsidR="002E3881">
              <w:rPr>
                <w:noProof/>
                <w:webHidden/>
              </w:rPr>
              <w:fldChar w:fldCharType="separate"/>
            </w:r>
            <w:r w:rsidR="00D26852">
              <w:rPr>
                <w:noProof/>
                <w:webHidden/>
              </w:rPr>
              <w:t>38</w:t>
            </w:r>
            <w:r w:rsidR="002E3881">
              <w:rPr>
                <w:noProof/>
                <w:webHidden/>
              </w:rPr>
              <w:fldChar w:fldCharType="end"/>
            </w:r>
          </w:hyperlink>
        </w:p>
        <w:p w14:paraId="5252896C" w14:textId="0A03028E" w:rsidR="002E3881" w:rsidRDefault="00547BCE">
          <w:pPr>
            <w:pStyle w:val="TOC3"/>
            <w:tabs>
              <w:tab w:val="right" w:leader="dot" w:pos="9350"/>
            </w:tabs>
            <w:rPr>
              <w:rFonts w:asciiTheme="minorHAnsi" w:eastAsiaTheme="minorEastAsia" w:hAnsiTheme="minorHAnsi" w:cstheme="minorBidi"/>
              <w:noProof/>
              <w:sz w:val="22"/>
              <w:szCs w:val="22"/>
            </w:rPr>
          </w:pPr>
          <w:hyperlink w:anchor="_Toc82706592" w:history="1">
            <w:r w:rsidR="002E3881" w:rsidRPr="00316EEF">
              <w:rPr>
                <w:rStyle w:val="Hyperlink"/>
                <w:rFonts w:eastAsia="Calibri Light"/>
                <w:noProof/>
              </w:rPr>
              <w:t>9.1</w:t>
            </w:r>
            <w:r w:rsidR="002E3881" w:rsidRPr="00316EEF">
              <w:rPr>
                <w:rStyle w:val="Hyperlink"/>
                <w:rFonts w:eastAsia="Calibri Light"/>
                <w:noProof/>
                <w:spacing w:val="-1"/>
              </w:rPr>
              <w:t>.</w:t>
            </w:r>
            <w:r w:rsidR="002E3881" w:rsidRPr="00316EEF">
              <w:rPr>
                <w:rStyle w:val="Hyperlink"/>
                <w:rFonts w:eastAsia="Calibri Light"/>
                <w:noProof/>
              </w:rPr>
              <w:t xml:space="preserve">2. </w:t>
            </w:r>
            <w:r w:rsidR="002E3881" w:rsidRPr="00316EEF">
              <w:rPr>
                <w:rStyle w:val="Hyperlink"/>
                <w:rFonts w:eastAsia="Calibri Light"/>
                <w:noProof/>
                <w:spacing w:val="13"/>
              </w:rPr>
              <w:t xml:space="preserve"> </w:t>
            </w:r>
            <w:r w:rsidR="002E3881" w:rsidRPr="00316EEF">
              <w:rPr>
                <w:rStyle w:val="Hyperlink"/>
                <w:rFonts w:eastAsia="Calibri Light"/>
                <w:noProof/>
              </w:rPr>
              <w:t>B</w:t>
            </w:r>
            <w:r w:rsidR="002E3881" w:rsidRPr="00316EEF">
              <w:rPr>
                <w:rStyle w:val="Hyperlink"/>
                <w:rFonts w:eastAsia="Calibri Light"/>
                <w:noProof/>
                <w:spacing w:val="1"/>
              </w:rPr>
              <w:t>l</w:t>
            </w:r>
            <w:r w:rsidR="002E3881" w:rsidRPr="00316EEF">
              <w:rPr>
                <w:rStyle w:val="Hyperlink"/>
                <w:rFonts w:eastAsia="Calibri Light"/>
                <w:noProof/>
              </w:rPr>
              <w:t>ockcha</w:t>
            </w:r>
            <w:r w:rsidR="002E3881" w:rsidRPr="00316EEF">
              <w:rPr>
                <w:rStyle w:val="Hyperlink"/>
                <w:rFonts w:eastAsia="Calibri Light"/>
                <w:noProof/>
                <w:spacing w:val="1"/>
              </w:rPr>
              <w:t>i</w:t>
            </w:r>
            <w:r w:rsidR="002E3881" w:rsidRPr="00316EEF">
              <w:rPr>
                <w:rStyle w:val="Hyperlink"/>
                <w:rFonts w:eastAsia="Calibri Light"/>
                <w:noProof/>
              </w:rPr>
              <w:t>n-ba</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d</w:t>
            </w:r>
            <w:r w:rsidR="002E3881" w:rsidRPr="00316EEF">
              <w:rPr>
                <w:rStyle w:val="Hyperlink"/>
                <w:rFonts w:eastAsia="Calibri Light"/>
                <w:noProof/>
                <w:spacing w:val="-19"/>
              </w:rPr>
              <w:t xml:space="preserve"> </w:t>
            </w:r>
            <w:r w:rsidR="002E3881" w:rsidRPr="00316EEF">
              <w:rPr>
                <w:rStyle w:val="Hyperlink"/>
                <w:rFonts w:eastAsia="Calibri Light"/>
                <w:noProof/>
                <w:spacing w:val="3"/>
              </w:rPr>
              <w:t>s</w:t>
            </w:r>
            <w:r w:rsidR="002E3881" w:rsidRPr="00316EEF">
              <w:rPr>
                <w:rStyle w:val="Hyperlink"/>
                <w:rFonts w:eastAsia="Calibri Light"/>
                <w:noProof/>
                <w:spacing w:val="-1"/>
              </w:rPr>
              <w:t>e</w:t>
            </w:r>
            <w:r w:rsidR="002E3881" w:rsidRPr="00316EEF">
              <w:rPr>
                <w:rStyle w:val="Hyperlink"/>
                <w:rFonts w:eastAsia="Calibri Light"/>
                <w:noProof/>
              </w:rPr>
              <w:t>c</w:t>
            </w:r>
            <w:r w:rsidR="002E3881" w:rsidRPr="00316EEF">
              <w:rPr>
                <w:rStyle w:val="Hyperlink"/>
                <w:rFonts w:eastAsia="Calibri Light"/>
                <w:noProof/>
                <w:spacing w:val="2"/>
              </w:rPr>
              <w:t>ur</w:t>
            </w:r>
            <w:r w:rsidR="002E3881" w:rsidRPr="00316EEF">
              <w:rPr>
                <w:rStyle w:val="Hyperlink"/>
                <w:rFonts w:eastAsia="Calibri Light"/>
                <w:noProof/>
              </w:rPr>
              <w:t>i</w:t>
            </w:r>
            <w:r w:rsidR="002E3881" w:rsidRPr="00316EEF">
              <w:rPr>
                <w:rStyle w:val="Hyperlink"/>
                <w:rFonts w:eastAsia="Calibri Light"/>
                <w:noProof/>
                <w:spacing w:val="1"/>
              </w:rPr>
              <w:t>t</w:t>
            </w:r>
            <w:r w:rsidR="002E3881" w:rsidRPr="00316EEF">
              <w:rPr>
                <w:rStyle w:val="Hyperlink"/>
                <w:rFonts w:eastAsia="Calibri Light"/>
                <w:noProof/>
              </w:rPr>
              <w:t>y</w:t>
            </w:r>
            <w:r w:rsidR="002E3881" w:rsidRPr="00316EEF">
              <w:rPr>
                <w:rStyle w:val="Hyperlink"/>
                <w:rFonts w:eastAsia="Calibri Light"/>
                <w:noProof/>
                <w:spacing w:val="-9"/>
              </w:rPr>
              <w:t xml:space="preserve"> </w:t>
            </w:r>
            <w:r w:rsidR="002E3881" w:rsidRPr="00316EEF">
              <w:rPr>
                <w:rStyle w:val="Hyperlink"/>
                <w:rFonts w:eastAsia="Calibri Light"/>
                <w:noProof/>
              </w:rPr>
              <w:t>i</w:t>
            </w:r>
            <w:r w:rsidR="002E3881" w:rsidRPr="00316EEF">
              <w:rPr>
                <w:rStyle w:val="Hyperlink"/>
                <w:rFonts w:eastAsia="Calibri Light"/>
                <w:noProof/>
                <w:spacing w:val="1"/>
              </w:rPr>
              <w:t>s</w:t>
            </w:r>
            <w:r w:rsidR="002E3881" w:rsidRPr="00316EEF">
              <w:rPr>
                <w:rStyle w:val="Hyperlink"/>
                <w:rFonts w:eastAsia="Calibri Light"/>
                <w:noProof/>
              </w:rPr>
              <w:t>sues</w:t>
            </w:r>
            <w:r w:rsidR="002E3881">
              <w:rPr>
                <w:noProof/>
                <w:webHidden/>
              </w:rPr>
              <w:tab/>
            </w:r>
            <w:r w:rsidR="002E3881">
              <w:rPr>
                <w:noProof/>
                <w:webHidden/>
              </w:rPr>
              <w:fldChar w:fldCharType="begin"/>
            </w:r>
            <w:r w:rsidR="002E3881">
              <w:rPr>
                <w:noProof/>
                <w:webHidden/>
              </w:rPr>
              <w:instrText xml:space="preserve"> PAGEREF _Toc82706592 \h </w:instrText>
            </w:r>
            <w:r w:rsidR="002E3881">
              <w:rPr>
                <w:noProof/>
                <w:webHidden/>
              </w:rPr>
            </w:r>
            <w:r w:rsidR="002E3881">
              <w:rPr>
                <w:noProof/>
                <w:webHidden/>
              </w:rPr>
              <w:fldChar w:fldCharType="separate"/>
            </w:r>
            <w:r w:rsidR="00D26852">
              <w:rPr>
                <w:noProof/>
                <w:webHidden/>
              </w:rPr>
              <w:t>38</w:t>
            </w:r>
            <w:r w:rsidR="002E3881">
              <w:rPr>
                <w:noProof/>
                <w:webHidden/>
              </w:rPr>
              <w:fldChar w:fldCharType="end"/>
            </w:r>
          </w:hyperlink>
        </w:p>
        <w:p w14:paraId="436ECEF9" w14:textId="14EA53B4"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93"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2</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R</w:t>
            </w:r>
            <w:r w:rsidR="002E3881" w:rsidRPr="00316EEF">
              <w:rPr>
                <w:rStyle w:val="Hyperlink"/>
                <w:rFonts w:eastAsia="Calibri Light"/>
                <w:noProof/>
                <w:spacing w:val="1"/>
              </w:rPr>
              <w:t>e</w:t>
            </w:r>
            <w:r w:rsidR="002E3881" w:rsidRPr="00316EEF">
              <w:rPr>
                <w:rStyle w:val="Hyperlink"/>
                <w:rFonts w:eastAsia="Calibri Light"/>
                <w:noProof/>
              </w:rPr>
              <w:t>g</w:t>
            </w:r>
            <w:r w:rsidR="002E3881" w:rsidRPr="00316EEF">
              <w:rPr>
                <w:rStyle w:val="Hyperlink"/>
                <w:rFonts w:eastAsia="Calibri Light"/>
                <w:noProof/>
                <w:spacing w:val="-1"/>
              </w:rPr>
              <w:t>u</w:t>
            </w:r>
            <w:r w:rsidR="002E3881" w:rsidRPr="00316EEF">
              <w:rPr>
                <w:rStyle w:val="Hyperlink"/>
                <w:rFonts w:eastAsia="Calibri Light"/>
                <w:noProof/>
              </w:rPr>
              <w:t>lat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_Toc82706593 \h </w:instrText>
            </w:r>
            <w:r w:rsidR="002E3881">
              <w:rPr>
                <w:noProof/>
                <w:webHidden/>
              </w:rPr>
            </w:r>
            <w:r w:rsidR="002E3881">
              <w:rPr>
                <w:noProof/>
                <w:webHidden/>
              </w:rPr>
              <w:fldChar w:fldCharType="separate"/>
            </w:r>
            <w:r w:rsidR="00D26852">
              <w:rPr>
                <w:noProof/>
                <w:webHidden/>
              </w:rPr>
              <w:t>39</w:t>
            </w:r>
            <w:r w:rsidR="002E3881">
              <w:rPr>
                <w:noProof/>
                <w:webHidden/>
              </w:rPr>
              <w:fldChar w:fldCharType="end"/>
            </w:r>
          </w:hyperlink>
        </w:p>
        <w:p w14:paraId="0D06FF07" w14:textId="3475DC6B" w:rsidR="002E3881" w:rsidRDefault="00547BCE">
          <w:pPr>
            <w:pStyle w:val="TOC2"/>
            <w:tabs>
              <w:tab w:val="right" w:leader="dot" w:pos="9350"/>
            </w:tabs>
            <w:rPr>
              <w:rFonts w:asciiTheme="minorHAnsi" w:eastAsiaTheme="minorEastAsia" w:hAnsiTheme="minorHAnsi" w:cstheme="minorBidi"/>
              <w:noProof/>
              <w:sz w:val="22"/>
              <w:szCs w:val="22"/>
            </w:rPr>
          </w:pPr>
          <w:hyperlink w:anchor="_Toc82706594" w:history="1">
            <w:r w:rsidR="002E3881" w:rsidRPr="00316EEF">
              <w:rPr>
                <w:rStyle w:val="Hyperlink"/>
                <w:rFonts w:eastAsia="Calibri Light"/>
                <w:noProof/>
                <w:spacing w:val="-1"/>
              </w:rPr>
              <w:t>9</w:t>
            </w:r>
            <w:r w:rsidR="002E3881" w:rsidRPr="00316EEF">
              <w:rPr>
                <w:rStyle w:val="Hyperlink"/>
                <w:rFonts w:eastAsia="Calibri Light"/>
                <w:noProof/>
                <w:spacing w:val="1"/>
              </w:rPr>
              <w:t>.</w:t>
            </w:r>
            <w:r w:rsidR="002E3881" w:rsidRPr="00316EEF">
              <w:rPr>
                <w:rStyle w:val="Hyperlink"/>
                <w:rFonts w:eastAsia="Calibri Light"/>
                <w:noProof/>
                <w:spacing w:val="-1"/>
              </w:rPr>
              <w:t>3</w:t>
            </w:r>
            <w:r w:rsidR="002E3881" w:rsidRPr="00316EEF">
              <w:rPr>
                <w:rStyle w:val="Hyperlink"/>
                <w:rFonts w:eastAsia="Calibri Light"/>
                <w:noProof/>
              </w:rPr>
              <w:t xml:space="preserve">.  </w:t>
            </w:r>
            <w:r w:rsidR="002E3881" w:rsidRPr="00316EEF">
              <w:rPr>
                <w:rStyle w:val="Hyperlink"/>
                <w:rFonts w:eastAsia="Calibri Light"/>
                <w:noProof/>
                <w:spacing w:val="21"/>
              </w:rPr>
              <w:t xml:space="preserve"> </w:t>
            </w:r>
            <w:r w:rsidR="002E3881" w:rsidRPr="00316EEF">
              <w:rPr>
                <w:rStyle w:val="Hyperlink"/>
                <w:rFonts w:eastAsia="Calibri Light"/>
                <w:noProof/>
              </w:rPr>
              <w:t>Long</w:t>
            </w:r>
            <w:r w:rsidR="002E3881" w:rsidRPr="00316EEF">
              <w:rPr>
                <w:rStyle w:val="Hyperlink"/>
                <w:rFonts w:eastAsia="Calibri Light"/>
                <w:noProof/>
                <w:spacing w:val="-7"/>
              </w:rPr>
              <w:t xml:space="preserve"> </w:t>
            </w:r>
            <w:r w:rsidR="002E3881" w:rsidRPr="00316EEF">
              <w:rPr>
                <w:rStyle w:val="Hyperlink"/>
                <w:rFonts w:eastAsia="Calibri Light"/>
                <w:noProof/>
              </w:rPr>
              <w:t>t</w:t>
            </w:r>
            <w:r w:rsidR="002E3881" w:rsidRPr="00316EEF">
              <w:rPr>
                <w:rStyle w:val="Hyperlink"/>
                <w:rFonts w:eastAsia="Calibri Light"/>
                <w:noProof/>
                <w:spacing w:val="1"/>
              </w:rPr>
              <w:t>e</w:t>
            </w:r>
            <w:r w:rsidR="002E3881" w:rsidRPr="00316EEF">
              <w:rPr>
                <w:rStyle w:val="Hyperlink"/>
                <w:rFonts w:eastAsia="Calibri Light"/>
                <w:noProof/>
              </w:rPr>
              <w:t>rm</w:t>
            </w:r>
            <w:r w:rsidR="002E3881" w:rsidRPr="00316EEF">
              <w:rPr>
                <w:rStyle w:val="Hyperlink"/>
                <w:rFonts w:eastAsia="Calibri Light"/>
                <w:noProof/>
                <w:spacing w:val="-4"/>
              </w:rPr>
              <w:t xml:space="preserve"> </w:t>
            </w:r>
            <w:r w:rsidR="002E3881" w:rsidRPr="00316EEF">
              <w:rPr>
                <w:rStyle w:val="Hyperlink"/>
                <w:rFonts w:eastAsia="Calibri Light"/>
                <w:noProof/>
              </w:rPr>
              <w:t>de</w:t>
            </w:r>
            <w:r w:rsidR="002E3881" w:rsidRPr="00316EEF">
              <w:rPr>
                <w:rStyle w:val="Hyperlink"/>
                <w:rFonts w:eastAsia="Calibri Light"/>
                <w:noProof/>
                <w:spacing w:val="1"/>
              </w:rPr>
              <w:t>v</w:t>
            </w:r>
            <w:r w:rsidR="002E3881" w:rsidRPr="00316EEF">
              <w:rPr>
                <w:rStyle w:val="Hyperlink"/>
                <w:rFonts w:eastAsia="Calibri Light"/>
                <w:noProof/>
              </w:rPr>
              <w:t>el</w:t>
            </w:r>
            <w:r w:rsidR="002E3881" w:rsidRPr="00316EEF">
              <w:rPr>
                <w:rStyle w:val="Hyperlink"/>
                <w:rFonts w:eastAsia="Calibri Light"/>
                <w:noProof/>
                <w:spacing w:val="1"/>
              </w:rPr>
              <w:t>o</w:t>
            </w:r>
            <w:r w:rsidR="002E3881" w:rsidRPr="00316EEF">
              <w:rPr>
                <w:rStyle w:val="Hyperlink"/>
                <w:rFonts w:eastAsia="Calibri Light"/>
                <w:noProof/>
                <w:spacing w:val="2"/>
              </w:rPr>
              <w:t>p</w:t>
            </w:r>
            <w:r w:rsidR="002E3881" w:rsidRPr="00316EEF">
              <w:rPr>
                <w:rStyle w:val="Hyperlink"/>
                <w:rFonts w:eastAsia="Calibri Light"/>
                <w:noProof/>
              </w:rPr>
              <w:t>ment</w:t>
            </w:r>
            <w:r w:rsidR="002E3881">
              <w:rPr>
                <w:noProof/>
                <w:webHidden/>
              </w:rPr>
              <w:tab/>
            </w:r>
            <w:r w:rsidR="002E3881">
              <w:rPr>
                <w:noProof/>
                <w:webHidden/>
              </w:rPr>
              <w:fldChar w:fldCharType="begin"/>
            </w:r>
            <w:r w:rsidR="002E3881">
              <w:rPr>
                <w:noProof/>
                <w:webHidden/>
              </w:rPr>
              <w:instrText xml:space="preserve"> PAGEREF _Toc82706594 \h </w:instrText>
            </w:r>
            <w:r w:rsidR="002E3881">
              <w:rPr>
                <w:noProof/>
                <w:webHidden/>
              </w:rPr>
            </w:r>
            <w:r w:rsidR="002E3881">
              <w:rPr>
                <w:noProof/>
                <w:webHidden/>
              </w:rPr>
              <w:fldChar w:fldCharType="separate"/>
            </w:r>
            <w:r w:rsidR="00D26852">
              <w:rPr>
                <w:noProof/>
                <w:webHidden/>
              </w:rPr>
              <w:t>39</w:t>
            </w:r>
            <w:r w:rsidR="002E3881">
              <w:rPr>
                <w:noProof/>
                <w:webHidden/>
              </w:rPr>
              <w:fldChar w:fldCharType="end"/>
            </w:r>
          </w:hyperlink>
        </w:p>
        <w:p w14:paraId="6072577A" w14:textId="11C6E03B"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95" w:history="1">
            <w:r w:rsidR="002E3881" w:rsidRPr="00316EEF">
              <w:rPr>
                <w:rStyle w:val="Hyperlink"/>
                <w:rFonts w:eastAsia="Calibri Light"/>
                <w:noProof/>
                <w:spacing w:val="-1"/>
              </w:rPr>
              <w:t>10</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Channe</w:t>
            </w:r>
            <w:r w:rsidR="002E3881" w:rsidRPr="00316EEF">
              <w:rPr>
                <w:rStyle w:val="Hyperlink"/>
                <w:rFonts w:eastAsia="Calibri Light"/>
                <w:noProof/>
                <w:spacing w:val="2"/>
              </w:rPr>
              <w:t>l</w:t>
            </w:r>
            <w:r w:rsidR="002E3881" w:rsidRPr="00316EEF">
              <w:rPr>
                <w:rStyle w:val="Hyperlink"/>
                <w:rFonts w:eastAsia="Calibri Light"/>
                <w:noProof/>
              </w:rPr>
              <w:t>s</w:t>
            </w:r>
            <w:r w:rsidR="002E3881">
              <w:rPr>
                <w:noProof/>
                <w:webHidden/>
              </w:rPr>
              <w:tab/>
            </w:r>
            <w:r w:rsidR="002E3881">
              <w:rPr>
                <w:noProof/>
                <w:webHidden/>
              </w:rPr>
              <w:fldChar w:fldCharType="begin"/>
            </w:r>
            <w:r w:rsidR="002E3881">
              <w:rPr>
                <w:noProof/>
                <w:webHidden/>
              </w:rPr>
              <w:instrText xml:space="preserve"> PAGEREF _Toc82706595 \h </w:instrText>
            </w:r>
            <w:r w:rsidR="002E3881">
              <w:rPr>
                <w:noProof/>
                <w:webHidden/>
              </w:rPr>
            </w:r>
            <w:r w:rsidR="002E3881">
              <w:rPr>
                <w:noProof/>
                <w:webHidden/>
              </w:rPr>
              <w:fldChar w:fldCharType="separate"/>
            </w:r>
            <w:r w:rsidR="00D26852">
              <w:rPr>
                <w:noProof/>
                <w:webHidden/>
              </w:rPr>
              <w:t>39</w:t>
            </w:r>
            <w:r w:rsidR="002E3881">
              <w:rPr>
                <w:noProof/>
                <w:webHidden/>
              </w:rPr>
              <w:fldChar w:fldCharType="end"/>
            </w:r>
          </w:hyperlink>
        </w:p>
        <w:p w14:paraId="1D92DC68" w14:textId="0C584614"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96" w:history="1">
            <w:r w:rsidR="002E3881" w:rsidRPr="00316EEF">
              <w:rPr>
                <w:rStyle w:val="Hyperlink"/>
                <w:rFonts w:eastAsia="Calibri Light"/>
                <w:noProof/>
                <w:spacing w:val="-1"/>
              </w:rPr>
              <w:t>11</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D</w:t>
            </w:r>
            <w:r w:rsidR="002E3881" w:rsidRPr="00316EEF">
              <w:rPr>
                <w:rStyle w:val="Hyperlink"/>
                <w:rFonts w:eastAsia="Calibri Light"/>
                <w:noProof/>
                <w:spacing w:val="1"/>
              </w:rPr>
              <w:t>e</w:t>
            </w:r>
            <w:r w:rsidR="002E3881" w:rsidRPr="00316EEF">
              <w:rPr>
                <w:rStyle w:val="Hyperlink"/>
                <w:rFonts w:eastAsia="Calibri Light"/>
                <w:noProof/>
              </w:rPr>
              <w:t>fin</w:t>
            </w:r>
            <w:r w:rsidR="002E3881" w:rsidRPr="00316EEF">
              <w:rPr>
                <w:rStyle w:val="Hyperlink"/>
                <w:rFonts w:eastAsia="Calibri Light"/>
                <w:noProof/>
                <w:spacing w:val="-1"/>
              </w:rPr>
              <w:t>i</w:t>
            </w:r>
            <w:r w:rsidR="002E3881" w:rsidRPr="00316EEF">
              <w:rPr>
                <w:rStyle w:val="Hyperlink"/>
                <w:rFonts w:eastAsia="Calibri Light"/>
                <w:noProof/>
              </w:rPr>
              <w:t>t</w:t>
            </w:r>
            <w:r w:rsidR="002E3881" w:rsidRPr="00316EEF">
              <w:rPr>
                <w:rStyle w:val="Hyperlink"/>
                <w:rFonts w:eastAsia="Calibri Light"/>
                <w:noProof/>
                <w:spacing w:val="2"/>
              </w:rPr>
              <w:t>i</w:t>
            </w:r>
            <w:r w:rsidR="002E3881" w:rsidRPr="00316EEF">
              <w:rPr>
                <w:rStyle w:val="Hyperlink"/>
                <w:rFonts w:eastAsia="Calibri Light"/>
                <w:noProof/>
              </w:rPr>
              <w:t>on</w:t>
            </w:r>
            <w:r w:rsidR="002E3881">
              <w:rPr>
                <w:noProof/>
                <w:webHidden/>
              </w:rPr>
              <w:tab/>
            </w:r>
            <w:r w:rsidR="002E3881">
              <w:rPr>
                <w:noProof/>
                <w:webHidden/>
              </w:rPr>
              <w:fldChar w:fldCharType="begin"/>
            </w:r>
            <w:r w:rsidR="002E3881">
              <w:rPr>
                <w:noProof/>
                <w:webHidden/>
              </w:rPr>
              <w:instrText xml:space="preserve"> PAGEREF _Toc82706596 \h </w:instrText>
            </w:r>
            <w:r w:rsidR="002E3881">
              <w:rPr>
                <w:noProof/>
                <w:webHidden/>
              </w:rPr>
            </w:r>
            <w:r w:rsidR="002E3881">
              <w:rPr>
                <w:noProof/>
                <w:webHidden/>
              </w:rPr>
              <w:fldChar w:fldCharType="separate"/>
            </w:r>
            <w:r w:rsidR="00D26852">
              <w:rPr>
                <w:noProof/>
                <w:webHidden/>
              </w:rPr>
              <w:t>40</w:t>
            </w:r>
            <w:r w:rsidR="002E3881">
              <w:rPr>
                <w:noProof/>
                <w:webHidden/>
              </w:rPr>
              <w:fldChar w:fldCharType="end"/>
            </w:r>
          </w:hyperlink>
        </w:p>
        <w:p w14:paraId="261E49A4" w14:textId="5DC40DFC" w:rsidR="002E3881" w:rsidRDefault="00547BCE">
          <w:pPr>
            <w:pStyle w:val="TOC1"/>
            <w:tabs>
              <w:tab w:val="right" w:leader="dot" w:pos="9350"/>
            </w:tabs>
            <w:rPr>
              <w:rFonts w:asciiTheme="minorHAnsi" w:eastAsiaTheme="minorEastAsia" w:hAnsiTheme="minorHAnsi" w:cstheme="minorBidi"/>
              <w:noProof/>
              <w:sz w:val="22"/>
              <w:szCs w:val="22"/>
            </w:rPr>
          </w:pPr>
          <w:hyperlink w:anchor="_Toc82706597" w:history="1">
            <w:r w:rsidR="002E3881" w:rsidRPr="00316EEF">
              <w:rPr>
                <w:rStyle w:val="Hyperlink"/>
                <w:rFonts w:eastAsia="Calibri Light"/>
                <w:noProof/>
                <w:spacing w:val="-1"/>
              </w:rPr>
              <w:t>11</w:t>
            </w:r>
            <w:r w:rsidR="002E3881" w:rsidRPr="00316EEF">
              <w:rPr>
                <w:rStyle w:val="Hyperlink"/>
                <w:rFonts w:eastAsia="Calibri Light"/>
                <w:noProof/>
              </w:rPr>
              <w:t>.</w:t>
            </w:r>
            <w:r w:rsidR="002E3881" w:rsidRPr="00316EEF">
              <w:rPr>
                <w:rStyle w:val="Hyperlink"/>
                <w:rFonts w:eastAsia="Calibri Light"/>
                <w:noProof/>
                <w:spacing w:val="4"/>
              </w:rPr>
              <w:t xml:space="preserve"> </w:t>
            </w:r>
            <w:r w:rsidR="002E3881" w:rsidRPr="00316EEF">
              <w:rPr>
                <w:rStyle w:val="Hyperlink"/>
                <w:rFonts w:eastAsia="Calibri Light"/>
                <w:noProof/>
              </w:rPr>
              <w:t>Legal Disclaimer and Disclosures</w:t>
            </w:r>
            <w:r w:rsidR="002E3881">
              <w:rPr>
                <w:noProof/>
                <w:webHidden/>
              </w:rPr>
              <w:tab/>
            </w:r>
            <w:r w:rsidR="002E3881">
              <w:rPr>
                <w:noProof/>
                <w:webHidden/>
              </w:rPr>
              <w:fldChar w:fldCharType="begin"/>
            </w:r>
            <w:r w:rsidR="002E3881">
              <w:rPr>
                <w:noProof/>
                <w:webHidden/>
              </w:rPr>
              <w:instrText xml:space="preserve"> PAGEREF _Toc82706597 \h </w:instrText>
            </w:r>
            <w:r w:rsidR="002E3881">
              <w:rPr>
                <w:noProof/>
                <w:webHidden/>
              </w:rPr>
            </w:r>
            <w:r w:rsidR="002E3881">
              <w:rPr>
                <w:noProof/>
                <w:webHidden/>
              </w:rPr>
              <w:fldChar w:fldCharType="separate"/>
            </w:r>
            <w:r w:rsidR="00D26852">
              <w:rPr>
                <w:noProof/>
                <w:webHidden/>
              </w:rPr>
              <w:t>40</w:t>
            </w:r>
            <w:r w:rsidR="002E3881">
              <w:rPr>
                <w:noProof/>
                <w:webHidden/>
              </w:rPr>
              <w:fldChar w:fldCharType="end"/>
            </w:r>
          </w:hyperlink>
        </w:p>
        <w:p w14:paraId="0B2C5C18" w14:textId="72FBD378" w:rsidR="00757823" w:rsidRPr="0067491F" w:rsidRDefault="00201BDA" w:rsidP="0067491F">
          <w:pPr>
            <w:jc w:val="both"/>
          </w:pPr>
          <w:r>
            <w:rPr>
              <w:b/>
              <w:bCs/>
              <w:noProof/>
            </w:rPr>
            <w:fldChar w:fldCharType="end"/>
          </w:r>
        </w:p>
      </w:sdtContent>
    </w:sdt>
    <w:p w14:paraId="3FCA7700" w14:textId="77777777" w:rsidR="00AE7C60" w:rsidRDefault="00A44FA3" w:rsidP="003E0BA7">
      <w:pPr>
        <w:pStyle w:val="Heading1"/>
        <w:jc w:val="both"/>
        <w:rPr>
          <w:rFonts w:eastAsia="Calibri Light"/>
        </w:rPr>
      </w:pPr>
      <w:bookmarkStart w:id="0" w:name="_Toc82706531"/>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2706532"/>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6A11151F" w14:textId="77777777" w:rsidR="00AE7C60" w:rsidRDefault="00A44FA3" w:rsidP="003E0BA7">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p>
    <w:p w14:paraId="3442FCEE" w14:textId="77777777" w:rsidR="0044022A" w:rsidRDefault="0044022A" w:rsidP="003E0BA7">
      <w:pPr>
        <w:jc w:val="both"/>
        <w:rPr>
          <w:sz w:val="28"/>
          <w:szCs w:val="28"/>
        </w:rPr>
      </w:pPr>
      <w:r>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2706533"/>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46A7770F"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w:t>
      </w:r>
      <w:proofErr w:type="spellStart"/>
      <w:r w:rsidRPr="006B65CD">
        <w:rPr>
          <w:rFonts w:asciiTheme="majorBidi" w:hAnsiTheme="majorBidi" w:cstheme="majorBidi"/>
          <w:sz w:val="28"/>
          <w:szCs w:val="28"/>
          <w:shd w:val="clear" w:color="auto" w:fill="FFFFFF"/>
        </w:rPr>
        <w:t>ride</w:t>
      </w:r>
      <w:proofErr w:type="spellEnd"/>
      <w:r w:rsidRPr="006B65CD">
        <w:rPr>
          <w:rFonts w:asciiTheme="majorBidi" w:hAnsiTheme="majorBidi" w:cstheme="majorBidi"/>
          <w:sz w:val="28"/>
          <w:szCs w:val="28"/>
          <w:shd w:val="clear" w:color="auto" w:fill="FFFFFF"/>
        </w:rPr>
        <w:t xml:space="preserve">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2706534"/>
      <w:r>
        <w:t xml:space="preserve">3.1. </w:t>
      </w:r>
      <w:r w:rsidR="00C421A3" w:rsidRPr="008B5193">
        <w:t>Bertinity moves towards direct democracy</w:t>
      </w:r>
      <w:bookmarkEnd w:id="3"/>
      <w:r w:rsidR="00C421A3" w:rsidRPr="008B5193">
        <w:t xml:space="preserve"> </w:t>
      </w:r>
    </w:p>
    <w:p w14:paraId="4DB26013" w14:textId="10809D88"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hyperlink r:id="rId9" w:history="1">
        <w:r w:rsidRPr="00E960F6">
          <w:rPr>
            <w:rStyle w:val="Hyperlink"/>
            <w:rFonts w:asciiTheme="majorBidi" w:eastAsiaTheme="majorEastAsia" w:hAnsiTheme="majorBidi" w:cstheme="majorBidi"/>
            <w:color w:val="auto"/>
            <w:sz w:val="28"/>
            <w:szCs w:val="28"/>
          </w:rPr>
          <w:t>direct democracy</w:t>
        </w:r>
      </w:hyperlink>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massive </w:t>
      </w:r>
      <w:hyperlink r:id="rId10"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77777777"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hyperlink r:id="rId11" w:history="1">
        <w:r w:rsidRPr="00E960F6">
          <w:rPr>
            <w:rFonts w:asciiTheme="majorBidi" w:hAnsiTheme="majorBidi" w:cstheme="majorBidi"/>
            <w:b/>
            <w:bCs/>
            <w:sz w:val="28"/>
            <w:szCs w:val="28"/>
            <w:u w:val="single"/>
          </w:rPr>
          <w:t>equity</w:t>
        </w:r>
      </w:hyperlink>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2706535"/>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207541DE" w:rsidR="009A53DF" w:rsidRPr="0044022A" w:rsidRDefault="0044022A" w:rsidP="003E0BA7">
      <w:pPr>
        <w:pStyle w:val="Heading3"/>
        <w:jc w:val="both"/>
      </w:pPr>
      <w:bookmarkStart w:id="5" w:name="_Toc82706536"/>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2706537"/>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2706538"/>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743D8CA2"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z w:val="28"/>
          <w:szCs w:val="28"/>
        </w:rPr>
        <w:t>6</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BF2BCE">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1"/>
          <w:sz w:val="28"/>
          <w:szCs w:val="28"/>
        </w:rPr>
        <w:t xml:space="preserve"> </w:t>
      </w:r>
      <w:r w:rsidR="00CE73B3">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ng</w:t>
      </w:r>
      <w:r>
        <w:rPr>
          <w:spacing w:val="3"/>
          <w:sz w:val="28"/>
          <w:szCs w:val="28"/>
        </w:rPr>
        <w:t>e</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proofErr w:type="spellStart"/>
      <w:r w:rsidR="00BF2BCE">
        <w:rPr>
          <w:sz w:val="28"/>
          <w:szCs w:val="28"/>
        </w:rPr>
        <w:t>c</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proofErr w:type="spellEnd"/>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z w:val="28"/>
          <w:szCs w:val="28"/>
        </w:rPr>
        <w:t>,</w:t>
      </w:r>
      <w:r>
        <w:rPr>
          <w:spacing w:val="-3"/>
          <w:sz w:val="28"/>
          <w:szCs w:val="28"/>
        </w:rPr>
        <w:t xml:space="preserve"> </w:t>
      </w:r>
      <w:r w:rsidR="00BF2BCE">
        <w:rPr>
          <w:sz w:val="28"/>
          <w:szCs w:val="28"/>
        </w:rPr>
        <w:t>m</w:t>
      </w:r>
      <w:r>
        <w:rPr>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z w:val="28"/>
          <w:szCs w:val="28"/>
        </w:rPr>
        <w:t>et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sidR="00A52ADB">
        <w:rPr>
          <w:spacing w:val="1"/>
          <w:sz w:val="28"/>
          <w:szCs w:val="28"/>
        </w:rPr>
        <w:t xml:space="preserve"> and</w:t>
      </w:r>
      <w:r>
        <w:rPr>
          <w:sz w:val="28"/>
          <w:szCs w:val="28"/>
        </w:rPr>
        <w:t xml:space="preserve"> </w:t>
      </w:r>
      <w:r w:rsidR="00BF2BCE">
        <w:rPr>
          <w:sz w:val="28"/>
          <w:szCs w:val="28"/>
        </w:rPr>
        <w:t>c</w:t>
      </w:r>
      <w:r>
        <w:rPr>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sidR="00BF2BCE">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p>
    <w:p w14:paraId="6D3BD4C1" w14:textId="77777777" w:rsidR="00AE7C60" w:rsidRDefault="00A44FA3" w:rsidP="003E0BA7">
      <w:pPr>
        <w:spacing w:before="1"/>
        <w:ind w:left="460"/>
        <w:jc w:val="both"/>
        <w:rPr>
          <w:sz w:val="28"/>
          <w:szCs w:val="28"/>
        </w:rPr>
      </w:pPr>
      <w:r>
        <w:rPr>
          <w:sz w:val="28"/>
          <w:szCs w:val="28"/>
        </w:rPr>
        <w:t>Pr</w:t>
      </w:r>
      <w:r>
        <w:rPr>
          <w:spacing w:val="-1"/>
          <w:sz w:val="28"/>
          <w:szCs w:val="28"/>
        </w:rPr>
        <w:t>o</w:t>
      </w:r>
      <w:r>
        <w:rPr>
          <w:spacing w:val="1"/>
          <w:sz w:val="28"/>
          <w:szCs w:val="28"/>
        </w:rPr>
        <w:t>du</w:t>
      </w:r>
      <w:r>
        <w:rPr>
          <w:spacing w:val="-2"/>
          <w:sz w:val="28"/>
          <w:szCs w:val="28"/>
        </w:rPr>
        <w:t>c</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z w:val="28"/>
          <w:szCs w:val="28"/>
        </w:rPr>
        <w:t>:</w:t>
      </w:r>
    </w:p>
    <w:p w14:paraId="2B5DD0D9" w14:textId="77777777" w:rsidR="00AE7C60" w:rsidRDefault="00A44FA3" w:rsidP="003E0BA7">
      <w:pPr>
        <w:spacing w:before="26"/>
        <w:ind w:left="820"/>
        <w:jc w:val="both"/>
        <w:rPr>
          <w:sz w:val="28"/>
          <w:szCs w:val="28"/>
        </w:rPr>
      </w:pPr>
      <w:r>
        <w:rPr>
          <w:spacing w:val="1"/>
          <w:sz w:val="28"/>
          <w:szCs w:val="28"/>
        </w:rPr>
        <w:t>1</w:t>
      </w:r>
      <w:r>
        <w:rPr>
          <w:sz w:val="28"/>
          <w:szCs w:val="28"/>
        </w:rPr>
        <w:t xml:space="preserve">. </w:t>
      </w:r>
      <w:r>
        <w:rPr>
          <w:spacing w:val="8"/>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4921DB7D" w14:textId="77777777" w:rsidR="00AE7C60" w:rsidRDefault="00A44FA3" w:rsidP="003E0BA7">
      <w:pPr>
        <w:spacing w:before="26"/>
        <w:ind w:left="820"/>
        <w:jc w:val="both"/>
        <w:rPr>
          <w:sz w:val="28"/>
          <w:szCs w:val="28"/>
        </w:rPr>
      </w:pPr>
      <w:r>
        <w:rPr>
          <w:spacing w:val="1"/>
          <w:sz w:val="28"/>
          <w:szCs w:val="28"/>
        </w:rPr>
        <w:t>2</w:t>
      </w:r>
      <w:r>
        <w:rPr>
          <w:sz w:val="28"/>
          <w:szCs w:val="28"/>
        </w:rPr>
        <w:t xml:space="preserve">. </w:t>
      </w:r>
      <w:r>
        <w:rPr>
          <w:spacing w:val="8"/>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32EE2F44" w14:textId="0BA4DFC9" w:rsidR="00AE7C60" w:rsidRDefault="00A44FA3" w:rsidP="003E0BA7">
      <w:pPr>
        <w:spacing w:before="23"/>
        <w:ind w:left="820"/>
        <w:jc w:val="both"/>
        <w:rPr>
          <w:sz w:val="28"/>
          <w:szCs w:val="28"/>
        </w:rPr>
      </w:pPr>
      <w:r>
        <w:rPr>
          <w:spacing w:val="1"/>
          <w:sz w:val="28"/>
          <w:szCs w:val="28"/>
        </w:rPr>
        <w:t>3</w:t>
      </w:r>
      <w:r>
        <w:rPr>
          <w:sz w:val="28"/>
          <w:szCs w:val="28"/>
        </w:rPr>
        <w:t xml:space="preserve">. </w:t>
      </w:r>
      <w:r>
        <w:rPr>
          <w:spacing w:val="8"/>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769809E8" w14:textId="77777777" w:rsidR="00AE7C60" w:rsidRDefault="00A44FA3" w:rsidP="003E0BA7">
      <w:pPr>
        <w:spacing w:before="26"/>
        <w:ind w:left="820"/>
        <w:jc w:val="both"/>
        <w:rPr>
          <w:sz w:val="28"/>
          <w:szCs w:val="28"/>
        </w:rPr>
      </w:pPr>
      <w:r>
        <w:rPr>
          <w:spacing w:val="1"/>
          <w:sz w:val="28"/>
          <w:szCs w:val="28"/>
        </w:rPr>
        <w:t>4</w:t>
      </w:r>
      <w:r>
        <w:rPr>
          <w:sz w:val="28"/>
          <w:szCs w:val="28"/>
        </w:rPr>
        <w:t xml:space="preserve">. </w:t>
      </w:r>
      <w:r>
        <w:rPr>
          <w:spacing w:val="8"/>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1"/>
          <w:sz w:val="28"/>
          <w:szCs w:val="28"/>
        </w:rPr>
        <w:t xml:space="preserve"> </w:t>
      </w:r>
      <w:r>
        <w:rPr>
          <w:spacing w:val="-3"/>
          <w:sz w:val="28"/>
          <w:szCs w:val="28"/>
        </w:rPr>
        <w:t>(</w:t>
      </w:r>
      <w:r>
        <w:rPr>
          <w:spacing w:val="1"/>
          <w:sz w:val="28"/>
          <w:szCs w:val="28"/>
        </w:rPr>
        <w:t>D</w:t>
      </w:r>
      <w:r>
        <w:rPr>
          <w:spacing w:val="-1"/>
          <w:sz w:val="28"/>
          <w:szCs w:val="28"/>
        </w:rPr>
        <w:t>W</w:t>
      </w:r>
      <w:r>
        <w:rPr>
          <w:sz w:val="28"/>
          <w:szCs w:val="28"/>
        </w:rPr>
        <w:t>SM)</w:t>
      </w:r>
    </w:p>
    <w:p w14:paraId="41C1110D" w14:textId="77777777" w:rsidR="00AE7C60" w:rsidRDefault="00A44FA3" w:rsidP="003E0BA7">
      <w:pPr>
        <w:spacing w:before="26"/>
        <w:ind w:left="820"/>
        <w:jc w:val="both"/>
        <w:rPr>
          <w:sz w:val="28"/>
          <w:szCs w:val="28"/>
        </w:rPr>
      </w:pPr>
      <w:r>
        <w:rPr>
          <w:spacing w:val="1"/>
          <w:sz w:val="28"/>
          <w:szCs w:val="28"/>
        </w:rPr>
        <w:t>5</w:t>
      </w:r>
      <w:r>
        <w:rPr>
          <w:sz w:val="28"/>
          <w:szCs w:val="28"/>
        </w:rPr>
        <w:t xml:space="preserve">. </w:t>
      </w:r>
      <w:r>
        <w:rPr>
          <w:spacing w:val="8"/>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proofErr w:type="spellStart"/>
      <w:r>
        <w:rPr>
          <w:sz w:val="28"/>
          <w:szCs w:val="28"/>
        </w:rPr>
        <w:t>M</w:t>
      </w:r>
      <w:r>
        <w:rPr>
          <w:spacing w:val="-3"/>
          <w:sz w:val="28"/>
          <w:szCs w:val="28"/>
        </w:rPr>
        <w:t>a</w:t>
      </w:r>
      <w:r>
        <w:rPr>
          <w:spacing w:val="-1"/>
          <w:sz w:val="28"/>
          <w:szCs w:val="28"/>
        </w:rPr>
        <w:t>i</w:t>
      </w:r>
      <w:r>
        <w:rPr>
          <w:spacing w:val="1"/>
          <w:sz w:val="28"/>
          <w:szCs w:val="28"/>
        </w:rPr>
        <w:t>n</w:t>
      </w:r>
      <w:r>
        <w:rPr>
          <w:spacing w:val="-1"/>
          <w:sz w:val="28"/>
          <w:szCs w:val="28"/>
        </w:rPr>
        <w:t>N</w:t>
      </w:r>
      <w:r>
        <w:rPr>
          <w:sz w:val="28"/>
          <w:szCs w:val="28"/>
        </w:rPr>
        <w:t>e</w:t>
      </w:r>
      <w:r>
        <w:rPr>
          <w:spacing w:val="1"/>
          <w:sz w:val="28"/>
          <w:szCs w:val="28"/>
        </w:rPr>
        <w:t>t</w:t>
      </w:r>
      <w:proofErr w:type="spellEnd"/>
      <w:r>
        <w:rPr>
          <w:sz w:val="28"/>
          <w:szCs w:val="28"/>
        </w:rPr>
        <w:t>)</w:t>
      </w:r>
    </w:p>
    <w:p w14:paraId="26B7FEA9" w14:textId="77777777" w:rsidR="00AE7C60" w:rsidRDefault="00A44FA3" w:rsidP="003E0BA7">
      <w:pPr>
        <w:spacing w:before="26"/>
        <w:ind w:left="820"/>
        <w:jc w:val="both"/>
        <w:rPr>
          <w:sz w:val="28"/>
          <w:szCs w:val="28"/>
        </w:rPr>
      </w:pPr>
      <w:r>
        <w:rPr>
          <w:spacing w:val="1"/>
          <w:sz w:val="28"/>
          <w:szCs w:val="28"/>
        </w:rPr>
        <w:t>6</w:t>
      </w:r>
      <w:r>
        <w:rPr>
          <w:sz w:val="28"/>
          <w:szCs w:val="28"/>
        </w:rPr>
        <w:t xml:space="preserve">. </w:t>
      </w:r>
      <w:r>
        <w:rPr>
          <w:spacing w:val="8"/>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7BB15230" w14:textId="77777777" w:rsidR="00AE7C60" w:rsidRDefault="00A44FA3" w:rsidP="003E0BA7">
      <w:pPr>
        <w:spacing w:before="26"/>
        <w:ind w:left="820"/>
        <w:jc w:val="both"/>
        <w:rPr>
          <w:sz w:val="28"/>
          <w:szCs w:val="28"/>
        </w:rPr>
      </w:pPr>
      <w:r>
        <w:rPr>
          <w:spacing w:val="1"/>
          <w:sz w:val="28"/>
          <w:szCs w:val="28"/>
        </w:rPr>
        <w:t>7</w:t>
      </w:r>
      <w:r>
        <w:rPr>
          <w:sz w:val="28"/>
          <w:szCs w:val="28"/>
        </w:rPr>
        <w:t xml:space="preserve">. </w:t>
      </w:r>
      <w:r>
        <w:rPr>
          <w:spacing w:val="8"/>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p>
    <w:p w14:paraId="5CAAEF80" w14:textId="77777777" w:rsidR="00AE7C60" w:rsidRDefault="00A44FA3" w:rsidP="003E0BA7">
      <w:pPr>
        <w:spacing w:before="23"/>
        <w:ind w:left="820"/>
        <w:jc w:val="both"/>
        <w:rPr>
          <w:sz w:val="28"/>
          <w:szCs w:val="28"/>
        </w:rPr>
      </w:pPr>
      <w:r>
        <w:rPr>
          <w:spacing w:val="1"/>
          <w:sz w:val="28"/>
          <w:szCs w:val="28"/>
        </w:rPr>
        <w:t>8</w:t>
      </w:r>
      <w:r>
        <w:rPr>
          <w:sz w:val="28"/>
          <w:szCs w:val="28"/>
        </w:rPr>
        <w:t xml:space="preserve">. </w:t>
      </w:r>
      <w:r>
        <w:rPr>
          <w:spacing w:val="8"/>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4B2E947" w14:textId="77777777" w:rsidR="00AE7C60" w:rsidRDefault="00A44FA3" w:rsidP="003E0BA7">
      <w:pPr>
        <w:spacing w:before="26"/>
        <w:ind w:left="820"/>
        <w:jc w:val="both"/>
        <w:rPr>
          <w:sz w:val="28"/>
          <w:szCs w:val="28"/>
        </w:rPr>
      </w:pPr>
      <w:r>
        <w:rPr>
          <w:spacing w:val="1"/>
          <w:sz w:val="28"/>
          <w:szCs w:val="28"/>
        </w:rPr>
        <w:t>9</w:t>
      </w:r>
      <w:r>
        <w:rPr>
          <w:sz w:val="28"/>
          <w:szCs w:val="28"/>
        </w:rPr>
        <w:t xml:space="preserve">. </w:t>
      </w:r>
      <w:r>
        <w:rPr>
          <w:spacing w:val="8"/>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7EAC1238" w14:textId="4F29DA71" w:rsidR="00AE7C60" w:rsidRDefault="00A44FA3" w:rsidP="003E0BA7">
      <w:pPr>
        <w:spacing w:before="26"/>
        <w:ind w:left="820"/>
        <w:jc w:val="both"/>
        <w:rPr>
          <w:sz w:val="28"/>
          <w:szCs w:val="28"/>
        </w:rPr>
      </w:pPr>
      <w:r>
        <w:rPr>
          <w:spacing w:val="1"/>
          <w:sz w:val="28"/>
          <w:szCs w:val="28"/>
        </w:rPr>
        <w:t>10</w:t>
      </w:r>
      <w:r>
        <w:rPr>
          <w:spacing w:val="7"/>
          <w:sz w:val="28"/>
          <w:szCs w:val="28"/>
        </w:rPr>
        <w:t>.</w:t>
      </w:r>
      <w:r w:rsidR="00E34E68">
        <w:rPr>
          <w:spacing w:val="7"/>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2A43EED9" w14:textId="13ADF247" w:rsidR="00AE7C60" w:rsidRDefault="00A44FA3" w:rsidP="003E0BA7">
      <w:pPr>
        <w:spacing w:before="26"/>
        <w:ind w:left="820"/>
        <w:jc w:val="both"/>
        <w:rPr>
          <w:sz w:val="28"/>
          <w:szCs w:val="28"/>
        </w:rPr>
      </w:pPr>
      <w:r>
        <w:rPr>
          <w:spacing w:val="1"/>
          <w:sz w:val="28"/>
          <w:szCs w:val="28"/>
        </w:rPr>
        <w:t>11</w:t>
      </w:r>
      <w:r>
        <w:rPr>
          <w:spacing w:val="7"/>
          <w:sz w:val="28"/>
          <w:szCs w:val="28"/>
        </w:rPr>
        <w:t>.</w:t>
      </w:r>
      <w:r w:rsidR="00E34E68">
        <w:rPr>
          <w:spacing w:val="7"/>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0B2EC218" w14:textId="13343D60" w:rsidR="00AE7C60" w:rsidRDefault="00A44FA3" w:rsidP="003E0BA7">
      <w:pPr>
        <w:spacing w:before="23"/>
        <w:ind w:left="820"/>
        <w:jc w:val="both"/>
        <w:rPr>
          <w:sz w:val="28"/>
          <w:szCs w:val="28"/>
        </w:rPr>
      </w:pPr>
      <w:r>
        <w:rPr>
          <w:spacing w:val="1"/>
          <w:sz w:val="28"/>
          <w:szCs w:val="28"/>
        </w:rPr>
        <w:t>12</w:t>
      </w:r>
      <w:r>
        <w:rPr>
          <w:spacing w:val="7"/>
          <w:sz w:val="28"/>
          <w:szCs w:val="28"/>
        </w:rPr>
        <w:t>.</w:t>
      </w:r>
      <w:r w:rsidR="00E34E68">
        <w:rPr>
          <w:spacing w:val="7"/>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64B9EF09" w14:textId="5A5C1E78" w:rsidR="00AE7C60" w:rsidRDefault="00A44FA3" w:rsidP="003E0BA7">
      <w:pPr>
        <w:spacing w:before="26"/>
        <w:ind w:left="820"/>
        <w:jc w:val="both"/>
      </w:pPr>
      <w:r>
        <w:rPr>
          <w:spacing w:val="1"/>
          <w:sz w:val="28"/>
          <w:szCs w:val="28"/>
        </w:rPr>
        <w:t>13</w:t>
      </w:r>
      <w:r>
        <w:rPr>
          <w:spacing w:val="7"/>
          <w:sz w:val="28"/>
          <w:szCs w:val="28"/>
        </w:rPr>
        <w:t>.</w:t>
      </w:r>
      <w:r w:rsidR="00E34E68">
        <w:rPr>
          <w:spacing w:val="7"/>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2706539"/>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2706540"/>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2706541"/>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2706542"/>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77777777" w:rsidR="00AE7C60" w:rsidRDefault="00A44FA3" w:rsidP="003E0BA7">
      <w:pPr>
        <w:pStyle w:val="Heading2"/>
        <w:jc w:val="both"/>
        <w:rPr>
          <w:rFonts w:eastAsia="Calibri Light"/>
        </w:rPr>
      </w:pPr>
      <w:bookmarkStart w:id="12" w:name="_Toc82706543"/>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2"/>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77777777" w:rsidR="00AE7C60" w:rsidRDefault="00A44FA3" w:rsidP="003E0BA7">
      <w:pPr>
        <w:pStyle w:val="Heading2"/>
        <w:jc w:val="both"/>
        <w:rPr>
          <w:rFonts w:eastAsia="Calibri Light"/>
        </w:rPr>
      </w:pPr>
      <w:bookmarkStart w:id="13" w:name="_Toc82706544"/>
      <w:r>
        <w:rPr>
          <w:rFonts w:eastAsia="Calibri Light"/>
          <w:spacing w:val="-1"/>
        </w:rPr>
        <w:t>4</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3"/>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32E70D84" w14:textId="77777777" w:rsidR="00AE7C60" w:rsidRDefault="00A44FA3" w:rsidP="003E0BA7">
      <w:pPr>
        <w:spacing w:before="3" w:line="300" w:lineRule="exact"/>
        <w:ind w:left="1720"/>
        <w:jc w:val="both"/>
        <w:rPr>
          <w:sz w:val="28"/>
          <w:szCs w:val="28"/>
        </w:rPr>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64FE5432" w14:textId="77777777" w:rsidR="00AE7C60" w:rsidRDefault="00AE7C60" w:rsidP="003E0BA7">
      <w:pPr>
        <w:spacing w:line="200" w:lineRule="exact"/>
        <w:jc w:val="both"/>
      </w:pPr>
    </w:p>
    <w:p w14:paraId="0BF0FACD" w14:textId="38A25BF9" w:rsidR="003E0BA7" w:rsidRDefault="003E0BA7">
      <w:r>
        <w:br w:type="page"/>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4"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4"/>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123304C1" w:rsidR="00F55DAC" w:rsidRDefault="00555A59" w:rsidP="003E0BA7">
      <w:pPr>
        <w:pStyle w:val="Heading3"/>
        <w:jc w:val="both"/>
        <w:rPr>
          <w:rFonts w:eastAsia="Tahoma"/>
        </w:rPr>
      </w:pPr>
      <w:bookmarkStart w:id="15" w:name="_Toc82706545"/>
      <w:r>
        <w:rPr>
          <w:rFonts w:eastAsia="Tahoma"/>
        </w:rPr>
        <w:t xml:space="preserve">4.4.1. </w:t>
      </w:r>
      <w:r w:rsidR="00F55DAC" w:rsidRPr="006011FD">
        <w:rPr>
          <w:rFonts w:eastAsia="Tahoma"/>
        </w:rPr>
        <w:t>Bertinity Decentralized World-wide Security Token Stock Market opportunities:</w:t>
      </w:r>
      <w:bookmarkEnd w:id="15"/>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77777777" w:rsidR="00F55DAC" w:rsidRPr="00555A59"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77777777" w:rsidR="00AE7C60" w:rsidRDefault="00A44FA3" w:rsidP="003E0BA7">
      <w:pPr>
        <w:pStyle w:val="Heading2"/>
        <w:jc w:val="both"/>
        <w:rPr>
          <w:rFonts w:eastAsia="Calibri Light"/>
        </w:rPr>
      </w:pPr>
      <w:bookmarkStart w:id="16" w:name="_Toc82706546"/>
      <w:r>
        <w:rPr>
          <w:rFonts w:eastAsia="Calibri Light"/>
          <w:spacing w:val="-1"/>
        </w:rPr>
        <w:t>4</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6"/>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77777777" w:rsidR="00AE7C60" w:rsidRDefault="00A44FA3" w:rsidP="003E0BA7">
      <w:pPr>
        <w:pStyle w:val="Heading2"/>
        <w:jc w:val="both"/>
        <w:rPr>
          <w:rFonts w:eastAsia="Calibri Light"/>
        </w:rPr>
      </w:pPr>
      <w:bookmarkStart w:id="17" w:name="_Toc82706547"/>
      <w:r>
        <w:rPr>
          <w:rFonts w:eastAsia="Calibri Light"/>
          <w:spacing w:val="-1"/>
        </w:rPr>
        <w:t>4</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7"/>
    </w:p>
    <w:p w14:paraId="03751991" w14:textId="105E2C03"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77777777" w:rsidR="00AE7C60" w:rsidRDefault="00A44FA3" w:rsidP="003E0BA7">
      <w:pPr>
        <w:pStyle w:val="Heading2"/>
        <w:jc w:val="both"/>
        <w:rPr>
          <w:rFonts w:eastAsia="Calibri Light"/>
        </w:rPr>
      </w:pPr>
      <w:bookmarkStart w:id="18" w:name="_Toc82706548"/>
      <w:r>
        <w:rPr>
          <w:rFonts w:eastAsia="Calibri Light"/>
          <w:spacing w:val="-1"/>
        </w:rPr>
        <w:t>4</w:t>
      </w:r>
      <w:r>
        <w:rPr>
          <w:rFonts w:eastAsia="Calibri Light"/>
          <w:spacing w:val="1"/>
        </w:rPr>
        <w:t>.</w:t>
      </w:r>
      <w:r>
        <w:rPr>
          <w:rFonts w:eastAsia="Calibri Light"/>
          <w:spacing w:val="-1"/>
        </w:rPr>
        <w:t>7</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8"/>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16A453F9" w:rsidR="00555A59" w:rsidRPr="00E7262A" w:rsidRDefault="00555A59" w:rsidP="003E0BA7">
      <w:pPr>
        <w:pStyle w:val="Heading2"/>
        <w:jc w:val="both"/>
      </w:pPr>
      <w:bookmarkStart w:id="19" w:name="_Toc82706549"/>
      <w:r>
        <w:rPr>
          <w:rFonts w:eastAsia="Tahoma"/>
        </w:rPr>
        <w:t xml:space="preserve">4.8. </w:t>
      </w:r>
      <w:r w:rsidRPr="00E7262A">
        <w:rPr>
          <w:rFonts w:eastAsia="Tahoma"/>
        </w:rPr>
        <w:t>Bertinity ecosystem opportunities:</w:t>
      </w:r>
      <w:bookmarkEnd w:id="19"/>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0" w:name="_Toc82706550"/>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0"/>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1" w:name="_Toc82706551"/>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1"/>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2" w:name="_Toc82706552"/>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2"/>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3" w:name="_Toc82706553"/>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3"/>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4" w:name="_Toc82706554"/>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4"/>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5" w:name="_Toc82706555"/>
      <w:r>
        <w:rPr>
          <w:rFonts w:eastAsia="Calibri Light"/>
          <w:spacing w:val="-1"/>
        </w:rPr>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5"/>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6" w:name="_Toc82706556"/>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6"/>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7" w:name="_Toc82706557"/>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7"/>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8" w:name="_Toc82706558"/>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8"/>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63914E09" w:rsidR="00320981" w:rsidRDefault="00320981">
      <w:r>
        <w:rPr>
          <w:noProof/>
        </w:rPr>
        <w:drawing>
          <wp:anchor distT="0" distB="0" distL="114300" distR="114300" simplePos="0" relativeHeight="251660288" behindDoc="0" locked="0" layoutInCell="1" allowOverlap="1" wp14:anchorId="7972E42C" wp14:editId="2D37800D">
            <wp:simplePos x="0" y="0"/>
            <wp:positionH relativeFrom="page">
              <wp:posOffset>-766989</wp:posOffset>
            </wp:positionH>
            <wp:positionV relativeFrom="paragraph">
              <wp:posOffset>153580</wp:posOffset>
            </wp:positionV>
            <wp:extent cx="9986593" cy="6603728"/>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86593" cy="660372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29" w:name="_Toc82706559"/>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29"/>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0" w:name="_Toc82706560"/>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0"/>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1" w:name="_Toc82706561"/>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1"/>
    </w:p>
    <w:p w14:paraId="2A93F1F1" w14:textId="77777777" w:rsidR="00AE7C60"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2" w:name="_Toc82706562"/>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2"/>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33" w:name="_Toc82706563"/>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33"/>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34" w:name="_Toc8270656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34"/>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35" w:name="_Toc82706565"/>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35"/>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36" w:name="_Toc82706566"/>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36"/>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37" w:name="_Toc82706567"/>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37"/>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38" w:name="_Toc8270656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38"/>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39" w:name="_Toc8270656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39"/>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0" w:name="_Toc8270657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0"/>
    </w:p>
    <w:p w14:paraId="6439B69F" w14:textId="4285A5F2"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151FD0A0" w14:textId="77777777" w:rsidR="00AE7C60" w:rsidRDefault="00AE7C60" w:rsidP="003E0BA7">
      <w:pPr>
        <w:spacing w:before="9" w:line="180" w:lineRule="exact"/>
        <w:jc w:val="both"/>
        <w:rPr>
          <w:sz w:val="18"/>
          <w:szCs w:val="18"/>
        </w:rPr>
      </w:pPr>
    </w:p>
    <w:p w14:paraId="00933BF5" w14:textId="77777777" w:rsidR="00AE7C60" w:rsidRDefault="00AE7C60" w:rsidP="003E0BA7">
      <w:pPr>
        <w:spacing w:line="200" w:lineRule="exact"/>
        <w:jc w:val="both"/>
      </w:pPr>
    </w:p>
    <w:p w14:paraId="2B6FD177" w14:textId="77777777" w:rsidR="00AE7C60" w:rsidRDefault="00AE7C60" w:rsidP="003E0BA7">
      <w:pPr>
        <w:spacing w:line="200" w:lineRule="exact"/>
        <w:jc w:val="both"/>
      </w:pPr>
    </w:p>
    <w:p w14:paraId="7BC38331" w14:textId="77777777" w:rsidR="00AE7C60" w:rsidRDefault="00AE7C60" w:rsidP="003E0BA7">
      <w:pPr>
        <w:spacing w:line="200" w:lineRule="exact"/>
        <w:jc w:val="both"/>
      </w:pPr>
    </w:p>
    <w:p w14:paraId="168CE6A7" w14:textId="77777777" w:rsidR="00AE7C60" w:rsidRDefault="00A44FA3" w:rsidP="003E0BA7">
      <w:pPr>
        <w:pStyle w:val="Heading2"/>
        <w:jc w:val="both"/>
        <w:rPr>
          <w:rFonts w:eastAsia="Calibri Light"/>
        </w:rPr>
      </w:pPr>
      <w:bookmarkStart w:id="41" w:name="_Toc82706571"/>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41"/>
    </w:p>
    <w:p w14:paraId="23D8840C" w14:textId="77777777" w:rsidR="0044022A" w:rsidRDefault="00A44FA3" w:rsidP="003E0BA7">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15845374" w14:textId="77777777" w:rsidR="0044022A" w:rsidRDefault="0044022A" w:rsidP="003E0BA7">
      <w:pPr>
        <w:jc w:val="both"/>
        <w:rPr>
          <w:sz w:val="28"/>
          <w:szCs w:val="28"/>
        </w:rPr>
      </w:pPr>
      <w:r>
        <w:rPr>
          <w:sz w:val="28"/>
          <w:szCs w:val="28"/>
        </w:rPr>
        <w:br w:type="page"/>
      </w:r>
    </w:p>
    <w:p w14:paraId="660542C9" w14:textId="444E93AE" w:rsidR="00AE7C60" w:rsidRDefault="008B39AD" w:rsidP="0067491F">
      <w:pPr>
        <w:spacing w:before="37" w:line="258" w:lineRule="auto"/>
        <w:ind w:left="90" w:right="57"/>
        <w:jc w:val="center"/>
      </w:pPr>
      <w:r>
        <w:pict w14:anchorId="4980FB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75pt;height:454.5pt">
            <v:imagedata r:id="rId14" o:title=""/>
          </v:shape>
        </w:pict>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3E0BA7">
      <w:pPr>
        <w:spacing w:before="20"/>
        <w:ind w:left="3600" w:right="3360"/>
        <w:jc w:val="both"/>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61FB5F50" w14:textId="77777777" w:rsidR="00AE7C60" w:rsidRDefault="00AE7C60" w:rsidP="003E0BA7">
      <w:pPr>
        <w:spacing w:line="200" w:lineRule="exact"/>
        <w:jc w:val="both"/>
      </w:pPr>
    </w:p>
    <w:p w14:paraId="03847A93" w14:textId="77777777" w:rsidR="00AE7C60" w:rsidRDefault="00AE7C60" w:rsidP="003E0BA7">
      <w:pPr>
        <w:spacing w:line="200" w:lineRule="exact"/>
        <w:jc w:val="both"/>
      </w:pPr>
    </w:p>
    <w:p w14:paraId="0C5F0C35" w14:textId="77777777" w:rsidR="00AE7C60" w:rsidRDefault="00AE7C60" w:rsidP="003E0BA7">
      <w:pPr>
        <w:spacing w:line="200" w:lineRule="exact"/>
        <w:jc w:val="both"/>
      </w:pPr>
    </w:p>
    <w:p w14:paraId="35640693" w14:textId="63BA8C3B" w:rsidR="00AE7C60" w:rsidRDefault="00A44FA3" w:rsidP="003E0BA7">
      <w:pPr>
        <w:spacing w:line="259" w:lineRule="auto"/>
        <w:ind w:left="1540"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S</w:t>
      </w:r>
      <w:r>
        <w:rPr>
          <w:spacing w:val="-1"/>
          <w:sz w:val="28"/>
          <w:szCs w:val="28"/>
        </w:rPr>
        <w:t>o</w:t>
      </w:r>
      <w:r>
        <w:rPr>
          <w:sz w:val="28"/>
          <w:szCs w:val="28"/>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42" w:name="_Toc82706572"/>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42"/>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43" w:name="_Toc82706573"/>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43"/>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44" w:name="_Toc82706574"/>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44"/>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45" w:name="_Toc82706575"/>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45"/>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46" w:name="_Toc82706576"/>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46"/>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47" w:name="_Toc82706577"/>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47"/>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48" w:name="_Toc82706578"/>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48"/>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49" w:name="_Toc82706579"/>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49"/>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0" w:name="_Toc82706580"/>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0"/>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51" w:name="_Toc82706581"/>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51"/>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52" w:name="_Toc82706582"/>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52"/>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53" w:name="_Toc82706583"/>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53"/>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54" w:name="_Toc82706584"/>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54"/>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55" w:name="_Toc82706585"/>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55"/>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56" w:name="_Toc82706586"/>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56"/>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57" w:name="_Toc82706587"/>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57"/>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58" w:name="_Toc82706588"/>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58"/>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77777777"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68EE897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047F6D66"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0087936E" w:rsidR="00AE7C60" w:rsidRPr="007E7B99" w:rsidRDefault="00A44FA3"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77777777" w:rsidR="005620EB" w:rsidRPr="007E7B99" w:rsidRDefault="00A44FA3" w:rsidP="003E0BA7">
      <w:pPr>
        <w:pStyle w:val="ListParagraph"/>
        <w:numPr>
          <w:ilvl w:val="0"/>
          <w:numId w:val="21"/>
        </w:numPr>
        <w:spacing w:line="369" w:lineRule="auto"/>
        <w:ind w:right="6162"/>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05146E8B" w14:textId="77777777" w:rsidR="002246EC" w:rsidRPr="007E7B99" w:rsidRDefault="002246EC" w:rsidP="003E0BA7">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201FF55B" w14:textId="77777777" w:rsidR="002246EC" w:rsidRPr="007E7B99" w:rsidRDefault="002246EC" w:rsidP="003E0BA7">
      <w:pPr>
        <w:spacing w:line="369" w:lineRule="auto"/>
        <w:ind w:right="3690"/>
        <w:jc w:val="both"/>
        <w:rPr>
          <w:rFonts w:asciiTheme="majorBidi" w:hAnsiTheme="majorBidi" w:cstheme="majorBidi"/>
          <w:sz w:val="28"/>
          <w:szCs w:val="28"/>
        </w:rPr>
      </w:pP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59" w:name="_Toc82706589"/>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59"/>
    </w:p>
    <w:p w14:paraId="548B0659" w14:textId="00D44946" w:rsidR="00AE7C60" w:rsidRDefault="00A44FA3" w:rsidP="003E0BA7">
      <w:pPr>
        <w:spacing w:before="18"/>
        <w:ind w:left="460"/>
        <w:jc w:val="both"/>
        <w:rPr>
          <w:rFonts w:asciiTheme="majorBidi" w:eastAsia="Verdana" w:hAnsiTheme="majorBidi" w:cstheme="majorBidi"/>
          <w:sz w:val="28"/>
          <w:szCs w:val="28"/>
        </w:rPr>
      </w:pPr>
      <w:r w:rsidRPr="007E7B99">
        <w:rPr>
          <w:rFonts w:asciiTheme="majorBidi" w:eastAsia="Verdana" w:hAnsiTheme="majorBidi" w:cstheme="majorBidi"/>
          <w:sz w:val="28"/>
          <w:szCs w:val="28"/>
        </w:rPr>
        <w:t>Obviously, there are some risks, but we are doing our best to manage them well.</w:t>
      </w:r>
    </w:p>
    <w:p w14:paraId="6B0BAA97" w14:textId="6F743AA4" w:rsidR="003267DB" w:rsidRDefault="003267DB" w:rsidP="003E0BA7">
      <w:pPr>
        <w:spacing w:before="18"/>
        <w:ind w:left="460"/>
        <w:jc w:val="both"/>
        <w:rPr>
          <w:rFonts w:asciiTheme="majorBidi" w:eastAsia="Verdana" w:hAnsiTheme="majorBidi" w:cstheme="majorBidi"/>
          <w:sz w:val="28"/>
          <w:szCs w:val="28"/>
        </w:rPr>
      </w:pPr>
      <w:r w:rsidRPr="003267DB">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58FA9E70" w14:textId="59C442FB" w:rsidR="003267DB" w:rsidRDefault="003267DB" w:rsidP="003E0BA7">
      <w:pPr>
        <w:spacing w:before="18"/>
        <w:ind w:left="460"/>
        <w:jc w:val="both"/>
        <w:rPr>
          <w:rFonts w:asciiTheme="majorBidi" w:eastAsia="Verdana" w:hAnsiTheme="majorBidi" w:cstheme="majorBidi"/>
          <w:sz w:val="28"/>
          <w:szCs w:val="28"/>
          <w:rtl/>
        </w:rPr>
      </w:pPr>
      <w:r w:rsidRPr="003267DB">
        <w:rPr>
          <w:rFonts w:asciiTheme="majorBidi" w:eastAsia="Verdana" w:hAnsiTheme="majorBidi" w:cstheme="majorBidi"/>
          <w:sz w:val="28"/>
          <w:szCs w:val="28"/>
        </w:rPr>
        <w:t>Purchasing cryptocurrencies comes with a number of risks, including volatile market price swings or flash crashes, fraud, market manipulation, and cybersecurity risks. In addition, cryptocurrency markets and exchanges are not regulated with the same controls or customer protections available in equity, option, futures, or foreign exchange investing. There is no assurance that a person who accepts a cryptocurrency as payment today will continue to do so in the future.</w:t>
      </w:r>
    </w:p>
    <w:p w14:paraId="594A7F08" w14:textId="2071F8F0" w:rsidR="008810C2" w:rsidRDefault="008810C2" w:rsidP="003E0BA7">
      <w:pPr>
        <w:spacing w:before="18"/>
        <w:ind w:left="460"/>
        <w:jc w:val="both"/>
        <w:rPr>
          <w:rFonts w:asciiTheme="majorBidi" w:eastAsia="Verdana" w:hAnsiTheme="majorBidi" w:cstheme="majorBidi"/>
          <w:sz w:val="28"/>
          <w:szCs w:val="28"/>
          <w:lang w:bidi="fa-IR"/>
        </w:rPr>
      </w:pPr>
      <w:r w:rsidRPr="008810C2">
        <w:rPr>
          <w:rFonts w:asciiTheme="majorBidi" w:eastAsia="Verdana" w:hAnsiTheme="majorBidi" w:cstheme="majorBidi"/>
          <w:sz w:val="28"/>
          <w:szCs w:val="28"/>
          <w:lang w:bidi="fa-IR"/>
        </w:rPr>
        <w:t xml:space="preserve">Investors must be aware of all the risks of investing in a blockchain project then </w:t>
      </w:r>
      <w:r>
        <w:rPr>
          <w:rFonts w:asciiTheme="majorBidi" w:eastAsia="Verdana" w:hAnsiTheme="majorBidi" w:cstheme="majorBidi"/>
          <w:sz w:val="28"/>
          <w:szCs w:val="28"/>
          <w:lang w:bidi="fa-IR"/>
        </w:rPr>
        <w:t xml:space="preserve">try to </w:t>
      </w:r>
      <w:r w:rsidRPr="008810C2">
        <w:rPr>
          <w:rFonts w:asciiTheme="majorBidi" w:eastAsia="Verdana" w:hAnsiTheme="majorBidi" w:cstheme="majorBidi"/>
          <w:sz w:val="28"/>
          <w:szCs w:val="28"/>
          <w:lang w:bidi="fa-IR"/>
        </w:rPr>
        <w:t xml:space="preserve">invest in this project, they </w:t>
      </w:r>
      <w:r>
        <w:rPr>
          <w:rFonts w:asciiTheme="majorBidi" w:eastAsia="Verdana" w:hAnsiTheme="majorBidi" w:cstheme="majorBidi"/>
          <w:sz w:val="28"/>
          <w:szCs w:val="28"/>
          <w:lang w:bidi="fa-IR"/>
        </w:rPr>
        <w:t xml:space="preserve">must </w:t>
      </w:r>
      <w:r w:rsidRPr="008810C2">
        <w:rPr>
          <w:rFonts w:asciiTheme="majorBidi" w:eastAsia="Verdana" w:hAnsiTheme="majorBidi" w:cstheme="majorBidi"/>
          <w:sz w:val="28"/>
          <w:szCs w:val="28"/>
          <w:lang w:bidi="fa-IR"/>
        </w:rPr>
        <w:t>accept that investing in the Bertinity project may be a</w:t>
      </w:r>
      <w:r>
        <w:rPr>
          <w:rFonts w:asciiTheme="majorBidi" w:eastAsia="Verdana" w:hAnsiTheme="majorBidi" w:cstheme="majorBidi"/>
          <w:sz w:val="28"/>
          <w:szCs w:val="28"/>
          <w:lang w:bidi="fa-IR"/>
        </w:rPr>
        <w:t>t a</w:t>
      </w:r>
      <w:r w:rsidRPr="008810C2">
        <w:rPr>
          <w:rFonts w:asciiTheme="majorBidi" w:eastAsia="Verdana" w:hAnsiTheme="majorBidi" w:cstheme="majorBidi"/>
          <w:sz w:val="28"/>
          <w:szCs w:val="28"/>
          <w:lang w:bidi="fa-IR"/>
        </w:rPr>
        <w:t xml:space="preserve"> high risk of losing money and investing in Bertinity is no exception to the </w:t>
      </w:r>
      <w:proofErr w:type="gramStart"/>
      <w:r w:rsidRPr="008810C2">
        <w:rPr>
          <w:rFonts w:asciiTheme="majorBidi" w:eastAsia="Verdana" w:hAnsiTheme="majorBidi" w:cstheme="majorBidi"/>
          <w:sz w:val="28"/>
          <w:szCs w:val="28"/>
          <w:lang w:bidi="fa-IR"/>
        </w:rPr>
        <w:t>above mentioned</w:t>
      </w:r>
      <w:proofErr w:type="gramEnd"/>
      <w:r w:rsidRPr="008810C2">
        <w:rPr>
          <w:rFonts w:asciiTheme="majorBidi" w:eastAsia="Verdana" w:hAnsiTheme="majorBidi" w:cstheme="majorBidi"/>
          <w:sz w:val="28"/>
          <w:szCs w:val="28"/>
          <w:lang w:bidi="fa-IR"/>
        </w:rPr>
        <w:t xml:space="preserve"> risks</w:t>
      </w:r>
      <w:r w:rsidR="007F642D">
        <w:rPr>
          <w:rFonts w:asciiTheme="majorBidi" w:eastAsia="Verdana" w:hAnsiTheme="majorBidi" w:cstheme="majorBidi" w:hint="cs"/>
          <w:sz w:val="28"/>
          <w:szCs w:val="28"/>
          <w:rtl/>
          <w:lang w:bidi="fa-IR"/>
        </w:rPr>
        <w:t>.</w:t>
      </w:r>
    </w:p>
    <w:p w14:paraId="4F67DD69" w14:textId="0BE8F839" w:rsidR="00E00121" w:rsidRDefault="00E00121" w:rsidP="003E0BA7">
      <w:pPr>
        <w:spacing w:before="18"/>
        <w:ind w:left="460"/>
        <w:jc w:val="both"/>
        <w:rPr>
          <w:rFonts w:asciiTheme="majorBidi" w:eastAsia="Verdana" w:hAnsiTheme="majorBidi" w:cstheme="majorBidi"/>
          <w:sz w:val="28"/>
          <w:szCs w:val="28"/>
          <w:rtl/>
          <w:lang w:bidi="fa-IR"/>
        </w:rPr>
      </w:pPr>
      <w:r w:rsidRPr="00E00121">
        <w:rPr>
          <w:rFonts w:asciiTheme="majorBidi" w:eastAsia="Verdana" w:hAnsiTheme="majorBidi" w:cstheme="majorBidi"/>
          <w:sz w:val="28"/>
          <w:szCs w:val="28"/>
          <w:lang w:bidi="fa-IR"/>
        </w:rPr>
        <w:t xml:space="preserve">The project roadmap may </w:t>
      </w:r>
      <w:proofErr w:type="gramStart"/>
      <w:r w:rsidRPr="00E00121">
        <w:rPr>
          <w:rFonts w:asciiTheme="majorBidi" w:eastAsia="Verdana" w:hAnsiTheme="majorBidi" w:cstheme="majorBidi"/>
          <w:sz w:val="28"/>
          <w:szCs w:val="28"/>
          <w:lang w:bidi="fa-IR"/>
        </w:rPr>
        <w:t>changes</w:t>
      </w:r>
      <w:proofErr w:type="gramEnd"/>
      <w:r w:rsidRPr="00E00121">
        <w:rPr>
          <w:rFonts w:asciiTheme="majorBidi" w:eastAsia="Verdana" w:hAnsiTheme="majorBidi" w:cstheme="majorBidi"/>
          <w:sz w:val="28"/>
          <w:szCs w:val="28"/>
          <w:lang w:bidi="fa-IR"/>
        </w:rPr>
        <w:t xml:space="preserve"> for any reason without any notice</w:t>
      </w:r>
      <w:r>
        <w:rPr>
          <w:rFonts w:asciiTheme="majorBidi" w:eastAsia="Verdana" w:hAnsiTheme="majorBidi" w:cstheme="majorBidi"/>
          <w:sz w:val="28"/>
          <w:szCs w:val="28"/>
          <w:lang w:bidi="fa-IR"/>
        </w:rPr>
        <w:t>.</w:t>
      </w:r>
    </w:p>
    <w:p w14:paraId="6DB4A1C4" w14:textId="77777777" w:rsidR="007F642D" w:rsidRDefault="007F642D" w:rsidP="003E0BA7">
      <w:pPr>
        <w:spacing w:before="18"/>
        <w:ind w:left="460"/>
        <w:jc w:val="both"/>
        <w:rPr>
          <w:rFonts w:asciiTheme="majorBidi" w:eastAsia="Verdana" w:hAnsiTheme="majorBidi" w:cstheme="majorBidi"/>
          <w:sz w:val="28"/>
          <w:szCs w:val="28"/>
          <w:lang w:bidi="fa-IR"/>
        </w:rPr>
      </w:pP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0" w:name="_Toc82706590"/>
      <w:r>
        <w:rPr>
          <w:rFonts w:eastAsia="Calibri Light"/>
          <w:spacing w:val="-1"/>
        </w:rPr>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0"/>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61" w:name="_Toc82706591"/>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61"/>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62" w:name="_Toc82706592"/>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62"/>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63" w:name="_Toc82706593"/>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63"/>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64" w:name="_Toc82706594"/>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64"/>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65" w:name="_Toc82706595"/>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65"/>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66" w:name="_Toc82706596"/>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66"/>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7777777" w:rsidR="003E0BA7" w:rsidRDefault="003E0BA7" w:rsidP="003E0BA7">
      <w:pPr>
        <w:spacing w:before="7" w:line="280" w:lineRule="exact"/>
        <w:ind w:left="460" w:right="777" w:hanging="360"/>
        <w:jc w:val="both"/>
        <w:rPr>
          <w:sz w:val="24"/>
          <w:szCs w:val="24"/>
        </w:rPr>
      </w:pPr>
    </w:p>
    <w:p w14:paraId="65439BB4" w14:textId="77777777" w:rsidR="003E0BA7" w:rsidRDefault="003E0BA7" w:rsidP="003E0BA7">
      <w:pPr>
        <w:spacing w:before="7" w:line="280" w:lineRule="exact"/>
        <w:ind w:left="460" w:right="777" w:hanging="360"/>
        <w:jc w:val="both"/>
        <w:rPr>
          <w:sz w:val="24"/>
          <w:szCs w:val="24"/>
        </w:rPr>
      </w:pPr>
    </w:p>
    <w:p w14:paraId="06841D83" w14:textId="2D5B89CA" w:rsidR="00E00121" w:rsidRDefault="00E00121" w:rsidP="003E0BA7">
      <w:pPr>
        <w:pStyle w:val="Heading1"/>
        <w:jc w:val="both"/>
        <w:rPr>
          <w:rFonts w:eastAsia="Calibri Light"/>
        </w:rPr>
      </w:pPr>
      <w:bookmarkStart w:id="67" w:name="_Toc82706597"/>
      <w:r>
        <w:rPr>
          <w:rFonts w:eastAsia="Calibri Light"/>
          <w:spacing w:val="-1"/>
        </w:rPr>
        <w:t>11</w:t>
      </w:r>
      <w:r>
        <w:rPr>
          <w:rFonts w:eastAsia="Calibri Light"/>
        </w:rPr>
        <w:t>.</w:t>
      </w:r>
      <w:r>
        <w:rPr>
          <w:rFonts w:eastAsia="Calibri Light"/>
          <w:spacing w:val="4"/>
        </w:rPr>
        <w:t xml:space="preserve"> </w:t>
      </w:r>
      <w:r w:rsidRPr="00E00121">
        <w:rPr>
          <w:rFonts w:eastAsia="Calibri Light"/>
        </w:rPr>
        <w:t>Legal Disclaimer and Disclosures</w:t>
      </w:r>
      <w:bookmarkEnd w:id="67"/>
    </w:p>
    <w:p w14:paraId="156CE81C" w14:textId="77777777" w:rsidR="00E00121" w:rsidRDefault="00E00121" w:rsidP="003E0BA7">
      <w:pPr>
        <w:spacing w:line="200" w:lineRule="exact"/>
        <w:jc w:val="both"/>
      </w:pPr>
    </w:p>
    <w:p w14:paraId="7D8226AF" w14:textId="5BE51DB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Crypto / digital asset trading is highly risky and highly volatile, and you should never invest more than you can afford to lose. Risks associated with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may lose up to the full value of the funds. The </w:t>
      </w:r>
      <w:r>
        <w:rPr>
          <w:rFonts w:asciiTheme="majorBidi" w:eastAsia="Verdana" w:hAnsiTheme="majorBidi" w:cstheme="majorBidi"/>
          <w:sz w:val="28"/>
          <w:szCs w:val="28"/>
        </w:rPr>
        <w:t>Binance Smart Chain</w:t>
      </w:r>
      <w:r w:rsidRPr="00E00121">
        <w:rPr>
          <w:rFonts w:asciiTheme="majorBidi" w:eastAsia="Verdana" w:hAnsiTheme="majorBidi" w:cstheme="majorBidi"/>
          <w:sz w:val="28"/>
          <w:szCs w:val="28"/>
        </w:rPr>
        <w:t xml:space="preserve"> Blockchain network, like all existing ones, are High-risk investments.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w:t>
      </w:r>
      <w:r>
        <w:rPr>
          <w:rFonts w:asciiTheme="majorBidi" w:eastAsia="Verdana" w:hAnsiTheme="majorBidi" w:cstheme="majorBidi"/>
          <w:sz w:val="28"/>
          <w:szCs w:val="28"/>
        </w:rPr>
        <w:t>BRTX</w:t>
      </w:r>
      <w:r w:rsidRPr="00E00121">
        <w:rPr>
          <w:rFonts w:asciiTheme="majorBidi" w:eastAsia="Verdana" w:hAnsiTheme="majorBidi" w:cstheme="majorBidi"/>
          <w:sz w:val="28"/>
          <w:szCs w:val="28"/>
        </w:rPr>
        <w:t>) participants assume risk associated with project development and deployment</w:t>
      </w:r>
      <w:r>
        <w:rPr>
          <w:rFonts w:asciiTheme="majorBidi" w:eastAsia="Verdana" w:hAnsiTheme="majorBidi" w:cstheme="majorBidi"/>
          <w:sz w:val="28"/>
          <w:szCs w:val="28"/>
        </w:rPr>
        <w:t>.</w:t>
      </w:r>
    </w:p>
    <w:p w14:paraId="42EDD3C5"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10690282" w:rsidR="00E00121" w:rsidRDefault="00E00121" w:rsidP="003E0BA7">
      <w:pPr>
        <w:spacing w:before="100" w:beforeAutospacing="1" w:after="100" w:afterAutospacing="1"/>
        <w:jc w:val="both"/>
        <w:rPr>
          <w:sz w:val="22"/>
          <w:szCs w:val="22"/>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sectPr w:rsidR="00E00121" w:rsidSect="0067491F">
      <w:headerReference w:type="default" r:id="rId16"/>
      <w:footerReference w:type="default" r:id="rId17"/>
      <w:pgSz w:w="12240" w:h="15840"/>
      <w:pgMar w:top="2160" w:right="1540" w:bottom="2160" w:left="13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D5B54" w14:textId="77777777" w:rsidR="00547BCE" w:rsidRDefault="00547BCE">
      <w:r>
        <w:separator/>
      </w:r>
    </w:p>
  </w:endnote>
  <w:endnote w:type="continuationSeparator" w:id="0">
    <w:p w14:paraId="51573A72" w14:textId="77777777" w:rsidR="00547BCE" w:rsidRDefault="0054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851523"/>
      <w:docPartObj>
        <w:docPartGallery w:val="Page Numbers (Bottom of Page)"/>
        <w:docPartUnique/>
      </w:docPartObj>
    </w:sdtPr>
    <w:sdtEndPr>
      <w:rPr>
        <w:noProof/>
      </w:rPr>
    </w:sdtEndPr>
    <w:sdtContent>
      <w:p w14:paraId="534CDFC2" w14:textId="3B70C710" w:rsidR="003E0BA7" w:rsidRDefault="003E0B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E71AE0" w14:textId="7058EE7D"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A391E" w14:textId="77777777" w:rsidR="00547BCE" w:rsidRDefault="00547BCE">
      <w:r>
        <w:separator/>
      </w:r>
    </w:p>
  </w:footnote>
  <w:footnote w:type="continuationSeparator" w:id="0">
    <w:p w14:paraId="6DACAED9" w14:textId="77777777" w:rsidR="00547BCE" w:rsidRDefault="00547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924CE" w14:textId="3AD79B48" w:rsidR="006B65CD" w:rsidRDefault="002E3881">
    <w:pPr>
      <w:pStyle w:val="Header"/>
    </w:pPr>
    <w:r>
      <w:rPr>
        <w:noProof/>
      </w:rPr>
      <w:drawing>
        <wp:anchor distT="0" distB="0" distL="114300" distR="114300" simplePos="0" relativeHeight="251659264" behindDoc="0" locked="0" layoutInCell="1" allowOverlap="1" wp14:anchorId="7C6CE2BC" wp14:editId="777479BE">
          <wp:simplePos x="0" y="0"/>
          <wp:positionH relativeFrom="margin">
            <wp:posOffset>5851071</wp:posOffset>
          </wp:positionH>
          <wp:positionV relativeFrom="paragraph">
            <wp:posOffset>234043</wp:posOffset>
          </wp:positionV>
          <wp:extent cx="740228" cy="747657"/>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0228" cy="74765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4"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21"/>
  </w:num>
  <w:num w:numId="4">
    <w:abstractNumId w:val="13"/>
  </w:num>
  <w:num w:numId="5">
    <w:abstractNumId w:val="6"/>
  </w:num>
  <w:num w:numId="6">
    <w:abstractNumId w:val="14"/>
  </w:num>
  <w:num w:numId="7">
    <w:abstractNumId w:val="15"/>
  </w:num>
  <w:num w:numId="8">
    <w:abstractNumId w:val="3"/>
  </w:num>
  <w:num w:numId="9">
    <w:abstractNumId w:val="4"/>
  </w:num>
  <w:num w:numId="10">
    <w:abstractNumId w:val="18"/>
  </w:num>
  <w:num w:numId="11">
    <w:abstractNumId w:val="8"/>
  </w:num>
  <w:num w:numId="12">
    <w:abstractNumId w:val="20"/>
  </w:num>
  <w:num w:numId="13">
    <w:abstractNumId w:val="19"/>
  </w:num>
  <w:num w:numId="14">
    <w:abstractNumId w:val="10"/>
  </w:num>
  <w:num w:numId="15">
    <w:abstractNumId w:val="5"/>
  </w:num>
  <w:num w:numId="16">
    <w:abstractNumId w:val="2"/>
  </w:num>
  <w:num w:numId="17">
    <w:abstractNumId w:val="22"/>
  </w:num>
  <w:num w:numId="18">
    <w:abstractNumId w:val="16"/>
  </w:num>
  <w:num w:numId="19">
    <w:abstractNumId w:val="0"/>
  </w:num>
  <w:num w:numId="20">
    <w:abstractNumId w:val="17"/>
  </w:num>
  <w:num w:numId="21">
    <w:abstractNumId w:val="9"/>
  </w:num>
  <w:num w:numId="22">
    <w:abstractNumId w:val="1"/>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qQUArJQDPyw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F3753"/>
    <w:rsid w:val="000F6CA4"/>
    <w:rsid w:val="00104F71"/>
    <w:rsid w:val="0010593C"/>
    <w:rsid w:val="001070AD"/>
    <w:rsid w:val="00107C73"/>
    <w:rsid w:val="00113C0A"/>
    <w:rsid w:val="0012064A"/>
    <w:rsid w:val="001311A4"/>
    <w:rsid w:val="00134951"/>
    <w:rsid w:val="001457E0"/>
    <w:rsid w:val="00154A88"/>
    <w:rsid w:val="001613C8"/>
    <w:rsid w:val="00163833"/>
    <w:rsid w:val="00175AA1"/>
    <w:rsid w:val="00180CD2"/>
    <w:rsid w:val="001926E8"/>
    <w:rsid w:val="001927AC"/>
    <w:rsid w:val="0019531D"/>
    <w:rsid w:val="001B7512"/>
    <w:rsid w:val="001C507D"/>
    <w:rsid w:val="001D3063"/>
    <w:rsid w:val="001D3171"/>
    <w:rsid w:val="001E06B0"/>
    <w:rsid w:val="002000B1"/>
    <w:rsid w:val="00201BDA"/>
    <w:rsid w:val="00212D35"/>
    <w:rsid w:val="00212DA3"/>
    <w:rsid w:val="0021638D"/>
    <w:rsid w:val="002170EE"/>
    <w:rsid w:val="002246EC"/>
    <w:rsid w:val="00250B17"/>
    <w:rsid w:val="002819D0"/>
    <w:rsid w:val="002A71C7"/>
    <w:rsid w:val="002A7AFE"/>
    <w:rsid w:val="002B3572"/>
    <w:rsid w:val="002B6454"/>
    <w:rsid w:val="002C0319"/>
    <w:rsid w:val="002E1B19"/>
    <w:rsid w:val="002E3881"/>
    <w:rsid w:val="002E6FAF"/>
    <w:rsid w:val="002F5FB9"/>
    <w:rsid w:val="002F673F"/>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DE7"/>
    <w:rsid w:val="003C6354"/>
    <w:rsid w:val="003E0BA7"/>
    <w:rsid w:val="00402D42"/>
    <w:rsid w:val="00405167"/>
    <w:rsid w:val="00410567"/>
    <w:rsid w:val="004130AA"/>
    <w:rsid w:val="00426BF8"/>
    <w:rsid w:val="00432CEC"/>
    <w:rsid w:val="00437395"/>
    <w:rsid w:val="0044022A"/>
    <w:rsid w:val="0045096B"/>
    <w:rsid w:val="00450B83"/>
    <w:rsid w:val="00455C19"/>
    <w:rsid w:val="00476908"/>
    <w:rsid w:val="0048012C"/>
    <w:rsid w:val="00487F58"/>
    <w:rsid w:val="004928A8"/>
    <w:rsid w:val="004928D8"/>
    <w:rsid w:val="0049693F"/>
    <w:rsid w:val="004A3204"/>
    <w:rsid w:val="004B5994"/>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47BCE"/>
    <w:rsid w:val="00552933"/>
    <w:rsid w:val="005534B7"/>
    <w:rsid w:val="00555A59"/>
    <w:rsid w:val="005620EB"/>
    <w:rsid w:val="005964BE"/>
    <w:rsid w:val="005A2E57"/>
    <w:rsid w:val="005A3E70"/>
    <w:rsid w:val="005A5CE4"/>
    <w:rsid w:val="005B69AF"/>
    <w:rsid w:val="005D2239"/>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A5D6A"/>
    <w:rsid w:val="006B5DFF"/>
    <w:rsid w:val="006B65CD"/>
    <w:rsid w:val="006C7300"/>
    <w:rsid w:val="006D5216"/>
    <w:rsid w:val="006E1619"/>
    <w:rsid w:val="006E2153"/>
    <w:rsid w:val="006E4B26"/>
    <w:rsid w:val="00701011"/>
    <w:rsid w:val="00702F42"/>
    <w:rsid w:val="00707853"/>
    <w:rsid w:val="00711495"/>
    <w:rsid w:val="00712A82"/>
    <w:rsid w:val="00730AB3"/>
    <w:rsid w:val="00740A54"/>
    <w:rsid w:val="007432A9"/>
    <w:rsid w:val="0074713F"/>
    <w:rsid w:val="007563B6"/>
    <w:rsid w:val="00757823"/>
    <w:rsid w:val="00760E78"/>
    <w:rsid w:val="00765493"/>
    <w:rsid w:val="00765A02"/>
    <w:rsid w:val="00777638"/>
    <w:rsid w:val="00783EB3"/>
    <w:rsid w:val="00784346"/>
    <w:rsid w:val="00785A8E"/>
    <w:rsid w:val="00786303"/>
    <w:rsid w:val="00787578"/>
    <w:rsid w:val="007905A3"/>
    <w:rsid w:val="00790F25"/>
    <w:rsid w:val="007B0C19"/>
    <w:rsid w:val="007B1CB5"/>
    <w:rsid w:val="007B6918"/>
    <w:rsid w:val="007B7163"/>
    <w:rsid w:val="007D3F8C"/>
    <w:rsid w:val="007D4879"/>
    <w:rsid w:val="007D55CB"/>
    <w:rsid w:val="007E679D"/>
    <w:rsid w:val="007E6DBE"/>
    <w:rsid w:val="007E7B99"/>
    <w:rsid w:val="007F642D"/>
    <w:rsid w:val="0080456A"/>
    <w:rsid w:val="00806C54"/>
    <w:rsid w:val="00816FC0"/>
    <w:rsid w:val="00823BA7"/>
    <w:rsid w:val="00825950"/>
    <w:rsid w:val="008271B6"/>
    <w:rsid w:val="0083584C"/>
    <w:rsid w:val="00836E15"/>
    <w:rsid w:val="008442DE"/>
    <w:rsid w:val="008539A2"/>
    <w:rsid w:val="00860C05"/>
    <w:rsid w:val="00876921"/>
    <w:rsid w:val="008810C2"/>
    <w:rsid w:val="00891B29"/>
    <w:rsid w:val="00892C10"/>
    <w:rsid w:val="00896210"/>
    <w:rsid w:val="008A0492"/>
    <w:rsid w:val="008A7A76"/>
    <w:rsid w:val="008B39AD"/>
    <w:rsid w:val="008B5193"/>
    <w:rsid w:val="008C4BFF"/>
    <w:rsid w:val="008C6F18"/>
    <w:rsid w:val="008D19BF"/>
    <w:rsid w:val="008D2498"/>
    <w:rsid w:val="008D2D84"/>
    <w:rsid w:val="008D74D1"/>
    <w:rsid w:val="008F378A"/>
    <w:rsid w:val="008F47E5"/>
    <w:rsid w:val="008F601C"/>
    <w:rsid w:val="008F7AB1"/>
    <w:rsid w:val="009078C5"/>
    <w:rsid w:val="00913DCD"/>
    <w:rsid w:val="009227E0"/>
    <w:rsid w:val="009230DD"/>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A046F3"/>
    <w:rsid w:val="00A15DA1"/>
    <w:rsid w:val="00A37A6D"/>
    <w:rsid w:val="00A4026A"/>
    <w:rsid w:val="00A40AE2"/>
    <w:rsid w:val="00A40B0B"/>
    <w:rsid w:val="00A44FA3"/>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E0D2E"/>
    <w:rsid w:val="00BE36D1"/>
    <w:rsid w:val="00BE5304"/>
    <w:rsid w:val="00BE63F6"/>
    <w:rsid w:val="00BF2BCE"/>
    <w:rsid w:val="00C02BA6"/>
    <w:rsid w:val="00C051D6"/>
    <w:rsid w:val="00C106AF"/>
    <w:rsid w:val="00C11E39"/>
    <w:rsid w:val="00C16173"/>
    <w:rsid w:val="00C17403"/>
    <w:rsid w:val="00C21D57"/>
    <w:rsid w:val="00C24CDC"/>
    <w:rsid w:val="00C2555A"/>
    <w:rsid w:val="00C262F4"/>
    <w:rsid w:val="00C26A8B"/>
    <w:rsid w:val="00C32B78"/>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10879"/>
    <w:rsid w:val="00D11E27"/>
    <w:rsid w:val="00D233BB"/>
    <w:rsid w:val="00D25B1C"/>
    <w:rsid w:val="00D25EDE"/>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46353"/>
    <w:rsid w:val="00F50713"/>
    <w:rsid w:val="00F53DED"/>
    <w:rsid w:val="00F55DAC"/>
    <w:rsid w:val="00F650F7"/>
    <w:rsid w:val="00F6537A"/>
    <w:rsid w:val="00F72876"/>
    <w:rsid w:val="00F732F1"/>
    <w:rsid w:val="00F82792"/>
    <w:rsid w:val="00F83AEC"/>
    <w:rsid w:val="00F86F3A"/>
    <w:rsid w:val="00F9260B"/>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121"/>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llstreetmojo.com/equity/"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www.thoughtco.com/bureaucracy-definition-examples-pros-cons-458022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oughtco.com/what-is-direct-democracy-3322038" TargetMode="Externa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5</Pages>
  <Words>7678</Words>
  <Characters>43770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Navid Nazari</cp:lastModifiedBy>
  <cp:revision>8</cp:revision>
  <cp:lastPrinted>2021-09-16T13:13:00Z</cp:lastPrinted>
  <dcterms:created xsi:type="dcterms:W3CDTF">2021-09-16T12:28:00Z</dcterms:created>
  <dcterms:modified xsi:type="dcterms:W3CDTF">2021-09-18T09:43:00Z</dcterms:modified>
</cp:coreProperties>
</file>