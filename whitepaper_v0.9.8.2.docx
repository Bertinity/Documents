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7CDB80A1"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79220C">
        <w:rPr>
          <w:rFonts w:ascii="Arial" w:eastAsia="Arial" w:hAnsi="Arial" w:cs="Arial"/>
          <w:spacing w:val="-3"/>
          <w:sz w:val="28"/>
          <w:szCs w:val="28"/>
        </w:rPr>
        <w:t>8</w:t>
      </w:r>
      <w:r w:rsidR="00551957">
        <w:rPr>
          <w:rFonts w:ascii="Arial" w:eastAsia="Arial" w:hAnsi="Arial" w:cs="Arial"/>
          <w:spacing w:val="-3"/>
          <w:sz w:val="28"/>
          <w:szCs w:val="28"/>
        </w:rPr>
        <w:t>.</w:t>
      </w:r>
      <w:r w:rsidR="00D02CFB">
        <w:rPr>
          <w:rFonts w:ascii="Arial" w:eastAsia="Arial" w:hAnsi="Arial" w:cs="Arial"/>
          <w:spacing w:val="-3"/>
          <w:sz w:val="28"/>
          <w:szCs w:val="28"/>
        </w:rPr>
        <w:t>2</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014D9383" w:rsidR="00401D53" w:rsidRPr="00401D53" w:rsidRDefault="008F45CB" w:rsidP="00401D53">
      <w:pPr>
        <w:jc w:val="center"/>
        <w:rPr>
          <w:rFonts w:asciiTheme="minorBidi" w:hAnsiTheme="minorBidi" w:cstheme="minorBidi"/>
        </w:rPr>
      </w:pPr>
      <w:r>
        <w:rPr>
          <w:rFonts w:asciiTheme="minorBidi" w:hAnsiTheme="minorBidi" w:cstheme="minorBidi"/>
          <w:noProof/>
        </w:rPr>
        <w:t>OCT</w:t>
      </w:r>
      <w:r w:rsidR="00401D53" w:rsidRPr="00401D53">
        <w:rPr>
          <w:rFonts w:asciiTheme="minorBidi" w:hAnsiTheme="minorBidi" w:cstheme="minorBidi"/>
          <w:noProof/>
        </w:rPr>
        <w:t xml:space="preserve"> 2021 </w:t>
      </w: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sz w:val="36"/>
          <w:szCs w:val="36"/>
        </w:rPr>
      </w:sdtEndPr>
      <w:sdtContent>
        <w:p w14:paraId="2B8FEF1B" w14:textId="03C97080" w:rsidR="00201BDA" w:rsidRPr="00755815" w:rsidRDefault="00201BDA" w:rsidP="003E0BA7">
          <w:pPr>
            <w:pStyle w:val="TOCHeading"/>
            <w:jc w:val="both"/>
            <w:rPr>
              <w:rFonts w:asciiTheme="minorBidi" w:hAnsiTheme="minorBidi" w:cstheme="minorBidi"/>
              <w:b/>
              <w:bCs/>
              <w:sz w:val="56"/>
              <w:szCs w:val="56"/>
              <w:rtl/>
              <w:lang w:bidi="fa-IR"/>
            </w:rPr>
          </w:pPr>
          <w:r w:rsidRPr="00755815">
            <w:rPr>
              <w:rFonts w:asciiTheme="minorBidi" w:hAnsiTheme="minorBidi" w:cstheme="minorBidi"/>
              <w:b/>
              <w:bCs/>
              <w:sz w:val="56"/>
              <w:szCs w:val="56"/>
            </w:rPr>
            <w:t>Contents</w:t>
          </w:r>
        </w:p>
        <w:p w14:paraId="61ED890F" w14:textId="77777777" w:rsidR="002E3881" w:rsidRPr="00755815" w:rsidRDefault="002E3881" w:rsidP="002E3881">
          <w:pPr>
            <w:rPr>
              <w:rFonts w:asciiTheme="minorBidi" w:hAnsiTheme="minorBidi" w:cstheme="minorBidi"/>
              <w:sz w:val="40"/>
              <w:szCs w:val="40"/>
            </w:rPr>
          </w:pPr>
        </w:p>
        <w:p w14:paraId="2362EB43" w14:textId="2ECDD872" w:rsidR="00755815" w:rsidRPr="00755815" w:rsidRDefault="00201BDA">
          <w:pPr>
            <w:pStyle w:val="TOC1"/>
            <w:tabs>
              <w:tab w:val="right" w:leader="dot" w:pos="9350"/>
            </w:tabs>
            <w:rPr>
              <w:rFonts w:asciiTheme="minorHAnsi" w:eastAsiaTheme="minorEastAsia" w:hAnsiTheme="minorHAnsi" w:cstheme="minorBidi"/>
              <w:noProof/>
              <w:sz w:val="28"/>
              <w:szCs w:val="28"/>
            </w:rPr>
          </w:pPr>
          <w:r w:rsidRPr="00755815">
            <w:rPr>
              <w:rFonts w:asciiTheme="minorBidi" w:hAnsiTheme="minorBidi" w:cstheme="minorBidi"/>
              <w:sz w:val="44"/>
              <w:szCs w:val="44"/>
            </w:rPr>
            <w:fldChar w:fldCharType="begin"/>
          </w:r>
          <w:r w:rsidRPr="00755815">
            <w:rPr>
              <w:rFonts w:asciiTheme="minorBidi" w:hAnsiTheme="minorBidi" w:cstheme="minorBidi"/>
              <w:sz w:val="44"/>
              <w:szCs w:val="44"/>
            </w:rPr>
            <w:instrText xml:space="preserve"> TOC \o "1-3" \h \z \u </w:instrText>
          </w:r>
          <w:r w:rsidRPr="00755815">
            <w:rPr>
              <w:rFonts w:asciiTheme="minorBidi" w:hAnsiTheme="minorBidi" w:cstheme="minorBidi"/>
              <w:sz w:val="44"/>
              <w:szCs w:val="44"/>
            </w:rPr>
            <w:fldChar w:fldCharType="separate"/>
          </w:r>
          <w:hyperlink w:anchor="_Toc86595088" w:history="1">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s</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ript</w:t>
            </w:r>
            <w:r w:rsidR="00755815" w:rsidRPr="00755815">
              <w:rPr>
                <w:rStyle w:val="Hyperlink"/>
                <w:rFonts w:eastAsia="Calibri Light"/>
                <w:noProof/>
                <w:spacing w:val="2"/>
                <w:sz w:val="24"/>
                <w:szCs w:val="24"/>
              </w:rPr>
              <w:t>i</w:t>
            </w:r>
            <w:r w:rsidR="00755815" w:rsidRPr="00755815">
              <w:rPr>
                <w:rStyle w:val="Hyperlink"/>
                <w:rFonts w:eastAsia="Calibri Light"/>
                <w:noProof/>
                <w:sz w:val="24"/>
                <w:szCs w:val="24"/>
              </w:rPr>
              <w:t>on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_Toc86595088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5</w:t>
            </w:r>
            <w:r w:rsidR="00755815" w:rsidRPr="00755815">
              <w:rPr>
                <w:noProof/>
                <w:webHidden/>
                <w:sz w:val="24"/>
                <w:szCs w:val="24"/>
              </w:rPr>
              <w:fldChar w:fldCharType="end"/>
            </w:r>
          </w:hyperlink>
        </w:p>
        <w:p w14:paraId="24E82223" w14:textId="18453CEC"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089" w:history="1">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ntrodu</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ti</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_Toc86595089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5</w:t>
            </w:r>
            <w:r w:rsidR="00755815" w:rsidRPr="00755815">
              <w:rPr>
                <w:noProof/>
                <w:webHidden/>
                <w:sz w:val="24"/>
                <w:szCs w:val="24"/>
              </w:rPr>
              <w:fldChar w:fldCharType="end"/>
            </w:r>
          </w:hyperlink>
        </w:p>
        <w:p w14:paraId="787271EA" w14:textId="120900A2"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090" w:history="1">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z w:val="24"/>
                <w:szCs w:val="24"/>
              </w:rPr>
              <w:t>Why</w:t>
            </w:r>
            <w:r w:rsidR="00755815" w:rsidRPr="00755815">
              <w:rPr>
                <w:rStyle w:val="Hyperlink"/>
                <w:rFonts w:eastAsia="Calibri Light"/>
                <w:noProof/>
                <w:spacing w:val="-6"/>
                <w:sz w:val="24"/>
                <w:szCs w:val="24"/>
              </w:rPr>
              <w:t xml:space="preserve"> </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6</w:t>
            </w:r>
            <w:r w:rsidR="00755815" w:rsidRPr="00755815">
              <w:rPr>
                <w:noProof/>
                <w:webHidden/>
                <w:sz w:val="24"/>
                <w:szCs w:val="24"/>
              </w:rPr>
              <w:fldChar w:fldCharType="end"/>
            </w:r>
          </w:hyperlink>
        </w:p>
        <w:p w14:paraId="5989145B" w14:textId="41340B8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091" w:history="1">
            <w:r w:rsidR="00755815" w:rsidRPr="00755815">
              <w:rPr>
                <w:rStyle w:val="Hyperlink"/>
                <w:noProof/>
                <w:sz w:val="24"/>
                <w:szCs w:val="24"/>
              </w:rPr>
              <w:t>3.1. Bertinity moves towards direct democracy</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6</w:t>
            </w:r>
            <w:r w:rsidR="00755815" w:rsidRPr="00755815">
              <w:rPr>
                <w:noProof/>
                <w:webHidden/>
                <w:sz w:val="24"/>
                <w:szCs w:val="24"/>
              </w:rPr>
              <w:fldChar w:fldCharType="end"/>
            </w:r>
          </w:hyperlink>
        </w:p>
        <w:p w14:paraId="7ADED054" w14:textId="231AC412"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092" w:history="1">
            <w:r w:rsidR="00755815" w:rsidRPr="00755815">
              <w:rPr>
                <w:rStyle w:val="Hyperlink"/>
                <w:noProof/>
                <w:sz w:val="24"/>
                <w:szCs w:val="24"/>
              </w:rPr>
              <w:t>3.2. Consensus decision-making</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8</w:t>
            </w:r>
            <w:r w:rsidR="00755815" w:rsidRPr="00755815">
              <w:rPr>
                <w:noProof/>
                <w:webHidden/>
                <w:sz w:val="24"/>
                <w:szCs w:val="24"/>
              </w:rPr>
              <w:fldChar w:fldCharType="end"/>
            </w:r>
          </w:hyperlink>
        </w:p>
        <w:p w14:paraId="50EB2E96" w14:textId="4CDF5F4F"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093" w:history="1">
            <w:r w:rsidR="00755815" w:rsidRPr="00755815">
              <w:rPr>
                <w:rStyle w:val="Hyperlink"/>
                <w:rFonts w:eastAsia="Malgun Gothic"/>
                <w:noProof/>
                <w:sz w:val="24"/>
                <w:szCs w:val="24"/>
              </w:rPr>
              <w:t>3.2.1. Benefits of consensus decision-making</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8</w:t>
            </w:r>
            <w:r w:rsidR="00755815" w:rsidRPr="00755815">
              <w:rPr>
                <w:noProof/>
                <w:webHidden/>
                <w:sz w:val="24"/>
                <w:szCs w:val="24"/>
              </w:rPr>
              <w:fldChar w:fldCharType="end"/>
            </w:r>
          </w:hyperlink>
        </w:p>
        <w:p w14:paraId="696704EF" w14:textId="40AD1E9A"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094" w:history="1">
            <w:r w:rsidR="00755815" w:rsidRPr="00755815">
              <w:rPr>
                <w:rStyle w:val="Hyperlink"/>
                <w:rFonts w:eastAsia="Calibri Light"/>
                <w:noProof/>
                <w:sz w:val="24"/>
                <w:szCs w:val="24"/>
              </w:rPr>
              <w:t>3.3</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P</w:t>
            </w:r>
            <w:r w:rsidR="00755815" w:rsidRPr="00755815">
              <w:rPr>
                <w:rStyle w:val="Hyperlink"/>
                <w:rFonts w:eastAsia="Calibri Light"/>
                <w:noProof/>
                <w:spacing w:val="2"/>
                <w:sz w:val="24"/>
                <w:szCs w:val="24"/>
              </w:rPr>
              <w:t>r</w:t>
            </w:r>
            <w:r w:rsidR="00755815" w:rsidRPr="00755815">
              <w:rPr>
                <w:rStyle w:val="Hyperlink"/>
                <w:rFonts w:eastAsia="Calibri Light"/>
                <w:noProof/>
                <w:sz w:val="24"/>
                <w:szCs w:val="24"/>
              </w:rPr>
              <w:t>o</w:t>
            </w:r>
            <w:r w:rsidR="00755815" w:rsidRPr="00755815">
              <w:rPr>
                <w:rStyle w:val="Hyperlink"/>
                <w:rFonts w:eastAsia="Calibri Light"/>
                <w:noProof/>
                <w:spacing w:val="-1"/>
                <w:sz w:val="24"/>
                <w:szCs w:val="24"/>
              </w:rPr>
              <w:t>b</w:t>
            </w:r>
            <w:r w:rsidR="00755815" w:rsidRPr="00755815">
              <w:rPr>
                <w:rStyle w:val="Hyperlink"/>
                <w:rFonts w:eastAsia="Calibri Light"/>
                <w:noProof/>
                <w:sz w:val="24"/>
                <w:szCs w:val="24"/>
              </w:rPr>
              <w:t>l</w:t>
            </w:r>
            <w:r w:rsidR="00755815" w:rsidRPr="00755815">
              <w:rPr>
                <w:rStyle w:val="Hyperlink"/>
                <w:rFonts w:eastAsia="Calibri Light"/>
                <w:noProof/>
                <w:spacing w:val="2"/>
                <w:sz w:val="24"/>
                <w:szCs w:val="24"/>
              </w:rPr>
              <w:t>e</w:t>
            </w:r>
            <w:r w:rsidR="00755815" w:rsidRPr="00755815">
              <w:rPr>
                <w:rStyle w:val="Hyperlink"/>
                <w:rFonts w:eastAsia="Calibri Light"/>
                <w:noProof/>
                <w:spacing w:val="-1"/>
                <w:sz w:val="24"/>
                <w:szCs w:val="24"/>
              </w:rPr>
              <w:t>m</w:t>
            </w:r>
            <w:r w:rsidR="00755815" w:rsidRPr="00755815">
              <w:rPr>
                <w:rStyle w:val="Hyperlink"/>
                <w:rFonts w:eastAsia="Calibri Light"/>
                <w:noProof/>
                <w:sz w:val="24"/>
                <w:szCs w:val="24"/>
              </w:rPr>
              <w:t>s</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and</w:t>
            </w:r>
            <w:r w:rsidR="00755815" w:rsidRPr="00755815">
              <w:rPr>
                <w:rStyle w:val="Hyperlink"/>
                <w:rFonts w:eastAsia="Calibri Light"/>
                <w:noProof/>
                <w:spacing w:val="-3"/>
                <w:sz w:val="24"/>
                <w:szCs w:val="24"/>
              </w:rPr>
              <w:t xml:space="preserve"> </w:t>
            </w:r>
            <w:r w:rsidR="00755815" w:rsidRPr="00755815">
              <w:rPr>
                <w:rStyle w:val="Hyperlink"/>
                <w:rFonts w:eastAsia="Calibri Light"/>
                <w:noProof/>
                <w:sz w:val="24"/>
                <w:szCs w:val="24"/>
              </w:rPr>
              <w:t>Solu</w:t>
            </w:r>
            <w:r w:rsidR="00755815" w:rsidRPr="00755815">
              <w:rPr>
                <w:rStyle w:val="Hyperlink"/>
                <w:rFonts w:eastAsia="Calibri Light"/>
                <w:noProof/>
                <w:spacing w:val="3"/>
                <w:sz w:val="24"/>
                <w:szCs w:val="24"/>
              </w:rPr>
              <w:t>t</w:t>
            </w:r>
            <w:r w:rsidR="00755815" w:rsidRPr="00755815">
              <w:rPr>
                <w:rStyle w:val="Hyperlink"/>
                <w:rFonts w:eastAsia="Calibri Light"/>
                <w:noProof/>
                <w:sz w:val="24"/>
                <w:szCs w:val="24"/>
              </w:rPr>
              <w:t>ions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9</w:t>
            </w:r>
            <w:r w:rsidR="00755815" w:rsidRPr="00755815">
              <w:rPr>
                <w:noProof/>
                <w:webHidden/>
                <w:sz w:val="24"/>
                <w:szCs w:val="24"/>
              </w:rPr>
              <w:fldChar w:fldCharType="end"/>
            </w:r>
          </w:hyperlink>
        </w:p>
        <w:p w14:paraId="303539DD" w14:textId="440E67FD"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095" w:history="1">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pacing w:val="1"/>
                <w:sz w:val="24"/>
                <w:szCs w:val="24"/>
              </w:rPr>
              <w:t>P</w:t>
            </w:r>
            <w:r w:rsidR="00755815" w:rsidRPr="00755815">
              <w:rPr>
                <w:rStyle w:val="Hyperlink"/>
                <w:rFonts w:eastAsia="Calibri Light"/>
                <w:noProof/>
                <w:sz w:val="24"/>
                <w:szCs w:val="24"/>
              </w:rPr>
              <w:t>rod</w:t>
            </w:r>
            <w:r w:rsidR="00755815" w:rsidRPr="00755815">
              <w:rPr>
                <w:rStyle w:val="Hyperlink"/>
                <w:rFonts w:eastAsia="Calibri Light"/>
                <w:noProof/>
                <w:spacing w:val="-1"/>
                <w:sz w:val="24"/>
                <w:szCs w:val="24"/>
              </w:rPr>
              <w:t>u</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12</w:t>
            </w:r>
            <w:r w:rsidR="00755815" w:rsidRPr="00755815">
              <w:rPr>
                <w:noProof/>
                <w:webHidden/>
                <w:sz w:val="24"/>
                <w:szCs w:val="24"/>
              </w:rPr>
              <w:fldChar w:fldCharType="end"/>
            </w:r>
          </w:hyperlink>
        </w:p>
        <w:p w14:paraId="04F9A27D" w14:textId="6D28ECFA"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096" w:history="1">
            <w:r w:rsidR="00755815" w:rsidRPr="00755815">
              <w:rPr>
                <w:rStyle w:val="Hyperlink"/>
                <w:rFonts w:eastAsia="Calibri Light"/>
                <w:noProof/>
                <w:sz w:val="24"/>
                <w:szCs w:val="24"/>
              </w:rPr>
              <w:t xml:space="preserve">4.1.    </w:t>
            </w:r>
            <w:r w:rsidR="00755815" w:rsidRPr="00755815">
              <w:rPr>
                <w:rStyle w:val="Hyperlink"/>
                <w:rFonts w:eastAsia="Calibri Light"/>
                <w:noProof/>
                <w:spacing w:val="33"/>
                <w:sz w:val="24"/>
                <w:szCs w:val="24"/>
              </w:rPr>
              <w:t xml:space="preserve"> </w:t>
            </w:r>
            <w:r w:rsidR="00755815" w:rsidRPr="00755815">
              <w:rPr>
                <w:rStyle w:val="Hyperlink"/>
                <w:rFonts w:eastAsia="Calibri Light"/>
                <w:noProof/>
                <w:sz w:val="24"/>
                <w:szCs w:val="24"/>
              </w:rPr>
              <w:t>Cr</w:t>
            </w:r>
            <w:r w:rsidR="00755815" w:rsidRPr="00755815">
              <w:rPr>
                <w:rStyle w:val="Hyperlink"/>
                <w:rFonts w:eastAsia="Calibri Light"/>
                <w:noProof/>
                <w:spacing w:val="1"/>
                <w:sz w:val="24"/>
                <w:szCs w:val="24"/>
              </w:rPr>
              <w:t>y</w:t>
            </w:r>
            <w:r w:rsidR="00755815" w:rsidRPr="00755815">
              <w:rPr>
                <w:rStyle w:val="Hyperlink"/>
                <w:rFonts w:eastAsia="Calibri Light"/>
                <w:noProof/>
                <w:sz w:val="24"/>
                <w:szCs w:val="24"/>
              </w:rPr>
              <w:t>pto</w:t>
            </w:r>
            <w:r w:rsidR="00755815" w:rsidRPr="00755815">
              <w:rPr>
                <w:rStyle w:val="Hyperlink"/>
                <w:rFonts w:eastAsia="Calibri Light"/>
                <w:noProof/>
                <w:spacing w:val="-8"/>
                <w:sz w:val="24"/>
                <w:szCs w:val="24"/>
              </w:rPr>
              <w:t xml:space="preserve"> </w:t>
            </w:r>
            <w:r w:rsidR="00755815" w:rsidRPr="00755815">
              <w:rPr>
                <w:rStyle w:val="Hyperlink"/>
                <w:rFonts w:eastAsia="Calibri Light"/>
                <w:noProof/>
                <w:sz w:val="24"/>
                <w:szCs w:val="24"/>
              </w:rPr>
              <w:t>Pa</w:t>
            </w:r>
            <w:r w:rsidR="00755815" w:rsidRPr="00755815">
              <w:rPr>
                <w:rStyle w:val="Hyperlink"/>
                <w:rFonts w:eastAsia="Calibri Light"/>
                <w:noProof/>
                <w:spacing w:val="1"/>
                <w:sz w:val="24"/>
                <w:szCs w:val="24"/>
              </w:rPr>
              <w:t>ym</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nt</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Ga</w:t>
            </w:r>
            <w:r w:rsidR="00755815" w:rsidRPr="00755815">
              <w:rPr>
                <w:rStyle w:val="Hyperlink"/>
                <w:rFonts w:eastAsia="Calibri Light"/>
                <w:noProof/>
                <w:spacing w:val="2"/>
                <w:sz w:val="24"/>
                <w:szCs w:val="24"/>
              </w:rPr>
              <w:t>t</w:t>
            </w:r>
            <w:r w:rsidR="00755815" w:rsidRPr="00755815">
              <w:rPr>
                <w:rStyle w:val="Hyperlink"/>
                <w:rFonts w:eastAsia="Calibri Light"/>
                <w:noProof/>
                <w:spacing w:val="-1"/>
                <w:sz w:val="24"/>
                <w:szCs w:val="24"/>
              </w:rPr>
              <w:t>e</w:t>
            </w:r>
            <w:r w:rsidR="00755815" w:rsidRPr="00755815">
              <w:rPr>
                <w:rStyle w:val="Hyperlink"/>
                <w:rFonts w:eastAsia="Calibri Light"/>
                <w:noProof/>
                <w:spacing w:val="3"/>
                <w:sz w:val="24"/>
                <w:szCs w:val="24"/>
              </w:rPr>
              <w:t>w</w:t>
            </w:r>
            <w:r w:rsidR="00755815" w:rsidRPr="00755815">
              <w:rPr>
                <w:rStyle w:val="Hyperlink"/>
                <w:rFonts w:eastAsia="Calibri Light"/>
                <w:noProof/>
                <w:sz w:val="24"/>
                <w:szCs w:val="24"/>
              </w:rPr>
              <w:t>ay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C</w:t>
            </w:r>
            <w:r w:rsidR="00755815" w:rsidRPr="00755815">
              <w:rPr>
                <w:rStyle w:val="Hyperlink"/>
                <w:rFonts w:eastAsia="Calibri Light"/>
                <w:noProof/>
                <w:spacing w:val="1"/>
                <w:sz w:val="24"/>
                <w:szCs w:val="24"/>
              </w:rPr>
              <w:t>PG</w:t>
            </w:r>
            <w:r w:rsidR="00755815" w:rsidRPr="00755815">
              <w:rPr>
                <w:rStyle w:val="Hyperlink"/>
                <w:rFonts w:eastAsia="Calibri Light"/>
                <w:noProof/>
                <w:sz w:val="24"/>
                <w:szCs w:val="24"/>
              </w:rPr>
              <w: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14</w:t>
            </w:r>
            <w:r w:rsidR="00755815" w:rsidRPr="00755815">
              <w:rPr>
                <w:noProof/>
                <w:webHidden/>
                <w:sz w:val="24"/>
                <w:szCs w:val="24"/>
              </w:rPr>
              <w:fldChar w:fldCharType="end"/>
            </w:r>
          </w:hyperlink>
        </w:p>
        <w:p w14:paraId="77DB48A8" w14:textId="74D573B0"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097" w:history="1">
            <w:r w:rsidR="00755815" w:rsidRPr="00755815">
              <w:rPr>
                <w:rStyle w:val="Hyperlink"/>
                <w:rFonts w:eastAsia="Calibri Light"/>
                <w:noProof/>
                <w:sz w:val="24"/>
                <w:szCs w:val="24"/>
              </w:rPr>
              <w:t xml:space="preserve">4.2.    </w:t>
            </w:r>
            <w:r w:rsidR="00755815" w:rsidRPr="00755815">
              <w:rPr>
                <w:rStyle w:val="Hyperlink"/>
                <w:rFonts w:eastAsia="Calibri Light"/>
                <w:noProof/>
                <w:spacing w:val="33"/>
                <w:sz w:val="24"/>
                <w:szCs w:val="24"/>
              </w:rPr>
              <w:t xml:space="preserve"> </w:t>
            </w:r>
            <w:r w:rsidR="00755815" w:rsidRPr="00755815">
              <w:rPr>
                <w:rStyle w:val="Hyperlink"/>
                <w:rFonts w:eastAsia="Calibri Light"/>
                <w:noProof/>
                <w:sz w:val="24"/>
                <w:szCs w:val="24"/>
              </w:rPr>
              <w:t>Centrali</w:t>
            </w:r>
            <w:r w:rsidR="00755815" w:rsidRPr="00755815">
              <w:rPr>
                <w:rStyle w:val="Hyperlink"/>
                <w:rFonts w:eastAsia="Calibri Light"/>
                <w:noProof/>
                <w:spacing w:val="2"/>
                <w:sz w:val="24"/>
                <w:szCs w:val="24"/>
              </w:rPr>
              <w:t>z</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d</w:t>
            </w:r>
            <w:r w:rsidR="00755815" w:rsidRPr="00755815">
              <w:rPr>
                <w:rStyle w:val="Hyperlink"/>
                <w:rFonts w:eastAsia="Calibri Light"/>
                <w:noProof/>
                <w:spacing w:val="-11"/>
                <w:sz w:val="24"/>
                <w:szCs w:val="24"/>
              </w:rPr>
              <w:t xml:space="preserve"> </w:t>
            </w:r>
            <w:r w:rsidR="00755815" w:rsidRPr="00755815">
              <w:rPr>
                <w:rStyle w:val="Hyperlink"/>
                <w:rFonts w:eastAsia="Calibri Light"/>
                <w:noProof/>
                <w:sz w:val="24"/>
                <w:szCs w:val="24"/>
              </w:rPr>
              <w:t>Exchan</w:t>
            </w:r>
            <w:r w:rsidR="00755815" w:rsidRPr="00755815">
              <w:rPr>
                <w:rStyle w:val="Hyperlink"/>
                <w:rFonts w:eastAsia="Calibri Light"/>
                <w:noProof/>
                <w:spacing w:val="3"/>
                <w:sz w:val="24"/>
                <w:szCs w:val="24"/>
              </w:rPr>
              <w:t>g</w:t>
            </w:r>
            <w:r w:rsidR="00755815" w:rsidRPr="00755815">
              <w:rPr>
                <w:rStyle w:val="Hyperlink"/>
                <w:rFonts w:eastAsia="Calibri Light"/>
                <w:noProof/>
                <w:sz w:val="24"/>
                <w:szCs w:val="24"/>
              </w:rPr>
              <w:t>e</w:t>
            </w:r>
            <w:r w:rsidR="00755815" w:rsidRPr="00755815">
              <w:rPr>
                <w:rStyle w:val="Hyperlink"/>
                <w:rFonts w:eastAsia="Calibri Light"/>
                <w:noProof/>
                <w:spacing w:val="-10"/>
                <w:sz w:val="24"/>
                <w:szCs w:val="24"/>
              </w:rPr>
              <w:t xml:space="preserve"> </w:t>
            </w:r>
            <w:r w:rsidR="00755815" w:rsidRPr="00755815">
              <w:rPr>
                <w:rStyle w:val="Hyperlink"/>
                <w:rFonts w:eastAsia="Calibri Light"/>
                <w:noProof/>
                <w:spacing w:val="3"/>
                <w:sz w:val="24"/>
                <w:szCs w:val="24"/>
              </w:rPr>
              <w:t>(</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X)</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14</w:t>
            </w:r>
            <w:r w:rsidR="00755815" w:rsidRPr="00755815">
              <w:rPr>
                <w:noProof/>
                <w:webHidden/>
                <w:sz w:val="24"/>
                <w:szCs w:val="24"/>
              </w:rPr>
              <w:fldChar w:fldCharType="end"/>
            </w:r>
          </w:hyperlink>
        </w:p>
        <w:p w14:paraId="327F5E87" w14:textId="6F1B8207"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098" w:history="1">
            <w:r w:rsidR="00755815" w:rsidRPr="00755815">
              <w:rPr>
                <w:rStyle w:val="Hyperlink"/>
                <w:rFonts w:eastAsia="Calibri Light"/>
                <w:noProof/>
                <w:sz w:val="24"/>
                <w:szCs w:val="24"/>
              </w:rPr>
              <w:t>4.2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1.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N</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w:t>
            </w:r>
            <w:r w:rsidR="00755815" w:rsidRPr="00755815">
              <w:rPr>
                <w:rStyle w:val="Hyperlink"/>
                <w:rFonts w:eastAsia="Calibri Light"/>
                <w:noProof/>
                <w:spacing w:val="1"/>
                <w:sz w:val="24"/>
                <w:szCs w:val="24"/>
              </w:rPr>
              <w:t>K</w:t>
            </w:r>
            <w:r w:rsidR="00755815" w:rsidRPr="00755815">
              <w:rPr>
                <w:rStyle w:val="Hyperlink"/>
                <w:rFonts w:eastAsia="Calibri Light"/>
                <w:noProof/>
                <w:sz w:val="24"/>
                <w:szCs w:val="24"/>
              </w:rPr>
              <w:t>YC</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15</w:t>
            </w:r>
            <w:r w:rsidR="00755815" w:rsidRPr="00755815">
              <w:rPr>
                <w:noProof/>
                <w:webHidden/>
                <w:sz w:val="24"/>
                <w:szCs w:val="24"/>
              </w:rPr>
              <w:fldChar w:fldCharType="end"/>
            </w:r>
          </w:hyperlink>
        </w:p>
        <w:p w14:paraId="5B5A2082" w14:textId="0B82A30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099" w:history="1">
            <w:r w:rsidR="00755815" w:rsidRPr="00755815">
              <w:rPr>
                <w:rStyle w:val="Hyperlink"/>
                <w:rFonts w:eastAsia="Calibri Light"/>
                <w:noProof/>
                <w:sz w:val="24"/>
                <w:szCs w:val="24"/>
              </w:rPr>
              <w:t>4.2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2.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pacing w:val="1"/>
                <w:sz w:val="24"/>
                <w:szCs w:val="24"/>
              </w:rPr>
              <w:t>D</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v</w:t>
            </w:r>
            <w:r w:rsidR="00755815" w:rsidRPr="00755815">
              <w:rPr>
                <w:rStyle w:val="Hyperlink"/>
                <w:rFonts w:eastAsia="Calibri Light"/>
                <w:noProof/>
                <w:sz w:val="24"/>
                <w:szCs w:val="24"/>
              </w:rPr>
              <w:t>ice</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C</w:t>
            </w:r>
            <w:r w:rsidR="00755815" w:rsidRPr="00755815">
              <w:rPr>
                <w:rStyle w:val="Hyperlink"/>
                <w:rFonts w:eastAsia="Calibri Light"/>
                <w:noProof/>
                <w:spacing w:val="2"/>
                <w:sz w:val="24"/>
                <w:szCs w:val="24"/>
              </w:rPr>
              <w:t>o</w:t>
            </w:r>
            <w:r w:rsidR="00755815" w:rsidRPr="00755815">
              <w:rPr>
                <w:rStyle w:val="Hyperlink"/>
                <w:rFonts w:eastAsia="Calibri Light"/>
                <w:noProof/>
                <w:spacing w:val="-1"/>
                <w:sz w:val="24"/>
                <w:szCs w:val="24"/>
              </w:rPr>
              <w:t>m</w:t>
            </w:r>
            <w:r w:rsidR="00755815" w:rsidRPr="00755815">
              <w:rPr>
                <w:rStyle w:val="Hyperlink"/>
                <w:rFonts w:eastAsia="Calibri Light"/>
                <w:noProof/>
                <w:sz w:val="24"/>
                <w:szCs w:val="24"/>
              </w:rPr>
              <w:t>pa</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ibil</w:t>
            </w:r>
            <w:r w:rsidR="00755815" w:rsidRPr="00755815">
              <w:rPr>
                <w:rStyle w:val="Hyperlink"/>
                <w:rFonts w:eastAsia="Calibri Light"/>
                <w:noProof/>
                <w:spacing w:val="1"/>
                <w:sz w:val="24"/>
                <w:szCs w:val="24"/>
              </w:rPr>
              <w:t>it</w:t>
            </w:r>
            <w:r w:rsidR="00755815" w:rsidRPr="00755815">
              <w:rPr>
                <w:rStyle w:val="Hyperlink"/>
                <w:rFonts w:eastAsia="Calibri Light"/>
                <w:noProof/>
                <w:sz w:val="24"/>
                <w:szCs w:val="24"/>
              </w:rPr>
              <w:t>y</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_Toc86595099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15</w:t>
            </w:r>
            <w:r w:rsidR="00755815" w:rsidRPr="00755815">
              <w:rPr>
                <w:noProof/>
                <w:webHidden/>
                <w:sz w:val="24"/>
                <w:szCs w:val="24"/>
              </w:rPr>
              <w:fldChar w:fldCharType="end"/>
            </w:r>
          </w:hyperlink>
        </w:p>
        <w:p w14:paraId="2B9DEF4C" w14:textId="1E92E0F3"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0"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ICO Launchpad</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15</w:t>
            </w:r>
            <w:r w:rsidR="00755815" w:rsidRPr="00755815">
              <w:rPr>
                <w:noProof/>
                <w:webHidden/>
                <w:sz w:val="24"/>
                <w:szCs w:val="24"/>
              </w:rPr>
              <w:fldChar w:fldCharType="end"/>
            </w:r>
          </w:hyperlink>
        </w:p>
        <w:p w14:paraId="64F208CE" w14:textId="5777017B"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1"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ec</w:t>
            </w:r>
            <w:r w:rsidR="00755815" w:rsidRPr="00755815">
              <w:rPr>
                <w:rStyle w:val="Hyperlink"/>
                <w:rFonts w:eastAsia="Calibri Light"/>
                <w:noProof/>
                <w:sz w:val="24"/>
                <w:szCs w:val="24"/>
              </w:rPr>
              <w:t>ent</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al</w:t>
            </w:r>
            <w:r w:rsidR="00755815" w:rsidRPr="00755815">
              <w:rPr>
                <w:rStyle w:val="Hyperlink"/>
                <w:rFonts w:eastAsia="Calibri Light"/>
                <w:noProof/>
                <w:spacing w:val="-1"/>
                <w:sz w:val="24"/>
                <w:szCs w:val="24"/>
              </w:rPr>
              <w:t>iz</w:t>
            </w:r>
            <w:r w:rsidR="00755815" w:rsidRPr="00755815">
              <w:rPr>
                <w:rStyle w:val="Hyperlink"/>
                <w:rFonts w:eastAsia="Calibri Light"/>
                <w:noProof/>
                <w:sz w:val="24"/>
                <w:szCs w:val="24"/>
              </w:rPr>
              <w:t>ed</w:t>
            </w:r>
            <w:r w:rsidR="00755815" w:rsidRPr="00755815">
              <w:rPr>
                <w:rStyle w:val="Hyperlink"/>
                <w:rFonts w:eastAsia="Calibri Light"/>
                <w:noProof/>
                <w:spacing w:val="-18"/>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xc</w:t>
            </w:r>
            <w:r w:rsidR="00755815" w:rsidRPr="00755815">
              <w:rPr>
                <w:rStyle w:val="Hyperlink"/>
                <w:rFonts w:eastAsia="Calibri Light"/>
                <w:noProof/>
                <w:spacing w:val="2"/>
                <w:sz w:val="24"/>
                <w:szCs w:val="24"/>
              </w:rPr>
              <w:t>h</w:t>
            </w:r>
            <w:r w:rsidR="00755815" w:rsidRPr="00755815">
              <w:rPr>
                <w:rStyle w:val="Hyperlink"/>
                <w:rFonts w:eastAsia="Calibri Light"/>
                <w:noProof/>
                <w:sz w:val="24"/>
                <w:szCs w:val="24"/>
              </w:rPr>
              <w:t>ange</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pacing w:val="3"/>
                <w:sz w:val="24"/>
                <w:szCs w:val="24"/>
              </w:rPr>
              <w:t>(</w:t>
            </w:r>
            <w:r w:rsidR="00755815" w:rsidRPr="00755815">
              <w:rPr>
                <w:rStyle w:val="Hyperlink"/>
                <w:rFonts w:eastAsia="Calibri Light"/>
                <w:noProof/>
                <w:sz w:val="24"/>
                <w:szCs w:val="24"/>
              </w:rPr>
              <w:t>DE</w:t>
            </w:r>
            <w:r w:rsidR="00755815" w:rsidRPr="00755815">
              <w:rPr>
                <w:rStyle w:val="Hyperlink"/>
                <w:rFonts w:eastAsia="Calibri Light"/>
                <w:noProof/>
                <w:spacing w:val="1"/>
                <w:sz w:val="24"/>
                <w:szCs w:val="24"/>
              </w:rPr>
              <w:t>X</w:t>
            </w:r>
            <w:r w:rsidR="00755815" w:rsidRPr="00755815">
              <w:rPr>
                <w:rStyle w:val="Hyperlink"/>
                <w:rFonts w:eastAsia="Calibri Light"/>
                <w:noProof/>
                <w:sz w:val="24"/>
                <w:szCs w:val="24"/>
              </w:rPr>
              <w: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15</w:t>
            </w:r>
            <w:r w:rsidR="00755815" w:rsidRPr="00755815">
              <w:rPr>
                <w:noProof/>
                <w:webHidden/>
                <w:sz w:val="24"/>
                <w:szCs w:val="24"/>
              </w:rPr>
              <w:fldChar w:fldCharType="end"/>
            </w:r>
          </w:hyperlink>
        </w:p>
        <w:p w14:paraId="3448AAA4" w14:textId="64B650AE"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2"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ec</w:t>
            </w:r>
            <w:r w:rsidR="00755815" w:rsidRPr="00755815">
              <w:rPr>
                <w:rStyle w:val="Hyperlink"/>
                <w:rFonts w:eastAsia="Calibri Light"/>
                <w:noProof/>
                <w:sz w:val="24"/>
                <w:szCs w:val="24"/>
              </w:rPr>
              <w:t>ent</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al</w:t>
            </w:r>
            <w:r w:rsidR="00755815" w:rsidRPr="00755815">
              <w:rPr>
                <w:rStyle w:val="Hyperlink"/>
                <w:rFonts w:eastAsia="Calibri Light"/>
                <w:noProof/>
                <w:spacing w:val="-1"/>
                <w:sz w:val="24"/>
                <w:szCs w:val="24"/>
              </w:rPr>
              <w:t>iz</w:t>
            </w:r>
            <w:r w:rsidR="00755815" w:rsidRPr="00755815">
              <w:rPr>
                <w:rStyle w:val="Hyperlink"/>
                <w:rFonts w:eastAsia="Calibri Light"/>
                <w:noProof/>
                <w:sz w:val="24"/>
                <w:szCs w:val="24"/>
              </w:rPr>
              <w:t>ed</w:t>
            </w:r>
            <w:r w:rsidR="00755815" w:rsidRPr="00755815">
              <w:rPr>
                <w:rStyle w:val="Hyperlink"/>
                <w:rFonts w:eastAsia="Calibri Light"/>
                <w:noProof/>
                <w:spacing w:val="-18"/>
                <w:sz w:val="24"/>
                <w:szCs w:val="24"/>
              </w:rPr>
              <w:t xml:space="preserve"> </w:t>
            </w:r>
            <w:r w:rsidR="00755815" w:rsidRPr="00755815">
              <w:rPr>
                <w:rStyle w:val="Hyperlink"/>
                <w:rFonts w:eastAsia="Calibri Light"/>
                <w:noProof/>
                <w:spacing w:val="2"/>
                <w:sz w:val="24"/>
                <w:szCs w:val="24"/>
              </w:rPr>
              <w:t>W</w:t>
            </w:r>
            <w:r w:rsidR="00755815" w:rsidRPr="00755815">
              <w:rPr>
                <w:rStyle w:val="Hyperlink"/>
                <w:rFonts w:eastAsia="Calibri Light"/>
                <w:noProof/>
                <w:sz w:val="24"/>
                <w:szCs w:val="24"/>
              </w:rPr>
              <w:t>o</w:t>
            </w:r>
            <w:r w:rsidR="00755815" w:rsidRPr="00755815">
              <w:rPr>
                <w:rStyle w:val="Hyperlink"/>
                <w:rFonts w:eastAsia="Calibri Light"/>
                <w:noProof/>
                <w:spacing w:val="2"/>
                <w:sz w:val="24"/>
                <w:szCs w:val="24"/>
              </w:rPr>
              <w:t>r</w:t>
            </w:r>
            <w:r w:rsidR="00755815" w:rsidRPr="00755815">
              <w:rPr>
                <w:rStyle w:val="Hyperlink"/>
                <w:rFonts w:eastAsia="Calibri Light"/>
                <w:noProof/>
                <w:sz w:val="24"/>
                <w:szCs w:val="24"/>
              </w:rPr>
              <w:t>l</w:t>
            </w:r>
            <w:r w:rsidR="00755815" w:rsidRPr="00755815">
              <w:rPr>
                <w:rStyle w:val="Hyperlink"/>
                <w:rFonts w:eastAsia="Calibri Light"/>
                <w:noProof/>
                <w:spacing w:val="-1"/>
                <w:sz w:val="24"/>
                <w:szCs w:val="24"/>
              </w:rPr>
              <w:t>d</w:t>
            </w:r>
            <w:r w:rsidR="00755815" w:rsidRPr="00755815">
              <w:rPr>
                <w:rStyle w:val="Hyperlink"/>
                <w:rFonts w:eastAsia="Calibri Light"/>
                <w:noProof/>
                <w:sz w:val="24"/>
                <w:szCs w:val="24"/>
              </w:rPr>
              <w:t>w</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de</w:t>
            </w:r>
            <w:r w:rsidR="00755815" w:rsidRPr="00755815">
              <w:rPr>
                <w:rStyle w:val="Hyperlink"/>
                <w:rFonts w:eastAsia="Calibri Light"/>
                <w:noProof/>
                <w:spacing w:val="-14"/>
                <w:sz w:val="24"/>
                <w:szCs w:val="24"/>
              </w:rPr>
              <w:t xml:space="preserve"> </w:t>
            </w:r>
            <w:r w:rsidR="00755815" w:rsidRPr="00755815">
              <w:rPr>
                <w:rStyle w:val="Hyperlink"/>
                <w:rFonts w:eastAsia="Calibri Light"/>
                <w:noProof/>
                <w:sz w:val="24"/>
                <w:szCs w:val="24"/>
              </w:rPr>
              <w:t>Stock</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Mar</w:t>
            </w:r>
            <w:r w:rsidR="00755815" w:rsidRPr="00755815">
              <w:rPr>
                <w:rStyle w:val="Hyperlink"/>
                <w:rFonts w:eastAsia="Calibri Light"/>
                <w:noProof/>
                <w:spacing w:val="1"/>
                <w:sz w:val="24"/>
                <w:szCs w:val="24"/>
              </w:rPr>
              <w:t>k</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p</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a</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e</w:t>
            </w:r>
            <w:r w:rsidR="00755815" w:rsidRPr="00755815">
              <w:rPr>
                <w:rStyle w:val="Hyperlink"/>
                <w:rFonts w:eastAsia="Calibri Light"/>
                <w:noProof/>
                <w:spacing w:val="-16"/>
                <w:sz w:val="24"/>
                <w:szCs w:val="24"/>
              </w:rPr>
              <w:t xml:space="preserve"> </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DWS</w:t>
            </w:r>
            <w:r w:rsidR="00755815" w:rsidRPr="00755815">
              <w:rPr>
                <w:rStyle w:val="Hyperlink"/>
                <w:rFonts w:eastAsia="Calibri Light"/>
                <w:noProof/>
                <w:spacing w:val="-1"/>
                <w:sz w:val="24"/>
                <w:szCs w:val="24"/>
              </w:rPr>
              <w:t>M</w:t>
            </w:r>
            <w:r w:rsidR="00755815" w:rsidRPr="00755815">
              <w:rPr>
                <w:rStyle w:val="Hyperlink"/>
                <w:rFonts w:eastAsia="Calibri Light"/>
                <w:noProof/>
                <w:sz w:val="24"/>
                <w:szCs w:val="24"/>
              </w:rPr>
              <w: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16</w:t>
            </w:r>
            <w:r w:rsidR="00755815" w:rsidRPr="00755815">
              <w:rPr>
                <w:noProof/>
                <w:webHidden/>
                <w:sz w:val="24"/>
                <w:szCs w:val="24"/>
              </w:rPr>
              <w:fldChar w:fldCharType="end"/>
            </w:r>
          </w:hyperlink>
        </w:p>
        <w:p w14:paraId="62C72D51" w14:textId="2094D3D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03" w:history="1">
            <w:r w:rsidR="00755815" w:rsidRPr="00755815">
              <w:rPr>
                <w:rStyle w:val="Hyperlink"/>
                <w:rFonts w:eastAsia="Tahoma"/>
                <w:noProof/>
                <w:sz w:val="24"/>
                <w:szCs w:val="24"/>
              </w:rPr>
              <w:t>4.5.1. Bertinity Decentralized World-wide Stock Market opportunities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17</w:t>
            </w:r>
            <w:r w:rsidR="00755815" w:rsidRPr="00755815">
              <w:rPr>
                <w:noProof/>
                <w:webHidden/>
                <w:sz w:val="24"/>
                <w:szCs w:val="24"/>
              </w:rPr>
              <w:fldChar w:fldCharType="end"/>
            </w:r>
          </w:hyperlink>
        </w:p>
        <w:p w14:paraId="0E22712B" w14:textId="1387BF17"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4"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6</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Ma</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net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18</w:t>
            </w:r>
            <w:r w:rsidR="00755815" w:rsidRPr="00755815">
              <w:rPr>
                <w:noProof/>
                <w:webHidden/>
                <w:sz w:val="24"/>
                <w:szCs w:val="24"/>
              </w:rPr>
              <w:fldChar w:fldCharType="end"/>
            </w:r>
          </w:hyperlink>
        </w:p>
        <w:p w14:paraId="5A5C31F2" w14:textId="62E11367"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5"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7</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Wal</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et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18</w:t>
            </w:r>
            <w:r w:rsidR="00755815" w:rsidRPr="00755815">
              <w:rPr>
                <w:noProof/>
                <w:webHidden/>
                <w:sz w:val="24"/>
                <w:szCs w:val="24"/>
              </w:rPr>
              <w:fldChar w:fldCharType="end"/>
            </w:r>
          </w:hyperlink>
        </w:p>
        <w:p w14:paraId="1DF4FB04" w14:textId="27308941"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6" w:history="1">
            <w:r w:rsidR="00755815" w:rsidRPr="00755815">
              <w:rPr>
                <w:rStyle w:val="Hyperlink"/>
                <w:rFonts w:eastAsia="Calibri Light"/>
                <w:noProof/>
                <w:spacing w:val="-1"/>
                <w:sz w:val="24"/>
                <w:szCs w:val="24"/>
              </w:rPr>
              <w:t>4</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8</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N</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tive</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tok</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18</w:t>
            </w:r>
            <w:r w:rsidR="00755815" w:rsidRPr="00755815">
              <w:rPr>
                <w:noProof/>
                <w:webHidden/>
                <w:sz w:val="24"/>
                <w:szCs w:val="24"/>
              </w:rPr>
              <w:fldChar w:fldCharType="end"/>
            </w:r>
          </w:hyperlink>
        </w:p>
        <w:p w14:paraId="5A4E83B8" w14:textId="1CFAEB7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7" w:history="1">
            <w:r w:rsidR="00755815" w:rsidRPr="00755815">
              <w:rPr>
                <w:rStyle w:val="Hyperlink"/>
                <w:rFonts w:eastAsia="Tahoma"/>
                <w:noProof/>
                <w:sz w:val="24"/>
                <w:szCs w:val="24"/>
              </w:rPr>
              <w:t>4.9. Bertinity ecosystem opportunities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19</w:t>
            </w:r>
            <w:r w:rsidR="00755815" w:rsidRPr="00755815">
              <w:rPr>
                <w:noProof/>
                <w:webHidden/>
                <w:sz w:val="24"/>
                <w:szCs w:val="24"/>
              </w:rPr>
              <w:fldChar w:fldCharType="end"/>
            </w:r>
          </w:hyperlink>
        </w:p>
        <w:p w14:paraId="11201DB0" w14:textId="4577779E"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08" w:history="1">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z w:val="24"/>
                <w:szCs w:val="24"/>
              </w:rPr>
              <w:t>H</w:t>
            </w:r>
            <w:r w:rsidR="00755815" w:rsidRPr="00755815">
              <w:rPr>
                <w:rStyle w:val="Hyperlink"/>
                <w:rFonts w:eastAsia="Calibri Light"/>
                <w:noProof/>
                <w:spacing w:val="-2"/>
                <w:sz w:val="24"/>
                <w:szCs w:val="24"/>
              </w:rPr>
              <w:t>o</w:t>
            </w:r>
            <w:r w:rsidR="00755815" w:rsidRPr="00755815">
              <w:rPr>
                <w:rStyle w:val="Hyperlink"/>
                <w:rFonts w:eastAsia="Calibri Light"/>
                <w:noProof/>
                <w:sz w:val="24"/>
                <w:szCs w:val="24"/>
              </w:rPr>
              <w:t>w</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it</w:t>
            </w:r>
            <w:r w:rsidR="00755815" w:rsidRPr="00755815">
              <w:rPr>
                <w:rStyle w:val="Hyperlink"/>
                <w:rFonts w:eastAsia="Calibri Light"/>
                <w:noProof/>
                <w:spacing w:val="-2"/>
                <w:sz w:val="24"/>
                <w:szCs w:val="24"/>
              </w:rPr>
              <w:t xml:space="preserve"> </w:t>
            </w:r>
            <w:r w:rsidR="00755815" w:rsidRPr="00755815">
              <w:rPr>
                <w:rStyle w:val="Hyperlink"/>
                <w:rFonts w:eastAsia="Calibri Light"/>
                <w:noProof/>
                <w:spacing w:val="2"/>
                <w:sz w:val="24"/>
                <w:szCs w:val="24"/>
              </w:rPr>
              <w:t>w</w:t>
            </w:r>
            <w:r w:rsidR="00755815" w:rsidRPr="00755815">
              <w:rPr>
                <w:rStyle w:val="Hyperlink"/>
                <w:rFonts w:eastAsia="Calibri Light"/>
                <w:noProof/>
                <w:sz w:val="24"/>
                <w:szCs w:val="24"/>
              </w:rPr>
              <w:t>orks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19</w:t>
            </w:r>
            <w:r w:rsidR="00755815" w:rsidRPr="00755815">
              <w:rPr>
                <w:noProof/>
                <w:webHidden/>
                <w:sz w:val="24"/>
                <w:szCs w:val="24"/>
              </w:rPr>
              <w:fldChar w:fldCharType="end"/>
            </w:r>
          </w:hyperlink>
        </w:p>
        <w:p w14:paraId="181F955F" w14:textId="697136D0"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09"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Crypto</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pacing w:val="1"/>
                <w:sz w:val="24"/>
                <w:szCs w:val="24"/>
              </w:rPr>
              <w:t>P</w:t>
            </w:r>
            <w:r w:rsidR="00755815" w:rsidRPr="00755815">
              <w:rPr>
                <w:rStyle w:val="Hyperlink"/>
                <w:rFonts w:eastAsia="Calibri Light"/>
                <w:noProof/>
                <w:sz w:val="24"/>
                <w:szCs w:val="24"/>
              </w:rPr>
              <w:t>a</w:t>
            </w:r>
            <w:r w:rsidR="00755815" w:rsidRPr="00755815">
              <w:rPr>
                <w:rStyle w:val="Hyperlink"/>
                <w:rFonts w:eastAsia="Calibri Light"/>
                <w:noProof/>
                <w:spacing w:val="1"/>
                <w:sz w:val="24"/>
                <w:szCs w:val="24"/>
              </w:rPr>
              <w:t>y</w:t>
            </w:r>
            <w:r w:rsidR="00755815" w:rsidRPr="00755815">
              <w:rPr>
                <w:rStyle w:val="Hyperlink"/>
                <w:rFonts w:eastAsia="Calibri Light"/>
                <w:noProof/>
                <w:sz w:val="24"/>
                <w:szCs w:val="24"/>
              </w:rPr>
              <w:t>ment</w:t>
            </w:r>
            <w:r w:rsidR="00755815" w:rsidRPr="00755815">
              <w:rPr>
                <w:rStyle w:val="Hyperlink"/>
                <w:rFonts w:eastAsia="Calibri Light"/>
                <w:noProof/>
                <w:spacing w:val="-11"/>
                <w:sz w:val="24"/>
                <w:szCs w:val="24"/>
              </w:rPr>
              <w:t xml:space="preserve"> </w:t>
            </w:r>
            <w:r w:rsidR="00755815" w:rsidRPr="00755815">
              <w:rPr>
                <w:rStyle w:val="Hyperlink"/>
                <w:rFonts w:eastAsia="Calibri Light"/>
                <w:noProof/>
                <w:spacing w:val="1"/>
                <w:sz w:val="24"/>
                <w:szCs w:val="24"/>
              </w:rPr>
              <w:t>G</w:t>
            </w:r>
            <w:r w:rsidR="00755815" w:rsidRPr="00755815">
              <w:rPr>
                <w:rStyle w:val="Hyperlink"/>
                <w:rFonts w:eastAsia="Calibri Light"/>
                <w:noProof/>
                <w:sz w:val="24"/>
                <w:szCs w:val="24"/>
              </w:rPr>
              <w:t>a</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ew</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y</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_Toc86595109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20</w:t>
            </w:r>
            <w:r w:rsidR="00755815" w:rsidRPr="00755815">
              <w:rPr>
                <w:noProof/>
                <w:webHidden/>
                <w:sz w:val="24"/>
                <w:szCs w:val="24"/>
              </w:rPr>
              <w:fldChar w:fldCharType="end"/>
            </w:r>
          </w:hyperlink>
        </w:p>
        <w:p w14:paraId="0EB22C57" w14:textId="3022C3D8"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0"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Centr</w:t>
            </w:r>
            <w:r w:rsidR="00755815" w:rsidRPr="00755815">
              <w:rPr>
                <w:rStyle w:val="Hyperlink"/>
                <w:rFonts w:eastAsia="Calibri Light"/>
                <w:noProof/>
                <w:spacing w:val="2"/>
                <w:sz w:val="24"/>
                <w:szCs w:val="24"/>
              </w:rPr>
              <w:t>a</w:t>
            </w:r>
            <w:r w:rsidR="00755815" w:rsidRPr="00755815">
              <w:rPr>
                <w:rStyle w:val="Hyperlink"/>
                <w:rFonts w:eastAsia="Calibri Light"/>
                <w:noProof/>
                <w:sz w:val="24"/>
                <w:szCs w:val="24"/>
              </w:rPr>
              <w:t>l</w:t>
            </w:r>
            <w:r w:rsidR="00755815" w:rsidRPr="00755815">
              <w:rPr>
                <w:rStyle w:val="Hyperlink"/>
                <w:rFonts w:eastAsia="Calibri Light"/>
                <w:noProof/>
                <w:spacing w:val="-2"/>
                <w:sz w:val="24"/>
                <w:szCs w:val="24"/>
              </w:rPr>
              <w:t>i</w:t>
            </w:r>
            <w:r w:rsidR="00755815" w:rsidRPr="00755815">
              <w:rPr>
                <w:rStyle w:val="Hyperlink"/>
                <w:rFonts w:eastAsia="Calibri Light"/>
                <w:noProof/>
                <w:spacing w:val="-1"/>
                <w:sz w:val="24"/>
                <w:szCs w:val="24"/>
              </w:rPr>
              <w:t>z</w:t>
            </w:r>
            <w:r w:rsidR="00755815" w:rsidRPr="00755815">
              <w:rPr>
                <w:rStyle w:val="Hyperlink"/>
                <w:rFonts w:eastAsia="Calibri Light"/>
                <w:noProof/>
                <w:spacing w:val="3"/>
                <w:sz w:val="24"/>
                <w:szCs w:val="24"/>
              </w:rPr>
              <w:t>e</w:t>
            </w:r>
            <w:r w:rsidR="00755815" w:rsidRPr="00755815">
              <w:rPr>
                <w:rStyle w:val="Hyperlink"/>
                <w:rFonts w:eastAsia="Calibri Light"/>
                <w:noProof/>
                <w:sz w:val="24"/>
                <w:szCs w:val="24"/>
              </w:rPr>
              <w:t>d</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Ex</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ha</w:t>
            </w:r>
            <w:r w:rsidR="00755815" w:rsidRPr="00755815">
              <w:rPr>
                <w:rStyle w:val="Hyperlink"/>
                <w:rFonts w:eastAsia="Calibri Light"/>
                <w:noProof/>
                <w:spacing w:val="3"/>
                <w:sz w:val="24"/>
                <w:szCs w:val="24"/>
              </w:rPr>
              <w:t>n</w:t>
            </w:r>
            <w:r w:rsidR="00755815" w:rsidRPr="00755815">
              <w:rPr>
                <w:rStyle w:val="Hyperlink"/>
                <w:rFonts w:eastAsia="Calibri Light"/>
                <w:noProof/>
                <w:sz w:val="24"/>
                <w:szCs w:val="24"/>
              </w:rPr>
              <w:t>ge</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20</w:t>
            </w:r>
            <w:r w:rsidR="00755815" w:rsidRPr="00755815">
              <w:rPr>
                <w:noProof/>
                <w:webHidden/>
                <w:sz w:val="24"/>
                <w:szCs w:val="24"/>
              </w:rPr>
              <w:fldChar w:fldCharType="end"/>
            </w:r>
          </w:hyperlink>
        </w:p>
        <w:p w14:paraId="645BBC60" w14:textId="20BC7688"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1"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ec</w:t>
            </w:r>
            <w:r w:rsidR="00755815" w:rsidRPr="00755815">
              <w:rPr>
                <w:rStyle w:val="Hyperlink"/>
                <w:rFonts w:eastAsia="Calibri Light"/>
                <w:noProof/>
                <w:sz w:val="24"/>
                <w:szCs w:val="24"/>
              </w:rPr>
              <w:t>ent</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al</w:t>
            </w:r>
            <w:r w:rsidR="00755815" w:rsidRPr="00755815">
              <w:rPr>
                <w:rStyle w:val="Hyperlink"/>
                <w:rFonts w:eastAsia="Calibri Light"/>
                <w:noProof/>
                <w:spacing w:val="-1"/>
                <w:sz w:val="24"/>
                <w:szCs w:val="24"/>
              </w:rPr>
              <w:t>iz</w:t>
            </w:r>
            <w:r w:rsidR="00755815" w:rsidRPr="00755815">
              <w:rPr>
                <w:rStyle w:val="Hyperlink"/>
                <w:rFonts w:eastAsia="Calibri Light"/>
                <w:noProof/>
                <w:sz w:val="24"/>
                <w:szCs w:val="24"/>
              </w:rPr>
              <w:t>ed</w:t>
            </w:r>
            <w:r w:rsidR="00755815" w:rsidRPr="00755815">
              <w:rPr>
                <w:rStyle w:val="Hyperlink"/>
                <w:rFonts w:eastAsia="Calibri Light"/>
                <w:noProof/>
                <w:spacing w:val="-18"/>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xc</w:t>
            </w:r>
            <w:r w:rsidR="00755815" w:rsidRPr="00755815">
              <w:rPr>
                <w:rStyle w:val="Hyperlink"/>
                <w:rFonts w:eastAsia="Calibri Light"/>
                <w:noProof/>
                <w:spacing w:val="2"/>
                <w:sz w:val="24"/>
                <w:szCs w:val="24"/>
              </w:rPr>
              <w:t>h</w:t>
            </w:r>
            <w:r w:rsidR="00755815" w:rsidRPr="00755815">
              <w:rPr>
                <w:rStyle w:val="Hyperlink"/>
                <w:rFonts w:eastAsia="Calibri Light"/>
                <w:noProof/>
                <w:sz w:val="24"/>
                <w:szCs w:val="24"/>
              </w:rPr>
              <w:t>ange</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21</w:t>
            </w:r>
            <w:r w:rsidR="00755815" w:rsidRPr="00755815">
              <w:rPr>
                <w:noProof/>
                <w:webHidden/>
                <w:sz w:val="24"/>
                <w:szCs w:val="24"/>
              </w:rPr>
              <w:fldChar w:fldCharType="end"/>
            </w:r>
          </w:hyperlink>
        </w:p>
        <w:p w14:paraId="2E56A69D" w14:textId="43667590"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2"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C</w:t>
            </w:r>
            <w:r w:rsidR="00755815" w:rsidRPr="00755815">
              <w:rPr>
                <w:rStyle w:val="Hyperlink"/>
                <w:rFonts w:eastAsia="Calibri Light"/>
                <w:noProof/>
                <w:spacing w:val="-1"/>
                <w:sz w:val="24"/>
                <w:szCs w:val="24"/>
              </w:rPr>
              <w:t>o</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21</w:t>
            </w:r>
            <w:r w:rsidR="00755815" w:rsidRPr="00755815">
              <w:rPr>
                <w:noProof/>
                <w:webHidden/>
                <w:sz w:val="24"/>
                <w:szCs w:val="24"/>
              </w:rPr>
              <w:fldChar w:fldCharType="end"/>
            </w:r>
          </w:hyperlink>
        </w:p>
        <w:p w14:paraId="4D42928D" w14:textId="6D3D0287"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3"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Wal</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et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22</w:t>
            </w:r>
            <w:r w:rsidR="00755815" w:rsidRPr="00755815">
              <w:rPr>
                <w:noProof/>
                <w:webHidden/>
                <w:sz w:val="24"/>
                <w:szCs w:val="24"/>
              </w:rPr>
              <w:fldChar w:fldCharType="end"/>
            </w:r>
          </w:hyperlink>
        </w:p>
        <w:p w14:paraId="0DFD09EF" w14:textId="30A7968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4" w:history="1">
            <w:r w:rsidR="00755815" w:rsidRPr="00755815">
              <w:rPr>
                <w:rStyle w:val="Hyperlink"/>
                <w:rFonts w:eastAsia="Calibri Light"/>
                <w:noProof/>
                <w:spacing w:val="-1"/>
                <w:sz w:val="24"/>
                <w:szCs w:val="24"/>
              </w:rPr>
              <w:t>5</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6</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Se</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ty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T</w:t>
            </w:r>
            <w:r w:rsidR="00755815" w:rsidRPr="00755815">
              <w:rPr>
                <w:rStyle w:val="Hyperlink"/>
                <w:rFonts w:eastAsia="Calibri Light"/>
                <w:noProof/>
                <w:spacing w:val="-2"/>
                <w:sz w:val="24"/>
                <w:szCs w:val="24"/>
              </w:rPr>
              <w:t>o</w:t>
            </w:r>
            <w:r w:rsidR="00755815" w:rsidRPr="00755815">
              <w:rPr>
                <w:rStyle w:val="Hyperlink"/>
                <w:rFonts w:eastAsia="Calibri Light"/>
                <w:noProof/>
                <w:sz w:val="24"/>
                <w:szCs w:val="24"/>
              </w:rPr>
              <w:t>k</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22</w:t>
            </w:r>
            <w:r w:rsidR="00755815" w:rsidRPr="00755815">
              <w:rPr>
                <w:noProof/>
                <w:webHidden/>
                <w:sz w:val="24"/>
                <w:szCs w:val="24"/>
              </w:rPr>
              <w:fldChar w:fldCharType="end"/>
            </w:r>
          </w:hyperlink>
        </w:p>
        <w:p w14:paraId="3F72E014" w14:textId="2466EA1F"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15" w:history="1">
            <w:r w:rsidR="00755815" w:rsidRPr="00755815">
              <w:rPr>
                <w:rStyle w:val="Hyperlink"/>
                <w:rFonts w:eastAsia="Calibri Light"/>
                <w:noProof/>
                <w:spacing w:val="-1"/>
                <w:sz w:val="24"/>
                <w:szCs w:val="24"/>
              </w:rPr>
              <w:t>6</w:t>
            </w:r>
            <w:r w:rsidR="00755815" w:rsidRPr="00755815">
              <w:rPr>
                <w:rStyle w:val="Hyperlink"/>
                <w:rFonts w:eastAsia="Calibri Light"/>
                <w:noProof/>
                <w:sz w:val="24"/>
                <w:szCs w:val="24"/>
              </w:rPr>
              <w:t xml:space="preserve">.     </w:t>
            </w:r>
            <w:r w:rsidR="00755815" w:rsidRPr="00755815">
              <w:rPr>
                <w:rStyle w:val="Hyperlink"/>
                <w:rFonts w:eastAsia="Calibri Light"/>
                <w:noProof/>
                <w:spacing w:val="45"/>
                <w:sz w:val="24"/>
                <w:szCs w:val="24"/>
              </w:rPr>
              <w:t xml:space="preserve"> </w:t>
            </w:r>
            <w:r w:rsidR="00755815" w:rsidRPr="00755815">
              <w:rPr>
                <w:rStyle w:val="Hyperlink"/>
                <w:rFonts w:eastAsia="Calibri Light"/>
                <w:noProof/>
                <w:sz w:val="24"/>
                <w:szCs w:val="24"/>
              </w:rPr>
              <w:t>S</w:t>
            </w:r>
            <w:r w:rsidR="00755815" w:rsidRPr="00755815">
              <w:rPr>
                <w:rStyle w:val="Hyperlink"/>
                <w:rFonts w:eastAsia="Calibri Light"/>
                <w:noProof/>
                <w:spacing w:val="-1"/>
                <w:sz w:val="24"/>
                <w:szCs w:val="24"/>
              </w:rPr>
              <w:t>u</w:t>
            </w:r>
            <w:r w:rsidR="00755815" w:rsidRPr="00755815">
              <w:rPr>
                <w:rStyle w:val="Hyperlink"/>
                <w:rFonts w:eastAsia="Calibri Light"/>
                <w:noProof/>
                <w:sz w:val="24"/>
                <w:szCs w:val="24"/>
              </w:rPr>
              <w:t>p</w:t>
            </w:r>
            <w:r w:rsidR="00755815" w:rsidRPr="00755815">
              <w:rPr>
                <w:rStyle w:val="Hyperlink"/>
                <w:rFonts w:eastAsia="Calibri Light"/>
                <w:noProof/>
                <w:spacing w:val="2"/>
                <w:sz w:val="24"/>
                <w:szCs w:val="24"/>
              </w:rPr>
              <w:t>p</w:t>
            </w:r>
            <w:r w:rsidR="00755815" w:rsidRPr="00755815">
              <w:rPr>
                <w:rStyle w:val="Hyperlink"/>
                <w:rFonts w:eastAsia="Calibri Light"/>
                <w:noProof/>
                <w:sz w:val="24"/>
                <w:szCs w:val="24"/>
              </w:rPr>
              <w:t>ly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and</w:t>
            </w:r>
            <w:r w:rsidR="00755815" w:rsidRPr="00755815">
              <w:rPr>
                <w:rStyle w:val="Hyperlink"/>
                <w:rFonts w:eastAsia="Calibri Light"/>
                <w:noProof/>
                <w:spacing w:val="-5"/>
                <w:sz w:val="24"/>
                <w:szCs w:val="24"/>
              </w:rPr>
              <w:t xml:space="preserve"> </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CO (Tokenomics)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22</w:t>
            </w:r>
            <w:r w:rsidR="00755815" w:rsidRPr="00755815">
              <w:rPr>
                <w:noProof/>
                <w:webHidden/>
                <w:sz w:val="24"/>
                <w:szCs w:val="24"/>
              </w:rPr>
              <w:fldChar w:fldCharType="end"/>
            </w:r>
          </w:hyperlink>
        </w:p>
        <w:p w14:paraId="350B3955" w14:textId="2957F35C"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6"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O</w:t>
            </w:r>
            <w:r w:rsidR="00755815" w:rsidRPr="00755815">
              <w:rPr>
                <w:rStyle w:val="Hyperlink"/>
                <w:rFonts w:eastAsia="Calibri Light"/>
                <w:noProof/>
                <w:spacing w:val="1"/>
                <w:sz w:val="24"/>
                <w:szCs w:val="24"/>
              </w:rPr>
              <w:t>v</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all</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23</w:t>
            </w:r>
            <w:r w:rsidR="00755815" w:rsidRPr="00755815">
              <w:rPr>
                <w:noProof/>
                <w:webHidden/>
                <w:sz w:val="24"/>
                <w:szCs w:val="24"/>
              </w:rPr>
              <w:fldChar w:fldCharType="end"/>
            </w:r>
          </w:hyperlink>
        </w:p>
        <w:p w14:paraId="0AA33219" w14:textId="16A4DDF5"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7"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Sale</w:t>
            </w:r>
            <w:r w:rsidR="00755815" w:rsidRPr="00755815">
              <w:rPr>
                <w:rStyle w:val="Hyperlink"/>
                <w:rFonts w:eastAsia="Calibri Light"/>
                <w:noProof/>
                <w:spacing w:val="-5"/>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2"/>
                <w:sz w:val="24"/>
                <w:szCs w:val="24"/>
              </w:rPr>
              <w:t>v</w:t>
            </w:r>
            <w:r w:rsidR="00755815" w:rsidRPr="00755815">
              <w:rPr>
                <w:rStyle w:val="Hyperlink"/>
                <w:rFonts w:eastAsia="Calibri Light"/>
                <w:noProof/>
                <w:sz w:val="24"/>
                <w:szCs w:val="24"/>
              </w:rPr>
              <w:t>ents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24</w:t>
            </w:r>
            <w:r w:rsidR="00755815" w:rsidRPr="00755815">
              <w:rPr>
                <w:noProof/>
                <w:webHidden/>
                <w:sz w:val="24"/>
                <w:szCs w:val="24"/>
              </w:rPr>
              <w:fldChar w:fldCharType="end"/>
            </w:r>
          </w:hyperlink>
        </w:p>
        <w:p w14:paraId="31C58FBF" w14:textId="3668C4D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8"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o</w:t>
            </w:r>
            <w:r w:rsidR="00755815" w:rsidRPr="00755815">
              <w:rPr>
                <w:rStyle w:val="Hyperlink"/>
                <w:rFonts w:eastAsia="Calibri Light"/>
                <w:noProof/>
                <w:spacing w:val="-2"/>
                <w:sz w:val="24"/>
                <w:szCs w:val="24"/>
              </w:rPr>
              <w:t>s</w:t>
            </w:r>
            <w:r w:rsidR="00755815" w:rsidRPr="00755815">
              <w:rPr>
                <w:rStyle w:val="Hyperlink"/>
                <w:rFonts w:eastAsia="Calibri Light"/>
                <w:noProof/>
                <w:sz w:val="24"/>
                <w:szCs w:val="24"/>
              </w:rPr>
              <w:t>yst</w:t>
            </w:r>
            <w:r w:rsidR="00755815" w:rsidRPr="00755815">
              <w:rPr>
                <w:rStyle w:val="Hyperlink"/>
                <w:rFonts w:eastAsia="Calibri Light"/>
                <w:noProof/>
                <w:spacing w:val="3"/>
                <w:sz w:val="24"/>
                <w:szCs w:val="24"/>
              </w:rPr>
              <w:t>e</w:t>
            </w:r>
            <w:r w:rsidR="00755815" w:rsidRPr="00755815">
              <w:rPr>
                <w:rStyle w:val="Hyperlink"/>
                <w:rFonts w:eastAsia="Calibri Light"/>
                <w:noProof/>
                <w:sz w:val="24"/>
                <w:szCs w:val="24"/>
              </w:rPr>
              <w:t>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24</w:t>
            </w:r>
            <w:r w:rsidR="00755815" w:rsidRPr="00755815">
              <w:rPr>
                <w:noProof/>
                <w:webHidden/>
                <w:sz w:val="24"/>
                <w:szCs w:val="24"/>
              </w:rPr>
              <w:fldChar w:fldCharType="end"/>
            </w:r>
          </w:hyperlink>
        </w:p>
        <w:p w14:paraId="032861BD" w14:textId="62D07B2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19"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R</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wa</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ds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_Toc86595119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24</w:t>
            </w:r>
            <w:r w:rsidR="00755815" w:rsidRPr="00755815">
              <w:rPr>
                <w:noProof/>
                <w:webHidden/>
                <w:sz w:val="24"/>
                <w:szCs w:val="24"/>
              </w:rPr>
              <w:fldChar w:fldCharType="end"/>
            </w:r>
          </w:hyperlink>
        </w:p>
        <w:p w14:paraId="3F3A50D9" w14:textId="6C3C19C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0"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Multi Phase Initial Coin Offering (ICO) Mechanism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25</w:t>
            </w:r>
            <w:r w:rsidR="00755815" w:rsidRPr="00755815">
              <w:rPr>
                <w:noProof/>
                <w:webHidden/>
                <w:sz w:val="24"/>
                <w:szCs w:val="24"/>
              </w:rPr>
              <w:fldChar w:fldCharType="end"/>
            </w:r>
          </w:hyperlink>
        </w:p>
        <w:p w14:paraId="3B3C6FB9" w14:textId="3F2C45FC"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1"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6</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Anti whale mechanism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27</w:t>
            </w:r>
            <w:r w:rsidR="00755815" w:rsidRPr="00755815">
              <w:rPr>
                <w:noProof/>
                <w:webHidden/>
                <w:sz w:val="24"/>
                <w:szCs w:val="24"/>
              </w:rPr>
              <w:fldChar w:fldCharType="end"/>
            </w:r>
          </w:hyperlink>
        </w:p>
        <w:p w14:paraId="1896E35A" w14:textId="41EA8FDF"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2"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7</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Anti dump mechanism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27</w:t>
            </w:r>
            <w:r w:rsidR="00755815" w:rsidRPr="00755815">
              <w:rPr>
                <w:noProof/>
                <w:webHidden/>
                <w:sz w:val="24"/>
                <w:szCs w:val="24"/>
              </w:rPr>
              <w:fldChar w:fldCharType="end"/>
            </w:r>
          </w:hyperlink>
        </w:p>
        <w:p w14:paraId="6F9CB0AF" w14:textId="7797CEF1"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3"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8</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Vesting period</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27</w:t>
            </w:r>
            <w:r w:rsidR="00755815" w:rsidRPr="00755815">
              <w:rPr>
                <w:noProof/>
                <w:webHidden/>
                <w:sz w:val="24"/>
                <w:szCs w:val="24"/>
              </w:rPr>
              <w:fldChar w:fldCharType="end"/>
            </w:r>
          </w:hyperlink>
        </w:p>
        <w:p w14:paraId="6933243B" w14:textId="6F2640FF"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4"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9</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Distribution plan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28</w:t>
            </w:r>
            <w:r w:rsidR="00755815" w:rsidRPr="00755815">
              <w:rPr>
                <w:noProof/>
                <w:webHidden/>
                <w:sz w:val="24"/>
                <w:szCs w:val="24"/>
              </w:rPr>
              <w:fldChar w:fldCharType="end"/>
            </w:r>
          </w:hyperlink>
        </w:p>
        <w:p w14:paraId="6A01D29C" w14:textId="57229E4D"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5" w:history="1">
            <w:r w:rsidR="00755815" w:rsidRPr="00755815">
              <w:rPr>
                <w:rStyle w:val="Hyperlink"/>
                <w:rFonts w:eastAsia="Calibri Light"/>
                <w:noProof/>
                <w:spacing w:val="-1"/>
                <w:sz w:val="24"/>
                <w:szCs w:val="24"/>
              </w:rPr>
              <w:t>6</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10</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Important addresses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28</w:t>
            </w:r>
            <w:r w:rsidR="00755815" w:rsidRPr="00755815">
              <w:rPr>
                <w:noProof/>
                <w:webHidden/>
                <w:sz w:val="24"/>
                <w:szCs w:val="24"/>
              </w:rPr>
              <w:fldChar w:fldCharType="end"/>
            </w:r>
          </w:hyperlink>
        </w:p>
        <w:p w14:paraId="62F98914" w14:textId="6C2F2680"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26" w:history="1">
            <w:r w:rsidR="00755815" w:rsidRPr="00755815">
              <w:rPr>
                <w:rStyle w:val="Hyperlink"/>
                <w:rFonts w:eastAsia="Calibri Light"/>
                <w:noProof/>
                <w:spacing w:val="-1"/>
                <w:sz w:val="24"/>
                <w:szCs w:val="24"/>
              </w:rPr>
              <w:t>7</w:t>
            </w:r>
            <w:r w:rsidR="00755815" w:rsidRPr="00755815">
              <w:rPr>
                <w:rStyle w:val="Hyperlink"/>
                <w:rFonts w:eastAsia="Calibri Light"/>
                <w:noProof/>
                <w:sz w:val="24"/>
                <w:szCs w:val="24"/>
              </w:rPr>
              <w:t xml:space="preserve">.  </w:t>
            </w:r>
            <w:r w:rsidR="00755815" w:rsidRPr="00755815">
              <w:rPr>
                <w:rStyle w:val="Hyperlink"/>
                <w:rFonts w:eastAsia="Calibri Light"/>
                <w:noProof/>
                <w:spacing w:val="22"/>
                <w:sz w:val="24"/>
                <w:szCs w:val="24"/>
              </w:rPr>
              <w:t xml:space="preserve"> </w:t>
            </w:r>
            <w:r w:rsidR="00755815" w:rsidRPr="00755815">
              <w:rPr>
                <w:rStyle w:val="Hyperlink"/>
                <w:rFonts w:eastAsia="Calibri Light"/>
                <w:noProof/>
                <w:sz w:val="24"/>
                <w:szCs w:val="24"/>
              </w:rPr>
              <w:t>Te</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hn</w:t>
            </w:r>
            <w:r w:rsidR="00755815" w:rsidRPr="00755815">
              <w:rPr>
                <w:rStyle w:val="Hyperlink"/>
                <w:rFonts w:eastAsia="Calibri Light"/>
                <w:noProof/>
                <w:spacing w:val="-1"/>
                <w:sz w:val="24"/>
                <w:szCs w:val="24"/>
              </w:rPr>
              <w:t>i</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al</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t</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ils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29</w:t>
            </w:r>
            <w:r w:rsidR="00755815" w:rsidRPr="00755815">
              <w:rPr>
                <w:noProof/>
                <w:webHidden/>
                <w:sz w:val="24"/>
                <w:szCs w:val="24"/>
              </w:rPr>
              <w:fldChar w:fldCharType="end"/>
            </w:r>
          </w:hyperlink>
        </w:p>
        <w:p w14:paraId="1A0CBF60" w14:textId="541055F8"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27"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BERTI</w:t>
            </w:r>
            <w:r w:rsidR="00755815" w:rsidRPr="00755815">
              <w:rPr>
                <w:rStyle w:val="Hyperlink"/>
                <w:rFonts w:eastAsia="Calibri Light"/>
                <w:noProof/>
                <w:spacing w:val="1"/>
                <w:sz w:val="24"/>
                <w:szCs w:val="24"/>
              </w:rPr>
              <w:t>NI</w:t>
            </w:r>
            <w:r w:rsidR="00755815" w:rsidRPr="00755815">
              <w:rPr>
                <w:rStyle w:val="Hyperlink"/>
                <w:rFonts w:eastAsia="Calibri Light"/>
                <w:noProof/>
                <w:sz w:val="24"/>
                <w:szCs w:val="24"/>
              </w:rPr>
              <w:t>TY</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Ma</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w:t>
            </w:r>
            <w:r w:rsidR="00755815" w:rsidRPr="00755815">
              <w:rPr>
                <w:rStyle w:val="Hyperlink"/>
                <w:rFonts w:eastAsia="Calibri Light"/>
                <w:noProof/>
                <w:spacing w:val="3"/>
                <w:sz w:val="24"/>
                <w:szCs w:val="24"/>
              </w:rPr>
              <w:t>-</w:t>
            </w:r>
            <w:r w:rsidR="00755815" w:rsidRPr="00755815">
              <w:rPr>
                <w:rStyle w:val="Hyperlink"/>
                <w:rFonts w:eastAsia="Calibri Light"/>
                <w:noProof/>
                <w:spacing w:val="2"/>
                <w:sz w:val="24"/>
                <w:szCs w:val="24"/>
              </w:rPr>
              <w:t>n</w:t>
            </w:r>
            <w:r w:rsidR="00755815" w:rsidRPr="00755815">
              <w:rPr>
                <w:rStyle w:val="Hyperlink"/>
                <w:rFonts w:eastAsia="Calibri Light"/>
                <w:noProof/>
                <w:sz w:val="24"/>
                <w:szCs w:val="24"/>
              </w:rPr>
              <w:t>et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29</w:t>
            </w:r>
            <w:r w:rsidR="00755815" w:rsidRPr="00755815">
              <w:rPr>
                <w:noProof/>
                <w:webHidden/>
                <w:sz w:val="24"/>
                <w:szCs w:val="24"/>
              </w:rPr>
              <w:fldChar w:fldCharType="end"/>
            </w:r>
          </w:hyperlink>
        </w:p>
        <w:p w14:paraId="76168A0F" w14:textId="672FEAA7"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28"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C</w:t>
            </w:r>
            <w:r w:rsidR="00755815" w:rsidRPr="00755815">
              <w:rPr>
                <w:rStyle w:val="Hyperlink"/>
                <w:rFonts w:eastAsia="Calibri Light"/>
                <w:noProof/>
                <w:spacing w:val="-1"/>
                <w:sz w:val="24"/>
                <w:szCs w:val="24"/>
              </w:rPr>
              <w:t>o</w:t>
            </w:r>
            <w:r w:rsidR="00755815" w:rsidRPr="00755815">
              <w:rPr>
                <w:rStyle w:val="Hyperlink"/>
                <w:rFonts w:eastAsia="Calibri Light"/>
                <w:noProof/>
                <w:spacing w:val="2"/>
                <w:sz w:val="24"/>
                <w:szCs w:val="24"/>
              </w:rPr>
              <w:t>n</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en</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us</w:t>
            </w:r>
            <w:r w:rsidR="00755815" w:rsidRPr="00755815">
              <w:rPr>
                <w:rStyle w:val="Hyperlink"/>
                <w:rFonts w:eastAsia="Calibri Light"/>
                <w:noProof/>
                <w:spacing w:val="-14"/>
                <w:sz w:val="24"/>
                <w:szCs w:val="24"/>
              </w:rPr>
              <w:t xml:space="preserve"> </w:t>
            </w:r>
            <w:r w:rsidR="00755815" w:rsidRPr="00755815">
              <w:rPr>
                <w:rStyle w:val="Hyperlink"/>
                <w:rFonts w:eastAsia="Calibri Light"/>
                <w:noProof/>
                <w:sz w:val="24"/>
                <w:szCs w:val="24"/>
              </w:rPr>
              <w:t>A</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g</w:t>
            </w:r>
            <w:r w:rsidR="00755815" w:rsidRPr="00755815">
              <w:rPr>
                <w:rStyle w:val="Hyperlink"/>
                <w:rFonts w:eastAsia="Calibri Light"/>
                <w:noProof/>
                <w:spacing w:val="-2"/>
                <w:sz w:val="24"/>
                <w:szCs w:val="24"/>
              </w:rPr>
              <w:t>o</w:t>
            </w:r>
            <w:r w:rsidR="00755815" w:rsidRPr="00755815">
              <w:rPr>
                <w:rStyle w:val="Hyperlink"/>
                <w:rFonts w:eastAsia="Calibri Light"/>
                <w:noProof/>
                <w:sz w:val="24"/>
                <w:szCs w:val="24"/>
              </w:rPr>
              <w:t>ri</w:t>
            </w:r>
            <w:r w:rsidR="00755815" w:rsidRPr="00755815">
              <w:rPr>
                <w:rStyle w:val="Hyperlink"/>
                <w:rFonts w:eastAsia="Calibri Light"/>
                <w:noProof/>
                <w:spacing w:val="2"/>
                <w:sz w:val="24"/>
                <w:szCs w:val="24"/>
              </w:rPr>
              <w:t>t</w:t>
            </w:r>
            <w:r w:rsidR="00755815" w:rsidRPr="00755815">
              <w:rPr>
                <w:rStyle w:val="Hyperlink"/>
                <w:rFonts w:eastAsia="Calibri Light"/>
                <w:noProof/>
                <w:sz w:val="24"/>
                <w:szCs w:val="24"/>
              </w:rPr>
              <w:t>hm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30</w:t>
            </w:r>
            <w:r w:rsidR="00755815" w:rsidRPr="00755815">
              <w:rPr>
                <w:noProof/>
                <w:webHidden/>
                <w:sz w:val="24"/>
                <w:szCs w:val="24"/>
              </w:rPr>
              <w:fldChar w:fldCharType="end"/>
            </w:r>
          </w:hyperlink>
        </w:p>
        <w:p w14:paraId="59BB4687" w14:textId="14CDA102"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29"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Max</w:t>
            </w:r>
            <w:r w:rsidR="00755815" w:rsidRPr="00755815">
              <w:rPr>
                <w:rStyle w:val="Hyperlink"/>
                <w:rFonts w:eastAsia="Calibri Light"/>
                <w:noProof/>
                <w:spacing w:val="-6"/>
                <w:sz w:val="24"/>
                <w:szCs w:val="24"/>
              </w:rPr>
              <w:t xml:space="preserve"> </w:t>
            </w:r>
            <w:r w:rsidR="00755815" w:rsidRPr="00755815">
              <w:rPr>
                <w:rStyle w:val="Hyperlink"/>
                <w:rFonts w:eastAsia="Calibri Light"/>
                <w:noProof/>
                <w:sz w:val="24"/>
                <w:szCs w:val="24"/>
              </w:rPr>
              <w:t>div</w:t>
            </w:r>
            <w:r w:rsidR="00755815" w:rsidRPr="00755815">
              <w:rPr>
                <w:rStyle w:val="Hyperlink"/>
                <w:rFonts w:eastAsia="Calibri Light"/>
                <w:noProof/>
                <w:spacing w:val="2"/>
                <w:sz w:val="24"/>
                <w:szCs w:val="24"/>
              </w:rPr>
              <w:t>i</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i</w:t>
            </w:r>
            <w:r w:rsidR="00755815" w:rsidRPr="00755815">
              <w:rPr>
                <w:rStyle w:val="Hyperlink"/>
                <w:rFonts w:eastAsia="Calibri Light"/>
                <w:noProof/>
                <w:spacing w:val="1"/>
                <w:sz w:val="24"/>
                <w:szCs w:val="24"/>
              </w:rPr>
              <w:t>b</w:t>
            </w:r>
            <w:r w:rsidR="00755815" w:rsidRPr="00755815">
              <w:rPr>
                <w:rStyle w:val="Hyperlink"/>
                <w:rFonts w:eastAsia="Calibri Light"/>
                <w:noProof/>
                <w:sz w:val="24"/>
                <w:szCs w:val="24"/>
              </w:rPr>
              <w:t>ility</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n</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mber</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_Toc86595129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30</w:t>
            </w:r>
            <w:r w:rsidR="00755815" w:rsidRPr="00755815">
              <w:rPr>
                <w:noProof/>
                <w:webHidden/>
                <w:sz w:val="24"/>
                <w:szCs w:val="24"/>
              </w:rPr>
              <w:fldChar w:fldCharType="end"/>
            </w:r>
          </w:hyperlink>
        </w:p>
        <w:p w14:paraId="008D843C" w14:textId="2412038D"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0"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S</w:t>
            </w:r>
            <w:r w:rsidR="00755815" w:rsidRPr="00755815">
              <w:rPr>
                <w:rStyle w:val="Hyperlink"/>
                <w:rFonts w:eastAsia="Calibri Light"/>
                <w:noProof/>
                <w:spacing w:val="-1"/>
                <w:sz w:val="24"/>
                <w:szCs w:val="24"/>
              </w:rPr>
              <w:t>m</w:t>
            </w:r>
            <w:r w:rsidR="00755815" w:rsidRPr="00755815">
              <w:rPr>
                <w:rStyle w:val="Hyperlink"/>
                <w:rFonts w:eastAsia="Calibri Light"/>
                <w:noProof/>
                <w:sz w:val="24"/>
                <w:szCs w:val="24"/>
              </w:rPr>
              <w:t>a</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t</w:t>
            </w:r>
            <w:r w:rsidR="00755815" w:rsidRPr="00755815">
              <w:rPr>
                <w:rStyle w:val="Hyperlink"/>
                <w:rFonts w:eastAsia="Calibri Light"/>
                <w:noProof/>
                <w:spacing w:val="-8"/>
                <w:sz w:val="24"/>
                <w:szCs w:val="24"/>
              </w:rPr>
              <w:t xml:space="preserve"> </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o</w:t>
            </w:r>
            <w:r w:rsidR="00755815" w:rsidRPr="00755815">
              <w:rPr>
                <w:rStyle w:val="Hyperlink"/>
                <w:rFonts w:eastAsia="Calibri Light"/>
                <w:noProof/>
                <w:spacing w:val="-1"/>
                <w:sz w:val="24"/>
                <w:szCs w:val="24"/>
              </w:rPr>
              <w:t>n</w:t>
            </w:r>
            <w:r w:rsidR="00755815" w:rsidRPr="00755815">
              <w:rPr>
                <w:rStyle w:val="Hyperlink"/>
                <w:rFonts w:eastAsia="Calibri Light"/>
                <w:noProof/>
                <w:sz w:val="24"/>
                <w:szCs w:val="24"/>
              </w:rPr>
              <w:t>tr</w:t>
            </w:r>
            <w:r w:rsidR="00755815" w:rsidRPr="00755815">
              <w:rPr>
                <w:rStyle w:val="Hyperlink"/>
                <w:rFonts w:eastAsia="Calibri Light"/>
                <w:noProof/>
                <w:spacing w:val="2"/>
                <w:sz w:val="24"/>
                <w:szCs w:val="24"/>
              </w:rPr>
              <w:t>a</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30</w:t>
            </w:r>
            <w:r w:rsidR="00755815" w:rsidRPr="00755815">
              <w:rPr>
                <w:noProof/>
                <w:webHidden/>
                <w:sz w:val="24"/>
                <w:szCs w:val="24"/>
              </w:rPr>
              <w:fldChar w:fldCharType="end"/>
            </w:r>
          </w:hyperlink>
        </w:p>
        <w:p w14:paraId="5016A772" w14:textId="5B80B2F1"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1"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V</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l</w:t>
            </w:r>
            <w:r w:rsidR="00755815" w:rsidRPr="00755815">
              <w:rPr>
                <w:rStyle w:val="Hyperlink"/>
                <w:rFonts w:eastAsia="Calibri Light"/>
                <w:noProof/>
                <w:spacing w:val="-2"/>
                <w:sz w:val="24"/>
                <w:szCs w:val="24"/>
              </w:rPr>
              <w:t>i</w:t>
            </w:r>
            <w:r w:rsidR="00755815" w:rsidRPr="00755815">
              <w:rPr>
                <w:rStyle w:val="Hyperlink"/>
                <w:rFonts w:eastAsia="Calibri Light"/>
                <w:noProof/>
                <w:sz w:val="24"/>
                <w:szCs w:val="24"/>
              </w:rPr>
              <w:t>da</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ors</w:t>
            </w:r>
            <w:r w:rsidR="00755815" w:rsidRPr="00755815">
              <w:rPr>
                <w:rStyle w:val="Hyperlink"/>
                <w:rFonts w:eastAsia="Calibri Light"/>
                <w:noProof/>
                <w:spacing w:val="-11"/>
                <w:sz w:val="24"/>
                <w:szCs w:val="24"/>
              </w:rPr>
              <w:t xml:space="preserve"> </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nd</w:t>
            </w:r>
            <w:r w:rsidR="00755815" w:rsidRPr="00755815">
              <w:rPr>
                <w:rStyle w:val="Hyperlink"/>
                <w:rFonts w:eastAsia="Calibri Light"/>
                <w:noProof/>
                <w:spacing w:val="-5"/>
                <w:sz w:val="24"/>
                <w:szCs w:val="24"/>
              </w:rPr>
              <w:t xml:space="preserve"> </w:t>
            </w:r>
            <w:r w:rsidR="00755815" w:rsidRPr="00755815">
              <w:rPr>
                <w:rStyle w:val="Hyperlink"/>
                <w:rFonts w:eastAsia="Calibri Light"/>
                <w:noProof/>
                <w:spacing w:val="3"/>
                <w:sz w:val="24"/>
                <w:szCs w:val="24"/>
              </w:rPr>
              <w:t>b</w:t>
            </w:r>
            <w:r w:rsidR="00755815" w:rsidRPr="00755815">
              <w:rPr>
                <w:rStyle w:val="Hyperlink"/>
                <w:rFonts w:eastAsia="Calibri Light"/>
                <w:noProof/>
                <w:sz w:val="24"/>
                <w:szCs w:val="24"/>
              </w:rPr>
              <w:t>lo</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k</w:t>
            </w:r>
            <w:r w:rsidR="00755815" w:rsidRPr="00755815">
              <w:rPr>
                <w:rStyle w:val="Hyperlink"/>
                <w:rFonts w:eastAsia="Calibri Light"/>
                <w:noProof/>
                <w:spacing w:val="-6"/>
                <w:sz w:val="24"/>
                <w:szCs w:val="24"/>
              </w:rPr>
              <w:t xml:space="preserve"> </w:t>
            </w:r>
            <w:r w:rsidR="00755815" w:rsidRPr="00755815">
              <w:rPr>
                <w:rStyle w:val="Hyperlink"/>
                <w:rFonts w:eastAsia="Calibri Light"/>
                <w:noProof/>
                <w:sz w:val="24"/>
                <w:szCs w:val="24"/>
              </w:rPr>
              <w:t>rew</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rds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30</w:t>
            </w:r>
            <w:r w:rsidR="00755815" w:rsidRPr="00755815">
              <w:rPr>
                <w:noProof/>
                <w:webHidden/>
                <w:sz w:val="24"/>
                <w:szCs w:val="24"/>
              </w:rPr>
              <w:fldChar w:fldCharType="end"/>
            </w:r>
          </w:hyperlink>
        </w:p>
        <w:p w14:paraId="10229C5B" w14:textId="6CD6CA8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2"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N</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tive</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T</w:t>
            </w:r>
            <w:r w:rsidR="00755815" w:rsidRPr="00755815">
              <w:rPr>
                <w:rStyle w:val="Hyperlink"/>
                <w:rFonts w:eastAsia="Calibri Light"/>
                <w:noProof/>
                <w:spacing w:val="-2"/>
                <w:sz w:val="24"/>
                <w:szCs w:val="24"/>
              </w:rPr>
              <w:t>o</w:t>
            </w:r>
            <w:r w:rsidR="00755815" w:rsidRPr="00755815">
              <w:rPr>
                <w:rStyle w:val="Hyperlink"/>
                <w:rFonts w:eastAsia="Calibri Light"/>
                <w:noProof/>
                <w:sz w:val="24"/>
                <w:szCs w:val="24"/>
              </w:rPr>
              <w:t>k</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ns/</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oins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30</w:t>
            </w:r>
            <w:r w:rsidR="00755815" w:rsidRPr="00755815">
              <w:rPr>
                <w:noProof/>
                <w:webHidden/>
                <w:sz w:val="24"/>
                <w:szCs w:val="24"/>
              </w:rPr>
              <w:fldChar w:fldCharType="end"/>
            </w:r>
          </w:hyperlink>
        </w:p>
        <w:p w14:paraId="1AD50921" w14:textId="2E590565"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3"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6</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Se</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ty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tok</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31</w:t>
            </w:r>
            <w:r w:rsidR="00755815" w:rsidRPr="00755815">
              <w:rPr>
                <w:noProof/>
                <w:webHidden/>
                <w:sz w:val="24"/>
                <w:szCs w:val="24"/>
              </w:rPr>
              <w:fldChar w:fldCharType="end"/>
            </w:r>
          </w:hyperlink>
        </w:p>
        <w:p w14:paraId="79CC080F" w14:textId="715E2231"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4"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7</w:t>
            </w:r>
            <w:r w:rsidR="00755815" w:rsidRPr="00755815">
              <w:rPr>
                <w:rStyle w:val="Hyperlink"/>
                <w:rFonts w:eastAsia="Calibri Light"/>
                <w:noProof/>
                <w:sz w:val="24"/>
                <w:szCs w:val="24"/>
              </w:rPr>
              <w:t xml:space="preserve">.         </w:t>
            </w:r>
            <w:r w:rsidR="00755815" w:rsidRPr="00755815">
              <w:rPr>
                <w:rStyle w:val="Hyperlink"/>
                <w:rFonts w:eastAsia="Calibri Light"/>
                <w:noProof/>
                <w:spacing w:val="65"/>
                <w:sz w:val="24"/>
                <w:szCs w:val="24"/>
              </w:rPr>
              <w:t xml:space="preserve"> </w:t>
            </w:r>
            <w:r w:rsidR="00755815" w:rsidRPr="00755815">
              <w:rPr>
                <w:rStyle w:val="Hyperlink"/>
                <w:rFonts w:eastAsia="Calibri Light"/>
                <w:noProof/>
                <w:sz w:val="24"/>
                <w:szCs w:val="24"/>
              </w:rPr>
              <w:t>Anti</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fr</w:t>
            </w:r>
            <w:r w:rsidR="00755815" w:rsidRPr="00755815">
              <w:rPr>
                <w:rStyle w:val="Hyperlink"/>
                <w:rFonts w:eastAsia="Calibri Light"/>
                <w:noProof/>
                <w:spacing w:val="2"/>
                <w:sz w:val="24"/>
                <w:szCs w:val="24"/>
              </w:rPr>
              <w:t>a</w:t>
            </w:r>
            <w:r w:rsidR="00755815" w:rsidRPr="00755815">
              <w:rPr>
                <w:rStyle w:val="Hyperlink"/>
                <w:rFonts w:eastAsia="Calibri Light"/>
                <w:noProof/>
                <w:sz w:val="24"/>
                <w:szCs w:val="24"/>
              </w:rPr>
              <w:t>ud</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ab</w:t>
            </w:r>
            <w:r w:rsidR="00755815" w:rsidRPr="00755815">
              <w:rPr>
                <w:rStyle w:val="Hyperlink"/>
                <w:rFonts w:eastAsia="Calibri Light"/>
                <w:noProof/>
                <w:spacing w:val="3"/>
                <w:sz w:val="24"/>
                <w:szCs w:val="24"/>
              </w:rPr>
              <w:t>e</w:t>
            </w:r>
            <w:r w:rsidR="00755815" w:rsidRPr="00755815">
              <w:rPr>
                <w:rStyle w:val="Hyperlink"/>
                <w:rFonts w:eastAsia="Calibri Light"/>
                <w:noProof/>
                <w:sz w:val="24"/>
                <w:szCs w:val="24"/>
              </w:rPr>
              <w:t>l</w:t>
            </w:r>
            <w:r w:rsidR="00755815" w:rsidRPr="00755815">
              <w:rPr>
                <w:rStyle w:val="Hyperlink"/>
                <w:rFonts w:eastAsia="Calibri Light"/>
                <w:noProof/>
                <w:spacing w:val="-2"/>
                <w:sz w:val="24"/>
                <w:szCs w:val="24"/>
              </w:rPr>
              <w:t>i</w:t>
            </w:r>
            <w:r w:rsidR="00755815" w:rsidRPr="00755815">
              <w:rPr>
                <w:rStyle w:val="Hyperlink"/>
                <w:rFonts w:eastAsia="Calibri Light"/>
                <w:noProof/>
                <w:spacing w:val="2"/>
                <w:sz w:val="24"/>
                <w:szCs w:val="24"/>
              </w:rPr>
              <w:t>n</w:t>
            </w:r>
            <w:r w:rsidR="00755815" w:rsidRPr="00755815">
              <w:rPr>
                <w:rStyle w:val="Hyperlink"/>
                <w:rFonts w:eastAsia="Calibri Light"/>
                <w:noProof/>
                <w:sz w:val="24"/>
                <w:szCs w:val="24"/>
              </w:rPr>
              <w:t>g</w:t>
            </w:r>
            <w:r w:rsidR="00755815" w:rsidRPr="00755815">
              <w:rPr>
                <w:rStyle w:val="Hyperlink"/>
                <w:rFonts w:eastAsia="Calibri Light"/>
                <w:noProof/>
                <w:spacing w:val="-8"/>
                <w:sz w:val="24"/>
                <w:szCs w:val="24"/>
              </w:rPr>
              <w:t xml:space="preserve"> </w:t>
            </w:r>
            <w:r w:rsidR="00755815" w:rsidRPr="00755815">
              <w:rPr>
                <w:rStyle w:val="Hyperlink"/>
                <w:rFonts w:eastAsia="Calibri Light"/>
                <w:noProof/>
                <w:spacing w:val="-1"/>
                <w:sz w:val="24"/>
                <w:szCs w:val="24"/>
              </w:rPr>
              <w:t>s</w:t>
            </w:r>
            <w:r w:rsidR="00755815" w:rsidRPr="00755815">
              <w:rPr>
                <w:rStyle w:val="Hyperlink"/>
                <w:rFonts w:eastAsia="Calibri Light"/>
                <w:noProof/>
                <w:spacing w:val="3"/>
                <w:sz w:val="24"/>
                <w:szCs w:val="24"/>
              </w:rPr>
              <w:t>y</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t</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31</w:t>
            </w:r>
            <w:r w:rsidR="00755815" w:rsidRPr="00755815">
              <w:rPr>
                <w:noProof/>
                <w:webHidden/>
                <w:sz w:val="24"/>
                <w:szCs w:val="24"/>
              </w:rPr>
              <w:fldChar w:fldCharType="end"/>
            </w:r>
          </w:hyperlink>
        </w:p>
        <w:p w14:paraId="235E15D2" w14:textId="52D1ECBB"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5" w:history="1">
            <w:r w:rsidR="00755815" w:rsidRPr="00755815">
              <w:rPr>
                <w:rStyle w:val="Hyperlink"/>
                <w:noProof/>
                <w:sz w:val="24"/>
                <w:szCs w:val="24"/>
              </w:rPr>
              <w:t>7.1.8.          Swap syste</w:t>
            </w:r>
            <w:r w:rsidR="00755815" w:rsidRPr="00755815">
              <w:rPr>
                <w:rStyle w:val="Hyperlink"/>
                <w:noProof/>
                <w:sz w:val="24"/>
                <w:szCs w:val="24"/>
              </w:rPr>
              <w:t>m</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31</w:t>
            </w:r>
            <w:r w:rsidR="00755815" w:rsidRPr="00755815">
              <w:rPr>
                <w:noProof/>
                <w:webHidden/>
                <w:sz w:val="24"/>
                <w:szCs w:val="24"/>
              </w:rPr>
              <w:fldChar w:fldCharType="end"/>
            </w:r>
          </w:hyperlink>
        </w:p>
        <w:p w14:paraId="6B77E231" w14:textId="24283EB1"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36"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Crypto</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urren</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y</w:t>
            </w:r>
            <w:r w:rsidR="00755815" w:rsidRPr="00755815">
              <w:rPr>
                <w:rStyle w:val="Hyperlink"/>
                <w:rFonts w:eastAsia="Calibri Light"/>
                <w:noProof/>
                <w:spacing w:val="-20"/>
                <w:sz w:val="24"/>
                <w:szCs w:val="24"/>
              </w:rPr>
              <w:t xml:space="preserve"> </w:t>
            </w:r>
            <w:r w:rsidR="00755815" w:rsidRPr="00755815">
              <w:rPr>
                <w:rStyle w:val="Hyperlink"/>
                <w:rFonts w:eastAsia="Calibri Light"/>
                <w:noProof/>
                <w:spacing w:val="1"/>
                <w:sz w:val="24"/>
                <w:szCs w:val="24"/>
              </w:rPr>
              <w:t>P</w:t>
            </w:r>
            <w:r w:rsidR="00755815" w:rsidRPr="00755815">
              <w:rPr>
                <w:rStyle w:val="Hyperlink"/>
                <w:rFonts w:eastAsia="Calibri Light"/>
                <w:noProof/>
                <w:sz w:val="24"/>
                <w:szCs w:val="24"/>
              </w:rPr>
              <w:t>a</w:t>
            </w:r>
            <w:r w:rsidR="00755815" w:rsidRPr="00755815">
              <w:rPr>
                <w:rStyle w:val="Hyperlink"/>
                <w:rFonts w:eastAsia="Calibri Light"/>
                <w:noProof/>
                <w:spacing w:val="1"/>
                <w:sz w:val="24"/>
                <w:szCs w:val="24"/>
              </w:rPr>
              <w:t>y</w:t>
            </w:r>
            <w:r w:rsidR="00755815" w:rsidRPr="00755815">
              <w:rPr>
                <w:rStyle w:val="Hyperlink"/>
                <w:rFonts w:eastAsia="Calibri Light"/>
                <w:noProof/>
                <w:sz w:val="24"/>
                <w:szCs w:val="24"/>
              </w:rPr>
              <w:t>ment</w:t>
            </w:r>
            <w:r w:rsidR="00755815" w:rsidRPr="00755815">
              <w:rPr>
                <w:rStyle w:val="Hyperlink"/>
                <w:rFonts w:eastAsia="Calibri Light"/>
                <w:noProof/>
                <w:spacing w:val="-11"/>
                <w:sz w:val="24"/>
                <w:szCs w:val="24"/>
              </w:rPr>
              <w:t xml:space="preserve"> </w:t>
            </w:r>
            <w:r w:rsidR="00755815" w:rsidRPr="00755815">
              <w:rPr>
                <w:rStyle w:val="Hyperlink"/>
                <w:rFonts w:eastAsia="Calibri Light"/>
                <w:noProof/>
                <w:sz w:val="24"/>
                <w:szCs w:val="24"/>
              </w:rPr>
              <w:t>Gat</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way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pacing w:val="3"/>
                <w:sz w:val="24"/>
                <w:szCs w:val="24"/>
              </w:rPr>
              <w:t>(</w:t>
            </w:r>
            <w:r w:rsidR="00755815" w:rsidRPr="00755815">
              <w:rPr>
                <w:rStyle w:val="Hyperlink"/>
                <w:rFonts w:eastAsia="Calibri Light"/>
                <w:noProof/>
                <w:spacing w:val="2"/>
                <w:sz w:val="24"/>
                <w:szCs w:val="24"/>
              </w:rPr>
              <w:t>C</w:t>
            </w:r>
            <w:r w:rsidR="00755815" w:rsidRPr="00755815">
              <w:rPr>
                <w:rStyle w:val="Hyperlink"/>
                <w:rFonts w:eastAsia="Calibri Light"/>
                <w:noProof/>
                <w:spacing w:val="1"/>
                <w:sz w:val="24"/>
                <w:szCs w:val="24"/>
              </w:rPr>
              <w:t>P</w:t>
            </w:r>
            <w:r w:rsidR="00755815" w:rsidRPr="00755815">
              <w:rPr>
                <w:rStyle w:val="Hyperlink"/>
                <w:rFonts w:eastAsia="Calibri Light"/>
                <w:noProof/>
                <w:sz w:val="24"/>
                <w:szCs w:val="24"/>
              </w:rPr>
              <w:t>G)</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31</w:t>
            </w:r>
            <w:r w:rsidR="00755815" w:rsidRPr="00755815">
              <w:rPr>
                <w:noProof/>
                <w:webHidden/>
                <w:sz w:val="24"/>
                <w:szCs w:val="24"/>
              </w:rPr>
              <w:fldChar w:fldCharType="end"/>
            </w:r>
          </w:hyperlink>
        </w:p>
        <w:p w14:paraId="712D67E3" w14:textId="2B272E73"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7" w:history="1">
            <w:r w:rsidR="00755815" w:rsidRPr="00755815">
              <w:rPr>
                <w:rStyle w:val="Hyperlink"/>
                <w:rFonts w:eastAsia="Calibri Light"/>
                <w:noProof/>
                <w:sz w:val="24"/>
                <w:szCs w:val="24"/>
              </w:rPr>
              <w:t>7.2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1.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EST</w:t>
            </w:r>
            <w:r w:rsidR="00755815" w:rsidRPr="00755815">
              <w:rPr>
                <w:rStyle w:val="Hyperlink"/>
                <w:rFonts w:eastAsia="Calibri Light"/>
                <w:noProof/>
                <w:spacing w:val="-5"/>
                <w:sz w:val="24"/>
                <w:szCs w:val="24"/>
              </w:rPr>
              <w:t xml:space="preserve"> </w:t>
            </w:r>
            <w:r w:rsidR="00755815" w:rsidRPr="00755815">
              <w:rPr>
                <w:rStyle w:val="Hyperlink"/>
                <w:rFonts w:eastAsia="Calibri Light"/>
                <w:noProof/>
                <w:sz w:val="24"/>
                <w:szCs w:val="24"/>
              </w:rPr>
              <w:t>API</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32</w:t>
            </w:r>
            <w:r w:rsidR="00755815" w:rsidRPr="00755815">
              <w:rPr>
                <w:noProof/>
                <w:webHidden/>
                <w:sz w:val="24"/>
                <w:szCs w:val="24"/>
              </w:rPr>
              <w:fldChar w:fldCharType="end"/>
            </w:r>
          </w:hyperlink>
        </w:p>
        <w:p w14:paraId="75F7537E" w14:textId="0D2B5B1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8" w:history="1">
            <w:r w:rsidR="00755815" w:rsidRPr="00755815">
              <w:rPr>
                <w:rStyle w:val="Hyperlink"/>
                <w:rFonts w:eastAsia="Calibri Light"/>
                <w:noProof/>
                <w:sz w:val="24"/>
                <w:szCs w:val="24"/>
              </w:rPr>
              <w:t>7.2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2.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Control</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Panel</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33</w:t>
            </w:r>
            <w:r w:rsidR="00755815" w:rsidRPr="00755815">
              <w:rPr>
                <w:noProof/>
                <w:webHidden/>
                <w:sz w:val="24"/>
                <w:szCs w:val="24"/>
              </w:rPr>
              <w:fldChar w:fldCharType="end"/>
            </w:r>
          </w:hyperlink>
        </w:p>
        <w:p w14:paraId="2C4AF57F" w14:textId="223ADA5A"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39" w:history="1">
            <w:r w:rsidR="00755815" w:rsidRPr="00755815">
              <w:rPr>
                <w:rStyle w:val="Hyperlink"/>
                <w:rFonts w:eastAsia="Calibri Light"/>
                <w:noProof/>
                <w:sz w:val="24"/>
                <w:szCs w:val="24"/>
              </w:rPr>
              <w:t>7.2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3.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Coin</w:t>
            </w:r>
            <w:r w:rsidR="00755815" w:rsidRPr="00755815">
              <w:rPr>
                <w:rStyle w:val="Hyperlink"/>
                <w:rFonts w:eastAsia="Calibri Light"/>
                <w:noProof/>
                <w:spacing w:val="-6"/>
                <w:sz w:val="24"/>
                <w:szCs w:val="24"/>
              </w:rPr>
              <w:t xml:space="preserve"> </w:t>
            </w:r>
            <w:r w:rsidR="00755815" w:rsidRPr="00755815">
              <w:rPr>
                <w:rStyle w:val="Hyperlink"/>
                <w:rFonts w:eastAsia="Calibri Light"/>
                <w:noProof/>
                <w:sz w:val="24"/>
                <w:szCs w:val="24"/>
              </w:rPr>
              <w:t>s</w:t>
            </w:r>
            <w:r w:rsidR="00755815" w:rsidRPr="00755815">
              <w:rPr>
                <w:rStyle w:val="Hyperlink"/>
                <w:rFonts w:eastAsia="Calibri Light"/>
                <w:noProof/>
                <w:spacing w:val="3"/>
                <w:sz w:val="24"/>
                <w:szCs w:val="24"/>
              </w:rPr>
              <w:t>u</w:t>
            </w:r>
            <w:r w:rsidR="00755815" w:rsidRPr="00755815">
              <w:rPr>
                <w:rStyle w:val="Hyperlink"/>
                <w:rFonts w:eastAsia="Calibri Light"/>
                <w:noProof/>
                <w:sz w:val="24"/>
                <w:szCs w:val="24"/>
              </w:rPr>
              <w:t>pp</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rt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_Toc86595139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33</w:t>
            </w:r>
            <w:r w:rsidR="00755815" w:rsidRPr="00755815">
              <w:rPr>
                <w:noProof/>
                <w:webHidden/>
                <w:sz w:val="24"/>
                <w:szCs w:val="24"/>
              </w:rPr>
              <w:fldChar w:fldCharType="end"/>
            </w:r>
          </w:hyperlink>
        </w:p>
        <w:p w14:paraId="52B8D231" w14:textId="52DD8120"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0" w:history="1">
            <w:r w:rsidR="00755815" w:rsidRPr="00755815">
              <w:rPr>
                <w:rStyle w:val="Hyperlink"/>
                <w:rFonts w:eastAsia="Calibri Light"/>
                <w:noProof/>
                <w:sz w:val="24"/>
                <w:szCs w:val="24"/>
              </w:rPr>
              <w:t>7.2</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4.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Be</w:t>
            </w:r>
            <w:r w:rsidR="00755815" w:rsidRPr="00755815">
              <w:rPr>
                <w:rStyle w:val="Hyperlink"/>
                <w:rFonts w:eastAsia="Calibri Light"/>
                <w:noProof/>
                <w:spacing w:val="-1"/>
                <w:sz w:val="24"/>
                <w:szCs w:val="24"/>
              </w:rPr>
              <w:t>r</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ini</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y</w:t>
            </w:r>
            <w:r w:rsidR="00755815" w:rsidRPr="00755815">
              <w:rPr>
                <w:rStyle w:val="Hyperlink"/>
                <w:rFonts w:eastAsia="Calibri Light"/>
                <w:noProof/>
                <w:spacing w:val="-10"/>
                <w:sz w:val="24"/>
                <w:szCs w:val="24"/>
              </w:rPr>
              <w:t xml:space="preserve"> </w:t>
            </w:r>
            <w:r w:rsidR="00755815" w:rsidRPr="00755815">
              <w:rPr>
                <w:rStyle w:val="Hyperlink"/>
                <w:rFonts w:eastAsia="Calibri Light"/>
                <w:noProof/>
                <w:sz w:val="24"/>
                <w:szCs w:val="24"/>
              </w:rPr>
              <w:t>Cr</w:t>
            </w:r>
            <w:r w:rsidR="00755815" w:rsidRPr="00755815">
              <w:rPr>
                <w:rStyle w:val="Hyperlink"/>
                <w:rFonts w:eastAsia="Calibri Light"/>
                <w:noProof/>
                <w:spacing w:val="1"/>
                <w:sz w:val="24"/>
                <w:szCs w:val="24"/>
              </w:rPr>
              <w:t>y</w:t>
            </w:r>
            <w:r w:rsidR="00755815" w:rsidRPr="00755815">
              <w:rPr>
                <w:rStyle w:val="Hyperlink"/>
                <w:rFonts w:eastAsia="Calibri Light"/>
                <w:noProof/>
                <w:sz w:val="24"/>
                <w:szCs w:val="24"/>
              </w:rPr>
              <w:t>ptoc</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r</w:t>
            </w:r>
            <w:r w:rsidR="00755815" w:rsidRPr="00755815">
              <w:rPr>
                <w:rStyle w:val="Hyperlink"/>
                <w:rFonts w:eastAsia="Calibri Light"/>
                <w:noProof/>
                <w:spacing w:val="1"/>
                <w:sz w:val="24"/>
                <w:szCs w:val="24"/>
              </w:rPr>
              <w:t>r</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y</w:t>
            </w:r>
            <w:r w:rsidR="00755815" w:rsidRPr="00755815">
              <w:rPr>
                <w:rStyle w:val="Hyperlink"/>
                <w:rFonts w:eastAsia="Calibri Light"/>
                <w:noProof/>
                <w:spacing w:val="-17"/>
                <w:sz w:val="24"/>
                <w:szCs w:val="24"/>
              </w:rPr>
              <w:t xml:space="preserve"> </w:t>
            </w:r>
            <w:r w:rsidR="00755815" w:rsidRPr="00755815">
              <w:rPr>
                <w:rStyle w:val="Hyperlink"/>
                <w:rFonts w:eastAsia="Calibri Light"/>
                <w:noProof/>
                <w:sz w:val="24"/>
                <w:szCs w:val="24"/>
              </w:rPr>
              <w:t>Pa</w:t>
            </w:r>
            <w:r w:rsidR="00755815" w:rsidRPr="00755815">
              <w:rPr>
                <w:rStyle w:val="Hyperlink"/>
                <w:rFonts w:eastAsia="Calibri Light"/>
                <w:noProof/>
                <w:spacing w:val="1"/>
                <w:sz w:val="24"/>
                <w:szCs w:val="24"/>
              </w:rPr>
              <w:t>y</w:t>
            </w:r>
            <w:r w:rsidR="00755815" w:rsidRPr="00755815">
              <w:rPr>
                <w:rStyle w:val="Hyperlink"/>
                <w:rFonts w:eastAsia="Calibri Light"/>
                <w:noProof/>
                <w:spacing w:val="-1"/>
                <w:sz w:val="24"/>
                <w:szCs w:val="24"/>
              </w:rPr>
              <w:t>m</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nt</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Ga</w:t>
            </w:r>
            <w:r w:rsidR="00755815" w:rsidRPr="00755815">
              <w:rPr>
                <w:rStyle w:val="Hyperlink"/>
                <w:rFonts w:eastAsia="Calibri Light"/>
                <w:noProof/>
                <w:spacing w:val="2"/>
                <w:sz w:val="24"/>
                <w:szCs w:val="24"/>
              </w:rPr>
              <w:t>t</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w</w:t>
            </w:r>
            <w:r w:rsidR="00755815" w:rsidRPr="00755815">
              <w:rPr>
                <w:rStyle w:val="Hyperlink"/>
                <w:rFonts w:eastAsia="Calibri Light"/>
                <w:noProof/>
                <w:sz w:val="24"/>
                <w:szCs w:val="24"/>
              </w:rPr>
              <w:t>ay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pacing w:val="2"/>
                <w:sz w:val="24"/>
                <w:szCs w:val="24"/>
              </w:rPr>
              <w:t>f</w:t>
            </w:r>
            <w:r w:rsidR="00755815" w:rsidRPr="00755815">
              <w:rPr>
                <w:rStyle w:val="Hyperlink"/>
                <w:rFonts w:eastAsia="Calibri Light"/>
                <w:noProof/>
                <w:sz w:val="24"/>
                <w:szCs w:val="24"/>
              </w:rPr>
              <w:t>or</w:t>
            </w:r>
            <w:r w:rsidR="00755815" w:rsidRPr="00755815">
              <w:rPr>
                <w:rStyle w:val="Hyperlink"/>
                <w:rFonts w:eastAsia="Calibri Light"/>
                <w:noProof/>
                <w:spacing w:val="2"/>
                <w:sz w:val="24"/>
                <w:szCs w:val="24"/>
              </w:rPr>
              <w:t xml:space="preserve"> M</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rch</w:t>
            </w:r>
            <w:r w:rsidR="00755815" w:rsidRPr="00755815">
              <w:rPr>
                <w:rStyle w:val="Hyperlink"/>
                <w:rFonts w:eastAsia="Calibri Light"/>
                <w:noProof/>
                <w:spacing w:val="2"/>
                <w:sz w:val="24"/>
                <w:szCs w:val="24"/>
              </w:rPr>
              <w:t>a</w:t>
            </w:r>
            <w:r w:rsidR="00755815" w:rsidRPr="00755815">
              <w:rPr>
                <w:rStyle w:val="Hyperlink"/>
                <w:rFonts w:eastAsia="Calibri Light"/>
                <w:noProof/>
                <w:sz w:val="24"/>
                <w:szCs w:val="24"/>
              </w:rPr>
              <w:t>nts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33</w:t>
            </w:r>
            <w:r w:rsidR="00755815" w:rsidRPr="00755815">
              <w:rPr>
                <w:noProof/>
                <w:webHidden/>
                <w:sz w:val="24"/>
                <w:szCs w:val="24"/>
              </w:rPr>
              <w:fldChar w:fldCharType="end"/>
            </w:r>
          </w:hyperlink>
        </w:p>
        <w:p w14:paraId="17647F77" w14:textId="67F02C99"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41"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Centr</w:t>
            </w:r>
            <w:r w:rsidR="00755815" w:rsidRPr="00755815">
              <w:rPr>
                <w:rStyle w:val="Hyperlink"/>
                <w:rFonts w:eastAsia="Calibri Light"/>
                <w:noProof/>
                <w:spacing w:val="2"/>
                <w:sz w:val="24"/>
                <w:szCs w:val="24"/>
              </w:rPr>
              <w:t>a</w:t>
            </w:r>
            <w:r w:rsidR="00755815" w:rsidRPr="00755815">
              <w:rPr>
                <w:rStyle w:val="Hyperlink"/>
                <w:rFonts w:eastAsia="Calibri Light"/>
                <w:noProof/>
                <w:sz w:val="24"/>
                <w:szCs w:val="24"/>
              </w:rPr>
              <w:t>l</w:t>
            </w:r>
            <w:r w:rsidR="00755815" w:rsidRPr="00755815">
              <w:rPr>
                <w:rStyle w:val="Hyperlink"/>
                <w:rFonts w:eastAsia="Calibri Light"/>
                <w:noProof/>
                <w:spacing w:val="-2"/>
                <w:sz w:val="24"/>
                <w:szCs w:val="24"/>
              </w:rPr>
              <w:t>i</w:t>
            </w:r>
            <w:r w:rsidR="00755815" w:rsidRPr="00755815">
              <w:rPr>
                <w:rStyle w:val="Hyperlink"/>
                <w:rFonts w:eastAsia="Calibri Light"/>
                <w:noProof/>
                <w:spacing w:val="-1"/>
                <w:sz w:val="24"/>
                <w:szCs w:val="24"/>
              </w:rPr>
              <w:t>z</w:t>
            </w:r>
            <w:r w:rsidR="00755815" w:rsidRPr="00755815">
              <w:rPr>
                <w:rStyle w:val="Hyperlink"/>
                <w:rFonts w:eastAsia="Calibri Light"/>
                <w:noProof/>
                <w:spacing w:val="3"/>
                <w:sz w:val="24"/>
                <w:szCs w:val="24"/>
              </w:rPr>
              <w:t>e</w:t>
            </w:r>
            <w:r w:rsidR="00755815" w:rsidRPr="00755815">
              <w:rPr>
                <w:rStyle w:val="Hyperlink"/>
                <w:rFonts w:eastAsia="Calibri Light"/>
                <w:noProof/>
                <w:sz w:val="24"/>
                <w:szCs w:val="24"/>
              </w:rPr>
              <w:t>d</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Crypt</w:t>
            </w:r>
            <w:r w:rsidR="00755815" w:rsidRPr="00755815">
              <w:rPr>
                <w:rStyle w:val="Hyperlink"/>
                <w:rFonts w:eastAsia="Calibri Light"/>
                <w:noProof/>
                <w:spacing w:val="2"/>
                <w:sz w:val="24"/>
                <w:szCs w:val="24"/>
              </w:rPr>
              <w:t>o</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urren</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y</w:t>
            </w:r>
            <w:r w:rsidR="00755815" w:rsidRPr="00755815">
              <w:rPr>
                <w:rStyle w:val="Hyperlink"/>
                <w:rFonts w:eastAsia="Calibri Light"/>
                <w:noProof/>
                <w:spacing w:val="-20"/>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xc</w:t>
            </w:r>
            <w:r w:rsidR="00755815" w:rsidRPr="00755815">
              <w:rPr>
                <w:rStyle w:val="Hyperlink"/>
                <w:rFonts w:eastAsia="Calibri Light"/>
                <w:noProof/>
                <w:sz w:val="24"/>
                <w:szCs w:val="24"/>
              </w:rPr>
              <w:t>hange</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(CEX)</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36</w:t>
            </w:r>
            <w:r w:rsidR="00755815" w:rsidRPr="00755815">
              <w:rPr>
                <w:noProof/>
                <w:webHidden/>
                <w:sz w:val="24"/>
                <w:szCs w:val="24"/>
              </w:rPr>
              <w:fldChar w:fldCharType="end"/>
            </w:r>
          </w:hyperlink>
        </w:p>
        <w:p w14:paraId="057AADA9" w14:textId="0769EFC3"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2"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1.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C</w:t>
            </w:r>
            <w:r w:rsidR="00755815" w:rsidRPr="00755815">
              <w:rPr>
                <w:rStyle w:val="Hyperlink"/>
                <w:rFonts w:eastAsia="Calibri Light"/>
                <w:noProof/>
                <w:spacing w:val="1"/>
                <w:sz w:val="24"/>
                <w:szCs w:val="24"/>
              </w:rPr>
              <w:t>P</w:t>
            </w:r>
            <w:r w:rsidR="00755815" w:rsidRPr="00755815">
              <w:rPr>
                <w:rStyle w:val="Hyperlink"/>
                <w:rFonts w:eastAsia="Calibri Light"/>
                <w:noProof/>
                <w:sz w:val="24"/>
                <w:szCs w:val="24"/>
              </w:rPr>
              <w:t>G</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API</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36</w:t>
            </w:r>
            <w:r w:rsidR="00755815" w:rsidRPr="00755815">
              <w:rPr>
                <w:noProof/>
                <w:webHidden/>
                <w:sz w:val="24"/>
                <w:szCs w:val="24"/>
              </w:rPr>
              <w:fldChar w:fldCharType="end"/>
            </w:r>
          </w:hyperlink>
        </w:p>
        <w:p w14:paraId="4E64CD10" w14:textId="0C40297D"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3"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2.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nte</w:t>
            </w:r>
            <w:r w:rsidR="00755815" w:rsidRPr="00755815">
              <w:rPr>
                <w:rStyle w:val="Hyperlink"/>
                <w:rFonts w:eastAsia="Calibri Light"/>
                <w:noProof/>
                <w:spacing w:val="2"/>
                <w:sz w:val="24"/>
                <w:szCs w:val="24"/>
              </w:rPr>
              <w:t>r</w:t>
            </w:r>
            <w:r w:rsidR="00755815" w:rsidRPr="00755815">
              <w:rPr>
                <w:rStyle w:val="Hyperlink"/>
                <w:rFonts w:eastAsia="Calibri Light"/>
                <w:noProof/>
                <w:sz w:val="24"/>
                <w:szCs w:val="24"/>
              </w:rPr>
              <w:t>nal</w:t>
            </w:r>
            <w:r w:rsidR="00755815" w:rsidRPr="00755815">
              <w:rPr>
                <w:rStyle w:val="Hyperlink"/>
                <w:rFonts w:eastAsia="Calibri Light"/>
                <w:noProof/>
                <w:spacing w:val="-8"/>
                <w:sz w:val="24"/>
                <w:szCs w:val="24"/>
              </w:rPr>
              <w:t xml:space="preserve"> </w:t>
            </w:r>
            <w:r w:rsidR="00755815" w:rsidRPr="00755815">
              <w:rPr>
                <w:rStyle w:val="Hyperlink"/>
                <w:rFonts w:eastAsia="Calibri Light"/>
                <w:noProof/>
                <w:sz w:val="24"/>
                <w:szCs w:val="24"/>
              </w:rPr>
              <w:t>w</w:t>
            </w:r>
            <w:r w:rsidR="00755815" w:rsidRPr="00755815">
              <w:rPr>
                <w:rStyle w:val="Hyperlink"/>
                <w:rFonts w:eastAsia="Calibri Light"/>
                <w:noProof/>
                <w:spacing w:val="1"/>
                <w:sz w:val="24"/>
                <w:szCs w:val="24"/>
              </w:rPr>
              <w:t>a</w:t>
            </w:r>
            <w:r w:rsidR="00755815" w:rsidRPr="00755815">
              <w:rPr>
                <w:rStyle w:val="Hyperlink"/>
                <w:rFonts w:eastAsia="Calibri Light"/>
                <w:noProof/>
                <w:sz w:val="24"/>
                <w:szCs w:val="24"/>
              </w:rPr>
              <w:t>lle</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36</w:t>
            </w:r>
            <w:r w:rsidR="00755815" w:rsidRPr="00755815">
              <w:rPr>
                <w:noProof/>
                <w:webHidden/>
                <w:sz w:val="24"/>
                <w:szCs w:val="24"/>
              </w:rPr>
              <w:fldChar w:fldCharType="end"/>
            </w:r>
          </w:hyperlink>
        </w:p>
        <w:p w14:paraId="0C1BC026" w14:textId="32B5A71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4"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3.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T</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ading</w:t>
            </w:r>
            <w:r w:rsidR="00755815" w:rsidRPr="00755815">
              <w:rPr>
                <w:rStyle w:val="Hyperlink"/>
                <w:rFonts w:eastAsia="Calibri Light"/>
                <w:noProof/>
                <w:spacing w:val="-8"/>
                <w:sz w:val="24"/>
                <w:szCs w:val="24"/>
              </w:rPr>
              <w:t xml:space="preserve"> </w:t>
            </w:r>
            <w:r w:rsidR="00755815" w:rsidRPr="00755815">
              <w:rPr>
                <w:rStyle w:val="Hyperlink"/>
                <w:rFonts w:eastAsia="Calibri Light"/>
                <w:noProof/>
                <w:spacing w:val="3"/>
                <w:sz w:val="24"/>
                <w:szCs w:val="24"/>
              </w:rPr>
              <w:t>z</w:t>
            </w:r>
            <w:r w:rsidR="00755815" w:rsidRPr="00755815">
              <w:rPr>
                <w:rStyle w:val="Hyperlink"/>
                <w:rFonts w:eastAsia="Calibri Light"/>
                <w:noProof/>
                <w:sz w:val="24"/>
                <w:szCs w:val="24"/>
              </w:rPr>
              <w:t>o</w:t>
            </w:r>
            <w:r w:rsidR="00755815" w:rsidRPr="00755815">
              <w:rPr>
                <w:rStyle w:val="Hyperlink"/>
                <w:rFonts w:eastAsia="Calibri Light"/>
                <w:noProof/>
                <w:spacing w:val="-1"/>
                <w:sz w:val="24"/>
                <w:szCs w:val="24"/>
              </w:rPr>
              <w:t>n</w:t>
            </w:r>
            <w:r w:rsidR="00755815" w:rsidRPr="00755815">
              <w:rPr>
                <w:rStyle w:val="Hyperlink"/>
                <w:rFonts w:eastAsia="Calibri Light"/>
                <w:noProof/>
                <w:sz w:val="24"/>
                <w:szCs w:val="24"/>
              </w:rPr>
              <w:t>e</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37</w:t>
            </w:r>
            <w:r w:rsidR="00755815" w:rsidRPr="00755815">
              <w:rPr>
                <w:noProof/>
                <w:webHidden/>
                <w:sz w:val="24"/>
                <w:szCs w:val="24"/>
              </w:rPr>
              <w:fldChar w:fldCharType="end"/>
            </w:r>
          </w:hyperlink>
        </w:p>
        <w:p w14:paraId="1FA72369" w14:textId="6871176B"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5"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4.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N</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w:t>
            </w:r>
            <w:r w:rsidR="00755815" w:rsidRPr="00755815">
              <w:rPr>
                <w:rStyle w:val="Hyperlink"/>
                <w:rFonts w:eastAsia="Calibri Light"/>
                <w:noProof/>
                <w:spacing w:val="1"/>
                <w:sz w:val="24"/>
                <w:szCs w:val="24"/>
              </w:rPr>
              <w:t>K</w:t>
            </w:r>
            <w:r w:rsidR="00755815" w:rsidRPr="00755815">
              <w:rPr>
                <w:rStyle w:val="Hyperlink"/>
                <w:rFonts w:eastAsia="Calibri Light"/>
                <w:noProof/>
                <w:sz w:val="24"/>
                <w:szCs w:val="24"/>
              </w:rPr>
              <w:t>YC</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37</w:t>
            </w:r>
            <w:r w:rsidR="00755815" w:rsidRPr="00755815">
              <w:rPr>
                <w:noProof/>
                <w:webHidden/>
                <w:sz w:val="24"/>
                <w:szCs w:val="24"/>
              </w:rPr>
              <w:fldChar w:fldCharType="end"/>
            </w:r>
          </w:hyperlink>
        </w:p>
        <w:p w14:paraId="6A06300F" w14:textId="6A03123B"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6"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5.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Pr</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m</w:t>
            </w:r>
            <w:r w:rsidR="00755815" w:rsidRPr="00755815">
              <w:rPr>
                <w:rStyle w:val="Hyperlink"/>
                <w:rFonts w:eastAsia="Calibri Light"/>
                <w:noProof/>
                <w:sz w:val="24"/>
                <w:szCs w:val="24"/>
              </w:rPr>
              <w:t>i</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m</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A</w:t>
            </w:r>
            <w:r w:rsidR="00755815" w:rsidRPr="00755815">
              <w:rPr>
                <w:rStyle w:val="Hyperlink"/>
                <w:rFonts w:eastAsia="Calibri Light"/>
                <w:noProof/>
                <w:spacing w:val="3"/>
                <w:sz w:val="24"/>
                <w:szCs w:val="24"/>
              </w:rPr>
              <w:t>P</w:t>
            </w:r>
            <w:r w:rsidR="00755815" w:rsidRPr="00755815">
              <w:rPr>
                <w:rStyle w:val="Hyperlink"/>
                <w:rFonts w:eastAsia="Calibri Light"/>
                <w:noProof/>
                <w:sz w:val="24"/>
                <w:szCs w:val="24"/>
              </w:rPr>
              <w:t>I</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37</w:t>
            </w:r>
            <w:r w:rsidR="00755815" w:rsidRPr="00755815">
              <w:rPr>
                <w:noProof/>
                <w:webHidden/>
                <w:sz w:val="24"/>
                <w:szCs w:val="24"/>
              </w:rPr>
              <w:fldChar w:fldCharType="end"/>
            </w:r>
          </w:hyperlink>
        </w:p>
        <w:p w14:paraId="0A6EA324" w14:textId="1AC36927"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7"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6.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M</w:t>
            </w:r>
            <w:r w:rsidR="00755815" w:rsidRPr="00755815">
              <w:rPr>
                <w:rStyle w:val="Hyperlink"/>
                <w:rFonts w:eastAsia="Calibri Light"/>
                <w:noProof/>
                <w:spacing w:val="-1"/>
                <w:sz w:val="24"/>
                <w:szCs w:val="24"/>
              </w:rPr>
              <w:t>u</w:t>
            </w:r>
            <w:r w:rsidR="00755815" w:rsidRPr="00755815">
              <w:rPr>
                <w:rStyle w:val="Hyperlink"/>
                <w:rFonts w:eastAsia="Calibri Light"/>
                <w:noProof/>
                <w:sz w:val="24"/>
                <w:szCs w:val="24"/>
              </w:rPr>
              <w:t>l</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il</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ngual</w:t>
            </w:r>
            <w:r w:rsidR="00755815" w:rsidRPr="00755815">
              <w:rPr>
                <w:rStyle w:val="Hyperlink"/>
                <w:rFonts w:eastAsia="Calibri Light"/>
                <w:noProof/>
                <w:spacing w:val="-11"/>
                <w:sz w:val="24"/>
                <w:szCs w:val="24"/>
              </w:rPr>
              <w:t xml:space="preserve"> </w:t>
            </w:r>
            <w:r w:rsidR="00755815" w:rsidRPr="00755815">
              <w:rPr>
                <w:rStyle w:val="Hyperlink"/>
                <w:rFonts w:eastAsia="Calibri Light"/>
                <w:noProof/>
                <w:sz w:val="24"/>
                <w:szCs w:val="24"/>
              </w:rPr>
              <w:t>su</w:t>
            </w:r>
            <w:r w:rsidR="00755815" w:rsidRPr="00755815">
              <w:rPr>
                <w:rStyle w:val="Hyperlink"/>
                <w:rFonts w:eastAsia="Calibri Light"/>
                <w:noProof/>
                <w:spacing w:val="2"/>
                <w:sz w:val="24"/>
                <w:szCs w:val="24"/>
              </w:rPr>
              <w:t>p</w:t>
            </w:r>
            <w:r w:rsidR="00755815" w:rsidRPr="00755815">
              <w:rPr>
                <w:rStyle w:val="Hyperlink"/>
                <w:rFonts w:eastAsia="Calibri Light"/>
                <w:noProof/>
                <w:sz w:val="24"/>
                <w:szCs w:val="24"/>
              </w:rPr>
              <w:t>p</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rt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37</w:t>
            </w:r>
            <w:r w:rsidR="00755815" w:rsidRPr="00755815">
              <w:rPr>
                <w:noProof/>
                <w:webHidden/>
                <w:sz w:val="24"/>
                <w:szCs w:val="24"/>
              </w:rPr>
              <w:fldChar w:fldCharType="end"/>
            </w:r>
          </w:hyperlink>
        </w:p>
        <w:p w14:paraId="517560F0" w14:textId="53D4D4D1"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8"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7.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Apps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38</w:t>
            </w:r>
            <w:r w:rsidR="00755815" w:rsidRPr="00755815">
              <w:rPr>
                <w:noProof/>
                <w:webHidden/>
                <w:sz w:val="24"/>
                <w:szCs w:val="24"/>
              </w:rPr>
              <w:fldChar w:fldCharType="end"/>
            </w:r>
          </w:hyperlink>
        </w:p>
        <w:p w14:paraId="1F14AE42" w14:textId="25D793A8"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49"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8.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Sup</w:t>
            </w:r>
            <w:r w:rsidR="00755815" w:rsidRPr="00755815">
              <w:rPr>
                <w:rStyle w:val="Hyperlink"/>
                <w:rFonts w:eastAsia="Calibri Light"/>
                <w:noProof/>
                <w:spacing w:val="-1"/>
                <w:sz w:val="24"/>
                <w:szCs w:val="24"/>
              </w:rPr>
              <w:t>p</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rt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_Toc86595149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38</w:t>
            </w:r>
            <w:r w:rsidR="00755815" w:rsidRPr="00755815">
              <w:rPr>
                <w:noProof/>
                <w:webHidden/>
                <w:sz w:val="24"/>
                <w:szCs w:val="24"/>
              </w:rPr>
              <w:fldChar w:fldCharType="end"/>
            </w:r>
          </w:hyperlink>
        </w:p>
        <w:p w14:paraId="776DCFFF" w14:textId="227611B1"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50" w:history="1">
            <w:r w:rsidR="00755815" w:rsidRPr="00755815">
              <w:rPr>
                <w:rStyle w:val="Hyperlink"/>
                <w:rFonts w:eastAsia="Calibri Light"/>
                <w:noProof/>
                <w:sz w:val="24"/>
                <w:szCs w:val="24"/>
              </w:rPr>
              <w:t>7.3</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9.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Ann</w:t>
            </w:r>
            <w:r w:rsidR="00755815" w:rsidRPr="00755815">
              <w:rPr>
                <w:rStyle w:val="Hyperlink"/>
                <w:rFonts w:eastAsia="Calibri Light"/>
                <w:noProof/>
                <w:spacing w:val="-1"/>
                <w:sz w:val="24"/>
                <w:szCs w:val="24"/>
              </w:rPr>
              <w:t>o</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nc</w:t>
            </w:r>
            <w:r w:rsidR="00755815" w:rsidRPr="00755815">
              <w:rPr>
                <w:rStyle w:val="Hyperlink"/>
                <w:rFonts w:eastAsia="Calibri Light"/>
                <w:noProof/>
                <w:spacing w:val="1"/>
                <w:sz w:val="24"/>
                <w:szCs w:val="24"/>
              </w:rPr>
              <w:t>em</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nts</w:t>
            </w:r>
            <w:r w:rsidR="00755815" w:rsidRPr="00755815">
              <w:rPr>
                <w:rStyle w:val="Hyperlink"/>
                <w:rFonts w:eastAsia="Calibri Light"/>
                <w:noProof/>
                <w:spacing w:val="-17"/>
                <w:sz w:val="24"/>
                <w:szCs w:val="24"/>
              </w:rPr>
              <w:t xml:space="preserve"> </w:t>
            </w:r>
            <w:r w:rsidR="00755815" w:rsidRPr="00755815">
              <w:rPr>
                <w:rStyle w:val="Hyperlink"/>
                <w:rFonts w:eastAsia="Calibri Light"/>
                <w:noProof/>
                <w:sz w:val="24"/>
                <w:szCs w:val="24"/>
              </w:rPr>
              <w:t>and</w:t>
            </w:r>
            <w:r w:rsidR="00755815" w:rsidRPr="00755815">
              <w:rPr>
                <w:rStyle w:val="Hyperlink"/>
                <w:rFonts w:eastAsia="Calibri Light"/>
                <w:noProof/>
                <w:spacing w:val="-3"/>
                <w:sz w:val="24"/>
                <w:szCs w:val="24"/>
              </w:rPr>
              <w:t xml:space="preserve"> </w:t>
            </w:r>
            <w:r w:rsidR="00755815" w:rsidRPr="00755815">
              <w:rPr>
                <w:rStyle w:val="Hyperlink"/>
                <w:rFonts w:eastAsia="Calibri Light"/>
                <w:noProof/>
                <w:spacing w:val="2"/>
                <w:sz w:val="24"/>
                <w:szCs w:val="24"/>
              </w:rPr>
              <w:t>N</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w</w:t>
            </w:r>
            <w:r w:rsidR="00755815" w:rsidRPr="00755815">
              <w:rPr>
                <w:rStyle w:val="Hyperlink"/>
                <w:rFonts w:eastAsia="Calibri Light"/>
                <w:noProof/>
                <w:sz w:val="24"/>
                <w:szCs w:val="24"/>
              </w:rPr>
              <w: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38</w:t>
            </w:r>
            <w:r w:rsidR="00755815" w:rsidRPr="00755815">
              <w:rPr>
                <w:noProof/>
                <w:webHidden/>
                <w:sz w:val="24"/>
                <w:szCs w:val="24"/>
              </w:rPr>
              <w:fldChar w:fldCharType="end"/>
            </w:r>
          </w:hyperlink>
        </w:p>
        <w:p w14:paraId="4AD1686A" w14:textId="37E93ADF"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1"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4</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ec</w:t>
            </w:r>
            <w:r w:rsidR="00755815" w:rsidRPr="00755815">
              <w:rPr>
                <w:rStyle w:val="Hyperlink"/>
                <w:rFonts w:eastAsia="Calibri Light"/>
                <w:noProof/>
                <w:sz w:val="24"/>
                <w:szCs w:val="24"/>
              </w:rPr>
              <w:t>ent</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al</w:t>
            </w:r>
            <w:r w:rsidR="00755815" w:rsidRPr="00755815">
              <w:rPr>
                <w:rStyle w:val="Hyperlink"/>
                <w:rFonts w:eastAsia="Calibri Light"/>
                <w:noProof/>
                <w:spacing w:val="-1"/>
                <w:sz w:val="24"/>
                <w:szCs w:val="24"/>
              </w:rPr>
              <w:t>iz</w:t>
            </w:r>
            <w:r w:rsidR="00755815" w:rsidRPr="00755815">
              <w:rPr>
                <w:rStyle w:val="Hyperlink"/>
                <w:rFonts w:eastAsia="Calibri Light"/>
                <w:noProof/>
                <w:sz w:val="24"/>
                <w:szCs w:val="24"/>
              </w:rPr>
              <w:t>ed</w:t>
            </w:r>
            <w:r w:rsidR="00755815" w:rsidRPr="00755815">
              <w:rPr>
                <w:rStyle w:val="Hyperlink"/>
                <w:rFonts w:eastAsia="Calibri Light"/>
                <w:noProof/>
                <w:spacing w:val="-18"/>
                <w:sz w:val="24"/>
                <w:szCs w:val="24"/>
              </w:rPr>
              <w:t xml:space="preserve"> </w:t>
            </w:r>
            <w:r w:rsidR="00755815" w:rsidRPr="00755815">
              <w:rPr>
                <w:rStyle w:val="Hyperlink"/>
                <w:rFonts w:eastAsia="Calibri Light"/>
                <w:noProof/>
                <w:sz w:val="24"/>
                <w:szCs w:val="24"/>
              </w:rPr>
              <w:t>Cry</w:t>
            </w:r>
            <w:r w:rsidR="00755815" w:rsidRPr="00755815">
              <w:rPr>
                <w:rStyle w:val="Hyperlink"/>
                <w:rFonts w:eastAsia="Calibri Light"/>
                <w:noProof/>
                <w:spacing w:val="3"/>
                <w:sz w:val="24"/>
                <w:szCs w:val="24"/>
              </w:rPr>
              <w:t>p</w:t>
            </w:r>
            <w:r w:rsidR="00755815" w:rsidRPr="00755815">
              <w:rPr>
                <w:rStyle w:val="Hyperlink"/>
                <w:rFonts w:eastAsia="Calibri Light"/>
                <w:noProof/>
                <w:sz w:val="24"/>
                <w:szCs w:val="24"/>
              </w:rPr>
              <w:t>to</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urren</w:t>
            </w:r>
            <w:r w:rsidR="00755815" w:rsidRPr="00755815">
              <w:rPr>
                <w:rStyle w:val="Hyperlink"/>
                <w:rFonts w:eastAsia="Calibri Light"/>
                <w:noProof/>
                <w:spacing w:val="2"/>
                <w:sz w:val="24"/>
                <w:szCs w:val="24"/>
              </w:rPr>
              <w:t>c</w:t>
            </w:r>
            <w:r w:rsidR="00755815" w:rsidRPr="00755815">
              <w:rPr>
                <w:rStyle w:val="Hyperlink"/>
                <w:rFonts w:eastAsia="Calibri Light"/>
                <w:noProof/>
                <w:sz w:val="24"/>
                <w:szCs w:val="24"/>
              </w:rPr>
              <w:t>y</w:t>
            </w:r>
            <w:r w:rsidR="00755815" w:rsidRPr="00755815">
              <w:rPr>
                <w:rStyle w:val="Hyperlink"/>
                <w:rFonts w:eastAsia="Calibri Light"/>
                <w:noProof/>
                <w:spacing w:val="-20"/>
                <w:sz w:val="24"/>
                <w:szCs w:val="24"/>
              </w:rPr>
              <w:t xml:space="preserve"> </w:t>
            </w:r>
            <w:r w:rsidR="00755815" w:rsidRPr="00755815">
              <w:rPr>
                <w:rStyle w:val="Hyperlink"/>
                <w:rFonts w:eastAsia="Calibri Light"/>
                <w:noProof/>
                <w:sz w:val="24"/>
                <w:szCs w:val="24"/>
              </w:rPr>
              <w:t>E</w:t>
            </w:r>
            <w:r w:rsidR="00755815" w:rsidRPr="00755815">
              <w:rPr>
                <w:rStyle w:val="Hyperlink"/>
                <w:rFonts w:eastAsia="Calibri Light"/>
                <w:noProof/>
                <w:spacing w:val="1"/>
                <w:sz w:val="24"/>
                <w:szCs w:val="24"/>
              </w:rPr>
              <w:t>xc</w:t>
            </w:r>
            <w:r w:rsidR="00755815" w:rsidRPr="00755815">
              <w:rPr>
                <w:rStyle w:val="Hyperlink"/>
                <w:rFonts w:eastAsia="Calibri Light"/>
                <w:noProof/>
                <w:sz w:val="24"/>
                <w:szCs w:val="24"/>
              </w:rPr>
              <w:t>hange</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w:t>
            </w:r>
            <w:r w:rsidR="00755815" w:rsidRPr="00755815">
              <w:rPr>
                <w:rStyle w:val="Hyperlink"/>
                <w:rFonts w:eastAsia="Calibri Light"/>
                <w:noProof/>
                <w:spacing w:val="1"/>
                <w:sz w:val="24"/>
                <w:szCs w:val="24"/>
              </w:rPr>
              <w:t>D</w:t>
            </w:r>
            <w:r w:rsidR="00755815" w:rsidRPr="00755815">
              <w:rPr>
                <w:rStyle w:val="Hyperlink"/>
                <w:rFonts w:eastAsia="Calibri Light"/>
                <w:noProof/>
                <w:sz w:val="24"/>
                <w:szCs w:val="24"/>
              </w:rPr>
              <w:t>EX)</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38</w:t>
            </w:r>
            <w:r w:rsidR="00755815" w:rsidRPr="00755815">
              <w:rPr>
                <w:noProof/>
                <w:webHidden/>
                <w:sz w:val="24"/>
                <w:szCs w:val="24"/>
              </w:rPr>
              <w:fldChar w:fldCharType="end"/>
            </w:r>
          </w:hyperlink>
        </w:p>
        <w:p w14:paraId="5E9F913C" w14:textId="36522BDE"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2" w:history="1">
            <w:r w:rsidR="00755815" w:rsidRPr="00755815">
              <w:rPr>
                <w:rStyle w:val="Hyperlink"/>
                <w:rFonts w:eastAsia="Calibri Light"/>
                <w:noProof/>
                <w:spacing w:val="-1"/>
                <w:sz w:val="24"/>
                <w:szCs w:val="24"/>
              </w:rPr>
              <w:t>7</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5</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Wal</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et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39</w:t>
            </w:r>
            <w:r w:rsidR="00755815" w:rsidRPr="00755815">
              <w:rPr>
                <w:noProof/>
                <w:webHidden/>
                <w:sz w:val="24"/>
                <w:szCs w:val="24"/>
              </w:rPr>
              <w:fldChar w:fldCharType="end"/>
            </w:r>
          </w:hyperlink>
        </w:p>
        <w:p w14:paraId="2A9385C3" w14:textId="35DF9561"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53" w:history="1">
            <w:r w:rsidR="00755815" w:rsidRPr="00755815">
              <w:rPr>
                <w:rStyle w:val="Hyperlink"/>
                <w:rFonts w:eastAsia="Calibri Light"/>
                <w:noProof/>
                <w:spacing w:val="-1"/>
                <w:sz w:val="24"/>
                <w:szCs w:val="24"/>
              </w:rPr>
              <w:t>8</w:t>
            </w:r>
            <w:r w:rsidR="00755815" w:rsidRPr="00755815">
              <w:rPr>
                <w:rStyle w:val="Hyperlink"/>
                <w:rFonts w:eastAsia="Calibri Light"/>
                <w:noProof/>
                <w:sz w:val="24"/>
                <w:szCs w:val="24"/>
              </w:rPr>
              <w:t xml:space="preserve">.  </w:t>
            </w:r>
            <w:r w:rsidR="00755815" w:rsidRPr="00755815">
              <w:rPr>
                <w:rStyle w:val="Hyperlink"/>
                <w:rFonts w:eastAsia="Calibri Light"/>
                <w:noProof/>
                <w:spacing w:val="22"/>
                <w:sz w:val="24"/>
                <w:szCs w:val="24"/>
              </w:rPr>
              <w:t xml:space="preserve"> </w:t>
            </w:r>
            <w:r w:rsidR="00755815" w:rsidRPr="00755815">
              <w:rPr>
                <w:rStyle w:val="Hyperlink"/>
                <w:rFonts w:eastAsia="Calibri Light"/>
                <w:noProof/>
                <w:sz w:val="24"/>
                <w:szCs w:val="24"/>
              </w:rPr>
              <w:t>Roadmap</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_Toc86595153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39</w:t>
            </w:r>
            <w:r w:rsidR="00755815" w:rsidRPr="00755815">
              <w:rPr>
                <w:noProof/>
                <w:webHidden/>
                <w:sz w:val="24"/>
                <w:szCs w:val="24"/>
              </w:rPr>
              <w:fldChar w:fldCharType="end"/>
            </w:r>
          </w:hyperlink>
        </w:p>
        <w:p w14:paraId="787F50F2" w14:textId="0D2AC5FA"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4" w:history="1">
            <w:r w:rsidR="00755815" w:rsidRPr="00755815">
              <w:rPr>
                <w:rStyle w:val="Hyperlink"/>
                <w:rFonts w:eastAsia="Calibri Light"/>
                <w:noProof/>
                <w:spacing w:val="-1"/>
                <w:sz w:val="24"/>
                <w:szCs w:val="24"/>
              </w:rPr>
              <w:t>9</w:t>
            </w:r>
            <w:r w:rsidR="00755815" w:rsidRPr="00755815">
              <w:rPr>
                <w:rStyle w:val="Hyperlink"/>
                <w:rFonts w:eastAsia="Calibri Light"/>
                <w:noProof/>
                <w:sz w:val="24"/>
                <w:szCs w:val="24"/>
              </w:rPr>
              <w:t xml:space="preserve">.  </w:t>
            </w:r>
            <w:r w:rsidR="00755815" w:rsidRPr="00755815">
              <w:rPr>
                <w:rStyle w:val="Hyperlink"/>
                <w:rFonts w:eastAsia="Calibri Light"/>
                <w:noProof/>
                <w:spacing w:val="22"/>
                <w:sz w:val="24"/>
                <w:szCs w:val="24"/>
              </w:rPr>
              <w:t xml:space="preserve"> </w:t>
            </w:r>
            <w:r w:rsidR="00755815" w:rsidRPr="00755815">
              <w:rPr>
                <w:rStyle w:val="Hyperlink"/>
                <w:rFonts w:eastAsia="Calibri Light"/>
                <w:noProof/>
                <w:sz w:val="24"/>
                <w:szCs w:val="24"/>
              </w:rPr>
              <w:t>Ri</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ks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_Toc86595154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42</w:t>
            </w:r>
            <w:r w:rsidR="00755815" w:rsidRPr="00755815">
              <w:rPr>
                <w:noProof/>
                <w:webHidden/>
                <w:sz w:val="24"/>
                <w:szCs w:val="24"/>
              </w:rPr>
              <w:fldChar w:fldCharType="end"/>
            </w:r>
          </w:hyperlink>
        </w:p>
        <w:p w14:paraId="47513C37" w14:textId="52B2EE5E"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5" w:history="1">
            <w:r w:rsidR="00755815" w:rsidRPr="00755815">
              <w:rPr>
                <w:rStyle w:val="Hyperlink"/>
                <w:rFonts w:eastAsia="Calibri Light"/>
                <w:noProof/>
                <w:spacing w:val="-1"/>
                <w:sz w:val="24"/>
                <w:szCs w:val="24"/>
              </w:rPr>
              <w:t>9</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S</w:t>
            </w:r>
            <w:r w:rsidR="00755815" w:rsidRPr="00755815">
              <w:rPr>
                <w:rStyle w:val="Hyperlink"/>
                <w:rFonts w:eastAsia="Calibri Light"/>
                <w:noProof/>
                <w:spacing w:val="-1"/>
                <w:sz w:val="24"/>
                <w:szCs w:val="24"/>
              </w:rPr>
              <w:t>o</w:t>
            </w:r>
            <w:r w:rsidR="00755815" w:rsidRPr="00755815">
              <w:rPr>
                <w:rStyle w:val="Hyperlink"/>
                <w:rFonts w:eastAsia="Calibri Light"/>
                <w:noProof/>
                <w:sz w:val="24"/>
                <w:szCs w:val="24"/>
              </w:rPr>
              <w:t>f</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wa</w:t>
            </w:r>
            <w:r w:rsidR="00755815" w:rsidRPr="00755815">
              <w:rPr>
                <w:rStyle w:val="Hyperlink"/>
                <w:rFonts w:eastAsia="Calibri Light"/>
                <w:noProof/>
                <w:spacing w:val="1"/>
                <w:sz w:val="24"/>
                <w:szCs w:val="24"/>
              </w:rPr>
              <w:t>r</w:t>
            </w:r>
            <w:r w:rsidR="00755815" w:rsidRPr="00755815">
              <w:rPr>
                <w:rStyle w:val="Hyperlink"/>
                <w:rFonts w:eastAsia="Calibri Light"/>
                <w:noProof/>
                <w:sz w:val="24"/>
                <w:szCs w:val="24"/>
              </w:rPr>
              <w:t>e</w:t>
            </w:r>
            <w:r w:rsidR="00755815" w:rsidRPr="00755815">
              <w:rPr>
                <w:rStyle w:val="Hyperlink"/>
                <w:rFonts w:eastAsia="Calibri Light"/>
                <w:noProof/>
                <w:spacing w:val="-12"/>
                <w:sz w:val="24"/>
                <w:szCs w:val="24"/>
              </w:rPr>
              <w:t xml:space="preserve"> </w:t>
            </w:r>
            <w:r w:rsidR="00755815" w:rsidRPr="00755815">
              <w:rPr>
                <w:rStyle w:val="Hyperlink"/>
                <w:rFonts w:eastAsia="Calibri Light"/>
                <w:noProof/>
                <w:sz w:val="24"/>
                <w:szCs w:val="24"/>
              </w:rPr>
              <w:t>se</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ur</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ty</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_Toc86595155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43</w:t>
            </w:r>
            <w:r w:rsidR="00755815" w:rsidRPr="00755815">
              <w:rPr>
                <w:noProof/>
                <w:webHidden/>
                <w:sz w:val="24"/>
                <w:szCs w:val="24"/>
              </w:rPr>
              <w:fldChar w:fldCharType="end"/>
            </w:r>
          </w:hyperlink>
        </w:p>
        <w:p w14:paraId="127FDDD4" w14:textId="0FC4D446"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56" w:history="1">
            <w:r w:rsidR="00755815" w:rsidRPr="00755815">
              <w:rPr>
                <w:rStyle w:val="Hyperlink"/>
                <w:rFonts w:eastAsia="Calibri Light"/>
                <w:noProof/>
                <w:sz w:val="24"/>
                <w:szCs w:val="24"/>
              </w:rPr>
              <w:t>9.1</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1.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Applic</w:t>
            </w:r>
            <w:r w:rsidR="00755815" w:rsidRPr="00755815">
              <w:rPr>
                <w:rStyle w:val="Hyperlink"/>
                <w:rFonts w:eastAsia="Calibri Light"/>
                <w:noProof/>
                <w:spacing w:val="1"/>
                <w:sz w:val="24"/>
                <w:szCs w:val="24"/>
              </w:rPr>
              <w:t>at</w:t>
            </w:r>
            <w:r w:rsidR="00755815" w:rsidRPr="00755815">
              <w:rPr>
                <w:rStyle w:val="Hyperlink"/>
                <w:rFonts w:eastAsia="Calibri Light"/>
                <w:noProof/>
                <w:sz w:val="24"/>
                <w:szCs w:val="24"/>
              </w:rPr>
              <w:t>ion-ba</w:t>
            </w:r>
            <w:r w:rsidR="00755815" w:rsidRPr="00755815">
              <w:rPr>
                <w:rStyle w:val="Hyperlink"/>
                <w:rFonts w:eastAsia="Calibri Light"/>
                <w:noProof/>
                <w:spacing w:val="3"/>
                <w:sz w:val="24"/>
                <w:szCs w:val="24"/>
              </w:rPr>
              <w:t>s</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d</w:t>
            </w:r>
            <w:r w:rsidR="00755815" w:rsidRPr="00755815">
              <w:rPr>
                <w:rStyle w:val="Hyperlink"/>
                <w:rFonts w:eastAsia="Calibri Light"/>
                <w:noProof/>
                <w:spacing w:val="-20"/>
                <w:sz w:val="24"/>
                <w:szCs w:val="24"/>
              </w:rPr>
              <w:t xml:space="preserve"> </w:t>
            </w:r>
            <w:r w:rsidR="00755815" w:rsidRPr="00755815">
              <w:rPr>
                <w:rStyle w:val="Hyperlink"/>
                <w:rFonts w:eastAsia="Calibri Light"/>
                <w:noProof/>
                <w:spacing w:val="3"/>
                <w:sz w:val="24"/>
                <w:szCs w:val="24"/>
              </w:rPr>
              <w:t>s</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c</w:t>
            </w:r>
            <w:r w:rsidR="00755815" w:rsidRPr="00755815">
              <w:rPr>
                <w:rStyle w:val="Hyperlink"/>
                <w:rFonts w:eastAsia="Calibri Light"/>
                <w:noProof/>
                <w:spacing w:val="2"/>
                <w:sz w:val="24"/>
                <w:szCs w:val="24"/>
              </w:rPr>
              <w:t>u</w:t>
            </w:r>
            <w:r w:rsidR="00755815" w:rsidRPr="00755815">
              <w:rPr>
                <w:rStyle w:val="Hyperlink"/>
                <w:rFonts w:eastAsia="Calibri Light"/>
                <w:noProof/>
                <w:sz w:val="24"/>
                <w:szCs w:val="24"/>
              </w:rPr>
              <w:t>ri</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y</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i</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sues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_Toc86595156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43</w:t>
            </w:r>
            <w:r w:rsidR="00755815" w:rsidRPr="00755815">
              <w:rPr>
                <w:noProof/>
                <w:webHidden/>
                <w:sz w:val="24"/>
                <w:szCs w:val="24"/>
              </w:rPr>
              <w:fldChar w:fldCharType="end"/>
            </w:r>
          </w:hyperlink>
        </w:p>
        <w:p w14:paraId="4E6DCB4E" w14:textId="4099C7A9" w:rsidR="00755815" w:rsidRPr="00755815" w:rsidRDefault="007A6A3B">
          <w:pPr>
            <w:pStyle w:val="TOC3"/>
            <w:tabs>
              <w:tab w:val="right" w:leader="dot" w:pos="9350"/>
            </w:tabs>
            <w:rPr>
              <w:rFonts w:asciiTheme="minorHAnsi" w:eastAsiaTheme="minorEastAsia" w:hAnsiTheme="minorHAnsi" w:cstheme="minorBidi"/>
              <w:noProof/>
              <w:sz w:val="28"/>
              <w:szCs w:val="28"/>
            </w:rPr>
          </w:pPr>
          <w:hyperlink w:anchor="_Toc86595157" w:history="1">
            <w:r w:rsidR="00755815" w:rsidRPr="00755815">
              <w:rPr>
                <w:rStyle w:val="Hyperlink"/>
                <w:rFonts w:eastAsia="Calibri Light"/>
                <w:noProof/>
                <w:sz w:val="24"/>
                <w:szCs w:val="24"/>
              </w:rPr>
              <w:t>9.1</w:t>
            </w:r>
            <w:r w:rsidR="00755815" w:rsidRPr="00755815">
              <w:rPr>
                <w:rStyle w:val="Hyperlink"/>
                <w:rFonts w:eastAsia="Calibri Light"/>
                <w:noProof/>
                <w:spacing w:val="-1"/>
                <w:sz w:val="24"/>
                <w:szCs w:val="24"/>
              </w:rPr>
              <w:t>.</w:t>
            </w:r>
            <w:r w:rsidR="00755815" w:rsidRPr="00755815">
              <w:rPr>
                <w:rStyle w:val="Hyperlink"/>
                <w:rFonts w:eastAsia="Calibri Light"/>
                <w:noProof/>
                <w:sz w:val="24"/>
                <w:szCs w:val="24"/>
              </w:rPr>
              <w:t xml:space="preserve">2. </w:t>
            </w:r>
            <w:r w:rsidR="00755815" w:rsidRPr="00755815">
              <w:rPr>
                <w:rStyle w:val="Hyperlink"/>
                <w:rFonts w:eastAsia="Calibri Light"/>
                <w:noProof/>
                <w:spacing w:val="13"/>
                <w:sz w:val="24"/>
                <w:szCs w:val="24"/>
              </w:rPr>
              <w:t xml:space="preserve"> </w:t>
            </w:r>
            <w:r w:rsidR="00755815" w:rsidRPr="00755815">
              <w:rPr>
                <w:rStyle w:val="Hyperlink"/>
                <w:rFonts w:eastAsia="Calibri Light"/>
                <w:noProof/>
                <w:sz w:val="24"/>
                <w:szCs w:val="24"/>
              </w:rPr>
              <w:t>B</w:t>
            </w:r>
            <w:r w:rsidR="00755815" w:rsidRPr="00755815">
              <w:rPr>
                <w:rStyle w:val="Hyperlink"/>
                <w:rFonts w:eastAsia="Calibri Light"/>
                <w:noProof/>
                <w:spacing w:val="1"/>
                <w:sz w:val="24"/>
                <w:szCs w:val="24"/>
              </w:rPr>
              <w:t>l</w:t>
            </w:r>
            <w:r w:rsidR="00755815" w:rsidRPr="00755815">
              <w:rPr>
                <w:rStyle w:val="Hyperlink"/>
                <w:rFonts w:eastAsia="Calibri Light"/>
                <w:noProof/>
                <w:sz w:val="24"/>
                <w:szCs w:val="24"/>
              </w:rPr>
              <w:t>ockcha</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n-ba</w:t>
            </w:r>
            <w:r w:rsidR="00755815" w:rsidRPr="00755815">
              <w:rPr>
                <w:rStyle w:val="Hyperlink"/>
                <w:rFonts w:eastAsia="Calibri Light"/>
                <w:noProof/>
                <w:spacing w:val="3"/>
                <w:sz w:val="24"/>
                <w:szCs w:val="24"/>
              </w:rPr>
              <w:t>s</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d</w:t>
            </w:r>
            <w:r w:rsidR="00755815" w:rsidRPr="00755815">
              <w:rPr>
                <w:rStyle w:val="Hyperlink"/>
                <w:rFonts w:eastAsia="Calibri Light"/>
                <w:noProof/>
                <w:spacing w:val="-19"/>
                <w:sz w:val="24"/>
                <w:szCs w:val="24"/>
              </w:rPr>
              <w:t xml:space="preserve"> </w:t>
            </w:r>
            <w:r w:rsidR="00755815" w:rsidRPr="00755815">
              <w:rPr>
                <w:rStyle w:val="Hyperlink"/>
                <w:rFonts w:eastAsia="Calibri Light"/>
                <w:noProof/>
                <w:spacing w:val="3"/>
                <w:sz w:val="24"/>
                <w:szCs w:val="24"/>
              </w:rPr>
              <w:t>s</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c</w:t>
            </w:r>
            <w:r w:rsidR="00755815" w:rsidRPr="00755815">
              <w:rPr>
                <w:rStyle w:val="Hyperlink"/>
                <w:rFonts w:eastAsia="Calibri Light"/>
                <w:noProof/>
                <w:spacing w:val="2"/>
                <w:sz w:val="24"/>
                <w:szCs w:val="24"/>
              </w:rPr>
              <w:t>ur</w:t>
            </w:r>
            <w:r w:rsidR="00755815" w:rsidRPr="00755815">
              <w:rPr>
                <w:rStyle w:val="Hyperlink"/>
                <w:rFonts w:eastAsia="Calibri Light"/>
                <w:noProof/>
                <w:sz w:val="24"/>
                <w:szCs w:val="24"/>
              </w:rPr>
              <w:t>i</w:t>
            </w:r>
            <w:r w:rsidR="00755815" w:rsidRPr="00755815">
              <w:rPr>
                <w:rStyle w:val="Hyperlink"/>
                <w:rFonts w:eastAsia="Calibri Light"/>
                <w:noProof/>
                <w:spacing w:val="1"/>
                <w:sz w:val="24"/>
                <w:szCs w:val="24"/>
              </w:rPr>
              <w:t>t</w:t>
            </w:r>
            <w:r w:rsidR="00755815" w:rsidRPr="00755815">
              <w:rPr>
                <w:rStyle w:val="Hyperlink"/>
                <w:rFonts w:eastAsia="Calibri Light"/>
                <w:noProof/>
                <w:sz w:val="24"/>
                <w:szCs w:val="24"/>
              </w:rPr>
              <w:t>y</w:t>
            </w:r>
            <w:r w:rsidR="00755815" w:rsidRPr="00755815">
              <w:rPr>
                <w:rStyle w:val="Hyperlink"/>
                <w:rFonts w:eastAsia="Calibri Light"/>
                <w:noProof/>
                <w:spacing w:val="-9"/>
                <w:sz w:val="24"/>
                <w:szCs w:val="24"/>
              </w:rPr>
              <w:t xml:space="preserve"> </w:t>
            </w:r>
            <w:r w:rsidR="00755815" w:rsidRPr="00755815">
              <w:rPr>
                <w:rStyle w:val="Hyperlink"/>
                <w:rFonts w:eastAsia="Calibri Light"/>
                <w:noProof/>
                <w:sz w:val="24"/>
                <w:szCs w:val="24"/>
              </w:rPr>
              <w:t>i</w:t>
            </w:r>
            <w:r w:rsidR="00755815" w:rsidRPr="00755815">
              <w:rPr>
                <w:rStyle w:val="Hyperlink"/>
                <w:rFonts w:eastAsia="Calibri Light"/>
                <w:noProof/>
                <w:spacing w:val="1"/>
                <w:sz w:val="24"/>
                <w:szCs w:val="24"/>
              </w:rPr>
              <w:t>s</w:t>
            </w:r>
            <w:r w:rsidR="00755815" w:rsidRPr="00755815">
              <w:rPr>
                <w:rStyle w:val="Hyperlink"/>
                <w:rFonts w:eastAsia="Calibri Light"/>
                <w:noProof/>
                <w:sz w:val="24"/>
                <w:szCs w:val="24"/>
              </w:rPr>
              <w:t>sues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_Toc86595157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43</w:t>
            </w:r>
            <w:r w:rsidR="00755815" w:rsidRPr="00755815">
              <w:rPr>
                <w:noProof/>
                <w:webHidden/>
                <w:sz w:val="24"/>
                <w:szCs w:val="24"/>
              </w:rPr>
              <w:fldChar w:fldCharType="end"/>
            </w:r>
          </w:hyperlink>
        </w:p>
        <w:p w14:paraId="651D5F80" w14:textId="5E724EA3"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8" w:history="1">
            <w:r w:rsidR="00755815" w:rsidRPr="00755815">
              <w:rPr>
                <w:rStyle w:val="Hyperlink"/>
                <w:rFonts w:eastAsia="Calibri Light"/>
                <w:noProof/>
                <w:spacing w:val="-1"/>
                <w:sz w:val="24"/>
                <w:szCs w:val="24"/>
              </w:rPr>
              <w:t>9</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2</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R</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g</w:t>
            </w:r>
            <w:r w:rsidR="00755815" w:rsidRPr="00755815">
              <w:rPr>
                <w:rStyle w:val="Hyperlink"/>
                <w:rFonts w:eastAsia="Calibri Light"/>
                <w:noProof/>
                <w:spacing w:val="-1"/>
                <w:sz w:val="24"/>
                <w:szCs w:val="24"/>
              </w:rPr>
              <w:t>u</w:t>
            </w:r>
            <w:r w:rsidR="00755815" w:rsidRPr="00755815">
              <w:rPr>
                <w:rStyle w:val="Hyperlink"/>
                <w:rFonts w:eastAsia="Calibri Light"/>
                <w:noProof/>
                <w:sz w:val="24"/>
                <w:szCs w:val="24"/>
              </w:rPr>
              <w:t>lat</w:t>
            </w:r>
            <w:r w:rsidR="00755815" w:rsidRPr="00755815">
              <w:rPr>
                <w:rStyle w:val="Hyperlink"/>
                <w:rFonts w:eastAsia="Calibri Light"/>
                <w:noProof/>
                <w:spacing w:val="2"/>
                <w:sz w:val="24"/>
                <w:szCs w:val="24"/>
              </w:rPr>
              <w:t>i</w:t>
            </w:r>
            <w:r w:rsidR="00755815" w:rsidRPr="00755815">
              <w:rPr>
                <w:rStyle w:val="Hyperlink"/>
                <w:rFonts w:eastAsia="Calibri Light"/>
                <w:noProof/>
                <w:sz w:val="24"/>
                <w:szCs w:val="24"/>
              </w:rPr>
              <w:t>on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_Toc86595158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44</w:t>
            </w:r>
            <w:r w:rsidR="00755815" w:rsidRPr="00755815">
              <w:rPr>
                <w:noProof/>
                <w:webHidden/>
                <w:sz w:val="24"/>
                <w:szCs w:val="24"/>
              </w:rPr>
              <w:fldChar w:fldCharType="end"/>
            </w:r>
          </w:hyperlink>
        </w:p>
        <w:p w14:paraId="32E5AE7B" w14:textId="3F8F9BB4" w:rsidR="00755815" w:rsidRPr="00755815" w:rsidRDefault="007A6A3B">
          <w:pPr>
            <w:pStyle w:val="TOC2"/>
            <w:tabs>
              <w:tab w:val="right" w:leader="dot" w:pos="9350"/>
            </w:tabs>
            <w:rPr>
              <w:rFonts w:asciiTheme="minorHAnsi" w:eastAsiaTheme="minorEastAsia" w:hAnsiTheme="minorHAnsi" w:cstheme="minorBidi"/>
              <w:noProof/>
              <w:sz w:val="28"/>
              <w:szCs w:val="28"/>
            </w:rPr>
          </w:pPr>
          <w:hyperlink w:anchor="_Toc86595159" w:history="1">
            <w:r w:rsidR="00755815" w:rsidRPr="00755815">
              <w:rPr>
                <w:rStyle w:val="Hyperlink"/>
                <w:rFonts w:eastAsia="Calibri Light"/>
                <w:noProof/>
                <w:spacing w:val="-1"/>
                <w:sz w:val="24"/>
                <w:szCs w:val="24"/>
              </w:rPr>
              <w:t>9</w:t>
            </w:r>
            <w:r w:rsidR="00755815" w:rsidRPr="00755815">
              <w:rPr>
                <w:rStyle w:val="Hyperlink"/>
                <w:rFonts w:eastAsia="Calibri Light"/>
                <w:noProof/>
                <w:spacing w:val="1"/>
                <w:sz w:val="24"/>
                <w:szCs w:val="24"/>
              </w:rPr>
              <w:t>.</w:t>
            </w:r>
            <w:r w:rsidR="00755815" w:rsidRPr="00755815">
              <w:rPr>
                <w:rStyle w:val="Hyperlink"/>
                <w:rFonts w:eastAsia="Calibri Light"/>
                <w:noProof/>
                <w:spacing w:val="-1"/>
                <w:sz w:val="24"/>
                <w:szCs w:val="24"/>
              </w:rPr>
              <w:t>3</w:t>
            </w:r>
            <w:r w:rsidR="00755815" w:rsidRPr="00755815">
              <w:rPr>
                <w:rStyle w:val="Hyperlink"/>
                <w:rFonts w:eastAsia="Calibri Light"/>
                <w:noProof/>
                <w:sz w:val="24"/>
                <w:szCs w:val="24"/>
              </w:rPr>
              <w:t xml:space="preserve">.  </w:t>
            </w:r>
            <w:r w:rsidR="00755815" w:rsidRPr="00755815">
              <w:rPr>
                <w:rStyle w:val="Hyperlink"/>
                <w:rFonts w:eastAsia="Calibri Light"/>
                <w:noProof/>
                <w:spacing w:val="21"/>
                <w:sz w:val="24"/>
                <w:szCs w:val="24"/>
              </w:rPr>
              <w:t xml:space="preserve"> </w:t>
            </w:r>
            <w:r w:rsidR="00755815" w:rsidRPr="00755815">
              <w:rPr>
                <w:rStyle w:val="Hyperlink"/>
                <w:rFonts w:eastAsia="Calibri Light"/>
                <w:noProof/>
                <w:sz w:val="24"/>
                <w:szCs w:val="24"/>
              </w:rPr>
              <w:t>Long</w:t>
            </w:r>
            <w:r w:rsidR="00755815" w:rsidRPr="00755815">
              <w:rPr>
                <w:rStyle w:val="Hyperlink"/>
                <w:rFonts w:eastAsia="Calibri Light"/>
                <w:noProof/>
                <w:spacing w:val="-7"/>
                <w:sz w:val="24"/>
                <w:szCs w:val="24"/>
              </w:rPr>
              <w:t xml:space="preserve"> </w:t>
            </w:r>
            <w:r w:rsidR="00755815" w:rsidRPr="00755815">
              <w:rPr>
                <w:rStyle w:val="Hyperlink"/>
                <w:rFonts w:eastAsia="Calibri Light"/>
                <w:noProof/>
                <w:sz w:val="24"/>
                <w:szCs w:val="24"/>
              </w:rPr>
              <w:t>t</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rm</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de</w:t>
            </w:r>
            <w:r w:rsidR="00755815" w:rsidRPr="00755815">
              <w:rPr>
                <w:rStyle w:val="Hyperlink"/>
                <w:rFonts w:eastAsia="Calibri Light"/>
                <w:noProof/>
                <w:spacing w:val="1"/>
                <w:sz w:val="24"/>
                <w:szCs w:val="24"/>
              </w:rPr>
              <w:t>v</w:t>
            </w:r>
            <w:r w:rsidR="00755815" w:rsidRPr="00755815">
              <w:rPr>
                <w:rStyle w:val="Hyperlink"/>
                <w:rFonts w:eastAsia="Calibri Light"/>
                <w:noProof/>
                <w:sz w:val="24"/>
                <w:szCs w:val="24"/>
              </w:rPr>
              <w:t>el</w:t>
            </w:r>
            <w:r w:rsidR="00755815" w:rsidRPr="00755815">
              <w:rPr>
                <w:rStyle w:val="Hyperlink"/>
                <w:rFonts w:eastAsia="Calibri Light"/>
                <w:noProof/>
                <w:spacing w:val="1"/>
                <w:sz w:val="24"/>
                <w:szCs w:val="24"/>
              </w:rPr>
              <w:t>o</w:t>
            </w:r>
            <w:r w:rsidR="00755815" w:rsidRPr="00755815">
              <w:rPr>
                <w:rStyle w:val="Hyperlink"/>
                <w:rFonts w:eastAsia="Calibri Light"/>
                <w:noProof/>
                <w:spacing w:val="2"/>
                <w:sz w:val="24"/>
                <w:szCs w:val="24"/>
              </w:rPr>
              <w:t>p</w:t>
            </w:r>
            <w:r w:rsidR="00755815" w:rsidRPr="00755815">
              <w:rPr>
                <w:rStyle w:val="Hyperlink"/>
                <w:rFonts w:eastAsia="Calibri Light"/>
                <w:noProof/>
                <w:sz w:val="24"/>
                <w:szCs w:val="24"/>
              </w:rPr>
              <w:t>ment</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_Toc86595159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44</w:t>
            </w:r>
            <w:r w:rsidR="00755815" w:rsidRPr="00755815">
              <w:rPr>
                <w:noProof/>
                <w:webHidden/>
                <w:sz w:val="24"/>
                <w:szCs w:val="24"/>
              </w:rPr>
              <w:fldChar w:fldCharType="end"/>
            </w:r>
          </w:hyperlink>
        </w:p>
        <w:p w14:paraId="30637DA0" w14:textId="741A8296"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60" w:history="1">
            <w:r w:rsidR="00755815" w:rsidRPr="00755815">
              <w:rPr>
                <w:rStyle w:val="Hyperlink"/>
                <w:rFonts w:eastAsia="Calibri Light"/>
                <w:noProof/>
                <w:spacing w:val="-1"/>
                <w:sz w:val="24"/>
                <w:szCs w:val="24"/>
              </w:rPr>
              <w:t>10</w:t>
            </w:r>
            <w:r w:rsidR="00755815" w:rsidRPr="00755815">
              <w:rPr>
                <w:rStyle w:val="Hyperlink"/>
                <w:rFonts w:eastAsia="Calibri Light"/>
                <w:noProof/>
                <w:sz w:val="24"/>
                <w:szCs w:val="24"/>
              </w:rPr>
              <w:t>.</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Channe</w:t>
            </w:r>
            <w:r w:rsidR="00755815" w:rsidRPr="00755815">
              <w:rPr>
                <w:rStyle w:val="Hyperlink"/>
                <w:rFonts w:eastAsia="Calibri Light"/>
                <w:noProof/>
                <w:spacing w:val="2"/>
                <w:sz w:val="24"/>
                <w:szCs w:val="24"/>
              </w:rPr>
              <w:t>l</w:t>
            </w:r>
            <w:r w:rsidR="00755815" w:rsidRPr="00755815">
              <w:rPr>
                <w:rStyle w:val="Hyperlink"/>
                <w:rFonts w:eastAsia="Calibri Light"/>
                <w:noProof/>
                <w:sz w:val="24"/>
                <w:szCs w:val="24"/>
              </w:rPr>
              <w:t>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_Toc86595160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44</w:t>
            </w:r>
            <w:r w:rsidR="00755815" w:rsidRPr="00755815">
              <w:rPr>
                <w:noProof/>
                <w:webHidden/>
                <w:sz w:val="24"/>
                <w:szCs w:val="24"/>
              </w:rPr>
              <w:fldChar w:fldCharType="end"/>
            </w:r>
          </w:hyperlink>
        </w:p>
        <w:p w14:paraId="73D72DE7" w14:textId="71675690"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61" w:history="1">
            <w:r w:rsidR="00755815" w:rsidRPr="00755815">
              <w:rPr>
                <w:rStyle w:val="Hyperlink"/>
                <w:rFonts w:eastAsia="Calibri Light"/>
                <w:noProof/>
                <w:spacing w:val="-1"/>
                <w:sz w:val="24"/>
                <w:szCs w:val="24"/>
              </w:rPr>
              <w:t>11</w:t>
            </w:r>
            <w:r w:rsidR="00755815" w:rsidRPr="00755815">
              <w:rPr>
                <w:rStyle w:val="Hyperlink"/>
                <w:rFonts w:eastAsia="Calibri Light"/>
                <w:noProof/>
                <w:sz w:val="24"/>
                <w:szCs w:val="24"/>
              </w:rPr>
              <w:t>.</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w:t>
            </w:r>
            <w:r w:rsidR="00755815" w:rsidRPr="00755815">
              <w:rPr>
                <w:rStyle w:val="Hyperlink"/>
                <w:rFonts w:eastAsia="Calibri Light"/>
                <w:noProof/>
                <w:sz w:val="24"/>
                <w:szCs w:val="24"/>
              </w:rPr>
              <w:t>fin</w:t>
            </w:r>
            <w:r w:rsidR="00755815" w:rsidRPr="00755815">
              <w:rPr>
                <w:rStyle w:val="Hyperlink"/>
                <w:rFonts w:eastAsia="Calibri Light"/>
                <w:noProof/>
                <w:spacing w:val="-1"/>
                <w:sz w:val="24"/>
                <w:szCs w:val="24"/>
              </w:rPr>
              <w:t>i</w:t>
            </w:r>
            <w:r w:rsidR="00755815" w:rsidRPr="00755815">
              <w:rPr>
                <w:rStyle w:val="Hyperlink"/>
                <w:rFonts w:eastAsia="Calibri Light"/>
                <w:noProof/>
                <w:sz w:val="24"/>
                <w:szCs w:val="24"/>
              </w:rPr>
              <w:t>t</w:t>
            </w:r>
            <w:r w:rsidR="00755815" w:rsidRPr="00755815">
              <w:rPr>
                <w:rStyle w:val="Hyperlink"/>
                <w:rFonts w:eastAsia="Calibri Light"/>
                <w:noProof/>
                <w:spacing w:val="2"/>
                <w:sz w:val="24"/>
                <w:szCs w:val="24"/>
              </w:rPr>
              <w:t>i</w:t>
            </w:r>
            <w:r w:rsidR="00755815" w:rsidRPr="00755815">
              <w:rPr>
                <w:rStyle w:val="Hyperlink"/>
                <w:rFonts w:eastAsia="Calibri Light"/>
                <w:noProof/>
                <w:sz w:val="24"/>
                <w:szCs w:val="24"/>
              </w:rPr>
              <w:t>on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_Toc86595161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45</w:t>
            </w:r>
            <w:r w:rsidR="00755815" w:rsidRPr="00755815">
              <w:rPr>
                <w:noProof/>
                <w:webHidden/>
                <w:sz w:val="24"/>
                <w:szCs w:val="24"/>
              </w:rPr>
              <w:fldChar w:fldCharType="end"/>
            </w:r>
          </w:hyperlink>
        </w:p>
        <w:p w14:paraId="2108DB66" w14:textId="177401D6" w:rsidR="00755815" w:rsidRPr="00755815" w:rsidRDefault="007A6A3B">
          <w:pPr>
            <w:pStyle w:val="TOC1"/>
            <w:tabs>
              <w:tab w:val="right" w:leader="dot" w:pos="9350"/>
            </w:tabs>
            <w:rPr>
              <w:rFonts w:asciiTheme="minorHAnsi" w:eastAsiaTheme="minorEastAsia" w:hAnsiTheme="minorHAnsi" w:cstheme="minorBidi"/>
              <w:noProof/>
              <w:sz w:val="28"/>
              <w:szCs w:val="28"/>
            </w:rPr>
          </w:pPr>
          <w:hyperlink w:anchor="_Toc86595162" w:history="1">
            <w:r w:rsidR="00755815" w:rsidRPr="00755815">
              <w:rPr>
                <w:rStyle w:val="Hyperlink"/>
                <w:rFonts w:eastAsia="Calibri Light"/>
                <w:noProof/>
                <w:spacing w:val="-1"/>
                <w:sz w:val="24"/>
                <w:szCs w:val="24"/>
              </w:rPr>
              <w:t>11</w:t>
            </w:r>
            <w:r w:rsidR="00755815" w:rsidRPr="00755815">
              <w:rPr>
                <w:rStyle w:val="Hyperlink"/>
                <w:rFonts w:eastAsia="Calibri Light"/>
                <w:noProof/>
                <w:sz w:val="24"/>
                <w:szCs w:val="24"/>
              </w:rPr>
              <w:t>.</w:t>
            </w:r>
            <w:r w:rsidR="00755815" w:rsidRPr="00755815">
              <w:rPr>
                <w:rStyle w:val="Hyperlink"/>
                <w:rFonts w:eastAsia="Calibri Light"/>
                <w:noProof/>
                <w:spacing w:val="4"/>
                <w:sz w:val="24"/>
                <w:szCs w:val="24"/>
              </w:rPr>
              <w:t xml:space="preserve"> </w:t>
            </w:r>
            <w:r w:rsidR="00755815" w:rsidRPr="00755815">
              <w:rPr>
                <w:rStyle w:val="Hyperlink"/>
                <w:rFonts w:eastAsia="Calibri Light"/>
                <w:noProof/>
                <w:sz w:val="24"/>
                <w:szCs w:val="24"/>
              </w:rPr>
              <w:t>Legal Disclaimer and Disclosures</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_Toc86595162 \h </w:instrText>
            </w:r>
            <w:r w:rsidR="00755815" w:rsidRPr="00755815">
              <w:rPr>
                <w:noProof/>
                <w:webHidden/>
                <w:sz w:val="24"/>
                <w:szCs w:val="24"/>
              </w:rPr>
            </w:r>
            <w:r w:rsidR="00755815" w:rsidRPr="00755815">
              <w:rPr>
                <w:noProof/>
                <w:webHidden/>
                <w:sz w:val="24"/>
                <w:szCs w:val="24"/>
              </w:rPr>
              <w:fldChar w:fldCharType="separate"/>
            </w:r>
            <w:r w:rsidR="005C7928">
              <w:rPr>
                <w:noProof/>
                <w:webHidden/>
                <w:sz w:val="24"/>
                <w:szCs w:val="24"/>
              </w:rPr>
              <w:t>46</w:t>
            </w:r>
            <w:r w:rsidR="00755815" w:rsidRPr="00755815">
              <w:rPr>
                <w:noProof/>
                <w:webHidden/>
                <w:sz w:val="24"/>
                <w:szCs w:val="24"/>
              </w:rPr>
              <w:fldChar w:fldCharType="end"/>
            </w:r>
          </w:hyperlink>
        </w:p>
        <w:p w14:paraId="0B2C5C18" w14:textId="6BD5A1DB" w:rsidR="00757823" w:rsidRPr="00755815" w:rsidRDefault="00201BDA" w:rsidP="0067491F">
          <w:pPr>
            <w:jc w:val="both"/>
            <w:rPr>
              <w:sz w:val="36"/>
              <w:szCs w:val="36"/>
            </w:rPr>
          </w:pPr>
          <w:r w:rsidRPr="00755815">
            <w:rPr>
              <w:rFonts w:asciiTheme="minorBidi" w:hAnsiTheme="minorBidi" w:cstheme="minorBidi"/>
              <w:b/>
              <w:bCs/>
              <w:noProof/>
              <w:sz w:val="44"/>
              <w:szCs w:val="44"/>
            </w:rPr>
            <w:fldChar w:fldCharType="end"/>
          </w:r>
        </w:p>
      </w:sdtContent>
    </w:sdt>
    <w:p w14:paraId="451A7F9B" w14:textId="77777777" w:rsidR="001A15BB" w:rsidRPr="0079220C" w:rsidRDefault="001A15BB">
      <w:pPr>
        <w:rPr>
          <w:rFonts w:asciiTheme="majorHAnsi" w:eastAsia="Calibri Light" w:hAnsiTheme="majorHAnsi" w:cstheme="majorBidi"/>
          <w:b/>
          <w:bCs/>
          <w:color w:val="95B3D7" w:themeColor="accent1" w:themeTint="99"/>
          <w:spacing w:val="-1"/>
          <w:kern w:val="32"/>
          <w:sz w:val="40"/>
          <w:szCs w:val="40"/>
        </w:rPr>
      </w:pPr>
      <w:r w:rsidRPr="00755815">
        <w:rPr>
          <w:rFonts w:eastAsia="Calibri Light"/>
          <w:spacing w:val="-1"/>
          <w:sz w:val="36"/>
          <w:szCs w:val="36"/>
        </w:rPr>
        <w:br w:type="page"/>
      </w:r>
    </w:p>
    <w:p w14:paraId="3FCA7700" w14:textId="0259ABA5" w:rsidR="00AE7C60" w:rsidRDefault="00A44FA3" w:rsidP="003E0BA7">
      <w:pPr>
        <w:pStyle w:val="Heading1"/>
        <w:jc w:val="both"/>
        <w:rPr>
          <w:rFonts w:eastAsia="Calibri Light"/>
          <w:rtl/>
          <w:lang w:bidi="fa-IR"/>
        </w:rPr>
      </w:pPr>
      <w:bookmarkStart w:id="0" w:name="_Toc86595088"/>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6595089"/>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6595090"/>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549E75D2" w:rsidR="000A4753" w:rsidRPr="006B65CD" w:rsidRDefault="000A4753" w:rsidP="003E0BA7">
      <w:pPr>
        <w:spacing w:before="37" w:line="258" w:lineRule="auto"/>
        <w:ind w:left="100" w:right="416"/>
        <w:jc w:val="both"/>
        <w:rPr>
          <w:sz w:val="28"/>
          <w:szCs w:val="28"/>
        </w:rPr>
      </w:pPr>
      <w:r w:rsidRPr="006B65CD">
        <w:rPr>
          <w:rFonts w:asciiTheme="majorBidi" w:hAnsiTheme="majorBidi" w:cstheme="majorBidi"/>
          <w:sz w:val="28"/>
          <w:szCs w:val="28"/>
          <w:shd w:val="clear" w:color="auto" w:fill="FFFFFF"/>
        </w:rPr>
        <w:t xml:space="preserve">We  strongly believe in crypto-anarchism in which cryptographically protected anonymization technologies, digital pseudonyms, and digital money are employed to circumvent state control - surveillance, censorship, and taxation. Thus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rid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6595091"/>
      <w:r>
        <w:t xml:space="preserve">3.1. </w:t>
      </w:r>
      <w:r w:rsidR="00C421A3" w:rsidRPr="008B5193">
        <w:t>Bertinity moves towards direct democracy</w:t>
      </w:r>
      <w:bookmarkEnd w:id="3"/>
      <w:r w:rsidR="00C421A3" w:rsidRPr="008B5193">
        <w:t xml:space="preserve"> </w:t>
      </w:r>
    </w:p>
    <w:p w14:paraId="4DB26013" w14:textId="49EDFEF3"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r w:rsidRPr="008F45CB">
        <w:rPr>
          <w:rFonts w:asciiTheme="majorBidi" w:eastAsiaTheme="majorEastAsia" w:hAnsiTheme="majorBidi" w:cstheme="majorBidi"/>
          <w:sz w:val="28"/>
          <w:szCs w:val="28"/>
        </w:rPr>
        <w:t>direct democracy</w:t>
      </w:r>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9"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0C9A07C8"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r w:rsidRPr="008F45CB">
        <w:rPr>
          <w:rFonts w:asciiTheme="majorBidi" w:hAnsiTheme="majorBidi" w:cstheme="majorBidi"/>
          <w:sz w:val="28"/>
          <w:szCs w:val="28"/>
        </w:rPr>
        <w:t>equity</w:t>
      </w:r>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6595092"/>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to  make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 xml:space="preserve">In the proof of importance consensus mechanism, nodes receive a rating dependent on the stake they own (i.e.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6595093"/>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6595094"/>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6595095"/>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EE109A3"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3C4B70">
        <w:rPr>
          <w:sz w:val="28"/>
          <w:szCs w:val="28"/>
        </w:rPr>
        <w:t>s</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Pr="008F45CB" w:rsidRDefault="00A525AA" w:rsidP="003E0BA7">
      <w:pPr>
        <w:spacing w:before="1"/>
        <w:ind w:left="460"/>
        <w:jc w:val="both"/>
        <w:rPr>
          <w:rFonts w:asciiTheme="majorBidi" w:hAnsiTheme="majorBidi" w:cstheme="majorBidi"/>
          <w:sz w:val="28"/>
          <w:szCs w:val="28"/>
        </w:rPr>
      </w:pPr>
      <w:r w:rsidRPr="008F45CB">
        <w:rPr>
          <w:rFonts w:asciiTheme="majorBidi" w:hAnsiTheme="majorBidi" w:cstheme="majorBidi"/>
          <w:sz w:val="28"/>
          <w:szCs w:val="28"/>
        </w:rPr>
        <w:t xml:space="preserve">All </w:t>
      </w:r>
      <w:r w:rsidR="00A44FA3" w:rsidRPr="008F45CB">
        <w:rPr>
          <w:rFonts w:asciiTheme="majorBidi" w:hAnsiTheme="majorBidi" w:cstheme="majorBidi"/>
          <w:sz w:val="28"/>
          <w:szCs w:val="28"/>
        </w:rPr>
        <w:t>Pr</w:t>
      </w:r>
      <w:r w:rsidR="00A44FA3" w:rsidRPr="008F45CB">
        <w:rPr>
          <w:rFonts w:asciiTheme="majorBidi" w:hAnsiTheme="majorBidi" w:cstheme="majorBidi"/>
          <w:spacing w:val="-1"/>
          <w:sz w:val="28"/>
          <w:szCs w:val="28"/>
        </w:rPr>
        <w:t>o</w:t>
      </w:r>
      <w:r w:rsidR="00A44FA3" w:rsidRPr="008F45CB">
        <w:rPr>
          <w:rFonts w:asciiTheme="majorBidi" w:hAnsiTheme="majorBidi" w:cstheme="majorBidi"/>
          <w:spacing w:val="1"/>
          <w:sz w:val="28"/>
          <w:szCs w:val="28"/>
        </w:rPr>
        <w:t>du</w:t>
      </w:r>
      <w:r w:rsidR="00A44FA3" w:rsidRPr="008F45CB">
        <w:rPr>
          <w:rFonts w:asciiTheme="majorBidi" w:hAnsiTheme="majorBidi" w:cstheme="majorBidi"/>
          <w:spacing w:val="-2"/>
          <w:sz w:val="28"/>
          <w:szCs w:val="28"/>
        </w:rPr>
        <w:t>c</w:t>
      </w:r>
      <w:r w:rsidR="00A44FA3" w:rsidRPr="008F45CB">
        <w:rPr>
          <w:rFonts w:asciiTheme="majorBidi" w:hAnsiTheme="majorBidi" w:cstheme="majorBidi"/>
          <w:sz w:val="28"/>
          <w:szCs w:val="28"/>
        </w:rPr>
        <w:t>t</w:t>
      </w:r>
      <w:r w:rsidRPr="008F45CB">
        <w:rPr>
          <w:rFonts w:asciiTheme="majorBidi" w:hAnsiTheme="majorBidi" w:cstheme="majorBidi"/>
          <w:sz w:val="28"/>
          <w:szCs w:val="28"/>
        </w:rPr>
        <w:t>s</w:t>
      </w:r>
      <w:r w:rsidR="00A44FA3" w:rsidRPr="008F45CB">
        <w:rPr>
          <w:rFonts w:asciiTheme="majorBidi" w:hAnsiTheme="majorBidi" w:cstheme="majorBidi"/>
          <w:spacing w:val="1"/>
          <w:sz w:val="28"/>
          <w:szCs w:val="28"/>
        </w:rPr>
        <w:t xml:space="preserve"> </w:t>
      </w:r>
      <w:r w:rsidR="00A44FA3" w:rsidRPr="008F45CB">
        <w:rPr>
          <w:rFonts w:asciiTheme="majorBidi" w:hAnsiTheme="majorBidi" w:cstheme="majorBidi"/>
          <w:spacing w:val="-2"/>
          <w:sz w:val="28"/>
          <w:szCs w:val="28"/>
        </w:rPr>
        <w:t>l</w:t>
      </w:r>
      <w:r w:rsidR="00A44FA3" w:rsidRPr="008F45CB">
        <w:rPr>
          <w:rFonts w:asciiTheme="majorBidi" w:hAnsiTheme="majorBidi" w:cstheme="majorBidi"/>
          <w:spacing w:val="-1"/>
          <w:sz w:val="28"/>
          <w:szCs w:val="28"/>
        </w:rPr>
        <w:t>i</w:t>
      </w:r>
      <w:r w:rsidR="00A44FA3" w:rsidRPr="008F45CB">
        <w:rPr>
          <w:rFonts w:asciiTheme="majorBidi" w:hAnsiTheme="majorBidi" w:cstheme="majorBidi"/>
          <w:spacing w:val="1"/>
          <w:sz w:val="28"/>
          <w:szCs w:val="28"/>
        </w:rPr>
        <w:t>s</w:t>
      </w:r>
      <w:r w:rsidR="00A44FA3" w:rsidRPr="008F45CB">
        <w:rPr>
          <w:rFonts w:asciiTheme="majorBidi" w:hAnsiTheme="majorBidi" w:cstheme="majorBidi"/>
          <w:spacing w:val="-1"/>
          <w:sz w:val="28"/>
          <w:szCs w:val="28"/>
        </w:rPr>
        <w:t>t</w:t>
      </w:r>
      <w:r w:rsidR="00A44FA3" w:rsidRPr="008F45CB">
        <w:rPr>
          <w:rFonts w:asciiTheme="majorBidi" w:hAnsiTheme="majorBidi" w:cstheme="majorBidi"/>
          <w:sz w:val="28"/>
          <w:szCs w:val="28"/>
        </w:rPr>
        <w:t>:</w:t>
      </w:r>
    </w:p>
    <w:p w14:paraId="022B99F2"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Cryptocurrency Payment Gateway (CPG)</w:t>
      </w:r>
    </w:p>
    <w:p w14:paraId="5DBD82CC"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Centralized cryptocurrency Exchange (CX)</w:t>
      </w:r>
    </w:p>
    <w:p w14:paraId="4A4FBA8E"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ICO Launchpad</w:t>
      </w:r>
    </w:p>
    <w:p w14:paraId="6FB4C063"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Cryptocurrency Exchange (DEX)</w:t>
      </w:r>
    </w:p>
    <w:p w14:paraId="044577E6"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Worldwide Stock Market (DWSM)</w:t>
      </w:r>
    </w:p>
    <w:p w14:paraId="7815759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Public Blockchain Network (MainNet)</w:t>
      </w:r>
    </w:p>
    <w:p w14:paraId="6A4DF7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Native tokens/coins</w:t>
      </w:r>
    </w:p>
    <w:p w14:paraId="4C239A90"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Wallet</w:t>
      </w:r>
    </w:p>
    <w:p w14:paraId="0CED63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 Forex Services</w:t>
      </w:r>
    </w:p>
    <w:p w14:paraId="0A15A3C4"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DeFi Lending (No KYC Lending)</w:t>
      </w:r>
    </w:p>
    <w:p w14:paraId="7B38475A"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Tokenizing assets</w:t>
      </w:r>
    </w:p>
    <w:p w14:paraId="39164DE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NFTs</w:t>
      </w:r>
    </w:p>
    <w:p w14:paraId="27B709F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Escrow service for P2P trades</w:t>
      </w:r>
    </w:p>
    <w:p w14:paraId="78D780D0" w14:textId="3405C596"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6595096"/>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6595097"/>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A52ADB">
        <w:rPr>
          <w:spacing w:val="1"/>
          <w:sz w:val="28"/>
          <w:szCs w:val="28"/>
        </w:rPr>
        <w:t xml:space="preserve">to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6595098"/>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6595099"/>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6595100"/>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6595101"/>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6595102"/>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6595103"/>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6595104"/>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6595105"/>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019713BB"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sidR="003C4B70">
        <w:rPr>
          <w:spacing w:val="-2"/>
          <w:sz w:val="28"/>
          <w:szCs w:val="28"/>
        </w:rPr>
        <w:t>on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6595106"/>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6595107"/>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offres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6595108"/>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6595109"/>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6595110"/>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6595111"/>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6595112"/>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6595113"/>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6595114"/>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6595115"/>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(Tokenomics)</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6595116"/>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6595117"/>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6595118"/>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6595119"/>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6595120"/>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sidRPr="00451E61">
        <w:rPr>
          <w:rFonts w:eastAsia="Calibri Light"/>
        </w:rPr>
        <w:t>Multi Phase Initial Coin Offering (ICO) Mechanism</w:t>
      </w:r>
      <w:bookmarkEnd w:id="33"/>
    </w:p>
    <w:p w14:paraId="73E11A2D" w14:textId="77777777"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(ICO)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0D503905" w:rsidR="00451E61" w:rsidRPr="002019FB" w:rsidRDefault="003C4B70" w:rsidP="00451E61">
      <w:pPr>
        <w:numPr>
          <w:ilvl w:val="0"/>
          <w:numId w:val="26"/>
        </w:numPr>
        <w:spacing w:before="38"/>
        <w:ind w:right="151"/>
        <w:jc w:val="both"/>
        <w:rPr>
          <w:rFonts w:asciiTheme="majorBidi" w:hAnsiTheme="majorBidi" w:cstheme="majorBidi"/>
          <w:sz w:val="28"/>
          <w:szCs w:val="28"/>
        </w:rPr>
      </w:pPr>
      <w:r>
        <w:rPr>
          <w:rFonts w:asciiTheme="majorBidi" w:hAnsiTheme="majorBidi" w:cstheme="majorBidi"/>
          <w:sz w:val="28"/>
          <w:szCs w:val="28"/>
        </w:rPr>
        <w:t>Soft</w:t>
      </w:r>
      <w:r w:rsidR="00451E61" w:rsidRPr="002019FB">
        <w:rPr>
          <w:rFonts w:asciiTheme="majorBidi" w:hAnsiTheme="majorBidi" w:cstheme="majorBidi"/>
          <w:sz w:val="28"/>
          <w:szCs w:val="28"/>
        </w:rPr>
        <w:t xml:space="preserve"> Cap: </w:t>
      </w:r>
      <w:r w:rsidR="00451E61" w:rsidRPr="00451E61">
        <w:rPr>
          <w:rFonts w:asciiTheme="majorBidi" w:hAnsiTheme="majorBidi" w:cstheme="majorBidi"/>
          <w:b/>
          <w:bCs/>
          <w:sz w:val="28"/>
          <w:szCs w:val="28"/>
        </w:rPr>
        <w:t>$908,000</w:t>
      </w:r>
    </w:p>
    <w:p w14:paraId="2F9DA9BE" w14:textId="2891BA2C" w:rsidR="00451E61" w:rsidRPr="001A15BB" w:rsidRDefault="003C4B70" w:rsidP="00451E61">
      <w:pPr>
        <w:numPr>
          <w:ilvl w:val="0"/>
          <w:numId w:val="27"/>
        </w:numPr>
        <w:spacing w:before="38"/>
        <w:ind w:right="151"/>
        <w:jc w:val="both"/>
        <w:rPr>
          <w:rFonts w:asciiTheme="majorBidi" w:hAnsiTheme="majorBidi" w:cstheme="majorBidi"/>
          <w:sz w:val="28"/>
          <w:szCs w:val="28"/>
        </w:rPr>
      </w:pPr>
      <w:r>
        <w:rPr>
          <w:rFonts w:asciiTheme="majorBidi" w:hAnsiTheme="majorBidi" w:cstheme="majorBidi"/>
          <w:sz w:val="28"/>
          <w:szCs w:val="28"/>
        </w:rPr>
        <w:t>Hard</w:t>
      </w:r>
      <w:r w:rsidR="00451E61" w:rsidRPr="002019FB">
        <w:rPr>
          <w:rFonts w:asciiTheme="majorBidi" w:hAnsiTheme="majorBidi" w:cstheme="majorBidi"/>
          <w:sz w:val="28"/>
          <w:szCs w:val="28"/>
        </w:rPr>
        <w:t xml:space="preserve"> Cap:</w:t>
      </w:r>
      <w:r w:rsidR="00451E61" w:rsidRPr="002019FB">
        <w:rPr>
          <w:rFonts w:asciiTheme="majorBidi" w:eastAsiaTheme="minorEastAsia" w:hAnsiTheme="majorBidi" w:cstheme="majorBidi"/>
          <w:color w:val="000000"/>
          <w:kern w:val="24"/>
          <w:sz w:val="40"/>
          <w:szCs w:val="40"/>
        </w:rPr>
        <w:t xml:space="preserve"> </w:t>
      </w:r>
      <w:r w:rsidR="00451E61" w:rsidRPr="00451E61">
        <w:rPr>
          <w:rFonts w:asciiTheme="majorBidi" w:hAnsiTheme="majorBidi" w:cstheme="majorBidi"/>
          <w:b/>
          <w:bCs/>
          <w:sz w:val="28"/>
          <w:szCs w:val="28"/>
        </w:rPr>
        <w:t>$</w:t>
      </w:r>
      <w:r w:rsidR="00451E61" w:rsidRPr="002019FB">
        <w:rPr>
          <w:rFonts w:asciiTheme="majorBidi" w:hAnsiTheme="majorBidi" w:cstheme="majorBidi"/>
          <w:b/>
          <w:bCs/>
          <w:sz w:val="28"/>
          <w:szCs w:val="28"/>
        </w:rPr>
        <w:t>7,181</w:t>
      </w:r>
      <w:r w:rsidR="00451E61"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r w:rsidRPr="001A15BB">
              <w:t>Phase  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r w:rsidRPr="001A15BB">
              <w:t>Phase  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r w:rsidRPr="001A15BB">
              <w:t>Phase  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r w:rsidRPr="001A15BB">
              <w:t>Phase  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r w:rsidRPr="001A15BB">
              <w:t>Phase  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r w:rsidRPr="001A15BB">
              <w:t>Phase  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r w:rsidRPr="001A15BB">
              <w:t>Phase  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r w:rsidRPr="001A15BB">
              <w:t>Phase  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r w:rsidRPr="001A15BB">
              <w:t>Phase  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r w:rsidRPr="001A15BB">
              <w:t>Phase  10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r w:rsidRPr="001A15BB">
              <w:t>Phase  11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r w:rsidRPr="001A15BB">
              <w:t>Phase  12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r w:rsidRPr="001A15BB">
              <w:t>Phase  13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r w:rsidRPr="001A15BB">
              <w:t>Phase  14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r w:rsidRPr="001A15BB">
              <w:t>Phase  15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r w:rsidRPr="001A15BB">
              <w:t>Phase  16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r w:rsidRPr="001A15BB">
              <w:t>Phase  17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r w:rsidRPr="001A15BB">
              <w:lastRenderedPageBreak/>
              <w:t>Phase  18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r w:rsidRPr="001A15BB">
              <w:t>Phase  19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r w:rsidRPr="001A15BB">
              <w:t>Phase  20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r w:rsidRPr="001A15BB">
              <w:t>Phase  21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r w:rsidRPr="001A15BB">
              <w:t>Phase  22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r w:rsidRPr="001A15BB">
              <w:t>Phase  23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r w:rsidRPr="001A15BB">
              <w:t>Phase  24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r w:rsidRPr="001A15BB">
              <w:t>Phase  25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r w:rsidRPr="001A15BB">
              <w:t>Phase  26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r w:rsidRPr="001A15BB">
              <w:t>Phase  27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r w:rsidRPr="001A15BB">
              <w:t>Phase  28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r w:rsidRPr="001A15BB">
              <w:t>Phase  29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r w:rsidRPr="001A15BB">
              <w:t>Phase  30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r w:rsidRPr="001A15BB">
              <w:t>Phase  31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r w:rsidRPr="001A15BB">
              <w:t>Phase  32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r w:rsidRPr="001A15BB">
              <w:t>Phase  33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r w:rsidRPr="001A15BB">
              <w:t>Phase  34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r w:rsidRPr="001A15BB">
              <w:t>Phase  35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r w:rsidRPr="001A15BB">
              <w:t>Phase  36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r w:rsidRPr="001A15BB">
              <w:t>Phase  37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r w:rsidRPr="001A15BB">
              <w:t>Phase  38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r w:rsidRPr="001A15BB">
              <w:t>Phase  39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r w:rsidRPr="001A15BB">
              <w:t>Phase  40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r w:rsidRPr="001A15BB">
              <w:t>Phase  41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r w:rsidRPr="001A15BB">
              <w:t>Phase  42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r w:rsidRPr="001A15BB">
              <w:t>Phase  43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r w:rsidRPr="001A15BB">
              <w:t>Phase  44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r w:rsidRPr="001A15BB">
              <w:t>Phase  45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r w:rsidRPr="001A15BB">
              <w:t>Phase  46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r w:rsidRPr="001A15BB">
              <w:t>Phase  47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r w:rsidRPr="001A15BB">
              <w:t>Phase  48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r w:rsidRPr="001A15BB">
              <w:t>Phase  49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r w:rsidRPr="001A15BB">
              <w:t>Phase  50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51BC939E" w14:textId="06AD6D18" w:rsidR="0079220C" w:rsidRDefault="0079220C" w:rsidP="0079220C">
      <w:pPr>
        <w:pStyle w:val="Heading2"/>
        <w:jc w:val="both"/>
        <w:rPr>
          <w:rFonts w:eastAsia="Calibri Light"/>
        </w:rPr>
      </w:pPr>
      <w:bookmarkStart w:id="34" w:name="_Toc86595121"/>
      <w:r>
        <w:rPr>
          <w:rFonts w:eastAsia="Calibri Light"/>
          <w:spacing w:val="-1"/>
        </w:rPr>
        <w:lastRenderedPageBreak/>
        <w:t>6</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Anti whale mechanism</w:t>
      </w:r>
      <w:bookmarkEnd w:id="34"/>
    </w:p>
    <w:p w14:paraId="7CDE9B8C" w14:textId="6A31B0FE" w:rsidR="0079220C" w:rsidRDefault="0079220C" w:rsidP="0079220C">
      <w:pPr>
        <w:spacing w:before="35"/>
        <w:ind w:left="820"/>
        <w:jc w:val="both"/>
        <w:rPr>
          <w:sz w:val="28"/>
          <w:szCs w:val="28"/>
        </w:rPr>
      </w:pPr>
      <w:r w:rsidRPr="0079220C">
        <w:rPr>
          <w:sz w:val="28"/>
          <w:szCs w:val="28"/>
        </w:rPr>
        <w:t>Transactions are limited to $10,000 in the private and public sales to help implement the anti whale mechanism.</w:t>
      </w:r>
    </w:p>
    <w:p w14:paraId="0F5FECB3" w14:textId="77777777" w:rsidR="0079220C" w:rsidRDefault="0079220C" w:rsidP="0079220C">
      <w:pPr>
        <w:spacing w:before="35"/>
        <w:ind w:left="820"/>
        <w:jc w:val="both"/>
        <w:rPr>
          <w:sz w:val="28"/>
          <w:szCs w:val="28"/>
        </w:rPr>
      </w:pPr>
    </w:p>
    <w:p w14:paraId="26015F3E" w14:textId="10B32029" w:rsidR="0079220C" w:rsidRDefault="0079220C" w:rsidP="0079220C">
      <w:pPr>
        <w:pStyle w:val="Heading2"/>
        <w:jc w:val="both"/>
        <w:rPr>
          <w:rFonts w:eastAsia="Calibri Light"/>
        </w:rPr>
      </w:pPr>
      <w:bookmarkStart w:id="35" w:name="_Toc86595122"/>
      <w:r>
        <w:rPr>
          <w:rFonts w:eastAsia="Calibri Light"/>
          <w:spacing w:val="-1"/>
        </w:rPr>
        <w:t>6</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Pr>
          <w:rFonts w:eastAsia="Calibri Light"/>
        </w:rPr>
        <w:t>Anti dump mechanism</w:t>
      </w:r>
      <w:bookmarkEnd w:id="35"/>
    </w:p>
    <w:p w14:paraId="79F7799C" w14:textId="023316EE" w:rsidR="0079220C" w:rsidRDefault="0079220C" w:rsidP="0079220C">
      <w:pPr>
        <w:spacing w:before="35"/>
        <w:ind w:left="820"/>
        <w:jc w:val="both"/>
        <w:rPr>
          <w:sz w:val="28"/>
          <w:szCs w:val="28"/>
        </w:rPr>
      </w:pPr>
      <w:r w:rsidRPr="0079220C">
        <w:rPr>
          <w:sz w:val="28"/>
          <w:szCs w:val="28"/>
        </w:rPr>
        <w:t>To help prevent dumping we have a vesting mechanism (section 6.8) and also we have a scheduled timesheet for the distribution of Airdrops and ICOs</w:t>
      </w:r>
      <w:r>
        <w:rPr>
          <w:sz w:val="28"/>
          <w:szCs w:val="28"/>
        </w:rPr>
        <w:t xml:space="preserve">. </w:t>
      </w:r>
      <w:r w:rsidRPr="0079220C">
        <w:rPr>
          <w:sz w:val="28"/>
          <w:szCs w:val="28"/>
        </w:rPr>
        <w:t>In this mechanism, the distribution will be done within 12 weeks after the start, and if the recipient dumps, the distribution of her/his tokens will be delayed for 3 months after the last distribution</w:t>
      </w:r>
    </w:p>
    <w:p w14:paraId="7D034947" w14:textId="4C0F8644" w:rsidR="0079220C" w:rsidRDefault="0079220C" w:rsidP="0079220C">
      <w:pPr>
        <w:spacing w:before="35"/>
        <w:ind w:left="820"/>
        <w:jc w:val="both"/>
        <w:rPr>
          <w:sz w:val="28"/>
          <w:szCs w:val="28"/>
        </w:rPr>
      </w:pPr>
    </w:p>
    <w:p w14:paraId="07F4C8D5" w14:textId="40F3C9E8" w:rsidR="0079220C" w:rsidRDefault="0079220C" w:rsidP="0079220C">
      <w:pPr>
        <w:pStyle w:val="Heading2"/>
        <w:jc w:val="both"/>
        <w:rPr>
          <w:rFonts w:eastAsia="Calibri Light"/>
        </w:rPr>
      </w:pPr>
      <w:bookmarkStart w:id="36" w:name="_Toc86595123"/>
      <w:r>
        <w:rPr>
          <w:rFonts w:eastAsia="Calibri Light"/>
          <w:spacing w:val="-1"/>
        </w:rPr>
        <w:t>6</w:t>
      </w:r>
      <w:r>
        <w:rPr>
          <w:rFonts w:eastAsia="Calibri Light"/>
          <w:spacing w:val="1"/>
        </w:rPr>
        <w:t>.</w:t>
      </w:r>
      <w:r>
        <w:rPr>
          <w:rFonts w:eastAsia="Calibri Light"/>
          <w:spacing w:val="-1"/>
        </w:rPr>
        <w:t>8</w:t>
      </w:r>
      <w:r>
        <w:rPr>
          <w:rFonts w:eastAsia="Calibri Light"/>
        </w:rPr>
        <w:t xml:space="preserve">.  </w:t>
      </w:r>
      <w:r>
        <w:rPr>
          <w:rFonts w:eastAsia="Calibri Light"/>
          <w:spacing w:val="21"/>
        </w:rPr>
        <w:t xml:space="preserve"> </w:t>
      </w:r>
      <w:r>
        <w:rPr>
          <w:rFonts w:eastAsia="Calibri Light"/>
        </w:rPr>
        <w:t>Vesting period</w:t>
      </w:r>
      <w:bookmarkEnd w:id="36"/>
    </w:p>
    <w:p w14:paraId="63959ACD" w14:textId="513A8DA4" w:rsidR="0079220C" w:rsidRPr="0079220C" w:rsidRDefault="0079220C" w:rsidP="0079220C">
      <w:pPr>
        <w:ind w:firstLine="720"/>
        <w:rPr>
          <w:rFonts w:eastAsia="Calibri Light"/>
        </w:rPr>
      </w:pPr>
      <w:r>
        <w:rPr>
          <w:sz w:val="28"/>
          <w:szCs w:val="28"/>
        </w:rPr>
        <w:t>Bertinity project has a vesting plan</w:t>
      </w:r>
    </w:p>
    <w:p w14:paraId="503426E1" w14:textId="77777777" w:rsidR="0079220C" w:rsidRPr="0079220C" w:rsidRDefault="0079220C" w:rsidP="0079220C">
      <w:pPr>
        <w:rPr>
          <w:rFonts w:eastAsia="Calibri Light"/>
        </w:rPr>
      </w:pPr>
    </w:p>
    <w:p w14:paraId="009A3C1A" w14:textId="03F3DF6E" w:rsidR="0079220C" w:rsidRDefault="0079220C">
      <w:pPr>
        <w:rPr>
          <w:rFonts w:eastAsia="Calibri Light"/>
        </w:rPr>
      </w:pPr>
      <w:r>
        <w:rPr>
          <w:noProof/>
        </w:rPr>
        <w:drawing>
          <wp:anchor distT="0" distB="0" distL="114300" distR="114300" simplePos="0" relativeHeight="251665408" behindDoc="1" locked="0" layoutInCell="1" allowOverlap="1" wp14:anchorId="53579055" wp14:editId="0B6DECC4">
            <wp:simplePos x="0" y="0"/>
            <wp:positionH relativeFrom="page">
              <wp:posOffset>753745</wp:posOffset>
            </wp:positionH>
            <wp:positionV relativeFrom="paragraph">
              <wp:posOffset>133531</wp:posOffset>
            </wp:positionV>
            <wp:extent cx="6435892" cy="155121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1569" cy="15598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Light"/>
        </w:rPr>
        <w:br w:type="page"/>
      </w:r>
    </w:p>
    <w:p w14:paraId="7311AE24" w14:textId="104EC8DA" w:rsidR="0079220C" w:rsidRDefault="0079220C" w:rsidP="0079220C">
      <w:pPr>
        <w:pStyle w:val="Heading2"/>
        <w:jc w:val="both"/>
        <w:rPr>
          <w:rFonts w:eastAsia="Calibri Light"/>
        </w:rPr>
      </w:pPr>
      <w:bookmarkStart w:id="37" w:name="_Toc86595124"/>
      <w:r>
        <w:rPr>
          <w:rFonts w:eastAsia="Calibri Light"/>
          <w:spacing w:val="-1"/>
        </w:rPr>
        <w:lastRenderedPageBreak/>
        <w:t>6</w:t>
      </w:r>
      <w:r>
        <w:rPr>
          <w:rFonts w:eastAsia="Calibri Light"/>
          <w:spacing w:val="1"/>
        </w:rPr>
        <w:t>.</w:t>
      </w:r>
      <w:r w:rsidR="00755815">
        <w:rPr>
          <w:rFonts w:eastAsia="Calibri Light"/>
          <w:spacing w:val="-1"/>
        </w:rPr>
        <w:t>9</w:t>
      </w:r>
      <w:r>
        <w:rPr>
          <w:rFonts w:eastAsia="Calibri Light"/>
        </w:rPr>
        <w:t xml:space="preserve">.  </w:t>
      </w:r>
      <w:r>
        <w:rPr>
          <w:rFonts w:eastAsia="Calibri Light"/>
          <w:spacing w:val="21"/>
        </w:rPr>
        <w:t xml:space="preserve"> </w:t>
      </w:r>
      <w:r>
        <w:rPr>
          <w:rFonts w:eastAsia="Calibri Light"/>
        </w:rPr>
        <w:t>Distribution plan</w:t>
      </w:r>
      <w:bookmarkEnd w:id="37"/>
    </w:p>
    <w:p w14:paraId="208B8BA9" w14:textId="751341AD" w:rsidR="0079220C" w:rsidRDefault="0079220C" w:rsidP="0079220C">
      <w:pPr>
        <w:rPr>
          <w:rFonts w:eastAsia="Calibri Light"/>
        </w:rPr>
      </w:pPr>
      <w:r>
        <w:rPr>
          <w:noProof/>
        </w:rPr>
        <w:drawing>
          <wp:anchor distT="0" distB="0" distL="114300" distR="114300" simplePos="0" relativeHeight="251664384" behindDoc="1" locked="0" layoutInCell="1" allowOverlap="1" wp14:anchorId="482E85CF" wp14:editId="6AB4BA76">
            <wp:simplePos x="0" y="0"/>
            <wp:positionH relativeFrom="page">
              <wp:posOffset>598714</wp:posOffset>
            </wp:positionH>
            <wp:positionV relativeFrom="paragraph">
              <wp:posOffset>134620</wp:posOffset>
            </wp:positionV>
            <wp:extent cx="6863830" cy="3080657"/>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69784" cy="30833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30468" w14:textId="1187BA06" w:rsidR="0079220C" w:rsidRDefault="0079220C" w:rsidP="0079220C">
      <w:pPr>
        <w:rPr>
          <w:rFonts w:eastAsia="Calibri Light"/>
        </w:rPr>
      </w:pPr>
    </w:p>
    <w:p w14:paraId="1EF829B6" w14:textId="5E1A1F04" w:rsidR="0079220C" w:rsidRDefault="0079220C" w:rsidP="0079220C">
      <w:pPr>
        <w:rPr>
          <w:rFonts w:eastAsia="Calibri Light"/>
        </w:rPr>
      </w:pPr>
    </w:p>
    <w:p w14:paraId="69449D50" w14:textId="0853FF13" w:rsidR="0079220C" w:rsidRDefault="0079220C" w:rsidP="0079220C">
      <w:pPr>
        <w:rPr>
          <w:rFonts w:eastAsia="Calibri Light"/>
        </w:rPr>
      </w:pPr>
    </w:p>
    <w:p w14:paraId="196D3CCB" w14:textId="73AE1F88" w:rsidR="0079220C" w:rsidRDefault="0079220C" w:rsidP="0079220C">
      <w:pPr>
        <w:rPr>
          <w:rFonts w:eastAsia="Calibri Light"/>
        </w:rPr>
      </w:pPr>
    </w:p>
    <w:p w14:paraId="42246776" w14:textId="09A204CB" w:rsidR="0079220C" w:rsidRDefault="0079220C" w:rsidP="0079220C">
      <w:pPr>
        <w:rPr>
          <w:rFonts w:eastAsia="Calibri Light"/>
        </w:rPr>
      </w:pPr>
    </w:p>
    <w:p w14:paraId="279E9AF1" w14:textId="37D2AC78" w:rsidR="0079220C" w:rsidRDefault="0079220C" w:rsidP="0079220C">
      <w:pPr>
        <w:rPr>
          <w:rFonts w:eastAsia="Calibri Light"/>
        </w:rPr>
      </w:pPr>
    </w:p>
    <w:p w14:paraId="56E2D45D" w14:textId="56F9E899" w:rsidR="0079220C" w:rsidRDefault="0079220C" w:rsidP="0079220C">
      <w:pPr>
        <w:rPr>
          <w:rFonts w:eastAsia="Calibri Light"/>
        </w:rPr>
      </w:pPr>
    </w:p>
    <w:p w14:paraId="4C5D163D" w14:textId="42136B5C" w:rsidR="0079220C" w:rsidRDefault="0079220C" w:rsidP="0079220C">
      <w:pPr>
        <w:rPr>
          <w:rFonts w:eastAsia="Calibri Light"/>
        </w:rPr>
      </w:pPr>
    </w:p>
    <w:p w14:paraId="4FE408B8" w14:textId="7A2F6B28" w:rsidR="0079220C" w:rsidRDefault="0079220C" w:rsidP="0079220C">
      <w:pPr>
        <w:rPr>
          <w:rFonts w:eastAsia="Calibri Light"/>
        </w:rPr>
      </w:pPr>
    </w:p>
    <w:p w14:paraId="082EE874" w14:textId="5A451036" w:rsidR="0079220C" w:rsidRDefault="0079220C" w:rsidP="0079220C">
      <w:pPr>
        <w:rPr>
          <w:rFonts w:eastAsia="Calibri Light"/>
        </w:rPr>
      </w:pPr>
    </w:p>
    <w:p w14:paraId="10F35798" w14:textId="6274110C" w:rsidR="0079220C" w:rsidRDefault="0079220C" w:rsidP="0079220C">
      <w:pPr>
        <w:rPr>
          <w:rFonts w:eastAsia="Calibri Light"/>
        </w:rPr>
      </w:pPr>
    </w:p>
    <w:p w14:paraId="19BEE75B" w14:textId="121A5A90" w:rsidR="0079220C" w:rsidRDefault="0079220C" w:rsidP="0079220C">
      <w:pPr>
        <w:rPr>
          <w:rFonts w:eastAsia="Calibri Light"/>
        </w:rPr>
      </w:pPr>
    </w:p>
    <w:p w14:paraId="609F4B81" w14:textId="77777777" w:rsidR="0079220C" w:rsidRPr="0079220C" w:rsidRDefault="0079220C" w:rsidP="0079220C">
      <w:pPr>
        <w:rPr>
          <w:rFonts w:eastAsia="Calibri Light"/>
        </w:rPr>
      </w:pPr>
    </w:p>
    <w:p w14:paraId="314D9999" w14:textId="456ACF64" w:rsidR="0079220C" w:rsidRDefault="0079220C" w:rsidP="0079220C">
      <w:pPr>
        <w:rPr>
          <w:rFonts w:eastAsia="Calibri Light"/>
        </w:rPr>
      </w:pPr>
    </w:p>
    <w:p w14:paraId="6E4BE41C" w14:textId="707AFA3C" w:rsidR="0079220C" w:rsidRDefault="0079220C" w:rsidP="0079220C">
      <w:pPr>
        <w:rPr>
          <w:rFonts w:eastAsia="Calibri Light"/>
        </w:rPr>
      </w:pPr>
    </w:p>
    <w:p w14:paraId="38DEB793" w14:textId="53354BE8" w:rsidR="0079220C" w:rsidRDefault="0079220C" w:rsidP="0079220C">
      <w:pPr>
        <w:rPr>
          <w:rFonts w:eastAsia="Calibri Light"/>
        </w:rPr>
      </w:pPr>
    </w:p>
    <w:p w14:paraId="3EADE464" w14:textId="301F9364" w:rsidR="0079220C" w:rsidRDefault="0079220C" w:rsidP="0079220C">
      <w:pPr>
        <w:rPr>
          <w:rFonts w:eastAsia="Calibri Light"/>
        </w:rPr>
      </w:pPr>
    </w:p>
    <w:p w14:paraId="46662C9C" w14:textId="58CA28DF" w:rsidR="0079220C" w:rsidRDefault="0079220C" w:rsidP="0079220C">
      <w:pPr>
        <w:rPr>
          <w:rFonts w:eastAsia="Calibri Light"/>
        </w:rPr>
      </w:pPr>
    </w:p>
    <w:p w14:paraId="5E8EE8CC" w14:textId="2B85C8A1" w:rsidR="0079220C" w:rsidRDefault="0079220C" w:rsidP="0079220C">
      <w:pPr>
        <w:rPr>
          <w:rFonts w:eastAsia="Calibri Light"/>
        </w:rPr>
      </w:pPr>
    </w:p>
    <w:p w14:paraId="466E9F41" w14:textId="1559C7B3" w:rsidR="0079220C" w:rsidRDefault="0079220C" w:rsidP="0079220C">
      <w:pPr>
        <w:rPr>
          <w:rFonts w:eastAsia="Calibri Light"/>
        </w:rPr>
      </w:pPr>
    </w:p>
    <w:p w14:paraId="67EF0F4F" w14:textId="592B2EED" w:rsidR="0079220C" w:rsidRDefault="0079220C" w:rsidP="0079220C">
      <w:pPr>
        <w:rPr>
          <w:rFonts w:eastAsia="Calibri Light"/>
        </w:rPr>
      </w:pPr>
    </w:p>
    <w:p w14:paraId="68B42325" w14:textId="77777777" w:rsidR="0079220C" w:rsidRPr="0079220C" w:rsidRDefault="0079220C" w:rsidP="0079220C">
      <w:pPr>
        <w:rPr>
          <w:rFonts w:eastAsia="Calibri Light"/>
        </w:rPr>
      </w:pPr>
    </w:p>
    <w:p w14:paraId="539A14B9" w14:textId="5B6AC394" w:rsidR="0079220C" w:rsidRDefault="00755815" w:rsidP="0079220C">
      <w:pPr>
        <w:pStyle w:val="Heading2"/>
        <w:jc w:val="both"/>
        <w:rPr>
          <w:rFonts w:eastAsia="Calibri Light"/>
        </w:rPr>
      </w:pPr>
      <w:bookmarkStart w:id="38" w:name="_Toc86595125"/>
      <w:r>
        <w:rPr>
          <w:rFonts w:eastAsia="Calibri Light"/>
          <w:spacing w:val="-1"/>
        </w:rPr>
        <w:t>6</w:t>
      </w:r>
      <w:r w:rsidR="0079220C">
        <w:rPr>
          <w:rFonts w:eastAsia="Calibri Light"/>
          <w:spacing w:val="1"/>
        </w:rPr>
        <w:t>.</w:t>
      </w:r>
      <w:r>
        <w:rPr>
          <w:rFonts w:eastAsia="Calibri Light"/>
          <w:spacing w:val="-1"/>
        </w:rPr>
        <w:t>10</w:t>
      </w:r>
      <w:r w:rsidR="0079220C">
        <w:rPr>
          <w:rFonts w:eastAsia="Calibri Light"/>
        </w:rPr>
        <w:t xml:space="preserve">.  </w:t>
      </w:r>
      <w:r w:rsidR="0079220C">
        <w:rPr>
          <w:rFonts w:eastAsia="Calibri Light"/>
          <w:spacing w:val="21"/>
        </w:rPr>
        <w:t xml:space="preserve"> </w:t>
      </w:r>
      <w:r w:rsidR="0079220C">
        <w:rPr>
          <w:rFonts w:eastAsia="Calibri Light"/>
        </w:rPr>
        <w:t>Important addresses</w:t>
      </w:r>
      <w:bookmarkEnd w:id="38"/>
    </w:p>
    <w:p w14:paraId="66E1F8B9" w14:textId="52D83CA3"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Base on the Certik audit issues in the preliminary audit report and also their recommendations we will disclose the important addresses to the community.</w:t>
      </w:r>
    </w:p>
    <w:p w14:paraId="4C9B0E1C" w14:textId="77777777" w:rsidR="0079220C" w:rsidRPr="0079220C" w:rsidRDefault="0079220C" w:rsidP="0079220C">
      <w:pPr>
        <w:rPr>
          <w:rFonts w:asciiTheme="majorBidi" w:hAnsiTheme="majorBidi" w:cstheme="majorBidi"/>
          <w:b/>
          <w:bCs/>
          <w:sz w:val="28"/>
          <w:szCs w:val="28"/>
        </w:rPr>
      </w:pPr>
    </w:p>
    <w:p w14:paraId="4D4F573F"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Certik Recommendation:</w:t>
      </w:r>
    </w:p>
    <w:p w14:paraId="77D2FADA"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For BER-02 finding, the ultimate goal is to decentralize the identities that hold the ownership of the contract, updating the White paper / Medium / Blog / Youtube with key addresses, ie owners, devs, key members.</w:t>
      </w:r>
    </w:p>
    <w:p w14:paraId="73EE7DC5" w14:textId="060FC520"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The below are important addresses:</w:t>
      </w:r>
    </w:p>
    <w:p w14:paraId="260A1007" w14:textId="6B15A73F" w:rsidR="0079220C" w:rsidRDefault="0079220C">
      <w:pPr>
        <w:rPr>
          <w:rFonts w:asciiTheme="majorBidi" w:hAnsiTheme="majorBidi" w:cstheme="majorBidi"/>
          <w:sz w:val="28"/>
          <w:szCs w:val="28"/>
        </w:rPr>
      </w:pPr>
      <w:r>
        <w:rPr>
          <w:rFonts w:asciiTheme="majorBidi" w:hAnsiTheme="majorBidi" w:cstheme="majorBidi"/>
          <w:sz w:val="28"/>
          <w:szCs w:val="28"/>
        </w:rPr>
        <w:br w:type="page"/>
      </w:r>
    </w:p>
    <w:tbl>
      <w:tblPr>
        <w:tblStyle w:val="GridTable1Light-Accent6"/>
        <w:tblW w:w="10306" w:type="dxa"/>
        <w:tblLook w:val="04A0" w:firstRow="1" w:lastRow="0" w:firstColumn="1" w:lastColumn="0" w:noHBand="0" w:noVBand="1"/>
      </w:tblPr>
      <w:tblGrid>
        <w:gridCol w:w="5195"/>
        <w:gridCol w:w="2645"/>
        <w:gridCol w:w="1270"/>
        <w:gridCol w:w="1196"/>
      </w:tblGrid>
      <w:tr w:rsidR="0079220C" w:rsidRPr="004669BC" w14:paraId="2006BF5A" w14:textId="77777777" w:rsidTr="0079220C">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323617D" w14:textId="77777777" w:rsidR="0079220C" w:rsidRPr="004669BC" w:rsidRDefault="0079220C" w:rsidP="005526F3">
            <w:pPr>
              <w:jc w:val="center"/>
              <w:rPr>
                <w:rFonts w:ascii="Maiandra GD" w:hAnsi="Maiandra GD"/>
              </w:rPr>
            </w:pPr>
            <w:r w:rsidRPr="004669BC">
              <w:rPr>
                <w:rFonts w:ascii="Maiandra GD" w:hAnsi="Maiandra GD"/>
              </w:rPr>
              <w:lastRenderedPageBreak/>
              <w:t>Address</w:t>
            </w:r>
          </w:p>
        </w:tc>
        <w:tc>
          <w:tcPr>
            <w:tcW w:w="2645" w:type="dxa"/>
          </w:tcPr>
          <w:p w14:paraId="1F5FCF7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Quantity</w:t>
            </w:r>
          </w:p>
        </w:tc>
        <w:tc>
          <w:tcPr>
            <w:tcW w:w="1270" w:type="dxa"/>
          </w:tcPr>
          <w:p w14:paraId="39A757B5"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Percentage</w:t>
            </w:r>
          </w:p>
        </w:tc>
        <w:tc>
          <w:tcPr>
            <w:tcW w:w="1196" w:type="dxa"/>
          </w:tcPr>
          <w:p w14:paraId="63DC932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Label</w:t>
            </w:r>
          </w:p>
        </w:tc>
      </w:tr>
      <w:tr w:rsidR="0079220C" w:rsidRPr="004669BC" w14:paraId="6C44F5DC" w14:textId="77777777" w:rsidTr="0079220C">
        <w:trPr>
          <w:trHeight w:val="708"/>
        </w:trPr>
        <w:tc>
          <w:tcPr>
            <w:cnfStyle w:val="001000000000" w:firstRow="0" w:lastRow="0" w:firstColumn="1" w:lastColumn="0" w:oddVBand="0" w:evenVBand="0" w:oddHBand="0" w:evenHBand="0" w:firstRowFirstColumn="0" w:firstRowLastColumn="0" w:lastRowFirstColumn="0" w:lastRowLastColumn="0"/>
            <w:tcW w:w="5195" w:type="dxa"/>
          </w:tcPr>
          <w:p w14:paraId="3DE7944C" w14:textId="77777777" w:rsidR="0079220C" w:rsidRPr="004669BC" w:rsidRDefault="0079220C" w:rsidP="005526F3">
            <w:pPr>
              <w:rPr>
                <w:rFonts w:ascii="Maiandra GD" w:hAnsi="Maiandra GD"/>
                <w:b w:val="0"/>
                <w:bCs w:val="0"/>
              </w:rPr>
            </w:pPr>
          </w:p>
          <w:p w14:paraId="7830EEB7" w14:textId="77777777" w:rsidR="0079220C" w:rsidRPr="004669BC" w:rsidRDefault="0079220C" w:rsidP="005526F3">
            <w:pPr>
              <w:rPr>
                <w:rFonts w:ascii="Maiandra GD" w:hAnsi="Maiandra GD"/>
                <w:b w:val="0"/>
                <w:bCs w:val="0"/>
              </w:rPr>
            </w:pPr>
            <w:r w:rsidRPr="00D33B76">
              <w:rPr>
                <w:rFonts w:ascii="Maiandra GD" w:hAnsi="Maiandra GD"/>
                <w:b w:val="0"/>
                <w:bCs w:val="0"/>
              </w:rPr>
              <w:t>0xda5e70d8d03fc79a33ceb021754380d911dd768b</w:t>
            </w:r>
          </w:p>
        </w:tc>
        <w:tc>
          <w:tcPr>
            <w:tcW w:w="2645" w:type="dxa"/>
          </w:tcPr>
          <w:p w14:paraId="0842CAC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056A2E8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5586C82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2EB9705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20.</w:t>
            </w:r>
            <w:r w:rsidRPr="004669BC">
              <w:rPr>
                <w:rFonts w:ascii="Maiandra GD" w:hAnsi="Maiandra GD"/>
              </w:rPr>
              <w:t xml:space="preserve"> %</w:t>
            </w:r>
          </w:p>
        </w:tc>
        <w:tc>
          <w:tcPr>
            <w:tcW w:w="1196" w:type="dxa"/>
          </w:tcPr>
          <w:p w14:paraId="1B1769D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Public sale </w:t>
            </w:r>
          </w:p>
        </w:tc>
      </w:tr>
      <w:tr w:rsidR="0079220C" w:rsidRPr="004669BC" w14:paraId="1BC32490" w14:textId="77777777" w:rsidTr="0079220C">
        <w:trPr>
          <w:trHeight w:val="440"/>
        </w:trPr>
        <w:tc>
          <w:tcPr>
            <w:cnfStyle w:val="001000000000" w:firstRow="0" w:lastRow="0" w:firstColumn="1" w:lastColumn="0" w:oddVBand="0" w:evenVBand="0" w:oddHBand="0" w:evenHBand="0" w:firstRowFirstColumn="0" w:firstRowLastColumn="0" w:lastRowFirstColumn="0" w:lastRowLastColumn="0"/>
            <w:tcW w:w="5195" w:type="dxa"/>
          </w:tcPr>
          <w:p w14:paraId="2C98EA11" w14:textId="77777777" w:rsidR="0079220C" w:rsidRPr="004669BC" w:rsidRDefault="0079220C" w:rsidP="005526F3">
            <w:pPr>
              <w:rPr>
                <w:rFonts w:ascii="Maiandra GD" w:hAnsi="Maiandra GD"/>
                <w:b w:val="0"/>
                <w:bCs w:val="0"/>
              </w:rPr>
            </w:pPr>
            <w:r w:rsidRPr="004669BC">
              <w:rPr>
                <w:rFonts w:ascii="Maiandra GD" w:hAnsi="Maiandra GD"/>
                <w:b w:val="0"/>
                <w:bCs w:val="0"/>
              </w:rPr>
              <w:t>0xa73e58ddaf7ee297cb21511b5cfdd63659b69e0a</w:t>
            </w:r>
          </w:p>
        </w:tc>
        <w:tc>
          <w:tcPr>
            <w:tcW w:w="2645" w:type="dxa"/>
          </w:tcPr>
          <w:p w14:paraId="01584C7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337962B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20%</w:t>
            </w:r>
          </w:p>
        </w:tc>
        <w:tc>
          <w:tcPr>
            <w:tcW w:w="1196" w:type="dxa"/>
          </w:tcPr>
          <w:p w14:paraId="52CCF44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Ecosystem</w:t>
            </w:r>
          </w:p>
        </w:tc>
      </w:tr>
      <w:tr w:rsidR="0079220C" w:rsidRPr="004669BC" w14:paraId="6441EBDE"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5E7A49" w14:textId="77777777" w:rsidR="0079220C" w:rsidRPr="004669BC" w:rsidRDefault="0079220C" w:rsidP="005526F3">
            <w:pPr>
              <w:rPr>
                <w:rFonts w:ascii="Maiandra GD" w:hAnsi="Maiandra GD"/>
                <w:b w:val="0"/>
                <w:bCs w:val="0"/>
              </w:rPr>
            </w:pPr>
            <w:r w:rsidRPr="00D33B76">
              <w:rPr>
                <w:rFonts w:ascii="Maiandra GD" w:hAnsi="Maiandra GD"/>
                <w:b w:val="0"/>
                <w:bCs w:val="0"/>
              </w:rPr>
              <w:t>0x7e2754a22b2c948aaa2c59f1aa777e42aede39cf</w:t>
            </w:r>
          </w:p>
        </w:tc>
        <w:tc>
          <w:tcPr>
            <w:tcW w:w="2645" w:type="dxa"/>
          </w:tcPr>
          <w:p w14:paraId="4B86116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9,920,000,000</w:t>
            </w:r>
          </w:p>
        </w:tc>
        <w:tc>
          <w:tcPr>
            <w:tcW w:w="1270" w:type="dxa"/>
          </w:tcPr>
          <w:p w14:paraId="715719F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16</w:t>
            </w:r>
            <w:r w:rsidRPr="004669BC">
              <w:rPr>
                <w:rFonts w:ascii="Maiandra GD" w:hAnsi="Maiandra GD"/>
              </w:rPr>
              <w:t>%</w:t>
            </w:r>
          </w:p>
        </w:tc>
        <w:tc>
          <w:tcPr>
            <w:tcW w:w="1196" w:type="dxa"/>
          </w:tcPr>
          <w:p w14:paraId="358C591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Marketing</w:t>
            </w:r>
          </w:p>
        </w:tc>
      </w:tr>
      <w:tr w:rsidR="0079220C" w:rsidRPr="004669BC" w14:paraId="78B76EB4"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500285CE" w14:textId="77777777" w:rsidR="0079220C" w:rsidRPr="004669BC" w:rsidRDefault="0079220C" w:rsidP="005526F3">
            <w:pPr>
              <w:rPr>
                <w:rFonts w:ascii="Maiandra GD" w:hAnsi="Maiandra GD"/>
                <w:b w:val="0"/>
                <w:bCs w:val="0"/>
              </w:rPr>
            </w:pPr>
            <w:r w:rsidRPr="00D33B76">
              <w:rPr>
                <w:rFonts w:ascii="Maiandra GD" w:hAnsi="Maiandra GD"/>
                <w:b w:val="0"/>
                <w:bCs w:val="0"/>
              </w:rPr>
              <w:t>0x5dbe93a11caef55c81bdeb22b00db3b564fa3763</w:t>
            </w:r>
          </w:p>
        </w:tc>
        <w:tc>
          <w:tcPr>
            <w:tcW w:w="2645" w:type="dxa"/>
          </w:tcPr>
          <w:p w14:paraId="0BD407B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8,679,000,000</w:t>
            </w:r>
          </w:p>
        </w:tc>
        <w:tc>
          <w:tcPr>
            <w:tcW w:w="1270" w:type="dxa"/>
          </w:tcPr>
          <w:p w14:paraId="603946E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14</w:t>
            </w:r>
            <w:r w:rsidRPr="00791B07">
              <w:rPr>
                <w:rFonts w:ascii="Maiandra GD" w:hAnsi="Maiandra GD"/>
              </w:rPr>
              <w:t>%</w:t>
            </w:r>
          </w:p>
        </w:tc>
        <w:tc>
          <w:tcPr>
            <w:tcW w:w="1196" w:type="dxa"/>
          </w:tcPr>
          <w:p w14:paraId="10611D8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Reserve </w:t>
            </w:r>
          </w:p>
        </w:tc>
      </w:tr>
      <w:tr w:rsidR="0079220C" w:rsidRPr="004669BC" w14:paraId="2090CBC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01EF058" w14:textId="77777777" w:rsidR="0079220C" w:rsidRPr="004669BC" w:rsidRDefault="0079220C" w:rsidP="005526F3">
            <w:pPr>
              <w:rPr>
                <w:rFonts w:ascii="Maiandra GD" w:hAnsi="Maiandra GD"/>
                <w:b w:val="0"/>
                <w:bCs w:val="0"/>
              </w:rPr>
            </w:pPr>
            <w:r w:rsidRPr="00D33B76">
              <w:rPr>
                <w:rFonts w:ascii="Maiandra GD" w:hAnsi="Maiandra GD"/>
                <w:b w:val="0"/>
                <w:bCs w:val="0"/>
              </w:rPr>
              <w:t>0x18e121bf38f27b69ee28ca4f1879017328629292</w:t>
            </w:r>
          </w:p>
        </w:tc>
        <w:tc>
          <w:tcPr>
            <w:tcW w:w="2645" w:type="dxa"/>
          </w:tcPr>
          <w:p w14:paraId="2DF72AA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7E2CE5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4.5%</w:t>
            </w:r>
          </w:p>
        </w:tc>
        <w:tc>
          <w:tcPr>
            <w:tcW w:w="1196" w:type="dxa"/>
          </w:tcPr>
          <w:p w14:paraId="1B80357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Advisor </w:t>
            </w:r>
          </w:p>
        </w:tc>
      </w:tr>
      <w:tr w:rsidR="0079220C" w:rsidRPr="004669BC" w14:paraId="16A3213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DE5B906" w14:textId="77777777" w:rsidR="0079220C" w:rsidRPr="004669BC" w:rsidRDefault="0079220C" w:rsidP="005526F3">
            <w:pPr>
              <w:rPr>
                <w:rFonts w:ascii="Maiandra GD" w:hAnsi="Maiandra GD"/>
                <w:b w:val="0"/>
                <w:bCs w:val="0"/>
              </w:rPr>
            </w:pPr>
            <w:r w:rsidRPr="00D33B76">
              <w:rPr>
                <w:rFonts w:ascii="Maiandra GD" w:hAnsi="Maiandra GD"/>
                <w:b w:val="0"/>
                <w:bCs w:val="0"/>
              </w:rPr>
              <w:t>0x91ff53edfe24ef1064dce7add1fd610eed445b3c</w:t>
            </w:r>
          </w:p>
        </w:tc>
        <w:tc>
          <w:tcPr>
            <w:tcW w:w="2645" w:type="dxa"/>
          </w:tcPr>
          <w:p w14:paraId="20F81C6F"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69678E8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w:t>
            </w:r>
            <w:r>
              <w:rPr>
                <w:rFonts w:ascii="Maiandra GD" w:hAnsi="Maiandra GD"/>
              </w:rPr>
              <w:t>5</w:t>
            </w:r>
            <w:r w:rsidRPr="00791B07">
              <w:rPr>
                <w:rFonts w:ascii="Maiandra GD" w:hAnsi="Maiandra GD"/>
              </w:rPr>
              <w:t xml:space="preserve"> %</w:t>
            </w:r>
          </w:p>
        </w:tc>
        <w:tc>
          <w:tcPr>
            <w:tcW w:w="1196" w:type="dxa"/>
          </w:tcPr>
          <w:p w14:paraId="44D4112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Private sale</w:t>
            </w:r>
          </w:p>
        </w:tc>
      </w:tr>
      <w:tr w:rsidR="0079220C" w:rsidRPr="004669BC" w14:paraId="0464EB2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0B3F2F14" w14:textId="77777777" w:rsidR="0079220C" w:rsidRPr="004669BC" w:rsidRDefault="0079220C" w:rsidP="005526F3">
            <w:pPr>
              <w:rPr>
                <w:rFonts w:ascii="Maiandra GD" w:hAnsi="Maiandra GD"/>
                <w:b w:val="0"/>
                <w:bCs w:val="0"/>
              </w:rPr>
            </w:pPr>
            <w:r w:rsidRPr="00D33B76">
              <w:rPr>
                <w:rFonts w:ascii="Maiandra GD" w:hAnsi="Maiandra GD"/>
                <w:b w:val="0"/>
                <w:bCs w:val="0"/>
              </w:rPr>
              <w:t>0xd7f53e3839091d3fd5baf9326865f413ba0786d8</w:t>
            </w:r>
          </w:p>
        </w:tc>
        <w:tc>
          <w:tcPr>
            <w:tcW w:w="2645" w:type="dxa"/>
          </w:tcPr>
          <w:p w14:paraId="11FDC6CB" w14:textId="77777777" w:rsidR="0079220C" w:rsidRPr="009C31BF"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2,170,000,001</w:t>
            </w:r>
          </w:p>
        </w:tc>
        <w:tc>
          <w:tcPr>
            <w:tcW w:w="1270" w:type="dxa"/>
          </w:tcPr>
          <w:p w14:paraId="4FC019E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3.</w:t>
            </w:r>
            <w:r>
              <w:rPr>
                <w:rFonts w:ascii="Maiandra GD" w:hAnsi="Maiandra GD"/>
              </w:rPr>
              <w:t>5</w:t>
            </w:r>
            <w:r w:rsidRPr="00791B07">
              <w:rPr>
                <w:rFonts w:ascii="Maiandra GD" w:hAnsi="Maiandra GD"/>
              </w:rPr>
              <w:t>%</w:t>
            </w:r>
          </w:p>
        </w:tc>
        <w:tc>
          <w:tcPr>
            <w:tcW w:w="1196" w:type="dxa"/>
          </w:tcPr>
          <w:p w14:paraId="17ADDF8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Reward</w:t>
            </w:r>
          </w:p>
        </w:tc>
      </w:tr>
      <w:tr w:rsidR="0079220C" w:rsidRPr="004669BC" w14:paraId="73A1E20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2E9DF7FB" w14:textId="77777777" w:rsidR="0079220C" w:rsidRPr="00D33B76" w:rsidRDefault="0079220C" w:rsidP="005526F3">
            <w:pPr>
              <w:rPr>
                <w:rFonts w:ascii="Maiandra GD" w:hAnsi="Maiandra GD"/>
                <w:b w:val="0"/>
                <w:bCs w:val="0"/>
              </w:rPr>
            </w:pPr>
            <w:r w:rsidRPr="00D33B76">
              <w:rPr>
                <w:rFonts w:ascii="Maiandra GD" w:hAnsi="Maiandra GD"/>
                <w:b w:val="0"/>
                <w:bCs w:val="0"/>
              </w:rPr>
              <w:t>0x67a90f7c0c0906c21282a8574432a5f0798df830</w:t>
            </w:r>
          </w:p>
        </w:tc>
        <w:tc>
          <w:tcPr>
            <w:tcW w:w="2645" w:type="dxa"/>
          </w:tcPr>
          <w:p w14:paraId="7D3F3697" w14:textId="77777777" w:rsidR="0079220C" w:rsidRPr="00D33B76"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1,850,000,000</w:t>
            </w:r>
          </w:p>
        </w:tc>
        <w:tc>
          <w:tcPr>
            <w:tcW w:w="1270" w:type="dxa"/>
          </w:tcPr>
          <w:p w14:paraId="7D1E39F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2.98%</w:t>
            </w:r>
          </w:p>
        </w:tc>
        <w:tc>
          <w:tcPr>
            <w:tcW w:w="1196" w:type="dxa"/>
          </w:tcPr>
          <w:p w14:paraId="0BA27C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Team1</w:t>
            </w:r>
          </w:p>
        </w:tc>
      </w:tr>
      <w:tr w:rsidR="0079220C" w:rsidRPr="004669BC" w14:paraId="3B506F1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4692ADE" w14:textId="77777777" w:rsidR="0079220C" w:rsidRPr="004669BC" w:rsidRDefault="0079220C" w:rsidP="005526F3">
            <w:pPr>
              <w:rPr>
                <w:rFonts w:ascii="Maiandra GD" w:hAnsi="Maiandra GD"/>
                <w:b w:val="0"/>
                <w:bCs w:val="0"/>
              </w:rPr>
            </w:pPr>
            <w:r w:rsidRPr="004669BC">
              <w:rPr>
                <w:rFonts w:ascii="Maiandra GD" w:hAnsi="Maiandra GD"/>
                <w:b w:val="0"/>
                <w:bCs w:val="0"/>
              </w:rPr>
              <w:t>0xc2b249faa3f362255df65100efe4af1d68530893</w:t>
            </w:r>
          </w:p>
        </w:tc>
        <w:tc>
          <w:tcPr>
            <w:tcW w:w="2645" w:type="dxa"/>
          </w:tcPr>
          <w:p w14:paraId="719E581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2A67B9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27DF446A"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2</w:t>
            </w:r>
          </w:p>
        </w:tc>
      </w:tr>
      <w:tr w:rsidR="0079220C" w:rsidRPr="004669BC" w14:paraId="0008E1FE"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17C1FA35" w14:textId="77777777" w:rsidR="0079220C" w:rsidRPr="004669BC" w:rsidRDefault="0079220C" w:rsidP="005526F3">
            <w:pPr>
              <w:rPr>
                <w:rFonts w:ascii="Maiandra GD" w:hAnsi="Maiandra GD"/>
                <w:b w:val="0"/>
                <w:bCs w:val="0"/>
              </w:rPr>
            </w:pPr>
            <w:r w:rsidRPr="004669BC">
              <w:rPr>
                <w:rFonts w:ascii="Maiandra GD" w:hAnsi="Maiandra GD"/>
                <w:b w:val="0"/>
                <w:bCs w:val="0"/>
              </w:rPr>
              <w:t>0xa0d6ae1e7fbc4cbafbd6ecc44e7533dfcc57e0bc</w:t>
            </w:r>
          </w:p>
        </w:tc>
        <w:tc>
          <w:tcPr>
            <w:tcW w:w="2645" w:type="dxa"/>
          </w:tcPr>
          <w:p w14:paraId="07A86F9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3CEA1E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0925891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3</w:t>
            </w:r>
          </w:p>
        </w:tc>
      </w:tr>
      <w:tr w:rsidR="0079220C" w:rsidRPr="004669BC" w14:paraId="190D831A"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FD28E4F" w14:textId="77777777" w:rsidR="0079220C" w:rsidRPr="004669BC" w:rsidRDefault="0079220C" w:rsidP="005526F3">
            <w:pPr>
              <w:rPr>
                <w:rFonts w:ascii="Maiandra GD" w:hAnsi="Maiandra GD"/>
                <w:b w:val="0"/>
                <w:bCs w:val="0"/>
              </w:rPr>
            </w:pPr>
            <w:r w:rsidRPr="004669BC">
              <w:rPr>
                <w:rFonts w:ascii="Maiandra GD" w:hAnsi="Maiandra GD"/>
                <w:b w:val="0"/>
                <w:bCs w:val="0"/>
              </w:rPr>
              <w:t>0xe3265eb82fd7a84af9fbc2551ea2b677e832b1a7</w:t>
            </w:r>
          </w:p>
        </w:tc>
        <w:tc>
          <w:tcPr>
            <w:tcW w:w="2645" w:type="dxa"/>
          </w:tcPr>
          <w:p w14:paraId="7BAA600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52324F8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6F227C75"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4</w:t>
            </w:r>
          </w:p>
        </w:tc>
      </w:tr>
      <w:tr w:rsidR="0079220C" w:rsidRPr="004669BC" w14:paraId="1A4A218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66B33D1" w14:textId="77777777" w:rsidR="0079220C" w:rsidRPr="004669BC" w:rsidRDefault="0079220C" w:rsidP="005526F3">
            <w:pPr>
              <w:rPr>
                <w:rFonts w:ascii="Maiandra GD" w:hAnsi="Maiandra GD"/>
                <w:b w:val="0"/>
                <w:bCs w:val="0"/>
              </w:rPr>
            </w:pPr>
            <w:r w:rsidRPr="00D33B76">
              <w:rPr>
                <w:rFonts w:ascii="Maiandra GD" w:hAnsi="Maiandra GD"/>
                <w:b w:val="0"/>
                <w:bCs w:val="0"/>
              </w:rPr>
              <w:t>0x2a31d54c2f19b69626f9a3dab2aa5f95c3e9f594</w:t>
            </w:r>
          </w:p>
        </w:tc>
        <w:tc>
          <w:tcPr>
            <w:tcW w:w="2645" w:type="dxa"/>
          </w:tcPr>
          <w:p w14:paraId="49AFBBA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75BFEB7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5EB9D5C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Team5</w:t>
            </w:r>
          </w:p>
        </w:tc>
      </w:tr>
      <w:tr w:rsidR="0079220C" w:rsidRPr="004669BC" w14:paraId="39B263A2"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F639A0" w14:textId="77777777" w:rsidR="0079220C" w:rsidRPr="00791B07" w:rsidRDefault="0079220C" w:rsidP="005526F3">
            <w:pPr>
              <w:rPr>
                <w:rFonts w:ascii="Maiandra GD" w:hAnsi="Maiandra GD"/>
                <w:b w:val="0"/>
                <w:bCs w:val="0"/>
              </w:rPr>
            </w:pPr>
            <w:r w:rsidRPr="00791B07">
              <w:rPr>
                <w:rFonts w:ascii="Maiandra GD" w:hAnsi="Maiandra GD"/>
                <w:b w:val="0"/>
                <w:bCs w:val="0"/>
              </w:rPr>
              <w:t>0xb99c880a0d834fe7b42369cedf08358f97597820</w:t>
            </w:r>
          </w:p>
        </w:tc>
        <w:tc>
          <w:tcPr>
            <w:tcW w:w="2645" w:type="dxa"/>
          </w:tcPr>
          <w:p w14:paraId="090D7E5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5B40FC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47CDB555" w14:textId="77777777" w:rsidR="0079220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Team6</w:t>
            </w:r>
          </w:p>
        </w:tc>
      </w:tr>
    </w:tbl>
    <w:p w14:paraId="0A9EC4E9" w14:textId="6FF9134B" w:rsidR="0079220C" w:rsidRDefault="0079220C" w:rsidP="0079220C">
      <w:pPr>
        <w:spacing w:before="35"/>
        <w:ind w:left="820"/>
        <w:jc w:val="both"/>
        <w:rPr>
          <w:sz w:val="28"/>
          <w:szCs w:val="28"/>
        </w:rPr>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9" w:name="_Toc86595126"/>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9"/>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40" w:name="_Toc86595127"/>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40"/>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r>
        <w:rPr>
          <w:sz w:val="28"/>
          <w:szCs w:val="28"/>
        </w:rPr>
        <w:t>P</w:t>
      </w:r>
      <w:r>
        <w:rPr>
          <w:spacing w:val="1"/>
          <w:sz w:val="28"/>
          <w:szCs w:val="28"/>
        </w:rPr>
        <w:t>o</w:t>
      </w:r>
      <w:r>
        <w:rPr>
          <w:spacing w:val="-1"/>
          <w:sz w:val="28"/>
          <w:szCs w:val="28"/>
        </w:rPr>
        <w:t>W</w:t>
      </w:r>
      <w:r>
        <w:rPr>
          <w:sz w:val="28"/>
          <w:szCs w:val="28"/>
        </w:rPr>
        <w:t xml:space="preserve">). </w:t>
      </w:r>
      <w:r w:rsidR="003C6354" w:rsidRPr="003C6354">
        <w:rPr>
          <w:spacing w:val="-1"/>
          <w:sz w:val="28"/>
          <w:szCs w:val="28"/>
        </w:rPr>
        <w:t xml:space="preserve">Because </w:t>
      </w:r>
      <w:r w:rsidR="00E34E68">
        <w:rPr>
          <w:spacing w:val="-1"/>
          <w:sz w:val="28"/>
          <w:szCs w:val="28"/>
        </w:rPr>
        <w:t xml:space="preserve">the </w:t>
      </w:r>
      <w:r w:rsidR="003C6354" w:rsidRPr="003C6354">
        <w:rPr>
          <w:spacing w:val="-1"/>
          <w:sz w:val="28"/>
          <w:szCs w:val="28"/>
        </w:rPr>
        <w:t>PoW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41" w:name="_Toc865951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41"/>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42" w:name="_Toc865951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42"/>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43" w:name="_Toc8659513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43"/>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r>
        <w:rPr>
          <w:sz w:val="28"/>
          <w:szCs w:val="28"/>
        </w:rPr>
        <w:t>So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44" w:name="_Toc865951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44"/>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5" w:name="_Toc865951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5"/>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6" w:name="_Toc86595133"/>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6"/>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7" w:name="_Toc8659513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7"/>
    </w:p>
    <w:p w14:paraId="6439B69F" w14:textId="3FF29285"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57EBDAFF" w14:textId="0E3D4AF2" w:rsidR="008F45CB" w:rsidRDefault="008F45CB" w:rsidP="003E0BA7">
      <w:pPr>
        <w:spacing w:before="38" w:line="259" w:lineRule="auto"/>
        <w:ind w:left="100" w:right="408"/>
        <w:jc w:val="both"/>
        <w:rPr>
          <w:sz w:val="28"/>
          <w:szCs w:val="28"/>
        </w:rPr>
      </w:pPr>
    </w:p>
    <w:p w14:paraId="52FA14EF" w14:textId="77777777" w:rsidR="008F45CB" w:rsidRPr="008F45CB" w:rsidRDefault="008F45CB" w:rsidP="008F45CB">
      <w:pPr>
        <w:pStyle w:val="Heading3"/>
      </w:pPr>
      <w:bookmarkStart w:id="48" w:name="_Toc86484558"/>
      <w:bookmarkStart w:id="49" w:name="_Toc86595135"/>
      <w:r w:rsidRPr="008F45CB">
        <w:t>7.1.8.          Swap system</w:t>
      </w:r>
      <w:bookmarkEnd w:id="48"/>
      <w:bookmarkEnd w:id="49"/>
    </w:p>
    <w:p w14:paraId="5F0203B7" w14:textId="77777777" w:rsidR="008F45CB" w:rsidRDefault="008F45CB" w:rsidP="008F45CB"/>
    <w:p w14:paraId="159215C1" w14:textId="77777777" w:rsidR="00D02CFB" w:rsidRPr="00D02CFB" w:rsidRDefault="00D02CFB" w:rsidP="00D02CFB">
      <w:pPr>
        <w:spacing w:before="38" w:line="259" w:lineRule="auto"/>
        <w:ind w:left="100" w:right="408"/>
        <w:jc w:val="both"/>
        <w:rPr>
          <w:sz w:val="28"/>
          <w:szCs w:val="28"/>
        </w:rPr>
      </w:pPr>
      <w:r w:rsidRPr="00D02CFB">
        <w:rPr>
          <w:sz w:val="28"/>
          <w:szCs w:val="28"/>
        </w:rPr>
        <w:t>After launching of Main-net, All Bertinity token owners will be able to transfer their tokens to the Main-net.</w:t>
      </w:r>
    </w:p>
    <w:p w14:paraId="20593C9F" w14:textId="77777777" w:rsidR="00D02CFB" w:rsidRPr="00D02CFB" w:rsidRDefault="00D02CFB" w:rsidP="00D02CFB">
      <w:pPr>
        <w:spacing w:before="38" w:line="259" w:lineRule="auto"/>
        <w:ind w:left="100" w:right="408"/>
        <w:jc w:val="both"/>
        <w:rPr>
          <w:sz w:val="28"/>
          <w:szCs w:val="28"/>
        </w:rPr>
      </w:pPr>
      <w:r w:rsidRPr="00D02CFB">
        <w:rPr>
          <w:sz w:val="28"/>
          <w:szCs w:val="28"/>
        </w:rPr>
        <w:t>There will be enough time for all users to do it.</w:t>
      </w:r>
    </w:p>
    <w:p w14:paraId="1A775962" w14:textId="77777777" w:rsidR="00D02CFB" w:rsidRPr="00D02CFB" w:rsidRDefault="00D02CFB" w:rsidP="00D02CFB">
      <w:pPr>
        <w:spacing w:before="38" w:line="259" w:lineRule="auto"/>
        <w:ind w:left="100" w:right="408"/>
        <w:jc w:val="both"/>
        <w:rPr>
          <w:sz w:val="28"/>
          <w:szCs w:val="28"/>
        </w:rPr>
      </w:pPr>
      <w:r w:rsidRPr="00D02CFB">
        <w:rPr>
          <w:sz w:val="28"/>
          <w:szCs w:val="28"/>
        </w:rPr>
        <w:t>All Bertinity tokens on Binance Smart Chain will be burned(moving to zero address) when the whole swap process will have finished.</w:t>
      </w:r>
    </w:p>
    <w:p w14:paraId="6070E560" w14:textId="6FACD23A" w:rsidR="008F45CB" w:rsidRDefault="00D02CFB" w:rsidP="00D02CFB">
      <w:pPr>
        <w:spacing w:before="38" w:line="259" w:lineRule="auto"/>
        <w:ind w:left="100" w:right="408"/>
        <w:jc w:val="both"/>
        <w:rPr>
          <w:sz w:val="28"/>
          <w:szCs w:val="28"/>
        </w:rPr>
      </w:pPr>
      <w:r w:rsidRPr="00D02CFB">
        <w:rPr>
          <w:sz w:val="28"/>
          <w:szCs w:val="28"/>
        </w:rPr>
        <w:t>The details will be announced at the time of launching the Main-net.</w:t>
      </w:r>
    </w:p>
    <w:p w14:paraId="168CE6A7" w14:textId="77777777" w:rsidR="00AE7C60" w:rsidRDefault="00A44FA3" w:rsidP="003E0BA7">
      <w:pPr>
        <w:pStyle w:val="Heading2"/>
        <w:jc w:val="both"/>
        <w:rPr>
          <w:rFonts w:eastAsia="Calibri Light"/>
        </w:rPr>
      </w:pPr>
      <w:bookmarkStart w:id="50" w:name="_Toc86595136"/>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50"/>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lastRenderedPageBreak/>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51" w:name="_Toc86595137"/>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51"/>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52" w:name="_Toc86595138"/>
      <w:r>
        <w:rPr>
          <w:rFonts w:eastAsia="Calibri Light"/>
        </w:rPr>
        <w:lastRenderedPageBreak/>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52"/>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53" w:name="_Toc86595139"/>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53"/>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54" w:name="_Toc86595140"/>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54"/>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55" w:name="_Toc86595141"/>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55"/>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56" w:name="_Toc86595142"/>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56"/>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7" w:name="_Toc86595143"/>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7"/>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8" w:name="_Toc86595144"/>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8"/>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9" w:name="_Toc86595145"/>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9"/>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services</w:t>
      </w:r>
      <w:r w:rsidR="00DC1E41">
        <w:rPr>
          <w:sz w:val="28"/>
          <w:szCs w:val="28"/>
        </w:rPr>
        <w:t xml:space="preserve"> </w:t>
      </w:r>
      <w:r w:rsidR="00EE66B8">
        <w:rPr>
          <w:rFonts w:hint="cs"/>
          <w:sz w:val="28"/>
          <w:szCs w:val="28"/>
          <w:rtl/>
        </w:rPr>
        <w:t>.</w:t>
      </w:r>
      <w:r w:rsidR="00DC1E41">
        <w:rPr>
          <w:spacing w:val="-1"/>
          <w:sz w:val="28"/>
          <w:szCs w:val="28"/>
        </w:rPr>
        <w:t>As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60" w:name="_Toc86595146"/>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60"/>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61" w:name="_Toc86595147"/>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61"/>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62" w:name="_Toc86595148"/>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62"/>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63" w:name="_Toc86595149"/>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63"/>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64" w:name="_Toc86595150"/>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64"/>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65" w:name="_Toc86595151"/>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65"/>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ou</w:t>
      </w:r>
      <w:r>
        <w:rPr>
          <w:sz w:val="28"/>
          <w:szCs w:val="28"/>
        </w:rPr>
        <w:t>r</w:t>
      </w:r>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66" w:name="_Toc86595152"/>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66"/>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7" w:name="_Toc86595153"/>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7"/>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8" w:name="_Toc86595154"/>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8"/>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doing  so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Before investing in a blockchain project, investors must be aware of all the risks involved in this project o others.  They must accept that investing in the Bertinity project may be at a high risk of losing money and investing in Bertinity is no exception to the above mentioned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The project roadmap may change  for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9" w:name="_Toc86595155"/>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9"/>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70" w:name="_Toc86595156"/>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70"/>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71" w:name="_Toc86595157"/>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71"/>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72" w:name="_Toc86595158"/>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72"/>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73" w:name="_Toc86595159"/>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73"/>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74" w:name="_Toc86595160"/>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74"/>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75" w:name="_Toc86595161"/>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75"/>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76" w:name="_Toc86595162"/>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76"/>
    </w:p>
    <w:p w14:paraId="156CE81C" w14:textId="77777777" w:rsidR="00E00121" w:rsidRDefault="00E00121" w:rsidP="003E0BA7">
      <w:pPr>
        <w:spacing w:line="200" w:lineRule="exact"/>
        <w:jc w:val="both"/>
      </w:pPr>
    </w:p>
    <w:p w14:paraId="36E0CF1E" w14:textId="77777777" w:rsidR="00593C80" w:rsidRDefault="00593C80" w:rsidP="003E0BA7">
      <w:pPr>
        <w:spacing w:before="100" w:beforeAutospacing="1" w:after="100" w:afterAutospacing="1"/>
        <w:jc w:val="both"/>
        <w:rPr>
          <w:rFonts w:asciiTheme="majorBidi" w:eastAsia="Verdana" w:hAnsiTheme="majorBidi" w:cstheme="majorBidi"/>
          <w:sz w:val="28"/>
          <w:szCs w:val="28"/>
        </w:rPr>
      </w:pPr>
      <w:r w:rsidRPr="00593C80">
        <w:rPr>
          <w:rFonts w:asciiTheme="majorBidi" w:eastAsia="Verdana" w:hAnsiTheme="majorBidi" w:cstheme="majorBidi"/>
          <w:sz w:val="28"/>
          <w:szCs w:val="28"/>
        </w:rPr>
        <w:t>Crypto / digital asset trading is highly risky and highly volatile, and you should never invest more than you can afford to lose. Risks associated with Token Bertinity may lose up to the full value of the funds. The Binance Smart Chain Blockchain network, like all existing ones, is a High-risk investment. Token Bertinity (BRTX) participants assume the risk associated with project development and deployment.</w:t>
      </w:r>
    </w:p>
    <w:p w14:paraId="42EDD3C5" w14:textId="06599CCB"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This  document  (‘White  Paper)  is  for  information  purposes  only  and  may  be subject to change. We cannot guarantee the accuracy of the statements made or  conclusions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We  shall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White  Paper  shall  not  and  cannot  be  considered  as  an  invitation  to  enter into  an  investment.  It  does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This  White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No  regulatory  authority  has  examined  or  approved  any  of  the  information  set out  in  this  White  Paper.  No  such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in  the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tokens,  for  instance  by  choosing  a  compatible  wallet.  If  you  do  not  fully understand  these  risks  and  obligations,  we  encourage  you  to  get  informed  or obtain relevant counsel or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6"/>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04123" w14:textId="77777777" w:rsidR="007A6A3B" w:rsidRDefault="007A6A3B">
      <w:r>
        <w:separator/>
      </w:r>
    </w:p>
  </w:endnote>
  <w:endnote w:type="continuationSeparator" w:id="0">
    <w:p w14:paraId="012E99E4" w14:textId="77777777" w:rsidR="007A6A3B" w:rsidRDefault="007A6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67BBD29C"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w:t>
        </w:r>
        <w:r w:rsidR="0079220C">
          <w:rPr>
            <w:rFonts w:asciiTheme="minorBidi" w:hAnsiTheme="minorBidi" w:cstheme="minorBidi"/>
            <w:noProof/>
          </w:rPr>
          <w:t>7</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35A41" w14:textId="77777777" w:rsidR="007A6A3B" w:rsidRDefault="007A6A3B">
      <w:r>
        <w:separator/>
      </w:r>
    </w:p>
  </w:footnote>
  <w:footnote w:type="continuationSeparator" w:id="0">
    <w:p w14:paraId="54D6BF05" w14:textId="77777777" w:rsidR="007A6A3B" w:rsidRDefault="007A6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4FADuu2Es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2A"/>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A71C7"/>
    <w:rsid w:val="002A7AFE"/>
    <w:rsid w:val="002B3572"/>
    <w:rsid w:val="002B4054"/>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B70"/>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49EE"/>
    <w:rsid w:val="00487F58"/>
    <w:rsid w:val="004928A8"/>
    <w:rsid w:val="004928D8"/>
    <w:rsid w:val="0049693F"/>
    <w:rsid w:val="004A3204"/>
    <w:rsid w:val="004B5994"/>
    <w:rsid w:val="004C27CE"/>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3C80"/>
    <w:rsid w:val="005964BE"/>
    <w:rsid w:val="005A2E57"/>
    <w:rsid w:val="005A3E70"/>
    <w:rsid w:val="005A5CE4"/>
    <w:rsid w:val="005B69AF"/>
    <w:rsid w:val="005C7928"/>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84341"/>
    <w:rsid w:val="006A5D6A"/>
    <w:rsid w:val="006B5DFF"/>
    <w:rsid w:val="006B65CD"/>
    <w:rsid w:val="006C7300"/>
    <w:rsid w:val="006D165D"/>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32A9"/>
    <w:rsid w:val="0074713F"/>
    <w:rsid w:val="00755815"/>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9220C"/>
    <w:rsid w:val="007A6A3B"/>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07DD"/>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2DA9"/>
    <w:rsid w:val="008D74D1"/>
    <w:rsid w:val="008F378A"/>
    <w:rsid w:val="008F45CB"/>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36D1"/>
    <w:rsid w:val="00BE5304"/>
    <w:rsid w:val="00BE63F6"/>
    <w:rsid w:val="00BF2BCE"/>
    <w:rsid w:val="00C02BA6"/>
    <w:rsid w:val="00C051D6"/>
    <w:rsid w:val="00C106AF"/>
    <w:rsid w:val="00C11E39"/>
    <w:rsid w:val="00C12B71"/>
    <w:rsid w:val="00C16173"/>
    <w:rsid w:val="00C17403"/>
    <w:rsid w:val="00C21D57"/>
    <w:rsid w:val="00C24CDC"/>
    <w:rsid w:val="00C2555A"/>
    <w:rsid w:val="00C262F4"/>
    <w:rsid w:val="00C26A8B"/>
    <w:rsid w:val="00C32B78"/>
    <w:rsid w:val="00C3432A"/>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02CFB"/>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467"/>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20C"/>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 w:type="table" w:styleId="GridTable1Light-Accent6">
    <w:name w:val="Grid Table 1 Light Accent 6"/>
    <w:basedOn w:val="TableNormal"/>
    <w:uiPriority w:val="46"/>
    <w:rsid w:val="0079220C"/>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thoughtco.com/bureaucracy-definition-examples-pros-cons-4580229" TargetMode="Externa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47</Pages>
  <Words>8453</Words>
  <Characters>48185</Characters>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2021-10-31T15:08:00Z</cp:lastPrinted>
  <dcterms:created xsi:type="dcterms:W3CDTF">2021-10-31T14:19:00Z</dcterms:created>
  <dcterms:modified xsi:type="dcterms:W3CDTF">2021-10-31T15:08:00Z</dcterms:modified>
</cp:coreProperties>
</file>