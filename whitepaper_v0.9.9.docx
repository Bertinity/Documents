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A7DA2" w14:textId="1F821C1B" w:rsidR="00AE7C60" w:rsidRDefault="00A44FA3" w:rsidP="002E3881">
      <w:pPr>
        <w:spacing w:line="540" w:lineRule="exact"/>
        <w:jc w:val="center"/>
        <w:rPr>
          <w:rFonts w:ascii="Arial" w:eastAsia="Arial" w:hAnsi="Arial" w:cs="Arial"/>
          <w:sz w:val="48"/>
          <w:szCs w:val="48"/>
        </w:rPr>
      </w:pPr>
      <w:r>
        <w:rPr>
          <w:rFonts w:ascii="Arial" w:eastAsia="Arial" w:hAnsi="Arial" w:cs="Arial"/>
          <w:b/>
          <w:position w:val="-1"/>
          <w:sz w:val="48"/>
          <w:szCs w:val="48"/>
        </w:rPr>
        <w:t>B</w:t>
      </w:r>
      <w:r>
        <w:rPr>
          <w:rFonts w:ascii="Arial" w:eastAsia="Arial" w:hAnsi="Arial" w:cs="Arial"/>
          <w:b/>
          <w:spacing w:val="-2"/>
          <w:position w:val="-1"/>
          <w:sz w:val="48"/>
          <w:szCs w:val="48"/>
        </w:rPr>
        <w:t>E</w:t>
      </w:r>
      <w:r>
        <w:rPr>
          <w:rFonts w:ascii="Arial" w:eastAsia="Arial" w:hAnsi="Arial" w:cs="Arial"/>
          <w:b/>
          <w:position w:val="-1"/>
          <w:sz w:val="48"/>
          <w:szCs w:val="48"/>
        </w:rPr>
        <w:t>RT</w:t>
      </w:r>
      <w:r>
        <w:rPr>
          <w:rFonts w:ascii="Arial" w:eastAsia="Arial" w:hAnsi="Arial" w:cs="Arial"/>
          <w:b/>
          <w:spacing w:val="1"/>
          <w:position w:val="-1"/>
          <w:sz w:val="48"/>
          <w:szCs w:val="48"/>
        </w:rPr>
        <w:t>I</w:t>
      </w:r>
      <w:r>
        <w:rPr>
          <w:rFonts w:ascii="Arial" w:eastAsia="Arial" w:hAnsi="Arial" w:cs="Arial"/>
          <w:b/>
          <w:position w:val="-1"/>
          <w:sz w:val="48"/>
          <w:szCs w:val="48"/>
        </w:rPr>
        <w:t>NITY Whi</w:t>
      </w:r>
      <w:r>
        <w:rPr>
          <w:rFonts w:ascii="Arial" w:eastAsia="Arial" w:hAnsi="Arial" w:cs="Arial"/>
          <w:b/>
          <w:spacing w:val="1"/>
          <w:position w:val="-1"/>
          <w:sz w:val="48"/>
          <w:szCs w:val="48"/>
        </w:rPr>
        <w:t>t</w:t>
      </w:r>
      <w:r>
        <w:rPr>
          <w:rFonts w:ascii="Arial" w:eastAsia="Arial" w:hAnsi="Arial" w:cs="Arial"/>
          <w:b/>
          <w:position w:val="-1"/>
          <w:sz w:val="48"/>
          <w:szCs w:val="48"/>
        </w:rPr>
        <w:t>ep</w:t>
      </w:r>
      <w:r>
        <w:rPr>
          <w:rFonts w:ascii="Arial" w:eastAsia="Arial" w:hAnsi="Arial" w:cs="Arial"/>
          <w:b/>
          <w:spacing w:val="-1"/>
          <w:position w:val="-1"/>
          <w:sz w:val="48"/>
          <w:szCs w:val="48"/>
        </w:rPr>
        <w:t>a</w:t>
      </w:r>
      <w:r>
        <w:rPr>
          <w:rFonts w:ascii="Arial" w:eastAsia="Arial" w:hAnsi="Arial" w:cs="Arial"/>
          <w:b/>
          <w:position w:val="-1"/>
          <w:sz w:val="48"/>
          <w:szCs w:val="48"/>
        </w:rPr>
        <w:t>per</w:t>
      </w:r>
    </w:p>
    <w:p w14:paraId="6EF28904" w14:textId="77777777" w:rsidR="00AE7C60" w:rsidRDefault="00AE7C60" w:rsidP="002E3881">
      <w:pPr>
        <w:spacing w:before="2" w:line="200" w:lineRule="exact"/>
        <w:jc w:val="center"/>
      </w:pPr>
    </w:p>
    <w:p w14:paraId="697F3E22" w14:textId="2AFCE44D" w:rsidR="00AE7C60" w:rsidRDefault="00A44FA3" w:rsidP="002E3881">
      <w:pPr>
        <w:jc w:val="center"/>
        <w:rPr>
          <w:rFonts w:ascii="Arial" w:eastAsia="Arial" w:hAnsi="Arial" w:cs="Arial"/>
          <w:sz w:val="28"/>
          <w:szCs w:val="28"/>
        </w:rPr>
      </w:pPr>
      <w:r>
        <w:rPr>
          <w:rFonts w:ascii="Arial" w:eastAsia="Arial" w:hAnsi="Arial" w:cs="Arial"/>
          <w:spacing w:val="1"/>
          <w:sz w:val="28"/>
          <w:szCs w:val="28"/>
        </w:rPr>
        <w:t>v</w:t>
      </w:r>
      <w:r>
        <w:rPr>
          <w:rFonts w:ascii="Arial" w:eastAsia="Arial" w:hAnsi="Arial" w:cs="Arial"/>
          <w:sz w:val="28"/>
          <w:szCs w:val="28"/>
        </w:rPr>
        <w:t>0</w:t>
      </w:r>
      <w:r>
        <w:rPr>
          <w:rFonts w:ascii="Arial" w:eastAsia="Arial" w:hAnsi="Arial" w:cs="Arial"/>
          <w:spacing w:val="1"/>
          <w:sz w:val="28"/>
          <w:szCs w:val="28"/>
        </w:rPr>
        <w:t>.</w:t>
      </w:r>
      <w:r>
        <w:rPr>
          <w:rFonts w:ascii="Arial" w:eastAsia="Arial" w:hAnsi="Arial" w:cs="Arial"/>
          <w:spacing w:val="-3"/>
          <w:sz w:val="28"/>
          <w:szCs w:val="28"/>
        </w:rPr>
        <w:t>9</w:t>
      </w:r>
      <w:r>
        <w:rPr>
          <w:rFonts w:ascii="Arial" w:eastAsia="Arial" w:hAnsi="Arial" w:cs="Arial"/>
          <w:spacing w:val="1"/>
          <w:sz w:val="28"/>
          <w:szCs w:val="28"/>
        </w:rPr>
        <w:t>.</w:t>
      </w:r>
      <w:r w:rsidR="00FD0FA6">
        <w:rPr>
          <w:rFonts w:ascii="Arial" w:eastAsia="Arial" w:hAnsi="Arial" w:cs="Arial"/>
          <w:spacing w:val="-3"/>
          <w:sz w:val="28"/>
          <w:szCs w:val="28"/>
        </w:rPr>
        <w:t>9</w:t>
      </w:r>
    </w:p>
    <w:p w14:paraId="517F9CE8" w14:textId="77777777" w:rsidR="00AE7C60" w:rsidRDefault="00AE7C60" w:rsidP="003E0BA7">
      <w:pPr>
        <w:spacing w:line="200" w:lineRule="exact"/>
        <w:jc w:val="both"/>
      </w:pPr>
    </w:p>
    <w:p w14:paraId="30055FEA" w14:textId="77777777" w:rsidR="00AE7C60" w:rsidRDefault="00AE7C60" w:rsidP="003E0BA7">
      <w:pPr>
        <w:spacing w:line="200" w:lineRule="exact"/>
        <w:jc w:val="both"/>
      </w:pPr>
    </w:p>
    <w:p w14:paraId="593D6082" w14:textId="77777777" w:rsidR="00AE7C60" w:rsidRDefault="00AE7C60" w:rsidP="003E0BA7">
      <w:pPr>
        <w:spacing w:line="200" w:lineRule="exact"/>
        <w:jc w:val="both"/>
      </w:pPr>
    </w:p>
    <w:p w14:paraId="22AC4687" w14:textId="77777777" w:rsidR="00AE7C60" w:rsidRDefault="00AE7C60" w:rsidP="003E0BA7">
      <w:pPr>
        <w:spacing w:before="3" w:line="200" w:lineRule="exact"/>
        <w:jc w:val="both"/>
      </w:pPr>
    </w:p>
    <w:p w14:paraId="461A60B7" w14:textId="04FCBECC" w:rsidR="00AE7C60" w:rsidRDefault="00A44FA3" w:rsidP="002E3881">
      <w:pPr>
        <w:jc w:val="center"/>
        <w:rPr>
          <w:rFonts w:ascii="Arial" w:eastAsia="Arial" w:hAnsi="Arial" w:cs="Arial"/>
          <w:sz w:val="28"/>
          <w:szCs w:val="28"/>
        </w:rPr>
      </w:pPr>
      <w:r>
        <w:rPr>
          <w:rFonts w:ascii="Arial" w:eastAsia="Arial" w:hAnsi="Arial" w:cs="Arial"/>
          <w:b/>
          <w:spacing w:val="1"/>
          <w:sz w:val="28"/>
          <w:szCs w:val="28"/>
        </w:rPr>
        <w:t>T</w:t>
      </w:r>
      <w:r>
        <w:rPr>
          <w:rFonts w:ascii="Arial" w:eastAsia="Arial" w:hAnsi="Arial" w:cs="Arial"/>
          <w:b/>
          <w:spacing w:val="-1"/>
          <w:sz w:val="28"/>
          <w:szCs w:val="28"/>
        </w:rPr>
        <w:t>o</w:t>
      </w:r>
      <w:r>
        <w:rPr>
          <w:rFonts w:ascii="Arial" w:eastAsia="Arial" w:hAnsi="Arial" w:cs="Arial"/>
          <w:b/>
          <w:sz w:val="28"/>
          <w:szCs w:val="28"/>
        </w:rPr>
        <w:t>wa</w:t>
      </w:r>
      <w:r>
        <w:rPr>
          <w:rFonts w:ascii="Arial" w:eastAsia="Arial" w:hAnsi="Arial" w:cs="Arial"/>
          <w:b/>
          <w:spacing w:val="-1"/>
          <w:sz w:val="28"/>
          <w:szCs w:val="28"/>
        </w:rPr>
        <w:t>r</w:t>
      </w:r>
      <w:r>
        <w:rPr>
          <w:rFonts w:ascii="Arial" w:eastAsia="Arial" w:hAnsi="Arial" w:cs="Arial"/>
          <w:b/>
          <w:sz w:val="28"/>
          <w:szCs w:val="28"/>
        </w:rPr>
        <w:t xml:space="preserve">d </w:t>
      </w:r>
      <w:r>
        <w:rPr>
          <w:rFonts w:ascii="Arial" w:eastAsia="Arial" w:hAnsi="Arial" w:cs="Arial"/>
          <w:b/>
          <w:spacing w:val="-1"/>
          <w:sz w:val="28"/>
          <w:szCs w:val="28"/>
        </w:rPr>
        <w:t>D</w:t>
      </w:r>
      <w:r>
        <w:rPr>
          <w:rFonts w:ascii="Arial" w:eastAsia="Arial" w:hAnsi="Arial" w:cs="Arial"/>
          <w:b/>
          <w:sz w:val="28"/>
          <w:szCs w:val="28"/>
        </w:rPr>
        <w:t>ec</w:t>
      </w:r>
      <w:r>
        <w:rPr>
          <w:rFonts w:ascii="Arial" w:eastAsia="Arial" w:hAnsi="Arial" w:cs="Arial"/>
          <w:b/>
          <w:spacing w:val="-3"/>
          <w:sz w:val="28"/>
          <w:szCs w:val="28"/>
        </w:rPr>
        <w:t>e</w:t>
      </w:r>
      <w:r>
        <w:rPr>
          <w:rFonts w:ascii="Arial" w:eastAsia="Arial" w:hAnsi="Arial" w:cs="Arial"/>
          <w:b/>
          <w:spacing w:val="1"/>
          <w:sz w:val="28"/>
          <w:szCs w:val="28"/>
        </w:rPr>
        <w:t>n</w:t>
      </w:r>
      <w:r>
        <w:rPr>
          <w:rFonts w:ascii="Arial" w:eastAsia="Arial" w:hAnsi="Arial" w:cs="Arial"/>
          <w:b/>
          <w:sz w:val="28"/>
          <w:szCs w:val="28"/>
        </w:rPr>
        <w:t>t</w:t>
      </w:r>
      <w:r>
        <w:rPr>
          <w:rFonts w:ascii="Arial" w:eastAsia="Arial" w:hAnsi="Arial" w:cs="Arial"/>
          <w:b/>
          <w:spacing w:val="1"/>
          <w:sz w:val="28"/>
          <w:szCs w:val="28"/>
        </w:rPr>
        <w:t>r</w:t>
      </w:r>
      <w:r>
        <w:rPr>
          <w:rFonts w:ascii="Arial" w:eastAsia="Arial" w:hAnsi="Arial" w:cs="Arial"/>
          <w:b/>
          <w:spacing w:val="-3"/>
          <w:sz w:val="28"/>
          <w:szCs w:val="28"/>
        </w:rPr>
        <w:t>a</w:t>
      </w:r>
      <w:r>
        <w:rPr>
          <w:rFonts w:ascii="Arial" w:eastAsia="Arial" w:hAnsi="Arial" w:cs="Arial"/>
          <w:b/>
          <w:spacing w:val="-1"/>
          <w:sz w:val="28"/>
          <w:szCs w:val="28"/>
        </w:rPr>
        <w:t>li</w:t>
      </w:r>
      <w:r>
        <w:rPr>
          <w:rFonts w:ascii="Arial" w:eastAsia="Arial" w:hAnsi="Arial" w:cs="Arial"/>
          <w:b/>
          <w:spacing w:val="1"/>
          <w:sz w:val="28"/>
          <w:szCs w:val="28"/>
        </w:rPr>
        <w:t>z</w:t>
      </w:r>
      <w:r>
        <w:rPr>
          <w:rFonts w:ascii="Arial" w:eastAsia="Arial" w:hAnsi="Arial" w:cs="Arial"/>
          <w:b/>
          <w:sz w:val="28"/>
          <w:szCs w:val="28"/>
        </w:rPr>
        <w:t>a</w:t>
      </w:r>
      <w:r>
        <w:rPr>
          <w:rFonts w:ascii="Arial" w:eastAsia="Arial" w:hAnsi="Arial" w:cs="Arial"/>
          <w:b/>
          <w:spacing w:val="-3"/>
          <w:sz w:val="28"/>
          <w:szCs w:val="28"/>
        </w:rPr>
        <w:t>t</w:t>
      </w:r>
      <w:r>
        <w:rPr>
          <w:rFonts w:ascii="Arial" w:eastAsia="Arial" w:hAnsi="Arial" w:cs="Arial"/>
          <w:b/>
          <w:spacing w:val="1"/>
          <w:sz w:val="28"/>
          <w:szCs w:val="28"/>
        </w:rPr>
        <w:t>i</w:t>
      </w:r>
      <w:r>
        <w:rPr>
          <w:rFonts w:ascii="Arial" w:eastAsia="Arial" w:hAnsi="Arial" w:cs="Arial"/>
          <w:b/>
          <w:spacing w:val="-1"/>
          <w:sz w:val="28"/>
          <w:szCs w:val="28"/>
        </w:rPr>
        <w:t>on</w:t>
      </w:r>
      <w:r>
        <w:rPr>
          <w:rFonts w:ascii="Arial" w:eastAsia="Arial" w:hAnsi="Arial" w:cs="Arial"/>
          <w:b/>
          <w:sz w:val="28"/>
          <w:szCs w:val="28"/>
        </w:rPr>
        <w:t>,</w:t>
      </w:r>
      <w:r>
        <w:rPr>
          <w:rFonts w:ascii="Arial" w:eastAsia="Arial" w:hAnsi="Arial" w:cs="Arial"/>
          <w:b/>
          <w:spacing w:val="2"/>
          <w:sz w:val="28"/>
          <w:szCs w:val="28"/>
        </w:rPr>
        <w:t xml:space="preserve"> </w:t>
      </w:r>
      <w:r>
        <w:rPr>
          <w:rFonts w:ascii="Arial" w:eastAsia="Arial" w:hAnsi="Arial" w:cs="Arial"/>
          <w:b/>
          <w:spacing w:val="-3"/>
          <w:sz w:val="28"/>
          <w:szCs w:val="28"/>
        </w:rPr>
        <w:t>E</w:t>
      </w:r>
      <w:r>
        <w:rPr>
          <w:rFonts w:ascii="Arial" w:eastAsia="Arial" w:hAnsi="Arial" w:cs="Arial"/>
          <w:b/>
          <w:spacing w:val="-1"/>
          <w:sz w:val="28"/>
          <w:szCs w:val="28"/>
        </w:rPr>
        <w:t>q</w:t>
      </w:r>
      <w:r>
        <w:rPr>
          <w:rFonts w:ascii="Arial" w:eastAsia="Arial" w:hAnsi="Arial" w:cs="Arial"/>
          <w:b/>
          <w:spacing w:val="1"/>
          <w:sz w:val="28"/>
          <w:szCs w:val="28"/>
        </w:rPr>
        <w:t>ui</w:t>
      </w:r>
      <w:r>
        <w:rPr>
          <w:rFonts w:ascii="Arial" w:eastAsia="Arial" w:hAnsi="Arial" w:cs="Arial"/>
          <w:b/>
          <w:spacing w:val="-2"/>
          <w:sz w:val="28"/>
          <w:szCs w:val="28"/>
        </w:rPr>
        <w:t>t</w:t>
      </w:r>
      <w:r>
        <w:rPr>
          <w:rFonts w:ascii="Arial" w:eastAsia="Arial" w:hAnsi="Arial" w:cs="Arial"/>
          <w:b/>
          <w:sz w:val="28"/>
          <w:szCs w:val="28"/>
        </w:rPr>
        <w:t>y</w:t>
      </w:r>
      <w:r>
        <w:rPr>
          <w:rFonts w:ascii="Arial" w:eastAsia="Arial" w:hAnsi="Arial" w:cs="Arial"/>
          <w:b/>
          <w:spacing w:val="1"/>
          <w:sz w:val="28"/>
          <w:szCs w:val="28"/>
        </w:rPr>
        <w:t xml:space="preserve"> </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 xml:space="preserve">d </w:t>
      </w:r>
      <w:r>
        <w:rPr>
          <w:rFonts w:ascii="Arial" w:eastAsia="Arial" w:hAnsi="Arial" w:cs="Arial"/>
          <w:b/>
          <w:spacing w:val="1"/>
          <w:sz w:val="28"/>
          <w:szCs w:val="28"/>
        </w:rPr>
        <w:t>B</w:t>
      </w:r>
      <w:r>
        <w:rPr>
          <w:rFonts w:ascii="Arial" w:eastAsia="Arial" w:hAnsi="Arial" w:cs="Arial"/>
          <w:b/>
          <w:spacing w:val="-3"/>
          <w:sz w:val="28"/>
          <w:szCs w:val="28"/>
        </w:rPr>
        <w:t>a</w:t>
      </w:r>
      <w:r>
        <w:rPr>
          <w:rFonts w:ascii="Arial" w:eastAsia="Arial" w:hAnsi="Arial" w:cs="Arial"/>
          <w:b/>
          <w:spacing w:val="1"/>
          <w:sz w:val="28"/>
          <w:szCs w:val="28"/>
        </w:rPr>
        <w:t>l</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ce</w:t>
      </w:r>
    </w:p>
    <w:p w14:paraId="7CFD24BE" w14:textId="77777777" w:rsidR="00AE7C60" w:rsidRDefault="00AE7C60" w:rsidP="003E0BA7">
      <w:pPr>
        <w:spacing w:line="200" w:lineRule="exact"/>
        <w:jc w:val="both"/>
      </w:pPr>
    </w:p>
    <w:p w14:paraId="16778C2E" w14:textId="5FA39A70" w:rsidR="00AE7C60" w:rsidRDefault="00AE7C60" w:rsidP="003E0BA7">
      <w:pPr>
        <w:spacing w:line="200" w:lineRule="exact"/>
        <w:jc w:val="both"/>
      </w:pPr>
    </w:p>
    <w:p w14:paraId="03497DA2" w14:textId="4FA1FCD2" w:rsidR="00AE7C60" w:rsidRDefault="00AE7C60" w:rsidP="003E0BA7">
      <w:pPr>
        <w:spacing w:line="200" w:lineRule="exact"/>
        <w:jc w:val="both"/>
      </w:pPr>
    </w:p>
    <w:p w14:paraId="356556D1" w14:textId="6F16A11F" w:rsidR="00AE7C60" w:rsidRDefault="00AE7C60" w:rsidP="003E0BA7">
      <w:pPr>
        <w:spacing w:line="200" w:lineRule="exact"/>
        <w:jc w:val="both"/>
      </w:pPr>
    </w:p>
    <w:p w14:paraId="0BC054CA" w14:textId="47E4EABD" w:rsidR="00AE7C60" w:rsidRDefault="00AE7C60" w:rsidP="003E0BA7">
      <w:pPr>
        <w:spacing w:line="200" w:lineRule="exact"/>
        <w:jc w:val="both"/>
      </w:pPr>
    </w:p>
    <w:p w14:paraId="6C819116" w14:textId="6B8B44F5" w:rsidR="00AE7C60" w:rsidRDefault="00401D53" w:rsidP="003E0BA7">
      <w:pPr>
        <w:spacing w:line="200" w:lineRule="exact"/>
        <w:jc w:val="both"/>
      </w:pPr>
      <w:r>
        <w:rPr>
          <w:noProof/>
        </w:rPr>
        <w:drawing>
          <wp:anchor distT="0" distB="0" distL="114300" distR="114300" simplePos="0" relativeHeight="251662336" behindDoc="0" locked="0" layoutInCell="1" allowOverlap="1" wp14:anchorId="08F2072D" wp14:editId="58E1564D">
            <wp:simplePos x="0" y="0"/>
            <wp:positionH relativeFrom="margin">
              <wp:align>center</wp:align>
            </wp:positionH>
            <wp:positionV relativeFrom="paragraph">
              <wp:posOffset>31477</wp:posOffset>
            </wp:positionV>
            <wp:extent cx="3869690" cy="39084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9690" cy="3908425"/>
                    </a:xfrm>
                    <a:prstGeom prst="rect">
                      <a:avLst/>
                    </a:prstGeom>
                    <a:noFill/>
                    <a:ln>
                      <a:noFill/>
                    </a:ln>
                  </pic:spPr>
                </pic:pic>
              </a:graphicData>
            </a:graphic>
          </wp:anchor>
        </w:drawing>
      </w:r>
    </w:p>
    <w:p w14:paraId="41A7F2AD" w14:textId="4947387C" w:rsidR="00AE7C60" w:rsidRDefault="00AE7C60" w:rsidP="003E0BA7">
      <w:pPr>
        <w:spacing w:line="200" w:lineRule="exact"/>
        <w:jc w:val="both"/>
      </w:pPr>
    </w:p>
    <w:p w14:paraId="6315B016" w14:textId="662AD399" w:rsidR="00AE7C60" w:rsidRDefault="00AE7C60" w:rsidP="003E0BA7">
      <w:pPr>
        <w:spacing w:line="200" w:lineRule="exact"/>
        <w:jc w:val="both"/>
        <w:rPr>
          <w:noProof/>
        </w:rPr>
      </w:pPr>
    </w:p>
    <w:p w14:paraId="729B24BE" w14:textId="0ACAFF97" w:rsidR="00401D53" w:rsidRDefault="00401D53" w:rsidP="003E0BA7">
      <w:pPr>
        <w:spacing w:line="200" w:lineRule="exact"/>
        <w:jc w:val="both"/>
        <w:rPr>
          <w:noProof/>
        </w:rPr>
      </w:pPr>
    </w:p>
    <w:p w14:paraId="46298A04" w14:textId="04DB48FA" w:rsidR="00401D53" w:rsidRDefault="00401D53" w:rsidP="003E0BA7">
      <w:pPr>
        <w:spacing w:line="200" w:lineRule="exact"/>
        <w:jc w:val="both"/>
        <w:rPr>
          <w:noProof/>
        </w:rPr>
      </w:pPr>
    </w:p>
    <w:p w14:paraId="73681849" w14:textId="07D23726" w:rsidR="00401D53" w:rsidRDefault="00401D53" w:rsidP="003E0BA7">
      <w:pPr>
        <w:spacing w:line="200" w:lineRule="exact"/>
        <w:jc w:val="both"/>
        <w:rPr>
          <w:noProof/>
        </w:rPr>
      </w:pPr>
    </w:p>
    <w:p w14:paraId="5C724F9C" w14:textId="2864F11C" w:rsidR="00401D53" w:rsidRDefault="00401D53" w:rsidP="003E0BA7">
      <w:pPr>
        <w:spacing w:line="200" w:lineRule="exact"/>
        <w:jc w:val="both"/>
        <w:rPr>
          <w:noProof/>
        </w:rPr>
      </w:pPr>
    </w:p>
    <w:p w14:paraId="4382860E" w14:textId="0D5FF17C" w:rsidR="00401D53" w:rsidRDefault="00401D53" w:rsidP="003E0BA7">
      <w:pPr>
        <w:spacing w:line="200" w:lineRule="exact"/>
        <w:jc w:val="both"/>
        <w:rPr>
          <w:noProof/>
        </w:rPr>
      </w:pPr>
    </w:p>
    <w:p w14:paraId="7EFC40E3" w14:textId="459E7FE8" w:rsidR="00401D53" w:rsidRDefault="00401D53" w:rsidP="003E0BA7">
      <w:pPr>
        <w:spacing w:line="200" w:lineRule="exact"/>
        <w:jc w:val="both"/>
        <w:rPr>
          <w:noProof/>
        </w:rPr>
      </w:pPr>
    </w:p>
    <w:p w14:paraId="266EA268" w14:textId="7D593D67" w:rsidR="00401D53" w:rsidRDefault="00401D53" w:rsidP="003E0BA7">
      <w:pPr>
        <w:spacing w:line="200" w:lineRule="exact"/>
        <w:jc w:val="both"/>
        <w:rPr>
          <w:noProof/>
        </w:rPr>
      </w:pPr>
    </w:p>
    <w:p w14:paraId="63959F83" w14:textId="7E15519B" w:rsidR="00401D53" w:rsidRDefault="00401D53" w:rsidP="003E0BA7">
      <w:pPr>
        <w:spacing w:line="200" w:lineRule="exact"/>
        <w:jc w:val="both"/>
        <w:rPr>
          <w:noProof/>
        </w:rPr>
      </w:pPr>
    </w:p>
    <w:p w14:paraId="12E8B287" w14:textId="0415AB68" w:rsidR="00401D53" w:rsidRDefault="00401D53" w:rsidP="003E0BA7">
      <w:pPr>
        <w:spacing w:line="200" w:lineRule="exact"/>
        <w:jc w:val="both"/>
        <w:rPr>
          <w:noProof/>
        </w:rPr>
      </w:pPr>
    </w:p>
    <w:p w14:paraId="4E5D5766" w14:textId="60E40F08" w:rsidR="00401D53" w:rsidRDefault="00401D53" w:rsidP="003E0BA7">
      <w:pPr>
        <w:spacing w:line="200" w:lineRule="exact"/>
        <w:jc w:val="both"/>
        <w:rPr>
          <w:noProof/>
        </w:rPr>
      </w:pPr>
    </w:p>
    <w:p w14:paraId="7A7F114B" w14:textId="77C75744" w:rsidR="00401D53" w:rsidRDefault="00401D53" w:rsidP="003E0BA7">
      <w:pPr>
        <w:spacing w:line="200" w:lineRule="exact"/>
        <w:jc w:val="both"/>
        <w:rPr>
          <w:noProof/>
        </w:rPr>
      </w:pPr>
    </w:p>
    <w:p w14:paraId="356BB0A2" w14:textId="7F640419" w:rsidR="00401D53" w:rsidRDefault="00401D53" w:rsidP="003E0BA7">
      <w:pPr>
        <w:spacing w:line="200" w:lineRule="exact"/>
        <w:jc w:val="both"/>
        <w:rPr>
          <w:noProof/>
        </w:rPr>
      </w:pPr>
    </w:p>
    <w:p w14:paraId="3AFE3DB3" w14:textId="4691D75D" w:rsidR="00401D53" w:rsidRDefault="00401D53" w:rsidP="003E0BA7">
      <w:pPr>
        <w:spacing w:line="200" w:lineRule="exact"/>
        <w:jc w:val="both"/>
        <w:rPr>
          <w:noProof/>
        </w:rPr>
      </w:pPr>
    </w:p>
    <w:p w14:paraId="63FFF4BB" w14:textId="6D5CA3FD" w:rsidR="00401D53" w:rsidRDefault="00401D53" w:rsidP="003E0BA7">
      <w:pPr>
        <w:spacing w:line="200" w:lineRule="exact"/>
        <w:jc w:val="both"/>
        <w:rPr>
          <w:noProof/>
        </w:rPr>
      </w:pPr>
    </w:p>
    <w:p w14:paraId="160C1CFF" w14:textId="69C10E51" w:rsidR="00401D53" w:rsidRDefault="00401D53" w:rsidP="003E0BA7">
      <w:pPr>
        <w:spacing w:line="200" w:lineRule="exact"/>
        <w:jc w:val="both"/>
        <w:rPr>
          <w:noProof/>
        </w:rPr>
      </w:pPr>
    </w:p>
    <w:p w14:paraId="2E4F35A9" w14:textId="2FCA4E04" w:rsidR="00401D53" w:rsidRDefault="00401D53" w:rsidP="003E0BA7">
      <w:pPr>
        <w:spacing w:line="200" w:lineRule="exact"/>
        <w:jc w:val="both"/>
        <w:rPr>
          <w:noProof/>
        </w:rPr>
      </w:pPr>
    </w:p>
    <w:p w14:paraId="7F1FBD13" w14:textId="7FA588FF" w:rsidR="00401D53" w:rsidRDefault="00401D53" w:rsidP="003E0BA7">
      <w:pPr>
        <w:spacing w:line="200" w:lineRule="exact"/>
        <w:jc w:val="both"/>
        <w:rPr>
          <w:noProof/>
        </w:rPr>
      </w:pPr>
    </w:p>
    <w:p w14:paraId="0C858BA9" w14:textId="7A4B90F5" w:rsidR="00401D53" w:rsidRDefault="00401D53" w:rsidP="003E0BA7">
      <w:pPr>
        <w:spacing w:line="200" w:lineRule="exact"/>
        <w:jc w:val="both"/>
        <w:rPr>
          <w:noProof/>
        </w:rPr>
      </w:pPr>
    </w:p>
    <w:p w14:paraId="4004FA8B" w14:textId="1A0C83EF" w:rsidR="00401D53" w:rsidRDefault="00401D53" w:rsidP="003E0BA7">
      <w:pPr>
        <w:spacing w:line="200" w:lineRule="exact"/>
        <w:jc w:val="both"/>
        <w:rPr>
          <w:noProof/>
        </w:rPr>
      </w:pPr>
    </w:p>
    <w:p w14:paraId="6D2E2EB4" w14:textId="1FC2A927" w:rsidR="00401D53" w:rsidRDefault="00401D53" w:rsidP="003E0BA7">
      <w:pPr>
        <w:spacing w:line="200" w:lineRule="exact"/>
        <w:jc w:val="both"/>
        <w:rPr>
          <w:noProof/>
        </w:rPr>
      </w:pPr>
    </w:p>
    <w:p w14:paraId="09DFF717" w14:textId="7016F07D" w:rsidR="00401D53" w:rsidRDefault="00401D53" w:rsidP="003E0BA7">
      <w:pPr>
        <w:spacing w:line="200" w:lineRule="exact"/>
        <w:jc w:val="both"/>
        <w:rPr>
          <w:noProof/>
        </w:rPr>
      </w:pPr>
    </w:p>
    <w:p w14:paraId="3B14E206" w14:textId="2B2FC856" w:rsidR="00401D53" w:rsidRDefault="00401D53" w:rsidP="003E0BA7">
      <w:pPr>
        <w:spacing w:line="200" w:lineRule="exact"/>
        <w:jc w:val="both"/>
        <w:rPr>
          <w:noProof/>
        </w:rPr>
      </w:pPr>
    </w:p>
    <w:p w14:paraId="63256202" w14:textId="2C2DCD9B" w:rsidR="00401D53" w:rsidRDefault="00401D53" w:rsidP="003E0BA7">
      <w:pPr>
        <w:spacing w:line="200" w:lineRule="exact"/>
        <w:jc w:val="both"/>
        <w:rPr>
          <w:noProof/>
        </w:rPr>
      </w:pPr>
    </w:p>
    <w:p w14:paraId="743575D8" w14:textId="41F6C4B2" w:rsidR="00401D53" w:rsidRDefault="00401D53" w:rsidP="003E0BA7">
      <w:pPr>
        <w:spacing w:line="200" w:lineRule="exact"/>
        <w:jc w:val="both"/>
        <w:rPr>
          <w:noProof/>
        </w:rPr>
      </w:pPr>
    </w:p>
    <w:p w14:paraId="32E4C9CA" w14:textId="0E1E1E28" w:rsidR="00401D53" w:rsidRDefault="00401D53" w:rsidP="003E0BA7">
      <w:pPr>
        <w:spacing w:line="200" w:lineRule="exact"/>
        <w:jc w:val="both"/>
        <w:rPr>
          <w:noProof/>
        </w:rPr>
      </w:pPr>
    </w:p>
    <w:p w14:paraId="34779ADB" w14:textId="6B7C917B" w:rsidR="00401D53" w:rsidRDefault="00401D53" w:rsidP="003E0BA7">
      <w:pPr>
        <w:spacing w:line="200" w:lineRule="exact"/>
        <w:jc w:val="both"/>
        <w:rPr>
          <w:noProof/>
        </w:rPr>
      </w:pPr>
    </w:p>
    <w:p w14:paraId="24E6184B" w14:textId="2A3EAB6C" w:rsidR="00401D53" w:rsidRDefault="00401D53" w:rsidP="003E0BA7">
      <w:pPr>
        <w:spacing w:line="200" w:lineRule="exact"/>
        <w:jc w:val="both"/>
        <w:rPr>
          <w:noProof/>
        </w:rPr>
      </w:pPr>
    </w:p>
    <w:p w14:paraId="41430E39" w14:textId="44857F31" w:rsidR="00401D53" w:rsidRDefault="00401D53" w:rsidP="003E0BA7">
      <w:pPr>
        <w:spacing w:line="200" w:lineRule="exact"/>
        <w:jc w:val="both"/>
        <w:rPr>
          <w:noProof/>
        </w:rPr>
      </w:pPr>
    </w:p>
    <w:p w14:paraId="506D5683" w14:textId="0D9CC605" w:rsidR="00401D53" w:rsidRDefault="00401D53" w:rsidP="003E0BA7">
      <w:pPr>
        <w:spacing w:line="200" w:lineRule="exact"/>
        <w:jc w:val="both"/>
        <w:rPr>
          <w:noProof/>
        </w:rPr>
      </w:pPr>
    </w:p>
    <w:p w14:paraId="52656CE8" w14:textId="180FD7E0" w:rsidR="00401D53" w:rsidRDefault="00401D53" w:rsidP="003E0BA7">
      <w:pPr>
        <w:spacing w:line="200" w:lineRule="exact"/>
        <w:jc w:val="both"/>
        <w:rPr>
          <w:noProof/>
        </w:rPr>
      </w:pPr>
    </w:p>
    <w:p w14:paraId="32D96CD1" w14:textId="5A30497E" w:rsidR="00401D53" w:rsidRDefault="00401D53" w:rsidP="003E0BA7">
      <w:pPr>
        <w:spacing w:line="200" w:lineRule="exact"/>
        <w:jc w:val="both"/>
        <w:rPr>
          <w:noProof/>
        </w:rPr>
      </w:pPr>
    </w:p>
    <w:p w14:paraId="09805020" w14:textId="1A8E9DF0" w:rsidR="00401D53" w:rsidRDefault="00401D53" w:rsidP="003E0BA7">
      <w:pPr>
        <w:spacing w:line="200" w:lineRule="exact"/>
        <w:jc w:val="both"/>
        <w:rPr>
          <w:noProof/>
        </w:rPr>
      </w:pPr>
    </w:p>
    <w:p w14:paraId="72365F54" w14:textId="2AF40BDC" w:rsidR="00401D53" w:rsidRDefault="00401D53" w:rsidP="003E0BA7">
      <w:pPr>
        <w:spacing w:line="200" w:lineRule="exact"/>
        <w:jc w:val="both"/>
        <w:rPr>
          <w:noProof/>
        </w:rPr>
      </w:pPr>
    </w:p>
    <w:p w14:paraId="6F77BFD3" w14:textId="6006F7BD" w:rsidR="00401D53" w:rsidRDefault="00401D53" w:rsidP="003E0BA7">
      <w:pPr>
        <w:spacing w:line="200" w:lineRule="exact"/>
        <w:jc w:val="both"/>
        <w:rPr>
          <w:noProof/>
        </w:rPr>
      </w:pPr>
    </w:p>
    <w:p w14:paraId="0D64706F" w14:textId="77777777" w:rsidR="00401D53" w:rsidRDefault="00401D53" w:rsidP="003E0BA7">
      <w:pPr>
        <w:spacing w:line="200" w:lineRule="exact"/>
        <w:jc w:val="both"/>
        <w:rPr>
          <w:noProof/>
        </w:rPr>
      </w:pPr>
    </w:p>
    <w:p w14:paraId="23866B30" w14:textId="76CACE40" w:rsidR="00401D53" w:rsidRDefault="00401D53" w:rsidP="003E0BA7">
      <w:pPr>
        <w:spacing w:line="200" w:lineRule="exact"/>
        <w:jc w:val="both"/>
        <w:rPr>
          <w:noProof/>
        </w:rPr>
      </w:pPr>
    </w:p>
    <w:p w14:paraId="5D5767D5" w14:textId="6DEED79D" w:rsidR="00401D53" w:rsidRPr="00401D53" w:rsidRDefault="00FD0FA6" w:rsidP="00401D53">
      <w:pPr>
        <w:jc w:val="center"/>
        <w:rPr>
          <w:rFonts w:asciiTheme="minorBidi" w:hAnsiTheme="minorBidi" w:cstheme="minorBidi"/>
        </w:rPr>
      </w:pPr>
      <w:r>
        <w:rPr>
          <w:rFonts w:asciiTheme="minorBidi" w:hAnsiTheme="minorBidi" w:cstheme="minorBidi"/>
          <w:noProof/>
        </w:rPr>
        <w:t>JAN</w:t>
      </w:r>
      <w:r w:rsidR="00401D53" w:rsidRPr="00401D53">
        <w:rPr>
          <w:rFonts w:asciiTheme="minorBidi" w:hAnsiTheme="minorBidi" w:cstheme="minorBidi"/>
          <w:noProof/>
        </w:rPr>
        <w:t xml:space="preserve"> 202</w:t>
      </w:r>
      <w:r>
        <w:rPr>
          <w:rFonts w:asciiTheme="minorBidi" w:hAnsiTheme="minorBidi" w:cstheme="minorBidi"/>
          <w:noProof/>
        </w:rPr>
        <w:t>2</w:t>
      </w:r>
      <w:r w:rsidR="00401D53" w:rsidRPr="00401D53">
        <w:rPr>
          <w:rFonts w:asciiTheme="minorBidi" w:hAnsiTheme="minorBidi" w:cstheme="minorBidi"/>
          <w:noProof/>
        </w:rPr>
        <w:t xml:space="preserve"> </w:t>
      </w:r>
    </w:p>
    <w:p w14:paraId="6DE41CA9" w14:textId="063C8E1C" w:rsidR="006B65CD" w:rsidRDefault="006B65CD">
      <w:r>
        <w:br w:type="page"/>
      </w:r>
    </w:p>
    <w:sdt>
      <w:sdtPr>
        <w:rPr>
          <w:rFonts w:ascii="Times New Roman" w:eastAsia="Times New Roman" w:hAnsi="Times New Roman" w:cs="Times New Roman"/>
          <w:b/>
          <w:bCs/>
          <w:color w:val="auto"/>
          <w:sz w:val="16"/>
          <w:szCs w:val="16"/>
        </w:rPr>
        <w:id w:val="-2053844358"/>
        <w:docPartObj>
          <w:docPartGallery w:val="Table of Contents"/>
          <w:docPartUnique/>
        </w:docPartObj>
      </w:sdtPr>
      <w:sdtEndPr>
        <w:rPr>
          <w:noProof/>
          <w:sz w:val="36"/>
          <w:szCs w:val="36"/>
        </w:rPr>
      </w:sdtEndPr>
      <w:sdtContent>
        <w:p w14:paraId="2B8FEF1B" w14:textId="03C97080" w:rsidR="00201BDA" w:rsidRPr="0069133C" w:rsidRDefault="00201BDA" w:rsidP="003E0BA7">
          <w:pPr>
            <w:pStyle w:val="TOCHeading"/>
            <w:jc w:val="both"/>
            <w:rPr>
              <w:rFonts w:asciiTheme="minorBidi" w:hAnsiTheme="minorBidi" w:cstheme="minorBidi"/>
              <w:b/>
              <w:bCs/>
              <w:sz w:val="56"/>
              <w:szCs w:val="56"/>
              <w:rtl/>
              <w:lang w:bidi="fa-IR"/>
            </w:rPr>
          </w:pPr>
          <w:r w:rsidRPr="0069133C">
            <w:rPr>
              <w:rFonts w:asciiTheme="minorBidi" w:hAnsiTheme="minorBidi" w:cstheme="minorBidi"/>
              <w:b/>
              <w:bCs/>
              <w:sz w:val="56"/>
              <w:szCs w:val="56"/>
            </w:rPr>
            <w:t>Contents</w:t>
          </w:r>
        </w:p>
        <w:p w14:paraId="61ED890F" w14:textId="77777777" w:rsidR="002E3881" w:rsidRPr="0069133C" w:rsidRDefault="002E3881" w:rsidP="002E3881">
          <w:pPr>
            <w:rPr>
              <w:rFonts w:asciiTheme="minorBidi" w:hAnsiTheme="minorBidi" w:cstheme="minorBidi"/>
              <w:sz w:val="48"/>
              <w:szCs w:val="48"/>
            </w:rPr>
          </w:pPr>
        </w:p>
        <w:p w14:paraId="304F55FD" w14:textId="4E8EAE9C" w:rsidR="0069133C" w:rsidRPr="0069133C" w:rsidRDefault="00201BDA">
          <w:pPr>
            <w:pStyle w:val="TOC1"/>
            <w:tabs>
              <w:tab w:val="right" w:leader="dot" w:pos="9350"/>
            </w:tabs>
            <w:rPr>
              <w:rFonts w:asciiTheme="minorHAnsi" w:eastAsiaTheme="minorEastAsia" w:hAnsiTheme="minorHAnsi" w:cstheme="minorBidi"/>
              <w:noProof/>
              <w:sz w:val="28"/>
              <w:szCs w:val="28"/>
            </w:rPr>
          </w:pPr>
          <w:r w:rsidRPr="0069133C">
            <w:rPr>
              <w:rFonts w:asciiTheme="minorBidi" w:hAnsiTheme="minorBidi" w:cstheme="minorBidi"/>
              <w:sz w:val="52"/>
              <w:szCs w:val="52"/>
            </w:rPr>
            <w:fldChar w:fldCharType="begin"/>
          </w:r>
          <w:r w:rsidRPr="0069133C">
            <w:rPr>
              <w:rFonts w:asciiTheme="minorBidi" w:hAnsiTheme="minorBidi" w:cstheme="minorBidi"/>
              <w:sz w:val="52"/>
              <w:szCs w:val="52"/>
            </w:rPr>
            <w:instrText xml:space="preserve"> TOC \o "1-3" \h \z \u </w:instrText>
          </w:r>
          <w:r w:rsidRPr="0069133C">
            <w:rPr>
              <w:rFonts w:asciiTheme="minorBidi" w:hAnsiTheme="minorBidi" w:cstheme="minorBidi"/>
              <w:sz w:val="52"/>
              <w:szCs w:val="52"/>
            </w:rPr>
            <w:fldChar w:fldCharType="separate"/>
          </w:r>
          <w:hyperlink w:anchor="_Toc88586858" w:history="1">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w:t>
            </w:r>
            <w:r w:rsidR="0069133C" w:rsidRPr="0069133C">
              <w:rPr>
                <w:rStyle w:val="Hyperlink"/>
                <w:rFonts w:eastAsia="Calibri Light"/>
                <w:noProof/>
                <w:spacing w:val="46"/>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w:t>
            </w:r>
            <w:r w:rsidR="0069133C" w:rsidRPr="0069133C">
              <w:rPr>
                <w:rStyle w:val="Hyperlink"/>
                <w:rFonts w:eastAsia="Calibri Light"/>
                <w:noProof/>
                <w:spacing w:val="-1"/>
                <w:sz w:val="24"/>
                <w:szCs w:val="24"/>
              </w:rPr>
              <w:t>s</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ript</w:t>
            </w:r>
            <w:r w:rsidR="0069133C" w:rsidRPr="0069133C">
              <w:rPr>
                <w:rStyle w:val="Hyperlink"/>
                <w:rFonts w:eastAsia="Calibri Light"/>
                <w:noProof/>
                <w:spacing w:val="2"/>
                <w:sz w:val="24"/>
                <w:szCs w:val="24"/>
              </w:rPr>
              <w:t>i</w:t>
            </w:r>
            <w:r w:rsidR="0069133C" w:rsidRPr="0069133C">
              <w:rPr>
                <w:rStyle w:val="Hyperlink"/>
                <w:rFonts w:eastAsia="Calibri Light"/>
                <w:noProof/>
                <w:sz w:val="24"/>
                <w:szCs w:val="24"/>
              </w:rPr>
              <w:t>on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_Toc88586858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5</w:t>
            </w:r>
            <w:r w:rsidR="0069133C" w:rsidRPr="0069133C">
              <w:rPr>
                <w:noProof/>
                <w:webHidden/>
                <w:sz w:val="24"/>
                <w:szCs w:val="24"/>
              </w:rPr>
              <w:fldChar w:fldCharType="end"/>
            </w:r>
          </w:hyperlink>
        </w:p>
        <w:p w14:paraId="6EA2983C" w14:textId="2B79590A" w:rsidR="0069133C" w:rsidRPr="0069133C" w:rsidRDefault="0074268E">
          <w:pPr>
            <w:pStyle w:val="TOC1"/>
            <w:tabs>
              <w:tab w:val="right" w:leader="dot" w:pos="9350"/>
            </w:tabs>
            <w:rPr>
              <w:rFonts w:asciiTheme="minorHAnsi" w:eastAsiaTheme="minorEastAsia" w:hAnsiTheme="minorHAnsi" w:cstheme="minorBidi"/>
              <w:noProof/>
              <w:sz w:val="28"/>
              <w:szCs w:val="28"/>
            </w:rPr>
          </w:pPr>
          <w:hyperlink w:anchor="_Toc88586859" w:history="1">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w:t>
            </w:r>
            <w:r w:rsidR="0069133C" w:rsidRPr="0069133C">
              <w:rPr>
                <w:rStyle w:val="Hyperlink"/>
                <w:rFonts w:eastAsia="Calibri Light"/>
                <w:noProof/>
                <w:spacing w:val="46"/>
                <w:sz w:val="24"/>
                <w:szCs w:val="24"/>
              </w:rPr>
              <w:t xml:space="preserve"> </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ntrodu</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ti</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_Toc88586859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5</w:t>
            </w:r>
            <w:r w:rsidR="0069133C" w:rsidRPr="0069133C">
              <w:rPr>
                <w:noProof/>
                <w:webHidden/>
                <w:sz w:val="24"/>
                <w:szCs w:val="24"/>
              </w:rPr>
              <w:fldChar w:fldCharType="end"/>
            </w:r>
          </w:hyperlink>
        </w:p>
        <w:p w14:paraId="6EB72104" w14:textId="279A9166" w:rsidR="0069133C" w:rsidRPr="0069133C" w:rsidRDefault="0074268E">
          <w:pPr>
            <w:pStyle w:val="TOC1"/>
            <w:tabs>
              <w:tab w:val="right" w:leader="dot" w:pos="9350"/>
            </w:tabs>
            <w:rPr>
              <w:rFonts w:asciiTheme="minorHAnsi" w:eastAsiaTheme="minorEastAsia" w:hAnsiTheme="minorHAnsi" w:cstheme="minorBidi"/>
              <w:noProof/>
              <w:sz w:val="28"/>
              <w:szCs w:val="28"/>
            </w:rPr>
          </w:pPr>
          <w:hyperlink w:anchor="_Toc88586860" w:history="1">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w:t>
            </w:r>
            <w:r w:rsidR="0069133C" w:rsidRPr="0069133C">
              <w:rPr>
                <w:rStyle w:val="Hyperlink"/>
                <w:rFonts w:eastAsia="Calibri Light"/>
                <w:noProof/>
                <w:spacing w:val="46"/>
                <w:sz w:val="24"/>
                <w:szCs w:val="24"/>
              </w:rPr>
              <w:t xml:space="preserve"> </w:t>
            </w:r>
            <w:r w:rsidR="0069133C" w:rsidRPr="0069133C">
              <w:rPr>
                <w:rStyle w:val="Hyperlink"/>
                <w:rFonts w:eastAsia="Calibri Light"/>
                <w:noProof/>
                <w:sz w:val="24"/>
                <w:szCs w:val="24"/>
              </w:rPr>
              <w:t>Why</w:t>
            </w:r>
            <w:r w:rsidR="0069133C" w:rsidRPr="0069133C">
              <w:rPr>
                <w:rStyle w:val="Hyperlink"/>
                <w:rFonts w:eastAsia="Calibri Light"/>
                <w:noProof/>
                <w:spacing w:val="-6"/>
                <w:sz w:val="24"/>
                <w:szCs w:val="24"/>
              </w:rPr>
              <w:t xml:space="preserve"> </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6</w:t>
            </w:r>
            <w:r w:rsidR="0069133C" w:rsidRPr="0069133C">
              <w:rPr>
                <w:noProof/>
                <w:webHidden/>
                <w:sz w:val="24"/>
                <w:szCs w:val="24"/>
              </w:rPr>
              <w:fldChar w:fldCharType="end"/>
            </w:r>
          </w:hyperlink>
        </w:p>
        <w:p w14:paraId="027A93F6" w14:textId="45D15471"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61" w:history="1">
            <w:r w:rsidR="0069133C" w:rsidRPr="0069133C">
              <w:rPr>
                <w:rStyle w:val="Hyperlink"/>
                <w:noProof/>
                <w:sz w:val="24"/>
                <w:szCs w:val="24"/>
              </w:rPr>
              <w:t>3.1. Bertinity moves towards direct democracy</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6</w:t>
            </w:r>
            <w:r w:rsidR="0069133C" w:rsidRPr="0069133C">
              <w:rPr>
                <w:noProof/>
                <w:webHidden/>
                <w:sz w:val="24"/>
                <w:szCs w:val="24"/>
              </w:rPr>
              <w:fldChar w:fldCharType="end"/>
            </w:r>
          </w:hyperlink>
        </w:p>
        <w:p w14:paraId="338B016F" w14:textId="28331168"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62" w:history="1">
            <w:r w:rsidR="0069133C" w:rsidRPr="0069133C">
              <w:rPr>
                <w:rStyle w:val="Hyperlink"/>
                <w:noProof/>
                <w:sz w:val="24"/>
                <w:szCs w:val="24"/>
              </w:rPr>
              <w:t>3.2. Consensus decision-making</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8</w:t>
            </w:r>
            <w:r w:rsidR="0069133C" w:rsidRPr="0069133C">
              <w:rPr>
                <w:noProof/>
                <w:webHidden/>
                <w:sz w:val="24"/>
                <w:szCs w:val="24"/>
              </w:rPr>
              <w:fldChar w:fldCharType="end"/>
            </w:r>
          </w:hyperlink>
        </w:p>
        <w:p w14:paraId="76C2DA96" w14:textId="45976555"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863" w:history="1">
            <w:r w:rsidR="0069133C" w:rsidRPr="0069133C">
              <w:rPr>
                <w:rStyle w:val="Hyperlink"/>
                <w:rFonts w:eastAsia="Malgun Gothic"/>
                <w:noProof/>
                <w:sz w:val="24"/>
                <w:szCs w:val="24"/>
              </w:rPr>
              <w:t>3.2.1. Benefits of consensus decision-making</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8</w:t>
            </w:r>
            <w:r w:rsidR="0069133C" w:rsidRPr="0069133C">
              <w:rPr>
                <w:noProof/>
                <w:webHidden/>
                <w:sz w:val="24"/>
                <w:szCs w:val="24"/>
              </w:rPr>
              <w:fldChar w:fldCharType="end"/>
            </w:r>
          </w:hyperlink>
        </w:p>
        <w:p w14:paraId="2C48A67A" w14:textId="306E65CA"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64" w:history="1">
            <w:r w:rsidR="0069133C" w:rsidRPr="0069133C">
              <w:rPr>
                <w:rStyle w:val="Hyperlink"/>
                <w:rFonts w:eastAsia="Calibri Light"/>
                <w:noProof/>
                <w:sz w:val="24"/>
                <w:szCs w:val="24"/>
              </w:rPr>
              <w:t>3.3</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P</w:t>
            </w:r>
            <w:r w:rsidR="0069133C" w:rsidRPr="0069133C">
              <w:rPr>
                <w:rStyle w:val="Hyperlink"/>
                <w:rFonts w:eastAsia="Calibri Light"/>
                <w:noProof/>
                <w:spacing w:val="2"/>
                <w:sz w:val="24"/>
                <w:szCs w:val="24"/>
              </w:rPr>
              <w:t>r</w:t>
            </w:r>
            <w:r w:rsidR="0069133C" w:rsidRPr="0069133C">
              <w:rPr>
                <w:rStyle w:val="Hyperlink"/>
                <w:rFonts w:eastAsia="Calibri Light"/>
                <w:noProof/>
                <w:sz w:val="24"/>
                <w:szCs w:val="24"/>
              </w:rPr>
              <w:t>o</w:t>
            </w:r>
            <w:r w:rsidR="0069133C" w:rsidRPr="0069133C">
              <w:rPr>
                <w:rStyle w:val="Hyperlink"/>
                <w:rFonts w:eastAsia="Calibri Light"/>
                <w:noProof/>
                <w:spacing w:val="-1"/>
                <w:sz w:val="24"/>
                <w:szCs w:val="24"/>
              </w:rPr>
              <w:t>b</w:t>
            </w:r>
            <w:r w:rsidR="0069133C" w:rsidRPr="0069133C">
              <w:rPr>
                <w:rStyle w:val="Hyperlink"/>
                <w:rFonts w:eastAsia="Calibri Light"/>
                <w:noProof/>
                <w:sz w:val="24"/>
                <w:szCs w:val="24"/>
              </w:rPr>
              <w:t>l</w:t>
            </w:r>
            <w:r w:rsidR="0069133C" w:rsidRPr="0069133C">
              <w:rPr>
                <w:rStyle w:val="Hyperlink"/>
                <w:rFonts w:eastAsia="Calibri Light"/>
                <w:noProof/>
                <w:spacing w:val="2"/>
                <w:sz w:val="24"/>
                <w:szCs w:val="24"/>
              </w:rPr>
              <w:t>e</w:t>
            </w:r>
            <w:r w:rsidR="0069133C" w:rsidRPr="0069133C">
              <w:rPr>
                <w:rStyle w:val="Hyperlink"/>
                <w:rFonts w:eastAsia="Calibri Light"/>
                <w:noProof/>
                <w:spacing w:val="-1"/>
                <w:sz w:val="24"/>
                <w:szCs w:val="24"/>
              </w:rPr>
              <w:t>m</w:t>
            </w:r>
            <w:r w:rsidR="0069133C" w:rsidRPr="0069133C">
              <w:rPr>
                <w:rStyle w:val="Hyperlink"/>
                <w:rFonts w:eastAsia="Calibri Light"/>
                <w:noProof/>
                <w:sz w:val="24"/>
                <w:szCs w:val="24"/>
              </w:rPr>
              <w:t>s</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and</w:t>
            </w:r>
            <w:r w:rsidR="0069133C" w:rsidRPr="0069133C">
              <w:rPr>
                <w:rStyle w:val="Hyperlink"/>
                <w:rFonts w:eastAsia="Calibri Light"/>
                <w:noProof/>
                <w:spacing w:val="-3"/>
                <w:sz w:val="24"/>
                <w:szCs w:val="24"/>
              </w:rPr>
              <w:t xml:space="preserve"> </w:t>
            </w:r>
            <w:r w:rsidR="0069133C" w:rsidRPr="0069133C">
              <w:rPr>
                <w:rStyle w:val="Hyperlink"/>
                <w:rFonts w:eastAsia="Calibri Light"/>
                <w:noProof/>
                <w:sz w:val="24"/>
                <w:szCs w:val="24"/>
              </w:rPr>
              <w:t>Solu</w:t>
            </w:r>
            <w:r w:rsidR="0069133C" w:rsidRPr="0069133C">
              <w:rPr>
                <w:rStyle w:val="Hyperlink"/>
                <w:rFonts w:eastAsia="Calibri Light"/>
                <w:noProof/>
                <w:spacing w:val="3"/>
                <w:sz w:val="24"/>
                <w:szCs w:val="24"/>
              </w:rPr>
              <w:t>t</w:t>
            </w:r>
            <w:r w:rsidR="0069133C" w:rsidRPr="0069133C">
              <w:rPr>
                <w:rStyle w:val="Hyperlink"/>
                <w:rFonts w:eastAsia="Calibri Light"/>
                <w:noProof/>
                <w:sz w:val="24"/>
                <w:szCs w:val="24"/>
              </w:rPr>
              <w:t>ions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9</w:t>
            </w:r>
            <w:r w:rsidR="0069133C" w:rsidRPr="0069133C">
              <w:rPr>
                <w:noProof/>
                <w:webHidden/>
                <w:sz w:val="24"/>
                <w:szCs w:val="24"/>
              </w:rPr>
              <w:fldChar w:fldCharType="end"/>
            </w:r>
          </w:hyperlink>
        </w:p>
        <w:p w14:paraId="7A276511" w14:textId="10C5DA08" w:rsidR="0069133C" w:rsidRPr="0069133C" w:rsidRDefault="0074268E">
          <w:pPr>
            <w:pStyle w:val="TOC1"/>
            <w:tabs>
              <w:tab w:val="right" w:leader="dot" w:pos="9350"/>
            </w:tabs>
            <w:rPr>
              <w:rFonts w:asciiTheme="minorHAnsi" w:eastAsiaTheme="minorEastAsia" w:hAnsiTheme="minorHAnsi" w:cstheme="minorBidi"/>
              <w:noProof/>
              <w:sz w:val="28"/>
              <w:szCs w:val="28"/>
            </w:rPr>
          </w:pPr>
          <w:hyperlink w:anchor="_Toc88586865" w:history="1">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w:t>
            </w:r>
            <w:r w:rsidR="0069133C" w:rsidRPr="0069133C">
              <w:rPr>
                <w:rStyle w:val="Hyperlink"/>
                <w:rFonts w:eastAsia="Calibri Light"/>
                <w:noProof/>
                <w:spacing w:val="46"/>
                <w:sz w:val="24"/>
                <w:szCs w:val="24"/>
              </w:rPr>
              <w:t xml:space="preserve"> </w:t>
            </w:r>
            <w:r w:rsidR="0069133C" w:rsidRPr="0069133C">
              <w:rPr>
                <w:rStyle w:val="Hyperlink"/>
                <w:rFonts w:eastAsia="Calibri Light"/>
                <w:noProof/>
                <w:spacing w:val="1"/>
                <w:sz w:val="24"/>
                <w:szCs w:val="24"/>
              </w:rPr>
              <w:t>P</w:t>
            </w:r>
            <w:r w:rsidR="0069133C" w:rsidRPr="0069133C">
              <w:rPr>
                <w:rStyle w:val="Hyperlink"/>
                <w:rFonts w:eastAsia="Calibri Light"/>
                <w:noProof/>
                <w:sz w:val="24"/>
                <w:szCs w:val="24"/>
              </w:rPr>
              <w:t>rod</w:t>
            </w:r>
            <w:r w:rsidR="0069133C" w:rsidRPr="0069133C">
              <w:rPr>
                <w:rStyle w:val="Hyperlink"/>
                <w:rFonts w:eastAsia="Calibri Light"/>
                <w:noProof/>
                <w:spacing w:val="-1"/>
                <w:sz w:val="24"/>
                <w:szCs w:val="24"/>
              </w:rPr>
              <w:t>u</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12</w:t>
            </w:r>
            <w:r w:rsidR="0069133C" w:rsidRPr="0069133C">
              <w:rPr>
                <w:noProof/>
                <w:webHidden/>
                <w:sz w:val="24"/>
                <w:szCs w:val="24"/>
              </w:rPr>
              <w:fldChar w:fldCharType="end"/>
            </w:r>
          </w:hyperlink>
        </w:p>
        <w:p w14:paraId="545D39B5" w14:textId="3FAADDC9"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66" w:history="1">
            <w:r w:rsidR="0069133C" w:rsidRPr="0069133C">
              <w:rPr>
                <w:rStyle w:val="Hyperlink"/>
                <w:rFonts w:eastAsia="Calibri Light"/>
                <w:noProof/>
                <w:sz w:val="24"/>
                <w:szCs w:val="24"/>
              </w:rPr>
              <w:t xml:space="preserve">4.1.    </w:t>
            </w:r>
            <w:r w:rsidR="0069133C" w:rsidRPr="0069133C">
              <w:rPr>
                <w:rStyle w:val="Hyperlink"/>
                <w:rFonts w:eastAsia="Calibri Light"/>
                <w:noProof/>
                <w:spacing w:val="33"/>
                <w:sz w:val="24"/>
                <w:szCs w:val="24"/>
              </w:rPr>
              <w:t xml:space="preserve"> </w:t>
            </w:r>
            <w:r w:rsidR="0069133C" w:rsidRPr="0069133C">
              <w:rPr>
                <w:rStyle w:val="Hyperlink"/>
                <w:rFonts w:eastAsia="Calibri Light"/>
                <w:noProof/>
                <w:sz w:val="24"/>
                <w:szCs w:val="24"/>
              </w:rPr>
              <w:t>Cr</w:t>
            </w:r>
            <w:r w:rsidR="0069133C" w:rsidRPr="0069133C">
              <w:rPr>
                <w:rStyle w:val="Hyperlink"/>
                <w:rFonts w:eastAsia="Calibri Light"/>
                <w:noProof/>
                <w:spacing w:val="1"/>
                <w:sz w:val="24"/>
                <w:szCs w:val="24"/>
              </w:rPr>
              <w:t>y</w:t>
            </w:r>
            <w:r w:rsidR="0069133C" w:rsidRPr="0069133C">
              <w:rPr>
                <w:rStyle w:val="Hyperlink"/>
                <w:rFonts w:eastAsia="Calibri Light"/>
                <w:noProof/>
                <w:sz w:val="24"/>
                <w:szCs w:val="24"/>
              </w:rPr>
              <w:t>pto</w:t>
            </w:r>
            <w:r w:rsidR="0069133C" w:rsidRPr="0069133C">
              <w:rPr>
                <w:rStyle w:val="Hyperlink"/>
                <w:rFonts w:eastAsia="Calibri Light"/>
                <w:noProof/>
                <w:spacing w:val="-8"/>
                <w:sz w:val="24"/>
                <w:szCs w:val="24"/>
              </w:rPr>
              <w:t xml:space="preserve"> </w:t>
            </w:r>
            <w:r w:rsidR="0069133C" w:rsidRPr="0069133C">
              <w:rPr>
                <w:rStyle w:val="Hyperlink"/>
                <w:rFonts w:eastAsia="Calibri Light"/>
                <w:noProof/>
                <w:sz w:val="24"/>
                <w:szCs w:val="24"/>
              </w:rPr>
              <w:t>Pa</w:t>
            </w:r>
            <w:r w:rsidR="0069133C" w:rsidRPr="0069133C">
              <w:rPr>
                <w:rStyle w:val="Hyperlink"/>
                <w:rFonts w:eastAsia="Calibri Light"/>
                <w:noProof/>
                <w:spacing w:val="1"/>
                <w:sz w:val="24"/>
                <w:szCs w:val="24"/>
              </w:rPr>
              <w:t>ym</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nt</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Ga</w:t>
            </w:r>
            <w:r w:rsidR="0069133C" w:rsidRPr="0069133C">
              <w:rPr>
                <w:rStyle w:val="Hyperlink"/>
                <w:rFonts w:eastAsia="Calibri Light"/>
                <w:noProof/>
                <w:spacing w:val="2"/>
                <w:sz w:val="24"/>
                <w:szCs w:val="24"/>
              </w:rPr>
              <w:t>t</w:t>
            </w:r>
            <w:r w:rsidR="0069133C" w:rsidRPr="0069133C">
              <w:rPr>
                <w:rStyle w:val="Hyperlink"/>
                <w:rFonts w:eastAsia="Calibri Light"/>
                <w:noProof/>
                <w:spacing w:val="-1"/>
                <w:sz w:val="24"/>
                <w:szCs w:val="24"/>
              </w:rPr>
              <w:t>e</w:t>
            </w:r>
            <w:r w:rsidR="0069133C" w:rsidRPr="0069133C">
              <w:rPr>
                <w:rStyle w:val="Hyperlink"/>
                <w:rFonts w:eastAsia="Calibri Light"/>
                <w:noProof/>
                <w:spacing w:val="3"/>
                <w:sz w:val="24"/>
                <w:szCs w:val="24"/>
              </w:rPr>
              <w:t>w</w:t>
            </w:r>
            <w:r w:rsidR="0069133C" w:rsidRPr="0069133C">
              <w:rPr>
                <w:rStyle w:val="Hyperlink"/>
                <w:rFonts w:eastAsia="Calibri Light"/>
                <w:noProof/>
                <w:sz w:val="24"/>
                <w:szCs w:val="24"/>
              </w:rPr>
              <w:t>ay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C</w:t>
            </w:r>
            <w:r w:rsidR="0069133C" w:rsidRPr="0069133C">
              <w:rPr>
                <w:rStyle w:val="Hyperlink"/>
                <w:rFonts w:eastAsia="Calibri Light"/>
                <w:noProof/>
                <w:spacing w:val="1"/>
                <w:sz w:val="24"/>
                <w:szCs w:val="24"/>
              </w:rPr>
              <w:t>PG</w:t>
            </w:r>
            <w:r w:rsidR="0069133C" w:rsidRPr="0069133C">
              <w:rPr>
                <w:rStyle w:val="Hyperlink"/>
                <w:rFonts w:eastAsia="Calibri Light"/>
                <w:noProof/>
                <w:sz w:val="24"/>
                <w:szCs w:val="24"/>
              </w:rPr>
              <w: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14</w:t>
            </w:r>
            <w:r w:rsidR="0069133C" w:rsidRPr="0069133C">
              <w:rPr>
                <w:noProof/>
                <w:webHidden/>
                <w:sz w:val="24"/>
                <w:szCs w:val="24"/>
              </w:rPr>
              <w:fldChar w:fldCharType="end"/>
            </w:r>
          </w:hyperlink>
        </w:p>
        <w:p w14:paraId="177BAA66" w14:textId="228E8FD3"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67" w:history="1">
            <w:r w:rsidR="0069133C" w:rsidRPr="0069133C">
              <w:rPr>
                <w:rStyle w:val="Hyperlink"/>
                <w:rFonts w:eastAsia="Calibri Light"/>
                <w:noProof/>
                <w:sz w:val="24"/>
                <w:szCs w:val="24"/>
              </w:rPr>
              <w:t xml:space="preserve">4.2.    </w:t>
            </w:r>
            <w:r w:rsidR="0069133C" w:rsidRPr="0069133C">
              <w:rPr>
                <w:rStyle w:val="Hyperlink"/>
                <w:rFonts w:eastAsia="Calibri Light"/>
                <w:noProof/>
                <w:spacing w:val="33"/>
                <w:sz w:val="24"/>
                <w:szCs w:val="24"/>
              </w:rPr>
              <w:t xml:space="preserve"> </w:t>
            </w:r>
            <w:r w:rsidR="0069133C" w:rsidRPr="0069133C">
              <w:rPr>
                <w:rStyle w:val="Hyperlink"/>
                <w:rFonts w:eastAsia="Calibri Light"/>
                <w:noProof/>
                <w:sz w:val="24"/>
                <w:szCs w:val="24"/>
              </w:rPr>
              <w:t>Centrali</w:t>
            </w:r>
            <w:r w:rsidR="0069133C" w:rsidRPr="0069133C">
              <w:rPr>
                <w:rStyle w:val="Hyperlink"/>
                <w:rFonts w:eastAsia="Calibri Light"/>
                <w:noProof/>
                <w:spacing w:val="2"/>
                <w:sz w:val="24"/>
                <w:szCs w:val="24"/>
              </w:rPr>
              <w:t>z</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d</w:t>
            </w:r>
            <w:r w:rsidR="0069133C" w:rsidRPr="0069133C">
              <w:rPr>
                <w:rStyle w:val="Hyperlink"/>
                <w:rFonts w:eastAsia="Calibri Light"/>
                <w:noProof/>
                <w:spacing w:val="-11"/>
                <w:sz w:val="24"/>
                <w:szCs w:val="24"/>
              </w:rPr>
              <w:t xml:space="preserve"> </w:t>
            </w:r>
            <w:r w:rsidR="0069133C" w:rsidRPr="0069133C">
              <w:rPr>
                <w:rStyle w:val="Hyperlink"/>
                <w:rFonts w:eastAsia="Calibri Light"/>
                <w:noProof/>
                <w:sz w:val="24"/>
                <w:szCs w:val="24"/>
              </w:rPr>
              <w:t>Exchan</w:t>
            </w:r>
            <w:r w:rsidR="0069133C" w:rsidRPr="0069133C">
              <w:rPr>
                <w:rStyle w:val="Hyperlink"/>
                <w:rFonts w:eastAsia="Calibri Light"/>
                <w:noProof/>
                <w:spacing w:val="3"/>
                <w:sz w:val="24"/>
                <w:szCs w:val="24"/>
              </w:rPr>
              <w:t>g</w:t>
            </w:r>
            <w:r w:rsidR="0069133C" w:rsidRPr="0069133C">
              <w:rPr>
                <w:rStyle w:val="Hyperlink"/>
                <w:rFonts w:eastAsia="Calibri Light"/>
                <w:noProof/>
                <w:sz w:val="24"/>
                <w:szCs w:val="24"/>
              </w:rPr>
              <w:t>e</w:t>
            </w:r>
            <w:r w:rsidR="0069133C" w:rsidRPr="0069133C">
              <w:rPr>
                <w:rStyle w:val="Hyperlink"/>
                <w:rFonts w:eastAsia="Calibri Light"/>
                <w:noProof/>
                <w:spacing w:val="-10"/>
                <w:sz w:val="24"/>
                <w:szCs w:val="24"/>
              </w:rPr>
              <w:t xml:space="preserve"> </w:t>
            </w:r>
            <w:r w:rsidR="0069133C" w:rsidRPr="0069133C">
              <w:rPr>
                <w:rStyle w:val="Hyperlink"/>
                <w:rFonts w:eastAsia="Calibri Light"/>
                <w:noProof/>
                <w:spacing w:val="3"/>
                <w:sz w:val="24"/>
                <w:szCs w:val="24"/>
              </w:rPr>
              <w:t>(</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X)</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14</w:t>
            </w:r>
            <w:r w:rsidR="0069133C" w:rsidRPr="0069133C">
              <w:rPr>
                <w:noProof/>
                <w:webHidden/>
                <w:sz w:val="24"/>
                <w:szCs w:val="24"/>
              </w:rPr>
              <w:fldChar w:fldCharType="end"/>
            </w:r>
          </w:hyperlink>
        </w:p>
        <w:p w14:paraId="7E44D621" w14:textId="45FB1B11"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868" w:history="1">
            <w:r w:rsidR="0069133C" w:rsidRPr="0069133C">
              <w:rPr>
                <w:rStyle w:val="Hyperlink"/>
                <w:rFonts w:eastAsia="Calibri Light"/>
                <w:noProof/>
                <w:sz w:val="24"/>
                <w:szCs w:val="24"/>
              </w:rPr>
              <w:t>4.2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1.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N</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w:t>
            </w:r>
            <w:r w:rsidR="0069133C" w:rsidRPr="0069133C">
              <w:rPr>
                <w:rStyle w:val="Hyperlink"/>
                <w:rFonts w:eastAsia="Calibri Light"/>
                <w:noProof/>
                <w:spacing w:val="1"/>
                <w:sz w:val="24"/>
                <w:szCs w:val="24"/>
              </w:rPr>
              <w:t>K</w:t>
            </w:r>
            <w:r w:rsidR="0069133C" w:rsidRPr="0069133C">
              <w:rPr>
                <w:rStyle w:val="Hyperlink"/>
                <w:rFonts w:eastAsia="Calibri Light"/>
                <w:noProof/>
                <w:sz w:val="24"/>
                <w:szCs w:val="24"/>
              </w:rPr>
              <w:t>YC</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15</w:t>
            </w:r>
            <w:r w:rsidR="0069133C" w:rsidRPr="0069133C">
              <w:rPr>
                <w:noProof/>
                <w:webHidden/>
                <w:sz w:val="24"/>
                <w:szCs w:val="24"/>
              </w:rPr>
              <w:fldChar w:fldCharType="end"/>
            </w:r>
          </w:hyperlink>
        </w:p>
        <w:p w14:paraId="31D7B057" w14:textId="46E1B855"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869" w:history="1">
            <w:r w:rsidR="0069133C" w:rsidRPr="0069133C">
              <w:rPr>
                <w:rStyle w:val="Hyperlink"/>
                <w:rFonts w:eastAsia="Calibri Light"/>
                <w:noProof/>
                <w:sz w:val="24"/>
                <w:szCs w:val="24"/>
              </w:rPr>
              <w:t>4.2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2.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pacing w:val="1"/>
                <w:sz w:val="24"/>
                <w:szCs w:val="24"/>
              </w:rPr>
              <w:t>D</w:t>
            </w:r>
            <w:r w:rsidR="0069133C" w:rsidRPr="0069133C">
              <w:rPr>
                <w:rStyle w:val="Hyperlink"/>
                <w:rFonts w:eastAsia="Calibri Light"/>
                <w:noProof/>
                <w:spacing w:val="-1"/>
                <w:sz w:val="24"/>
                <w:szCs w:val="24"/>
              </w:rPr>
              <w:t>e</w:t>
            </w:r>
            <w:r w:rsidR="0069133C" w:rsidRPr="0069133C">
              <w:rPr>
                <w:rStyle w:val="Hyperlink"/>
                <w:rFonts w:eastAsia="Calibri Light"/>
                <w:noProof/>
                <w:spacing w:val="1"/>
                <w:sz w:val="24"/>
                <w:szCs w:val="24"/>
              </w:rPr>
              <w:t>v</w:t>
            </w:r>
            <w:r w:rsidR="0069133C" w:rsidRPr="0069133C">
              <w:rPr>
                <w:rStyle w:val="Hyperlink"/>
                <w:rFonts w:eastAsia="Calibri Light"/>
                <w:noProof/>
                <w:sz w:val="24"/>
                <w:szCs w:val="24"/>
              </w:rPr>
              <w:t>ice</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C</w:t>
            </w:r>
            <w:r w:rsidR="0069133C" w:rsidRPr="0069133C">
              <w:rPr>
                <w:rStyle w:val="Hyperlink"/>
                <w:rFonts w:eastAsia="Calibri Light"/>
                <w:noProof/>
                <w:spacing w:val="2"/>
                <w:sz w:val="24"/>
                <w:szCs w:val="24"/>
              </w:rPr>
              <w:t>o</w:t>
            </w:r>
            <w:r w:rsidR="0069133C" w:rsidRPr="0069133C">
              <w:rPr>
                <w:rStyle w:val="Hyperlink"/>
                <w:rFonts w:eastAsia="Calibri Light"/>
                <w:noProof/>
                <w:spacing w:val="-1"/>
                <w:sz w:val="24"/>
                <w:szCs w:val="24"/>
              </w:rPr>
              <w:t>m</w:t>
            </w:r>
            <w:r w:rsidR="0069133C" w:rsidRPr="0069133C">
              <w:rPr>
                <w:rStyle w:val="Hyperlink"/>
                <w:rFonts w:eastAsia="Calibri Light"/>
                <w:noProof/>
                <w:sz w:val="24"/>
                <w:szCs w:val="24"/>
              </w:rPr>
              <w:t>pa</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ibil</w:t>
            </w:r>
            <w:r w:rsidR="0069133C" w:rsidRPr="0069133C">
              <w:rPr>
                <w:rStyle w:val="Hyperlink"/>
                <w:rFonts w:eastAsia="Calibri Light"/>
                <w:noProof/>
                <w:spacing w:val="1"/>
                <w:sz w:val="24"/>
                <w:szCs w:val="24"/>
              </w:rPr>
              <w:t>it</w:t>
            </w:r>
            <w:r w:rsidR="0069133C" w:rsidRPr="0069133C">
              <w:rPr>
                <w:rStyle w:val="Hyperlink"/>
                <w:rFonts w:eastAsia="Calibri Light"/>
                <w:noProof/>
                <w:sz w:val="24"/>
                <w:szCs w:val="24"/>
              </w:rPr>
              <w:t>y</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15</w:t>
            </w:r>
            <w:r w:rsidR="0069133C" w:rsidRPr="0069133C">
              <w:rPr>
                <w:noProof/>
                <w:webHidden/>
                <w:sz w:val="24"/>
                <w:szCs w:val="24"/>
              </w:rPr>
              <w:fldChar w:fldCharType="end"/>
            </w:r>
          </w:hyperlink>
        </w:p>
        <w:p w14:paraId="3A94D94A" w14:textId="5B4E0734"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70"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ICO Launchpad</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15</w:t>
            </w:r>
            <w:r w:rsidR="0069133C" w:rsidRPr="0069133C">
              <w:rPr>
                <w:noProof/>
                <w:webHidden/>
                <w:sz w:val="24"/>
                <w:szCs w:val="24"/>
              </w:rPr>
              <w:fldChar w:fldCharType="end"/>
            </w:r>
          </w:hyperlink>
        </w:p>
        <w:p w14:paraId="7B60C3FF" w14:textId="4079F0CC"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71"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ec</w:t>
            </w:r>
            <w:r w:rsidR="0069133C" w:rsidRPr="0069133C">
              <w:rPr>
                <w:rStyle w:val="Hyperlink"/>
                <w:rFonts w:eastAsia="Calibri Light"/>
                <w:noProof/>
                <w:sz w:val="24"/>
                <w:szCs w:val="24"/>
              </w:rPr>
              <w:t>ent</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al</w:t>
            </w:r>
            <w:r w:rsidR="0069133C" w:rsidRPr="0069133C">
              <w:rPr>
                <w:rStyle w:val="Hyperlink"/>
                <w:rFonts w:eastAsia="Calibri Light"/>
                <w:noProof/>
                <w:spacing w:val="-1"/>
                <w:sz w:val="24"/>
                <w:szCs w:val="24"/>
              </w:rPr>
              <w:t>iz</w:t>
            </w:r>
            <w:r w:rsidR="0069133C" w:rsidRPr="0069133C">
              <w:rPr>
                <w:rStyle w:val="Hyperlink"/>
                <w:rFonts w:eastAsia="Calibri Light"/>
                <w:noProof/>
                <w:sz w:val="24"/>
                <w:szCs w:val="24"/>
              </w:rPr>
              <w:t>ed</w:t>
            </w:r>
            <w:r w:rsidR="0069133C" w:rsidRPr="0069133C">
              <w:rPr>
                <w:rStyle w:val="Hyperlink"/>
                <w:rFonts w:eastAsia="Calibri Light"/>
                <w:noProof/>
                <w:spacing w:val="-18"/>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xc</w:t>
            </w:r>
            <w:r w:rsidR="0069133C" w:rsidRPr="0069133C">
              <w:rPr>
                <w:rStyle w:val="Hyperlink"/>
                <w:rFonts w:eastAsia="Calibri Light"/>
                <w:noProof/>
                <w:spacing w:val="2"/>
                <w:sz w:val="24"/>
                <w:szCs w:val="24"/>
              </w:rPr>
              <w:t>h</w:t>
            </w:r>
            <w:r w:rsidR="0069133C" w:rsidRPr="0069133C">
              <w:rPr>
                <w:rStyle w:val="Hyperlink"/>
                <w:rFonts w:eastAsia="Calibri Light"/>
                <w:noProof/>
                <w:sz w:val="24"/>
                <w:szCs w:val="24"/>
              </w:rPr>
              <w:t>ange</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pacing w:val="3"/>
                <w:sz w:val="24"/>
                <w:szCs w:val="24"/>
              </w:rPr>
              <w:t>(</w:t>
            </w:r>
            <w:r w:rsidR="0069133C" w:rsidRPr="0069133C">
              <w:rPr>
                <w:rStyle w:val="Hyperlink"/>
                <w:rFonts w:eastAsia="Calibri Light"/>
                <w:noProof/>
                <w:sz w:val="24"/>
                <w:szCs w:val="24"/>
              </w:rPr>
              <w:t>DE</w:t>
            </w:r>
            <w:r w:rsidR="0069133C" w:rsidRPr="0069133C">
              <w:rPr>
                <w:rStyle w:val="Hyperlink"/>
                <w:rFonts w:eastAsia="Calibri Light"/>
                <w:noProof/>
                <w:spacing w:val="1"/>
                <w:sz w:val="24"/>
                <w:szCs w:val="24"/>
              </w:rPr>
              <w:t>X</w:t>
            </w:r>
            <w:r w:rsidR="0069133C" w:rsidRPr="0069133C">
              <w:rPr>
                <w:rStyle w:val="Hyperlink"/>
                <w:rFonts w:eastAsia="Calibri Light"/>
                <w:noProof/>
                <w:sz w:val="24"/>
                <w:szCs w:val="24"/>
              </w:rPr>
              <w: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15</w:t>
            </w:r>
            <w:r w:rsidR="0069133C" w:rsidRPr="0069133C">
              <w:rPr>
                <w:noProof/>
                <w:webHidden/>
                <w:sz w:val="24"/>
                <w:szCs w:val="24"/>
              </w:rPr>
              <w:fldChar w:fldCharType="end"/>
            </w:r>
          </w:hyperlink>
        </w:p>
        <w:p w14:paraId="4A4BFEDA" w14:textId="021F28C2"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72"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ec</w:t>
            </w:r>
            <w:r w:rsidR="0069133C" w:rsidRPr="0069133C">
              <w:rPr>
                <w:rStyle w:val="Hyperlink"/>
                <w:rFonts w:eastAsia="Calibri Light"/>
                <w:noProof/>
                <w:sz w:val="24"/>
                <w:szCs w:val="24"/>
              </w:rPr>
              <w:t>ent</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al</w:t>
            </w:r>
            <w:r w:rsidR="0069133C" w:rsidRPr="0069133C">
              <w:rPr>
                <w:rStyle w:val="Hyperlink"/>
                <w:rFonts w:eastAsia="Calibri Light"/>
                <w:noProof/>
                <w:spacing w:val="-1"/>
                <w:sz w:val="24"/>
                <w:szCs w:val="24"/>
              </w:rPr>
              <w:t>iz</w:t>
            </w:r>
            <w:r w:rsidR="0069133C" w:rsidRPr="0069133C">
              <w:rPr>
                <w:rStyle w:val="Hyperlink"/>
                <w:rFonts w:eastAsia="Calibri Light"/>
                <w:noProof/>
                <w:sz w:val="24"/>
                <w:szCs w:val="24"/>
              </w:rPr>
              <w:t>ed</w:t>
            </w:r>
            <w:r w:rsidR="0069133C" w:rsidRPr="0069133C">
              <w:rPr>
                <w:rStyle w:val="Hyperlink"/>
                <w:rFonts w:eastAsia="Calibri Light"/>
                <w:noProof/>
                <w:spacing w:val="-18"/>
                <w:sz w:val="24"/>
                <w:szCs w:val="24"/>
              </w:rPr>
              <w:t xml:space="preserve"> </w:t>
            </w:r>
            <w:r w:rsidR="0069133C" w:rsidRPr="0069133C">
              <w:rPr>
                <w:rStyle w:val="Hyperlink"/>
                <w:rFonts w:eastAsia="Calibri Light"/>
                <w:noProof/>
                <w:spacing w:val="2"/>
                <w:sz w:val="24"/>
                <w:szCs w:val="24"/>
              </w:rPr>
              <w:t>W</w:t>
            </w:r>
            <w:r w:rsidR="0069133C" w:rsidRPr="0069133C">
              <w:rPr>
                <w:rStyle w:val="Hyperlink"/>
                <w:rFonts w:eastAsia="Calibri Light"/>
                <w:noProof/>
                <w:sz w:val="24"/>
                <w:szCs w:val="24"/>
              </w:rPr>
              <w:t>o</w:t>
            </w:r>
            <w:r w:rsidR="0069133C" w:rsidRPr="0069133C">
              <w:rPr>
                <w:rStyle w:val="Hyperlink"/>
                <w:rFonts w:eastAsia="Calibri Light"/>
                <w:noProof/>
                <w:spacing w:val="2"/>
                <w:sz w:val="24"/>
                <w:szCs w:val="24"/>
              </w:rPr>
              <w:t>r</w:t>
            </w:r>
            <w:r w:rsidR="0069133C" w:rsidRPr="0069133C">
              <w:rPr>
                <w:rStyle w:val="Hyperlink"/>
                <w:rFonts w:eastAsia="Calibri Light"/>
                <w:noProof/>
                <w:sz w:val="24"/>
                <w:szCs w:val="24"/>
              </w:rPr>
              <w:t>l</w:t>
            </w:r>
            <w:r w:rsidR="0069133C" w:rsidRPr="0069133C">
              <w:rPr>
                <w:rStyle w:val="Hyperlink"/>
                <w:rFonts w:eastAsia="Calibri Light"/>
                <w:noProof/>
                <w:spacing w:val="-1"/>
                <w:sz w:val="24"/>
                <w:szCs w:val="24"/>
              </w:rPr>
              <w:t>d</w:t>
            </w:r>
            <w:r w:rsidR="0069133C" w:rsidRPr="0069133C">
              <w:rPr>
                <w:rStyle w:val="Hyperlink"/>
                <w:rFonts w:eastAsia="Calibri Light"/>
                <w:noProof/>
                <w:sz w:val="24"/>
                <w:szCs w:val="24"/>
              </w:rPr>
              <w:t>w</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de</w:t>
            </w:r>
            <w:r w:rsidR="0069133C" w:rsidRPr="0069133C">
              <w:rPr>
                <w:rStyle w:val="Hyperlink"/>
                <w:rFonts w:eastAsia="Calibri Light"/>
                <w:noProof/>
                <w:spacing w:val="-14"/>
                <w:sz w:val="24"/>
                <w:szCs w:val="24"/>
              </w:rPr>
              <w:t xml:space="preserve"> </w:t>
            </w:r>
            <w:r w:rsidR="0069133C" w:rsidRPr="0069133C">
              <w:rPr>
                <w:rStyle w:val="Hyperlink"/>
                <w:rFonts w:eastAsia="Calibri Light"/>
                <w:noProof/>
                <w:sz w:val="24"/>
                <w:szCs w:val="24"/>
              </w:rPr>
              <w:t>Stock</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Mar</w:t>
            </w:r>
            <w:r w:rsidR="0069133C" w:rsidRPr="0069133C">
              <w:rPr>
                <w:rStyle w:val="Hyperlink"/>
                <w:rFonts w:eastAsia="Calibri Light"/>
                <w:noProof/>
                <w:spacing w:val="1"/>
                <w:sz w:val="24"/>
                <w:szCs w:val="24"/>
              </w:rPr>
              <w:t>k</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p</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a</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e</w:t>
            </w:r>
            <w:r w:rsidR="0069133C" w:rsidRPr="0069133C">
              <w:rPr>
                <w:rStyle w:val="Hyperlink"/>
                <w:rFonts w:eastAsia="Calibri Light"/>
                <w:noProof/>
                <w:spacing w:val="-16"/>
                <w:sz w:val="24"/>
                <w:szCs w:val="24"/>
              </w:rPr>
              <w:t xml:space="preserve"> </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DWS</w:t>
            </w:r>
            <w:r w:rsidR="0069133C" w:rsidRPr="0069133C">
              <w:rPr>
                <w:rStyle w:val="Hyperlink"/>
                <w:rFonts w:eastAsia="Calibri Light"/>
                <w:noProof/>
                <w:spacing w:val="-1"/>
                <w:sz w:val="24"/>
                <w:szCs w:val="24"/>
              </w:rPr>
              <w:t>M</w:t>
            </w:r>
            <w:r w:rsidR="0069133C" w:rsidRPr="0069133C">
              <w:rPr>
                <w:rStyle w:val="Hyperlink"/>
                <w:rFonts w:eastAsia="Calibri Light"/>
                <w:noProof/>
                <w:sz w:val="24"/>
                <w:szCs w:val="24"/>
              </w:rPr>
              <w: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16</w:t>
            </w:r>
            <w:r w:rsidR="0069133C" w:rsidRPr="0069133C">
              <w:rPr>
                <w:noProof/>
                <w:webHidden/>
                <w:sz w:val="24"/>
                <w:szCs w:val="24"/>
              </w:rPr>
              <w:fldChar w:fldCharType="end"/>
            </w:r>
          </w:hyperlink>
        </w:p>
        <w:p w14:paraId="607CDCB7" w14:textId="1B459193"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873" w:history="1">
            <w:r w:rsidR="0069133C" w:rsidRPr="0069133C">
              <w:rPr>
                <w:rStyle w:val="Hyperlink"/>
                <w:rFonts w:eastAsia="Tahoma"/>
                <w:noProof/>
                <w:sz w:val="24"/>
                <w:szCs w:val="24"/>
              </w:rPr>
              <w:t>4.5.1. Bertinity Decentralized World-wide Stock Market opportunities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17</w:t>
            </w:r>
            <w:r w:rsidR="0069133C" w:rsidRPr="0069133C">
              <w:rPr>
                <w:noProof/>
                <w:webHidden/>
                <w:sz w:val="24"/>
                <w:szCs w:val="24"/>
              </w:rPr>
              <w:fldChar w:fldCharType="end"/>
            </w:r>
          </w:hyperlink>
        </w:p>
        <w:p w14:paraId="312C4B6C" w14:textId="402C8CF3"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74"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6</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Ma</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net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18</w:t>
            </w:r>
            <w:r w:rsidR="0069133C" w:rsidRPr="0069133C">
              <w:rPr>
                <w:noProof/>
                <w:webHidden/>
                <w:sz w:val="24"/>
                <w:szCs w:val="24"/>
              </w:rPr>
              <w:fldChar w:fldCharType="end"/>
            </w:r>
          </w:hyperlink>
        </w:p>
        <w:p w14:paraId="0B563A24" w14:textId="44AF57A3"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75"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7</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Wal</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et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18</w:t>
            </w:r>
            <w:r w:rsidR="0069133C" w:rsidRPr="0069133C">
              <w:rPr>
                <w:noProof/>
                <w:webHidden/>
                <w:sz w:val="24"/>
                <w:szCs w:val="24"/>
              </w:rPr>
              <w:fldChar w:fldCharType="end"/>
            </w:r>
          </w:hyperlink>
        </w:p>
        <w:p w14:paraId="06012AA2" w14:textId="7F3314ED"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76"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8</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N</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tive</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tok</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18</w:t>
            </w:r>
            <w:r w:rsidR="0069133C" w:rsidRPr="0069133C">
              <w:rPr>
                <w:noProof/>
                <w:webHidden/>
                <w:sz w:val="24"/>
                <w:szCs w:val="24"/>
              </w:rPr>
              <w:fldChar w:fldCharType="end"/>
            </w:r>
          </w:hyperlink>
        </w:p>
        <w:p w14:paraId="75CD3B20" w14:textId="114D4D11"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77" w:history="1">
            <w:r w:rsidR="0069133C" w:rsidRPr="0069133C">
              <w:rPr>
                <w:rStyle w:val="Hyperlink"/>
                <w:rFonts w:eastAsia="Tahoma"/>
                <w:noProof/>
                <w:sz w:val="24"/>
                <w:szCs w:val="24"/>
              </w:rPr>
              <w:t>4.9. Bertinity ecosystem opportunities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19</w:t>
            </w:r>
            <w:r w:rsidR="0069133C" w:rsidRPr="0069133C">
              <w:rPr>
                <w:noProof/>
                <w:webHidden/>
                <w:sz w:val="24"/>
                <w:szCs w:val="24"/>
              </w:rPr>
              <w:fldChar w:fldCharType="end"/>
            </w:r>
          </w:hyperlink>
        </w:p>
        <w:p w14:paraId="5D623641" w14:textId="7DE63B29" w:rsidR="0069133C" w:rsidRPr="0069133C" w:rsidRDefault="0074268E">
          <w:pPr>
            <w:pStyle w:val="TOC1"/>
            <w:tabs>
              <w:tab w:val="right" w:leader="dot" w:pos="9350"/>
            </w:tabs>
            <w:rPr>
              <w:rFonts w:asciiTheme="minorHAnsi" w:eastAsiaTheme="minorEastAsia" w:hAnsiTheme="minorHAnsi" w:cstheme="minorBidi"/>
              <w:noProof/>
              <w:sz w:val="28"/>
              <w:szCs w:val="28"/>
            </w:rPr>
          </w:pPr>
          <w:hyperlink w:anchor="_Toc88586878" w:history="1">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w:t>
            </w:r>
            <w:r w:rsidR="0069133C" w:rsidRPr="0069133C">
              <w:rPr>
                <w:rStyle w:val="Hyperlink"/>
                <w:rFonts w:eastAsia="Calibri Light"/>
                <w:noProof/>
                <w:spacing w:val="46"/>
                <w:sz w:val="24"/>
                <w:szCs w:val="24"/>
              </w:rPr>
              <w:t xml:space="preserve"> </w:t>
            </w:r>
            <w:r w:rsidR="0069133C" w:rsidRPr="0069133C">
              <w:rPr>
                <w:rStyle w:val="Hyperlink"/>
                <w:rFonts w:eastAsia="Calibri Light"/>
                <w:noProof/>
                <w:sz w:val="24"/>
                <w:szCs w:val="24"/>
              </w:rPr>
              <w:t>H</w:t>
            </w:r>
            <w:r w:rsidR="0069133C" w:rsidRPr="0069133C">
              <w:rPr>
                <w:rStyle w:val="Hyperlink"/>
                <w:rFonts w:eastAsia="Calibri Light"/>
                <w:noProof/>
                <w:spacing w:val="-2"/>
                <w:sz w:val="24"/>
                <w:szCs w:val="24"/>
              </w:rPr>
              <w:t>o</w:t>
            </w:r>
            <w:r w:rsidR="0069133C" w:rsidRPr="0069133C">
              <w:rPr>
                <w:rStyle w:val="Hyperlink"/>
                <w:rFonts w:eastAsia="Calibri Light"/>
                <w:noProof/>
                <w:sz w:val="24"/>
                <w:szCs w:val="24"/>
              </w:rPr>
              <w:t>w</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it</w:t>
            </w:r>
            <w:r w:rsidR="0069133C" w:rsidRPr="0069133C">
              <w:rPr>
                <w:rStyle w:val="Hyperlink"/>
                <w:rFonts w:eastAsia="Calibri Light"/>
                <w:noProof/>
                <w:spacing w:val="-2"/>
                <w:sz w:val="24"/>
                <w:szCs w:val="24"/>
              </w:rPr>
              <w:t xml:space="preserve"> </w:t>
            </w:r>
            <w:r w:rsidR="0069133C" w:rsidRPr="0069133C">
              <w:rPr>
                <w:rStyle w:val="Hyperlink"/>
                <w:rFonts w:eastAsia="Calibri Light"/>
                <w:noProof/>
                <w:spacing w:val="2"/>
                <w:sz w:val="24"/>
                <w:szCs w:val="24"/>
              </w:rPr>
              <w:t>w</w:t>
            </w:r>
            <w:r w:rsidR="0069133C" w:rsidRPr="0069133C">
              <w:rPr>
                <w:rStyle w:val="Hyperlink"/>
                <w:rFonts w:eastAsia="Calibri Light"/>
                <w:noProof/>
                <w:sz w:val="24"/>
                <w:szCs w:val="24"/>
              </w:rPr>
              <w:t>orks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19</w:t>
            </w:r>
            <w:r w:rsidR="0069133C" w:rsidRPr="0069133C">
              <w:rPr>
                <w:noProof/>
                <w:webHidden/>
                <w:sz w:val="24"/>
                <w:szCs w:val="24"/>
              </w:rPr>
              <w:fldChar w:fldCharType="end"/>
            </w:r>
          </w:hyperlink>
        </w:p>
        <w:p w14:paraId="1BC850BB" w14:textId="0962821F"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79"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Crypto</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pacing w:val="1"/>
                <w:sz w:val="24"/>
                <w:szCs w:val="24"/>
              </w:rPr>
              <w:t>P</w:t>
            </w:r>
            <w:r w:rsidR="0069133C" w:rsidRPr="0069133C">
              <w:rPr>
                <w:rStyle w:val="Hyperlink"/>
                <w:rFonts w:eastAsia="Calibri Light"/>
                <w:noProof/>
                <w:sz w:val="24"/>
                <w:szCs w:val="24"/>
              </w:rPr>
              <w:t>a</w:t>
            </w:r>
            <w:r w:rsidR="0069133C" w:rsidRPr="0069133C">
              <w:rPr>
                <w:rStyle w:val="Hyperlink"/>
                <w:rFonts w:eastAsia="Calibri Light"/>
                <w:noProof/>
                <w:spacing w:val="1"/>
                <w:sz w:val="24"/>
                <w:szCs w:val="24"/>
              </w:rPr>
              <w:t>y</w:t>
            </w:r>
            <w:r w:rsidR="0069133C" w:rsidRPr="0069133C">
              <w:rPr>
                <w:rStyle w:val="Hyperlink"/>
                <w:rFonts w:eastAsia="Calibri Light"/>
                <w:noProof/>
                <w:sz w:val="24"/>
                <w:szCs w:val="24"/>
              </w:rPr>
              <w:t>ment</w:t>
            </w:r>
            <w:r w:rsidR="0069133C" w:rsidRPr="0069133C">
              <w:rPr>
                <w:rStyle w:val="Hyperlink"/>
                <w:rFonts w:eastAsia="Calibri Light"/>
                <w:noProof/>
                <w:spacing w:val="-11"/>
                <w:sz w:val="24"/>
                <w:szCs w:val="24"/>
              </w:rPr>
              <w:t xml:space="preserve"> </w:t>
            </w:r>
            <w:r w:rsidR="0069133C" w:rsidRPr="0069133C">
              <w:rPr>
                <w:rStyle w:val="Hyperlink"/>
                <w:rFonts w:eastAsia="Calibri Light"/>
                <w:noProof/>
                <w:spacing w:val="1"/>
                <w:sz w:val="24"/>
                <w:szCs w:val="24"/>
              </w:rPr>
              <w:t>G</w:t>
            </w:r>
            <w:r w:rsidR="0069133C" w:rsidRPr="0069133C">
              <w:rPr>
                <w:rStyle w:val="Hyperlink"/>
                <w:rFonts w:eastAsia="Calibri Light"/>
                <w:noProof/>
                <w:sz w:val="24"/>
                <w:szCs w:val="24"/>
              </w:rPr>
              <w:t>a</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ew</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y</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20</w:t>
            </w:r>
            <w:r w:rsidR="0069133C" w:rsidRPr="0069133C">
              <w:rPr>
                <w:noProof/>
                <w:webHidden/>
                <w:sz w:val="24"/>
                <w:szCs w:val="24"/>
              </w:rPr>
              <w:fldChar w:fldCharType="end"/>
            </w:r>
          </w:hyperlink>
        </w:p>
        <w:p w14:paraId="6ECDC5BC" w14:textId="0996F1E6"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80"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Centr</w:t>
            </w:r>
            <w:r w:rsidR="0069133C" w:rsidRPr="0069133C">
              <w:rPr>
                <w:rStyle w:val="Hyperlink"/>
                <w:rFonts w:eastAsia="Calibri Light"/>
                <w:noProof/>
                <w:spacing w:val="2"/>
                <w:sz w:val="24"/>
                <w:szCs w:val="24"/>
              </w:rPr>
              <w:t>a</w:t>
            </w:r>
            <w:r w:rsidR="0069133C" w:rsidRPr="0069133C">
              <w:rPr>
                <w:rStyle w:val="Hyperlink"/>
                <w:rFonts w:eastAsia="Calibri Light"/>
                <w:noProof/>
                <w:sz w:val="24"/>
                <w:szCs w:val="24"/>
              </w:rPr>
              <w:t>l</w:t>
            </w:r>
            <w:r w:rsidR="0069133C" w:rsidRPr="0069133C">
              <w:rPr>
                <w:rStyle w:val="Hyperlink"/>
                <w:rFonts w:eastAsia="Calibri Light"/>
                <w:noProof/>
                <w:spacing w:val="-2"/>
                <w:sz w:val="24"/>
                <w:szCs w:val="24"/>
              </w:rPr>
              <w:t>i</w:t>
            </w:r>
            <w:r w:rsidR="0069133C" w:rsidRPr="0069133C">
              <w:rPr>
                <w:rStyle w:val="Hyperlink"/>
                <w:rFonts w:eastAsia="Calibri Light"/>
                <w:noProof/>
                <w:spacing w:val="-1"/>
                <w:sz w:val="24"/>
                <w:szCs w:val="24"/>
              </w:rPr>
              <w:t>z</w:t>
            </w:r>
            <w:r w:rsidR="0069133C" w:rsidRPr="0069133C">
              <w:rPr>
                <w:rStyle w:val="Hyperlink"/>
                <w:rFonts w:eastAsia="Calibri Light"/>
                <w:noProof/>
                <w:spacing w:val="3"/>
                <w:sz w:val="24"/>
                <w:szCs w:val="24"/>
              </w:rPr>
              <w:t>e</w:t>
            </w:r>
            <w:r w:rsidR="0069133C" w:rsidRPr="0069133C">
              <w:rPr>
                <w:rStyle w:val="Hyperlink"/>
                <w:rFonts w:eastAsia="Calibri Light"/>
                <w:noProof/>
                <w:sz w:val="24"/>
                <w:szCs w:val="24"/>
              </w:rPr>
              <w:t>d</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Ex</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ha</w:t>
            </w:r>
            <w:r w:rsidR="0069133C" w:rsidRPr="0069133C">
              <w:rPr>
                <w:rStyle w:val="Hyperlink"/>
                <w:rFonts w:eastAsia="Calibri Light"/>
                <w:noProof/>
                <w:spacing w:val="3"/>
                <w:sz w:val="24"/>
                <w:szCs w:val="24"/>
              </w:rPr>
              <w:t>n</w:t>
            </w:r>
            <w:r w:rsidR="0069133C" w:rsidRPr="0069133C">
              <w:rPr>
                <w:rStyle w:val="Hyperlink"/>
                <w:rFonts w:eastAsia="Calibri Light"/>
                <w:noProof/>
                <w:sz w:val="24"/>
                <w:szCs w:val="24"/>
              </w:rPr>
              <w:t>ge</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20</w:t>
            </w:r>
            <w:r w:rsidR="0069133C" w:rsidRPr="0069133C">
              <w:rPr>
                <w:noProof/>
                <w:webHidden/>
                <w:sz w:val="24"/>
                <w:szCs w:val="24"/>
              </w:rPr>
              <w:fldChar w:fldCharType="end"/>
            </w:r>
          </w:hyperlink>
        </w:p>
        <w:p w14:paraId="6727B927" w14:textId="64349453"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81"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ec</w:t>
            </w:r>
            <w:r w:rsidR="0069133C" w:rsidRPr="0069133C">
              <w:rPr>
                <w:rStyle w:val="Hyperlink"/>
                <w:rFonts w:eastAsia="Calibri Light"/>
                <w:noProof/>
                <w:sz w:val="24"/>
                <w:szCs w:val="24"/>
              </w:rPr>
              <w:t>ent</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al</w:t>
            </w:r>
            <w:r w:rsidR="0069133C" w:rsidRPr="0069133C">
              <w:rPr>
                <w:rStyle w:val="Hyperlink"/>
                <w:rFonts w:eastAsia="Calibri Light"/>
                <w:noProof/>
                <w:spacing w:val="-1"/>
                <w:sz w:val="24"/>
                <w:szCs w:val="24"/>
              </w:rPr>
              <w:t>iz</w:t>
            </w:r>
            <w:r w:rsidR="0069133C" w:rsidRPr="0069133C">
              <w:rPr>
                <w:rStyle w:val="Hyperlink"/>
                <w:rFonts w:eastAsia="Calibri Light"/>
                <w:noProof/>
                <w:sz w:val="24"/>
                <w:szCs w:val="24"/>
              </w:rPr>
              <w:t>ed</w:t>
            </w:r>
            <w:r w:rsidR="0069133C" w:rsidRPr="0069133C">
              <w:rPr>
                <w:rStyle w:val="Hyperlink"/>
                <w:rFonts w:eastAsia="Calibri Light"/>
                <w:noProof/>
                <w:spacing w:val="-18"/>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xc</w:t>
            </w:r>
            <w:r w:rsidR="0069133C" w:rsidRPr="0069133C">
              <w:rPr>
                <w:rStyle w:val="Hyperlink"/>
                <w:rFonts w:eastAsia="Calibri Light"/>
                <w:noProof/>
                <w:spacing w:val="2"/>
                <w:sz w:val="24"/>
                <w:szCs w:val="24"/>
              </w:rPr>
              <w:t>h</w:t>
            </w:r>
            <w:r w:rsidR="0069133C" w:rsidRPr="0069133C">
              <w:rPr>
                <w:rStyle w:val="Hyperlink"/>
                <w:rFonts w:eastAsia="Calibri Light"/>
                <w:noProof/>
                <w:sz w:val="24"/>
                <w:szCs w:val="24"/>
              </w:rPr>
              <w:t>ange</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21</w:t>
            </w:r>
            <w:r w:rsidR="0069133C" w:rsidRPr="0069133C">
              <w:rPr>
                <w:noProof/>
                <w:webHidden/>
                <w:sz w:val="24"/>
                <w:szCs w:val="24"/>
              </w:rPr>
              <w:fldChar w:fldCharType="end"/>
            </w:r>
          </w:hyperlink>
        </w:p>
        <w:p w14:paraId="79F6F0BF" w14:textId="661EFAC2"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82"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C</w:t>
            </w:r>
            <w:r w:rsidR="0069133C" w:rsidRPr="0069133C">
              <w:rPr>
                <w:rStyle w:val="Hyperlink"/>
                <w:rFonts w:eastAsia="Calibri Light"/>
                <w:noProof/>
                <w:spacing w:val="-1"/>
                <w:sz w:val="24"/>
                <w:szCs w:val="24"/>
              </w:rPr>
              <w:t>o</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21</w:t>
            </w:r>
            <w:r w:rsidR="0069133C" w:rsidRPr="0069133C">
              <w:rPr>
                <w:noProof/>
                <w:webHidden/>
                <w:sz w:val="24"/>
                <w:szCs w:val="24"/>
              </w:rPr>
              <w:fldChar w:fldCharType="end"/>
            </w:r>
          </w:hyperlink>
        </w:p>
        <w:p w14:paraId="117EB897" w14:textId="5A3087A0"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83"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Wal</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et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22</w:t>
            </w:r>
            <w:r w:rsidR="0069133C" w:rsidRPr="0069133C">
              <w:rPr>
                <w:noProof/>
                <w:webHidden/>
                <w:sz w:val="24"/>
                <w:szCs w:val="24"/>
              </w:rPr>
              <w:fldChar w:fldCharType="end"/>
            </w:r>
          </w:hyperlink>
        </w:p>
        <w:p w14:paraId="457C2D3B" w14:textId="00DC1950"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84"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6</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Se</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ty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T</w:t>
            </w:r>
            <w:r w:rsidR="0069133C" w:rsidRPr="0069133C">
              <w:rPr>
                <w:rStyle w:val="Hyperlink"/>
                <w:rFonts w:eastAsia="Calibri Light"/>
                <w:noProof/>
                <w:spacing w:val="-2"/>
                <w:sz w:val="24"/>
                <w:szCs w:val="24"/>
              </w:rPr>
              <w:t>o</w:t>
            </w:r>
            <w:r w:rsidR="0069133C" w:rsidRPr="0069133C">
              <w:rPr>
                <w:rStyle w:val="Hyperlink"/>
                <w:rFonts w:eastAsia="Calibri Light"/>
                <w:noProof/>
                <w:sz w:val="24"/>
                <w:szCs w:val="24"/>
              </w:rPr>
              <w:t>k</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22</w:t>
            </w:r>
            <w:r w:rsidR="0069133C" w:rsidRPr="0069133C">
              <w:rPr>
                <w:noProof/>
                <w:webHidden/>
                <w:sz w:val="24"/>
                <w:szCs w:val="24"/>
              </w:rPr>
              <w:fldChar w:fldCharType="end"/>
            </w:r>
          </w:hyperlink>
        </w:p>
        <w:p w14:paraId="47E00900" w14:textId="42685213" w:rsidR="0069133C" w:rsidRPr="0069133C" w:rsidRDefault="0074268E">
          <w:pPr>
            <w:pStyle w:val="TOC1"/>
            <w:tabs>
              <w:tab w:val="right" w:leader="dot" w:pos="9350"/>
            </w:tabs>
            <w:rPr>
              <w:rFonts w:asciiTheme="minorHAnsi" w:eastAsiaTheme="minorEastAsia" w:hAnsiTheme="minorHAnsi" w:cstheme="minorBidi"/>
              <w:noProof/>
              <w:sz w:val="28"/>
              <w:szCs w:val="28"/>
            </w:rPr>
          </w:pPr>
          <w:hyperlink w:anchor="_Toc88586885" w:history="1">
            <w:r w:rsidR="0069133C" w:rsidRPr="0069133C">
              <w:rPr>
                <w:rStyle w:val="Hyperlink"/>
                <w:rFonts w:eastAsia="Calibri Light"/>
                <w:noProof/>
                <w:spacing w:val="-1"/>
                <w:sz w:val="24"/>
                <w:szCs w:val="24"/>
              </w:rPr>
              <w:t>6</w:t>
            </w:r>
            <w:r w:rsidR="0069133C" w:rsidRPr="0069133C">
              <w:rPr>
                <w:rStyle w:val="Hyperlink"/>
                <w:rFonts w:eastAsia="Calibri Light"/>
                <w:noProof/>
                <w:sz w:val="24"/>
                <w:szCs w:val="24"/>
              </w:rPr>
              <w:t xml:space="preserve">.     </w:t>
            </w:r>
            <w:r w:rsidR="0069133C" w:rsidRPr="0069133C">
              <w:rPr>
                <w:rStyle w:val="Hyperlink"/>
                <w:rFonts w:eastAsia="Calibri Light"/>
                <w:noProof/>
                <w:spacing w:val="45"/>
                <w:sz w:val="24"/>
                <w:szCs w:val="24"/>
              </w:rPr>
              <w:t xml:space="preserve"> </w:t>
            </w:r>
            <w:r w:rsidR="0069133C" w:rsidRPr="0069133C">
              <w:rPr>
                <w:rStyle w:val="Hyperlink"/>
                <w:rFonts w:eastAsia="Calibri Light"/>
                <w:noProof/>
                <w:sz w:val="24"/>
                <w:szCs w:val="24"/>
              </w:rPr>
              <w:t>S</w:t>
            </w:r>
            <w:r w:rsidR="0069133C" w:rsidRPr="0069133C">
              <w:rPr>
                <w:rStyle w:val="Hyperlink"/>
                <w:rFonts w:eastAsia="Calibri Light"/>
                <w:noProof/>
                <w:spacing w:val="-1"/>
                <w:sz w:val="24"/>
                <w:szCs w:val="24"/>
              </w:rPr>
              <w:t>u</w:t>
            </w:r>
            <w:r w:rsidR="0069133C" w:rsidRPr="0069133C">
              <w:rPr>
                <w:rStyle w:val="Hyperlink"/>
                <w:rFonts w:eastAsia="Calibri Light"/>
                <w:noProof/>
                <w:sz w:val="24"/>
                <w:szCs w:val="24"/>
              </w:rPr>
              <w:t>p</w:t>
            </w:r>
            <w:r w:rsidR="0069133C" w:rsidRPr="0069133C">
              <w:rPr>
                <w:rStyle w:val="Hyperlink"/>
                <w:rFonts w:eastAsia="Calibri Light"/>
                <w:noProof/>
                <w:spacing w:val="2"/>
                <w:sz w:val="24"/>
                <w:szCs w:val="24"/>
              </w:rPr>
              <w:t>p</w:t>
            </w:r>
            <w:r w:rsidR="0069133C" w:rsidRPr="0069133C">
              <w:rPr>
                <w:rStyle w:val="Hyperlink"/>
                <w:rFonts w:eastAsia="Calibri Light"/>
                <w:noProof/>
                <w:sz w:val="24"/>
                <w:szCs w:val="24"/>
              </w:rPr>
              <w:t>ly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and</w:t>
            </w:r>
            <w:r w:rsidR="0069133C" w:rsidRPr="0069133C">
              <w:rPr>
                <w:rStyle w:val="Hyperlink"/>
                <w:rFonts w:eastAsia="Calibri Light"/>
                <w:noProof/>
                <w:spacing w:val="-5"/>
                <w:sz w:val="24"/>
                <w:szCs w:val="24"/>
              </w:rPr>
              <w:t xml:space="preserve"> </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CO (Tokenomics)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22</w:t>
            </w:r>
            <w:r w:rsidR="0069133C" w:rsidRPr="0069133C">
              <w:rPr>
                <w:noProof/>
                <w:webHidden/>
                <w:sz w:val="24"/>
                <w:szCs w:val="24"/>
              </w:rPr>
              <w:fldChar w:fldCharType="end"/>
            </w:r>
          </w:hyperlink>
        </w:p>
        <w:p w14:paraId="78C6134C" w14:textId="488905BE"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86"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O</w:t>
            </w:r>
            <w:r w:rsidR="0069133C" w:rsidRPr="0069133C">
              <w:rPr>
                <w:rStyle w:val="Hyperlink"/>
                <w:rFonts w:eastAsia="Calibri Light"/>
                <w:noProof/>
                <w:spacing w:val="1"/>
                <w:sz w:val="24"/>
                <w:szCs w:val="24"/>
              </w:rPr>
              <w:t>v</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all</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23</w:t>
            </w:r>
            <w:r w:rsidR="0069133C" w:rsidRPr="0069133C">
              <w:rPr>
                <w:noProof/>
                <w:webHidden/>
                <w:sz w:val="24"/>
                <w:szCs w:val="24"/>
              </w:rPr>
              <w:fldChar w:fldCharType="end"/>
            </w:r>
          </w:hyperlink>
        </w:p>
        <w:p w14:paraId="61DF43B1" w14:textId="4B33E65C"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87"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Sale</w:t>
            </w:r>
            <w:r w:rsidR="0069133C" w:rsidRPr="0069133C">
              <w:rPr>
                <w:rStyle w:val="Hyperlink"/>
                <w:rFonts w:eastAsia="Calibri Light"/>
                <w:noProof/>
                <w:spacing w:val="-5"/>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2"/>
                <w:sz w:val="24"/>
                <w:szCs w:val="24"/>
              </w:rPr>
              <w:t>v</w:t>
            </w:r>
            <w:r w:rsidR="0069133C" w:rsidRPr="0069133C">
              <w:rPr>
                <w:rStyle w:val="Hyperlink"/>
                <w:rFonts w:eastAsia="Calibri Light"/>
                <w:noProof/>
                <w:sz w:val="24"/>
                <w:szCs w:val="24"/>
              </w:rPr>
              <w:t>ents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24</w:t>
            </w:r>
            <w:r w:rsidR="0069133C" w:rsidRPr="0069133C">
              <w:rPr>
                <w:noProof/>
                <w:webHidden/>
                <w:sz w:val="24"/>
                <w:szCs w:val="24"/>
              </w:rPr>
              <w:fldChar w:fldCharType="end"/>
            </w:r>
          </w:hyperlink>
        </w:p>
        <w:p w14:paraId="4D34CB85" w14:textId="1A123F51"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88"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o</w:t>
            </w:r>
            <w:r w:rsidR="0069133C" w:rsidRPr="0069133C">
              <w:rPr>
                <w:rStyle w:val="Hyperlink"/>
                <w:rFonts w:eastAsia="Calibri Light"/>
                <w:noProof/>
                <w:spacing w:val="-2"/>
                <w:sz w:val="24"/>
                <w:szCs w:val="24"/>
              </w:rPr>
              <w:t>s</w:t>
            </w:r>
            <w:r w:rsidR="0069133C" w:rsidRPr="0069133C">
              <w:rPr>
                <w:rStyle w:val="Hyperlink"/>
                <w:rFonts w:eastAsia="Calibri Light"/>
                <w:noProof/>
                <w:sz w:val="24"/>
                <w:szCs w:val="24"/>
              </w:rPr>
              <w:t>yst</w:t>
            </w:r>
            <w:r w:rsidR="0069133C" w:rsidRPr="0069133C">
              <w:rPr>
                <w:rStyle w:val="Hyperlink"/>
                <w:rFonts w:eastAsia="Calibri Light"/>
                <w:noProof/>
                <w:spacing w:val="3"/>
                <w:sz w:val="24"/>
                <w:szCs w:val="24"/>
              </w:rPr>
              <w:t>e</w:t>
            </w:r>
            <w:r w:rsidR="0069133C" w:rsidRPr="0069133C">
              <w:rPr>
                <w:rStyle w:val="Hyperlink"/>
                <w:rFonts w:eastAsia="Calibri Light"/>
                <w:noProof/>
                <w:sz w:val="24"/>
                <w:szCs w:val="24"/>
              </w:rPr>
              <w:t>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24</w:t>
            </w:r>
            <w:r w:rsidR="0069133C" w:rsidRPr="0069133C">
              <w:rPr>
                <w:noProof/>
                <w:webHidden/>
                <w:sz w:val="24"/>
                <w:szCs w:val="24"/>
              </w:rPr>
              <w:fldChar w:fldCharType="end"/>
            </w:r>
          </w:hyperlink>
        </w:p>
        <w:p w14:paraId="7D708E92" w14:textId="60677BEE"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89"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R</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wa</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ds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24</w:t>
            </w:r>
            <w:r w:rsidR="0069133C" w:rsidRPr="0069133C">
              <w:rPr>
                <w:noProof/>
                <w:webHidden/>
                <w:sz w:val="24"/>
                <w:szCs w:val="24"/>
              </w:rPr>
              <w:fldChar w:fldCharType="end"/>
            </w:r>
          </w:hyperlink>
        </w:p>
        <w:p w14:paraId="621A6E66" w14:textId="7FDDD3DB"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90"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Multi Phase Initial Coin Offering (ICO) Mechanism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25</w:t>
            </w:r>
            <w:r w:rsidR="0069133C" w:rsidRPr="0069133C">
              <w:rPr>
                <w:noProof/>
                <w:webHidden/>
                <w:sz w:val="24"/>
                <w:szCs w:val="24"/>
              </w:rPr>
              <w:fldChar w:fldCharType="end"/>
            </w:r>
          </w:hyperlink>
        </w:p>
        <w:p w14:paraId="2B0A2688" w14:textId="52F2448A"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91"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6</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Anti-whale mechanism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27</w:t>
            </w:r>
            <w:r w:rsidR="0069133C" w:rsidRPr="0069133C">
              <w:rPr>
                <w:noProof/>
                <w:webHidden/>
                <w:sz w:val="24"/>
                <w:szCs w:val="24"/>
              </w:rPr>
              <w:fldChar w:fldCharType="end"/>
            </w:r>
          </w:hyperlink>
        </w:p>
        <w:p w14:paraId="3F750354" w14:textId="7EF3FED1"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92"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7</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Anti-dump mechanism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27</w:t>
            </w:r>
            <w:r w:rsidR="0069133C" w:rsidRPr="0069133C">
              <w:rPr>
                <w:noProof/>
                <w:webHidden/>
                <w:sz w:val="24"/>
                <w:szCs w:val="24"/>
              </w:rPr>
              <w:fldChar w:fldCharType="end"/>
            </w:r>
          </w:hyperlink>
        </w:p>
        <w:p w14:paraId="070D71C7" w14:textId="22B25D99"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93"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8</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Vesting period</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27</w:t>
            </w:r>
            <w:r w:rsidR="0069133C" w:rsidRPr="0069133C">
              <w:rPr>
                <w:noProof/>
                <w:webHidden/>
                <w:sz w:val="24"/>
                <w:szCs w:val="24"/>
              </w:rPr>
              <w:fldChar w:fldCharType="end"/>
            </w:r>
          </w:hyperlink>
        </w:p>
        <w:p w14:paraId="29D2A4FA" w14:textId="70A7C30C"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94"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9</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Distribution plan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28</w:t>
            </w:r>
            <w:r w:rsidR="0069133C" w:rsidRPr="0069133C">
              <w:rPr>
                <w:noProof/>
                <w:webHidden/>
                <w:sz w:val="24"/>
                <w:szCs w:val="24"/>
              </w:rPr>
              <w:fldChar w:fldCharType="end"/>
            </w:r>
          </w:hyperlink>
        </w:p>
        <w:p w14:paraId="110FE1D1" w14:textId="69DDD720"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95"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10</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Important addresses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28</w:t>
            </w:r>
            <w:r w:rsidR="0069133C" w:rsidRPr="0069133C">
              <w:rPr>
                <w:noProof/>
                <w:webHidden/>
                <w:sz w:val="24"/>
                <w:szCs w:val="24"/>
              </w:rPr>
              <w:fldChar w:fldCharType="end"/>
            </w:r>
          </w:hyperlink>
        </w:p>
        <w:p w14:paraId="2956BDFC" w14:textId="4B23CC78"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96"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11</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Burn strategy</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29</w:t>
            </w:r>
            <w:r w:rsidR="0069133C" w:rsidRPr="0069133C">
              <w:rPr>
                <w:noProof/>
                <w:webHidden/>
                <w:sz w:val="24"/>
                <w:szCs w:val="24"/>
              </w:rPr>
              <w:fldChar w:fldCharType="end"/>
            </w:r>
          </w:hyperlink>
        </w:p>
        <w:p w14:paraId="7FC322B7" w14:textId="1579CF04" w:rsidR="0069133C" w:rsidRPr="0069133C" w:rsidRDefault="0074268E">
          <w:pPr>
            <w:pStyle w:val="TOC1"/>
            <w:tabs>
              <w:tab w:val="right" w:leader="dot" w:pos="9350"/>
            </w:tabs>
            <w:rPr>
              <w:rFonts w:asciiTheme="minorHAnsi" w:eastAsiaTheme="minorEastAsia" w:hAnsiTheme="minorHAnsi" w:cstheme="minorBidi"/>
              <w:noProof/>
              <w:sz w:val="28"/>
              <w:szCs w:val="28"/>
            </w:rPr>
          </w:pPr>
          <w:hyperlink w:anchor="_Toc88586897" w:history="1">
            <w:r w:rsidR="0069133C" w:rsidRPr="0069133C">
              <w:rPr>
                <w:rStyle w:val="Hyperlink"/>
                <w:rFonts w:eastAsia="Calibri Light"/>
                <w:noProof/>
                <w:spacing w:val="-1"/>
                <w:sz w:val="24"/>
                <w:szCs w:val="24"/>
              </w:rPr>
              <w:t>7</w:t>
            </w:r>
            <w:r w:rsidR="0069133C" w:rsidRPr="0069133C">
              <w:rPr>
                <w:rStyle w:val="Hyperlink"/>
                <w:rFonts w:eastAsia="Calibri Light"/>
                <w:noProof/>
                <w:sz w:val="24"/>
                <w:szCs w:val="24"/>
              </w:rPr>
              <w:t xml:space="preserve">.  </w:t>
            </w:r>
            <w:r w:rsidR="0069133C" w:rsidRPr="0069133C">
              <w:rPr>
                <w:rStyle w:val="Hyperlink"/>
                <w:rFonts w:eastAsia="Calibri Light"/>
                <w:noProof/>
                <w:spacing w:val="22"/>
                <w:sz w:val="24"/>
                <w:szCs w:val="24"/>
              </w:rPr>
              <w:t xml:space="preserve"> </w:t>
            </w:r>
            <w:r w:rsidR="0069133C" w:rsidRPr="0069133C">
              <w:rPr>
                <w:rStyle w:val="Hyperlink"/>
                <w:rFonts w:eastAsia="Calibri Light"/>
                <w:noProof/>
                <w:sz w:val="24"/>
                <w:szCs w:val="24"/>
              </w:rPr>
              <w:t>Te</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hn</w:t>
            </w:r>
            <w:r w:rsidR="0069133C" w:rsidRPr="0069133C">
              <w:rPr>
                <w:rStyle w:val="Hyperlink"/>
                <w:rFonts w:eastAsia="Calibri Light"/>
                <w:noProof/>
                <w:spacing w:val="-1"/>
                <w:sz w:val="24"/>
                <w:szCs w:val="24"/>
              </w:rPr>
              <w:t>i</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al</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t</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ils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29</w:t>
            </w:r>
            <w:r w:rsidR="0069133C" w:rsidRPr="0069133C">
              <w:rPr>
                <w:noProof/>
                <w:webHidden/>
                <w:sz w:val="24"/>
                <w:szCs w:val="24"/>
              </w:rPr>
              <w:fldChar w:fldCharType="end"/>
            </w:r>
          </w:hyperlink>
        </w:p>
        <w:p w14:paraId="7C17D331" w14:textId="11EF4D51"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898"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BERTI</w:t>
            </w:r>
            <w:r w:rsidR="0069133C" w:rsidRPr="0069133C">
              <w:rPr>
                <w:rStyle w:val="Hyperlink"/>
                <w:rFonts w:eastAsia="Calibri Light"/>
                <w:noProof/>
                <w:spacing w:val="1"/>
                <w:sz w:val="24"/>
                <w:szCs w:val="24"/>
              </w:rPr>
              <w:t>NI</w:t>
            </w:r>
            <w:r w:rsidR="0069133C" w:rsidRPr="0069133C">
              <w:rPr>
                <w:rStyle w:val="Hyperlink"/>
                <w:rFonts w:eastAsia="Calibri Light"/>
                <w:noProof/>
                <w:sz w:val="24"/>
                <w:szCs w:val="24"/>
              </w:rPr>
              <w:t>TY</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Ma</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w:t>
            </w:r>
            <w:r w:rsidR="0069133C" w:rsidRPr="0069133C">
              <w:rPr>
                <w:rStyle w:val="Hyperlink"/>
                <w:rFonts w:eastAsia="Calibri Light"/>
                <w:noProof/>
                <w:spacing w:val="3"/>
                <w:sz w:val="24"/>
                <w:szCs w:val="24"/>
              </w:rPr>
              <w:t>-</w:t>
            </w:r>
            <w:r w:rsidR="0069133C" w:rsidRPr="0069133C">
              <w:rPr>
                <w:rStyle w:val="Hyperlink"/>
                <w:rFonts w:eastAsia="Calibri Light"/>
                <w:noProof/>
                <w:spacing w:val="2"/>
                <w:sz w:val="24"/>
                <w:szCs w:val="24"/>
              </w:rPr>
              <w:t>n</w:t>
            </w:r>
            <w:r w:rsidR="0069133C" w:rsidRPr="0069133C">
              <w:rPr>
                <w:rStyle w:val="Hyperlink"/>
                <w:rFonts w:eastAsia="Calibri Light"/>
                <w:noProof/>
                <w:sz w:val="24"/>
                <w:szCs w:val="24"/>
              </w:rPr>
              <w:t>et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29</w:t>
            </w:r>
            <w:r w:rsidR="0069133C" w:rsidRPr="0069133C">
              <w:rPr>
                <w:noProof/>
                <w:webHidden/>
                <w:sz w:val="24"/>
                <w:szCs w:val="24"/>
              </w:rPr>
              <w:fldChar w:fldCharType="end"/>
            </w:r>
          </w:hyperlink>
        </w:p>
        <w:p w14:paraId="390E03CD" w14:textId="61082BE5"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899"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C</w:t>
            </w:r>
            <w:r w:rsidR="0069133C" w:rsidRPr="0069133C">
              <w:rPr>
                <w:rStyle w:val="Hyperlink"/>
                <w:rFonts w:eastAsia="Calibri Light"/>
                <w:noProof/>
                <w:spacing w:val="-1"/>
                <w:sz w:val="24"/>
                <w:szCs w:val="24"/>
              </w:rPr>
              <w:t>o</w:t>
            </w:r>
            <w:r w:rsidR="0069133C" w:rsidRPr="0069133C">
              <w:rPr>
                <w:rStyle w:val="Hyperlink"/>
                <w:rFonts w:eastAsia="Calibri Light"/>
                <w:noProof/>
                <w:spacing w:val="2"/>
                <w:sz w:val="24"/>
                <w:szCs w:val="24"/>
              </w:rPr>
              <w:t>n</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en</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us</w:t>
            </w:r>
            <w:r w:rsidR="0069133C" w:rsidRPr="0069133C">
              <w:rPr>
                <w:rStyle w:val="Hyperlink"/>
                <w:rFonts w:eastAsia="Calibri Light"/>
                <w:noProof/>
                <w:spacing w:val="-14"/>
                <w:sz w:val="24"/>
                <w:szCs w:val="24"/>
              </w:rPr>
              <w:t xml:space="preserve"> </w:t>
            </w:r>
            <w:r w:rsidR="0069133C" w:rsidRPr="0069133C">
              <w:rPr>
                <w:rStyle w:val="Hyperlink"/>
                <w:rFonts w:eastAsia="Calibri Light"/>
                <w:noProof/>
                <w:sz w:val="24"/>
                <w:szCs w:val="24"/>
              </w:rPr>
              <w:t>A</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g</w:t>
            </w:r>
            <w:r w:rsidR="0069133C" w:rsidRPr="0069133C">
              <w:rPr>
                <w:rStyle w:val="Hyperlink"/>
                <w:rFonts w:eastAsia="Calibri Light"/>
                <w:noProof/>
                <w:spacing w:val="-2"/>
                <w:sz w:val="24"/>
                <w:szCs w:val="24"/>
              </w:rPr>
              <w:t>o</w:t>
            </w:r>
            <w:r w:rsidR="0069133C" w:rsidRPr="0069133C">
              <w:rPr>
                <w:rStyle w:val="Hyperlink"/>
                <w:rFonts w:eastAsia="Calibri Light"/>
                <w:noProof/>
                <w:sz w:val="24"/>
                <w:szCs w:val="24"/>
              </w:rPr>
              <w:t>ri</w:t>
            </w:r>
            <w:r w:rsidR="0069133C" w:rsidRPr="0069133C">
              <w:rPr>
                <w:rStyle w:val="Hyperlink"/>
                <w:rFonts w:eastAsia="Calibri Light"/>
                <w:noProof/>
                <w:spacing w:val="2"/>
                <w:sz w:val="24"/>
                <w:szCs w:val="24"/>
              </w:rPr>
              <w:t>t</w:t>
            </w:r>
            <w:r w:rsidR="0069133C" w:rsidRPr="0069133C">
              <w:rPr>
                <w:rStyle w:val="Hyperlink"/>
                <w:rFonts w:eastAsia="Calibri Light"/>
                <w:noProof/>
                <w:sz w:val="24"/>
                <w:szCs w:val="24"/>
              </w:rPr>
              <w:t>hm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30</w:t>
            </w:r>
            <w:r w:rsidR="0069133C" w:rsidRPr="0069133C">
              <w:rPr>
                <w:noProof/>
                <w:webHidden/>
                <w:sz w:val="24"/>
                <w:szCs w:val="24"/>
              </w:rPr>
              <w:fldChar w:fldCharType="end"/>
            </w:r>
          </w:hyperlink>
        </w:p>
        <w:p w14:paraId="69B492D5" w14:textId="43C6D9EE"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00"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Max</w:t>
            </w:r>
            <w:r w:rsidR="0069133C" w:rsidRPr="0069133C">
              <w:rPr>
                <w:rStyle w:val="Hyperlink"/>
                <w:rFonts w:eastAsia="Calibri Light"/>
                <w:noProof/>
                <w:spacing w:val="-6"/>
                <w:sz w:val="24"/>
                <w:szCs w:val="24"/>
              </w:rPr>
              <w:t xml:space="preserve"> </w:t>
            </w:r>
            <w:r w:rsidR="0069133C" w:rsidRPr="0069133C">
              <w:rPr>
                <w:rStyle w:val="Hyperlink"/>
                <w:rFonts w:eastAsia="Calibri Light"/>
                <w:noProof/>
                <w:sz w:val="24"/>
                <w:szCs w:val="24"/>
              </w:rPr>
              <w:t>div</w:t>
            </w:r>
            <w:r w:rsidR="0069133C" w:rsidRPr="0069133C">
              <w:rPr>
                <w:rStyle w:val="Hyperlink"/>
                <w:rFonts w:eastAsia="Calibri Light"/>
                <w:noProof/>
                <w:spacing w:val="2"/>
                <w:sz w:val="24"/>
                <w:szCs w:val="24"/>
              </w:rPr>
              <w:t>i</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i</w:t>
            </w:r>
            <w:r w:rsidR="0069133C" w:rsidRPr="0069133C">
              <w:rPr>
                <w:rStyle w:val="Hyperlink"/>
                <w:rFonts w:eastAsia="Calibri Light"/>
                <w:noProof/>
                <w:spacing w:val="1"/>
                <w:sz w:val="24"/>
                <w:szCs w:val="24"/>
              </w:rPr>
              <w:t>b</w:t>
            </w:r>
            <w:r w:rsidR="0069133C" w:rsidRPr="0069133C">
              <w:rPr>
                <w:rStyle w:val="Hyperlink"/>
                <w:rFonts w:eastAsia="Calibri Light"/>
                <w:noProof/>
                <w:sz w:val="24"/>
                <w:szCs w:val="24"/>
              </w:rPr>
              <w:t>ility</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n</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mber</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30</w:t>
            </w:r>
            <w:r w:rsidR="0069133C" w:rsidRPr="0069133C">
              <w:rPr>
                <w:noProof/>
                <w:webHidden/>
                <w:sz w:val="24"/>
                <w:szCs w:val="24"/>
              </w:rPr>
              <w:fldChar w:fldCharType="end"/>
            </w:r>
          </w:hyperlink>
        </w:p>
        <w:p w14:paraId="4F71DA88" w14:textId="77C95934"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01"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S</w:t>
            </w:r>
            <w:r w:rsidR="0069133C" w:rsidRPr="0069133C">
              <w:rPr>
                <w:rStyle w:val="Hyperlink"/>
                <w:rFonts w:eastAsia="Calibri Light"/>
                <w:noProof/>
                <w:spacing w:val="-1"/>
                <w:sz w:val="24"/>
                <w:szCs w:val="24"/>
              </w:rPr>
              <w:t>m</w:t>
            </w:r>
            <w:r w:rsidR="0069133C" w:rsidRPr="0069133C">
              <w:rPr>
                <w:rStyle w:val="Hyperlink"/>
                <w:rFonts w:eastAsia="Calibri Light"/>
                <w:noProof/>
                <w:sz w:val="24"/>
                <w:szCs w:val="24"/>
              </w:rPr>
              <w:t>a</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t</w:t>
            </w:r>
            <w:r w:rsidR="0069133C" w:rsidRPr="0069133C">
              <w:rPr>
                <w:rStyle w:val="Hyperlink"/>
                <w:rFonts w:eastAsia="Calibri Light"/>
                <w:noProof/>
                <w:spacing w:val="-8"/>
                <w:sz w:val="24"/>
                <w:szCs w:val="24"/>
              </w:rPr>
              <w:t xml:space="preserve"> </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o</w:t>
            </w:r>
            <w:r w:rsidR="0069133C" w:rsidRPr="0069133C">
              <w:rPr>
                <w:rStyle w:val="Hyperlink"/>
                <w:rFonts w:eastAsia="Calibri Light"/>
                <w:noProof/>
                <w:spacing w:val="-1"/>
                <w:sz w:val="24"/>
                <w:szCs w:val="24"/>
              </w:rPr>
              <w:t>n</w:t>
            </w:r>
            <w:r w:rsidR="0069133C" w:rsidRPr="0069133C">
              <w:rPr>
                <w:rStyle w:val="Hyperlink"/>
                <w:rFonts w:eastAsia="Calibri Light"/>
                <w:noProof/>
                <w:sz w:val="24"/>
                <w:szCs w:val="24"/>
              </w:rPr>
              <w:t>tr</w:t>
            </w:r>
            <w:r w:rsidR="0069133C" w:rsidRPr="0069133C">
              <w:rPr>
                <w:rStyle w:val="Hyperlink"/>
                <w:rFonts w:eastAsia="Calibri Light"/>
                <w:noProof/>
                <w:spacing w:val="2"/>
                <w:sz w:val="24"/>
                <w:szCs w:val="24"/>
              </w:rPr>
              <w:t>a</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30</w:t>
            </w:r>
            <w:r w:rsidR="0069133C" w:rsidRPr="0069133C">
              <w:rPr>
                <w:noProof/>
                <w:webHidden/>
                <w:sz w:val="24"/>
                <w:szCs w:val="24"/>
              </w:rPr>
              <w:fldChar w:fldCharType="end"/>
            </w:r>
          </w:hyperlink>
        </w:p>
        <w:p w14:paraId="5DD9757C" w14:textId="4C7B5B7E"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02"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V</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l</w:t>
            </w:r>
            <w:r w:rsidR="0069133C" w:rsidRPr="0069133C">
              <w:rPr>
                <w:rStyle w:val="Hyperlink"/>
                <w:rFonts w:eastAsia="Calibri Light"/>
                <w:noProof/>
                <w:spacing w:val="-2"/>
                <w:sz w:val="24"/>
                <w:szCs w:val="24"/>
              </w:rPr>
              <w:t>i</w:t>
            </w:r>
            <w:r w:rsidR="0069133C" w:rsidRPr="0069133C">
              <w:rPr>
                <w:rStyle w:val="Hyperlink"/>
                <w:rFonts w:eastAsia="Calibri Light"/>
                <w:noProof/>
                <w:sz w:val="24"/>
                <w:szCs w:val="24"/>
              </w:rPr>
              <w:t>da</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ors</w:t>
            </w:r>
            <w:r w:rsidR="0069133C" w:rsidRPr="0069133C">
              <w:rPr>
                <w:rStyle w:val="Hyperlink"/>
                <w:rFonts w:eastAsia="Calibri Light"/>
                <w:noProof/>
                <w:spacing w:val="-11"/>
                <w:sz w:val="24"/>
                <w:szCs w:val="24"/>
              </w:rPr>
              <w:t xml:space="preserve"> </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nd</w:t>
            </w:r>
            <w:r w:rsidR="0069133C" w:rsidRPr="0069133C">
              <w:rPr>
                <w:rStyle w:val="Hyperlink"/>
                <w:rFonts w:eastAsia="Calibri Light"/>
                <w:noProof/>
                <w:spacing w:val="-5"/>
                <w:sz w:val="24"/>
                <w:szCs w:val="24"/>
              </w:rPr>
              <w:t xml:space="preserve"> </w:t>
            </w:r>
            <w:r w:rsidR="0069133C" w:rsidRPr="0069133C">
              <w:rPr>
                <w:rStyle w:val="Hyperlink"/>
                <w:rFonts w:eastAsia="Calibri Light"/>
                <w:noProof/>
                <w:spacing w:val="3"/>
                <w:sz w:val="24"/>
                <w:szCs w:val="24"/>
              </w:rPr>
              <w:t>b</w:t>
            </w:r>
            <w:r w:rsidR="0069133C" w:rsidRPr="0069133C">
              <w:rPr>
                <w:rStyle w:val="Hyperlink"/>
                <w:rFonts w:eastAsia="Calibri Light"/>
                <w:noProof/>
                <w:sz w:val="24"/>
                <w:szCs w:val="24"/>
              </w:rPr>
              <w:t>lo</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k</w:t>
            </w:r>
            <w:r w:rsidR="0069133C" w:rsidRPr="0069133C">
              <w:rPr>
                <w:rStyle w:val="Hyperlink"/>
                <w:rFonts w:eastAsia="Calibri Light"/>
                <w:noProof/>
                <w:spacing w:val="-6"/>
                <w:sz w:val="24"/>
                <w:szCs w:val="24"/>
              </w:rPr>
              <w:t xml:space="preserve"> </w:t>
            </w:r>
            <w:r w:rsidR="0069133C" w:rsidRPr="0069133C">
              <w:rPr>
                <w:rStyle w:val="Hyperlink"/>
                <w:rFonts w:eastAsia="Calibri Light"/>
                <w:noProof/>
                <w:sz w:val="24"/>
                <w:szCs w:val="24"/>
              </w:rPr>
              <w:t>rew</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rds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30</w:t>
            </w:r>
            <w:r w:rsidR="0069133C" w:rsidRPr="0069133C">
              <w:rPr>
                <w:noProof/>
                <w:webHidden/>
                <w:sz w:val="24"/>
                <w:szCs w:val="24"/>
              </w:rPr>
              <w:fldChar w:fldCharType="end"/>
            </w:r>
          </w:hyperlink>
        </w:p>
        <w:p w14:paraId="7A7D0D54" w14:textId="096C4A91"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03"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N</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tive</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T</w:t>
            </w:r>
            <w:r w:rsidR="0069133C" w:rsidRPr="0069133C">
              <w:rPr>
                <w:rStyle w:val="Hyperlink"/>
                <w:rFonts w:eastAsia="Calibri Light"/>
                <w:noProof/>
                <w:spacing w:val="-2"/>
                <w:sz w:val="24"/>
                <w:szCs w:val="24"/>
              </w:rPr>
              <w:t>o</w:t>
            </w:r>
            <w:r w:rsidR="0069133C" w:rsidRPr="0069133C">
              <w:rPr>
                <w:rStyle w:val="Hyperlink"/>
                <w:rFonts w:eastAsia="Calibri Light"/>
                <w:noProof/>
                <w:sz w:val="24"/>
                <w:szCs w:val="24"/>
              </w:rPr>
              <w:t>k</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ns/</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oins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31</w:t>
            </w:r>
            <w:r w:rsidR="0069133C" w:rsidRPr="0069133C">
              <w:rPr>
                <w:noProof/>
                <w:webHidden/>
                <w:sz w:val="24"/>
                <w:szCs w:val="24"/>
              </w:rPr>
              <w:fldChar w:fldCharType="end"/>
            </w:r>
          </w:hyperlink>
        </w:p>
        <w:p w14:paraId="2A755650" w14:textId="58BDECED"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04"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6</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Se</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ty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tok</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31</w:t>
            </w:r>
            <w:r w:rsidR="0069133C" w:rsidRPr="0069133C">
              <w:rPr>
                <w:noProof/>
                <w:webHidden/>
                <w:sz w:val="24"/>
                <w:szCs w:val="24"/>
              </w:rPr>
              <w:fldChar w:fldCharType="end"/>
            </w:r>
          </w:hyperlink>
        </w:p>
        <w:p w14:paraId="727D0C35" w14:textId="4A7940BA"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05"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7</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Anti</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fr</w:t>
            </w:r>
            <w:r w:rsidR="0069133C" w:rsidRPr="0069133C">
              <w:rPr>
                <w:rStyle w:val="Hyperlink"/>
                <w:rFonts w:eastAsia="Calibri Light"/>
                <w:noProof/>
                <w:spacing w:val="2"/>
                <w:sz w:val="24"/>
                <w:szCs w:val="24"/>
              </w:rPr>
              <w:t>a</w:t>
            </w:r>
            <w:r w:rsidR="0069133C" w:rsidRPr="0069133C">
              <w:rPr>
                <w:rStyle w:val="Hyperlink"/>
                <w:rFonts w:eastAsia="Calibri Light"/>
                <w:noProof/>
                <w:sz w:val="24"/>
                <w:szCs w:val="24"/>
              </w:rPr>
              <w:t>ud</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ab</w:t>
            </w:r>
            <w:r w:rsidR="0069133C" w:rsidRPr="0069133C">
              <w:rPr>
                <w:rStyle w:val="Hyperlink"/>
                <w:rFonts w:eastAsia="Calibri Light"/>
                <w:noProof/>
                <w:spacing w:val="3"/>
                <w:sz w:val="24"/>
                <w:szCs w:val="24"/>
              </w:rPr>
              <w:t>e</w:t>
            </w:r>
            <w:r w:rsidR="0069133C" w:rsidRPr="0069133C">
              <w:rPr>
                <w:rStyle w:val="Hyperlink"/>
                <w:rFonts w:eastAsia="Calibri Light"/>
                <w:noProof/>
                <w:sz w:val="24"/>
                <w:szCs w:val="24"/>
              </w:rPr>
              <w:t>l</w:t>
            </w:r>
            <w:r w:rsidR="0069133C" w:rsidRPr="0069133C">
              <w:rPr>
                <w:rStyle w:val="Hyperlink"/>
                <w:rFonts w:eastAsia="Calibri Light"/>
                <w:noProof/>
                <w:spacing w:val="-2"/>
                <w:sz w:val="24"/>
                <w:szCs w:val="24"/>
              </w:rPr>
              <w:t>i</w:t>
            </w:r>
            <w:r w:rsidR="0069133C" w:rsidRPr="0069133C">
              <w:rPr>
                <w:rStyle w:val="Hyperlink"/>
                <w:rFonts w:eastAsia="Calibri Light"/>
                <w:noProof/>
                <w:spacing w:val="2"/>
                <w:sz w:val="24"/>
                <w:szCs w:val="24"/>
              </w:rPr>
              <w:t>n</w:t>
            </w:r>
            <w:r w:rsidR="0069133C" w:rsidRPr="0069133C">
              <w:rPr>
                <w:rStyle w:val="Hyperlink"/>
                <w:rFonts w:eastAsia="Calibri Light"/>
                <w:noProof/>
                <w:sz w:val="24"/>
                <w:szCs w:val="24"/>
              </w:rPr>
              <w:t>g</w:t>
            </w:r>
            <w:r w:rsidR="0069133C" w:rsidRPr="0069133C">
              <w:rPr>
                <w:rStyle w:val="Hyperlink"/>
                <w:rFonts w:eastAsia="Calibri Light"/>
                <w:noProof/>
                <w:spacing w:val="-8"/>
                <w:sz w:val="24"/>
                <w:szCs w:val="24"/>
              </w:rPr>
              <w:t xml:space="preserve"> </w:t>
            </w:r>
            <w:r w:rsidR="0069133C" w:rsidRPr="0069133C">
              <w:rPr>
                <w:rStyle w:val="Hyperlink"/>
                <w:rFonts w:eastAsia="Calibri Light"/>
                <w:noProof/>
                <w:spacing w:val="-1"/>
                <w:sz w:val="24"/>
                <w:szCs w:val="24"/>
              </w:rPr>
              <w:t>s</w:t>
            </w:r>
            <w:r w:rsidR="0069133C" w:rsidRPr="0069133C">
              <w:rPr>
                <w:rStyle w:val="Hyperlink"/>
                <w:rFonts w:eastAsia="Calibri Light"/>
                <w:noProof/>
                <w:spacing w:val="3"/>
                <w:sz w:val="24"/>
                <w:szCs w:val="24"/>
              </w:rPr>
              <w:t>y</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t</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31</w:t>
            </w:r>
            <w:r w:rsidR="0069133C" w:rsidRPr="0069133C">
              <w:rPr>
                <w:noProof/>
                <w:webHidden/>
                <w:sz w:val="24"/>
                <w:szCs w:val="24"/>
              </w:rPr>
              <w:fldChar w:fldCharType="end"/>
            </w:r>
          </w:hyperlink>
        </w:p>
        <w:p w14:paraId="424A4298" w14:textId="6D1ECF44"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06" w:history="1">
            <w:r w:rsidR="0069133C" w:rsidRPr="0069133C">
              <w:rPr>
                <w:rStyle w:val="Hyperlink"/>
                <w:noProof/>
                <w:sz w:val="24"/>
                <w:szCs w:val="24"/>
              </w:rPr>
              <w:t>7.1.8.          Swap system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31</w:t>
            </w:r>
            <w:r w:rsidR="0069133C" w:rsidRPr="0069133C">
              <w:rPr>
                <w:noProof/>
                <w:webHidden/>
                <w:sz w:val="24"/>
                <w:szCs w:val="24"/>
              </w:rPr>
              <w:fldChar w:fldCharType="end"/>
            </w:r>
          </w:hyperlink>
        </w:p>
        <w:p w14:paraId="35E98614" w14:textId="3C7C784F"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907"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Crypto</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urren</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y</w:t>
            </w:r>
            <w:r w:rsidR="0069133C" w:rsidRPr="0069133C">
              <w:rPr>
                <w:rStyle w:val="Hyperlink"/>
                <w:rFonts w:eastAsia="Calibri Light"/>
                <w:noProof/>
                <w:spacing w:val="-20"/>
                <w:sz w:val="24"/>
                <w:szCs w:val="24"/>
              </w:rPr>
              <w:t xml:space="preserve"> </w:t>
            </w:r>
            <w:r w:rsidR="0069133C" w:rsidRPr="0069133C">
              <w:rPr>
                <w:rStyle w:val="Hyperlink"/>
                <w:rFonts w:eastAsia="Calibri Light"/>
                <w:noProof/>
                <w:spacing w:val="1"/>
                <w:sz w:val="24"/>
                <w:szCs w:val="24"/>
              </w:rPr>
              <w:t>P</w:t>
            </w:r>
            <w:r w:rsidR="0069133C" w:rsidRPr="0069133C">
              <w:rPr>
                <w:rStyle w:val="Hyperlink"/>
                <w:rFonts w:eastAsia="Calibri Light"/>
                <w:noProof/>
                <w:sz w:val="24"/>
                <w:szCs w:val="24"/>
              </w:rPr>
              <w:t>a</w:t>
            </w:r>
            <w:r w:rsidR="0069133C" w:rsidRPr="0069133C">
              <w:rPr>
                <w:rStyle w:val="Hyperlink"/>
                <w:rFonts w:eastAsia="Calibri Light"/>
                <w:noProof/>
                <w:spacing w:val="1"/>
                <w:sz w:val="24"/>
                <w:szCs w:val="24"/>
              </w:rPr>
              <w:t>y</w:t>
            </w:r>
            <w:r w:rsidR="0069133C" w:rsidRPr="0069133C">
              <w:rPr>
                <w:rStyle w:val="Hyperlink"/>
                <w:rFonts w:eastAsia="Calibri Light"/>
                <w:noProof/>
                <w:sz w:val="24"/>
                <w:szCs w:val="24"/>
              </w:rPr>
              <w:t>ment</w:t>
            </w:r>
            <w:r w:rsidR="0069133C" w:rsidRPr="0069133C">
              <w:rPr>
                <w:rStyle w:val="Hyperlink"/>
                <w:rFonts w:eastAsia="Calibri Light"/>
                <w:noProof/>
                <w:spacing w:val="-11"/>
                <w:sz w:val="24"/>
                <w:szCs w:val="24"/>
              </w:rPr>
              <w:t xml:space="preserve"> </w:t>
            </w:r>
            <w:r w:rsidR="0069133C" w:rsidRPr="0069133C">
              <w:rPr>
                <w:rStyle w:val="Hyperlink"/>
                <w:rFonts w:eastAsia="Calibri Light"/>
                <w:noProof/>
                <w:sz w:val="24"/>
                <w:szCs w:val="24"/>
              </w:rPr>
              <w:t>Gat</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way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pacing w:val="3"/>
                <w:sz w:val="24"/>
                <w:szCs w:val="24"/>
              </w:rPr>
              <w:t>(</w:t>
            </w:r>
            <w:r w:rsidR="0069133C" w:rsidRPr="0069133C">
              <w:rPr>
                <w:rStyle w:val="Hyperlink"/>
                <w:rFonts w:eastAsia="Calibri Light"/>
                <w:noProof/>
                <w:spacing w:val="2"/>
                <w:sz w:val="24"/>
                <w:szCs w:val="24"/>
              </w:rPr>
              <w:t>C</w:t>
            </w:r>
            <w:r w:rsidR="0069133C" w:rsidRPr="0069133C">
              <w:rPr>
                <w:rStyle w:val="Hyperlink"/>
                <w:rFonts w:eastAsia="Calibri Light"/>
                <w:noProof/>
                <w:spacing w:val="1"/>
                <w:sz w:val="24"/>
                <w:szCs w:val="24"/>
              </w:rPr>
              <w:t>P</w:t>
            </w:r>
            <w:r w:rsidR="0069133C" w:rsidRPr="0069133C">
              <w:rPr>
                <w:rStyle w:val="Hyperlink"/>
                <w:rFonts w:eastAsia="Calibri Light"/>
                <w:noProof/>
                <w:sz w:val="24"/>
                <w:szCs w:val="24"/>
              </w:rPr>
              <w:t>G)</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32</w:t>
            </w:r>
            <w:r w:rsidR="0069133C" w:rsidRPr="0069133C">
              <w:rPr>
                <w:noProof/>
                <w:webHidden/>
                <w:sz w:val="24"/>
                <w:szCs w:val="24"/>
              </w:rPr>
              <w:fldChar w:fldCharType="end"/>
            </w:r>
          </w:hyperlink>
        </w:p>
        <w:p w14:paraId="5AC98455" w14:textId="613A38FE"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08" w:history="1">
            <w:r w:rsidR="0069133C" w:rsidRPr="0069133C">
              <w:rPr>
                <w:rStyle w:val="Hyperlink"/>
                <w:rFonts w:eastAsia="Calibri Light"/>
                <w:noProof/>
                <w:sz w:val="24"/>
                <w:szCs w:val="24"/>
              </w:rPr>
              <w:t>7.2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1.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EST</w:t>
            </w:r>
            <w:r w:rsidR="0069133C" w:rsidRPr="0069133C">
              <w:rPr>
                <w:rStyle w:val="Hyperlink"/>
                <w:rFonts w:eastAsia="Calibri Light"/>
                <w:noProof/>
                <w:spacing w:val="-5"/>
                <w:sz w:val="24"/>
                <w:szCs w:val="24"/>
              </w:rPr>
              <w:t xml:space="preserve"> </w:t>
            </w:r>
            <w:r w:rsidR="0069133C" w:rsidRPr="0069133C">
              <w:rPr>
                <w:rStyle w:val="Hyperlink"/>
                <w:rFonts w:eastAsia="Calibri Light"/>
                <w:noProof/>
                <w:sz w:val="24"/>
                <w:szCs w:val="24"/>
              </w:rPr>
              <w:t>API</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33</w:t>
            </w:r>
            <w:r w:rsidR="0069133C" w:rsidRPr="0069133C">
              <w:rPr>
                <w:noProof/>
                <w:webHidden/>
                <w:sz w:val="24"/>
                <w:szCs w:val="24"/>
              </w:rPr>
              <w:fldChar w:fldCharType="end"/>
            </w:r>
          </w:hyperlink>
        </w:p>
        <w:p w14:paraId="7FE68D43" w14:textId="64D86EBF"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09" w:history="1">
            <w:r w:rsidR="0069133C" w:rsidRPr="0069133C">
              <w:rPr>
                <w:rStyle w:val="Hyperlink"/>
                <w:rFonts w:eastAsia="Calibri Light"/>
                <w:noProof/>
                <w:sz w:val="24"/>
                <w:szCs w:val="24"/>
              </w:rPr>
              <w:t>7.2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2.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Control</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Panel</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33</w:t>
            </w:r>
            <w:r w:rsidR="0069133C" w:rsidRPr="0069133C">
              <w:rPr>
                <w:noProof/>
                <w:webHidden/>
                <w:sz w:val="24"/>
                <w:szCs w:val="24"/>
              </w:rPr>
              <w:fldChar w:fldCharType="end"/>
            </w:r>
          </w:hyperlink>
        </w:p>
        <w:p w14:paraId="4AC6421E" w14:textId="35FC5B1E"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10" w:history="1">
            <w:r w:rsidR="0069133C" w:rsidRPr="0069133C">
              <w:rPr>
                <w:rStyle w:val="Hyperlink"/>
                <w:rFonts w:eastAsia="Calibri Light"/>
                <w:noProof/>
                <w:sz w:val="24"/>
                <w:szCs w:val="24"/>
              </w:rPr>
              <w:t>7.2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3.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Coin</w:t>
            </w:r>
            <w:r w:rsidR="0069133C" w:rsidRPr="0069133C">
              <w:rPr>
                <w:rStyle w:val="Hyperlink"/>
                <w:rFonts w:eastAsia="Calibri Light"/>
                <w:noProof/>
                <w:spacing w:val="-6"/>
                <w:sz w:val="24"/>
                <w:szCs w:val="24"/>
              </w:rPr>
              <w:t xml:space="preserve"> </w:t>
            </w:r>
            <w:r w:rsidR="0069133C" w:rsidRPr="0069133C">
              <w:rPr>
                <w:rStyle w:val="Hyperlink"/>
                <w:rFonts w:eastAsia="Calibri Light"/>
                <w:noProof/>
                <w:sz w:val="24"/>
                <w:szCs w:val="24"/>
              </w:rPr>
              <w:t>s</w:t>
            </w:r>
            <w:r w:rsidR="0069133C" w:rsidRPr="0069133C">
              <w:rPr>
                <w:rStyle w:val="Hyperlink"/>
                <w:rFonts w:eastAsia="Calibri Light"/>
                <w:noProof/>
                <w:spacing w:val="3"/>
                <w:sz w:val="24"/>
                <w:szCs w:val="24"/>
              </w:rPr>
              <w:t>u</w:t>
            </w:r>
            <w:r w:rsidR="0069133C" w:rsidRPr="0069133C">
              <w:rPr>
                <w:rStyle w:val="Hyperlink"/>
                <w:rFonts w:eastAsia="Calibri Light"/>
                <w:noProof/>
                <w:sz w:val="24"/>
                <w:szCs w:val="24"/>
              </w:rPr>
              <w:t>pp</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rt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33</w:t>
            </w:r>
            <w:r w:rsidR="0069133C" w:rsidRPr="0069133C">
              <w:rPr>
                <w:noProof/>
                <w:webHidden/>
                <w:sz w:val="24"/>
                <w:szCs w:val="24"/>
              </w:rPr>
              <w:fldChar w:fldCharType="end"/>
            </w:r>
          </w:hyperlink>
        </w:p>
        <w:p w14:paraId="32E35FA0" w14:textId="31672245"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11" w:history="1">
            <w:r w:rsidR="0069133C" w:rsidRPr="0069133C">
              <w:rPr>
                <w:rStyle w:val="Hyperlink"/>
                <w:rFonts w:eastAsia="Calibri Light"/>
                <w:noProof/>
                <w:sz w:val="24"/>
                <w:szCs w:val="24"/>
              </w:rPr>
              <w:t>7.2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4.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Be</w:t>
            </w:r>
            <w:r w:rsidR="0069133C" w:rsidRPr="0069133C">
              <w:rPr>
                <w:rStyle w:val="Hyperlink"/>
                <w:rFonts w:eastAsia="Calibri Light"/>
                <w:noProof/>
                <w:spacing w:val="-1"/>
                <w:sz w:val="24"/>
                <w:szCs w:val="24"/>
              </w:rPr>
              <w:t>r</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ini</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y</w:t>
            </w:r>
            <w:r w:rsidR="0069133C" w:rsidRPr="0069133C">
              <w:rPr>
                <w:rStyle w:val="Hyperlink"/>
                <w:rFonts w:eastAsia="Calibri Light"/>
                <w:noProof/>
                <w:spacing w:val="-10"/>
                <w:sz w:val="24"/>
                <w:szCs w:val="24"/>
              </w:rPr>
              <w:t xml:space="preserve"> </w:t>
            </w:r>
            <w:r w:rsidR="0069133C" w:rsidRPr="0069133C">
              <w:rPr>
                <w:rStyle w:val="Hyperlink"/>
                <w:rFonts w:eastAsia="Calibri Light"/>
                <w:noProof/>
                <w:sz w:val="24"/>
                <w:szCs w:val="24"/>
              </w:rPr>
              <w:t>Cr</w:t>
            </w:r>
            <w:r w:rsidR="0069133C" w:rsidRPr="0069133C">
              <w:rPr>
                <w:rStyle w:val="Hyperlink"/>
                <w:rFonts w:eastAsia="Calibri Light"/>
                <w:noProof/>
                <w:spacing w:val="1"/>
                <w:sz w:val="24"/>
                <w:szCs w:val="24"/>
              </w:rPr>
              <w:t>y</w:t>
            </w:r>
            <w:r w:rsidR="0069133C" w:rsidRPr="0069133C">
              <w:rPr>
                <w:rStyle w:val="Hyperlink"/>
                <w:rFonts w:eastAsia="Calibri Light"/>
                <w:noProof/>
                <w:sz w:val="24"/>
                <w:szCs w:val="24"/>
              </w:rPr>
              <w:t>ptoc</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r</w:t>
            </w:r>
            <w:r w:rsidR="0069133C" w:rsidRPr="0069133C">
              <w:rPr>
                <w:rStyle w:val="Hyperlink"/>
                <w:rFonts w:eastAsia="Calibri Light"/>
                <w:noProof/>
                <w:spacing w:val="1"/>
                <w:sz w:val="24"/>
                <w:szCs w:val="24"/>
              </w:rPr>
              <w:t>r</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y</w:t>
            </w:r>
            <w:r w:rsidR="0069133C" w:rsidRPr="0069133C">
              <w:rPr>
                <w:rStyle w:val="Hyperlink"/>
                <w:rFonts w:eastAsia="Calibri Light"/>
                <w:noProof/>
                <w:spacing w:val="-17"/>
                <w:sz w:val="24"/>
                <w:szCs w:val="24"/>
              </w:rPr>
              <w:t xml:space="preserve"> </w:t>
            </w:r>
            <w:r w:rsidR="0069133C" w:rsidRPr="0069133C">
              <w:rPr>
                <w:rStyle w:val="Hyperlink"/>
                <w:rFonts w:eastAsia="Calibri Light"/>
                <w:noProof/>
                <w:sz w:val="24"/>
                <w:szCs w:val="24"/>
              </w:rPr>
              <w:t>Pa</w:t>
            </w:r>
            <w:r w:rsidR="0069133C" w:rsidRPr="0069133C">
              <w:rPr>
                <w:rStyle w:val="Hyperlink"/>
                <w:rFonts w:eastAsia="Calibri Light"/>
                <w:noProof/>
                <w:spacing w:val="1"/>
                <w:sz w:val="24"/>
                <w:szCs w:val="24"/>
              </w:rPr>
              <w:t>y</w:t>
            </w:r>
            <w:r w:rsidR="0069133C" w:rsidRPr="0069133C">
              <w:rPr>
                <w:rStyle w:val="Hyperlink"/>
                <w:rFonts w:eastAsia="Calibri Light"/>
                <w:noProof/>
                <w:spacing w:val="-1"/>
                <w:sz w:val="24"/>
                <w:szCs w:val="24"/>
              </w:rPr>
              <w:t>m</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nt</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Ga</w:t>
            </w:r>
            <w:r w:rsidR="0069133C" w:rsidRPr="0069133C">
              <w:rPr>
                <w:rStyle w:val="Hyperlink"/>
                <w:rFonts w:eastAsia="Calibri Light"/>
                <w:noProof/>
                <w:spacing w:val="2"/>
                <w:sz w:val="24"/>
                <w:szCs w:val="24"/>
              </w:rPr>
              <w:t>t</w:t>
            </w:r>
            <w:r w:rsidR="0069133C" w:rsidRPr="0069133C">
              <w:rPr>
                <w:rStyle w:val="Hyperlink"/>
                <w:rFonts w:eastAsia="Calibri Light"/>
                <w:noProof/>
                <w:spacing w:val="-1"/>
                <w:sz w:val="24"/>
                <w:szCs w:val="24"/>
              </w:rPr>
              <w:t>e</w:t>
            </w:r>
            <w:r w:rsidR="0069133C" w:rsidRPr="0069133C">
              <w:rPr>
                <w:rStyle w:val="Hyperlink"/>
                <w:rFonts w:eastAsia="Calibri Light"/>
                <w:noProof/>
                <w:spacing w:val="1"/>
                <w:sz w:val="24"/>
                <w:szCs w:val="24"/>
              </w:rPr>
              <w:t>w</w:t>
            </w:r>
            <w:r w:rsidR="0069133C" w:rsidRPr="0069133C">
              <w:rPr>
                <w:rStyle w:val="Hyperlink"/>
                <w:rFonts w:eastAsia="Calibri Light"/>
                <w:noProof/>
                <w:sz w:val="24"/>
                <w:szCs w:val="24"/>
              </w:rPr>
              <w:t>ay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pacing w:val="2"/>
                <w:sz w:val="24"/>
                <w:szCs w:val="24"/>
              </w:rPr>
              <w:t>f</w:t>
            </w:r>
            <w:r w:rsidR="0069133C" w:rsidRPr="0069133C">
              <w:rPr>
                <w:rStyle w:val="Hyperlink"/>
                <w:rFonts w:eastAsia="Calibri Light"/>
                <w:noProof/>
                <w:sz w:val="24"/>
                <w:szCs w:val="24"/>
              </w:rPr>
              <w:t>or</w:t>
            </w:r>
            <w:r w:rsidR="0069133C" w:rsidRPr="0069133C">
              <w:rPr>
                <w:rStyle w:val="Hyperlink"/>
                <w:rFonts w:eastAsia="Calibri Light"/>
                <w:noProof/>
                <w:spacing w:val="2"/>
                <w:sz w:val="24"/>
                <w:szCs w:val="24"/>
              </w:rPr>
              <w:t xml:space="preserve"> M</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rch</w:t>
            </w:r>
            <w:r w:rsidR="0069133C" w:rsidRPr="0069133C">
              <w:rPr>
                <w:rStyle w:val="Hyperlink"/>
                <w:rFonts w:eastAsia="Calibri Light"/>
                <w:noProof/>
                <w:spacing w:val="2"/>
                <w:sz w:val="24"/>
                <w:szCs w:val="24"/>
              </w:rPr>
              <w:t>a</w:t>
            </w:r>
            <w:r w:rsidR="0069133C" w:rsidRPr="0069133C">
              <w:rPr>
                <w:rStyle w:val="Hyperlink"/>
                <w:rFonts w:eastAsia="Calibri Light"/>
                <w:noProof/>
                <w:sz w:val="24"/>
                <w:szCs w:val="24"/>
              </w:rPr>
              <w:t>nts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33</w:t>
            </w:r>
            <w:r w:rsidR="0069133C" w:rsidRPr="0069133C">
              <w:rPr>
                <w:noProof/>
                <w:webHidden/>
                <w:sz w:val="24"/>
                <w:szCs w:val="24"/>
              </w:rPr>
              <w:fldChar w:fldCharType="end"/>
            </w:r>
          </w:hyperlink>
        </w:p>
        <w:p w14:paraId="57D85816" w14:textId="39E84A30"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912"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Centr</w:t>
            </w:r>
            <w:r w:rsidR="0069133C" w:rsidRPr="0069133C">
              <w:rPr>
                <w:rStyle w:val="Hyperlink"/>
                <w:rFonts w:eastAsia="Calibri Light"/>
                <w:noProof/>
                <w:spacing w:val="2"/>
                <w:sz w:val="24"/>
                <w:szCs w:val="24"/>
              </w:rPr>
              <w:t>a</w:t>
            </w:r>
            <w:r w:rsidR="0069133C" w:rsidRPr="0069133C">
              <w:rPr>
                <w:rStyle w:val="Hyperlink"/>
                <w:rFonts w:eastAsia="Calibri Light"/>
                <w:noProof/>
                <w:sz w:val="24"/>
                <w:szCs w:val="24"/>
              </w:rPr>
              <w:t>l</w:t>
            </w:r>
            <w:r w:rsidR="0069133C" w:rsidRPr="0069133C">
              <w:rPr>
                <w:rStyle w:val="Hyperlink"/>
                <w:rFonts w:eastAsia="Calibri Light"/>
                <w:noProof/>
                <w:spacing w:val="-2"/>
                <w:sz w:val="24"/>
                <w:szCs w:val="24"/>
              </w:rPr>
              <w:t>i</w:t>
            </w:r>
            <w:r w:rsidR="0069133C" w:rsidRPr="0069133C">
              <w:rPr>
                <w:rStyle w:val="Hyperlink"/>
                <w:rFonts w:eastAsia="Calibri Light"/>
                <w:noProof/>
                <w:spacing w:val="-1"/>
                <w:sz w:val="24"/>
                <w:szCs w:val="24"/>
              </w:rPr>
              <w:t>z</w:t>
            </w:r>
            <w:r w:rsidR="0069133C" w:rsidRPr="0069133C">
              <w:rPr>
                <w:rStyle w:val="Hyperlink"/>
                <w:rFonts w:eastAsia="Calibri Light"/>
                <w:noProof/>
                <w:spacing w:val="3"/>
                <w:sz w:val="24"/>
                <w:szCs w:val="24"/>
              </w:rPr>
              <w:t>e</w:t>
            </w:r>
            <w:r w:rsidR="0069133C" w:rsidRPr="0069133C">
              <w:rPr>
                <w:rStyle w:val="Hyperlink"/>
                <w:rFonts w:eastAsia="Calibri Light"/>
                <w:noProof/>
                <w:sz w:val="24"/>
                <w:szCs w:val="24"/>
              </w:rPr>
              <w:t>d</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Crypt</w:t>
            </w:r>
            <w:r w:rsidR="0069133C" w:rsidRPr="0069133C">
              <w:rPr>
                <w:rStyle w:val="Hyperlink"/>
                <w:rFonts w:eastAsia="Calibri Light"/>
                <w:noProof/>
                <w:spacing w:val="2"/>
                <w:sz w:val="24"/>
                <w:szCs w:val="24"/>
              </w:rPr>
              <w:t>o</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urren</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y</w:t>
            </w:r>
            <w:r w:rsidR="0069133C" w:rsidRPr="0069133C">
              <w:rPr>
                <w:rStyle w:val="Hyperlink"/>
                <w:rFonts w:eastAsia="Calibri Light"/>
                <w:noProof/>
                <w:spacing w:val="-20"/>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xc</w:t>
            </w:r>
            <w:r w:rsidR="0069133C" w:rsidRPr="0069133C">
              <w:rPr>
                <w:rStyle w:val="Hyperlink"/>
                <w:rFonts w:eastAsia="Calibri Light"/>
                <w:noProof/>
                <w:sz w:val="24"/>
                <w:szCs w:val="24"/>
              </w:rPr>
              <w:t>hange</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(CEX)</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36</w:t>
            </w:r>
            <w:r w:rsidR="0069133C" w:rsidRPr="0069133C">
              <w:rPr>
                <w:noProof/>
                <w:webHidden/>
                <w:sz w:val="24"/>
                <w:szCs w:val="24"/>
              </w:rPr>
              <w:fldChar w:fldCharType="end"/>
            </w:r>
          </w:hyperlink>
        </w:p>
        <w:p w14:paraId="21B83177" w14:textId="5D6A966A"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13"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1.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C</w:t>
            </w:r>
            <w:r w:rsidR="0069133C" w:rsidRPr="0069133C">
              <w:rPr>
                <w:rStyle w:val="Hyperlink"/>
                <w:rFonts w:eastAsia="Calibri Light"/>
                <w:noProof/>
                <w:spacing w:val="1"/>
                <w:sz w:val="24"/>
                <w:szCs w:val="24"/>
              </w:rPr>
              <w:t>P</w:t>
            </w:r>
            <w:r w:rsidR="0069133C" w:rsidRPr="0069133C">
              <w:rPr>
                <w:rStyle w:val="Hyperlink"/>
                <w:rFonts w:eastAsia="Calibri Light"/>
                <w:noProof/>
                <w:sz w:val="24"/>
                <w:szCs w:val="24"/>
              </w:rPr>
              <w:t>G</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API</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36</w:t>
            </w:r>
            <w:r w:rsidR="0069133C" w:rsidRPr="0069133C">
              <w:rPr>
                <w:noProof/>
                <w:webHidden/>
                <w:sz w:val="24"/>
                <w:szCs w:val="24"/>
              </w:rPr>
              <w:fldChar w:fldCharType="end"/>
            </w:r>
          </w:hyperlink>
        </w:p>
        <w:p w14:paraId="324E642B" w14:textId="69540664"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14"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2.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nte</w:t>
            </w:r>
            <w:r w:rsidR="0069133C" w:rsidRPr="0069133C">
              <w:rPr>
                <w:rStyle w:val="Hyperlink"/>
                <w:rFonts w:eastAsia="Calibri Light"/>
                <w:noProof/>
                <w:spacing w:val="2"/>
                <w:sz w:val="24"/>
                <w:szCs w:val="24"/>
              </w:rPr>
              <w:t>r</w:t>
            </w:r>
            <w:r w:rsidR="0069133C" w:rsidRPr="0069133C">
              <w:rPr>
                <w:rStyle w:val="Hyperlink"/>
                <w:rFonts w:eastAsia="Calibri Light"/>
                <w:noProof/>
                <w:sz w:val="24"/>
                <w:szCs w:val="24"/>
              </w:rPr>
              <w:t>nal</w:t>
            </w:r>
            <w:r w:rsidR="0069133C" w:rsidRPr="0069133C">
              <w:rPr>
                <w:rStyle w:val="Hyperlink"/>
                <w:rFonts w:eastAsia="Calibri Light"/>
                <w:noProof/>
                <w:spacing w:val="-8"/>
                <w:sz w:val="24"/>
                <w:szCs w:val="24"/>
              </w:rPr>
              <w:t xml:space="preserve"> </w:t>
            </w:r>
            <w:r w:rsidR="0069133C" w:rsidRPr="0069133C">
              <w:rPr>
                <w:rStyle w:val="Hyperlink"/>
                <w:rFonts w:eastAsia="Calibri Light"/>
                <w:noProof/>
                <w:sz w:val="24"/>
                <w:szCs w:val="24"/>
              </w:rPr>
              <w:t>w</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lle</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36</w:t>
            </w:r>
            <w:r w:rsidR="0069133C" w:rsidRPr="0069133C">
              <w:rPr>
                <w:noProof/>
                <w:webHidden/>
                <w:sz w:val="24"/>
                <w:szCs w:val="24"/>
              </w:rPr>
              <w:fldChar w:fldCharType="end"/>
            </w:r>
          </w:hyperlink>
        </w:p>
        <w:p w14:paraId="04659978" w14:textId="61268E22"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15"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3.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T</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ading</w:t>
            </w:r>
            <w:r w:rsidR="0069133C" w:rsidRPr="0069133C">
              <w:rPr>
                <w:rStyle w:val="Hyperlink"/>
                <w:rFonts w:eastAsia="Calibri Light"/>
                <w:noProof/>
                <w:spacing w:val="-8"/>
                <w:sz w:val="24"/>
                <w:szCs w:val="24"/>
              </w:rPr>
              <w:t xml:space="preserve"> </w:t>
            </w:r>
            <w:r w:rsidR="0069133C" w:rsidRPr="0069133C">
              <w:rPr>
                <w:rStyle w:val="Hyperlink"/>
                <w:rFonts w:eastAsia="Calibri Light"/>
                <w:noProof/>
                <w:spacing w:val="3"/>
                <w:sz w:val="24"/>
                <w:szCs w:val="24"/>
              </w:rPr>
              <w:t>z</w:t>
            </w:r>
            <w:r w:rsidR="0069133C" w:rsidRPr="0069133C">
              <w:rPr>
                <w:rStyle w:val="Hyperlink"/>
                <w:rFonts w:eastAsia="Calibri Light"/>
                <w:noProof/>
                <w:sz w:val="24"/>
                <w:szCs w:val="24"/>
              </w:rPr>
              <w:t>o</w:t>
            </w:r>
            <w:r w:rsidR="0069133C" w:rsidRPr="0069133C">
              <w:rPr>
                <w:rStyle w:val="Hyperlink"/>
                <w:rFonts w:eastAsia="Calibri Light"/>
                <w:noProof/>
                <w:spacing w:val="-1"/>
                <w:sz w:val="24"/>
                <w:szCs w:val="24"/>
              </w:rPr>
              <w:t>n</w:t>
            </w:r>
            <w:r w:rsidR="0069133C" w:rsidRPr="0069133C">
              <w:rPr>
                <w:rStyle w:val="Hyperlink"/>
                <w:rFonts w:eastAsia="Calibri Light"/>
                <w:noProof/>
                <w:sz w:val="24"/>
                <w:szCs w:val="24"/>
              </w:rPr>
              <w:t>e</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37</w:t>
            </w:r>
            <w:r w:rsidR="0069133C" w:rsidRPr="0069133C">
              <w:rPr>
                <w:noProof/>
                <w:webHidden/>
                <w:sz w:val="24"/>
                <w:szCs w:val="24"/>
              </w:rPr>
              <w:fldChar w:fldCharType="end"/>
            </w:r>
          </w:hyperlink>
        </w:p>
        <w:p w14:paraId="48BD4DE3" w14:textId="3FD8B7D2"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16"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4.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N</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w:t>
            </w:r>
            <w:r w:rsidR="0069133C" w:rsidRPr="0069133C">
              <w:rPr>
                <w:rStyle w:val="Hyperlink"/>
                <w:rFonts w:eastAsia="Calibri Light"/>
                <w:noProof/>
                <w:spacing w:val="1"/>
                <w:sz w:val="24"/>
                <w:szCs w:val="24"/>
              </w:rPr>
              <w:t>K</w:t>
            </w:r>
            <w:r w:rsidR="0069133C" w:rsidRPr="0069133C">
              <w:rPr>
                <w:rStyle w:val="Hyperlink"/>
                <w:rFonts w:eastAsia="Calibri Light"/>
                <w:noProof/>
                <w:sz w:val="24"/>
                <w:szCs w:val="24"/>
              </w:rPr>
              <w:t>YC</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37</w:t>
            </w:r>
            <w:r w:rsidR="0069133C" w:rsidRPr="0069133C">
              <w:rPr>
                <w:noProof/>
                <w:webHidden/>
                <w:sz w:val="24"/>
                <w:szCs w:val="24"/>
              </w:rPr>
              <w:fldChar w:fldCharType="end"/>
            </w:r>
          </w:hyperlink>
        </w:p>
        <w:p w14:paraId="2161C745" w14:textId="484DE8F4"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17"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5.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Pr</w:t>
            </w:r>
            <w:r w:rsidR="0069133C" w:rsidRPr="0069133C">
              <w:rPr>
                <w:rStyle w:val="Hyperlink"/>
                <w:rFonts w:eastAsia="Calibri Light"/>
                <w:noProof/>
                <w:spacing w:val="1"/>
                <w:sz w:val="24"/>
                <w:szCs w:val="24"/>
              </w:rPr>
              <w:t>e</w:t>
            </w:r>
            <w:r w:rsidR="0069133C" w:rsidRPr="0069133C">
              <w:rPr>
                <w:rStyle w:val="Hyperlink"/>
                <w:rFonts w:eastAsia="Calibri Light"/>
                <w:noProof/>
                <w:spacing w:val="-1"/>
                <w:sz w:val="24"/>
                <w:szCs w:val="24"/>
              </w:rPr>
              <w:t>m</w:t>
            </w:r>
            <w:r w:rsidR="0069133C" w:rsidRPr="0069133C">
              <w:rPr>
                <w:rStyle w:val="Hyperlink"/>
                <w:rFonts w:eastAsia="Calibri Light"/>
                <w:noProof/>
                <w:sz w:val="24"/>
                <w:szCs w:val="24"/>
              </w:rPr>
              <w:t>i</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m</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A</w:t>
            </w:r>
            <w:r w:rsidR="0069133C" w:rsidRPr="0069133C">
              <w:rPr>
                <w:rStyle w:val="Hyperlink"/>
                <w:rFonts w:eastAsia="Calibri Light"/>
                <w:noProof/>
                <w:spacing w:val="3"/>
                <w:sz w:val="24"/>
                <w:szCs w:val="24"/>
              </w:rPr>
              <w:t>P</w:t>
            </w:r>
            <w:r w:rsidR="0069133C" w:rsidRPr="0069133C">
              <w:rPr>
                <w:rStyle w:val="Hyperlink"/>
                <w:rFonts w:eastAsia="Calibri Light"/>
                <w:noProof/>
                <w:sz w:val="24"/>
                <w:szCs w:val="24"/>
              </w:rPr>
              <w:t>I</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37</w:t>
            </w:r>
            <w:r w:rsidR="0069133C" w:rsidRPr="0069133C">
              <w:rPr>
                <w:noProof/>
                <w:webHidden/>
                <w:sz w:val="24"/>
                <w:szCs w:val="24"/>
              </w:rPr>
              <w:fldChar w:fldCharType="end"/>
            </w:r>
          </w:hyperlink>
        </w:p>
        <w:p w14:paraId="3F2678AF" w14:textId="7AD69A7F"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18"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6.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M</w:t>
            </w:r>
            <w:r w:rsidR="0069133C" w:rsidRPr="0069133C">
              <w:rPr>
                <w:rStyle w:val="Hyperlink"/>
                <w:rFonts w:eastAsia="Calibri Light"/>
                <w:noProof/>
                <w:spacing w:val="-1"/>
                <w:sz w:val="24"/>
                <w:szCs w:val="24"/>
              </w:rPr>
              <w:t>u</w:t>
            </w:r>
            <w:r w:rsidR="0069133C" w:rsidRPr="0069133C">
              <w:rPr>
                <w:rStyle w:val="Hyperlink"/>
                <w:rFonts w:eastAsia="Calibri Light"/>
                <w:noProof/>
                <w:sz w:val="24"/>
                <w:szCs w:val="24"/>
              </w:rPr>
              <w:t>l</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il</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ngual</w:t>
            </w:r>
            <w:r w:rsidR="0069133C" w:rsidRPr="0069133C">
              <w:rPr>
                <w:rStyle w:val="Hyperlink"/>
                <w:rFonts w:eastAsia="Calibri Light"/>
                <w:noProof/>
                <w:spacing w:val="-11"/>
                <w:sz w:val="24"/>
                <w:szCs w:val="24"/>
              </w:rPr>
              <w:t xml:space="preserve"> </w:t>
            </w:r>
            <w:r w:rsidR="0069133C" w:rsidRPr="0069133C">
              <w:rPr>
                <w:rStyle w:val="Hyperlink"/>
                <w:rFonts w:eastAsia="Calibri Light"/>
                <w:noProof/>
                <w:sz w:val="24"/>
                <w:szCs w:val="24"/>
              </w:rPr>
              <w:t>su</w:t>
            </w:r>
            <w:r w:rsidR="0069133C" w:rsidRPr="0069133C">
              <w:rPr>
                <w:rStyle w:val="Hyperlink"/>
                <w:rFonts w:eastAsia="Calibri Light"/>
                <w:noProof/>
                <w:spacing w:val="2"/>
                <w:sz w:val="24"/>
                <w:szCs w:val="24"/>
              </w:rPr>
              <w:t>p</w:t>
            </w:r>
            <w:r w:rsidR="0069133C" w:rsidRPr="0069133C">
              <w:rPr>
                <w:rStyle w:val="Hyperlink"/>
                <w:rFonts w:eastAsia="Calibri Light"/>
                <w:noProof/>
                <w:sz w:val="24"/>
                <w:szCs w:val="24"/>
              </w:rPr>
              <w:t>p</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rt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37</w:t>
            </w:r>
            <w:r w:rsidR="0069133C" w:rsidRPr="0069133C">
              <w:rPr>
                <w:noProof/>
                <w:webHidden/>
                <w:sz w:val="24"/>
                <w:szCs w:val="24"/>
              </w:rPr>
              <w:fldChar w:fldCharType="end"/>
            </w:r>
          </w:hyperlink>
        </w:p>
        <w:p w14:paraId="41F0AA84" w14:textId="407BD6CE"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19"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7.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Apps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38</w:t>
            </w:r>
            <w:r w:rsidR="0069133C" w:rsidRPr="0069133C">
              <w:rPr>
                <w:noProof/>
                <w:webHidden/>
                <w:sz w:val="24"/>
                <w:szCs w:val="24"/>
              </w:rPr>
              <w:fldChar w:fldCharType="end"/>
            </w:r>
          </w:hyperlink>
        </w:p>
        <w:p w14:paraId="48CA54BB" w14:textId="715A19F6"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20"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8.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Sup</w:t>
            </w:r>
            <w:r w:rsidR="0069133C" w:rsidRPr="0069133C">
              <w:rPr>
                <w:rStyle w:val="Hyperlink"/>
                <w:rFonts w:eastAsia="Calibri Light"/>
                <w:noProof/>
                <w:spacing w:val="-1"/>
                <w:sz w:val="24"/>
                <w:szCs w:val="24"/>
              </w:rPr>
              <w:t>p</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rt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38</w:t>
            </w:r>
            <w:r w:rsidR="0069133C" w:rsidRPr="0069133C">
              <w:rPr>
                <w:noProof/>
                <w:webHidden/>
                <w:sz w:val="24"/>
                <w:szCs w:val="24"/>
              </w:rPr>
              <w:fldChar w:fldCharType="end"/>
            </w:r>
          </w:hyperlink>
        </w:p>
        <w:p w14:paraId="15216E6A" w14:textId="05A868EE"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21"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9.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Ann</w:t>
            </w:r>
            <w:r w:rsidR="0069133C" w:rsidRPr="0069133C">
              <w:rPr>
                <w:rStyle w:val="Hyperlink"/>
                <w:rFonts w:eastAsia="Calibri Light"/>
                <w:noProof/>
                <w:spacing w:val="-1"/>
                <w:sz w:val="24"/>
                <w:szCs w:val="24"/>
              </w:rPr>
              <w:t>o</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nc</w:t>
            </w:r>
            <w:r w:rsidR="0069133C" w:rsidRPr="0069133C">
              <w:rPr>
                <w:rStyle w:val="Hyperlink"/>
                <w:rFonts w:eastAsia="Calibri Light"/>
                <w:noProof/>
                <w:spacing w:val="1"/>
                <w:sz w:val="24"/>
                <w:szCs w:val="24"/>
              </w:rPr>
              <w:t>em</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nts</w:t>
            </w:r>
            <w:r w:rsidR="0069133C" w:rsidRPr="0069133C">
              <w:rPr>
                <w:rStyle w:val="Hyperlink"/>
                <w:rFonts w:eastAsia="Calibri Light"/>
                <w:noProof/>
                <w:spacing w:val="-17"/>
                <w:sz w:val="24"/>
                <w:szCs w:val="24"/>
              </w:rPr>
              <w:t xml:space="preserve"> </w:t>
            </w:r>
            <w:r w:rsidR="0069133C" w:rsidRPr="0069133C">
              <w:rPr>
                <w:rStyle w:val="Hyperlink"/>
                <w:rFonts w:eastAsia="Calibri Light"/>
                <w:noProof/>
                <w:sz w:val="24"/>
                <w:szCs w:val="24"/>
              </w:rPr>
              <w:t>and</w:t>
            </w:r>
            <w:r w:rsidR="0069133C" w:rsidRPr="0069133C">
              <w:rPr>
                <w:rStyle w:val="Hyperlink"/>
                <w:rFonts w:eastAsia="Calibri Light"/>
                <w:noProof/>
                <w:spacing w:val="-3"/>
                <w:sz w:val="24"/>
                <w:szCs w:val="24"/>
              </w:rPr>
              <w:t xml:space="preserve"> </w:t>
            </w:r>
            <w:r w:rsidR="0069133C" w:rsidRPr="0069133C">
              <w:rPr>
                <w:rStyle w:val="Hyperlink"/>
                <w:rFonts w:eastAsia="Calibri Light"/>
                <w:noProof/>
                <w:spacing w:val="2"/>
                <w:sz w:val="24"/>
                <w:szCs w:val="24"/>
              </w:rPr>
              <w:t>N</w:t>
            </w:r>
            <w:r w:rsidR="0069133C" w:rsidRPr="0069133C">
              <w:rPr>
                <w:rStyle w:val="Hyperlink"/>
                <w:rFonts w:eastAsia="Calibri Light"/>
                <w:noProof/>
                <w:spacing w:val="-1"/>
                <w:sz w:val="24"/>
                <w:szCs w:val="24"/>
              </w:rPr>
              <w:t>e</w:t>
            </w:r>
            <w:r w:rsidR="0069133C" w:rsidRPr="0069133C">
              <w:rPr>
                <w:rStyle w:val="Hyperlink"/>
                <w:rFonts w:eastAsia="Calibri Light"/>
                <w:noProof/>
                <w:spacing w:val="1"/>
                <w:sz w:val="24"/>
                <w:szCs w:val="24"/>
              </w:rPr>
              <w:t>w</w:t>
            </w:r>
            <w:r w:rsidR="0069133C" w:rsidRPr="0069133C">
              <w:rPr>
                <w:rStyle w:val="Hyperlink"/>
                <w:rFonts w:eastAsia="Calibri Light"/>
                <w:noProof/>
                <w:sz w:val="24"/>
                <w:szCs w:val="24"/>
              </w:rPr>
              <w: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38</w:t>
            </w:r>
            <w:r w:rsidR="0069133C" w:rsidRPr="0069133C">
              <w:rPr>
                <w:noProof/>
                <w:webHidden/>
                <w:sz w:val="24"/>
                <w:szCs w:val="24"/>
              </w:rPr>
              <w:fldChar w:fldCharType="end"/>
            </w:r>
          </w:hyperlink>
        </w:p>
        <w:p w14:paraId="3E95A23D" w14:textId="3979D7E2"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922"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ec</w:t>
            </w:r>
            <w:r w:rsidR="0069133C" w:rsidRPr="0069133C">
              <w:rPr>
                <w:rStyle w:val="Hyperlink"/>
                <w:rFonts w:eastAsia="Calibri Light"/>
                <w:noProof/>
                <w:sz w:val="24"/>
                <w:szCs w:val="24"/>
              </w:rPr>
              <w:t>ent</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al</w:t>
            </w:r>
            <w:r w:rsidR="0069133C" w:rsidRPr="0069133C">
              <w:rPr>
                <w:rStyle w:val="Hyperlink"/>
                <w:rFonts w:eastAsia="Calibri Light"/>
                <w:noProof/>
                <w:spacing w:val="-1"/>
                <w:sz w:val="24"/>
                <w:szCs w:val="24"/>
              </w:rPr>
              <w:t>iz</w:t>
            </w:r>
            <w:r w:rsidR="0069133C" w:rsidRPr="0069133C">
              <w:rPr>
                <w:rStyle w:val="Hyperlink"/>
                <w:rFonts w:eastAsia="Calibri Light"/>
                <w:noProof/>
                <w:sz w:val="24"/>
                <w:szCs w:val="24"/>
              </w:rPr>
              <w:t>ed</w:t>
            </w:r>
            <w:r w:rsidR="0069133C" w:rsidRPr="0069133C">
              <w:rPr>
                <w:rStyle w:val="Hyperlink"/>
                <w:rFonts w:eastAsia="Calibri Light"/>
                <w:noProof/>
                <w:spacing w:val="-18"/>
                <w:sz w:val="24"/>
                <w:szCs w:val="24"/>
              </w:rPr>
              <w:t xml:space="preserve"> </w:t>
            </w:r>
            <w:r w:rsidR="0069133C" w:rsidRPr="0069133C">
              <w:rPr>
                <w:rStyle w:val="Hyperlink"/>
                <w:rFonts w:eastAsia="Calibri Light"/>
                <w:noProof/>
                <w:sz w:val="24"/>
                <w:szCs w:val="24"/>
              </w:rPr>
              <w:t>Cry</w:t>
            </w:r>
            <w:r w:rsidR="0069133C" w:rsidRPr="0069133C">
              <w:rPr>
                <w:rStyle w:val="Hyperlink"/>
                <w:rFonts w:eastAsia="Calibri Light"/>
                <w:noProof/>
                <w:spacing w:val="3"/>
                <w:sz w:val="24"/>
                <w:szCs w:val="24"/>
              </w:rPr>
              <w:t>p</w:t>
            </w:r>
            <w:r w:rsidR="0069133C" w:rsidRPr="0069133C">
              <w:rPr>
                <w:rStyle w:val="Hyperlink"/>
                <w:rFonts w:eastAsia="Calibri Light"/>
                <w:noProof/>
                <w:sz w:val="24"/>
                <w:szCs w:val="24"/>
              </w:rPr>
              <w:t>to</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urren</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y</w:t>
            </w:r>
            <w:r w:rsidR="0069133C" w:rsidRPr="0069133C">
              <w:rPr>
                <w:rStyle w:val="Hyperlink"/>
                <w:rFonts w:eastAsia="Calibri Light"/>
                <w:noProof/>
                <w:spacing w:val="-20"/>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xc</w:t>
            </w:r>
            <w:r w:rsidR="0069133C" w:rsidRPr="0069133C">
              <w:rPr>
                <w:rStyle w:val="Hyperlink"/>
                <w:rFonts w:eastAsia="Calibri Light"/>
                <w:noProof/>
                <w:sz w:val="24"/>
                <w:szCs w:val="24"/>
              </w:rPr>
              <w:t>hange</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w:t>
            </w:r>
            <w:r w:rsidR="0069133C" w:rsidRPr="0069133C">
              <w:rPr>
                <w:rStyle w:val="Hyperlink"/>
                <w:rFonts w:eastAsia="Calibri Light"/>
                <w:noProof/>
                <w:spacing w:val="1"/>
                <w:sz w:val="24"/>
                <w:szCs w:val="24"/>
              </w:rPr>
              <w:t>D</w:t>
            </w:r>
            <w:r w:rsidR="0069133C" w:rsidRPr="0069133C">
              <w:rPr>
                <w:rStyle w:val="Hyperlink"/>
                <w:rFonts w:eastAsia="Calibri Light"/>
                <w:noProof/>
                <w:sz w:val="24"/>
                <w:szCs w:val="24"/>
              </w:rPr>
              <w:t>EX)</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38</w:t>
            </w:r>
            <w:r w:rsidR="0069133C" w:rsidRPr="0069133C">
              <w:rPr>
                <w:noProof/>
                <w:webHidden/>
                <w:sz w:val="24"/>
                <w:szCs w:val="24"/>
              </w:rPr>
              <w:fldChar w:fldCharType="end"/>
            </w:r>
          </w:hyperlink>
        </w:p>
        <w:p w14:paraId="0D7DCDD0" w14:textId="59B4ACD0"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923"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Wal</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et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39</w:t>
            </w:r>
            <w:r w:rsidR="0069133C" w:rsidRPr="0069133C">
              <w:rPr>
                <w:noProof/>
                <w:webHidden/>
                <w:sz w:val="24"/>
                <w:szCs w:val="24"/>
              </w:rPr>
              <w:fldChar w:fldCharType="end"/>
            </w:r>
          </w:hyperlink>
        </w:p>
        <w:p w14:paraId="2E4D5B43" w14:textId="4EBAF3DC" w:rsidR="0069133C" w:rsidRPr="0069133C" w:rsidRDefault="0074268E">
          <w:pPr>
            <w:pStyle w:val="TOC1"/>
            <w:tabs>
              <w:tab w:val="right" w:leader="dot" w:pos="9350"/>
            </w:tabs>
            <w:rPr>
              <w:rFonts w:asciiTheme="minorHAnsi" w:eastAsiaTheme="minorEastAsia" w:hAnsiTheme="minorHAnsi" w:cstheme="minorBidi"/>
              <w:noProof/>
              <w:sz w:val="28"/>
              <w:szCs w:val="28"/>
            </w:rPr>
          </w:pPr>
          <w:hyperlink w:anchor="_Toc88586924" w:history="1">
            <w:r w:rsidR="0069133C" w:rsidRPr="0069133C">
              <w:rPr>
                <w:rStyle w:val="Hyperlink"/>
                <w:rFonts w:eastAsia="Calibri Light"/>
                <w:noProof/>
                <w:spacing w:val="-1"/>
                <w:sz w:val="24"/>
                <w:szCs w:val="24"/>
              </w:rPr>
              <w:t>8</w:t>
            </w:r>
            <w:r w:rsidR="0069133C" w:rsidRPr="0069133C">
              <w:rPr>
                <w:rStyle w:val="Hyperlink"/>
                <w:rFonts w:eastAsia="Calibri Light"/>
                <w:noProof/>
                <w:sz w:val="24"/>
                <w:szCs w:val="24"/>
              </w:rPr>
              <w:t xml:space="preserve">.  </w:t>
            </w:r>
            <w:r w:rsidR="0069133C" w:rsidRPr="0069133C">
              <w:rPr>
                <w:rStyle w:val="Hyperlink"/>
                <w:rFonts w:eastAsia="Calibri Light"/>
                <w:noProof/>
                <w:spacing w:val="22"/>
                <w:sz w:val="24"/>
                <w:szCs w:val="24"/>
              </w:rPr>
              <w:t xml:space="preserve"> </w:t>
            </w:r>
            <w:r w:rsidR="0069133C" w:rsidRPr="0069133C">
              <w:rPr>
                <w:rStyle w:val="Hyperlink"/>
                <w:rFonts w:eastAsia="Calibri Light"/>
                <w:noProof/>
                <w:sz w:val="24"/>
                <w:szCs w:val="24"/>
              </w:rPr>
              <w:t>Roadmap</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39</w:t>
            </w:r>
            <w:r w:rsidR="0069133C" w:rsidRPr="0069133C">
              <w:rPr>
                <w:noProof/>
                <w:webHidden/>
                <w:sz w:val="24"/>
                <w:szCs w:val="24"/>
              </w:rPr>
              <w:fldChar w:fldCharType="end"/>
            </w:r>
          </w:hyperlink>
        </w:p>
        <w:p w14:paraId="68B2E3BE" w14:textId="79BDB2C8"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925" w:history="1">
            <w:r w:rsidR="0069133C" w:rsidRPr="0069133C">
              <w:rPr>
                <w:rStyle w:val="Hyperlink"/>
                <w:rFonts w:eastAsia="Calibri Light"/>
                <w:noProof/>
                <w:spacing w:val="-1"/>
                <w:sz w:val="24"/>
                <w:szCs w:val="24"/>
              </w:rPr>
              <w:t>9</w:t>
            </w:r>
            <w:r w:rsidR="0069133C" w:rsidRPr="0069133C">
              <w:rPr>
                <w:rStyle w:val="Hyperlink"/>
                <w:rFonts w:eastAsia="Calibri Light"/>
                <w:noProof/>
                <w:sz w:val="24"/>
                <w:szCs w:val="24"/>
              </w:rPr>
              <w:t xml:space="preserve">.  </w:t>
            </w:r>
            <w:r w:rsidR="0069133C" w:rsidRPr="0069133C">
              <w:rPr>
                <w:rStyle w:val="Hyperlink"/>
                <w:rFonts w:eastAsia="Calibri Light"/>
                <w:noProof/>
                <w:spacing w:val="22"/>
                <w:sz w:val="24"/>
                <w:szCs w:val="24"/>
              </w:rPr>
              <w:t xml:space="preserve"> </w:t>
            </w:r>
            <w:r w:rsidR="0069133C" w:rsidRPr="0069133C">
              <w:rPr>
                <w:rStyle w:val="Hyperlink"/>
                <w:rFonts w:eastAsia="Calibri Light"/>
                <w:noProof/>
                <w:sz w:val="24"/>
                <w:szCs w:val="24"/>
              </w:rPr>
              <w:t>Ri</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ks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42</w:t>
            </w:r>
            <w:r w:rsidR="0069133C" w:rsidRPr="0069133C">
              <w:rPr>
                <w:noProof/>
                <w:webHidden/>
                <w:sz w:val="24"/>
                <w:szCs w:val="24"/>
              </w:rPr>
              <w:fldChar w:fldCharType="end"/>
            </w:r>
          </w:hyperlink>
        </w:p>
        <w:p w14:paraId="31D7D806" w14:textId="1C8F2CE8"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926" w:history="1">
            <w:r w:rsidR="0069133C" w:rsidRPr="0069133C">
              <w:rPr>
                <w:rStyle w:val="Hyperlink"/>
                <w:rFonts w:eastAsia="Calibri Light"/>
                <w:noProof/>
                <w:spacing w:val="-1"/>
                <w:sz w:val="24"/>
                <w:szCs w:val="24"/>
              </w:rPr>
              <w:t>9</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S</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f</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wa</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e</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se</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ty</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43</w:t>
            </w:r>
            <w:r w:rsidR="0069133C" w:rsidRPr="0069133C">
              <w:rPr>
                <w:noProof/>
                <w:webHidden/>
                <w:sz w:val="24"/>
                <w:szCs w:val="24"/>
              </w:rPr>
              <w:fldChar w:fldCharType="end"/>
            </w:r>
          </w:hyperlink>
        </w:p>
        <w:p w14:paraId="40873C84" w14:textId="787180EC"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27" w:history="1">
            <w:r w:rsidR="0069133C" w:rsidRPr="0069133C">
              <w:rPr>
                <w:rStyle w:val="Hyperlink"/>
                <w:rFonts w:eastAsia="Calibri Light"/>
                <w:noProof/>
                <w:sz w:val="24"/>
                <w:szCs w:val="24"/>
              </w:rPr>
              <w:t>9.1</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1.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Applic</w:t>
            </w:r>
            <w:r w:rsidR="0069133C" w:rsidRPr="0069133C">
              <w:rPr>
                <w:rStyle w:val="Hyperlink"/>
                <w:rFonts w:eastAsia="Calibri Light"/>
                <w:noProof/>
                <w:spacing w:val="1"/>
                <w:sz w:val="24"/>
                <w:szCs w:val="24"/>
              </w:rPr>
              <w:t>at</w:t>
            </w:r>
            <w:r w:rsidR="0069133C" w:rsidRPr="0069133C">
              <w:rPr>
                <w:rStyle w:val="Hyperlink"/>
                <w:rFonts w:eastAsia="Calibri Light"/>
                <w:noProof/>
                <w:sz w:val="24"/>
                <w:szCs w:val="24"/>
              </w:rPr>
              <w:t>ion-ba</w:t>
            </w:r>
            <w:r w:rsidR="0069133C" w:rsidRPr="0069133C">
              <w:rPr>
                <w:rStyle w:val="Hyperlink"/>
                <w:rFonts w:eastAsia="Calibri Light"/>
                <w:noProof/>
                <w:spacing w:val="3"/>
                <w:sz w:val="24"/>
                <w:szCs w:val="24"/>
              </w:rPr>
              <w:t>s</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d</w:t>
            </w:r>
            <w:r w:rsidR="0069133C" w:rsidRPr="0069133C">
              <w:rPr>
                <w:rStyle w:val="Hyperlink"/>
                <w:rFonts w:eastAsia="Calibri Light"/>
                <w:noProof/>
                <w:spacing w:val="-20"/>
                <w:sz w:val="24"/>
                <w:szCs w:val="24"/>
              </w:rPr>
              <w:t xml:space="preserve"> </w:t>
            </w:r>
            <w:r w:rsidR="0069133C" w:rsidRPr="0069133C">
              <w:rPr>
                <w:rStyle w:val="Hyperlink"/>
                <w:rFonts w:eastAsia="Calibri Light"/>
                <w:noProof/>
                <w:spacing w:val="3"/>
                <w:sz w:val="24"/>
                <w:szCs w:val="24"/>
              </w:rPr>
              <w:t>s</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c</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ri</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y</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i</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sues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43</w:t>
            </w:r>
            <w:r w:rsidR="0069133C" w:rsidRPr="0069133C">
              <w:rPr>
                <w:noProof/>
                <w:webHidden/>
                <w:sz w:val="24"/>
                <w:szCs w:val="24"/>
              </w:rPr>
              <w:fldChar w:fldCharType="end"/>
            </w:r>
          </w:hyperlink>
        </w:p>
        <w:p w14:paraId="1F2961BB" w14:textId="1FB59502" w:rsidR="0069133C" w:rsidRPr="0069133C" w:rsidRDefault="0074268E">
          <w:pPr>
            <w:pStyle w:val="TOC3"/>
            <w:tabs>
              <w:tab w:val="right" w:leader="dot" w:pos="9350"/>
            </w:tabs>
            <w:rPr>
              <w:rFonts w:asciiTheme="minorHAnsi" w:eastAsiaTheme="minorEastAsia" w:hAnsiTheme="minorHAnsi" w:cstheme="minorBidi"/>
              <w:noProof/>
              <w:sz w:val="28"/>
              <w:szCs w:val="28"/>
            </w:rPr>
          </w:pPr>
          <w:hyperlink w:anchor="_Toc88586928" w:history="1">
            <w:r w:rsidR="0069133C" w:rsidRPr="0069133C">
              <w:rPr>
                <w:rStyle w:val="Hyperlink"/>
                <w:rFonts w:eastAsia="Calibri Light"/>
                <w:noProof/>
                <w:sz w:val="24"/>
                <w:szCs w:val="24"/>
              </w:rPr>
              <w:t>9.1</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2.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B</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ockcha</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n-ba</w:t>
            </w:r>
            <w:r w:rsidR="0069133C" w:rsidRPr="0069133C">
              <w:rPr>
                <w:rStyle w:val="Hyperlink"/>
                <w:rFonts w:eastAsia="Calibri Light"/>
                <w:noProof/>
                <w:spacing w:val="3"/>
                <w:sz w:val="24"/>
                <w:szCs w:val="24"/>
              </w:rPr>
              <w:t>s</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d</w:t>
            </w:r>
            <w:r w:rsidR="0069133C" w:rsidRPr="0069133C">
              <w:rPr>
                <w:rStyle w:val="Hyperlink"/>
                <w:rFonts w:eastAsia="Calibri Light"/>
                <w:noProof/>
                <w:spacing w:val="-19"/>
                <w:sz w:val="24"/>
                <w:szCs w:val="24"/>
              </w:rPr>
              <w:t xml:space="preserve"> </w:t>
            </w:r>
            <w:r w:rsidR="0069133C" w:rsidRPr="0069133C">
              <w:rPr>
                <w:rStyle w:val="Hyperlink"/>
                <w:rFonts w:eastAsia="Calibri Light"/>
                <w:noProof/>
                <w:spacing w:val="3"/>
                <w:sz w:val="24"/>
                <w:szCs w:val="24"/>
              </w:rPr>
              <w:t>s</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c</w:t>
            </w:r>
            <w:r w:rsidR="0069133C" w:rsidRPr="0069133C">
              <w:rPr>
                <w:rStyle w:val="Hyperlink"/>
                <w:rFonts w:eastAsia="Calibri Light"/>
                <w:noProof/>
                <w:spacing w:val="2"/>
                <w:sz w:val="24"/>
                <w:szCs w:val="24"/>
              </w:rPr>
              <w:t>ur</w:t>
            </w:r>
            <w:r w:rsidR="0069133C" w:rsidRPr="0069133C">
              <w:rPr>
                <w:rStyle w:val="Hyperlink"/>
                <w:rFonts w:eastAsia="Calibri Light"/>
                <w:noProof/>
                <w:sz w:val="24"/>
                <w:szCs w:val="24"/>
              </w:rPr>
              <w:t>i</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i</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sues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43</w:t>
            </w:r>
            <w:r w:rsidR="0069133C" w:rsidRPr="0069133C">
              <w:rPr>
                <w:noProof/>
                <w:webHidden/>
                <w:sz w:val="24"/>
                <w:szCs w:val="24"/>
              </w:rPr>
              <w:fldChar w:fldCharType="end"/>
            </w:r>
          </w:hyperlink>
        </w:p>
        <w:p w14:paraId="11970B3E" w14:textId="240B6BA4"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929" w:history="1">
            <w:r w:rsidR="0069133C" w:rsidRPr="0069133C">
              <w:rPr>
                <w:rStyle w:val="Hyperlink"/>
                <w:rFonts w:eastAsia="Calibri Light"/>
                <w:noProof/>
                <w:spacing w:val="-1"/>
                <w:sz w:val="24"/>
                <w:szCs w:val="24"/>
              </w:rPr>
              <w:t>9</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R</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g</w:t>
            </w:r>
            <w:r w:rsidR="0069133C" w:rsidRPr="0069133C">
              <w:rPr>
                <w:rStyle w:val="Hyperlink"/>
                <w:rFonts w:eastAsia="Calibri Light"/>
                <w:noProof/>
                <w:spacing w:val="-1"/>
                <w:sz w:val="24"/>
                <w:szCs w:val="24"/>
              </w:rPr>
              <w:t>u</w:t>
            </w:r>
            <w:r w:rsidR="0069133C" w:rsidRPr="0069133C">
              <w:rPr>
                <w:rStyle w:val="Hyperlink"/>
                <w:rFonts w:eastAsia="Calibri Light"/>
                <w:noProof/>
                <w:sz w:val="24"/>
                <w:szCs w:val="24"/>
              </w:rPr>
              <w:t>lat</w:t>
            </w:r>
            <w:r w:rsidR="0069133C" w:rsidRPr="0069133C">
              <w:rPr>
                <w:rStyle w:val="Hyperlink"/>
                <w:rFonts w:eastAsia="Calibri Light"/>
                <w:noProof/>
                <w:spacing w:val="2"/>
                <w:sz w:val="24"/>
                <w:szCs w:val="24"/>
              </w:rPr>
              <w:t>i</w:t>
            </w:r>
            <w:r w:rsidR="0069133C" w:rsidRPr="0069133C">
              <w:rPr>
                <w:rStyle w:val="Hyperlink"/>
                <w:rFonts w:eastAsia="Calibri Light"/>
                <w:noProof/>
                <w:sz w:val="24"/>
                <w:szCs w:val="24"/>
              </w:rPr>
              <w:t>on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44</w:t>
            </w:r>
            <w:r w:rsidR="0069133C" w:rsidRPr="0069133C">
              <w:rPr>
                <w:noProof/>
                <w:webHidden/>
                <w:sz w:val="24"/>
                <w:szCs w:val="24"/>
              </w:rPr>
              <w:fldChar w:fldCharType="end"/>
            </w:r>
          </w:hyperlink>
        </w:p>
        <w:p w14:paraId="6A9707DD" w14:textId="5A0BC94B" w:rsidR="0069133C" w:rsidRPr="0069133C" w:rsidRDefault="0074268E">
          <w:pPr>
            <w:pStyle w:val="TOC2"/>
            <w:tabs>
              <w:tab w:val="right" w:leader="dot" w:pos="9350"/>
            </w:tabs>
            <w:rPr>
              <w:rFonts w:asciiTheme="minorHAnsi" w:eastAsiaTheme="minorEastAsia" w:hAnsiTheme="minorHAnsi" w:cstheme="minorBidi"/>
              <w:noProof/>
              <w:sz w:val="28"/>
              <w:szCs w:val="28"/>
            </w:rPr>
          </w:pPr>
          <w:hyperlink w:anchor="_Toc88586930" w:history="1">
            <w:r w:rsidR="0069133C" w:rsidRPr="0069133C">
              <w:rPr>
                <w:rStyle w:val="Hyperlink"/>
                <w:rFonts w:eastAsia="Calibri Light"/>
                <w:noProof/>
                <w:spacing w:val="-1"/>
                <w:sz w:val="24"/>
                <w:szCs w:val="24"/>
              </w:rPr>
              <w:t>9</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Long</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t</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rm</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de</w:t>
            </w:r>
            <w:r w:rsidR="0069133C" w:rsidRPr="0069133C">
              <w:rPr>
                <w:rStyle w:val="Hyperlink"/>
                <w:rFonts w:eastAsia="Calibri Light"/>
                <w:noProof/>
                <w:spacing w:val="1"/>
                <w:sz w:val="24"/>
                <w:szCs w:val="24"/>
              </w:rPr>
              <w:t>v</w:t>
            </w:r>
            <w:r w:rsidR="0069133C" w:rsidRPr="0069133C">
              <w:rPr>
                <w:rStyle w:val="Hyperlink"/>
                <w:rFonts w:eastAsia="Calibri Light"/>
                <w:noProof/>
                <w:sz w:val="24"/>
                <w:szCs w:val="24"/>
              </w:rPr>
              <w:t>el</w:t>
            </w:r>
            <w:r w:rsidR="0069133C" w:rsidRPr="0069133C">
              <w:rPr>
                <w:rStyle w:val="Hyperlink"/>
                <w:rFonts w:eastAsia="Calibri Light"/>
                <w:noProof/>
                <w:spacing w:val="1"/>
                <w:sz w:val="24"/>
                <w:szCs w:val="24"/>
              </w:rPr>
              <w:t>o</w:t>
            </w:r>
            <w:r w:rsidR="0069133C" w:rsidRPr="0069133C">
              <w:rPr>
                <w:rStyle w:val="Hyperlink"/>
                <w:rFonts w:eastAsia="Calibri Light"/>
                <w:noProof/>
                <w:spacing w:val="2"/>
                <w:sz w:val="24"/>
                <w:szCs w:val="24"/>
              </w:rPr>
              <w:t>p</w:t>
            </w:r>
            <w:r w:rsidR="0069133C" w:rsidRPr="0069133C">
              <w:rPr>
                <w:rStyle w:val="Hyperlink"/>
                <w:rFonts w:eastAsia="Calibri Light"/>
                <w:noProof/>
                <w:sz w:val="24"/>
                <w:szCs w:val="24"/>
              </w:rPr>
              <w:t>ment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_Toc88586930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44</w:t>
            </w:r>
            <w:r w:rsidR="0069133C" w:rsidRPr="0069133C">
              <w:rPr>
                <w:noProof/>
                <w:webHidden/>
                <w:sz w:val="24"/>
                <w:szCs w:val="24"/>
              </w:rPr>
              <w:fldChar w:fldCharType="end"/>
            </w:r>
          </w:hyperlink>
        </w:p>
        <w:p w14:paraId="3F1587EC" w14:textId="24E1683F" w:rsidR="0069133C" w:rsidRPr="0069133C" w:rsidRDefault="0074268E">
          <w:pPr>
            <w:pStyle w:val="TOC1"/>
            <w:tabs>
              <w:tab w:val="right" w:leader="dot" w:pos="9350"/>
            </w:tabs>
            <w:rPr>
              <w:rFonts w:asciiTheme="minorHAnsi" w:eastAsiaTheme="minorEastAsia" w:hAnsiTheme="minorHAnsi" w:cstheme="minorBidi"/>
              <w:noProof/>
              <w:sz w:val="28"/>
              <w:szCs w:val="28"/>
            </w:rPr>
          </w:pPr>
          <w:hyperlink w:anchor="_Toc88586931" w:history="1">
            <w:r w:rsidR="0069133C" w:rsidRPr="0069133C">
              <w:rPr>
                <w:rStyle w:val="Hyperlink"/>
                <w:rFonts w:eastAsia="Calibri Light"/>
                <w:noProof/>
                <w:spacing w:val="-1"/>
                <w:sz w:val="24"/>
                <w:szCs w:val="24"/>
              </w:rPr>
              <w:t>10</w:t>
            </w:r>
            <w:r w:rsidR="0069133C" w:rsidRPr="0069133C">
              <w:rPr>
                <w:rStyle w:val="Hyperlink"/>
                <w:rFonts w:eastAsia="Calibri Light"/>
                <w:noProof/>
                <w:sz w:val="24"/>
                <w:szCs w:val="24"/>
              </w:rPr>
              <w:t>.</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Channe</w:t>
            </w:r>
            <w:r w:rsidR="0069133C" w:rsidRPr="0069133C">
              <w:rPr>
                <w:rStyle w:val="Hyperlink"/>
                <w:rFonts w:eastAsia="Calibri Light"/>
                <w:noProof/>
                <w:spacing w:val="2"/>
                <w:sz w:val="24"/>
                <w:szCs w:val="24"/>
              </w:rPr>
              <w:t>l</w:t>
            </w:r>
            <w:r w:rsidR="0069133C" w:rsidRPr="0069133C">
              <w:rPr>
                <w:rStyle w:val="Hyperlink"/>
                <w:rFonts w:eastAsia="Calibri Light"/>
                <w:noProof/>
                <w:sz w:val="24"/>
                <w:szCs w:val="24"/>
              </w:rPr>
              <w: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_Toc88586931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44</w:t>
            </w:r>
            <w:r w:rsidR="0069133C" w:rsidRPr="0069133C">
              <w:rPr>
                <w:noProof/>
                <w:webHidden/>
                <w:sz w:val="24"/>
                <w:szCs w:val="24"/>
              </w:rPr>
              <w:fldChar w:fldCharType="end"/>
            </w:r>
          </w:hyperlink>
        </w:p>
        <w:p w14:paraId="380C2C05" w14:textId="23B5815E" w:rsidR="0069133C" w:rsidRPr="0069133C" w:rsidRDefault="0074268E">
          <w:pPr>
            <w:pStyle w:val="TOC1"/>
            <w:tabs>
              <w:tab w:val="right" w:leader="dot" w:pos="9350"/>
            </w:tabs>
            <w:rPr>
              <w:rFonts w:asciiTheme="minorHAnsi" w:eastAsiaTheme="minorEastAsia" w:hAnsiTheme="minorHAnsi" w:cstheme="minorBidi"/>
              <w:noProof/>
              <w:sz w:val="28"/>
              <w:szCs w:val="28"/>
            </w:rPr>
          </w:pPr>
          <w:hyperlink w:anchor="_Toc88586932" w:history="1">
            <w:r w:rsidR="0069133C" w:rsidRPr="0069133C">
              <w:rPr>
                <w:rStyle w:val="Hyperlink"/>
                <w:rFonts w:eastAsia="Calibri Light"/>
                <w:noProof/>
                <w:spacing w:val="-1"/>
                <w:sz w:val="24"/>
                <w:szCs w:val="24"/>
              </w:rPr>
              <w:t>11</w:t>
            </w:r>
            <w:r w:rsidR="0069133C" w:rsidRPr="0069133C">
              <w:rPr>
                <w:rStyle w:val="Hyperlink"/>
                <w:rFonts w:eastAsia="Calibri Light"/>
                <w:noProof/>
                <w:sz w:val="24"/>
                <w:szCs w:val="24"/>
              </w:rPr>
              <w:t>.</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fin</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t</w:t>
            </w:r>
            <w:r w:rsidR="0069133C" w:rsidRPr="0069133C">
              <w:rPr>
                <w:rStyle w:val="Hyperlink"/>
                <w:rFonts w:eastAsia="Calibri Light"/>
                <w:noProof/>
                <w:spacing w:val="2"/>
                <w:sz w:val="24"/>
                <w:szCs w:val="24"/>
              </w:rPr>
              <w:t>i</w:t>
            </w:r>
            <w:r w:rsidR="0069133C" w:rsidRPr="0069133C">
              <w:rPr>
                <w:rStyle w:val="Hyperlink"/>
                <w:rFonts w:eastAsia="Calibri Light"/>
                <w:noProof/>
                <w:sz w:val="24"/>
                <w:szCs w:val="24"/>
              </w:rPr>
              <w:t>on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_Toc88586932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45</w:t>
            </w:r>
            <w:r w:rsidR="0069133C" w:rsidRPr="0069133C">
              <w:rPr>
                <w:noProof/>
                <w:webHidden/>
                <w:sz w:val="24"/>
                <w:szCs w:val="24"/>
              </w:rPr>
              <w:fldChar w:fldCharType="end"/>
            </w:r>
          </w:hyperlink>
        </w:p>
        <w:p w14:paraId="46019A00" w14:textId="5A32529C" w:rsidR="0069133C" w:rsidRPr="0069133C" w:rsidRDefault="0074268E">
          <w:pPr>
            <w:pStyle w:val="TOC1"/>
            <w:tabs>
              <w:tab w:val="right" w:leader="dot" w:pos="9350"/>
            </w:tabs>
            <w:rPr>
              <w:rFonts w:asciiTheme="minorHAnsi" w:eastAsiaTheme="minorEastAsia" w:hAnsiTheme="minorHAnsi" w:cstheme="minorBidi"/>
              <w:noProof/>
              <w:sz w:val="28"/>
              <w:szCs w:val="28"/>
            </w:rPr>
          </w:pPr>
          <w:hyperlink w:anchor="_Toc88586933" w:history="1">
            <w:r w:rsidR="0069133C" w:rsidRPr="0069133C">
              <w:rPr>
                <w:rStyle w:val="Hyperlink"/>
                <w:rFonts w:eastAsia="Calibri Light"/>
                <w:noProof/>
                <w:spacing w:val="-1"/>
                <w:sz w:val="24"/>
                <w:szCs w:val="24"/>
              </w:rPr>
              <w:t>11</w:t>
            </w:r>
            <w:r w:rsidR="0069133C" w:rsidRPr="0069133C">
              <w:rPr>
                <w:rStyle w:val="Hyperlink"/>
                <w:rFonts w:eastAsia="Calibri Light"/>
                <w:noProof/>
                <w:sz w:val="24"/>
                <w:szCs w:val="24"/>
              </w:rPr>
              <w:t>.</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Legal Disclaimer and Disclosures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_Toc88586933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46</w:t>
            </w:r>
            <w:r w:rsidR="0069133C" w:rsidRPr="0069133C">
              <w:rPr>
                <w:noProof/>
                <w:webHidden/>
                <w:sz w:val="24"/>
                <w:szCs w:val="24"/>
              </w:rPr>
              <w:fldChar w:fldCharType="end"/>
            </w:r>
          </w:hyperlink>
        </w:p>
        <w:p w14:paraId="0B2C5C18" w14:textId="467DD834" w:rsidR="00757823" w:rsidRPr="00755815" w:rsidRDefault="00201BDA" w:rsidP="0067491F">
          <w:pPr>
            <w:jc w:val="both"/>
            <w:rPr>
              <w:sz w:val="36"/>
              <w:szCs w:val="36"/>
            </w:rPr>
          </w:pPr>
          <w:r w:rsidRPr="0069133C">
            <w:rPr>
              <w:rFonts w:asciiTheme="minorBidi" w:hAnsiTheme="minorBidi" w:cstheme="minorBidi"/>
              <w:b/>
              <w:bCs/>
              <w:noProof/>
              <w:sz w:val="52"/>
              <w:szCs w:val="52"/>
            </w:rPr>
            <w:fldChar w:fldCharType="end"/>
          </w:r>
        </w:p>
      </w:sdtContent>
    </w:sdt>
    <w:p w14:paraId="451A7F9B" w14:textId="77777777" w:rsidR="001A15BB" w:rsidRPr="0079220C" w:rsidRDefault="001A15BB">
      <w:pPr>
        <w:rPr>
          <w:rFonts w:asciiTheme="majorHAnsi" w:eastAsia="Calibri Light" w:hAnsiTheme="majorHAnsi" w:cstheme="majorBidi"/>
          <w:b/>
          <w:bCs/>
          <w:color w:val="95B3D7" w:themeColor="accent1" w:themeTint="99"/>
          <w:spacing w:val="-1"/>
          <w:kern w:val="32"/>
          <w:sz w:val="40"/>
          <w:szCs w:val="40"/>
        </w:rPr>
      </w:pPr>
      <w:r w:rsidRPr="00755815">
        <w:rPr>
          <w:rFonts w:eastAsia="Calibri Light"/>
          <w:spacing w:val="-1"/>
          <w:sz w:val="36"/>
          <w:szCs w:val="36"/>
        </w:rPr>
        <w:br w:type="page"/>
      </w:r>
    </w:p>
    <w:p w14:paraId="3FCA7700" w14:textId="0259ABA5" w:rsidR="00AE7C60" w:rsidRDefault="00A44FA3" w:rsidP="003E0BA7">
      <w:pPr>
        <w:pStyle w:val="Heading1"/>
        <w:jc w:val="both"/>
        <w:rPr>
          <w:rFonts w:eastAsia="Calibri Light"/>
          <w:rtl/>
          <w:lang w:bidi="fa-IR"/>
        </w:rPr>
      </w:pPr>
      <w:bookmarkStart w:id="0" w:name="_Toc88586858"/>
      <w:r>
        <w:rPr>
          <w:rFonts w:eastAsia="Calibri Light"/>
          <w:spacing w:val="-1"/>
        </w:rPr>
        <w:lastRenderedPageBreak/>
        <w:t>1</w:t>
      </w:r>
      <w:r>
        <w:rPr>
          <w:rFonts w:eastAsia="Calibri Light"/>
        </w:rPr>
        <w:t>.</w:t>
      </w:r>
      <w:r>
        <w:rPr>
          <w:rFonts w:eastAsia="Calibri Light"/>
          <w:spacing w:val="46"/>
        </w:rPr>
        <w:t xml:space="preserve"> </w:t>
      </w:r>
      <w:r>
        <w:rPr>
          <w:rFonts w:eastAsia="Calibri Light"/>
        </w:rPr>
        <w:t>D</w:t>
      </w:r>
      <w:r>
        <w:rPr>
          <w:rFonts w:eastAsia="Calibri Light"/>
          <w:spacing w:val="1"/>
        </w:rPr>
        <w:t>e</w:t>
      </w:r>
      <w:r>
        <w:rPr>
          <w:rFonts w:eastAsia="Calibri Light"/>
          <w:spacing w:val="-1"/>
        </w:rPr>
        <w:t>s</w:t>
      </w:r>
      <w:r>
        <w:rPr>
          <w:rFonts w:eastAsia="Calibri Light"/>
          <w:spacing w:val="1"/>
        </w:rPr>
        <w:t>c</w:t>
      </w:r>
      <w:r>
        <w:rPr>
          <w:rFonts w:eastAsia="Calibri Light"/>
        </w:rPr>
        <w:t>ript</w:t>
      </w:r>
      <w:r>
        <w:rPr>
          <w:rFonts w:eastAsia="Calibri Light"/>
          <w:spacing w:val="2"/>
        </w:rPr>
        <w:t>i</w:t>
      </w:r>
      <w:r>
        <w:rPr>
          <w:rFonts w:eastAsia="Calibri Light"/>
        </w:rPr>
        <w:t>on</w:t>
      </w:r>
      <w:bookmarkEnd w:id="0"/>
    </w:p>
    <w:p w14:paraId="55440B06" w14:textId="5C833589" w:rsidR="00AE7C60" w:rsidRDefault="00A52ADB" w:rsidP="003E0BA7">
      <w:pPr>
        <w:spacing w:before="37" w:line="259" w:lineRule="auto"/>
        <w:ind w:left="100" w:right="156"/>
        <w:jc w:val="both"/>
        <w:rPr>
          <w:sz w:val="28"/>
          <w:szCs w:val="28"/>
        </w:rPr>
      </w:pPr>
      <w:r w:rsidRPr="00A52ADB">
        <w:rPr>
          <w:sz w:val="28"/>
          <w:szCs w:val="28"/>
        </w:rPr>
        <w:t>BERTINITY is a disruptive innovation and a fully anonymous and No KYC blockchain financial ecosystem</w:t>
      </w:r>
      <w:r>
        <w:rPr>
          <w:spacing w:val="1"/>
          <w:sz w:val="28"/>
          <w:szCs w:val="28"/>
        </w:rPr>
        <w:t>.</w:t>
      </w:r>
    </w:p>
    <w:p w14:paraId="2E67BEB8" w14:textId="77777777" w:rsidR="00AE7C60" w:rsidRDefault="00AE7C60" w:rsidP="003E0BA7">
      <w:pPr>
        <w:spacing w:before="15" w:line="220" w:lineRule="exact"/>
        <w:jc w:val="both"/>
        <w:rPr>
          <w:sz w:val="22"/>
          <w:szCs w:val="22"/>
        </w:rPr>
      </w:pPr>
    </w:p>
    <w:p w14:paraId="5D0C7501" w14:textId="77777777" w:rsidR="00AE7C60" w:rsidRDefault="00A44FA3" w:rsidP="003E0BA7">
      <w:pPr>
        <w:pStyle w:val="Heading1"/>
        <w:jc w:val="both"/>
        <w:rPr>
          <w:rFonts w:eastAsia="Calibri Light"/>
        </w:rPr>
      </w:pPr>
      <w:bookmarkStart w:id="1" w:name="_Toc88586859"/>
      <w:r>
        <w:rPr>
          <w:rFonts w:eastAsia="Calibri Light"/>
          <w:spacing w:val="-1"/>
        </w:rPr>
        <w:t>2</w:t>
      </w:r>
      <w:r>
        <w:rPr>
          <w:rFonts w:eastAsia="Calibri Light"/>
        </w:rPr>
        <w:t>.</w:t>
      </w:r>
      <w:r>
        <w:rPr>
          <w:rFonts w:eastAsia="Calibri Light"/>
          <w:spacing w:val="46"/>
        </w:rPr>
        <w:t xml:space="preserve"> </w:t>
      </w:r>
      <w:r>
        <w:rPr>
          <w:rFonts w:eastAsia="Calibri Light"/>
          <w:spacing w:val="1"/>
        </w:rPr>
        <w:t>I</w:t>
      </w:r>
      <w:r>
        <w:rPr>
          <w:rFonts w:eastAsia="Calibri Light"/>
        </w:rPr>
        <w:t>ntrodu</w:t>
      </w:r>
      <w:r>
        <w:rPr>
          <w:rFonts w:eastAsia="Calibri Light"/>
          <w:spacing w:val="1"/>
        </w:rPr>
        <w:t>c</w:t>
      </w:r>
      <w:r>
        <w:rPr>
          <w:rFonts w:eastAsia="Calibri Light"/>
        </w:rPr>
        <w:t>ti</w:t>
      </w:r>
      <w:r>
        <w:rPr>
          <w:rFonts w:eastAsia="Calibri Light"/>
          <w:spacing w:val="-1"/>
        </w:rPr>
        <w:t>o</w:t>
      </w:r>
      <w:r>
        <w:rPr>
          <w:rFonts w:eastAsia="Calibri Light"/>
        </w:rPr>
        <w:t>n</w:t>
      </w:r>
      <w:bookmarkEnd w:id="1"/>
    </w:p>
    <w:p w14:paraId="41F1913D" w14:textId="5F62E033" w:rsidR="00AE7C60" w:rsidRDefault="00A44FA3" w:rsidP="003E0BA7">
      <w:pPr>
        <w:spacing w:before="37"/>
        <w:ind w:left="10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sidR="003C6354">
        <w:rPr>
          <w:spacing w:val="1"/>
          <w:sz w:val="28"/>
          <w:szCs w:val="28"/>
        </w:rPr>
        <w:t>es</w:t>
      </w:r>
      <w:r>
        <w:rPr>
          <w:sz w:val="28"/>
          <w:szCs w:val="28"/>
        </w:rPr>
        <w:t>:</w:t>
      </w:r>
    </w:p>
    <w:p w14:paraId="6B5D9DE2" w14:textId="77777777" w:rsidR="00AE7C60" w:rsidRDefault="00AE7C60" w:rsidP="003E0BA7">
      <w:pPr>
        <w:spacing w:before="4" w:line="180" w:lineRule="exact"/>
        <w:jc w:val="both"/>
        <w:rPr>
          <w:sz w:val="18"/>
          <w:szCs w:val="18"/>
        </w:rPr>
      </w:pPr>
    </w:p>
    <w:p w14:paraId="017EE74F"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7C7C6D14" w14:textId="53EA92A0"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w:t>
      </w:r>
      <w:r>
        <w:rPr>
          <w:spacing w:val="-3"/>
          <w:sz w:val="28"/>
          <w:szCs w:val="28"/>
        </w:rPr>
        <w:t>C</w:t>
      </w:r>
      <w:r>
        <w:rPr>
          <w:spacing w:val="1"/>
          <w:sz w:val="28"/>
          <w:szCs w:val="28"/>
        </w:rPr>
        <w:t>X</w:t>
      </w:r>
      <w:r>
        <w:rPr>
          <w:sz w:val="28"/>
          <w:szCs w:val="28"/>
        </w:rPr>
        <w:t>)</w:t>
      </w:r>
    </w:p>
    <w:p w14:paraId="6907ED19" w14:textId="237D5324" w:rsidR="00A525AA" w:rsidRDefault="00A525AA" w:rsidP="00A525AA">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 xml:space="preserve">ICO </w:t>
      </w:r>
      <w:r w:rsidRPr="00A525AA">
        <w:rPr>
          <w:spacing w:val="1"/>
          <w:sz w:val="28"/>
          <w:szCs w:val="28"/>
        </w:rPr>
        <w:t>Launchpad</w:t>
      </w:r>
      <w:r>
        <w:rPr>
          <w:spacing w:val="1"/>
          <w:sz w:val="28"/>
          <w:szCs w:val="28"/>
        </w:rPr>
        <w:t xml:space="preserve"> </w:t>
      </w:r>
    </w:p>
    <w:p w14:paraId="4C719EFD" w14:textId="00F4C5CE"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pacing w:val="-2"/>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3DED258E" w14:textId="77777777" w:rsidR="00AE7C60" w:rsidRDefault="00A44FA3" w:rsidP="003E0BA7">
      <w:pPr>
        <w:spacing w:before="27"/>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5"/>
          <w:sz w:val="28"/>
          <w:szCs w:val="28"/>
        </w:rPr>
        <w:t xml:space="preserve"> </w:t>
      </w:r>
      <w:r>
        <w:rPr>
          <w:spacing w:val="-2"/>
          <w:sz w:val="28"/>
          <w:szCs w:val="28"/>
        </w:rPr>
        <w:t>(</w:t>
      </w:r>
      <w:r>
        <w:rPr>
          <w:spacing w:val="1"/>
          <w:sz w:val="28"/>
          <w:szCs w:val="28"/>
        </w:rPr>
        <w:t>D</w:t>
      </w:r>
      <w:r>
        <w:rPr>
          <w:spacing w:val="-1"/>
          <w:sz w:val="28"/>
          <w:szCs w:val="28"/>
        </w:rPr>
        <w:t>W</w:t>
      </w:r>
      <w:r>
        <w:rPr>
          <w:sz w:val="28"/>
          <w:szCs w:val="28"/>
        </w:rPr>
        <w:t>SM)</w:t>
      </w:r>
    </w:p>
    <w:p w14:paraId="4DC683AA" w14:textId="40CF7418"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r w:rsidR="00D449E0">
        <w:rPr>
          <w:sz w:val="28"/>
          <w:szCs w:val="28"/>
        </w:rPr>
        <w:t>M</w:t>
      </w:r>
      <w:r w:rsidR="00D449E0">
        <w:rPr>
          <w:spacing w:val="-3"/>
          <w:sz w:val="28"/>
          <w:szCs w:val="28"/>
        </w:rPr>
        <w:t>a</w:t>
      </w:r>
      <w:r w:rsidR="00D449E0">
        <w:rPr>
          <w:spacing w:val="-1"/>
          <w:sz w:val="28"/>
          <w:szCs w:val="28"/>
        </w:rPr>
        <w:t>i</w:t>
      </w:r>
      <w:r w:rsidR="00D449E0">
        <w:rPr>
          <w:spacing w:val="1"/>
          <w:sz w:val="28"/>
          <w:szCs w:val="28"/>
        </w:rPr>
        <w:t>n</w:t>
      </w:r>
      <w:r w:rsidR="00D449E0">
        <w:rPr>
          <w:spacing w:val="-1"/>
          <w:sz w:val="28"/>
          <w:szCs w:val="28"/>
        </w:rPr>
        <w:t xml:space="preserve"> </w:t>
      </w:r>
      <w:r w:rsidR="00D449E0">
        <w:rPr>
          <w:sz w:val="28"/>
          <w:szCs w:val="28"/>
        </w:rPr>
        <w:t>N</w:t>
      </w:r>
      <w:r w:rsidR="00D449E0">
        <w:rPr>
          <w:spacing w:val="1"/>
          <w:sz w:val="28"/>
          <w:szCs w:val="28"/>
        </w:rPr>
        <w:t>et</w:t>
      </w:r>
      <w:r>
        <w:rPr>
          <w:sz w:val="28"/>
          <w:szCs w:val="28"/>
        </w:rPr>
        <w:t>)</w:t>
      </w:r>
    </w:p>
    <w:p w14:paraId="53B5EABF"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04FB8100" w14:textId="1447D02B"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sidR="00A525AA">
        <w:rPr>
          <w:sz w:val="28"/>
          <w:szCs w:val="28"/>
        </w:rPr>
        <w:t xml:space="preserve"> (Crypto Wallet)</w:t>
      </w:r>
    </w:p>
    <w:p w14:paraId="3F9087C9"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w:t>
      </w:r>
      <w:r>
        <w:rPr>
          <w:spacing w:val="-1"/>
          <w:sz w:val="28"/>
          <w:szCs w:val="28"/>
        </w:rPr>
        <w:t>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26B5F8FF" w14:textId="77777777" w:rsidR="00AE7C60" w:rsidRDefault="00A44FA3" w:rsidP="003E0BA7">
      <w:pPr>
        <w:spacing w:before="26"/>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E1E1359"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52D90676"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6AD9C17E"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3EE0FCCE" w14:textId="77777777" w:rsidR="00AE7C60" w:rsidRDefault="00A44FA3" w:rsidP="003E0BA7">
      <w:pPr>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584F3264"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714D1213" w14:textId="77777777" w:rsidR="00AE7C60" w:rsidRDefault="00AE7C60" w:rsidP="003E0BA7">
      <w:pPr>
        <w:spacing w:line="200" w:lineRule="exact"/>
        <w:jc w:val="both"/>
      </w:pPr>
    </w:p>
    <w:p w14:paraId="34BB4463" w14:textId="77777777" w:rsidR="00AE7C60" w:rsidRDefault="00AE7C60" w:rsidP="003E0BA7">
      <w:pPr>
        <w:spacing w:line="200" w:lineRule="exact"/>
        <w:jc w:val="both"/>
      </w:pPr>
    </w:p>
    <w:p w14:paraId="0F3B4995" w14:textId="77777777" w:rsidR="00AE7C60" w:rsidRDefault="00AE7C60" w:rsidP="003E0BA7">
      <w:pPr>
        <w:spacing w:before="10" w:line="260" w:lineRule="exact"/>
        <w:jc w:val="both"/>
        <w:rPr>
          <w:sz w:val="26"/>
          <w:szCs w:val="26"/>
        </w:rPr>
      </w:pPr>
    </w:p>
    <w:p w14:paraId="3442FCEE" w14:textId="19EB4793" w:rsidR="0044022A" w:rsidRDefault="00A44FA3" w:rsidP="00A525AA">
      <w:pPr>
        <w:spacing w:line="258" w:lineRule="auto"/>
        <w:ind w:left="100" w:right="65"/>
        <w:jc w:val="both"/>
        <w:rPr>
          <w:sz w:val="28"/>
          <w:szCs w:val="28"/>
        </w:rPr>
      </w:pPr>
      <w:r>
        <w:rPr>
          <w:sz w:val="28"/>
          <w:szCs w:val="28"/>
        </w:rPr>
        <w:t>In</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3"/>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2"/>
          <w:sz w:val="28"/>
          <w:szCs w:val="28"/>
        </w:rPr>
        <w:t xml:space="preserve"> </w:t>
      </w:r>
      <w:r>
        <w:rPr>
          <w:spacing w:val="1"/>
          <w:sz w:val="28"/>
          <w:szCs w:val="28"/>
        </w:rPr>
        <w:t>u</w:t>
      </w:r>
      <w:r>
        <w:rPr>
          <w:spacing w:val="-1"/>
          <w:sz w:val="28"/>
          <w:szCs w:val="28"/>
        </w:rPr>
        <w:t>s</w:t>
      </w:r>
      <w:r>
        <w:rPr>
          <w:sz w:val="28"/>
          <w:szCs w:val="28"/>
        </w:rPr>
        <w:t>e our</w:t>
      </w:r>
      <w:r>
        <w:rPr>
          <w:spacing w:val="1"/>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gate</w:t>
      </w:r>
      <w:r>
        <w:rPr>
          <w:spacing w:val="1"/>
          <w:sz w:val="28"/>
          <w:szCs w:val="28"/>
        </w:rPr>
        <w:t>w</w:t>
      </w:r>
      <w:r>
        <w:rPr>
          <w:spacing w:val="-2"/>
          <w:sz w:val="28"/>
          <w:szCs w:val="28"/>
        </w:rPr>
        <w:t>a</w:t>
      </w:r>
      <w:r>
        <w:rPr>
          <w:sz w:val="28"/>
          <w:szCs w:val="28"/>
        </w:rPr>
        <w:t xml:space="preserve">y </w:t>
      </w:r>
      <w:r>
        <w:rPr>
          <w:spacing w:val="1"/>
          <w:sz w:val="28"/>
          <w:szCs w:val="28"/>
        </w:rPr>
        <w:t>on y</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2"/>
          <w:sz w:val="28"/>
          <w:szCs w:val="28"/>
        </w:rPr>
        <w:t>d</w:t>
      </w:r>
      <w:r>
        <w:rPr>
          <w:sz w:val="28"/>
          <w:szCs w:val="28"/>
        </w:rPr>
        <w:t xml:space="preserve">e </w:t>
      </w:r>
      <w:r>
        <w:rPr>
          <w:spacing w:val="-2"/>
          <w:sz w:val="28"/>
          <w:szCs w:val="28"/>
        </w:rPr>
        <w:t>a</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ho</w:t>
      </w:r>
      <w:r>
        <w:rPr>
          <w:sz w:val="28"/>
          <w:szCs w:val="28"/>
        </w:rPr>
        <w:t>d</w:t>
      </w:r>
      <w:r>
        <w:rPr>
          <w:spacing w:val="1"/>
          <w:sz w:val="28"/>
          <w:szCs w:val="28"/>
        </w:rPr>
        <w:t xml:space="preserve"> </w:t>
      </w:r>
      <w:r w:rsidR="003C6354">
        <w:rPr>
          <w:spacing w:val="-2"/>
          <w:sz w:val="28"/>
          <w:szCs w:val="28"/>
        </w:rPr>
        <w:t>for</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cus</w:t>
      </w:r>
      <w:r>
        <w:rPr>
          <w:spacing w:val="-2"/>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sidR="00A52ADB">
        <w:rPr>
          <w:sz w:val="28"/>
          <w:szCs w:val="28"/>
        </w:rPr>
        <w:t>with</w:t>
      </w:r>
      <w:r>
        <w:rPr>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e</w:t>
      </w:r>
      <w:r>
        <w:rPr>
          <w:spacing w:val="-3"/>
          <w:sz w:val="28"/>
          <w:szCs w:val="28"/>
        </w:rPr>
        <w:t>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pacing w:val="4"/>
          <w:sz w:val="28"/>
          <w:szCs w:val="28"/>
        </w:rPr>
        <w:t>s</w:t>
      </w:r>
      <w:r>
        <w:rPr>
          <w:spacing w:val="-1"/>
          <w:sz w:val="28"/>
          <w:szCs w:val="28"/>
        </w:rPr>
        <w:t>l</w:t>
      </w:r>
      <w:r>
        <w:rPr>
          <w:sz w:val="28"/>
          <w:szCs w:val="28"/>
        </w:rPr>
        <w:t>y</w:t>
      </w:r>
      <w:r>
        <w:rPr>
          <w:spacing w:val="1"/>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2"/>
          <w:sz w:val="28"/>
          <w:szCs w:val="28"/>
        </w:rPr>
        <w:t>a</w:t>
      </w:r>
      <w:r>
        <w:rPr>
          <w:sz w:val="28"/>
          <w:szCs w:val="28"/>
        </w:rPr>
        <w:t xml:space="preserve">fe </w:t>
      </w:r>
      <w:r>
        <w:rPr>
          <w:spacing w:val="-1"/>
          <w:sz w:val="28"/>
          <w:szCs w:val="28"/>
        </w:rPr>
        <w:t>w</w:t>
      </w:r>
      <w:r>
        <w:rPr>
          <w:sz w:val="28"/>
          <w:szCs w:val="28"/>
        </w:rPr>
        <w:t xml:space="preserve">ay </w:t>
      </w:r>
      <w:r>
        <w:rPr>
          <w:spacing w:val="1"/>
          <w:sz w:val="28"/>
          <w:szCs w:val="28"/>
        </w:rPr>
        <w:t>w</w:t>
      </w:r>
      <w:r>
        <w:rPr>
          <w:spacing w:val="-1"/>
          <w:sz w:val="28"/>
          <w:szCs w:val="28"/>
        </w:rPr>
        <w:t>hi</w:t>
      </w:r>
      <w:r>
        <w:rPr>
          <w:spacing w:val="1"/>
          <w:sz w:val="28"/>
          <w:szCs w:val="28"/>
        </w:rPr>
        <w:t>l</w:t>
      </w:r>
      <w:r>
        <w:rPr>
          <w:sz w:val="28"/>
          <w:szCs w:val="28"/>
        </w:rPr>
        <w:t xml:space="preserve">e </w:t>
      </w:r>
      <w:r w:rsidR="00A52ADB">
        <w:rPr>
          <w:spacing w:val="-2"/>
          <w:sz w:val="28"/>
          <w:szCs w:val="28"/>
        </w:rPr>
        <w:t>with</w:t>
      </w:r>
      <w:r>
        <w:rPr>
          <w:spacing w:val="1"/>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e</w:t>
      </w:r>
      <w:r>
        <w:rPr>
          <w:spacing w:val="1"/>
          <w:sz w:val="28"/>
          <w:szCs w:val="28"/>
        </w:rPr>
        <w:t>v</w:t>
      </w:r>
      <w:r>
        <w:rPr>
          <w:sz w:val="28"/>
          <w:szCs w:val="28"/>
        </w:rPr>
        <w:t>en</w:t>
      </w:r>
      <w:r>
        <w:rPr>
          <w:spacing w:val="-2"/>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a</w:t>
      </w:r>
      <w:r>
        <w:rPr>
          <w:spacing w:val="-1"/>
          <w:sz w:val="28"/>
          <w:szCs w:val="28"/>
        </w:rPr>
        <w:t>n</w:t>
      </w:r>
      <w:r>
        <w:rPr>
          <w:sz w:val="28"/>
          <w:szCs w:val="28"/>
        </w:rPr>
        <w:t>d t</w:t>
      </w:r>
      <w:r>
        <w:rPr>
          <w:spacing w:val="-2"/>
          <w:sz w:val="28"/>
          <w:szCs w:val="28"/>
        </w:rPr>
        <w:t>r</w:t>
      </w:r>
      <w:r>
        <w:rPr>
          <w:sz w:val="28"/>
          <w:szCs w:val="28"/>
        </w:rPr>
        <w:t>a</w:t>
      </w:r>
      <w:r>
        <w:rPr>
          <w:spacing w:val="-1"/>
          <w:sz w:val="28"/>
          <w:szCs w:val="28"/>
        </w:rPr>
        <w:t>d</w:t>
      </w:r>
      <w:r>
        <w:rPr>
          <w:sz w:val="28"/>
          <w:szCs w:val="28"/>
        </w:rPr>
        <w:t xml:space="preserve">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p</w:t>
      </w:r>
      <w:r>
        <w:rPr>
          <w:spacing w:val="4"/>
          <w:sz w:val="28"/>
          <w:szCs w:val="28"/>
        </w:rPr>
        <w:t>e</w:t>
      </w:r>
      <w:r>
        <w:rPr>
          <w:sz w:val="28"/>
          <w:szCs w:val="28"/>
        </w:rPr>
        <w:t>er-</w:t>
      </w:r>
      <w:r>
        <w:rPr>
          <w:spacing w:val="-1"/>
          <w:sz w:val="28"/>
          <w:szCs w:val="28"/>
        </w:rPr>
        <w:t>t</w:t>
      </w:r>
      <w:r>
        <w:rPr>
          <w:spacing w:val="1"/>
          <w:sz w:val="28"/>
          <w:szCs w:val="28"/>
        </w:rPr>
        <w:t>o</w:t>
      </w:r>
      <w:r>
        <w:rPr>
          <w:spacing w:val="-2"/>
          <w:sz w:val="28"/>
          <w:szCs w:val="28"/>
        </w:rPr>
        <w:t>-</w:t>
      </w:r>
      <w:r>
        <w:rPr>
          <w:spacing w:val="1"/>
          <w:sz w:val="28"/>
          <w:szCs w:val="28"/>
        </w:rPr>
        <w:t>p</w:t>
      </w:r>
      <w:r>
        <w:rPr>
          <w:sz w:val="28"/>
          <w:szCs w:val="28"/>
        </w:rPr>
        <w:t>eer</w:t>
      </w:r>
      <w:r>
        <w:rPr>
          <w:spacing w:val="-2"/>
          <w:sz w:val="28"/>
          <w:szCs w:val="28"/>
        </w:rPr>
        <w:t xml:space="preserve"> </w:t>
      </w:r>
      <w:r>
        <w:rPr>
          <w:spacing w:val="1"/>
          <w:sz w:val="28"/>
          <w:szCs w:val="28"/>
        </w:rPr>
        <w:t>w</w:t>
      </w:r>
      <w:r>
        <w:rPr>
          <w:spacing w:val="-2"/>
          <w:sz w:val="28"/>
          <w:szCs w:val="28"/>
        </w:rPr>
        <w:t>a</w:t>
      </w:r>
      <w:r>
        <w:rPr>
          <w:spacing w:val="2"/>
          <w:sz w:val="28"/>
          <w:szCs w:val="28"/>
        </w:rPr>
        <w:t>y</w:t>
      </w:r>
      <w:r>
        <w:rPr>
          <w:sz w:val="28"/>
          <w:szCs w:val="28"/>
        </w:rPr>
        <w:t>.</w:t>
      </w:r>
      <w:r>
        <w:rPr>
          <w:spacing w:val="-1"/>
          <w:sz w:val="28"/>
          <w:szCs w:val="28"/>
        </w:rPr>
        <w:t xml:space="preserve"> </w:t>
      </w:r>
      <w:r>
        <w:rPr>
          <w:spacing w:val="1"/>
          <w:sz w:val="28"/>
          <w:szCs w:val="28"/>
        </w:rPr>
        <w:t>D</w:t>
      </w:r>
      <w:r>
        <w:rPr>
          <w:spacing w:val="-2"/>
          <w:sz w:val="28"/>
          <w:szCs w:val="28"/>
        </w:rPr>
        <w:t>ec</w:t>
      </w:r>
      <w:r>
        <w:rPr>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z w:val="28"/>
          <w:szCs w:val="28"/>
        </w:rPr>
        <w:t>M</w:t>
      </w:r>
      <w:r>
        <w:rPr>
          <w:spacing w:val="-3"/>
          <w:sz w:val="28"/>
          <w:szCs w:val="28"/>
        </w:rPr>
        <w:t>a</w:t>
      </w:r>
      <w:r>
        <w:rPr>
          <w:sz w:val="28"/>
          <w:szCs w:val="28"/>
        </w:rPr>
        <w:t>r</w:t>
      </w:r>
      <w:r>
        <w:rPr>
          <w:spacing w:val="1"/>
          <w:sz w:val="28"/>
          <w:szCs w:val="28"/>
        </w:rPr>
        <w:t>k</w:t>
      </w:r>
      <w:r>
        <w:rPr>
          <w:spacing w:val="-2"/>
          <w:sz w:val="28"/>
          <w:szCs w:val="28"/>
        </w:rPr>
        <w:t>e</w:t>
      </w:r>
      <w:r>
        <w:rPr>
          <w:sz w:val="28"/>
          <w:szCs w:val="28"/>
        </w:rPr>
        <w:t>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w:t>
      </w:r>
      <w:r>
        <w:rPr>
          <w:spacing w:val="1"/>
          <w:sz w:val="28"/>
          <w:szCs w:val="28"/>
        </w:rPr>
        <w:t xml:space="preserve"> t</w:t>
      </w:r>
      <w:r>
        <w:rPr>
          <w:spacing w:val="-1"/>
          <w:sz w:val="28"/>
          <w:szCs w:val="28"/>
        </w:rPr>
        <w:t>h</w:t>
      </w:r>
      <w:r>
        <w:rPr>
          <w:sz w:val="28"/>
          <w:szCs w:val="28"/>
        </w:rPr>
        <w:t>at</w:t>
      </w:r>
      <w:r>
        <w:rPr>
          <w:spacing w:val="-1"/>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z w:val="28"/>
          <w:szCs w:val="28"/>
        </w:rPr>
        <w:t>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e 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ev</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A52ADB">
        <w:rPr>
          <w:sz w:val="28"/>
          <w:szCs w:val="28"/>
        </w:rPr>
        <w:t>,</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nd</w:t>
      </w:r>
      <w:r>
        <w:rPr>
          <w:spacing w:val="-2"/>
          <w:sz w:val="28"/>
          <w:szCs w:val="28"/>
        </w:rPr>
        <w:t>r</w:t>
      </w:r>
      <w:r>
        <w:rPr>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e b</w:t>
      </w:r>
      <w:r>
        <w:rPr>
          <w:spacing w:val="-2"/>
          <w:sz w:val="28"/>
          <w:szCs w:val="28"/>
        </w:rPr>
        <w:t>a</w:t>
      </w:r>
      <w:r>
        <w:rPr>
          <w:spacing w:val="1"/>
          <w:sz w:val="28"/>
          <w:szCs w:val="28"/>
        </w:rPr>
        <w:t>s</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de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pacing w:val="1"/>
          <w:sz w:val="28"/>
          <w:szCs w:val="28"/>
        </w:rPr>
        <w:t>l</w:t>
      </w:r>
      <w:r>
        <w:rPr>
          <w:spacing w:val="-1"/>
          <w:sz w:val="28"/>
          <w:szCs w:val="28"/>
        </w:rPr>
        <w:t>i</w:t>
      </w:r>
      <w:r>
        <w:rPr>
          <w:spacing w:val="1"/>
          <w:sz w:val="28"/>
          <w:szCs w:val="28"/>
        </w:rPr>
        <w:t>s</w:t>
      </w:r>
      <w:r>
        <w:rPr>
          <w:spacing w:val="-1"/>
          <w:sz w:val="28"/>
          <w:szCs w:val="28"/>
        </w:rPr>
        <w:t>ti</w:t>
      </w:r>
      <w:r>
        <w:rPr>
          <w:spacing w:val="1"/>
          <w:sz w:val="28"/>
          <w:szCs w:val="28"/>
        </w:rPr>
        <w:t>n</w:t>
      </w:r>
      <w:r>
        <w:rPr>
          <w:sz w:val="28"/>
          <w:szCs w:val="28"/>
        </w:rPr>
        <w:t>g</w:t>
      </w:r>
      <w:r>
        <w:rPr>
          <w:spacing w:val="1"/>
          <w:sz w:val="28"/>
          <w:szCs w:val="28"/>
        </w:rPr>
        <w:t xml:space="preserve"> </w:t>
      </w:r>
      <w:r>
        <w:rPr>
          <w:sz w:val="28"/>
          <w:szCs w:val="28"/>
        </w:rPr>
        <w:t xml:space="preserve">&amp; </w:t>
      </w:r>
      <w:r>
        <w:rPr>
          <w:spacing w:val="1"/>
          <w:sz w:val="28"/>
          <w:szCs w:val="28"/>
        </w:rPr>
        <w:t>d</w:t>
      </w:r>
      <w:r>
        <w:rPr>
          <w:sz w:val="28"/>
          <w:szCs w:val="28"/>
        </w:rPr>
        <w:t>e</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ns</w:t>
      </w:r>
      <w:r>
        <w:rPr>
          <w:spacing w:val="-2"/>
          <w:sz w:val="28"/>
          <w:szCs w:val="28"/>
        </w:rPr>
        <w:t>e</w:t>
      </w:r>
      <w:r>
        <w:rPr>
          <w:spacing w:val="-1"/>
          <w:sz w:val="28"/>
          <w:szCs w:val="28"/>
        </w:rPr>
        <w:t>n</w:t>
      </w:r>
      <w:r>
        <w:rPr>
          <w:spacing w:val="1"/>
          <w:sz w:val="28"/>
          <w:szCs w:val="28"/>
        </w:rPr>
        <w:t>s</w:t>
      </w:r>
      <w:r>
        <w:rPr>
          <w:spacing w:val="-1"/>
          <w:sz w:val="28"/>
          <w:szCs w:val="28"/>
        </w:rPr>
        <w:t>u</w:t>
      </w:r>
      <w:r>
        <w:rPr>
          <w:spacing w:val="1"/>
          <w:sz w:val="28"/>
          <w:szCs w:val="28"/>
        </w:rPr>
        <w:t>s</w:t>
      </w:r>
      <w:r>
        <w:rPr>
          <w:sz w:val="28"/>
          <w:szCs w:val="28"/>
        </w:rPr>
        <w:t>.</w:t>
      </w:r>
      <w:r w:rsidR="0044022A">
        <w:rPr>
          <w:sz w:val="28"/>
          <w:szCs w:val="28"/>
        </w:rPr>
        <w:br w:type="page"/>
      </w:r>
    </w:p>
    <w:p w14:paraId="5C9239E2" w14:textId="44135224" w:rsidR="00AE7C60" w:rsidRPr="0044022A" w:rsidRDefault="00A44FA3" w:rsidP="003E0BA7">
      <w:pPr>
        <w:pStyle w:val="Heading1"/>
        <w:jc w:val="both"/>
        <w:rPr>
          <w:rFonts w:eastAsia="Calibri Light"/>
          <w:spacing w:val="-1"/>
        </w:rPr>
      </w:pPr>
      <w:bookmarkStart w:id="2" w:name="_Toc88586860"/>
      <w:r>
        <w:rPr>
          <w:rFonts w:eastAsia="Calibri Light"/>
          <w:spacing w:val="-1"/>
        </w:rPr>
        <w:lastRenderedPageBreak/>
        <w:t>3</w:t>
      </w:r>
      <w:r>
        <w:rPr>
          <w:rFonts w:eastAsia="Calibri Light"/>
        </w:rPr>
        <w:t>.</w:t>
      </w:r>
      <w:r>
        <w:rPr>
          <w:rFonts w:eastAsia="Calibri Light"/>
          <w:spacing w:val="46"/>
        </w:rPr>
        <w:t xml:space="preserve"> </w:t>
      </w:r>
      <w:r>
        <w:rPr>
          <w:rFonts w:eastAsia="Calibri Light"/>
        </w:rPr>
        <w:t>Why</w:t>
      </w:r>
      <w:r>
        <w:rPr>
          <w:rFonts w:eastAsia="Calibri Light"/>
          <w:spacing w:val="-6"/>
        </w:rPr>
        <w:t xml:space="preserve"> </w:t>
      </w:r>
      <w:r>
        <w:rPr>
          <w:rFonts w:eastAsia="Calibri Light"/>
          <w:spacing w:val="2"/>
        </w:rPr>
        <w:t>u</w:t>
      </w:r>
      <w:r>
        <w:rPr>
          <w:rFonts w:eastAsia="Calibri Light"/>
        </w:rPr>
        <w:t>s</w:t>
      </w:r>
      <w:bookmarkEnd w:id="2"/>
    </w:p>
    <w:p w14:paraId="7FA278B2" w14:textId="77777777" w:rsidR="00CE5E77" w:rsidRPr="00CE5E77" w:rsidRDefault="00CE5E77" w:rsidP="003E0BA7">
      <w:pPr>
        <w:jc w:val="both"/>
        <w:rPr>
          <w:rFonts w:eastAsia="Calibri Light"/>
        </w:rPr>
      </w:pPr>
    </w:p>
    <w:p w14:paraId="70C377BA" w14:textId="6E612FDA" w:rsidR="00AE7C60" w:rsidRPr="00E960F6" w:rsidRDefault="00A44FA3" w:rsidP="003E0BA7">
      <w:pPr>
        <w:spacing w:before="37" w:line="258" w:lineRule="auto"/>
        <w:ind w:left="100" w:right="416"/>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o</w:t>
      </w:r>
      <w:r>
        <w:rPr>
          <w:spacing w:val="-2"/>
          <w:sz w:val="28"/>
          <w:szCs w:val="28"/>
        </w:rPr>
        <w:t>r</w:t>
      </w:r>
      <w:r>
        <w:rPr>
          <w:spacing w:val="1"/>
          <w:sz w:val="28"/>
          <w:szCs w:val="28"/>
        </w:rPr>
        <w:t>l</w:t>
      </w:r>
      <w:r>
        <w:rPr>
          <w:sz w:val="28"/>
          <w:szCs w:val="28"/>
        </w:rPr>
        <w:t>d</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ral</w:t>
      </w:r>
      <w:r>
        <w:rPr>
          <w:spacing w:val="-2"/>
          <w:sz w:val="28"/>
          <w:szCs w:val="28"/>
        </w:rPr>
        <w:t xml:space="preserve"> </w:t>
      </w:r>
      <w:r>
        <w:rPr>
          <w:spacing w:val="1"/>
          <w:sz w:val="28"/>
          <w:szCs w:val="28"/>
        </w:rPr>
        <w:t>d</w:t>
      </w:r>
      <w:r>
        <w:rPr>
          <w:sz w:val="28"/>
          <w:szCs w:val="28"/>
        </w:rPr>
        <w:t>e</w:t>
      </w:r>
      <w:r>
        <w:rPr>
          <w:spacing w:val="-2"/>
          <w:sz w:val="28"/>
          <w:szCs w:val="28"/>
        </w:rPr>
        <w:t>c</w:t>
      </w:r>
      <w:r>
        <w:rPr>
          <w:spacing w:val="1"/>
          <w:sz w:val="28"/>
          <w:szCs w:val="28"/>
        </w:rPr>
        <w:t>i</w:t>
      </w:r>
      <w:r>
        <w:rPr>
          <w:spacing w:val="-1"/>
          <w:sz w:val="28"/>
          <w:szCs w:val="28"/>
        </w:rPr>
        <w:t>si</w:t>
      </w:r>
      <w:r>
        <w:rPr>
          <w:spacing w:val="1"/>
          <w:sz w:val="28"/>
          <w:szCs w:val="28"/>
        </w:rPr>
        <w:t>o</w:t>
      </w:r>
      <w:r>
        <w:rPr>
          <w:spacing w:val="5"/>
          <w:sz w:val="28"/>
          <w:szCs w:val="28"/>
        </w:rPr>
        <w:t>n</w:t>
      </w:r>
      <w:r>
        <w:rPr>
          <w:spacing w:val="-2"/>
          <w:sz w:val="28"/>
          <w:szCs w:val="28"/>
        </w:rPr>
        <w:t>-</w:t>
      </w:r>
      <w:r>
        <w:rPr>
          <w:sz w:val="28"/>
          <w:szCs w:val="28"/>
        </w:rPr>
        <w:t>ma</w:t>
      </w:r>
      <w:r>
        <w:rPr>
          <w:spacing w:val="-1"/>
          <w:sz w:val="28"/>
          <w:szCs w:val="28"/>
        </w:rPr>
        <w:t>k</w:t>
      </w:r>
      <w:r>
        <w:rPr>
          <w:sz w:val="28"/>
          <w:szCs w:val="28"/>
        </w:rPr>
        <w:t>ers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c</w:t>
      </w:r>
      <w:r>
        <w:rPr>
          <w:spacing w:val="-1"/>
          <w:sz w:val="28"/>
          <w:szCs w:val="28"/>
        </w:rPr>
        <w:t>o</w:t>
      </w:r>
      <w:r>
        <w:rPr>
          <w:sz w:val="28"/>
          <w:szCs w:val="28"/>
        </w:rPr>
        <w:t>m</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d</w:t>
      </w:r>
      <w:r>
        <w:rPr>
          <w:sz w:val="28"/>
          <w:szCs w:val="28"/>
        </w:rPr>
        <w:t>ec</w:t>
      </w:r>
      <w:r>
        <w:rPr>
          <w:spacing w:val="-1"/>
          <w:sz w:val="28"/>
          <w:szCs w:val="28"/>
        </w:rPr>
        <w:t>i</w:t>
      </w:r>
      <w:r>
        <w:rPr>
          <w:spacing w:val="1"/>
          <w:sz w:val="28"/>
          <w:szCs w:val="28"/>
        </w:rPr>
        <w:t>s</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e</w:t>
      </w:r>
      <w:r w:rsidR="00BF2BCE">
        <w:rPr>
          <w:rFonts w:hint="cs"/>
          <w:sz w:val="28"/>
          <w:szCs w:val="28"/>
          <w:rtl/>
        </w:rPr>
        <w:t xml:space="preserve"> </w:t>
      </w:r>
      <w:r>
        <w:rPr>
          <w:sz w:val="28"/>
          <w:szCs w:val="28"/>
        </w:rPr>
        <w:t>ma</w:t>
      </w:r>
      <w:r>
        <w:rPr>
          <w:spacing w:val="1"/>
          <w:sz w:val="28"/>
          <w:szCs w:val="28"/>
        </w:rPr>
        <w:t>d</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z w:val="28"/>
          <w:szCs w:val="28"/>
        </w:rPr>
        <w:t>ee</w:t>
      </w:r>
      <w:r>
        <w:rPr>
          <w:spacing w:val="-1"/>
          <w:sz w:val="28"/>
          <w:szCs w:val="28"/>
        </w:rPr>
        <w:t>l</w:t>
      </w:r>
      <w:r>
        <w:rPr>
          <w:spacing w:val="1"/>
          <w:sz w:val="28"/>
          <w:szCs w:val="28"/>
        </w:rPr>
        <w:t>y</w:t>
      </w:r>
      <w:r w:rsidR="003C6354">
        <w:rPr>
          <w:sz w:val="28"/>
          <w:szCs w:val="28"/>
        </w:rPr>
        <w:t>.</w:t>
      </w:r>
      <w:r>
        <w:rPr>
          <w:sz w:val="28"/>
          <w:szCs w:val="28"/>
        </w:rPr>
        <w:t xml:space="preserve"> </w:t>
      </w:r>
      <w:r>
        <w:rPr>
          <w:spacing w:val="1"/>
          <w:sz w:val="28"/>
          <w:szCs w:val="28"/>
        </w:rPr>
        <w:t>w</w:t>
      </w:r>
      <w:r>
        <w:rPr>
          <w:sz w:val="28"/>
          <w:szCs w:val="28"/>
        </w:rPr>
        <w:t xml:space="preserve">e are </w:t>
      </w:r>
      <w:r>
        <w:rPr>
          <w:spacing w:val="-3"/>
          <w:sz w:val="28"/>
          <w:szCs w:val="28"/>
        </w:rPr>
        <w:t>a</w:t>
      </w:r>
      <w:r>
        <w:rPr>
          <w:spacing w:val="1"/>
          <w:sz w:val="28"/>
          <w:szCs w:val="28"/>
        </w:rPr>
        <w:t>g</w:t>
      </w:r>
      <w:r>
        <w:rPr>
          <w:spacing w:val="-2"/>
          <w:sz w:val="28"/>
          <w:szCs w:val="28"/>
        </w:rPr>
        <w:t>a</w:t>
      </w:r>
      <w:r>
        <w:rPr>
          <w:spacing w:val="-1"/>
          <w:sz w:val="28"/>
          <w:szCs w:val="28"/>
        </w:rPr>
        <w:t>i</w:t>
      </w:r>
      <w:r>
        <w:rPr>
          <w:spacing w:val="1"/>
          <w:sz w:val="28"/>
          <w:szCs w:val="28"/>
        </w:rPr>
        <w:t>n</w:t>
      </w:r>
      <w:r>
        <w:rPr>
          <w:spacing w:val="-1"/>
          <w:sz w:val="28"/>
          <w:szCs w:val="28"/>
        </w:rPr>
        <w:t>s</w:t>
      </w:r>
      <w:r>
        <w:rPr>
          <w:sz w:val="28"/>
          <w:szCs w:val="28"/>
        </w:rPr>
        <w:t>t</w:t>
      </w:r>
      <w:r>
        <w:rPr>
          <w:spacing w:val="1"/>
          <w:sz w:val="28"/>
          <w:szCs w:val="28"/>
        </w:rPr>
        <w:t xml:space="preserve"> </w:t>
      </w:r>
      <w:r>
        <w:rPr>
          <w:spacing w:val="-2"/>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b</w:t>
      </w:r>
      <w:r>
        <w:rPr>
          <w:sz w:val="28"/>
          <w:szCs w:val="28"/>
        </w:rPr>
        <w:t>a</w:t>
      </w:r>
      <w:r>
        <w:rPr>
          <w:spacing w:val="-1"/>
          <w:sz w:val="28"/>
          <w:szCs w:val="28"/>
        </w:rPr>
        <w:t>n</w:t>
      </w:r>
      <w:r>
        <w:rPr>
          <w:spacing w:val="1"/>
          <w:sz w:val="28"/>
          <w:szCs w:val="28"/>
        </w:rPr>
        <w:t>k</w:t>
      </w:r>
      <w:r>
        <w:rPr>
          <w:spacing w:val="4"/>
          <w:sz w:val="28"/>
          <w:szCs w:val="28"/>
        </w:rPr>
        <w:t>s</w:t>
      </w:r>
      <w:r>
        <w:rPr>
          <w:sz w:val="28"/>
          <w:szCs w:val="28"/>
        </w:rPr>
        <w:t>,</w:t>
      </w:r>
      <w:r>
        <w:rPr>
          <w:spacing w:val="-1"/>
          <w:sz w:val="28"/>
          <w:szCs w:val="28"/>
        </w:rPr>
        <w:t xml:space="preserve"> </w:t>
      </w:r>
      <w:r w:rsidRPr="00E960F6">
        <w:rPr>
          <w:spacing w:val="-2"/>
          <w:sz w:val="28"/>
          <w:szCs w:val="28"/>
        </w:rPr>
        <w:t>a</w:t>
      </w:r>
      <w:r w:rsidRPr="00E960F6">
        <w:rPr>
          <w:spacing w:val="1"/>
          <w:sz w:val="28"/>
          <w:szCs w:val="28"/>
        </w:rPr>
        <w:t>n</w:t>
      </w:r>
      <w:r w:rsidRPr="00E960F6">
        <w:rPr>
          <w:sz w:val="28"/>
          <w:szCs w:val="28"/>
        </w:rPr>
        <w:t>d</w:t>
      </w:r>
      <w:r w:rsidRPr="00E960F6">
        <w:rPr>
          <w:spacing w:val="-2"/>
          <w:sz w:val="28"/>
          <w:szCs w:val="28"/>
        </w:rPr>
        <w:t xml:space="preserve"> </w:t>
      </w:r>
      <w:r w:rsidRPr="00E960F6">
        <w:rPr>
          <w:spacing w:val="1"/>
          <w:sz w:val="28"/>
          <w:szCs w:val="28"/>
        </w:rPr>
        <w:t>s</w:t>
      </w:r>
      <w:r w:rsidRPr="00E960F6">
        <w:rPr>
          <w:spacing w:val="-1"/>
          <w:sz w:val="28"/>
          <w:szCs w:val="28"/>
        </w:rPr>
        <w:t>t</w:t>
      </w:r>
      <w:r w:rsidRPr="00E960F6">
        <w:rPr>
          <w:spacing w:val="1"/>
          <w:sz w:val="28"/>
          <w:szCs w:val="28"/>
        </w:rPr>
        <w:t>o</w:t>
      </w:r>
      <w:r w:rsidRPr="00E960F6">
        <w:rPr>
          <w:spacing w:val="-2"/>
          <w:sz w:val="28"/>
          <w:szCs w:val="28"/>
        </w:rPr>
        <w:t>c</w:t>
      </w:r>
      <w:r w:rsidRPr="00E960F6">
        <w:rPr>
          <w:sz w:val="28"/>
          <w:szCs w:val="28"/>
        </w:rPr>
        <w:t>k e</w:t>
      </w:r>
      <w:r w:rsidRPr="00E960F6">
        <w:rPr>
          <w:spacing w:val="1"/>
          <w:sz w:val="28"/>
          <w:szCs w:val="28"/>
        </w:rPr>
        <w:t>x</w:t>
      </w:r>
      <w:r w:rsidRPr="00E960F6">
        <w:rPr>
          <w:spacing w:val="-2"/>
          <w:sz w:val="28"/>
          <w:szCs w:val="28"/>
        </w:rPr>
        <w:t>c</w:t>
      </w:r>
      <w:r w:rsidRPr="00E960F6">
        <w:rPr>
          <w:spacing w:val="1"/>
          <w:sz w:val="28"/>
          <w:szCs w:val="28"/>
        </w:rPr>
        <w:t>h</w:t>
      </w:r>
      <w:r w:rsidRPr="00E960F6">
        <w:rPr>
          <w:spacing w:val="-2"/>
          <w:sz w:val="28"/>
          <w:szCs w:val="28"/>
        </w:rPr>
        <w:t>a</w:t>
      </w:r>
      <w:r w:rsidRPr="00E960F6">
        <w:rPr>
          <w:spacing w:val="1"/>
          <w:sz w:val="28"/>
          <w:szCs w:val="28"/>
        </w:rPr>
        <w:t>n</w:t>
      </w:r>
      <w:r w:rsidRPr="00E960F6">
        <w:rPr>
          <w:spacing w:val="-1"/>
          <w:sz w:val="28"/>
          <w:szCs w:val="28"/>
        </w:rPr>
        <w:t>g</w:t>
      </w:r>
      <w:r w:rsidRPr="00E960F6">
        <w:rPr>
          <w:sz w:val="28"/>
          <w:szCs w:val="28"/>
        </w:rPr>
        <w:t>e</w:t>
      </w:r>
      <w:r w:rsidRPr="00E960F6">
        <w:rPr>
          <w:spacing w:val="1"/>
          <w:sz w:val="28"/>
          <w:szCs w:val="28"/>
        </w:rPr>
        <w:t>s</w:t>
      </w:r>
      <w:r w:rsidRPr="00E960F6">
        <w:rPr>
          <w:sz w:val="28"/>
          <w:szCs w:val="28"/>
        </w:rPr>
        <w:t>.</w:t>
      </w:r>
    </w:p>
    <w:p w14:paraId="2175B6FB" w14:textId="549E75D2" w:rsidR="000A4753" w:rsidRPr="006B65CD" w:rsidRDefault="000A4753" w:rsidP="003E0BA7">
      <w:pPr>
        <w:spacing w:before="37" w:line="258" w:lineRule="auto"/>
        <w:ind w:left="100" w:right="416"/>
        <w:jc w:val="both"/>
        <w:rPr>
          <w:sz w:val="28"/>
          <w:szCs w:val="28"/>
        </w:rPr>
      </w:pPr>
      <w:proofErr w:type="gramStart"/>
      <w:r w:rsidRPr="006B65CD">
        <w:rPr>
          <w:rFonts w:asciiTheme="majorBidi" w:hAnsiTheme="majorBidi" w:cstheme="majorBidi"/>
          <w:sz w:val="28"/>
          <w:szCs w:val="28"/>
          <w:shd w:val="clear" w:color="auto" w:fill="FFFFFF"/>
        </w:rPr>
        <w:t>We  strongly</w:t>
      </w:r>
      <w:proofErr w:type="gramEnd"/>
      <w:r w:rsidRPr="006B65CD">
        <w:rPr>
          <w:rFonts w:asciiTheme="majorBidi" w:hAnsiTheme="majorBidi" w:cstheme="majorBidi"/>
          <w:sz w:val="28"/>
          <w:szCs w:val="28"/>
          <w:shd w:val="clear" w:color="auto" w:fill="FFFFFF"/>
        </w:rPr>
        <w:t xml:space="preserve"> believe in crypto-anarchism in which cryptographically protected anonymization technologies, digital pseudonyms, and digital money are employed to circumvent state control - surveillance, censorship, and taxation. </w:t>
      </w:r>
      <w:proofErr w:type="gramStart"/>
      <w:r w:rsidRPr="006B65CD">
        <w:rPr>
          <w:rFonts w:asciiTheme="majorBidi" w:hAnsiTheme="majorBidi" w:cstheme="majorBidi"/>
          <w:sz w:val="28"/>
          <w:szCs w:val="28"/>
          <w:shd w:val="clear" w:color="auto" w:fill="FFFFFF"/>
        </w:rPr>
        <w:t>Thus</w:t>
      </w:r>
      <w:proofErr w:type="gramEnd"/>
      <w:r w:rsidRPr="006B65CD">
        <w:rPr>
          <w:rFonts w:asciiTheme="majorBidi" w:hAnsiTheme="majorBidi" w:cstheme="majorBidi"/>
          <w:sz w:val="28"/>
          <w:szCs w:val="28"/>
          <w:shd w:val="clear" w:color="auto" w:fill="FFFFFF"/>
        </w:rPr>
        <w:t xml:space="preserve"> we </w:t>
      </w:r>
      <w:r w:rsidR="00410567" w:rsidRPr="006B65CD">
        <w:rPr>
          <w:rFonts w:asciiTheme="majorBidi" w:hAnsiTheme="majorBidi" w:cstheme="majorBidi"/>
          <w:sz w:val="28"/>
          <w:szCs w:val="28"/>
          <w:shd w:val="clear" w:color="auto" w:fill="FFFFFF"/>
        </w:rPr>
        <w:t>are</w:t>
      </w:r>
      <w:r w:rsidRPr="006B65CD">
        <w:rPr>
          <w:rFonts w:asciiTheme="majorBidi" w:hAnsiTheme="majorBidi" w:cstheme="majorBidi"/>
          <w:sz w:val="28"/>
          <w:szCs w:val="28"/>
          <w:shd w:val="clear" w:color="auto" w:fill="FFFFFF"/>
        </w:rPr>
        <w:t xml:space="preserve"> Crypto‐​anarchists aiming at providing conditions for getting rid of state interference</w:t>
      </w:r>
      <w:r w:rsidR="00437395" w:rsidRPr="006B65CD">
        <w:rPr>
          <w:rFonts w:asciiTheme="majorBidi" w:hAnsiTheme="majorBidi" w:cstheme="majorBidi"/>
          <w:sz w:val="28"/>
          <w:szCs w:val="28"/>
          <w:shd w:val="clear" w:color="auto" w:fill="FFFFFF"/>
        </w:rPr>
        <w:t>.</w:t>
      </w:r>
    </w:p>
    <w:p w14:paraId="15D5189A" w14:textId="77777777" w:rsidR="00AE7C60" w:rsidRPr="00E960F6" w:rsidRDefault="00AE7C60" w:rsidP="003E0BA7">
      <w:pPr>
        <w:spacing w:before="3" w:line="160" w:lineRule="exact"/>
        <w:jc w:val="both"/>
        <w:rPr>
          <w:sz w:val="16"/>
          <w:szCs w:val="16"/>
        </w:rPr>
      </w:pPr>
    </w:p>
    <w:p w14:paraId="2B1D9381" w14:textId="63D841FA" w:rsidR="00AE7C60" w:rsidRDefault="00437395" w:rsidP="003E0BA7">
      <w:pPr>
        <w:spacing w:line="258" w:lineRule="auto"/>
        <w:ind w:left="100" w:right="428"/>
        <w:jc w:val="both"/>
        <w:rPr>
          <w:sz w:val="28"/>
          <w:szCs w:val="28"/>
        </w:rPr>
      </w:pPr>
      <w:r w:rsidRPr="00E960F6">
        <w:rPr>
          <w:spacing w:val="-1"/>
          <w:sz w:val="28"/>
          <w:szCs w:val="28"/>
        </w:rPr>
        <w:t>To this end,</w:t>
      </w:r>
      <w:r w:rsidR="00BE0D2E" w:rsidRPr="00E960F6">
        <w:rPr>
          <w:spacing w:val="-1"/>
          <w:sz w:val="28"/>
          <w:szCs w:val="28"/>
        </w:rPr>
        <w:t xml:space="preserve"> w</w:t>
      </w:r>
      <w:r w:rsidR="00A44FA3" w:rsidRPr="00E960F6">
        <w:rPr>
          <w:sz w:val="28"/>
          <w:szCs w:val="28"/>
        </w:rPr>
        <w:t xml:space="preserve">e are </w:t>
      </w:r>
      <w:r w:rsidR="00A44FA3" w:rsidRPr="00E960F6">
        <w:rPr>
          <w:spacing w:val="-2"/>
          <w:sz w:val="28"/>
          <w:szCs w:val="28"/>
        </w:rPr>
        <w:t>g</w:t>
      </w:r>
      <w:r w:rsidR="00A44FA3" w:rsidRPr="00E960F6">
        <w:rPr>
          <w:spacing w:val="1"/>
          <w:sz w:val="28"/>
          <w:szCs w:val="28"/>
        </w:rPr>
        <w:t>o</w:t>
      </w:r>
      <w:r w:rsidR="00A44FA3" w:rsidRPr="00E960F6">
        <w:rPr>
          <w:spacing w:val="-1"/>
          <w:sz w:val="28"/>
          <w:szCs w:val="28"/>
        </w:rPr>
        <w:t>in</w:t>
      </w:r>
      <w:r w:rsidR="00A44FA3" w:rsidRPr="00E960F6">
        <w:rPr>
          <w:sz w:val="28"/>
          <w:szCs w:val="28"/>
        </w:rPr>
        <w:t>g</w:t>
      </w:r>
      <w:r w:rsidR="00A44FA3" w:rsidRPr="00E960F6">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w</w:t>
      </w:r>
      <w:r w:rsidR="00A44FA3">
        <w:rPr>
          <w:sz w:val="28"/>
          <w:szCs w:val="28"/>
        </w:rPr>
        <w:t>ard</w:t>
      </w:r>
      <w:r w:rsidR="00A44FA3">
        <w:rPr>
          <w:spacing w:val="-2"/>
          <w:sz w:val="28"/>
          <w:szCs w:val="28"/>
        </w:rPr>
        <w:t xml:space="preserve"> </w:t>
      </w:r>
      <w:r w:rsidR="00A44FA3">
        <w:rPr>
          <w:spacing w:val="1"/>
          <w:sz w:val="28"/>
          <w:szCs w:val="28"/>
        </w:rPr>
        <w:t>b</w:t>
      </w:r>
      <w:r w:rsidR="00A44FA3">
        <w:rPr>
          <w:sz w:val="28"/>
          <w:szCs w:val="28"/>
        </w:rPr>
        <w:t>a</w:t>
      </w:r>
      <w:r w:rsidR="00A44FA3">
        <w:rPr>
          <w:spacing w:val="-1"/>
          <w:sz w:val="28"/>
          <w:szCs w:val="28"/>
        </w:rPr>
        <w:t>l</w:t>
      </w:r>
      <w:r w:rsidR="00A44FA3">
        <w:rPr>
          <w:sz w:val="28"/>
          <w:szCs w:val="28"/>
        </w:rPr>
        <w:t>a</w:t>
      </w:r>
      <w:r w:rsidR="00A44FA3">
        <w:rPr>
          <w:spacing w:val="-1"/>
          <w:sz w:val="28"/>
          <w:szCs w:val="28"/>
        </w:rPr>
        <w:t>n</w:t>
      </w:r>
      <w:r w:rsidR="00A44FA3">
        <w:rPr>
          <w:sz w:val="28"/>
          <w:szCs w:val="28"/>
        </w:rPr>
        <w:t>ce a</w:t>
      </w:r>
      <w:r w:rsidR="00A44FA3">
        <w:rPr>
          <w:spacing w:val="-1"/>
          <w:sz w:val="28"/>
          <w:szCs w:val="28"/>
        </w:rPr>
        <w:t>n</w:t>
      </w:r>
      <w:r w:rsidR="00A44FA3">
        <w:rPr>
          <w:sz w:val="28"/>
          <w:szCs w:val="28"/>
        </w:rPr>
        <w:t>d</w:t>
      </w:r>
      <w:r w:rsidR="00A44FA3">
        <w:rPr>
          <w:spacing w:val="1"/>
          <w:sz w:val="28"/>
          <w:szCs w:val="28"/>
        </w:rPr>
        <w:t xml:space="preserve"> </w:t>
      </w:r>
      <w:r w:rsidR="00A44FA3">
        <w:rPr>
          <w:spacing w:val="-3"/>
          <w:sz w:val="28"/>
          <w:szCs w:val="28"/>
        </w:rPr>
        <w:t>e</w:t>
      </w:r>
      <w:r w:rsidR="00A44FA3">
        <w:rPr>
          <w:spacing w:val="-1"/>
          <w:sz w:val="28"/>
          <w:szCs w:val="28"/>
        </w:rPr>
        <w:t>q</w:t>
      </w:r>
      <w:r w:rsidR="00A44FA3">
        <w:rPr>
          <w:spacing w:val="1"/>
          <w:sz w:val="28"/>
          <w:szCs w:val="28"/>
        </w:rPr>
        <w:t>u</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3C6354">
        <w:rPr>
          <w:spacing w:val="1"/>
          <w:sz w:val="28"/>
          <w:szCs w:val="28"/>
        </w:rPr>
        <w:t>with</w:t>
      </w:r>
      <w:r w:rsidR="00A44FA3">
        <w:rPr>
          <w:spacing w:val="2"/>
          <w:sz w:val="28"/>
          <w:szCs w:val="28"/>
        </w:rPr>
        <w:t xml:space="preserve"> </w:t>
      </w:r>
      <w:r w:rsidR="00A44FA3">
        <w:rPr>
          <w:sz w:val="28"/>
          <w:szCs w:val="28"/>
        </w:rPr>
        <w:t xml:space="preserve">access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m</w:t>
      </w:r>
      <w:r w:rsidR="00A44FA3">
        <w:rPr>
          <w:spacing w:val="1"/>
          <w:sz w:val="28"/>
          <w:szCs w:val="28"/>
        </w:rPr>
        <w:t>o</w:t>
      </w:r>
      <w:r w:rsidR="00A44FA3">
        <w:rPr>
          <w:spacing w:val="-1"/>
          <w:sz w:val="28"/>
          <w:szCs w:val="28"/>
        </w:rPr>
        <w:t>d</w:t>
      </w:r>
      <w:r w:rsidR="00A44FA3">
        <w:rPr>
          <w:sz w:val="28"/>
          <w:szCs w:val="28"/>
        </w:rPr>
        <w:t>ern</w:t>
      </w:r>
      <w:r w:rsidR="00A44FA3">
        <w:rPr>
          <w:spacing w:val="-2"/>
          <w:sz w:val="28"/>
          <w:szCs w:val="28"/>
        </w:rPr>
        <w:t xml:space="preserve"> </w:t>
      </w:r>
      <w:r w:rsidR="00A44FA3">
        <w:rPr>
          <w:spacing w:val="1"/>
          <w:sz w:val="28"/>
          <w:szCs w:val="28"/>
        </w:rPr>
        <w:t>g</w:t>
      </w:r>
      <w:r w:rsidR="00A44FA3">
        <w:rPr>
          <w:spacing w:val="-1"/>
          <w:sz w:val="28"/>
          <w:szCs w:val="28"/>
        </w:rPr>
        <w:t>lo</w:t>
      </w:r>
      <w:r w:rsidR="00A44FA3">
        <w:rPr>
          <w:spacing w:val="1"/>
          <w:sz w:val="28"/>
          <w:szCs w:val="28"/>
        </w:rPr>
        <w:t>b</w:t>
      </w:r>
      <w:r w:rsidR="00A44FA3">
        <w:rPr>
          <w:sz w:val="28"/>
          <w:szCs w:val="28"/>
        </w:rPr>
        <w:t>al</w:t>
      </w:r>
      <w:r w:rsidR="00A44FA3">
        <w:rPr>
          <w:spacing w:val="1"/>
          <w:sz w:val="28"/>
          <w:szCs w:val="28"/>
        </w:rPr>
        <w:t xml:space="preserve"> </w:t>
      </w:r>
      <w:r w:rsidR="00A44FA3">
        <w:rPr>
          <w:spacing w:val="-3"/>
          <w:sz w:val="28"/>
          <w:szCs w:val="28"/>
        </w:rPr>
        <w:t>f</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n</w:t>
      </w:r>
      <w:r w:rsidR="00A44FA3">
        <w:rPr>
          <w:sz w:val="28"/>
          <w:szCs w:val="28"/>
        </w:rPr>
        <w:t>c</w:t>
      </w:r>
      <w:r w:rsidR="00A44FA3">
        <w:rPr>
          <w:spacing w:val="-1"/>
          <w:sz w:val="28"/>
          <w:szCs w:val="28"/>
        </w:rPr>
        <w:t>i</w:t>
      </w:r>
      <w:r w:rsidR="00A44FA3">
        <w:rPr>
          <w:sz w:val="28"/>
          <w:szCs w:val="28"/>
        </w:rPr>
        <w:t xml:space="preserve">al </w:t>
      </w:r>
      <w:r w:rsidR="00A44FA3">
        <w:rPr>
          <w:spacing w:val="1"/>
          <w:sz w:val="28"/>
          <w:szCs w:val="28"/>
        </w:rPr>
        <w:t>s</w:t>
      </w:r>
      <w:r w:rsidR="00A44FA3">
        <w:rPr>
          <w:sz w:val="28"/>
          <w:szCs w:val="28"/>
        </w:rPr>
        <w:t>e</w:t>
      </w:r>
      <w:r w:rsidR="00A44FA3">
        <w:rPr>
          <w:spacing w:val="-2"/>
          <w:sz w:val="28"/>
          <w:szCs w:val="28"/>
        </w:rPr>
        <w:t>r</w:t>
      </w:r>
      <w:r w:rsidR="00A44FA3">
        <w:rPr>
          <w:spacing w:val="1"/>
          <w:sz w:val="28"/>
          <w:szCs w:val="28"/>
        </w:rPr>
        <w:t>vi</w:t>
      </w:r>
      <w:r w:rsidR="00A44FA3">
        <w:rPr>
          <w:spacing w:val="-2"/>
          <w:sz w:val="28"/>
          <w:szCs w:val="28"/>
        </w:rPr>
        <w:t>c</w:t>
      </w:r>
      <w:r w:rsidR="00A44FA3">
        <w:rPr>
          <w:sz w:val="28"/>
          <w:szCs w:val="28"/>
        </w:rPr>
        <w:t>es</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d</w:t>
      </w:r>
      <w:r w:rsidR="00A44FA3">
        <w:rPr>
          <w:sz w:val="28"/>
          <w:szCs w:val="28"/>
        </w:rPr>
        <w:t>e</w:t>
      </w:r>
      <w:r w:rsidR="00A44FA3">
        <w:rPr>
          <w:spacing w:val="-2"/>
          <w:sz w:val="28"/>
          <w:szCs w:val="28"/>
        </w:rPr>
        <w:t>c</w:t>
      </w:r>
      <w:r w:rsidR="00A44FA3">
        <w:rPr>
          <w:sz w:val="28"/>
          <w:szCs w:val="28"/>
        </w:rPr>
        <w:t>e</w:t>
      </w:r>
      <w:r w:rsidR="00A44FA3">
        <w:rPr>
          <w:spacing w:val="-1"/>
          <w:sz w:val="28"/>
          <w:szCs w:val="28"/>
        </w:rPr>
        <w:t>n</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l</w:t>
      </w:r>
      <w:r w:rsidR="00A44FA3">
        <w:rPr>
          <w:spacing w:val="-1"/>
          <w:sz w:val="28"/>
          <w:szCs w:val="28"/>
        </w:rPr>
        <w:t>i</w:t>
      </w:r>
      <w:r w:rsidR="00A44FA3">
        <w:rPr>
          <w:sz w:val="28"/>
          <w:szCs w:val="28"/>
        </w:rPr>
        <w:t>z</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z w:val="28"/>
          <w:szCs w:val="28"/>
        </w:rPr>
        <w:t>e</w:t>
      </w:r>
      <w:r w:rsidR="00A44FA3">
        <w:rPr>
          <w:spacing w:val="-1"/>
          <w:sz w:val="28"/>
          <w:szCs w:val="28"/>
        </w:rPr>
        <w:t>l</w:t>
      </w:r>
      <w:r w:rsidR="00A44FA3">
        <w:rPr>
          <w:spacing w:val="1"/>
          <w:sz w:val="28"/>
          <w:szCs w:val="28"/>
        </w:rPr>
        <w:t>i</w:t>
      </w:r>
      <w:r w:rsidR="00A44FA3">
        <w:rPr>
          <w:spacing w:val="-3"/>
          <w:sz w:val="28"/>
          <w:szCs w:val="28"/>
        </w:rPr>
        <w:t>m</w:t>
      </w:r>
      <w:r w:rsidR="00A44FA3">
        <w:rPr>
          <w:spacing w:val="1"/>
          <w:sz w:val="28"/>
          <w:szCs w:val="28"/>
        </w:rPr>
        <w:t>in</w:t>
      </w:r>
      <w:r w:rsidR="00A44FA3">
        <w:rPr>
          <w:spacing w:val="-2"/>
          <w:sz w:val="28"/>
          <w:szCs w:val="28"/>
        </w:rPr>
        <w:t>a</w:t>
      </w:r>
      <w:r w:rsidR="00A44FA3">
        <w:rPr>
          <w:spacing w:val="-1"/>
          <w:sz w:val="28"/>
          <w:szCs w:val="28"/>
        </w:rPr>
        <w:t>t</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z w:val="28"/>
          <w:szCs w:val="28"/>
        </w:rPr>
        <w:t>c</w:t>
      </w:r>
      <w:r w:rsidR="00A44FA3">
        <w:rPr>
          <w:spacing w:val="1"/>
          <w:sz w:val="28"/>
          <w:szCs w:val="28"/>
        </w:rPr>
        <w:t>u</w:t>
      </w:r>
      <w:r w:rsidR="00A44FA3">
        <w:rPr>
          <w:spacing w:val="-3"/>
          <w:sz w:val="28"/>
          <w:szCs w:val="28"/>
        </w:rPr>
        <w:t>m</w:t>
      </w:r>
      <w:r w:rsidR="00A44FA3">
        <w:rPr>
          <w:spacing w:val="1"/>
          <w:sz w:val="28"/>
          <w:szCs w:val="28"/>
        </w:rPr>
        <w:t>b</w:t>
      </w:r>
      <w:r w:rsidR="00A44FA3">
        <w:rPr>
          <w:sz w:val="28"/>
          <w:szCs w:val="28"/>
        </w:rPr>
        <w:t>e</w:t>
      </w:r>
      <w:r w:rsidR="00A44FA3">
        <w:rPr>
          <w:spacing w:val="-2"/>
          <w:sz w:val="28"/>
          <w:szCs w:val="28"/>
        </w:rPr>
        <w:t>r</w:t>
      </w:r>
      <w:r w:rsidR="00A44FA3">
        <w:rPr>
          <w:spacing w:val="1"/>
          <w:sz w:val="28"/>
          <w:szCs w:val="28"/>
        </w:rPr>
        <w:t>s</w:t>
      </w:r>
      <w:r w:rsidR="00A44FA3">
        <w:rPr>
          <w:spacing w:val="-1"/>
          <w:sz w:val="28"/>
          <w:szCs w:val="28"/>
        </w:rPr>
        <w:t>o</w:t>
      </w:r>
      <w:r w:rsidR="00A44FA3">
        <w:rPr>
          <w:sz w:val="28"/>
          <w:szCs w:val="28"/>
        </w:rPr>
        <w:t>me,</w:t>
      </w:r>
      <w:r w:rsidR="00A44FA3">
        <w:rPr>
          <w:spacing w:val="-1"/>
          <w:sz w:val="28"/>
          <w:szCs w:val="28"/>
        </w:rPr>
        <w:t xml:space="preserve"> s</w:t>
      </w:r>
      <w:r w:rsidR="00A44FA3">
        <w:rPr>
          <w:spacing w:val="1"/>
          <w:sz w:val="28"/>
          <w:szCs w:val="28"/>
        </w:rPr>
        <w:t>l</w:t>
      </w:r>
      <w:r w:rsidR="00A44FA3">
        <w:rPr>
          <w:spacing w:val="-1"/>
          <w:sz w:val="28"/>
          <w:szCs w:val="28"/>
        </w:rPr>
        <w:t>ow</w:t>
      </w:r>
      <w:r w:rsidR="00A44FA3">
        <w:rPr>
          <w:spacing w:val="1"/>
          <w:sz w:val="28"/>
          <w:szCs w:val="28"/>
        </w:rPr>
        <w:t>i</w:t>
      </w:r>
      <w:r w:rsidR="00A44FA3">
        <w:rPr>
          <w:spacing w:val="-1"/>
          <w:sz w:val="28"/>
          <w:szCs w:val="28"/>
        </w:rPr>
        <w:t>n</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st</w:t>
      </w:r>
      <w:r w:rsidR="00A44FA3">
        <w:rPr>
          <w:spacing w:val="-2"/>
          <w:sz w:val="28"/>
          <w:szCs w:val="28"/>
        </w:rPr>
        <w:t>r</w:t>
      </w:r>
      <w:r w:rsidR="00A44FA3">
        <w:rPr>
          <w:spacing w:val="1"/>
          <w:sz w:val="28"/>
          <w:szCs w:val="28"/>
        </w:rPr>
        <w:t>i</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v</w:t>
      </w:r>
      <w:r w:rsidR="00A44FA3">
        <w:rPr>
          <w:sz w:val="28"/>
          <w:szCs w:val="28"/>
        </w:rPr>
        <w:t xml:space="preserve">e </w:t>
      </w:r>
      <w:r w:rsidR="00A44FA3">
        <w:rPr>
          <w:spacing w:val="1"/>
          <w:sz w:val="28"/>
          <w:szCs w:val="28"/>
        </w:rPr>
        <w:t>g</w:t>
      </w:r>
      <w:r w:rsidR="00A44FA3">
        <w:rPr>
          <w:spacing w:val="-1"/>
          <w:sz w:val="28"/>
          <w:szCs w:val="28"/>
        </w:rPr>
        <w:t>o</w:t>
      </w:r>
      <w:r w:rsidR="00A44FA3">
        <w:rPr>
          <w:spacing w:val="1"/>
          <w:sz w:val="28"/>
          <w:szCs w:val="28"/>
        </w:rPr>
        <w:t>v</w:t>
      </w:r>
      <w:r w:rsidR="00A44FA3">
        <w:rPr>
          <w:sz w:val="28"/>
          <w:szCs w:val="28"/>
        </w:rPr>
        <w:t>e</w:t>
      </w:r>
      <w:r w:rsidR="00A44FA3">
        <w:rPr>
          <w:spacing w:val="-2"/>
          <w:sz w:val="28"/>
          <w:szCs w:val="28"/>
        </w:rPr>
        <w:t>r</w:t>
      </w:r>
      <w:r w:rsidR="00A44FA3">
        <w:rPr>
          <w:spacing w:val="1"/>
          <w:sz w:val="28"/>
          <w:szCs w:val="28"/>
        </w:rPr>
        <w:t>n</w:t>
      </w:r>
      <w:r w:rsidR="00A44FA3">
        <w:rPr>
          <w:sz w:val="28"/>
          <w:szCs w:val="28"/>
        </w:rPr>
        <w:t>m</w:t>
      </w:r>
      <w:r w:rsidR="00A44FA3">
        <w:rPr>
          <w:spacing w:val="-2"/>
          <w:sz w:val="28"/>
          <w:szCs w:val="28"/>
        </w:rPr>
        <w:t>e</w:t>
      </w:r>
      <w:r w:rsidR="00A44FA3">
        <w:rPr>
          <w:spacing w:val="-1"/>
          <w:sz w:val="28"/>
          <w:szCs w:val="28"/>
        </w:rPr>
        <w:t>n</w:t>
      </w:r>
      <w:r w:rsidR="00A44FA3">
        <w:rPr>
          <w:spacing w:val="1"/>
          <w:sz w:val="28"/>
          <w:szCs w:val="28"/>
        </w:rPr>
        <w:t>ts</w:t>
      </w:r>
      <w:r w:rsidR="00A44FA3">
        <w:rPr>
          <w:sz w:val="28"/>
          <w:szCs w:val="28"/>
        </w:rPr>
        <w:t>,</w:t>
      </w:r>
      <w:r w:rsidR="00A44FA3">
        <w:rPr>
          <w:spacing w:val="-3"/>
          <w:sz w:val="28"/>
          <w:szCs w:val="28"/>
        </w:rPr>
        <w:t xml:space="preserve"> </w:t>
      </w:r>
      <w:r w:rsidR="00A44FA3">
        <w:rPr>
          <w:spacing w:val="1"/>
          <w:sz w:val="28"/>
          <w:szCs w:val="28"/>
        </w:rPr>
        <w:t>b</w:t>
      </w:r>
      <w:r w:rsidR="00A44FA3">
        <w:rPr>
          <w:spacing w:val="-2"/>
          <w:sz w:val="28"/>
          <w:szCs w:val="28"/>
        </w:rPr>
        <w:t>a</w:t>
      </w:r>
      <w:r w:rsidR="00A44FA3">
        <w:rPr>
          <w:spacing w:val="1"/>
          <w:sz w:val="28"/>
          <w:szCs w:val="28"/>
        </w:rPr>
        <w:t>n</w:t>
      </w:r>
      <w:r w:rsidR="00A44FA3">
        <w:rPr>
          <w:spacing w:val="-1"/>
          <w:sz w:val="28"/>
          <w:szCs w:val="28"/>
        </w:rPr>
        <w:t>k</w:t>
      </w:r>
      <w:r w:rsidR="00A44FA3">
        <w:rPr>
          <w:spacing w:val="1"/>
          <w:sz w:val="28"/>
          <w:szCs w:val="28"/>
        </w:rPr>
        <w:t>s</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s</w:t>
      </w:r>
      <w:r w:rsidR="00A44FA3">
        <w:rPr>
          <w:spacing w:val="1"/>
          <w:sz w:val="28"/>
          <w:szCs w:val="28"/>
        </w:rPr>
        <w:t>to</w:t>
      </w:r>
      <w:r w:rsidR="00A44FA3">
        <w:rPr>
          <w:spacing w:val="-2"/>
          <w:sz w:val="28"/>
          <w:szCs w:val="28"/>
        </w:rPr>
        <w:t>c</w:t>
      </w:r>
      <w:r w:rsidR="00A44FA3">
        <w:rPr>
          <w:sz w:val="28"/>
          <w:szCs w:val="28"/>
        </w:rPr>
        <w:t>k</w:t>
      </w:r>
      <w:r w:rsidR="00A44FA3">
        <w:rPr>
          <w:spacing w:val="1"/>
          <w:sz w:val="28"/>
          <w:szCs w:val="28"/>
        </w:rPr>
        <w:t xml:space="preserve">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pacing w:val="-2"/>
          <w:sz w:val="28"/>
          <w:szCs w:val="28"/>
        </w:rPr>
        <w:t>e</w:t>
      </w:r>
      <w:r w:rsidR="00A44FA3">
        <w:rPr>
          <w:sz w:val="28"/>
          <w:szCs w:val="28"/>
        </w:rPr>
        <w:t>s</w:t>
      </w:r>
      <w:r w:rsidR="00A44FA3">
        <w:rPr>
          <w:spacing w:val="-2"/>
          <w:sz w:val="28"/>
          <w:szCs w:val="28"/>
        </w:rPr>
        <w:t xml:space="preserve"> </w:t>
      </w:r>
      <w:r w:rsidR="00A44FA3">
        <w:rPr>
          <w:sz w:val="28"/>
          <w:szCs w:val="28"/>
        </w:rPr>
        <w:t>r</w:t>
      </w:r>
      <w:r w:rsidR="00A44FA3">
        <w:rPr>
          <w:spacing w:val="1"/>
          <w:sz w:val="28"/>
          <w:szCs w:val="28"/>
        </w:rPr>
        <w:t>u</w:t>
      </w:r>
      <w:r w:rsidR="00A44FA3">
        <w:rPr>
          <w:spacing w:val="-1"/>
          <w:sz w:val="28"/>
          <w:szCs w:val="28"/>
        </w:rPr>
        <w:t>l</w:t>
      </w:r>
      <w:r w:rsidR="00A44FA3">
        <w:rPr>
          <w:sz w:val="28"/>
          <w:szCs w:val="28"/>
        </w:rPr>
        <w:t>e</w:t>
      </w:r>
      <w:r w:rsidR="00A44FA3">
        <w:rPr>
          <w:spacing w:val="1"/>
          <w:sz w:val="28"/>
          <w:szCs w:val="28"/>
        </w:rPr>
        <w:t>s</w:t>
      </w:r>
      <w:r w:rsidR="00A44FA3">
        <w:rPr>
          <w:sz w:val="28"/>
          <w:szCs w:val="28"/>
        </w:rPr>
        <w:t>.</w:t>
      </w:r>
    </w:p>
    <w:p w14:paraId="28B08140" w14:textId="77777777" w:rsidR="00AE7C60" w:rsidRDefault="00AE7C60" w:rsidP="003E0BA7">
      <w:pPr>
        <w:spacing w:before="4" w:line="160" w:lineRule="exact"/>
        <w:jc w:val="both"/>
        <w:rPr>
          <w:sz w:val="16"/>
          <w:szCs w:val="16"/>
        </w:rPr>
      </w:pPr>
    </w:p>
    <w:p w14:paraId="165B2F5F" w14:textId="1B67FFFF" w:rsidR="00AE7C60" w:rsidRDefault="00A44FA3" w:rsidP="003E0BA7">
      <w:pPr>
        <w:spacing w:line="257" w:lineRule="auto"/>
        <w:ind w:left="100" w:right="120"/>
        <w:jc w:val="both"/>
        <w:rPr>
          <w:sz w:val="28"/>
          <w:szCs w:val="28"/>
        </w:rPr>
      </w:pPr>
      <w:r>
        <w:rPr>
          <w:spacing w:val="-1"/>
          <w:sz w:val="28"/>
          <w:szCs w:val="28"/>
        </w:rPr>
        <w:t>W</w:t>
      </w:r>
      <w:r>
        <w:rPr>
          <w:sz w:val="28"/>
          <w:szCs w:val="28"/>
        </w:rPr>
        <w:t>e sh</w:t>
      </w:r>
      <w:r>
        <w:rPr>
          <w:spacing w:val="-2"/>
          <w:sz w:val="28"/>
          <w:szCs w:val="28"/>
        </w:rPr>
        <w:t>o</w:t>
      </w:r>
      <w:r>
        <w:rPr>
          <w:spacing w:val="1"/>
          <w:sz w:val="28"/>
          <w:szCs w:val="28"/>
        </w:rPr>
        <w:t>u</w:t>
      </w:r>
      <w:r>
        <w:rPr>
          <w:spacing w:val="-1"/>
          <w:sz w:val="28"/>
          <w:szCs w:val="28"/>
        </w:rPr>
        <w:t>l</w:t>
      </w:r>
      <w:r>
        <w:rPr>
          <w:sz w:val="28"/>
          <w:szCs w:val="28"/>
        </w:rPr>
        <w:t>d</w:t>
      </w:r>
      <w:r>
        <w:rPr>
          <w:spacing w:val="1"/>
          <w:sz w:val="28"/>
          <w:szCs w:val="28"/>
        </w:rPr>
        <w:t xml:space="preserve"> </w:t>
      </w:r>
      <w:r>
        <w:rPr>
          <w:spacing w:val="-2"/>
          <w:sz w:val="28"/>
          <w:szCs w:val="28"/>
        </w:rPr>
        <w:t>n</w:t>
      </w:r>
      <w:r>
        <w:rPr>
          <w:spacing w:val="1"/>
          <w:sz w:val="28"/>
          <w:szCs w:val="28"/>
        </w:rPr>
        <w:t>o</w:t>
      </w:r>
      <w:r>
        <w:rPr>
          <w:sz w:val="28"/>
          <w:szCs w:val="28"/>
        </w:rPr>
        <w:t>t</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 xml:space="preserve">e of </w:t>
      </w:r>
      <w:r>
        <w:rPr>
          <w:spacing w:val="-2"/>
          <w:sz w:val="28"/>
          <w:szCs w:val="28"/>
        </w:rPr>
        <w:t>c</w:t>
      </w:r>
      <w:r>
        <w:rPr>
          <w:spacing w:val="1"/>
          <w:sz w:val="28"/>
          <w:szCs w:val="28"/>
        </w:rPr>
        <w:t>h</w:t>
      </w:r>
      <w:r>
        <w:rPr>
          <w:spacing w:val="-2"/>
          <w:sz w:val="28"/>
          <w:szCs w:val="28"/>
        </w:rPr>
        <w:t>a</w:t>
      </w:r>
      <w:r>
        <w:rPr>
          <w:spacing w:val="-1"/>
          <w:sz w:val="28"/>
          <w:szCs w:val="28"/>
        </w:rPr>
        <w:t>ng</w:t>
      </w:r>
      <w:r>
        <w:rPr>
          <w:sz w:val="28"/>
          <w:szCs w:val="28"/>
        </w:rPr>
        <w:t>e</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1"/>
          <w:sz w:val="28"/>
          <w:szCs w:val="28"/>
        </w:rPr>
        <w:t>d</w:t>
      </w:r>
      <w:r>
        <w:rPr>
          <w:sz w:val="28"/>
          <w:szCs w:val="28"/>
        </w:rPr>
        <w:t>o</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e of 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1"/>
          <w:sz w:val="28"/>
          <w:szCs w:val="28"/>
        </w:rPr>
        <w:t>a</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us</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b</w:t>
      </w:r>
      <w:r>
        <w:rPr>
          <w:sz w:val="28"/>
          <w:szCs w:val="28"/>
        </w:rPr>
        <w:t>e M</w:t>
      </w:r>
      <w:r>
        <w:rPr>
          <w:spacing w:val="-3"/>
          <w:sz w:val="28"/>
          <w:szCs w:val="28"/>
        </w:rPr>
        <w:t>a</w:t>
      </w:r>
      <w:r>
        <w:rPr>
          <w:spacing w:val="1"/>
          <w:sz w:val="28"/>
          <w:szCs w:val="28"/>
        </w:rPr>
        <w:t>i</w:t>
      </w:r>
      <w:r>
        <w:rPr>
          <w:spacing w:val="-1"/>
          <w:sz w:val="28"/>
          <w:szCs w:val="28"/>
        </w:rPr>
        <w:t>n</w:t>
      </w:r>
      <w:r>
        <w:rPr>
          <w:spacing w:val="1"/>
          <w:sz w:val="28"/>
          <w:szCs w:val="28"/>
        </w:rPr>
        <w:t>s</w:t>
      </w:r>
      <w:r>
        <w:rPr>
          <w:spacing w:val="-1"/>
          <w:sz w:val="28"/>
          <w:szCs w:val="28"/>
        </w:rPr>
        <w:t>t</w:t>
      </w:r>
      <w:r>
        <w:rPr>
          <w:sz w:val="28"/>
          <w:szCs w:val="28"/>
        </w:rPr>
        <w:t>rea</w:t>
      </w:r>
      <w:r>
        <w:rPr>
          <w:spacing w:val="5"/>
          <w:sz w:val="28"/>
          <w:szCs w:val="28"/>
        </w:rPr>
        <w:t>m</w:t>
      </w:r>
      <w:r>
        <w:rPr>
          <w:sz w:val="28"/>
          <w:szCs w:val="28"/>
        </w:rPr>
        <w:t>.</w:t>
      </w:r>
    </w:p>
    <w:p w14:paraId="43350F0D" w14:textId="77777777" w:rsidR="00AE7C60" w:rsidRDefault="00AE7C60" w:rsidP="003E0BA7">
      <w:pPr>
        <w:spacing w:before="4" w:line="160" w:lineRule="exact"/>
        <w:jc w:val="both"/>
        <w:rPr>
          <w:sz w:val="16"/>
          <w:szCs w:val="16"/>
        </w:rPr>
      </w:pPr>
    </w:p>
    <w:p w14:paraId="658F40C2" w14:textId="4848E48D" w:rsidR="00AE7C60" w:rsidRDefault="00A44FA3" w:rsidP="003E0BA7">
      <w:pPr>
        <w:spacing w:line="259" w:lineRule="auto"/>
        <w:ind w:left="100" w:right="815"/>
        <w:jc w:val="both"/>
        <w:rPr>
          <w:sz w:val="28"/>
          <w:szCs w:val="28"/>
        </w:rPr>
      </w:pPr>
      <w:r>
        <w:rPr>
          <w:sz w:val="28"/>
          <w:szCs w:val="28"/>
        </w:rPr>
        <w:t>I</w:t>
      </w:r>
      <w:r>
        <w:rPr>
          <w:spacing w:val="1"/>
          <w:sz w:val="28"/>
          <w:szCs w:val="28"/>
        </w:rPr>
        <w:t>n</w:t>
      </w:r>
      <w:r>
        <w:rPr>
          <w:spacing w:val="-1"/>
          <w:sz w:val="28"/>
          <w:szCs w:val="28"/>
        </w:rPr>
        <w:t>d</w:t>
      </w:r>
      <w:r>
        <w:rPr>
          <w:sz w:val="28"/>
          <w:szCs w:val="28"/>
        </w:rPr>
        <w:t>e</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w</w:t>
      </w:r>
      <w:r>
        <w:rPr>
          <w:sz w:val="28"/>
          <w:szCs w:val="28"/>
        </w:rPr>
        <w:t>e a</w:t>
      </w:r>
      <w:r>
        <w:rPr>
          <w:spacing w:val="-3"/>
          <w:sz w:val="28"/>
          <w:szCs w:val="28"/>
        </w:rPr>
        <w:t>r</w:t>
      </w:r>
      <w:r>
        <w:rPr>
          <w:sz w:val="28"/>
          <w:szCs w:val="28"/>
        </w:rPr>
        <w:t xml:space="preserve">e a </w:t>
      </w:r>
      <w:r>
        <w:rPr>
          <w:spacing w:val="-1"/>
          <w:sz w:val="28"/>
          <w:szCs w:val="28"/>
        </w:rPr>
        <w:t>s</w:t>
      </w:r>
      <w:r>
        <w:rPr>
          <w:spacing w:val="1"/>
          <w:sz w:val="28"/>
          <w:szCs w:val="28"/>
        </w:rPr>
        <w:t>t</w:t>
      </w:r>
      <w:r>
        <w:rPr>
          <w:sz w:val="28"/>
          <w:szCs w:val="28"/>
        </w:rPr>
        <w:t>a</w:t>
      </w:r>
      <w:r>
        <w:rPr>
          <w:spacing w:val="-2"/>
          <w:sz w:val="28"/>
          <w:szCs w:val="28"/>
        </w:rPr>
        <w:t>r</w:t>
      </w:r>
      <w:r>
        <w:rPr>
          <w:spacing w:val="-1"/>
          <w:sz w:val="28"/>
          <w:szCs w:val="28"/>
        </w:rPr>
        <w:t>t</w:t>
      </w:r>
      <w:r>
        <w:rPr>
          <w:spacing w:val="1"/>
          <w:sz w:val="28"/>
          <w:szCs w:val="28"/>
        </w:rPr>
        <w:t>u</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 an</w:t>
      </w:r>
      <w:r>
        <w:rPr>
          <w:spacing w:val="1"/>
          <w:sz w:val="28"/>
          <w:szCs w:val="28"/>
        </w:rPr>
        <w:t xml:space="preserve"> </w:t>
      </w:r>
      <w:r>
        <w:rPr>
          <w:spacing w:val="-3"/>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o</w:t>
      </w:r>
      <w:r>
        <w:rPr>
          <w:spacing w:val="-1"/>
          <w:sz w:val="28"/>
          <w:szCs w:val="28"/>
        </w:rPr>
        <w:t>v</w:t>
      </w:r>
      <w:r>
        <w:rPr>
          <w:sz w:val="28"/>
          <w:szCs w:val="28"/>
        </w:rPr>
        <w:t xml:space="preserve">er a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sidR="003C6354">
        <w:rPr>
          <w:sz w:val="28"/>
          <w:szCs w:val="28"/>
        </w:rPr>
        <w:t xml:space="preserve">a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o</w:t>
      </w:r>
      <w:r>
        <w:rPr>
          <w:spacing w:val="1"/>
          <w:sz w:val="28"/>
          <w:szCs w:val="28"/>
        </w:rPr>
        <w:t>u</w:t>
      </w:r>
      <w:r>
        <w:rPr>
          <w:sz w:val="28"/>
          <w:szCs w:val="28"/>
        </w:rPr>
        <w:t>r</w:t>
      </w:r>
      <w:r>
        <w:rPr>
          <w:spacing w:val="-3"/>
          <w:sz w:val="28"/>
          <w:szCs w:val="28"/>
        </w:rPr>
        <w:t xml:space="preserve"> </w:t>
      </w:r>
      <w:r>
        <w:rPr>
          <w:spacing w:val="1"/>
          <w:sz w:val="28"/>
          <w:szCs w:val="28"/>
        </w:rPr>
        <w:t>li</w:t>
      </w:r>
      <w:r>
        <w:rPr>
          <w:spacing w:val="-2"/>
          <w:sz w:val="28"/>
          <w:szCs w:val="28"/>
        </w:rPr>
        <w:t>f</w:t>
      </w:r>
      <w:r>
        <w:rPr>
          <w:sz w:val="28"/>
          <w:szCs w:val="28"/>
        </w:rPr>
        <w:t>e.</w:t>
      </w:r>
    </w:p>
    <w:p w14:paraId="43B446EA" w14:textId="77777777" w:rsidR="00AE7C60" w:rsidRDefault="00AE7C60" w:rsidP="003E0BA7">
      <w:pPr>
        <w:spacing w:before="9" w:line="140" w:lineRule="exact"/>
        <w:jc w:val="both"/>
        <w:rPr>
          <w:sz w:val="15"/>
          <w:szCs w:val="15"/>
        </w:rPr>
      </w:pPr>
    </w:p>
    <w:p w14:paraId="7C8C6CE4" w14:textId="0F4CFFFE" w:rsidR="00D11E27" w:rsidRDefault="00A44FA3" w:rsidP="003E0BA7">
      <w:pPr>
        <w:ind w:left="100"/>
        <w:jc w:val="both"/>
        <w:rPr>
          <w:sz w:val="28"/>
          <w:szCs w:val="28"/>
        </w:r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of</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bl</w:t>
      </w:r>
      <w:r>
        <w:rPr>
          <w:spacing w:val="-2"/>
          <w:sz w:val="28"/>
          <w:szCs w:val="28"/>
        </w:rPr>
        <w:t>e</w:t>
      </w:r>
      <w:r>
        <w:rPr>
          <w:sz w:val="28"/>
          <w:szCs w:val="28"/>
        </w:rPr>
        <w:t>ms</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3"/>
          <w:sz w:val="28"/>
          <w:szCs w:val="28"/>
        </w:rPr>
        <w:t>e</w:t>
      </w:r>
      <w:r>
        <w:rPr>
          <w:spacing w:val="1"/>
          <w:sz w:val="28"/>
          <w:szCs w:val="28"/>
        </w:rPr>
        <w:t>x</w:t>
      </w:r>
      <w:r>
        <w:rPr>
          <w:spacing w:val="-1"/>
          <w:sz w:val="28"/>
          <w:szCs w:val="28"/>
        </w:rPr>
        <w:t>i</w:t>
      </w:r>
      <w:r>
        <w:rPr>
          <w:spacing w:val="1"/>
          <w:sz w:val="28"/>
          <w:szCs w:val="28"/>
        </w:rPr>
        <w:t>s</w:t>
      </w:r>
      <w:r>
        <w:rPr>
          <w:sz w:val="28"/>
          <w:szCs w:val="28"/>
        </w:rPr>
        <w:t>t</w:t>
      </w:r>
      <w:r>
        <w:rPr>
          <w:spacing w:val="-2"/>
          <w:sz w:val="28"/>
          <w:szCs w:val="28"/>
        </w:rPr>
        <w:t xml:space="preserve"> </w:t>
      </w:r>
      <w:r>
        <w:rPr>
          <w:spacing w:val="1"/>
          <w:sz w:val="28"/>
          <w:szCs w:val="28"/>
        </w:rPr>
        <w:t>i</w:t>
      </w:r>
      <w:r>
        <w:rPr>
          <w:sz w:val="28"/>
          <w:szCs w:val="28"/>
        </w:rPr>
        <w:t>n</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3"/>
          <w:sz w:val="28"/>
          <w:szCs w:val="28"/>
        </w:rPr>
        <w:t>s</w:t>
      </w:r>
      <w:r>
        <w:rPr>
          <w:sz w:val="28"/>
          <w:szCs w:val="28"/>
        </w:rPr>
        <w:t>.</w:t>
      </w:r>
    </w:p>
    <w:p w14:paraId="180576A3" w14:textId="77777777" w:rsidR="00C26A8B" w:rsidRDefault="00C26A8B" w:rsidP="003E0BA7">
      <w:pPr>
        <w:ind w:left="100"/>
        <w:jc w:val="both"/>
        <w:rPr>
          <w:sz w:val="28"/>
          <w:szCs w:val="28"/>
        </w:rPr>
      </w:pPr>
    </w:p>
    <w:p w14:paraId="21A18D31" w14:textId="5679F216" w:rsidR="00C421A3" w:rsidRPr="008B5193" w:rsidRDefault="00E960F6" w:rsidP="003E0BA7">
      <w:pPr>
        <w:pStyle w:val="Heading2"/>
        <w:jc w:val="both"/>
      </w:pPr>
      <w:bookmarkStart w:id="3" w:name="_Toc88586861"/>
      <w:r>
        <w:t xml:space="preserve">3.1. </w:t>
      </w:r>
      <w:r w:rsidR="00C421A3" w:rsidRPr="008B5193">
        <w:t>Bertinity moves towards direct democracy</w:t>
      </w:r>
      <w:bookmarkEnd w:id="3"/>
      <w:r w:rsidR="00C421A3" w:rsidRPr="008B5193">
        <w:t xml:space="preserve"> </w:t>
      </w:r>
    </w:p>
    <w:p w14:paraId="4DB26013" w14:textId="24B8F8FA" w:rsidR="00C421A3" w:rsidRPr="00E960F6" w:rsidRDefault="00C421A3" w:rsidP="003E0BA7">
      <w:pPr>
        <w:pStyle w:val="comp"/>
        <w:shd w:val="clear" w:color="auto" w:fill="FFFFFF"/>
        <w:spacing w:before="0" w:after="0"/>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Democracy literally means rule by the people. it falls into two categories, indirect and direct. The concept of “indirect democracy” (also called representative democracy) refers to the fact that </w:t>
      </w:r>
      <w:r w:rsidR="00F139E3" w:rsidRPr="00E960F6">
        <w:rPr>
          <w:rFonts w:asciiTheme="majorBidi" w:hAnsiTheme="majorBidi" w:cstheme="majorBidi"/>
          <w:sz w:val="28"/>
          <w:szCs w:val="28"/>
        </w:rPr>
        <w:t xml:space="preserve">the </w:t>
      </w:r>
      <w:r w:rsidR="00A40B0B" w:rsidRPr="00E960F6">
        <w:rPr>
          <w:rFonts w:asciiTheme="majorBidi" w:hAnsiTheme="majorBidi" w:cstheme="majorBidi"/>
          <w:sz w:val="28"/>
          <w:szCs w:val="28"/>
        </w:rPr>
        <w:t>people</w:t>
      </w:r>
      <w:r w:rsidRPr="00E960F6">
        <w:rPr>
          <w:rFonts w:asciiTheme="majorBidi" w:hAnsiTheme="majorBidi" w:cstheme="majorBidi"/>
          <w:sz w:val="28"/>
          <w:szCs w:val="28"/>
        </w:rPr>
        <w:t xml:space="preserve"> choose others to represent them and make important decisions on their behalf.</w:t>
      </w:r>
      <w:r w:rsidRPr="00E960F6">
        <w:rPr>
          <w:rFonts w:asciiTheme="majorBidi" w:hAnsiTheme="majorBidi" w:cstheme="majorBidi"/>
          <w:sz w:val="28"/>
          <w:szCs w:val="28"/>
          <w:shd w:val="clear" w:color="auto" w:fill="FFFFFF"/>
        </w:rPr>
        <w:t xml:space="preserve"> In this regard, representative democracy is completely different from “</w:t>
      </w:r>
      <w:r w:rsidRPr="008F45CB">
        <w:rPr>
          <w:rFonts w:asciiTheme="majorBidi" w:eastAsiaTheme="majorEastAsia" w:hAnsiTheme="majorBidi" w:cstheme="majorBidi"/>
          <w:sz w:val="28"/>
          <w:szCs w:val="28"/>
        </w:rPr>
        <w:t>direct democracy</w:t>
      </w:r>
      <w:r w:rsidRPr="00E960F6">
        <w:rPr>
          <w:rFonts w:asciiTheme="majorBidi" w:hAnsiTheme="majorBidi" w:cstheme="majorBidi"/>
          <w:sz w:val="28"/>
          <w:szCs w:val="28"/>
        </w:rPr>
        <w:t>”</w:t>
      </w:r>
      <w:r w:rsidRPr="00E960F6">
        <w:rPr>
          <w:rFonts w:asciiTheme="majorBidi" w:hAnsiTheme="majorBidi" w:cstheme="majorBidi"/>
          <w:sz w:val="28"/>
          <w:szCs w:val="28"/>
          <w:shd w:val="clear" w:color="auto" w:fill="FFFFFF"/>
        </w:rPr>
        <w:t xml:space="preserve">, in which </w:t>
      </w:r>
      <w:r w:rsidR="00F139E3" w:rsidRPr="00E960F6">
        <w:rPr>
          <w:rFonts w:asciiTheme="majorBidi" w:hAnsiTheme="majorBidi" w:cstheme="majorBidi"/>
          <w:sz w:val="28"/>
          <w:szCs w:val="28"/>
          <w:shd w:val="clear" w:color="auto" w:fill="FFFFFF"/>
        </w:rPr>
        <w:t xml:space="preserve">the </w:t>
      </w:r>
      <w:r w:rsidRPr="00E960F6">
        <w:rPr>
          <w:rFonts w:asciiTheme="majorBidi" w:hAnsiTheme="majorBidi" w:cstheme="majorBidi"/>
          <w:sz w:val="28"/>
          <w:szCs w:val="28"/>
          <w:shd w:val="clear" w:color="auto" w:fill="FFFFFF"/>
        </w:rPr>
        <w:t>peopl</w:t>
      </w:r>
      <w:r w:rsidR="00C262F4" w:rsidRPr="00E960F6">
        <w:rPr>
          <w:rFonts w:asciiTheme="majorBidi" w:hAnsiTheme="majorBidi" w:cstheme="majorBidi"/>
          <w:sz w:val="28"/>
          <w:szCs w:val="28"/>
          <w:shd w:val="clear" w:color="auto" w:fill="FFFFFF"/>
        </w:rPr>
        <w:t>e</w:t>
      </w:r>
      <w:r w:rsidR="00F732F1" w:rsidRPr="00E960F6">
        <w:rPr>
          <w:rFonts w:asciiTheme="majorBidi" w:hAnsiTheme="majorBidi" w:cstheme="majorBidi"/>
          <w:sz w:val="28"/>
          <w:szCs w:val="28"/>
          <w:shd w:val="clear" w:color="auto" w:fill="FFFFFF"/>
        </w:rPr>
        <w:t>, all members of a group,</w:t>
      </w:r>
      <w:r w:rsidR="00C262F4" w:rsidRPr="00E960F6">
        <w:rPr>
          <w:rFonts w:asciiTheme="majorBidi" w:hAnsiTheme="majorBidi" w:cstheme="majorBidi"/>
          <w:sz w:val="28"/>
          <w:szCs w:val="28"/>
          <w:shd w:val="clear" w:color="auto" w:fill="FFFFFF"/>
        </w:rPr>
        <w:t xml:space="preserve"> are given the right to </w:t>
      </w:r>
      <w:r w:rsidRPr="00E960F6">
        <w:rPr>
          <w:rFonts w:asciiTheme="majorBidi" w:hAnsiTheme="majorBidi" w:cstheme="majorBidi"/>
          <w:sz w:val="28"/>
          <w:szCs w:val="28"/>
          <w:shd w:val="clear" w:color="auto" w:fill="FFFFFF"/>
        </w:rPr>
        <w:t>vote</w:t>
      </w:r>
      <w:r w:rsidR="00450B83" w:rsidRPr="00E960F6">
        <w:rPr>
          <w:rFonts w:asciiTheme="majorBidi" w:hAnsiTheme="majorBidi" w:cstheme="majorBidi"/>
          <w:sz w:val="28"/>
          <w:szCs w:val="28"/>
          <w:shd w:val="clear" w:color="auto" w:fill="FFFFFF"/>
        </w:rPr>
        <w:t xml:space="preserve">. </w:t>
      </w:r>
      <w:r w:rsidRPr="00E960F6">
        <w:rPr>
          <w:rFonts w:asciiTheme="majorBidi" w:hAnsiTheme="majorBidi" w:cstheme="majorBidi"/>
          <w:sz w:val="28"/>
          <w:szCs w:val="28"/>
          <w:shd w:val="clear" w:color="auto" w:fill="FFFFFF"/>
        </w:rPr>
        <w:t>Representative democracy is typically employed in the countries where the population is too large to be constantly engaged in decision making. </w:t>
      </w:r>
      <w:r w:rsidRPr="00E960F6">
        <w:rPr>
          <w:rFonts w:asciiTheme="majorBidi" w:hAnsiTheme="majorBidi" w:cstheme="majorBidi"/>
          <w:sz w:val="28"/>
          <w:szCs w:val="28"/>
        </w:rPr>
        <w:t xml:space="preserve">It's not always reliable because the votes of elected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not provide faithful and accurate reflection of people’s will. these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distort </w:t>
      </w:r>
      <w:r w:rsidR="00F139E3" w:rsidRPr="00E960F6">
        <w:rPr>
          <w:rFonts w:asciiTheme="majorBidi" w:hAnsiTheme="majorBidi" w:cstheme="majorBidi"/>
          <w:sz w:val="28"/>
          <w:szCs w:val="28"/>
        </w:rPr>
        <w:t xml:space="preserve">the </w:t>
      </w:r>
      <w:r w:rsidRPr="00E960F6">
        <w:rPr>
          <w:rFonts w:asciiTheme="majorBidi" w:hAnsiTheme="majorBidi" w:cstheme="majorBidi"/>
          <w:sz w:val="28"/>
          <w:szCs w:val="28"/>
        </w:rPr>
        <w:t>peoples’ demands</w:t>
      </w:r>
      <w:r w:rsidR="004A3204" w:rsidRPr="00E960F6">
        <w:rPr>
          <w:rFonts w:asciiTheme="majorBidi" w:hAnsiTheme="majorBidi" w:cstheme="majorBidi"/>
          <w:sz w:val="28"/>
          <w:szCs w:val="28"/>
        </w:rPr>
        <w:t>.</w:t>
      </w:r>
      <w:r w:rsidRPr="00E960F6">
        <w:rPr>
          <w:rFonts w:asciiTheme="majorBidi" w:hAnsiTheme="majorBidi" w:cstheme="majorBidi"/>
          <w:sz w:val="28"/>
          <w:szCs w:val="28"/>
        </w:rPr>
        <w:t xml:space="preserve"> Moreover, indirect democracy can lead to </w:t>
      </w:r>
      <w:r w:rsidRPr="00E960F6">
        <w:rPr>
          <w:rFonts w:asciiTheme="majorBidi" w:hAnsiTheme="majorBidi" w:cstheme="majorBidi"/>
          <w:sz w:val="28"/>
          <w:szCs w:val="28"/>
        </w:rPr>
        <w:lastRenderedPageBreak/>
        <w:t>massive </w:t>
      </w:r>
      <w:r w:rsidRPr="00EB30E9">
        <w:rPr>
          <w:rFonts w:asciiTheme="majorBidi" w:eastAsiaTheme="majorEastAsia" w:hAnsiTheme="majorBidi" w:cstheme="majorBidi"/>
          <w:sz w:val="28"/>
          <w:szCs w:val="28"/>
        </w:rPr>
        <w:t>bureaucracies</w:t>
      </w:r>
      <w:r w:rsidRPr="00E960F6">
        <w:rPr>
          <w:rFonts w:asciiTheme="majorBidi" w:hAnsiTheme="majorBidi" w:cstheme="majorBidi"/>
          <w:sz w:val="28"/>
          <w:szCs w:val="28"/>
        </w:rPr>
        <w:t>, which are too slow to take action, especially on momentous issues.</w:t>
      </w:r>
    </w:p>
    <w:p w14:paraId="37F3F17B" w14:textId="77777777" w:rsidR="00107C73"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However, each person’s point of view is taken into account in a direct democracy providing free, fair, regular and competitive elections. </w:t>
      </w:r>
      <w:r w:rsidRPr="00E960F6">
        <w:rPr>
          <w:rFonts w:asciiTheme="majorBidi" w:hAnsiTheme="majorBidi" w:cstheme="majorBidi"/>
          <w:sz w:val="28"/>
          <w:szCs w:val="28"/>
          <w:shd w:val="clear" w:color="auto" w:fill="FBFCFC"/>
        </w:rPr>
        <w:t xml:space="preserve">it offers the people greater opportunities for participation in which they can exercise their sovereignty within the decision-making process in the most direct manner. </w:t>
      </w:r>
    </w:p>
    <w:p w14:paraId="2B5F8848" w14:textId="5D368F20" w:rsidR="00405167"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blockchain technology paved the way for bringing democracy back to full circle</w:t>
      </w:r>
      <w:r w:rsidR="002000B1" w:rsidRPr="00E960F6">
        <w:rPr>
          <w:rFonts w:asciiTheme="majorBidi" w:hAnsiTheme="majorBidi" w:cstheme="majorBidi"/>
          <w:sz w:val="28"/>
          <w:szCs w:val="28"/>
        </w:rPr>
        <w:t xml:space="preserve">. </w:t>
      </w:r>
      <w:r w:rsidR="00FC394B" w:rsidRPr="00E960F6">
        <w:rPr>
          <w:rFonts w:asciiTheme="majorBidi" w:hAnsiTheme="majorBidi" w:cstheme="majorBidi"/>
          <w:sz w:val="28"/>
          <w:szCs w:val="28"/>
        </w:rPr>
        <w:t>So,</w:t>
      </w:r>
      <w:r w:rsidR="002000B1" w:rsidRPr="00E960F6">
        <w:rPr>
          <w:rFonts w:asciiTheme="majorBidi" w:hAnsiTheme="majorBidi" w:cstheme="majorBidi"/>
          <w:sz w:val="28"/>
          <w:szCs w:val="28"/>
        </w:rPr>
        <w:t xml:space="preserve"> by means of this technology, </w:t>
      </w:r>
      <w:r w:rsidR="00025257" w:rsidRPr="00E960F6">
        <w:rPr>
          <w:rFonts w:asciiTheme="majorBidi" w:hAnsiTheme="majorBidi" w:cstheme="majorBidi"/>
          <w:sz w:val="28"/>
          <w:szCs w:val="28"/>
        </w:rPr>
        <w:t xml:space="preserve">a paradigm shift is taking place from </w:t>
      </w:r>
      <w:r w:rsidR="00D76C28" w:rsidRPr="00E960F6">
        <w:rPr>
          <w:rFonts w:asciiTheme="majorBidi" w:hAnsiTheme="majorBidi" w:cstheme="majorBidi"/>
          <w:sz w:val="28"/>
          <w:szCs w:val="28"/>
        </w:rPr>
        <w:t>centralization to decentralization.</w:t>
      </w:r>
    </w:p>
    <w:p w14:paraId="1860D97B" w14:textId="77777777" w:rsidR="00405167" w:rsidRPr="00E960F6" w:rsidRDefault="00405167" w:rsidP="003E0BA7">
      <w:pPr>
        <w:jc w:val="both"/>
        <w:rPr>
          <w:rFonts w:asciiTheme="majorBidi" w:hAnsiTheme="majorBidi" w:cstheme="majorBidi"/>
          <w:sz w:val="28"/>
          <w:szCs w:val="28"/>
        </w:rPr>
      </w:pPr>
      <w:r w:rsidRPr="00E960F6">
        <w:rPr>
          <w:rStyle w:val="Strong"/>
          <w:rFonts w:asciiTheme="majorBidi" w:eastAsiaTheme="majorEastAsia" w:hAnsiTheme="majorBidi"/>
          <w:b w:val="0"/>
          <w:bCs w:val="0"/>
          <w:sz w:val="28"/>
          <w:szCs w:val="28"/>
        </w:rPr>
        <w:t>Centralization</w:t>
      </w:r>
      <w:r w:rsidRPr="00E960F6">
        <w:rPr>
          <w:rFonts w:asciiTheme="majorBidi" w:hAnsiTheme="majorBidi" w:cstheme="majorBidi"/>
          <w:sz w:val="28"/>
          <w:szCs w:val="28"/>
        </w:rPr>
        <w:t xml:space="preserve"> refers to the fact that the power of planning and decision making are exclusively in the hands of few people. It means that the systematic and consistent concentration of all the powers is at central points. </w:t>
      </w:r>
      <w:r w:rsidRPr="00E960F6">
        <w:rPr>
          <w:rFonts w:asciiTheme="majorBidi" w:eastAsiaTheme="minorEastAsia" w:hAnsiTheme="majorBidi" w:cstheme="majorBidi"/>
          <w:kern w:val="24"/>
          <w:sz w:val="28"/>
          <w:szCs w:val="28"/>
        </w:rPr>
        <w:t>Regulatory capture,</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corruption,</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rent-seeking efforts,</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government intervention in markets, and</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monopolies are the perfect examples of centralization.</w:t>
      </w:r>
    </w:p>
    <w:p w14:paraId="5683F61C" w14:textId="10A46166" w:rsidR="00405167" w:rsidRPr="00E960F6" w:rsidRDefault="00405167" w:rsidP="003E0BA7">
      <w:pPr>
        <w:jc w:val="both"/>
        <w:rPr>
          <w:rFonts w:asciiTheme="majorBidi" w:eastAsiaTheme="minorEastAsia" w:hAnsiTheme="majorBidi" w:cstheme="majorBidi"/>
          <w:kern w:val="24"/>
          <w:sz w:val="28"/>
          <w:szCs w:val="28"/>
        </w:rPr>
      </w:pPr>
      <w:r w:rsidRPr="00E960F6">
        <w:rPr>
          <w:rFonts w:asciiTheme="majorBidi" w:hAnsiTheme="majorBidi" w:cstheme="majorBidi"/>
          <w:sz w:val="28"/>
          <w:szCs w:val="28"/>
        </w:rPr>
        <w:t>the scenario, however, has been changed completely. Decentralization is growing in popularity due to rise in demand for</w:t>
      </w:r>
      <w:r w:rsidRPr="00E960F6">
        <w:rPr>
          <w:rFonts w:asciiTheme="majorBidi" w:hAnsiTheme="majorBidi" w:cstheme="majorBidi"/>
          <w:sz w:val="28"/>
          <w:szCs w:val="28"/>
          <w:shd w:val="clear" w:color="auto" w:fill="FFFFFF"/>
        </w:rPr>
        <w:t xml:space="preserve"> transferring supervision and decision-making from a centralized association (individual, corporation, or group of people) to a dispersed network where</w:t>
      </w:r>
      <w:r w:rsidRPr="00E960F6">
        <w:rPr>
          <w:rFonts w:asciiTheme="majorBidi" w:eastAsiaTheme="minorEastAsia" w:hAnsiTheme="majorBidi" w:cstheme="majorBidi"/>
          <w:kern w:val="24"/>
          <w:sz w:val="28"/>
          <w:szCs w:val="28"/>
        </w:rPr>
        <w:t xml:space="preserve"> corruption and monopoly are prevented and transparency, free economy, free markets and fair competition are provided.</w:t>
      </w:r>
    </w:p>
    <w:p w14:paraId="0D393FC1" w14:textId="77777777" w:rsidR="00825950" w:rsidRPr="00E960F6" w:rsidRDefault="00825950" w:rsidP="003E0BA7">
      <w:pPr>
        <w:jc w:val="both"/>
        <w:rPr>
          <w:rFonts w:asciiTheme="majorBidi" w:eastAsiaTheme="minorEastAsia" w:hAnsiTheme="majorBidi" w:cstheme="majorBidi"/>
          <w:kern w:val="24"/>
          <w:sz w:val="28"/>
          <w:szCs w:val="28"/>
        </w:rPr>
      </w:pPr>
    </w:p>
    <w:p w14:paraId="674D0421" w14:textId="0C9A07C8" w:rsidR="00825950" w:rsidRPr="00E960F6" w:rsidRDefault="00825950" w:rsidP="003E0BA7">
      <w:pPr>
        <w:pStyle w:val="NormalWeb"/>
        <w:spacing w:before="0" w:beforeAutospacing="0" w:after="0" w:afterAutospacing="0"/>
        <w:jc w:val="both"/>
        <w:rPr>
          <w:rFonts w:asciiTheme="majorBidi" w:hAnsiTheme="majorBidi" w:cstheme="majorBidi"/>
          <w:sz w:val="28"/>
          <w:szCs w:val="28"/>
        </w:rPr>
      </w:pPr>
      <w:r w:rsidRPr="00E960F6">
        <w:rPr>
          <w:rFonts w:asciiTheme="majorBidi" w:hAnsiTheme="majorBidi" w:cstheme="majorBidi"/>
          <w:sz w:val="28"/>
          <w:szCs w:val="28"/>
        </w:rPr>
        <w:t xml:space="preserve">To this end, BERTINITY, a financial blockchain ecosystem, has been developed. </w:t>
      </w:r>
      <w:r w:rsidRPr="00E960F6">
        <w:rPr>
          <w:rFonts w:asciiTheme="majorBidi" w:hAnsiTheme="majorBidi" w:cstheme="majorBidi"/>
          <w:spacing w:val="1"/>
          <w:sz w:val="28"/>
          <w:szCs w:val="28"/>
        </w:rPr>
        <w:t>It is aimed at achieving equity, meaning that</w:t>
      </w:r>
      <w:r w:rsidRPr="00E960F6">
        <w:rPr>
          <w:rFonts w:asciiTheme="majorBidi" w:hAnsiTheme="majorBidi" w:cstheme="majorBidi"/>
          <w:sz w:val="28"/>
          <w:szCs w:val="28"/>
        </w:rPr>
        <w:t xml:space="preserve"> the income and opportunity among people can be evenly distributed. In other words, the absence of </w:t>
      </w:r>
      <w:r w:rsidRPr="008F45CB">
        <w:rPr>
          <w:rFonts w:asciiTheme="majorBidi" w:hAnsiTheme="majorBidi" w:cstheme="majorBidi"/>
          <w:sz w:val="28"/>
          <w:szCs w:val="28"/>
        </w:rPr>
        <w:t>equity</w:t>
      </w:r>
      <w:r w:rsidRPr="00E960F6">
        <w:rPr>
          <w:rFonts w:asciiTheme="majorBidi" w:hAnsiTheme="majorBidi" w:cstheme="majorBidi"/>
          <w:sz w:val="28"/>
          <w:szCs w:val="28"/>
        </w:rPr>
        <w:t> creates a scope of inequality in the market. For example, in a monopoly market where there is only a single buyer, the other people sell their labor at a very cheaper rate as compared to a competitive market where there is a lot to buy and wages are very competitive too. As a result, Income difference is one of the most common problem areas which an economy must face when there is no equity in the economy. In this case, equity, as a goal, can be reached through true decentralization achieved by Bertinity.</w:t>
      </w:r>
    </w:p>
    <w:p w14:paraId="093592CA" w14:textId="77777777" w:rsidR="00825950" w:rsidRPr="00E960F6" w:rsidRDefault="00825950" w:rsidP="003E0BA7">
      <w:pPr>
        <w:jc w:val="both"/>
        <w:rPr>
          <w:rFonts w:asciiTheme="majorBidi" w:eastAsiaTheme="minorEastAsia" w:hAnsiTheme="majorBidi" w:cstheme="majorBidi"/>
          <w:kern w:val="24"/>
          <w:sz w:val="28"/>
          <w:szCs w:val="28"/>
        </w:rPr>
      </w:pPr>
    </w:p>
    <w:p w14:paraId="2D4753C7" w14:textId="5B2268EB" w:rsidR="00860C05" w:rsidRPr="00E960F6" w:rsidRDefault="00D6164D" w:rsidP="003E0BA7">
      <w:pPr>
        <w:pStyle w:val="comp"/>
        <w:shd w:val="clear" w:color="auto" w:fill="FFFFFF"/>
        <w:jc w:val="both"/>
        <w:textAlignment w:val="baseline"/>
        <w:rPr>
          <w:sz w:val="28"/>
          <w:szCs w:val="28"/>
        </w:rPr>
      </w:pPr>
      <w:r w:rsidRPr="00E960F6">
        <w:rPr>
          <w:sz w:val="28"/>
          <w:szCs w:val="28"/>
        </w:rPr>
        <w:lastRenderedPageBreak/>
        <w:t xml:space="preserve">As a result, </w:t>
      </w:r>
      <w:r w:rsidR="00860C05" w:rsidRPr="00E960F6">
        <w:rPr>
          <w:sz w:val="28"/>
          <w:szCs w:val="28"/>
        </w:rPr>
        <w:t xml:space="preserve">doing business, </w:t>
      </w:r>
      <w:r w:rsidRPr="00E960F6">
        <w:rPr>
          <w:sz w:val="28"/>
          <w:szCs w:val="28"/>
        </w:rPr>
        <w:t xml:space="preserve">the </w:t>
      </w:r>
      <w:r w:rsidR="00860C05" w:rsidRPr="00E960F6">
        <w:rPr>
          <w:sz w:val="28"/>
          <w:szCs w:val="28"/>
        </w:rPr>
        <w:t xml:space="preserve">people can enjoy the benefits of a decentralized world in which they are able to make decisions freely without central decision makers.  </w:t>
      </w:r>
    </w:p>
    <w:p w14:paraId="1EC601FF" w14:textId="77777777" w:rsidR="00860C05" w:rsidRPr="00E960F6" w:rsidRDefault="00860C05" w:rsidP="003E0BA7">
      <w:pPr>
        <w:jc w:val="both"/>
        <w:rPr>
          <w:rFonts w:asciiTheme="majorBidi" w:eastAsiaTheme="minorEastAsia" w:hAnsiTheme="majorBidi" w:cstheme="majorBidi"/>
          <w:kern w:val="24"/>
          <w:sz w:val="28"/>
          <w:szCs w:val="28"/>
        </w:rPr>
      </w:pPr>
    </w:p>
    <w:p w14:paraId="7BCA49C1" w14:textId="6FE4D3E8" w:rsidR="00816FC0" w:rsidRPr="003E0BA7" w:rsidRDefault="00405167"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E960F6">
        <w:rPr>
          <w:rFonts w:asciiTheme="majorBidi" w:eastAsiaTheme="minorEastAsia" w:hAnsiTheme="majorBidi" w:cstheme="majorBidi"/>
          <w:kern w:val="24"/>
          <w:sz w:val="28"/>
          <w:szCs w:val="28"/>
        </w:rPr>
        <w:t>All mentioned benefits are mainly facilitated through consensus decision-making process.</w:t>
      </w:r>
    </w:p>
    <w:p w14:paraId="3302C2F3" w14:textId="77777777" w:rsidR="00816FC0" w:rsidRDefault="00816FC0" w:rsidP="003E0BA7">
      <w:pPr>
        <w:pStyle w:val="NormalWeb"/>
        <w:spacing w:before="0" w:beforeAutospacing="0" w:after="0" w:afterAutospacing="0"/>
        <w:jc w:val="both"/>
        <w:rPr>
          <w:rFonts w:asciiTheme="majorBidi" w:eastAsiaTheme="minorEastAsia" w:hAnsiTheme="majorBidi" w:cstheme="majorBidi"/>
          <w:b/>
          <w:bCs/>
          <w:color w:val="E36C0A" w:themeColor="accent6" w:themeShade="BF"/>
          <w:kern w:val="24"/>
          <w:sz w:val="28"/>
          <w:szCs w:val="28"/>
        </w:rPr>
      </w:pPr>
    </w:p>
    <w:p w14:paraId="23790FFC" w14:textId="2EEA62F7" w:rsidR="009A53DF" w:rsidRPr="00366AE0" w:rsidRDefault="00E960F6" w:rsidP="003E0BA7">
      <w:pPr>
        <w:pStyle w:val="Heading2"/>
        <w:jc w:val="both"/>
        <w:rPr>
          <w:rFonts w:eastAsiaTheme="minorEastAsia"/>
        </w:rPr>
      </w:pPr>
      <w:bookmarkStart w:id="4" w:name="_Toc88586862"/>
      <w:r>
        <w:rPr>
          <w:rFonts w:eastAsiaTheme="minorEastAsia"/>
        </w:rPr>
        <w:t xml:space="preserve">3.2. </w:t>
      </w:r>
      <w:r w:rsidR="009A53DF" w:rsidRPr="00366AE0">
        <w:rPr>
          <w:rFonts w:eastAsiaTheme="minorEastAsia"/>
        </w:rPr>
        <w:t>Consensus decision-making</w:t>
      </w:r>
      <w:bookmarkEnd w:id="4"/>
      <w:r w:rsidR="009A53DF" w:rsidRPr="00366AE0">
        <w:rPr>
          <w:rFonts w:eastAsiaTheme="minorEastAsia"/>
        </w:rPr>
        <w:t xml:space="preserve"> </w:t>
      </w:r>
    </w:p>
    <w:p w14:paraId="76670A17" w14:textId="43CDEDCE"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decision-making is a creative and dynamic way of reaching to an agreement among all members of group. The group using consensus is committed to finding solutions that everyone actively support</w:t>
      </w:r>
      <w:r w:rsidR="00D65CC2" w:rsidRPr="0044022A">
        <w:rPr>
          <w:rFonts w:asciiTheme="majorBidi" w:eastAsiaTheme="minorEastAsia" w:hAnsiTheme="majorBidi" w:cstheme="majorBidi"/>
          <w:kern w:val="24"/>
          <w:sz w:val="28"/>
          <w:szCs w:val="28"/>
        </w:rPr>
        <w:t>s</w:t>
      </w:r>
      <w:r w:rsidRPr="0044022A">
        <w:rPr>
          <w:rFonts w:asciiTheme="majorBidi" w:eastAsiaTheme="minorEastAsia" w:hAnsiTheme="majorBidi" w:cstheme="majorBidi"/>
          <w:kern w:val="24"/>
          <w:sz w:val="28"/>
          <w:szCs w:val="28"/>
        </w:rPr>
        <w:t>. In this regard, all opinions, ideas, and concerns are taken into account.</w:t>
      </w:r>
    </w:p>
    <w:p w14:paraId="69FB027F" w14:textId="77777777" w:rsidR="009A53DF" w:rsidRPr="0044022A" w:rsidRDefault="009A53DF" w:rsidP="003E0BA7">
      <w:pPr>
        <w:pStyle w:val="NormalWeb"/>
        <w:spacing w:before="0" w:beforeAutospacing="0" w:after="0" w:afterAutospacing="0"/>
        <w:jc w:val="both"/>
        <w:rPr>
          <w:sz w:val="28"/>
          <w:szCs w:val="28"/>
        </w:rPr>
      </w:pPr>
    </w:p>
    <w:p w14:paraId="5D9BC2F0"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sz w:val="28"/>
          <w:szCs w:val="28"/>
        </w:rPr>
        <w:t xml:space="preserve">In other words, </w:t>
      </w:r>
      <w:r w:rsidRPr="0044022A">
        <w:rPr>
          <w:rFonts w:asciiTheme="majorBidi" w:eastAsiaTheme="minorEastAsia" w:hAnsiTheme="majorBidi" w:cstheme="majorBidi"/>
          <w:kern w:val="24"/>
          <w:sz w:val="28"/>
          <w:szCs w:val="28"/>
        </w:rPr>
        <w:t>consensus decision-making is a process that builds trust and creates ownership and commitment. An effective consensus process is inclusive and engages all participants.</w:t>
      </w:r>
    </w:p>
    <w:p w14:paraId="3B92543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decisions can lead to better quality outcomes that empower the community to move forward to create their future together.</w:t>
      </w:r>
    </w:p>
    <w:p w14:paraId="77B6AD4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p>
    <w:p w14:paraId="362380EC" w14:textId="77777777" w:rsidR="009A53DF" w:rsidRPr="0044022A" w:rsidRDefault="009A53DF" w:rsidP="003E0BA7">
      <w:pPr>
        <w:pStyle w:val="NormalWeb"/>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Blockchain consensus decision-making principles behind BERTINITY ecosystem</w:t>
      </w:r>
    </w:p>
    <w:p w14:paraId="0B15B3A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Before voting in a public space, everyone can comment and express their opposition and agreement.</w:t>
      </w:r>
    </w:p>
    <w:p w14:paraId="5A9ADACC"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Bertinity acts as a facilitator </w:t>
      </w:r>
      <w:proofErr w:type="gramStart"/>
      <w:r w:rsidRPr="0044022A">
        <w:rPr>
          <w:rFonts w:asciiTheme="majorBidi" w:eastAsiaTheme="minorEastAsia" w:hAnsiTheme="majorBidi" w:cstheme="majorBidi"/>
          <w:kern w:val="24"/>
          <w:sz w:val="28"/>
          <w:szCs w:val="28"/>
        </w:rPr>
        <w:t>to  make</w:t>
      </w:r>
      <w:proofErr w:type="gramEnd"/>
      <w:r w:rsidRPr="0044022A">
        <w:rPr>
          <w:rFonts w:asciiTheme="majorBidi" w:eastAsiaTheme="minorEastAsia" w:hAnsiTheme="majorBidi" w:cstheme="majorBidi"/>
          <w:kern w:val="24"/>
          <w:sz w:val="28"/>
          <w:szCs w:val="28"/>
        </w:rPr>
        <w:t xml:space="preserve"> the process of reaching a consensus decision easier. </w:t>
      </w:r>
    </w:p>
    <w:p w14:paraId="01C8B3FB"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As many stakeholders as possible should be involved in the consensus decision-making process to protect from attacks.</w:t>
      </w:r>
    </w:p>
    <w:p w14:paraId="0BAD5EE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Rewards are anticipated for maximum stakeholder participation.</w:t>
      </w:r>
    </w:p>
    <w:p w14:paraId="151F9387" w14:textId="4D6CAC34"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Proof of Importance Consensus is employed, which is based on time and stake</w:t>
      </w:r>
      <w:r w:rsidRPr="0044022A">
        <w:rPr>
          <w:rFonts w:asciiTheme="majorBidi" w:hAnsiTheme="majorBidi" w:cstheme="majorBidi"/>
          <w:sz w:val="28"/>
          <w:szCs w:val="28"/>
        </w:rPr>
        <w:t xml:space="preserve">. </w:t>
      </w:r>
      <w:r w:rsidRPr="0044022A">
        <w:rPr>
          <w:rFonts w:ascii="Georgia" w:hAnsi="Georgia"/>
          <w:spacing w:val="-1"/>
          <w:sz w:val="28"/>
          <w:szCs w:val="28"/>
          <w:shd w:val="clear" w:color="auto" w:fill="FFFFFF"/>
        </w:rPr>
        <w:t>In the proof of importance consensus mechanism, nodes receive a rating dependent on the stake they own (</w:t>
      </w:r>
      <w:proofErr w:type="gramStart"/>
      <w:r w:rsidRPr="0044022A">
        <w:rPr>
          <w:rFonts w:ascii="Georgia" w:hAnsi="Georgia"/>
          <w:spacing w:val="-1"/>
          <w:sz w:val="28"/>
          <w:szCs w:val="28"/>
          <w:shd w:val="clear" w:color="auto" w:fill="FFFFFF"/>
        </w:rPr>
        <w:t>i.e.</w:t>
      </w:r>
      <w:proofErr w:type="gramEnd"/>
      <w:r w:rsidRPr="0044022A">
        <w:rPr>
          <w:rFonts w:ascii="Georgia" w:hAnsi="Georgia"/>
          <w:spacing w:val="-1"/>
          <w:sz w:val="28"/>
          <w:szCs w:val="28"/>
          <w:shd w:val="clear" w:color="auto" w:fill="FFFFFF"/>
        </w:rPr>
        <w:t xml:space="preserve"> the number of coins owned) and the length of time the node had those coins. </w:t>
      </w:r>
    </w:p>
    <w:p w14:paraId="5D171677" w14:textId="77777777" w:rsidR="0044022A" w:rsidRPr="0044022A" w:rsidRDefault="0044022A" w:rsidP="003E0BA7">
      <w:pPr>
        <w:pStyle w:val="NormalWeb"/>
        <w:spacing w:before="0" w:beforeAutospacing="0" w:after="0" w:afterAutospacing="0"/>
        <w:ind w:left="360"/>
        <w:jc w:val="both"/>
        <w:rPr>
          <w:rFonts w:asciiTheme="majorBidi" w:hAnsiTheme="majorBidi" w:cstheme="majorBidi"/>
          <w:sz w:val="28"/>
          <w:szCs w:val="28"/>
        </w:rPr>
      </w:pPr>
    </w:p>
    <w:p w14:paraId="776B5BF3" w14:textId="50981534" w:rsidR="009A53DF" w:rsidRPr="0044022A" w:rsidRDefault="0044022A" w:rsidP="003E0BA7">
      <w:pPr>
        <w:pStyle w:val="Heading3"/>
        <w:jc w:val="both"/>
      </w:pPr>
      <w:bookmarkStart w:id="5" w:name="_Toc88586863"/>
      <w:r>
        <w:rPr>
          <w:rFonts w:eastAsia="Malgun Gothic"/>
        </w:rPr>
        <w:t xml:space="preserve">3.2.1. </w:t>
      </w:r>
      <w:r w:rsidR="009A53DF" w:rsidRPr="0044022A">
        <w:rPr>
          <w:rFonts w:eastAsia="Malgun Gothic"/>
        </w:rPr>
        <w:t>Benefits of consensus decision-making</w:t>
      </w:r>
      <w:bookmarkEnd w:id="5"/>
    </w:p>
    <w:p w14:paraId="6CB379E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Inclusive participation engages and empowers the community.</w:t>
      </w:r>
    </w:p>
    <w:p w14:paraId="3C5804C2"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lastRenderedPageBreak/>
        <w:t>It requires a commitment to work together and increases cooperation.</w:t>
      </w:r>
    </w:p>
    <w:p w14:paraId="17BB53BB"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Distribution of power and resource in a community is equalized.</w:t>
      </w:r>
    </w:p>
    <w:p w14:paraId="0887EAD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It facilitates better decisions that are more representative of the larger community.</w:t>
      </w:r>
    </w:p>
    <w:p w14:paraId="61487BD7"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 More ownership and commitment are achieved.</w:t>
      </w:r>
    </w:p>
    <w:p w14:paraId="2D022491" w14:textId="77777777" w:rsidR="002F5FB9" w:rsidRPr="00A7362F" w:rsidRDefault="002F5FB9" w:rsidP="003E0BA7">
      <w:pPr>
        <w:spacing w:after="300"/>
        <w:jc w:val="both"/>
        <w:rPr>
          <w:rFonts w:asciiTheme="majorBidi" w:hAnsiTheme="majorBidi" w:cstheme="majorBidi"/>
          <w:color w:val="0070C0"/>
          <w:sz w:val="28"/>
          <w:szCs w:val="28"/>
        </w:rPr>
      </w:pPr>
    </w:p>
    <w:p w14:paraId="71913FC7" w14:textId="0EFDA3AE" w:rsidR="00AE7C60" w:rsidRDefault="00A44FA3" w:rsidP="003E0BA7">
      <w:pPr>
        <w:pStyle w:val="Heading2"/>
        <w:jc w:val="both"/>
        <w:rPr>
          <w:rFonts w:eastAsia="Calibri Light"/>
        </w:rPr>
      </w:pPr>
      <w:bookmarkStart w:id="6" w:name="_Toc88586864"/>
      <w:r>
        <w:rPr>
          <w:rFonts w:eastAsia="Calibri Light"/>
        </w:rPr>
        <w:t>3.</w:t>
      </w:r>
      <w:r w:rsidR="0044022A">
        <w:rPr>
          <w:rFonts w:eastAsia="Calibri Light"/>
        </w:rPr>
        <w:t>3</w:t>
      </w:r>
      <w:r>
        <w:rPr>
          <w:rFonts w:eastAsia="Calibri Light"/>
          <w:spacing w:val="-4"/>
        </w:rPr>
        <w:t xml:space="preserve"> </w:t>
      </w:r>
      <w:r>
        <w:rPr>
          <w:rFonts w:eastAsia="Calibri Light"/>
        </w:rPr>
        <w:t>P</w:t>
      </w:r>
      <w:r>
        <w:rPr>
          <w:rFonts w:eastAsia="Calibri Light"/>
          <w:spacing w:val="2"/>
        </w:rPr>
        <w:t>r</w:t>
      </w:r>
      <w:r>
        <w:rPr>
          <w:rFonts w:eastAsia="Calibri Light"/>
        </w:rPr>
        <w:t>o</w:t>
      </w:r>
      <w:r>
        <w:rPr>
          <w:rFonts w:eastAsia="Calibri Light"/>
          <w:spacing w:val="-1"/>
        </w:rPr>
        <w:t>b</w:t>
      </w:r>
      <w:r>
        <w:rPr>
          <w:rFonts w:eastAsia="Calibri Light"/>
        </w:rPr>
        <w:t>l</w:t>
      </w:r>
      <w:r>
        <w:rPr>
          <w:rFonts w:eastAsia="Calibri Light"/>
          <w:spacing w:val="2"/>
        </w:rPr>
        <w:t>e</w:t>
      </w:r>
      <w:r>
        <w:rPr>
          <w:rFonts w:eastAsia="Calibri Light"/>
          <w:spacing w:val="-1"/>
        </w:rPr>
        <w:t>m</w:t>
      </w:r>
      <w:r>
        <w:rPr>
          <w:rFonts w:eastAsia="Calibri Light"/>
        </w:rPr>
        <w:t>s</w:t>
      </w:r>
      <w:r>
        <w:rPr>
          <w:rFonts w:eastAsia="Calibri Light"/>
          <w:spacing w:val="-9"/>
        </w:rPr>
        <w:t xml:space="preserve"> </w:t>
      </w:r>
      <w:r>
        <w:rPr>
          <w:rFonts w:eastAsia="Calibri Light"/>
        </w:rPr>
        <w:t>and</w:t>
      </w:r>
      <w:r>
        <w:rPr>
          <w:rFonts w:eastAsia="Calibri Light"/>
          <w:spacing w:val="-3"/>
        </w:rPr>
        <w:t xml:space="preserve"> </w:t>
      </w:r>
      <w:r>
        <w:rPr>
          <w:rFonts w:eastAsia="Calibri Light"/>
        </w:rPr>
        <w:t>Solu</w:t>
      </w:r>
      <w:r>
        <w:rPr>
          <w:rFonts w:eastAsia="Calibri Light"/>
          <w:spacing w:val="3"/>
        </w:rPr>
        <w:t>t</w:t>
      </w:r>
      <w:r>
        <w:rPr>
          <w:rFonts w:eastAsia="Calibri Light"/>
        </w:rPr>
        <w:t>ions</w:t>
      </w:r>
      <w:bookmarkEnd w:id="6"/>
    </w:p>
    <w:p w14:paraId="6C48A2FC" w14:textId="0171C107" w:rsidR="00AE7C60" w:rsidRDefault="00A44FA3" w:rsidP="003E0BA7">
      <w:pPr>
        <w:spacing w:before="29" w:line="258" w:lineRule="auto"/>
        <w:ind w:left="100" w:right="62"/>
        <w:jc w:val="both"/>
        <w:rPr>
          <w:sz w:val="28"/>
          <w:szCs w:val="28"/>
        </w:rPr>
      </w:pP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pacing w:val="-3"/>
          <w:sz w:val="28"/>
          <w:szCs w:val="28"/>
        </w:rPr>
        <w:t>m</w:t>
      </w:r>
      <w:r>
        <w:rPr>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g</w:t>
      </w:r>
      <w:r>
        <w:rPr>
          <w:sz w:val="28"/>
          <w:szCs w:val="28"/>
        </w:rPr>
        <w:t>e</w:t>
      </w:r>
      <w:r>
        <w:rPr>
          <w:spacing w:val="-1"/>
          <w:sz w:val="28"/>
          <w:szCs w:val="28"/>
        </w:rPr>
        <w:t>nt</w:t>
      </w:r>
      <w:r>
        <w:rPr>
          <w:sz w:val="28"/>
          <w:szCs w:val="28"/>
        </w:rPr>
        <w:t>s</w:t>
      </w:r>
      <w:r>
        <w:rPr>
          <w:spacing w:val="1"/>
          <w:sz w:val="28"/>
          <w:szCs w:val="28"/>
        </w:rPr>
        <w:t xml:space="preserve"> </w:t>
      </w:r>
      <w:r>
        <w:rPr>
          <w:spacing w:val="-3"/>
          <w:sz w:val="28"/>
          <w:szCs w:val="28"/>
        </w:rPr>
        <w:t>a</w:t>
      </w:r>
      <w:r>
        <w:rPr>
          <w:sz w:val="28"/>
          <w:szCs w:val="28"/>
        </w:rPr>
        <w:t>ct</w:t>
      </w:r>
      <w:r>
        <w:rPr>
          <w:spacing w:val="1"/>
          <w:sz w:val="28"/>
          <w:szCs w:val="28"/>
        </w:rPr>
        <w:t xml:space="preserve"> </w:t>
      </w:r>
      <w:r>
        <w:rPr>
          <w:sz w:val="28"/>
          <w:szCs w:val="28"/>
        </w:rPr>
        <w:t>as</w:t>
      </w:r>
      <w:r>
        <w:rPr>
          <w:spacing w:val="-2"/>
          <w:sz w:val="28"/>
          <w:szCs w:val="28"/>
        </w:rPr>
        <w:t xml:space="preserve"> </w:t>
      </w:r>
      <w:r>
        <w:rPr>
          <w:spacing w:val="-1"/>
          <w:sz w:val="28"/>
          <w:szCs w:val="28"/>
        </w:rPr>
        <w:t>i</w:t>
      </w:r>
      <w:r>
        <w:rPr>
          <w:spacing w:val="1"/>
          <w:sz w:val="28"/>
          <w:szCs w:val="28"/>
        </w:rPr>
        <w:t>n</w:t>
      </w:r>
      <w:r>
        <w:rPr>
          <w:spacing w:val="-1"/>
          <w:sz w:val="28"/>
          <w:szCs w:val="28"/>
        </w:rPr>
        <w:t>d</w:t>
      </w:r>
      <w:r>
        <w:rPr>
          <w:spacing w:val="1"/>
          <w:sz w:val="28"/>
          <w:szCs w:val="28"/>
        </w:rPr>
        <w:t>i</w:t>
      </w:r>
      <w:r>
        <w:rPr>
          <w:spacing w:val="-1"/>
          <w:sz w:val="28"/>
          <w:szCs w:val="28"/>
        </w:rPr>
        <w:t>vi</w:t>
      </w:r>
      <w:r>
        <w:rPr>
          <w:spacing w:val="1"/>
          <w:sz w:val="28"/>
          <w:szCs w:val="28"/>
        </w:rPr>
        <w:t>d</w:t>
      </w:r>
      <w:r>
        <w:rPr>
          <w:spacing w:val="-1"/>
          <w:sz w:val="28"/>
          <w:szCs w:val="28"/>
        </w:rPr>
        <w:t>u</w:t>
      </w:r>
      <w:r>
        <w:rPr>
          <w:sz w:val="28"/>
          <w:szCs w:val="28"/>
        </w:rPr>
        <w:t>a</w:t>
      </w:r>
      <w:r>
        <w:rPr>
          <w:spacing w:val="-1"/>
          <w:sz w:val="28"/>
          <w:szCs w:val="28"/>
        </w:rPr>
        <w:t>l</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w:t>
      </w:r>
      <w:r>
        <w:rPr>
          <w:spacing w:val="1"/>
          <w:sz w:val="28"/>
          <w:szCs w:val="28"/>
        </w:rPr>
        <w:t>o</w:t>
      </w:r>
      <w:r>
        <w:rPr>
          <w:spacing w:val="-1"/>
          <w:sz w:val="28"/>
          <w:szCs w:val="28"/>
        </w:rPr>
        <w:t>nd</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 xml:space="preserve">as </w:t>
      </w:r>
      <w:r>
        <w:rPr>
          <w:spacing w:val="-2"/>
          <w:sz w:val="28"/>
          <w:szCs w:val="28"/>
        </w:rPr>
        <w:t>a</w:t>
      </w:r>
      <w:r>
        <w:rPr>
          <w:sz w:val="28"/>
          <w:szCs w:val="28"/>
        </w:rPr>
        <w:t>c</w:t>
      </w:r>
      <w:r>
        <w:rPr>
          <w:spacing w:val="-1"/>
          <w:sz w:val="28"/>
          <w:szCs w:val="28"/>
        </w:rPr>
        <w:t>t</w:t>
      </w:r>
      <w:r>
        <w:rPr>
          <w:spacing w:val="1"/>
          <w:sz w:val="28"/>
          <w:szCs w:val="28"/>
        </w:rPr>
        <w:t>o</w:t>
      </w:r>
      <w:r>
        <w:rPr>
          <w:spacing w:val="-2"/>
          <w:sz w:val="28"/>
          <w:szCs w:val="28"/>
        </w:rPr>
        <w:t>r</w:t>
      </w:r>
      <w:r>
        <w:rPr>
          <w:sz w:val="28"/>
          <w:szCs w:val="28"/>
        </w:rPr>
        <w:t xml:space="preserve">s </w:t>
      </w:r>
      <w:r>
        <w:rPr>
          <w:spacing w:val="1"/>
          <w:sz w:val="28"/>
          <w:szCs w:val="28"/>
        </w:rPr>
        <w:t>w</w:t>
      </w:r>
      <w:r>
        <w:rPr>
          <w:spacing w:val="-1"/>
          <w:sz w:val="28"/>
          <w:szCs w:val="28"/>
        </w:rPr>
        <w:t>it</w:t>
      </w:r>
      <w:r>
        <w:rPr>
          <w:spacing w:val="1"/>
          <w:sz w:val="28"/>
          <w:szCs w:val="28"/>
        </w:rPr>
        <w:t>h</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ma</w:t>
      </w:r>
      <w:r>
        <w:rPr>
          <w:spacing w:val="-2"/>
          <w:sz w:val="28"/>
          <w:szCs w:val="28"/>
        </w:rPr>
        <w:t>r</w:t>
      </w:r>
      <w:r>
        <w:rPr>
          <w:spacing w:val="1"/>
          <w:sz w:val="28"/>
          <w:szCs w:val="28"/>
        </w:rPr>
        <w:t>k</w:t>
      </w:r>
      <w:r>
        <w:rPr>
          <w:spacing w:val="-2"/>
          <w:sz w:val="28"/>
          <w:szCs w:val="28"/>
        </w:rPr>
        <w:t>e</w:t>
      </w:r>
      <w:r>
        <w:rPr>
          <w:spacing w:val="1"/>
          <w:sz w:val="28"/>
          <w:szCs w:val="28"/>
        </w:rPr>
        <w:t>t</w:t>
      </w:r>
      <w:r>
        <w:rPr>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re</w:t>
      </w:r>
      <w:r>
        <w:rPr>
          <w:spacing w:val="-2"/>
          <w:sz w:val="28"/>
          <w:szCs w:val="28"/>
        </w:rPr>
        <w:t>d</w:t>
      </w:r>
      <w:r>
        <w:rPr>
          <w:spacing w:val="1"/>
          <w:sz w:val="28"/>
          <w:szCs w:val="28"/>
        </w:rPr>
        <w:t>u</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eff</w:t>
      </w:r>
      <w:r>
        <w:rPr>
          <w:spacing w:val="-3"/>
          <w:sz w:val="28"/>
          <w:szCs w:val="28"/>
        </w:rPr>
        <w:t>e</w:t>
      </w:r>
      <w:r>
        <w:rPr>
          <w:sz w:val="28"/>
          <w:szCs w:val="28"/>
        </w:rPr>
        <w:t>c</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n</w:t>
      </w:r>
      <w:r>
        <w:rPr>
          <w:sz w:val="28"/>
          <w:szCs w:val="28"/>
        </w:rPr>
        <w:t>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d</w:t>
      </w:r>
      <w:r>
        <w:rPr>
          <w:spacing w:val="1"/>
          <w:sz w:val="28"/>
          <w:szCs w:val="28"/>
        </w:rPr>
        <w:t>i</w:t>
      </w:r>
      <w:r>
        <w:rPr>
          <w:sz w:val="28"/>
          <w:szCs w:val="28"/>
        </w:rPr>
        <w:t>r</w:t>
      </w:r>
      <w:r>
        <w:rPr>
          <w:spacing w:val="-2"/>
          <w:sz w:val="28"/>
          <w:szCs w:val="28"/>
        </w:rPr>
        <w:t>e</w:t>
      </w:r>
      <w:r>
        <w:rPr>
          <w:sz w:val="28"/>
          <w:szCs w:val="28"/>
        </w:rPr>
        <w:t>ct</w:t>
      </w:r>
      <w:r>
        <w:rPr>
          <w:spacing w:val="-2"/>
          <w:sz w:val="28"/>
          <w:szCs w:val="28"/>
        </w:rPr>
        <w:t xml:space="preserve"> </w:t>
      </w:r>
      <w:r>
        <w:rPr>
          <w:spacing w:val="1"/>
          <w:sz w:val="28"/>
          <w:szCs w:val="28"/>
        </w:rPr>
        <w:t>d</w:t>
      </w:r>
      <w:r>
        <w:rPr>
          <w:sz w:val="28"/>
          <w:szCs w:val="28"/>
        </w:rPr>
        <w:t>e</w:t>
      </w:r>
      <w:r>
        <w:rPr>
          <w:spacing w:val="-2"/>
          <w:sz w:val="28"/>
          <w:szCs w:val="28"/>
        </w:rPr>
        <w:t>m</w:t>
      </w:r>
      <w:r>
        <w:rPr>
          <w:spacing w:val="-1"/>
          <w:sz w:val="28"/>
          <w:szCs w:val="28"/>
        </w:rPr>
        <w:t>o</w:t>
      </w:r>
      <w:r>
        <w:rPr>
          <w:sz w:val="28"/>
          <w:szCs w:val="28"/>
        </w:rPr>
        <w:t>cra</w:t>
      </w:r>
      <w:r>
        <w:rPr>
          <w:spacing w:val="-1"/>
          <w:sz w:val="28"/>
          <w:szCs w:val="28"/>
        </w:rPr>
        <w:t>t</w:t>
      </w:r>
      <w:r>
        <w:rPr>
          <w:spacing w:val="1"/>
          <w:sz w:val="28"/>
          <w:szCs w:val="28"/>
        </w:rPr>
        <w:t>i</w:t>
      </w:r>
      <w:r>
        <w:rPr>
          <w:sz w:val="28"/>
          <w:szCs w:val="28"/>
        </w:rPr>
        <w:t xml:space="preserve">c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s</w:t>
      </w:r>
      <w:r>
        <w:rPr>
          <w:sz w:val="28"/>
          <w:szCs w:val="28"/>
        </w:rPr>
        <w:t>. 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cr</w:t>
      </w:r>
      <w:r>
        <w:rPr>
          <w:spacing w:val="-2"/>
          <w:sz w:val="28"/>
          <w:szCs w:val="28"/>
        </w:rPr>
        <w:t>e</w:t>
      </w:r>
      <w:r>
        <w:rPr>
          <w:sz w:val="28"/>
          <w:szCs w:val="28"/>
        </w:rPr>
        <w:t>a</w:t>
      </w:r>
      <w:r>
        <w:rPr>
          <w:spacing w:val="-1"/>
          <w:sz w:val="28"/>
          <w:szCs w:val="28"/>
        </w:rPr>
        <w:t>t</w:t>
      </w:r>
      <w:r>
        <w:rPr>
          <w:spacing w:val="1"/>
          <w:sz w:val="28"/>
          <w:szCs w:val="28"/>
        </w:rPr>
        <w:t>u</w:t>
      </w:r>
      <w:r>
        <w:rPr>
          <w:spacing w:val="-2"/>
          <w:sz w:val="28"/>
          <w:szCs w:val="28"/>
        </w:rPr>
        <w:t>r</w:t>
      </w:r>
      <w:r>
        <w:rPr>
          <w:sz w:val="28"/>
          <w:szCs w:val="28"/>
        </w:rPr>
        <w:t xml:space="preserve">e of </w:t>
      </w:r>
      <w:r>
        <w:rPr>
          <w:spacing w:val="1"/>
          <w:sz w:val="28"/>
          <w:szCs w:val="28"/>
        </w:rPr>
        <w:t>l</w:t>
      </w:r>
      <w:r>
        <w:rPr>
          <w:spacing w:val="-2"/>
          <w:sz w:val="28"/>
          <w:szCs w:val="28"/>
        </w:rPr>
        <w:t>a</w:t>
      </w:r>
      <w:r>
        <w:rPr>
          <w:spacing w:val="1"/>
          <w:sz w:val="28"/>
          <w:szCs w:val="28"/>
        </w:rPr>
        <w:t>w</w:t>
      </w:r>
      <w:r w:rsidR="00BF2BCE">
        <w:rPr>
          <w:spacing w:val="1"/>
          <w:sz w:val="28"/>
          <w:szCs w:val="28"/>
        </w:rPr>
        <w:t xml:space="preserve"> and</w:t>
      </w:r>
      <w:r w:rsidR="00BF2BCE">
        <w:rPr>
          <w:spacing w:val="-1"/>
          <w:sz w:val="28"/>
          <w:szCs w:val="28"/>
        </w:rPr>
        <w:t xml:space="preserve"> 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z w:val="28"/>
          <w:szCs w:val="28"/>
        </w:rPr>
        <w:t>t</w:t>
      </w:r>
      <w:r>
        <w:rPr>
          <w:spacing w:val="4"/>
          <w:sz w:val="28"/>
          <w:szCs w:val="28"/>
        </w:rPr>
        <w:t xml:space="preserve"> </w:t>
      </w:r>
      <w:r>
        <w:rPr>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 xml:space="preserve">er </w:t>
      </w:r>
      <w:r>
        <w:rPr>
          <w:spacing w:val="-3"/>
          <w:sz w:val="28"/>
          <w:szCs w:val="28"/>
        </w:rPr>
        <w:t>m</w:t>
      </w:r>
      <w:r>
        <w:rPr>
          <w:spacing w:val="1"/>
          <w:sz w:val="28"/>
          <w:szCs w:val="28"/>
        </w:rPr>
        <w:t>o</w:t>
      </w:r>
      <w:r>
        <w:rPr>
          <w:spacing w:val="-1"/>
          <w:sz w:val="28"/>
          <w:szCs w:val="28"/>
        </w:rPr>
        <w:t>n</w:t>
      </w:r>
      <w:r>
        <w:rPr>
          <w:sz w:val="28"/>
          <w:szCs w:val="28"/>
        </w:rPr>
        <w:t>ey</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2"/>
          <w:sz w:val="28"/>
          <w:szCs w:val="28"/>
        </w:rPr>
        <w:t>b</w:t>
      </w:r>
      <w:r>
        <w:rPr>
          <w:sz w:val="28"/>
          <w:szCs w:val="28"/>
        </w:rPr>
        <w:t>e a f</w:t>
      </w:r>
      <w:r>
        <w:rPr>
          <w:spacing w:val="1"/>
          <w:sz w:val="28"/>
          <w:szCs w:val="28"/>
        </w:rPr>
        <w:t>o</w:t>
      </w:r>
      <w:r>
        <w:rPr>
          <w:spacing w:val="-2"/>
          <w:sz w:val="28"/>
          <w:szCs w:val="28"/>
        </w:rPr>
        <w:t>r</w:t>
      </w:r>
      <w:r>
        <w:rPr>
          <w:sz w:val="28"/>
          <w:szCs w:val="28"/>
        </w:rPr>
        <w:t xml:space="preserve">m of </w:t>
      </w:r>
      <w:r>
        <w:rPr>
          <w:spacing w:val="1"/>
          <w:sz w:val="28"/>
          <w:szCs w:val="28"/>
        </w:rPr>
        <w:t>o</w:t>
      </w:r>
      <w:r>
        <w:rPr>
          <w:spacing w:val="-1"/>
          <w:sz w:val="28"/>
          <w:szCs w:val="28"/>
        </w:rPr>
        <w:t>p</w:t>
      </w:r>
      <w:r>
        <w:rPr>
          <w:spacing w:val="1"/>
          <w:sz w:val="28"/>
          <w:szCs w:val="28"/>
        </w:rPr>
        <w:t>p</w:t>
      </w:r>
      <w:r>
        <w:rPr>
          <w:sz w:val="28"/>
          <w:szCs w:val="28"/>
        </w:rPr>
        <w:t>r</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on</w:t>
      </w:r>
      <w:r>
        <w:rPr>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oi</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noth</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l</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th</w:t>
      </w:r>
      <w:r>
        <w:rPr>
          <w:spacing w:val="-2"/>
          <w:sz w:val="28"/>
          <w:szCs w:val="28"/>
        </w:rPr>
        <w:t>a</w:t>
      </w:r>
      <w:r>
        <w:rPr>
          <w:sz w:val="28"/>
          <w:szCs w:val="28"/>
        </w:rPr>
        <w:t>n</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a</w:t>
      </w:r>
      <w:r>
        <w:rPr>
          <w:spacing w:val="-2"/>
          <w:sz w:val="28"/>
          <w:szCs w:val="28"/>
        </w:rPr>
        <w:t>m</w:t>
      </w:r>
      <w:r>
        <w:rPr>
          <w:sz w:val="28"/>
          <w:szCs w:val="28"/>
        </w:rPr>
        <w:t>e</w:t>
      </w:r>
      <w:r>
        <w:rPr>
          <w:spacing w:val="-1"/>
          <w:sz w:val="28"/>
          <w:szCs w:val="28"/>
        </w:rPr>
        <w:t>n</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a</w:t>
      </w:r>
      <w:r>
        <w:rPr>
          <w:spacing w:val="1"/>
          <w:sz w:val="28"/>
          <w:szCs w:val="28"/>
        </w:rPr>
        <w:t>u</w:t>
      </w:r>
      <w:r>
        <w:rPr>
          <w:spacing w:val="-1"/>
          <w:sz w:val="28"/>
          <w:szCs w:val="28"/>
        </w:rPr>
        <w:t>l</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i</w:t>
      </w:r>
      <w:r>
        <w:rPr>
          <w:spacing w:val="1"/>
          <w:sz w:val="28"/>
          <w:szCs w:val="28"/>
        </w:rPr>
        <w:t>d</w:t>
      </w:r>
      <w:r>
        <w:rPr>
          <w:sz w:val="28"/>
          <w:szCs w:val="28"/>
        </w:rPr>
        <w:t>ea</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2"/>
          <w:sz w:val="28"/>
          <w:szCs w:val="28"/>
        </w:rPr>
        <w:t>a</w:t>
      </w:r>
      <w:r>
        <w:rPr>
          <w:sz w:val="28"/>
          <w:szCs w:val="28"/>
        </w:rPr>
        <w:t xml:space="preserve">w </w:t>
      </w:r>
      <w:r>
        <w:rPr>
          <w:spacing w:val="1"/>
          <w:sz w:val="28"/>
          <w:szCs w:val="28"/>
        </w:rPr>
        <w:t>o</w:t>
      </w:r>
      <w:r>
        <w:rPr>
          <w:sz w:val="28"/>
          <w:szCs w:val="28"/>
        </w:rPr>
        <w:t xml:space="preserve">f </w:t>
      </w:r>
      <w:r>
        <w:rPr>
          <w:spacing w:val="-3"/>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e</w:t>
      </w:r>
      <w:r>
        <w:rPr>
          <w:sz w:val="28"/>
          <w:szCs w:val="28"/>
        </w:rPr>
        <w:t>ce</w:t>
      </w:r>
      <w:r>
        <w:rPr>
          <w:spacing w:val="-1"/>
          <w:sz w:val="28"/>
          <w:szCs w:val="28"/>
        </w:rPr>
        <w:t>s</w:t>
      </w:r>
      <w:r>
        <w:rPr>
          <w:spacing w:val="1"/>
          <w:sz w:val="28"/>
          <w:szCs w:val="28"/>
        </w:rPr>
        <w:t>s</w:t>
      </w:r>
      <w:r>
        <w:rPr>
          <w:sz w:val="28"/>
          <w:szCs w:val="28"/>
        </w:rPr>
        <w:t>a</w:t>
      </w:r>
      <w:r>
        <w:rPr>
          <w:spacing w:val="-2"/>
          <w:sz w:val="28"/>
          <w:szCs w:val="28"/>
        </w:rPr>
        <w:t>r</w:t>
      </w:r>
      <w:r>
        <w:rPr>
          <w:sz w:val="28"/>
          <w:szCs w:val="28"/>
        </w:rPr>
        <w:t>y</w:t>
      </w:r>
      <w:r>
        <w:rPr>
          <w:spacing w:val="1"/>
          <w:sz w:val="28"/>
          <w:szCs w:val="28"/>
        </w:rPr>
        <w:t xml:space="preserve"> </w:t>
      </w:r>
      <w:r>
        <w:rPr>
          <w:sz w:val="28"/>
          <w:szCs w:val="28"/>
        </w:rPr>
        <w:t>pr</w:t>
      </w:r>
      <w:r>
        <w:rPr>
          <w:spacing w:val="-2"/>
          <w:sz w:val="28"/>
          <w:szCs w:val="28"/>
        </w:rPr>
        <w:t>e</w:t>
      </w:r>
      <w:r>
        <w:rPr>
          <w:sz w:val="28"/>
          <w:szCs w:val="28"/>
        </w:rPr>
        <w:t>re</w:t>
      </w:r>
      <w:r>
        <w:rPr>
          <w:spacing w:val="-1"/>
          <w:sz w:val="28"/>
          <w:szCs w:val="28"/>
        </w:rPr>
        <w:t>qu</w:t>
      </w:r>
      <w:r>
        <w:rPr>
          <w:spacing w:val="1"/>
          <w:sz w:val="28"/>
          <w:szCs w:val="28"/>
        </w:rPr>
        <w:t>i</w:t>
      </w:r>
      <w:r>
        <w:rPr>
          <w:spacing w:val="-1"/>
          <w:sz w:val="28"/>
          <w:szCs w:val="28"/>
        </w:rPr>
        <w:t>s</w:t>
      </w:r>
      <w:r>
        <w:rPr>
          <w:spacing w:val="1"/>
          <w:sz w:val="28"/>
          <w:szCs w:val="28"/>
        </w:rPr>
        <w:t>i</w:t>
      </w:r>
      <w:r>
        <w:rPr>
          <w:spacing w:val="-1"/>
          <w:sz w:val="28"/>
          <w:szCs w:val="28"/>
        </w:rPr>
        <w:t>t</w:t>
      </w:r>
      <w:r>
        <w:rPr>
          <w:sz w:val="28"/>
          <w:szCs w:val="28"/>
        </w:rPr>
        <w:t xml:space="preserve">e of </w:t>
      </w:r>
      <w:r>
        <w:rPr>
          <w:spacing w:val="-2"/>
          <w:sz w:val="28"/>
          <w:szCs w:val="28"/>
        </w:rPr>
        <w:t>m</w:t>
      </w:r>
      <w:r>
        <w:rPr>
          <w:spacing w:val="1"/>
          <w:sz w:val="28"/>
          <w:szCs w:val="28"/>
        </w:rPr>
        <w:t>o</w:t>
      </w:r>
      <w:r>
        <w:rPr>
          <w:spacing w:val="-1"/>
          <w:sz w:val="28"/>
          <w:szCs w:val="28"/>
        </w:rPr>
        <w:t>d</w:t>
      </w:r>
      <w:r>
        <w:rPr>
          <w:sz w:val="28"/>
          <w:szCs w:val="28"/>
        </w:rPr>
        <w:t>ern</w:t>
      </w:r>
      <w:r>
        <w:rPr>
          <w:spacing w:val="1"/>
          <w:sz w:val="28"/>
          <w:szCs w:val="28"/>
        </w:rPr>
        <w:t xml:space="preserve"> </w:t>
      </w:r>
      <w:r>
        <w:rPr>
          <w:spacing w:val="-3"/>
          <w:sz w:val="28"/>
          <w:szCs w:val="28"/>
        </w:rPr>
        <w:t>m</w:t>
      </w:r>
      <w:r>
        <w:rPr>
          <w:spacing w:val="-1"/>
          <w:sz w:val="28"/>
          <w:szCs w:val="28"/>
        </w:rPr>
        <w:t>o</w:t>
      </w:r>
      <w:r>
        <w:rPr>
          <w:spacing w:val="1"/>
          <w:sz w:val="28"/>
          <w:szCs w:val="28"/>
        </w:rPr>
        <w:t>n</w:t>
      </w:r>
      <w:r>
        <w:rPr>
          <w:spacing w:val="-2"/>
          <w:sz w:val="28"/>
          <w:szCs w:val="28"/>
        </w:rPr>
        <w:t>e</w:t>
      </w:r>
      <w:r>
        <w:rPr>
          <w:spacing w:val="1"/>
          <w:sz w:val="28"/>
          <w:szCs w:val="28"/>
        </w:rPr>
        <w:t>t</w:t>
      </w:r>
      <w:r>
        <w:rPr>
          <w:sz w:val="28"/>
          <w:szCs w:val="28"/>
        </w:rPr>
        <w:t>a</w:t>
      </w:r>
      <w:r>
        <w:rPr>
          <w:spacing w:val="-2"/>
          <w:sz w:val="28"/>
          <w:szCs w:val="28"/>
        </w:rPr>
        <w:t>r</w:t>
      </w:r>
      <w:r>
        <w:rPr>
          <w:sz w:val="28"/>
          <w:szCs w:val="28"/>
        </w:rPr>
        <w:t>y</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w:t>
      </w:r>
    </w:p>
    <w:p w14:paraId="39A19AC1" w14:textId="77777777" w:rsidR="00AE7C60" w:rsidRDefault="00AE7C60" w:rsidP="003E0BA7">
      <w:pPr>
        <w:spacing w:before="10" w:line="140" w:lineRule="exact"/>
        <w:jc w:val="both"/>
        <w:rPr>
          <w:sz w:val="15"/>
          <w:szCs w:val="15"/>
        </w:rPr>
      </w:pPr>
    </w:p>
    <w:p w14:paraId="07BAA5AC" w14:textId="08F6AB69" w:rsidR="00AE7C60" w:rsidRDefault="00A44FA3" w:rsidP="003E0BA7">
      <w:pPr>
        <w:spacing w:line="258" w:lineRule="auto"/>
        <w:ind w:left="100" w:right="131"/>
        <w:jc w:val="both"/>
        <w:rPr>
          <w:sz w:val="28"/>
          <w:szCs w:val="28"/>
        </w:rPr>
      </w:pPr>
      <w:r>
        <w:rPr>
          <w:spacing w:val="1"/>
          <w:sz w:val="28"/>
          <w:szCs w:val="28"/>
        </w:rPr>
        <w:t>T</w:t>
      </w:r>
      <w:r>
        <w:rPr>
          <w:spacing w:val="-1"/>
          <w:sz w:val="28"/>
          <w:szCs w:val="28"/>
        </w:rPr>
        <w:t>h</w:t>
      </w:r>
      <w:r>
        <w:rPr>
          <w:sz w:val="28"/>
          <w:szCs w:val="28"/>
        </w:rPr>
        <w:t>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w</w:t>
      </w:r>
      <w:r>
        <w:rPr>
          <w:spacing w:val="-1"/>
          <w:sz w:val="28"/>
          <w:szCs w:val="28"/>
        </w:rPr>
        <w:t>ou</w:t>
      </w:r>
      <w:r>
        <w:rPr>
          <w:spacing w:val="1"/>
          <w:sz w:val="28"/>
          <w:szCs w:val="28"/>
        </w:rPr>
        <w:t>l</w:t>
      </w:r>
      <w:r>
        <w:rPr>
          <w:sz w:val="28"/>
          <w:szCs w:val="28"/>
        </w:rPr>
        <w:t>d</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u</w:t>
      </w:r>
      <w:r>
        <w:rPr>
          <w:sz w:val="28"/>
          <w:szCs w:val="28"/>
        </w:rPr>
        <w:t>s</w:t>
      </w:r>
      <w:r>
        <w:rPr>
          <w:spacing w:val="1"/>
          <w:sz w:val="28"/>
          <w:szCs w:val="28"/>
        </w:rPr>
        <w:t xml:space="preserve"> </w:t>
      </w:r>
      <w:r>
        <w:rPr>
          <w:spacing w:val="-2"/>
          <w:sz w:val="28"/>
          <w:szCs w:val="28"/>
        </w:rPr>
        <w:t>b</w:t>
      </w:r>
      <w:r>
        <w:rPr>
          <w:sz w:val="28"/>
          <w:szCs w:val="28"/>
        </w:rPr>
        <w:t>e</w:t>
      </w:r>
      <w:r>
        <w:rPr>
          <w:spacing w:val="-1"/>
          <w:sz w:val="28"/>
          <w:szCs w:val="28"/>
        </w:rPr>
        <w:t>l</w:t>
      </w:r>
      <w:r>
        <w:rPr>
          <w:spacing w:val="1"/>
          <w:sz w:val="28"/>
          <w:szCs w:val="28"/>
        </w:rPr>
        <w:t>i</w:t>
      </w:r>
      <w:r>
        <w:rPr>
          <w:spacing w:val="-2"/>
          <w:sz w:val="28"/>
          <w:szCs w:val="28"/>
        </w:rPr>
        <w:t>e</w:t>
      </w:r>
      <w:r>
        <w:rPr>
          <w:spacing w:val="-1"/>
          <w:sz w:val="28"/>
          <w:szCs w:val="28"/>
        </w:rPr>
        <w:t>v</w:t>
      </w:r>
      <w:r>
        <w:rPr>
          <w:sz w:val="28"/>
          <w:szCs w:val="28"/>
        </w:rPr>
        <w:t>e that</w:t>
      </w:r>
      <w:r>
        <w:rPr>
          <w:spacing w:val="-2"/>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2"/>
          <w:sz w:val="28"/>
          <w:szCs w:val="28"/>
        </w:rPr>
        <w:t xml:space="preserve"> </w:t>
      </w:r>
      <w:r>
        <w:rPr>
          <w:spacing w:val="-1"/>
          <w:sz w:val="28"/>
          <w:szCs w:val="28"/>
        </w:rPr>
        <w:t>n</w:t>
      </w:r>
      <w:r>
        <w:rPr>
          <w:sz w:val="28"/>
          <w:szCs w:val="28"/>
        </w:rPr>
        <w:t>a</w:t>
      </w:r>
      <w:r>
        <w:rPr>
          <w:spacing w:val="1"/>
          <w:sz w:val="28"/>
          <w:szCs w:val="28"/>
        </w:rPr>
        <w:t>t</w:t>
      </w:r>
      <w:r>
        <w:rPr>
          <w:spacing w:val="-1"/>
          <w:sz w:val="28"/>
          <w:szCs w:val="28"/>
        </w:rPr>
        <w:t>u</w:t>
      </w:r>
      <w:r>
        <w:rPr>
          <w:sz w:val="28"/>
          <w:szCs w:val="28"/>
        </w:rPr>
        <w:t>r</w:t>
      </w:r>
      <w:r>
        <w:rPr>
          <w:spacing w:val="7"/>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in</w:t>
      </w:r>
      <w:r>
        <w:rPr>
          <w:spacing w:val="-2"/>
          <w:sz w:val="28"/>
          <w:szCs w:val="28"/>
        </w:rPr>
        <w:t>e</w:t>
      </w:r>
      <w:r>
        <w:rPr>
          <w:spacing w:val="-1"/>
          <w:sz w:val="28"/>
          <w:szCs w:val="28"/>
        </w:rPr>
        <w:t>v</w:t>
      </w:r>
      <w:r>
        <w:rPr>
          <w:spacing w:val="1"/>
          <w:sz w:val="28"/>
          <w:szCs w:val="28"/>
        </w:rPr>
        <w:t>i</w:t>
      </w:r>
      <w:r>
        <w:rPr>
          <w:spacing w:val="-1"/>
          <w:sz w:val="28"/>
          <w:szCs w:val="28"/>
        </w:rPr>
        <w:t>t</w:t>
      </w:r>
      <w:r>
        <w:rPr>
          <w:sz w:val="28"/>
          <w:szCs w:val="28"/>
        </w:rPr>
        <w:t>a</w:t>
      </w:r>
      <w:r>
        <w:rPr>
          <w:spacing w:val="-1"/>
          <w:sz w:val="28"/>
          <w:szCs w:val="28"/>
        </w:rPr>
        <w:t>b</w:t>
      </w:r>
      <w:r>
        <w:rPr>
          <w:spacing w:val="1"/>
          <w:sz w:val="28"/>
          <w:szCs w:val="28"/>
        </w:rPr>
        <w:t>l</w:t>
      </w:r>
      <w:r>
        <w:rPr>
          <w:sz w:val="28"/>
          <w:szCs w:val="28"/>
        </w:rPr>
        <w:t>e</w:t>
      </w:r>
      <w:r w:rsidR="00BF2BCE">
        <w:rPr>
          <w:sz w:val="28"/>
          <w:szCs w:val="28"/>
        </w:rPr>
        <w:t>,</w:t>
      </w:r>
      <w:r>
        <w:rPr>
          <w:sz w:val="28"/>
          <w:szCs w:val="28"/>
        </w:rPr>
        <w:t xml:space="preserve"> </w:t>
      </w:r>
      <w:r>
        <w:rPr>
          <w:spacing w:val="-2"/>
          <w:sz w:val="28"/>
          <w:szCs w:val="28"/>
        </w:rPr>
        <w:t>b</w:t>
      </w:r>
      <w:r>
        <w:rPr>
          <w:spacing w:val="-1"/>
          <w:sz w:val="28"/>
          <w:szCs w:val="28"/>
        </w:rPr>
        <w:t>u</w:t>
      </w:r>
      <w:r>
        <w:rPr>
          <w:sz w:val="28"/>
          <w:szCs w:val="28"/>
        </w:rPr>
        <w:t>t</w:t>
      </w:r>
      <w:r>
        <w:rPr>
          <w:spacing w:val="1"/>
          <w:sz w:val="28"/>
          <w:szCs w:val="28"/>
        </w:rPr>
        <w:t xml:space="preserve">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3"/>
          <w:sz w:val="28"/>
          <w:szCs w:val="28"/>
        </w:rPr>
        <w:t>a</w:t>
      </w:r>
      <w:r>
        <w:rPr>
          <w:spacing w:val="1"/>
          <w:sz w:val="28"/>
          <w:szCs w:val="28"/>
        </w:rPr>
        <w:t>lt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iv</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th</w:t>
      </w:r>
      <w:r>
        <w:rPr>
          <w:sz w:val="28"/>
          <w:szCs w:val="28"/>
        </w:rPr>
        <w:t xml:space="preserve">e </w:t>
      </w:r>
      <w:r>
        <w:rPr>
          <w:spacing w:val="-3"/>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3"/>
          <w:sz w:val="28"/>
          <w:szCs w:val="28"/>
        </w:rPr>
        <w:t>r</w:t>
      </w:r>
      <w:r>
        <w:rPr>
          <w:sz w:val="28"/>
          <w:szCs w:val="28"/>
        </w:rPr>
        <w:t>e al</w:t>
      </w:r>
      <w:r>
        <w:rPr>
          <w:spacing w:val="-1"/>
          <w:sz w:val="28"/>
          <w:szCs w:val="28"/>
        </w:rPr>
        <w:t>r</w:t>
      </w:r>
      <w:r>
        <w:rPr>
          <w:sz w:val="28"/>
          <w:szCs w:val="28"/>
        </w:rPr>
        <w:t>ea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e</w:t>
      </w:r>
      <w:r>
        <w:rPr>
          <w:sz w:val="28"/>
          <w:szCs w:val="28"/>
        </w:rPr>
        <w:t>re.</w:t>
      </w:r>
      <w:r>
        <w:rPr>
          <w:spacing w:val="6"/>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p</w:t>
      </w:r>
      <w:r>
        <w:rPr>
          <w:spacing w:val="-1"/>
          <w:sz w:val="28"/>
          <w:szCs w:val="28"/>
        </w:rPr>
        <w:t>i</w:t>
      </w:r>
      <w:r>
        <w:rPr>
          <w:spacing w:val="1"/>
          <w:sz w:val="28"/>
          <w:szCs w:val="28"/>
        </w:rPr>
        <w:t>t</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in</w:t>
      </w:r>
      <w:r>
        <w:rPr>
          <w:spacing w:val="-2"/>
          <w:sz w:val="28"/>
          <w:szCs w:val="28"/>
        </w:rPr>
        <w:t>c</w:t>
      </w:r>
      <w:r>
        <w:rPr>
          <w:sz w:val="28"/>
          <w:szCs w:val="28"/>
        </w:rPr>
        <w:t>re</w:t>
      </w:r>
      <w:r>
        <w:rPr>
          <w:spacing w:val="-2"/>
          <w:sz w:val="28"/>
          <w:szCs w:val="28"/>
        </w:rPr>
        <w:t>a</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g</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f blo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z w:val="28"/>
          <w:szCs w:val="28"/>
        </w:rPr>
        <w:t>s</w:t>
      </w:r>
      <w:r w:rsidR="00BF2BCE">
        <w:rPr>
          <w:spacing w:val="1"/>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w:t>
      </w:r>
      <w:r>
        <w:rPr>
          <w:spacing w:val="1"/>
          <w:sz w:val="28"/>
          <w:szCs w:val="28"/>
        </w:rPr>
        <w:t>s</w:t>
      </w:r>
      <w:r>
        <w:rPr>
          <w:sz w:val="28"/>
          <w:szCs w:val="28"/>
        </w:rPr>
        <w:t>,</w:t>
      </w:r>
      <w:r>
        <w:rPr>
          <w:spacing w:val="-3"/>
          <w:sz w:val="28"/>
          <w:szCs w:val="28"/>
        </w:rPr>
        <w:t xml:space="preserve"> </w:t>
      </w:r>
      <w:r>
        <w:rPr>
          <w:sz w:val="28"/>
          <w:szCs w:val="28"/>
        </w:rPr>
        <w:t>t</w:t>
      </w:r>
      <w:r>
        <w:rPr>
          <w:spacing w:val="1"/>
          <w:sz w:val="28"/>
          <w:szCs w:val="28"/>
        </w:rPr>
        <w:t>h</w:t>
      </w:r>
      <w:r>
        <w:rPr>
          <w:sz w:val="28"/>
          <w:szCs w:val="28"/>
        </w:rPr>
        <w:t>e</w:t>
      </w:r>
      <w:r>
        <w:rPr>
          <w:spacing w:val="-2"/>
          <w:sz w:val="28"/>
          <w:szCs w:val="28"/>
        </w:rPr>
        <w:t>r</w:t>
      </w:r>
      <w:r>
        <w:rPr>
          <w:sz w:val="28"/>
          <w:szCs w:val="28"/>
        </w:rPr>
        <w:t xml:space="preserve">e are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m</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w:t>
      </w:r>
      <w:r>
        <w:rPr>
          <w:spacing w:val="1"/>
          <w:sz w:val="28"/>
          <w:szCs w:val="28"/>
        </w:rPr>
        <w:t>s</w:t>
      </w:r>
      <w:r>
        <w:rPr>
          <w:sz w:val="28"/>
          <w:szCs w:val="28"/>
        </w:rPr>
        <w:t>,</w:t>
      </w:r>
      <w:r>
        <w:rPr>
          <w:spacing w:val="-1"/>
          <w:sz w:val="28"/>
          <w:szCs w:val="28"/>
        </w:rPr>
        <w:t xml:space="preserve"> 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w</w:t>
      </w:r>
      <w:r>
        <w:rPr>
          <w:spacing w:val="-1"/>
          <w:sz w:val="28"/>
          <w:szCs w:val="28"/>
        </w:rPr>
        <w:t>hi</w:t>
      </w:r>
      <w:r>
        <w:rPr>
          <w:sz w:val="28"/>
          <w:szCs w:val="28"/>
        </w:rPr>
        <w:t>ch</w:t>
      </w:r>
      <w:r>
        <w:rPr>
          <w:spacing w:val="1"/>
          <w:sz w:val="28"/>
          <w:szCs w:val="28"/>
        </w:rPr>
        <w:t xml:space="preserve"> </w:t>
      </w:r>
      <w:r>
        <w:rPr>
          <w:sz w:val="28"/>
          <w:szCs w:val="28"/>
        </w:rPr>
        <w:t xml:space="preserve">are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 xml:space="preserve">d </w:t>
      </w:r>
      <w:r>
        <w:rPr>
          <w:spacing w:val="1"/>
          <w:sz w:val="28"/>
          <w:szCs w:val="28"/>
        </w:rPr>
        <w:t>b</w:t>
      </w:r>
      <w:r>
        <w:rPr>
          <w:sz w:val="28"/>
          <w:szCs w:val="28"/>
        </w:rPr>
        <w:t>e</w:t>
      </w:r>
      <w:r>
        <w:rPr>
          <w:spacing w:val="-1"/>
          <w:sz w:val="28"/>
          <w:szCs w:val="28"/>
        </w:rPr>
        <w:t>lo</w:t>
      </w:r>
      <w:r>
        <w:rPr>
          <w:spacing w:val="1"/>
          <w:sz w:val="28"/>
          <w:szCs w:val="28"/>
        </w:rPr>
        <w:t>w</w:t>
      </w:r>
      <w:r>
        <w:rPr>
          <w:sz w:val="28"/>
          <w:szCs w:val="28"/>
        </w:rPr>
        <w:t>.</w:t>
      </w:r>
    </w:p>
    <w:p w14:paraId="1E727CDF" w14:textId="77777777" w:rsidR="00AE7C60" w:rsidRDefault="00AE7C60" w:rsidP="003E0BA7">
      <w:pPr>
        <w:spacing w:line="200" w:lineRule="exact"/>
        <w:jc w:val="both"/>
      </w:pPr>
    </w:p>
    <w:p w14:paraId="292D3222" w14:textId="77777777" w:rsidR="00AE7C60" w:rsidRDefault="00AE7C60" w:rsidP="003E0BA7">
      <w:pPr>
        <w:spacing w:line="200" w:lineRule="exact"/>
        <w:jc w:val="both"/>
      </w:pPr>
    </w:p>
    <w:p w14:paraId="45E901E4" w14:textId="77777777" w:rsidR="00AE7C60" w:rsidRDefault="00AE7C60" w:rsidP="003E0BA7">
      <w:pPr>
        <w:spacing w:before="9" w:line="260" w:lineRule="exact"/>
        <w:jc w:val="both"/>
        <w:rPr>
          <w:sz w:val="26"/>
          <w:szCs w:val="26"/>
        </w:rPr>
      </w:pPr>
    </w:p>
    <w:p w14:paraId="1EAFACBA" w14:textId="20C96924" w:rsidR="00AE7C60" w:rsidRDefault="00A44FA3" w:rsidP="003E0BA7">
      <w:pPr>
        <w:tabs>
          <w:tab w:val="left" w:pos="820"/>
        </w:tabs>
        <w:spacing w:line="259" w:lineRule="auto"/>
        <w:ind w:left="820" w:right="115" w:hanging="360"/>
        <w:jc w:val="both"/>
        <w:rPr>
          <w:sz w:val="28"/>
          <w:szCs w:val="28"/>
        </w:rPr>
      </w:pPr>
      <w:r>
        <w:rPr>
          <w:sz w:val="28"/>
          <w:szCs w:val="28"/>
        </w:rPr>
        <w:t>•</w:t>
      </w:r>
      <w:r>
        <w:rPr>
          <w:sz w:val="28"/>
          <w:szCs w:val="28"/>
        </w:rPr>
        <w:tab/>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p</w:t>
      </w:r>
      <w:r>
        <w:rPr>
          <w:spacing w:val="-2"/>
          <w:sz w:val="28"/>
          <w:szCs w:val="28"/>
        </w:rPr>
        <w:t>e</w:t>
      </w:r>
      <w:r>
        <w:rPr>
          <w:spacing w:val="-1"/>
          <w:sz w:val="28"/>
          <w:szCs w:val="28"/>
        </w:rPr>
        <w:t>o</w:t>
      </w:r>
      <w:r>
        <w:rPr>
          <w:spacing w:val="1"/>
          <w:sz w:val="28"/>
          <w:szCs w:val="28"/>
        </w:rPr>
        <w:t>pl</w:t>
      </w:r>
      <w:r>
        <w:rPr>
          <w:sz w:val="28"/>
          <w:szCs w:val="28"/>
        </w:rPr>
        <w:t xml:space="preserve">e </w:t>
      </w:r>
      <w:r>
        <w:rPr>
          <w:spacing w:val="1"/>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u</w:t>
      </w:r>
      <w:r>
        <w:rPr>
          <w:spacing w:val="-1"/>
          <w:sz w:val="28"/>
          <w:szCs w:val="28"/>
        </w:rPr>
        <w:t>s</w:t>
      </w:r>
      <w:r>
        <w:rPr>
          <w:sz w:val="28"/>
          <w:szCs w:val="28"/>
        </w:rPr>
        <w:t>e tr</w:t>
      </w:r>
      <w:r>
        <w:rPr>
          <w:spacing w:val="-1"/>
          <w:sz w:val="28"/>
          <w:szCs w:val="28"/>
        </w:rPr>
        <w:t>ad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f</w:t>
      </w:r>
      <w:r>
        <w:rPr>
          <w:spacing w:val="-2"/>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2"/>
          <w:sz w:val="28"/>
          <w:szCs w:val="28"/>
        </w:rPr>
        <w:t xml:space="preserve"> </w:t>
      </w:r>
      <w:r>
        <w:rPr>
          <w:spacing w:val="1"/>
          <w:sz w:val="28"/>
          <w:szCs w:val="28"/>
        </w:rPr>
        <w:t>s</w:t>
      </w:r>
      <w:r>
        <w:rPr>
          <w:spacing w:val="-1"/>
          <w:sz w:val="28"/>
          <w:szCs w:val="28"/>
        </w:rPr>
        <w:t>u</w:t>
      </w:r>
      <w:r>
        <w:rPr>
          <w:sz w:val="28"/>
          <w:szCs w:val="28"/>
        </w:rPr>
        <w:t>ch</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w:t>
      </w:r>
      <w:r>
        <w:rPr>
          <w:spacing w:val="-3"/>
          <w:sz w:val="28"/>
          <w:szCs w:val="28"/>
        </w:rPr>
        <w:t>a</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z w:val="28"/>
          <w:szCs w:val="28"/>
        </w:rPr>
        <w:t>k</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un</w:t>
      </w:r>
      <w:r>
        <w:rPr>
          <w:spacing w:val="1"/>
          <w:sz w:val="28"/>
          <w:szCs w:val="28"/>
        </w:rPr>
        <w:t>t</w:t>
      </w:r>
      <w:r>
        <w:rPr>
          <w:spacing w:val="-1"/>
          <w:sz w:val="28"/>
          <w:szCs w:val="28"/>
        </w:rPr>
        <w:t>s</w:t>
      </w:r>
      <w:r>
        <w:rPr>
          <w:sz w:val="28"/>
          <w:szCs w:val="28"/>
        </w:rPr>
        <w:t>;</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e</w:t>
      </w:r>
      <w:r>
        <w:rPr>
          <w:sz w:val="28"/>
          <w:szCs w:val="28"/>
        </w:rPr>
        <w:t>a</w:t>
      </w:r>
      <w:r>
        <w:rPr>
          <w:spacing w:val="1"/>
          <w:sz w:val="28"/>
          <w:szCs w:val="28"/>
        </w:rPr>
        <w:t>d</w:t>
      </w:r>
      <w:r>
        <w:rPr>
          <w:sz w:val="28"/>
          <w:szCs w:val="28"/>
        </w:rPr>
        <w:t>,</w:t>
      </w:r>
      <w:r>
        <w:rPr>
          <w:spacing w:val="-3"/>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 xml:space="preserve">h are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z w:val="28"/>
          <w:szCs w:val="28"/>
        </w:rPr>
        <w:t>e</w:t>
      </w:r>
      <w:r>
        <w:rPr>
          <w:spacing w:val="-2"/>
          <w:sz w:val="28"/>
          <w:szCs w:val="28"/>
        </w:rPr>
        <w:t>x</w:t>
      </w:r>
      <w:r>
        <w:rPr>
          <w:spacing w:val="1"/>
          <w:sz w:val="28"/>
          <w:szCs w:val="28"/>
        </w:rPr>
        <w:t>p</w:t>
      </w:r>
      <w:r>
        <w:rPr>
          <w:spacing w:val="-2"/>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ho</w:t>
      </w:r>
      <w:r>
        <w:rPr>
          <w:spacing w:val="1"/>
          <w:sz w:val="28"/>
          <w:szCs w:val="28"/>
        </w:rPr>
        <w:t>s</w:t>
      </w:r>
      <w:r>
        <w:rPr>
          <w:sz w:val="28"/>
          <w:szCs w:val="28"/>
        </w:rPr>
        <w:t xml:space="preserve">e </w:t>
      </w:r>
      <w:r>
        <w:rPr>
          <w:spacing w:val="-2"/>
          <w:sz w:val="28"/>
          <w:szCs w:val="28"/>
        </w:rPr>
        <w:t>w</w:t>
      </w:r>
      <w:r>
        <w:rPr>
          <w:spacing w:val="-1"/>
          <w:sz w:val="28"/>
          <w:szCs w:val="28"/>
        </w:rPr>
        <w:t>h</w:t>
      </w:r>
      <w:r>
        <w:rPr>
          <w:sz w:val="28"/>
          <w:szCs w:val="28"/>
        </w:rPr>
        <w:t>o</w:t>
      </w:r>
      <w:r>
        <w:rPr>
          <w:spacing w:val="1"/>
          <w:sz w:val="28"/>
          <w:szCs w:val="28"/>
        </w:rPr>
        <w:t xml:space="preserve"> </w:t>
      </w:r>
      <w:r>
        <w:rPr>
          <w:sz w:val="28"/>
          <w:szCs w:val="28"/>
        </w:rPr>
        <w:t>are</w:t>
      </w:r>
      <w:r>
        <w:rPr>
          <w:spacing w:val="-3"/>
          <w:sz w:val="28"/>
          <w:szCs w:val="28"/>
        </w:rPr>
        <w:t xml:space="preserve">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nk</w:t>
      </w:r>
      <w:r>
        <w:rPr>
          <w:spacing w:val="-2"/>
          <w:sz w:val="28"/>
          <w:szCs w:val="28"/>
        </w:rPr>
        <w:t>e</w:t>
      </w:r>
      <w:r>
        <w:rPr>
          <w:sz w:val="28"/>
          <w:szCs w:val="28"/>
        </w:rPr>
        <w:t>d</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s</w:t>
      </w:r>
      <w:r>
        <w:rPr>
          <w:spacing w:val="1"/>
          <w:sz w:val="28"/>
          <w:szCs w:val="28"/>
        </w:rPr>
        <w:t>o</w:t>
      </w:r>
      <w:r>
        <w:rPr>
          <w:sz w:val="28"/>
          <w:szCs w:val="28"/>
        </w:rPr>
        <w:t>me</w:t>
      </w:r>
      <w:r>
        <w:rPr>
          <w:spacing w:val="-3"/>
          <w:sz w:val="28"/>
          <w:szCs w:val="28"/>
        </w:rPr>
        <w:t xml:space="preserve"> </w:t>
      </w:r>
      <w:r>
        <w:rPr>
          <w:spacing w:val="1"/>
          <w:sz w:val="28"/>
          <w:szCs w:val="28"/>
        </w:rPr>
        <w:t>t</w:t>
      </w:r>
      <w:r>
        <w:rPr>
          <w:spacing w:val="-1"/>
          <w:sz w:val="28"/>
          <w:szCs w:val="28"/>
        </w:rPr>
        <w:t>y</w:t>
      </w:r>
      <w:r>
        <w:rPr>
          <w:spacing w:val="1"/>
          <w:sz w:val="28"/>
          <w:szCs w:val="28"/>
        </w:rPr>
        <w:t>p</w:t>
      </w:r>
      <w:r>
        <w:rPr>
          <w:sz w:val="28"/>
          <w:szCs w:val="28"/>
        </w:rPr>
        <w:t xml:space="preserve">e </w:t>
      </w:r>
      <w:r>
        <w:rPr>
          <w:spacing w:val="-2"/>
          <w:sz w:val="28"/>
          <w:szCs w:val="28"/>
        </w:rPr>
        <w:t>o</w:t>
      </w:r>
      <w:r>
        <w:rPr>
          <w:sz w:val="28"/>
          <w:szCs w:val="28"/>
        </w:rPr>
        <w:t>f b</w:t>
      </w:r>
      <w:r>
        <w:rPr>
          <w:spacing w:val="-2"/>
          <w:sz w:val="28"/>
          <w:szCs w:val="28"/>
        </w:rPr>
        <w:t>a</w:t>
      </w:r>
      <w:r>
        <w:rPr>
          <w:spacing w:val="-1"/>
          <w:sz w:val="28"/>
          <w:szCs w:val="28"/>
        </w:rPr>
        <w:t>n</w:t>
      </w:r>
      <w:r>
        <w:rPr>
          <w:sz w:val="28"/>
          <w:szCs w:val="28"/>
        </w:rPr>
        <w:t>k acco</w:t>
      </w:r>
      <w:r>
        <w:rPr>
          <w:spacing w:val="-2"/>
          <w:sz w:val="28"/>
          <w:szCs w:val="28"/>
        </w:rPr>
        <w:t>u</w:t>
      </w:r>
      <w:r>
        <w:rPr>
          <w:spacing w:val="1"/>
          <w:sz w:val="28"/>
          <w:szCs w:val="28"/>
        </w:rPr>
        <w:t>n</w:t>
      </w:r>
      <w:r>
        <w:rPr>
          <w:sz w:val="28"/>
          <w:szCs w:val="28"/>
        </w:rPr>
        <w:t>t</w:t>
      </w:r>
      <w:r w:rsidR="003C6354">
        <w:rPr>
          <w:spacing w:val="-2"/>
          <w:sz w:val="28"/>
          <w:szCs w:val="28"/>
        </w:rPr>
        <w:t xml:space="preserve">, </w:t>
      </w:r>
      <w:r>
        <w:rPr>
          <w:spacing w:val="1"/>
          <w:sz w:val="28"/>
          <w:szCs w:val="28"/>
        </w:rPr>
        <w:t>b</w:t>
      </w:r>
      <w:r>
        <w:rPr>
          <w:spacing w:val="-1"/>
          <w:sz w:val="28"/>
          <w:szCs w:val="28"/>
        </w:rPr>
        <w:t>u</w:t>
      </w:r>
      <w:r>
        <w:rPr>
          <w:sz w:val="28"/>
          <w:szCs w:val="28"/>
        </w:rPr>
        <w:t>t</w:t>
      </w:r>
      <w:r>
        <w:rPr>
          <w:spacing w:val="1"/>
          <w:sz w:val="28"/>
          <w:szCs w:val="28"/>
        </w:rPr>
        <w:t xml:space="preserve"> </w:t>
      </w:r>
      <w:r w:rsidR="003C6354">
        <w:rPr>
          <w:spacing w:val="1"/>
          <w:sz w:val="28"/>
          <w:szCs w:val="28"/>
        </w:rPr>
        <w:t xml:space="preserve">they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c</w:t>
      </w:r>
      <w:r>
        <w:rPr>
          <w:sz w:val="28"/>
          <w:szCs w:val="28"/>
        </w:rPr>
        <w:t>a</w:t>
      </w:r>
      <w:r>
        <w:rPr>
          <w:spacing w:val="1"/>
          <w:sz w:val="28"/>
          <w:szCs w:val="28"/>
        </w:rPr>
        <w:t>s</w:t>
      </w:r>
      <w:r>
        <w:rPr>
          <w:sz w:val="28"/>
          <w:szCs w:val="28"/>
        </w:rPr>
        <w:t>h</w:t>
      </w:r>
      <w:r>
        <w:rPr>
          <w:spacing w:val="-2"/>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 xml:space="preserve">e </w:t>
      </w:r>
      <w:r>
        <w:rPr>
          <w:spacing w:val="1"/>
          <w:sz w:val="28"/>
          <w:szCs w:val="28"/>
        </w:rPr>
        <w:t>pu</w:t>
      </w:r>
      <w:r>
        <w:rPr>
          <w:spacing w:val="-2"/>
          <w:sz w:val="28"/>
          <w:szCs w:val="28"/>
        </w:rPr>
        <w:t>r</w:t>
      </w:r>
      <w:r>
        <w:rPr>
          <w:sz w:val="28"/>
          <w:szCs w:val="28"/>
        </w:rPr>
        <w:t>c</w:t>
      </w:r>
      <w:r>
        <w:rPr>
          <w:spacing w:val="-1"/>
          <w:sz w:val="28"/>
          <w:szCs w:val="28"/>
        </w:rPr>
        <w:t>h</w:t>
      </w:r>
      <w:r>
        <w:rPr>
          <w:sz w:val="28"/>
          <w:szCs w:val="28"/>
        </w:rPr>
        <w:t>a</w:t>
      </w:r>
      <w:r>
        <w:rPr>
          <w:spacing w:val="1"/>
          <w:sz w:val="28"/>
          <w:szCs w:val="28"/>
        </w:rPr>
        <w:t>s</w:t>
      </w:r>
      <w:r>
        <w:rPr>
          <w:spacing w:val="-2"/>
          <w:sz w:val="28"/>
          <w:szCs w:val="28"/>
        </w:rPr>
        <w:t>e</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z w:val="28"/>
          <w:szCs w:val="28"/>
        </w:rPr>
        <w:t>an</w:t>
      </w:r>
      <w:r>
        <w:rPr>
          <w:spacing w:val="-2"/>
          <w:sz w:val="28"/>
          <w:szCs w:val="28"/>
        </w:rPr>
        <w:t xml:space="preserve"> </w:t>
      </w:r>
      <w:r>
        <w:rPr>
          <w:spacing w:val="1"/>
          <w:sz w:val="28"/>
          <w:szCs w:val="28"/>
        </w:rPr>
        <w:t>2</w:t>
      </w:r>
      <w:r>
        <w:rPr>
          <w:spacing w:val="-1"/>
          <w:sz w:val="28"/>
          <w:szCs w:val="28"/>
        </w:rPr>
        <w:t>b</w:t>
      </w:r>
      <w:r>
        <w:rPr>
          <w:sz w:val="28"/>
          <w:szCs w:val="28"/>
        </w:rPr>
        <w:t>n</w:t>
      </w:r>
      <w:r>
        <w:rPr>
          <w:spacing w:val="-2"/>
          <w:sz w:val="28"/>
          <w:szCs w:val="28"/>
        </w:rPr>
        <w:t xml:space="preserve"> </w:t>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o</w:t>
      </w:r>
      <w:r>
        <w:rPr>
          <w:sz w:val="28"/>
          <w:szCs w:val="28"/>
        </w:rPr>
        <w:t xml:space="preserve">r </w:t>
      </w:r>
      <w:r>
        <w:rPr>
          <w:spacing w:val="-2"/>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z w:val="28"/>
          <w:szCs w:val="28"/>
        </w:rPr>
        <w:t>in</w:t>
      </w:r>
      <w:r>
        <w:rPr>
          <w:spacing w:val="-1"/>
          <w:sz w:val="28"/>
          <w:szCs w:val="28"/>
        </w:rPr>
        <w:t xml:space="preserve"> </w:t>
      </w:r>
      <w:r>
        <w:rPr>
          <w:spacing w:val="1"/>
          <w:sz w:val="28"/>
          <w:szCs w:val="28"/>
        </w:rPr>
        <w:t>1</w:t>
      </w:r>
      <w:r>
        <w:rPr>
          <w:spacing w:val="-1"/>
          <w:sz w:val="28"/>
          <w:szCs w:val="28"/>
        </w:rPr>
        <w:t>4</w:t>
      </w:r>
      <w:r>
        <w:rPr>
          <w:sz w:val="28"/>
          <w:szCs w:val="28"/>
        </w:rPr>
        <w:t>0 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i</w:t>
      </w:r>
      <w:r>
        <w:rPr>
          <w:sz w:val="28"/>
          <w:szCs w:val="28"/>
        </w:rPr>
        <w:t>es</w:t>
      </w:r>
      <w:r>
        <w:rPr>
          <w:spacing w:val="-2"/>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1/</w:t>
      </w:r>
      <w:r>
        <w:rPr>
          <w:sz w:val="28"/>
          <w:szCs w:val="28"/>
        </w:rPr>
        <w:t>3</w:t>
      </w:r>
      <w:r>
        <w:rPr>
          <w:spacing w:val="1"/>
          <w:sz w:val="28"/>
          <w:szCs w:val="28"/>
        </w:rPr>
        <w:t xml:space="preserve"> </w:t>
      </w:r>
      <w:r>
        <w:rPr>
          <w:sz w:val="28"/>
          <w:szCs w:val="28"/>
        </w:rPr>
        <w:t>of</w:t>
      </w:r>
      <w:r>
        <w:rPr>
          <w:spacing w:val="-2"/>
          <w:sz w:val="28"/>
          <w:szCs w:val="28"/>
        </w:rPr>
        <w:t xml:space="preserve"> </w:t>
      </w:r>
      <w:r>
        <w:rPr>
          <w:spacing w:val="1"/>
          <w:sz w:val="28"/>
          <w:szCs w:val="28"/>
        </w:rPr>
        <w:t>U</w:t>
      </w:r>
      <w:r>
        <w:rPr>
          <w:sz w:val="28"/>
          <w:szCs w:val="28"/>
        </w:rPr>
        <w:t xml:space="preserve">S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2</w:t>
      </w:r>
      <w:r>
        <w:rPr>
          <w:spacing w:val="-3"/>
          <w:sz w:val="28"/>
          <w:szCs w:val="28"/>
        </w:rPr>
        <w:t>.</w:t>
      </w:r>
      <w:r>
        <w:rPr>
          <w:spacing w:val="1"/>
          <w:sz w:val="28"/>
          <w:szCs w:val="28"/>
        </w:rPr>
        <w:t>7</w:t>
      </w:r>
      <w:r>
        <w:rPr>
          <w:spacing w:val="-3"/>
          <w:sz w:val="28"/>
          <w:szCs w:val="28"/>
        </w:rPr>
        <w:t>m</w:t>
      </w:r>
      <w:r>
        <w:rPr>
          <w:sz w:val="28"/>
          <w:szCs w:val="28"/>
        </w:rPr>
        <w:t>n</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U</w:t>
      </w:r>
      <w:r>
        <w:rPr>
          <w:sz w:val="28"/>
          <w:szCs w:val="28"/>
        </w:rPr>
        <w:t>K</w:t>
      </w:r>
      <w:r>
        <w:rPr>
          <w:spacing w:val="-2"/>
          <w:sz w:val="28"/>
          <w:szCs w:val="28"/>
        </w:rPr>
        <w:t xml:space="preserve"> </w:t>
      </w:r>
      <w:r w:rsidR="00BF2BCE">
        <w:rPr>
          <w:spacing w:val="1"/>
          <w:sz w:val="28"/>
          <w:szCs w:val="28"/>
        </w:rPr>
        <w:t>h</w:t>
      </w:r>
      <w:r w:rsidR="004928D8">
        <w:rPr>
          <w:spacing w:val="1"/>
          <w:sz w:val="28"/>
          <w:szCs w:val="28"/>
        </w:rPr>
        <w:t>o</w:t>
      </w:r>
      <w:r>
        <w:rPr>
          <w:spacing w:val="1"/>
          <w:sz w:val="28"/>
          <w:szCs w:val="28"/>
        </w:rPr>
        <w:t>u</w:t>
      </w:r>
      <w:r>
        <w:rPr>
          <w:spacing w:val="-1"/>
          <w:sz w:val="28"/>
          <w:szCs w:val="28"/>
        </w:rPr>
        <w:t>s</w:t>
      </w:r>
      <w:r>
        <w:rPr>
          <w:sz w:val="28"/>
          <w:szCs w:val="28"/>
        </w:rPr>
        <w:t>e</w:t>
      </w:r>
      <w:r>
        <w:rPr>
          <w:spacing w:val="-1"/>
          <w:sz w:val="28"/>
          <w:szCs w:val="28"/>
        </w:rPr>
        <w:t>w</w:t>
      </w:r>
      <w:r>
        <w:rPr>
          <w:spacing w:val="1"/>
          <w:sz w:val="28"/>
          <w:szCs w:val="28"/>
        </w:rPr>
        <w:t>iv</w:t>
      </w:r>
      <w:r>
        <w:rPr>
          <w:spacing w:val="-2"/>
          <w:sz w:val="28"/>
          <w:szCs w:val="28"/>
        </w:rPr>
        <w:t>e</w:t>
      </w:r>
      <w:r>
        <w:rPr>
          <w:spacing w:val="1"/>
          <w:sz w:val="28"/>
          <w:szCs w:val="28"/>
        </w:rPr>
        <w:t>s</w:t>
      </w:r>
      <w:r>
        <w:rPr>
          <w:sz w:val="28"/>
          <w:szCs w:val="28"/>
        </w:rPr>
        <w:t xml:space="preserve">, </w:t>
      </w:r>
      <w:r w:rsidR="00BF2BCE">
        <w:rPr>
          <w:spacing w:val="1"/>
          <w:sz w:val="28"/>
          <w:szCs w:val="28"/>
        </w:rPr>
        <w:t>y</w:t>
      </w:r>
      <w:r>
        <w:rPr>
          <w:spacing w:val="-1"/>
          <w:sz w:val="28"/>
          <w:szCs w:val="28"/>
        </w:rPr>
        <w:t>ou</w:t>
      </w:r>
      <w:r>
        <w:rPr>
          <w:spacing w:val="1"/>
          <w:sz w:val="28"/>
          <w:szCs w:val="28"/>
        </w:rPr>
        <w:t>th</w:t>
      </w:r>
      <w:r>
        <w:rPr>
          <w:sz w:val="28"/>
          <w:szCs w:val="28"/>
        </w:rPr>
        <w:t>,</w:t>
      </w:r>
      <w:r>
        <w:rPr>
          <w:spacing w:val="-1"/>
          <w:sz w:val="28"/>
          <w:szCs w:val="28"/>
        </w:rPr>
        <w:t xml:space="preserve"> </w:t>
      </w:r>
      <w:r w:rsidR="00BF2BCE">
        <w:rPr>
          <w:sz w:val="28"/>
          <w:szCs w:val="28"/>
        </w:rPr>
        <w:t>i</w:t>
      </w:r>
      <w:r w:rsidR="004928D8">
        <w:rPr>
          <w:sz w:val="28"/>
          <w:szCs w:val="28"/>
        </w:rPr>
        <w:t>m</w:t>
      </w:r>
      <w:r>
        <w:rPr>
          <w:sz w:val="28"/>
          <w:szCs w:val="28"/>
        </w:rPr>
        <w:t>m</w:t>
      </w:r>
      <w:r>
        <w:rPr>
          <w:spacing w:val="-1"/>
          <w:sz w:val="28"/>
          <w:szCs w:val="28"/>
        </w:rPr>
        <w:t>i</w:t>
      </w:r>
      <w:r>
        <w:rPr>
          <w:spacing w:val="1"/>
          <w:sz w:val="28"/>
          <w:szCs w:val="28"/>
        </w:rPr>
        <w:t>g</w:t>
      </w:r>
      <w:r>
        <w:rPr>
          <w:sz w:val="28"/>
          <w:szCs w:val="28"/>
        </w:rPr>
        <w:t>r</w:t>
      </w:r>
      <w:r>
        <w:rPr>
          <w:spacing w:val="-2"/>
          <w:sz w:val="28"/>
          <w:szCs w:val="28"/>
        </w:rPr>
        <w:t>a</w:t>
      </w:r>
      <w:r>
        <w:rPr>
          <w:spacing w:val="1"/>
          <w:sz w:val="28"/>
          <w:szCs w:val="28"/>
        </w:rPr>
        <w:t>n</w:t>
      </w:r>
      <w:r>
        <w:rPr>
          <w:spacing w:val="-1"/>
          <w:sz w:val="28"/>
          <w:szCs w:val="28"/>
        </w:rPr>
        <w:t>t</w:t>
      </w:r>
      <w:r>
        <w:rPr>
          <w:sz w:val="28"/>
          <w:szCs w:val="28"/>
        </w:rPr>
        <w:t>s</w:t>
      </w:r>
      <w:r w:rsidR="004928D8">
        <w:rPr>
          <w:sz w:val="28"/>
          <w:szCs w:val="28"/>
        </w:rPr>
        <w:t>,</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z w:val="28"/>
          <w:szCs w:val="28"/>
        </w:rPr>
        <w:t>y</w:t>
      </w:r>
      <w:r>
        <w:rPr>
          <w:spacing w:val="1"/>
          <w:sz w:val="28"/>
          <w:szCs w:val="28"/>
        </w:rPr>
        <w:t xml:space="preserve"> </w:t>
      </w:r>
      <w:r>
        <w:rPr>
          <w:spacing w:val="-3"/>
          <w:sz w:val="28"/>
          <w:szCs w:val="28"/>
        </w:rPr>
        <w:t>m</w:t>
      </w:r>
      <w:r>
        <w:rPr>
          <w:spacing w:val="1"/>
          <w:sz w:val="28"/>
          <w:szCs w:val="28"/>
        </w:rPr>
        <w:t>o</w:t>
      </w:r>
      <w:r>
        <w:rPr>
          <w:sz w:val="28"/>
          <w:szCs w:val="28"/>
        </w:rPr>
        <w:t>re</w:t>
      </w:r>
      <w:r w:rsidR="00BF2BCE">
        <w:rPr>
          <w:sz w:val="28"/>
          <w:szCs w:val="28"/>
        </w:rPr>
        <w:t>.</w:t>
      </w:r>
      <w:r w:rsidR="004D4CB3">
        <w:rPr>
          <w:rStyle w:val="CommentReference"/>
        </w:rPr>
        <w:t xml:space="preserve"> </w:t>
      </w:r>
      <w:r w:rsidR="003C6354" w:rsidRPr="003C6354">
        <w:rPr>
          <w:spacing w:val="-3"/>
          <w:sz w:val="28"/>
          <w:szCs w:val="28"/>
        </w:rPr>
        <w:t>They cannot use saving accounts to build emergency funds. Furthermore, they are not able to turn to time-saving tools for transactions such as paying bills and transferring money</w:t>
      </w:r>
      <w:r>
        <w:rPr>
          <w:sz w:val="28"/>
          <w:szCs w:val="28"/>
        </w:rPr>
        <w:t>.</w:t>
      </w:r>
    </w:p>
    <w:p w14:paraId="54821963" w14:textId="77777777" w:rsidR="00AE7C60" w:rsidRDefault="00AE7C60" w:rsidP="003E0BA7">
      <w:pPr>
        <w:spacing w:before="7" w:line="140" w:lineRule="exact"/>
        <w:jc w:val="both"/>
        <w:rPr>
          <w:sz w:val="14"/>
          <w:szCs w:val="14"/>
        </w:rPr>
      </w:pPr>
    </w:p>
    <w:p w14:paraId="1E14BF30" w14:textId="77777777" w:rsidR="00AE7C60" w:rsidRDefault="00AE7C60" w:rsidP="003E0BA7">
      <w:pPr>
        <w:spacing w:line="200" w:lineRule="exact"/>
        <w:jc w:val="both"/>
      </w:pPr>
    </w:p>
    <w:p w14:paraId="1CF74E36" w14:textId="6AB57AF7" w:rsidR="00AE7C60" w:rsidRDefault="00A44FA3" w:rsidP="003E0BA7">
      <w:pPr>
        <w:tabs>
          <w:tab w:val="left" w:pos="820"/>
        </w:tabs>
        <w:spacing w:line="259" w:lineRule="auto"/>
        <w:ind w:left="820" w:right="584" w:hanging="360"/>
        <w:jc w:val="both"/>
        <w:rPr>
          <w:sz w:val="28"/>
          <w:szCs w:val="28"/>
        </w:rPr>
      </w:pPr>
      <w:r>
        <w:rPr>
          <w:sz w:val="28"/>
          <w:szCs w:val="28"/>
        </w:rPr>
        <w:t>•</w:t>
      </w:r>
      <w:r>
        <w:rPr>
          <w:sz w:val="28"/>
          <w:szCs w:val="28"/>
        </w:rPr>
        <w:tab/>
      </w:r>
      <w:r w:rsidR="003C6354" w:rsidRPr="003C6354">
        <w:rPr>
          <w:sz w:val="28"/>
          <w:szCs w:val="28"/>
        </w:rPr>
        <w:t xml:space="preserve">Because blockchain utilities are not yet truly decentralized, </w:t>
      </w:r>
      <w:r w:rsidR="003C6354">
        <w:rPr>
          <w:sz w:val="28"/>
          <w:szCs w:val="28"/>
        </w:rPr>
        <w:t>g</w:t>
      </w:r>
      <w:r w:rsidR="003C6354" w:rsidRPr="003C6354">
        <w:rPr>
          <w:sz w:val="28"/>
          <w:szCs w:val="28"/>
        </w:rPr>
        <w:t>overnments can intervene and impose restrictions on them.</w:t>
      </w:r>
      <w:r w:rsidR="003C6354">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pacing w:val="1"/>
          <w:sz w:val="28"/>
          <w:szCs w:val="28"/>
        </w:rPr>
        <w:lastRenderedPageBreak/>
        <w:t>s</w:t>
      </w:r>
      <w:r>
        <w:rPr>
          <w:spacing w:val="-1"/>
          <w:sz w:val="28"/>
          <w:szCs w:val="28"/>
        </w:rPr>
        <w:t>t</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l</w:t>
      </w:r>
      <w:r>
        <w:rPr>
          <w:spacing w:val="-1"/>
          <w:sz w:val="28"/>
          <w:szCs w:val="28"/>
        </w:rPr>
        <w:t>o</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sidR="00A52ADB">
        <w:rPr>
          <w:sz w:val="28"/>
          <w:szCs w:val="28"/>
        </w:rPr>
        <w:t>c</w:t>
      </w:r>
      <w:r>
        <w:rPr>
          <w:spacing w:val="-3"/>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d</w:t>
      </w:r>
      <w:r>
        <w:rPr>
          <w:spacing w:val="-2"/>
          <w:sz w:val="28"/>
          <w:szCs w:val="28"/>
        </w:rPr>
        <w:t>e</w:t>
      </w:r>
      <w:r>
        <w:rPr>
          <w:sz w:val="28"/>
          <w:szCs w:val="28"/>
        </w:rPr>
        <w:t>c</w:t>
      </w:r>
      <w:r>
        <w:rPr>
          <w:spacing w:val="6"/>
          <w:sz w:val="28"/>
          <w:szCs w:val="28"/>
        </w:rPr>
        <w:t>i</w:t>
      </w:r>
      <w:r>
        <w:rPr>
          <w:spacing w:val="-1"/>
          <w:sz w:val="28"/>
          <w:szCs w:val="28"/>
        </w:rPr>
        <w:t>si</w:t>
      </w:r>
      <w:r>
        <w:rPr>
          <w:spacing w:val="1"/>
          <w:sz w:val="28"/>
          <w:szCs w:val="28"/>
        </w:rPr>
        <w:t>o</w:t>
      </w:r>
      <w:r>
        <w:rPr>
          <w:spacing w:val="2"/>
          <w:sz w:val="28"/>
          <w:szCs w:val="28"/>
        </w:rPr>
        <w:t>n</w:t>
      </w:r>
      <w:r>
        <w:rPr>
          <w:sz w:val="28"/>
          <w:szCs w:val="28"/>
        </w:rPr>
        <w:t>-ma</w:t>
      </w:r>
      <w:r>
        <w:rPr>
          <w:spacing w:val="1"/>
          <w:sz w:val="28"/>
          <w:szCs w:val="28"/>
        </w:rPr>
        <w:t>k</w:t>
      </w:r>
      <w:r>
        <w:rPr>
          <w:sz w:val="28"/>
          <w:szCs w:val="28"/>
        </w:rPr>
        <w:t>e</w:t>
      </w:r>
      <w:r>
        <w:rPr>
          <w:spacing w:val="-2"/>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m</w:t>
      </w:r>
      <w:r>
        <w:rPr>
          <w:spacing w:val="-1"/>
          <w:sz w:val="28"/>
          <w:szCs w:val="28"/>
        </w:rPr>
        <w:t>o</w:t>
      </w:r>
      <w:r>
        <w:rPr>
          <w:spacing w:val="1"/>
          <w:sz w:val="28"/>
          <w:szCs w:val="28"/>
        </w:rPr>
        <w:t>n</w:t>
      </w:r>
      <w:r>
        <w:rPr>
          <w:spacing w:val="-1"/>
          <w:sz w:val="28"/>
          <w:szCs w:val="28"/>
        </w:rPr>
        <w:t>op</w:t>
      </w:r>
      <w:r>
        <w:rPr>
          <w:spacing w:val="1"/>
          <w:sz w:val="28"/>
          <w:szCs w:val="28"/>
        </w:rPr>
        <w:t>o</w:t>
      </w:r>
      <w:r>
        <w:rPr>
          <w:spacing w:val="-1"/>
          <w:sz w:val="28"/>
          <w:szCs w:val="28"/>
        </w:rPr>
        <w:t>l</w:t>
      </w:r>
      <w:r>
        <w:rPr>
          <w:spacing w:val="1"/>
          <w:sz w:val="28"/>
          <w:szCs w:val="28"/>
        </w:rPr>
        <w:t>i</w:t>
      </w:r>
      <w:r>
        <w:rPr>
          <w:spacing w:val="-2"/>
          <w:sz w:val="28"/>
          <w:szCs w:val="28"/>
        </w:rPr>
        <w:t>e</w:t>
      </w:r>
      <w:r>
        <w:rPr>
          <w:sz w:val="28"/>
          <w:szCs w:val="28"/>
        </w:rPr>
        <w:t>s</w:t>
      </w:r>
      <w:r>
        <w:rPr>
          <w:spacing w:val="1"/>
          <w:sz w:val="28"/>
          <w:szCs w:val="28"/>
        </w:rPr>
        <w:t xml:space="preserve"> h</w:t>
      </w:r>
      <w:r>
        <w:rPr>
          <w:spacing w:val="-2"/>
          <w:sz w:val="28"/>
          <w:szCs w:val="28"/>
        </w:rPr>
        <w:t>e</w:t>
      </w:r>
      <w:r>
        <w:rPr>
          <w:spacing w:val="1"/>
          <w:sz w:val="28"/>
          <w:szCs w:val="28"/>
        </w:rPr>
        <w:t>l</w:t>
      </w:r>
      <w:r>
        <w:rPr>
          <w:sz w:val="28"/>
          <w:szCs w:val="28"/>
        </w:rPr>
        <w:t>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a</w:t>
      </w:r>
      <w:r>
        <w:rPr>
          <w:spacing w:val="1"/>
          <w:sz w:val="28"/>
          <w:szCs w:val="28"/>
        </w:rPr>
        <w:t>d</w:t>
      </w:r>
      <w:r>
        <w:rPr>
          <w:sz w:val="28"/>
          <w:szCs w:val="28"/>
        </w:rPr>
        <w:t>m</w:t>
      </w:r>
      <w:r>
        <w:rPr>
          <w:spacing w:val="-1"/>
          <w:sz w:val="28"/>
          <w:szCs w:val="28"/>
        </w:rPr>
        <w:t>in</w:t>
      </w:r>
      <w:r>
        <w:rPr>
          <w:spacing w:val="1"/>
          <w:sz w:val="28"/>
          <w:szCs w:val="28"/>
        </w:rPr>
        <w:t>i</w:t>
      </w:r>
      <w:r>
        <w:rPr>
          <w:spacing w:val="-1"/>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pacing w:val="1"/>
          <w:sz w:val="28"/>
          <w:szCs w:val="28"/>
        </w:rPr>
        <w:t>ks</w:t>
      </w:r>
      <w:r>
        <w:rPr>
          <w:sz w:val="28"/>
          <w:szCs w:val="28"/>
        </w:rPr>
        <w:t>.</w:t>
      </w:r>
    </w:p>
    <w:p w14:paraId="568022D1" w14:textId="77777777" w:rsidR="00AE7C60" w:rsidRDefault="00AE7C60" w:rsidP="003E0BA7">
      <w:pPr>
        <w:spacing w:before="9" w:line="140" w:lineRule="exact"/>
        <w:jc w:val="both"/>
        <w:rPr>
          <w:sz w:val="15"/>
          <w:szCs w:val="15"/>
        </w:rPr>
      </w:pPr>
    </w:p>
    <w:p w14:paraId="0CC4846B" w14:textId="1335393B" w:rsidR="00AE7C60" w:rsidRDefault="00A44FA3" w:rsidP="003E0BA7">
      <w:pPr>
        <w:tabs>
          <w:tab w:val="left" w:pos="820"/>
        </w:tabs>
        <w:spacing w:line="259" w:lineRule="auto"/>
        <w:ind w:left="820" w:right="154" w:hanging="360"/>
        <w:jc w:val="both"/>
        <w:rPr>
          <w:sz w:val="28"/>
          <w:szCs w:val="28"/>
        </w:rPr>
      </w:pPr>
      <w:r>
        <w:rPr>
          <w:sz w:val="28"/>
          <w:szCs w:val="28"/>
        </w:rPr>
        <w:t>•</w:t>
      </w:r>
      <w:r>
        <w:rPr>
          <w:sz w:val="28"/>
          <w:szCs w:val="28"/>
        </w:rPr>
        <w:tab/>
      </w: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s</w:t>
      </w:r>
      <w:r>
        <w:rPr>
          <w:sz w:val="28"/>
          <w:szCs w:val="28"/>
        </w:rPr>
        <w:t>o</w:t>
      </w:r>
      <w:r>
        <w:rPr>
          <w:spacing w:val="-1"/>
          <w:sz w:val="28"/>
          <w:szCs w:val="28"/>
        </w:rPr>
        <w:t xml:space="preserve"> </w:t>
      </w:r>
      <w:r>
        <w:rPr>
          <w:sz w:val="28"/>
          <w:szCs w:val="28"/>
        </w:rPr>
        <w:t>ma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r</w:t>
      </w:r>
      <w:r>
        <w:rPr>
          <w:spacing w:val="1"/>
          <w:sz w:val="28"/>
          <w:szCs w:val="28"/>
        </w:rPr>
        <w:t>o</w:t>
      </w:r>
      <w:r>
        <w:rPr>
          <w:spacing w:val="-1"/>
          <w:sz w:val="28"/>
          <w:szCs w:val="28"/>
        </w:rPr>
        <w:t>s</w:t>
      </w:r>
      <w:r>
        <w:rPr>
          <w:spacing w:val="1"/>
          <w:sz w:val="28"/>
          <w:szCs w:val="28"/>
        </w:rPr>
        <w:t>s</w:t>
      </w:r>
      <w:r>
        <w:rPr>
          <w:spacing w:val="-2"/>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6"/>
          <w:sz w:val="28"/>
          <w:szCs w:val="28"/>
        </w:rPr>
        <w:t>s</w:t>
      </w:r>
      <w:r>
        <w:rPr>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w:t>
      </w:r>
      <w:r>
        <w:rPr>
          <w:spacing w:val="-1"/>
          <w:sz w:val="28"/>
          <w:szCs w:val="28"/>
        </w:rPr>
        <w:t>o</w:t>
      </w:r>
      <w:r>
        <w:rPr>
          <w:spacing w:val="1"/>
          <w:sz w:val="28"/>
          <w:szCs w:val="28"/>
        </w:rPr>
        <w:t>s</w:t>
      </w:r>
      <w:r>
        <w:rPr>
          <w:spacing w:val="-1"/>
          <w:sz w:val="28"/>
          <w:szCs w:val="28"/>
        </w:rPr>
        <w:t>t</w:t>
      </w:r>
      <w:r>
        <w:rPr>
          <w:sz w:val="28"/>
          <w:szCs w:val="28"/>
        </w:rPr>
        <w:t>s f</w:t>
      </w:r>
      <w:r>
        <w:rPr>
          <w:spacing w:val="1"/>
          <w:sz w:val="28"/>
          <w:szCs w:val="28"/>
        </w:rPr>
        <w:t>o</w:t>
      </w:r>
      <w:r>
        <w:rPr>
          <w:sz w:val="28"/>
          <w:szCs w:val="28"/>
        </w:rPr>
        <w:t xml:space="preserve">r </w:t>
      </w:r>
      <w:r>
        <w:rPr>
          <w:spacing w:val="-3"/>
          <w:sz w:val="28"/>
          <w:szCs w:val="28"/>
        </w:rPr>
        <w:t>f</w:t>
      </w:r>
      <w:r>
        <w:rPr>
          <w:spacing w:val="1"/>
          <w:sz w:val="28"/>
          <w:szCs w:val="28"/>
        </w:rPr>
        <w:t>o</w:t>
      </w:r>
      <w:r>
        <w:rPr>
          <w:sz w:val="28"/>
          <w:szCs w:val="28"/>
        </w:rPr>
        <w:t>r</w:t>
      </w:r>
      <w:r>
        <w:rPr>
          <w:spacing w:val="-2"/>
          <w:sz w:val="28"/>
          <w:szCs w:val="28"/>
        </w:rPr>
        <w:t>e</w:t>
      </w:r>
      <w:r>
        <w:rPr>
          <w:spacing w:val="1"/>
          <w:sz w:val="28"/>
          <w:szCs w:val="28"/>
        </w:rPr>
        <w:t>i</w:t>
      </w:r>
      <w:r>
        <w:rPr>
          <w:spacing w:val="-1"/>
          <w:sz w:val="28"/>
          <w:szCs w:val="28"/>
        </w:rPr>
        <w:t>g</w:t>
      </w:r>
      <w:r>
        <w:rPr>
          <w:sz w:val="28"/>
          <w:szCs w:val="28"/>
        </w:rPr>
        <w:t>n</w:t>
      </w:r>
      <w:r>
        <w:rPr>
          <w:spacing w:val="1"/>
          <w:sz w:val="28"/>
          <w:szCs w:val="28"/>
        </w:rPr>
        <w:t xml:space="preserve"> </w:t>
      </w:r>
      <w:r>
        <w:rPr>
          <w:sz w:val="28"/>
          <w:szCs w:val="28"/>
        </w:rPr>
        <w:t>me</w:t>
      </w:r>
      <w:r>
        <w:rPr>
          <w:spacing w:val="-3"/>
          <w:sz w:val="28"/>
          <w:szCs w:val="28"/>
        </w:rPr>
        <w:t>r</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o</w:t>
      </w:r>
      <w:r>
        <w:rPr>
          <w:sz w:val="28"/>
          <w:szCs w:val="28"/>
        </w:rPr>
        <w:t>re</w:t>
      </w:r>
      <w:r>
        <w:rPr>
          <w:spacing w:val="-1"/>
          <w:sz w:val="28"/>
          <w:szCs w:val="28"/>
        </w:rPr>
        <w:t>ig</w:t>
      </w:r>
      <w:r>
        <w:rPr>
          <w:sz w:val="28"/>
          <w:szCs w:val="28"/>
        </w:rPr>
        <w:t>n</w:t>
      </w:r>
      <w:r>
        <w:rPr>
          <w:spacing w:val="1"/>
          <w:sz w:val="28"/>
          <w:szCs w:val="28"/>
        </w:rPr>
        <w:t xml:space="preserve"> </w:t>
      </w:r>
      <w:r w:rsidR="00A52ADB">
        <w:rPr>
          <w:spacing w:val="-2"/>
          <w:sz w:val="28"/>
          <w:szCs w:val="28"/>
        </w:rPr>
        <w:t>l</w:t>
      </w:r>
      <w:r>
        <w:rPr>
          <w:sz w:val="28"/>
          <w:szCs w:val="28"/>
        </w:rPr>
        <w:t>a</w:t>
      </w:r>
      <w:r>
        <w:rPr>
          <w:spacing w:val="-1"/>
          <w:sz w:val="28"/>
          <w:szCs w:val="28"/>
        </w:rPr>
        <w:t>b</w:t>
      </w:r>
      <w:r>
        <w:rPr>
          <w:spacing w:val="1"/>
          <w:sz w:val="28"/>
          <w:szCs w:val="28"/>
        </w:rPr>
        <w:t>o</w:t>
      </w:r>
      <w:r>
        <w:rPr>
          <w:sz w:val="28"/>
          <w:szCs w:val="28"/>
        </w:rPr>
        <w:t>r</w:t>
      </w:r>
      <w:r>
        <w:rPr>
          <w:spacing w:val="2"/>
          <w:sz w:val="28"/>
          <w:szCs w:val="28"/>
        </w:rPr>
        <w:t xml:space="preserve"> </w:t>
      </w:r>
      <w:r>
        <w:rPr>
          <w:sz w:val="28"/>
          <w:szCs w:val="28"/>
        </w:rPr>
        <w:t>re</w:t>
      </w:r>
      <w:r>
        <w:rPr>
          <w:spacing w:val="-2"/>
          <w:sz w:val="28"/>
          <w:szCs w:val="28"/>
        </w:rPr>
        <w:t>m</w:t>
      </w:r>
      <w:r>
        <w:rPr>
          <w:spacing w:val="-1"/>
          <w:sz w:val="28"/>
          <w:szCs w:val="28"/>
        </w:rPr>
        <w:t>i</w:t>
      </w:r>
      <w:r>
        <w:rPr>
          <w:spacing w:val="1"/>
          <w:sz w:val="28"/>
          <w:szCs w:val="28"/>
        </w:rPr>
        <w:t>t</w:t>
      </w:r>
      <w:r>
        <w:rPr>
          <w:spacing w:val="-1"/>
          <w:sz w:val="28"/>
          <w:szCs w:val="28"/>
        </w:rPr>
        <w:t>t</w:t>
      </w:r>
      <w:r>
        <w:rPr>
          <w:sz w:val="28"/>
          <w:szCs w:val="28"/>
        </w:rPr>
        <w:t>a</w:t>
      </w:r>
      <w:r>
        <w:rPr>
          <w:spacing w:val="1"/>
          <w:sz w:val="28"/>
          <w:szCs w:val="28"/>
        </w:rPr>
        <w:t>n</w:t>
      </w:r>
      <w:r>
        <w:rPr>
          <w:sz w:val="28"/>
          <w:szCs w:val="28"/>
        </w:rPr>
        <w:t>c</w:t>
      </w:r>
      <w:r>
        <w:rPr>
          <w:spacing w:val="-2"/>
          <w:sz w:val="28"/>
          <w:szCs w:val="28"/>
        </w:rPr>
        <w:t>e</w:t>
      </w:r>
      <w:r>
        <w:rPr>
          <w:spacing w:val="2"/>
          <w:sz w:val="28"/>
          <w:szCs w:val="28"/>
        </w:rPr>
        <w:t>s</w:t>
      </w:r>
      <w:r>
        <w:rPr>
          <w:sz w:val="28"/>
          <w:szCs w:val="28"/>
        </w:rPr>
        <w:t>,</w:t>
      </w:r>
      <w:r>
        <w:rPr>
          <w:spacing w:val="-1"/>
          <w:sz w:val="28"/>
          <w:szCs w:val="28"/>
        </w:rPr>
        <w:t xml:space="preserve"> t</w:t>
      </w:r>
      <w:r>
        <w:rPr>
          <w:spacing w:val="1"/>
          <w:sz w:val="28"/>
          <w:szCs w:val="28"/>
        </w:rPr>
        <w:t>o</w:t>
      </w:r>
      <w:r>
        <w:rPr>
          <w:spacing w:val="-1"/>
          <w:sz w:val="28"/>
          <w:szCs w:val="28"/>
        </w:rPr>
        <w:t>u</w:t>
      </w:r>
      <w:r>
        <w:rPr>
          <w:sz w:val="28"/>
          <w:szCs w:val="28"/>
        </w:rPr>
        <w:t>r</w:t>
      </w:r>
      <w:r>
        <w:rPr>
          <w:spacing w:val="-1"/>
          <w:sz w:val="28"/>
          <w:szCs w:val="28"/>
        </w:rPr>
        <w:t>i</w:t>
      </w:r>
      <w:r>
        <w:rPr>
          <w:spacing w:val="1"/>
          <w:sz w:val="28"/>
          <w:szCs w:val="28"/>
        </w:rPr>
        <w:t>s</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fre</w:t>
      </w:r>
      <w:r>
        <w:rPr>
          <w:spacing w:val="-2"/>
          <w:sz w:val="28"/>
          <w:szCs w:val="28"/>
        </w:rPr>
        <w:t>e</w:t>
      </w:r>
      <w:r>
        <w:rPr>
          <w:spacing w:val="1"/>
          <w:sz w:val="28"/>
          <w:szCs w:val="28"/>
        </w:rPr>
        <w:t>l</w:t>
      </w:r>
      <w:r>
        <w:rPr>
          <w:spacing w:val="-2"/>
          <w:sz w:val="28"/>
          <w:szCs w:val="28"/>
        </w:rPr>
        <w:t>a</w:t>
      </w:r>
      <w:r>
        <w:rPr>
          <w:spacing w:val="1"/>
          <w:sz w:val="28"/>
          <w:szCs w:val="28"/>
        </w:rPr>
        <w:t>n</w:t>
      </w:r>
      <w:r>
        <w:rPr>
          <w:sz w:val="28"/>
          <w:szCs w:val="28"/>
        </w:rPr>
        <w:t>ce</w:t>
      </w:r>
      <w:r>
        <w:rPr>
          <w:spacing w:val="-2"/>
          <w:sz w:val="28"/>
          <w:szCs w:val="28"/>
        </w:rPr>
        <w:t>r</w:t>
      </w:r>
      <w:r>
        <w:rPr>
          <w:spacing w:val="1"/>
          <w:sz w:val="28"/>
          <w:szCs w:val="28"/>
        </w:rPr>
        <w:t>s</w:t>
      </w:r>
      <w:r>
        <w:rPr>
          <w:sz w:val="28"/>
          <w:szCs w:val="28"/>
        </w:rPr>
        <w:t>, rem</w:t>
      </w:r>
      <w:r>
        <w:rPr>
          <w:spacing w:val="-1"/>
          <w:sz w:val="28"/>
          <w:szCs w:val="28"/>
        </w:rPr>
        <w:t>o</w:t>
      </w:r>
      <w:r>
        <w:rPr>
          <w:spacing w:val="1"/>
          <w:sz w:val="28"/>
          <w:szCs w:val="28"/>
        </w:rPr>
        <w:t>t</w:t>
      </w:r>
      <w:r>
        <w:rPr>
          <w:sz w:val="28"/>
          <w:szCs w:val="28"/>
        </w:rPr>
        <w:t>e</w:t>
      </w:r>
      <w:r>
        <w:rPr>
          <w:spacing w:val="-3"/>
          <w:sz w:val="28"/>
          <w:szCs w:val="28"/>
        </w:rPr>
        <w:t xml:space="preserve"> </w:t>
      </w:r>
      <w:r>
        <w:rPr>
          <w:spacing w:val="1"/>
          <w:sz w:val="28"/>
          <w:szCs w:val="28"/>
        </w:rPr>
        <w:t>wo</w:t>
      </w:r>
      <w:r>
        <w:rPr>
          <w:spacing w:val="-2"/>
          <w:sz w:val="28"/>
          <w:szCs w:val="28"/>
        </w:rPr>
        <w:t>r</w:t>
      </w:r>
      <w:r>
        <w:rPr>
          <w:spacing w:val="1"/>
          <w:sz w:val="28"/>
          <w:szCs w:val="28"/>
        </w:rPr>
        <w:t>k</w:t>
      </w:r>
      <w:r>
        <w:rPr>
          <w:sz w:val="28"/>
          <w:szCs w:val="28"/>
        </w:rPr>
        <w:t>e</w:t>
      </w:r>
      <w:r>
        <w:rPr>
          <w:spacing w:val="-2"/>
          <w:sz w:val="28"/>
          <w:szCs w:val="28"/>
        </w:rPr>
        <w:t>r</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SM</w:t>
      </w:r>
      <w:r>
        <w:rPr>
          <w:spacing w:val="-1"/>
          <w:sz w:val="28"/>
          <w:szCs w:val="28"/>
        </w:rPr>
        <w:t>E</w:t>
      </w:r>
      <w:r>
        <w:rPr>
          <w:spacing w:val="1"/>
          <w:sz w:val="28"/>
          <w:szCs w:val="28"/>
        </w:rPr>
        <w:t>s</w:t>
      </w:r>
      <w:r>
        <w:rPr>
          <w:sz w:val="28"/>
          <w:szCs w:val="28"/>
        </w:rPr>
        <w:t>.</w:t>
      </w:r>
      <w:r>
        <w:rPr>
          <w:spacing w:val="-14"/>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 m</w:t>
      </w:r>
      <w:r>
        <w:rPr>
          <w:spacing w:val="-3"/>
          <w:sz w:val="28"/>
          <w:szCs w:val="28"/>
        </w:rPr>
        <w:t>a</w:t>
      </w:r>
      <w:r>
        <w:rPr>
          <w:spacing w:val="-1"/>
          <w:sz w:val="28"/>
          <w:szCs w:val="28"/>
        </w:rPr>
        <w:t>n</w:t>
      </w:r>
      <w:r>
        <w:rPr>
          <w:sz w:val="28"/>
          <w:szCs w:val="28"/>
        </w:rPr>
        <w:t>y</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2"/>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t</w:t>
      </w:r>
      <w:r>
        <w:rPr>
          <w:sz w:val="28"/>
          <w:szCs w:val="28"/>
        </w:rPr>
        <w:t>er</w:t>
      </w:r>
      <w:r>
        <w:rPr>
          <w:spacing w:val="-2"/>
          <w:sz w:val="28"/>
          <w:szCs w:val="28"/>
        </w:rPr>
        <w:t>r</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z w:val="28"/>
          <w:szCs w:val="28"/>
        </w:rPr>
        <w:t xml:space="preserve">al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3"/>
          <w:sz w:val="28"/>
          <w:szCs w:val="28"/>
        </w:rPr>
        <w:t>f</w:t>
      </w:r>
      <w:r>
        <w:rPr>
          <w:spacing w:val="1"/>
          <w:sz w:val="28"/>
          <w:szCs w:val="28"/>
        </w:rPr>
        <w:t>i</w:t>
      </w:r>
      <w:r>
        <w:rPr>
          <w:spacing w:val="-2"/>
          <w:sz w:val="28"/>
          <w:szCs w:val="28"/>
        </w:rPr>
        <w:t>a</w:t>
      </w:r>
      <w:r>
        <w:rPr>
          <w:spacing w:val="1"/>
          <w:sz w:val="28"/>
          <w:szCs w:val="28"/>
        </w:rPr>
        <w:t>ts</w:t>
      </w:r>
      <w:r>
        <w:rPr>
          <w:sz w:val="28"/>
          <w:szCs w:val="28"/>
        </w:rPr>
        <w:t>,</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5"/>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w:t>
      </w:r>
      <w:r>
        <w:rPr>
          <w:spacing w:val="-1"/>
          <w:sz w:val="28"/>
          <w:szCs w:val="28"/>
        </w:rPr>
        <w:t>io</w:t>
      </w:r>
      <w:r>
        <w:rPr>
          <w:spacing w:val="1"/>
          <w:sz w:val="28"/>
          <w:szCs w:val="28"/>
        </w:rPr>
        <w:t>n</w:t>
      </w:r>
      <w:r>
        <w:rPr>
          <w:spacing w:val="-2"/>
          <w:sz w:val="28"/>
          <w:szCs w:val="28"/>
        </w:rPr>
        <w:t>a</w:t>
      </w:r>
      <w:r>
        <w:rPr>
          <w:sz w:val="28"/>
          <w:szCs w:val="28"/>
        </w:rPr>
        <w:t xml:space="preserve">l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r>
        <w:rPr>
          <w:spacing w:val="3"/>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Pr>
          <w:sz w:val="28"/>
          <w:szCs w:val="28"/>
        </w:rPr>
        <w:t>s</w:t>
      </w:r>
      <w:r>
        <w:rPr>
          <w:spacing w:val="1"/>
          <w:sz w:val="28"/>
          <w:szCs w:val="28"/>
        </w:rPr>
        <w:t xml:space="preserve"> </w:t>
      </w:r>
      <w:r>
        <w:rPr>
          <w:spacing w:val="-2"/>
          <w:sz w:val="28"/>
          <w:szCs w:val="28"/>
        </w:rPr>
        <w:t>w</w:t>
      </w:r>
      <w:r>
        <w:rPr>
          <w:sz w:val="28"/>
          <w:szCs w:val="28"/>
        </w:rPr>
        <w:t>e 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1"/>
          <w:sz w:val="28"/>
          <w:szCs w:val="28"/>
        </w:rPr>
        <w:t>us</w:t>
      </w:r>
      <w:r>
        <w:rPr>
          <w:sz w:val="28"/>
          <w:szCs w:val="28"/>
        </w:rPr>
        <w:t>t</w:t>
      </w:r>
      <w:r>
        <w:rPr>
          <w:spacing w:val="1"/>
          <w:sz w:val="28"/>
          <w:szCs w:val="28"/>
        </w:rPr>
        <w:t xml:space="preserve"> </w:t>
      </w:r>
      <w:r>
        <w:rPr>
          <w:spacing w:val="-2"/>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mea</w:t>
      </w:r>
      <w:r>
        <w:rPr>
          <w:spacing w:val="-2"/>
          <w:sz w:val="28"/>
          <w:szCs w:val="28"/>
        </w:rPr>
        <w:t>n</w:t>
      </w:r>
      <w:r>
        <w:rPr>
          <w:sz w:val="28"/>
          <w:szCs w:val="28"/>
        </w:rPr>
        <w:t>s</w:t>
      </w:r>
      <w:r>
        <w:rPr>
          <w:spacing w:val="1"/>
          <w:sz w:val="28"/>
          <w:szCs w:val="28"/>
        </w:rPr>
        <w:t xml:space="preserve"> </w:t>
      </w:r>
      <w:r>
        <w:rPr>
          <w:spacing w:val="-2"/>
          <w:sz w:val="28"/>
          <w:szCs w:val="28"/>
        </w:rPr>
        <w:t>w</w:t>
      </w:r>
      <w:r>
        <w:rPr>
          <w:sz w:val="28"/>
          <w:szCs w:val="28"/>
        </w:rPr>
        <w:t>e ca</w:t>
      </w:r>
      <w:r>
        <w:rPr>
          <w:spacing w:val="-1"/>
          <w:sz w:val="28"/>
          <w:szCs w:val="28"/>
        </w:rPr>
        <w:t>n</w:t>
      </w:r>
      <w:r>
        <w:rPr>
          <w:sz w:val="28"/>
          <w:szCs w:val="28"/>
        </w:rPr>
        <w:t>’t</w:t>
      </w:r>
      <w:r>
        <w:rPr>
          <w:spacing w:val="-2"/>
          <w:sz w:val="28"/>
          <w:szCs w:val="28"/>
        </w:rPr>
        <w:t xml:space="preserve"> </w:t>
      </w:r>
      <w:r>
        <w:rPr>
          <w:spacing w:val="1"/>
          <w:sz w:val="28"/>
          <w:szCs w:val="28"/>
        </w:rPr>
        <w:t>di</w:t>
      </w:r>
      <w:r>
        <w:rPr>
          <w:spacing w:val="-2"/>
          <w:sz w:val="28"/>
          <w:szCs w:val="28"/>
        </w:rPr>
        <w:t>r</w:t>
      </w:r>
      <w:r>
        <w:rPr>
          <w:sz w:val="28"/>
          <w:szCs w:val="28"/>
        </w:rPr>
        <w:t>e</w:t>
      </w:r>
      <w:r>
        <w:rPr>
          <w:spacing w:val="-2"/>
          <w:sz w:val="28"/>
          <w:szCs w:val="28"/>
        </w:rPr>
        <w:t>c</w:t>
      </w:r>
      <w:r>
        <w:rPr>
          <w:spacing w:val="1"/>
          <w:sz w:val="28"/>
          <w:szCs w:val="28"/>
        </w:rPr>
        <w:t>t</w:t>
      </w:r>
      <w:r>
        <w:rPr>
          <w:spacing w:val="-1"/>
          <w:sz w:val="28"/>
          <w:szCs w:val="28"/>
        </w:rPr>
        <w:t>l</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 xml:space="preserve">l </w:t>
      </w:r>
      <w:r>
        <w:rPr>
          <w:spacing w:val="1"/>
          <w:sz w:val="28"/>
          <w:szCs w:val="28"/>
        </w:rPr>
        <w:t>ou</w:t>
      </w:r>
      <w:r>
        <w:rPr>
          <w:sz w:val="28"/>
          <w:szCs w:val="28"/>
        </w:rPr>
        <w:t>r</w:t>
      </w:r>
      <w:r>
        <w:rPr>
          <w:spacing w:val="-3"/>
          <w:sz w:val="28"/>
          <w:szCs w:val="28"/>
        </w:rPr>
        <w:t xml:space="preserve"> </w:t>
      </w:r>
      <w:r>
        <w:rPr>
          <w:sz w:val="28"/>
          <w:szCs w:val="28"/>
        </w:rPr>
        <w:t>a</w:t>
      </w:r>
      <w:r>
        <w:rPr>
          <w:spacing w:val="-1"/>
          <w:sz w:val="28"/>
          <w:szCs w:val="28"/>
        </w:rPr>
        <w:t>s</w:t>
      </w:r>
      <w:r>
        <w:rPr>
          <w:spacing w:val="1"/>
          <w:sz w:val="28"/>
          <w:szCs w:val="28"/>
        </w:rPr>
        <w:t>s</w:t>
      </w:r>
      <w:r>
        <w:rPr>
          <w:spacing w:val="-2"/>
          <w:sz w:val="28"/>
          <w:szCs w:val="28"/>
        </w:rPr>
        <w:t>e</w:t>
      </w:r>
      <w:r>
        <w:rPr>
          <w:spacing w:val="2"/>
          <w:sz w:val="28"/>
          <w:szCs w:val="28"/>
        </w:rPr>
        <w:t>t</w:t>
      </w:r>
      <w:r>
        <w:rPr>
          <w:sz w:val="28"/>
          <w:szCs w:val="28"/>
        </w:rPr>
        <w:t>s</w:t>
      </w:r>
      <w:r w:rsidR="00A52ADB">
        <w:rPr>
          <w:spacing w:val="1"/>
          <w:sz w:val="28"/>
          <w:szCs w:val="28"/>
        </w:rPr>
        <w:t xml:space="preserve">, which may lead to </w:t>
      </w:r>
      <w:r>
        <w:rPr>
          <w:sz w:val="28"/>
          <w:szCs w:val="28"/>
        </w:rPr>
        <w:t>fr</w:t>
      </w:r>
      <w:r>
        <w:rPr>
          <w:spacing w:val="-3"/>
          <w:sz w:val="28"/>
          <w:szCs w:val="28"/>
        </w:rPr>
        <w:t>a</w:t>
      </w:r>
      <w:r>
        <w:rPr>
          <w:spacing w:val="-1"/>
          <w:sz w:val="28"/>
          <w:szCs w:val="28"/>
        </w:rPr>
        <w:t>u</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ca</w:t>
      </w:r>
      <w:r>
        <w:rPr>
          <w:spacing w:val="2"/>
          <w:sz w:val="28"/>
          <w:szCs w:val="28"/>
        </w:rPr>
        <w:t>m</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 xml:space="preserve">re, </w:t>
      </w:r>
      <w:r>
        <w:rPr>
          <w:spacing w:val="-2"/>
          <w:sz w:val="28"/>
          <w:szCs w:val="28"/>
        </w:rPr>
        <w:t>c</w:t>
      </w:r>
      <w:r>
        <w:rPr>
          <w:spacing w:val="1"/>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m</w:t>
      </w:r>
      <w:r>
        <w:rPr>
          <w:sz w:val="28"/>
          <w:szCs w:val="28"/>
        </w:rPr>
        <w:t>a</w:t>
      </w:r>
      <w:r>
        <w:rPr>
          <w:spacing w:val="1"/>
          <w:sz w:val="28"/>
          <w:szCs w:val="28"/>
        </w:rPr>
        <w:t>s</w:t>
      </w:r>
      <w:r>
        <w:rPr>
          <w:spacing w:val="-1"/>
          <w:sz w:val="28"/>
          <w:szCs w:val="28"/>
        </w:rPr>
        <w:t>si</w:t>
      </w:r>
      <w:r>
        <w:rPr>
          <w:spacing w:val="1"/>
          <w:sz w:val="28"/>
          <w:szCs w:val="28"/>
        </w:rPr>
        <w:t>v</w:t>
      </w:r>
      <w:r>
        <w:rPr>
          <w:sz w:val="28"/>
          <w:szCs w:val="28"/>
        </w:rPr>
        <w:t>e fe</w:t>
      </w:r>
      <w:r>
        <w:rPr>
          <w:spacing w:val="-3"/>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pacing w:val="-2"/>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mult</w:t>
      </w:r>
      <w:r>
        <w:rPr>
          <w:spacing w:val="-1"/>
          <w:sz w:val="28"/>
          <w:szCs w:val="28"/>
        </w:rPr>
        <w:t>ip</w:t>
      </w:r>
      <w:r>
        <w:rPr>
          <w:spacing w:val="1"/>
          <w:sz w:val="28"/>
          <w:szCs w:val="28"/>
        </w:rPr>
        <w:t>l</w:t>
      </w:r>
      <w:r>
        <w:rPr>
          <w:sz w:val="28"/>
          <w:szCs w:val="28"/>
        </w:rPr>
        <w:t xml:space="preserve">e </w:t>
      </w:r>
      <w:r>
        <w:rPr>
          <w:spacing w:val="-2"/>
          <w:sz w:val="28"/>
          <w:szCs w:val="28"/>
        </w:rPr>
        <w:t>d</w:t>
      </w:r>
      <w:r>
        <w:rPr>
          <w:sz w:val="28"/>
          <w:szCs w:val="28"/>
        </w:rPr>
        <w:t>a</w:t>
      </w:r>
      <w:r>
        <w:rPr>
          <w:spacing w:val="-1"/>
          <w:sz w:val="28"/>
          <w:szCs w:val="28"/>
        </w:rPr>
        <w:t>y</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l</w:t>
      </w:r>
      <w:r>
        <w:rPr>
          <w:sz w:val="28"/>
          <w:szCs w:val="28"/>
        </w:rPr>
        <w:t>e</w:t>
      </w:r>
      <w:r>
        <w:rPr>
          <w:spacing w:val="-2"/>
          <w:sz w:val="28"/>
          <w:szCs w:val="28"/>
        </w:rPr>
        <w:t>a</w:t>
      </w:r>
      <w:r>
        <w:rPr>
          <w:sz w:val="28"/>
          <w:szCs w:val="28"/>
        </w:rPr>
        <w:t xml:space="preserve">r </w:t>
      </w:r>
      <w:r w:rsidR="00BF2BCE">
        <w:rPr>
          <w:sz w:val="28"/>
          <w:szCs w:val="28"/>
        </w:rPr>
        <w:t>tr</w:t>
      </w:r>
      <w:r w:rsidR="00BF2BCE">
        <w:rPr>
          <w:spacing w:val="-2"/>
          <w:sz w:val="28"/>
          <w:szCs w:val="28"/>
        </w:rPr>
        <w:t>a</w:t>
      </w:r>
      <w:r w:rsidR="00BF2BCE">
        <w:rPr>
          <w:spacing w:val="1"/>
          <w:sz w:val="28"/>
          <w:szCs w:val="28"/>
        </w:rPr>
        <w:t>ns</w:t>
      </w:r>
      <w:r w:rsidR="00BF2BCE">
        <w:rPr>
          <w:spacing w:val="-2"/>
          <w:sz w:val="28"/>
          <w:szCs w:val="28"/>
        </w:rPr>
        <w:t>f</w:t>
      </w:r>
      <w:r w:rsidR="00BF2BCE">
        <w:rPr>
          <w:sz w:val="28"/>
          <w:szCs w:val="28"/>
        </w:rPr>
        <w:t>ers. in addition,</w:t>
      </w:r>
      <w:r>
        <w:rPr>
          <w:spacing w:val="1"/>
          <w:sz w:val="28"/>
          <w:szCs w:val="28"/>
        </w:rPr>
        <w:t xml:space="preserve"> </w:t>
      </w:r>
      <w:r>
        <w:rPr>
          <w:spacing w:val="-2"/>
          <w:sz w:val="28"/>
          <w:szCs w:val="28"/>
        </w:rPr>
        <w:t>t</w:t>
      </w:r>
      <w:r>
        <w:rPr>
          <w:spacing w:val="1"/>
          <w:sz w:val="28"/>
          <w:szCs w:val="28"/>
        </w:rPr>
        <w:t>h</w:t>
      </w:r>
      <w:r>
        <w:rPr>
          <w:sz w:val="28"/>
          <w:szCs w:val="28"/>
        </w:rPr>
        <w:t>ey</w:t>
      </w:r>
      <w:r>
        <w:rPr>
          <w:spacing w:val="-2"/>
          <w:sz w:val="28"/>
          <w:szCs w:val="28"/>
        </w:rPr>
        <w:t xml:space="preserve"> </w:t>
      </w:r>
      <w:r>
        <w:rPr>
          <w:sz w:val="28"/>
          <w:szCs w:val="28"/>
        </w:rPr>
        <w:t>can</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o</w:t>
      </w:r>
      <w:r>
        <w:rPr>
          <w:spacing w:val="-1"/>
          <w:sz w:val="28"/>
          <w:szCs w:val="28"/>
        </w:rPr>
        <w:t>u</w:t>
      </w:r>
      <w:r>
        <w:rPr>
          <w:sz w:val="28"/>
          <w:szCs w:val="28"/>
        </w:rPr>
        <w:t>r 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7"/>
          <w:sz w:val="28"/>
          <w:szCs w:val="28"/>
        </w:rPr>
        <w:t xml:space="preserve"> </w:t>
      </w:r>
      <w:r>
        <w:rPr>
          <w:sz w:val="28"/>
          <w:szCs w:val="28"/>
        </w:rPr>
        <w:t>ac</w:t>
      </w:r>
      <w:r>
        <w:rPr>
          <w:spacing w:val="-2"/>
          <w:sz w:val="28"/>
          <w:szCs w:val="28"/>
        </w:rPr>
        <w:t>c</w:t>
      </w:r>
      <w:r>
        <w:rPr>
          <w:spacing w:val="1"/>
          <w:sz w:val="28"/>
          <w:szCs w:val="28"/>
        </w:rPr>
        <w:t>o</w:t>
      </w:r>
      <w:r>
        <w:rPr>
          <w:spacing w:val="-1"/>
          <w:sz w:val="28"/>
          <w:szCs w:val="28"/>
        </w:rPr>
        <w:t>un</w:t>
      </w:r>
      <w:r>
        <w:rPr>
          <w:spacing w:val="1"/>
          <w:sz w:val="28"/>
          <w:szCs w:val="28"/>
        </w:rPr>
        <w:t>t</w:t>
      </w:r>
      <w:r>
        <w:rPr>
          <w:spacing w:val="2"/>
          <w:sz w:val="28"/>
          <w:szCs w:val="28"/>
        </w:rPr>
        <w:t>s</w:t>
      </w:r>
      <w:r>
        <w:rPr>
          <w:sz w:val="28"/>
          <w:szCs w:val="28"/>
        </w:rPr>
        <w:t>.</w:t>
      </w:r>
    </w:p>
    <w:p w14:paraId="6A18C433" w14:textId="77777777" w:rsidR="00AE7C60" w:rsidRDefault="00AE7C60" w:rsidP="003E0BA7">
      <w:pPr>
        <w:spacing w:before="10" w:line="140" w:lineRule="exact"/>
        <w:jc w:val="both"/>
        <w:rPr>
          <w:sz w:val="15"/>
          <w:szCs w:val="15"/>
        </w:rPr>
      </w:pPr>
    </w:p>
    <w:p w14:paraId="532BD5BB" w14:textId="27773FF3" w:rsidR="00AE7C60" w:rsidRDefault="00A44FA3" w:rsidP="003E0BA7">
      <w:pPr>
        <w:tabs>
          <w:tab w:val="left" w:pos="820"/>
        </w:tabs>
        <w:spacing w:line="255" w:lineRule="auto"/>
        <w:ind w:left="820" w:right="114" w:hanging="360"/>
        <w:jc w:val="both"/>
        <w:rPr>
          <w:sz w:val="28"/>
          <w:szCs w:val="28"/>
        </w:rPr>
      </w:pPr>
      <w:r>
        <w:rPr>
          <w:sz w:val="28"/>
          <w:szCs w:val="28"/>
        </w:rPr>
        <w:t>•</w:t>
      </w:r>
      <w:r>
        <w:rPr>
          <w:sz w:val="28"/>
          <w:szCs w:val="28"/>
        </w:rPr>
        <w:tab/>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b</w:t>
      </w:r>
      <w:r>
        <w:rPr>
          <w:spacing w:val="-1"/>
          <w:sz w:val="28"/>
          <w:szCs w:val="28"/>
        </w:rPr>
        <w:t>u</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o</w:t>
      </w:r>
      <w:r>
        <w:rPr>
          <w:sz w:val="28"/>
          <w:szCs w:val="28"/>
        </w:rPr>
        <w:t xml:space="preserve">f </w:t>
      </w:r>
      <w:r>
        <w:rPr>
          <w:spacing w:val="-2"/>
          <w:sz w:val="28"/>
          <w:szCs w:val="28"/>
        </w:rPr>
        <w:t>y</w:t>
      </w:r>
      <w:r>
        <w:rPr>
          <w:spacing w:val="-1"/>
          <w:sz w:val="28"/>
          <w:szCs w:val="28"/>
        </w:rPr>
        <w:t>o</w:t>
      </w:r>
      <w:r>
        <w:rPr>
          <w:spacing w:val="1"/>
          <w:sz w:val="28"/>
          <w:szCs w:val="28"/>
        </w:rPr>
        <w:t>u</w:t>
      </w:r>
      <w:r>
        <w:rPr>
          <w:sz w:val="28"/>
          <w:szCs w:val="28"/>
        </w:rPr>
        <w:t xml:space="preserve">r </w:t>
      </w:r>
      <w:r>
        <w:rPr>
          <w:spacing w:val="-3"/>
          <w:sz w:val="28"/>
          <w:szCs w:val="28"/>
        </w:rPr>
        <w:t>c</w:t>
      </w:r>
      <w:r>
        <w:rPr>
          <w:spacing w:val="1"/>
          <w:sz w:val="28"/>
          <w:szCs w:val="28"/>
        </w:rPr>
        <w:t>h</w:t>
      </w:r>
      <w:r>
        <w:rPr>
          <w:spacing w:val="-1"/>
          <w:sz w:val="28"/>
          <w:szCs w:val="28"/>
        </w:rPr>
        <w:t>o</w:t>
      </w:r>
      <w:r>
        <w:rPr>
          <w:spacing w:val="1"/>
          <w:sz w:val="28"/>
          <w:szCs w:val="28"/>
        </w:rPr>
        <w:t>i</w:t>
      </w:r>
      <w:r>
        <w:rPr>
          <w:sz w:val="28"/>
          <w:szCs w:val="28"/>
        </w:rPr>
        <w:t>ce f</w:t>
      </w:r>
      <w:r>
        <w:rPr>
          <w:spacing w:val="-3"/>
          <w:sz w:val="28"/>
          <w:szCs w:val="28"/>
        </w:rPr>
        <w:t>r</w:t>
      </w:r>
      <w:r>
        <w:rPr>
          <w:spacing w:val="-1"/>
          <w:sz w:val="28"/>
          <w:szCs w:val="28"/>
        </w:rPr>
        <w:t>o</w:t>
      </w:r>
      <w:r>
        <w:rPr>
          <w:sz w:val="28"/>
          <w:szCs w:val="28"/>
        </w:rPr>
        <w:t>m PayP</w:t>
      </w:r>
      <w:r>
        <w:rPr>
          <w:spacing w:val="-2"/>
          <w:sz w:val="28"/>
          <w:szCs w:val="28"/>
        </w:rPr>
        <w:t>a</w:t>
      </w:r>
      <w:r>
        <w:rPr>
          <w:sz w:val="28"/>
          <w:szCs w:val="28"/>
        </w:rPr>
        <w:t>l</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pacing w:val="1"/>
          <w:sz w:val="28"/>
          <w:szCs w:val="28"/>
        </w:rPr>
        <w:t>l</w:t>
      </w:r>
      <w:r>
        <w:rPr>
          <w:sz w:val="28"/>
          <w:szCs w:val="28"/>
        </w:rPr>
        <w:t>.</w:t>
      </w:r>
      <w:r>
        <w:rPr>
          <w:spacing w:val="-1"/>
          <w:sz w:val="28"/>
          <w:szCs w:val="28"/>
        </w:rPr>
        <w:t xml:space="preserve"> W</w:t>
      </w:r>
      <w:r>
        <w:rPr>
          <w:spacing w:val="1"/>
          <w:sz w:val="28"/>
          <w:szCs w:val="28"/>
        </w:rPr>
        <w:t>h</w:t>
      </w:r>
      <w:r>
        <w:rPr>
          <w:spacing w:val="-1"/>
          <w:sz w:val="28"/>
          <w:szCs w:val="28"/>
        </w:rPr>
        <w:t>i</w:t>
      </w:r>
      <w:r>
        <w:rPr>
          <w:spacing w:val="1"/>
          <w:sz w:val="28"/>
          <w:szCs w:val="28"/>
        </w:rPr>
        <w:t>l</w:t>
      </w:r>
      <w:r>
        <w:rPr>
          <w:sz w:val="28"/>
          <w:szCs w:val="28"/>
        </w:rPr>
        <w:t xml:space="preserve">e </w:t>
      </w:r>
      <w:r>
        <w:rPr>
          <w:spacing w:val="-2"/>
          <w:sz w:val="28"/>
          <w:szCs w:val="28"/>
        </w:rPr>
        <w:t>i</w:t>
      </w:r>
      <w:r>
        <w:rPr>
          <w:spacing w:val="1"/>
          <w:sz w:val="28"/>
          <w:szCs w:val="28"/>
        </w:rPr>
        <w:t>t</w:t>
      </w:r>
      <w:r w:rsidR="003C6354">
        <w:rPr>
          <w:spacing w:val="-2"/>
          <w:sz w:val="28"/>
          <w:szCs w:val="28"/>
        </w:rPr>
        <w:t xml:space="preserve"> 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z w:val="28"/>
          <w:szCs w:val="28"/>
        </w:rPr>
        <w:t>a cr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w:t>
      </w:r>
      <w:r>
        <w:rPr>
          <w:spacing w:val="-2"/>
          <w:sz w:val="28"/>
          <w:szCs w:val="28"/>
        </w:rPr>
        <w:t>f</w:t>
      </w:r>
      <w:r>
        <w:rPr>
          <w:spacing w:val="1"/>
          <w:sz w:val="28"/>
          <w:szCs w:val="28"/>
        </w:rPr>
        <w:t>o</w:t>
      </w:r>
      <w:r>
        <w:rPr>
          <w:spacing w:val="-2"/>
          <w:sz w:val="28"/>
          <w:szCs w:val="28"/>
        </w:rPr>
        <w:t>c</w:t>
      </w:r>
      <w:r>
        <w:rPr>
          <w:spacing w:val="1"/>
          <w:sz w:val="28"/>
          <w:szCs w:val="28"/>
        </w:rPr>
        <w:t>u</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n</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h</w:t>
      </w:r>
      <w:r>
        <w:rPr>
          <w:spacing w:val="-2"/>
          <w:sz w:val="28"/>
          <w:szCs w:val="28"/>
        </w:rPr>
        <w:t>a</w:t>
      </w:r>
      <w:r>
        <w:rPr>
          <w:sz w:val="28"/>
          <w:szCs w:val="28"/>
        </w:rPr>
        <w:t>s</w:t>
      </w:r>
      <w:r>
        <w:rPr>
          <w:spacing w:val="-2"/>
          <w:sz w:val="28"/>
          <w:szCs w:val="28"/>
        </w:rPr>
        <w:t xml:space="preserve"> </w:t>
      </w:r>
      <w:r>
        <w:rPr>
          <w:sz w:val="28"/>
          <w:szCs w:val="28"/>
        </w:rPr>
        <w:t>a fea</w:t>
      </w:r>
      <w:r>
        <w:rPr>
          <w:spacing w:val="-1"/>
          <w:sz w:val="28"/>
          <w:szCs w:val="28"/>
        </w:rPr>
        <w:t>t</w:t>
      </w:r>
      <w:r>
        <w:rPr>
          <w:spacing w:val="1"/>
          <w:sz w:val="28"/>
          <w:szCs w:val="28"/>
        </w:rPr>
        <w:t>u</w:t>
      </w:r>
      <w:r>
        <w:rPr>
          <w:sz w:val="28"/>
          <w:szCs w:val="28"/>
        </w:rPr>
        <w:t>re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pacing w:val="1"/>
          <w:sz w:val="28"/>
          <w:szCs w:val="28"/>
        </w:rPr>
        <w:t>y</w:t>
      </w:r>
      <w:r>
        <w:rPr>
          <w:sz w:val="28"/>
          <w:szCs w:val="28"/>
        </w:rPr>
        <w:t>,</w:t>
      </w:r>
      <w:r>
        <w:rPr>
          <w:spacing w:val="-1"/>
          <w:sz w:val="28"/>
          <w:szCs w:val="28"/>
        </w:rPr>
        <w:t xml:space="preserve"> s</w:t>
      </w:r>
      <w:r>
        <w:rPr>
          <w:sz w:val="28"/>
          <w:szCs w:val="28"/>
        </w:rPr>
        <w:t>e</w:t>
      </w:r>
      <w:r>
        <w:rPr>
          <w:spacing w:val="-1"/>
          <w:sz w:val="28"/>
          <w:szCs w:val="28"/>
        </w:rPr>
        <w:t>l</w:t>
      </w:r>
      <w:r>
        <w:rPr>
          <w:sz w:val="28"/>
          <w:szCs w:val="28"/>
        </w:rPr>
        <w:t>l</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h</w:t>
      </w:r>
      <w:r>
        <w:rPr>
          <w:spacing w:val="1"/>
          <w:sz w:val="28"/>
          <w:szCs w:val="28"/>
        </w:rPr>
        <w:t>o</w:t>
      </w:r>
      <w:r>
        <w:rPr>
          <w:spacing w:val="-1"/>
          <w:sz w:val="28"/>
          <w:szCs w:val="28"/>
        </w:rPr>
        <w:t>l</w:t>
      </w:r>
      <w:r>
        <w:rPr>
          <w:sz w:val="28"/>
          <w:szCs w:val="28"/>
        </w:rPr>
        <w:t>d 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ns</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is</w:t>
      </w:r>
      <w:r>
        <w:rPr>
          <w:spacing w:val="4"/>
          <w:sz w:val="28"/>
          <w:szCs w:val="28"/>
        </w:rPr>
        <w:t xml:space="preserve"> </w:t>
      </w:r>
      <w:r>
        <w:rPr>
          <w:sz w:val="28"/>
          <w:szCs w:val="28"/>
        </w:rPr>
        <w:t>a</w:t>
      </w:r>
      <w:r>
        <w:rPr>
          <w:spacing w:val="-3"/>
          <w:sz w:val="28"/>
          <w:szCs w:val="28"/>
        </w:rPr>
        <w:t xml:space="preserve"> </w:t>
      </w:r>
      <w:r>
        <w:rPr>
          <w:spacing w:val="1"/>
          <w:sz w:val="28"/>
          <w:szCs w:val="28"/>
        </w:rPr>
        <w:t>n</w:t>
      </w:r>
      <w:r>
        <w:rPr>
          <w:sz w:val="28"/>
          <w:szCs w:val="28"/>
        </w:rPr>
        <w:t>e</w:t>
      </w:r>
      <w:r>
        <w:rPr>
          <w:spacing w:val="-2"/>
          <w:sz w:val="28"/>
          <w:szCs w:val="28"/>
        </w:rPr>
        <w:t>e</w:t>
      </w:r>
      <w:r>
        <w:rPr>
          <w:sz w:val="28"/>
          <w:szCs w:val="28"/>
        </w:rPr>
        <w:t>d</w:t>
      </w:r>
      <w:r>
        <w:rPr>
          <w:spacing w:val="1"/>
          <w:sz w:val="28"/>
          <w:szCs w:val="28"/>
        </w:rPr>
        <w:t xml:space="preserve"> </w:t>
      </w:r>
      <w:r>
        <w:rPr>
          <w:sz w:val="28"/>
          <w:szCs w:val="28"/>
        </w:rPr>
        <w:t>f</w:t>
      </w:r>
      <w:r>
        <w:rPr>
          <w:spacing w:val="-1"/>
          <w:sz w:val="28"/>
          <w:szCs w:val="28"/>
        </w:rPr>
        <w:t>o</w:t>
      </w:r>
      <w:r>
        <w:rPr>
          <w:sz w:val="28"/>
          <w:szCs w:val="28"/>
        </w:rPr>
        <w:t>r cr</w:t>
      </w:r>
      <w:r>
        <w:rPr>
          <w:spacing w:val="-1"/>
          <w:sz w:val="28"/>
          <w:szCs w:val="28"/>
        </w:rPr>
        <w:t>yp</w:t>
      </w:r>
      <w:r>
        <w:rPr>
          <w:spacing w:val="1"/>
          <w:sz w:val="28"/>
          <w:szCs w:val="28"/>
        </w:rPr>
        <w:t>t</w:t>
      </w:r>
      <w:r>
        <w:rPr>
          <w:sz w:val="28"/>
          <w:szCs w:val="28"/>
        </w:rPr>
        <w:t>o</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sidR="00BF2BCE">
        <w:rPr>
          <w:spacing w:val="1"/>
          <w:sz w:val="28"/>
          <w:szCs w:val="28"/>
        </w:rPr>
        <w:t>to enable people to</w:t>
      </w:r>
      <w:r>
        <w:rPr>
          <w:spacing w:val="1"/>
          <w:sz w:val="28"/>
          <w:szCs w:val="28"/>
        </w:rPr>
        <w:t xml:space="preserve"> </w:t>
      </w:r>
      <w:r>
        <w:rPr>
          <w:spacing w:val="-3"/>
          <w:sz w:val="28"/>
          <w:szCs w:val="28"/>
        </w:rPr>
        <w:t>e</w:t>
      </w:r>
      <w:r>
        <w:rPr>
          <w:spacing w:val="1"/>
          <w:sz w:val="28"/>
          <w:szCs w:val="28"/>
        </w:rPr>
        <w:t>v</w:t>
      </w:r>
      <w:r>
        <w:rPr>
          <w:spacing w:val="-2"/>
          <w:sz w:val="28"/>
          <w:szCs w:val="28"/>
        </w:rPr>
        <w:t>e</w:t>
      </w:r>
      <w:r>
        <w:rPr>
          <w:sz w:val="28"/>
          <w:szCs w:val="28"/>
        </w:rPr>
        <w:t xml:space="preserve">n </w:t>
      </w:r>
      <w:r>
        <w:rPr>
          <w:spacing w:val="1"/>
          <w:sz w:val="28"/>
          <w:szCs w:val="28"/>
        </w:rPr>
        <w:t>t</w:t>
      </w:r>
      <w:r>
        <w:rPr>
          <w:sz w:val="28"/>
          <w:szCs w:val="28"/>
        </w:rPr>
        <w:t>r</w:t>
      </w:r>
      <w:r>
        <w:rPr>
          <w:spacing w:val="-2"/>
          <w:sz w:val="28"/>
          <w:szCs w:val="28"/>
        </w:rPr>
        <w:t>a</w:t>
      </w:r>
      <w:r>
        <w:rPr>
          <w:spacing w:val="1"/>
          <w:sz w:val="28"/>
          <w:szCs w:val="28"/>
        </w:rPr>
        <w:t>d</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1"/>
          <w:sz w:val="28"/>
          <w:szCs w:val="28"/>
        </w:rPr>
        <w:t>o</w:t>
      </w:r>
      <w:r>
        <w:rPr>
          <w:spacing w:val="1"/>
          <w:sz w:val="28"/>
          <w:szCs w:val="28"/>
        </w:rPr>
        <w:t>w</w:t>
      </w:r>
      <w:r>
        <w:rPr>
          <w:spacing w:val="-2"/>
          <w:sz w:val="28"/>
          <w:szCs w:val="28"/>
        </w:rPr>
        <w:t>a</w:t>
      </w:r>
      <w:r>
        <w:rPr>
          <w:spacing w:val="-1"/>
          <w:sz w:val="28"/>
          <w:szCs w:val="28"/>
        </w:rPr>
        <w:t>d</w:t>
      </w:r>
      <w:r>
        <w:rPr>
          <w:sz w:val="28"/>
          <w:szCs w:val="28"/>
        </w:rPr>
        <w:t>a</w:t>
      </w:r>
      <w:r>
        <w:rPr>
          <w:spacing w:val="1"/>
          <w:sz w:val="28"/>
          <w:szCs w:val="28"/>
        </w:rPr>
        <w:t>y</w:t>
      </w:r>
      <w:r>
        <w:rPr>
          <w:sz w:val="28"/>
          <w:szCs w:val="28"/>
        </w:rPr>
        <w:t>s</w:t>
      </w:r>
      <w:r>
        <w:rPr>
          <w:spacing w:val="-2"/>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ne</w:t>
      </w:r>
      <w:r>
        <w:rPr>
          <w:spacing w:val="-2"/>
          <w:sz w:val="28"/>
          <w:szCs w:val="28"/>
        </w:rPr>
        <w:t>e</w:t>
      </w:r>
      <w:r>
        <w:rPr>
          <w:sz w:val="28"/>
          <w:szCs w:val="28"/>
        </w:rPr>
        <w:t>d</w:t>
      </w:r>
      <w:r>
        <w:rPr>
          <w:spacing w:val="1"/>
          <w:sz w:val="28"/>
          <w:szCs w:val="28"/>
        </w:rPr>
        <w:t xml:space="preserve"> </w:t>
      </w:r>
      <w:r>
        <w:rPr>
          <w:spacing w:val="-2"/>
          <w:sz w:val="28"/>
          <w:szCs w:val="28"/>
        </w:rPr>
        <w:t>K</w:t>
      </w:r>
      <w:r>
        <w:rPr>
          <w:spacing w:val="1"/>
          <w:sz w:val="28"/>
          <w:szCs w:val="28"/>
        </w:rPr>
        <w:t>Y</w:t>
      </w:r>
      <w:r>
        <w:rPr>
          <w:sz w:val="28"/>
          <w:szCs w:val="28"/>
        </w:rPr>
        <w:t xml:space="preserve">C </w:t>
      </w:r>
      <w:r>
        <w:rPr>
          <w:spacing w:val="1"/>
          <w:sz w:val="28"/>
          <w:szCs w:val="28"/>
        </w:rPr>
        <w:t>o</w:t>
      </w:r>
      <w:r>
        <w:rPr>
          <w:sz w:val="28"/>
          <w:szCs w:val="28"/>
        </w:rPr>
        <w:t xml:space="preserv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d</w:t>
      </w:r>
      <w:r>
        <w:rPr>
          <w:sz w:val="28"/>
          <w:szCs w:val="28"/>
        </w:rPr>
        <w:t>r</w:t>
      </w:r>
      <w:r>
        <w:rPr>
          <w:spacing w:val="-2"/>
          <w:sz w:val="28"/>
          <w:szCs w:val="28"/>
        </w:rPr>
        <w:t>a</w:t>
      </w:r>
      <w:r>
        <w:rPr>
          <w:spacing w:val="1"/>
          <w:sz w:val="28"/>
          <w:szCs w:val="28"/>
        </w:rPr>
        <w:t>w</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3"/>
          <w:sz w:val="28"/>
          <w:szCs w:val="28"/>
        </w:rPr>
        <w:t>r</w:t>
      </w:r>
      <w:r>
        <w:rPr>
          <w:sz w:val="28"/>
          <w:szCs w:val="28"/>
        </w:rPr>
        <w:t>e not ac</w:t>
      </w:r>
      <w:r>
        <w:rPr>
          <w:spacing w:val="-2"/>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sidR="003C6354">
        <w:rPr>
          <w:spacing w:val="-3"/>
          <w:sz w:val="28"/>
          <w:szCs w:val="28"/>
        </w:rPr>
        <w:t>to</w:t>
      </w:r>
      <w:r>
        <w:rPr>
          <w:sz w:val="28"/>
          <w:szCs w:val="28"/>
        </w:rPr>
        <w:t xml:space="preserve">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 f</w:t>
      </w:r>
      <w:r>
        <w:rPr>
          <w:spacing w:val="-3"/>
          <w:sz w:val="28"/>
          <w:szCs w:val="28"/>
        </w:rPr>
        <w:t>r</w:t>
      </w:r>
      <w:r>
        <w:rPr>
          <w:spacing w:val="1"/>
          <w:sz w:val="28"/>
          <w:szCs w:val="28"/>
        </w:rPr>
        <w:t>o</w:t>
      </w:r>
      <w:r>
        <w:rPr>
          <w:sz w:val="28"/>
          <w:szCs w:val="28"/>
        </w:rPr>
        <w:t>m a</w:t>
      </w:r>
      <w:r>
        <w:rPr>
          <w:spacing w:val="-1"/>
          <w:sz w:val="28"/>
          <w:szCs w:val="28"/>
        </w:rPr>
        <w:t>n</w:t>
      </w:r>
      <w:r>
        <w:rPr>
          <w:spacing w:val="1"/>
          <w:sz w:val="28"/>
          <w:szCs w:val="28"/>
        </w:rPr>
        <w:t>y</w:t>
      </w:r>
      <w:r>
        <w:rPr>
          <w:spacing w:val="-1"/>
          <w:sz w:val="28"/>
          <w:szCs w:val="28"/>
        </w:rPr>
        <w:t>w</w:t>
      </w:r>
      <w:r>
        <w:rPr>
          <w:spacing w:val="1"/>
          <w:sz w:val="28"/>
          <w:szCs w:val="28"/>
        </w:rPr>
        <w:t>h</w:t>
      </w:r>
      <w:r>
        <w:rPr>
          <w:sz w:val="28"/>
          <w:szCs w:val="28"/>
        </w:rPr>
        <w:t>e</w:t>
      </w:r>
      <w:r>
        <w:rPr>
          <w:spacing w:val="-2"/>
          <w:sz w:val="28"/>
          <w:szCs w:val="28"/>
        </w:rPr>
        <w:t>r</w:t>
      </w:r>
      <w:r>
        <w:rPr>
          <w:sz w:val="28"/>
          <w:szCs w:val="28"/>
        </w:rPr>
        <w:t>e.</w:t>
      </w:r>
      <w:r>
        <w:rPr>
          <w:spacing w:val="-1"/>
          <w:sz w:val="28"/>
          <w:szCs w:val="28"/>
        </w:rPr>
        <w:t xml:space="preserve"> </w:t>
      </w:r>
      <w:r w:rsidR="00A40AE2">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pacing w:val="-2"/>
          <w:sz w:val="28"/>
          <w:szCs w:val="28"/>
        </w:rPr>
        <w:t>r</w:t>
      </w:r>
      <w:r>
        <w:rPr>
          <w:sz w:val="28"/>
          <w:szCs w:val="28"/>
        </w:rPr>
        <w:t>e,</w:t>
      </w:r>
      <w:r>
        <w:rPr>
          <w:spacing w:val="-1"/>
          <w:sz w:val="28"/>
          <w:szCs w:val="28"/>
        </w:rPr>
        <w:t xml:space="preserve"> </w:t>
      </w:r>
      <w:r>
        <w:rPr>
          <w:spacing w:val="1"/>
          <w:sz w:val="28"/>
          <w:szCs w:val="28"/>
        </w:rPr>
        <w:t>i</w:t>
      </w:r>
      <w:r>
        <w:rPr>
          <w:sz w:val="28"/>
          <w:szCs w:val="28"/>
        </w:rPr>
        <w:t xml:space="preserve">f </w:t>
      </w:r>
      <w:r>
        <w:rPr>
          <w:spacing w:val="-2"/>
          <w:sz w:val="28"/>
          <w:szCs w:val="28"/>
        </w:rPr>
        <w:t>y</w:t>
      </w:r>
      <w:r>
        <w:rPr>
          <w:spacing w:val="1"/>
          <w:sz w:val="28"/>
          <w:szCs w:val="28"/>
        </w:rPr>
        <w:t>o</w:t>
      </w:r>
      <w:r>
        <w:rPr>
          <w:sz w:val="28"/>
          <w:szCs w:val="28"/>
        </w:rPr>
        <w:t>u</w:t>
      </w:r>
      <w:r>
        <w:rPr>
          <w:spacing w:val="-2"/>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9"/>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f</w:t>
      </w:r>
    </w:p>
    <w:p w14:paraId="53B354C7" w14:textId="77777777" w:rsidR="00AE7C60" w:rsidRDefault="00A44FA3" w:rsidP="003E0BA7">
      <w:pPr>
        <w:spacing w:before="3" w:line="255" w:lineRule="auto"/>
        <w:ind w:left="820" w:right="62"/>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 xml:space="preserve">e </w:t>
      </w:r>
      <w:r>
        <w:rPr>
          <w:spacing w:val="-3"/>
          <w:sz w:val="28"/>
          <w:szCs w:val="28"/>
        </w:rPr>
        <w:t>a</w:t>
      </w:r>
      <w:r>
        <w:rPr>
          <w:spacing w:val="1"/>
          <w:sz w:val="28"/>
          <w:szCs w:val="28"/>
        </w:rPr>
        <w:t>u</w:t>
      </w:r>
      <w:r>
        <w:rPr>
          <w:spacing w:val="-1"/>
          <w:sz w:val="28"/>
          <w:szCs w:val="28"/>
        </w:rPr>
        <w:t>t</w:t>
      </w:r>
      <w:r>
        <w:rPr>
          <w:spacing w:val="1"/>
          <w:sz w:val="28"/>
          <w:szCs w:val="28"/>
        </w:rPr>
        <w:t>h</w:t>
      </w:r>
      <w:r>
        <w:rPr>
          <w:spacing w:val="-2"/>
          <w:sz w:val="28"/>
          <w:szCs w:val="28"/>
        </w:rPr>
        <w:t>e</w:t>
      </w:r>
      <w:r>
        <w:rPr>
          <w:spacing w:val="1"/>
          <w:sz w:val="28"/>
          <w:szCs w:val="28"/>
        </w:rPr>
        <w:t>n</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ca</w:t>
      </w:r>
      <w:r>
        <w:rPr>
          <w:spacing w:val="-2"/>
          <w:sz w:val="28"/>
          <w:szCs w:val="28"/>
        </w:rPr>
        <w:t>u</w:t>
      </w:r>
      <w:r>
        <w:rPr>
          <w:spacing w:val="1"/>
          <w:sz w:val="28"/>
          <w:szCs w:val="28"/>
        </w:rPr>
        <w:t>s</w:t>
      </w:r>
      <w:r>
        <w:rPr>
          <w:sz w:val="28"/>
          <w:szCs w:val="28"/>
        </w:rPr>
        <w:t>es</w:t>
      </w:r>
      <w:r>
        <w:rPr>
          <w:spacing w:val="-2"/>
          <w:sz w:val="28"/>
          <w:szCs w:val="28"/>
        </w:rPr>
        <w:t xml:space="preserv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p</w:t>
      </w:r>
      <w:r>
        <w:rPr>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g</w:t>
      </w:r>
      <w:r>
        <w:rPr>
          <w:spacing w:val="-2"/>
          <w:sz w:val="28"/>
          <w:szCs w:val="28"/>
        </w:rPr>
        <w:t>e</w:t>
      </w:r>
      <w:r>
        <w:rPr>
          <w:spacing w:val="1"/>
          <w:sz w:val="28"/>
          <w:szCs w:val="28"/>
        </w:rPr>
        <w:t>og</w:t>
      </w:r>
      <w:r>
        <w:rPr>
          <w:spacing w:val="-2"/>
          <w:sz w:val="28"/>
          <w:szCs w:val="28"/>
        </w:rPr>
        <w:t>r</w:t>
      </w:r>
      <w:r>
        <w:rPr>
          <w:sz w:val="28"/>
          <w:szCs w:val="28"/>
        </w:rPr>
        <w:t>a</w:t>
      </w:r>
      <w:r>
        <w:rPr>
          <w:spacing w:val="-1"/>
          <w:sz w:val="28"/>
          <w:szCs w:val="28"/>
        </w:rPr>
        <w:t>p</w:t>
      </w:r>
      <w:r>
        <w:rPr>
          <w:spacing w:val="1"/>
          <w:sz w:val="28"/>
          <w:szCs w:val="28"/>
        </w:rPr>
        <w:t>h</w:t>
      </w:r>
      <w:r>
        <w:rPr>
          <w:spacing w:val="-1"/>
          <w:sz w:val="28"/>
          <w:szCs w:val="28"/>
        </w:rPr>
        <w:t>i</w:t>
      </w:r>
      <w:r>
        <w:rPr>
          <w:sz w:val="28"/>
          <w:szCs w:val="28"/>
        </w:rPr>
        <w:t xml:space="preserve">c </w:t>
      </w:r>
      <w:r>
        <w:rPr>
          <w:spacing w:val="-2"/>
          <w:sz w:val="28"/>
          <w:szCs w:val="28"/>
        </w:rPr>
        <w:t>l</w:t>
      </w:r>
      <w:r>
        <w:rPr>
          <w:spacing w:val="1"/>
          <w:sz w:val="28"/>
          <w:szCs w:val="28"/>
        </w:rPr>
        <w:t>i</w:t>
      </w:r>
      <w:r>
        <w:rPr>
          <w:spacing w:val="-3"/>
          <w:sz w:val="28"/>
          <w:szCs w:val="28"/>
        </w:rPr>
        <w:t>m</w:t>
      </w:r>
      <w:r>
        <w:rPr>
          <w:spacing w:val="1"/>
          <w:sz w:val="28"/>
          <w:szCs w:val="28"/>
        </w:rPr>
        <w:t>it</w:t>
      </w:r>
      <w:r>
        <w:rPr>
          <w:spacing w:val="-2"/>
          <w:sz w:val="28"/>
          <w:szCs w:val="28"/>
        </w:rPr>
        <w:t>a</w:t>
      </w:r>
      <w:r>
        <w:rPr>
          <w:spacing w:val="1"/>
          <w:sz w:val="28"/>
          <w:szCs w:val="28"/>
        </w:rPr>
        <w:t>t</w:t>
      </w:r>
      <w:r>
        <w:rPr>
          <w:spacing w:val="-1"/>
          <w:sz w:val="28"/>
          <w:szCs w:val="28"/>
        </w:rPr>
        <w:t>ion</w:t>
      </w:r>
      <w:r>
        <w:rPr>
          <w:spacing w:val="1"/>
          <w:sz w:val="28"/>
          <w:szCs w:val="28"/>
        </w:rPr>
        <w:t>s</w:t>
      </w:r>
      <w:r>
        <w:rPr>
          <w:sz w:val="28"/>
          <w:szCs w:val="28"/>
        </w:rPr>
        <w:t>.</w:t>
      </w:r>
    </w:p>
    <w:p w14:paraId="21C83B13" w14:textId="77777777" w:rsidR="00AE7C60" w:rsidRDefault="00AE7C60" w:rsidP="003E0BA7">
      <w:pPr>
        <w:spacing w:before="5" w:line="140" w:lineRule="exact"/>
        <w:jc w:val="both"/>
        <w:rPr>
          <w:sz w:val="14"/>
          <w:szCs w:val="14"/>
        </w:rPr>
      </w:pPr>
    </w:p>
    <w:p w14:paraId="198F0725" w14:textId="77777777" w:rsidR="00AE7C60" w:rsidRDefault="00AE7C60" w:rsidP="003E0BA7">
      <w:pPr>
        <w:spacing w:line="200" w:lineRule="exact"/>
        <w:jc w:val="both"/>
      </w:pPr>
    </w:p>
    <w:p w14:paraId="1F11D59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r</w:t>
      </w:r>
      <w:r>
        <w:rPr>
          <w:spacing w:val="-3"/>
          <w:sz w:val="28"/>
          <w:szCs w:val="28"/>
        </w:rPr>
        <w:t>a</w:t>
      </w:r>
      <w:r>
        <w:rPr>
          <w:spacing w:val="1"/>
          <w:sz w:val="28"/>
          <w:szCs w:val="28"/>
        </w:rPr>
        <w:t>t</w:t>
      </w:r>
      <w:r>
        <w:rPr>
          <w:spacing w:val="-1"/>
          <w:sz w:val="28"/>
          <w:szCs w:val="28"/>
        </w:rPr>
        <w:t>h</w:t>
      </w:r>
      <w:r>
        <w:rPr>
          <w:sz w:val="28"/>
          <w:szCs w:val="28"/>
        </w:rPr>
        <w:t xml:space="preserve">er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pacing w:val="1"/>
          <w:sz w:val="28"/>
          <w:szCs w:val="28"/>
        </w:rPr>
        <w:t>o</w:t>
      </w:r>
      <w:r>
        <w:rPr>
          <w:spacing w:val="-1"/>
          <w:sz w:val="28"/>
          <w:szCs w:val="28"/>
        </w:rPr>
        <w:t>ol</w:t>
      </w:r>
      <w:r>
        <w:rPr>
          <w:sz w:val="28"/>
          <w:szCs w:val="28"/>
        </w:rPr>
        <w:t>s</w:t>
      </w:r>
    </w:p>
    <w:p w14:paraId="0A3C79DF" w14:textId="77777777" w:rsidR="00AE7C60" w:rsidRDefault="00AE7C60" w:rsidP="003E0BA7">
      <w:pPr>
        <w:spacing w:before="9" w:line="160" w:lineRule="exact"/>
        <w:jc w:val="both"/>
        <w:rPr>
          <w:sz w:val="16"/>
          <w:szCs w:val="16"/>
        </w:rPr>
      </w:pPr>
    </w:p>
    <w:p w14:paraId="4D1C1C54" w14:textId="77777777" w:rsidR="00AE7C60" w:rsidRDefault="00AE7C60" w:rsidP="003E0BA7">
      <w:pPr>
        <w:spacing w:line="200" w:lineRule="exact"/>
        <w:jc w:val="both"/>
      </w:pPr>
    </w:p>
    <w:p w14:paraId="4A77A4D2" w14:textId="24499773" w:rsidR="00AE7C60" w:rsidRDefault="00A44FA3" w:rsidP="003E0BA7">
      <w:pPr>
        <w:tabs>
          <w:tab w:val="left" w:pos="820"/>
        </w:tabs>
        <w:spacing w:line="255" w:lineRule="auto"/>
        <w:ind w:left="820" w:right="364" w:hanging="360"/>
        <w:jc w:val="both"/>
        <w:rPr>
          <w:sz w:val="28"/>
          <w:szCs w:val="28"/>
        </w:rPr>
      </w:pPr>
      <w:r>
        <w:rPr>
          <w:sz w:val="28"/>
          <w:szCs w:val="28"/>
        </w:rPr>
        <w:t>•</w:t>
      </w:r>
      <w:r>
        <w:rPr>
          <w:sz w:val="28"/>
          <w:szCs w:val="28"/>
        </w:rPr>
        <w:tab/>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pi</w:t>
      </w:r>
      <w:r>
        <w:rPr>
          <w:spacing w:val="1"/>
          <w:sz w:val="28"/>
          <w:szCs w:val="28"/>
        </w:rPr>
        <w:t>t</w:t>
      </w:r>
      <w:r>
        <w:rPr>
          <w:sz w:val="28"/>
          <w:szCs w:val="28"/>
        </w:rPr>
        <w:t>al</w:t>
      </w:r>
      <w:r>
        <w:rPr>
          <w:spacing w:val="-1"/>
          <w:sz w:val="28"/>
          <w:szCs w:val="28"/>
        </w:rPr>
        <w:t xml:space="preserve"> </w:t>
      </w:r>
      <w:r>
        <w:rPr>
          <w:sz w:val="28"/>
          <w:szCs w:val="28"/>
        </w:rPr>
        <w:t>rais</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ss</w:t>
      </w:r>
      <w:r>
        <w:rPr>
          <w:spacing w:val="-2"/>
          <w:sz w:val="28"/>
          <w:szCs w:val="28"/>
        </w:rPr>
        <w:t>e</w:t>
      </w:r>
      <w:r>
        <w:rPr>
          <w:sz w:val="28"/>
          <w:szCs w:val="28"/>
        </w:rPr>
        <w:t>s</w:t>
      </w:r>
      <w:r>
        <w:rPr>
          <w:spacing w:val="1"/>
          <w:sz w:val="28"/>
          <w:szCs w:val="28"/>
        </w:rPr>
        <w:t xml:space="preserve"> </w:t>
      </w:r>
      <w:r>
        <w:rPr>
          <w:sz w:val="28"/>
          <w:szCs w:val="28"/>
        </w:rPr>
        <w:t>are</w:t>
      </w:r>
      <w:r>
        <w:rPr>
          <w:spacing w:val="-2"/>
          <w:sz w:val="28"/>
          <w:szCs w:val="28"/>
        </w:rPr>
        <w:t xml:space="preserve"> </w:t>
      </w:r>
      <w:r>
        <w:rPr>
          <w:sz w:val="28"/>
          <w:szCs w:val="28"/>
        </w:rPr>
        <w:t>ex</w:t>
      </w:r>
      <w:r>
        <w:rPr>
          <w:spacing w:val="-2"/>
          <w:sz w:val="28"/>
          <w:szCs w:val="28"/>
        </w:rPr>
        <w:t>c</w:t>
      </w:r>
      <w:r>
        <w:rPr>
          <w:spacing w:val="1"/>
          <w:sz w:val="28"/>
          <w:szCs w:val="28"/>
        </w:rPr>
        <w:t>l</w:t>
      </w:r>
      <w:r>
        <w:rPr>
          <w:spacing w:val="-1"/>
          <w:sz w:val="28"/>
          <w:szCs w:val="28"/>
        </w:rPr>
        <w:t>u</w:t>
      </w:r>
      <w:r>
        <w:rPr>
          <w:spacing w:val="1"/>
          <w:sz w:val="28"/>
          <w:szCs w:val="28"/>
        </w:rPr>
        <w:t>s</w:t>
      </w:r>
      <w:r>
        <w:rPr>
          <w:spacing w:val="-1"/>
          <w:sz w:val="28"/>
          <w:szCs w:val="28"/>
        </w:rPr>
        <w:t>i</w:t>
      </w:r>
      <w:r>
        <w:rPr>
          <w:spacing w:val="1"/>
          <w:sz w:val="28"/>
          <w:szCs w:val="28"/>
        </w:rPr>
        <w:t>v</w:t>
      </w:r>
      <w:r>
        <w:rPr>
          <w:sz w:val="28"/>
          <w:szCs w:val="28"/>
        </w:rPr>
        <w:t>e,</w:t>
      </w:r>
      <w:r>
        <w:rPr>
          <w:spacing w:val="-1"/>
          <w:sz w:val="28"/>
          <w:szCs w:val="28"/>
        </w:rPr>
        <w:t xml:space="preserve"> </w:t>
      </w:r>
      <w:r>
        <w:rPr>
          <w:spacing w:val="-2"/>
          <w:sz w:val="28"/>
          <w:szCs w:val="28"/>
        </w:rPr>
        <w:t>e</w:t>
      </w:r>
      <w:r>
        <w:rPr>
          <w:spacing w:val="1"/>
          <w:sz w:val="28"/>
          <w:szCs w:val="28"/>
        </w:rPr>
        <w:t>x</w:t>
      </w:r>
      <w:r>
        <w:rPr>
          <w:spacing w:val="-1"/>
          <w:sz w:val="28"/>
          <w:szCs w:val="28"/>
        </w:rPr>
        <w:t>p</w:t>
      </w:r>
      <w:r>
        <w:rPr>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pacing w:val="-2"/>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1"/>
          <w:sz w:val="28"/>
          <w:szCs w:val="28"/>
        </w:rPr>
        <w:t>t</w:t>
      </w:r>
      <w:r>
        <w:rPr>
          <w:sz w:val="28"/>
          <w:szCs w:val="28"/>
        </w:rPr>
        <w:t>rem</w:t>
      </w:r>
      <w:r>
        <w:rPr>
          <w:spacing w:val="-2"/>
          <w:sz w:val="28"/>
          <w:szCs w:val="28"/>
        </w:rPr>
        <w:t>e</w:t>
      </w:r>
      <w:r>
        <w:rPr>
          <w:spacing w:val="-1"/>
          <w:sz w:val="28"/>
          <w:szCs w:val="28"/>
        </w:rPr>
        <w:t>l</w:t>
      </w:r>
      <w:r>
        <w:rPr>
          <w:sz w:val="28"/>
          <w:szCs w:val="28"/>
        </w:rPr>
        <w:t>y</w:t>
      </w:r>
      <w:r>
        <w:rPr>
          <w:spacing w:val="1"/>
          <w:sz w:val="28"/>
          <w:szCs w:val="28"/>
        </w:rPr>
        <w:t xml:space="preserve"> </w:t>
      </w:r>
      <w:r>
        <w:rPr>
          <w:spacing w:val="-2"/>
          <w:sz w:val="28"/>
          <w:szCs w:val="28"/>
        </w:rPr>
        <w:t>d</w:t>
      </w:r>
      <w:r>
        <w:rPr>
          <w:spacing w:val="1"/>
          <w:sz w:val="28"/>
          <w:szCs w:val="28"/>
        </w:rPr>
        <w:t>i</w:t>
      </w:r>
      <w:r>
        <w:rPr>
          <w:sz w:val="28"/>
          <w:szCs w:val="28"/>
        </w:rPr>
        <w:t>ff</w:t>
      </w:r>
      <w:r>
        <w:rPr>
          <w:spacing w:val="-1"/>
          <w:sz w:val="28"/>
          <w:szCs w:val="28"/>
        </w:rPr>
        <w:t>i</w:t>
      </w:r>
      <w:r>
        <w:rPr>
          <w:sz w:val="28"/>
          <w:szCs w:val="28"/>
        </w:rPr>
        <w:t>c</w:t>
      </w:r>
      <w:r>
        <w:rPr>
          <w:spacing w:val="-1"/>
          <w:sz w:val="28"/>
          <w:szCs w:val="28"/>
        </w:rPr>
        <w:t>ul</w:t>
      </w:r>
      <w:r>
        <w:rPr>
          <w:sz w:val="28"/>
          <w:szCs w:val="28"/>
        </w:rPr>
        <w:t>t</w:t>
      </w:r>
      <w:r>
        <w:rPr>
          <w:spacing w:val="2"/>
          <w:sz w:val="28"/>
          <w:szCs w:val="28"/>
        </w:rPr>
        <w:t xml:space="preserve"> </w:t>
      </w:r>
      <w:r>
        <w:rPr>
          <w:sz w:val="28"/>
          <w:szCs w:val="28"/>
        </w:rPr>
        <w:t>f</w:t>
      </w:r>
      <w:r>
        <w:rPr>
          <w:spacing w:val="-1"/>
          <w:sz w:val="28"/>
          <w:szCs w:val="28"/>
        </w:rPr>
        <w:t>o</w:t>
      </w:r>
      <w:r>
        <w:rPr>
          <w:sz w:val="28"/>
          <w:szCs w:val="28"/>
        </w:rPr>
        <w:t>r s</w:t>
      </w:r>
      <w:r>
        <w:rPr>
          <w:spacing w:val="1"/>
          <w:sz w:val="28"/>
          <w:szCs w:val="28"/>
        </w:rPr>
        <w:t>t</w:t>
      </w:r>
      <w:r>
        <w:rPr>
          <w:spacing w:val="-2"/>
          <w:sz w:val="28"/>
          <w:szCs w:val="28"/>
        </w:rPr>
        <w:t>a</w:t>
      </w:r>
      <w:r>
        <w:rPr>
          <w:sz w:val="28"/>
          <w:szCs w:val="28"/>
        </w:rPr>
        <w:t>r</w:t>
      </w:r>
      <w:r>
        <w:rPr>
          <w:spacing w:val="-1"/>
          <w:sz w:val="28"/>
          <w:szCs w:val="28"/>
        </w:rPr>
        <w:t>t</w:t>
      </w:r>
      <w:r>
        <w:rPr>
          <w:spacing w:val="1"/>
          <w:sz w:val="28"/>
          <w:szCs w:val="28"/>
        </w:rPr>
        <w:t>u</w:t>
      </w:r>
      <w:r>
        <w:rPr>
          <w:spacing w:val="-1"/>
          <w:sz w:val="28"/>
          <w:szCs w:val="28"/>
        </w:rPr>
        <w:t>p</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z w:val="28"/>
          <w:szCs w:val="28"/>
        </w:rPr>
        <w:t>s</w:t>
      </w:r>
      <w:r w:rsidR="00BF2BCE">
        <w:rPr>
          <w:sz w:val="28"/>
          <w:szCs w:val="28"/>
        </w:rPr>
        <w:t>.</w:t>
      </w:r>
      <w:r>
        <w:rPr>
          <w:spacing w:val="1"/>
          <w:sz w:val="28"/>
          <w:szCs w:val="28"/>
        </w:rPr>
        <w:t xml:space="preserve"> </w:t>
      </w:r>
      <w:r w:rsidR="003C6354" w:rsidRPr="003C6354">
        <w:rPr>
          <w:sz w:val="28"/>
          <w:szCs w:val="28"/>
        </w:rPr>
        <w:t>further, they are not open to anyone, anywhere</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ca</w:t>
      </w:r>
      <w:r>
        <w:rPr>
          <w:spacing w:val="-2"/>
          <w:sz w:val="28"/>
          <w:szCs w:val="28"/>
        </w:rPr>
        <w:t>p</w:t>
      </w:r>
      <w:r>
        <w:rPr>
          <w:spacing w:val="1"/>
          <w:sz w:val="28"/>
          <w:szCs w:val="28"/>
        </w:rPr>
        <w:t>it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z w:val="28"/>
          <w:szCs w:val="28"/>
        </w:rPr>
        <w:t xml:space="preserve">for </w:t>
      </w:r>
      <w:r>
        <w:rPr>
          <w:spacing w:val="-2"/>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1"/>
          <w:sz w:val="28"/>
          <w:szCs w:val="28"/>
        </w:rPr>
        <w:t>o</w:t>
      </w:r>
      <w:r>
        <w:rPr>
          <w:sz w:val="28"/>
          <w:szCs w:val="28"/>
        </w:rPr>
        <w:t xml:space="preserve">t </w:t>
      </w:r>
      <w:r>
        <w:rPr>
          <w:spacing w:val="1"/>
          <w:sz w:val="28"/>
          <w:szCs w:val="28"/>
        </w:rPr>
        <w:t>st</w:t>
      </w:r>
      <w:r>
        <w:rPr>
          <w:spacing w:val="-2"/>
          <w:sz w:val="28"/>
          <w:szCs w:val="28"/>
        </w:rPr>
        <w:t>r</w:t>
      </w:r>
      <w:r>
        <w:rPr>
          <w:sz w:val="28"/>
          <w:szCs w:val="28"/>
        </w:rPr>
        <w:t>ea</w:t>
      </w:r>
      <w:r>
        <w:rPr>
          <w:spacing w:val="-2"/>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2"/>
          <w:sz w:val="28"/>
          <w:szCs w:val="28"/>
        </w:rPr>
        <w:t xml:space="preserve"> </w:t>
      </w:r>
      <w:r>
        <w:rPr>
          <w:sz w:val="28"/>
          <w:szCs w:val="28"/>
        </w:rPr>
        <w:t>ca</w:t>
      </w:r>
      <w:r>
        <w:rPr>
          <w:spacing w:val="1"/>
          <w:sz w:val="28"/>
          <w:szCs w:val="28"/>
        </w:rPr>
        <w:t>n</w:t>
      </w:r>
      <w:r>
        <w:rPr>
          <w:spacing w:val="-2"/>
          <w:sz w:val="28"/>
          <w:szCs w:val="28"/>
        </w:rPr>
        <w:t>’</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p</w:t>
      </w:r>
      <w:r>
        <w:rPr>
          <w:spacing w:val="-1"/>
          <w:sz w:val="28"/>
          <w:szCs w:val="28"/>
        </w:rPr>
        <w:t>o</w:t>
      </w:r>
      <w:r>
        <w:rPr>
          <w:spacing w:val="1"/>
          <w:sz w:val="28"/>
          <w:szCs w:val="28"/>
        </w:rPr>
        <w:t>t</w:t>
      </w:r>
      <w:r>
        <w:rPr>
          <w:spacing w:val="-2"/>
          <w:sz w:val="28"/>
          <w:szCs w:val="28"/>
        </w:rPr>
        <w:t>e</w:t>
      </w:r>
      <w:r>
        <w:rPr>
          <w:spacing w:val="-1"/>
          <w:sz w:val="28"/>
          <w:szCs w:val="28"/>
        </w:rPr>
        <w:t>n</w:t>
      </w:r>
      <w:r>
        <w:rPr>
          <w:spacing w:val="1"/>
          <w:sz w:val="28"/>
          <w:szCs w:val="28"/>
        </w:rPr>
        <w:t>ti</w:t>
      </w:r>
      <w:r>
        <w:rPr>
          <w:spacing w:val="-2"/>
          <w:sz w:val="28"/>
          <w:szCs w:val="28"/>
        </w:rPr>
        <w:t>a</w:t>
      </w:r>
      <w:r>
        <w:rPr>
          <w:sz w:val="28"/>
          <w:szCs w:val="28"/>
        </w:rPr>
        <w:t>l</w:t>
      </w:r>
      <w:r>
        <w:rPr>
          <w:spacing w:val="-1"/>
          <w:sz w:val="28"/>
          <w:szCs w:val="28"/>
        </w:rPr>
        <w:t xml:space="preserve"> </w:t>
      </w:r>
      <w:r>
        <w:rPr>
          <w:sz w:val="28"/>
          <w:szCs w:val="28"/>
        </w:rPr>
        <w:t xml:space="preserve">of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 of</w:t>
      </w:r>
      <w:r>
        <w:rPr>
          <w:spacing w:val="-1"/>
          <w:sz w:val="28"/>
          <w:szCs w:val="28"/>
        </w:rPr>
        <w:t>f</w:t>
      </w:r>
      <w:r>
        <w:rPr>
          <w:sz w:val="28"/>
          <w:szCs w:val="28"/>
        </w:rPr>
        <w:t>er</w:t>
      </w:r>
      <w:r>
        <w:rPr>
          <w:spacing w:val="-1"/>
          <w:sz w:val="28"/>
          <w:szCs w:val="28"/>
        </w:rPr>
        <w:t>in</w:t>
      </w:r>
      <w:r>
        <w:rPr>
          <w:sz w:val="28"/>
          <w:szCs w:val="28"/>
        </w:rPr>
        <w:t>g</w:t>
      </w:r>
      <w:r>
        <w:rPr>
          <w:spacing w:val="1"/>
          <w:sz w:val="28"/>
          <w:szCs w:val="28"/>
        </w:rPr>
        <w:t xml:space="preserve"> </w:t>
      </w:r>
      <w:r>
        <w:rPr>
          <w:sz w:val="28"/>
          <w:szCs w:val="28"/>
        </w:rPr>
        <w:t>c</w:t>
      </w:r>
      <w:r>
        <w:rPr>
          <w:spacing w:val="-3"/>
          <w:sz w:val="28"/>
          <w:szCs w:val="28"/>
        </w:rPr>
        <w:t>a</w:t>
      </w:r>
      <w:r>
        <w:rPr>
          <w:spacing w:val="1"/>
          <w:sz w:val="28"/>
          <w:szCs w:val="28"/>
        </w:rPr>
        <w:t>p</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r w:rsidR="00BF2BCE">
        <w:rPr>
          <w:sz w:val="28"/>
          <w:szCs w:val="28"/>
        </w:rPr>
        <w:t>.</w:t>
      </w:r>
      <w:r>
        <w:rPr>
          <w:sz w:val="28"/>
          <w:szCs w:val="28"/>
        </w:rPr>
        <w:t xml:space="preserve"> </w:t>
      </w:r>
      <w:r w:rsidR="00BF2BCE">
        <w:rPr>
          <w:spacing w:val="1"/>
          <w:sz w:val="28"/>
          <w:szCs w:val="28"/>
        </w:rPr>
        <w:t>T</w:t>
      </w:r>
      <w:r>
        <w:rPr>
          <w:spacing w:val="1"/>
          <w:sz w:val="28"/>
          <w:szCs w:val="28"/>
        </w:rPr>
        <w:t>h</w:t>
      </w:r>
      <w:r>
        <w:rPr>
          <w:spacing w:val="-2"/>
          <w:sz w:val="28"/>
          <w:szCs w:val="28"/>
        </w:rPr>
        <w:t>e</w:t>
      </w:r>
      <w:r>
        <w:rPr>
          <w:sz w:val="28"/>
          <w:szCs w:val="28"/>
        </w:rPr>
        <w:t>y</w:t>
      </w:r>
      <w:r w:rsidR="00BF2BCE">
        <w:rPr>
          <w:sz w:val="28"/>
          <w:szCs w:val="28"/>
        </w:rPr>
        <w:t xml:space="preserve"> also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l</w:t>
      </w:r>
      <w:r>
        <w:rPr>
          <w:spacing w:val="1"/>
          <w:sz w:val="28"/>
          <w:szCs w:val="28"/>
        </w:rPr>
        <w:t>o</w:t>
      </w:r>
      <w:r>
        <w:rPr>
          <w:spacing w:val="-1"/>
          <w:sz w:val="28"/>
          <w:szCs w:val="28"/>
        </w:rPr>
        <w:t>t</w:t>
      </w:r>
      <w:r>
        <w:rPr>
          <w:sz w:val="28"/>
          <w:szCs w:val="28"/>
        </w:rPr>
        <w:t>s</w:t>
      </w:r>
      <w:r>
        <w:rPr>
          <w:spacing w:val="1"/>
          <w:sz w:val="28"/>
          <w:szCs w:val="28"/>
        </w:rPr>
        <w:t xml:space="preserve"> </w:t>
      </w:r>
      <w:r>
        <w:rPr>
          <w:spacing w:val="-2"/>
          <w:sz w:val="28"/>
          <w:szCs w:val="28"/>
        </w:rPr>
        <w:t>o</w:t>
      </w:r>
      <w:r>
        <w:rPr>
          <w:sz w:val="28"/>
          <w:szCs w:val="28"/>
        </w:rPr>
        <w:t xml:space="preserve">f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pacing w:val="2"/>
          <w:sz w:val="28"/>
          <w:szCs w:val="28"/>
        </w:rPr>
        <w:t>n</w:t>
      </w:r>
      <w:r>
        <w:rPr>
          <w:spacing w:val="1"/>
          <w:sz w:val="28"/>
          <w:szCs w:val="28"/>
        </w:rPr>
        <w:t>s</w:t>
      </w:r>
      <w:r>
        <w:rPr>
          <w:sz w:val="28"/>
          <w:szCs w:val="28"/>
        </w:rPr>
        <w:t>.</w:t>
      </w:r>
      <w:r>
        <w:rPr>
          <w:spacing w:val="-1"/>
          <w:sz w:val="28"/>
          <w:szCs w:val="28"/>
        </w:rPr>
        <w:t xml:space="preserve"> </w:t>
      </w:r>
      <w:r w:rsidR="00A52ADB">
        <w:rPr>
          <w:sz w:val="28"/>
          <w:szCs w:val="28"/>
        </w:rPr>
        <w:t>There are also</w:t>
      </w:r>
      <w:r>
        <w:rPr>
          <w:spacing w:val="-3"/>
          <w:sz w:val="28"/>
          <w:szCs w:val="28"/>
        </w:rPr>
        <w:t xml:space="preserve"> </w:t>
      </w:r>
      <w:r>
        <w:rPr>
          <w:spacing w:val="1"/>
          <w:sz w:val="28"/>
          <w:szCs w:val="28"/>
        </w:rPr>
        <w:t>lot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b</w:t>
      </w:r>
      <w:r>
        <w:rPr>
          <w:spacing w:val="-1"/>
          <w:sz w:val="28"/>
          <w:szCs w:val="28"/>
        </w:rPr>
        <w:t>o</w:t>
      </w:r>
      <w:r>
        <w:rPr>
          <w:sz w:val="28"/>
          <w:szCs w:val="28"/>
        </w:rPr>
        <w:t>r</w:t>
      </w:r>
      <w:r>
        <w:rPr>
          <w:spacing w:val="1"/>
          <w:sz w:val="28"/>
          <w:szCs w:val="28"/>
        </w:rPr>
        <w:t>d</w:t>
      </w:r>
      <w:r>
        <w:rPr>
          <w:spacing w:val="-2"/>
          <w:sz w:val="28"/>
          <w:szCs w:val="28"/>
        </w:rPr>
        <w:t>e</w:t>
      </w:r>
      <w:r>
        <w:rPr>
          <w:sz w:val="28"/>
          <w:szCs w:val="28"/>
        </w:rPr>
        <w:t xml:space="preserve">r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re</w:t>
      </w:r>
      <w:r>
        <w:rPr>
          <w:spacing w:val="-2"/>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1"/>
          <w:sz w:val="28"/>
          <w:szCs w:val="28"/>
        </w:rPr>
        <w:t>s</w:t>
      </w:r>
      <w:r>
        <w:rPr>
          <w:sz w:val="28"/>
          <w:szCs w:val="28"/>
        </w:rPr>
        <w:t>.</w:t>
      </w:r>
    </w:p>
    <w:p w14:paraId="6AFAF21D" w14:textId="77777777" w:rsidR="00AE7C60" w:rsidRDefault="00AE7C60" w:rsidP="003E0BA7">
      <w:pPr>
        <w:spacing w:line="200" w:lineRule="exact"/>
        <w:jc w:val="both"/>
      </w:pPr>
    </w:p>
    <w:p w14:paraId="38273CF8" w14:textId="77777777" w:rsidR="00AE7C60" w:rsidRDefault="00AE7C60" w:rsidP="003E0BA7">
      <w:pPr>
        <w:spacing w:line="200" w:lineRule="exact"/>
        <w:jc w:val="both"/>
      </w:pPr>
    </w:p>
    <w:p w14:paraId="545AC870" w14:textId="77777777" w:rsidR="00AE7C60" w:rsidRDefault="00AE7C60" w:rsidP="003E0BA7">
      <w:pPr>
        <w:spacing w:before="8" w:line="260" w:lineRule="exact"/>
        <w:jc w:val="both"/>
        <w:rPr>
          <w:sz w:val="26"/>
          <w:szCs w:val="26"/>
        </w:rPr>
      </w:pPr>
    </w:p>
    <w:p w14:paraId="5774E575" w14:textId="6284C7D8" w:rsidR="00AE7C60" w:rsidRDefault="00A44FA3" w:rsidP="003E0BA7">
      <w:pPr>
        <w:spacing w:line="259" w:lineRule="auto"/>
        <w:ind w:left="100" w:right="323"/>
        <w:jc w:val="both"/>
      </w:pPr>
      <w:r>
        <w:rPr>
          <w:spacing w:val="-1"/>
          <w:sz w:val="28"/>
          <w:szCs w:val="28"/>
        </w:rPr>
        <w:lastRenderedPageBreak/>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1"/>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 xml:space="preserve">f </w:t>
      </w:r>
      <w:r>
        <w:rPr>
          <w:spacing w:val="-2"/>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H</w:t>
      </w:r>
      <w:r>
        <w:rPr>
          <w:sz w:val="28"/>
          <w:szCs w:val="28"/>
        </w:rPr>
        <w:t>ere</w:t>
      </w:r>
      <w:r>
        <w:rPr>
          <w:spacing w:val="5"/>
          <w:sz w:val="28"/>
          <w:szCs w:val="28"/>
        </w:rPr>
        <w:t xml:space="preserve"> </w:t>
      </w:r>
      <w:r>
        <w:rPr>
          <w:spacing w:val="-2"/>
          <w:sz w:val="28"/>
          <w:szCs w:val="28"/>
        </w:rPr>
        <w:t>a</w:t>
      </w:r>
      <w:r>
        <w:rPr>
          <w:sz w:val="28"/>
          <w:szCs w:val="28"/>
        </w:rPr>
        <w:t xml:space="preserve">re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1"/>
          <w:sz w:val="28"/>
          <w:szCs w:val="28"/>
        </w:rPr>
        <w:t>ou</w:t>
      </w:r>
      <w:r>
        <w:rPr>
          <w:sz w:val="28"/>
          <w:szCs w:val="28"/>
        </w:rPr>
        <w:t>r</w:t>
      </w:r>
      <w:r>
        <w:rPr>
          <w:spacing w:val="-2"/>
          <w:sz w:val="28"/>
          <w:szCs w:val="28"/>
        </w:rPr>
        <w:t xml:space="preserve"> </w:t>
      </w:r>
      <w:r>
        <w:rPr>
          <w:b/>
          <w:spacing w:val="-1"/>
          <w:sz w:val="28"/>
          <w:szCs w:val="28"/>
        </w:rPr>
        <w:t>s</w:t>
      </w:r>
      <w:r>
        <w:rPr>
          <w:b/>
          <w:spacing w:val="1"/>
          <w:sz w:val="28"/>
          <w:szCs w:val="28"/>
        </w:rPr>
        <w:t>ol</w:t>
      </w:r>
      <w:r>
        <w:rPr>
          <w:b/>
          <w:sz w:val="28"/>
          <w:szCs w:val="28"/>
        </w:rPr>
        <w:t>u</w:t>
      </w:r>
      <w:r>
        <w:rPr>
          <w:b/>
          <w:spacing w:val="-3"/>
          <w:sz w:val="28"/>
          <w:szCs w:val="28"/>
        </w:rPr>
        <w:t>t</w:t>
      </w:r>
      <w:r>
        <w:rPr>
          <w:b/>
          <w:spacing w:val="-1"/>
          <w:sz w:val="28"/>
          <w:szCs w:val="28"/>
        </w:rPr>
        <w:t>i</w:t>
      </w:r>
      <w:r>
        <w:rPr>
          <w:b/>
          <w:spacing w:val="1"/>
          <w:sz w:val="28"/>
          <w:szCs w:val="28"/>
        </w:rPr>
        <w:t>o</w:t>
      </w:r>
      <w:r>
        <w:rPr>
          <w:b/>
          <w:sz w:val="28"/>
          <w:szCs w:val="28"/>
        </w:rPr>
        <w:t>n</w:t>
      </w:r>
      <w:r>
        <w:rPr>
          <w:b/>
          <w:spacing w:val="-1"/>
          <w:sz w:val="28"/>
          <w:szCs w:val="28"/>
        </w:rPr>
        <w:t>s</w:t>
      </w:r>
      <w:r>
        <w:rPr>
          <w:sz w:val="28"/>
          <w:szCs w:val="28"/>
        </w:rPr>
        <w:t>:</w:t>
      </w:r>
    </w:p>
    <w:p w14:paraId="3A93AEFE" w14:textId="77777777" w:rsidR="00AE7C60" w:rsidRDefault="00AE7C60" w:rsidP="003E0BA7">
      <w:pPr>
        <w:spacing w:before="2" w:line="240" w:lineRule="exact"/>
        <w:jc w:val="both"/>
        <w:rPr>
          <w:sz w:val="24"/>
          <w:szCs w:val="24"/>
        </w:rPr>
      </w:pPr>
    </w:p>
    <w:p w14:paraId="4EAD18EB" w14:textId="002F1AC8" w:rsidR="00AE7C60" w:rsidRDefault="00A44FA3" w:rsidP="003E0BA7">
      <w:pPr>
        <w:tabs>
          <w:tab w:val="left" w:pos="460"/>
        </w:tabs>
        <w:spacing w:before="24" w:line="256" w:lineRule="auto"/>
        <w:ind w:left="460" w:right="299" w:hanging="360"/>
        <w:jc w:val="both"/>
        <w:rPr>
          <w:sz w:val="28"/>
          <w:szCs w:val="28"/>
        </w:rPr>
      </w:pPr>
      <w:r>
        <w:rPr>
          <w:sz w:val="28"/>
          <w:szCs w:val="28"/>
        </w:rPr>
        <w:t>•</w:t>
      </w:r>
      <w:r>
        <w:rPr>
          <w:sz w:val="28"/>
          <w:szCs w:val="28"/>
        </w:rPr>
        <w:tab/>
      </w:r>
      <w:r>
        <w:rPr>
          <w:spacing w:val="1"/>
          <w:sz w:val="28"/>
          <w:szCs w:val="28"/>
        </w:rPr>
        <w:t>A</w:t>
      </w:r>
      <w:r>
        <w:rPr>
          <w:spacing w:val="-1"/>
          <w:sz w:val="28"/>
          <w:szCs w:val="28"/>
        </w:rPr>
        <w:t>ny</w:t>
      </w:r>
      <w:r>
        <w:rPr>
          <w:spacing w:val="1"/>
          <w:sz w:val="28"/>
          <w:szCs w:val="28"/>
        </w:rPr>
        <w:t>o</w:t>
      </w:r>
      <w:r>
        <w:rPr>
          <w:spacing w:val="-1"/>
          <w:sz w:val="28"/>
          <w:szCs w:val="28"/>
        </w:rPr>
        <w:t>n</w:t>
      </w:r>
      <w:r>
        <w:rPr>
          <w:sz w:val="28"/>
          <w:szCs w:val="28"/>
        </w:rPr>
        <w:t>e fr</w:t>
      </w:r>
      <w:r>
        <w:rPr>
          <w:spacing w:val="-1"/>
          <w:sz w:val="28"/>
          <w:szCs w:val="28"/>
        </w:rPr>
        <w:t>o</w:t>
      </w:r>
      <w:r>
        <w:rPr>
          <w:sz w:val="28"/>
          <w:szCs w:val="28"/>
        </w:rPr>
        <w:t>m ac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g</w:t>
      </w:r>
      <w:r>
        <w:rPr>
          <w:spacing w:val="-1"/>
          <w:sz w:val="28"/>
          <w:szCs w:val="28"/>
        </w:rPr>
        <w:t>l</w:t>
      </w:r>
      <w:r>
        <w:rPr>
          <w:spacing w:val="1"/>
          <w:sz w:val="28"/>
          <w:szCs w:val="28"/>
        </w:rPr>
        <w:t>ob</w:t>
      </w:r>
      <w:r>
        <w:rPr>
          <w:sz w:val="28"/>
          <w:szCs w:val="28"/>
        </w:rPr>
        <w:t>e</w:t>
      </w:r>
      <w:r>
        <w:rPr>
          <w:spacing w:val="-3"/>
          <w:sz w:val="28"/>
          <w:szCs w:val="28"/>
        </w:rPr>
        <w:t xml:space="preserve"> </w:t>
      </w:r>
      <w:r>
        <w:rPr>
          <w:sz w:val="28"/>
          <w:szCs w:val="28"/>
        </w:rPr>
        <w:t>can</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z w:val="28"/>
          <w:szCs w:val="28"/>
        </w:rPr>
        <w:t xml:space="preserve">y </w:t>
      </w:r>
      <w:r>
        <w:rPr>
          <w:spacing w:val="1"/>
          <w:sz w:val="28"/>
          <w:szCs w:val="28"/>
        </w:rPr>
        <w:t>th</w:t>
      </w:r>
      <w:r>
        <w:rPr>
          <w:sz w:val="28"/>
          <w:szCs w:val="28"/>
        </w:rPr>
        <w:t>e</w:t>
      </w:r>
      <w:r>
        <w:rPr>
          <w:spacing w:val="-3"/>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3"/>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z w:val="28"/>
          <w:szCs w:val="28"/>
        </w:rPr>
        <w:t>c</w:t>
      </w:r>
      <w:r>
        <w:rPr>
          <w:spacing w:val="-2"/>
          <w:sz w:val="28"/>
          <w:szCs w:val="28"/>
        </w:rPr>
        <w:t>e</w:t>
      </w:r>
      <w:r>
        <w:rPr>
          <w:sz w:val="28"/>
          <w:szCs w:val="28"/>
        </w:rPr>
        <w:t>rn</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i</w:t>
      </w:r>
      <w:r>
        <w:rPr>
          <w:spacing w:val="-3"/>
          <w:sz w:val="28"/>
          <w:szCs w:val="28"/>
        </w:rPr>
        <w:t>m</w:t>
      </w:r>
      <w:r>
        <w:rPr>
          <w:sz w:val="28"/>
          <w:szCs w:val="28"/>
        </w:rPr>
        <w:t>e</w:t>
      </w:r>
      <w:r w:rsidR="00A52ADB">
        <w:rPr>
          <w:sz w:val="28"/>
          <w:szCs w:val="28"/>
        </w:rPr>
        <w:t xml:space="preserve">, </w:t>
      </w:r>
      <w:r>
        <w:rPr>
          <w:sz w:val="28"/>
          <w:szCs w:val="28"/>
        </w:rPr>
        <w:t>fee a</w:t>
      </w:r>
      <w:r>
        <w:rPr>
          <w:spacing w:val="-1"/>
          <w:sz w:val="28"/>
          <w:szCs w:val="28"/>
        </w:rPr>
        <w:t>n</w:t>
      </w:r>
      <w:r>
        <w:rPr>
          <w:sz w:val="28"/>
          <w:szCs w:val="28"/>
        </w:rPr>
        <w:t>d</w:t>
      </w:r>
      <w:r>
        <w:rPr>
          <w:spacing w:val="1"/>
          <w:sz w:val="28"/>
          <w:szCs w:val="28"/>
        </w:rPr>
        <w:t xml:space="preserve"> </w:t>
      </w:r>
      <w:r>
        <w:rPr>
          <w:sz w:val="28"/>
          <w:szCs w:val="28"/>
        </w:rPr>
        <w:t>fi</w:t>
      </w:r>
      <w:r>
        <w:rPr>
          <w:spacing w:val="-2"/>
          <w:sz w:val="28"/>
          <w:szCs w:val="28"/>
        </w:rPr>
        <w:t>a</w:t>
      </w:r>
      <w:r>
        <w:rPr>
          <w:sz w:val="28"/>
          <w:szCs w:val="28"/>
        </w:rPr>
        <w:t>t</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5"/>
          <w:sz w:val="28"/>
          <w:szCs w:val="28"/>
        </w:rPr>
        <w:t>O</w:t>
      </w:r>
      <w:r>
        <w:rPr>
          <w:spacing w:val="-2"/>
          <w:sz w:val="28"/>
          <w:szCs w:val="28"/>
        </w:rPr>
        <w:t>-</w:t>
      </w:r>
      <w:r>
        <w:rPr>
          <w:spacing w:val="-1"/>
          <w:sz w:val="28"/>
          <w:szCs w:val="28"/>
        </w:rPr>
        <w:t>K</w:t>
      </w:r>
      <w:r>
        <w:rPr>
          <w:spacing w:val="1"/>
          <w:sz w:val="28"/>
          <w:szCs w:val="28"/>
        </w:rPr>
        <w:t>Y</w:t>
      </w:r>
      <w:r>
        <w:rPr>
          <w:sz w:val="28"/>
          <w:szCs w:val="28"/>
        </w:rPr>
        <w:t>C C</w:t>
      </w:r>
      <w:r>
        <w:rPr>
          <w:spacing w:val="-3"/>
          <w:sz w:val="28"/>
          <w:szCs w:val="28"/>
        </w:rPr>
        <w:t>P</w:t>
      </w:r>
      <w:r>
        <w:rPr>
          <w:sz w:val="28"/>
          <w:szCs w:val="28"/>
        </w:rPr>
        <w:t>G</w:t>
      </w:r>
      <w:r>
        <w:rPr>
          <w:spacing w:val="1"/>
          <w:sz w:val="28"/>
          <w:szCs w:val="28"/>
        </w:rPr>
        <w:t xml:space="preserve"> </w:t>
      </w:r>
      <w:r>
        <w:rPr>
          <w:sz w:val="28"/>
          <w:szCs w:val="28"/>
        </w:rPr>
        <w:t>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w:t>
      </w:r>
      <w:r>
        <w:rPr>
          <w:sz w:val="28"/>
          <w:szCs w:val="28"/>
        </w:rPr>
        <w:t xml:space="preserve">e are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fa</w:t>
      </w:r>
      <w:r>
        <w:rPr>
          <w:spacing w:val="-1"/>
          <w:sz w:val="28"/>
          <w:szCs w:val="28"/>
        </w:rPr>
        <w:t>s</w:t>
      </w:r>
      <w:r>
        <w:rPr>
          <w:spacing w:val="1"/>
          <w:sz w:val="28"/>
          <w:szCs w:val="28"/>
        </w:rPr>
        <w:t>t</w:t>
      </w:r>
      <w:r w:rsidR="00A52ADB">
        <w:rPr>
          <w:spacing w:val="1"/>
          <w:sz w:val="28"/>
          <w:szCs w:val="28"/>
        </w:rPr>
        <w:t xml:space="preserve"> and</w:t>
      </w:r>
      <w:r>
        <w:rPr>
          <w:spacing w:val="-1"/>
          <w:sz w:val="28"/>
          <w:szCs w:val="28"/>
        </w:rPr>
        <w:t xml:space="preserve"> </w:t>
      </w:r>
      <w:r>
        <w:rPr>
          <w:spacing w:val="-2"/>
          <w:sz w:val="28"/>
          <w:szCs w:val="28"/>
        </w:rPr>
        <w:t>r</w:t>
      </w:r>
      <w:r>
        <w:rPr>
          <w:sz w:val="28"/>
          <w:szCs w:val="28"/>
        </w:rPr>
        <w:t>e</w:t>
      </w:r>
      <w:r>
        <w:rPr>
          <w:spacing w:val="1"/>
          <w:sz w:val="28"/>
          <w:szCs w:val="28"/>
        </w:rPr>
        <w:t>l</w:t>
      </w:r>
      <w:r>
        <w:rPr>
          <w:spacing w:val="-1"/>
          <w:sz w:val="28"/>
          <w:szCs w:val="28"/>
        </w:rPr>
        <w:t>i</w:t>
      </w:r>
      <w:r>
        <w:rPr>
          <w:sz w:val="28"/>
          <w:szCs w:val="28"/>
        </w:rPr>
        <w:t>a</w:t>
      </w:r>
      <w:r>
        <w:rPr>
          <w:spacing w:val="-1"/>
          <w:sz w:val="28"/>
          <w:szCs w:val="28"/>
        </w:rPr>
        <w:t>b</w:t>
      </w:r>
      <w:r>
        <w:rPr>
          <w:spacing w:val="1"/>
          <w:sz w:val="28"/>
          <w:szCs w:val="28"/>
        </w:rPr>
        <w:t>l</w:t>
      </w:r>
      <w:r>
        <w:rPr>
          <w:sz w:val="28"/>
          <w:szCs w:val="28"/>
        </w:rPr>
        <w:t>e c</w:t>
      </w:r>
      <w:r>
        <w:rPr>
          <w:spacing w:val="-3"/>
          <w:sz w:val="28"/>
          <w:szCs w:val="28"/>
        </w:rPr>
        <w:t>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z w:val="28"/>
          <w:szCs w:val="28"/>
        </w:rPr>
        <w:t>r</w:t>
      </w:r>
      <w:r>
        <w:rPr>
          <w:spacing w:val="-1"/>
          <w:sz w:val="28"/>
          <w:szCs w:val="28"/>
        </w:rPr>
        <w:t>d</w:t>
      </w:r>
      <w:r>
        <w:rPr>
          <w:sz w:val="28"/>
          <w:szCs w:val="28"/>
        </w:rPr>
        <w:t xml:space="preserve">er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de</w:t>
      </w:r>
      <w:r>
        <w:rPr>
          <w:spacing w:val="1"/>
          <w:sz w:val="28"/>
          <w:szCs w:val="28"/>
        </w:rPr>
        <w:t>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wo</w:t>
      </w:r>
      <w:r>
        <w:rPr>
          <w:spacing w:val="-2"/>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2"/>
          <w:sz w:val="28"/>
          <w:szCs w:val="28"/>
        </w:rPr>
        <w:t>o</w:t>
      </w:r>
      <w:r>
        <w:rPr>
          <w:sz w:val="28"/>
          <w:szCs w:val="28"/>
        </w:rPr>
        <w:t xml:space="preserve">re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pacing w:val="-2"/>
          <w:sz w:val="28"/>
          <w:szCs w:val="28"/>
        </w:rPr>
        <w:t>2</w:t>
      </w:r>
      <w:r>
        <w:rPr>
          <w:spacing w:val="-1"/>
          <w:sz w:val="28"/>
          <w:szCs w:val="28"/>
        </w:rPr>
        <w:t>b</w:t>
      </w:r>
      <w:r>
        <w:rPr>
          <w:sz w:val="28"/>
          <w:szCs w:val="28"/>
        </w:rPr>
        <w:t>n</w:t>
      </w:r>
      <w:r>
        <w:rPr>
          <w:spacing w:val="1"/>
          <w:sz w:val="28"/>
          <w:szCs w:val="28"/>
        </w:rPr>
        <w:t xml:space="preserve"> </w:t>
      </w:r>
      <w:r>
        <w:rPr>
          <w:spacing w:val="-2"/>
          <w:sz w:val="28"/>
          <w:szCs w:val="28"/>
        </w:rPr>
        <w:t>U</w:t>
      </w:r>
      <w:r>
        <w:rPr>
          <w:spacing w:val="1"/>
          <w:sz w:val="28"/>
          <w:szCs w:val="28"/>
        </w:rPr>
        <w:t>n</w:t>
      </w:r>
      <w:r>
        <w:rPr>
          <w:spacing w:val="-1"/>
          <w:sz w:val="28"/>
          <w:szCs w:val="28"/>
        </w:rPr>
        <w:t>b</w:t>
      </w:r>
      <w:r>
        <w:rPr>
          <w:spacing w:val="7"/>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2"/>
          <w:sz w:val="28"/>
          <w:szCs w:val="28"/>
        </w:rPr>
        <w:t>w</w:t>
      </w:r>
      <w:r>
        <w:rPr>
          <w:spacing w:val="-1"/>
          <w:sz w:val="28"/>
          <w:szCs w:val="28"/>
        </w:rPr>
        <w:t>i</w:t>
      </w:r>
      <w:r>
        <w:rPr>
          <w:spacing w:val="1"/>
          <w:sz w:val="28"/>
          <w:szCs w:val="28"/>
        </w:rPr>
        <w:t>t</w:t>
      </w:r>
      <w:r>
        <w:rPr>
          <w:spacing w:val="-1"/>
          <w:sz w:val="28"/>
          <w:szCs w:val="28"/>
        </w:rPr>
        <w:t>ho</w:t>
      </w:r>
      <w:r>
        <w:rPr>
          <w:spacing w:val="1"/>
          <w:sz w:val="28"/>
          <w:szCs w:val="28"/>
        </w:rPr>
        <w:t>u</w:t>
      </w:r>
      <w:r>
        <w:rPr>
          <w:sz w:val="28"/>
          <w:szCs w:val="28"/>
        </w:rPr>
        <w:t>t</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 xml:space="preserve">m </w:t>
      </w:r>
      <w:r>
        <w:rPr>
          <w:spacing w:val="-2"/>
          <w:sz w:val="28"/>
          <w:szCs w:val="28"/>
        </w:rPr>
        <w:t>l</w:t>
      </w:r>
      <w:r>
        <w:rPr>
          <w:spacing w:val="1"/>
          <w:sz w:val="28"/>
          <w:szCs w:val="28"/>
        </w:rPr>
        <w:t>i</w:t>
      </w:r>
      <w:r>
        <w:rPr>
          <w:sz w:val="28"/>
          <w:szCs w:val="28"/>
        </w:rPr>
        <w:t>m</w:t>
      </w:r>
      <w:r>
        <w:rPr>
          <w:spacing w:val="-1"/>
          <w:sz w:val="28"/>
          <w:szCs w:val="28"/>
        </w:rPr>
        <w:t>it</w:t>
      </w:r>
      <w:r>
        <w:rPr>
          <w:sz w:val="28"/>
          <w:szCs w:val="28"/>
        </w:rPr>
        <w:t>a</w:t>
      </w:r>
      <w:r>
        <w:rPr>
          <w:spacing w:val="1"/>
          <w:sz w:val="28"/>
          <w:szCs w:val="28"/>
        </w:rPr>
        <w:t>t</w:t>
      </w:r>
      <w:r>
        <w:rPr>
          <w:spacing w:val="-1"/>
          <w:sz w:val="28"/>
          <w:szCs w:val="28"/>
        </w:rPr>
        <w:t>io</w:t>
      </w:r>
      <w:r>
        <w:rPr>
          <w:spacing w:val="1"/>
          <w:sz w:val="28"/>
          <w:szCs w:val="28"/>
        </w:rPr>
        <w:t>ns</w:t>
      </w:r>
      <w:r>
        <w:rPr>
          <w:sz w:val="28"/>
          <w:szCs w:val="28"/>
        </w:rPr>
        <w:t>.</w:t>
      </w:r>
    </w:p>
    <w:p w14:paraId="61A1D69F" w14:textId="77777777" w:rsidR="00AE7C60" w:rsidRDefault="00AE7C60" w:rsidP="003E0BA7">
      <w:pPr>
        <w:spacing w:before="4" w:line="140" w:lineRule="exact"/>
        <w:jc w:val="both"/>
        <w:rPr>
          <w:sz w:val="14"/>
          <w:szCs w:val="14"/>
        </w:rPr>
      </w:pPr>
    </w:p>
    <w:p w14:paraId="18B37724" w14:textId="77777777" w:rsidR="00AE7C60" w:rsidRDefault="00AE7C60" w:rsidP="003E0BA7">
      <w:pPr>
        <w:spacing w:line="200" w:lineRule="exact"/>
        <w:jc w:val="both"/>
      </w:pPr>
    </w:p>
    <w:p w14:paraId="37EE70B4" w14:textId="69D350BC" w:rsidR="00AE7C60" w:rsidRDefault="00A44FA3" w:rsidP="003E0BA7">
      <w:pPr>
        <w:tabs>
          <w:tab w:val="left" w:pos="460"/>
        </w:tabs>
        <w:spacing w:line="256" w:lineRule="auto"/>
        <w:ind w:left="460" w:right="338" w:hanging="360"/>
        <w:jc w:val="both"/>
        <w:rPr>
          <w:sz w:val="28"/>
          <w:szCs w:val="28"/>
        </w:rPr>
      </w:pPr>
      <w:r>
        <w:rPr>
          <w:sz w:val="28"/>
          <w:szCs w:val="28"/>
        </w:rPr>
        <w:t>•</w:t>
      </w:r>
      <w:r>
        <w:rPr>
          <w:sz w:val="28"/>
          <w:szCs w:val="28"/>
        </w:rPr>
        <w:tab/>
      </w: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BF2BCE">
        <w:rPr>
          <w:sz w:val="28"/>
          <w:szCs w:val="28"/>
        </w:rPr>
        <w:t>i</w:t>
      </w:r>
      <w:r w:rsidR="004928D8">
        <w:rPr>
          <w:sz w:val="28"/>
          <w:szCs w:val="28"/>
        </w:rPr>
        <w:t>n</w:t>
      </w:r>
      <w:r>
        <w:rPr>
          <w:spacing w:val="-2"/>
          <w:sz w:val="28"/>
          <w:szCs w:val="28"/>
        </w:rPr>
        <w:t>c</w:t>
      </w:r>
      <w:r>
        <w:rPr>
          <w:sz w:val="28"/>
          <w:szCs w:val="28"/>
        </w:rPr>
        <w:t>r</w:t>
      </w:r>
      <w:r>
        <w:rPr>
          <w:spacing w:val="-2"/>
          <w:sz w:val="28"/>
          <w:szCs w:val="28"/>
        </w:rPr>
        <w:t>e</w:t>
      </w:r>
      <w:r>
        <w:rPr>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1"/>
          <w:sz w:val="28"/>
          <w:szCs w:val="28"/>
        </w:rPr>
        <w:t xml:space="preserve"> </w:t>
      </w:r>
      <w:r>
        <w:rPr>
          <w:spacing w:val="-2"/>
          <w:sz w:val="28"/>
          <w:szCs w:val="28"/>
        </w:rPr>
        <w:t>b</w:t>
      </w:r>
      <w:r>
        <w:rPr>
          <w:sz w:val="28"/>
          <w:szCs w:val="28"/>
        </w:rPr>
        <w:t xml:space="preserve">y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4"/>
          <w:sz w:val="28"/>
          <w:szCs w:val="28"/>
        </w:rPr>
        <w:t>e</w:t>
      </w:r>
      <w:r>
        <w:rPr>
          <w:sz w:val="28"/>
          <w:szCs w:val="28"/>
        </w:rPr>
        <w:t>s</w:t>
      </w:r>
      <w:r>
        <w:rPr>
          <w:spacing w:val="1"/>
          <w:sz w:val="28"/>
          <w:szCs w:val="28"/>
        </w:rPr>
        <w:t xml:space="preserve"> </w:t>
      </w:r>
      <w:r w:rsidR="003C6354">
        <w:rPr>
          <w:spacing w:val="-1"/>
          <w:sz w:val="28"/>
          <w:szCs w:val="28"/>
        </w:rPr>
        <w:t>for</w:t>
      </w:r>
      <w:r>
        <w:rPr>
          <w:spacing w:val="1"/>
          <w:sz w:val="28"/>
          <w:szCs w:val="28"/>
        </w:rPr>
        <w:t xml:space="preserve"> </w:t>
      </w:r>
      <w:r>
        <w:rPr>
          <w:sz w:val="28"/>
          <w:szCs w:val="28"/>
        </w:rPr>
        <w:t>S</w:t>
      </w:r>
      <w:r>
        <w:rPr>
          <w:spacing w:val="-3"/>
          <w:sz w:val="28"/>
          <w:szCs w:val="28"/>
        </w:rPr>
        <w:t>M</w:t>
      </w:r>
      <w:r>
        <w:rPr>
          <w:spacing w:val="1"/>
          <w:sz w:val="28"/>
          <w:szCs w:val="28"/>
        </w:rPr>
        <w:t>E</w:t>
      </w:r>
      <w:r>
        <w:rPr>
          <w:sz w:val="28"/>
          <w:szCs w:val="28"/>
        </w:rPr>
        <w:t>s</w:t>
      </w:r>
      <w:r>
        <w:rPr>
          <w:spacing w:val="1"/>
          <w:sz w:val="28"/>
          <w:szCs w:val="28"/>
        </w:rPr>
        <w:t xml:space="preserve"> </w:t>
      </w:r>
      <w:r>
        <w:rPr>
          <w:spacing w:val="-3"/>
          <w:sz w:val="28"/>
          <w:szCs w:val="28"/>
        </w:rPr>
        <w:t>a</w:t>
      </w:r>
      <w:r>
        <w:rPr>
          <w:sz w:val="28"/>
          <w:szCs w:val="28"/>
        </w:rPr>
        <w:t>t</w:t>
      </w:r>
      <w:r>
        <w:rPr>
          <w:spacing w:val="1"/>
          <w:sz w:val="28"/>
          <w:szCs w:val="28"/>
        </w:rPr>
        <w:t xml:space="preserve"> </w:t>
      </w:r>
      <w:r>
        <w:rPr>
          <w:sz w:val="28"/>
          <w:szCs w:val="28"/>
        </w:rPr>
        <w:t>a</w:t>
      </w:r>
      <w:r>
        <w:rPr>
          <w:spacing w:val="-1"/>
          <w:sz w:val="28"/>
          <w:szCs w:val="28"/>
        </w:rPr>
        <w:t xml:space="preserve"> l</w:t>
      </w:r>
      <w:r>
        <w:rPr>
          <w:spacing w:val="1"/>
          <w:sz w:val="28"/>
          <w:szCs w:val="28"/>
        </w:rPr>
        <w:t>o</w:t>
      </w:r>
      <w:r>
        <w:rPr>
          <w:spacing w:val="-1"/>
          <w:sz w:val="28"/>
          <w:szCs w:val="28"/>
        </w:rPr>
        <w:t>w</w:t>
      </w:r>
      <w:r>
        <w:rPr>
          <w:sz w:val="28"/>
          <w:szCs w:val="28"/>
        </w:rPr>
        <w:t>er c</w:t>
      </w:r>
      <w:r>
        <w:rPr>
          <w:spacing w:val="-1"/>
          <w:sz w:val="28"/>
          <w:szCs w:val="28"/>
        </w:rPr>
        <w:t>os</w:t>
      </w:r>
      <w:r>
        <w:rPr>
          <w:sz w:val="28"/>
          <w:szCs w:val="28"/>
        </w:rPr>
        <w:t xml:space="preserve">t </w:t>
      </w:r>
      <w:r>
        <w:rPr>
          <w:spacing w:val="1"/>
          <w:sz w:val="28"/>
          <w:szCs w:val="28"/>
        </w:rPr>
        <w:t>th</w:t>
      </w:r>
      <w:r>
        <w:rPr>
          <w:spacing w:val="-2"/>
          <w:sz w:val="28"/>
          <w:szCs w:val="28"/>
        </w:rPr>
        <w:t>a</w:t>
      </w:r>
      <w:r>
        <w:rPr>
          <w:sz w:val="28"/>
          <w:szCs w:val="28"/>
        </w:rPr>
        <w:t>n</w:t>
      </w:r>
      <w:r>
        <w:rPr>
          <w:spacing w:val="-2"/>
          <w:sz w:val="28"/>
          <w:szCs w:val="28"/>
        </w:rPr>
        <w:t xml:space="preserve"> </w:t>
      </w:r>
      <w:r>
        <w:rPr>
          <w:spacing w:val="1"/>
          <w:sz w:val="28"/>
          <w:szCs w:val="28"/>
        </w:rPr>
        <w:t>tr</w:t>
      </w:r>
      <w:r>
        <w:rPr>
          <w:spacing w:val="-2"/>
          <w:sz w:val="28"/>
          <w:szCs w:val="28"/>
        </w:rPr>
        <w:t>a</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v</w:t>
      </w:r>
      <w:r>
        <w:rPr>
          <w:sz w:val="28"/>
          <w:szCs w:val="28"/>
        </w:rPr>
        <w:t>ert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 xml:space="preserve">t </w:t>
      </w:r>
      <w:r>
        <w:rPr>
          <w:spacing w:val="1"/>
          <w:sz w:val="28"/>
          <w:szCs w:val="28"/>
        </w:rPr>
        <w:t>t</w:t>
      </w:r>
      <w:r>
        <w:rPr>
          <w:spacing w:val="-1"/>
          <w:sz w:val="28"/>
          <w:szCs w:val="28"/>
        </w:rPr>
        <w:t>o</w:t>
      </w:r>
      <w:r>
        <w:rPr>
          <w:spacing w:val="1"/>
          <w:sz w:val="28"/>
          <w:szCs w:val="28"/>
        </w:rPr>
        <w:t>o</w:t>
      </w:r>
      <w:r>
        <w:rPr>
          <w:spacing w:val="-1"/>
          <w:sz w:val="28"/>
          <w:szCs w:val="28"/>
        </w:rPr>
        <w:t>l</w:t>
      </w:r>
      <w:r>
        <w:rPr>
          <w:spacing w:val="1"/>
          <w:sz w:val="28"/>
          <w:szCs w:val="28"/>
        </w:rPr>
        <w:t>s</w:t>
      </w:r>
      <w:r>
        <w:rPr>
          <w:sz w:val="28"/>
          <w:szCs w:val="28"/>
        </w:rPr>
        <w:t>.</w:t>
      </w:r>
    </w:p>
    <w:p w14:paraId="51666DF3" w14:textId="77777777" w:rsidR="00AE7C60" w:rsidRDefault="00AE7C60" w:rsidP="003E0BA7">
      <w:pPr>
        <w:spacing w:before="6" w:line="140" w:lineRule="exact"/>
        <w:jc w:val="both"/>
        <w:rPr>
          <w:sz w:val="14"/>
          <w:szCs w:val="14"/>
        </w:rPr>
      </w:pPr>
    </w:p>
    <w:p w14:paraId="6194E4D5" w14:textId="77777777" w:rsidR="00AE7C60" w:rsidRDefault="00AE7C60" w:rsidP="003E0BA7">
      <w:pPr>
        <w:spacing w:line="200" w:lineRule="exact"/>
        <w:jc w:val="both"/>
      </w:pPr>
    </w:p>
    <w:p w14:paraId="281BAC40" w14:textId="0EC530FB" w:rsidR="00AE7C60" w:rsidRDefault="00A44FA3" w:rsidP="003E0BA7">
      <w:pPr>
        <w:tabs>
          <w:tab w:val="left" w:pos="460"/>
        </w:tabs>
        <w:spacing w:line="256" w:lineRule="auto"/>
        <w:ind w:left="460" w:right="114" w:hanging="360"/>
        <w:jc w:val="both"/>
        <w:rPr>
          <w:sz w:val="28"/>
          <w:szCs w:val="28"/>
        </w:rPr>
      </w:pPr>
      <w:r>
        <w:rPr>
          <w:sz w:val="28"/>
          <w:szCs w:val="28"/>
        </w:rPr>
        <w:t>•</w:t>
      </w:r>
      <w:r>
        <w:rPr>
          <w:sz w:val="28"/>
          <w:szCs w:val="28"/>
        </w:rPr>
        <w:tab/>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2"/>
          <w:sz w:val="28"/>
          <w:szCs w:val="28"/>
        </w:rPr>
        <w:t xml:space="preserve"> </w:t>
      </w:r>
      <w:r w:rsidR="003C6354" w:rsidRPr="003C6354">
        <w:rPr>
          <w:spacing w:val="-1"/>
          <w:sz w:val="28"/>
          <w:szCs w:val="28"/>
        </w:rPr>
        <w:t>is providing</w:t>
      </w:r>
      <w:r w:rsidR="003C6354">
        <w:rPr>
          <w:spacing w:val="-1"/>
          <w:sz w:val="28"/>
          <w:szCs w:val="28"/>
        </w:rPr>
        <w:t xml:space="preserve"> </w:t>
      </w:r>
      <w:r w:rsidR="003C6354">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P</w:t>
      </w:r>
      <w:r>
        <w:rPr>
          <w:spacing w:val="1"/>
          <w:sz w:val="28"/>
          <w:szCs w:val="28"/>
        </w:rPr>
        <w:t>2</w:t>
      </w:r>
      <w:r>
        <w:rPr>
          <w:sz w:val="28"/>
          <w:szCs w:val="28"/>
        </w:rPr>
        <w:t>P 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de</w:t>
      </w:r>
      <w:r>
        <w:rPr>
          <w:sz w:val="28"/>
          <w:szCs w:val="28"/>
        </w:rPr>
        <w:t>c</w:t>
      </w:r>
      <w:r>
        <w:rPr>
          <w:spacing w:val="1"/>
          <w:sz w:val="28"/>
          <w:szCs w:val="28"/>
        </w:rPr>
        <w:t>i</w:t>
      </w:r>
      <w:r>
        <w:rPr>
          <w:spacing w:val="-1"/>
          <w:sz w:val="28"/>
          <w:szCs w:val="28"/>
        </w:rPr>
        <w:t>si</w:t>
      </w:r>
      <w:r>
        <w:rPr>
          <w:spacing w:val="1"/>
          <w:sz w:val="28"/>
          <w:szCs w:val="28"/>
        </w:rPr>
        <w:t>o</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p</w:t>
      </w:r>
      <w:r>
        <w:rPr>
          <w:spacing w:val="-2"/>
          <w:sz w:val="28"/>
          <w:szCs w:val="28"/>
        </w:rPr>
        <w:t>a</w:t>
      </w:r>
      <w:r>
        <w:rPr>
          <w:sz w:val="28"/>
          <w:szCs w:val="28"/>
        </w:rPr>
        <w:t>ra</w:t>
      </w:r>
      <w:r>
        <w:rPr>
          <w:spacing w:val="-1"/>
          <w:sz w:val="28"/>
          <w:szCs w:val="28"/>
        </w:rPr>
        <w:t>d</w:t>
      </w:r>
      <w:r>
        <w:rPr>
          <w:spacing w:val="1"/>
          <w:sz w:val="28"/>
          <w:szCs w:val="28"/>
        </w:rPr>
        <w:t>i</w:t>
      </w:r>
      <w:r>
        <w:rPr>
          <w:spacing w:val="-1"/>
          <w:sz w:val="28"/>
          <w:szCs w:val="28"/>
        </w:rPr>
        <w:t>g</w:t>
      </w:r>
      <w:r>
        <w:rPr>
          <w:sz w:val="28"/>
          <w:szCs w:val="28"/>
        </w:rPr>
        <w:t>m a</w:t>
      </w:r>
      <w:r>
        <w:rPr>
          <w:spacing w:val="-2"/>
          <w:sz w:val="28"/>
          <w:szCs w:val="28"/>
        </w:rPr>
        <w:t>n</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i</w:t>
      </w:r>
      <w:r>
        <w:rPr>
          <w:spacing w:val="-2"/>
          <w:sz w:val="28"/>
          <w:szCs w:val="28"/>
        </w:rPr>
        <w:t>c</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pacing w:val="1"/>
          <w:sz w:val="28"/>
          <w:szCs w:val="28"/>
        </w:rPr>
        <w:t>ll</w:t>
      </w:r>
      <w:r>
        <w:rPr>
          <w:spacing w:val="-2"/>
          <w:sz w:val="28"/>
          <w:szCs w:val="28"/>
        </w:rPr>
        <w:t>e</w:t>
      </w:r>
      <w:r>
        <w:rPr>
          <w:sz w:val="28"/>
          <w:szCs w:val="28"/>
        </w:rPr>
        <w:t xml:space="preserve">d </w:t>
      </w:r>
      <w:r>
        <w:rPr>
          <w:spacing w:val="1"/>
          <w:sz w:val="28"/>
          <w:szCs w:val="28"/>
        </w:rPr>
        <w:t>b</w:t>
      </w:r>
      <w:r>
        <w:rPr>
          <w:sz w:val="28"/>
          <w:szCs w:val="28"/>
        </w:rPr>
        <w:t>y</w:t>
      </w:r>
      <w:r>
        <w:rPr>
          <w:spacing w:val="1"/>
          <w:sz w:val="28"/>
          <w:szCs w:val="28"/>
        </w:rPr>
        <w:t xml:space="preserve"> </w:t>
      </w:r>
      <w:r>
        <w:rPr>
          <w:spacing w:val="-3"/>
          <w:sz w:val="28"/>
          <w:szCs w:val="28"/>
        </w:rPr>
        <w:t>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lat</w:t>
      </w:r>
      <w:r>
        <w:rPr>
          <w:sz w:val="28"/>
          <w:szCs w:val="28"/>
        </w:rPr>
        <w:t>f</w:t>
      </w:r>
      <w:r>
        <w:rPr>
          <w:spacing w:val="-1"/>
          <w:sz w:val="28"/>
          <w:szCs w:val="28"/>
        </w:rPr>
        <w:t>o</w:t>
      </w:r>
      <w:r>
        <w:rPr>
          <w:sz w:val="28"/>
          <w:szCs w:val="28"/>
        </w:rPr>
        <w:t>rms</w:t>
      </w:r>
      <w:r>
        <w:rPr>
          <w:spacing w:val="1"/>
          <w:sz w:val="28"/>
          <w:szCs w:val="28"/>
        </w:rPr>
        <w:t xml:space="preserve"> </w:t>
      </w:r>
      <w:r>
        <w:rPr>
          <w:spacing w:val="-3"/>
          <w:sz w:val="28"/>
          <w:szCs w:val="28"/>
        </w:rPr>
        <w:t>a</w:t>
      </w:r>
      <w:r>
        <w:rPr>
          <w:sz w:val="28"/>
          <w:szCs w:val="28"/>
        </w:rPr>
        <w:t>re m</w:t>
      </w:r>
      <w:r>
        <w:rPr>
          <w:spacing w:val="-2"/>
          <w:sz w:val="28"/>
          <w:szCs w:val="28"/>
        </w:rPr>
        <w:t>o</w:t>
      </w:r>
      <w:r>
        <w:rPr>
          <w:sz w:val="28"/>
          <w:szCs w:val="28"/>
        </w:rPr>
        <w:t>re s</w:t>
      </w:r>
      <w:r>
        <w:rPr>
          <w:spacing w:val="1"/>
          <w:sz w:val="28"/>
          <w:szCs w:val="28"/>
        </w:rPr>
        <w:t>e</w:t>
      </w:r>
      <w:r>
        <w:rPr>
          <w:spacing w:val="-2"/>
          <w:sz w:val="28"/>
          <w:szCs w:val="28"/>
        </w:rPr>
        <w:t>c</w:t>
      </w:r>
      <w:r>
        <w:rPr>
          <w:spacing w:val="1"/>
          <w:sz w:val="28"/>
          <w:szCs w:val="28"/>
        </w:rPr>
        <w:t>u</w:t>
      </w:r>
      <w:r>
        <w:rPr>
          <w:sz w:val="28"/>
          <w:szCs w:val="28"/>
        </w:rPr>
        <w:t>re</w:t>
      </w:r>
      <w:r>
        <w:rPr>
          <w:spacing w:val="-3"/>
          <w:sz w:val="28"/>
          <w:szCs w:val="28"/>
        </w:rPr>
        <w:t xml:space="preserve">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pacing w:val="-2"/>
          <w:sz w:val="28"/>
          <w:szCs w:val="28"/>
        </w:rPr>
        <w:t>e</w:t>
      </w:r>
      <w:r>
        <w:rPr>
          <w:sz w:val="28"/>
          <w:szCs w:val="28"/>
        </w:rPr>
        <w:t>re’s</w:t>
      </w:r>
      <w:r>
        <w:rPr>
          <w:spacing w:val="-2"/>
          <w:sz w:val="28"/>
          <w:szCs w:val="28"/>
        </w:rPr>
        <w:t xml:space="preserve"> </w:t>
      </w:r>
      <w:r>
        <w:rPr>
          <w:spacing w:val="1"/>
          <w:sz w:val="28"/>
          <w:szCs w:val="28"/>
        </w:rPr>
        <w:t>n</w:t>
      </w:r>
      <w:r>
        <w:rPr>
          <w:sz w:val="28"/>
          <w:szCs w:val="28"/>
        </w:rPr>
        <w:t xml:space="preserve">o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il</w:t>
      </w:r>
      <w:r>
        <w:rPr>
          <w:spacing w:val="1"/>
          <w:sz w:val="28"/>
          <w:szCs w:val="28"/>
        </w:rPr>
        <w:t>i</w:t>
      </w:r>
      <w:r>
        <w:rPr>
          <w:spacing w:val="-1"/>
          <w:sz w:val="28"/>
          <w:szCs w:val="28"/>
        </w:rPr>
        <w:t>t</w:t>
      </w:r>
      <w:r>
        <w:rPr>
          <w:sz w:val="28"/>
          <w:szCs w:val="28"/>
        </w:rPr>
        <w:t>y</w:t>
      </w:r>
      <w:r>
        <w:rPr>
          <w:spacing w:val="1"/>
          <w:sz w:val="28"/>
          <w:szCs w:val="28"/>
        </w:rPr>
        <w:t xml:space="preserve"> </w:t>
      </w:r>
      <w:r>
        <w:rPr>
          <w:sz w:val="28"/>
          <w:szCs w:val="28"/>
        </w:rPr>
        <w:t xml:space="preserve">of </w:t>
      </w:r>
      <w:r>
        <w:rPr>
          <w:spacing w:val="-2"/>
          <w:sz w:val="28"/>
          <w:szCs w:val="28"/>
        </w:rPr>
        <w:t>m</w:t>
      </w:r>
      <w:r>
        <w:rPr>
          <w:spacing w:val="-1"/>
          <w:sz w:val="28"/>
          <w:szCs w:val="28"/>
        </w:rPr>
        <w:t>u</w:t>
      </w:r>
      <w:r>
        <w:rPr>
          <w:spacing w:val="1"/>
          <w:sz w:val="28"/>
          <w:szCs w:val="28"/>
        </w:rPr>
        <w:t>l</w:t>
      </w:r>
      <w:r>
        <w:rPr>
          <w:spacing w:val="-1"/>
          <w:sz w:val="28"/>
          <w:szCs w:val="28"/>
        </w:rPr>
        <w:t>ti</w:t>
      </w:r>
      <w:r>
        <w:rPr>
          <w:spacing w:val="1"/>
          <w:sz w:val="28"/>
          <w:szCs w:val="28"/>
        </w:rPr>
        <w:t>p</w:t>
      </w:r>
      <w:r>
        <w:rPr>
          <w:spacing w:val="-1"/>
          <w:sz w:val="28"/>
          <w:szCs w:val="28"/>
        </w:rPr>
        <w:t>l</w:t>
      </w:r>
      <w:r>
        <w:rPr>
          <w:sz w:val="28"/>
          <w:szCs w:val="28"/>
        </w:rPr>
        <w:t>e users</w:t>
      </w:r>
      <w:r>
        <w:rPr>
          <w:spacing w:val="-2"/>
          <w:sz w:val="28"/>
          <w:szCs w:val="28"/>
        </w:rPr>
        <w:t xml:space="preserve"> </w:t>
      </w:r>
      <w:r>
        <w:rPr>
          <w:spacing w:val="1"/>
          <w:sz w:val="28"/>
          <w:szCs w:val="28"/>
        </w:rPr>
        <w:t>l</w:t>
      </w:r>
      <w:r>
        <w:rPr>
          <w:spacing w:val="-1"/>
          <w:sz w:val="28"/>
          <w:szCs w:val="28"/>
        </w:rPr>
        <w:t>os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f</w:t>
      </w:r>
      <w:r>
        <w:rPr>
          <w:spacing w:val="-2"/>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z w:val="28"/>
          <w:szCs w:val="28"/>
        </w:rPr>
        <w:t>y</w:t>
      </w:r>
      <w:r>
        <w:rPr>
          <w:spacing w:val="-2"/>
          <w:sz w:val="28"/>
          <w:szCs w:val="28"/>
        </w:rPr>
        <w:t xml:space="preserve"> </w:t>
      </w:r>
      <w:r>
        <w:rPr>
          <w:spacing w:val="1"/>
          <w:sz w:val="28"/>
          <w:szCs w:val="28"/>
        </w:rPr>
        <w:t>us</w:t>
      </w:r>
      <w:r>
        <w:rPr>
          <w:sz w:val="28"/>
          <w:szCs w:val="28"/>
        </w:rPr>
        <w:t>e</w:t>
      </w:r>
      <w:r>
        <w:rPr>
          <w:spacing w:val="-2"/>
          <w:sz w:val="28"/>
          <w:szCs w:val="28"/>
        </w:rPr>
        <w:t>r</w:t>
      </w:r>
      <w:r>
        <w:rPr>
          <w:sz w:val="28"/>
          <w:szCs w:val="28"/>
        </w:rPr>
        <w:t>’s</w:t>
      </w:r>
      <w:r>
        <w:rPr>
          <w:spacing w:val="-2"/>
          <w:sz w:val="28"/>
          <w:szCs w:val="28"/>
        </w:rPr>
        <w:t xml:space="preserve"> </w:t>
      </w:r>
      <w:r>
        <w:rPr>
          <w:sz w:val="28"/>
          <w:szCs w:val="28"/>
        </w:rPr>
        <w:t>m</w:t>
      </w:r>
      <w:r>
        <w:rPr>
          <w:spacing w:val="-1"/>
          <w:sz w:val="28"/>
          <w:szCs w:val="28"/>
        </w:rPr>
        <w:t>o</w:t>
      </w:r>
      <w:r>
        <w:rPr>
          <w:spacing w:val="1"/>
          <w:sz w:val="28"/>
          <w:szCs w:val="28"/>
        </w:rPr>
        <w:t>n</w:t>
      </w:r>
      <w:r>
        <w:rPr>
          <w:sz w:val="28"/>
          <w:szCs w:val="28"/>
        </w:rPr>
        <w:t>ey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 xml:space="preserve">l </w:t>
      </w:r>
      <w:r>
        <w:rPr>
          <w:spacing w:val="1"/>
          <w:sz w:val="28"/>
          <w:szCs w:val="28"/>
        </w:rPr>
        <w:t>b</w:t>
      </w:r>
      <w:r>
        <w:rPr>
          <w:sz w:val="28"/>
          <w:szCs w:val="28"/>
        </w:rPr>
        <w:t xml:space="preserve">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h</w:t>
      </w:r>
      <w:r>
        <w:rPr>
          <w:sz w:val="28"/>
          <w:szCs w:val="28"/>
        </w:rPr>
        <w:t>a</w:t>
      </w:r>
      <w:r>
        <w:rPr>
          <w:spacing w:val="-1"/>
          <w:sz w:val="28"/>
          <w:szCs w:val="28"/>
        </w:rPr>
        <w:t>n</w:t>
      </w:r>
      <w:r>
        <w:rPr>
          <w:sz w:val="28"/>
          <w:szCs w:val="28"/>
        </w:rPr>
        <w:t>ds</w:t>
      </w:r>
      <w:r>
        <w:rPr>
          <w:spacing w:val="1"/>
          <w:sz w:val="28"/>
          <w:szCs w:val="28"/>
        </w:rPr>
        <w:t xml:space="preserve"> </w:t>
      </w:r>
      <w:r>
        <w:rPr>
          <w:sz w:val="28"/>
          <w:szCs w:val="28"/>
        </w:rPr>
        <w:t>a</w:t>
      </w:r>
      <w:r>
        <w:rPr>
          <w:spacing w:val="-1"/>
          <w:sz w:val="28"/>
          <w:szCs w:val="28"/>
        </w:rPr>
        <w:t>lon</w:t>
      </w:r>
      <w:r>
        <w:rPr>
          <w:sz w:val="28"/>
          <w:szCs w:val="28"/>
        </w:rPr>
        <w:t>e.</w:t>
      </w:r>
    </w:p>
    <w:p w14:paraId="48ABEA2B" w14:textId="77777777" w:rsidR="00AE7C60" w:rsidRDefault="00AE7C60" w:rsidP="003E0BA7">
      <w:pPr>
        <w:spacing w:before="8" w:line="140" w:lineRule="exact"/>
        <w:jc w:val="both"/>
        <w:rPr>
          <w:sz w:val="14"/>
          <w:szCs w:val="14"/>
        </w:rPr>
      </w:pPr>
    </w:p>
    <w:p w14:paraId="06434213" w14:textId="77777777" w:rsidR="00AE7C60" w:rsidRDefault="00AE7C60" w:rsidP="003E0BA7">
      <w:pPr>
        <w:spacing w:line="200" w:lineRule="exact"/>
        <w:jc w:val="both"/>
      </w:pPr>
    </w:p>
    <w:p w14:paraId="74F45015" w14:textId="4762025C" w:rsidR="00AE7C60" w:rsidRPr="00DD2667" w:rsidRDefault="00A44FA3" w:rsidP="003E0BA7">
      <w:pPr>
        <w:tabs>
          <w:tab w:val="left" w:pos="460"/>
        </w:tabs>
        <w:spacing w:line="255" w:lineRule="auto"/>
        <w:ind w:left="460" w:right="187" w:hanging="360"/>
        <w:jc w:val="both"/>
        <w:rPr>
          <w:sz w:val="28"/>
          <w:szCs w:val="28"/>
        </w:rPr>
      </w:pPr>
      <w:r>
        <w:rPr>
          <w:sz w:val="28"/>
          <w:szCs w:val="28"/>
        </w:rPr>
        <w:t>•</w:t>
      </w:r>
      <w:r>
        <w:rPr>
          <w:sz w:val="28"/>
          <w:szCs w:val="28"/>
        </w:rPr>
        <w:tab/>
        <w:t>S</w:t>
      </w:r>
      <w:r>
        <w:rPr>
          <w:spacing w:val="1"/>
          <w:sz w:val="28"/>
          <w:szCs w:val="28"/>
        </w:rPr>
        <w:t>i</w:t>
      </w:r>
      <w:r>
        <w:rPr>
          <w:spacing w:val="-3"/>
          <w:sz w:val="28"/>
          <w:szCs w:val="28"/>
        </w:rPr>
        <w:t>m</w:t>
      </w:r>
      <w:r>
        <w:rPr>
          <w:spacing w:val="1"/>
          <w:sz w:val="28"/>
          <w:szCs w:val="28"/>
        </w:rPr>
        <w:t>p</w:t>
      </w:r>
      <w:r>
        <w:rPr>
          <w:spacing w:val="-1"/>
          <w:sz w:val="28"/>
          <w:szCs w:val="28"/>
        </w:rPr>
        <w:t>l</w:t>
      </w:r>
      <w:r>
        <w:rPr>
          <w:spacing w:val="1"/>
          <w:sz w:val="28"/>
          <w:szCs w:val="28"/>
        </w:rPr>
        <w:t>i</w:t>
      </w:r>
      <w:r>
        <w:rPr>
          <w:sz w:val="28"/>
          <w:szCs w:val="28"/>
        </w:rPr>
        <w:t>f</w:t>
      </w:r>
      <w:r>
        <w:rPr>
          <w:spacing w:val="-1"/>
          <w:sz w:val="28"/>
          <w:szCs w:val="28"/>
        </w:rPr>
        <w:t>i</w:t>
      </w:r>
      <w:r>
        <w:rPr>
          <w:sz w:val="28"/>
          <w:szCs w:val="28"/>
        </w:rPr>
        <w:t>ed</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sidR="00A52ADB">
        <w:rPr>
          <w:spacing w:val="1"/>
          <w:sz w:val="28"/>
          <w:szCs w:val="28"/>
        </w:rPr>
        <w:t xml:space="preserve">, </w:t>
      </w:r>
      <w:r>
        <w:rPr>
          <w:spacing w:val="-1"/>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sidR="00A52ADB">
        <w:rPr>
          <w:spacing w:val="1"/>
          <w:sz w:val="28"/>
          <w:szCs w:val="28"/>
        </w:rPr>
        <w:t xml:space="preserve">, </w:t>
      </w:r>
      <w:r w:rsidR="003C6354">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o</w:t>
      </w:r>
      <w:r>
        <w:rPr>
          <w:spacing w:val="1"/>
          <w:sz w:val="28"/>
          <w:szCs w:val="28"/>
        </w:rPr>
        <w:t>s</w:t>
      </w:r>
      <w:r>
        <w:rPr>
          <w:spacing w:val="10"/>
          <w:sz w:val="28"/>
          <w:szCs w:val="28"/>
        </w:rPr>
        <w:t>s</w:t>
      </w:r>
      <w:r>
        <w:rPr>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6"/>
          <w:sz w:val="28"/>
          <w:szCs w:val="28"/>
        </w:rPr>
        <w:t>k</w:t>
      </w:r>
      <w:r>
        <w:rPr>
          <w:sz w:val="28"/>
          <w:szCs w:val="28"/>
        </w:rPr>
        <w:t>en</w:t>
      </w:r>
      <w:r>
        <w:rPr>
          <w:spacing w:val="1"/>
          <w:sz w:val="28"/>
          <w:szCs w:val="28"/>
        </w:rPr>
        <w:t xml:space="preserve"> </w:t>
      </w:r>
      <w:r>
        <w:rPr>
          <w:spacing w:val="-3"/>
          <w:sz w:val="28"/>
          <w:szCs w:val="28"/>
        </w:rPr>
        <w:t>c</w:t>
      </w:r>
      <w:r>
        <w:rPr>
          <w:sz w:val="28"/>
          <w:szCs w:val="28"/>
        </w:rPr>
        <w:t>r</w:t>
      </w:r>
      <w:r>
        <w:rPr>
          <w:spacing w:val="-1"/>
          <w:sz w:val="28"/>
          <w:szCs w:val="28"/>
        </w:rPr>
        <w:t>o</w:t>
      </w:r>
      <w:r>
        <w:rPr>
          <w:spacing w:val="1"/>
          <w:sz w:val="28"/>
          <w:szCs w:val="28"/>
        </w:rPr>
        <w:t>w</w:t>
      </w:r>
      <w:r>
        <w:rPr>
          <w:spacing w:val="-1"/>
          <w:sz w:val="28"/>
          <w:szCs w:val="28"/>
        </w:rPr>
        <w:t>d</w:t>
      </w:r>
      <w:r>
        <w:rPr>
          <w:sz w:val="28"/>
          <w:szCs w:val="28"/>
        </w:rPr>
        <w:t>f</w:t>
      </w:r>
      <w:r>
        <w:rPr>
          <w:spacing w:val="-1"/>
          <w:sz w:val="28"/>
          <w:szCs w:val="28"/>
        </w:rPr>
        <w:t>un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tp</w:t>
      </w:r>
      <w:r>
        <w:rPr>
          <w:spacing w:val="1"/>
          <w:sz w:val="28"/>
          <w:szCs w:val="28"/>
        </w:rPr>
        <w:t>l</w:t>
      </w:r>
      <w:r>
        <w:rPr>
          <w:spacing w:val="-2"/>
          <w:sz w:val="28"/>
          <w:szCs w:val="28"/>
        </w:rPr>
        <w:t>a</w:t>
      </w:r>
      <w:r>
        <w:rPr>
          <w:sz w:val="28"/>
          <w:szCs w:val="28"/>
        </w:rPr>
        <w:t xml:space="preserve">ce. </w:t>
      </w:r>
      <w:r>
        <w:rPr>
          <w:spacing w:val="-1"/>
          <w:sz w:val="28"/>
          <w:szCs w:val="28"/>
        </w:rPr>
        <w:t>W</w:t>
      </w:r>
      <w:r>
        <w:rPr>
          <w:sz w:val="28"/>
          <w:szCs w:val="28"/>
        </w:rPr>
        <w:t>e fac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 xml:space="preserve">e </w:t>
      </w:r>
      <w:r>
        <w:rPr>
          <w:spacing w:val="-3"/>
          <w:sz w:val="28"/>
          <w:szCs w:val="28"/>
        </w:rPr>
        <w:t>a</w:t>
      </w:r>
      <w:r>
        <w:rPr>
          <w:spacing w:val="1"/>
          <w:sz w:val="28"/>
          <w:szCs w:val="28"/>
        </w:rPr>
        <w:t>ss</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ra</w:t>
      </w:r>
      <w:r>
        <w:rPr>
          <w:spacing w:val="-1"/>
          <w:sz w:val="28"/>
          <w:szCs w:val="28"/>
        </w:rPr>
        <w:t>din</w:t>
      </w:r>
      <w:r>
        <w:rPr>
          <w:sz w:val="28"/>
          <w:szCs w:val="28"/>
        </w:rPr>
        <w:t>g</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w:t>
      </w:r>
      <w:r>
        <w:rPr>
          <w:spacing w:val="-2"/>
          <w:sz w:val="28"/>
          <w:szCs w:val="28"/>
        </w:rPr>
        <w:t>a</w:t>
      </w:r>
      <w:r>
        <w:rPr>
          <w:sz w:val="28"/>
          <w:szCs w:val="28"/>
        </w:rPr>
        <w:t>m</w:t>
      </w:r>
      <w:r>
        <w:rPr>
          <w:spacing w:val="-1"/>
          <w:sz w:val="28"/>
          <w:szCs w:val="28"/>
        </w:rPr>
        <w:t>l</w:t>
      </w:r>
      <w:r>
        <w:rPr>
          <w:spacing w:val="1"/>
          <w:sz w:val="28"/>
          <w:szCs w:val="28"/>
        </w:rPr>
        <w:t>i</w:t>
      </w:r>
      <w:r>
        <w:rPr>
          <w:spacing w:val="-1"/>
          <w:sz w:val="28"/>
          <w:szCs w:val="28"/>
        </w:rPr>
        <w:t>ni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pacing w:val="1"/>
          <w:sz w:val="28"/>
          <w:szCs w:val="28"/>
        </w:rPr>
        <w:t>d</w:t>
      </w:r>
      <w:r>
        <w:rPr>
          <w:spacing w:val="-1"/>
          <w:sz w:val="28"/>
          <w:szCs w:val="28"/>
        </w:rPr>
        <w:t>it</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sidR="003C6354">
        <w:rPr>
          <w:sz w:val="28"/>
          <w:szCs w:val="28"/>
        </w:rPr>
        <w:t xml:space="preserv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z w:val="28"/>
          <w:szCs w:val="28"/>
        </w:rPr>
        <w:t>ar</w:t>
      </w:r>
      <w:r>
        <w:rPr>
          <w:spacing w:val="-1"/>
          <w:sz w:val="28"/>
          <w:szCs w:val="28"/>
        </w:rPr>
        <w:t>ou</w:t>
      </w:r>
      <w:r>
        <w:rPr>
          <w:spacing w:val="1"/>
          <w:sz w:val="28"/>
          <w:szCs w:val="28"/>
        </w:rPr>
        <w:t>n</w:t>
      </w:r>
      <w:r>
        <w:rPr>
          <w:sz w:val="28"/>
          <w:szCs w:val="28"/>
        </w:rPr>
        <w:t>d</w:t>
      </w:r>
      <w:r w:rsidR="00DD2667">
        <w:rPr>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w</w:t>
      </w:r>
      <w:r>
        <w:rPr>
          <w:spacing w:val="1"/>
          <w:sz w:val="28"/>
          <w:szCs w:val="28"/>
        </w:rPr>
        <w:t>o</w:t>
      </w:r>
      <w:r>
        <w:rPr>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z w:val="28"/>
          <w:szCs w:val="28"/>
        </w:rPr>
        <w:t>t</w:t>
      </w:r>
      <w:r w:rsidR="00BF2BCE">
        <w:rPr>
          <w:spacing w:val="-3"/>
          <w:sz w:val="28"/>
          <w:szCs w:val="28"/>
        </w:rPr>
        <w:t>,</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sidR="004928D8">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p</w:t>
      </w:r>
      <w:r>
        <w:rPr>
          <w:spacing w:val="-2"/>
          <w:sz w:val="28"/>
          <w:szCs w:val="28"/>
        </w:rPr>
        <w:t>e</w:t>
      </w:r>
      <w:r>
        <w:rPr>
          <w:sz w:val="28"/>
          <w:szCs w:val="28"/>
        </w:rPr>
        <w:t>e</w:t>
      </w:r>
      <w:r>
        <w:rPr>
          <w:spacing w:val="7"/>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 xml:space="preserve">r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It</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t</w:t>
      </w:r>
      <w:r>
        <w:rPr>
          <w:sz w:val="28"/>
          <w:szCs w:val="28"/>
        </w:rPr>
        <w:t>e</w:t>
      </w:r>
      <w:r>
        <w:rPr>
          <w:spacing w:val="-2"/>
          <w:sz w:val="28"/>
          <w:szCs w:val="28"/>
        </w:rPr>
        <w:t>c</w:t>
      </w:r>
      <w:r>
        <w:rPr>
          <w:spacing w:val="-1"/>
          <w:sz w:val="28"/>
          <w:szCs w:val="28"/>
        </w:rPr>
        <w:t>t</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3"/>
          <w:sz w:val="28"/>
          <w:szCs w:val="28"/>
        </w:rPr>
        <w:t>m</w:t>
      </w:r>
      <w:r>
        <w:rPr>
          <w:sz w:val="28"/>
          <w:szCs w:val="28"/>
        </w:rPr>
        <w:t>a</w:t>
      </w:r>
      <w:r>
        <w:rPr>
          <w:spacing w:val="10"/>
          <w:sz w:val="28"/>
          <w:szCs w:val="28"/>
        </w:rPr>
        <w:t>r</w:t>
      </w:r>
      <w:r>
        <w:rPr>
          <w:sz w:val="28"/>
          <w:szCs w:val="28"/>
        </w:rPr>
        <w:t>t c</w:t>
      </w:r>
      <w:r>
        <w:rPr>
          <w:spacing w:val="-1"/>
          <w:sz w:val="28"/>
          <w:szCs w:val="28"/>
        </w:rPr>
        <w:t>o</w:t>
      </w:r>
      <w:r>
        <w:rPr>
          <w:spacing w:val="1"/>
          <w:sz w:val="28"/>
          <w:szCs w:val="28"/>
        </w:rPr>
        <w:t>nt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em</w:t>
      </w:r>
      <w:r w:rsidR="00BF2BCE">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1"/>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e</w:t>
      </w:r>
      <w:r>
        <w:rPr>
          <w:spacing w:val="-3"/>
          <w:sz w:val="28"/>
          <w:szCs w:val="28"/>
        </w:rPr>
        <w:t>a</w:t>
      </w:r>
      <w:r>
        <w:rPr>
          <w:spacing w:val="1"/>
          <w:sz w:val="28"/>
          <w:szCs w:val="28"/>
        </w:rPr>
        <w:t>s</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n</w:t>
      </w:r>
      <w:r>
        <w:rPr>
          <w:spacing w:val="-1"/>
          <w:sz w:val="28"/>
          <w:szCs w:val="28"/>
        </w:rPr>
        <w:t>lo</w:t>
      </w:r>
      <w:r>
        <w:rPr>
          <w:sz w:val="28"/>
          <w:szCs w:val="28"/>
        </w:rPr>
        <w:t>ck</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n</w:t>
      </w:r>
      <w:r>
        <w:rPr>
          <w:spacing w:val="1"/>
          <w:sz w:val="28"/>
          <w:szCs w:val="28"/>
        </w:rPr>
        <w:t>i</w:t>
      </w:r>
      <w:r>
        <w:rPr>
          <w:sz w:val="28"/>
          <w:szCs w:val="28"/>
        </w:rPr>
        <w:t xml:space="preserve">ze </w:t>
      </w:r>
      <w:r>
        <w:rPr>
          <w:spacing w:val="-3"/>
          <w:sz w:val="28"/>
          <w:szCs w:val="28"/>
        </w:rPr>
        <w:t>a</w:t>
      </w:r>
      <w:r>
        <w:rPr>
          <w:spacing w:val="-1"/>
          <w:sz w:val="28"/>
          <w:szCs w:val="28"/>
        </w:rPr>
        <w:t>n</w:t>
      </w:r>
      <w:r>
        <w:rPr>
          <w:sz w:val="28"/>
          <w:szCs w:val="28"/>
        </w:rPr>
        <w:t xml:space="preserve">d </w:t>
      </w:r>
      <w:r>
        <w:rPr>
          <w:spacing w:val="1"/>
          <w:sz w:val="28"/>
          <w:szCs w:val="28"/>
        </w:rPr>
        <w:t>t</w:t>
      </w:r>
      <w:r>
        <w:rPr>
          <w:sz w:val="28"/>
          <w:szCs w:val="28"/>
        </w:rPr>
        <w:t>r</w:t>
      </w:r>
      <w:r>
        <w:rPr>
          <w:spacing w:val="-2"/>
          <w:sz w:val="28"/>
          <w:szCs w:val="28"/>
        </w:rPr>
        <w:t>a</w:t>
      </w:r>
      <w:r>
        <w:rPr>
          <w:spacing w:val="1"/>
          <w:sz w:val="28"/>
          <w:szCs w:val="28"/>
        </w:rPr>
        <w:t>d</w:t>
      </w:r>
      <w:r>
        <w:rPr>
          <w:sz w:val="28"/>
          <w:szCs w:val="28"/>
        </w:rPr>
        <w:t>e t</w:t>
      </w:r>
      <w:r>
        <w:rPr>
          <w:spacing w:val="-2"/>
          <w:sz w:val="28"/>
          <w:szCs w:val="28"/>
        </w:rPr>
        <w:t>r</w:t>
      </w:r>
      <w:r>
        <w:rPr>
          <w:sz w:val="28"/>
          <w:szCs w:val="28"/>
        </w:rPr>
        <w:t>a</w:t>
      </w:r>
      <w:r>
        <w:rPr>
          <w:spacing w:val="-1"/>
          <w:sz w:val="28"/>
          <w:szCs w:val="28"/>
        </w:rPr>
        <w:t>d</w:t>
      </w:r>
      <w:r>
        <w:rPr>
          <w:spacing w:val="1"/>
          <w:sz w:val="28"/>
          <w:szCs w:val="28"/>
        </w:rPr>
        <w:t>i</w:t>
      </w:r>
      <w:r>
        <w:rPr>
          <w:spacing w:val="-1"/>
          <w:sz w:val="28"/>
          <w:szCs w:val="28"/>
        </w:rPr>
        <w:t>ti</w:t>
      </w:r>
      <w:r>
        <w:rPr>
          <w:spacing w:val="1"/>
          <w:sz w:val="28"/>
          <w:szCs w:val="28"/>
        </w:rPr>
        <w:t>o</w:t>
      </w:r>
      <w:r>
        <w:rPr>
          <w:spacing w:val="-1"/>
          <w:sz w:val="28"/>
          <w:szCs w:val="28"/>
        </w:rPr>
        <w:t>n</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sidR="003C6354" w:rsidRPr="003C6354">
        <w:rPr>
          <w:spacing w:val="-1"/>
          <w:sz w:val="28"/>
          <w:szCs w:val="28"/>
        </w:rPr>
        <w:t>our network makes the fundraising process inclusive and accessible, fair and flexible, innovative and easy, and open to anyone, anywhere.</w:t>
      </w:r>
    </w:p>
    <w:p w14:paraId="5BB125F2" w14:textId="77777777" w:rsidR="00AE7C60" w:rsidRDefault="00AE7C60" w:rsidP="003E0BA7">
      <w:pPr>
        <w:spacing w:line="200" w:lineRule="exact"/>
        <w:jc w:val="both"/>
      </w:pPr>
    </w:p>
    <w:p w14:paraId="3609998B" w14:textId="77777777" w:rsidR="00AE7C60" w:rsidRDefault="00A44FA3" w:rsidP="003E0BA7">
      <w:pPr>
        <w:tabs>
          <w:tab w:val="left" w:pos="460"/>
        </w:tabs>
        <w:spacing w:line="255" w:lineRule="auto"/>
        <w:ind w:left="460" w:right="372" w:hanging="360"/>
        <w:jc w:val="both"/>
        <w:rPr>
          <w:sz w:val="28"/>
          <w:szCs w:val="28"/>
        </w:rPr>
      </w:pPr>
      <w:r>
        <w:rPr>
          <w:sz w:val="28"/>
          <w:szCs w:val="28"/>
        </w:rPr>
        <w:t>•</w:t>
      </w:r>
      <w:r>
        <w:rPr>
          <w:sz w:val="28"/>
          <w:szCs w:val="28"/>
        </w:rPr>
        <w:tab/>
      </w:r>
      <w:r>
        <w:rPr>
          <w:spacing w:val="1"/>
          <w:sz w:val="28"/>
          <w:szCs w:val="28"/>
        </w:rPr>
        <w:t>D</w:t>
      </w:r>
      <w:r>
        <w:rPr>
          <w:spacing w:val="-1"/>
          <w:sz w:val="28"/>
          <w:szCs w:val="28"/>
        </w:rPr>
        <w:t>i</w:t>
      </w:r>
      <w:r>
        <w:rPr>
          <w:spacing w:val="1"/>
          <w:sz w:val="28"/>
          <w:szCs w:val="28"/>
        </w:rPr>
        <w:t>s</w:t>
      </w:r>
      <w:r>
        <w:rPr>
          <w:spacing w:val="-2"/>
          <w:sz w:val="28"/>
          <w:szCs w:val="28"/>
        </w:rPr>
        <w:t>r</w:t>
      </w:r>
      <w:r>
        <w:rPr>
          <w:spacing w:val="1"/>
          <w:sz w:val="28"/>
          <w:szCs w:val="28"/>
        </w:rPr>
        <w:t>u</w:t>
      </w:r>
      <w:r>
        <w:rPr>
          <w:spacing w:val="-1"/>
          <w:sz w:val="28"/>
          <w:szCs w:val="28"/>
        </w:rPr>
        <w:t>pt</w:t>
      </w:r>
      <w:r>
        <w:rPr>
          <w:spacing w:val="1"/>
          <w:sz w:val="28"/>
          <w:szCs w:val="28"/>
        </w:rPr>
        <w:t>iv</w:t>
      </w:r>
      <w:r>
        <w:rPr>
          <w:sz w:val="28"/>
          <w:szCs w:val="28"/>
        </w:rPr>
        <w:t>e</w:t>
      </w:r>
      <w:r>
        <w:rPr>
          <w:spacing w:val="-3"/>
          <w:sz w:val="28"/>
          <w:szCs w:val="28"/>
        </w:rPr>
        <w:t xml:space="preserve"> </w:t>
      </w:r>
      <w:r>
        <w:rPr>
          <w:spacing w:val="-1"/>
          <w:sz w:val="28"/>
          <w:szCs w:val="28"/>
        </w:rPr>
        <w:t>i</w:t>
      </w:r>
      <w:r>
        <w:rPr>
          <w:spacing w:val="1"/>
          <w:sz w:val="28"/>
          <w:szCs w:val="28"/>
        </w:rPr>
        <w:t>n</w:t>
      </w:r>
      <w:r>
        <w:rPr>
          <w:spacing w:val="-1"/>
          <w:sz w:val="28"/>
          <w:szCs w:val="28"/>
        </w:rPr>
        <w:t>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o</w:t>
      </w:r>
      <w:r>
        <w:rPr>
          <w:sz w:val="28"/>
          <w:szCs w:val="28"/>
        </w:rPr>
        <w:t>n</w:t>
      </w:r>
      <w:r>
        <w:rPr>
          <w:spacing w:val="1"/>
          <w:sz w:val="28"/>
          <w:szCs w:val="28"/>
        </w:rPr>
        <w:t xml:space="preserve"> in</w:t>
      </w:r>
      <w:r>
        <w:rPr>
          <w:sz w:val="28"/>
          <w:szCs w:val="28"/>
        </w:rPr>
        <w:t>c</w:t>
      </w:r>
      <w:r>
        <w:rPr>
          <w:spacing w:val="-2"/>
          <w:sz w:val="28"/>
          <w:szCs w:val="28"/>
        </w:rPr>
        <w:t>r</w:t>
      </w:r>
      <w:r>
        <w:rPr>
          <w:sz w:val="28"/>
          <w:szCs w:val="28"/>
        </w:rPr>
        <w:t>ea</w:t>
      </w:r>
      <w:r>
        <w:rPr>
          <w:spacing w:val="-1"/>
          <w:sz w:val="28"/>
          <w:szCs w:val="28"/>
        </w:rPr>
        <w:t>s</w:t>
      </w:r>
      <w:r>
        <w:rPr>
          <w:sz w:val="28"/>
          <w:szCs w:val="28"/>
        </w:rPr>
        <w:t>es</w:t>
      </w:r>
      <w:r>
        <w:rPr>
          <w:spacing w:val="-1"/>
          <w:sz w:val="28"/>
          <w:szCs w:val="28"/>
        </w:rPr>
        <w:t xml:space="preserve"> </w:t>
      </w:r>
      <w:r>
        <w:rPr>
          <w:spacing w:val="1"/>
          <w:sz w:val="28"/>
          <w:szCs w:val="28"/>
        </w:rPr>
        <w:t>u</w:t>
      </w:r>
      <w:r>
        <w:rPr>
          <w:spacing w:val="-1"/>
          <w:sz w:val="28"/>
          <w:szCs w:val="28"/>
        </w:rPr>
        <w:t>s</w:t>
      </w:r>
      <w:r>
        <w:rPr>
          <w:sz w:val="28"/>
          <w:szCs w:val="28"/>
        </w:rPr>
        <w:t>er s</w:t>
      </w:r>
      <w:r>
        <w:rPr>
          <w:spacing w:val="-1"/>
          <w:sz w:val="28"/>
          <w:szCs w:val="28"/>
        </w:rPr>
        <w:t>at</w:t>
      </w:r>
      <w:r>
        <w:rPr>
          <w:spacing w:val="1"/>
          <w:sz w:val="28"/>
          <w:szCs w:val="28"/>
        </w:rPr>
        <w:t>is</w:t>
      </w:r>
      <w:r>
        <w:rPr>
          <w:sz w:val="28"/>
          <w:szCs w:val="28"/>
        </w:rPr>
        <w:t>f</w:t>
      </w:r>
      <w:r>
        <w:rPr>
          <w:spacing w:val="-2"/>
          <w:sz w:val="28"/>
          <w:szCs w:val="28"/>
        </w:rPr>
        <w:t>a</w:t>
      </w:r>
      <w:r>
        <w:rPr>
          <w:sz w:val="28"/>
          <w:szCs w:val="28"/>
        </w:rPr>
        <w:t>c</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b</w:t>
      </w:r>
      <w:r>
        <w:rPr>
          <w:sz w:val="28"/>
          <w:szCs w:val="28"/>
        </w:rPr>
        <w:t>y</w:t>
      </w:r>
      <w:r>
        <w:rPr>
          <w:spacing w:val="1"/>
          <w:sz w:val="28"/>
          <w:szCs w:val="28"/>
        </w:rPr>
        <w:t xml:space="preserve"> </w:t>
      </w:r>
      <w:r>
        <w:rPr>
          <w:sz w:val="28"/>
          <w:szCs w:val="28"/>
        </w:rPr>
        <w:t>e</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o</w:t>
      </w:r>
      <w:r>
        <w:rPr>
          <w:sz w:val="28"/>
          <w:szCs w:val="28"/>
        </w:rPr>
        <w:t>c</w:t>
      </w:r>
      <w:r>
        <w:rPr>
          <w:spacing w:val="-2"/>
          <w:sz w:val="28"/>
          <w:szCs w:val="28"/>
        </w:rPr>
        <w:t>a</w:t>
      </w:r>
      <w:r>
        <w:rPr>
          <w:sz w:val="28"/>
          <w:szCs w:val="28"/>
        </w:rPr>
        <w:t>l</w:t>
      </w:r>
      <w:r>
        <w:rPr>
          <w:spacing w:val="1"/>
          <w:sz w:val="28"/>
          <w:szCs w:val="28"/>
        </w:rPr>
        <w:t xml:space="preserve"> </w:t>
      </w:r>
      <w:r>
        <w:rPr>
          <w:sz w:val="28"/>
          <w:szCs w:val="28"/>
        </w:rPr>
        <w:t>l</w:t>
      </w:r>
      <w:r>
        <w:rPr>
          <w:spacing w:val="-2"/>
          <w:sz w:val="28"/>
          <w:szCs w:val="28"/>
        </w:rPr>
        <w:t>a</w:t>
      </w:r>
      <w:r>
        <w:rPr>
          <w:spacing w:val="-1"/>
          <w:sz w:val="28"/>
          <w:szCs w:val="28"/>
        </w:rPr>
        <w:t>w</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z w:val="28"/>
          <w:szCs w:val="28"/>
        </w:rPr>
        <w:t>b</w:t>
      </w:r>
      <w:r>
        <w:rPr>
          <w:spacing w:val="-2"/>
          <w:sz w:val="28"/>
          <w:szCs w:val="28"/>
        </w:rPr>
        <w:t>e</w:t>
      </w:r>
      <w:r>
        <w:rPr>
          <w:spacing w:val="-1"/>
          <w:sz w:val="28"/>
          <w:szCs w:val="28"/>
        </w:rPr>
        <w:t>y</w:t>
      </w:r>
      <w:r>
        <w:rPr>
          <w:spacing w:val="1"/>
          <w:sz w:val="28"/>
          <w:szCs w:val="28"/>
        </w:rPr>
        <w:t>o</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4"/>
          <w:sz w:val="28"/>
          <w:szCs w:val="28"/>
        </w:rPr>
        <w:t>s</w:t>
      </w:r>
      <w:r>
        <w:rPr>
          <w:sz w:val="28"/>
          <w:szCs w:val="28"/>
        </w:rPr>
        <w:t>.</w:t>
      </w:r>
    </w:p>
    <w:p w14:paraId="2954412A" w14:textId="77777777" w:rsidR="00AE7C60" w:rsidRDefault="00AE7C60" w:rsidP="003E0BA7">
      <w:pPr>
        <w:spacing w:line="200" w:lineRule="exact"/>
        <w:jc w:val="both"/>
      </w:pPr>
    </w:p>
    <w:p w14:paraId="2054AFAB" w14:textId="77777777" w:rsidR="00AE7C60" w:rsidRDefault="00AE7C60" w:rsidP="003E0BA7">
      <w:pPr>
        <w:spacing w:line="200" w:lineRule="exact"/>
        <w:jc w:val="both"/>
      </w:pPr>
    </w:p>
    <w:p w14:paraId="6BE3EA91" w14:textId="77777777" w:rsidR="00AE7C60" w:rsidRDefault="00AE7C60" w:rsidP="003E0BA7">
      <w:pPr>
        <w:spacing w:before="12" w:line="280" w:lineRule="exact"/>
        <w:jc w:val="both"/>
        <w:rPr>
          <w:sz w:val="28"/>
          <w:szCs w:val="28"/>
        </w:rPr>
      </w:pPr>
    </w:p>
    <w:p w14:paraId="1BDA7CBF" w14:textId="3286CA8F" w:rsidR="00A52ADB" w:rsidRDefault="00A44FA3" w:rsidP="002E3881">
      <w:pPr>
        <w:tabs>
          <w:tab w:val="left" w:pos="460"/>
        </w:tabs>
        <w:spacing w:line="257" w:lineRule="auto"/>
        <w:ind w:left="460" w:right="452" w:hanging="360"/>
        <w:jc w:val="both"/>
      </w:pPr>
      <w:r>
        <w:rPr>
          <w:sz w:val="28"/>
          <w:szCs w:val="28"/>
        </w:rPr>
        <w:lastRenderedPageBreak/>
        <w:t>•</w:t>
      </w:r>
      <w:r>
        <w:rPr>
          <w:sz w:val="28"/>
          <w:szCs w:val="28"/>
        </w:rPr>
        <w:tab/>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w:t>
      </w:r>
      <w:r>
        <w:rPr>
          <w:spacing w:val="2"/>
          <w:sz w:val="28"/>
          <w:szCs w:val="28"/>
        </w:rPr>
        <w:t>m</w:t>
      </w:r>
      <w:r>
        <w:rPr>
          <w:sz w:val="28"/>
          <w:szCs w:val="28"/>
        </w:rPr>
        <w:t>,</w:t>
      </w:r>
      <w:r>
        <w:rPr>
          <w:spacing w:val="-1"/>
          <w:sz w:val="28"/>
          <w:szCs w:val="28"/>
        </w:rPr>
        <w:t xml:space="preserve"> n</w:t>
      </w:r>
      <w:r>
        <w:rPr>
          <w:spacing w:val="1"/>
          <w:sz w:val="28"/>
          <w:szCs w:val="28"/>
        </w:rPr>
        <w:t>o</w:t>
      </w:r>
      <w:r>
        <w:rPr>
          <w:spacing w:val="-1"/>
          <w:sz w:val="28"/>
          <w:szCs w:val="28"/>
        </w:rPr>
        <w:t>bo</w:t>
      </w:r>
      <w:r>
        <w:rPr>
          <w:spacing w:val="1"/>
          <w:sz w:val="28"/>
          <w:szCs w:val="28"/>
        </w:rPr>
        <w:t>d</w:t>
      </w:r>
      <w:r>
        <w:rPr>
          <w:sz w:val="28"/>
          <w:szCs w:val="28"/>
        </w:rPr>
        <w:t>y</w:t>
      </w:r>
      <w:r>
        <w:rPr>
          <w:spacing w:val="-2"/>
          <w:sz w:val="28"/>
          <w:szCs w:val="28"/>
        </w:rPr>
        <w:t xml:space="preserve"> </w:t>
      </w:r>
      <w:r>
        <w:rPr>
          <w:spacing w:val="1"/>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z w:val="28"/>
          <w:szCs w:val="28"/>
        </w:rPr>
        <w:t>e</w:t>
      </w:r>
      <w:r>
        <w:rPr>
          <w:spacing w:val="-1"/>
          <w:sz w:val="28"/>
          <w:szCs w:val="28"/>
        </w:rPr>
        <w:t>nti</w:t>
      </w:r>
      <w:r>
        <w:rPr>
          <w:spacing w:val="1"/>
          <w:sz w:val="28"/>
          <w:szCs w:val="28"/>
        </w:rPr>
        <w:t>t</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a</w:t>
      </w:r>
      <w:r>
        <w:rPr>
          <w:spacing w:val="2"/>
          <w:sz w:val="28"/>
          <w:szCs w:val="28"/>
        </w:rPr>
        <w:t>t</w:t>
      </w:r>
      <w:r>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d</w:t>
      </w:r>
      <w:r>
        <w:rPr>
          <w:spacing w:val="1"/>
          <w:sz w:val="28"/>
          <w:szCs w:val="28"/>
        </w:rPr>
        <w:t>on</w:t>
      </w:r>
      <w:r>
        <w:rPr>
          <w:spacing w:val="-2"/>
          <w:sz w:val="28"/>
          <w:szCs w:val="28"/>
        </w:rPr>
        <w:t>’</w:t>
      </w:r>
      <w:r>
        <w:rPr>
          <w:sz w:val="28"/>
          <w:szCs w:val="28"/>
        </w:rPr>
        <w:t>t</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 a</w:t>
      </w:r>
      <w:r>
        <w:rPr>
          <w:spacing w:val="-2"/>
          <w:sz w:val="28"/>
          <w:szCs w:val="28"/>
        </w:rPr>
        <w:t>n</w:t>
      </w:r>
      <w:r>
        <w:rPr>
          <w:sz w:val="28"/>
          <w:szCs w:val="28"/>
        </w:rPr>
        <w:t>y</w:t>
      </w:r>
      <w:r>
        <w:rPr>
          <w:spacing w:val="1"/>
          <w:sz w:val="28"/>
          <w:szCs w:val="28"/>
        </w:rPr>
        <w:t xml:space="preserve"> </w:t>
      </w:r>
      <w:r>
        <w:rPr>
          <w:spacing w:val="-2"/>
          <w:sz w:val="28"/>
          <w:szCs w:val="28"/>
        </w:rPr>
        <w:t>g</w:t>
      </w:r>
      <w:r>
        <w:rPr>
          <w:sz w:val="28"/>
          <w:szCs w:val="28"/>
        </w:rPr>
        <w:t>e</w:t>
      </w:r>
      <w:r>
        <w:rPr>
          <w:spacing w:val="-1"/>
          <w:sz w:val="28"/>
          <w:szCs w:val="28"/>
        </w:rPr>
        <w:t>o</w:t>
      </w:r>
      <w:r>
        <w:rPr>
          <w:spacing w:val="1"/>
          <w:sz w:val="28"/>
          <w:szCs w:val="28"/>
        </w:rPr>
        <w:t>g</w:t>
      </w:r>
      <w:r>
        <w:rPr>
          <w:sz w:val="28"/>
          <w:szCs w:val="28"/>
        </w:rPr>
        <w:t>r</w:t>
      </w:r>
      <w:r>
        <w:rPr>
          <w:spacing w:val="-2"/>
          <w:sz w:val="28"/>
          <w:szCs w:val="28"/>
        </w:rPr>
        <w:t>a</w:t>
      </w:r>
      <w:r>
        <w:rPr>
          <w:spacing w:val="1"/>
          <w:sz w:val="28"/>
          <w:szCs w:val="28"/>
        </w:rPr>
        <w:t>p</w:t>
      </w:r>
      <w:r>
        <w:rPr>
          <w:spacing w:val="-1"/>
          <w:sz w:val="28"/>
          <w:szCs w:val="28"/>
        </w:rPr>
        <w:t>h</w:t>
      </w:r>
      <w:r>
        <w:rPr>
          <w:spacing w:val="1"/>
          <w:sz w:val="28"/>
          <w:szCs w:val="28"/>
        </w:rPr>
        <w:t>i</w:t>
      </w:r>
      <w:r>
        <w:rPr>
          <w:sz w:val="28"/>
          <w:szCs w:val="28"/>
        </w:rPr>
        <w:t>c</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m</w:t>
      </w:r>
      <w:r>
        <w:rPr>
          <w:spacing w:val="-2"/>
          <w:sz w:val="28"/>
          <w:szCs w:val="28"/>
        </w:rPr>
        <w:t>e</w:t>
      </w:r>
      <w:r>
        <w:rPr>
          <w:sz w:val="28"/>
          <w:szCs w:val="28"/>
        </w:rPr>
        <w:t>rc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sidR="003C6354" w:rsidRPr="003C6354">
        <w:rPr>
          <w:spacing w:val="-2"/>
          <w:sz w:val="28"/>
          <w:szCs w:val="28"/>
        </w:rPr>
        <w:t>benefit</w:t>
      </w:r>
      <w:r w:rsidR="003C6354">
        <w:rPr>
          <w:spacing w:val="-2"/>
          <w:sz w:val="28"/>
          <w:szCs w:val="28"/>
        </w:rPr>
        <w:t xml:space="preserve"> </w:t>
      </w:r>
      <w:r>
        <w:rPr>
          <w:sz w:val="28"/>
          <w:szCs w:val="28"/>
        </w:rPr>
        <w:t>f</w:t>
      </w:r>
      <w:r>
        <w:rPr>
          <w:spacing w:val="-3"/>
          <w:sz w:val="28"/>
          <w:szCs w:val="28"/>
        </w:rPr>
        <w:t>r</w:t>
      </w:r>
      <w:r>
        <w:rPr>
          <w:spacing w:val="1"/>
          <w:sz w:val="28"/>
          <w:szCs w:val="28"/>
        </w:rPr>
        <w:t>o</w:t>
      </w:r>
      <w:r>
        <w:rPr>
          <w:sz w:val="28"/>
          <w:szCs w:val="28"/>
        </w:rPr>
        <w:t>m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u</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l</w:t>
      </w:r>
      <w:r>
        <w:rPr>
          <w:spacing w:val="-1"/>
          <w:sz w:val="28"/>
          <w:szCs w:val="28"/>
        </w:rPr>
        <w:t>i</w:t>
      </w:r>
      <w:r>
        <w:rPr>
          <w:spacing w:val="1"/>
          <w:sz w:val="28"/>
          <w:szCs w:val="28"/>
        </w:rPr>
        <w:t>q</w:t>
      </w:r>
      <w:r>
        <w:rPr>
          <w:spacing w:val="-1"/>
          <w:sz w:val="28"/>
          <w:szCs w:val="28"/>
        </w:rPr>
        <w:t>ui</w:t>
      </w:r>
      <w:r>
        <w:rPr>
          <w:spacing w:val="1"/>
          <w:sz w:val="28"/>
          <w:szCs w:val="28"/>
        </w:rPr>
        <w:t>d</w:t>
      </w:r>
      <w:r>
        <w:rPr>
          <w:spacing w:val="-1"/>
          <w:sz w:val="28"/>
          <w:szCs w:val="28"/>
        </w:rPr>
        <w:t>it</w:t>
      </w:r>
      <w:r>
        <w:rPr>
          <w:sz w:val="28"/>
          <w:szCs w:val="28"/>
        </w:rPr>
        <w:t>y</w:t>
      </w:r>
      <w:r>
        <w:rPr>
          <w:spacing w:val="1"/>
          <w:sz w:val="28"/>
          <w:szCs w:val="28"/>
        </w:rPr>
        <w:t xml:space="preserve"> </w:t>
      </w:r>
      <w:r>
        <w:rPr>
          <w:spacing w:val="-3"/>
          <w:sz w:val="28"/>
          <w:szCs w:val="28"/>
        </w:rPr>
        <w:t>e</w:t>
      </w:r>
      <w:r>
        <w:rPr>
          <w:spacing w:val="1"/>
          <w:sz w:val="28"/>
          <w:szCs w:val="28"/>
        </w:rPr>
        <w:t>n</w:t>
      </w:r>
      <w:r>
        <w:rPr>
          <w:spacing w:val="-2"/>
          <w:sz w:val="28"/>
          <w:szCs w:val="28"/>
        </w:rPr>
        <w:t>a</w:t>
      </w:r>
      <w:r>
        <w:rPr>
          <w:spacing w:val="1"/>
          <w:sz w:val="28"/>
          <w:szCs w:val="28"/>
        </w:rPr>
        <w:t>b</w:t>
      </w:r>
      <w:r>
        <w:rPr>
          <w:spacing w:val="-1"/>
          <w:sz w:val="28"/>
          <w:szCs w:val="28"/>
        </w:rPr>
        <w:t>l</w:t>
      </w:r>
      <w:r>
        <w:rPr>
          <w:spacing w:val="1"/>
          <w:sz w:val="28"/>
          <w:szCs w:val="28"/>
        </w:rPr>
        <w:t>i</w:t>
      </w:r>
      <w:r>
        <w:rPr>
          <w:spacing w:val="-1"/>
          <w:sz w:val="28"/>
          <w:szCs w:val="28"/>
        </w:rPr>
        <w:t>n</w:t>
      </w:r>
      <w:r>
        <w:rPr>
          <w:sz w:val="28"/>
          <w:szCs w:val="28"/>
        </w:rPr>
        <w:t xml:space="preserve">g </w:t>
      </w:r>
      <w:r>
        <w:rPr>
          <w:spacing w:val="1"/>
          <w:sz w:val="28"/>
          <w:szCs w:val="28"/>
        </w:rPr>
        <w:t>th</w:t>
      </w:r>
      <w:r>
        <w:rPr>
          <w:spacing w:val="-2"/>
          <w:sz w:val="28"/>
          <w:szCs w:val="28"/>
        </w:rPr>
        <w:t>e</w:t>
      </w:r>
      <w:r>
        <w:rPr>
          <w:sz w:val="28"/>
          <w:szCs w:val="28"/>
        </w:rPr>
        <w:t xml:space="preserve">m </w:t>
      </w:r>
      <w:r>
        <w:rPr>
          <w:spacing w:val="-2"/>
          <w:sz w:val="28"/>
          <w:szCs w:val="28"/>
        </w:rPr>
        <w:t>t</w:t>
      </w:r>
      <w:r>
        <w:rPr>
          <w:sz w:val="28"/>
          <w:szCs w:val="28"/>
        </w:rPr>
        <w:t>o</w:t>
      </w:r>
      <w:r w:rsidR="00330F47">
        <w:rPr>
          <w:sz w:val="28"/>
          <w:szCs w:val="28"/>
        </w:rPr>
        <w:t xml:space="preserve"> </w:t>
      </w:r>
      <w:r>
        <w:rPr>
          <w:sz w:val="28"/>
          <w:szCs w:val="28"/>
        </w:rPr>
        <w:t>receive</w:t>
      </w:r>
      <w:r>
        <w:rPr>
          <w:spacing w:val="-2"/>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o</w:t>
      </w:r>
      <w:r>
        <w:rPr>
          <w:sz w:val="28"/>
          <w:szCs w:val="28"/>
        </w:rPr>
        <w:t>me</w:t>
      </w:r>
      <w:r>
        <w:rPr>
          <w:spacing w:val="-3"/>
          <w:sz w:val="28"/>
          <w:szCs w:val="28"/>
        </w:rPr>
        <w:t xml:space="preserve"> </w:t>
      </w:r>
      <w:r>
        <w:rPr>
          <w:spacing w:val="-1"/>
          <w:sz w:val="28"/>
          <w:szCs w:val="28"/>
        </w:rPr>
        <w:t>s</w:t>
      </w:r>
      <w:r>
        <w:rPr>
          <w:spacing w:val="1"/>
          <w:sz w:val="28"/>
          <w:szCs w:val="28"/>
        </w:rPr>
        <w:t>t</w:t>
      </w:r>
      <w:r>
        <w:rPr>
          <w:sz w:val="28"/>
          <w:szCs w:val="28"/>
        </w:rPr>
        <w:t>rea</w:t>
      </w:r>
      <w:r>
        <w:rPr>
          <w:spacing w:val="-2"/>
          <w:sz w:val="28"/>
          <w:szCs w:val="28"/>
        </w:rPr>
        <w:t>m</w:t>
      </w:r>
      <w:r>
        <w:rPr>
          <w:spacing w:val="1"/>
          <w:sz w:val="28"/>
          <w:szCs w:val="28"/>
        </w:rPr>
        <w:t>s</w:t>
      </w:r>
      <w:r>
        <w:rPr>
          <w:sz w:val="28"/>
          <w:szCs w:val="28"/>
        </w:rPr>
        <w:t>.</w:t>
      </w:r>
    </w:p>
    <w:p w14:paraId="26B07A68" w14:textId="77777777" w:rsidR="00AE7C60" w:rsidRDefault="00AE7C60" w:rsidP="003E0BA7">
      <w:pPr>
        <w:spacing w:line="200" w:lineRule="exact"/>
        <w:jc w:val="both"/>
      </w:pPr>
    </w:p>
    <w:p w14:paraId="5134C781" w14:textId="7D8EFE88" w:rsidR="00AE7C60" w:rsidRDefault="00A44FA3" w:rsidP="003E0BA7">
      <w:pPr>
        <w:pStyle w:val="Heading1"/>
        <w:jc w:val="both"/>
        <w:rPr>
          <w:rFonts w:eastAsia="Calibri Light"/>
        </w:rPr>
      </w:pPr>
      <w:bookmarkStart w:id="7" w:name="_Toc88586865"/>
      <w:r>
        <w:rPr>
          <w:rFonts w:eastAsia="Calibri Light"/>
          <w:spacing w:val="-1"/>
        </w:rPr>
        <w:t>4</w:t>
      </w:r>
      <w:r>
        <w:rPr>
          <w:rFonts w:eastAsia="Calibri Light"/>
        </w:rPr>
        <w:t>.</w:t>
      </w:r>
      <w:r>
        <w:rPr>
          <w:rFonts w:eastAsia="Calibri Light"/>
          <w:spacing w:val="46"/>
        </w:rPr>
        <w:t xml:space="preserve"> </w:t>
      </w:r>
      <w:r>
        <w:rPr>
          <w:rFonts w:eastAsia="Calibri Light"/>
          <w:spacing w:val="1"/>
        </w:rPr>
        <w:t>P</w:t>
      </w:r>
      <w:r>
        <w:rPr>
          <w:rFonts w:eastAsia="Calibri Light"/>
        </w:rPr>
        <w:t>rod</w:t>
      </w:r>
      <w:r>
        <w:rPr>
          <w:rFonts w:eastAsia="Calibri Light"/>
          <w:spacing w:val="-1"/>
        </w:rPr>
        <w:t>u</w:t>
      </w:r>
      <w:r>
        <w:rPr>
          <w:rFonts w:eastAsia="Calibri Light"/>
          <w:spacing w:val="1"/>
        </w:rPr>
        <w:t>c</w:t>
      </w:r>
      <w:r>
        <w:rPr>
          <w:rFonts w:eastAsia="Calibri Light"/>
        </w:rPr>
        <w:t>t</w:t>
      </w:r>
      <w:bookmarkEnd w:id="7"/>
    </w:p>
    <w:p w14:paraId="71C7910D" w14:textId="77777777" w:rsidR="00757823" w:rsidRPr="00757823" w:rsidRDefault="00757823" w:rsidP="003E0BA7">
      <w:pPr>
        <w:ind w:left="100"/>
        <w:jc w:val="both"/>
        <w:rPr>
          <w:rFonts w:ascii="Calibri Light" w:eastAsia="Calibri Light" w:hAnsi="Calibri Light" w:cs="Calibri Light"/>
          <w:sz w:val="32"/>
          <w:szCs w:val="32"/>
        </w:rPr>
      </w:pPr>
    </w:p>
    <w:p w14:paraId="70D66DB6" w14:textId="7EE109A3" w:rsidR="00AE7C60" w:rsidRDefault="00A44FA3" w:rsidP="003E0BA7">
      <w:pPr>
        <w:spacing w:line="258" w:lineRule="auto"/>
        <w:ind w:left="460" w:right="58"/>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1"/>
          <w:sz w:val="28"/>
          <w:szCs w:val="28"/>
        </w:rPr>
        <w:t xml:space="preserve"> </w:t>
      </w:r>
      <w:r>
        <w:rPr>
          <w:spacing w:val="-3"/>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em c</w:t>
      </w:r>
      <w:r>
        <w:rPr>
          <w:spacing w:val="-2"/>
          <w:sz w:val="28"/>
          <w:szCs w:val="28"/>
        </w:rPr>
        <w:t>o</w:t>
      </w:r>
      <w:r>
        <w:rPr>
          <w:spacing w:val="1"/>
          <w:sz w:val="28"/>
          <w:szCs w:val="28"/>
        </w:rPr>
        <w:t>n</w:t>
      </w:r>
      <w:r>
        <w:rPr>
          <w:spacing w:val="-1"/>
          <w:sz w:val="28"/>
          <w:szCs w:val="28"/>
        </w:rPr>
        <w:t>t</w:t>
      </w:r>
      <w:r>
        <w:rPr>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sidR="00A525AA">
        <w:rPr>
          <w:sz w:val="28"/>
          <w:szCs w:val="28"/>
        </w:rPr>
        <w:t>5</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sidR="00BF2BCE">
        <w:rPr>
          <w:spacing w:val="3"/>
          <w:sz w:val="28"/>
          <w:szCs w:val="28"/>
        </w:rPr>
        <w:t>c</w:t>
      </w:r>
      <w:r>
        <w:rPr>
          <w:sz w:val="28"/>
          <w:szCs w:val="28"/>
        </w:rPr>
        <w:t>r</w:t>
      </w:r>
      <w:r>
        <w:rPr>
          <w:spacing w:val="-1"/>
          <w:sz w:val="28"/>
          <w:szCs w:val="28"/>
        </w:rPr>
        <w:t>yp</w:t>
      </w:r>
      <w:r>
        <w:rPr>
          <w:spacing w:val="1"/>
          <w:sz w:val="28"/>
          <w:szCs w:val="28"/>
        </w:rPr>
        <w:t>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CE73B3">
        <w:rPr>
          <w:spacing w:val="1"/>
          <w:sz w:val="28"/>
          <w:szCs w:val="28"/>
        </w:rPr>
        <w:t>g</w:t>
      </w:r>
      <w:r>
        <w:rPr>
          <w:sz w:val="28"/>
          <w:szCs w:val="28"/>
        </w:rPr>
        <w:t>a</w:t>
      </w:r>
      <w:r>
        <w:rPr>
          <w:spacing w:val="-1"/>
          <w:sz w:val="28"/>
          <w:szCs w:val="28"/>
        </w:rPr>
        <w:t>t</w:t>
      </w:r>
      <w:r>
        <w:rPr>
          <w:sz w:val="28"/>
          <w:szCs w:val="28"/>
        </w:rPr>
        <w:t>e</w:t>
      </w:r>
      <w:r>
        <w:rPr>
          <w:spacing w:val="-1"/>
          <w:sz w:val="28"/>
          <w:szCs w:val="28"/>
        </w:rPr>
        <w:t>w</w:t>
      </w:r>
      <w:r>
        <w:rPr>
          <w:sz w:val="28"/>
          <w:szCs w:val="28"/>
        </w:rPr>
        <w:t>a</w:t>
      </w:r>
      <w:r>
        <w:rPr>
          <w:spacing w:val="2"/>
          <w:sz w:val="28"/>
          <w:szCs w:val="28"/>
        </w:rPr>
        <w:t>y</w:t>
      </w:r>
      <w:r>
        <w:rPr>
          <w:sz w:val="28"/>
          <w:szCs w:val="28"/>
        </w:rPr>
        <w:t>,</w:t>
      </w:r>
      <w:r>
        <w:rPr>
          <w:spacing w:val="-1"/>
          <w:sz w:val="28"/>
          <w:szCs w:val="28"/>
        </w:rPr>
        <w:t xml:space="preserve"> </w:t>
      </w:r>
      <w:r w:rsidR="00BF2BCE">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sidR="00A525AA">
        <w:rPr>
          <w:spacing w:val="1"/>
          <w:sz w:val="28"/>
          <w:szCs w:val="28"/>
        </w:rPr>
        <w:t>ICO launchpad</w:t>
      </w:r>
      <w:r>
        <w:rPr>
          <w:sz w:val="28"/>
          <w:szCs w:val="28"/>
        </w:rPr>
        <w:t>,</w:t>
      </w:r>
      <w:r>
        <w:rPr>
          <w:spacing w:val="-3"/>
          <w:sz w:val="28"/>
          <w:szCs w:val="28"/>
        </w:rPr>
        <w:t xml:space="preserve"> </w:t>
      </w:r>
      <w:r w:rsidR="00BF2BCE">
        <w:rPr>
          <w:spacing w:val="1"/>
          <w:sz w:val="28"/>
          <w:szCs w:val="28"/>
        </w:rPr>
        <w:t>d</w:t>
      </w:r>
      <w:r>
        <w:rPr>
          <w:sz w:val="28"/>
          <w:szCs w:val="28"/>
        </w:rPr>
        <w:t>ec</w:t>
      </w:r>
      <w:r>
        <w:rPr>
          <w:spacing w:val="-2"/>
          <w:sz w:val="28"/>
          <w:szCs w:val="28"/>
        </w:rPr>
        <w:t>e</w:t>
      </w:r>
      <w:r>
        <w:rPr>
          <w:spacing w:val="-1"/>
          <w:sz w:val="28"/>
          <w:szCs w:val="28"/>
        </w:rPr>
        <w:t>nt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sidR="00BF2BCE">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sidR="003C4B70">
        <w:rPr>
          <w:sz w:val="28"/>
          <w:szCs w:val="28"/>
        </w:rPr>
        <w:t>s</w:t>
      </w:r>
      <w:r>
        <w:rPr>
          <w:sz w:val="28"/>
          <w:szCs w:val="28"/>
        </w:rPr>
        <w:t>e</w:t>
      </w:r>
      <w:r>
        <w:rPr>
          <w:spacing w:val="-3"/>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sidR="00BF2BCE">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sidR="00BF2BCE">
        <w:rPr>
          <w:sz w:val="28"/>
          <w:szCs w:val="28"/>
        </w:rPr>
        <w:t>s</w:t>
      </w:r>
      <w:r>
        <w:rPr>
          <w:spacing w:val="-2"/>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sidR="00BF2BCE">
        <w:rPr>
          <w:sz w:val="28"/>
          <w:szCs w:val="28"/>
        </w:rPr>
        <w:t>m</w:t>
      </w:r>
      <w:r>
        <w:rPr>
          <w:sz w:val="28"/>
          <w:szCs w:val="28"/>
        </w:rPr>
        <w:t>a</w:t>
      </w:r>
      <w:r>
        <w:rPr>
          <w:spacing w:val="-3"/>
          <w:sz w:val="28"/>
          <w:szCs w:val="28"/>
        </w:rPr>
        <w:t>r</w:t>
      </w:r>
      <w:r>
        <w:rPr>
          <w:spacing w:val="1"/>
          <w:sz w:val="28"/>
          <w:szCs w:val="28"/>
        </w:rPr>
        <w:t>k</w:t>
      </w:r>
      <w:r>
        <w:rPr>
          <w:spacing w:val="-2"/>
          <w:sz w:val="28"/>
          <w:szCs w:val="28"/>
        </w:rPr>
        <w:t>e</w:t>
      </w:r>
      <w:r>
        <w:rPr>
          <w:spacing w:val="6"/>
          <w:sz w:val="28"/>
          <w:szCs w:val="28"/>
        </w:rPr>
        <w:t>t</w:t>
      </w:r>
      <w:r>
        <w:rPr>
          <w:spacing w:val="1"/>
          <w:sz w:val="28"/>
          <w:szCs w:val="28"/>
        </w:rPr>
        <w:t xml:space="preserve"> </w:t>
      </w:r>
      <w:r>
        <w:rPr>
          <w:sz w:val="28"/>
          <w:szCs w:val="28"/>
        </w:rPr>
        <w:t>&amp;</w:t>
      </w:r>
      <w:r>
        <w:rPr>
          <w:spacing w:val="-3"/>
          <w:sz w:val="28"/>
          <w:szCs w:val="28"/>
        </w:rPr>
        <w:t xml:space="preserve"> </w:t>
      </w:r>
      <w:r w:rsidR="00BF2BCE">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p>
    <w:p w14:paraId="6D3BD4C1" w14:textId="5DF0407C" w:rsidR="00AE7C60" w:rsidRPr="008F45CB" w:rsidRDefault="00A525AA" w:rsidP="003E0BA7">
      <w:pPr>
        <w:spacing w:before="1"/>
        <w:ind w:left="460"/>
        <w:jc w:val="both"/>
        <w:rPr>
          <w:rFonts w:asciiTheme="majorBidi" w:hAnsiTheme="majorBidi" w:cstheme="majorBidi"/>
          <w:sz w:val="28"/>
          <w:szCs w:val="28"/>
        </w:rPr>
      </w:pPr>
      <w:r w:rsidRPr="008F45CB">
        <w:rPr>
          <w:rFonts w:asciiTheme="majorBidi" w:hAnsiTheme="majorBidi" w:cstheme="majorBidi"/>
          <w:sz w:val="28"/>
          <w:szCs w:val="28"/>
        </w:rPr>
        <w:t xml:space="preserve">All </w:t>
      </w:r>
      <w:r w:rsidR="00A44FA3" w:rsidRPr="008F45CB">
        <w:rPr>
          <w:rFonts w:asciiTheme="majorBidi" w:hAnsiTheme="majorBidi" w:cstheme="majorBidi"/>
          <w:sz w:val="28"/>
          <w:szCs w:val="28"/>
        </w:rPr>
        <w:t>Pr</w:t>
      </w:r>
      <w:r w:rsidR="00A44FA3" w:rsidRPr="008F45CB">
        <w:rPr>
          <w:rFonts w:asciiTheme="majorBidi" w:hAnsiTheme="majorBidi" w:cstheme="majorBidi"/>
          <w:spacing w:val="-1"/>
          <w:sz w:val="28"/>
          <w:szCs w:val="28"/>
        </w:rPr>
        <w:t>o</w:t>
      </w:r>
      <w:r w:rsidR="00A44FA3" w:rsidRPr="008F45CB">
        <w:rPr>
          <w:rFonts w:asciiTheme="majorBidi" w:hAnsiTheme="majorBidi" w:cstheme="majorBidi"/>
          <w:spacing w:val="1"/>
          <w:sz w:val="28"/>
          <w:szCs w:val="28"/>
        </w:rPr>
        <w:t>du</w:t>
      </w:r>
      <w:r w:rsidR="00A44FA3" w:rsidRPr="008F45CB">
        <w:rPr>
          <w:rFonts w:asciiTheme="majorBidi" w:hAnsiTheme="majorBidi" w:cstheme="majorBidi"/>
          <w:spacing w:val="-2"/>
          <w:sz w:val="28"/>
          <w:szCs w:val="28"/>
        </w:rPr>
        <w:t>c</w:t>
      </w:r>
      <w:r w:rsidR="00A44FA3" w:rsidRPr="008F45CB">
        <w:rPr>
          <w:rFonts w:asciiTheme="majorBidi" w:hAnsiTheme="majorBidi" w:cstheme="majorBidi"/>
          <w:sz w:val="28"/>
          <w:szCs w:val="28"/>
        </w:rPr>
        <w:t>t</w:t>
      </w:r>
      <w:r w:rsidRPr="008F45CB">
        <w:rPr>
          <w:rFonts w:asciiTheme="majorBidi" w:hAnsiTheme="majorBidi" w:cstheme="majorBidi"/>
          <w:sz w:val="28"/>
          <w:szCs w:val="28"/>
        </w:rPr>
        <w:t>s</w:t>
      </w:r>
      <w:r w:rsidR="00A44FA3" w:rsidRPr="008F45CB">
        <w:rPr>
          <w:rFonts w:asciiTheme="majorBidi" w:hAnsiTheme="majorBidi" w:cstheme="majorBidi"/>
          <w:spacing w:val="1"/>
          <w:sz w:val="28"/>
          <w:szCs w:val="28"/>
        </w:rPr>
        <w:t xml:space="preserve"> </w:t>
      </w:r>
      <w:r w:rsidR="00A44FA3" w:rsidRPr="008F45CB">
        <w:rPr>
          <w:rFonts w:asciiTheme="majorBidi" w:hAnsiTheme="majorBidi" w:cstheme="majorBidi"/>
          <w:spacing w:val="-2"/>
          <w:sz w:val="28"/>
          <w:szCs w:val="28"/>
        </w:rPr>
        <w:t>l</w:t>
      </w:r>
      <w:r w:rsidR="00A44FA3" w:rsidRPr="008F45CB">
        <w:rPr>
          <w:rFonts w:asciiTheme="majorBidi" w:hAnsiTheme="majorBidi" w:cstheme="majorBidi"/>
          <w:spacing w:val="-1"/>
          <w:sz w:val="28"/>
          <w:szCs w:val="28"/>
        </w:rPr>
        <w:t>i</w:t>
      </w:r>
      <w:r w:rsidR="00A44FA3" w:rsidRPr="008F45CB">
        <w:rPr>
          <w:rFonts w:asciiTheme="majorBidi" w:hAnsiTheme="majorBidi" w:cstheme="majorBidi"/>
          <w:spacing w:val="1"/>
          <w:sz w:val="28"/>
          <w:szCs w:val="28"/>
        </w:rPr>
        <w:t>s</w:t>
      </w:r>
      <w:r w:rsidR="00A44FA3" w:rsidRPr="008F45CB">
        <w:rPr>
          <w:rFonts w:asciiTheme="majorBidi" w:hAnsiTheme="majorBidi" w:cstheme="majorBidi"/>
          <w:spacing w:val="-1"/>
          <w:sz w:val="28"/>
          <w:szCs w:val="28"/>
        </w:rPr>
        <w:t>t</w:t>
      </w:r>
      <w:r w:rsidR="00A44FA3" w:rsidRPr="008F45CB">
        <w:rPr>
          <w:rFonts w:asciiTheme="majorBidi" w:hAnsiTheme="majorBidi" w:cstheme="majorBidi"/>
          <w:sz w:val="28"/>
          <w:szCs w:val="28"/>
        </w:rPr>
        <w:t>:</w:t>
      </w:r>
    </w:p>
    <w:p w14:paraId="022B99F2"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Cryptocurrency Payment Gateway (CPG)</w:t>
      </w:r>
    </w:p>
    <w:p w14:paraId="5DBD82CC"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Centralized cryptocurrency Exchange (CX)</w:t>
      </w:r>
    </w:p>
    <w:p w14:paraId="4A4FBA8E"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ICO Launchpad</w:t>
      </w:r>
    </w:p>
    <w:p w14:paraId="6FB4C063"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Decentralized Cryptocurrency Exchange (DEX)</w:t>
      </w:r>
    </w:p>
    <w:p w14:paraId="044577E6"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Decentralized Worldwide Stock Market (DWSM)</w:t>
      </w:r>
    </w:p>
    <w:p w14:paraId="7815759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Public Blockchain Network (</w:t>
      </w:r>
      <w:proofErr w:type="spellStart"/>
      <w:r w:rsidRPr="008F45CB">
        <w:rPr>
          <w:rFonts w:asciiTheme="majorBidi" w:hAnsiTheme="majorBidi" w:cstheme="majorBidi"/>
          <w:sz w:val="28"/>
          <w:szCs w:val="28"/>
        </w:rPr>
        <w:t>MainNet</w:t>
      </w:r>
      <w:proofErr w:type="spellEnd"/>
      <w:r w:rsidRPr="008F45CB">
        <w:rPr>
          <w:rFonts w:asciiTheme="majorBidi" w:hAnsiTheme="majorBidi" w:cstheme="majorBidi"/>
          <w:sz w:val="28"/>
          <w:szCs w:val="28"/>
        </w:rPr>
        <w:t>)</w:t>
      </w:r>
    </w:p>
    <w:p w14:paraId="6A4DF7A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Native tokens/coins</w:t>
      </w:r>
    </w:p>
    <w:p w14:paraId="4C239A90"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Wallet</w:t>
      </w:r>
    </w:p>
    <w:p w14:paraId="0CED63A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Crypto Forex Services</w:t>
      </w:r>
    </w:p>
    <w:p w14:paraId="0A15A3C4"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DeFi Lending (No KYC Lending)</w:t>
      </w:r>
    </w:p>
    <w:p w14:paraId="7B38475A"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Tokenizing assets</w:t>
      </w:r>
    </w:p>
    <w:p w14:paraId="39164DE5"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NFTs</w:t>
      </w:r>
    </w:p>
    <w:p w14:paraId="27B709F5"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Escrow service for P2P trades</w:t>
      </w:r>
    </w:p>
    <w:p w14:paraId="78D780D0" w14:textId="3405C596"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Smart Contracts</w:t>
      </w:r>
    </w:p>
    <w:p w14:paraId="4C1410AC" w14:textId="77777777" w:rsidR="00AE7C60" w:rsidRDefault="00AE7C60" w:rsidP="003E0BA7">
      <w:pPr>
        <w:spacing w:before="7" w:line="260" w:lineRule="exact"/>
        <w:jc w:val="both"/>
        <w:rPr>
          <w:sz w:val="26"/>
          <w:szCs w:val="26"/>
        </w:rPr>
      </w:pPr>
    </w:p>
    <w:p w14:paraId="38D07F9C" w14:textId="2D0EE686" w:rsidR="00AE7C60" w:rsidRDefault="007F642D" w:rsidP="003E0BA7">
      <w:pPr>
        <w:ind w:left="100"/>
        <w:jc w:val="both"/>
      </w:pPr>
      <w:r>
        <w:rPr>
          <w:noProof/>
        </w:rPr>
        <w:lastRenderedPageBreak/>
        <w:drawing>
          <wp:inline distT="0" distB="0" distL="0" distR="0" wp14:anchorId="2FAE64B1" wp14:editId="5059B51D">
            <wp:extent cx="5864995" cy="6702851"/>
            <wp:effectExtent l="0" t="0" r="2540" b="3175"/>
            <wp:docPr id="1" name="Picture 2">
              <a:extLst xmlns:a="http://schemas.openxmlformats.org/drawingml/2006/main">
                <a:ext uri="{FF2B5EF4-FFF2-40B4-BE49-F238E27FC236}">
                  <a16:creationId xmlns:a16="http://schemas.microsoft.com/office/drawing/2014/main" id="{EB44E792-7F30-41E9-8E81-0CBB787BE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44E792-7F30-41E9-8E81-0CBB787BE313}"/>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4995" cy="6702851"/>
                    </a:xfrm>
                    <a:prstGeom prst="rect">
                      <a:avLst/>
                    </a:prstGeom>
                  </pic:spPr>
                </pic:pic>
              </a:graphicData>
            </a:graphic>
          </wp:inline>
        </w:drawing>
      </w:r>
    </w:p>
    <w:p w14:paraId="31BC5771" w14:textId="77777777" w:rsidR="00AE7C60" w:rsidRDefault="00AE7C60" w:rsidP="003E0BA7">
      <w:pPr>
        <w:spacing w:before="5" w:line="160" w:lineRule="exact"/>
        <w:jc w:val="both"/>
        <w:rPr>
          <w:sz w:val="16"/>
          <w:szCs w:val="16"/>
        </w:rPr>
      </w:pPr>
    </w:p>
    <w:p w14:paraId="217366BD" w14:textId="77777777" w:rsidR="00AE7C60" w:rsidRDefault="00A44FA3" w:rsidP="003E0BA7">
      <w:pPr>
        <w:spacing w:before="29" w:line="260" w:lineRule="exact"/>
        <w:ind w:left="2883"/>
        <w:jc w:val="both"/>
        <w:rPr>
          <w:sz w:val="24"/>
          <w:szCs w:val="24"/>
        </w:rPr>
      </w:pPr>
      <w:r>
        <w:rPr>
          <w:position w:val="-1"/>
          <w:sz w:val="24"/>
          <w:szCs w:val="24"/>
        </w:rPr>
        <w:t>B</w:t>
      </w:r>
      <w:r>
        <w:rPr>
          <w:spacing w:val="-1"/>
          <w:position w:val="-1"/>
          <w:sz w:val="24"/>
          <w:szCs w:val="24"/>
        </w:rPr>
        <w:t>e</w:t>
      </w:r>
      <w:r>
        <w:rPr>
          <w:position w:val="-1"/>
          <w:sz w:val="24"/>
          <w:szCs w:val="24"/>
        </w:rPr>
        <w:t>rtinity E</w:t>
      </w:r>
      <w:r>
        <w:rPr>
          <w:spacing w:val="-1"/>
          <w:position w:val="-1"/>
          <w:sz w:val="24"/>
          <w:szCs w:val="24"/>
        </w:rPr>
        <w:t>c</w:t>
      </w:r>
      <w:r>
        <w:rPr>
          <w:position w:val="-1"/>
          <w:sz w:val="24"/>
          <w:szCs w:val="24"/>
        </w:rPr>
        <w:t>osys</w:t>
      </w:r>
      <w:r>
        <w:rPr>
          <w:spacing w:val="1"/>
          <w:position w:val="-1"/>
          <w:sz w:val="24"/>
          <w:szCs w:val="24"/>
        </w:rPr>
        <w:t>t</w:t>
      </w:r>
      <w:r>
        <w:rPr>
          <w:spacing w:val="-1"/>
          <w:position w:val="-1"/>
          <w:sz w:val="24"/>
          <w:szCs w:val="24"/>
        </w:rPr>
        <w:t>e</w:t>
      </w:r>
      <w:r>
        <w:rPr>
          <w:position w:val="-1"/>
          <w:sz w:val="24"/>
          <w:szCs w:val="24"/>
        </w:rPr>
        <w:t xml:space="preserve">m </w:t>
      </w:r>
      <w:r>
        <w:rPr>
          <w:spacing w:val="1"/>
          <w:position w:val="-1"/>
          <w:sz w:val="24"/>
          <w:szCs w:val="24"/>
        </w:rPr>
        <w:t>C</w:t>
      </w:r>
      <w:r>
        <w:rPr>
          <w:position w:val="-1"/>
          <w:sz w:val="24"/>
          <w:szCs w:val="24"/>
        </w:rPr>
        <w:t>o</w:t>
      </w:r>
      <w:r>
        <w:rPr>
          <w:spacing w:val="1"/>
          <w:position w:val="-1"/>
          <w:sz w:val="24"/>
          <w:szCs w:val="24"/>
        </w:rPr>
        <w:t>m</w:t>
      </w:r>
      <w:r>
        <w:rPr>
          <w:position w:val="-1"/>
          <w:sz w:val="24"/>
          <w:szCs w:val="24"/>
        </w:rPr>
        <w:t>p</w:t>
      </w:r>
      <w:r>
        <w:rPr>
          <w:spacing w:val="-1"/>
          <w:position w:val="-1"/>
          <w:sz w:val="24"/>
          <w:szCs w:val="24"/>
        </w:rPr>
        <w:t>a</w:t>
      </w:r>
      <w:r>
        <w:rPr>
          <w:position w:val="-1"/>
          <w:sz w:val="24"/>
          <w:szCs w:val="24"/>
        </w:rPr>
        <w:t>rison T</w:t>
      </w:r>
      <w:r>
        <w:rPr>
          <w:spacing w:val="-1"/>
          <w:position w:val="-1"/>
          <w:sz w:val="24"/>
          <w:szCs w:val="24"/>
        </w:rPr>
        <w:t>a</w:t>
      </w:r>
      <w:r>
        <w:rPr>
          <w:position w:val="-1"/>
          <w:sz w:val="24"/>
          <w:szCs w:val="24"/>
        </w:rPr>
        <w:t>ble</w:t>
      </w:r>
    </w:p>
    <w:p w14:paraId="63392E95" w14:textId="77777777" w:rsidR="00AE7C60" w:rsidRDefault="00AE7C60" w:rsidP="003E0BA7">
      <w:pPr>
        <w:spacing w:line="200" w:lineRule="exact"/>
        <w:jc w:val="both"/>
      </w:pPr>
    </w:p>
    <w:p w14:paraId="23BD06BD" w14:textId="77777777" w:rsidR="00AE7C60" w:rsidRDefault="00AE7C60" w:rsidP="003E0BA7">
      <w:pPr>
        <w:spacing w:line="200" w:lineRule="exact"/>
        <w:jc w:val="both"/>
      </w:pPr>
    </w:p>
    <w:p w14:paraId="25B836C3" w14:textId="77777777" w:rsidR="00AE7C60" w:rsidRDefault="00AE7C60" w:rsidP="003E0BA7">
      <w:pPr>
        <w:spacing w:line="200" w:lineRule="exact"/>
        <w:jc w:val="both"/>
      </w:pPr>
    </w:p>
    <w:p w14:paraId="27198FDD" w14:textId="77777777" w:rsidR="00AE7C60" w:rsidRDefault="00AE7C60" w:rsidP="003E0BA7">
      <w:pPr>
        <w:spacing w:line="200" w:lineRule="exact"/>
        <w:jc w:val="both"/>
      </w:pPr>
    </w:p>
    <w:p w14:paraId="1AB0CD88" w14:textId="77777777" w:rsidR="00AE7C60" w:rsidRDefault="00AE7C60" w:rsidP="003E0BA7">
      <w:pPr>
        <w:spacing w:line="200" w:lineRule="exact"/>
        <w:jc w:val="both"/>
      </w:pPr>
    </w:p>
    <w:p w14:paraId="0BC98F62" w14:textId="77777777" w:rsidR="00AE7C60" w:rsidRDefault="00AE7C60" w:rsidP="003E0BA7">
      <w:pPr>
        <w:spacing w:line="200" w:lineRule="exact"/>
        <w:jc w:val="both"/>
      </w:pPr>
    </w:p>
    <w:p w14:paraId="4E8E6630" w14:textId="77777777" w:rsidR="00AE7C60" w:rsidRDefault="00AE7C60" w:rsidP="003E0BA7">
      <w:pPr>
        <w:spacing w:before="18" w:line="240" w:lineRule="exact"/>
        <w:jc w:val="both"/>
        <w:rPr>
          <w:sz w:val="24"/>
          <w:szCs w:val="24"/>
        </w:rPr>
      </w:pPr>
    </w:p>
    <w:p w14:paraId="5331D512" w14:textId="77777777" w:rsidR="00AE7C60" w:rsidRDefault="00A44FA3" w:rsidP="003E0BA7">
      <w:pPr>
        <w:pStyle w:val="Heading2"/>
        <w:jc w:val="both"/>
        <w:rPr>
          <w:rFonts w:eastAsia="Calibri Light"/>
        </w:rPr>
      </w:pPr>
      <w:bookmarkStart w:id="8" w:name="_Toc88586866"/>
      <w:r>
        <w:rPr>
          <w:rFonts w:eastAsia="Calibri Light"/>
        </w:rPr>
        <w:t xml:space="preserve">4.1.    </w:t>
      </w:r>
      <w:r>
        <w:rPr>
          <w:rFonts w:eastAsia="Calibri Light"/>
          <w:spacing w:val="33"/>
        </w:rPr>
        <w:t xml:space="preserve"> </w:t>
      </w:r>
      <w:r>
        <w:rPr>
          <w:rFonts w:eastAsia="Calibri Light"/>
        </w:rPr>
        <w:t>Cr</w:t>
      </w:r>
      <w:r>
        <w:rPr>
          <w:rFonts w:eastAsia="Calibri Light"/>
          <w:spacing w:val="1"/>
        </w:rPr>
        <w:t>y</w:t>
      </w:r>
      <w:r>
        <w:rPr>
          <w:rFonts w:eastAsia="Calibri Light"/>
        </w:rPr>
        <w:t>pto</w:t>
      </w:r>
      <w:r>
        <w:rPr>
          <w:rFonts w:eastAsia="Calibri Light"/>
          <w:spacing w:val="-8"/>
        </w:rPr>
        <w:t xml:space="preserve"> </w:t>
      </w:r>
      <w:r>
        <w:rPr>
          <w:rFonts w:eastAsia="Calibri Light"/>
        </w:rPr>
        <w:t>Pa</w:t>
      </w:r>
      <w:r>
        <w:rPr>
          <w:rFonts w:eastAsia="Calibri Light"/>
          <w:spacing w:val="1"/>
        </w:rPr>
        <w:t>ym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3"/>
        </w:rPr>
        <w:t>w</w:t>
      </w:r>
      <w:r>
        <w:rPr>
          <w:rFonts w:eastAsia="Calibri Light"/>
        </w:rPr>
        <w:t>ay</w:t>
      </w:r>
      <w:r>
        <w:rPr>
          <w:rFonts w:eastAsia="Calibri Light"/>
          <w:spacing w:val="-9"/>
        </w:rPr>
        <w:t xml:space="preserve"> </w:t>
      </w:r>
      <w:r>
        <w:rPr>
          <w:rFonts w:eastAsia="Calibri Light"/>
          <w:spacing w:val="1"/>
        </w:rPr>
        <w:t>(</w:t>
      </w:r>
      <w:r>
        <w:rPr>
          <w:rFonts w:eastAsia="Calibri Light"/>
        </w:rPr>
        <w:t>C</w:t>
      </w:r>
      <w:r>
        <w:rPr>
          <w:rFonts w:eastAsia="Calibri Light"/>
          <w:spacing w:val="1"/>
        </w:rPr>
        <w:t>PG</w:t>
      </w:r>
      <w:r>
        <w:rPr>
          <w:rFonts w:eastAsia="Calibri Light"/>
        </w:rPr>
        <w:t>)</w:t>
      </w:r>
      <w:bookmarkEnd w:id="8"/>
    </w:p>
    <w:p w14:paraId="44BF815C" w14:textId="42E00DD4" w:rsidR="00AE7C60" w:rsidRDefault="00A44FA3" w:rsidP="003E0BA7">
      <w:pPr>
        <w:spacing w:before="28" w:line="258" w:lineRule="auto"/>
        <w:ind w:left="820" w:right="6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f</w:t>
      </w:r>
      <w:r>
        <w:rPr>
          <w:spacing w:val="-1"/>
          <w:sz w:val="28"/>
          <w:szCs w:val="28"/>
        </w:rPr>
        <w:t>o</w:t>
      </w:r>
      <w:r>
        <w:rPr>
          <w:sz w:val="28"/>
          <w:szCs w:val="28"/>
        </w:rPr>
        <w:t>r online</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at</w:t>
      </w:r>
      <w:r>
        <w:rPr>
          <w:spacing w:val="-2"/>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z w:val="28"/>
          <w:szCs w:val="28"/>
        </w:rPr>
        <w:t>s 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ni</w:t>
      </w:r>
      <w:r>
        <w:rPr>
          <w:spacing w:val="-2"/>
          <w:sz w:val="28"/>
          <w:szCs w:val="28"/>
        </w:rPr>
        <w:t>e</w:t>
      </w:r>
      <w:r>
        <w:rPr>
          <w:sz w:val="28"/>
          <w:szCs w:val="28"/>
        </w:rPr>
        <w:t>s</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p</w:t>
      </w:r>
      <w:r>
        <w:rPr>
          <w:sz w:val="28"/>
          <w:szCs w:val="28"/>
        </w:rPr>
        <w:t>t</w:t>
      </w:r>
      <w:r>
        <w:rPr>
          <w:spacing w:val="1"/>
          <w:sz w:val="28"/>
          <w:szCs w:val="28"/>
        </w:rPr>
        <w:t xml:space="preserve"> </w:t>
      </w:r>
      <w:r>
        <w:rPr>
          <w:spacing w:val="-2"/>
          <w:sz w:val="28"/>
          <w:szCs w:val="28"/>
        </w:rPr>
        <w:t>pa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 xml:space="preserve">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d</w:t>
      </w:r>
      <w:r>
        <w:rPr>
          <w:spacing w:val="1"/>
          <w:sz w:val="28"/>
          <w:szCs w:val="28"/>
        </w:rPr>
        <w:t xml:space="preserve"> </w:t>
      </w:r>
      <w:r>
        <w:rPr>
          <w:sz w:val="28"/>
          <w:szCs w:val="28"/>
        </w:rPr>
        <w:t>ea</w:t>
      </w:r>
      <w:r>
        <w:rPr>
          <w:spacing w:val="-3"/>
          <w:sz w:val="28"/>
          <w:szCs w:val="28"/>
        </w:rPr>
        <w:t>r</w:t>
      </w:r>
      <w:r>
        <w:rPr>
          <w:spacing w:val="1"/>
          <w:sz w:val="28"/>
          <w:szCs w:val="28"/>
        </w:rPr>
        <w:t>li</w:t>
      </w:r>
      <w:r>
        <w:rPr>
          <w:sz w:val="28"/>
          <w:szCs w:val="28"/>
        </w:rPr>
        <w:t xml:space="preserve">er </w:t>
      </w:r>
      <w:r>
        <w:rPr>
          <w:spacing w:val="-3"/>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 xml:space="preserve">of </w:t>
      </w:r>
      <w:r>
        <w:rPr>
          <w:spacing w:val="-2"/>
          <w:sz w:val="28"/>
          <w:szCs w:val="28"/>
        </w:rPr>
        <w:t>c</w:t>
      </w:r>
      <w:r>
        <w:rPr>
          <w:sz w:val="28"/>
          <w:szCs w:val="28"/>
        </w:rPr>
        <w:t>r</w:t>
      </w:r>
      <w:r>
        <w:rPr>
          <w:spacing w:val="-1"/>
          <w:sz w:val="28"/>
          <w:szCs w:val="28"/>
        </w:rPr>
        <w:t>o</w:t>
      </w:r>
      <w:r>
        <w:rPr>
          <w:spacing w:val="1"/>
          <w:sz w:val="28"/>
          <w:szCs w:val="28"/>
        </w:rPr>
        <w:t>ss</w:t>
      </w:r>
      <w:r>
        <w:rPr>
          <w:sz w:val="28"/>
          <w:szCs w:val="28"/>
        </w:rPr>
        <w:t>-</w:t>
      </w:r>
      <w:r>
        <w:rPr>
          <w:spacing w:val="-1"/>
          <w:sz w:val="28"/>
          <w:szCs w:val="28"/>
        </w:rPr>
        <w:t>bo</w:t>
      </w:r>
      <w:r>
        <w:rPr>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pacing w:val="2"/>
          <w:sz w:val="28"/>
          <w:szCs w:val="28"/>
        </w:rPr>
        <w:t>s</w:t>
      </w:r>
      <w:r>
        <w:rPr>
          <w:sz w:val="28"/>
          <w:szCs w:val="28"/>
        </w:rPr>
        <w:t>,</w:t>
      </w:r>
      <w:r>
        <w:rPr>
          <w:spacing w:val="-1"/>
          <w:sz w:val="28"/>
          <w:szCs w:val="28"/>
        </w:rPr>
        <w:t xml:space="preserve"> </w:t>
      </w:r>
      <w:r>
        <w:rPr>
          <w:sz w:val="28"/>
          <w:szCs w:val="28"/>
        </w:rPr>
        <w:t>e</w:t>
      </w:r>
      <w:r>
        <w:rPr>
          <w:spacing w:val="-1"/>
          <w:sz w:val="28"/>
          <w:szCs w:val="28"/>
        </w:rPr>
        <w:t>t</w:t>
      </w:r>
      <w:r>
        <w:rPr>
          <w:sz w:val="28"/>
          <w:szCs w:val="28"/>
        </w:rPr>
        <w:t>c.,</w:t>
      </w:r>
      <w:r>
        <w:rPr>
          <w:spacing w:val="-1"/>
          <w:sz w:val="28"/>
          <w:szCs w:val="28"/>
        </w:rPr>
        <w:t xml:space="preserve"> </w:t>
      </w:r>
      <w:r>
        <w:rPr>
          <w:sz w:val="28"/>
          <w:szCs w:val="28"/>
        </w:rPr>
        <w:t xml:space="preserve">we </w:t>
      </w:r>
      <w:r>
        <w:rPr>
          <w:spacing w:val="-1"/>
          <w:sz w:val="28"/>
          <w:szCs w:val="28"/>
        </w:rPr>
        <w:t>o</w:t>
      </w:r>
      <w:r>
        <w:rPr>
          <w:sz w:val="28"/>
          <w:szCs w:val="28"/>
        </w:rPr>
        <w:t>ffer</w:t>
      </w:r>
      <w:r>
        <w:rPr>
          <w:spacing w:val="-2"/>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w:t>
      </w:r>
      <w:r>
        <w:rPr>
          <w:spacing w:val="-1"/>
          <w:sz w:val="28"/>
          <w:szCs w:val="28"/>
        </w:rPr>
        <w:t>Y</w:t>
      </w:r>
      <w:r>
        <w:rPr>
          <w:sz w:val="28"/>
          <w:szCs w:val="28"/>
        </w:rPr>
        <w:t xml:space="preserve">C CPG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o</w:t>
      </w:r>
      <w:r>
        <w:rPr>
          <w:spacing w:val="1"/>
          <w:sz w:val="28"/>
          <w:szCs w:val="28"/>
        </w:rPr>
        <w:t>u</w:t>
      </w:r>
      <w:r>
        <w:rPr>
          <w:sz w:val="28"/>
          <w:szCs w:val="28"/>
        </w:rPr>
        <w:t>r 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 xml:space="preserve"> </w:t>
      </w:r>
      <w:r>
        <w:rPr>
          <w:sz w:val="28"/>
          <w:szCs w:val="28"/>
        </w:rPr>
        <w:t>e</w:t>
      </w:r>
      <w:r>
        <w:rPr>
          <w:spacing w:val="1"/>
          <w:sz w:val="28"/>
          <w:szCs w:val="28"/>
        </w:rPr>
        <w:t>v</w:t>
      </w:r>
      <w:r>
        <w:rPr>
          <w:spacing w:val="-2"/>
          <w:sz w:val="28"/>
          <w:szCs w:val="28"/>
        </w:rPr>
        <w:t>e</w:t>
      </w:r>
      <w:r>
        <w:rPr>
          <w:sz w:val="28"/>
          <w:szCs w:val="28"/>
        </w:rPr>
        <w:t>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r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sidR="00BF2BCE">
        <w:rPr>
          <w:spacing w:val="-2"/>
          <w:sz w:val="28"/>
          <w:szCs w:val="28"/>
        </w:rPr>
        <w:t>P</w:t>
      </w:r>
      <w:r>
        <w:rPr>
          <w:sz w:val="28"/>
          <w:szCs w:val="28"/>
        </w:rPr>
        <w:t>a</w:t>
      </w:r>
      <w:r>
        <w:rPr>
          <w:spacing w:val="1"/>
          <w:sz w:val="28"/>
          <w:szCs w:val="28"/>
        </w:rPr>
        <w:t>y</w:t>
      </w:r>
      <w:r>
        <w:rPr>
          <w:spacing w:val="-3"/>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sidR="00BF2BCE">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 (CP</w:t>
      </w:r>
      <w:r>
        <w:rPr>
          <w:spacing w:val="1"/>
          <w:sz w:val="28"/>
          <w:szCs w:val="28"/>
        </w:rPr>
        <w:t>G</w:t>
      </w:r>
      <w:r>
        <w:rPr>
          <w:sz w:val="28"/>
          <w:szCs w:val="28"/>
        </w:rPr>
        <w:t>)</w:t>
      </w:r>
      <w:r>
        <w:rPr>
          <w:spacing w:val="-3"/>
          <w:sz w:val="28"/>
          <w:szCs w:val="28"/>
        </w:rPr>
        <w:t xml:space="preserve"> </w:t>
      </w:r>
      <w:r>
        <w:rPr>
          <w:spacing w:val="1"/>
          <w:sz w:val="28"/>
          <w:szCs w:val="28"/>
        </w:rPr>
        <w:t>o</w:t>
      </w:r>
      <w:r>
        <w:rPr>
          <w:sz w:val="28"/>
          <w:szCs w:val="28"/>
        </w:rPr>
        <w:t>n</w:t>
      </w:r>
      <w:r>
        <w:rPr>
          <w:spacing w:val="-2"/>
          <w:sz w:val="28"/>
          <w:szCs w:val="28"/>
        </w:rPr>
        <w:t xml:space="preserve"> </w:t>
      </w:r>
      <w:r w:rsidR="00A52ADB">
        <w:rPr>
          <w:spacing w:val="-1"/>
          <w:sz w:val="28"/>
          <w:szCs w:val="28"/>
        </w:rPr>
        <w:t>their</w:t>
      </w:r>
      <w:r>
        <w:rPr>
          <w:sz w:val="28"/>
          <w:szCs w:val="28"/>
        </w:rPr>
        <w:t xml:space="preserve"> </w:t>
      </w:r>
      <w:r>
        <w:rPr>
          <w:spacing w:val="-1"/>
          <w:sz w:val="28"/>
          <w:szCs w:val="28"/>
        </w:rPr>
        <w:t>w</w:t>
      </w:r>
      <w:r>
        <w:rPr>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id</w:t>
      </w:r>
      <w:r>
        <w:rPr>
          <w:sz w:val="28"/>
          <w:szCs w:val="28"/>
        </w:rPr>
        <w:t>e</w:t>
      </w:r>
      <w:r>
        <w:rPr>
          <w:spacing w:val="-3"/>
          <w:sz w:val="28"/>
          <w:szCs w:val="28"/>
        </w:rPr>
        <w:t xml:space="preserve"> </w:t>
      </w:r>
      <w:r>
        <w:rPr>
          <w:sz w:val="28"/>
          <w:szCs w:val="28"/>
        </w:rPr>
        <w:t>an</w:t>
      </w:r>
      <w:r>
        <w:rPr>
          <w:spacing w:val="1"/>
          <w:sz w:val="28"/>
          <w:szCs w:val="28"/>
        </w:rPr>
        <w:t xml:space="preserve"> </w:t>
      </w:r>
      <w:r>
        <w:rPr>
          <w:spacing w:val="-3"/>
          <w:sz w:val="28"/>
          <w:szCs w:val="28"/>
        </w:rPr>
        <w:t>a</w:t>
      </w:r>
      <w:r>
        <w:rPr>
          <w:spacing w:val="1"/>
          <w:sz w:val="28"/>
          <w:szCs w:val="28"/>
        </w:rPr>
        <w:t>l</w:t>
      </w:r>
      <w:r>
        <w:rPr>
          <w:spacing w:val="-1"/>
          <w:sz w:val="28"/>
          <w:szCs w:val="28"/>
        </w:rPr>
        <w:t>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th</w:t>
      </w:r>
      <w:r>
        <w:rPr>
          <w:spacing w:val="1"/>
          <w:sz w:val="28"/>
          <w:szCs w:val="28"/>
        </w:rPr>
        <w:t>o</w:t>
      </w:r>
      <w:r>
        <w:rPr>
          <w:sz w:val="28"/>
          <w:szCs w:val="28"/>
        </w:rPr>
        <w:t>d</w:t>
      </w:r>
      <w:r>
        <w:rPr>
          <w:spacing w:val="-2"/>
          <w:sz w:val="28"/>
          <w:szCs w:val="28"/>
        </w:rPr>
        <w:t xml:space="preserve"> </w:t>
      </w:r>
      <w:r>
        <w:rPr>
          <w:spacing w:val="1"/>
          <w:sz w:val="28"/>
          <w:szCs w:val="28"/>
        </w:rPr>
        <w:t>t</w:t>
      </w:r>
      <w:r>
        <w:rPr>
          <w:sz w:val="28"/>
          <w:szCs w:val="28"/>
        </w:rPr>
        <w:t>o</w:t>
      </w:r>
      <w:r w:rsidR="00B614B1">
        <w:rPr>
          <w:sz w:val="28"/>
          <w:szCs w:val="28"/>
        </w:rPr>
        <w:t xml:space="preserve"> </w:t>
      </w:r>
      <w:r w:rsidR="00A52ADB">
        <w:rPr>
          <w:spacing w:val="1"/>
          <w:sz w:val="28"/>
          <w:szCs w:val="28"/>
        </w:rPr>
        <w:t>their</w:t>
      </w:r>
      <w:r>
        <w:rPr>
          <w:sz w:val="28"/>
          <w:szCs w:val="28"/>
        </w:rPr>
        <w:t xml:space="preserv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BF2BCE">
        <w:rPr>
          <w:sz w:val="28"/>
          <w:szCs w:val="28"/>
        </w:rPr>
        <w:t>.</w:t>
      </w:r>
      <w:r>
        <w:rPr>
          <w:spacing w:val="1"/>
          <w:sz w:val="28"/>
          <w:szCs w:val="28"/>
        </w:rPr>
        <w:t xml:space="preserve"> </w:t>
      </w:r>
      <w:r w:rsidR="00BF2BCE">
        <w:rPr>
          <w:spacing w:val="-3"/>
          <w:sz w:val="28"/>
          <w:szCs w:val="28"/>
        </w:rPr>
        <w:t>A</w:t>
      </w:r>
      <w:r>
        <w:rPr>
          <w:spacing w:val="-1"/>
          <w:sz w:val="28"/>
          <w:szCs w:val="28"/>
        </w:rPr>
        <w:t>n</w:t>
      </w:r>
      <w:r>
        <w:rPr>
          <w:sz w:val="28"/>
          <w:szCs w:val="28"/>
        </w:rPr>
        <w:t>d</w:t>
      </w:r>
      <w:r>
        <w:rPr>
          <w:spacing w:val="-1"/>
          <w:sz w:val="28"/>
          <w:szCs w:val="28"/>
        </w:rPr>
        <w:t xml:space="preserve"> </w:t>
      </w:r>
      <w:r w:rsidR="00BF2BCE">
        <w:rPr>
          <w:sz w:val="28"/>
          <w:szCs w:val="28"/>
        </w:rPr>
        <w:t>a</w:t>
      </w:r>
      <w:r>
        <w:rPr>
          <w:sz w:val="28"/>
          <w:szCs w:val="28"/>
        </w:rPr>
        <w:t>n</w:t>
      </w:r>
      <w:r>
        <w:rPr>
          <w:spacing w:val="-2"/>
          <w:sz w:val="28"/>
          <w:szCs w:val="28"/>
        </w:rPr>
        <w:t>y</w:t>
      </w:r>
      <w:r>
        <w:rPr>
          <w:spacing w:val="1"/>
          <w:sz w:val="28"/>
          <w:szCs w:val="28"/>
        </w:rPr>
        <w:t>on</w:t>
      </w:r>
      <w:r>
        <w:rPr>
          <w:sz w:val="28"/>
          <w:szCs w:val="28"/>
        </w:rPr>
        <w:t xml:space="preserve">e </w:t>
      </w:r>
      <w:r>
        <w:rPr>
          <w:spacing w:val="-3"/>
          <w:sz w:val="28"/>
          <w:szCs w:val="28"/>
        </w:rPr>
        <w:t>f</w:t>
      </w:r>
      <w:r>
        <w:rPr>
          <w:sz w:val="28"/>
          <w:szCs w:val="28"/>
        </w:rPr>
        <w:t>r</w:t>
      </w:r>
      <w:r>
        <w:rPr>
          <w:spacing w:val="1"/>
          <w:sz w:val="28"/>
          <w:szCs w:val="28"/>
        </w:rPr>
        <w:t>o</w:t>
      </w:r>
      <w:r>
        <w:rPr>
          <w:sz w:val="28"/>
          <w:szCs w:val="28"/>
        </w:rPr>
        <w:t>m</w:t>
      </w:r>
      <w:r>
        <w:rPr>
          <w:spacing w:val="-3"/>
          <w:sz w:val="28"/>
          <w:szCs w:val="28"/>
        </w:rPr>
        <w:t xml:space="preserve"> </w:t>
      </w:r>
      <w:r>
        <w:rPr>
          <w:sz w:val="28"/>
          <w:szCs w:val="28"/>
        </w:rPr>
        <w:t>ac</w:t>
      </w:r>
      <w:r>
        <w:rPr>
          <w:spacing w:val="-2"/>
          <w:sz w:val="28"/>
          <w:szCs w:val="28"/>
        </w:rPr>
        <w:t>r</w:t>
      </w:r>
      <w:r>
        <w:rPr>
          <w:spacing w:val="1"/>
          <w:sz w:val="28"/>
          <w:szCs w:val="28"/>
        </w:rPr>
        <w:t>o</w:t>
      </w:r>
      <w:r>
        <w:rPr>
          <w:spacing w:val="-1"/>
          <w:sz w:val="28"/>
          <w:szCs w:val="28"/>
        </w:rPr>
        <w:t>s</w:t>
      </w:r>
      <w:r>
        <w:rPr>
          <w:sz w:val="28"/>
          <w:szCs w:val="28"/>
        </w:rPr>
        <w:t>s</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g</w:t>
      </w:r>
      <w:r>
        <w:rPr>
          <w:spacing w:val="1"/>
          <w:sz w:val="28"/>
          <w:szCs w:val="28"/>
        </w:rPr>
        <w:t>l</w:t>
      </w:r>
      <w:r>
        <w:rPr>
          <w:spacing w:val="-1"/>
          <w:sz w:val="28"/>
          <w:szCs w:val="28"/>
        </w:rPr>
        <w:t>o</w:t>
      </w:r>
      <w:r>
        <w:rPr>
          <w:spacing w:val="1"/>
          <w:sz w:val="28"/>
          <w:szCs w:val="28"/>
        </w:rPr>
        <w:t>b</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 cr</w:t>
      </w:r>
      <w:r>
        <w:rPr>
          <w:spacing w:val="-1"/>
          <w:sz w:val="28"/>
          <w:szCs w:val="28"/>
        </w:rPr>
        <w:t>y</w:t>
      </w:r>
      <w:r>
        <w:rPr>
          <w:spacing w:val="1"/>
          <w:sz w:val="28"/>
          <w:szCs w:val="28"/>
        </w:rPr>
        <w:t>p</w:t>
      </w:r>
      <w:r>
        <w:rPr>
          <w:spacing w:val="-1"/>
          <w:sz w:val="28"/>
          <w:szCs w:val="28"/>
        </w:rPr>
        <w:t>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mer</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a</w:t>
      </w:r>
      <w:r>
        <w:rPr>
          <w:spacing w:val="-2"/>
          <w:sz w:val="28"/>
          <w:szCs w:val="28"/>
        </w:rPr>
        <w:t>n</w:t>
      </w:r>
      <w:r>
        <w:rPr>
          <w:sz w:val="28"/>
          <w:szCs w:val="28"/>
        </w:rPr>
        <w:t>y c</w:t>
      </w:r>
      <w:r>
        <w:rPr>
          <w:spacing w:val="-1"/>
          <w:sz w:val="28"/>
          <w:szCs w:val="28"/>
        </w:rPr>
        <w:t>o</w:t>
      </w:r>
      <w:r>
        <w:rPr>
          <w:spacing w:val="1"/>
          <w:sz w:val="28"/>
          <w:szCs w:val="28"/>
        </w:rPr>
        <w:t>n</w:t>
      </w:r>
      <w:r>
        <w:rPr>
          <w:sz w:val="28"/>
          <w:szCs w:val="28"/>
        </w:rPr>
        <w:t>ce</w:t>
      </w:r>
      <w:r>
        <w:rPr>
          <w:spacing w:val="-2"/>
          <w:sz w:val="28"/>
          <w:szCs w:val="28"/>
        </w:rPr>
        <w:t>r</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i</w:t>
      </w:r>
      <w:r>
        <w:rPr>
          <w:sz w:val="28"/>
          <w:szCs w:val="28"/>
        </w:rPr>
        <w:t xml:space="preserve">me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z w:val="28"/>
          <w:szCs w:val="28"/>
        </w:rPr>
        <w:t>ee 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z w:val="28"/>
          <w:szCs w:val="28"/>
        </w:rPr>
        <w:t>at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 xml:space="preserve">y </w:t>
      </w:r>
      <w:r>
        <w:rPr>
          <w:spacing w:val="1"/>
          <w:sz w:val="28"/>
          <w:szCs w:val="28"/>
        </w:rPr>
        <w:t>K</w:t>
      </w:r>
      <w:r>
        <w:rPr>
          <w:spacing w:val="-1"/>
          <w:sz w:val="28"/>
          <w:szCs w:val="28"/>
        </w:rPr>
        <w:t>Y</w:t>
      </w:r>
      <w:r>
        <w:rPr>
          <w:spacing w:val="1"/>
          <w:sz w:val="28"/>
          <w:szCs w:val="28"/>
        </w:rPr>
        <w:t>C</w:t>
      </w:r>
      <w:r>
        <w:rPr>
          <w:sz w:val="28"/>
          <w:szCs w:val="28"/>
        </w:rPr>
        <w:t>.</w:t>
      </w:r>
      <w:r>
        <w:rPr>
          <w:spacing w:val="-15"/>
          <w:sz w:val="28"/>
          <w:szCs w:val="28"/>
        </w:rPr>
        <w:t xml:space="preserve"> </w:t>
      </w:r>
      <w:r>
        <w:rPr>
          <w:spacing w:val="-1"/>
          <w:sz w:val="28"/>
          <w:szCs w:val="28"/>
        </w:rPr>
        <w:t>A</w:t>
      </w:r>
      <w:r>
        <w:rPr>
          <w:spacing w:val="1"/>
          <w:sz w:val="28"/>
          <w:szCs w:val="28"/>
        </w:rPr>
        <w:t>l</w:t>
      </w:r>
      <w:r>
        <w:rPr>
          <w:spacing w:val="-1"/>
          <w:sz w:val="28"/>
          <w:szCs w:val="28"/>
        </w:rPr>
        <w:t>s</w:t>
      </w:r>
      <w:r>
        <w:rPr>
          <w:spacing w:val="1"/>
          <w:sz w:val="28"/>
          <w:szCs w:val="28"/>
        </w:rPr>
        <w:t>o</w:t>
      </w:r>
      <w:r>
        <w:rPr>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2"/>
          <w:sz w:val="28"/>
          <w:szCs w:val="28"/>
        </w:rPr>
        <w:t>c</w:t>
      </w:r>
      <w:r>
        <w:rPr>
          <w:sz w:val="28"/>
          <w:szCs w:val="28"/>
        </w:rPr>
        <w:t>k</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re</w:t>
      </w:r>
      <w:r>
        <w:rPr>
          <w:spacing w:val="-3"/>
          <w:sz w:val="28"/>
          <w:szCs w:val="28"/>
        </w:rPr>
        <w:t>a</w:t>
      </w:r>
      <w:r>
        <w:rPr>
          <w:spacing w:val="3"/>
          <w:sz w:val="28"/>
          <w:szCs w:val="28"/>
        </w:rPr>
        <w:t>l</w:t>
      </w:r>
      <w:r>
        <w:rPr>
          <w:spacing w:val="-2"/>
          <w:sz w:val="28"/>
          <w:szCs w:val="28"/>
        </w:rPr>
        <w:t>-</w:t>
      </w:r>
      <w:r>
        <w:rPr>
          <w:spacing w:val="1"/>
          <w:sz w:val="28"/>
          <w:szCs w:val="28"/>
        </w:rPr>
        <w:t>ti</w:t>
      </w:r>
      <w:r>
        <w:rPr>
          <w:spacing w:val="-3"/>
          <w:sz w:val="28"/>
          <w:szCs w:val="28"/>
        </w:rPr>
        <w:t>m</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ou</w:t>
      </w:r>
      <w:r>
        <w:rPr>
          <w:sz w:val="28"/>
          <w:szCs w:val="28"/>
        </w:rPr>
        <w:t>r C</w:t>
      </w:r>
      <w:r>
        <w:rPr>
          <w:spacing w:val="-3"/>
          <w:sz w:val="28"/>
          <w:szCs w:val="28"/>
        </w:rPr>
        <w:t>P</w:t>
      </w:r>
      <w:r>
        <w:rPr>
          <w:sz w:val="28"/>
          <w:szCs w:val="28"/>
        </w:rPr>
        <w:t>G</w:t>
      </w:r>
      <w:r>
        <w:rPr>
          <w:spacing w:val="-2"/>
          <w:sz w:val="28"/>
          <w:szCs w:val="28"/>
        </w:rPr>
        <w:t xml:space="preserve"> </w:t>
      </w:r>
      <w:r>
        <w:rPr>
          <w:spacing w:val="-1"/>
          <w:sz w:val="28"/>
          <w:szCs w:val="28"/>
        </w:rPr>
        <w:t>A</w:t>
      </w:r>
      <w:r>
        <w:rPr>
          <w:sz w:val="28"/>
          <w:szCs w:val="28"/>
        </w:rPr>
        <w:t>PI &amp;</w:t>
      </w:r>
      <w:r>
        <w:rPr>
          <w:spacing w:val="-1"/>
          <w:sz w:val="28"/>
          <w:szCs w:val="28"/>
        </w:rPr>
        <w:t xml:space="preserve"> </w:t>
      </w:r>
      <w:r>
        <w:rPr>
          <w:spacing w:val="1"/>
          <w:sz w:val="28"/>
          <w:szCs w:val="28"/>
        </w:rPr>
        <w:t>p</w:t>
      </w:r>
      <w:r>
        <w:rPr>
          <w:spacing w:val="-1"/>
          <w:sz w:val="28"/>
          <w:szCs w:val="28"/>
        </w:rPr>
        <w:t>lu</w:t>
      </w:r>
      <w:r>
        <w:rPr>
          <w:spacing w:val="1"/>
          <w:sz w:val="28"/>
          <w:szCs w:val="28"/>
        </w:rPr>
        <w:t>g</w:t>
      </w:r>
      <w:r>
        <w:rPr>
          <w:spacing w:val="-1"/>
          <w:sz w:val="28"/>
          <w:szCs w:val="28"/>
        </w:rPr>
        <w:t>in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4"/>
          <w:sz w:val="28"/>
          <w:szCs w:val="28"/>
        </w:rPr>
        <w:t>e</w:t>
      </w:r>
      <w:r>
        <w:rPr>
          <w:sz w:val="28"/>
          <w:szCs w:val="28"/>
        </w:rPr>
        <w:t>-</w:t>
      </w:r>
      <w:r>
        <w:rPr>
          <w:spacing w:val="-2"/>
          <w:sz w:val="28"/>
          <w:szCs w:val="28"/>
        </w:rPr>
        <w:t>c</w:t>
      </w:r>
      <w:r>
        <w:rPr>
          <w:spacing w:val="1"/>
          <w:sz w:val="28"/>
          <w:szCs w:val="28"/>
        </w:rPr>
        <w:t>o</w:t>
      </w:r>
      <w:r>
        <w:rPr>
          <w:sz w:val="28"/>
          <w:szCs w:val="28"/>
        </w:rPr>
        <w:t>m</w:t>
      </w:r>
      <w:r>
        <w:rPr>
          <w:spacing w:val="-3"/>
          <w:sz w:val="28"/>
          <w:szCs w:val="28"/>
        </w:rPr>
        <w:t>m</w:t>
      </w:r>
      <w:r>
        <w:rPr>
          <w:sz w:val="28"/>
          <w:szCs w:val="28"/>
        </w:rPr>
        <w:t>erce</w:t>
      </w:r>
      <w:r>
        <w:rPr>
          <w:spacing w:val="-2"/>
          <w:sz w:val="28"/>
          <w:szCs w:val="28"/>
        </w:rPr>
        <w:t xml:space="preserve"> </w:t>
      </w:r>
      <w:r>
        <w:rPr>
          <w:sz w:val="28"/>
          <w:szCs w:val="28"/>
        </w:rPr>
        <w:t>solu</w:t>
      </w:r>
      <w:r>
        <w:rPr>
          <w:spacing w:val="-2"/>
          <w:sz w:val="28"/>
          <w:szCs w:val="28"/>
        </w:rPr>
        <w:t>t</w:t>
      </w:r>
      <w:r>
        <w:rPr>
          <w:spacing w:val="1"/>
          <w:sz w:val="28"/>
          <w:szCs w:val="28"/>
        </w:rPr>
        <w:t>i</w:t>
      </w:r>
      <w:r>
        <w:rPr>
          <w:spacing w:val="-1"/>
          <w:sz w:val="28"/>
          <w:szCs w:val="28"/>
        </w:rPr>
        <w:t>o</w:t>
      </w:r>
      <w:r>
        <w:rPr>
          <w:spacing w:val="1"/>
          <w:sz w:val="28"/>
          <w:szCs w:val="28"/>
        </w:rPr>
        <w:t>ns</w:t>
      </w:r>
      <w:r>
        <w:rPr>
          <w:sz w:val="28"/>
          <w:szCs w:val="28"/>
        </w:rPr>
        <w:t>.</w:t>
      </w:r>
      <w:r>
        <w:rPr>
          <w:spacing w:val="-16"/>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A52ADB">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sidR="003C6354">
        <w:rPr>
          <w:sz w:val="28"/>
          <w:szCs w:val="28"/>
        </w:rPr>
        <w:t>r</w:t>
      </w:r>
      <w:r>
        <w:rPr>
          <w:sz w:val="28"/>
          <w:szCs w:val="28"/>
        </w:rPr>
        <w:t>e</w:t>
      </w:r>
      <w:r>
        <w:rPr>
          <w:spacing w:val="-3"/>
          <w:sz w:val="28"/>
          <w:szCs w:val="28"/>
        </w:rPr>
        <w:t>m</w:t>
      </w:r>
      <w:r>
        <w:rPr>
          <w:spacing w:val="1"/>
          <w:sz w:val="28"/>
          <w:szCs w:val="28"/>
        </w:rPr>
        <w:t>o</w:t>
      </w:r>
      <w:r>
        <w:rPr>
          <w:spacing w:val="-1"/>
          <w:sz w:val="28"/>
          <w:szCs w:val="28"/>
        </w:rPr>
        <w:t>v</w:t>
      </w:r>
      <w:r>
        <w:rPr>
          <w:sz w:val="28"/>
          <w:szCs w:val="28"/>
        </w:rPr>
        <w:t>e cr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er 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e f</w:t>
      </w:r>
      <w:r>
        <w:rPr>
          <w:spacing w:val="-2"/>
          <w:sz w:val="28"/>
          <w:szCs w:val="28"/>
        </w:rPr>
        <w:t>o</w:t>
      </w:r>
      <w:r>
        <w:rPr>
          <w:sz w:val="28"/>
          <w:szCs w:val="28"/>
        </w:rPr>
        <w:t>r 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p>
    <w:p w14:paraId="01D28669" w14:textId="77777777" w:rsidR="00AE7C60" w:rsidRDefault="00AE7C60" w:rsidP="003E0BA7">
      <w:pPr>
        <w:spacing w:before="9" w:line="140" w:lineRule="exact"/>
        <w:jc w:val="both"/>
        <w:rPr>
          <w:sz w:val="15"/>
          <w:szCs w:val="15"/>
        </w:rPr>
      </w:pPr>
    </w:p>
    <w:p w14:paraId="047B1169" w14:textId="77777777" w:rsidR="00AE7C60" w:rsidRDefault="00A44FA3" w:rsidP="003E0BA7">
      <w:pPr>
        <w:pStyle w:val="Heading2"/>
        <w:jc w:val="both"/>
        <w:rPr>
          <w:rFonts w:eastAsia="Calibri Light"/>
        </w:rPr>
      </w:pPr>
      <w:bookmarkStart w:id="9" w:name="_Toc88586867"/>
      <w:r>
        <w:rPr>
          <w:rFonts w:eastAsia="Calibri Light"/>
        </w:rPr>
        <w:t xml:space="preserve">4.2.    </w:t>
      </w:r>
      <w:r>
        <w:rPr>
          <w:rFonts w:eastAsia="Calibri Light"/>
          <w:spacing w:val="33"/>
        </w:rPr>
        <w:t xml:space="preserve"> </w:t>
      </w:r>
      <w:r>
        <w:rPr>
          <w:rFonts w:eastAsia="Calibri Light"/>
        </w:rPr>
        <w:t>Centrali</w:t>
      </w:r>
      <w:r>
        <w:rPr>
          <w:rFonts w:eastAsia="Calibri Light"/>
          <w:spacing w:val="2"/>
        </w:rPr>
        <w:t>z</w:t>
      </w:r>
      <w:r>
        <w:rPr>
          <w:rFonts w:eastAsia="Calibri Light"/>
          <w:spacing w:val="-1"/>
        </w:rPr>
        <w:t>e</w:t>
      </w:r>
      <w:r>
        <w:rPr>
          <w:rFonts w:eastAsia="Calibri Light"/>
        </w:rPr>
        <w:t>d</w:t>
      </w:r>
      <w:r>
        <w:rPr>
          <w:rFonts w:eastAsia="Calibri Light"/>
          <w:spacing w:val="-11"/>
        </w:rPr>
        <w:t xml:space="preserve"> </w:t>
      </w:r>
      <w:r>
        <w:rPr>
          <w:rFonts w:eastAsia="Calibri Light"/>
        </w:rPr>
        <w:t>Exchan</w:t>
      </w:r>
      <w:r>
        <w:rPr>
          <w:rFonts w:eastAsia="Calibri Light"/>
          <w:spacing w:val="3"/>
        </w:rPr>
        <w:t>g</w:t>
      </w:r>
      <w:r>
        <w:rPr>
          <w:rFonts w:eastAsia="Calibri Light"/>
        </w:rPr>
        <w:t>e</w:t>
      </w:r>
      <w:r>
        <w:rPr>
          <w:rFonts w:eastAsia="Calibri Light"/>
          <w:spacing w:val="-10"/>
        </w:rPr>
        <w:t xml:space="preserve"> </w:t>
      </w:r>
      <w:r>
        <w:rPr>
          <w:rFonts w:eastAsia="Calibri Light"/>
          <w:spacing w:val="3"/>
        </w:rPr>
        <w:t>(</w:t>
      </w:r>
      <w:r>
        <w:rPr>
          <w:rFonts w:eastAsia="Calibri Light"/>
          <w:spacing w:val="1"/>
        </w:rPr>
        <w:t>C</w:t>
      </w:r>
      <w:r>
        <w:rPr>
          <w:rFonts w:eastAsia="Calibri Light"/>
        </w:rPr>
        <w:t>X)</w:t>
      </w:r>
      <w:bookmarkEnd w:id="9"/>
    </w:p>
    <w:p w14:paraId="0057A385" w14:textId="77777777" w:rsidR="00AE7C60" w:rsidRDefault="00A44FA3" w:rsidP="003E0BA7">
      <w:pPr>
        <w:spacing w:before="26" w:line="259" w:lineRule="auto"/>
        <w:ind w:left="820" w:right="73"/>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2"/>
          <w:sz w:val="28"/>
          <w:szCs w:val="28"/>
        </w:rPr>
        <w:t>e</w:t>
      </w:r>
      <w:r>
        <w:rPr>
          <w:sz w:val="28"/>
          <w:szCs w:val="28"/>
        </w:rPr>
        <w:t>s</w:t>
      </w:r>
      <w:r>
        <w:rPr>
          <w:spacing w:val="1"/>
          <w:sz w:val="28"/>
          <w:szCs w:val="28"/>
        </w:rPr>
        <w:t xml:space="preserve"> </w:t>
      </w:r>
      <w:r>
        <w:rPr>
          <w:sz w:val="28"/>
          <w:szCs w:val="28"/>
        </w:rPr>
        <w:t>(</w:t>
      </w:r>
      <w:r>
        <w:rPr>
          <w:spacing w:val="-3"/>
          <w:sz w:val="28"/>
          <w:szCs w:val="28"/>
        </w:rPr>
        <w:t>C</w:t>
      </w:r>
      <w:r>
        <w:rPr>
          <w:spacing w:val="-1"/>
          <w:sz w:val="28"/>
          <w:szCs w:val="28"/>
        </w:rPr>
        <w:t>X</w:t>
      </w:r>
      <w:r>
        <w:rPr>
          <w:sz w:val="28"/>
          <w:szCs w:val="28"/>
        </w:rPr>
        <w:t xml:space="preserve">) are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rms</w:t>
      </w:r>
      <w:r>
        <w:rPr>
          <w:spacing w:val="-1"/>
          <w:sz w:val="28"/>
          <w:szCs w:val="28"/>
        </w:rPr>
        <w:t xml:space="preserve"> </w:t>
      </w:r>
      <w:r>
        <w:rPr>
          <w:sz w:val="28"/>
          <w:szCs w:val="28"/>
        </w:rPr>
        <w:t>u</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 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6"/>
          <w:sz w:val="28"/>
          <w:szCs w:val="28"/>
        </w:rPr>
        <w:t xml:space="preserve"> </w:t>
      </w:r>
      <w:r>
        <w:rPr>
          <w:sz w:val="28"/>
          <w:szCs w:val="28"/>
        </w:rPr>
        <w:t xml:space="preserve">are </w:t>
      </w:r>
      <w:r>
        <w:rPr>
          <w:spacing w:val="-1"/>
          <w:sz w:val="28"/>
          <w:szCs w:val="28"/>
        </w:rPr>
        <w:t>sl</w:t>
      </w:r>
      <w:r>
        <w:rPr>
          <w:spacing w:val="1"/>
          <w:sz w:val="28"/>
          <w:szCs w:val="28"/>
        </w:rPr>
        <w:t>o</w:t>
      </w:r>
      <w:r>
        <w:rPr>
          <w:spacing w:val="-1"/>
          <w:sz w:val="28"/>
          <w:szCs w:val="28"/>
        </w:rPr>
        <w:t>w</w:t>
      </w:r>
      <w:r>
        <w:rPr>
          <w:sz w:val="28"/>
          <w:szCs w:val="28"/>
        </w:rPr>
        <w:t xml:space="preserve">er </w:t>
      </w:r>
      <w:r>
        <w:rPr>
          <w:spacing w:val="-2"/>
          <w:sz w:val="28"/>
          <w:szCs w:val="28"/>
        </w:rPr>
        <w:t>t</w:t>
      </w:r>
      <w:r>
        <w:rPr>
          <w:spacing w:val="-1"/>
          <w:sz w:val="28"/>
          <w:szCs w:val="28"/>
        </w:rPr>
        <w:t>h</w:t>
      </w:r>
      <w:r>
        <w:rPr>
          <w:sz w:val="28"/>
          <w:szCs w:val="28"/>
        </w:rPr>
        <w:t>an</w:t>
      </w:r>
    </w:p>
    <w:p w14:paraId="3D28DC88" w14:textId="77777777" w:rsidR="00AE7C60" w:rsidRDefault="00A44FA3" w:rsidP="003E0BA7">
      <w:pPr>
        <w:spacing w:before="1"/>
        <w:ind w:left="820"/>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c</w:t>
      </w:r>
      <w:r>
        <w:rPr>
          <w:spacing w:val="-2"/>
          <w:sz w:val="28"/>
          <w:szCs w:val="28"/>
        </w:rPr>
        <w:t>c</w:t>
      </w:r>
      <w:r>
        <w:rPr>
          <w:spacing w:val="1"/>
          <w:sz w:val="28"/>
          <w:szCs w:val="28"/>
        </w:rPr>
        <w:t>o</w:t>
      </w:r>
      <w:r>
        <w:rPr>
          <w:sz w:val="28"/>
          <w:szCs w:val="28"/>
        </w:rPr>
        <w:t>r</w:t>
      </w:r>
      <w:r>
        <w:rPr>
          <w:spacing w:val="-1"/>
          <w:sz w:val="28"/>
          <w:szCs w:val="28"/>
        </w:rPr>
        <w:t>di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2"/>
          <w:sz w:val="28"/>
          <w:szCs w:val="28"/>
        </w:rPr>
        <w:t>a</w:t>
      </w:r>
      <w:r>
        <w:rPr>
          <w:spacing w:val="1"/>
          <w:sz w:val="28"/>
          <w:szCs w:val="28"/>
        </w:rPr>
        <w:t>l</w:t>
      </w:r>
      <w:r>
        <w:rPr>
          <w:spacing w:val="-1"/>
          <w:sz w:val="28"/>
          <w:szCs w:val="28"/>
        </w:rPr>
        <w:t>ys</w:t>
      </w:r>
      <w:r>
        <w:rPr>
          <w:spacing w:val="1"/>
          <w:sz w:val="28"/>
          <w:szCs w:val="28"/>
        </w:rPr>
        <w:t>is</w:t>
      </w:r>
      <w:r>
        <w:rPr>
          <w:sz w:val="28"/>
          <w:szCs w:val="28"/>
        </w:rPr>
        <w:t>,</w:t>
      </w:r>
      <w:r>
        <w:rPr>
          <w:spacing w:val="-3"/>
          <w:sz w:val="28"/>
          <w:szCs w:val="28"/>
        </w:rPr>
        <w:t xml:space="preserve"> </w:t>
      </w:r>
      <w:r>
        <w:rPr>
          <w:sz w:val="28"/>
          <w:szCs w:val="28"/>
        </w:rPr>
        <w:t>ce</w:t>
      </w:r>
      <w:r>
        <w:rPr>
          <w:spacing w:val="-2"/>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p>
    <w:p w14:paraId="63A112F8" w14:textId="77777777" w:rsidR="00AE7C60" w:rsidRDefault="00A44FA3" w:rsidP="003E0BA7">
      <w:pPr>
        <w:spacing w:before="26" w:line="257" w:lineRule="auto"/>
        <w:ind w:left="820" w:right="88"/>
        <w:jc w:val="both"/>
        <w:rPr>
          <w:sz w:val="28"/>
          <w:szCs w:val="28"/>
        </w:rPr>
      </w:pPr>
      <w:r>
        <w:rPr>
          <w:spacing w:val="1"/>
          <w:sz w:val="28"/>
          <w:szCs w:val="28"/>
        </w:rPr>
        <w:t>t</w:t>
      </w:r>
      <w:r>
        <w:rPr>
          <w:sz w:val="28"/>
          <w:szCs w:val="28"/>
        </w:rPr>
        <w:t>a</w:t>
      </w:r>
      <w:r>
        <w:rPr>
          <w:spacing w:val="-1"/>
          <w:sz w:val="28"/>
          <w:szCs w:val="28"/>
        </w:rPr>
        <w:t>k</w:t>
      </w:r>
      <w:r>
        <w:rPr>
          <w:sz w:val="28"/>
          <w:szCs w:val="28"/>
        </w:rPr>
        <w:t>e an</w:t>
      </w:r>
      <w:r>
        <w:rPr>
          <w:spacing w:val="1"/>
          <w:sz w:val="28"/>
          <w:szCs w:val="28"/>
        </w:rPr>
        <w:t xml:space="preserve"> </w:t>
      </w:r>
      <w:r>
        <w:rPr>
          <w:spacing w:val="-3"/>
          <w:sz w:val="28"/>
          <w:szCs w:val="28"/>
        </w:rPr>
        <w:t>a</w:t>
      </w:r>
      <w:r>
        <w:rPr>
          <w:spacing w:val="1"/>
          <w:sz w:val="28"/>
          <w:szCs w:val="28"/>
        </w:rPr>
        <w:t>v</w:t>
      </w:r>
      <w:r>
        <w:rPr>
          <w:sz w:val="28"/>
          <w:szCs w:val="28"/>
        </w:rPr>
        <w:t>e</w:t>
      </w:r>
      <w:r>
        <w:rPr>
          <w:spacing w:val="-2"/>
          <w:sz w:val="28"/>
          <w:szCs w:val="28"/>
        </w:rPr>
        <w:t>r</w:t>
      </w:r>
      <w:r>
        <w:rPr>
          <w:sz w:val="28"/>
          <w:szCs w:val="28"/>
        </w:rPr>
        <w:t>a</w:t>
      </w:r>
      <w:r>
        <w:rPr>
          <w:spacing w:val="-1"/>
          <w:sz w:val="28"/>
          <w:szCs w:val="28"/>
        </w:rPr>
        <w:t>g</w:t>
      </w:r>
      <w:r>
        <w:rPr>
          <w:sz w:val="28"/>
          <w:szCs w:val="28"/>
        </w:rPr>
        <w:t>e of</w:t>
      </w:r>
      <w:r>
        <w:rPr>
          <w:spacing w:val="-2"/>
          <w:sz w:val="28"/>
          <w:szCs w:val="28"/>
        </w:rPr>
        <w:t xml:space="preserve"> </w:t>
      </w:r>
      <w:r>
        <w:rPr>
          <w:spacing w:val="1"/>
          <w:sz w:val="28"/>
          <w:szCs w:val="28"/>
        </w:rPr>
        <w:t>1</w:t>
      </w:r>
      <w:r>
        <w:rPr>
          <w:sz w:val="28"/>
          <w:szCs w:val="28"/>
        </w:rPr>
        <w:t>0</w:t>
      </w:r>
      <w:r>
        <w:rPr>
          <w:spacing w:val="-1"/>
          <w:sz w:val="28"/>
          <w:szCs w:val="28"/>
        </w:rPr>
        <w:t xml:space="preserve"> </w:t>
      </w:r>
      <w:r>
        <w:rPr>
          <w:sz w:val="28"/>
          <w:szCs w:val="28"/>
        </w:rPr>
        <w:t>mill</w:t>
      </w:r>
      <w:r>
        <w:rPr>
          <w:spacing w:val="-1"/>
          <w:sz w:val="28"/>
          <w:szCs w:val="28"/>
        </w:rPr>
        <w:t>i</w:t>
      </w:r>
      <w:r>
        <w:rPr>
          <w:spacing w:val="1"/>
          <w:sz w:val="28"/>
          <w:szCs w:val="28"/>
        </w:rPr>
        <w:t>s</w:t>
      </w:r>
      <w:r>
        <w:rPr>
          <w:sz w:val="28"/>
          <w:szCs w:val="28"/>
        </w:rPr>
        <w:t>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ut</w:t>
      </w:r>
      <w:r>
        <w:rPr>
          <w:sz w:val="28"/>
          <w:szCs w:val="28"/>
        </w:rPr>
        <w:t>e</w:t>
      </w:r>
      <w:r>
        <w:rPr>
          <w:spacing w:val="-3"/>
          <w:sz w:val="28"/>
          <w:szCs w:val="28"/>
        </w:rPr>
        <w:t xml:space="preserve"> </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e</w:t>
      </w:r>
      <w:r>
        <w:rPr>
          <w:spacing w:val="-2"/>
          <w:sz w:val="28"/>
          <w:szCs w:val="28"/>
        </w:rPr>
        <w:t>r</w:t>
      </w:r>
      <w:r>
        <w:rPr>
          <w:sz w:val="28"/>
          <w:szCs w:val="28"/>
        </w:rPr>
        <w:t>eas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pacing w:val="-2"/>
          <w:sz w:val="28"/>
          <w:szCs w:val="28"/>
        </w:rPr>
        <w:t>z</w:t>
      </w:r>
      <w:r>
        <w:rPr>
          <w:sz w:val="28"/>
          <w:szCs w:val="28"/>
        </w:rPr>
        <w:t>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t</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z w:val="28"/>
          <w:szCs w:val="28"/>
        </w:rPr>
        <w:t>a m</w:t>
      </w:r>
      <w:r>
        <w:rPr>
          <w:spacing w:val="-2"/>
          <w:sz w:val="28"/>
          <w:szCs w:val="28"/>
        </w:rPr>
        <w:t>i</w:t>
      </w:r>
      <w:r>
        <w:rPr>
          <w:spacing w:val="-1"/>
          <w:sz w:val="28"/>
          <w:szCs w:val="28"/>
        </w:rPr>
        <w:t>n</w:t>
      </w:r>
      <w:r>
        <w:rPr>
          <w:spacing w:val="1"/>
          <w:sz w:val="28"/>
          <w:szCs w:val="28"/>
        </w:rPr>
        <w:t>i</w:t>
      </w:r>
      <w:r>
        <w:rPr>
          <w:sz w:val="28"/>
          <w:szCs w:val="28"/>
        </w:rPr>
        <w:t>m</w:t>
      </w:r>
      <w:r>
        <w:rPr>
          <w:spacing w:val="-1"/>
          <w:sz w:val="28"/>
          <w:szCs w:val="28"/>
        </w:rPr>
        <w:t>u</w:t>
      </w:r>
      <w:r>
        <w:rPr>
          <w:sz w:val="28"/>
          <w:szCs w:val="28"/>
        </w:rPr>
        <w:t>m of</w:t>
      </w:r>
      <w:r>
        <w:rPr>
          <w:spacing w:val="-2"/>
          <w:sz w:val="28"/>
          <w:szCs w:val="28"/>
        </w:rPr>
        <w:t xml:space="preserve"> </w:t>
      </w:r>
      <w:r>
        <w:rPr>
          <w:spacing w:val="-1"/>
          <w:sz w:val="28"/>
          <w:szCs w:val="28"/>
        </w:rPr>
        <w:t>1</w:t>
      </w:r>
      <w:r>
        <w:rPr>
          <w:sz w:val="28"/>
          <w:szCs w:val="28"/>
        </w:rPr>
        <w:t>5</w:t>
      </w:r>
      <w:r>
        <w:rPr>
          <w:spacing w:val="1"/>
          <w:sz w:val="28"/>
          <w:szCs w:val="28"/>
        </w:rPr>
        <w:t xml:space="preserve"> </w:t>
      </w:r>
      <w:r>
        <w:rPr>
          <w:sz w:val="28"/>
          <w:szCs w:val="28"/>
        </w:rPr>
        <w:t>se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3"/>
          <w:sz w:val="28"/>
          <w:szCs w:val="28"/>
        </w:rPr>
        <w:t>a</w:t>
      </w:r>
      <w:r>
        <w:rPr>
          <w:spacing w:val="1"/>
          <w:sz w:val="28"/>
          <w:szCs w:val="28"/>
        </w:rPr>
        <w:t>t</w:t>
      </w:r>
      <w:r>
        <w:rPr>
          <w:sz w:val="28"/>
          <w:szCs w:val="28"/>
        </w:rPr>
        <w:t>ch</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pacing w:val="-1"/>
          <w:sz w:val="28"/>
          <w:szCs w:val="28"/>
        </w:rPr>
        <w:t>l</w:t>
      </w:r>
      <w:r>
        <w:rPr>
          <w:sz w:val="28"/>
          <w:szCs w:val="28"/>
        </w:rPr>
        <w:t>l</w:t>
      </w:r>
      <w:r>
        <w:rPr>
          <w:spacing w:val="1"/>
          <w:sz w:val="28"/>
          <w:szCs w:val="28"/>
        </w:rPr>
        <w:t xml:space="preserve"> </w:t>
      </w:r>
      <w:r>
        <w:rPr>
          <w:sz w:val="28"/>
          <w:szCs w:val="28"/>
        </w:rPr>
        <w:t>an</w:t>
      </w:r>
      <w:r>
        <w:rPr>
          <w:spacing w:val="-2"/>
          <w:sz w:val="28"/>
          <w:szCs w:val="28"/>
        </w:rPr>
        <w:t xml:space="preserve"> </w:t>
      </w:r>
      <w:r>
        <w:rPr>
          <w:spacing w:val="1"/>
          <w:sz w:val="28"/>
          <w:szCs w:val="28"/>
        </w:rPr>
        <w:t>o</w:t>
      </w:r>
      <w:r>
        <w:rPr>
          <w:spacing w:val="-2"/>
          <w:sz w:val="28"/>
          <w:szCs w:val="28"/>
        </w:rPr>
        <w:t>r</w:t>
      </w:r>
      <w:r>
        <w:rPr>
          <w:spacing w:val="1"/>
          <w:sz w:val="28"/>
          <w:szCs w:val="28"/>
        </w:rPr>
        <w:t>d</w:t>
      </w:r>
      <w:r>
        <w:rPr>
          <w:sz w:val="28"/>
          <w:szCs w:val="28"/>
        </w:rPr>
        <w:t xml:space="preserve">er. </w:t>
      </w:r>
      <w:r>
        <w:rPr>
          <w:spacing w:val="-1"/>
          <w:sz w:val="28"/>
          <w:szCs w:val="28"/>
        </w:rPr>
        <w:t>T</w:t>
      </w:r>
      <w:r>
        <w:rPr>
          <w:sz w:val="28"/>
          <w:szCs w:val="28"/>
        </w:rPr>
        <w:t>o</w:t>
      </w:r>
    </w:p>
    <w:p w14:paraId="356192F4" w14:textId="1C1487CE" w:rsidR="00AE7C60" w:rsidRDefault="00A44FA3" w:rsidP="003E0BA7">
      <w:pPr>
        <w:spacing w:before="3" w:line="258" w:lineRule="auto"/>
        <w:ind w:left="820" w:right="131"/>
        <w:jc w:val="both"/>
        <w:rPr>
          <w:sz w:val="28"/>
          <w:szCs w:val="28"/>
        </w:rPr>
      </w:pPr>
      <w:r>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ec</w:t>
      </w:r>
      <w:r>
        <w:rPr>
          <w:spacing w:val="-2"/>
          <w:sz w:val="28"/>
          <w:szCs w:val="28"/>
        </w:rPr>
        <w:t>e</w:t>
      </w:r>
      <w:r>
        <w:rPr>
          <w:spacing w:val="1"/>
          <w:sz w:val="28"/>
          <w:szCs w:val="28"/>
        </w:rPr>
        <w:t>n</w:t>
      </w:r>
      <w:r>
        <w:rPr>
          <w:spacing w:val="4"/>
          <w:sz w:val="28"/>
          <w:szCs w:val="28"/>
        </w:rPr>
        <w:t>t</w:t>
      </w:r>
      <w:r>
        <w:rPr>
          <w:spacing w:val="-2"/>
          <w:sz w:val="28"/>
          <w:szCs w:val="28"/>
        </w:rPr>
        <w:t>r</w:t>
      </w:r>
      <w:r>
        <w:rPr>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s</w:t>
      </w:r>
      <w:r>
        <w:rPr>
          <w:spacing w:val="-1"/>
          <w:sz w:val="28"/>
          <w:szCs w:val="28"/>
        </w:rPr>
        <w:t>o</w:t>
      </w:r>
      <w:r>
        <w:rPr>
          <w:sz w:val="28"/>
          <w:szCs w:val="28"/>
        </w:rPr>
        <w:t xml:space="preserve">me </w:t>
      </w:r>
      <w:r>
        <w:rPr>
          <w:spacing w:val="-2"/>
          <w:sz w:val="28"/>
          <w:szCs w:val="28"/>
        </w:rPr>
        <w:t>n</w:t>
      </w:r>
      <w:r>
        <w:rPr>
          <w:spacing w:val="1"/>
          <w:sz w:val="28"/>
          <w:szCs w:val="28"/>
        </w:rPr>
        <w:t>od</w:t>
      </w:r>
      <w:r>
        <w:rPr>
          <w:spacing w:val="-2"/>
          <w:sz w:val="28"/>
          <w:szCs w:val="28"/>
        </w:rPr>
        <w:t>e</w:t>
      </w:r>
      <w:r>
        <w:rPr>
          <w:sz w:val="28"/>
          <w:szCs w:val="28"/>
        </w:rPr>
        <w:t>s</w:t>
      </w:r>
      <w:r>
        <w:rPr>
          <w:spacing w:val="-2"/>
          <w:sz w:val="28"/>
          <w:szCs w:val="28"/>
        </w:rPr>
        <w:t xml:space="preserve"> </w:t>
      </w:r>
      <w:r w:rsidR="00A52ADB">
        <w:rPr>
          <w:spacing w:val="-2"/>
          <w:sz w:val="28"/>
          <w:szCs w:val="28"/>
        </w:rPr>
        <w:t xml:space="preserve">are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proofErr w:type="spellStart"/>
      <w:r w:rsidR="00A52ADB">
        <w:rPr>
          <w:spacing w:val="1"/>
          <w:sz w:val="28"/>
          <w:szCs w:val="28"/>
        </w:rPr>
        <w:t>to</w:t>
      </w:r>
      <w:proofErr w:type="spellEnd"/>
      <w:r w:rsidR="00A52ADB">
        <w:rPr>
          <w:spacing w:val="1"/>
          <w:sz w:val="28"/>
          <w:szCs w:val="28"/>
        </w:rPr>
        <w:t xml:space="preserve"> be </w:t>
      </w:r>
      <w:r>
        <w:rPr>
          <w:spacing w:val="-2"/>
          <w:sz w:val="28"/>
          <w:szCs w:val="28"/>
        </w:rPr>
        <w:t>l</w:t>
      </w:r>
      <w:r>
        <w:rPr>
          <w:sz w:val="28"/>
          <w:szCs w:val="28"/>
        </w:rPr>
        <w:t>a</w:t>
      </w:r>
      <w:r>
        <w:rPr>
          <w:spacing w:val="-1"/>
          <w:sz w:val="28"/>
          <w:szCs w:val="28"/>
        </w:rPr>
        <w:t>u</w:t>
      </w:r>
      <w:r>
        <w:rPr>
          <w:spacing w:val="1"/>
          <w:sz w:val="28"/>
          <w:szCs w:val="28"/>
        </w:rPr>
        <w:t>n</w:t>
      </w:r>
      <w:r>
        <w:rPr>
          <w:sz w:val="28"/>
          <w:szCs w:val="28"/>
        </w:rPr>
        <w:t>ch</w:t>
      </w:r>
      <w:r w:rsidR="00A52ADB">
        <w:rPr>
          <w:sz w:val="28"/>
          <w:szCs w:val="28"/>
        </w:rPr>
        <w:t>ed,</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 xml:space="preserve">h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l</w:t>
      </w:r>
      <w:r>
        <w:rPr>
          <w:sz w:val="28"/>
          <w:szCs w:val="28"/>
        </w:rPr>
        <w:t xml:space="preserve">e </w:t>
      </w:r>
      <w:r>
        <w:rPr>
          <w:spacing w:val="-3"/>
          <w:sz w:val="28"/>
          <w:szCs w:val="28"/>
        </w:rPr>
        <w:t>f</w:t>
      </w:r>
      <w:r>
        <w:rPr>
          <w:spacing w:val="1"/>
          <w:sz w:val="28"/>
          <w:szCs w:val="28"/>
        </w:rPr>
        <w:t>o</w:t>
      </w:r>
      <w:r>
        <w:rPr>
          <w:sz w:val="28"/>
          <w:szCs w:val="28"/>
        </w:rPr>
        <w:t xml:space="preserve">r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pacing w:val="-3"/>
          <w:sz w:val="28"/>
          <w:szCs w:val="28"/>
        </w:rPr>
        <w:t>S</w:t>
      </w:r>
      <w:r>
        <w:rPr>
          <w:spacing w:val="1"/>
          <w:sz w:val="28"/>
          <w:szCs w:val="28"/>
        </w:rPr>
        <w:t>o</w:t>
      </w:r>
      <w:r>
        <w:rPr>
          <w:sz w:val="28"/>
          <w:szCs w:val="28"/>
        </w:rPr>
        <w:t>,</w:t>
      </w:r>
      <w:r>
        <w:rPr>
          <w:spacing w:val="-11"/>
          <w:sz w:val="28"/>
          <w:szCs w:val="28"/>
        </w:rPr>
        <w:t xml:space="preserve"> </w:t>
      </w:r>
      <w:r>
        <w:rPr>
          <w:spacing w:val="-1"/>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are</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c</w:t>
      </w:r>
      <w:r>
        <w:rPr>
          <w:spacing w:val="1"/>
          <w:sz w:val="28"/>
          <w:szCs w:val="28"/>
        </w:rPr>
        <w:t>o</w:t>
      </w:r>
      <w:r>
        <w:rPr>
          <w:spacing w:val="-3"/>
          <w:sz w:val="28"/>
          <w:szCs w:val="28"/>
        </w:rPr>
        <w:t>m</w:t>
      </w:r>
      <w:r>
        <w:rPr>
          <w:sz w:val="28"/>
          <w:szCs w:val="28"/>
        </w:rPr>
        <w:t>m</w:t>
      </w:r>
      <w:r>
        <w:rPr>
          <w:spacing w:val="-1"/>
          <w:sz w:val="28"/>
          <w:szCs w:val="28"/>
        </w:rPr>
        <w:t>o</w:t>
      </w:r>
      <w:r>
        <w:rPr>
          <w:sz w:val="28"/>
          <w:szCs w:val="28"/>
        </w:rPr>
        <w:t>n</w:t>
      </w:r>
      <w:r>
        <w:rPr>
          <w:spacing w:val="1"/>
          <w:sz w:val="28"/>
          <w:szCs w:val="28"/>
        </w:rPr>
        <w:t xml:space="preserve"> </w:t>
      </w:r>
      <w:r>
        <w:rPr>
          <w:sz w:val="28"/>
          <w:szCs w:val="28"/>
        </w:rPr>
        <w:t>m</w:t>
      </w:r>
      <w:r>
        <w:rPr>
          <w:spacing w:val="-3"/>
          <w:sz w:val="28"/>
          <w:szCs w:val="28"/>
        </w:rPr>
        <w:t>e</w:t>
      </w:r>
      <w:r>
        <w:rPr>
          <w:sz w:val="28"/>
          <w:szCs w:val="28"/>
        </w:rPr>
        <w:t>a</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at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W</w:t>
      </w:r>
      <w:r>
        <w:rPr>
          <w:sz w:val="28"/>
          <w:szCs w:val="28"/>
        </w:rPr>
        <w:t xml:space="preserve">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s</w:t>
      </w:r>
      <w:r>
        <w:rPr>
          <w:spacing w:val="-1"/>
          <w:sz w:val="28"/>
          <w:szCs w:val="28"/>
        </w:rPr>
        <w:t>p</w:t>
      </w:r>
      <w:r>
        <w:rPr>
          <w:spacing w:val="1"/>
          <w:sz w:val="28"/>
          <w:szCs w:val="28"/>
        </w:rPr>
        <w:t>ot</w:t>
      </w:r>
      <w:r>
        <w:rPr>
          <w:sz w:val="28"/>
          <w:szCs w:val="28"/>
        </w:rPr>
        <w:t>,</w:t>
      </w:r>
      <w:r>
        <w:rPr>
          <w:spacing w:val="-1"/>
          <w:sz w:val="28"/>
          <w:szCs w:val="28"/>
        </w:rPr>
        <w:t xml:space="preserve"> </w:t>
      </w:r>
      <w:r w:rsidR="00BF2BCE">
        <w:rPr>
          <w:spacing w:val="-3"/>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 mar</w:t>
      </w:r>
      <w:r>
        <w:rPr>
          <w:spacing w:val="-1"/>
          <w:sz w:val="28"/>
          <w:szCs w:val="28"/>
        </w:rPr>
        <w:t>gi</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d</w:t>
      </w:r>
      <w:r>
        <w:rPr>
          <w:spacing w:val="-2"/>
          <w:sz w:val="28"/>
          <w:szCs w:val="28"/>
        </w:rPr>
        <w:t>e</w:t>
      </w:r>
      <w:r>
        <w:rPr>
          <w:sz w:val="28"/>
          <w:szCs w:val="28"/>
        </w:rPr>
        <w:t>mo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O</w:t>
      </w:r>
      <w:r>
        <w:rPr>
          <w:spacing w:val="1"/>
          <w:sz w:val="28"/>
          <w:szCs w:val="28"/>
        </w:rPr>
        <w:t>u</w:t>
      </w:r>
      <w:r>
        <w:rPr>
          <w:sz w:val="28"/>
          <w:szCs w:val="28"/>
        </w:rPr>
        <w:t xml:space="preserve">r </w:t>
      </w:r>
      <w:r>
        <w:rPr>
          <w:spacing w:val="-3"/>
          <w:sz w:val="28"/>
          <w:szCs w:val="28"/>
        </w:rPr>
        <w:t>C</w:t>
      </w:r>
      <w:r>
        <w:rPr>
          <w:sz w:val="28"/>
          <w:szCs w:val="28"/>
        </w:rPr>
        <w:t>X</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N</w:t>
      </w:r>
      <w:r>
        <w:rPr>
          <w:spacing w:val="5"/>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2"/>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z w:val="28"/>
          <w:szCs w:val="28"/>
        </w:rPr>
        <w:t>e h</w:t>
      </w:r>
      <w:r>
        <w:rPr>
          <w:spacing w:val="-2"/>
          <w:sz w:val="28"/>
          <w:szCs w:val="28"/>
        </w:rPr>
        <w:t>a</w:t>
      </w:r>
      <w:r>
        <w:rPr>
          <w:spacing w:val="1"/>
          <w:sz w:val="28"/>
          <w:szCs w:val="28"/>
        </w:rPr>
        <w:t>v</w:t>
      </w:r>
      <w:r>
        <w:rPr>
          <w:sz w:val="28"/>
          <w:szCs w:val="28"/>
        </w:rPr>
        <w:t xml:space="preserve">e </w:t>
      </w:r>
      <w:r>
        <w:rPr>
          <w:spacing w:val="1"/>
          <w:sz w:val="28"/>
          <w:szCs w:val="28"/>
        </w:rPr>
        <w:t>t</w:t>
      </w:r>
      <w:r>
        <w:rPr>
          <w:spacing w:val="-1"/>
          <w:sz w:val="28"/>
          <w:szCs w:val="28"/>
        </w:rPr>
        <w:t>w</w:t>
      </w:r>
      <w:r>
        <w:rPr>
          <w:sz w:val="28"/>
          <w:szCs w:val="28"/>
        </w:rPr>
        <w:t>o</w:t>
      </w:r>
      <w:r>
        <w:rPr>
          <w:spacing w:val="1"/>
          <w:sz w:val="28"/>
          <w:szCs w:val="28"/>
        </w:rPr>
        <w:t xml:space="preserve"> </w:t>
      </w:r>
      <w:r w:rsidR="00BF2BCE">
        <w:rPr>
          <w:sz w:val="28"/>
          <w:szCs w:val="28"/>
        </w:rPr>
        <w:t>options</w:t>
      </w:r>
      <w:r>
        <w:rPr>
          <w:spacing w:val="1"/>
          <w:sz w:val="28"/>
          <w:szCs w:val="28"/>
        </w:rPr>
        <w:t xml:space="preserve"> </w:t>
      </w:r>
      <w:r>
        <w:rPr>
          <w:spacing w:val="-3"/>
          <w:sz w:val="28"/>
          <w:szCs w:val="28"/>
        </w:rPr>
        <w:t>f</w:t>
      </w:r>
      <w:r>
        <w:rPr>
          <w:spacing w:val="1"/>
          <w:sz w:val="28"/>
          <w:szCs w:val="28"/>
        </w:rPr>
        <w:t>o</w:t>
      </w:r>
      <w:r>
        <w:rPr>
          <w:sz w:val="28"/>
          <w:szCs w:val="28"/>
        </w:rPr>
        <w:t>r tr</w:t>
      </w:r>
      <w:r>
        <w:rPr>
          <w:spacing w:val="-2"/>
          <w:sz w:val="28"/>
          <w:szCs w:val="28"/>
        </w:rPr>
        <w:t>a</w:t>
      </w:r>
      <w:r>
        <w:rPr>
          <w:spacing w:val="1"/>
          <w:sz w:val="28"/>
          <w:szCs w:val="28"/>
        </w:rPr>
        <w:t>d</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s</w:t>
      </w:r>
      <w:r>
        <w:rPr>
          <w:sz w:val="28"/>
          <w:szCs w:val="28"/>
        </w:rPr>
        <w:t>o 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on</w:t>
      </w:r>
      <w:r>
        <w:rPr>
          <w:sz w:val="28"/>
          <w:szCs w:val="28"/>
        </w:rPr>
        <w:t xml:space="preserve">e </w:t>
      </w:r>
      <w:r>
        <w:rPr>
          <w:spacing w:val="-3"/>
          <w:sz w:val="28"/>
          <w:szCs w:val="28"/>
        </w:rPr>
        <w:t>c</w:t>
      </w:r>
      <w:r>
        <w:rPr>
          <w:sz w:val="28"/>
          <w:szCs w:val="28"/>
        </w:rPr>
        <w:t>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3C6354">
        <w:rPr>
          <w:spacing w:val="-2"/>
          <w:sz w:val="28"/>
          <w:szCs w:val="28"/>
        </w:rPr>
        <w:t>in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 xml:space="preserve">we </w:t>
      </w:r>
      <w:r>
        <w:rPr>
          <w:spacing w:val="-1"/>
          <w:sz w:val="28"/>
          <w:szCs w:val="28"/>
        </w:rPr>
        <w:t>wi</w:t>
      </w:r>
      <w:r>
        <w:rPr>
          <w:spacing w:val="1"/>
          <w:sz w:val="28"/>
          <w:szCs w:val="28"/>
        </w:rPr>
        <w:t>l</w:t>
      </w:r>
      <w:r>
        <w:rPr>
          <w:sz w:val="28"/>
          <w:szCs w:val="28"/>
        </w:rPr>
        <w:t xml:space="preserve">l </w:t>
      </w:r>
      <w:r>
        <w:rPr>
          <w:spacing w:val="1"/>
          <w:sz w:val="28"/>
          <w:szCs w:val="28"/>
        </w:rPr>
        <w:t>o</w:t>
      </w:r>
      <w:r>
        <w:rPr>
          <w:sz w:val="28"/>
          <w:szCs w:val="28"/>
        </w:rPr>
        <w:t xml:space="preserve">ffer. </w:t>
      </w:r>
      <w:r>
        <w:rPr>
          <w:spacing w:val="-2"/>
          <w:sz w:val="28"/>
          <w:szCs w:val="28"/>
        </w:rPr>
        <w:t>W</w:t>
      </w:r>
      <w:r>
        <w:rPr>
          <w:sz w:val="28"/>
          <w:szCs w:val="28"/>
        </w:rPr>
        <w:t xml:space="preserve">e </w:t>
      </w:r>
      <w:r>
        <w:rPr>
          <w:spacing w:val="-2"/>
          <w:sz w:val="28"/>
          <w:szCs w:val="28"/>
        </w:rPr>
        <w:t>i</w:t>
      </w:r>
      <w:r>
        <w:rPr>
          <w:sz w:val="28"/>
          <w:szCs w:val="28"/>
        </w:rPr>
        <w:t>mm</w:t>
      </w:r>
      <w:r>
        <w:rPr>
          <w:spacing w:val="-3"/>
          <w:sz w:val="28"/>
          <w:szCs w:val="28"/>
        </w:rPr>
        <w:t>e</w:t>
      </w:r>
      <w:r>
        <w:rPr>
          <w:spacing w:val="1"/>
          <w:sz w:val="28"/>
          <w:szCs w:val="28"/>
        </w:rPr>
        <w:t>d</w:t>
      </w:r>
      <w:r>
        <w:rPr>
          <w:spacing w:val="-1"/>
          <w:sz w:val="28"/>
          <w:szCs w:val="28"/>
        </w:rPr>
        <w:t>i</w:t>
      </w:r>
      <w:r>
        <w:rPr>
          <w:sz w:val="28"/>
          <w:szCs w:val="28"/>
        </w:rPr>
        <w:t>a</w:t>
      </w:r>
      <w:r>
        <w:rPr>
          <w:spacing w:val="1"/>
          <w:sz w:val="28"/>
          <w:szCs w:val="28"/>
        </w:rPr>
        <w:t>t</w:t>
      </w:r>
      <w:r>
        <w:rPr>
          <w:spacing w:val="-2"/>
          <w:sz w:val="28"/>
          <w:szCs w:val="28"/>
        </w:rPr>
        <w:t>e</w:t>
      </w:r>
      <w:r>
        <w:rPr>
          <w:spacing w:val="-1"/>
          <w:sz w:val="28"/>
          <w:szCs w:val="28"/>
        </w:rPr>
        <w:t>l</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ers</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rea</w:t>
      </w:r>
      <w:r>
        <w:rPr>
          <w:spacing w:val="-2"/>
          <w:sz w:val="28"/>
          <w:szCs w:val="28"/>
        </w:rPr>
        <w:t>m</w:t>
      </w:r>
      <w:r>
        <w:rPr>
          <w:spacing w:val="-1"/>
          <w:sz w:val="28"/>
          <w:szCs w:val="28"/>
        </w:rPr>
        <w:t>l</w:t>
      </w:r>
      <w:r>
        <w:rPr>
          <w:spacing w:val="1"/>
          <w:sz w:val="28"/>
          <w:szCs w:val="28"/>
        </w:rPr>
        <w:t>i</w:t>
      </w:r>
      <w:r>
        <w:rPr>
          <w:spacing w:val="-1"/>
          <w:sz w:val="28"/>
          <w:szCs w:val="28"/>
        </w:rPr>
        <w:t>n</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l</w:t>
      </w:r>
      <w:r>
        <w:rPr>
          <w:spacing w:val="-1"/>
          <w:sz w:val="28"/>
          <w:szCs w:val="28"/>
        </w:rPr>
        <w:t>i</w:t>
      </w:r>
      <w:r>
        <w:rPr>
          <w:spacing w:val="1"/>
          <w:sz w:val="28"/>
          <w:szCs w:val="28"/>
        </w:rPr>
        <w:t>q</w:t>
      </w:r>
      <w:r>
        <w:rPr>
          <w:spacing w:val="-1"/>
          <w:sz w:val="28"/>
          <w:szCs w:val="28"/>
        </w:rPr>
        <w:t>u</w:t>
      </w:r>
      <w:r>
        <w:rPr>
          <w:spacing w:val="1"/>
          <w:sz w:val="28"/>
          <w:szCs w:val="28"/>
        </w:rPr>
        <w:t>i</w:t>
      </w:r>
      <w:r>
        <w:rPr>
          <w:spacing w:val="-1"/>
          <w:sz w:val="28"/>
          <w:szCs w:val="28"/>
        </w:rPr>
        <w:t>di</w:t>
      </w:r>
      <w:r>
        <w:rPr>
          <w:spacing w:val="1"/>
          <w:sz w:val="28"/>
          <w:szCs w:val="28"/>
        </w:rPr>
        <w:t>ty</w:t>
      </w:r>
      <w:r>
        <w:rPr>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u</w:t>
      </w:r>
      <w:r>
        <w:rPr>
          <w:spacing w:val="1"/>
          <w:sz w:val="28"/>
          <w:szCs w:val="28"/>
        </w:rPr>
        <w:t>s</w:t>
      </w:r>
      <w:r>
        <w:rPr>
          <w:sz w:val="28"/>
          <w:szCs w:val="28"/>
        </w:rPr>
        <w:t>e</w:t>
      </w:r>
      <w:r>
        <w:rPr>
          <w:spacing w:val="2"/>
          <w:sz w:val="28"/>
          <w:szCs w:val="28"/>
        </w:rPr>
        <w:t>r</w:t>
      </w:r>
      <w:r>
        <w:rPr>
          <w:sz w:val="28"/>
          <w:szCs w:val="28"/>
        </w:rPr>
        <w:t>-</w:t>
      </w:r>
      <w:r>
        <w:rPr>
          <w:spacing w:val="-2"/>
          <w:sz w:val="28"/>
          <w:szCs w:val="28"/>
        </w:rPr>
        <w:t>f</w:t>
      </w:r>
      <w:r>
        <w:rPr>
          <w:sz w:val="28"/>
          <w:szCs w:val="28"/>
        </w:rPr>
        <w:t>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ly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5"/>
          <w:sz w:val="28"/>
          <w:szCs w:val="28"/>
        </w:rPr>
        <w:t xml:space="preserve"> </w:t>
      </w:r>
      <w:r>
        <w:rPr>
          <w:sz w:val="28"/>
          <w:szCs w:val="28"/>
        </w:rPr>
        <w:t xml:space="preserve">a </w:t>
      </w:r>
      <w:r>
        <w:rPr>
          <w:spacing w:val="1"/>
          <w:sz w:val="28"/>
          <w:szCs w:val="28"/>
        </w:rPr>
        <w:t>s</w:t>
      </w:r>
      <w:r>
        <w:rPr>
          <w:spacing w:val="-3"/>
          <w:sz w:val="28"/>
          <w:szCs w:val="28"/>
        </w:rPr>
        <w:t>m</w:t>
      </w:r>
      <w:r>
        <w:rPr>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z w:val="28"/>
          <w:szCs w:val="28"/>
        </w:rPr>
        <w:t>ee as</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1"/>
          <w:sz w:val="28"/>
          <w:szCs w:val="28"/>
        </w:rPr>
        <w:t xml:space="preserve"> </w:t>
      </w:r>
      <w:r>
        <w:rPr>
          <w:spacing w:val="-3"/>
          <w:sz w:val="28"/>
          <w:szCs w:val="28"/>
        </w:rPr>
        <w:t>a</w:t>
      </w:r>
      <w:r>
        <w:rPr>
          <w:sz w:val="28"/>
          <w:szCs w:val="28"/>
        </w:rPr>
        <w:t xml:space="preserve">s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7B4F72D4" w14:textId="77777777" w:rsidR="00AE7C60" w:rsidRDefault="00AE7C60" w:rsidP="003E0BA7">
      <w:pPr>
        <w:spacing w:before="2" w:line="160" w:lineRule="exact"/>
        <w:jc w:val="both"/>
        <w:rPr>
          <w:sz w:val="16"/>
          <w:szCs w:val="16"/>
        </w:rPr>
      </w:pPr>
    </w:p>
    <w:p w14:paraId="31F52734" w14:textId="23393ABD" w:rsidR="00AE7C60" w:rsidRDefault="00A44FA3" w:rsidP="003E0BA7">
      <w:pPr>
        <w:spacing w:line="259" w:lineRule="auto"/>
        <w:ind w:left="820" w:right="812"/>
        <w:jc w:val="both"/>
        <w:rPr>
          <w:sz w:val="28"/>
          <w:szCs w:val="28"/>
        </w:rPr>
      </w:pPr>
      <w:r>
        <w:rPr>
          <w:spacing w:val="1"/>
          <w:sz w:val="28"/>
          <w:szCs w:val="28"/>
        </w:rPr>
        <w:lastRenderedPageBreak/>
        <w:t>T</w:t>
      </w:r>
      <w:r>
        <w:rPr>
          <w:spacing w:val="-1"/>
          <w:sz w:val="28"/>
          <w:szCs w:val="28"/>
        </w:rPr>
        <w:t>h</w:t>
      </w:r>
      <w:r>
        <w:rPr>
          <w:sz w:val="28"/>
          <w:szCs w:val="28"/>
        </w:rPr>
        <w:t>e c</w:t>
      </w:r>
      <w:r>
        <w:rPr>
          <w:spacing w:val="-2"/>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2"/>
          <w:sz w:val="28"/>
          <w:szCs w:val="28"/>
        </w:rPr>
        <w:t>r</w:t>
      </w:r>
      <w:r>
        <w:rPr>
          <w:spacing w:val="-1"/>
          <w:sz w:val="28"/>
          <w:szCs w:val="28"/>
        </w:rPr>
        <w:t>s</w:t>
      </w:r>
      <w:r>
        <w:rPr>
          <w:spacing w:val="1"/>
          <w:sz w:val="28"/>
          <w:szCs w:val="28"/>
        </w:rPr>
        <w:t>t</w:t>
      </w:r>
      <w:r>
        <w:rPr>
          <w:spacing w:val="-1"/>
          <w:sz w:val="28"/>
          <w:szCs w:val="28"/>
        </w:rPr>
        <w:t>l</w:t>
      </w:r>
      <w:r>
        <w:rPr>
          <w:sz w:val="28"/>
          <w:szCs w:val="28"/>
        </w:rPr>
        <w:t>y</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5"/>
          <w:sz w:val="28"/>
          <w:szCs w:val="28"/>
        </w:rPr>
        <w:t xml:space="preserve"> </w:t>
      </w:r>
      <w:r>
        <w:rPr>
          <w:sz w:val="28"/>
          <w:szCs w:val="28"/>
        </w:rPr>
        <w:t>as</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pairs</w:t>
      </w:r>
      <w:r>
        <w:rPr>
          <w:spacing w:val="2"/>
          <w:sz w:val="28"/>
          <w:szCs w:val="28"/>
        </w:rPr>
        <w:t xml:space="preserve"> </w:t>
      </w:r>
      <w:r>
        <w:rPr>
          <w:sz w:val="28"/>
          <w:szCs w:val="28"/>
        </w:rPr>
        <w:t>a</w:t>
      </w:r>
      <w:r>
        <w:rPr>
          <w:spacing w:val="-2"/>
          <w:sz w:val="28"/>
          <w:szCs w:val="28"/>
        </w:rPr>
        <w:t>r</w:t>
      </w:r>
      <w:r>
        <w:rPr>
          <w:sz w:val="28"/>
          <w:szCs w:val="28"/>
        </w:rPr>
        <w:t>e B</w:t>
      </w:r>
      <w:r>
        <w:rPr>
          <w:spacing w:val="-2"/>
          <w:sz w:val="28"/>
          <w:szCs w:val="28"/>
        </w:rPr>
        <w:t>i</w:t>
      </w:r>
      <w:r>
        <w:rPr>
          <w:spacing w:val="1"/>
          <w:sz w:val="28"/>
          <w:szCs w:val="28"/>
        </w:rPr>
        <w:t>t</w:t>
      </w:r>
      <w:r>
        <w:rPr>
          <w:spacing w:val="-2"/>
          <w:sz w:val="28"/>
          <w:szCs w:val="28"/>
        </w:rPr>
        <w:t>c</w:t>
      </w:r>
      <w:r>
        <w:rPr>
          <w:spacing w:val="1"/>
          <w:sz w:val="28"/>
          <w:szCs w:val="28"/>
        </w:rPr>
        <w:t>o</w:t>
      </w:r>
      <w:r>
        <w:rPr>
          <w:spacing w:val="-1"/>
          <w:sz w:val="28"/>
          <w:szCs w:val="28"/>
        </w:rPr>
        <w:t>i</w:t>
      </w:r>
      <w:r>
        <w:rPr>
          <w:spacing w:val="1"/>
          <w:sz w:val="28"/>
          <w:szCs w:val="28"/>
        </w:rPr>
        <w:t>n</w:t>
      </w:r>
      <w:r>
        <w:rPr>
          <w:sz w:val="28"/>
          <w:szCs w:val="28"/>
        </w:rPr>
        <w:t>,</w:t>
      </w:r>
      <w:r>
        <w:rPr>
          <w:spacing w:val="-1"/>
          <w:sz w:val="28"/>
          <w:szCs w:val="28"/>
        </w:rPr>
        <w:t xml:space="preserve"> L</w:t>
      </w:r>
      <w:r>
        <w:rPr>
          <w:spacing w:val="1"/>
          <w:sz w:val="28"/>
          <w:szCs w:val="28"/>
        </w:rPr>
        <w:t>i</w:t>
      </w:r>
      <w:r>
        <w:rPr>
          <w:spacing w:val="-1"/>
          <w:sz w:val="28"/>
          <w:szCs w:val="28"/>
        </w:rPr>
        <w:t>t</w:t>
      </w:r>
      <w:r>
        <w:rPr>
          <w:spacing w:val="-2"/>
          <w:sz w:val="28"/>
          <w:szCs w:val="28"/>
        </w:rPr>
        <w:t>e</w:t>
      </w:r>
      <w:r>
        <w:rPr>
          <w:sz w:val="28"/>
          <w:szCs w:val="28"/>
        </w:rPr>
        <w:t>c</w:t>
      </w:r>
      <w:r>
        <w:rPr>
          <w:spacing w:val="1"/>
          <w:sz w:val="28"/>
          <w:szCs w:val="28"/>
        </w:rPr>
        <w:t>o</w:t>
      </w:r>
      <w:r>
        <w:rPr>
          <w:spacing w:val="-1"/>
          <w:sz w:val="28"/>
          <w:szCs w:val="28"/>
        </w:rPr>
        <w:t>i</w:t>
      </w:r>
      <w:r>
        <w:rPr>
          <w:spacing w:val="1"/>
          <w:sz w:val="28"/>
          <w:szCs w:val="28"/>
        </w:rPr>
        <w:t>n</w:t>
      </w:r>
      <w:r>
        <w:rPr>
          <w:sz w:val="28"/>
          <w:szCs w:val="28"/>
        </w:rPr>
        <w:t>, 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C</w:t>
      </w:r>
      <w:r>
        <w:rPr>
          <w:sz w:val="28"/>
          <w:szCs w:val="28"/>
        </w:rPr>
        <w:t>a</w:t>
      </w:r>
      <w:r>
        <w:rPr>
          <w:spacing w:val="-1"/>
          <w:sz w:val="28"/>
          <w:szCs w:val="28"/>
        </w:rPr>
        <w:t>s</w:t>
      </w:r>
      <w:r>
        <w:rPr>
          <w:spacing w:val="1"/>
          <w:sz w:val="28"/>
          <w:szCs w:val="28"/>
        </w:rPr>
        <w:t>h</w:t>
      </w:r>
      <w:r>
        <w:rPr>
          <w:sz w:val="28"/>
          <w:szCs w:val="28"/>
        </w:rPr>
        <w:t>,</w:t>
      </w:r>
      <w:r>
        <w:rPr>
          <w:spacing w:val="-1"/>
          <w:sz w:val="28"/>
          <w:szCs w:val="28"/>
        </w:rPr>
        <w:t xml:space="preserve"> Et</w:t>
      </w:r>
      <w:r>
        <w:rPr>
          <w:spacing w:val="1"/>
          <w:sz w:val="28"/>
          <w:szCs w:val="28"/>
        </w:rPr>
        <w:t>h</w:t>
      </w:r>
      <w:r>
        <w:rPr>
          <w:sz w:val="28"/>
          <w:szCs w:val="28"/>
        </w:rPr>
        <w:t>er</w:t>
      </w:r>
      <w:r>
        <w:rPr>
          <w:spacing w:val="-2"/>
          <w:sz w:val="28"/>
          <w:szCs w:val="28"/>
        </w:rPr>
        <w:t>e</w:t>
      </w:r>
      <w:r>
        <w:rPr>
          <w:spacing w:val="1"/>
          <w:sz w:val="28"/>
          <w:szCs w:val="28"/>
        </w:rPr>
        <w:t>u</w:t>
      </w:r>
      <w:r>
        <w:rPr>
          <w:sz w:val="28"/>
          <w:szCs w:val="28"/>
        </w:rPr>
        <w:t>m,</w:t>
      </w:r>
      <w:r>
        <w:rPr>
          <w:spacing w:val="-1"/>
          <w:sz w:val="28"/>
          <w:szCs w:val="28"/>
        </w:rPr>
        <w:t xml:space="preserve"> T</w:t>
      </w:r>
      <w:r>
        <w:rPr>
          <w:sz w:val="28"/>
          <w:szCs w:val="28"/>
        </w:rPr>
        <w:t>e</w:t>
      </w:r>
      <w:r>
        <w:rPr>
          <w:spacing w:val="-1"/>
          <w:sz w:val="28"/>
          <w:szCs w:val="28"/>
        </w:rPr>
        <w:t>t</w:t>
      </w:r>
      <w:r>
        <w:rPr>
          <w:spacing w:val="1"/>
          <w:sz w:val="28"/>
          <w:szCs w:val="28"/>
        </w:rPr>
        <w:t>h</w:t>
      </w:r>
      <w:r>
        <w:rPr>
          <w:sz w:val="28"/>
          <w:szCs w:val="28"/>
        </w:rPr>
        <w:t xml:space="preserve">er, </w:t>
      </w:r>
      <w:r>
        <w:rPr>
          <w:spacing w:val="-3"/>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c</w:t>
      </w:r>
      <w:r>
        <w:rPr>
          <w:spacing w:val="1"/>
          <w:sz w:val="28"/>
          <w:szCs w:val="28"/>
        </w:rPr>
        <w:t>o</w:t>
      </w:r>
      <w:r>
        <w:rPr>
          <w:spacing w:val="-1"/>
          <w:sz w:val="28"/>
          <w:szCs w:val="28"/>
        </w:rPr>
        <w:t>i</w:t>
      </w:r>
      <w:r>
        <w:rPr>
          <w:spacing w:val="1"/>
          <w:sz w:val="28"/>
          <w:szCs w:val="28"/>
        </w:rPr>
        <w:t>n</w:t>
      </w:r>
      <w:r w:rsidR="00E34E68">
        <w:rPr>
          <w:spacing w:val="1"/>
          <w:sz w:val="28"/>
          <w:szCs w:val="28"/>
        </w:rPr>
        <w:t>,</w:t>
      </w:r>
      <w:r w:rsidR="003C6354">
        <w:rPr>
          <w:sz w:val="28"/>
          <w:szCs w:val="28"/>
        </w:rPr>
        <w:t xml:space="preserve"> and</w:t>
      </w:r>
      <w:r>
        <w:rPr>
          <w:spacing w:val="-3"/>
          <w:sz w:val="28"/>
          <w:szCs w:val="28"/>
        </w:rPr>
        <w:t xml:space="preserve"> </w:t>
      </w:r>
      <w:r>
        <w:rPr>
          <w:spacing w:val="1"/>
          <w:sz w:val="28"/>
          <w:szCs w:val="28"/>
        </w:rPr>
        <w:t>X</w:t>
      </w:r>
      <w:r>
        <w:rPr>
          <w:sz w:val="28"/>
          <w:szCs w:val="28"/>
        </w:rPr>
        <w:t>RP.</w:t>
      </w:r>
    </w:p>
    <w:p w14:paraId="24EDB6DB" w14:textId="77777777" w:rsidR="00AE7C60" w:rsidRDefault="00AE7C60" w:rsidP="003E0BA7">
      <w:pPr>
        <w:spacing w:before="6" w:line="140" w:lineRule="exact"/>
        <w:jc w:val="both"/>
        <w:rPr>
          <w:sz w:val="15"/>
          <w:szCs w:val="15"/>
        </w:rPr>
      </w:pPr>
    </w:p>
    <w:p w14:paraId="4E8CB58B" w14:textId="77777777" w:rsidR="00AE7C60" w:rsidRDefault="00A44FA3" w:rsidP="003E0BA7">
      <w:pPr>
        <w:pStyle w:val="Heading3"/>
        <w:jc w:val="both"/>
        <w:rPr>
          <w:rFonts w:eastAsia="Calibri Light"/>
        </w:rPr>
      </w:pPr>
      <w:bookmarkStart w:id="10" w:name="_Toc88586868"/>
      <w:r>
        <w:rPr>
          <w:rFonts w:eastAsia="Calibri Light"/>
        </w:rPr>
        <w:t>4.2</w:t>
      </w:r>
      <w:r>
        <w:rPr>
          <w:rFonts w:eastAsia="Calibri Light"/>
          <w:spacing w:val="-1"/>
        </w:rPr>
        <w:t>.</w:t>
      </w:r>
      <w:r>
        <w:rPr>
          <w:rFonts w:eastAsia="Calibri Light"/>
        </w:rPr>
        <w:t xml:space="preserve">1.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10"/>
    </w:p>
    <w:p w14:paraId="571E7883" w14:textId="77777777" w:rsidR="0044022A" w:rsidRDefault="00A44FA3" w:rsidP="003E0BA7">
      <w:pPr>
        <w:spacing w:before="28" w:line="258" w:lineRule="auto"/>
        <w:ind w:left="100" w:right="442"/>
        <w:jc w:val="both"/>
        <w:rPr>
          <w:sz w:val="28"/>
          <w:szCs w:val="28"/>
        </w:rPr>
      </w:pPr>
      <w:r>
        <w:rPr>
          <w:spacing w:val="1"/>
          <w:sz w:val="28"/>
          <w:szCs w:val="28"/>
        </w:rPr>
        <w:t>T</w:t>
      </w:r>
      <w:r>
        <w:rPr>
          <w:sz w:val="28"/>
          <w:szCs w:val="28"/>
        </w:rPr>
        <w:t>o</w:t>
      </w:r>
      <w:r>
        <w:rPr>
          <w:spacing w:val="1"/>
          <w:sz w:val="28"/>
          <w:szCs w:val="28"/>
        </w:rPr>
        <w:t xml:space="preserve"> </w:t>
      </w:r>
      <w:r>
        <w:rPr>
          <w:spacing w:val="-3"/>
          <w:sz w:val="28"/>
          <w:szCs w:val="28"/>
        </w:rPr>
        <w:t>r</w:t>
      </w:r>
      <w:r>
        <w:rPr>
          <w:sz w:val="28"/>
          <w:szCs w:val="28"/>
        </w:rPr>
        <w:t>e</w:t>
      </w:r>
      <w:r>
        <w:rPr>
          <w:spacing w:val="-1"/>
          <w:sz w:val="28"/>
          <w:szCs w:val="28"/>
        </w:rPr>
        <w:t>s</w:t>
      </w:r>
      <w:r>
        <w:rPr>
          <w:spacing w:val="1"/>
          <w:sz w:val="28"/>
          <w:szCs w:val="28"/>
        </w:rPr>
        <w:t>p</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iv</w:t>
      </w:r>
      <w:r>
        <w:rPr>
          <w:sz w:val="28"/>
          <w:szCs w:val="28"/>
        </w:rPr>
        <w:t>ac</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z w:val="28"/>
          <w:szCs w:val="28"/>
        </w:rPr>
        <w:t>o</w:t>
      </w:r>
      <w:r>
        <w:rPr>
          <w:spacing w:val="1"/>
          <w:sz w:val="28"/>
          <w:szCs w:val="28"/>
        </w:rPr>
        <w:t xml:space="preserve"> </w:t>
      </w:r>
      <w:r>
        <w:rPr>
          <w:spacing w:val="-2"/>
          <w:sz w:val="28"/>
          <w:szCs w:val="28"/>
        </w:rPr>
        <w:t>K</w:t>
      </w:r>
      <w:r>
        <w:rPr>
          <w:spacing w:val="1"/>
          <w:sz w:val="28"/>
          <w:szCs w:val="28"/>
        </w:rPr>
        <w:t>Y</w:t>
      </w:r>
      <w:r>
        <w:rPr>
          <w:sz w:val="28"/>
          <w:szCs w:val="28"/>
        </w:rPr>
        <w:t>C</w:t>
      </w:r>
      <w:r>
        <w:rPr>
          <w:spacing w:val="1"/>
          <w:sz w:val="28"/>
          <w:szCs w:val="28"/>
        </w:rPr>
        <w:t xml:space="preserve"> p</w:t>
      </w:r>
      <w:r>
        <w:rPr>
          <w:sz w:val="28"/>
          <w:szCs w:val="28"/>
        </w:rPr>
        <w:t>r</w:t>
      </w:r>
      <w:r>
        <w:rPr>
          <w:spacing w:val="-1"/>
          <w:sz w:val="28"/>
          <w:szCs w:val="28"/>
        </w:rPr>
        <w:t>o</w:t>
      </w:r>
      <w:r>
        <w:rPr>
          <w:sz w:val="28"/>
          <w:szCs w:val="28"/>
        </w:rPr>
        <w:t>c</w:t>
      </w:r>
      <w:r>
        <w:rPr>
          <w:spacing w:val="-2"/>
          <w:sz w:val="28"/>
          <w:szCs w:val="28"/>
        </w:rPr>
        <w:t>e</w:t>
      </w:r>
      <w:r>
        <w:rPr>
          <w:spacing w:val="1"/>
          <w:sz w:val="28"/>
          <w:szCs w:val="28"/>
        </w:rPr>
        <w:t>du</w:t>
      </w:r>
      <w:r>
        <w:rPr>
          <w:spacing w:val="-2"/>
          <w:sz w:val="28"/>
          <w:szCs w:val="28"/>
        </w:rPr>
        <w:t>r</w:t>
      </w:r>
      <w:r>
        <w:rPr>
          <w:sz w:val="28"/>
          <w:szCs w:val="28"/>
        </w:rPr>
        <w:t xml:space="preserve">e </w:t>
      </w:r>
      <w:r>
        <w:rPr>
          <w:spacing w:val="-2"/>
          <w:sz w:val="28"/>
          <w:szCs w:val="28"/>
        </w:rPr>
        <w:t>o</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A</w:t>
      </w:r>
      <w:r>
        <w:rPr>
          <w:spacing w:val="-1"/>
          <w:sz w:val="28"/>
          <w:szCs w:val="28"/>
        </w:rPr>
        <w:t>l</w:t>
      </w:r>
      <w:r>
        <w:rPr>
          <w:sz w:val="28"/>
          <w:szCs w:val="28"/>
        </w:rPr>
        <w:t>l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s</w:t>
      </w:r>
      <w:r>
        <w:rPr>
          <w:spacing w:val="-1"/>
          <w:sz w:val="28"/>
          <w:szCs w:val="28"/>
        </w:rPr>
        <w:t>i</w:t>
      </w:r>
      <w:r>
        <w:rPr>
          <w:spacing w:val="1"/>
          <w:sz w:val="28"/>
          <w:szCs w:val="28"/>
        </w:rPr>
        <w:t>g</w:t>
      </w:r>
      <w:r>
        <w:rPr>
          <w:spacing w:val="2"/>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2"/>
          <w:sz w:val="28"/>
          <w:szCs w:val="28"/>
        </w:rPr>
        <w:t xml:space="preserve"> </w:t>
      </w:r>
      <w:r>
        <w:rPr>
          <w:sz w:val="28"/>
          <w:szCs w:val="28"/>
        </w:rPr>
        <w:t>a</w:t>
      </w:r>
      <w:r>
        <w:rPr>
          <w:spacing w:val="-1"/>
          <w:sz w:val="28"/>
          <w:szCs w:val="28"/>
        </w:rPr>
        <w:t>d</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z w:val="28"/>
          <w:szCs w:val="28"/>
        </w:rPr>
        <w:t>e</w:t>
      </w:r>
      <w:r>
        <w:rPr>
          <w:spacing w:val="-2"/>
          <w:sz w:val="28"/>
          <w:szCs w:val="28"/>
        </w:rPr>
        <w:t>r</w:t>
      </w:r>
      <w:r>
        <w:rPr>
          <w:spacing w:val="-1"/>
          <w:sz w:val="28"/>
          <w:szCs w:val="28"/>
        </w:rPr>
        <w:t>s</w:t>
      </w:r>
      <w:r>
        <w:rPr>
          <w:spacing w:val="1"/>
          <w:sz w:val="28"/>
          <w:szCs w:val="28"/>
        </w:rPr>
        <w:t>on</w:t>
      </w:r>
      <w:r>
        <w:rPr>
          <w:spacing w:val="-2"/>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z w:val="28"/>
          <w:szCs w:val="28"/>
        </w:rPr>
        <w:t>f</w:t>
      </w:r>
      <w:r>
        <w:rPr>
          <w:spacing w:val="1"/>
          <w:sz w:val="28"/>
          <w:szCs w:val="28"/>
        </w:rPr>
        <w:t>o</w:t>
      </w:r>
      <w:r>
        <w:rPr>
          <w:sz w:val="28"/>
          <w:szCs w:val="28"/>
        </w:rPr>
        <w:t>rm</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 xml:space="preserve">t </w:t>
      </w:r>
      <w:r>
        <w:rPr>
          <w:spacing w:val="1"/>
          <w:sz w:val="28"/>
          <w:szCs w:val="28"/>
        </w:rPr>
        <w:t>th</w:t>
      </w:r>
      <w:r>
        <w:rPr>
          <w:spacing w:val="-2"/>
          <w:sz w:val="28"/>
          <w:szCs w:val="28"/>
        </w:rPr>
        <w:t>e</w:t>
      </w:r>
      <w:r>
        <w:rPr>
          <w:sz w:val="28"/>
          <w:szCs w:val="28"/>
        </w:rPr>
        <w:t>m</w:t>
      </w:r>
      <w:r>
        <w:rPr>
          <w:spacing w:val="-1"/>
          <w:sz w:val="28"/>
          <w:szCs w:val="28"/>
        </w:rPr>
        <w:t>s</w:t>
      </w:r>
      <w:r>
        <w:rPr>
          <w:sz w:val="28"/>
          <w:szCs w:val="28"/>
        </w:rPr>
        <w:t>e</w:t>
      </w:r>
      <w:r>
        <w:rPr>
          <w:spacing w:val="-1"/>
          <w:sz w:val="28"/>
          <w:szCs w:val="28"/>
        </w:rPr>
        <w:t>l</w:t>
      </w:r>
      <w:r>
        <w:rPr>
          <w:spacing w:val="1"/>
          <w:sz w:val="28"/>
          <w:szCs w:val="28"/>
        </w:rPr>
        <w:t>v</w:t>
      </w:r>
      <w:r>
        <w:rPr>
          <w:spacing w:val="-2"/>
          <w:sz w:val="28"/>
          <w:szCs w:val="28"/>
        </w:rPr>
        <w:t>e</w:t>
      </w:r>
      <w:r>
        <w:rPr>
          <w:spacing w:val="1"/>
          <w:sz w:val="28"/>
          <w:szCs w:val="28"/>
        </w:rPr>
        <w:t>s</w:t>
      </w:r>
      <w:r>
        <w:rPr>
          <w:sz w:val="28"/>
          <w:szCs w:val="28"/>
        </w:rPr>
        <w:t>.</w:t>
      </w:r>
    </w:p>
    <w:p w14:paraId="3973294F" w14:textId="77777777" w:rsidR="0044022A" w:rsidRDefault="0044022A" w:rsidP="003E0BA7">
      <w:pPr>
        <w:spacing w:before="28" w:line="258" w:lineRule="auto"/>
        <w:ind w:left="100" w:right="442"/>
        <w:jc w:val="both"/>
        <w:rPr>
          <w:sz w:val="28"/>
          <w:szCs w:val="28"/>
        </w:rPr>
      </w:pPr>
    </w:p>
    <w:p w14:paraId="0D455EF0" w14:textId="47022C88" w:rsidR="00AE7C60" w:rsidRDefault="00A44FA3" w:rsidP="003E0BA7">
      <w:pPr>
        <w:pStyle w:val="Heading3"/>
        <w:jc w:val="both"/>
        <w:rPr>
          <w:rFonts w:eastAsia="Calibri Light"/>
        </w:rPr>
      </w:pPr>
      <w:bookmarkStart w:id="11" w:name="_Toc88586869"/>
      <w:r>
        <w:rPr>
          <w:rFonts w:eastAsia="Calibri Light"/>
        </w:rPr>
        <w:t>4.2</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D</w:t>
      </w:r>
      <w:r>
        <w:rPr>
          <w:rFonts w:eastAsia="Calibri Light"/>
          <w:spacing w:val="-1"/>
        </w:rPr>
        <w:t>e</w:t>
      </w:r>
      <w:r>
        <w:rPr>
          <w:rFonts w:eastAsia="Calibri Light"/>
          <w:spacing w:val="1"/>
        </w:rPr>
        <w:t>v</w:t>
      </w:r>
      <w:r>
        <w:rPr>
          <w:rFonts w:eastAsia="Calibri Light"/>
        </w:rPr>
        <w:t>ice</w:t>
      </w:r>
      <w:r>
        <w:rPr>
          <w:rFonts w:eastAsia="Calibri Light"/>
          <w:spacing w:val="-9"/>
        </w:rPr>
        <w:t xml:space="preserve"> </w:t>
      </w:r>
      <w:r>
        <w:rPr>
          <w:rFonts w:eastAsia="Calibri Light"/>
        </w:rPr>
        <w:t>C</w:t>
      </w:r>
      <w:r>
        <w:rPr>
          <w:rFonts w:eastAsia="Calibri Light"/>
          <w:spacing w:val="2"/>
        </w:rPr>
        <w:t>o</w:t>
      </w:r>
      <w:r>
        <w:rPr>
          <w:rFonts w:eastAsia="Calibri Light"/>
          <w:spacing w:val="-1"/>
        </w:rPr>
        <w:t>m</w:t>
      </w:r>
      <w:r>
        <w:rPr>
          <w:rFonts w:eastAsia="Calibri Light"/>
        </w:rPr>
        <w:t>pa</w:t>
      </w:r>
      <w:r>
        <w:rPr>
          <w:rFonts w:eastAsia="Calibri Light"/>
          <w:spacing w:val="1"/>
        </w:rPr>
        <w:t>t</w:t>
      </w:r>
      <w:r>
        <w:rPr>
          <w:rFonts w:eastAsia="Calibri Light"/>
        </w:rPr>
        <w:t>ibil</w:t>
      </w:r>
      <w:r>
        <w:rPr>
          <w:rFonts w:eastAsia="Calibri Light"/>
          <w:spacing w:val="1"/>
        </w:rPr>
        <w:t>it</w:t>
      </w:r>
      <w:r>
        <w:rPr>
          <w:rFonts w:eastAsia="Calibri Light"/>
        </w:rPr>
        <w:t>y</w:t>
      </w:r>
      <w:bookmarkEnd w:id="11"/>
    </w:p>
    <w:p w14:paraId="3957D4DC" w14:textId="77777777" w:rsidR="00AE7C60" w:rsidRDefault="00A44FA3" w:rsidP="003E0BA7">
      <w:pPr>
        <w:spacing w:before="28" w:line="257" w:lineRule="auto"/>
        <w:ind w:left="100" w:right="505"/>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b</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 xml:space="preserve">rm </w:t>
      </w:r>
      <w:r>
        <w:rPr>
          <w:spacing w:val="-2"/>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v</w:t>
      </w:r>
      <w:r>
        <w:rPr>
          <w:sz w:val="28"/>
          <w:szCs w:val="28"/>
        </w:rPr>
        <w:t>ar</w:t>
      </w:r>
      <w:r>
        <w:rPr>
          <w:spacing w:val="1"/>
          <w:sz w:val="28"/>
          <w:szCs w:val="28"/>
        </w:rPr>
        <w:t>i</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z w:val="28"/>
          <w:szCs w:val="28"/>
        </w:rPr>
        <w:t>era</w:t>
      </w:r>
      <w:r>
        <w:rPr>
          <w:spacing w:val="-1"/>
          <w:sz w:val="28"/>
          <w:szCs w:val="28"/>
        </w:rPr>
        <w:t>t</w:t>
      </w:r>
      <w:r>
        <w:rPr>
          <w:spacing w:val="8"/>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w:t>
      </w:r>
      <w:r>
        <w:rPr>
          <w:spacing w:val="-1"/>
          <w:sz w:val="28"/>
          <w:szCs w:val="28"/>
        </w:rPr>
        <w:t>t</w:t>
      </w:r>
      <w:r>
        <w:rPr>
          <w:sz w:val="28"/>
          <w:szCs w:val="28"/>
        </w:rPr>
        <w:t xml:space="preserve">ems </w:t>
      </w:r>
      <w:r>
        <w:rPr>
          <w:spacing w:val="1"/>
          <w:sz w:val="28"/>
          <w:szCs w:val="28"/>
        </w:rPr>
        <w:t>su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798DD42F" w14:textId="77777777" w:rsidR="00AE7C60" w:rsidRDefault="00A44FA3" w:rsidP="003E0BA7">
      <w:pPr>
        <w:spacing w:line="320" w:lineRule="exact"/>
        <w:ind w:left="46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7"/>
          <w:w w:val="17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l</w:t>
      </w:r>
      <w:r>
        <w:rPr>
          <w:spacing w:val="-1"/>
          <w:sz w:val="28"/>
          <w:szCs w:val="28"/>
        </w:rPr>
        <w:t>i</w:t>
      </w:r>
      <w:r>
        <w:rPr>
          <w:sz w:val="28"/>
          <w:szCs w:val="28"/>
        </w:rPr>
        <w:t>e</w:t>
      </w:r>
      <w:r>
        <w:rPr>
          <w:spacing w:val="-1"/>
          <w:sz w:val="28"/>
          <w:szCs w:val="28"/>
        </w:rPr>
        <w:t>n</w:t>
      </w:r>
      <w:r>
        <w:rPr>
          <w:sz w:val="28"/>
          <w:szCs w:val="28"/>
        </w:rPr>
        <w:t>t</w:t>
      </w:r>
    </w:p>
    <w:p w14:paraId="51120E3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spacing w:val="1"/>
          <w:position w:val="-1"/>
          <w:sz w:val="28"/>
          <w:szCs w:val="28"/>
        </w:rPr>
        <w:t>A</w:t>
      </w:r>
      <w:r>
        <w:rPr>
          <w:spacing w:val="-1"/>
          <w:position w:val="-1"/>
          <w:sz w:val="28"/>
          <w:szCs w:val="28"/>
        </w:rPr>
        <w:t>n</w:t>
      </w:r>
      <w:r>
        <w:rPr>
          <w:spacing w:val="1"/>
          <w:position w:val="-1"/>
          <w:sz w:val="28"/>
          <w:szCs w:val="28"/>
        </w:rPr>
        <w:t>d</w:t>
      </w:r>
      <w:r>
        <w:rPr>
          <w:spacing w:val="-2"/>
          <w:position w:val="-1"/>
          <w:sz w:val="28"/>
          <w:szCs w:val="28"/>
        </w:rPr>
        <w:t>r</w:t>
      </w:r>
      <w:r>
        <w:rPr>
          <w:spacing w:val="1"/>
          <w:position w:val="-1"/>
          <w:sz w:val="28"/>
          <w:szCs w:val="28"/>
        </w:rPr>
        <w:t>o</w:t>
      </w:r>
      <w:r>
        <w:rPr>
          <w:spacing w:val="-1"/>
          <w:position w:val="-1"/>
          <w:sz w:val="28"/>
          <w:szCs w:val="28"/>
        </w:rPr>
        <w:t>i</w:t>
      </w:r>
      <w:r>
        <w:rPr>
          <w:position w:val="-1"/>
          <w:sz w:val="28"/>
          <w:szCs w:val="28"/>
        </w:rPr>
        <w:t>d</w:t>
      </w:r>
      <w:r>
        <w:rPr>
          <w:spacing w:val="1"/>
          <w:position w:val="-1"/>
          <w:sz w:val="28"/>
          <w:szCs w:val="28"/>
        </w:rPr>
        <w:t xml:space="preserve"> </w:t>
      </w:r>
      <w:r>
        <w:rPr>
          <w:spacing w:val="-3"/>
          <w:position w:val="-1"/>
          <w:sz w:val="28"/>
          <w:szCs w:val="28"/>
        </w:rPr>
        <w:t>c</w:t>
      </w:r>
      <w:r>
        <w:rPr>
          <w:spacing w:val="1"/>
          <w:position w:val="-1"/>
          <w:sz w:val="28"/>
          <w:szCs w:val="28"/>
        </w:rPr>
        <w:t>l</w:t>
      </w:r>
      <w:r>
        <w:rPr>
          <w:spacing w:val="-1"/>
          <w:position w:val="-1"/>
          <w:sz w:val="28"/>
          <w:szCs w:val="28"/>
        </w:rPr>
        <w:t>i</w:t>
      </w:r>
      <w:r>
        <w:rPr>
          <w:position w:val="-1"/>
          <w:sz w:val="28"/>
          <w:szCs w:val="28"/>
        </w:rPr>
        <w:t>e</w:t>
      </w:r>
      <w:r>
        <w:rPr>
          <w:spacing w:val="-1"/>
          <w:position w:val="-1"/>
          <w:sz w:val="28"/>
          <w:szCs w:val="28"/>
        </w:rPr>
        <w:t>n</w:t>
      </w:r>
      <w:r>
        <w:rPr>
          <w:position w:val="-1"/>
          <w:sz w:val="28"/>
          <w:szCs w:val="28"/>
        </w:rPr>
        <w:t>t</w:t>
      </w:r>
    </w:p>
    <w:p w14:paraId="3CB8AA5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position w:val="-1"/>
          <w:sz w:val="28"/>
          <w:szCs w:val="28"/>
        </w:rPr>
        <w:t>I</w:t>
      </w:r>
      <w:r>
        <w:rPr>
          <w:spacing w:val="1"/>
          <w:position w:val="-1"/>
          <w:sz w:val="28"/>
          <w:szCs w:val="28"/>
        </w:rPr>
        <w:t>O</w:t>
      </w:r>
      <w:r>
        <w:rPr>
          <w:position w:val="-1"/>
          <w:sz w:val="28"/>
          <w:szCs w:val="28"/>
        </w:rPr>
        <w:t xml:space="preserve">S </w:t>
      </w:r>
      <w:r>
        <w:rPr>
          <w:spacing w:val="-3"/>
          <w:position w:val="-1"/>
          <w:sz w:val="28"/>
          <w:szCs w:val="28"/>
        </w:rPr>
        <w:t>c</w:t>
      </w:r>
      <w:r>
        <w:rPr>
          <w:spacing w:val="1"/>
          <w:position w:val="-1"/>
          <w:sz w:val="28"/>
          <w:szCs w:val="28"/>
        </w:rPr>
        <w:t>li</w:t>
      </w:r>
      <w:r>
        <w:rPr>
          <w:spacing w:val="-2"/>
          <w:position w:val="-1"/>
          <w:sz w:val="28"/>
          <w:szCs w:val="28"/>
        </w:rPr>
        <w:t>e</w:t>
      </w:r>
      <w:r>
        <w:rPr>
          <w:spacing w:val="-1"/>
          <w:position w:val="-1"/>
          <w:sz w:val="28"/>
          <w:szCs w:val="28"/>
        </w:rPr>
        <w:t>n</w:t>
      </w:r>
      <w:r>
        <w:rPr>
          <w:position w:val="-1"/>
          <w:sz w:val="28"/>
          <w:szCs w:val="28"/>
        </w:rPr>
        <w:t>t</w:t>
      </w:r>
    </w:p>
    <w:p w14:paraId="136C0C06" w14:textId="77777777" w:rsidR="00AE7C60" w:rsidRDefault="00AE7C60" w:rsidP="003E0BA7">
      <w:pPr>
        <w:spacing w:before="10" w:line="140" w:lineRule="exact"/>
        <w:jc w:val="both"/>
        <w:rPr>
          <w:sz w:val="15"/>
          <w:szCs w:val="15"/>
        </w:rPr>
      </w:pPr>
    </w:p>
    <w:p w14:paraId="3316070A" w14:textId="77777777" w:rsidR="00AE7C60" w:rsidRDefault="00AE7C60" w:rsidP="003E0BA7">
      <w:pPr>
        <w:spacing w:line="200" w:lineRule="exact"/>
        <w:jc w:val="both"/>
      </w:pPr>
    </w:p>
    <w:p w14:paraId="09CDCD7A" w14:textId="231C077D" w:rsidR="00A525AA" w:rsidRDefault="00A525AA" w:rsidP="00A525AA">
      <w:pPr>
        <w:pStyle w:val="Heading2"/>
        <w:jc w:val="both"/>
        <w:rPr>
          <w:rFonts w:eastAsia="Calibri Light"/>
        </w:rPr>
      </w:pPr>
      <w:bookmarkStart w:id="12" w:name="_Toc88586870"/>
      <w:r>
        <w:rPr>
          <w:rFonts w:eastAsia="Calibri Light"/>
          <w:spacing w:val="-1"/>
        </w:rPr>
        <w:t>4</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sidRPr="00A525AA">
        <w:rPr>
          <w:rFonts w:eastAsia="Calibri Light"/>
        </w:rPr>
        <w:t>ICO Launchpad</w:t>
      </w:r>
      <w:bookmarkEnd w:id="12"/>
    </w:p>
    <w:p w14:paraId="375081FC" w14:textId="15723587" w:rsidR="00A525AA" w:rsidRDefault="00A525AA" w:rsidP="00A525AA">
      <w:pPr>
        <w:spacing w:before="37" w:line="258" w:lineRule="auto"/>
        <w:ind w:left="820" w:right="273"/>
        <w:jc w:val="both"/>
        <w:rPr>
          <w:sz w:val="28"/>
          <w:szCs w:val="28"/>
        </w:rPr>
      </w:pPr>
      <w:r w:rsidRPr="00A525AA">
        <w:rPr>
          <w:sz w:val="28"/>
          <w:szCs w:val="28"/>
        </w:rPr>
        <w:t>A blockchain crowdfunding platform on which users can buy ICO tokens and coins with fiat or other cryptocurrencies. This platform supports automatic distribution mechanisms and crypto payment gateways.</w:t>
      </w:r>
    </w:p>
    <w:p w14:paraId="6F18E1B2" w14:textId="77777777" w:rsidR="00AE7C60" w:rsidRDefault="00AE7C60" w:rsidP="003E0BA7">
      <w:pPr>
        <w:spacing w:line="200" w:lineRule="exact"/>
        <w:jc w:val="both"/>
      </w:pPr>
    </w:p>
    <w:p w14:paraId="28976C6A" w14:textId="77777777" w:rsidR="00AE7C60" w:rsidRDefault="00AE7C60" w:rsidP="003E0BA7">
      <w:pPr>
        <w:spacing w:line="200" w:lineRule="exact"/>
        <w:jc w:val="both"/>
      </w:pPr>
    </w:p>
    <w:p w14:paraId="5426F6FF" w14:textId="1B81C67C" w:rsidR="00AE7C60" w:rsidRDefault="00A44FA3" w:rsidP="003E0BA7">
      <w:pPr>
        <w:pStyle w:val="Heading2"/>
        <w:jc w:val="both"/>
        <w:rPr>
          <w:rFonts w:eastAsia="Calibri Light"/>
        </w:rPr>
      </w:pPr>
      <w:bookmarkStart w:id="13" w:name="_Toc88586871"/>
      <w:r>
        <w:rPr>
          <w:rFonts w:eastAsia="Calibri Light"/>
          <w:spacing w:val="-1"/>
        </w:rPr>
        <w:t>4</w:t>
      </w:r>
      <w:r>
        <w:rPr>
          <w:rFonts w:eastAsia="Calibri Light"/>
          <w:spacing w:val="1"/>
        </w:rPr>
        <w:t>.</w:t>
      </w:r>
      <w:r w:rsidR="00A525AA">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r>
        <w:rPr>
          <w:rFonts w:eastAsia="Calibri Light"/>
          <w:spacing w:val="-12"/>
        </w:rPr>
        <w:t xml:space="preserve"> </w:t>
      </w:r>
      <w:r>
        <w:rPr>
          <w:rFonts w:eastAsia="Calibri Light"/>
          <w:spacing w:val="3"/>
        </w:rPr>
        <w:t>(</w:t>
      </w:r>
      <w:r>
        <w:rPr>
          <w:rFonts w:eastAsia="Calibri Light"/>
        </w:rPr>
        <w:t>DE</w:t>
      </w:r>
      <w:r>
        <w:rPr>
          <w:rFonts w:eastAsia="Calibri Light"/>
          <w:spacing w:val="1"/>
        </w:rPr>
        <w:t>X</w:t>
      </w:r>
      <w:r>
        <w:rPr>
          <w:rFonts w:eastAsia="Calibri Light"/>
        </w:rPr>
        <w:t>)</w:t>
      </w:r>
      <w:bookmarkEnd w:id="13"/>
    </w:p>
    <w:p w14:paraId="743ACDB8" w14:textId="1FBE935C" w:rsidR="00AE7C60" w:rsidRDefault="00A44FA3" w:rsidP="003E0BA7">
      <w:pPr>
        <w:spacing w:before="37" w:line="258" w:lineRule="auto"/>
        <w:ind w:left="820" w:right="273"/>
        <w:jc w:val="both"/>
        <w:rPr>
          <w:sz w:val="28"/>
          <w:szCs w:val="28"/>
        </w:rPr>
      </w:pPr>
      <w:r>
        <w:rPr>
          <w:sz w:val="28"/>
          <w:szCs w:val="28"/>
        </w:rPr>
        <w:t>A</w:t>
      </w:r>
      <w:r>
        <w:rPr>
          <w:spacing w:val="1"/>
          <w:sz w:val="28"/>
          <w:szCs w:val="28"/>
        </w:rPr>
        <w:t xml:space="preserve"> </w:t>
      </w:r>
      <w:r>
        <w:rPr>
          <w:sz w:val="28"/>
          <w:szCs w:val="28"/>
        </w:rPr>
        <w:t>d</w:t>
      </w:r>
      <w:r>
        <w:rPr>
          <w:spacing w:val="-2"/>
          <w:sz w:val="28"/>
          <w:szCs w:val="28"/>
        </w:rPr>
        <w:t>e</w:t>
      </w:r>
      <w:r>
        <w:rPr>
          <w:sz w:val="28"/>
          <w:szCs w:val="28"/>
        </w:rPr>
        <w:t>c</w:t>
      </w:r>
      <w:r>
        <w:rPr>
          <w:spacing w:val="-2"/>
          <w:sz w:val="28"/>
          <w:szCs w:val="28"/>
        </w:rPr>
        <w:t>e</w:t>
      </w:r>
      <w:r>
        <w:rPr>
          <w:spacing w:val="1"/>
          <w:sz w:val="28"/>
          <w:szCs w:val="28"/>
        </w:rPr>
        <w:t>nt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1"/>
          <w:sz w:val="28"/>
          <w:szCs w:val="28"/>
        </w:rPr>
        <w:t>DE</w:t>
      </w:r>
      <w:r>
        <w:rPr>
          <w:spacing w:val="1"/>
          <w:sz w:val="28"/>
          <w:szCs w:val="28"/>
        </w:rPr>
        <w:t>X</w:t>
      </w:r>
      <w:r>
        <w:rPr>
          <w:sz w:val="28"/>
          <w:szCs w:val="28"/>
        </w:rPr>
        <w: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p</w:t>
      </w:r>
      <w:r>
        <w:rPr>
          <w:sz w:val="28"/>
          <w:szCs w:val="28"/>
        </w:rPr>
        <w:t>ee</w:t>
      </w:r>
      <w:r>
        <w:rPr>
          <w:spacing w:val="2"/>
          <w:sz w:val="28"/>
          <w:szCs w:val="28"/>
        </w:rPr>
        <w:t>r</w:t>
      </w:r>
      <w:r>
        <w:rPr>
          <w:sz w:val="28"/>
          <w:szCs w:val="28"/>
        </w:rPr>
        <w:t>-</w:t>
      </w:r>
      <w:r>
        <w:rPr>
          <w:spacing w:val="1"/>
          <w:sz w:val="28"/>
          <w:szCs w:val="28"/>
        </w:rPr>
        <w:t>t</w:t>
      </w:r>
      <w:r>
        <w:rPr>
          <w:spacing w:val="-1"/>
          <w:sz w:val="28"/>
          <w:szCs w:val="28"/>
        </w:rPr>
        <w:t>o</w:t>
      </w:r>
      <w:r>
        <w:rPr>
          <w:sz w:val="28"/>
          <w:szCs w:val="28"/>
        </w:rPr>
        <w:t>-</w:t>
      </w:r>
      <w:r>
        <w:rPr>
          <w:spacing w:val="1"/>
          <w:sz w:val="28"/>
          <w:szCs w:val="28"/>
        </w:rPr>
        <w:t>p</w:t>
      </w:r>
      <w:r>
        <w:rPr>
          <w:spacing w:val="-2"/>
          <w:sz w:val="28"/>
          <w:szCs w:val="28"/>
        </w:rPr>
        <w:t>e</w:t>
      </w:r>
      <w:r>
        <w:rPr>
          <w:sz w:val="28"/>
          <w:szCs w:val="28"/>
        </w:rPr>
        <w:t>er (</w:t>
      </w:r>
      <w:r>
        <w:rPr>
          <w:spacing w:val="-3"/>
          <w:sz w:val="28"/>
          <w:szCs w:val="28"/>
        </w:rPr>
        <w:t>P</w:t>
      </w:r>
      <w:r>
        <w:rPr>
          <w:spacing w:val="1"/>
          <w:sz w:val="28"/>
          <w:szCs w:val="28"/>
        </w:rPr>
        <w:t>2</w:t>
      </w:r>
      <w:r>
        <w:rPr>
          <w:sz w:val="28"/>
          <w:szCs w:val="28"/>
        </w:rPr>
        <w:t>P)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pl</w:t>
      </w:r>
      <w:r>
        <w:rPr>
          <w:spacing w:val="-2"/>
          <w:sz w:val="28"/>
          <w:szCs w:val="28"/>
        </w:rPr>
        <w:t>a</w:t>
      </w:r>
      <w:r>
        <w:rPr>
          <w:sz w:val="28"/>
          <w:szCs w:val="28"/>
        </w:rPr>
        <w:t xml:space="preserve">ce </w:t>
      </w:r>
      <w:r>
        <w:rPr>
          <w:spacing w:val="-2"/>
          <w:sz w:val="28"/>
          <w:szCs w:val="28"/>
        </w:rPr>
        <w:t>t</w:t>
      </w:r>
      <w:r>
        <w:rPr>
          <w:spacing w:val="1"/>
          <w:sz w:val="28"/>
          <w:szCs w:val="28"/>
        </w:rPr>
        <w:t>h</w:t>
      </w:r>
      <w:r>
        <w:rPr>
          <w:spacing w:val="-2"/>
          <w:sz w:val="28"/>
          <w:szCs w:val="28"/>
        </w:rPr>
        <w:t>a</w:t>
      </w:r>
      <w:r>
        <w:rPr>
          <w:sz w:val="28"/>
          <w:szCs w:val="28"/>
        </w:rPr>
        <w:t>t c</w:t>
      </w:r>
      <w:r>
        <w:rPr>
          <w:spacing w:val="-1"/>
          <w:sz w:val="28"/>
          <w:szCs w:val="28"/>
        </w:rPr>
        <w:t>o</w:t>
      </w:r>
      <w:r>
        <w:rPr>
          <w:spacing w:val="1"/>
          <w:sz w:val="28"/>
          <w:szCs w:val="28"/>
        </w:rPr>
        <w:t>nn</w:t>
      </w:r>
      <w:r>
        <w:rPr>
          <w:spacing w:val="-2"/>
          <w:sz w:val="28"/>
          <w:szCs w:val="28"/>
        </w:rPr>
        <w:t>e</w:t>
      </w:r>
      <w:r>
        <w:rPr>
          <w:sz w:val="28"/>
          <w:szCs w:val="28"/>
        </w:rPr>
        <w:t>c</w:t>
      </w:r>
      <w:r>
        <w:rPr>
          <w:spacing w:val="-1"/>
          <w:sz w:val="28"/>
          <w:szCs w:val="28"/>
        </w:rPr>
        <w:t>t</w:t>
      </w:r>
      <w:r>
        <w:rPr>
          <w:sz w:val="28"/>
          <w:szCs w:val="28"/>
        </w:rPr>
        <w:t>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In</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(C</w:t>
      </w:r>
      <w:r>
        <w:rPr>
          <w:spacing w:val="-3"/>
          <w:sz w:val="28"/>
          <w:szCs w:val="28"/>
        </w:rPr>
        <w:t>C</w:t>
      </w:r>
      <w:r>
        <w:rPr>
          <w:spacing w:val="-1"/>
          <w:sz w:val="28"/>
          <w:szCs w:val="28"/>
        </w:rPr>
        <w:t>E</w:t>
      </w:r>
      <w:r>
        <w:rPr>
          <w:spacing w:val="1"/>
          <w:sz w:val="28"/>
          <w:szCs w:val="28"/>
        </w:rPr>
        <w:t>s</w:t>
      </w:r>
      <w:r>
        <w:rPr>
          <w:sz w:val="28"/>
          <w:szCs w:val="28"/>
        </w:rPr>
        <w:t>),</w:t>
      </w:r>
      <w:r>
        <w:rPr>
          <w:spacing w:val="-1"/>
          <w:sz w:val="28"/>
          <w:szCs w:val="28"/>
        </w:rPr>
        <w:t xml:space="preserve"> d</w:t>
      </w:r>
      <w:r>
        <w:rPr>
          <w:sz w:val="28"/>
          <w:szCs w:val="28"/>
        </w:rPr>
        <w:t>ecentr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pacing w:val="-3"/>
          <w:sz w:val="28"/>
          <w:szCs w:val="28"/>
        </w:rPr>
        <w:t>m</w:t>
      </w:r>
      <w:r>
        <w:rPr>
          <w:sz w:val="28"/>
          <w:szCs w:val="28"/>
        </w:rPr>
        <w:t>s</w:t>
      </w:r>
      <w:r>
        <w:rPr>
          <w:spacing w:val="1"/>
          <w:sz w:val="28"/>
          <w:szCs w:val="28"/>
        </w:rPr>
        <w:t xml:space="preserve"> </w:t>
      </w:r>
      <w:r>
        <w:rPr>
          <w:sz w:val="28"/>
          <w:szCs w:val="28"/>
        </w:rPr>
        <w:t xml:space="preserve">are </w:t>
      </w:r>
      <w:r>
        <w:rPr>
          <w:spacing w:val="-1"/>
          <w:sz w:val="28"/>
          <w:szCs w:val="28"/>
        </w:rPr>
        <w:t>no</w:t>
      </w:r>
      <w:r>
        <w:rPr>
          <w:spacing w:val="5"/>
          <w:sz w:val="28"/>
          <w:szCs w:val="28"/>
        </w:rPr>
        <w:t>n</w:t>
      </w:r>
      <w:r>
        <w:rPr>
          <w:sz w:val="28"/>
          <w:szCs w:val="28"/>
        </w:rPr>
        <w:t>-</w:t>
      </w:r>
      <w:r>
        <w:rPr>
          <w:spacing w:val="-2"/>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l</w:t>
      </w:r>
      <w:r>
        <w:rPr>
          <w:sz w:val="28"/>
          <w:szCs w:val="28"/>
        </w:rPr>
        <w:t>,</w:t>
      </w:r>
      <w:r>
        <w:rPr>
          <w:spacing w:val="-1"/>
          <w:sz w:val="28"/>
          <w:szCs w:val="28"/>
        </w:rPr>
        <w:t xml:space="preserve"> </w:t>
      </w:r>
      <w:r>
        <w:rPr>
          <w:sz w:val="28"/>
          <w:szCs w:val="28"/>
        </w:rPr>
        <w:t>mea</w:t>
      </w:r>
      <w:r>
        <w:rPr>
          <w:spacing w:val="-1"/>
          <w:sz w:val="28"/>
          <w:szCs w:val="28"/>
        </w:rPr>
        <w:t>ni</w:t>
      </w:r>
      <w:r>
        <w:rPr>
          <w:spacing w:val="1"/>
          <w:sz w:val="28"/>
          <w:szCs w:val="28"/>
        </w:rPr>
        <w:t>n</w:t>
      </w:r>
      <w:r>
        <w:rPr>
          <w:sz w:val="28"/>
          <w:szCs w:val="28"/>
        </w:rPr>
        <w:t>g</w:t>
      </w:r>
      <w:r w:rsidR="003C6354">
        <w:rPr>
          <w:sz w:val="28"/>
          <w:szCs w:val="28"/>
        </w:rPr>
        <w:t xml:space="preserve"> that</w:t>
      </w:r>
      <w:r>
        <w:rPr>
          <w:spacing w:val="1"/>
          <w:sz w:val="28"/>
          <w:szCs w:val="28"/>
        </w:rPr>
        <w:t xml:space="preserve"> </w:t>
      </w:r>
      <w:r>
        <w:rPr>
          <w:sz w:val="28"/>
          <w:szCs w:val="28"/>
        </w:rPr>
        <w:t xml:space="preserve">a </w:t>
      </w:r>
      <w:r>
        <w:rPr>
          <w:spacing w:val="1"/>
          <w:sz w:val="28"/>
          <w:szCs w:val="28"/>
        </w:rPr>
        <w:t>us</w:t>
      </w:r>
      <w:r>
        <w:rPr>
          <w:spacing w:val="-2"/>
          <w:sz w:val="28"/>
          <w:szCs w:val="28"/>
        </w:rPr>
        <w:t>e</w:t>
      </w:r>
      <w:r>
        <w:rPr>
          <w:sz w:val="28"/>
          <w:szCs w:val="28"/>
        </w:rPr>
        <w:t>r rem</w:t>
      </w:r>
      <w:r>
        <w:rPr>
          <w:spacing w:val="-3"/>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i</w:t>
      </w:r>
      <w:r>
        <w:rPr>
          <w:spacing w:val="1"/>
          <w:sz w:val="28"/>
          <w:szCs w:val="28"/>
        </w:rPr>
        <w:t>v</w:t>
      </w:r>
      <w:r>
        <w:rPr>
          <w:spacing w:val="-2"/>
          <w:sz w:val="28"/>
          <w:szCs w:val="28"/>
        </w:rPr>
        <w:t>a</w:t>
      </w:r>
      <w:r>
        <w:rPr>
          <w:spacing w:val="1"/>
          <w:sz w:val="28"/>
          <w:szCs w:val="28"/>
        </w:rPr>
        <w:t>t</w:t>
      </w:r>
      <w:r>
        <w:rPr>
          <w:sz w:val="28"/>
          <w:szCs w:val="28"/>
        </w:rPr>
        <w:t xml:space="preserve">e </w:t>
      </w:r>
      <w:r>
        <w:rPr>
          <w:spacing w:val="-2"/>
          <w:sz w:val="28"/>
          <w:szCs w:val="28"/>
        </w:rPr>
        <w:t>k</w:t>
      </w:r>
      <w:r>
        <w:rPr>
          <w:sz w:val="28"/>
          <w:szCs w:val="28"/>
        </w:rPr>
        <w:t>e</w:t>
      </w:r>
      <w:r>
        <w:rPr>
          <w:spacing w:val="-1"/>
          <w:sz w:val="28"/>
          <w:szCs w:val="28"/>
        </w:rPr>
        <w:t>y</w:t>
      </w:r>
      <w:r>
        <w:rPr>
          <w:sz w:val="28"/>
          <w:szCs w:val="28"/>
        </w:rPr>
        <w:t>s</w:t>
      </w:r>
      <w:r>
        <w:rPr>
          <w:spacing w:val="1"/>
          <w:sz w:val="28"/>
          <w:szCs w:val="28"/>
        </w:rPr>
        <w:t xml:space="preserve"> </w:t>
      </w:r>
      <w:r>
        <w:rPr>
          <w:spacing w:val="-2"/>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in</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1"/>
          <w:sz w:val="28"/>
          <w:szCs w:val="28"/>
        </w:rPr>
        <w:t>E</w:t>
      </w:r>
      <w:r>
        <w:rPr>
          <w:sz w:val="28"/>
          <w:szCs w:val="28"/>
        </w:rPr>
        <w:t xml:space="preserve">X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1"/>
          <w:sz w:val="28"/>
          <w:szCs w:val="28"/>
        </w:rPr>
        <w:t xml:space="preserve"> </w:t>
      </w:r>
      <w:r w:rsidR="00BF2BCE">
        <w:rPr>
          <w:spacing w:val="-3"/>
          <w:sz w:val="28"/>
          <w:szCs w:val="28"/>
        </w:rPr>
        <w:t>By</w:t>
      </w:r>
      <w:r>
        <w:rPr>
          <w:spacing w:val="1"/>
          <w:sz w:val="28"/>
          <w:szCs w:val="28"/>
        </w:rPr>
        <w:t xml:space="preserve"> </w:t>
      </w:r>
      <w:r>
        <w:rPr>
          <w:spacing w:val="-2"/>
          <w:sz w:val="28"/>
          <w:szCs w:val="28"/>
        </w:rPr>
        <w:t>o</w:t>
      </w:r>
      <w:r>
        <w:rPr>
          <w:spacing w:val="1"/>
          <w:sz w:val="28"/>
          <w:szCs w:val="28"/>
        </w:rPr>
        <w:t>u</w:t>
      </w:r>
      <w:r>
        <w:rPr>
          <w:sz w:val="28"/>
          <w:szCs w:val="28"/>
        </w:rPr>
        <w:t>r C</w:t>
      </w:r>
      <w:r>
        <w:rPr>
          <w:spacing w:val="-3"/>
          <w:sz w:val="28"/>
          <w:szCs w:val="28"/>
        </w:rPr>
        <w:t>C</w:t>
      </w:r>
      <w:r>
        <w:rPr>
          <w:sz w:val="28"/>
          <w:szCs w:val="28"/>
        </w:rPr>
        <w:t>E</w:t>
      </w:r>
      <w:r w:rsidR="00BF2BCE">
        <w:rPr>
          <w:sz w:val="28"/>
          <w:szCs w:val="28"/>
        </w:rPr>
        <w:t>,</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 ea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5"/>
          <w:sz w:val="28"/>
          <w:szCs w:val="28"/>
        </w:rPr>
        <w:t xml:space="preserve"> </w:t>
      </w:r>
      <w:r>
        <w:rPr>
          <w:spacing w:val="-2"/>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pacing w:val="-1"/>
          <w:sz w:val="28"/>
          <w:szCs w:val="28"/>
        </w:rPr>
        <w:t>l</w:t>
      </w:r>
      <w:r>
        <w:rPr>
          <w:sz w:val="28"/>
          <w:szCs w:val="28"/>
        </w:rPr>
        <w:t>y</w:t>
      </w:r>
      <w:r w:rsidR="00BF2BCE">
        <w:rPr>
          <w:spacing w:val="2"/>
          <w:sz w:val="28"/>
          <w:szCs w:val="28"/>
        </w:rPr>
        <w:t xml:space="preserve">. </w:t>
      </w:r>
      <w:r>
        <w:rPr>
          <w:spacing w:val="1"/>
          <w:sz w:val="28"/>
          <w:szCs w:val="28"/>
        </w:rPr>
        <w:t>y</w:t>
      </w:r>
      <w:r>
        <w:rPr>
          <w:spacing w:val="-1"/>
          <w:sz w:val="28"/>
          <w:szCs w:val="28"/>
        </w:rPr>
        <w:t>o</w:t>
      </w:r>
      <w:r>
        <w:rPr>
          <w:sz w:val="28"/>
          <w:szCs w:val="28"/>
        </w:rPr>
        <w:t>u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3"/>
          <w:sz w:val="28"/>
          <w:szCs w:val="28"/>
        </w:rPr>
        <w:t xml:space="preserve"> </w:t>
      </w:r>
      <w:r>
        <w:rPr>
          <w:sz w:val="28"/>
          <w:szCs w:val="28"/>
        </w:rPr>
        <w:t xml:space="preserve">a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f</w:t>
      </w:r>
      <w:r>
        <w:rPr>
          <w:spacing w:val="-3"/>
          <w:sz w:val="28"/>
          <w:szCs w:val="28"/>
        </w:rPr>
        <w:t>e</w:t>
      </w:r>
      <w:r>
        <w:rPr>
          <w:sz w:val="28"/>
          <w:szCs w:val="28"/>
        </w:rPr>
        <w:t>e as f</w:t>
      </w:r>
      <w:r>
        <w:rPr>
          <w:spacing w:val="-2"/>
          <w:sz w:val="28"/>
          <w:szCs w:val="28"/>
        </w:rPr>
        <w:t>a</w:t>
      </w:r>
      <w:r>
        <w:rPr>
          <w:spacing w:val="-1"/>
          <w:sz w:val="28"/>
          <w:szCs w:val="28"/>
        </w:rPr>
        <w:t>s</w:t>
      </w:r>
      <w:r>
        <w:rPr>
          <w:sz w:val="28"/>
          <w:szCs w:val="28"/>
        </w:rPr>
        <w:t>t</w:t>
      </w:r>
      <w:r>
        <w:rPr>
          <w:spacing w:val="1"/>
          <w:sz w:val="28"/>
          <w:szCs w:val="28"/>
        </w:rPr>
        <w:t xml:space="preserve"> </w:t>
      </w:r>
      <w:r>
        <w:rPr>
          <w:sz w:val="28"/>
          <w:szCs w:val="28"/>
        </w:rPr>
        <w:t>as</w:t>
      </w:r>
      <w:r>
        <w:rPr>
          <w:spacing w:val="-2"/>
          <w:sz w:val="28"/>
          <w:szCs w:val="28"/>
        </w:rPr>
        <w:t xml:space="preserve"> </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3"/>
          <w:sz w:val="28"/>
          <w:szCs w:val="28"/>
        </w:rPr>
        <w:t xml:space="preserve">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 e</w:t>
      </w:r>
      <w:r>
        <w:rPr>
          <w:spacing w:val="1"/>
          <w:sz w:val="28"/>
          <w:szCs w:val="28"/>
        </w:rPr>
        <w:t>v</w:t>
      </w:r>
      <w:r>
        <w:rPr>
          <w:spacing w:val="-2"/>
          <w:sz w:val="28"/>
          <w:szCs w:val="28"/>
        </w:rPr>
        <w:t>e</w:t>
      </w:r>
      <w:r>
        <w:rPr>
          <w:sz w:val="28"/>
          <w:szCs w:val="28"/>
        </w:rPr>
        <w:t>n</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e</w:t>
      </w:r>
      <w:r>
        <w:rPr>
          <w:spacing w:val="1"/>
          <w:sz w:val="28"/>
          <w:szCs w:val="28"/>
        </w:rPr>
        <w:t>v</w:t>
      </w:r>
      <w:r>
        <w:rPr>
          <w:sz w:val="28"/>
          <w:szCs w:val="28"/>
        </w:rPr>
        <w:t>e</w:t>
      </w:r>
      <w:r>
        <w:rPr>
          <w:spacing w:val="-2"/>
          <w:sz w:val="28"/>
          <w:szCs w:val="28"/>
        </w:rPr>
        <w:t>r</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1"/>
          <w:sz w:val="28"/>
          <w:szCs w:val="28"/>
        </w:rPr>
        <w:t xml:space="preserve"> </w:t>
      </w:r>
      <w:r>
        <w:rPr>
          <w:spacing w:val="-3"/>
          <w:sz w:val="28"/>
          <w:szCs w:val="28"/>
        </w:rPr>
        <w:t>m</w:t>
      </w:r>
      <w:r>
        <w:rPr>
          <w:spacing w:val="1"/>
          <w:sz w:val="28"/>
          <w:szCs w:val="28"/>
        </w:rPr>
        <w:t>on</w:t>
      </w:r>
      <w:r>
        <w:rPr>
          <w:spacing w:val="-2"/>
          <w:sz w:val="28"/>
          <w:szCs w:val="28"/>
        </w:rPr>
        <w:t>e</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in</w:t>
      </w:r>
      <w:r>
        <w:rPr>
          <w:spacing w:val="-1"/>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1"/>
          <w:sz w:val="28"/>
          <w:szCs w:val="28"/>
        </w:rPr>
        <w:t>h</w:t>
      </w:r>
      <w:r>
        <w:rPr>
          <w:spacing w:val="-2"/>
          <w:sz w:val="28"/>
          <w:szCs w:val="28"/>
        </w:rPr>
        <w:t>a</w:t>
      </w:r>
      <w:r>
        <w:rPr>
          <w:spacing w:val="1"/>
          <w:sz w:val="28"/>
          <w:szCs w:val="28"/>
        </w:rPr>
        <w:t>nd</w:t>
      </w:r>
      <w:r>
        <w:rPr>
          <w:sz w:val="28"/>
          <w:szCs w:val="28"/>
        </w:rPr>
        <w:t>.</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1"/>
          <w:sz w:val="28"/>
          <w:szCs w:val="28"/>
        </w:rPr>
        <w:t>hi</w:t>
      </w:r>
      <w:r>
        <w:rPr>
          <w:spacing w:val="1"/>
          <w:sz w:val="28"/>
          <w:szCs w:val="28"/>
        </w:rPr>
        <w:t>g</w:t>
      </w:r>
      <w:r>
        <w:rPr>
          <w:spacing w:val="-1"/>
          <w:sz w:val="28"/>
          <w:szCs w:val="28"/>
        </w:rPr>
        <w:t>hl</w:t>
      </w:r>
      <w:r>
        <w:rPr>
          <w:sz w:val="28"/>
          <w:szCs w:val="28"/>
        </w:rPr>
        <w:t>y</w:t>
      </w:r>
      <w:r>
        <w:rPr>
          <w:spacing w:val="1"/>
          <w:sz w:val="28"/>
          <w:szCs w:val="28"/>
        </w:rPr>
        <w:t xml:space="preserve"> </w:t>
      </w:r>
      <w:r>
        <w:rPr>
          <w:sz w:val="28"/>
          <w:szCs w:val="28"/>
        </w:rPr>
        <w:t>se</w:t>
      </w:r>
      <w:r>
        <w:rPr>
          <w:spacing w:val="-2"/>
          <w:sz w:val="28"/>
          <w:szCs w:val="28"/>
        </w:rPr>
        <w:t>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4"/>
          <w:sz w:val="28"/>
          <w:szCs w:val="28"/>
        </w:rPr>
        <w:t>t</w:t>
      </w:r>
      <w:r>
        <w:rPr>
          <w:sz w:val="28"/>
          <w:szCs w:val="28"/>
        </w:rPr>
        <w:t>-</w:t>
      </w:r>
      <w:r>
        <w:rPr>
          <w:spacing w:val="-1"/>
          <w:sz w:val="28"/>
          <w:szCs w:val="28"/>
        </w:rPr>
        <w:t>t</w:t>
      </w:r>
      <w:r>
        <w:rPr>
          <w:spacing w:val="1"/>
          <w:sz w:val="28"/>
          <w:szCs w:val="28"/>
        </w:rPr>
        <w:t>o</w:t>
      </w:r>
      <w:r>
        <w:rPr>
          <w:spacing w:val="-2"/>
          <w:sz w:val="28"/>
          <w:szCs w:val="28"/>
        </w:rPr>
        <w:t>-</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r>
        <w:rPr>
          <w:spacing w:val="-1"/>
          <w:sz w:val="28"/>
          <w:szCs w:val="28"/>
        </w:rPr>
        <w:t xml:space="preserve"> Al</w:t>
      </w:r>
      <w:r>
        <w:rPr>
          <w:spacing w:val="1"/>
          <w:sz w:val="28"/>
          <w:szCs w:val="28"/>
        </w:rPr>
        <w:t>so</w:t>
      </w:r>
      <w:r>
        <w:rPr>
          <w:sz w:val="28"/>
          <w:szCs w:val="28"/>
        </w:rPr>
        <w:t>,</w:t>
      </w:r>
      <w:r>
        <w:rPr>
          <w:spacing w:val="-3"/>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sidR="00A15DA1">
        <w:rPr>
          <w:sz w:val="28"/>
          <w:szCs w:val="28"/>
        </w:rPr>
        <w:t xml:space="preserve"> </w:t>
      </w:r>
      <w:r>
        <w:rPr>
          <w:spacing w:val="1"/>
          <w:sz w:val="28"/>
          <w:szCs w:val="28"/>
        </w:rPr>
        <w:t>p</w:t>
      </w:r>
      <w:r>
        <w:rPr>
          <w:sz w:val="28"/>
          <w:szCs w:val="28"/>
        </w:rPr>
        <w:t>a</w:t>
      </w:r>
      <w:r>
        <w:rPr>
          <w:spacing w:val="-2"/>
          <w:sz w:val="28"/>
          <w:szCs w:val="28"/>
        </w:rPr>
        <w:t>r</w:t>
      </w:r>
      <w:r>
        <w:rPr>
          <w:spacing w:val="1"/>
          <w:sz w:val="28"/>
          <w:szCs w:val="28"/>
        </w:rPr>
        <w:t>ti</w:t>
      </w:r>
      <w:r>
        <w:rPr>
          <w:spacing w:val="-2"/>
          <w:sz w:val="28"/>
          <w:szCs w:val="28"/>
        </w:rPr>
        <w:t>e</w:t>
      </w:r>
      <w:r>
        <w:rPr>
          <w:sz w:val="28"/>
          <w:szCs w:val="28"/>
        </w:rPr>
        <w:t>s</w:t>
      </w:r>
      <w:r>
        <w:rPr>
          <w:spacing w:val="1"/>
          <w:sz w:val="28"/>
          <w:szCs w:val="28"/>
        </w:rPr>
        <w:t xml:space="preserve"> </w:t>
      </w:r>
      <w:r>
        <w:rPr>
          <w:sz w:val="28"/>
          <w:szCs w:val="28"/>
        </w:rPr>
        <w:t>c</w:t>
      </w:r>
      <w:r>
        <w:rPr>
          <w:spacing w:val="-3"/>
          <w:sz w:val="28"/>
          <w:szCs w:val="28"/>
        </w:rPr>
        <w:t>a</w:t>
      </w:r>
      <w:r>
        <w:rPr>
          <w:spacing w:val="1"/>
          <w:sz w:val="28"/>
          <w:szCs w:val="28"/>
        </w:rPr>
        <w:t>n</w:t>
      </w:r>
      <w:r>
        <w:rPr>
          <w:spacing w:val="-2"/>
          <w:sz w:val="28"/>
          <w:szCs w:val="28"/>
        </w:rPr>
        <w:t>’</w:t>
      </w:r>
      <w:r>
        <w:rPr>
          <w:sz w:val="28"/>
          <w:szCs w:val="28"/>
        </w:rPr>
        <w:t>t</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ou</w:t>
      </w:r>
      <w:r>
        <w:rPr>
          <w:sz w:val="28"/>
          <w:szCs w:val="28"/>
        </w:rPr>
        <w:t>r</w:t>
      </w:r>
      <w:r>
        <w:rPr>
          <w:spacing w:val="-3"/>
          <w:sz w:val="28"/>
          <w:szCs w:val="28"/>
        </w:rPr>
        <w:t xml:space="preserve"> </w:t>
      </w:r>
      <w:r>
        <w:rPr>
          <w:spacing w:val="1"/>
          <w:sz w:val="28"/>
          <w:szCs w:val="28"/>
        </w:rPr>
        <w:t>d</w:t>
      </w:r>
      <w:r>
        <w:rPr>
          <w:spacing w:val="-2"/>
          <w:sz w:val="28"/>
          <w:szCs w:val="28"/>
        </w:rPr>
        <w:t>a</w:t>
      </w:r>
      <w:r>
        <w:rPr>
          <w:spacing w:val="1"/>
          <w:sz w:val="28"/>
          <w:szCs w:val="28"/>
        </w:rPr>
        <w:t>t</w:t>
      </w:r>
      <w:r>
        <w:rPr>
          <w:sz w:val="28"/>
          <w:szCs w:val="28"/>
        </w:rPr>
        <w:t>a.</w:t>
      </w:r>
      <w:r>
        <w:rPr>
          <w:spacing w:val="-1"/>
          <w:sz w:val="28"/>
          <w:szCs w:val="28"/>
        </w:rPr>
        <w:t xml:space="preserve"> Wi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w:t>
      </w:r>
      <w:r>
        <w:rPr>
          <w:spacing w:val="5"/>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KY</w:t>
      </w:r>
      <w:r>
        <w:rPr>
          <w:sz w:val="28"/>
          <w:szCs w:val="28"/>
        </w:rPr>
        <w:t>C</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 ex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Pr>
          <w:spacing w:val="-2"/>
          <w:sz w:val="28"/>
          <w:szCs w:val="28"/>
        </w:rPr>
        <w:lastRenderedPageBreak/>
        <w:t>a</w:t>
      </w:r>
      <w:r>
        <w:rPr>
          <w:spacing w:val="1"/>
          <w:sz w:val="28"/>
          <w:szCs w:val="28"/>
        </w:rPr>
        <w:t>l</w:t>
      </w:r>
      <w:r>
        <w:rPr>
          <w:sz w:val="28"/>
          <w:szCs w:val="28"/>
        </w:rPr>
        <w:t xml:space="preserve">l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pacing w:val="1"/>
          <w:sz w:val="28"/>
          <w:szCs w:val="28"/>
        </w:rPr>
        <w:t>i</w:t>
      </w:r>
      <w:r>
        <w:rPr>
          <w:sz w:val="28"/>
          <w:szCs w:val="28"/>
        </w:rPr>
        <w:t>es</w:t>
      </w:r>
      <w:r>
        <w:rPr>
          <w:spacing w:val="-2"/>
          <w:sz w:val="28"/>
          <w:szCs w:val="28"/>
        </w:rPr>
        <w:t xml:space="preserve"> </w:t>
      </w:r>
      <w:r>
        <w:rPr>
          <w:sz w:val="28"/>
          <w:szCs w:val="28"/>
        </w:rPr>
        <w:t>are e</w:t>
      </w:r>
      <w:r>
        <w:rPr>
          <w:spacing w:val="-1"/>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4"/>
          <w:sz w:val="28"/>
          <w:szCs w:val="28"/>
        </w:rPr>
        <w:t xml:space="preserve"> </w:t>
      </w:r>
      <w:r>
        <w:rPr>
          <w:spacing w:val="1"/>
          <w:sz w:val="28"/>
          <w:szCs w:val="28"/>
        </w:rPr>
        <w:t>i</w:t>
      </w:r>
      <w:r>
        <w:rPr>
          <w:sz w:val="28"/>
          <w:szCs w:val="28"/>
        </w:rPr>
        <w:t>s</w:t>
      </w:r>
      <w:r>
        <w:rPr>
          <w:spacing w:val="1"/>
          <w:sz w:val="28"/>
          <w:szCs w:val="28"/>
        </w:rPr>
        <w:t xml:space="preserve"> </w:t>
      </w:r>
      <w:r>
        <w:rPr>
          <w:spacing w:val="-2"/>
          <w:sz w:val="28"/>
          <w:szCs w:val="28"/>
        </w:rPr>
        <w:t>e</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pacing w:val="-1"/>
          <w:sz w:val="28"/>
          <w:szCs w:val="28"/>
        </w:rPr>
        <w:t>is</w:t>
      </w:r>
      <w:r>
        <w:rPr>
          <w:spacing w:val="1"/>
          <w:sz w:val="28"/>
          <w:szCs w:val="28"/>
        </w:rPr>
        <w:t>h</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2"/>
          <w:sz w:val="28"/>
          <w:szCs w:val="28"/>
        </w:rPr>
        <w:t xml:space="preserve"> </w:t>
      </w:r>
      <w:r w:rsidR="004928D8">
        <w:rPr>
          <w:spacing w:val="2"/>
          <w:sz w:val="28"/>
          <w:szCs w:val="28"/>
        </w:rPr>
        <w:t xml:space="preserve">the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sidR="00BF2BCE">
        <w:rPr>
          <w:spacing w:val="1"/>
          <w:sz w:val="28"/>
          <w:szCs w:val="28"/>
        </w:rPr>
        <w:t xml:space="preserve">, thereby </w:t>
      </w:r>
      <w:r>
        <w:rPr>
          <w:spacing w:val="1"/>
          <w:sz w:val="28"/>
          <w:szCs w:val="28"/>
        </w:rPr>
        <w:t>h</w:t>
      </w:r>
      <w:r>
        <w:rPr>
          <w:sz w:val="28"/>
          <w:szCs w:val="28"/>
        </w:rPr>
        <w:t>e</w:t>
      </w:r>
      <w:r>
        <w:rPr>
          <w:spacing w:val="-1"/>
          <w:sz w:val="28"/>
          <w:szCs w:val="28"/>
        </w:rPr>
        <w:t>lp</w:t>
      </w:r>
      <w:r w:rsidR="00BF2BCE">
        <w:rPr>
          <w:sz w:val="28"/>
          <w:szCs w:val="28"/>
        </w:rPr>
        <w:t xml:space="preserve">ing </w:t>
      </w:r>
      <w:r w:rsidR="00BF2BCE">
        <w:rPr>
          <w:spacing w:val="1"/>
          <w:sz w:val="28"/>
          <w:szCs w:val="28"/>
        </w:rPr>
        <w:t>people gain</w:t>
      </w:r>
      <w:r w:rsidR="00E34E68">
        <w:rPr>
          <w:spacing w:val="1"/>
          <w:sz w:val="28"/>
          <w:szCs w:val="28"/>
        </w:rPr>
        <w:t xml:space="preserve"> </w:t>
      </w:r>
      <w:r w:rsidR="004928D8">
        <w:rPr>
          <w:spacing w:val="1"/>
          <w:sz w:val="28"/>
          <w:szCs w:val="28"/>
        </w:rPr>
        <w:t xml:space="preserve">a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er</w:t>
      </w:r>
      <w:r>
        <w:rPr>
          <w:spacing w:val="1"/>
          <w:sz w:val="28"/>
          <w:szCs w:val="28"/>
        </w:rPr>
        <w:t>i</w:t>
      </w:r>
      <w:r>
        <w:rPr>
          <w:spacing w:val="-2"/>
          <w:sz w:val="28"/>
          <w:szCs w:val="28"/>
        </w:rPr>
        <w:t>e</w:t>
      </w:r>
      <w:r>
        <w:rPr>
          <w:spacing w:val="1"/>
          <w:sz w:val="28"/>
          <w:szCs w:val="28"/>
        </w:rPr>
        <w:t>n</w:t>
      </w:r>
      <w:r>
        <w:rPr>
          <w:spacing w:val="-2"/>
          <w:sz w:val="28"/>
          <w:szCs w:val="28"/>
        </w:rPr>
        <w:t>c</w:t>
      </w:r>
      <w:r>
        <w:rPr>
          <w:sz w:val="28"/>
          <w:szCs w:val="28"/>
        </w:rPr>
        <w:t>e.</w:t>
      </w:r>
    </w:p>
    <w:p w14:paraId="0EF2F9C4" w14:textId="77777777" w:rsidR="00AE7C60" w:rsidRDefault="00AE7C60" w:rsidP="003E0BA7">
      <w:pPr>
        <w:spacing w:before="8" w:line="120" w:lineRule="exact"/>
        <w:jc w:val="both"/>
        <w:rPr>
          <w:sz w:val="12"/>
          <w:szCs w:val="12"/>
        </w:rPr>
      </w:pPr>
    </w:p>
    <w:p w14:paraId="1A6499AA" w14:textId="77777777" w:rsidR="00AE7C60" w:rsidRDefault="00AE7C60" w:rsidP="003E0BA7">
      <w:pPr>
        <w:spacing w:line="200" w:lineRule="exact"/>
        <w:jc w:val="both"/>
      </w:pPr>
    </w:p>
    <w:p w14:paraId="2067D0D9" w14:textId="77777777" w:rsidR="00AE7C60" w:rsidRDefault="00AE7C60" w:rsidP="003E0BA7">
      <w:pPr>
        <w:spacing w:line="200" w:lineRule="exact"/>
        <w:jc w:val="both"/>
      </w:pPr>
    </w:p>
    <w:p w14:paraId="49C3D040" w14:textId="77777777" w:rsidR="00AE7C60" w:rsidRDefault="00AE7C60" w:rsidP="003E0BA7">
      <w:pPr>
        <w:spacing w:line="200" w:lineRule="exact"/>
        <w:jc w:val="both"/>
      </w:pPr>
    </w:p>
    <w:p w14:paraId="781902A9" w14:textId="77777777" w:rsidR="00AE7C60" w:rsidRDefault="00AE7C60" w:rsidP="003E0BA7">
      <w:pPr>
        <w:spacing w:line="200" w:lineRule="exact"/>
        <w:jc w:val="both"/>
      </w:pPr>
    </w:p>
    <w:p w14:paraId="7287FE4F" w14:textId="3CF2BC55" w:rsidR="00AE7C60" w:rsidRDefault="00A44FA3" w:rsidP="003E0BA7">
      <w:pPr>
        <w:pStyle w:val="Heading2"/>
        <w:jc w:val="both"/>
        <w:rPr>
          <w:rFonts w:eastAsia="Calibri Light"/>
        </w:rPr>
      </w:pPr>
      <w:bookmarkStart w:id="14" w:name="_Toc88586872"/>
      <w:r>
        <w:rPr>
          <w:rFonts w:eastAsia="Calibri Light"/>
          <w:spacing w:val="-1"/>
        </w:rPr>
        <w:t>4</w:t>
      </w:r>
      <w:r>
        <w:rPr>
          <w:rFonts w:eastAsia="Calibri Light"/>
          <w:spacing w:val="1"/>
        </w:rPr>
        <w:t>.</w:t>
      </w:r>
      <w:r w:rsidR="00A525AA">
        <w:rPr>
          <w:rFonts w:eastAsia="Calibri Light"/>
          <w:spacing w:val="-1"/>
        </w:rPr>
        <w:t>5</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spacing w:val="2"/>
        </w:rPr>
        <w:t>W</w:t>
      </w:r>
      <w:r>
        <w:rPr>
          <w:rFonts w:eastAsia="Calibri Light"/>
        </w:rPr>
        <w:t>o</w:t>
      </w:r>
      <w:r>
        <w:rPr>
          <w:rFonts w:eastAsia="Calibri Light"/>
          <w:spacing w:val="2"/>
        </w:rPr>
        <w:t>r</w:t>
      </w:r>
      <w:r>
        <w:rPr>
          <w:rFonts w:eastAsia="Calibri Light"/>
        </w:rPr>
        <w:t>l</w:t>
      </w:r>
      <w:r>
        <w:rPr>
          <w:rFonts w:eastAsia="Calibri Light"/>
          <w:spacing w:val="-1"/>
        </w:rPr>
        <w:t>d</w:t>
      </w:r>
      <w:r>
        <w:rPr>
          <w:rFonts w:eastAsia="Calibri Light"/>
        </w:rPr>
        <w:t>w</w:t>
      </w:r>
      <w:r>
        <w:rPr>
          <w:rFonts w:eastAsia="Calibri Light"/>
          <w:spacing w:val="1"/>
        </w:rPr>
        <w:t>i</w:t>
      </w:r>
      <w:r>
        <w:rPr>
          <w:rFonts w:eastAsia="Calibri Light"/>
        </w:rPr>
        <w:t>de</w:t>
      </w:r>
      <w:r>
        <w:rPr>
          <w:rFonts w:eastAsia="Calibri Light"/>
          <w:spacing w:val="-14"/>
        </w:rPr>
        <w:t xml:space="preserve"> </w:t>
      </w:r>
      <w:r>
        <w:rPr>
          <w:rFonts w:eastAsia="Calibri Light"/>
        </w:rPr>
        <w:t>Stock</w:t>
      </w:r>
      <w:r>
        <w:rPr>
          <w:rFonts w:eastAsia="Calibri Light"/>
          <w:spacing w:val="-4"/>
        </w:rPr>
        <w:t xml:space="preserve"> </w:t>
      </w:r>
      <w:r>
        <w:rPr>
          <w:rFonts w:eastAsia="Calibri Light"/>
        </w:rPr>
        <w:t>Mar</w:t>
      </w:r>
      <w:r>
        <w:rPr>
          <w:rFonts w:eastAsia="Calibri Light"/>
          <w:spacing w:val="1"/>
        </w:rPr>
        <w:t>k</w:t>
      </w:r>
      <w:r>
        <w:rPr>
          <w:rFonts w:eastAsia="Calibri Light"/>
        </w:rPr>
        <w:t>e</w:t>
      </w:r>
      <w:r>
        <w:rPr>
          <w:rFonts w:eastAsia="Calibri Light"/>
          <w:spacing w:val="1"/>
        </w:rPr>
        <w:t>t</w:t>
      </w:r>
      <w:r>
        <w:rPr>
          <w:rFonts w:eastAsia="Calibri Light"/>
        </w:rPr>
        <w:t>p</w:t>
      </w:r>
      <w:r>
        <w:rPr>
          <w:rFonts w:eastAsia="Calibri Light"/>
          <w:spacing w:val="-1"/>
        </w:rPr>
        <w:t>l</w:t>
      </w:r>
      <w:r>
        <w:rPr>
          <w:rFonts w:eastAsia="Calibri Light"/>
        </w:rPr>
        <w:t>a</w:t>
      </w:r>
      <w:r>
        <w:rPr>
          <w:rFonts w:eastAsia="Calibri Light"/>
          <w:spacing w:val="2"/>
        </w:rPr>
        <w:t>c</w:t>
      </w:r>
      <w:r>
        <w:rPr>
          <w:rFonts w:eastAsia="Calibri Light"/>
        </w:rPr>
        <w:t>e</w:t>
      </w:r>
      <w:r>
        <w:rPr>
          <w:rFonts w:eastAsia="Calibri Light"/>
          <w:spacing w:val="-16"/>
        </w:rPr>
        <w:t xml:space="preserve"> </w:t>
      </w:r>
      <w:r>
        <w:rPr>
          <w:rFonts w:eastAsia="Calibri Light"/>
          <w:spacing w:val="1"/>
        </w:rPr>
        <w:t>(</w:t>
      </w:r>
      <w:r>
        <w:rPr>
          <w:rFonts w:eastAsia="Calibri Light"/>
        </w:rPr>
        <w:t>DWS</w:t>
      </w:r>
      <w:r>
        <w:rPr>
          <w:rFonts w:eastAsia="Calibri Light"/>
          <w:spacing w:val="-1"/>
        </w:rPr>
        <w:t>M</w:t>
      </w:r>
      <w:r>
        <w:rPr>
          <w:rFonts w:eastAsia="Calibri Light"/>
        </w:rPr>
        <w:t>)</w:t>
      </w:r>
      <w:bookmarkEnd w:id="14"/>
    </w:p>
    <w:p w14:paraId="0C0967FD" w14:textId="624A2ABA" w:rsidR="00AE7C60" w:rsidRDefault="00A44FA3" w:rsidP="003E0BA7">
      <w:pPr>
        <w:spacing w:before="37" w:line="258" w:lineRule="auto"/>
        <w:ind w:left="820" w:right="123"/>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re e</w:t>
      </w:r>
      <w:r>
        <w:rPr>
          <w:spacing w:val="-1"/>
          <w:sz w:val="28"/>
          <w:szCs w:val="28"/>
        </w:rPr>
        <w:t>s</w:t>
      </w:r>
      <w:r>
        <w:rPr>
          <w:spacing w:val="1"/>
          <w:sz w:val="28"/>
          <w:szCs w:val="28"/>
        </w:rPr>
        <w:t>s</w:t>
      </w:r>
      <w:r>
        <w:rPr>
          <w:sz w:val="28"/>
          <w:szCs w:val="28"/>
        </w:rPr>
        <w:t>e</w:t>
      </w:r>
      <w:r>
        <w:rPr>
          <w:spacing w:val="-1"/>
          <w:sz w:val="28"/>
          <w:szCs w:val="28"/>
        </w:rPr>
        <w:t>nt</w:t>
      </w:r>
      <w:r>
        <w:rPr>
          <w:spacing w:val="1"/>
          <w:sz w:val="28"/>
          <w:szCs w:val="28"/>
        </w:rPr>
        <w:t>i</w:t>
      </w:r>
      <w:r>
        <w:rPr>
          <w:sz w:val="28"/>
          <w:szCs w:val="28"/>
        </w:rPr>
        <w:t>a</w:t>
      </w:r>
      <w:r>
        <w:rPr>
          <w:spacing w:val="-1"/>
          <w:sz w:val="28"/>
          <w:szCs w:val="28"/>
        </w:rPr>
        <w:t>ll</w:t>
      </w:r>
      <w:r>
        <w:rPr>
          <w:sz w:val="28"/>
          <w:szCs w:val="28"/>
        </w:rPr>
        <w:t>y</w:t>
      </w:r>
      <w:r>
        <w:rPr>
          <w:spacing w:val="1"/>
          <w:sz w:val="28"/>
          <w:szCs w:val="28"/>
        </w:rPr>
        <w:t xml:space="preserve"> </w:t>
      </w:r>
      <w:r>
        <w:rPr>
          <w:spacing w:val="-2"/>
          <w:sz w:val="28"/>
          <w:szCs w:val="28"/>
        </w:rPr>
        <w:t>d</w:t>
      </w:r>
      <w:r>
        <w:rPr>
          <w:spacing w:val="1"/>
          <w:sz w:val="28"/>
          <w:szCs w:val="28"/>
        </w:rPr>
        <w:t>i</w:t>
      </w:r>
      <w:r>
        <w:rPr>
          <w:spacing w:val="-1"/>
          <w:sz w:val="28"/>
          <w:szCs w:val="28"/>
        </w:rPr>
        <w:t>gi</w:t>
      </w:r>
      <w:r>
        <w:rPr>
          <w:spacing w:val="1"/>
          <w:sz w:val="28"/>
          <w:szCs w:val="28"/>
        </w:rPr>
        <w:t>t</w:t>
      </w:r>
      <w:r>
        <w:rPr>
          <w:sz w:val="28"/>
          <w:szCs w:val="28"/>
        </w:rPr>
        <w:t>a</w:t>
      </w:r>
      <w:r>
        <w:rPr>
          <w:spacing w:val="1"/>
          <w:sz w:val="28"/>
          <w:szCs w:val="28"/>
        </w:rPr>
        <w:t>l</w:t>
      </w:r>
      <w:r>
        <w:rPr>
          <w:sz w:val="28"/>
          <w:szCs w:val="28"/>
        </w:rPr>
        <w:t>,</w:t>
      </w:r>
      <w:r>
        <w:rPr>
          <w:spacing w:val="-3"/>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 fr</w:t>
      </w:r>
      <w:r>
        <w:rPr>
          <w:spacing w:val="-3"/>
          <w:sz w:val="28"/>
          <w:szCs w:val="28"/>
        </w:rPr>
        <w:t>a</w:t>
      </w:r>
      <w:r>
        <w:rPr>
          <w:sz w:val="28"/>
          <w:szCs w:val="28"/>
        </w:rPr>
        <w:t>c</w:t>
      </w:r>
      <w:r>
        <w:rPr>
          <w:spacing w:val="-1"/>
          <w:sz w:val="28"/>
          <w:szCs w:val="28"/>
        </w:rPr>
        <w:t>tio</w:t>
      </w:r>
      <w:r>
        <w:rPr>
          <w:spacing w:val="1"/>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n</w:t>
      </w:r>
      <w:r>
        <w:rPr>
          <w:sz w:val="28"/>
          <w:szCs w:val="28"/>
        </w:rPr>
        <w:t>y 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th</w:t>
      </w:r>
      <w:r>
        <w:rPr>
          <w:spacing w:val="-2"/>
          <w:sz w:val="28"/>
          <w:szCs w:val="28"/>
        </w:rPr>
        <w:t>a</w:t>
      </w:r>
      <w:r>
        <w:rPr>
          <w:sz w:val="28"/>
          <w:szCs w:val="28"/>
        </w:rPr>
        <w:t>t</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a</w:t>
      </w:r>
      <w:r>
        <w:rPr>
          <w:sz w:val="28"/>
          <w:szCs w:val="28"/>
        </w:rPr>
        <w:t>s</w:t>
      </w:r>
      <w:r>
        <w:rPr>
          <w:spacing w:val="-2"/>
          <w:sz w:val="28"/>
          <w:szCs w:val="28"/>
        </w:rPr>
        <w:t xml:space="preserve"> </w:t>
      </w:r>
      <w:r>
        <w:rPr>
          <w:spacing w:val="1"/>
          <w:sz w:val="28"/>
          <w:szCs w:val="28"/>
        </w:rPr>
        <w:t>v</w:t>
      </w:r>
      <w:r>
        <w:rPr>
          <w:sz w:val="28"/>
          <w:szCs w:val="28"/>
        </w:rPr>
        <w:t>a</w:t>
      </w:r>
      <w:r>
        <w:rPr>
          <w:spacing w:val="-1"/>
          <w:sz w:val="28"/>
          <w:szCs w:val="28"/>
        </w:rPr>
        <w:t>l</w:t>
      </w:r>
      <w:r>
        <w:rPr>
          <w:spacing w:val="1"/>
          <w:sz w:val="28"/>
          <w:szCs w:val="28"/>
        </w:rPr>
        <w:t>u</w:t>
      </w:r>
      <w:r>
        <w:rPr>
          <w:sz w:val="28"/>
          <w:szCs w:val="28"/>
        </w:rPr>
        <w:t>e,</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re</w:t>
      </w:r>
      <w:r>
        <w:rPr>
          <w:spacing w:val="-3"/>
          <w:sz w:val="28"/>
          <w:szCs w:val="28"/>
        </w:rPr>
        <w:t>a</w:t>
      </w:r>
      <w:r>
        <w:rPr>
          <w:sz w:val="28"/>
          <w:szCs w:val="28"/>
        </w:rPr>
        <w:t>l</w:t>
      </w:r>
      <w:r>
        <w:rPr>
          <w:spacing w:val="1"/>
          <w:sz w:val="28"/>
          <w:szCs w:val="28"/>
        </w:rPr>
        <w:t xml:space="preserve"> </w:t>
      </w:r>
      <w:r>
        <w:rPr>
          <w:spacing w:val="-3"/>
          <w:sz w:val="28"/>
          <w:szCs w:val="28"/>
        </w:rPr>
        <w:t>e</w:t>
      </w:r>
      <w:r>
        <w:rPr>
          <w:spacing w:val="1"/>
          <w:sz w:val="28"/>
          <w:szCs w:val="28"/>
        </w:rPr>
        <w:t>st</w:t>
      </w:r>
      <w:r>
        <w:rPr>
          <w:spacing w:val="-2"/>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 xml:space="preserve"> </w:t>
      </w:r>
      <w:r>
        <w:rPr>
          <w:sz w:val="28"/>
          <w:szCs w:val="28"/>
        </w:rPr>
        <w:t xml:space="preserve">car, </w:t>
      </w:r>
      <w:r>
        <w:rPr>
          <w:spacing w:val="1"/>
          <w:sz w:val="28"/>
          <w:szCs w:val="28"/>
        </w:rPr>
        <w:t>o</w:t>
      </w:r>
      <w:r>
        <w:rPr>
          <w:sz w:val="28"/>
          <w:szCs w:val="28"/>
        </w:rPr>
        <w:t xml:space="preserve">r </w:t>
      </w:r>
      <w:r>
        <w:rPr>
          <w:spacing w:val="-3"/>
          <w:sz w:val="28"/>
          <w:szCs w:val="28"/>
        </w:rPr>
        <w:t>c</w:t>
      </w:r>
      <w:r>
        <w:rPr>
          <w:spacing w:val="1"/>
          <w:sz w:val="28"/>
          <w:szCs w:val="28"/>
        </w:rPr>
        <w:t>o</w:t>
      </w:r>
      <w:r>
        <w:rPr>
          <w:sz w:val="28"/>
          <w:szCs w:val="28"/>
        </w:rPr>
        <w:t>r</w:t>
      </w:r>
      <w:r>
        <w:rPr>
          <w:spacing w:val="-1"/>
          <w:sz w:val="28"/>
          <w:szCs w:val="28"/>
        </w:rPr>
        <w:t>p</w:t>
      </w:r>
      <w:r>
        <w:rPr>
          <w:spacing w:val="1"/>
          <w:sz w:val="28"/>
          <w:szCs w:val="28"/>
        </w:rPr>
        <w:t>o</w:t>
      </w:r>
      <w:r>
        <w:rPr>
          <w:sz w:val="28"/>
          <w:szCs w:val="28"/>
        </w:rPr>
        <w:t>r</w:t>
      </w:r>
      <w:r>
        <w:rPr>
          <w:spacing w:val="-2"/>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pacing w:val="1"/>
          <w:sz w:val="28"/>
          <w:szCs w:val="28"/>
        </w:rPr>
        <w:t>k</w:t>
      </w:r>
      <w:r>
        <w:rPr>
          <w:sz w:val="28"/>
          <w:szCs w:val="28"/>
        </w:rPr>
        <w:t>.</w:t>
      </w:r>
      <w:r>
        <w:rPr>
          <w:spacing w:val="-1"/>
          <w:sz w:val="28"/>
          <w:szCs w:val="28"/>
        </w:rPr>
        <w:t xml:space="preserve"> U</w:t>
      </w:r>
      <w:r>
        <w:rPr>
          <w:spacing w:val="1"/>
          <w:sz w:val="28"/>
          <w:szCs w:val="28"/>
        </w:rPr>
        <w:t>s</w:t>
      </w:r>
      <w:r>
        <w:rPr>
          <w:spacing w:val="-1"/>
          <w:sz w:val="28"/>
          <w:szCs w:val="28"/>
        </w:rPr>
        <w:t>i</w:t>
      </w:r>
      <w:r>
        <w:rPr>
          <w:spacing w:val="1"/>
          <w:sz w:val="28"/>
          <w:szCs w:val="28"/>
        </w:rPr>
        <w:t>n</w:t>
      </w:r>
      <w:r>
        <w:rPr>
          <w:sz w:val="28"/>
          <w:szCs w:val="28"/>
        </w:rPr>
        <w:t xml:space="preserve">g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z w:val="28"/>
          <w:szCs w:val="28"/>
        </w:rPr>
        <w:t>me</w:t>
      </w:r>
      <w:r>
        <w:rPr>
          <w:spacing w:val="-3"/>
          <w:sz w:val="28"/>
          <w:szCs w:val="28"/>
        </w:rPr>
        <w:t>a</w:t>
      </w:r>
      <w:r>
        <w:rPr>
          <w:spacing w:val="-1"/>
          <w:sz w:val="28"/>
          <w:szCs w:val="28"/>
        </w:rPr>
        <w:t>n</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ect</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pacing w:val="1"/>
          <w:sz w:val="28"/>
          <w:szCs w:val="28"/>
        </w:rPr>
        <w:t>s</w:t>
      </w:r>
      <w:r>
        <w:rPr>
          <w:spacing w:val="-1"/>
          <w:sz w:val="28"/>
          <w:szCs w:val="28"/>
        </w:rPr>
        <w:t>hi</w:t>
      </w:r>
      <w:r>
        <w:rPr>
          <w:sz w:val="28"/>
          <w:szCs w:val="28"/>
        </w:rPr>
        <w:t>p</w:t>
      </w:r>
      <w:r>
        <w:rPr>
          <w:spacing w:val="1"/>
          <w:sz w:val="28"/>
          <w:szCs w:val="28"/>
        </w:rPr>
        <w:t xml:space="preserve"> </w:t>
      </w:r>
      <w:r>
        <w:rPr>
          <w:sz w:val="28"/>
          <w:szCs w:val="28"/>
        </w:rPr>
        <w:t>s</w:t>
      </w:r>
      <w:r>
        <w:rPr>
          <w:spacing w:val="1"/>
          <w:sz w:val="28"/>
          <w:szCs w:val="28"/>
        </w:rPr>
        <w:t>t</w:t>
      </w:r>
      <w:r>
        <w:rPr>
          <w:spacing w:val="-2"/>
          <w:sz w:val="28"/>
          <w:szCs w:val="28"/>
        </w:rPr>
        <w:t>a</w:t>
      </w:r>
      <w:r>
        <w:rPr>
          <w:spacing w:val="1"/>
          <w:sz w:val="28"/>
          <w:szCs w:val="28"/>
        </w:rPr>
        <w:t>k</w:t>
      </w:r>
      <w:r>
        <w:rPr>
          <w:sz w:val="28"/>
          <w:szCs w:val="28"/>
        </w:rPr>
        <w:t>e</w:t>
      </w:r>
      <w:r>
        <w:rPr>
          <w:spacing w:val="-3"/>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2"/>
          <w:sz w:val="28"/>
          <w:szCs w:val="28"/>
        </w:rPr>
        <w:t>e</w:t>
      </w:r>
      <w:r>
        <w:rPr>
          <w:spacing w:val="1"/>
          <w:sz w:val="28"/>
          <w:szCs w:val="28"/>
        </w:rPr>
        <w:t>s</w:t>
      </w:r>
      <w:r>
        <w:rPr>
          <w:sz w:val="28"/>
          <w:szCs w:val="28"/>
        </w:rPr>
        <w:t>e</w:t>
      </w:r>
      <w:r>
        <w:rPr>
          <w:spacing w:val="-2"/>
          <w:sz w:val="28"/>
          <w:szCs w:val="28"/>
        </w:rPr>
        <w:t>r</w:t>
      </w:r>
      <w:r>
        <w:rPr>
          <w:spacing w:val="1"/>
          <w:sz w:val="28"/>
          <w:szCs w:val="28"/>
        </w:rPr>
        <w:t>v</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kch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l</w:t>
      </w:r>
      <w:r>
        <w:rPr>
          <w:sz w:val="28"/>
          <w:szCs w:val="28"/>
        </w:rPr>
        <w:t>e</w:t>
      </w:r>
      <w:r>
        <w:rPr>
          <w:spacing w:val="-1"/>
          <w:sz w:val="28"/>
          <w:szCs w:val="28"/>
        </w:rPr>
        <w:t>d</w:t>
      </w:r>
      <w:r>
        <w:rPr>
          <w:spacing w:val="1"/>
          <w:sz w:val="28"/>
          <w:szCs w:val="28"/>
        </w:rPr>
        <w:t>g</w:t>
      </w:r>
      <w:r>
        <w:rPr>
          <w:sz w:val="28"/>
          <w:szCs w:val="28"/>
        </w:rPr>
        <w:t>er.</w:t>
      </w:r>
      <w:r>
        <w:rPr>
          <w:spacing w:val="-3"/>
          <w:sz w:val="28"/>
          <w:szCs w:val="28"/>
        </w:rPr>
        <w:t xml:space="preserve"> </w:t>
      </w:r>
      <w:r>
        <w:rPr>
          <w:spacing w:val="1"/>
          <w:sz w:val="28"/>
          <w:szCs w:val="28"/>
        </w:rPr>
        <w:t>O</w:t>
      </w:r>
      <w:r>
        <w:rPr>
          <w:spacing w:val="-1"/>
          <w:sz w:val="28"/>
          <w:szCs w:val="28"/>
        </w:rPr>
        <w:t>u</w:t>
      </w:r>
      <w:r>
        <w:rPr>
          <w:sz w:val="28"/>
          <w:szCs w:val="28"/>
        </w:rPr>
        <w:t xml:space="preserve">r </w:t>
      </w:r>
      <w:r w:rsidR="00A52ADB">
        <w:rPr>
          <w:sz w:val="28"/>
          <w:szCs w:val="28"/>
        </w:rPr>
        <w:t>s</w:t>
      </w:r>
      <w:r>
        <w:rPr>
          <w:spacing w:val="-3"/>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is</w:t>
      </w:r>
      <w:r>
        <w:rPr>
          <w:spacing w:val="2"/>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t</w:t>
      </w:r>
      <w:r>
        <w:rPr>
          <w:spacing w:val="1"/>
          <w:sz w:val="28"/>
          <w:szCs w:val="28"/>
        </w:rPr>
        <w:t>h</w:t>
      </w:r>
      <w:r>
        <w:rPr>
          <w:sz w:val="28"/>
          <w:szCs w:val="28"/>
        </w:rPr>
        <w:t xml:space="preserve">er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lu</w:t>
      </w:r>
      <w:r>
        <w:rPr>
          <w:spacing w:val="1"/>
          <w:sz w:val="28"/>
          <w:szCs w:val="28"/>
        </w:rPr>
        <w:t>s</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acc</w:t>
      </w:r>
      <w:r>
        <w:rPr>
          <w:spacing w:val="-3"/>
          <w:sz w:val="28"/>
          <w:szCs w:val="28"/>
        </w:rPr>
        <w:t>e</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f</w:t>
      </w:r>
      <w:r>
        <w:rPr>
          <w:spacing w:val="-3"/>
          <w:sz w:val="28"/>
          <w:szCs w:val="28"/>
        </w:rPr>
        <w:t>a</w:t>
      </w:r>
      <w:r>
        <w:rPr>
          <w:spacing w:val="1"/>
          <w:sz w:val="28"/>
          <w:szCs w:val="28"/>
        </w:rPr>
        <w:t>i</w:t>
      </w:r>
      <w:r>
        <w:rPr>
          <w:sz w:val="28"/>
          <w:szCs w:val="28"/>
        </w:rPr>
        <w:t>r a</w:t>
      </w:r>
      <w:r>
        <w:rPr>
          <w:spacing w:val="-1"/>
          <w:sz w:val="28"/>
          <w:szCs w:val="28"/>
        </w:rPr>
        <w:t>n</w:t>
      </w:r>
      <w:r>
        <w:rPr>
          <w:sz w:val="28"/>
          <w:szCs w:val="28"/>
        </w:rPr>
        <w:t>d</w:t>
      </w:r>
      <w:r>
        <w:rPr>
          <w:spacing w:val="1"/>
          <w:sz w:val="28"/>
          <w:szCs w:val="28"/>
        </w:rPr>
        <w:t xml:space="preserve"> </w:t>
      </w:r>
      <w:r>
        <w:rPr>
          <w:sz w:val="28"/>
          <w:szCs w:val="28"/>
        </w:rPr>
        <w:t>fl</w:t>
      </w:r>
      <w:r>
        <w:rPr>
          <w:spacing w:val="-2"/>
          <w:sz w:val="28"/>
          <w:szCs w:val="28"/>
        </w:rPr>
        <w:t>e</w:t>
      </w:r>
      <w:r>
        <w:rPr>
          <w:spacing w:val="-1"/>
          <w:sz w:val="28"/>
          <w:szCs w:val="28"/>
        </w:rPr>
        <w:t>x</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i</w:t>
      </w:r>
      <w:r>
        <w:rPr>
          <w:spacing w:val="-1"/>
          <w:sz w:val="28"/>
          <w:szCs w:val="28"/>
        </w:rPr>
        <w:t>nn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2"/>
          <w:sz w:val="28"/>
          <w:szCs w:val="28"/>
        </w:rPr>
        <w:t>e</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z w:val="28"/>
          <w:szCs w:val="28"/>
        </w:rPr>
        <w:t>a</w:t>
      </w:r>
      <w:r>
        <w:rPr>
          <w:spacing w:val="-1"/>
          <w:sz w:val="28"/>
          <w:szCs w:val="28"/>
        </w:rPr>
        <w:t>ny</w:t>
      </w:r>
      <w:r>
        <w:rPr>
          <w:spacing w:val="1"/>
          <w:sz w:val="28"/>
          <w:szCs w:val="28"/>
        </w:rPr>
        <w:t>wh</w:t>
      </w:r>
      <w:r>
        <w:rPr>
          <w:spacing w:val="-2"/>
          <w:sz w:val="28"/>
          <w:szCs w:val="28"/>
        </w:rPr>
        <w:t>er</w:t>
      </w:r>
      <w:r>
        <w:rPr>
          <w:sz w:val="28"/>
          <w:szCs w:val="28"/>
        </w:rPr>
        <w:t>e.</w:t>
      </w:r>
      <w:r>
        <w:rPr>
          <w:spacing w:val="-1"/>
          <w:sz w:val="28"/>
          <w:szCs w:val="28"/>
        </w:rPr>
        <w:t xml:space="preserve"> W</w:t>
      </w:r>
      <w:r>
        <w:rPr>
          <w:sz w:val="28"/>
          <w:szCs w:val="28"/>
        </w:rPr>
        <w:t>e crea</w:t>
      </w:r>
      <w:r>
        <w:rPr>
          <w:spacing w:val="1"/>
          <w:sz w:val="28"/>
          <w:szCs w:val="28"/>
        </w:rPr>
        <w:t>t</w:t>
      </w:r>
      <w:r>
        <w:rPr>
          <w:sz w:val="28"/>
          <w:szCs w:val="28"/>
        </w:rPr>
        <w:t>e a di</w:t>
      </w:r>
      <w:r>
        <w:rPr>
          <w:spacing w:val="-2"/>
          <w:sz w:val="28"/>
          <w:szCs w:val="28"/>
        </w:rPr>
        <w:t>g</w:t>
      </w:r>
      <w:r>
        <w:rPr>
          <w:spacing w:val="1"/>
          <w:sz w:val="28"/>
          <w:szCs w:val="28"/>
        </w:rPr>
        <w:t>it</w:t>
      </w:r>
      <w:r>
        <w:rPr>
          <w:spacing w:val="-2"/>
          <w:sz w:val="28"/>
          <w:szCs w:val="28"/>
        </w:rPr>
        <w:t>a</w:t>
      </w:r>
      <w:r>
        <w:rPr>
          <w:sz w:val="28"/>
          <w:szCs w:val="28"/>
        </w:rPr>
        <w:t>l</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 P</w:t>
      </w:r>
      <w:r>
        <w:rPr>
          <w:spacing w:val="1"/>
          <w:sz w:val="28"/>
          <w:szCs w:val="28"/>
        </w:rPr>
        <w:t>2</w:t>
      </w:r>
      <w:r>
        <w:rPr>
          <w:sz w:val="28"/>
          <w:szCs w:val="28"/>
        </w:rPr>
        <w:t>P</w:t>
      </w:r>
      <w:r>
        <w:rPr>
          <w:spacing w:val="-3"/>
          <w:sz w:val="28"/>
          <w:szCs w:val="28"/>
        </w:rPr>
        <w:t xml:space="preserve"> </w:t>
      </w:r>
      <w:r>
        <w:rPr>
          <w:spacing w:val="1"/>
          <w:sz w:val="28"/>
          <w:szCs w:val="28"/>
        </w:rPr>
        <w:t>n</w:t>
      </w:r>
      <w:r>
        <w:rPr>
          <w:spacing w:val="-2"/>
          <w:sz w:val="28"/>
          <w:szCs w:val="28"/>
        </w:rPr>
        <w:t>e</w:t>
      </w:r>
      <w:r>
        <w:rPr>
          <w:spacing w:val="2"/>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ma</w:t>
      </w:r>
      <w:r>
        <w:rPr>
          <w:spacing w:val="1"/>
          <w:sz w:val="28"/>
          <w:szCs w:val="28"/>
        </w:rPr>
        <w:t>k</w:t>
      </w:r>
      <w:r>
        <w:rPr>
          <w:spacing w:val="-1"/>
          <w:sz w:val="28"/>
          <w:szCs w:val="28"/>
        </w:rPr>
        <w:t>e</w:t>
      </w:r>
      <w:r>
        <w:rPr>
          <w:sz w:val="28"/>
          <w:szCs w:val="28"/>
        </w:rPr>
        <w:t xml:space="preserve">s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sidR="00BF2BCE">
        <w:rPr>
          <w:sz w:val="28"/>
          <w:szCs w:val="28"/>
        </w:rPr>
        <w:t>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2"/>
          <w:sz w:val="28"/>
          <w:szCs w:val="28"/>
        </w:rPr>
        <w:t>s</w:t>
      </w:r>
      <w:r>
        <w:rPr>
          <w:spacing w:val="1"/>
          <w:sz w:val="28"/>
          <w:szCs w:val="28"/>
        </w:rPr>
        <w:t>t</w:t>
      </w:r>
      <w:r>
        <w:rPr>
          <w:sz w:val="28"/>
          <w:szCs w:val="28"/>
        </w:rPr>
        <w:t>r</w:t>
      </w:r>
      <w:r>
        <w:rPr>
          <w:spacing w:val="-2"/>
          <w:sz w:val="28"/>
          <w:szCs w:val="28"/>
        </w:rPr>
        <w:t>ea</w:t>
      </w:r>
      <w:r>
        <w:rPr>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st</w:t>
      </w:r>
      <w:r>
        <w:rPr>
          <w:spacing w:val="1"/>
          <w:sz w:val="28"/>
          <w:szCs w:val="28"/>
        </w:rPr>
        <w:t>o</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m</w:t>
      </w:r>
      <w:r>
        <w:rPr>
          <w:spacing w:val="-3"/>
          <w:sz w:val="28"/>
          <w:szCs w:val="28"/>
        </w:rPr>
        <w:t>a</w:t>
      </w:r>
      <w:r>
        <w:rPr>
          <w:spacing w:val="1"/>
          <w:sz w:val="28"/>
          <w:szCs w:val="28"/>
        </w:rPr>
        <w:t>k</w:t>
      </w:r>
      <w:r>
        <w:rPr>
          <w:spacing w:val="-2"/>
          <w:sz w:val="28"/>
          <w:szCs w:val="28"/>
        </w:rPr>
        <w:t>e</w:t>
      </w:r>
      <w:r>
        <w:rPr>
          <w:sz w:val="28"/>
          <w:szCs w:val="28"/>
        </w:rPr>
        <w:t>s</w:t>
      </w:r>
      <w:r>
        <w:rPr>
          <w:spacing w:val="6"/>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 xml:space="preserve">e </w:t>
      </w:r>
      <w:r w:rsidR="003C6354">
        <w:rPr>
          <w:sz w:val="28"/>
          <w:szCs w:val="28"/>
        </w:rPr>
        <w:t>a</w:t>
      </w:r>
      <w:r w:rsidR="003C6354" w:rsidRPr="003C6354">
        <w:rPr>
          <w:sz w:val="28"/>
          <w:szCs w:val="28"/>
        </w:rPr>
        <w:t>nd a built-in exchange is provided to allow global trade of securities. Because our p2p network is to be fully decentralized, the price is not controlled by anyone. Furthermore, since it is a no-KYC platform, nobody has to reveal their identity. Accordingly, we don’t have any geographical limitation</w:t>
      </w:r>
      <w:r w:rsidR="00E34E68">
        <w:rPr>
          <w:sz w:val="28"/>
          <w:szCs w:val="28"/>
        </w:rPr>
        <w:t>s</w:t>
      </w:r>
      <w:r w:rsidR="003C6354" w:rsidRPr="003C6354">
        <w:rPr>
          <w:sz w:val="28"/>
          <w:szCs w:val="28"/>
        </w:rPr>
        <w:t xml:space="preserve">. </w:t>
      </w:r>
      <w:r>
        <w:rPr>
          <w:spacing w:val="-3"/>
          <w:sz w:val="28"/>
          <w:szCs w:val="28"/>
        </w:rPr>
        <w:t>W</w:t>
      </w:r>
      <w:r>
        <w:rPr>
          <w:sz w:val="28"/>
          <w:szCs w:val="28"/>
        </w:rPr>
        <w:t>e crea</w:t>
      </w:r>
      <w:r>
        <w:rPr>
          <w:spacing w:val="-1"/>
          <w:sz w:val="28"/>
          <w:szCs w:val="28"/>
        </w:rPr>
        <w:t>t</w:t>
      </w:r>
      <w:r>
        <w:rPr>
          <w:sz w:val="28"/>
          <w:szCs w:val="28"/>
        </w:rPr>
        <w:t xml:space="preserve">e a </w:t>
      </w:r>
      <w:r>
        <w:rPr>
          <w:spacing w:val="-1"/>
          <w:sz w:val="28"/>
          <w:szCs w:val="28"/>
        </w:rPr>
        <w:t>d</w:t>
      </w:r>
      <w:r>
        <w:rPr>
          <w:spacing w:val="1"/>
          <w:sz w:val="28"/>
          <w:szCs w:val="28"/>
        </w:rPr>
        <w:t>i</w:t>
      </w:r>
      <w:r>
        <w:rPr>
          <w:spacing w:val="-1"/>
          <w:sz w:val="28"/>
          <w:szCs w:val="28"/>
        </w:rPr>
        <w:t>gi</w:t>
      </w:r>
      <w:r>
        <w:rPr>
          <w:spacing w:val="1"/>
          <w:sz w:val="28"/>
          <w:szCs w:val="28"/>
        </w:rPr>
        <w:t>t</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t</w:t>
      </w:r>
      <w:r w:rsidR="003C6354">
        <w:rPr>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z w:val="28"/>
          <w:szCs w:val="28"/>
        </w:rPr>
        <w:t xml:space="preserve">a </w:t>
      </w:r>
      <w:r>
        <w:rPr>
          <w:spacing w:val="-3"/>
          <w:sz w:val="28"/>
          <w:szCs w:val="28"/>
        </w:rPr>
        <w:t>P</w:t>
      </w:r>
      <w:r>
        <w:rPr>
          <w:spacing w:val="1"/>
          <w:sz w:val="28"/>
          <w:szCs w:val="28"/>
        </w:rPr>
        <w:t>2</w:t>
      </w:r>
      <w:r>
        <w:rPr>
          <w:sz w:val="28"/>
          <w:szCs w:val="28"/>
        </w:rPr>
        <w:t>P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r>
        <w:rPr>
          <w:spacing w:val="-1"/>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1"/>
          <w:sz w:val="28"/>
          <w:szCs w:val="28"/>
        </w:rPr>
        <w:t xml:space="preserve"> 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2"/>
          <w:sz w:val="28"/>
          <w:szCs w:val="28"/>
        </w:rPr>
        <w:t>s</w:t>
      </w:r>
      <w:r>
        <w:rPr>
          <w:sz w:val="28"/>
          <w:szCs w:val="28"/>
        </w:rPr>
        <w:t>es</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s</w:t>
      </w:r>
      <w:r>
        <w:rPr>
          <w:sz w:val="28"/>
          <w:szCs w:val="28"/>
        </w:rPr>
        <w:t>tr</w:t>
      </w:r>
      <w:r>
        <w:rPr>
          <w:spacing w:val="-2"/>
          <w:sz w:val="28"/>
          <w:szCs w:val="28"/>
        </w:rPr>
        <w:t>e</w:t>
      </w:r>
      <w:r>
        <w:rPr>
          <w:sz w:val="28"/>
          <w:szCs w:val="28"/>
        </w:rPr>
        <w:t>am</w:t>
      </w:r>
      <w:r>
        <w:rPr>
          <w:spacing w:val="-1"/>
          <w:sz w:val="28"/>
          <w:szCs w:val="28"/>
        </w:rPr>
        <w:t>l</w:t>
      </w:r>
      <w:r>
        <w:rPr>
          <w:spacing w:val="1"/>
          <w:sz w:val="28"/>
          <w:szCs w:val="28"/>
        </w:rPr>
        <w:t>i</w:t>
      </w:r>
      <w:r>
        <w:rPr>
          <w:spacing w:val="-1"/>
          <w:sz w:val="28"/>
          <w:szCs w:val="28"/>
        </w:rPr>
        <w:t>n</w:t>
      </w:r>
      <w:r>
        <w:rPr>
          <w:sz w:val="28"/>
          <w:szCs w:val="28"/>
        </w:rPr>
        <w:t>ed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pacing w:val="1"/>
          <w:sz w:val="28"/>
          <w:szCs w:val="28"/>
        </w:rPr>
        <w:t>i</w:t>
      </w:r>
      <w:r>
        <w:rPr>
          <w:spacing w:val="-1"/>
          <w:sz w:val="28"/>
          <w:szCs w:val="28"/>
        </w:rPr>
        <w:t>l</w:t>
      </w:r>
      <w:r>
        <w:rPr>
          <w:spacing w:val="4"/>
          <w:sz w:val="28"/>
          <w:szCs w:val="28"/>
        </w:rPr>
        <w:t>t</w:t>
      </w:r>
      <w:r>
        <w:rPr>
          <w:spacing w:val="-2"/>
          <w:sz w:val="28"/>
          <w:szCs w:val="28"/>
        </w:rPr>
        <w:t>-</w:t>
      </w:r>
      <w:r>
        <w:rPr>
          <w:spacing w:val="-1"/>
          <w:sz w:val="28"/>
          <w:szCs w:val="28"/>
        </w:rPr>
        <w:t>i</w:t>
      </w:r>
      <w:r>
        <w:rPr>
          <w:sz w:val="28"/>
          <w:szCs w:val="28"/>
        </w:rPr>
        <w:t>n</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z w:val="28"/>
          <w:szCs w:val="28"/>
        </w:rPr>
        <w:t>o</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w:t>
      </w:r>
      <w:r>
        <w:rPr>
          <w:spacing w:val="-3"/>
          <w:sz w:val="28"/>
          <w:szCs w:val="28"/>
        </w:rPr>
        <w:t xml:space="preserve"> </w:t>
      </w:r>
      <w:r>
        <w:rPr>
          <w:spacing w:val="1"/>
          <w:sz w:val="28"/>
          <w:szCs w:val="28"/>
        </w:rPr>
        <w:t>o</w:t>
      </w:r>
      <w:r>
        <w:rPr>
          <w:sz w:val="28"/>
          <w:szCs w:val="28"/>
        </w:rPr>
        <w:t>f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5FE71293" w14:textId="77777777" w:rsidR="00AE7C60" w:rsidRDefault="00AE7C60" w:rsidP="003E0BA7">
      <w:pPr>
        <w:spacing w:before="9" w:line="140" w:lineRule="exact"/>
        <w:jc w:val="both"/>
        <w:rPr>
          <w:sz w:val="15"/>
          <w:szCs w:val="15"/>
        </w:rPr>
      </w:pPr>
    </w:p>
    <w:p w14:paraId="3EC07E0C" w14:textId="77777777" w:rsidR="00AE7C60" w:rsidRDefault="00A44FA3" w:rsidP="003E0BA7">
      <w:pPr>
        <w:ind w:left="1000"/>
        <w:jc w:val="both"/>
        <w:rPr>
          <w:sz w:val="28"/>
          <w:szCs w:val="28"/>
        </w:rPr>
      </w:pPr>
      <w:r>
        <w:rPr>
          <w:spacing w:val="1"/>
          <w:sz w:val="28"/>
          <w:szCs w:val="28"/>
        </w:rPr>
        <w:t>H</w:t>
      </w:r>
      <w:r>
        <w:rPr>
          <w:sz w:val="28"/>
          <w:szCs w:val="28"/>
        </w:rPr>
        <w:t xml:space="preserve">ere </w:t>
      </w:r>
      <w:r>
        <w:rPr>
          <w:spacing w:val="-2"/>
          <w:sz w:val="28"/>
          <w:szCs w:val="28"/>
        </w:rPr>
        <w:t>a</w:t>
      </w:r>
      <w:r>
        <w:rPr>
          <w:sz w:val="28"/>
          <w:szCs w:val="28"/>
        </w:rPr>
        <w:t xml:space="preserve">re </w:t>
      </w:r>
      <w:r>
        <w:rPr>
          <w:spacing w:val="-1"/>
          <w:sz w:val="28"/>
          <w:szCs w:val="28"/>
        </w:rPr>
        <w:t>t</w:t>
      </w:r>
      <w:r>
        <w:rPr>
          <w:spacing w:val="1"/>
          <w:sz w:val="28"/>
          <w:szCs w:val="28"/>
        </w:rPr>
        <w:t>h</w:t>
      </w:r>
      <w:r>
        <w:rPr>
          <w:sz w:val="28"/>
          <w:szCs w:val="28"/>
        </w:rPr>
        <w:t>ree</w:t>
      </w:r>
      <w:r>
        <w:rPr>
          <w:spacing w:val="-2"/>
          <w:sz w:val="28"/>
          <w:szCs w:val="28"/>
        </w:rPr>
        <w:t xml:space="preserve"> </w:t>
      </w:r>
      <w:r>
        <w:rPr>
          <w:spacing w:val="1"/>
          <w:sz w:val="28"/>
          <w:szCs w:val="28"/>
        </w:rPr>
        <w:t>l</w:t>
      </w:r>
      <w:r>
        <w:rPr>
          <w:spacing w:val="-2"/>
          <w:sz w:val="28"/>
          <w:szCs w:val="28"/>
        </w:rPr>
        <w:t>e</w:t>
      </w:r>
      <w:r>
        <w:rPr>
          <w:spacing w:val="1"/>
          <w:sz w:val="28"/>
          <w:szCs w:val="28"/>
        </w:rPr>
        <w:t>v</w:t>
      </w:r>
      <w:r>
        <w:rPr>
          <w:sz w:val="28"/>
          <w:szCs w:val="28"/>
        </w:rPr>
        <w:t>els</w:t>
      </w:r>
      <w:r>
        <w:rPr>
          <w:spacing w:val="-2"/>
          <w:sz w:val="28"/>
          <w:szCs w:val="28"/>
        </w:rPr>
        <w:t xml:space="preserve"> </w:t>
      </w:r>
      <w:r>
        <w:rPr>
          <w:sz w:val="28"/>
          <w:szCs w:val="28"/>
        </w:rPr>
        <w:t>f</w:t>
      </w:r>
      <w:r>
        <w:rPr>
          <w:spacing w:val="1"/>
          <w:sz w:val="28"/>
          <w:szCs w:val="28"/>
        </w:rPr>
        <w:t>o</w:t>
      </w:r>
      <w:r>
        <w:rPr>
          <w:sz w:val="28"/>
          <w:szCs w:val="28"/>
        </w:rPr>
        <w:t>r ea</w:t>
      </w:r>
      <w:r>
        <w:rPr>
          <w:spacing w:val="-3"/>
          <w:sz w:val="28"/>
          <w:szCs w:val="28"/>
        </w:rPr>
        <w:t>c</w:t>
      </w:r>
      <w:r>
        <w:rPr>
          <w:sz w:val="28"/>
          <w:szCs w:val="28"/>
        </w:rPr>
        <w:t>h</w:t>
      </w:r>
      <w:r>
        <w:rPr>
          <w:spacing w:val="-1"/>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2"/>
          <w:sz w:val="28"/>
          <w:szCs w:val="28"/>
        </w:rPr>
        <w:t>/</w:t>
      </w:r>
      <w:r>
        <w:rPr>
          <w:spacing w:val="1"/>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to</w:t>
      </w:r>
      <w:r>
        <w:rPr>
          <w:spacing w:val="1"/>
          <w:sz w:val="28"/>
          <w:szCs w:val="28"/>
        </w:rPr>
        <w:t>k</w:t>
      </w:r>
      <w:r>
        <w:rPr>
          <w:sz w:val="28"/>
          <w:szCs w:val="28"/>
        </w:rPr>
        <w:t>en</w:t>
      </w:r>
      <w:r>
        <w:rPr>
          <w:spacing w:val="-1"/>
          <w:sz w:val="28"/>
          <w:szCs w:val="28"/>
        </w:rPr>
        <w:t xml:space="preserve"> t</w:t>
      </w:r>
      <w:r>
        <w:rPr>
          <w:sz w:val="28"/>
          <w:szCs w:val="28"/>
        </w:rPr>
        <w:t>o</w:t>
      </w:r>
      <w:r>
        <w:rPr>
          <w:spacing w:val="1"/>
          <w:sz w:val="28"/>
          <w:szCs w:val="28"/>
        </w:rPr>
        <w:t xml:space="preserve"> </w:t>
      </w:r>
      <w:r>
        <w:rPr>
          <w:sz w:val="28"/>
          <w:szCs w:val="28"/>
        </w:rPr>
        <w:t>g</w:t>
      </w:r>
      <w:r>
        <w:rPr>
          <w:spacing w:val="-2"/>
          <w:sz w:val="28"/>
          <w:szCs w:val="28"/>
        </w:rPr>
        <w:t>e</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on</w:t>
      </w:r>
      <w:r>
        <w:rPr>
          <w:sz w:val="28"/>
          <w:szCs w:val="28"/>
        </w:rPr>
        <w:t>:</w:t>
      </w:r>
    </w:p>
    <w:p w14:paraId="79B07ABB" w14:textId="77777777" w:rsidR="00AE7C60" w:rsidRDefault="00AE7C60" w:rsidP="003E0BA7">
      <w:pPr>
        <w:spacing w:before="6" w:line="120" w:lineRule="exact"/>
        <w:jc w:val="both"/>
        <w:rPr>
          <w:sz w:val="12"/>
          <w:szCs w:val="12"/>
        </w:rPr>
      </w:pPr>
    </w:p>
    <w:p w14:paraId="0261591D" w14:textId="3F0DDF31" w:rsidR="00AE7C60" w:rsidRDefault="00D449E0" w:rsidP="003E0BA7">
      <w:pPr>
        <w:spacing w:line="257" w:lineRule="auto"/>
        <w:ind w:left="1720" w:right="619" w:hanging="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Basic</w:t>
      </w:r>
      <w:r w:rsidR="00A44FA3">
        <w:rPr>
          <w:sz w:val="28"/>
          <w:szCs w:val="28"/>
        </w:rPr>
        <w:t xml:space="preserve"> </w:t>
      </w:r>
      <w:r w:rsidR="00A44FA3">
        <w:rPr>
          <w:spacing w:val="-2"/>
          <w:sz w:val="28"/>
          <w:szCs w:val="28"/>
        </w:rPr>
        <w:t>L</w:t>
      </w:r>
      <w:r w:rsidR="00A44FA3">
        <w:rPr>
          <w:sz w:val="28"/>
          <w:szCs w:val="28"/>
        </w:rPr>
        <w:t>e</w:t>
      </w:r>
      <w:r w:rsidR="00A44FA3">
        <w:rPr>
          <w:spacing w:val="1"/>
          <w:sz w:val="28"/>
          <w:szCs w:val="28"/>
        </w:rPr>
        <w:t>v</w:t>
      </w:r>
      <w:r w:rsidR="00A44FA3">
        <w:rPr>
          <w:spacing w:val="-2"/>
          <w:sz w:val="28"/>
          <w:szCs w:val="28"/>
        </w:rPr>
        <w:t>e</w:t>
      </w:r>
      <w:r w:rsidR="00A44FA3">
        <w:rPr>
          <w:sz w:val="28"/>
          <w:szCs w:val="28"/>
        </w:rPr>
        <w:t>l</w:t>
      </w:r>
      <w:r w:rsidR="00A44FA3">
        <w:rPr>
          <w:spacing w:val="2"/>
          <w:sz w:val="28"/>
          <w:szCs w:val="28"/>
        </w:rPr>
        <w:t xml:space="preserve"> </w:t>
      </w:r>
      <w:r w:rsidR="00A44FA3">
        <w:rPr>
          <w:sz w:val="28"/>
          <w:szCs w:val="28"/>
        </w:rPr>
        <w:t>Ma</w:t>
      </w:r>
      <w:r w:rsidR="00A44FA3">
        <w:rPr>
          <w:spacing w:val="-2"/>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2"/>
          <w:sz w:val="28"/>
          <w:szCs w:val="28"/>
        </w:rPr>
        <w:t>(</w:t>
      </w:r>
      <w:r w:rsidR="00A44FA3">
        <w:rPr>
          <w:sz w:val="28"/>
          <w:szCs w:val="28"/>
        </w:rPr>
        <w:t>B</w:t>
      </w:r>
      <w:r w:rsidR="00A44FA3">
        <w:rPr>
          <w:spacing w:val="1"/>
          <w:sz w:val="28"/>
          <w:szCs w:val="28"/>
        </w:rPr>
        <w:t>L</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wish</w:t>
      </w:r>
      <w:r w:rsidR="00A44FA3">
        <w:rPr>
          <w:spacing w:val="-1"/>
          <w:sz w:val="28"/>
          <w:szCs w:val="28"/>
        </w:rPr>
        <w:t xml:space="preserve"> n</w:t>
      </w:r>
      <w:r w:rsidR="00A44FA3">
        <w:rPr>
          <w:spacing w:val="1"/>
          <w:sz w:val="28"/>
          <w:szCs w:val="28"/>
        </w:rPr>
        <w:t>o</w:t>
      </w:r>
      <w:r w:rsidR="00A44FA3">
        <w:rPr>
          <w:sz w:val="28"/>
          <w:szCs w:val="28"/>
        </w:rPr>
        <w:t>t</w:t>
      </w:r>
      <w:r w:rsidR="00BF2BCE">
        <w:rPr>
          <w:sz w:val="28"/>
          <w:szCs w:val="28"/>
        </w:rPr>
        <w:t xml:space="preserve"> to</w:t>
      </w:r>
      <w:r w:rsidR="00A44FA3">
        <w:rPr>
          <w:spacing w:val="-2"/>
          <w:sz w:val="28"/>
          <w:szCs w:val="28"/>
        </w:rPr>
        <w:t xml:space="preserve"> </w:t>
      </w:r>
      <w:r w:rsidR="00A44FA3">
        <w:rPr>
          <w:spacing w:val="1"/>
          <w:sz w:val="28"/>
          <w:szCs w:val="28"/>
        </w:rPr>
        <w:t>p</w:t>
      </w:r>
      <w:r w:rsidR="00A44FA3">
        <w:rPr>
          <w:spacing w:val="-2"/>
          <w:sz w:val="28"/>
          <w:szCs w:val="28"/>
        </w:rPr>
        <w:t>a</w:t>
      </w:r>
      <w:r w:rsidR="00A44FA3">
        <w:rPr>
          <w:spacing w:val="1"/>
          <w:sz w:val="28"/>
          <w:szCs w:val="28"/>
        </w:rPr>
        <w:t>y</w:t>
      </w:r>
      <w:r w:rsidR="00A44FA3">
        <w:rPr>
          <w:sz w:val="28"/>
          <w:szCs w:val="28"/>
        </w:rPr>
        <w:t>,</w:t>
      </w:r>
      <w:r w:rsidR="00A44FA3">
        <w:rPr>
          <w:spacing w:val="4"/>
          <w:sz w:val="28"/>
          <w:szCs w:val="28"/>
        </w:rPr>
        <w:t xml:space="preserve"> </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e is</w:t>
      </w:r>
      <w:r w:rsidR="00A44FA3">
        <w:rPr>
          <w:spacing w:val="-1"/>
          <w:sz w:val="28"/>
          <w:szCs w:val="28"/>
        </w:rPr>
        <w:t xml:space="preserve"> </w:t>
      </w:r>
      <w:r w:rsidR="00A44FA3">
        <w:rPr>
          <w:spacing w:val="1"/>
          <w:sz w:val="28"/>
          <w:szCs w:val="28"/>
        </w:rPr>
        <w:t>n</w:t>
      </w:r>
      <w:r w:rsidR="00A44FA3">
        <w:rPr>
          <w:sz w:val="28"/>
          <w:szCs w:val="28"/>
        </w:rPr>
        <w:t xml:space="preserve">o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pacing w:val="-2"/>
          <w:sz w:val="28"/>
          <w:szCs w:val="28"/>
        </w:rPr>
        <w:t>p</w:t>
      </w:r>
      <w:r w:rsidR="00A44FA3">
        <w:rPr>
          <w:sz w:val="28"/>
          <w:szCs w:val="28"/>
        </w:rPr>
        <w:t xml:space="preserve">ay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a</w:t>
      </w:r>
      <w:r w:rsidR="00A44FA3">
        <w:rPr>
          <w:spacing w:val="-1"/>
          <w:sz w:val="28"/>
          <w:szCs w:val="28"/>
        </w:rPr>
        <w:t>p</w:t>
      </w:r>
      <w:r w:rsidR="00A44FA3">
        <w:rPr>
          <w:spacing w:val="1"/>
          <w:sz w:val="28"/>
          <w:szCs w:val="28"/>
        </w:rPr>
        <w:t>p</w:t>
      </w:r>
      <w:r w:rsidR="00A44FA3">
        <w:rPr>
          <w:spacing w:val="-1"/>
          <w:sz w:val="28"/>
          <w:szCs w:val="28"/>
        </w:rPr>
        <w:t>l</w:t>
      </w:r>
      <w:r w:rsidR="00A44FA3">
        <w:rPr>
          <w:spacing w:val="1"/>
          <w:sz w:val="28"/>
          <w:szCs w:val="28"/>
        </w:rPr>
        <w:t>y</w:t>
      </w:r>
      <w:r w:rsidR="00BF2BCE">
        <w:rPr>
          <w:sz w:val="28"/>
          <w:szCs w:val="28"/>
        </w:rPr>
        <w:t xml:space="preserve">. </w:t>
      </w:r>
      <w:r w:rsidR="00A44FA3">
        <w:rPr>
          <w:spacing w:val="-1"/>
          <w:sz w:val="28"/>
          <w:szCs w:val="28"/>
        </w:rPr>
        <w:t>i</w:t>
      </w:r>
      <w:r w:rsidR="00A44FA3">
        <w:rPr>
          <w:sz w:val="28"/>
          <w:szCs w:val="28"/>
        </w:rPr>
        <w:t>t</w:t>
      </w:r>
      <w:r w:rsidR="00A44FA3">
        <w:rPr>
          <w:spacing w:val="1"/>
          <w:sz w:val="28"/>
          <w:szCs w:val="28"/>
        </w:rPr>
        <w:t xml:space="preserve"> </w:t>
      </w:r>
      <w:r w:rsidR="00A44FA3">
        <w:rPr>
          <w:spacing w:val="-3"/>
          <w:sz w:val="28"/>
          <w:szCs w:val="28"/>
        </w:rPr>
        <w:t>m</w:t>
      </w:r>
      <w:r w:rsidR="00A44FA3">
        <w:rPr>
          <w:spacing w:val="1"/>
          <w:sz w:val="28"/>
          <w:szCs w:val="28"/>
        </w:rPr>
        <w:t>i</w:t>
      </w:r>
      <w:r w:rsidR="00A44FA3">
        <w:rPr>
          <w:spacing w:val="-1"/>
          <w:sz w:val="28"/>
          <w:szCs w:val="28"/>
        </w:rPr>
        <w:t>g</w:t>
      </w:r>
      <w:r w:rsidR="00A44FA3">
        <w:rPr>
          <w:spacing w:val="1"/>
          <w:sz w:val="28"/>
          <w:szCs w:val="28"/>
        </w:rPr>
        <w:t>h</w:t>
      </w:r>
      <w:r w:rsidR="00A44FA3">
        <w:rPr>
          <w:sz w:val="28"/>
          <w:szCs w:val="28"/>
        </w:rPr>
        <w:t>t</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h</w:t>
      </w:r>
      <w:r w:rsidR="00A44FA3">
        <w:rPr>
          <w:spacing w:val="-1"/>
          <w:sz w:val="28"/>
          <w:szCs w:val="28"/>
        </w:rPr>
        <w:t>ig</w:t>
      </w:r>
      <w:r w:rsidR="00A44FA3">
        <w:rPr>
          <w:spacing w:val="1"/>
          <w:sz w:val="28"/>
          <w:szCs w:val="28"/>
        </w:rPr>
        <w:t>h</w:t>
      </w:r>
      <w:r w:rsidR="00A44FA3">
        <w:rPr>
          <w:spacing w:val="-1"/>
          <w:sz w:val="28"/>
          <w:szCs w:val="28"/>
        </w:rPr>
        <w:t>l</w:t>
      </w:r>
      <w:r w:rsidR="00A44FA3">
        <w:rPr>
          <w:sz w:val="28"/>
          <w:szCs w:val="28"/>
        </w:rPr>
        <w:t>y</w:t>
      </w:r>
      <w:r w:rsidR="00A44FA3">
        <w:rPr>
          <w:spacing w:val="-1"/>
          <w:sz w:val="28"/>
          <w:szCs w:val="28"/>
        </w:rPr>
        <w:t xml:space="preserve"> </w:t>
      </w:r>
      <w:r w:rsidR="00A44FA3">
        <w:rPr>
          <w:sz w:val="28"/>
          <w:szCs w:val="28"/>
        </w:rPr>
        <w:t>risky</w:t>
      </w:r>
      <w:r w:rsidR="00A44FA3">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g</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wh</w:t>
      </w:r>
      <w:r w:rsidR="00A44FA3">
        <w:rPr>
          <w:spacing w:val="-2"/>
          <w:sz w:val="28"/>
          <w:szCs w:val="28"/>
        </w:rPr>
        <w:t>i</w:t>
      </w:r>
      <w:r w:rsidR="00A44FA3">
        <w:rPr>
          <w:spacing w:val="1"/>
          <w:sz w:val="28"/>
          <w:szCs w:val="28"/>
        </w:rPr>
        <w:t>l</w:t>
      </w:r>
      <w:r w:rsidR="00A44FA3">
        <w:rPr>
          <w:sz w:val="28"/>
          <w:szCs w:val="28"/>
        </w:rPr>
        <w:t xml:space="preserve">e </w:t>
      </w:r>
      <w:r w:rsidR="00A44FA3">
        <w:rPr>
          <w:spacing w:val="1"/>
          <w:sz w:val="28"/>
          <w:szCs w:val="28"/>
        </w:rPr>
        <w:t>th</w:t>
      </w:r>
      <w:r w:rsidR="00A44FA3">
        <w:rPr>
          <w:spacing w:val="-2"/>
          <w:sz w:val="28"/>
          <w:szCs w:val="28"/>
        </w:rPr>
        <w:t>e</w:t>
      </w:r>
      <w:r w:rsidR="00A44FA3">
        <w:rPr>
          <w:sz w:val="28"/>
          <w:szCs w:val="28"/>
        </w:rPr>
        <w:t xml:space="preserve">re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pacing w:val="-2"/>
          <w:sz w:val="28"/>
          <w:szCs w:val="28"/>
        </w:rPr>
        <w:t>r</w:t>
      </w:r>
      <w:r w:rsidR="00A44FA3">
        <w:rPr>
          <w:spacing w:val="1"/>
          <w:sz w:val="28"/>
          <w:szCs w:val="28"/>
        </w:rPr>
        <w:t>o</w:t>
      </w:r>
      <w:r w:rsidR="00A44FA3">
        <w:rPr>
          <w:sz w:val="28"/>
          <w:szCs w:val="28"/>
        </w:rPr>
        <w:t>l</w:t>
      </w:r>
      <w:r w:rsidR="00A44FA3">
        <w:rPr>
          <w:spacing w:val="1"/>
          <w:sz w:val="28"/>
          <w:szCs w:val="28"/>
        </w:rPr>
        <w:t xml:space="preserve"> o</w:t>
      </w:r>
      <w:r w:rsidR="00A44FA3">
        <w:rPr>
          <w:spacing w:val="-1"/>
          <w:sz w:val="28"/>
          <w:szCs w:val="28"/>
        </w:rPr>
        <w:t>v</w:t>
      </w:r>
      <w:r w:rsidR="00A44FA3">
        <w:rPr>
          <w:sz w:val="28"/>
          <w:szCs w:val="28"/>
        </w:rPr>
        <w:t>er the a</w:t>
      </w:r>
      <w:r w:rsidR="00A44FA3">
        <w:rPr>
          <w:spacing w:val="-1"/>
          <w:sz w:val="28"/>
          <w:szCs w:val="28"/>
        </w:rPr>
        <w:t>d</w:t>
      </w:r>
      <w:r w:rsidR="00A44FA3">
        <w:rPr>
          <w:sz w:val="28"/>
          <w:szCs w:val="28"/>
        </w:rPr>
        <w:t>m</w:t>
      </w:r>
      <w:r w:rsidR="00A44FA3">
        <w:rPr>
          <w:spacing w:val="-1"/>
          <w:sz w:val="28"/>
          <w:szCs w:val="28"/>
        </w:rPr>
        <w:t>i</w:t>
      </w:r>
      <w:r w:rsidR="00A44FA3">
        <w:rPr>
          <w:spacing w:val="1"/>
          <w:sz w:val="28"/>
          <w:szCs w:val="28"/>
        </w:rPr>
        <w:t>s</w:t>
      </w:r>
      <w:r w:rsidR="00A44FA3">
        <w:rPr>
          <w:spacing w:val="-1"/>
          <w:sz w:val="28"/>
          <w:szCs w:val="28"/>
        </w:rPr>
        <w:t>si</w:t>
      </w:r>
      <w:r w:rsidR="00A44FA3">
        <w:rPr>
          <w:spacing w:val="1"/>
          <w:sz w:val="28"/>
          <w:szCs w:val="28"/>
        </w:rPr>
        <w:t>o</w:t>
      </w:r>
      <w:r w:rsidR="00A44FA3">
        <w:rPr>
          <w:sz w:val="28"/>
          <w:szCs w:val="28"/>
        </w:rPr>
        <w:t xml:space="preserve">n </w:t>
      </w:r>
      <w:r w:rsidR="00A44FA3">
        <w:rPr>
          <w:spacing w:val="1"/>
          <w:sz w:val="28"/>
          <w:szCs w:val="28"/>
        </w:rPr>
        <w:t>p</w:t>
      </w:r>
      <w:r w:rsidR="00A44FA3">
        <w:rPr>
          <w:spacing w:val="-2"/>
          <w:sz w:val="28"/>
          <w:szCs w:val="28"/>
        </w:rPr>
        <w:t>r</w:t>
      </w:r>
      <w:r w:rsidR="00A44FA3">
        <w:rPr>
          <w:spacing w:val="1"/>
          <w:sz w:val="28"/>
          <w:szCs w:val="28"/>
        </w:rPr>
        <w:t>o</w:t>
      </w:r>
      <w:r w:rsidR="00A44FA3">
        <w:rPr>
          <w:spacing w:val="-2"/>
          <w:sz w:val="28"/>
          <w:szCs w:val="28"/>
        </w:rPr>
        <w:t>c</w:t>
      </w:r>
      <w:r w:rsidR="00A44FA3">
        <w:rPr>
          <w:sz w:val="28"/>
          <w:szCs w:val="28"/>
        </w:rPr>
        <w:t>e</w:t>
      </w:r>
      <w:r w:rsidR="00A44FA3">
        <w:rPr>
          <w:spacing w:val="1"/>
          <w:sz w:val="28"/>
          <w:szCs w:val="28"/>
        </w:rPr>
        <w:t>s</w:t>
      </w:r>
      <w:r w:rsidR="00A44FA3">
        <w:rPr>
          <w:spacing w:val="2"/>
          <w:sz w:val="28"/>
          <w:szCs w:val="28"/>
        </w:rPr>
        <w:t>s</w:t>
      </w:r>
      <w:r w:rsidR="003C6354">
        <w:rPr>
          <w:sz w:val="28"/>
          <w:szCs w:val="28"/>
        </w:rPr>
        <w:t>.</w:t>
      </w:r>
      <w:r w:rsidR="003C6354">
        <w:rPr>
          <w:spacing w:val="-1"/>
          <w:sz w:val="28"/>
          <w:szCs w:val="28"/>
        </w:rPr>
        <w:t xml:space="preserve"> </w:t>
      </w:r>
      <w:r w:rsidR="00BF2BCE">
        <w:rPr>
          <w:spacing w:val="-1"/>
          <w:sz w:val="28"/>
          <w:szCs w:val="28"/>
        </w:rPr>
        <w:t>this</w:t>
      </w:r>
      <w:r w:rsidR="00A44FA3">
        <w:rPr>
          <w:spacing w:val="-2"/>
          <w:sz w:val="28"/>
          <w:szCs w:val="28"/>
        </w:rPr>
        <w:t xml:space="preserve"> </w:t>
      </w:r>
      <w:r w:rsidR="00A44FA3">
        <w:rPr>
          <w:spacing w:val="-1"/>
          <w:sz w:val="28"/>
          <w:szCs w:val="28"/>
        </w:rPr>
        <w:t>p</w:t>
      </w:r>
      <w:r w:rsidR="00A44FA3">
        <w:rPr>
          <w:spacing w:val="1"/>
          <w:sz w:val="28"/>
          <w:szCs w:val="28"/>
        </w:rPr>
        <w:t>l</w:t>
      </w:r>
      <w:r w:rsidR="00A44FA3">
        <w:rPr>
          <w:sz w:val="28"/>
          <w:szCs w:val="28"/>
        </w:rPr>
        <w:t xml:space="preserve">an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p</w:t>
      </w:r>
      <w:r w:rsidR="00A44FA3">
        <w:rPr>
          <w:spacing w:val="-2"/>
          <w:sz w:val="28"/>
          <w:szCs w:val="28"/>
        </w:rPr>
        <w:t>e</w:t>
      </w:r>
      <w:r w:rsidR="00A44FA3">
        <w:rPr>
          <w:sz w:val="28"/>
          <w:szCs w:val="28"/>
        </w:rPr>
        <w:t xml:space="preserve">r for </w:t>
      </w:r>
      <w:r w:rsidR="00A44FA3">
        <w:rPr>
          <w:spacing w:val="1"/>
          <w:sz w:val="28"/>
          <w:szCs w:val="28"/>
        </w:rPr>
        <w:t>s</w:t>
      </w:r>
      <w:r w:rsidR="00A44FA3">
        <w:rPr>
          <w:sz w:val="28"/>
          <w:szCs w:val="28"/>
        </w:rPr>
        <w:t>m</w:t>
      </w:r>
      <w:r w:rsidR="00A44FA3">
        <w:rPr>
          <w:spacing w:val="-2"/>
          <w:sz w:val="28"/>
          <w:szCs w:val="28"/>
        </w:rPr>
        <w:t>a</w:t>
      </w:r>
      <w:r w:rsidR="00A44FA3">
        <w:rPr>
          <w:spacing w:val="1"/>
          <w:sz w:val="28"/>
          <w:szCs w:val="28"/>
        </w:rPr>
        <w:t>l</w:t>
      </w:r>
      <w:r w:rsidR="00A44FA3">
        <w:rPr>
          <w:sz w:val="28"/>
          <w:szCs w:val="28"/>
        </w:rPr>
        <w:t>l</w:t>
      </w:r>
      <w:r w:rsidR="00E34E68">
        <w:rPr>
          <w:spacing w:val="-1"/>
          <w:sz w:val="28"/>
          <w:szCs w:val="28"/>
        </w:rPr>
        <w:t>-</w:t>
      </w:r>
      <w:r w:rsidR="00A44FA3">
        <w:rPr>
          <w:spacing w:val="1"/>
          <w:sz w:val="28"/>
          <w:szCs w:val="28"/>
        </w:rPr>
        <w:t>si</w:t>
      </w:r>
      <w:r w:rsidR="00A44FA3">
        <w:rPr>
          <w:spacing w:val="-2"/>
          <w:sz w:val="28"/>
          <w:szCs w:val="28"/>
        </w:rPr>
        <w:t>z</w:t>
      </w:r>
      <w:r w:rsidR="00A44FA3">
        <w:rPr>
          <w:sz w:val="28"/>
          <w:szCs w:val="28"/>
        </w:rPr>
        <w:t>e p</w:t>
      </w:r>
      <w:r w:rsidR="00A44FA3">
        <w:rPr>
          <w:spacing w:val="-2"/>
          <w:sz w:val="28"/>
          <w:szCs w:val="28"/>
        </w:rPr>
        <w:t>r</w:t>
      </w:r>
      <w:r w:rsidR="00A44FA3">
        <w:rPr>
          <w:spacing w:val="-1"/>
          <w:sz w:val="28"/>
          <w:szCs w:val="28"/>
        </w:rPr>
        <w:t>o</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1"/>
          <w:sz w:val="28"/>
          <w:szCs w:val="28"/>
        </w:rPr>
        <w:t>s</w:t>
      </w:r>
      <w:r w:rsidR="00A44FA3">
        <w:rPr>
          <w:spacing w:val="3"/>
          <w:sz w:val="28"/>
          <w:szCs w:val="28"/>
        </w:rPr>
        <w:t>/</w:t>
      </w:r>
      <w:r w:rsidR="00A44FA3">
        <w:rPr>
          <w:spacing w:val="-1"/>
          <w:sz w:val="28"/>
          <w:szCs w:val="28"/>
        </w:rPr>
        <w:t>bu</w:t>
      </w:r>
      <w:r w:rsidR="00A44FA3">
        <w:rPr>
          <w:spacing w:val="1"/>
          <w:sz w:val="28"/>
          <w:szCs w:val="28"/>
        </w:rPr>
        <w:t>s</w:t>
      </w:r>
      <w:r w:rsidR="00A44FA3">
        <w:rPr>
          <w:spacing w:val="-1"/>
          <w:sz w:val="28"/>
          <w:szCs w:val="28"/>
        </w:rPr>
        <w:t>i</w:t>
      </w:r>
      <w:r w:rsidR="00A44FA3">
        <w:rPr>
          <w:spacing w:val="1"/>
          <w:sz w:val="28"/>
          <w:szCs w:val="28"/>
        </w:rPr>
        <w:t>n</w:t>
      </w:r>
      <w:r w:rsidR="00A44FA3">
        <w:rPr>
          <w:spacing w:val="-2"/>
          <w:sz w:val="28"/>
          <w:szCs w:val="28"/>
        </w:rPr>
        <w:t>e</w:t>
      </w:r>
      <w:r w:rsidR="00A44FA3">
        <w:rPr>
          <w:spacing w:val="1"/>
          <w:sz w:val="28"/>
          <w:szCs w:val="28"/>
        </w:rPr>
        <w:t>ss</w:t>
      </w:r>
      <w:r w:rsidR="00A44FA3">
        <w:rPr>
          <w:spacing w:val="-2"/>
          <w:sz w:val="28"/>
          <w:szCs w:val="28"/>
        </w:rPr>
        <w:t>e</w:t>
      </w:r>
      <w:r w:rsidR="00A44FA3">
        <w:rPr>
          <w:spacing w:val="2"/>
          <w:sz w:val="28"/>
          <w:szCs w:val="28"/>
        </w:rPr>
        <w:t>s</w:t>
      </w:r>
      <w:r w:rsidR="00A44FA3">
        <w:rPr>
          <w:sz w:val="28"/>
          <w:szCs w:val="28"/>
        </w:rPr>
        <w:t>.</w:t>
      </w:r>
    </w:p>
    <w:p w14:paraId="6BA466B4" w14:textId="5FC5EAC5"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Rapid</w:t>
      </w:r>
      <w:r w:rsidR="00A44FA3">
        <w:rPr>
          <w:spacing w:val="-2"/>
          <w:sz w:val="28"/>
          <w:szCs w:val="28"/>
        </w:rPr>
        <w:t xml:space="preserve"> </w:t>
      </w:r>
      <w:r w:rsidR="00A44FA3">
        <w:rPr>
          <w:spacing w:val="-1"/>
          <w:sz w:val="28"/>
          <w:szCs w:val="28"/>
        </w:rPr>
        <w:t>E</w:t>
      </w:r>
      <w:r w:rsidR="00A44FA3">
        <w:rPr>
          <w:spacing w:val="1"/>
          <w:sz w:val="28"/>
          <w:szCs w:val="28"/>
        </w:rPr>
        <w:t>nt</w:t>
      </w:r>
      <w:r w:rsidR="00A44FA3">
        <w:rPr>
          <w:spacing w:val="-2"/>
          <w:sz w:val="28"/>
          <w:szCs w:val="28"/>
        </w:rPr>
        <w:t>r</w:t>
      </w:r>
      <w:r w:rsidR="00A44FA3">
        <w:rPr>
          <w:sz w:val="28"/>
          <w:szCs w:val="28"/>
        </w:rPr>
        <w:t>y</w:t>
      </w:r>
      <w:r w:rsidR="00A44FA3">
        <w:rPr>
          <w:spacing w:val="1"/>
          <w:sz w:val="28"/>
          <w:szCs w:val="28"/>
        </w:rPr>
        <w:t xml:space="preserve"> </w:t>
      </w:r>
      <w:r w:rsidR="00A44FA3">
        <w:rPr>
          <w:sz w:val="28"/>
          <w:szCs w:val="28"/>
        </w:rPr>
        <w:t>Ma</w:t>
      </w:r>
      <w:r w:rsidR="00A44FA3">
        <w:rPr>
          <w:spacing w:val="-3"/>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3"/>
          <w:sz w:val="28"/>
          <w:szCs w:val="28"/>
        </w:rPr>
        <w:t>(</w:t>
      </w:r>
      <w:r w:rsidR="00A44FA3">
        <w:rPr>
          <w:sz w:val="28"/>
          <w:szCs w:val="28"/>
        </w:rPr>
        <w:t>R</w:t>
      </w:r>
      <w:r w:rsidR="00A44FA3">
        <w:rPr>
          <w:spacing w:val="1"/>
          <w:sz w:val="28"/>
          <w:szCs w:val="28"/>
        </w:rPr>
        <w:t>E</w:t>
      </w:r>
      <w:r w:rsidR="00A44FA3">
        <w:rPr>
          <w:sz w:val="28"/>
          <w:szCs w:val="28"/>
        </w:rPr>
        <w:t>M),</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 xml:space="preserve">want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e r</w:t>
      </w:r>
      <w:r w:rsidR="00A44FA3">
        <w:rPr>
          <w:spacing w:val="-2"/>
          <w:sz w:val="28"/>
          <w:szCs w:val="28"/>
        </w:rPr>
        <w:t>i</w:t>
      </w:r>
      <w:r w:rsidR="00A44FA3">
        <w:rPr>
          <w:spacing w:val="-1"/>
          <w:sz w:val="28"/>
          <w:szCs w:val="28"/>
        </w:rPr>
        <w:t>s</w:t>
      </w:r>
      <w:r w:rsidR="00A44FA3">
        <w:rPr>
          <w:sz w:val="28"/>
          <w:szCs w:val="28"/>
        </w:rPr>
        <w:t>k</w:t>
      </w:r>
      <w:r w:rsidR="00A44FA3">
        <w:rPr>
          <w:spacing w:val="1"/>
          <w:sz w:val="28"/>
          <w:szCs w:val="28"/>
        </w:rPr>
        <w:t xml:space="preserve"> </w:t>
      </w:r>
      <w:r w:rsidR="00A44FA3">
        <w:rPr>
          <w:spacing w:val="-2"/>
          <w:sz w:val="28"/>
          <w:szCs w:val="28"/>
        </w:rPr>
        <w:t>b</w:t>
      </w:r>
      <w:r w:rsidR="00A44FA3">
        <w:rPr>
          <w:sz w:val="28"/>
          <w:szCs w:val="28"/>
        </w:rPr>
        <w:t>y</w:t>
      </w:r>
    </w:p>
    <w:p w14:paraId="1D04F7F0" w14:textId="5AF290F0" w:rsidR="00AE7C60" w:rsidRDefault="00A44FA3" w:rsidP="003E0BA7">
      <w:pPr>
        <w:spacing w:before="26" w:line="258" w:lineRule="auto"/>
        <w:ind w:left="1720" w:right="698"/>
        <w:jc w:val="both"/>
        <w:rPr>
          <w:sz w:val="28"/>
          <w:szCs w:val="28"/>
        </w:rPr>
      </w:pPr>
      <w:r>
        <w:rPr>
          <w:spacing w:val="1"/>
          <w:sz w:val="28"/>
          <w:szCs w:val="28"/>
        </w:rPr>
        <w:t>p</w:t>
      </w:r>
      <w:r>
        <w:rPr>
          <w:spacing w:val="-2"/>
          <w:sz w:val="28"/>
          <w:szCs w:val="28"/>
        </w:rPr>
        <w:t>a</w:t>
      </w:r>
      <w:r>
        <w:rPr>
          <w:spacing w:val="1"/>
          <w:sz w:val="28"/>
          <w:szCs w:val="28"/>
        </w:rPr>
        <w:t>y</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b</w:t>
      </w:r>
      <w:r>
        <w:rPr>
          <w:sz w:val="28"/>
          <w:szCs w:val="28"/>
        </w:rPr>
        <w:t>e</w:t>
      </w:r>
      <w:r>
        <w:rPr>
          <w:spacing w:val="-1"/>
          <w:sz w:val="28"/>
          <w:szCs w:val="28"/>
        </w:rPr>
        <w:t>tw</w:t>
      </w:r>
      <w:r>
        <w:rPr>
          <w:sz w:val="28"/>
          <w:szCs w:val="28"/>
        </w:rPr>
        <w:t>een</w:t>
      </w:r>
      <w:r>
        <w:rPr>
          <w:spacing w:val="-2"/>
          <w:sz w:val="28"/>
          <w:szCs w:val="28"/>
        </w:rPr>
        <w:t xml:space="preserve"> </w:t>
      </w:r>
      <w:r>
        <w:rPr>
          <w:spacing w:val="1"/>
          <w:sz w:val="28"/>
          <w:szCs w:val="28"/>
        </w:rPr>
        <w:t>$</w:t>
      </w:r>
      <w:r>
        <w:rPr>
          <w:spacing w:val="-1"/>
          <w:sz w:val="28"/>
          <w:szCs w:val="28"/>
        </w:rPr>
        <w:t>10</w:t>
      </w:r>
      <w:r>
        <w:rPr>
          <w:spacing w:val="1"/>
          <w:sz w:val="28"/>
          <w:szCs w:val="28"/>
        </w:rPr>
        <w:t>0</w:t>
      </w:r>
      <w:r>
        <w:rPr>
          <w:spacing w:val="-1"/>
          <w:sz w:val="28"/>
          <w:szCs w:val="28"/>
        </w:rPr>
        <w:t>0</w:t>
      </w:r>
      <w:r>
        <w:rPr>
          <w:sz w:val="28"/>
          <w:szCs w:val="28"/>
        </w:rPr>
        <w:t>0</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w:t>
      </w:r>
      <w:r>
        <w:rPr>
          <w:spacing w:val="-1"/>
          <w:sz w:val="28"/>
          <w:szCs w:val="28"/>
        </w:rPr>
        <w:t>5</w:t>
      </w:r>
      <w:r>
        <w:rPr>
          <w:spacing w:val="1"/>
          <w:sz w:val="28"/>
          <w:szCs w:val="28"/>
        </w:rPr>
        <w:t>0</w:t>
      </w:r>
      <w:r>
        <w:rPr>
          <w:spacing w:val="-1"/>
          <w:sz w:val="28"/>
          <w:szCs w:val="28"/>
        </w:rPr>
        <w:t>00</w:t>
      </w:r>
      <w:r>
        <w:rPr>
          <w:spacing w:val="1"/>
          <w:sz w:val="28"/>
          <w:szCs w:val="28"/>
        </w:rPr>
        <w:t>0</w:t>
      </w:r>
      <w:r w:rsidR="00BF2BCE">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n</w:t>
      </w:r>
      <w:r>
        <w:rPr>
          <w:sz w:val="28"/>
          <w:szCs w:val="28"/>
        </w:rPr>
        <w:t>o 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d</w:t>
      </w:r>
      <w:r>
        <w:rPr>
          <w:sz w:val="28"/>
          <w:szCs w:val="28"/>
        </w:rPr>
        <w:t>m</w:t>
      </w:r>
      <w:r>
        <w:rPr>
          <w:spacing w:val="-1"/>
          <w:sz w:val="28"/>
          <w:szCs w:val="28"/>
        </w:rPr>
        <w:t>iss</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w:t>
      </w:r>
      <w:r>
        <w:rPr>
          <w:spacing w:val="1"/>
          <w:sz w:val="28"/>
          <w:szCs w:val="28"/>
        </w:rPr>
        <w:t>h</w:t>
      </w:r>
      <w:r>
        <w:rPr>
          <w:spacing w:val="-1"/>
          <w:sz w:val="28"/>
          <w:szCs w:val="28"/>
        </w:rPr>
        <w:t>i</w:t>
      </w:r>
      <w:r>
        <w:rPr>
          <w:sz w:val="28"/>
          <w:szCs w:val="28"/>
        </w:rPr>
        <w:t>s</w:t>
      </w:r>
      <w:r>
        <w:rPr>
          <w:spacing w:val="1"/>
          <w:sz w:val="28"/>
          <w:szCs w:val="28"/>
        </w:rPr>
        <w:t xml:space="preserve"> </w:t>
      </w:r>
      <w:r>
        <w:rPr>
          <w:spacing w:val="-2"/>
          <w:sz w:val="28"/>
          <w:szCs w:val="28"/>
        </w:rPr>
        <w:t>p</w:t>
      </w:r>
      <w:r>
        <w:rPr>
          <w:spacing w:val="1"/>
          <w:sz w:val="28"/>
          <w:szCs w:val="28"/>
        </w:rPr>
        <w:t>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us</w:t>
      </w:r>
      <w:r>
        <w:rPr>
          <w:spacing w:val="-2"/>
          <w:sz w:val="28"/>
          <w:szCs w:val="28"/>
        </w:rPr>
        <w:t>e</w:t>
      </w:r>
      <w:r>
        <w:rPr>
          <w:sz w:val="28"/>
          <w:szCs w:val="28"/>
        </w:rPr>
        <w:t>f</w:t>
      </w:r>
      <w:r>
        <w:rPr>
          <w:spacing w:val="-1"/>
          <w:sz w:val="28"/>
          <w:szCs w:val="28"/>
        </w:rPr>
        <w:t>u</w:t>
      </w:r>
      <w:r>
        <w:rPr>
          <w:sz w:val="28"/>
          <w:szCs w:val="28"/>
        </w:rPr>
        <w:t>l</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e</w:t>
      </w:r>
      <w:r>
        <w:rPr>
          <w:spacing w:val="1"/>
          <w:sz w:val="28"/>
          <w:szCs w:val="28"/>
        </w:rPr>
        <w:t>d</w:t>
      </w:r>
      <w:r>
        <w:rPr>
          <w:spacing w:val="-1"/>
          <w:sz w:val="28"/>
          <w:szCs w:val="28"/>
        </w:rPr>
        <w:t>i</w:t>
      </w:r>
      <w:r>
        <w:rPr>
          <w:spacing w:val="1"/>
          <w:sz w:val="28"/>
          <w:szCs w:val="28"/>
        </w:rPr>
        <w:t>u</w:t>
      </w:r>
      <w:r>
        <w:rPr>
          <w:spacing w:val="5"/>
          <w:sz w:val="28"/>
          <w:szCs w:val="28"/>
        </w:rPr>
        <w:t>m</w:t>
      </w:r>
      <w:r>
        <w:rPr>
          <w:spacing w:val="-2"/>
          <w:sz w:val="28"/>
          <w:szCs w:val="28"/>
        </w:rPr>
        <w:t>-</w:t>
      </w:r>
      <w:r>
        <w:rPr>
          <w:spacing w:val="1"/>
          <w:sz w:val="28"/>
          <w:szCs w:val="28"/>
        </w:rPr>
        <w:t>si</w:t>
      </w:r>
      <w:r>
        <w:rPr>
          <w:spacing w:val="-2"/>
          <w:sz w:val="28"/>
          <w:szCs w:val="28"/>
        </w:rPr>
        <w:t>z</w:t>
      </w:r>
      <w:r>
        <w:rPr>
          <w:sz w:val="28"/>
          <w:szCs w:val="28"/>
        </w:rPr>
        <w:t xml:space="preserve">ed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1"/>
          <w:sz w:val="28"/>
          <w:szCs w:val="28"/>
        </w:rPr>
        <w:t>s</w:t>
      </w:r>
      <w:r>
        <w:rPr>
          <w:spacing w:val="-1"/>
          <w:sz w:val="28"/>
          <w:szCs w:val="28"/>
        </w:rPr>
        <w:t>/b</w:t>
      </w:r>
      <w:r>
        <w:rPr>
          <w:spacing w:val="1"/>
          <w:sz w:val="28"/>
          <w:szCs w:val="28"/>
        </w:rPr>
        <w:t>u</w:t>
      </w:r>
      <w:r>
        <w:rPr>
          <w:spacing w:val="-1"/>
          <w:sz w:val="28"/>
          <w:szCs w:val="28"/>
        </w:rPr>
        <w:t>s</w:t>
      </w:r>
      <w:r>
        <w:rPr>
          <w:spacing w:val="1"/>
          <w:sz w:val="28"/>
          <w:szCs w:val="28"/>
        </w:rPr>
        <w:t>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Pr>
          <w:sz w:val="28"/>
          <w:szCs w:val="28"/>
        </w:rPr>
        <w:t>.</w:t>
      </w:r>
    </w:p>
    <w:p w14:paraId="62A875FF" w14:textId="103C42F4"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Premium</w:t>
      </w:r>
      <w:r w:rsidR="00A44FA3">
        <w:rPr>
          <w:spacing w:val="-3"/>
          <w:sz w:val="28"/>
          <w:szCs w:val="28"/>
        </w:rPr>
        <w:t xml:space="preserve"> </w:t>
      </w:r>
      <w:r w:rsidR="00A44FA3">
        <w:rPr>
          <w:spacing w:val="1"/>
          <w:sz w:val="28"/>
          <w:szCs w:val="28"/>
        </w:rPr>
        <w:t>E</w:t>
      </w:r>
      <w:r w:rsidR="00A44FA3">
        <w:rPr>
          <w:spacing w:val="-1"/>
          <w:sz w:val="28"/>
          <w:szCs w:val="28"/>
        </w:rPr>
        <w:t>n</w:t>
      </w:r>
      <w:r w:rsidR="00A44FA3">
        <w:rPr>
          <w:spacing w:val="1"/>
          <w:sz w:val="28"/>
          <w:szCs w:val="28"/>
        </w:rPr>
        <w:t>t</w:t>
      </w:r>
      <w:r w:rsidR="00A44FA3">
        <w:rPr>
          <w:sz w:val="28"/>
          <w:szCs w:val="28"/>
        </w:rPr>
        <w:t>e</w:t>
      </w:r>
      <w:r w:rsidR="00A44FA3">
        <w:rPr>
          <w:spacing w:val="-2"/>
          <w:sz w:val="28"/>
          <w:szCs w:val="28"/>
        </w:rPr>
        <w:t>r</w:t>
      </w:r>
      <w:r w:rsidR="00A44FA3">
        <w:rPr>
          <w:spacing w:val="1"/>
          <w:sz w:val="28"/>
          <w:szCs w:val="28"/>
        </w:rPr>
        <w:t>p</w:t>
      </w:r>
      <w:r w:rsidR="00A44FA3">
        <w:rPr>
          <w:spacing w:val="-2"/>
          <w:sz w:val="28"/>
          <w:szCs w:val="28"/>
        </w:rPr>
        <w:t>r</w:t>
      </w:r>
      <w:r w:rsidR="00A44FA3">
        <w:rPr>
          <w:spacing w:val="1"/>
          <w:sz w:val="28"/>
          <w:szCs w:val="28"/>
        </w:rPr>
        <w:t>i</w:t>
      </w:r>
      <w:r w:rsidR="00A44FA3">
        <w:rPr>
          <w:spacing w:val="-1"/>
          <w:sz w:val="28"/>
          <w:szCs w:val="28"/>
        </w:rPr>
        <w:t>s</w:t>
      </w:r>
      <w:r w:rsidR="00A44FA3">
        <w:rPr>
          <w:sz w:val="28"/>
          <w:szCs w:val="28"/>
        </w:rPr>
        <w:t>e</w:t>
      </w:r>
      <w:r w:rsidR="00A44FA3">
        <w:rPr>
          <w:spacing w:val="2"/>
          <w:sz w:val="28"/>
          <w:szCs w:val="28"/>
        </w:rPr>
        <w:t xml:space="preserve"> </w:t>
      </w:r>
      <w:r w:rsidR="00A44FA3">
        <w:rPr>
          <w:sz w:val="28"/>
          <w:szCs w:val="28"/>
        </w:rPr>
        <w:t>Mar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w:t>
      </w:r>
      <w:r w:rsidR="00A44FA3">
        <w:rPr>
          <w:spacing w:val="-3"/>
          <w:sz w:val="28"/>
          <w:szCs w:val="28"/>
        </w:rPr>
        <w:t>P</w:t>
      </w:r>
      <w:r w:rsidR="00A44FA3">
        <w:rPr>
          <w:spacing w:val="1"/>
          <w:sz w:val="28"/>
          <w:szCs w:val="28"/>
        </w:rPr>
        <w:t>E</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w:t>
      </w:r>
      <w:r w:rsidR="00A44FA3">
        <w:rPr>
          <w:spacing w:val="1"/>
          <w:sz w:val="28"/>
          <w:szCs w:val="28"/>
        </w:rPr>
        <w:t>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z w:val="28"/>
          <w:szCs w:val="28"/>
        </w:rPr>
        <w:t>a</w:t>
      </w:r>
      <w:r w:rsidR="00A44FA3">
        <w:rPr>
          <w:spacing w:val="-1"/>
          <w:sz w:val="28"/>
          <w:szCs w:val="28"/>
        </w:rPr>
        <w:t>n</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th</w:t>
      </w:r>
      <w:r w:rsidR="00A44FA3">
        <w:rPr>
          <w:sz w:val="28"/>
          <w:szCs w:val="28"/>
        </w:rPr>
        <w:t>e</w:t>
      </w:r>
    </w:p>
    <w:p w14:paraId="73C3A03C" w14:textId="540AF6DD" w:rsidR="00AE7C60" w:rsidRDefault="00A44FA3" w:rsidP="003E0BA7">
      <w:pPr>
        <w:spacing w:before="26" w:line="257" w:lineRule="auto"/>
        <w:ind w:left="1720" w:right="801"/>
        <w:jc w:val="both"/>
        <w:rPr>
          <w:sz w:val="28"/>
          <w:szCs w:val="28"/>
        </w:rPr>
      </w:pPr>
      <w:r>
        <w:rPr>
          <w:sz w:val="28"/>
          <w:szCs w:val="28"/>
        </w:rPr>
        <w:lastRenderedPageBreak/>
        <w:t>r</w:t>
      </w:r>
      <w:r>
        <w:rPr>
          <w:spacing w:val="1"/>
          <w:sz w:val="28"/>
          <w:szCs w:val="28"/>
        </w:rPr>
        <w:t>i</w:t>
      </w:r>
      <w:r>
        <w:rPr>
          <w:spacing w:val="-1"/>
          <w:sz w:val="28"/>
          <w:szCs w:val="28"/>
        </w:rPr>
        <w:t>s</w:t>
      </w:r>
      <w:r>
        <w:rPr>
          <w:sz w:val="28"/>
          <w:szCs w:val="28"/>
        </w:rPr>
        <w:t>k</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cre</w:t>
      </w:r>
      <w:r>
        <w:rPr>
          <w:spacing w:val="-2"/>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u</w:t>
      </w:r>
      <w:r>
        <w:rPr>
          <w:sz w:val="28"/>
          <w:szCs w:val="28"/>
        </w:rPr>
        <w:t>c</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Th</w:t>
      </w:r>
      <w:r>
        <w:rPr>
          <w:spacing w:val="1"/>
          <w:sz w:val="28"/>
          <w:szCs w:val="28"/>
        </w:rPr>
        <w:t>i</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sidR="00E34E68">
        <w:rPr>
          <w:spacing w:val="-1"/>
          <w:sz w:val="28"/>
          <w:szCs w:val="28"/>
        </w:rPr>
        <w:t>for</w:t>
      </w:r>
      <w:r>
        <w:rPr>
          <w:sz w:val="28"/>
          <w:szCs w:val="28"/>
        </w:rPr>
        <w:t xml:space="preserve"> me</w:t>
      </w:r>
      <w:r>
        <w:rPr>
          <w:spacing w:val="-1"/>
          <w:sz w:val="28"/>
          <w:szCs w:val="28"/>
        </w:rPr>
        <w:t>d</w:t>
      </w:r>
      <w:r>
        <w:rPr>
          <w:spacing w:val="1"/>
          <w:sz w:val="28"/>
          <w:szCs w:val="28"/>
        </w:rPr>
        <w:t>i</w:t>
      </w:r>
      <w:r>
        <w:rPr>
          <w:spacing w:val="-1"/>
          <w:sz w:val="28"/>
          <w:szCs w:val="28"/>
        </w:rPr>
        <w:t>u</w:t>
      </w:r>
      <w:r>
        <w:rPr>
          <w:sz w:val="28"/>
          <w:szCs w:val="28"/>
        </w:rPr>
        <w:t>m-</w:t>
      </w:r>
      <w:r>
        <w:rPr>
          <w:spacing w:val="-1"/>
          <w:sz w:val="28"/>
          <w:szCs w:val="28"/>
        </w:rPr>
        <w:t>l</w:t>
      </w:r>
      <w:r>
        <w:rPr>
          <w:sz w:val="28"/>
          <w:szCs w:val="28"/>
        </w:rPr>
        <w:t>ar</w:t>
      </w:r>
      <w:r>
        <w:rPr>
          <w:spacing w:val="-1"/>
          <w:sz w:val="28"/>
          <w:szCs w:val="28"/>
        </w:rPr>
        <w:t>g</w:t>
      </w:r>
      <w:r>
        <w:rPr>
          <w:sz w:val="28"/>
          <w:szCs w:val="28"/>
        </w:rPr>
        <w:t xml:space="preserve">e </w:t>
      </w:r>
      <w:r>
        <w:rPr>
          <w:spacing w:val="-2"/>
          <w:sz w:val="28"/>
          <w:szCs w:val="28"/>
        </w:rPr>
        <w:t>s</w:t>
      </w:r>
      <w:r>
        <w:rPr>
          <w:spacing w:val="1"/>
          <w:sz w:val="28"/>
          <w:szCs w:val="28"/>
        </w:rPr>
        <w:t>i</w:t>
      </w:r>
      <w:r>
        <w:rPr>
          <w:sz w:val="28"/>
          <w:szCs w:val="28"/>
        </w:rPr>
        <w:t>ze</w:t>
      </w:r>
      <w:r>
        <w:rPr>
          <w:spacing w:val="-2"/>
          <w:sz w:val="28"/>
          <w:szCs w:val="28"/>
        </w:rPr>
        <w:t xml:space="preserve"> </w:t>
      </w:r>
      <w:r>
        <w:rPr>
          <w:spacing w:val="1"/>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pacing w:val="2"/>
          <w:sz w:val="28"/>
          <w:szCs w:val="28"/>
        </w:rPr>
        <w:t>s</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sidR="003C6354">
        <w:rPr>
          <w:sz w:val="28"/>
          <w:szCs w:val="28"/>
        </w:rPr>
        <w:t>.</w:t>
      </w:r>
      <w:r w:rsidR="00E34E68">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ad</w:t>
      </w:r>
      <w:r>
        <w:rPr>
          <w:spacing w:val="-2"/>
          <w:sz w:val="28"/>
          <w:szCs w:val="28"/>
        </w:rPr>
        <w:t>m</w:t>
      </w:r>
      <w:r>
        <w:rPr>
          <w:spacing w:val="1"/>
          <w:sz w:val="28"/>
          <w:szCs w:val="28"/>
        </w:rPr>
        <w:t>i</w:t>
      </w:r>
      <w:r>
        <w:rPr>
          <w:spacing w:val="-1"/>
          <w:sz w:val="28"/>
          <w:szCs w:val="28"/>
        </w:rPr>
        <w:t>s</w:t>
      </w:r>
      <w:r>
        <w:rPr>
          <w:spacing w:val="1"/>
          <w:sz w:val="28"/>
          <w:szCs w:val="28"/>
        </w:rPr>
        <w:t>s</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p>
    <w:p w14:paraId="0BF0FACD" w14:textId="30B66CA8" w:rsidR="003E0BA7" w:rsidRDefault="00A44FA3" w:rsidP="00A525AA">
      <w:pPr>
        <w:spacing w:before="3" w:line="300" w:lineRule="exact"/>
        <w:ind w:left="1720"/>
        <w:jc w:val="both"/>
      </w:pPr>
      <w:r>
        <w:rPr>
          <w:spacing w:val="1"/>
          <w:position w:val="-1"/>
          <w:sz w:val="28"/>
          <w:szCs w:val="28"/>
        </w:rPr>
        <w:t>h</w:t>
      </w:r>
      <w:r>
        <w:rPr>
          <w:position w:val="-1"/>
          <w:sz w:val="28"/>
          <w:szCs w:val="28"/>
        </w:rPr>
        <w:t>e</w:t>
      </w:r>
      <w:r>
        <w:rPr>
          <w:spacing w:val="-1"/>
          <w:position w:val="-1"/>
          <w:sz w:val="28"/>
          <w:szCs w:val="28"/>
        </w:rPr>
        <w:t>l</w:t>
      </w:r>
      <w:r>
        <w:rPr>
          <w:position w:val="-1"/>
          <w:sz w:val="28"/>
          <w:szCs w:val="28"/>
        </w:rPr>
        <w:t>d</w:t>
      </w:r>
      <w:r>
        <w:rPr>
          <w:spacing w:val="-1"/>
          <w:position w:val="-1"/>
          <w:sz w:val="28"/>
          <w:szCs w:val="28"/>
        </w:rPr>
        <w:t xml:space="preserve"> </w:t>
      </w:r>
      <w:r>
        <w:rPr>
          <w:spacing w:val="1"/>
          <w:position w:val="-1"/>
          <w:sz w:val="28"/>
          <w:szCs w:val="28"/>
        </w:rPr>
        <w:t>o</w:t>
      </w:r>
      <w:r>
        <w:rPr>
          <w:position w:val="-1"/>
          <w:sz w:val="28"/>
          <w:szCs w:val="28"/>
        </w:rPr>
        <w:t>n</w:t>
      </w:r>
      <w:r>
        <w:rPr>
          <w:spacing w:val="-2"/>
          <w:position w:val="-1"/>
          <w:sz w:val="28"/>
          <w:szCs w:val="28"/>
        </w:rPr>
        <w:t xml:space="preserve"> </w:t>
      </w:r>
      <w:r>
        <w:rPr>
          <w:spacing w:val="1"/>
          <w:position w:val="-1"/>
          <w:sz w:val="28"/>
          <w:szCs w:val="28"/>
        </w:rPr>
        <w:t>t</w:t>
      </w:r>
      <w:r>
        <w:rPr>
          <w:spacing w:val="-1"/>
          <w:position w:val="-1"/>
          <w:sz w:val="28"/>
          <w:szCs w:val="28"/>
        </w:rPr>
        <w:t>h</w:t>
      </w:r>
      <w:r>
        <w:rPr>
          <w:position w:val="-1"/>
          <w:sz w:val="28"/>
          <w:szCs w:val="28"/>
        </w:rPr>
        <w:t xml:space="preserve">e </w:t>
      </w:r>
      <w:r>
        <w:rPr>
          <w:spacing w:val="-1"/>
          <w:position w:val="-1"/>
          <w:sz w:val="28"/>
          <w:szCs w:val="28"/>
        </w:rPr>
        <w:t>b</w:t>
      </w:r>
      <w:r>
        <w:rPr>
          <w:spacing w:val="1"/>
          <w:position w:val="-1"/>
          <w:sz w:val="28"/>
          <w:szCs w:val="28"/>
        </w:rPr>
        <w:t>l</w:t>
      </w:r>
      <w:r>
        <w:rPr>
          <w:spacing w:val="-1"/>
          <w:position w:val="-1"/>
          <w:sz w:val="28"/>
          <w:szCs w:val="28"/>
        </w:rPr>
        <w:t>o</w:t>
      </w:r>
      <w:r>
        <w:rPr>
          <w:position w:val="-1"/>
          <w:sz w:val="28"/>
          <w:szCs w:val="28"/>
        </w:rPr>
        <w:t>c</w:t>
      </w:r>
      <w:r>
        <w:rPr>
          <w:spacing w:val="1"/>
          <w:position w:val="-1"/>
          <w:sz w:val="28"/>
          <w:szCs w:val="28"/>
        </w:rPr>
        <w:t>k</w:t>
      </w:r>
      <w:r>
        <w:rPr>
          <w:spacing w:val="-2"/>
          <w:position w:val="-1"/>
          <w:sz w:val="28"/>
          <w:szCs w:val="28"/>
        </w:rPr>
        <w:t>c</w:t>
      </w:r>
      <w:r>
        <w:rPr>
          <w:spacing w:val="1"/>
          <w:position w:val="-1"/>
          <w:sz w:val="28"/>
          <w:szCs w:val="28"/>
        </w:rPr>
        <w:t>h</w:t>
      </w:r>
      <w:r>
        <w:rPr>
          <w:spacing w:val="-2"/>
          <w:position w:val="-1"/>
          <w:sz w:val="28"/>
          <w:szCs w:val="28"/>
        </w:rPr>
        <w:t>a</w:t>
      </w:r>
      <w:r>
        <w:rPr>
          <w:spacing w:val="-1"/>
          <w:position w:val="-1"/>
          <w:sz w:val="28"/>
          <w:szCs w:val="28"/>
        </w:rPr>
        <w:t>i</w:t>
      </w:r>
      <w:r>
        <w:rPr>
          <w:spacing w:val="1"/>
          <w:position w:val="-1"/>
          <w:sz w:val="28"/>
          <w:szCs w:val="28"/>
        </w:rPr>
        <w:t>n</w:t>
      </w:r>
      <w:r>
        <w:rPr>
          <w:position w:val="-1"/>
          <w:sz w:val="28"/>
          <w:szCs w:val="28"/>
        </w:rPr>
        <w:t>.</w:t>
      </w:r>
    </w:p>
    <w:p w14:paraId="47AF407D" w14:textId="77777777" w:rsidR="00AE7C60" w:rsidRDefault="00AE7C60" w:rsidP="003E0BA7">
      <w:pPr>
        <w:spacing w:line="200" w:lineRule="exact"/>
        <w:jc w:val="both"/>
      </w:pPr>
    </w:p>
    <w:p w14:paraId="36D24EE2" w14:textId="77777777" w:rsidR="00AE7C60" w:rsidRDefault="00AE7C60" w:rsidP="003E0BA7">
      <w:pPr>
        <w:spacing w:line="200" w:lineRule="exact"/>
        <w:jc w:val="both"/>
      </w:pPr>
    </w:p>
    <w:p w14:paraId="3D2907B9" w14:textId="77777777" w:rsidR="00AE7C60" w:rsidRDefault="00AE7C60" w:rsidP="003E0BA7">
      <w:pPr>
        <w:spacing w:line="200" w:lineRule="exact"/>
        <w:jc w:val="both"/>
      </w:pPr>
    </w:p>
    <w:p w14:paraId="6A1A12F4" w14:textId="77777777" w:rsidR="00AE7C60" w:rsidRDefault="00AE7C60" w:rsidP="003E0BA7">
      <w:pPr>
        <w:spacing w:line="200" w:lineRule="exact"/>
        <w:jc w:val="both"/>
      </w:pPr>
    </w:p>
    <w:p w14:paraId="0556172D" w14:textId="77777777" w:rsidR="00AE7C60" w:rsidRDefault="00AE7C60" w:rsidP="003E0BA7">
      <w:pPr>
        <w:spacing w:before="19" w:line="200" w:lineRule="exact"/>
        <w:jc w:val="both"/>
      </w:pPr>
    </w:p>
    <w:tbl>
      <w:tblPr>
        <w:tblW w:w="0" w:type="auto"/>
        <w:tblInd w:w="94" w:type="dxa"/>
        <w:tblLayout w:type="fixed"/>
        <w:tblCellMar>
          <w:left w:w="0" w:type="dxa"/>
          <w:right w:w="0" w:type="dxa"/>
        </w:tblCellMar>
        <w:tblLook w:val="01E0" w:firstRow="1" w:lastRow="1" w:firstColumn="1" w:lastColumn="1" w:noHBand="0" w:noVBand="0"/>
      </w:tblPr>
      <w:tblGrid>
        <w:gridCol w:w="3116"/>
        <w:gridCol w:w="2119"/>
        <w:gridCol w:w="2120"/>
        <w:gridCol w:w="2727"/>
      </w:tblGrid>
      <w:tr w:rsidR="00AE7C60" w14:paraId="4506A08F" w14:textId="77777777" w:rsidTr="003E0BA7">
        <w:trPr>
          <w:trHeight w:hRule="exact" w:val="336"/>
        </w:trPr>
        <w:tc>
          <w:tcPr>
            <w:tcW w:w="3116" w:type="dxa"/>
            <w:tcBorders>
              <w:top w:val="single" w:sz="6" w:space="0" w:color="000000"/>
              <w:left w:val="single" w:sz="6" w:space="0" w:color="000000"/>
              <w:bottom w:val="nil"/>
              <w:right w:val="single" w:sz="6" w:space="0" w:color="000000"/>
            </w:tcBorders>
            <w:shd w:val="pct15" w:color="auto" w:fill="auto"/>
          </w:tcPr>
          <w:p w14:paraId="52C3C87A" w14:textId="77777777" w:rsidR="00AE7C60" w:rsidRDefault="00AE7C60" w:rsidP="003E0BA7">
            <w:pPr>
              <w:jc w:val="both"/>
            </w:pPr>
            <w:bookmarkStart w:id="15" w:name="_Hlk81233539"/>
          </w:p>
        </w:tc>
        <w:tc>
          <w:tcPr>
            <w:tcW w:w="2119" w:type="dxa"/>
            <w:tcBorders>
              <w:top w:val="single" w:sz="6" w:space="0" w:color="000000"/>
              <w:left w:val="single" w:sz="6" w:space="0" w:color="000000"/>
              <w:bottom w:val="nil"/>
              <w:right w:val="single" w:sz="6" w:space="0" w:color="000000"/>
            </w:tcBorders>
            <w:shd w:val="pct15" w:color="auto" w:fill="auto"/>
          </w:tcPr>
          <w:p w14:paraId="3BEED3D3" w14:textId="77777777" w:rsidR="00AE7C60" w:rsidRDefault="00A44FA3" w:rsidP="003E0BA7">
            <w:pPr>
              <w:spacing w:line="320" w:lineRule="exact"/>
              <w:ind w:left="385"/>
              <w:jc w:val="both"/>
              <w:rPr>
                <w:sz w:val="28"/>
                <w:szCs w:val="28"/>
              </w:rPr>
            </w:pP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L</w:t>
            </w:r>
            <w:r>
              <w:rPr>
                <w:sz w:val="28"/>
                <w:szCs w:val="28"/>
              </w:rPr>
              <w:t>e</w:t>
            </w:r>
            <w:r>
              <w:rPr>
                <w:spacing w:val="1"/>
                <w:sz w:val="28"/>
                <w:szCs w:val="28"/>
              </w:rPr>
              <w:t>v</w:t>
            </w:r>
            <w:r>
              <w:rPr>
                <w:spacing w:val="-2"/>
                <w:sz w:val="28"/>
                <w:szCs w:val="28"/>
              </w:rPr>
              <w:t>e</w:t>
            </w:r>
            <w:r>
              <w:rPr>
                <w:sz w:val="28"/>
                <w:szCs w:val="28"/>
              </w:rPr>
              <w:t>l</w:t>
            </w:r>
          </w:p>
        </w:tc>
        <w:tc>
          <w:tcPr>
            <w:tcW w:w="2120" w:type="dxa"/>
            <w:tcBorders>
              <w:top w:val="single" w:sz="6" w:space="0" w:color="000000"/>
              <w:left w:val="single" w:sz="6" w:space="0" w:color="000000"/>
              <w:bottom w:val="nil"/>
              <w:right w:val="single" w:sz="6" w:space="0" w:color="000000"/>
            </w:tcBorders>
            <w:shd w:val="pct15" w:color="auto" w:fill="auto"/>
          </w:tcPr>
          <w:p w14:paraId="544127E2" w14:textId="77777777" w:rsidR="00AE7C60" w:rsidRDefault="00A44FA3" w:rsidP="003E0BA7">
            <w:pPr>
              <w:spacing w:line="320" w:lineRule="exact"/>
              <w:ind w:left="371"/>
              <w:jc w:val="both"/>
              <w:rPr>
                <w:sz w:val="28"/>
                <w:szCs w:val="28"/>
              </w:rPr>
            </w:pPr>
            <w:r>
              <w:rPr>
                <w:sz w:val="28"/>
                <w:szCs w:val="28"/>
              </w:rPr>
              <w:t>Ra</w:t>
            </w:r>
            <w:r>
              <w:rPr>
                <w:spacing w:val="-1"/>
                <w:sz w:val="28"/>
                <w:szCs w:val="28"/>
              </w:rPr>
              <w:t>p</w:t>
            </w:r>
            <w:r>
              <w:rPr>
                <w:spacing w:val="1"/>
                <w:sz w:val="28"/>
                <w:szCs w:val="28"/>
              </w:rPr>
              <w:t>i</w:t>
            </w:r>
            <w:r>
              <w:rPr>
                <w:sz w:val="28"/>
                <w:szCs w:val="28"/>
              </w:rPr>
              <w:t>d</w:t>
            </w:r>
            <w:r>
              <w:rPr>
                <w:spacing w:val="-2"/>
                <w:sz w:val="28"/>
                <w:szCs w:val="28"/>
              </w:rPr>
              <w:t xml:space="preserve"> </w:t>
            </w:r>
            <w:r>
              <w:rPr>
                <w:spacing w:val="-1"/>
                <w:sz w:val="28"/>
                <w:szCs w:val="28"/>
              </w:rPr>
              <w:t>E</w:t>
            </w:r>
            <w:r>
              <w:rPr>
                <w:spacing w:val="1"/>
                <w:sz w:val="28"/>
                <w:szCs w:val="28"/>
              </w:rPr>
              <w:t>nt</w:t>
            </w:r>
            <w:r>
              <w:rPr>
                <w:spacing w:val="-2"/>
                <w:sz w:val="28"/>
                <w:szCs w:val="28"/>
              </w:rPr>
              <w:t>r</w:t>
            </w:r>
            <w:r>
              <w:rPr>
                <w:sz w:val="28"/>
                <w:szCs w:val="28"/>
              </w:rPr>
              <w:t>y</w:t>
            </w:r>
          </w:p>
        </w:tc>
        <w:tc>
          <w:tcPr>
            <w:tcW w:w="2727" w:type="dxa"/>
            <w:tcBorders>
              <w:top w:val="single" w:sz="6" w:space="0" w:color="000000"/>
              <w:left w:val="single" w:sz="6" w:space="0" w:color="000000"/>
              <w:bottom w:val="nil"/>
              <w:right w:val="single" w:sz="6" w:space="0" w:color="000000"/>
            </w:tcBorders>
            <w:shd w:val="pct15" w:color="auto" w:fill="auto"/>
          </w:tcPr>
          <w:p w14:paraId="62A3E7F6" w14:textId="77777777" w:rsidR="00AE7C60" w:rsidRDefault="00A44FA3" w:rsidP="003E0BA7">
            <w:pPr>
              <w:spacing w:line="320" w:lineRule="exact"/>
              <w:ind w:left="232"/>
              <w:jc w:val="both"/>
              <w:rPr>
                <w:sz w:val="28"/>
                <w:szCs w:val="28"/>
              </w:rPr>
            </w:pP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E</w:t>
            </w:r>
            <w:r>
              <w:rPr>
                <w:spacing w:val="-1"/>
                <w:sz w:val="28"/>
                <w:szCs w:val="28"/>
              </w:rPr>
              <w:t>n</w:t>
            </w:r>
            <w:r>
              <w:rPr>
                <w:spacing w:val="1"/>
                <w:sz w:val="28"/>
                <w:szCs w:val="28"/>
              </w:rPr>
              <w:t>t</w:t>
            </w:r>
            <w:r>
              <w:rPr>
                <w:sz w:val="28"/>
                <w:szCs w:val="28"/>
              </w:rPr>
              <w:t>e</w:t>
            </w:r>
            <w:r>
              <w:rPr>
                <w:spacing w:val="-2"/>
                <w:sz w:val="28"/>
                <w:szCs w:val="28"/>
              </w:rPr>
              <w:t>r</w:t>
            </w:r>
            <w:r>
              <w:rPr>
                <w:spacing w:val="1"/>
                <w:sz w:val="28"/>
                <w:szCs w:val="28"/>
              </w:rPr>
              <w:t>p</w:t>
            </w:r>
            <w:r>
              <w:rPr>
                <w:spacing w:val="-2"/>
                <w:sz w:val="28"/>
                <w:szCs w:val="28"/>
              </w:rPr>
              <w:t>r</w:t>
            </w:r>
            <w:r>
              <w:rPr>
                <w:spacing w:val="1"/>
                <w:sz w:val="28"/>
                <w:szCs w:val="28"/>
              </w:rPr>
              <w:t>i</w:t>
            </w:r>
            <w:r>
              <w:rPr>
                <w:spacing w:val="-1"/>
                <w:sz w:val="28"/>
                <w:szCs w:val="28"/>
              </w:rPr>
              <w:t>s</w:t>
            </w:r>
            <w:r>
              <w:rPr>
                <w:sz w:val="28"/>
                <w:szCs w:val="28"/>
              </w:rPr>
              <w:t>e</w:t>
            </w:r>
          </w:p>
        </w:tc>
      </w:tr>
      <w:tr w:rsidR="00AE7C60" w14:paraId="1FDB6322" w14:textId="77777777" w:rsidTr="003E0BA7">
        <w:trPr>
          <w:trHeight w:hRule="exact" w:val="317"/>
        </w:trPr>
        <w:tc>
          <w:tcPr>
            <w:tcW w:w="3116" w:type="dxa"/>
            <w:tcBorders>
              <w:top w:val="nil"/>
              <w:left w:val="single" w:sz="6" w:space="0" w:color="000000"/>
              <w:bottom w:val="single" w:sz="5" w:space="0" w:color="000000"/>
              <w:right w:val="single" w:sz="6" w:space="0" w:color="000000"/>
            </w:tcBorders>
            <w:shd w:val="pct15" w:color="auto" w:fill="auto"/>
          </w:tcPr>
          <w:p w14:paraId="2A4A5FC6" w14:textId="77777777" w:rsidR="00AE7C60" w:rsidRDefault="00AE7C60" w:rsidP="003E0BA7">
            <w:pPr>
              <w:jc w:val="both"/>
            </w:pPr>
          </w:p>
        </w:tc>
        <w:tc>
          <w:tcPr>
            <w:tcW w:w="2119" w:type="dxa"/>
            <w:tcBorders>
              <w:top w:val="nil"/>
              <w:left w:val="single" w:sz="6" w:space="0" w:color="000000"/>
              <w:bottom w:val="single" w:sz="6" w:space="0" w:color="000000"/>
              <w:right w:val="single" w:sz="6" w:space="0" w:color="000000"/>
            </w:tcBorders>
            <w:shd w:val="pct15" w:color="auto" w:fill="auto"/>
          </w:tcPr>
          <w:p w14:paraId="0248EFE6" w14:textId="77777777" w:rsidR="00AE7C60" w:rsidRDefault="00A44FA3" w:rsidP="003E0BA7">
            <w:pPr>
              <w:spacing w:line="300" w:lineRule="exact"/>
              <w:ind w:left="215"/>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B</w:t>
            </w:r>
            <w:r>
              <w:rPr>
                <w:spacing w:val="1"/>
                <w:sz w:val="28"/>
                <w:szCs w:val="28"/>
              </w:rPr>
              <w:t>L</w:t>
            </w:r>
            <w:r>
              <w:rPr>
                <w:sz w:val="28"/>
                <w:szCs w:val="28"/>
              </w:rPr>
              <w:t>M)</w:t>
            </w:r>
          </w:p>
        </w:tc>
        <w:tc>
          <w:tcPr>
            <w:tcW w:w="2120" w:type="dxa"/>
            <w:tcBorders>
              <w:top w:val="nil"/>
              <w:left w:val="single" w:sz="6" w:space="0" w:color="000000"/>
              <w:bottom w:val="single" w:sz="6" w:space="0" w:color="000000"/>
              <w:right w:val="single" w:sz="6" w:space="0" w:color="000000"/>
            </w:tcBorders>
            <w:shd w:val="pct15" w:color="auto" w:fill="auto"/>
          </w:tcPr>
          <w:p w14:paraId="4327EA2D" w14:textId="77777777" w:rsidR="00AE7C60" w:rsidRDefault="00A44FA3" w:rsidP="003E0BA7">
            <w:pPr>
              <w:spacing w:line="300" w:lineRule="exact"/>
              <w:ind w:left="21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R</w:t>
            </w:r>
            <w:r>
              <w:rPr>
                <w:spacing w:val="1"/>
                <w:sz w:val="28"/>
                <w:szCs w:val="28"/>
              </w:rPr>
              <w:t>E</w:t>
            </w:r>
            <w:r>
              <w:rPr>
                <w:sz w:val="28"/>
                <w:szCs w:val="28"/>
              </w:rPr>
              <w:t>M)</w:t>
            </w:r>
          </w:p>
        </w:tc>
        <w:tc>
          <w:tcPr>
            <w:tcW w:w="2727" w:type="dxa"/>
            <w:tcBorders>
              <w:top w:val="nil"/>
              <w:left w:val="single" w:sz="6" w:space="0" w:color="000000"/>
              <w:bottom w:val="single" w:sz="6" w:space="0" w:color="000000"/>
              <w:right w:val="single" w:sz="6" w:space="0" w:color="000000"/>
            </w:tcBorders>
            <w:shd w:val="pct15" w:color="auto" w:fill="auto"/>
          </w:tcPr>
          <w:p w14:paraId="6D4F8CD9" w14:textId="77777777" w:rsidR="00AE7C60" w:rsidRDefault="00A44FA3" w:rsidP="003E0BA7">
            <w:pPr>
              <w:spacing w:line="300" w:lineRule="exact"/>
              <w:ind w:left="53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P</w:t>
            </w:r>
            <w:r>
              <w:rPr>
                <w:spacing w:val="1"/>
                <w:sz w:val="28"/>
                <w:szCs w:val="28"/>
              </w:rPr>
              <w:t>E</w:t>
            </w:r>
            <w:r>
              <w:rPr>
                <w:sz w:val="28"/>
                <w:szCs w:val="28"/>
              </w:rPr>
              <w:t>M)</w:t>
            </w:r>
          </w:p>
        </w:tc>
      </w:tr>
      <w:tr w:rsidR="00AE7C60" w14:paraId="25A86EF5"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3E76E465" w14:textId="77777777" w:rsidR="00AE7C60" w:rsidRDefault="00A44FA3" w:rsidP="003E0BA7">
            <w:pPr>
              <w:spacing w:line="320" w:lineRule="exact"/>
              <w:ind w:left="431"/>
              <w:jc w:val="both"/>
              <w:rPr>
                <w:sz w:val="28"/>
                <w:szCs w:val="28"/>
              </w:rPr>
            </w:pPr>
            <w:r>
              <w:rPr>
                <w:position w:val="-1"/>
                <w:sz w:val="28"/>
                <w:szCs w:val="28"/>
              </w:rPr>
              <w:t>I</w:t>
            </w:r>
            <w:r>
              <w:rPr>
                <w:spacing w:val="1"/>
                <w:position w:val="-1"/>
                <w:sz w:val="28"/>
                <w:szCs w:val="28"/>
              </w:rPr>
              <w:t>n</w:t>
            </w:r>
            <w:r>
              <w:rPr>
                <w:spacing w:val="-1"/>
                <w:position w:val="-1"/>
                <w:sz w:val="28"/>
                <w:szCs w:val="28"/>
              </w:rPr>
              <w:t>it</w:t>
            </w:r>
            <w:r>
              <w:rPr>
                <w:spacing w:val="1"/>
                <w:position w:val="-1"/>
                <w:sz w:val="28"/>
                <w:szCs w:val="28"/>
              </w:rPr>
              <w:t>i</w:t>
            </w:r>
            <w:r>
              <w:rPr>
                <w:position w:val="-1"/>
                <w:sz w:val="28"/>
                <w:szCs w:val="28"/>
              </w:rPr>
              <w:t>al</w:t>
            </w:r>
            <w:r>
              <w:rPr>
                <w:spacing w:val="-2"/>
                <w:position w:val="-1"/>
                <w:sz w:val="28"/>
                <w:szCs w:val="28"/>
              </w:rPr>
              <w:t xml:space="preserve"> </w:t>
            </w:r>
            <w:r>
              <w:rPr>
                <w:spacing w:val="-1"/>
                <w:position w:val="-1"/>
                <w:sz w:val="28"/>
                <w:szCs w:val="28"/>
              </w:rPr>
              <w:t>d</w:t>
            </w:r>
            <w:r>
              <w:rPr>
                <w:spacing w:val="1"/>
                <w:position w:val="-1"/>
                <w:sz w:val="28"/>
                <w:szCs w:val="28"/>
              </w:rPr>
              <w:t>u</w:t>
            </w:r>
            <w:r>
              <w:rPr>
                <w:position w:val="-1"/>
                <w:sz w:val="28"/>
                <w:szCs w:val="28"/>
              </w:rPr>
              <w:t xml:space="preserve">e </w:t>
            </w:r>
            <w:r>
              <w:rPr>
                <w:spacing w:val="-1"/>
                <w:position w:val="-1"/>
                <w:sz w:val="28"/>
                <w:szCs w:val="28"/>
              </w:rPr>
              <w:t>d</w:t>
            </w:r>
            <w:r>
              <w:rPr>
                <w:spacing w:val="1"/>
                <w:position w:val="-1"/>
                <w:sz w:val="28"/>
                <w:szCs w:val="28"/>
              </w:rPr>
              <w:t>i</w:t>
            </w:r>
            <w:r>
              <w:rPr>
                <w:spacing w:val="-1"/>
                <w:position w:val="-1"/>
                <w:sz w:val="28"/>
                <w:szCs w:val="28"/>
              </w:rPr>
              <w:t>li</w:t>
            </w:r>
            <w:r>
              <w:rPr>
                <w:spacing w:val="1"/>
                <w:position w:val="-1"/>
                <w:sz w:val="28"/>
                <w:szCs w:val="28"/>
              </w:rPr>
              <w:t>g</w:t>
            </w:r>
            <w:r>
              <w:rPr>
                <w:spacing w:val="-2"/>
                <w:position w:val="-1"/>
                <w:sz w:val="28"/>
                <w:szCs w:val="28"/>
              </w:rPr>
              <w:t>e</w:t>
            </w:r>
            <w:r>
              <w:rPr>
                <w:spacing w:val="1"/>
                <w:position w:val="-1"/>
                <w:sz w:val="28"/>
                <w:szCs w:val="28"/>
              </w:rPr>
              <w:t>n</w:t>
            </w:r>
            <w:r>
              <w:rPr>
                <w:position w:val="-1"/>
                <w:sz w:val="28"/>
                <w:szCs w:val="28"/>
              </w:rPr>
              <w:t>ce</w:t>
            </w:r>
          </w:p>
        </w:tc>
        <w:tc>
          <w:tcPr>
            <w:tcW w:w="2119" w:type="dxa"/>
            <w:tcBorders>
              <w:top w:val="single" w:sz="6" w:space="0" w:color="000000"/>
              <w:left w:val="single" w:sz="6" w:space="0" w:color="000000"/>
              <w:bottom w:val="single" w:sz="5" w:space="0" w:color="000000"/>
              <w:right w:val="single" w:sz="5" w:space="0" w:color="000000"/>
            </w:tcBorders>
          </w:tcPr>
          <w:p w14:paraId="7224D6BF" w14:textId="77777777" w:rsidR="00AE7C60" w:rsidRDefault="00A44FA3" w:rsidP="003E0BA7">
            <w:pPr>
              <w:spacing w:line="320" w:lineRule="exact"/>
              <w:ind w:left="839" w:right="841"/>
              <w:jc w:val="both"/>
              <w:rPr>
                <w:sz w:val="28"/>
                <w:szCs w:val="28"/>
              </w:rPr>
            </w:pPr>
            <w:r>
              <w:rPr>
                <w:spacing w:val="1"/>
                <w:position w:val="-1"/>
                <w:sz w:val="28"/>
                <w:szCs w:val="28"/>
              </w:rPr>
              <w:t>No</w:t>
            </w:r>
          </w:p>
        </w:tc>
        <w:tc>
          <w:tcPr>
            <w:tcW w:w="2120" w:type="dxa"/>
            <w:tcBorders>
              <w:top w:val="single" w:sz="6" w:space="0" w:color="000000"/>
              <w:left w:val="single" w:sz="5" w:space="0" w:color="000000"/>
              <w:bottom w:val="single" w:sz="5" w:space="0" w:color="000000"/>
              <w:right w:val="single" w:sz="5" w:space="0" w:color="000000"/>
            </w:tcBorders>
          </w:tcPr>
          <w:p w14:paraId="0A4F5859" w14:textId="77777777" w:rsidR="00AE7C60" w:rsidRDefault="00A44FA3" w:rsidP="003E0BA7">
            <w:pPr>
              <w:spacing w:line="320" w:lineRule="exact"/>
              <w:ind w:left="796" w:right="795"/>
              <w:jc w:val="both"/>
              <w:rPr>
                <w:sz w:val="28"/>
                <w:szCs w:val="28"/>
              </w:rPr>
            </w:pPr>
            <w:r>
              <w:rPr>
                <w:spacing w:val="1"/>
                <w:position w:val="-1"/>
                <w:sz w:val="28"/>
                <w:szCs w:val="28"/>
              </w:rPr>
              <w:t>Y</w:t>
            </w:r>
            <w:r>
              <w:rPr>
                <w:spacing w:val="-2"/>
                <w:position w:val="-1"/>
                <w:sz w:val="28"/>
                <w:szCs w:val="28"/>
              </w:rPr>
              <w:t>e</w:t>
            </w:r>
            <w:r>
              <w:rPr>
                <w:position w:val="-1"/>
                <w:sz w:val="28"/>
                <w:szCs w:val="28"/>
              </w:rPr>
              <w:t>s</w:t>
            </w:r>
          </w:p>
        </w:tc>
        <w:tc>
          <w:tcPr>
            <w:tcW w:w="2727" w:type="dxa"/>
            <w:tcBorders>
              <w:top w:val="single" w:sz="6" w:space="0" w:color="000000"/>
              <w:left w:val="single" w:sz="5" w:space="0" w:color="000000"/>
              <w:bottom w:val="single" w:sz="5" w:space="0" w:color="000000"/>
              <w:right w:val="single" w:sz="5" w:space="0" w:color="000000"/>
            </w:tcBorders>
          </w:tcPr>
          <w:p w14:paraId="20FD04A8" w14:textId="77777777" w:rsidR="00AE7C60" w:rsidRDefault="00A44FA3" w:rsidP="003E0BA7">
            <w:pPr>
              <w:spacing w:line="320" w:lineRule="exact"/>
              <w:ind w:left="1099" w:right="1099"/>
              <w:jc w:val="both"/>
              <w:rPr>
                <w:sz w:val="28"/>
                <w:szCs w:val="28"/>
              </w:rPr>
            </w:pPr>
            <w:r>
              <w:rPr>
                <w:spacing w:val="1"/>
                <w:position w:val="-1"/>
                <w:sz w:val="28"/>
                <w:szCs w:val="28"/>
              </w:rPr>
              <w:t>Y</w:t>
            </w:r>
            <w:r>
              <w:rPr>
                <w:spacing w:val="-2"/>
                <w:position w:val="-1"/>
                <w:sz w:val="28"/>
                <w:szCs w:val="28"/>
              </w:rPr>
              <w:t>e</w:t>
            </w:r>
            <w:r>
              <w:rPr>
                <w:position w:val="-1"/>
                <w:sz w:val="28"/>
                <w:szCs w:val="28"/>
              </w:rPr>
              <w:t>s</w:t>
            </w:r>
          </w:p>
        </w:tc>
      </w:tr>
      <w:tr w:rsidR="00AE7C60" w14:paraId="6AA7BBF8" w14:textId="77777777" w:rsidTr="003E0BA7">
        <w:trPr>
          <w:trHeight w:hRule="exact" w:val="337"/>
        </w:trPr>
        <w:tc>
          <w:tcPr>
            <w:tcW w:w="3116" w:type="dxa"/>
            <w:vMerge w:val="restart"/>
            <w:tcBorders>
              <w:top w:val="single" w:sz="5" w:space="0" w:color="000000"/>
              <w:left w:val="single" w:sz="6" w:space="0" w:color="000000"/>
              <w:right w:val="single" w:sz="6" w:space="0" w:color="000000"/>
            </w:tcBorders>
            <w:shd w:val="pct15" w:color="auto" w:fill="auto"/>
          </w:tcPr>
          <w:p w14:paraId="49B5833F" w14:textId="77777777" w:rsidR="00AE7C60" w:rsidRDefault="00AE7C60" w:rsidP="003E0BA7">
            <w:pPr>
              <w:spacing w:before="2" w:line="160" w:lineRule="exact"/>
              <w:jc w:val="both"/>
              <w:rPr>
                <w:sz w:val="16"/>
                <w:szCs w:val="16"/>
              </w:rPr>
            </w:pPr>
          </w:p>
          <w:p w14:paraId="5378E459" w14:textId="77777777" w:rsidR="00AE7C60" w:rsidRDefault="00A44FA3" w:rsidP="003E0BA7">
            <w:pPr>
              <w:ind w:left="943"/>
              <w:jc w:val="both"/>
              <w:rPr>
                <w:sz w:val="28"/>
                <w:szCs w:val="28"/>
              </w:rPr>
            </w:pPr>
            <w:r>
              <w:rPr>
                <w:spacing w:val="1"/>
                <w:sz w:val="28"/>
                <w:szCs w:val="28"/>
              </w:rPr>
              <w:t>A</w:t>
            </w:r>
            <w:r>
              <w:rPr>
                <w:spacing w:val="-1"/>
                <w:sz w:val="28"/>
                <w:szCs w:val="28"/>
              </w:rPr>
              <w:t>d</w:t>
            </w:r>
            <w:r>
              <w:rPr>
                <w:sz w:val="28"/>
                <w:szCs w:val="28"/>
              </w:rPr>
              <w:t>m</w:t>
            </w:r>
            <w:r>
              <w:rPr>
                <w:spacing w:val="-1"/>
                <w:sz w:val="28"/>
                <w:szCs w:val="28"/>
              </w:rPr>
              <w:t>i</w:t>
            </w:r>
            <w:r>
              <w:rPr>
                <w:spacing w:val="1"/>
                <w:sz w:val="28"/>
                <w:szCs w:val="28"/>
              </w:rPr>
              <w:t>s</w:t>
            </w:r>
            <w:r>
              <w:rPr>
                <w:spacing w:val="-1"/>
                <w:sz w:val="28"/>
                <w:szCs w:val="28"/>
              </w:rPr>
              <w:t>si</w:t>
            </w:r>
            <w:r>
              <w:rPr>
                <w:spacing w:val="1"/>
                <w:sz w:val="28"/>
                <w:szCs w:val="28"/>
              </w:rPr>
              <w:t>o</w:t>
            </w:r>
            <w:r>
              <w:rPr>
                <w:sz w:val="28"/>
                <w:szCs w:val="28"/>
              </w:rPr>
              <w:t>n</w:t>
            </w:r>
          </w:p>
        </w:tc>
        <w:tc>
          <w:tcPr>
            <w:tcW w:w="2119" w:type="dxa"/>
            <w:vMerge w:val="restart"/>
            <w:tcBorders>
              <w:top w:val="single" w:sz="5" w:space="0" w:color="000000"/>
              <w:left w:val="single" w:sz="6" w:space="0" w:color="000000"/>
              <w:right w:val="single" w:sz="5" w:space="0" w:color="000000"/>
            </w:tcBorders>
          </w:tcPr>
          <w:p w14:paraId="5FDD09B7" w14:textId="77777777" w:rsidR="00AE7C60" w:rsidRDefault="00AE7C60" w:rsidP="003E0BA7">
            <w:pPr>
              <w:spacing w:before="2" w:line="160" w:lineRule="exact"/>
              <w:jc w:val="both"/>
              <w:rPr>
                <w:sz w:val="16"/>
                <w:szCs w:val="16"/>
              </w:rPr>
            </w:pPr>
          </w:p>
          <w:p w14:paraId="3DCA9416" w14:textId="77777777" w:rsidR="00AE7C60" w:rsidRDefault="00A44FA3" w:rsidP="003E0BA7">
            <w:pPr>
              <w:ind w:left="417"/>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120" w:type="dxa"/>
            <w:vMerge w:val="restart"/>
            <w:tcBorders>
              <w:top w:val="single" w:sz="5" w:space="0" w:color="000000"/>
              <w:left w:val="single" w:sz="5" w:space="0" w:color="000000"/>
              <w:right w:val="single" w:sz="5" w:space="0" w:color="000000"/>
            </w:tcBorders>
          </w:tcPr>
          <w:p w14:paraId="1F9FEB55" w14:textId="77777777" w:rsidR="00AE7C60" w:rsidRDefault="00AE7C60" w:rsidP="003E0BA7">
            <w:pPr>
              <w:spacing w:before="2" w:line="160" w:lineRule="exact"/>
              <w:jc w:val="both"/>
              <w:rPr>
                <w:sz w:val="16"/>
                <w:szCs w:val="16"/>
              </w:rPr>
            </w:pPr>
          </w:p>
          <w:p w14:paraId="5513DF77" w14:textId="77777777" w:rsidR="00AE7C60" w:rsidRDefault="00A44FA3" w:rsidP="003E0BA7">
            <w:pPr>
              <w:ind w:left="419"/>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727" w:type="dxa"/>
            <w:vMerge w:val="restart"/>
            <w:tcBorders>
              <w:top w:val="single" w:sz="5" w:space="0" w:color="000000"/>
              <w:left w:val="single" w:sz="5" w:space="0" w:color="000000"/>
              <w:right w:val="single" w:sz="5" w:space="0" w:color="000000"/>
            </w:tcBorders>
          </w:tcPr>
          <w:p w14:paraId="7670ABEC" w14:textId="77777777" w:rsidR="00AE7C60" w:rsidRDefault="00A44FA3" w:rsidP="003E0BA7">
            <w:pPr>
              <w:spacing w:line="320" w:lineRule="exact"/>
              <w:ind w:left="719"/>
              <w:jc w:val="both"/>
              <w:rPr>
                <w:sz w:val="28"/>
                <w:szCs w:val="28"/>
              </w:rPr>
            </w:pP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5B8078D0" w14:textId="77777777" w:rsidR="00AE7C60" w:rsidRDefault="00A44FA3" w:rsidP="003E0BA7">
            <w:pPr>
              <w:spacing w:before="2" w:line="320" w:lineRule="exact"/>
              <w:ind w:left="757"/>
              <w:jc w:val="both"/>
              <w:rPr>
                <w:sz w:val="28"/>
                <w:szCs w:val="28"/>
              </w:rPr>
            </w:pPr>
            <w:r>
              <w:rPr>
                <w:position w:val="-1"/>
                <w:sz w:val="28"/>
                <w:szCs w:val="28"/>
              </w:rPr>
              <w:t>C</w:t>
            </w:r>
            <w:r>
              <w:rPr>
                <w:spacing w:val="-1"/>
                <w:position w:val="-1"/>
                <w:sz w:val="28"/>
                <w:szCs w:val="28"/>
              </w:rPr>
              <w:t>o</w:t>
            </w:r>
            <w:r>
              <w:rPr>
                <w:spacing w:val="1"/>
                <w:position w:val="-1"/>
                <w:sz w:val="28"/>
                <w:szCs w:val="28"/>
              </w:rPr>
              <w:t>ns</w:t>
            </w:r>
            <w:r>
              <w:rPr>
                <w:spacing w:val="-2"/>
                <w:position w:val="-1"/>
                <w:sz w:val="28"/>
                <w:szCs w:val="28"/>
              </w:rPr>
              <w:t>e</w:t>
            </w:r>
            <w:r>
              <w:rPr>
                <w:spacing w:val="-1"/>
                <w:position w:val="-1"/>
                <w:sz w:val="28"/>
                <w:szCs w:val="28"/>
              </w:rPr>
              <w:t>n</w:t>
            </w:r>
            <w:r>
              <w:rPr>
                <w:spacing w:val="1"/>
                <w:position w:val="-1"/>
                <w:sz w:val="28"/>
                <w:szCs w:val="28"/>
              </w:rPr>
              <w:t>s</w:t>
            </w:r>
            <w:r>
              <w:rPr>
                <w:spacing w:val="-1"/>
                <w:position w:val="-1"/>
                <w:sz w:val="28"/>
                <w:szCs w:val="28"/>
              </w:rPr>
              <w:t>u</w:t>
            </w:r>
            <w:r>
              <w:rPr>
                <w:position w:val="-1"/>
                <w:sz w:val="28"/>
                <w:szCs w:val="28"/>
              </w:rPr>
              <w:t>s</w:t>
            </w:r>
          </w:p>
        </w:tc>
      </w:tr>
      <w:tr w:rsidR="00AE7C60" w14:paraId="381CF330" w14:textId="77777777" w:rsidTr="003E0BA7">
        <w:trPr>
          <w:trHeight w:hRule="exact" w:val="318"/>
        </w:trPr>
        <w:tc>
          <w:tcPr>
            <w:tcW w:w="3116" w:type="dxa"/>
            <w:vMerge/>
            <w:tcBorders>
              <w:left w:val="single" w:sz="6" w:space="0" w:color="000000"/>
              <w:bottom w:val="single" w:sz="5" w:space="0" w:color="000000"/>
              <w:right w:val="single" w:sz="6" w:space="0" w:color="000000"/>
            </w:tcBorders>
            <w:shd w:val="pct15" w:color="auto" w:fill="auto"/>
          </w:tcPr>
          <w:p w14:paraId="3FE31553" w14:textId="77777777" w:rsidR="00AE7C60" w:rsidRDefault="00AE7C60" w:rsidP="003E0BA7">
            <w:pPr>
              <w:jc w:val="both"/>
            </w:pPr>
          </w:p>
        </w:tc>
        <w:tc>
          <w:tcPr>
            <w:tcW w:w="2119" w:type="dxa"/>
            <w:vMerge/>
            <w:tcBorders>
              <w:left w:val="single" w:sz="6" w:space="0" w:color="000000"/>
              <w:bottom w:val="single" w:sz="5" w:space="0" w:color="000000"/>
              <w:right w:val="single" w:sz="5" w:space="0" w:color="000000"/>
            </w:tcBorders>
          </w:tcPr>
          <w:p w14:paraId="05B5F124" w14:textId="77777777" w:rsidR="00AE7C60" w:rsidRDefault="00AE7C60" w:rsidP="003E0BA7">
            <w:pPr>
              <w:jc w:val="both"/>
            </w:pPr>
          </w:p>
        </w:tc>
        <w:tc>
          <w:tcPr>
            <w:tcW w:w="2120" w:type="dxa"/>
            <w:vMerge/>
            <w:tcBorders>
              <w:left w:val="single" w:sz="5" w:space="0" w:color="000000"/>
              <w:bottom w:val="single" w:sz="5" w:space="0" w:color="000000"/>
              <w:right w:val="single" w:sz="5" w:space="0" w:color="000000"/>
            </w:tcBorders>
          </w:tcPr>
          <w:p w14:paraId="2FF09958" w14:textId="77777777" w:rsidR="00AE7C60" w:rsidRDefault="00AE7C60" w:rsidP="003E0BA7">
            <w:pPr>
              <w:jc w:val="both"/>
            </w:pPr>
          </w:p>
        </w:tc>
        <w:tc>
          <w:tcPr>
            <w:tcW w:w="2727" w:type="dxa"/>
            <w:vMerge/>
            <w:tcBorders>
              <w:left w:val="single" w:sz="5" w:space="0" w:color="000000"/>
              <w:bottom w:val="single" w:sz="5" w:space="0" w:color="000000"/>
              <w:right w:val="single" w:sz="5" w:space="0" w:color="000000"/>
            </w:tcBorders>
          </w:tcPr>
          <w:p w14:paraId="3C377F57" w14:textId="77777777" w:rsidR="00AE7C60" w:rsidRDefault="00AE7C60" w:rsidP="003E0BA7">
            <w:pPr>
              <w:jc w:val="both"/>
            </w:pPr>
          </w:p>
        </w:tc>
      </w:tr>
      <w:tr w:rsidR="00AE7C60" w14:paraId="45C979BD"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49AA5653" w14:textId="77777777" w:rsidR="00AE7C60" w:rsidRDefault="00A44FA3" w:rsidP="003E0BA7">
            <w:pPr>
              <w:spacing w:line="320" w:lineRule="exact"/>
              <w:ind w:left="1252" w:right="1256"/>
              <w:jc w:val="both"/>
              <w:rPr>
                <w:sz w:val="28"/>
                <w:szCs w:val="28"/>
              </w:rPr>
            </w:pPr>
            <w:r>
              <w:rPr>
                <w:position w:val="-1"/>
                <w:sz w:val="28"/>
                <w:szCs w:val="28"/>
              </w:rPr>
              <w:t>R</w:t>
            </w:r>
            <w:r>
              <w:rPr>
                <w:spacing w:val="1"/>
                <w:position w:val="-1"/>
                <w:sz w:val="28"/>
                <w:szCs w:val="28"/>
              </w:rPr>
              <w:t>i</w:t>
            </w:r>
            <w:r>
              <w:rPr>
                <w:spacing w:val="-1"/>
                <w:position w:val="-1"/>
                <w:sz w:val="28"/>
                <w:szCs w:val="28"/>
              </w:rPr>
              <w:t>s</w:t>
            </w:r>
            <w:r>
              <w:rPr>
                <w:position w:val="-1"/>
                <w:sz w:val="28"/>
                <w:szCs w:val="28"/>
              </w:rPr>
              <w:t>k</w:t>
            </w:r>
          </w:p>
        </w:tc>
        <w:tc>
          <w:tcPr>
            <w:tcW w:w="2119" w:type="dxa"/>
            <w:tcBorders>
              <w:top w:val="single" w:sz="5" w:space="0" w:color="000000"/>
              <w:left w:val="single" w:sz="6" w:space="0" w:color="000000"/>
              <w:bottom w:val="single" w:sz="5" w:space="0" w:color="000000"/>
              <w:right w:val="single" w:sz="5" w:space="0" w:color="000000"/>
            </w:tcBorders>
          </w:tcPr>
          <w:p w14:paraId="26BE787C" w14:textId="77777777" w:rsidR="00AE7C60" w:rsidRDefault="00A44FA3" w:rsidP="003E0BA7">
            <w:pPr>
              <w:spacing w:line="320" w:lineRule="exact"/>
              <w:ind w:left="117"/>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 xml:space="preserve">m </w:t>
            </w:r>
            <w:r>
              <w:rPr>
                <w:spacing w:val="-2"/>
                <w:position w:val="-1"/>
                <w:sz w:val="28"/>
                <w:szCs w:val="28"/>
              </w:rPr>
              <w:t>t</w:t>
            </w:r>
            <w:r>
              <w:rPr>
                <w:position w:val="-1"/>
                <w:sz w:val="28"/>
                <w:szCs w:val="28"/>
              </w:rPr>
              <w:t>o</w:t>
            </w:r>
            <w:r>
              <w:rPr>
                <w:spacing w:val="1"/>
                <w:position w:val="-1"/>
                <w:sz w:val="28"/>
                <w:szCs w:val="28"/>
              </w:rPr>
              <w:t xml:space="preserve"> </w:t>
            </w:r>
            <w:r>
              <w:rPr>
                <w:spacing w:val="-1"/>
                <w:position w:val="-1"/>
                <w:sz w:val="28"/>
                <w:szCs w:val="28"/>
              </w:rPr>
              <w:t>Hi</w:t>
            </w:r>
            <w:r>
              <w:rPr>
                <w:spacing w:val="1"/>
                <w:position w:val="-1"/>
                <w:sz w:val="28"/>
                <w:szCs w:val="28"/>
              </w:rPr>
              <w:t>g</w:t>
            </w:r>
            <w:r>
              <w:rPr>
                <w:position w:val="-1"/>
                <w:sz w:val="28"/>
                <w:szCs w:val="28"/>
              </w:rPr>
              <w:t>h</w:t>
            </w:r>
          </w:p>
        </w:tc>
        <w:tc>
          <w:tcPr>
            <w:tcW w:w="2120" w:type="dxa"/>
            <w:tcBorders>
              <w:top w:val="single" w:sz="5" w:space="0" w:color="000000"/>
              <w:left w:val="single" w:sz="5" w:space="0" w:color="000000"/>
              <w:bottom w:val="single" w:sz="5" w:space="0" w:color="000000"/>
              <w:right w:val="single" w:sz="5" w:space="0" w:color="000000"/>
            </w:tcBorders>
          </w:tcPr>
          <w:p w14:paraId="7420E7B6" w14:textId="77777777" w:rsidR="00AE7C60" w:rsidRDefault="00A44FA3" w:rsidP="003E0BA7">
            <w:pPr>
              <w:spacing w:line="320" w:lineRule="exact"/>
              <w:ind w:left="580"/>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m</w:t>
            </w:r>
          </w:p>
        </w:tc>
        <w:tc>
          <w:tcPr>
            <w:tcW w:w="2727" w:type="dxa"/>
            <w:tcBorders>
              <w:top w:val="single" w:sz="5" w:space="0" w:color="000000"/>
              <w:left w:val="single" w:sz="5" w:space="0" w:color="000000"/>
              <w:bottom w:val="single" w:sz="5" w:space="0" w:color="000000"/>
              <w:right w:val="single" w:sz="5" w:space="0" w:color="000000"/>
            </w:tcBorders>
          </w:tcPr>
          <w:p w14:paraId="2D6639F0" w14:textId="77777777" w:rsidR="00AE7C60" w:rsidRDefault="00A44FA3" w:rsidP="003E0BA7">
            <w:pPr>
              <w:spacing w:line="320" w:lineRule="exact"/>
              <w:ind w:left="1060" w:right="1059"/>
              <w:jc w:val="both"/>
              <w:rPr>
                <w:sz w:val="28"/>
                <w:szCs w:val="28"/>
              </w:rPr>
            </w:pPr>
            <w:r>
              <w:rPr>
                <w:spacing w:val="1"/>
                <w:position w:val="-1"/>
                <w:sz w:val="28"/>
                <w:szCs w:val="28"/>
              </w:rPr>
              <w:t>L</w:t>
            </w:r>
            <w:r>
              <w:rPr>
                <w:spacing w:val="-1"/>
                <w:position w:val="-1"/>
                <w:sz w:val="28"/>
                <w:szCs w:val="28"/>
              </w:rPr>
              <w:t>o</w:t>
            </w:r>
            <w:r>
              <w:rPr>
                <w:position w:val="-1"/>
                <w:sz w:val="28"/>
                <w:szCs w:val="28"/>
              </w:rPr>
              <w:t>w</w:t>
            </w:r>
          </w:p>
        </w:tc>
      </w:tr>
      <w:tr w:rsidR="00AE7C60" w14:paraId="759950D3" w14:textId="77777777" w:rsidTr="003E0BA7">
        <w:trPr>
          <w:trHeight w:hRule="exact" w:val="334"/>
        </w:trPr>
        <w:tc>
          <w:tcPr>
            <w:tcW w:w="3116" w:type="dxa"/>
            <w:tcBorders>
              <w:top w:val="single" w:sz="5" w:space="0" w:color="000000"/>
              <w:left w:val="single" w:sz="6" w:space="0" w:color="000000"/>
              <w:bottom w:val="single" w:sz="6" w:space="0" w:color="000000"/>
              <w:right w:val="single" w:sz="6" w:space="0" w:color="000000"/>
            </w:tcBorders>
            <w:shd w:val="pct15" w:color="auto" w:fill="auto"/>
          </w:tcPr>
          <w:p w14:paraId="5D50216C" w14:textId="77777777" w:rsidR="00AE7C60" w:rsidRDefault="00A44FA3" w:rsidP="003E0BA7">
            <w:pPr>
              <w:spacing w:line="320" w:lineRule="exact"/>
              <w:ind w:left="225"/>
              <w:jc w:val="both"/>
              <w:rPr>
                <w:sz w:val="28"/>
                <w:szCs w:val="28"/>
              </w:rPr>
            </w:pPr>
            <w:r>
              <w:rPr>
                <w:sz w:val="28"/>
                <w:szCs w:val="28"/>
              </w:rPr>
              <w:t>I</w:t>
            </w:r>
            <w:r>
              <w:rPr>
                <w:spacing w:val="1"/>
                <w:sz w:val="28"/>
                <w:szCs w:val="28"/>
              </w:rPr>
              <w:t>n</w:t>
            </w:r>
            <w:r>
              <w:rPr>
                <w:spacing w:val="-1"/>
                <w:sz w:val="28"/>
                <w:szCs w:val="28"/>
              </w:rPr>
              <w:t>it</w:t>
            </w:r>
            <w:r>
              <w:rPr>
                <w:spacing w:val="1"/>
                <w:sz w:val="28"/>
                <w:szCs w:val="28"/>
              </w:rPr>
              <w:t>i</w:t>
            </w:r>
            <w:r>
              <w:rPr>
                <w:sz w:val="28"/>
                <w:szCs w:val="28"/>
              </w:rPr>
              <w:t>al</w:t>
            </w:r>
            <w:r>
              <w:rPr>
                <w:spacing w:val="-2"/>
                <w:sz w:val="28"/>
                <w:szCs w:val="28"/>
              </w:rPr>
              <w:t xml:space="preserve"> </w:t>
            </w:r>
            <w:r>
              <w:rPr>
                <w:spacing w:val="-1"/>
                <w:sz w:val="28"/>
                <w:szCs w:val="28"/>
              </w:rPr>
              <w:t>d</w:t>
            </w:r>
            <w:r>
              <w:rPr>
                <w:spacing w:val="1"/>
                <w:sz w:val="28"/>
                <w:szCs w:val="28"/>
              </w:rPr>
              <w:t>u</w:t>
            </w:r>
            <w:r>
              <w:rPr>
                <w:sz w:val="28"/>
                <w:szCs w:val="28"/>
              </w:rPr>
              <w:t xml:space="preserve">e </w:t>
            </w:r>
            <w:r>
              <w:rPr>
                <w:spacing w:val="-2"/>
                <w:sz w:val="28"/>
                <w:szCs w:val="28"/>
              </w:rPr>
              <w:t>d</w:t>
            </w:r>
            <w:r>
              <w:rPr>
                <w:spacing w:val="1"/>
                <w:sz w:val="28"/>
                <w:szCs w:val="28"/>
              </w:rPr>
              <w:t>i</w:t>
            </w:r>
            <w:r>
              <w:rPr>
                <w:spacing w:val="-1"/>
                <w:sz w:val="28"/>
                <w:szCs w:val="28"/>
              </w:rPr>
              <w:t>li</w:t>
            </w:r>
            <w:r>
              <w:rPr>
                <w:spacing w:val="1"/>
                <w:sz w:val="28"/>
                <w:szCs w:val="28"/>
              </w:rPr>
              <w:t>g</w:t>
            </w:r>
            <w:r>
              <w:rPr>
                <w:spacing w:val="-2"/>
                <w:sz w:val="28"/>
                <w:szCs w:val="28"/>
              </w:rPr>
              <w:t>e</w:t>
            </w:r>
            <w:r>
              <w:rPr>
                <w:spacing w:val="1"/>
                <w:sz w:val="28"/>
                <w:szCs w:val="28"/>
              </w:rPr>
              <w:t>n</w:t>
            </w:r>
            <w:r>
              <w:rPr>
                <w:sz w:val="28"/>
                <w:szCs w:val="28"/>
              </w:rPr>
              <w:t xml:space="preserve">ce </w:t>
            </w:r>
            <w:r>
              <w:rPr>
                <w:spacing w:val="-3"/>
                <w:sz w:val="28"/>
                <w:szCs w:val="28"/>
              </w:rPr>
              <w:t>f</w:t>
            </w:r>
            <w:r>
              <w:rPr>
                <w:sz w:val="28"/>
                <w:szCs w:val="28"/>
              </w:rPr>
              <w:t>ee</w:t>
            </w:r>
          </w:p>
        </w:tc>
        <w:tc>
          <w:tcPr>
            <w:tcW w:w="2119" w:type="dxa"/>
            <w:tcBorders>
              <w:top w:val="single" w:sz="5" w:space="0" w:color="000000"/>
              <w:left w:val="single" w:sz="6" w:space="0" w:color="000000"/>
              <w:bottom w:val="single" w:sz="5" w:space="0" w:color="000000"/>
              <w:right w:val="single" w:sz="5" w:space="0" w:color="000000"/>
            </w:tcBorders>
          </w:tcPr>
          <w:p w14:paraId="661F1D4D" w14:textId="77777777" w:rsidR="00AE7C60" w:rsidRDefault="00A44FA3" w:rsidP="003E0BA7">
            <w:pPr>
              <w:spacing w:line="320" w:lineRule="exact"/>
              <w:ind w:left="839" w:right="841"/>
              <w:jc w:val="both"/>
              <w:rPr>
                <w:sz w:val="28"/>
                <w:szCs w:val="28"/>
              </w:rPr>
            </w:pPr>
            <w:r>
              <w:rPr>
                <w:spacing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52B3F07B" w14:textId="77777777" w:rsidR="00AE7C60" w:rsidRDefault="00A44FA3" w:rsidP="003E0BA7">
            <w:pPr>
              <w:spacing w:line="320" w:lineRule="exact"/>
              <w:ind w:left="167"/>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c>
          <w:tcPr>
            <w:tcW w:w="2727" w:type="dxa"/>
            <w:tcBorders>
              <w:top w:val="single" w:sz="5" w:space="0" w:color="000000"/>
              <w:left w:val="single" w:sz="5" w:space="0" w:color="000000"/>
              <w:bottom w:val="single" w:sz="5" w:space="0" w:color="000000"/>
              <w:right w:val="single" w:sz="5" w:space="0" w:color="000000"/>
            </w:tcBorders>
          </w:tcPr>
          <w:p w14:paraId="5C1D92E5" w14:textId="77777777" w:rsidR="00AE7C60" w:rsidRDefault="00A44FA3" w:rsidP="003E0BA7">
            <w:pPr>
              <w:spacing w:line="320" w:lineRule="exact"/>
              <w:ind w:left="469"/>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r>
      <w:bookmarkEnd w:id="15"/>
    </w:tbl>
    <w:p w14:paraId="4B15D4BA" w14:textId="17A7907A" w:rsidR="00AE7C60" w:rsidRDefault="00AE7C60" w:rsidP="003E0BA7">
      <w:pPr>
        <w:jc w:val="both"/>
      </w:pPr>
    </w:p>
    <w:p w14:paraId="125E5DC8" w14:textId="494083BE" w:rsidR="003E0BA7" w:rsidRDefault="003E0BA7" w:rsidP="003E0BA7">
      <w:pPr>
        <w:jc w:val="both"/>
      </w:pPr>
    </w:p>
    <w:p w14:paraId="4B0AF1CE" w14:textId="4ED8AA7C" w:rsidR="003E0BA7" w:rsidRDefault="003E0BA7" w:rsidP="003E0BA7">
      <w:pPr>
        <w:jc w:val="both"/>
      </w:pPr>
    </w:p>
    <w:p w14:paraId="6911341B" w14:textId="4E9F00C1" w:rsidR="003E0BA7" w:rsidRDefault="003E0BA7" w:rsidP="003E0BA7">
      <w:pPr>
        <w:jc w:val="both"/>
      </w:pPr>
    </w:p>
    <w:p w14:paraId="44ECB9F7" w14:textId="31DD98ED" w:rsidR="003E0BA7" w:rsidRDefault="003E0BA7" w:rsidP="003E0BA7">
      <w:pPr>
        <w:jc w:val="both"/>
      </w:pPr>
    </w:p>
    <w:p w14:paraId="1D407BDD" w14:textId="77777777" w:rsidR="003E0BA7" w:rsidRDefault="003E0BA7" w:rsidP="003E0BA7">
      <w:pPr>
        <w:jc w:val="both"/>
      </w:pPr>
    </w:p>
    <w:p w14:paraId="59320C76" w14:textId="4045FFE9" w:rsidR="00F55DAC" w:rsidRDefault="00555A59" w:rsidP="003E0BA7">
      <w:pPr>
        <w:pStyle w:val="Heading3"/>
        <w:jc w:val="both"/>
        <w:rPr>
          <w:rFonts w:eastAsia="Tahoma"/>
        </w:rPr>
      </w:pPr>
      <w:bookmarkStart w:id="16" w:name="_Toc88586873"/>
      <w:r>
        <w:rPr>
          <w:rFonts w:eastAsia="Tahoma"/>
        </w:rPr>
        <w:t>4.</w:t>
      </w:r>
      <w:r w:rsidR="00A525AA">
        <w:rPr>
          <w:rFonts w:eastAsia="Tahoma"/>
        </w:rPr>
        <w:t>5</w:t>
      </w:r>
      <w:r>
        <w:rPr>
          <w:rFonts w:eastAsia="Tahoma"/>
        </w:rPr>
        <w:t xml:space="preserve">.1. </w:t>
      </w:r>
      <w:r w:rsidR="00F55DAC" w:rsidRPr="006011FD">
        <w:rPr>
          <w:rFonts w:eastAsia="Tahoma"/>
        </w:rPr>
        <w:t>Bertinity Decentralized World-wide Stock Market opportunities</w:t>
      </w:r>
      <w:bookmarkEnd w:id="16"/>
      <w:r w:rsidR="00F55DAC" w:rsidRPr="006011FD">
        <w:rPr>
          <w:rFonts w:eastAsia="Tahoma"/>
        </w:rPr>
        <w:t xml:space="preserve"> </w:t>
      </w:r>
    </w:p>
    <w:p w14:paraId="4A4A18D5" w14:textId="77777777" w:rsidR="003E0BA7" w:rsidRPr="003E0BA7" w:rsidRDefault="003E0BA7" w:rsidP="003E0BA7"/>
    <w:p w14:paraId="7015030D" w14:textId="77777777" w:rsidR="00F55DAC" w:rsidRPr="00555A59" w:rsidRDefault="00F55DAC" w:rsidP="003E0BA7">
      <w:pPr>
        <w:jc w:val="both"/>
        <w:rPr>
          <w:rFonts w:asciiTheme="majorBidi" w:hAnsiTheme="majorBidi" w:cstheme="majorBidi"/>
          <w:sz w:val="32"/>
          <w:szCs w:val="32"/>
        </w:rPr>
      </w:pPr>
      <w:r w:rsidRPr="00555A59">
        <w:rPr>
          <w:rFonts w:asciiTheme="majorBidi" w:eastAsiaTheme="minorEastAsia" w:hAnsiTheme="majorBidi" w:cstheme="majorBidi"/>
          <w:b/>
          <w:bCs/>
          <w:kern w:val="24"/>
          <w:sz w:val="32"/>
          <w:szCs w:val="32"/>
        </w:rPr>
        <w:t>Why token publishers love Bertinity:</w:t>
      </w:r>
    </w:p>
    <w:p w14:paraId="7122F10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don't like local markets, because of their cumbersome, slowing, and restrictive rules</w:t>
      </w:r>
    </w:p>
    <w:p w14:paraId="648645C7" w14:textId="1107626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 Bertinity facilitates </w:t>
      </w:r>
      <w:r w:rsidR="00530242" w:rsidRPr="00555A59">
        <w:rPr>
          <w:rFonts w:asciiTheme="majorBidi" w:eastAsiaTheme="minorEastAsia" w:hAnsiTheme="majorBidi" w:cstheme="majorBidi"/>
          <w:kern w:val="24"/>
          <w:sz w:val="28"/>
          <w:szCs w:val="28"/>
        </w:rPr>
        <w:t>f</w:t>
      </w:r>
      <w:r w:rsidRPr="00555A59">
        <w:rPr>
          <w:rFonts w:asciiTheme="majorBidi" w:eastAsiaTheme="minorEastAsia" w:hAnsiTheme="majorBidi" w:cstheme="majorBidi"/>
          <w:kern w:val="24"/>
          <w:sz w:val="28"/>
          <w:szCs w:val="28"/>
        </w:rPr>
        <w:t>undraising from a multi-billion market is facilitated</w:t>
      </w:r>
    </w:p>
    <w:p w14:paraId="0E2FDD34"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can have access to a global market instead of a local market</w:t>
      </w:r>
    </w:p>
    <w:p w14:paraId="5D45DBA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Local markets have low capacities and potentials, but Bertinity Uses international marketing capacity</w:t>
      </w:r>
    </w:p>
    <w:p w14:paraId="5C092FC6" w14:textId="587776FE" w:rsidR="00F55DAC" w:rsidRDefault="00F55DAC" w:rsidP="003E0BA7">
      <w:pPr>
        <w:pStyle w:val="ListParagraph"/>
        <w:numPr>
          <w:ilvl w:val="0"/>
          <w:numId w:val="6"/>
        </w:numPr>
        <w:spacing w:after="0" w:line="240" w:lineRule="auto"/>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provides high liquidity while the liquidity of local markets is low</w:t>
      </w:r>
    </w:p>
    <w:p w14:paraId="7A1CD6F2" w14:textId="77777777" w:rsidR="00D26689" w:rsidRPr="00555A59" w:rsidRDefault="00D26689" w:rsidP="00D26689">
      <w:pPr>
        <w:pStyle w:val="ListParagraph"/>
        <w:spacing w:after="0" w:line="240" w:lineRule="auto"/>
        <w:jc w:val="both"/>
        <w:rPr>
          <w:rFonts w:asciiTheme="majorBidi" w:eastAsiaTheme="minorEastAsia" w:hAnsiTheme="majorBidi" w:cstheme="majorBidi"/>
          <w:kern w:val="24"/>
          <w:sz w:val="28"/>
          <w:szCs w:val="28"/>
        </w:rPr>
      </w:pPr>
    </w:p>
    <w:p w14:paraId="677A940C" w14:textId="77777777" w:rsidR="00F55DAC" w:rsidRPr="00555A59" w:rsidRDefault="00F55DAC" w:rsidP="003E0BA7">
      <w:pPr>
        <w:jc w:val="both"/>
        <w:rPr>
          <w:rFonts w:asciiTheme="majorBidi" w:hAnsiTheme="majorBidi" w:cstheme="majorBidi"/>
          <w:sz w:val="28"/>
          <w:szCs w:val="28"/>
        </w:rPr>
      </w:pPr>
      <w:r w:rsidRPr="00555A59">
        <w:rPr>
          <w:rFonts w:asciiTheme="majorBidi" w:eastAsiaTheme="minorEastAsia" w:hAnsiTheme="majorBidi" w:cstheme="majorBidi"/>
          <w:b/>
          <w:bCs/>
          <w:kern w:val="24"/>
          <w:sz w:val="28"/>
          <w:szCs w:val="28"/>
        </w:rPr>
        <w:t>Why investors and participants love us:</w:t>
      </w:r>
    </w:p>
    <w:p w14:paraId="648E7762"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been exiled from the global markets</w:t>
      </w:r>
    </w:p>
    <w:p w14:paraId="4886E170" w14:textId="3A843A7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Bertinity facilitates </w:t>
      </w:r>
      <w:r w:rsidR="00936B4A" w:rsidRPr="00555A59">
        <w:rPr>
          <w:rFonts w:asciiTheme="majorBidi" w:eastAsiaTheme="minorEastAsia" w:hAnsiTheme="majorBidi" w:cstheme="majorBidi"/>
          <w:kern w:val="24"/>
          <w:sz w:val="28"/>
          <w:szCs w:val="28"/>
        </w:rPr>
        <w:t>i</w:t>
      </w:r>
      <w:r w:rsidRPr="00555A59">
        <w:rPr>
          <w:rFonts w:asciiTheme="majorBidi" w:eastAsiaTheme="minorEastAsia" w:hAnsiTheme="majorBidi" w:cstheme="majorBidi"/>
          <w:kern w:val="24"/>
          <w:sz w:val="28"/>
          <w:szCs w:val="28"/>
        </w:rPr>
        <w:t>nvestment across borders (Capital knows no borders)</w:t>
      </w:r>
    </w:p>
    <w:p w14:paraId="798362AC"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are enabled to invest in a variety of projects around the world </w:t>
      </w:r>
    </w:p>
    <w:p w14:paraId="406D4A49" w14:textId="6F09DBC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More investment opportunities are given</w:t>
      </w:r>
    </w:p>
    <w:p w14:paraId="3BC79847"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lastRenderedPageBreak/>
        <w:t xml:space="preserve">They can get rid of a variety of annoying local taxes </w:t>
      </w:r>
    </w:p>
    <w:p w14:paraId="7329B9C0" w14:textId="5AD2E23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equal rights to invest</w:t>
      </w:r>
    </w:p>
    <w:p w14:paraId="673D1425" w14:textId="04163B5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Privacy is protected </w:t>
      </w:r>
      <w:r w:rsidR="008F601C" w:rsidRPr="00555A59">
        <w:rPr>
          <w:rFonts w:asciiTheme="majorBidi" w:eastAsiaTheme="minorEastAsia" w:hAnsiTheme="majorBidi" w:cstheme="majorBidi"/>
          <w:kern w:val="24"/>
          <w:sz w:val="28"/>
          <w:szCs w:val="28"/>
        </w:rPr>
        <w:t>by Bertinity</w:t>
      </w:r>
    </w:p>
    <w:p w14:paraId="63EF6E2B" w14:textId="77777777" w:rsidR="00555A59" w:rsidRPr="00555A59" w:rsidRDefault="00555A59" w:rsidP="003E0BA7">
      <w:pPr>
        <w:jc w:val="both"/>
        <w:rPr>
          <w:rFonts w:asciiTheme="majorBidi" w:hAnsiTheme="majorBidi" w:cstheme="majorBidi"/>
          <w:sz w:val="28"/>
          <w:szCs w:val="28"/>
        </w:rPr>
      </w:pPr>
    </w:p>
    <w:p w14:paraId="30CC9FDB" w14:textId="6AF1D706" w:rsidR="00AE7C60" w:rsidRPr="00555A59" w:rsidRDefault="00F55DAC" w:rsidP="003E0BA7">
      <w:pPr>
        <w:spacing w:line="200" w:lineRule="exact"/>
        <w:jc w:val="both"/>
      </w:pPr>
      <w:r w:rsidRPr="00555A59">
        <w:rPr>
          <w:rFonts w:ascii="Calibri" w:eastAsiaTheme="minorEastAsia" w:hAnsi="Calibri"/>
          <w:kern w:val="24"/>
          <w:sz w:val="36"/>
          <w:szCs w:val="36"/>
        </w:rPr>
        <w:t xml:space="preserve"> </w:t>
      </w:r>
    </w:p>
    <w:p w14:paraId="351D5A05" w14:textId="4AF90B42" w:rsidR="00AE7C60" w:rsidRDefault="00A44FA3" w:rsidP="003E0BA7">
      <w:pPr>
        <w:pStyle w:val="Heading2"/>
        <w:jc w:val="both"/>
        <w:rPr>
          <w:rFonts w:eastAsia="Calibri Light"/>
        </w:rPr>
      </w:pPr>
      <w:bookmarkStart w:id="17" w:name="_Toc88586874"/>
      <w:r>
        <w:rPr>
          <w:rFonts w:eastAsia="Calibri Light"/>
          <w:spacing w:val="-1"/>
        </w:rPr>
        <w:t>4</w:t>
      </w:r>
      <w:r>
        <w:rPr>
          <w:rFonts w:eastAsia="Calibri Light"/>
          <w:spacing w:val="1"/>
        </w:rPr>
        <w:t>.</w:t>
      </w:r>
      <w:r w:rsidR="00A525AA">
        <w:rPr>
          <w:rFonts w:eastAsia="Calibri Light"/>
          <w:spacing w:val="-1"/>
        </w:rPr>
        <w:t>6</w:t>
      </w:r>
      <w:r>
        <w:rPr>
          <w:rFonts w:eastAsia="Calibri Light"/>
        </w:rPr>
        <w:t xml:space="preserve">.  </w:t>
      </w:r>
      <w:r>
        <w:rPr>
          <w:rFonts w:eastAsia="Calibri Light"/>
          <w:spacing w:val="21"/>
        </w:rPr>
        <w:t xml:space="preserve"> </w:t>
      </w:r>
      <w:r>
        <w:rPr>
          <w:rFonts w:eastAsia="Calibri Light"/>
        </w:rPr>
        <w:t>Ma</w:t>
      </w:r>
      <w:r>
        <w:rPr>
          <w:rFonts w:eastAsia="Calibri Light"/>
          <w:spacing w:val="-1"/>
        </w:rPr>
        <w:t>i</w:t>
      </w:r>
      <w:r>
        <w:rPr>
          <w:rFonts w:eastAsia="Calibri Light"/>
        </w:rPr>
        <w:t>n</w:t>
      </w:r>
      <w:r>
        <w:rPr>
          <w:rFonts w:eastAsia="Calibri Light"/>
          <w:spacing w:val="1"/>
        </w:rPr>
        <w:t>-</w:t>
      </w:r>
      <w:r>
        <w:rPr>
          <w:rFonts w:eastAsia="Calibri Light"/>
        </w:rPr>
        <w:t>net</w:t>
      </w:r>
      <w:bookmarkEnd w:id="17"/>
    </w:p>
    <w:p w14:paraId="75BB06B2" w14:textId="68309B22" w:rsidR="00AE7C60" w:rsidRDefault="00A44FA3" w:rsidP="003E0BA7">
      <w:pPr>
        <w:spacing w:before="37" w:line="258" w:lineRule="auto"/>
        <w:ind w:left="1000" w:right="665"/>
        <w:jc w:val="both"/>
        <w:rPr>
          <w:sz w:val="28"/>
          <w:szCs w:val="28"/>
        </w:rPr>
      </w:pP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e te</w:t>
      </w:r>
      <w:r>
        <w:rPr>
          <w:spacing w:val="-1"/>
          <w:sz w:val="28"/>
          <w:szCs w:val="28"/>
        </w:rPr>
        <w:t>r</w:t>
      </w:r>
      <w:r>
        <w:rPr>
          <w:sz w:val="28"/>
          <w:szCs w:val="28"/>
        </w:rPr>
        <w:t>m u</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d</w:t>
      </w:r>
      <w:r>
        <w:rPr>
          <w:spacing w:val="-2"/>
          <w:sz w:val="28"/>
          <w:szCs w:val="28"/>
        </w:rPr>
        <w:t>e</w:t>
      </w:r>
      <w:r>
        <w:rPr>
          <w:spacing w:val="1"/>
          <w:sz w:val="28"/>
          <w:szCs w:val="28"/>
        </w:rPr>
        <w:t>s</w:t>
      </w:r>
      <w:r>
        <w:rPr>
          <w:sz w:val="28"/>
          <w:szCs w:val="28"/>
        </w:rPr>
        <w:t>cr</w:t>
      </w:r>
      <w:r>
        <w:rPr>
          <w:spacing w:val="-1"/>
          <w:sz w:val="28"/>
          <w:szCs w:val="28"/>
        </w:rPr>
        <w:t>i</w:t>
      </w:r>
      <w:r>
        <w:rPr>
          <w:spacing w:val="1"/>
          <w:sz w:val="28"/>
          <w:szCs w:val="28"/>
        </w:rPr>
        <w:t>b</w:t>
      </w:r>
      <w:r>
        <w:rPr>
          <w:sz w:val="28"/>
          <w:szCs w:val="28"/>
        </w:rPr>
        <w:t>e</w:t>
      </w:r>
      <w:r>
        <w:rPr>
          <w:spacing w:val="-3"/>
          <w:sz w:val="28"/>
          <w:szCs w:val="28"/>
        </w:rPr>
        <w:t xml:space="preserve"> </w:t>
      </w:r>
      <w:r>
        <w:rPr>
          <w:spacing w:val="-1"/>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1"/>
          <w:sz w:val="28"/>
          <w:szCs w:val="28"/>
        </w:rPr>
        <w:t xml:space="preserve"> 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z w:val="28"/>
          <w:szCs w:val="28"/>
        </w:rPr>
        <w:t>l</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u</w:t>
      </w:r>
      <w:r>
        <w:rPr>
          <w:spacing w:val="-1"/>
          <w:sz w:val="28"/>
          <w:szCs w:val="28"/>
        </w:rPr>
        <w:t>ll</w:t>
      </w:r>
      <w:r>
        <w:rPr>
          <w:sz w:val="28"/>
          <w:szCs w:val="28"/>
        </w:rPr>
        <w:t xml:space="preserve">y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d</w:t>
      </w:r>
      <w:r>
        <w:rPr>
          <w:sz w:val="28"/>
          <w:szCs w:val="28"/>
        </w:rPr>
        <w:t>e</w:t>
      </w:r>
      <w:r>
        <w:rPr>
          <w:spacing w:val="-1"/>
          <w:sz w:val="28"/>
          <w:szCs w:val="28"/>
        </w:rPr>
        <w:t>plo</w:t>
      </w:r>
      <w:r>
        <w:rPr>
          <w:spacing w:val="1"/>
          <w:sz w:val="28"/>
          <w:szCs w:val="28"/>
        </w:rPr>
        <w:t>y</w:t>
      </w:r>
      <w:r>
        <w:rPr>
          <w:spacing w:val="-2"/>
          <w:sz w:val="28"/>
          <w:szCs w:val="28"/>
        </w:rPr>
        <w:t>e</w:t>
      </w:r>
      <w:r>
        <w:rPr>
          <w:spacing w:val="1"/>
          <w:sz w:val="28"/>
          <w:szCs w:val="28"/>
        </w:rPr>
        <w:t>d</w:t>
      </w:r>
      <w:r>
        <w:rPr>
          <w:sz w:val="28"/>
          <w:szCs w:val="28"/>
        </w:rPr>
        <w:t>,</w:t>
      </w:r>
      <w:r>
        <w:rPr>
          <w:spacing w:val="-1"/>
          <w:sz w:val="28"/>
          <w:szCs w:val="28"/>
        </w:rPr>
        <w:t xml:space="preserve"> </w:t>
      </w:r>
      <w:r>
        <w:rPr>
          <w:sz w:val="28"/>
          <w:szCs w:val="28"/>
        </w:rPr>
        <w:t>me</w:t>
      </w:r>
      <w:r>
        <w:rPr>
          <w:spacing w:val="-2"/>
          <w:sz w:val="28"/>
          <w:szCs w:val="28"/>
        </w:rPr>
        <w:t>a</w:t>
      </w:r>
      <w:r>
        <w:rPr>
          <w:spacing w:val="1"/>
          <w:sz w:val="28"/>
          <w:szCs w:val="28"/>
        </w:rPr>
        <w:t>n</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are</w:t>
      </w:r>
      <w:r>
        <w:rPr>
          <w:spacing w:val="-3"/>
          <w:sz w:val="28"/>
          <w:szCs w:val="28"/>
        </w:rPr>
        <w:t xml:space="preserve"> </w:t>
      </w:r>
      <w:r>
        <w:rPr>
          <w:spacing w:val="1"/>
          <w:sz w:val="28"/>
          <w:szCs w:val="28"/>
        </w:rPr>
        <w:t>b</w:t>
      </w:r>
      <w:r>
        <w:rPr>
          <w:spacing w:val="-2"/>
          <w:sz w:val="28"/>
          <w:szCs w:val="28"/>
        </w:rPr>
        <w:t>e</w:t>
      </w:r>
      <w:r>
        <w:rPr>
          <w:spacing w:val="1"/>
          <w:sz w:val="28"/>
          <w:szCs w:val="28"/>
        </w:rPr>
        <w:t>i</w:t>
      </w:r>
      <w:r>
        <w:rPr>
          <w:spacing w:val="-1"/>
          <w:sz w:val="28"/>
          <w:szCs w:val="28"/>
        </w:rPr>
        <w:t>n</w:t>
      </w:r>
      <w:r>
        <w:rPr>
          <w:sz w:val="28"/>
          <w:szCs w:val="28"/>
        </w:rPr>
        <w:t xml:space="preserve">g </w:t>
      </w:r>
      <w:r>
        <w:rPr>
          <w:spacing w:val="1"/>
          <w:sz w:val="28"/>
          <w:szCs w:val="28"/>
        </w:rPr>
        <w:t>b</w:t>
      </w:r>
      <w:r>
        <w:rPr>
          <w:sz w:val="28"/>
          <w:szCs w:val="28"/>
        </w:rPr>
        <w:t>r</w:t>
      </w:r>
      <w:r>
        <w:rPr>
          <w:spacing w:val="-1"/>
          <w:sz w:val="28"/>
          <w:szCs w:val="28"/>
        </w:rPr>
        <w:t>o</w:t>
      </w:r>
      <w:r>
        <w:rPr>
          <w:sz w:val="28"/>
          <w:szCs w:val="28"/>
        </w:rPr>
        <w:t>a</w:t>
      </w:r>
      <w:r>
        <w:rPr>
          <w:spacing w:val="-1"/>
          <w:sz w:val="28"/>
          <w:szCs w:val="28"/>
        </w:rPr>
        <w:t>d</w:t>
      </w:r>
      <w:r>
        <w:rPr>
          <w:sz w:val="28"/>
          <w:szCs w:val="28"/>
        </w:rPr>
        <w:t>ca</w:t>
      </w:r>
      <w:r>
        <w:rPr>
          <w:spacing w:val="-1"/>
          <w:sz w:val="28"/>
          <w:szCs w:val="28"/>
        </w:rPr>
        <w:t>s</w:t>
      </w:r>
      <w:r>
        <w:rPr>
          <w:spacing w:val="1"/>
          <w:sz w:val="28"/>
          <w:szCs w:val="28"/>
        </w:rPr>
        <w:t>t</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v</w:t>
      </w:r>
      <w:r>
        <w:rPr>
          <w:spacing w:val="-2"/>
          <w:sz w:val="28"/>
          <w:szCs w:val="28"/>
        </w:rPr>
        <w:t>e</w:t>
      </w:r>
      <w:r>
        <w:rPr>
          <w:sz w:val="28"/>
          <w:szCs w:val="28"/>
        </w:rPr>
        <w:t>r</w:t>
      </w:r>
      <w:r>
        <w:rPr>
          <w:spacing w:val="1"/>
          <w:sz w:val="28"/>
          <w:szCs w:val="28"/>
        </w:rPr>
        <w:t>i</w:t>
      </w:r>
      <w:r>
        <w:rPr>
          <w:spacing w:val="-2"/>
          <w:sz w:val="28"/>
          <w:szCs w:val="28"/>
        </w:rPr>
        <w:t>f</w:t>
      </w:r>
      <w:r>
        <w:rPr>
          <w:spacing w:val="1"/>
          <w:sz w:val="28"/>
          <w:szCs w:val="28"/>
        </w:rPr>
        <w:t>i</w:t>
      </w:r>
      <w:r>
        <w:rPr>
          <w:spacing w:val="-2"/>
          <w:sz w:val="28"/>
          <w:szCs w:val="28"/>
        </w:rPr>
        <w:t>e</w:t>
      </w:r>
      <w:r>
        <w:rPr>
          <w:spacing w:val="1"/>
          <w:sz w:val="28"/>
          <w:szCs w:val="28"/>
        </w:rPr>
        <w:t>d</w:t>
      </w:r>
      <w:r>
        <w:rPr>
          <w:sz w:val="28"/>
          <w:szCs w:val="28"/>
        </w:rPr>
        <w:t>,</w:t>
      </w:r>
      <w:r>
        <w:rPr>
          <w:spacing w:val="-3"/>
          <w:sz w:val="28"/>
          <w:szCs w:val="28"/>
        </w:rPr>
        <w:t xml:space="preserve"> </w:t>
      </w:r>
      <w:r>
        <w:rPr>
          <w:sz w:val="28"/>
          <w:szCs w:val="28"/>
        </w:rPr>
        <w:t>and</w:t>
      </w:r>
      <w:r>
        <w:rPr>
          <w:spacing w:val="2"/>
          <w:sz w:val="28"/>
          <w:szCs w:val="28"/>
        </w:rPr>
        <w:t xml:space="preserve"> </w:t>
      </w:r>
      <w:r>
        <w:rPr>
          <w:spacing w:val="-3"/>
          <w:sz w:val="28"/>
          <w:szCs w:val="28"/>
        </w:rPr>
        <w:t>r</w:t>
      </w:r>
      <w:r>
        <w:rPr>
          <w:sz w:val="28"/>
          <w:szCs w:val="28"/>
        </w:rPr>
        <w:t>ec</w:t>
      </w:r>
      <w:r>
        <w:rPr>
          <w:spacing w:val="-1"/>
          <w:sz w:val="28"/>
          <w:szCs w:val="28"/>
        </w:rPr>
        <w:t>o</w:t>
      </w:r>
      <w:r>
        <w:rPr>
          <w:sz w:val="28"/>
          <w:szCs w:val="28"/>
        </w:rPr>
        <w:t>r</w:t>
      </w:r>
      <w:r>
        <w:rPr>
          <w:spacing w:val="1"/>
          <w:sz w:val="28"/>
          <w:szCs w:val="28"/>
        </w:rPr>
        <w:t>d</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st</w:t>
      </w:r>
      <w:r>
        <w:rPr>
          <w:spacing w:val="-2"/>
          <w:sz w:val="28"/>
          <w:szCs w:val="28"/>
        </w:rPr>
        <w:t>r</w:t>
      </w:r>
      <w:r>
        <w:rPr>
          <w:spacing w:val="-1"/>
          <w:sz w:val="28"/>
          <w:szCs w:val="28"/>
        </w:rPr>
        <w:t>i</w:t>
      </w:r>
      <w:r>
        <w:rPr>
          <w:spacing w:val="1"/>
          <w:sz w:val="28"/>
          <w:szCs w:val="28"/>
        </w:rPr>
        <w:t>b</w:t>
      </w:r>
      <w:r>
        <w:rPr>
          <w:spacing w:val="-1"/>
          <w:sz w:val="28"/>
          <w:szCs w:val="28"/>
        </w:rPr>
        <w:t>u</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O</w:t>
      </w:r>
      <w:r>
        <w:rPr>
          <w:spacing w:val="-1"/>
          <w:sz w:val="28"/>
          <w:szCs w:val="28"/>
        </w:rPr>
        <w:t>u</w:t>
      </w:r>
      <w:r>
        <w:rPr>
          <w:sz w:val="28"/>
          <w:szCs w:val="28"/>
        </w:rPr>
        <w:t>r m</w:t>
      </w:r>
      <w:r>
        <w:rPr>
          <w:spacing w:val="-3"/>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z w:val="28"/>
          <w:szCs w:val="28"/>
        </w:rPr>
        <w:t>e</w:t>
      </w:r>
      <w:r>
        <w:rPr>
          <w:spacing w:val="-1"/>
          <w:sz w:val="28"/>
          <w:szCs w:val="28"/>
        </w:rPr>
        <w:t>d</w:t>
      </w:r>
      <w:r>
        <w:rPr>
          <w:spacing w:val="2"/>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k</w:t>
      </w:r>
      <w:r>
        <w:rPr>
          <w:spacing w:val="-2"/>
          <w:sz w:val="28"/>
          <w:szCs w:val="28"/>
        </w:rPr>
        <w:t>e</w:t>
      </w:r>
      <w:r>
        <w:rPr>
          <w:sz w:val="28"/>
          <w:szCs w:val="28"/>
        </w:rPr>
        <w:t>ep</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 rec</w:t>
      </w:r>
      <w:r>
        <w:rPr>
          <w:spacing w:val="1"/>
          <w:sz w:val="28"/>
          <w:szCs w:val="28"/>
        </w:rPr>
        <w:t>o</w:t>
      </w:r>
      <w:r>
        <w:rPr>
          <w:spacing w:val="-2"/>
          <w:sz w:val="28"/>
          <w:szCs w:val="28"/>
        </w:rPr>
        <w:t>r</w:t>
      </w:r>
      <w:r>
        <w:rPr>
          <w:spacing w:val="-1"/>
          <w:sz w:val="28"/>
          <w:szCs w:val="28"/>
        </w:rPr>
        <w:t>d</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r M</w:t>
      </w:r>
      <w:r>
        <w:rPr>
          <w:spacing w:val="-3"/>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p</w:t>
      </w:r>
      <w:r>
        <w:rPr>
          <w:spacing w:val="1"/>
          <w:sz w:val="28"/>
          <w:szCs w:val="28"/>
        </w:rPr>
        <w:t>2</w:t>
      </w:r>
      <w:r>
        <w:rPr>
          <w:sz w:val="28"/>
          <w:szCs w:val="28"/>
        </w:rPr>
        <w:t>p</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3"/>
          <w:sz w:val="28"/>
          <w:szCs w:val="28"/>
        </w:rPr>
        <w:t>c</w:t>
      </w:r>
      <w:r>
        <w:rPr>
          <w:sz w:val="28"/>
          <w:szCs w:val="28"/>
        </w:rPr>
        <w:t>t</w:t>
      </w:r>
      <w:r>
        <w:rPr>
          <w:spacing w:val="1"/>
          <w:sz w:val="28"/>
          <w:szCs w:val="28"/>
        </w:rPr>
        <w:t xml:space="preserve"> </w:t>
      </w:r>
      <w:r>
        <w:rPr>
          <w:sz w:val="28"/>
          <w:szCs w:val="28"/>
        </w:rPr>
        <w:t>as a</w:t>
      </w:r>
      <w:r>
        <w:rPr>
          <w:spacing w:val="1"/>
          <w:sz w:val="28"/>
          <w:szCs w:val="28"/>
        </w:rPr>
        <w:t xml:space="preserve"> d</w:t>
      </w:r>
      <w:r>
        <w:rPr>
          <w:spacing w:val="-1"/>
          <w:sz w:val="28"/>
          <w:szCs w:val="28"/>
        </w:rPr>
        <w:t>is</w:t>
      </w:r>
      <w:r>
        <w:rPr>
          <w:spacing w:val="1"/>
          <w:sz w:val="28"/>
          <w:szCs w:val="28"/>
        </w:rPr>
        <w:t>t</w:t>
      </w:r>
      <w:r>
        <w:rPr>
          <w:sz w:val="28"/>
          <w:szCs w:val="28"/>
        </w:rPr>
        <w:t>r</w:t>
      </w:r>
      <w:r>
        <w:rPr>
          <w:spacing w:val="-1"/>
          <w:sz w:val="28"/>
          <w:szCs w:val="28"/>
        </w:rPr>
        <w:t>ib</w:t>
      </w:r>
      <w:r>
        <w:rPr>
          <w:spacing w:val="1"/>
          <w:sz w:val="28"/>
          <w:szCs w:val="28"/>
        </w:rPr>
        <w:t>ut</w:t>
      </w:r>
      <w:r>
        <w:rPr>
          <w:spacing w:val="-2"/>
          <w:sz w:val="28"/>
          <w:szCs w:val="28"/>
        </w:rPr>
        <w:t>e</w:t>
      </w:r>
      <w:r>
        <w:rPr>
          <w:sz w:val="28"/>
          <w:szCs w:val="28"/>
        </w:rPr>
        <w:t>d</w:t>
      </w:r>
      <w:r>
        <w:rPr>
          <w:spacing w:val="2"/>
          <w:sz w:val="28"/>
          <w:szCs w:val="28"/>
        </w:rPr>
        <w:t xml:space="preserve"> </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z w:val="28"/>
          <w:szCs w:val="28"/>
        </w:rPr>
        <w:t>t</w:t>
      </w:r>
      <w:r>
        <w:rPr>
          <w:spacing w:val="-2"/>
          <w:sz w:val="28"/>
          <w:szCs w:val="28"/>
        </w:rPr>
        <w:t>r</w:t>
      </w:r>
      <w:r>
        <w:rPr>
          <w:sz w:val="28"/>
          <w:szCs w:val="28"/>
        </w:rPr>
        <w:t>ack</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r>
        <w:rPr>
          <w:spacing w:val="-1"/>
          <w:sz w:val="28"/>
          <w:szCs w:val="28"/>
        </w:rPr>
        <w:t xml:space="preserve"> 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lo</w:t>
      </w:r>
      <w:r>
        <w:rPr>
          <w:sz w:val="28"/>
          <w:szCs w:val="28"/>
        </w:rPr>
        <w:t>t</w:t>
      </w:r>
      <w:r>
        <w:rPr>
          <w:spacing w:val="1"/>
          <w:sz w:val="28"/>
          <w:szCs w:val="28"/>
        </w:rPr>
        <w:t xml:space="preserve"> </w:t>
      </w:r>
      <w:r>
        <w:rPr>
          <w:sz w:val="28"/>
          <w:szCs w:val="28"/>
        </w:rPr>
        <w:t>of f</w:t>
      </w:r>
      <w:r>
        <w:rPr>
          <w:spacing w:val="-2"/>
          <w:sz w:val="28"/>
          <w:szCs w:val="28"/>
        </w:rPr>
        <w:t>e</w:t>
      </w:r>
      <w:r>
        <w:rPr>
          <w:sz w:val="28"/>
          <w:szCs w:val="28"/>
        </w:rPr>
        <w:t>a</w:t>
      </w:r>
      <w:r>
        <w:rPr>
          <w:spacing w:val="-1"/>
          <w:sz w:val="28"/>
          <w:szCs w:val="28"/>
        </w:rPr>
        <w:t>t</w:t>
      </w:r>
      <w:r>
        <w:rPr>
          <w:spacing w:val="1"/>
          <w:sz w:val="28"/>
          <w:szCs w:val="28"/>
        </w:rPr>
        <w:t>u</w:t>
      </w:r>
      <w:r>
        <w:rPr>
          <w:sz w:val="28"/>
          <w:szCs w:val="28"/>
        </w:rPr>
        <w:t>r</w:t>
      </w:r>
      <w:r>
        <w:rPr>
          <w:spacing w:val="-2"/>
          <w:sz w:val="28"/>
          <w:szCs w:val="28"/>
        </w:rPr>
        <w:t>e</w:t>
      </w:r>
      <w:r>
        <w:rPr>
          <w:sz w:val="28"/>
          <w:szCs w:val="28"/>
        </w:rPr>
        <w:t>s</w:t>
      </w:r>
      <w:r>
        <w:rPr>
          <w:spacing w:val="1"/>
          <w:sz w:val="28"/>
          <w:szCs w:val="28"/>
        </w:rPr>
        <w:t xml:space="preserve"> </w:t>
      </w:r>
      <w:r w:rsidR="00A52ADB">
        <w:rPr>
          <w:spacing w:val="-2"/>
          <w:sz w:val="28"/>
          <w:szCs w:val="28"/>
        </w:rPr>
        <w:t>for</w:t>
      </w:r>
      <w:r>
        <w:rPr>
          <w:spacing w:val="-2"/>
          <w:sz w:val="28"/>
          <w:szCs w:val="28"/>
        </w:rPr>
        <w:t xml:space="preserve"> </w:t>
      </w:r>
      <w:r>
        <w:rPr>
          <w:spacing w:val="1"/>
          <w:sz w:val="28"/>
          <w:szCs w:val="28"/>
        </w:rPr>
        <w:t>us</w:t>
      </w:r>
      <w:r>
        <w:rPr>
          <w:spacing w:val="-2"/>
          <w:sz w:val="28"/>
          <w:szCs w:val="28"/>
        </w:rPr>
        <w:t>e</w:t>
      </w:r>
      <w:r>
        <w:rPr>
          <w:sz w:val="28"/>
          <w:szCs w:val="28"/>
        </w:rPr>
        <w:t>r</w:t>
      </w:r>
      <w:r>
        <w:rPr>
          <w:spacing w:val="9"/>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may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ze a</w:t>
      </w:r>
      <w:r>
        <w:rPr>
          <w:spacing w:val="-1"/>
          <w:sz w:val="28"/>
          <w:szCs w:val="28"/>
        </w:rPr>
        <w:t>n</w:t>
      </w:r>
      <w:r>
        <w:rPr>
          <w:sz w:val="28"/>
          <w:szCs w:val="28"/>
        </w:rPr>
        <w:t>y</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sidR="00BF2BCE">
        <w:rPr>
          <w:sz w:val="28"/>
          <w:szCs w:val="28"/>
        </w:rPr>
        <w:t>ies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w:t>
      </w:r>
      <w:r>
        <w:rPr>
          <w:spacing w:val="6"/>
          <w:sz w:val="28"/>
          <w:szCs w:val="28"/>
        </w:rPr>
        <w:t>a</w:t>
      </w:r>
      <w:r>
        <w:rPr>
          <w:sz w:val="28"/>
          <w:szCs w:val="28"/>
        </w:rPr>
        <w:t>r</w:t>
      </w:r>
      <w:r>
        <w:rPr>
          <w:spacing w:val="1"/>
          <w:sz w:val="28"/>
          <w:szCs w:val="28"/>
        </w:rPr>
        <w:t>t</w:t>
      </w:r>
      <w:r>
        <w:rPr>
          <w:spacing w:val="-1"/>
          <w:sz w:val="28"/>
          <w:szCs w:val="28"/>
        </w:rPr>
        <w:t>u</w:t>
      </w:r>
      <w:r>
        <w:rPr>
          <w:sz w:val="28"/>
          <w:szCs w:val="28"/>
        </w:rPr>
        <w:t>p</w:t>
      </w:r>
      <w:r w:rsidR="00BF2BCE">
        <w:rPr>
          <w:sz w:val="28"/>
          <w:szCs w:val="28"/>
        </w:rPr>
        <w:t>s</w:t>
      </w:r>
      <w:r>
        <w:rPr>
          <w:spacing w:val="1"/>
          <w:sz w:val="28"/>
          <w:szCs w:val="28"/>
        </w:rPr>
        <w:t xml:space="preserve"> </w:t>
      </w:r>
      <w:r>
        <w:rPr>
          <w:sz w:val="28"/>
          <w:szCs w:val="28"/>
        </w:rPr>
        <w:t>c</w:t>
      </w:r>
      <w:r>
        <w:rPr>
          <w:spacing w:val="-3"/>
          <w:sz w:val="28"/>
          <w:szCs w:val="28"/>
        </w:rPr>
        <w:t>a</w:t>
      </w:r>
      <w:r>
        <w:rPr>
          <w:sz w:val="28"/>
          <w:szCs w:val="28"/>
        </w:rPr>
        <w:t xml:space="preserve">n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 xml:space="preserve">ze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w:t>
      </w:r>
      <w:r>
        <w:rPr>
          <w:spacing w:val="-2"/>
          <w:sz w:val="28"/>
          <w:szCs w:val="28"/>
        </w:rPr>
        <w:t>n</w:t>
      </w:r>
      <w:r>
        <w:rPr>
          <w:sz w:val="28"/>
          <w:szCs w:val="28"/>
        </w:rPr>
        <w:t>d</w:t>
      </w:r>
      <w:r>
        <w:rPr>
          <w:spacing w:val="1"/>
          <w:sz w:val="28"/>
          <w:szCs w:val="28"/>
        </w:rPr>
        <w:t xml:space="preserve"> </w:t>
      </w:r>
      <w:r>
        <w:rPr>
          <w:sz w:val="28"/>
          <w:szCs w:val="28"/>
        </w:rPr>
        <w:t>we</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servi</w:t>
      </w:r>
      <w:r>
        <w:rPr>
          <w:spacing w:val="1"/>
          <w:sz w:val="28"/>
          <w:szCs w:val="28"/>
        </w:rPr>
        <w:t>c</w:t>
      </w:r>
      <w:r>
        <w:rPr>
          <w:spacing w:val="-2"/>
          <w:sz w:val="28"/>
          <w:szCs w:val="28"/>
        </w:rPr>
        <w:t>e</w:t>
      </w:r>
      <w:r>
        <w:rPr>
          <w:sz w:val="28"/>
          <w:szCs w:val="28"/>
        </w:rPr>
        <w:t>s</w:t>
      </w:r>
      <w:r>
        <w:rPr>
          <w:spacing w:val="-2"/>
          <w:sz w:val="28"/>
          <w:szCs w:val="28"/>
        </w:rPr>
        <w:t xml:space="preserve"> </w:t>
      </w:r>
      <w:proofErr w:type="spellStart"/>
      <w:r>
        <w:rPr>
          <w:spacing w:val="1"/>
          <w:sz w:val="28"/>
          <w:szCs w:val="28"/>
        </w:rPr>
        <w:t>o</w:t>
      </w:r>
      <w:r>
        <w:rPr>
          <w:sz w:val="28"/>
          <w:szCs w:val="28"/>
        </w:rPr>
        <w:t>f</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ng</w:t>
      </w:r>
      <w:proofErr w:type="spellEnd"/>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1"/>
          <w:sz w:val="28"/>
          <w:szCs w:val="28"/>
        </w:rPr>
        <w:t>t</w:t>
      </w:r>
      <w:r>
        <w:rPr>
          <w:spacing w:val="-2"/>
          <w:sz w:val="28"/>
          <w:szCs w:val="28"/>
        </w:rPr>
        <w:t>e</w:t>
      </w:r>
      <w:r>
        <w:rPr>
          <w:spacing w:val="1"/>
          <w:sz w:val="28"/>
          <w:szCs w:val="28"/>
        </w:rPr>
        <w:t>p</w:t>
      </w:r>
      <w:r>
        <w:rPr>
          <w:sz w:val="28"/>
          <w:szCs w:val="28"/>
        </w:rPr>
        <w:t>a</w:t>
      </w:r>
      <w:r>
        <w:rPr>
          <w:spacing w:val="-1"/>
          <w:sz w:val="28"/>
          <w:szCs w:val="28"/>
        </w:rPr>
        <w:t>p</w:t>
      </w:r>
      <w:r>
        <w:rPr>
          <w:sz w:val="28"/>
          <w:szCs w:val="28"/>
        </w:rPr>
        <w:t>er a</w:t>
      </w:r>
      <w:r>
        <w:rPr>
          <w:spacing w:val="-1"/>
          <w:sz w:val="28"/>
          <w:szCs w:val="28"/>
        </w:rPr>
        <w:t>n</w:t>
      </w:r>
      <w:r>
        <w:rPr>
          <w:sz w:val="28"/>
          <w:szCs w:val="28"/>
        </w:rPr>
        <w:t>d</w:t>
      </w:r>
      <w:r>
        <w:rPr>
          <w:spacing w:val="1"/>
          <w:sz w:val="28"/>
          <w:szCs w:val="28"/>
        </w:rPr>
        <w:t xml:space="preserve"> </w:t>
      </w:r>
      <w:r>
        <w:rPr>
          <w:spacing w:val="-2"/>
          <w:sz w:val="28"/>
          <w:szCs w:val="28"/>
        </w:rPr>
        <w:t>b</w:t>
      </w:r>
      <w:r>
        <w:rPr>
          <w:spacing w:val="1"/>
          <w:sz w:val="28"/>
          <w:szCs w:val="28"/>
        </w:rPr>
        <w:t>u</w:t>
      </w:r>
      <w:r>
        <w:rPr>
          <w:spacing w:val="-1"/>
          <w:sz w:val="28"/>
          <w:szCs w:val="28"/>
        </w:rPr>
        <w:t>si</w:t>
      </w:r>
      <w:r>
        <w:rPr>
          <w:spacing w:val="1"/>
          <w:sz w:val="28"/>
          <w:szCs w:val="28"/>
        </w:rPr>
        <w:t>n</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z w:val="28"/>
          <w:szCs w:val="28"/>
        </w:rPr>
        <w:t>a</w:t>
      </w:r>
      <w:r>
        <w:rPr>
          <w:spacing w:val="-1"/>
          <w:sz w:val="28"/>
          <w:szCs w:val="28"/>
        </w:rPr>
        <w:t>d</w:t>
      </w:r>
      <w:r>
        <w:rPr>
          <w:spacing w:val="1"/>
          <w:sz w:val="28"/>
          <w:szCs w:val="28"/>
        </w:rPr>
        <w:t>vi</w:t>
      </w:r>
      <w:r>
        <w:rPr>
          <w:spacing w:val="-2"/>
          <w:sz w:val="28"/>
          <w:szCs w:val="28"/>
        </w:rPr>
        <w:t>c</w:t>
      </w:r>
      <w:r>
        <w:rPr>
          <w:spacing w:val="7"/>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i</w:t>
      </w:r>
      <w:r>
        <w:rPr>
          <w:spacing w:val="-2"/>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 xml:space="preserve">f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a</w:t>
      </w:r>
      <w:r>
        <w:rPr>
          <w:spacing w:val="-2"/>
          <w:sz w:val="28"/>
          <w:szCs w:val="28"/>
        </w:rPr>
        <w:t>s</w:t>
      </w:r>
      <w:r>
        <w:rPr>
          <w:spacing w:val="1"/>
          <w:sz w:val="28"/>
          <w:szCs w:val="28"/>
        </w:rPr>
        <w:t>s</w:t>
      </w:r>
      <w:r>
        <w:rPr>
          <w:spacing w:val="-2"/>
          <w:sz w:val="28"/>
          <w:szCs w:val="28"/>
        </w:rPr>
        <w:t>e</w:t>
      </w:r>
      <w:r>
        <w:rPr>
          <w:spacing w:val="-1"/>
          <w:sz w:val="28"/>
          <w:szCs w:val="28"/>
        </w:rPr>
        <w:t>t</w:t>
      </w:r>
      <w:r>
        <w:rPr>
          <w:spacing w:val="1"/>
          <w:sz w:val="28"/>
          <w:szCs w:val="28"/>
        </w:rPr>
        <w:t>s</w:t>
      </w:r>
      <w:r>
        <w:rPr>
          <w:sz w:val="28"/>
          <w:szCs w:val="28"/>
        </w:rPr>
        <w:t>.</w:t>
      </w:r>
    </w:p>
    <w:p w14:paraId="22FCDC71" w14:textId="77777777" w:rsidR="00AE7C60" w:rsidRDefault="00AE7C60" w:rsidP="003E0BA7">
      <w:pPr>
        <w:spacing w:before="1" w:line="140" w:lineRule="exact"/>
        <w:jc w:val="both"/>
        <w:rPr>
          <w:sz w:val="14"/>
          <w:szCs w:val="14"/>
        </w:rPr>
      </w:pPr>
    </w:p>
    <w:p w14:paraId="59A1A59A" w14:textId="77777777" w:rsidR="00AE7C60" w:rsidRDefault="00AE7C60" w:rsidP="003E0BA7">
      <w:pPr>
        <w:spacing w:line="200" w:lineRule="exact"/>
        <w:jc w:val="both"/>
      </w:pPr>
    </w:p>
    <w:p w14:paraId="295AFAE2" w14:textId="77777777" w:rsidR="00AE7C60" w:rsidRDefault="00AE7C60" w:rsidP="003E0BA7">
      <w:pPr>
        <w:spacing w:line="200" w:lineRule="exact"/>
        <w:jc w:val="both"/>
      </w:pPr>
    </w:p>
    <w:p w14:paraId="22578632" w14:textId="77777777" w:rsidR="00AE7C60" w:rsidRDefault="00AE7C60" w:rsidP="003E0BA7">
      <w:pPr>
        <w:spacing w:line="200" w:lineRule="exact"/>
        <w:jc w:val="both"/>
      </w:pPr>
    </w:p>
    <w:p w14:paraId="12C3FAB1" w14:textId="435BE1A1" w:rsidR="00AE7C60" w:rsidRDefault="00A44FA3" w:rsidP="003E0BA7">
      <w:pPr>
        <w:pStyle w:val="Heading2"/>
        <w:jc w:val="both"/>
        <w:rPr>
          <w:rFonts w:eastAsia="Calibri Light"/>
        </w:rPr>
      </w:pPr>
      <w:bookmarkStart w:id="18" w:name="_Toc88586875"/>
      <w:r>
        <w:rPr>
          <w:rFonts w:eastAsia="Calibri Light"/>
          <w:spacing w:val="-1"/>
        </w:rPr>
        <w:t>4</w:t>
      </w:r>
      <w:r>
        <w:rPr>
          <w:rFonts w:eastAsia="Calibri Light"/>
          <w:spacing w:val="1"/>
        </w:rPr>
        <w:t>.</w:t>
      </w:r>
      <w:r w:rsidR="00A525AA">
        <w:rPr>
          <w:rFonts w:eastAsia="Calibri Light"/>
          <w:spacing w:val="-1"/>
        </w:rPr>
        <w:t>7</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18"/>
    </w:p>
    <w:p w14:paraId="03751991" w14:textId="019713BB" w:rsidR="00AE7C60" w:rsidRDefault="00A44FA3" w:rsidP="003E0BA7">
      <w:pPr>
        <w:spacing w:before="37" w:line="259" w:lineRule="auto"/>
        <w:ind w:left="820" w:right="11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cy</w:t>
      </w:r>
      <w:r>
        <w:rPr>
          <w:spacing w:val="-2"/>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p</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a</w:t>
      </w:r>
      <w:r>
        <w:rPr>
          <w:spacing w:val="-1"/>
          <w:sz w:val="28"/>
          <w:szCs w:val="28"/>
        </w:rPr>
        <w:t>l</w:t>
      </w:r>
      <w:r>
        <w:rPr>
          <w:spacing w:val="1"/>
          <w:sz w:val="28"/>
          <w:szCs w:val="28"/>
        </w:rPr>
        <w:t>l</w:t>
      </w:r>
      <w:r>
        <w:rPr>
          <w:spacing w:val="-1"/>
          <w:sz w:val="28"/>
          <w:szCs w:val="28"/>
        </w:rPr>
        <w:t>o</w:t>
      </w:r>
      <w:r>
        <w:rPr>
          <w:spacing w:val="1"/>
          <w:sz w:val="28"/>
          <w:szCs w:val="28"/>
        </w:rPr>
        <w:t>w</w:t>
      </w:r>
      <w:r>
        <w:rPr>
          <w:sz w:val="28"/>
          <w:szCs w:val="28"/>
        </w:rPr>
        <w:t>s</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2"/>
          <w:sz w:val="28"/>
          <w:szCs w:val="28"/>
        </w:rPr>
        <w:t xml:space="preserve"> </w:t>
      </w:r>
      <w:r>
        <w:rPr>
          <w:spacing w:val="1"/>
          <w:sz w:val="28"/>
          <w:szCs w:val="28"/>
        </w:rPr>
        <w:t>u</w:t>
      </w:r>
      <w:r>
        <w:rPr>
          <w:spacing w:val="-1"/>
          <w:sz w:val="28"/>
          <w:szCs w:val="28"/>
        </w:rPr>
        <w:t>s</w:t>
      </w:r>
      <w:r>
        <w:rPr>
          <w:spacing w:val="9"/>
          <w:sz w:val="28"/>
          <w:szCs w:val="28"/>
        </w:rPr>
        <w:t>e</w:t>
      </w:r>
      <w:r>
        <w:rPr>
          <w:sz w:val="28"/>
          <w:szCs w:val="28"/>
        </w:rPr>
        <w:t>rs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pacing w:val="1"/>
          <w:sz w:val="28"/>
          <w:szCs w:val="28"/>
        </w:rPr>
        <w:t>o</w:t>
      </w:r>
      <w:r>
        <w:rPr>
          <w:sz w:val="28"/>
          <w:szCs w:val="28"/>
        </w:rPr>
        <w:t>re a</w:t>
      </w:r>
      <w:r>
        <w:rPr>
          <w:spacing w:val="-1"/>
          <w:sz w:val="28"/>
          <w:szCs w:val="28"/>
        </w:rPr>
        <w:t>n</w:t>
      </w:r>
      <w:r>
        <w:rPr>
          <w:sz w:val="28"/>
          <w:szCs w:val="28"/>
        </w:rPr>
        <w:t>d</w:t>
      </w:r>
      <w:r>
        <w:rPr>
          <w:spacing w:val="1"/>
          <w:sz w:val="28"/>
          <w:szCs w:val="28"/>
        </w:rPr>
        <w:t xml:space="preserve"> </w:t>
      </w:r>
      <w:r>
        <w:rPr>
          <w:sz w:val="28"/>
          <w:szCs w:val="28"/>
        </w:rPr>
        <w:t>ret</w:t>
      </w:r>
      <w:r>
        <w:rPr>
          <w:spacing w:val="-2"/>
          <w:sz w:val="28"/>
          <w:szCs w:val="28"/>
        </w:rPr>
        <w:t>r</w:t>
      </w:r>
      <w:r>
        <w:rPr>
          <w:spacing w:val="1"/>
          <w:sz w:val="28"/>
          <w:szCs w:val="28"/>
        </w:rPr>
        <w:t>i</w:t>
      </w:r>
      <w:r>
        <w:rPr>
          <w:spacing w:val="-2"/>
          <w:sz w:val="28"/>
          <w:szCs w:val="28"/>
        </w:rPr>
        <w:t>e</w:t>
      </w:r>
      <w:r>
        <w:rPr>
          <w:spacing w:val="1"/>
          <w:sz w:val="28"/>
          <w:szCs w:val="28"/>
        </w:rPr>
        <w:t>v</w:t>
      </w:r>
      <w:r>
        <w:rPr>
          <w:sz w:val="28"/>
          <w:szCs w:val="28"/>
        </w:rPr>
        <w:t>e</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r</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us</w:t>
      </w:r>
      <w:r>
        <w:rPr>
          <w:spacing w:val="-2"/>
          <w:sz w:val="28"/>
          <w:szCs w:val="28"/>
        </w:rPr>
        <w:t>e</w:t>
      </w:r>
      <w:r>
        <w:rPr>
          <w:sz w:val="28"/>
          <w:szCs w:val="28"/>
        </w:rPr>
        <w:t>r ac</w:t>
      </w:r>
      <w:r>
        <w:rPr>
          <w:spacing w:val="-1"/>
          <w:sz w:val="28"/>
          <w:szCs w:val="28"/>
        </w:rPr>
        <w:t>q</w:t>
      </w:r>
      <w:r>
        <w:rPr>
          <w:spacing w:val="1"/>
          <w:sz w:val="28"/>
          <w:szCs w:val="28"/>
        </w:rPr>
        <w:t>ui</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s</w:t>
      </w:r>
      <w:r>
        <w:rPr>
          <w:spacing w:val="1"/>
          <w:sz w:val="28"/>
          <w:szCs w:val="28"/>
        </w:rPr>
        <w:t>u</w:t>
      </w:r>
      <w:r>
        <w:rPr>
          <w:spacing w:val="-2"/>
          <w:sz w:val="28"/>
          <w:szCs w:val="28"/>
        </w:rPr>
        <w:t>c</w:t>
      </w:r>
      <w:r>
        <w:rPr>
          <w:sz w:val="28"/>
          <w:szCs w:val="28"/>
        </w:rPr>
        <w:t>h as</w:t>
      </w:r>
      <w:r>
        <w:rPr>
          <w:spacing w:val="1"/>
          <w:sz w:val="28"/>
          <w:szCs w:val="28"/>
        </w:rPr>
        <w:t xml:space="preserve"> </w:t>
      </w:r>
      <w:r>
        <w:rPr>
          <w:spacing w:val="-2"/>
          <w:sz w:val="28"/>
          <w:szCs w:val="28"/>
        </w:rPr>
        <w:t>b</w:t>
      </w:r>
      <w:r>
        <w:rPr>
          <w:spacing w:val="1"/>
          <w:sz w:val="28"/>
          <w:szCs w:val="28"/>
        </w:rPr>
        <w:t>i</w:t>
      </w:r>
      <w:r>
        <w:rPr>
          <w:spacing w:val="-1"/>
          <w:sz w:val="28"/>
          <w:szCs w:val="28"/>
        </w:rPr>
        <w:t>t</w:t>
      </w:r>
      <w:r>
        <w:rPr>
          <w:sz w:val="28"/>
          <w:szCs w:val="28"/>
        </w:rPr>
        <w:t>c</w:t>
      </w:r>
      <w:r>
        <w:rPr>
          <w:spacing w:val="-1"/>
          <w:sz w:val="28"/>
          <w:szCs w:val="28"/>
        </w:rPr>
        <w:t>oi</w:t>
      </w:r>
      <w:r>
        <w:rPr>
          <w:spacing w:val="1"/>
          <w:sz w:val="28"/>
          <w:szCs w:val="28"/>
        </w:rPr>
        <w:t>ns</w:t>
      </w:r>
      <w:r>
        <w:rPr>
          <w:sz w:val="28"/>
          <w:szCs w:val="28"/>
        </w:rPr>
        <w:t>,</w:t>
      </w:r>
      <w:r>
        <w:rPr>
          <w:spacing w:val="-1"/>
          <w:sz w:val="28"/>
          <w:szCs w:val="28"/>
        </w:rPr>
        <w:t xml:space="preserve"> </w:t>
      </w:r>
      <w:r w:rsidR="00A52ADB">
        <w:rPr>
          <w:spacing w:val="-1"/>
          <w:sz w:val="28"/>
          <w:szCs w:val="28"/>
        </w:rPr>
        <w:t>they</w:t>
      </w:r>
      <w:r>
        <w:rPr>
          <w:sz w:val="28"/>
          <w:szCs w:val="28"/>
        </w:rPr>
        <w:t xml:space="preserve"> 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to</w:t>
      </w:r>
      <w:r>
        <w:rPr>
          <w:spacing w:val="-2"/>
          <w:sz w:val="28"/>
          <w:szCs w:val="28"/>
        </w:rPr>
        <w:t>r</w:t>
      </w:r>
      <w:r>
        <w:rPr>
          <w:sz w:val="28"/>
          <w:szCs w:val="28"/>
        </w:rPr>
        <w:t xml:space="preserve">e </w:t>
      </w:r>
      <w:r>
        <w:rPr>
          <w:spacing w:val="-2"/>
          <w:sz w:val="28"/>
          <w:szCs w:val="28"/>
        </w:rPr>
        <w:t>i</w:t>
      </w:r>
      <w:r>
        <w:rPr>
          <w:sz w:val="28"/>
          <w:szCs w:val="28"/>
        </w:rPr>
        <w:t>t</w:t>
      </w:r>
      <w:r>
        <w:rPr>
          <w:spacing w:val="1"/>
          <w:sz w:val="28"/>
          <w:szCs w:val="28"/>
        </w:rPr>
        <w:t xml:space="preserve"> </w:t>
      </w:r>
      <w:r w:rsidR="003C4B70">
        <w:rPr>
          <w:spacing w:val="-2"/>
          <w:sz w:val="28"/>
          <w:szCs w:val="28"/>
        </w:rPr>
        <w:t>on</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u</w:t>
      </w:r>
      <w:r>
        <w:rPr>
          <w:spacing w:val="1"/>
          <w:sz w:val="28"/>
          <w:szCs w:val="28"/>
        </w:rPr>
        <w:t>s</w:t>
      </w:r>
      <w:r>
        <w:rPr>
          <w:sz w:val="28"/>
          <w:szCs w:val="28"/>
        </w:rPr>
        <w:t xml:space="preserve">e </w:t>
      </w:r>
      <w:r>
        <w:rPr>
          <w:spacing w:val="1"/>
          <w:sz w:val="28"/>
          <w:szCs w:val="28"/>
        </w:rPr>
        <w:t>i</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5"/>
          <w:sz w:val="28"/>
          <w:szCs w:val="28"/>
        </w:rPr>
        <w:t xml:space="preserve"> </w:t>
      </w:r>
      <w:r>
        <w:rPr>
          <w:sz w:val="28"/>
          <w:szCs w:val="28"/>
        </w:rPr>
        <w:t>a m</w:t>
      </w:r>
      <w:r>
        <w:rPr>
          <w:spacing w:val="-1"/>
          <w:sz w:val="28"/>
          <w:szCs w:val="28"/>
        </w:rPr>
        <w:t>ul</w:t>
      </w:r>
      <w:r>
        <w:rPr>
          <w:spacing w:val="1"/>
          <w:sz w:val="28"/>
          <w:szCs w:val="28"/>
        </w:rPr>
        <w:t>t</w:t>
      </w:r>
      <w:r>
        <w:rPr>
          <w:spacing w:val="2"/>
          <w:sz w:val="28"/>
          <w:szCs w:val="28"/>
        </w:rPr>
        <w:t>i</w:t>
      </w:r>
      <w:r>
        <w:rPr>
          <w:spacing w:val="-2"/>
          <w:sz w:val="28"/>
          <w:szCs w:val="28"/>
        </w:rPr>
        <w:t>-</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z w:val="28"/>
          <w:szCs w:val="28"/>
        </w:rPr>
        <w:t>(</w:t>
      </w:r>
      <w:r>
        <w:rPr>
          <w:spacing w:val="-4"/>
          <w:sz w:val="28"/>
          <w:szCs w:val="28"/>
        </w:rPr>
        <w:t>W</w:t>
      </w:r>
      <w:r>
        <w:rPr>
          <w:spacing w:val="1"/>
          <w:sz w:val="28"/>
          <w:szCs w:val="28"/>
        </w:rPr>
        <w:t>i</w:t>
      </w:r>
      <w:r>
        <w:rPr>
          <w:spacing w:val="-1"/>
          <w:sz w:val="28"/>
          <w:szCs w:val="28"/>
        </w:rPr>
        <w:t>nd</w:t>
      </w:r>
      <w:r>
        <w:rPr>
          <w:spacing w:val="1"/>
          <w:sz w:val="28"/>
          <w:szCs w:val="28"/>
        </w:rPr>
        <w:t>o</w:t>
      </w:r>
      <w:r>
        <w:rPr>
          <w:spacing w:val="-1"/>
          <w:sz w:val="28"/>
          <w:szCs w:val="28"/>
        </w:rPr>
        <w:t>w</w:t>
      </w:r>
      <w:r>
        <w:rPr>
          <w:spacing w:val="1"/>
          <w:sz w:val="28"/>
          <w:szCs w:val="28"/>
        </w:rPr>
        <w:t>s</w:t>
      </w:r>
      <w:r>
        <w:rPr>
          <w:sz w:val="28"/>
          <w:szCs w:val="28"/>
        </w:rPr>
        <w:t xml:space="preserve">, Mac, </w:t>
      </w:r>
      <w:r>
        <w:rPr>
          <w:spacing w:val="-1"/>
          <w:sz w:val="28"/>
          <w:szCs w:val="28"/>
        </w:rPr>
        <w:t>L</w:t>
      </w:r>
      <w:r>
        <w:rPr>
          <w:spacing w:val="1"/>
          <w:sz w:val="28"/>
          <w:szCs w:val="28"/>
        </w:rPr>
        <w:t>i</w:t>
      </w:r>
      <w:r>
        <w:rPr>
          <w:spacing w:val="-1"/>
          <w:sz w:val="28"/>
          <w:szCs w:val="28"/>
        </w:rPr>
        <w:t>nu</w:t>
      </w:r>
      <w:r>
        <w:rPr>
          <w:spacing w:val="1"/>
          <w:sz w:val="28"/>
          <w:szCs w:val="28"/>
        </w:rPr>
        <w:t>x</w:t>
      </w:r>
      <w:r>
        <w:rPr>
          <w:sz w:val="28"/>
          <w:szCs w:val="28"/>
        </w:rPr>
        <w:t>,</w:t>
      </w:r>
      <w:r>
        <w:rPr>
          <w:spacing w:val="-1"/>
          <w:sz w:val="28"/>
          <w:szCs w:val="28"/>
        </w:rPr>
        <w:t xml:space="preserve"> A</w:t>
      </w:r>
      <w:r>
        <w:rPr>
          <w:spacing w:val="1"/>
          <w:sz w:val="28"/>
          <w:szCs w:val="28"/>
        </w:rPr>
        <w:t>n</w:t>
      </w:r>
      <w:r>
        <w:rPr>
          <w:sz w:val="28"/>
          <w:szCs w:val="28"/>
        </w:rPr>
        <w:t>dr</w:t>
      </w:r>
      <w:r>
        <w:rPr>
          <w:spacing w:val="-1"/>
          <w:sz w:val="28"/>
          <w:szCs w:val="28"/>
        </w:rPr>
        <w:t>o</w:t>
      </w:r>
      <w:r>
        <w:rPr>
          <w:spacing w:val="1"/>
          <w:sz w:val="28"/>
          <w:szCs w:val="28"/>
        </w:rPr>
        <w:t>id</w:t>
      </w:r>
      <w:r>
        <w:rPr>
          <w:sz w:val="28"/>
          <w:szCs w:val="28"/>
        </w:rPr>
        <w:t>,</w:t>
      </w:r>
      <w:r>
        <w:rPr>
          <w:spacing w:val="-3"/>
          <w:sz w:val="28"/>
          <w:szCs w:val="28"/>
        </w:rPr>
        <w:t xml:space="preserve"> </w:t>
      </w:r>
      <w:r>
        <w:rPr>
          <w:sz w:val="28"/>
          <w:szCs w:val="28"/>
        </w:rPr>
        <w:t xml:space="preserve">IOS) </w:t>
      </w:r>
      <w:r>
        <w:rPr>
          <w:spacing w:val="-1"/>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a</w:t>
      </w:r>
      <w:r>
        <w:rPr>
          <w:sz w:val="28"/>
          <w:szCs w:val="28"/>
        </w:rPr>
        <w:t>cc</w:t>
      </w:r>
      <w:r>
        <w:rPr>
          <w:spacing w:val="-1"/>
          <w:sz w:val="28"/>
          <w:szCs w:val="28"/>
        </w:rPr>
        <w:t>ou</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 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pacing w:val="1"/>
          <w:sz w:val="28"/>
          <w:szCs w:val="28"/>
        </w:rPr>
        <w:t>l</w:t>
      </w:r>
      <w:r>
        <w:rPr>
          <w:spacing w:val="-1"/>
          <w:sz w:val="28"/>
          <w:szCs w:val="28"/>
        </w:rPr>
        <w:t>it</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3"/>
          <w:sz w:val="28"/>
          <w:szCs w:val="28"/>
        </w:rPr>
        <w:t xml:space="preserve"> </w:t>
      </w:r>
      <w:r>
        <w:rPr>
          <w:sz w:val="28"/>
          <w:szCs w:val="28"/>
        </w:rPr>
        <w:t xml:space="preserve">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p>
    <w:p w14:paraId="3E628B2B" w14:textId="77777777" w:rsidR="00AE7C60" w:rsidRDefault="00AE7C60" w:rsidP="003E0BA7">
      <w:pPr>
        <w:spacing w:before="13" w:line="220" w:lineRule="exact"/>
        <w:jc w:val="both"/>
        <w:rPr>
          <w:sz w:val="22"/>
          <w:szCs w:val="22"/>
        </w:rPr>
      </w:pPr>
    </w:p>
    <w:p w14:paraId="6581D300" w14:textId="0E1E0996" w:rsidR="00AE7C60" w:rsidRDefault="00A44FA3" w:rsidP="003E0BA7">
      <w:pPr>
        <w:pStyle w:val="Heading2"/>
        <w:jc w:val="both"/>
        <w:rPr>
          <w:rFonts w:eastAsia="Calibri Light"/>
        </w:rPr>
      </w:pPr>
      <w:bookmarkStart w:id="19" w:name="_Toc88586876"/>
      <w:r>
        <w:rPr>
          <w:rFonts w:eastAsia="Calibri Light"/>
          <w:spacing w:val="-1"/>
        </w:rPr>
        <w:t>4</w:t>
      </w:r>
      <w:r>
        <w:rPr>
          <w:rFonts w:eastAsia="Calibri Light"/>
          <w:spacing w:val="1"/>
        </w:rPr>
        <w:t>.</w:t>
      </w:r>
      <w:r w:rsidR="00A525AA">
        <w:rPr>
          <w:rFonts w:eastAsia="Calibri Light"/>
          <w:spacing w:val="-1"/>
        </w:rPr>
        <w:t>8</w:t>
      </w:r>
      <w:r>
        <w:rPr>
          <w:rFonts w:eastAsia="Calibri Light"/>
        </w:rPr>
        <w:t xml:space="preserve">.  </w:t>
      </w:r>
      <w:r>
        <w:rPr>
          <w:rFonts w:eastAsia="Calibri Light"/>
          <w:spacing w:val="21"/>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tok</w:t>
      </w:r>
      <w:r>
        <w:rPr>
          <w:rFonts w:eastAsia="Calibri Light"/>
          <w:spacing w:val="1"/>
        </w:rPr>
        <w:t>e</w:t>
      </w:r>
      <w:r>
        <w:rPr>
          <w:rFonts w:eastAsia="Calibri Light"/>
        </w:rPr>
        <w:t>n</w:t>
      </w:r>
      <w:bookmarkEnd w:id="19"/>
    </w:p>
    <w:p w14:paraId="408893CC" w14:textId="07CB3441" w:rsidR="00AE7C60" w:rsidRDefault="00A44FA3" w:rsidP="003E0BA7">
      <w:pPr>
        <w:spacing w:before="37" w:line="258" w:lineRule="auto"/>
        <w:ind w:left="820" w:right="68"/>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2"/>
          <w:sz w:val="28"/>
          <w:szCs w:val="28"/>
        </w:rPr>
        <w:t>t</w:t>
      </w:r>
      <w:r>
        <w:rPr>
          <w:spacing w:val="1"/>
          <w:sz w:val="28"/>
          <w:szCs w:val="28"/>
        </w:rPr>
        <w:t>ok</w:t>
      </w:r>
      <w:r>
        <w:rPr>
          <w:spacing w:val="-2"/>
          <w:sz w:val="28"/>
          <w:szCs w:val="28"/>
        </w:rPr>
        <w:t>e</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4"/>
          <w:sz w:val="28"/>
          <w:szCs w:val="28"/>
        </w:rPr>
        <w:t xml:space="preserve"> </w:t>
      </w:r>
      <w:r>
        <w:rPr>
          <w:spacing w:val="-1"/>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2"/>
          <w:sz w:val="28"/>
          <w:szCs w:val="28"/>
        </w:rPr>
        <w:t xml:space="preserve"> </w:t>
      </w:r>
      <w:r>
        <w:rPr>
          <w:spacing w:val="1"/>
          <w:sz w:val="28"/>
          <w:szCs w:val="28"/>
        </w:rPr>
        <w:t>t</w:t>
      </w:r>
      <w:r>
        <w:rPr>
          <w:spacing w:val="-1"/>
          <w:sz w:val="28"/>
          <w:szCs w:val="28"/>
        </w:rPr>
        <w:t>ok</w:t>
      </w:r>
      <w:r>
        <w:rPr>
          <w:sz w:val="28"/>
          <w:szCs w:val="28"/>
        </w:rPr>
        <w:t>en</w:t>
      </w:r>
      <w:r>
        <w:rPr>
          <w:spacing w:val="1"/>
          <w:sz w:val="28"/>
          <w:szCs w:val="28"/>
        </w:rPr>
        <w:t xml:space="preserve"> </w:t>
      </w:r>
      <w:r>
        <w:rPr>
          <w:spacing w:val="-3"/>
          <w:sz w:val="28"/>
          <w:szCs w:val="28"/>
        </w:rPr>
        <w:t>f</w:t>
      </w:r>
      <w:r>
        <w:rPr>
          <w:spacing w:val="1"/>
          <w:sz w:val="28"/>
          <w:szCs w:val="28"/>
        </w:rPr>
        <w:t>o</w:t>
      </w:r>
      <w:r>
        <w:rPr>
          <w:sz w:val="28"/>
          <w:szCs w:val="28"/>
        </w:rPr>
        <w:t xml:space="preserve">r a </w:t>
      </w:r>
      <w:r>
        <w:rPr>
          <w:spacing w:val="1"/>
          <w:sz w:val="28"/>
          <w:szCs w:val="28"/>
        </w:rPr>
        <w:t>v</w:t>
      </w:r>
      <w:r>
        <w:rPr>
          <w:spacing w:val="-2"/>
          <w:sz w:val="28"/>
          <w:szCs w:val="28"/>
        </w:rPr>
        <w:t>a</w:t>
      </w:r>
      <w:r>
        <w:rPr>
          <w:sz w:val="28"/>
          <w:szCs w:val="28"/>
        </w:rPr>
        <w:t>r</w:t>
      </w:r>
      <w:r>
        <w:rPr>
          <w:spacing w:val="1"/>
          <w:sz w:val="28"/>
          <w:szCs w:val="28"/>
        </w:rPr>
        <w:t>i</w:t>
      </w:r>
      <w:r>
        <w:rPr>
          <w:spacing w:val="-2"/>
          <w:sz w:val="28"/>
          <w:szCs w:val="28"/>
        </w:rPr>
        <w:t>e</w:t>
      </w:r>
      <w:r>
        <w:rPr>
          <w:spacing w:val="-1"/>
          <w:sz w:val="28"/>
          <w:szCs w:val="28"/>
        </w:rPr>
        <w:t>t</w:t>
      </w:r>
      <w:r>
        <w:rPr>
          <w:sz w:val="28"/>
          <w:szCs w:val="28"/>
        </w:rPr>
        <w:t>y</w:t>
      </w:r>
      <w:r>
        <w:rPr>
          <w:spacing w:val="1"/>
          <w:sz w:val="28"/>
          <w:szCs w:val="28"/>
        </w:rPr>
        <w:t xml:space="preserve"> </w:t>
      </w:r>
      <w:r>
        <w:rPr>
          <w:sz w:val="28"/>
          <w:szCs w:val="28"/>
        </w:rPr>
        <w:t>of r</w:t>
      </w:r>
      <w:r>
        <w:rPr>
          <w:spacing w:val="-2"/>
          <w:sz w:val="28"/>
          <w:szCs w:val="28"/>
        </w:rPr>
        <w:t>ea</w:t>
      </w:r>
      <w:r>
        <w:rPr>
          <w:spacing w:val="1"/>
          <w:sz w:val="28"/>
          <w:szCs w:val="28"/>
        </w:rPr>
        <w:t>s</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ers</w:t>
      </w:r>
      <w:r>
        <w:rPr>
          <w:spacing w:val="-2"/>
          <w:sz w:val="28"/>
          <w:szCs w:val="28"/>
        </w:rPr>
        <w:t xml:space="preserv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pacing w:val="-2"/>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w:t>
      </w:r>
      <w:r>
        <w:rPr>
          <w:spacing w:val="-2"/>
          <w:sz w:val="28"/>
          <w:szCs w:val="28"/>
        </w:rPr>
        <w:t>r</w:t>
      </w:r>
      <w:r>
        <w:rPr>
          <w:sz w:val="28"/>
          <w:szCs w:val="28"/>
        </w:rPr>
        <w:t>s</w:t>
      </w:r>
      <w:r>
        <w:rPr>
          <w:spacing w:val="-1"/>
          <w:sz w:val="28"/>
          <w:szCs w:val="28"/>
        </w:rPr>
        <w:t xml:space="preserve"> </w:t>
      </w:r>
      <w:r>
        <w:rPr>
          <w:sz w:val="28"/>
          <w:szCs w:val="28"/>
        </w:rPr>
        <w:t xml:space="preserve">as </w:t>
      </w:r>
      <w:r>
        <w:rPr>
          <w:spacing w:val="-1"/>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ti</w:t>
      </w:r>
      <w:r>
        <w:rPr>
          <w:spacing w:val="1"/>
          <w:sz w:val="28"/>
          <w:szCs w:val="28"/>
        </w:rPr>
        <w:t>v</w:t>
      </w:r>
      <w:r>
        <w:rPr>
          <w:sz w:val="28"/>
          <w:szCs w:val="28"/>
        </w:rPr>
        <w:t>e</w:t>
      </w:r>
      <w:r>
        <w:rPr>
          <w:spacing w:val="1"/>
          <w:sz w:val="28"/>
          <w:szCs w:val="28"/>
        </w:rPr>
        <w:t>s</w:t>
      </w:r>
      <w:r>
        <w:rPr>
          <w:sz w:val="28"/>
          <w:szCs w:val="28"/>
        </w:rPr>
        <w:t>.</w:t>
      </w:r>
      <w:r>
        <w:rPr>
          <w:spacing w:val="-1"/>
          <w:sz w:val="28"/>
          <w:szCs w:val="28"/>
        </w:rPr>
        <w:t xml:space="preserve"> </w:t>
      </w:r>
      <w:r>
        <w:rPr>
          <w:spacing w:val="-3"/>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lastRenderedPageBreak/>
        <w:t>t</w:t>
      </w:r>
      <w:r>
        <w:rPr>
          <w:spacing w:val="-1"/>
          <w:sz w:val="28"/>
          <w:szCs w:val="28"/>
        </w:rPr>
        <w:t>o</w:t>
      </w:r>
      <w:r>
        <w:rPr>
          <w:spacing w:val="1"/>
          <w:sz w:val="28"/>
          <w:szCs w:val="28"/>
        </w:rPr>
        <w:t>k</w:t>
      </w:r>
      <w:r>
        <w:rPr>
          <w:spacing w:val="-2"/>
          <w:sz w:val="28"/>
          <w:szCs w:val="28"/>
        </w:rPr>
        <w:t>e</w:t>
      </w:r>
      <w:r>
        <w:rPr>
          <w:sz w:val="28"/>
          <w:szCs w:val="28"/>
        </w:rPr>
        <w:t>n</w:t>
      </w:r>
      <w:r w:rsidR="004928D8">
        <w:rPr>
          <w:sz w:val="28"/>
          <w:szCs w:val="28"/>
        </w:rPr>
        <w:t>,</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 xml:space="preserve">e </w:t>
      </w:r>
      <w:r w:rsidR="00646E36">
        <w:rPr>
          <w:spacing w:val="-2"/>
          <w:sz w:val="28"/>
          <w:szCs w:val="28"/>
        </w:rPr>
        <w:t>c</w:t>
      </w:r>
      <w:r w:rsidR="003C6354" w:rsidRPr="003C6354">
        <w:rPr>
          <w:spacing w:val="-2"/>
          <w:sz w:val="28"/>
          <w:szCs w:val="28"/>
        </w:rPr>
        <w:t xml:space="preserve">an trade and pay </w:t>
      </w:r>
      <w:r w:rsidR="004928D8">
        <w:rPr>
          <w:spacing w:val="-2"/>
          <w:sz w:val="28"/>
          <w:szCs w:val="28"/>
        </w:rPr>
        <w:t>fewer</w:t>
      </w:r>
      <w:r w:rsidR="003C6354">
        <w:rPr>
          <w:spacing w:val="-2"/>
          <w:sz w:val="28"/>
          <w:szCs w:val="28"/>
        </w:rPr>
        <w:t xml:space="preserve"> </w:t>
      </w:r>
      <w:r>
        <w:rPr>
          <w:spacing w:val="-2"/>
          <w:sz w:val="28"/>
          <w:szCs w:val="28"/>
        </w:rPr>
        <w:t>f</w:t>
      </w:r>
      <w:r>
        <w:rPr>
          <w:sz w:val="28"/>
          <w:szCs w:val="28"/>
        </w:rPr>
        <w:t>ees</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 xml:space="preserve">r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b</w:t>
      </w:r>
      <w:r>
        <w:rPr>
          <w:spacing w:val="-2"/>
          <w:sz w:val="28"/>
          <w:szCs w:val="28"/>
        </w:rPr>
        <w:t>e</w:t>
      </w:r>
      <w:r>
        <w:rPr>
          <w:spacing w:val="1"/>
          <w:sz w:val="28"/>
          <w:szCs w:val="28"/>
        </w:rPr>
        <w:t>n</w:t>
      </w:r>
      <w:r>
        <w:rPr>
          <w:sz w:val="28"/>
          <w:szCs w:val="28"/>
        </w:rPr>
        <w:t>e</w:t>
      </w:r>
      <w:r>
        <w:rPr>
          <w:spacing w:val="-2"/>
          <w:sz w:val="28"/>
          <w:szCs w:val="28"/>
        </w:rPr>
        <w:t>f</w:t>
      </w:r>
      <w:r>
        <w:rPr>
          <w:spacing w:val="1"/>
          <w:sz w:val="28"/>
          <w:szCs w:val="28"/>
        </w:rPr>
        <w:t>i</w:t>
      </w:r>
      <w:r>
        <w:rPr>
          <w:spacing w:val="2"/>
          <w:sz w:val="28"/>
          <w:szCs w:val="28"/>
        </w:rPr>
        <w:t>t</w:t>
      </w:r>
      <w:r>
        <w:rPr>
          <w:sz w:val="28"/>
          <w:szCs w:val="28"/>
        </w:rPr>
        <w:t>s</w:t>
      </w:r>
      <w:r>
        <w:rPr>
          <w:spacing w:val="1"/>
          <w:sz w:val="28"/>
          <w:szCs w:val="28"/>
        </w:rPr>
        <w:t xml:space="preserve"> </w:t>
      </w:r>
      <w:r>
        <w:rPr>
          <w:sz w:val="28"/>
          <w:szCs w:val="28"/>
        </w:rPr>
        <w:t>ar</w:t>
      </w:r>
      <w:r>
        <w:rPr>
          <w:spacing w:val="-2"/>
          <w:sz w:val="28"/>
          <w:szCs w:val="28"/>
        </w:rPr>
        <w:t>e</w:t>
      </w:r>
      <w:r>
        <w:rPr>
          <w:sz w:val="28"/>
          <w:szCs w:val="28"/>
        </w:rPr>
        <w:t>:</w:t>
      </w:r>
    </w:p>
    <w:p w14:paraId="529AC90F" w14:textId="738B4B52" w:rsidR="00AE7C60" w:rsidRDefault="00D449E0" w:rsidP="003E0BA7">
      <w:pPr>
        <w:spacing w:before="98"/>
        <w:ind w:left="1180"/>
        <w:jc w:val="both"/>
        <w:rPr>
          <w:sz w:val="28"/>
          <w:szCs w:val="28"/>
        </w:rPr>
      </w:pPr>
      <w:r>
        <w:rPr>
          <w:rFonts w:ascii="MS PGothic" w:eastAsia="MS PGothic" w:hAnsi="MS PGothic" w:cs="MS PGothic"/>
          <w:w w:val="78"/>
          <w:sz w:val="28"/>
          <w:szCs w:val="28"/>
        </w:rPr>
        <w:t xml:space="preserve">✓ </w:t>
      </w:r>
      <w:r>
        <w:rPr>
          <w:rFonts w:ascii="MS PGothic" w:eastAsia="MS PGothic" w:hAnsi="MS PGothic" w:cs="MS PGothic"/>
          <w:spacing w:val="6"/>
          <w:w w:val="78"/>
          <w:sz w:val="28"/>
          <w:szCs w:val="28"/>
        </w:rPr>
        <w:t>Bertinity</w:t>
      </w:r>
      <w:r w:rsidR="00A44FA3">
        <w:rPr>
          <w:spacing w:val="-2"/>
          <w:sz w:val="28"/>
          <w:szCs w:val="28"/>
        </w:rPr>
        <w:t xml:space="preserve"> </w:t>
      </w:r>
      <w:r w:rsidR="00A44FA3">
        <w:rPr>
          <w:spacing w:val="1"/>
          <w:sz w:val="28"/>
          <w:szCs w:val="28"/>
        </w:rPr>
        <w:t>E</w:t>
      </w:r>
      <w:r w:rsidR="00A44FA3">
        <w:rPr>
          <w:spacing w:val="-1"/>
          <w:sz w:val="28"/>
          <w:szCs w:val="28"/>
        </w:rPr>
        <w:t>x</w:t>
      </w:r>
      <w:r w:rsidR="00A44FA3">
        <w:rPr>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z w:val="28"/>
          <w:szCs w:val="28"/>
        </w:rPr>
        <w:t xml:space="preserve">ee </w:t>
      </w:r>
      <w:r w:rsidR="00A44FA3">
        <w:rPr>
          <w:spacing w:val="-2"/>
          <w:sz w:val="28"/>
          <w:szCs w:val="28"/>
        </w:rPr>
        <w:t>d</w:t>
      </w:r>
      <w:r w:rsidR="00A44FA3">
        <w:rPr>
          <w:spacing w:val="1"/>
          <w:sz w:val="28"/>
          <w:szCs w:val="28"/>
        </w:rPr>
        <w:t>is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w:t>
      </w:r>
      <w:r w:rsidR="00A44FA3">
        <w:rPr>
          <w:sz w:val="28"/>
          <w:szCs w:val="28"/>
        </w:rPr>
        <w:t>t</w:t>
      </w:r>
    </w:p>
    <w:p w14:paraId="17201706" w14:textId="5E69BAFE"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CPG</w:t>
      </w:r>
      <w:r w:rsidR="00A44FA3">
        <w:rPr>
          <w:spacing w:val="1"/>
          <w:position w:val="-1"/>
          <w:sz w:val="28"/>
          <w:szCs w:val="28"/>
        </w:rPr>
        <w:t xml:space="preserve"> </w:t>
      </w:r>
      <w:r w:rsidR="00A44FA3">
        <w:rPr>
          <w:spacing w:val="-2"/>
          <w:position w:val="-1"/>
          <w:sz w:val="28"/>
          <w:szCs w:val="28"/>
        </w:rPr>
        <w:t>t</w:t>
      </w:r>
      <w:r w:rsidR="00A44FA3">
        <w:rPr>
          <w:position w:val="-1"/>
          <w:sz w:val="28"/>
          <w:szCs w:val="28"/>
        </w:rPr>
        <w:t>ra</w:t>
      </w:r>
      <w:r w:rsidR="00A44FA3">
        <w:rPr>
          <w:spacing w:val="-1"/>
          <w:position w:val="-1"/>
          <w:sz w:val="28"/>
          <w:szCs w:val="28"/>
        </w:rPr>
        <w:t>n</w:t>
      </w:r>
      <w:r w:rsidR="00A44FA3">
        <w:rPr>
          <w:spacing w:val="1"/>
          <w:position w:val="-1"/>
          <w:sz w:val="28"/>
          <w:szCs w:val="28"/>
        </w:rPr>
        <w:t>s</w:t>
      </w:r>
      <w:r w:rsidR="00A44FA3">
        <w:rPr>
          <w:position w:val="-1"/>
          <w:sz w:val="28"/>
          <w:szCs w:val="28"/>
        </w:rPr>
        <w:t>a</w:t>
      </w:r>
      <w:r w:rsidR="00A44FA3">
        <w:rPr>
          <w:spacing w:val="-2"/>
          <w:position w:val="-1"/>
          <w:sz w:val="28"/>
          <w:szCs w:val="28"/>
        </w:rPr>
        <w:t>c</w:t>
      </w:r>
      <w:r w:rsidR="00A44FA3">
        <w:rPr>
          <w:spacing w:val="-1"/>
          <w:position w:val="-1"/>
          <w:sz w:val="28"/>
          <w:szCs w:val="28"/>
        </w:rPr>
        <w:t>t</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fee</w:t>
      </w:r>
      <w:r w:rsidR="00A44FA3">
        <w:rPr>
          <w:spacing w:val="-3"/>
          <w:position w:val="-1"/>
          <w:sz w:val="28"/>
          <w:szCs w:val="28"/>
        </w:rPr>
        <w:t xml:space="preserve"> </w:t>
      </w:r>
      <w:r w:rsidR="00A44FA3">
        <w:rPr>
          <w:spacing w:val="1"/>
          <w:position w:val="-1"/>
          <w:sz w:val="28"/>
          <w:szCs w:val="28"/>
        </w:rPr>
        <w:t>d</w:t>
      </w:r>
      <w:r w:rsidR="00A44FA3">
        <w:rPr>
          <w:spacing w:val="-1"/>
          <w:position w:val="-1"/>
          <w:sz w:val="28"/>
          <w:szCs w:val="28"/>
        </w:rPr>
        <w:t>i</w:t>
      </w:r>
      <w:r w:rsidR="00A44FA3">
        <w:rPr>
          <w:spacing w:val="1"/>
          <w:position w:val="-1"/>
          <w:sz w:val="28"/>
          <w:szCs w:val="28"/>
        </w:rPr>
        <w:t>s</w:t>
      </w:r>
      <w:r w:rsidR="00A44FA3">
        <w:rPr>
          <w:spacing w:val="-2"/>
          <w:position w:val="-1"/>
          <w:sz w:val="28"/>
          <w:szCs w:val="28"/>
        </w:rPr>
        <w:t>c</w:t>
      </w:r>
      <w:r w:rsidR="00A44FA3">
        <w:rPr>
          <w:spacing w:val="1"/>
          <w:position w:val="-1"/>
          <w:sz w:val="28"/>
          <w:szCs w:val="28"/>
        </w:rPr>
        <w:t>o</w:t>
      </w:r>
      <w:r w:rsidR="00A44FA3">
        <w:rPr>
          <w:spacing w:val="-1"/>
          <w:position w:val="-1"/>
          <w:sz w:val="28"/>
          <w:szCs w:val="28"/>
        </w:rPr>
        <w:t>un</w:t>
      </w:r>
      <w:r w:rsidR="00A44FA3">
        <w:rPr>
          <w:position w:val="-1"/>
          <w:sz w:val="28"/>
          <w:szCs w:val="28"/>
        </w:rPr>
        <w:t>t</w:t>
      </w:r>
    </w:p>
    <w:p w14:paraId="451FFB19" w14:textId="4947A043"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Security</w:t>
      </w:r>
      <w:r w:rsidR="00A44FA3">
        <w:rPr>
          <w:spacing w:val="-2"/>
          <w:position w:val="-1"/>
          <w:sz w:val="28"/>
          <w:szCs w:val="28"/>
        </w:rPr>
        <w:t xml:space="preserve"> </w:t>
      </w:r>
      <w:r w:rsidR="00A44FA3">
        <w:rPr>
          <w:spacing w:val="1"/>
          <w:position w:val="-1"/>
          <w:sz w:val="28"/>
          <w:szCs w:val="28"/>
        </w:rPr>
        <w:t>t</w:t>
      </w:r>
      <w:r w:rsidR="00A44FA3">
        <w:rPr>
          <w:spacing w:val="-1"/>
          <w:position w:val="-1"/>
          <w:sz w:val="28"/>
          <w:szCs w:val="28"/>
        </w:rPr>
        <w:t>o</w:t>
      </w:r>
      <w:r w:rsidR="00A44FA3">
        <w:rPr>
          <w:spacing w:val="1"/>
          <w:position w:val="-1"/>
          <w:sz w:val="28"/>
          <w:szCs w:val="28"/>
        </w:rPr>
        <w:t>k</w:t>
      </w:r>
      <w:r w:rsidR="00A44FA3">
        <w:rPr>
          <w:spacing w:val="-2"/>
          <w:position w:val="-1"/>
          <w:sz w:val="28"/>
          <w:szCs w:val="28"/>
        </w:rPr>
        <w:t>e</w:t>
      </w:r>
      <w:r w:rsidR="00A44FA3">
        <w:rPr>
          <w:position w:val="-1"/>
          <w:sz w:val="28"/>
          <w:szCs w:val="28"/>
        </w:rPr>
        <w:t>n</w:t>
      </w:r>
      <w:r w:rsidR="00A44FA3">
        <w:rPr>
          <w:spacing w:val="1"/>
          <w:position w:val="-1"/>
          <w:sz w:val="28"/>
          <w:szCs w:val="28"/>
        </w:rPr>
        <w:t xml:space="preserve"> </w:t>
      </w:r>
      <w:r w:rsidR="00A44FA3">
        <w:rPr>
          <w:position w:val="-1"/>
          <w:sz w:val="28"/>
          <w:szCs w:val="28"/>
        </w:rPr>
        <w:t>a</w:t>
      </w:r>
      <w:r w:rsidR="00A44FA3">
        <w:rPr>
          <w:spacing w:val="-2"/>
          <w:position w:val="-1"/>
          <w:sz w:val="28"/>
          <w:szCs w:val="28"/>
        </w:rPr>
        <w:t>n</w:t>
      </w:r>
      <w:r w:rsidR="00A44FA3">
        <w:rPr>
          <w:position w:val="-1"/>
          <w:sz w:val="28"/>
          <w:szCs w:val="28"/>
        </w:rPr>
        <w:t>d</w:t>
      </w:r>
      <w:r w:rsidR="00A44FA3">
        <w:rPr>
          <w:spacing w:val="-2"/>
          <w:position w:val="-1"/>
          <w:sz w:val="28"/>
          <w:szCs w:val="28"/>
        </w:rPr>
        <w:t xml:space="preserve"> </w:t>
      </w:r>
      <w:r w:rsidR="00A44FA3">
        <w:rPr>
          <w:spacing w:val="1"/>
          <w:position w:val="-1"/>
          <w:sz w:val="28"/>
          <w:szCs w:val="28"/>
        </w:rPr>
        <w:t>s</w:t>
      </w:r>
      <w:r w:rsidR="00A44FA3">
        <w:rPr>
          <w:spacing w:val="-1"/>
          <w:position w:val="-1"/>
          <w:sz w:val="28"/>
          <w:szCs w:val="28"/>
        </w:rPr>
        <w:t>t</w:t>
      </w:r>
      <w:r w:rsidR="00A44FA3">
        <w:rPr>
          <w:spacing w:val="1"/>
          <w:position w:val="-1"/>
          <w:sz w:val="28"/>
          <w:szCs w:val="28"/>
        </w:rPr>
        <w:t>o</w:t>
      </w:r>
      <w:r w:rsidR="00A44FA3">
        <w:rPr>
          <w:spacing w:val="-2"/>
          <w:position w:val="-1"/>
          <w:sz w:val="28"/>
          <w:szCs w:val="28"/>
        </w:rPr>
        <w:t>c</w:t>
      </w:r>
      <w:r w:rsidR="00A44FA3">
        <w:rPr>
          <w:position w:val="-1"/>
          <w:sz w:val="28"/>
          <w:szCs w:val="28"/>
        </w:rPr>
        <w:t>k</w:t>
      </w:r>
      <w:r w:rsidR="00A44FA3">
        <w:rPr>
          <w:spacing w:val="1"/>
          <w:position w:val="-1"/>
          <w:sz w:val="28"/>
          <w:szCs w:val="28"/>
        </w:rPr>
        <w:t xml:space="preserve"> </w:t>
      </w:r>
      <w:r w:rsidR="00A44FA3">
        <w:rPr>
          <w:position w:val="-1"/>
          <w:sz w:val="28"/>
          <w:szCs w:val="28"/>
        </w:rPr>
        <w:t>tr</w:t>
      </w:r>
      <w:r w:rsidR="00A44FA3">
        <w:rPr>
          <w:spacing w:val="-2"/>
          <w:position w:val="-1"/>
          <w:sz w:val="28"/>
          <w:szCs w:val="28"/>
        </w:rPr>
        <w:t>a</w:t>
      </w:r>
      <w:r w:rsidR="00A44FA3">
        <w:rPr>
          <w:spacing w:val="1"/>
          <w:position w:val="-1"/>
          <w:sz w:val="28"/>
          <w:szCs w:val="28"/>
        </w:rPr>
        <w:t>d</w:t>
      </w:r>
      <w:r w:rsidR="00A44FA3">
        <w:rPr>
          <w:position w:val="-1"/>
          <w:sz w:val="28"/>
          <w:szCs w:val="28"/>
        </w:rPr>
        <w:t xml:space="preserve">e </w:t>
      </w:r>
      <w:r w:rsidR="00A44FA3">
        <w:rPr>
          <w:spacing w:val="-3"/>
          <w:position w:val="-1"/>
          <w:sz w:val="28"/>
          <w:szCs w:val="28"/>
        </w:rPr>
        <w:t>c</w:t>
      </w:r>
      <w:r w:rsidR="00A44FA3">
        <w:rPr>
          <w:spacing w:val="1"/>
          <w:position w:val="-1"/>
          <w:sz w:val="28"/>
          <w:szCs w:val="28"/>
        </w:rPr>
        <w:t>o</w:t>
      </w:r>
      <w:r w:rsidR="00A44FA3">
        <w:rPr>
          <w:position w:val="-1"/>
          <w:sz w:val="28"/>
          <w:szCs w:val="28"/>
        </w:rPr>
        <w:t>m</w:t>
      </w:r>
      <w:r w:rsidR="00A44FA3">
        <w:rPr>
          <w:spacing w:val="-3"/>
          <w:position w:val="-1"/>
          <w:sz w:val="28"/>
          <w:szCs w:val="28"/>
        </w:rPr>
        <w:t>m</w:t>
      </w:r>
      <w:r w:rsidR="00A44FA3">
        <w:rPr>
          <w:spacing w:val="-1"/>
          <w:position w:val="-1"/>
          <w:sz w:val="28"/>
          <w:szCs w:val="28"/>
        </w:rPr>
        <w:t>i</w:t>
      </w:r>
      <w:r w:rsidR="00A44FA3">
        <w:rPr>
          <w:spacing w:val="1"/>
          <w:position w:val="-1"/>
          <w:sz w:val="28"/>
          <w:szCs w:val="28"/>
        </w:rPr>
        <w:t>s</w:t>
      </w:r>
      <w:r w:rsidR="00A44FA3">
        <w:rPr>
          <w:spacing w:val="-1"/>
          <w:position w:val="-1"/>
          <w:sz w:val="28"/>
          <w:szCs w:val="28"/>
        </w:rPr>
        <w:t>s</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d</w:t>
      </w:r>
      <w:r w:rsidR="00A44FA3">
        <w:rPr>
          <w:spacing w:val="1"/>
          <w:position w:val="-1"/>
          <w:sz w:val="28"/>
          <w:szCs w:val="28"/>
        </w:rPr>
        <w:t>i</w:t>
      </w:r>
      <w:r w:rsidR="00A44FA3">
        <w:rPr>
          <w:spacing w:val="-1"/>
          <w:position w:val="-1"/>
          <w:sz w:val="28"/>
          <w:szCs w:val="28"/>
        </w:rPr>
        <w:t>s</w:t>
      </w:r>
      <w:r w:rsidR="00A44FA3">
        <w:rPr>
          <w:position w:val="-1"/>
          <w:sz w:val="28"/>
          <w:szCs w:val="28"/>
        </w:rPr>
        <w:t>c</w:t>
      </w:r>
      <w:r w:rsidR="00A44FA3">
        <w:rPr>
          <w:spacing w:val="-1"/>
          <w:position w:val="-1"/>
          <w:sz w:val="28"/>
          <w:szCs w:val="28"/>
        </w:rPr>
        <w:t>ou</w:t>
      </w:r>
      <w:r w:rsidR="00A44FA3">
        <w:rPr>
          <w:spacing w:val="1"/>
          <w:position w:val="-1"/>
          <w:sz w:val="28"/>
          <w:szCs w:val="28"/>
        </w:rPr>
        <w:t>n</w:t>
      </w:r>
      <w:r w:rsidR="00A44FA3">
        <w:rPr>
          <w:position w:val="-1"/>
          <w:sz w:val="28"/>
          <w:szCs w:val="28"/>
        </w:rPr>
        <w:t>t</w:t>
      </w:r>
    </w:p>
    <w:p w14:paraId="76F0D794" w14:textId="3B4B6026"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Acceptable</w:t>
      </w:r>
      <w:r w:rsidR="00A44FA3">
        <w:rPr>
          <w:spacing w:val="-3"/>
          <w:position w:val="-1"/>
          <w:sz w:val="28"/>
          <w:szCs w:val="28"/>
        </w:rPr>
        <w:t xml:space="preserve"> </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3"/>
          <w:position w:val="-1"/>
          <w:sz w:val="28"/>
          <w:szCs w:val="28"/>
        </w:rPr>
        <w:t>B</w:t>
      </w:r>
      <w:r w:rsidR="00A44FA3">
        <w:rPr>
          <w:position w:val="-1"/>
          <w:sz w:val="28"/>
          <w:szCs w:val="28"/>
        </w:rPr>
        <w:t>er</w:t>
      </w:r>
      <w:r w:rsidR="00A44FA3">
        <w:rPr>
          <w:spacing w:val="-1"/>
          <w:position w:val="-1"/>
          <w:sz w:val="28"/>
          <w:szCs w:val="28"/>
        </w:rPr>
        <w:t>tin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2"/>
          <w:position w:val="-1"/>
          <w:sz w:val="28"/>
          <w:szCs w:val="28"/>
        </w:rPr>
        <w:t>p</w:t>
      </w:r>
      <w:r w:rsidR="00A44FA3">
        <w:rPr>
          <w:position w:val="-1"/>
          <w:sz w:val="28"/>
          <w:szCs w:val="28"/>
        </w:rPr>
        <w:t>a</w:t>
      </w:r>
      <w:r w:rsidR="00A44FA3">
        <w:rPr>
          <w:spacing w:val="1"/>
          <w:position w:val="-1"/>
          <w:sz w:val="28"/>
          <w:szCs w:val="28"/>
        </w:rPr>
        <w:t>y</w:t>
      </w:r>
      <w:r w:rsidR="00A44FA3">
        <w:rPr>
          <w:spacing w:val="-3"/>
          <w:position w:val="-1"/>
          <w:sz w:val="28"/>
          <w:szCs w:val="28"/>
        </w:rPr>
        <w:t>m</w:t>
      </w:r>
      <w:r w:rsidR="00A44FA3">
        <w:rPr>
          <w:position w:val="-1"/>
          <w:sz w:val="28"/>
          <w:szCs w:val="28"/>
        </w:rPr>
        <w:t>e</w:t>
      </w:r>
      <w:r w:rsidR="00A44FA3">
        <w:rPr>
          <w:spacing w:val="-1"/>
          <w:position w:val="-1"/>
          <w:sz w:val="28"/>
          <w:szCs w:val="28"/>
        </w:rPr>
        <w:t>n</w:t>
      </w:r>
      <w:r w:rsidR="00A44FA3">
        <w:rPr>
          <w:position w:val="-1"/>
          <w:sz w:val="28"/>
          <w:szCs w:val="28"/>
        </w:rPr>
        <w:t>t</w:t>
      </w:r>
      <w:r w:rsidR="00A44FA3">
        <w:rPr>
          <w:spacing w:val="1"/>
          <w:position w:val="-1"/>
          <w:sz w:val="28"/>
          <w:szCs w:val="28"/>
        </w:rPr>
        <w:t xml:space="preserve"> </w:t>
      </w:r>
      <w:r w:rsidR="00A44FA3">
        <w:rPr>
          <w:spacing w:val="-2"/>
          <w:position w:val="-1"/>
          <w:sz w:val="28"/>
          <w:szCs w:val="28"/>
        </w:rPr>
        <w:t>g</w:t>
      </w:r>
      <w:r w:rsidR="00A44FA3">
        <w:rPr>
          <w:position w:val="-1"/>
          <w:sz w:val="28"/>
          <w:szCs w:val="28"/>
        </w:rPr>
        <w:t>a</w:t>
      </w:r>
      <w:r w:rsidR="00A44FA3">
        <w:rPr>
          <w:spacing w:val="1"/>
          <w:position w:val="-1"/>
          <w:sz w:val="28"/>
          <w:szCs w:val="28"/>
        </w:rPr>
        <w:t>t</w:t>
      </w:r>
      <w:r w:rsidR="00A44FA3">
        <w:rPr>
          <w:spacing w:val="-2"/>
          <w:position w:val="-1"/>
          <w:sz w:val="28"/>
          <w:szCs w:val="28"/>
        </w:rPr>
        <w:t>e</w:t>
      </w:r>
      <w:r w:rsidR="00A44FA3">
        <w:rPr>
          <w:spacing w:val="1"/>
          <w:position w:val="-1"/>
          <w:sz w:val="28"/>
          <w:szCs w:val="28"/>
        </w:rPr>
        <w:t>w</w:t>
      </w:r>
      <w:r w:rsidR="00A44FA3">
        <w:rPr>
          <w:spacing w:val="-2"/>
          <w:position w:val="-1"/>
          <w:sz w:val="28"/>
          <w:szCs w:val="28"/>
        </w:rPr>
        <w:t>a</w:t>
      </w:r>
      <w:r w:rsidR="00A44FA3">
        <w:rPr>
          <w:position w:val="-1"/>
          <w:sz w:val="28"/>
          <w:szCs w:val="28"/>
        </w:rPr>
        <w:t>y</w:t>
      </w:r>
    </w:p>
    <w:p w14:paraId="108B3F61" w14:textId="15C63D68"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Ability</w:t>
      </w:r>
      <w:r w:rsidR="00A44FA3">
        <w:rPr>
          <w:spacing w:val="-2"/>
          <w:position w:val="-1"/>
          <w:sz w:val="28"/>
          <w:szCs w:val="28"/>
        </w:rPr>
        <w:t xml:space="preserve"> </w:t>
      </w:r>
      <w:r w:rsidR="00A44FA3">
        <w:rPr>
          <w:spacing w:val="1"/>
          <w:position w:val="-1"/>
          <w:sz w:val="28"/>
          <w:szCs w:val="28"/>
        </w:rPr>
        <w:t>t</w:t>
      </w:r>
      <w:r w:rsidR="00A44FA3">
        <w:rPr>
          <w:position w:val="-1"/>
          <w:sz w:val="28"/>
          <w:szCs w:val="28"/>
        </w:rPr>
        <w:t>o</w:t>
      </w:r>
      <w:r w:rsidR="00BF2BCE">
        <w:rPr>
          <w:position w:val="-1"/>
          <w:sz w:val="28"/>
          <w:szCs w:val="28"/>
        </w:rPr>
        <w:t xml:space="preserve"> be</w:t>
      </w:r>
      <w:r w:rsidR="00A44FA3">
        <w:rPr>
          <w:spacing w:val="-2"/>
          <w:position w:val="-1"/>
          <w:sz w:val="28"/>
          <w:szCs w:val="28"/>
        </w:rPr>
        <w:t xml:space="preserve"> </w:t>
      </w:r>
      <w:r w:rsidR="00A44FA3">
        <w:rPr>
          <w:spacing w:val="1"/>
          <w:position w:val="-1"/>
          <w:sz w:val="28"/>
          <w:szCs w:val="28"/>
        </w:rPr>
        <w:t>l</w:t>
      </w:r>
      <w:r w:rsidR="00A44FA3">
        <w:rPr>
          <w:spacing w:val="-1"/>
          <w:position w:val="-1"/>
          <w:sz w:val="28"/>
          <w:szCs w:val="28"/>
        </w:rPr>
        <w:t>is</w:t>
      </w:r>
      <w:r w:rsidR="00A44FA3">
        <w:rPr>
          <w:position w:val="-1"/>
          <w:sz w:val="28"/>
          <w:szCs w:val="28"/>
        </w:rPr>
        <w:t>t</w:t>
      </w:r>
      <w:r w:rsidR="00BF2BCE">
        <w:rPr>
          <w:position w:val="-1"/>
          <w:sz w:val="28"/>
          <w:szCs w:val="28"/>
        </w:rPr>
        <w:t>ed</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Be</w:t>
      </w:r>
      <w:r w:rsidR="00A44FA3">
        <w:rPr>
          <w:spacing w:val="-3"/>
          <w:position w:val="-1"/>
          <w:sz w:val="28"/>
          <w:szCs w:val="28"/>
        </w:rPr>
        <w:t>r</w:t>
      </w:r>
      <w:r w:rsidR="00A44FA3">
        <w:rPr>
          <w:spacing w:val="-1"/>
          <w:position w:val="-1"/>
          <w:sz w:val="28"/>
          <w:szCs w:val="28"/>
        </w:rPr>
        <w:t>t</w:t>
      </w:r>
      <w:r w:rsidR="00A44FA3">
        <w:rPr>
          <w:spacing w:val="1"/>
          <w:position w:val="-1"/>
          <w:sz w:val="28"/>
          <w:szCs w:val="28"/>
        </w:rPr>
        <w:t>i</w:t>
      </w:r>
      <w:r w:rsidR="00A44FA3">
        <w:rPr>
          <w:spacing w:val="-1"/>
          <w:position w:val="-1"/>
          <w:sz w:val="28"/>
          <w:szCs w:val="28"/>
        </w:rPr>
        <w:t>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2"/>
          <w:position w:val="-1"/>
          <w:sz w:val="28"/>
          <w:szCs w:val="28"/>
        </w:rPr>
        <w:t xml:space="preserve"> </w:t>
      </w:r>
      <w:r w:rsidR="00A44FA3">
        <w:rPr>
          <w:spacing w:val="1"/>
          <w:position w:val="-1"/>
          <w:sz w:val="28"/>
          <w:szCs w:val="28"/>
        </w:rPr>
        <w:t>o</w:t>
      </w:r>
      <w:r w:rsidR="00A44FA3">
        <w:rPr>
          <w:spacing w:val="-1"/>
          <w:position w:val="-1"/>
          <w:sz w:val="28"/>
          <w:szCs w:val="28"/>
        </w:rPr>
        <w:t>t</w:t>
      </w:r>
      <w:r w:rsidR="00A44FA3">
        <w:rPr>
          <w:spacing w:val="1"/>
          <w:position w:val="-1"/>
          <w:sz w:val="28"/>
          <w:szCs w:val="28"/>
        </w:rPr>
        <w:t>h</w:t>
      </w:r>
      <w:r w:rsidR="00A44FA3">
        <w:rPr>
          <w:position w:val="-1"/>
          <w:sz w:val="28"/>
          <w:szCs w:val="28"/>
        </w:rPr>
        <w:t>er</w:t>
      </w:r>
      <w:r w:rsidR="00A44FA3">
        <w:rPr>
          <w:spacing w:val="-3"/>
          <w:position w:val="-1"/>
          <w:sz w:val="28"/>
          <w:szCs w:val="28"/>
        </w:rPr>
        <w:t xml:space="preserve"> </w:t>
      </w:r>
      <w:r w:rsidR="00A44FA3">
        <w:rPr>
          <w:spacing w:val="1"/>
          <w:position w:val="-1"/>
          <w:sz w:val="28"/>
          <w:szCs w:val="28"/>
        </w:rPr>
        <w:t>t</w:t>
      </w:r>
      <w:r w:rsidR="00A44FA3">
        <w:rPr>
          <w:position w:val="-1"/>
          <w:sz w:val="28"/>
          <w:szCs w:val="28"/>
        </w:rPr>
        <w:t>r</w:t>
      </w:r>
      <w:r w:rsidR="00A44FA3">
        <w:rPr>
          <w:spacing w:val="-1"/>
          <w:position w:val="-1"/>
          <w:sz w:val="28"/>
          <w:szCs w:val="28"/>
        </w:rPr>
        <w:t>us</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3"/>
          <w:position w:val="-1"/>
          <w:sz w:val="28"/>
          <w:szCs w:val="28"/>
        </w:rPr>
        <w:t>e</w:t>
      </w:r>
      <w:r w:rsidR="00A44FA3">
        <w:rPr>
          <w:spacing w:val="1"/>
          <w:position w:val="-1"/>
          <w:sz w:val="28"/>
          <w:szCs w:val="28"/>
        </w:rPr>
        <w:t>x</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ng</w:t>
      </w:r>
      <w:r w:rsidR="00A44FA3">
        <w:rPr>
          <w:spacing w:val="-2"/>
          <w:position w:val="-1"/>
          <w:sz w:val="28"/>
          <w:szCs w:val="28"/>
        </w:rPr>
        <w:t>e</w:t>
      </w:r>
      <w:r w:rsidR="00A44FA3">
        <w:rPr>
          <w:position w:val="-1"/>
          <w:sz w:val="28"/>
          <w:szCs w:val="28"/>
        </w:rPr>
        <w:t>s</w:t>
      </w:r>
    </w:p>
    <w:p w14:paraId="490B3465" w14:textId="3AD840E1"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Discount</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p</w:t>
      </w:r>
      <w:r w:rsidR="00A44FA3">
        <w:rPr>
          <w:spacing w:val="1"/>
          <w:position w:val="-1"/>
          <w:sz w:val="28"/>
          <w:szCs w:val="28"/>
        </w:rPr>
        <w:t>u</w:t>
      </w:r>
      <w:r w:rsidR="00A44FA3">
        <w:rPr>
          <w:position w:val="-1"/>
          <w:sz w:val="28"/>
          <w:szCs w:val="28"/>
        </w:rPr>
        <w:t>r</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s</w:t>
      </w:r>
      <w:r w:rsidR="00A44FA3">
        <w:rPr>
          <w:spacing w:val="-2"/>
          <w:position w:val="-1"/>
          <w:sz w:val="28"/>
          <w:szCs w:val="28"/>
        </w:rPr>
        <w:t>e</w:t>
      </w:r>
      <w:r w:rsidR="00A44FA3">
        <w:rPr>
          <w:position w:val="-1"/>
          <w:sz w:val="28"/>
          <w:szCs w:val="28"/>
        </w:rPr>
        <w:t>s</w:t>
      </w:r>
      <w:r w:rsidR="00A44FA3">
        <w:rPr>
          <w:spacing w:val="1"/>
          <w:position w:val="-1"/>
          <w:sz w:val="28"/>
          <w:szCs w:val="28"/>
        </w:rPr>
        <w:t xml:space="preserve"> </w:t>
      </w:r>
      <w:r w:rsidR="00A44FA3">
        <w:rPr>
          <w:position w:val="-1"/>
          <w:sz w:val="28"/>
          <w:szCs w:val="28"/>
        </w:rPr>
        <w:t>or</w:t>
      </w:r>
      <w:r w:rsidR="00A44FA3">
        <w:rPr>
          <w:spacing w:val="-2"/>
          <w:position w:val="-1"/>
          <w:sz w:val="28"/>
          <w:szCs w:val="28"/>
        </w:rPr>
        <w:t xml:space="preserve"> </w:t>
      </w:r>
      <w:r w:rsidR="00A44FA3">
        <w:rPr>
          <w:spacing w:val="1"/>
          <w:position w:val="-1"/>
          <w:sz w:val="28"/>
          <w:szCs w:val="28"/>
        </w:rPr>
        <w:t>t</w:t>
      </w:r>
      <w:r w:rsidR="00A44FA3">
        <w:rPr>
          <w:position w:val="-1"/>
          <w:sz w:val="28"/>
          <w:szCs w:val="28"/>
        </w:rPr>
        <w:t>r</w:t>
      </w:r>
      <w:r w:rsidR="00A44FA3">
        <w:rPr>
          <w:spacing w:val="-2"/>
          <w:position w:val="-1"/>
          <w:sz w:val="28"/>
          <w:szCs w:val="28"/>
        </w:rPr>
        <w:t>a</w:t>
      </w:r>
      <w:r w:rsidR="00A44FA3">
        <w:rPr>
          <w:spacing w:val="1"/>
          <w:position w:val="-1"/>
          <w:sz w:val="28"/>
          <w:szCs w:val="28"/>
        </w:rPr>
        <w:t>d</w:t>
      </w:r>
      <w:r w:rsidR="00A44FA3">
        <w:rPr>
          <w:position w:val="-1"/>
          <w:sz w:val="28"/>
          <w:szCs w:val="28"/>
        </w:rPr>
        <w:t>es</w:t>
      </w:r>
      <w:r w:rsidR="00A44FA3">
        <w:rPr>
          <w:spacing w:val="-2"/>
          <w:position w:val="-1"/>
          <w:sz w:val="28"/>
          <w:szCs w:val="28"/>
        </w:rPr>
        <w:t xml:space="preserve"> </w:t>
      </w:r>
      <w:r w:rsidR="00A44FA3">
        <w:rPr>
          <w:spacing w:val="-1"/>
          <w:position w:val="-1"/>
          <w:sz w:val="28"/>
          <w:szCs w:val="28"/>
        </w:rPr>
        <w:t>i</w:t>
      </w:r>
      <w:r w:rsidR="00A44FA3">
        <w:rPr>
          <w:position w:val="-1"/>
          <w:sz w:val="28"/>
          <w:szCs w:val="28"/>
        </w:rPr>
        <w:t>n</w:t>
      </w:r>
      <w:r w:rsidR="00A44FA3">
        <w:rPr>
          <w:spacing w:val="1"/>
          <w:position w:val="-1"/>
          <w:sz w:val="28"/>
          <w:szCs w:val="28"/>
        </w:rPr>
        <w:t xml:space="preserve"> </w:t>
      </w:r>
      <w:r w:rsidR="00A44FA3">
        <w:rPr>
          <w:spacing w:val="-2"/>
          <w:position w:val="-1"/>
          <w:sz w:val="28"/>
          <w:szCs w:val="28"/>
        </w:rPr>
        <w:t>t</w:t>
      </w:r>
      <w:r w:rsidR="00A44FA3">
        <w:rPr>
          <w:spacing w:val="1"/>
          <w:position w:val="-1"/>
          <w:sz w:val="28"/>
          <w:szCs w:val="28"/>
        </w:rPr>
        <w:t>h</w:t>
      </w:r>
      <w:r w:rsidR="00A44FA3">
        <w:rPr>
          <w:position w:val="-1"/>
          <w:sz w:val="28"/>
          <w:szCs w:val="28"/>
        </w:rPr>
        <w:t>e e</w:t>
      </w:r>
      <w:r w:rsidR="00A44FA3">
        <w:rPr>
          <w:spacing w:val="-3"/>
          <w:position w:val="-1"/>
          <w:sz w:val="28"/>
          <w:szCs w:val="28"/>
        </w:rPr>
        <w:t>c</w:t>
      </w:r>
      <w:r w:rsidR="00A44FA3">
        <w:rPr>
          <w:spacing w:val="1"/>
          <w:position w:val="-1"/>
          <w:sz w:val="28"/>
          <w:szCs w:val="28"/>
        </w:rPr>
        <w:t>o</w:t>
      </w:r>
      <w:r w:rsidR="00A44FA3">
        <w:rPr>
          <w:spacing w:val="-1"/>
          <w:position w:val="-1"/>
          <w:sz w:val="28"/>
          <w:szCs w:val="28"/>
        </w:rPr>
        <w:t>s</w:t>
      </w:r>
      <w:r w:rsidR="00A44FA3">
        <w:rPr>
          <w:spacing w:val="1"/>
          <w:position w:val="-1"/>
          <w:sz w:val="28"/>
          <w:szCs w:val="28"/>
        </w:rPr>
        <w:t>y</w:t>
      </w:r>
      <w:r w:rsidR="00A44FA3">
        <w:rPr>
          <w:spacing w:val="-1"/>
          <w:position w:val="-1"/>
          <w:sz w:val="28"/>
          <w:szCs w:val="28"/>
        </w:rPr>
        <w:t>s</w:t>
      </w:r>
      <w:r w:rsidR="00A44FA3">
        <w:rPr>
          <w:spacing w:val="1"/>
          <w:position w:val="-1"/>
          <w:sz w:val="28"/>
          <w:szCs w:val="28"/>
        </w:rPr>
        <w:t>t</w:t>
      </w:r>
      <w:r w:rsidR="00A44FA3">
        <w:rPr>
          <w:position w:val="-1"/>
          <w:sz w:val="28"/>
          <w:szCs w:val="28"/>
        </w:rPr>
        <w:t>em</w:t>
      </w:r>
    </w:p>
    <w:p w14:paraId="4DE5DD75" w14:textId="3A6420DB"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potential</w:t>
      </w:r>
      <w:r w:rsidR="00A44FA3">
        <w:rPr>
          <w:spacing w:val="1"/>
          <w:position w:val="-1"/>
          <w:sz w:val="28"/>
          <w:szCs w:val="28"/>
        </w:rPr>
        <w:t xml:space="preserve"> </w:t>
      </w:r>
      <w:r w:rsidR="00A44FA3">
        <w:rPr>
          <w:position w:val="-1"/>
          <w:sz w:val="28"/>
          <w:szCs w:val="28"/>
        </w:rPr>
        <w:t>v</w:t>
      </w:r>
      <w:r w:rsidR="00A44FA3">
        <w:rPr>
          <w:spacing w:val="-2"/>
          <w:position w:val="-1"/>
          <w:sz w:val="28"/>
          <w:szCs w:val="28"/>
        </w:rPr>
        <w:t>a</w:t>
      </w:r>
      <w:r w:rsidR="00A44FA3">
        <w:rPr>
          <w:spacing w:val="-1"/>
          <w:position w:val="-1"/>
          <w:sz w:val="28"/>
          <w:szCs w:val="28"/>
        </w:rPr>
        <w:t>l</w:t>
      </w:r>
      <w:r w:rsidR="00A44FA3">
        <w:rPr>
          <w:spacing w:val="1"/>
          <w:position w:val="-1"/>
          <w:sz w:val="28"/>
          <w:szCs w:val="28"/>
        </w:rPr>
        <w:t>u</w:t>
      </w:r>
      <w:r w:rsidR="00A44FA3">
        <w:rPr>
          <w:position w:val="-1"/>
          <w:sz w:val="28"/>
          <w:szCs w:val="28"/>
        </w:rPr>
        <w:t xml:space="preserve">e </w:t>
      </w:r>
      <w:r w:rsidR="00A44FA3">
        <w:rPr>
          <w:spacing w:val="-2"/>
          <w:position w:val="-1"/>
          <w:sz w:val="28"/>
          <w:szCs w:val="28"/>
        </w:rPr>
        <w:t>i</w:t>
      </w:r>
      <w:r w:rsidR="00A44FA3">
        <w:rPr>
          <w:spacing w:val="1"/>
          <w:position w:val="-1"/>
          <w:sz w:val="28"/>
          <w:szCs w:val="28"/>
        </w:rPr>
        <w:t>n</w:t>
      </w:r>
      <w:r w:rsidR="00A44FA3">
        <w:rPr>
          <w:position w:val="-1"/>
          <w:sz w:val="28"/>
          <w:szCs w:val="28"/>
        </w:rPr>
        <w:t>c</w:t>
      </w:r>
      <w:r w:rsidR="00A44FA3">
        <w:rPr>
          <w:spacing w:val="-2"/>
          <w:position w:val="-1"/>
          <w:sz w:val="28"/>
          <w:szCs w:val="28"/>
        </w:rPr>
        <w:t>r</w:t>
      </w:r>
      <w:r w:rsidR="00A44FA3">
        <w:rPr>
          <w:position w:val="-1"/>
          <w:sz w:val="28"/>
          <w:szCs w:val="28"/>
        </w:rPr>
        <w:t>e</w:t>
      </w:r>
      <w:r w:rsidR="00A44FA3">
        <w:rPr>
          <w:spacing w:val="-2"/>
          <w:position w:val="-1"/>
          <w:sz w:val="28"/>
          <w:szCs w:val="28"/>
        </w:rPr>
        <w:t>a</w:t>
      </w:r>
      <w:r w:rsidR="00A44FA3">
        <w:rPr>
          <w:spacing w:val="1"/>
          <w:position w:val="-1"/>
          <w:sz w:val="28"/>
          <w:szCs w:val="28"/>
        </w:rPr>
        <w:t>s</w:t>
      </w:r>
      <w:r w:rsidR="00A44FA3">
        <w:rPr>
          <w:position w:val="-1"/>
          <w:sz w:val="28"/>
          <w:szCs w:val="28"/>
        </w:rPr>
        <w:t>es</w:t>
      </w:r>
      <w:r w:rsidR="00A44FA3">
        <w:rPr>
          <w:spacing w:val="-2"/>
          <w:position w:val="-1"/>
          <w:sz w:val="28"/>
          <w:szCs w:val="28"/>
        </w:rPr>
        <w:t xml:space="preserve"> </w:t>
      </w:r>
      <w:r w:rsidR="00A44FA3">
        <w:rPr>
          <w:spacing w:val="-1"/>
          <w:position w:val="-1"/>
          <w:sz w:val="28"/>
          <w:szCs w:val="28"/>
        </w:rPr>
        <w:t>d</w:t>
      </w:r>
      <w:r w:rsidR="00A44FA3">
        <w:rPr>
          <w:spacing w:val="1"/>
          <w:position w:val="-1"/>
          <w:sz w:val="28"/>
          <w:szCs w:val="28"/>
        </w:rPr>
        <w:t>u</w:t>
      </w:r>
      <w:r w:rsidR="00A44FA3">
        <w:rPr>
          <w:position w:val="-1"/>
          <w:sz w:val="28"/>
          <w:szCs w:val="28"/>
        </w:rPr>
        <w:t xml:space="preserve">e </w:t>
      </w:r>
      <w:r w:rsidR="00A44FA3">
        <w:rPr>
          <w:spacing w:val="-2"/>
          <w:position w:val="-1"/>
          <w:sz w:val="28"/>
          <w:szCs w:val="28"/>
        </w:rPr>
        <w:t>t</w:t>
      </w:r>
      <w:r w:rsidR="00A44FA3">
        <w:rPr>
          <w:position w:val="-1"/>
          <w:sz w:val="28"/>
          <w:szCs w:val="28"/>
        </w:rPr>
        <w:t>o</w:t>
      </w:r>
      <w:r w:rsidR="00A44FA3">
        <w:rPr>
          <w:spacing w:val="4"/>
          <w:position w:val="-1"/>
          <w:sz w:val="28"/>
          <w:szCs w:val="28"/>
        </w:rPr>
        <w:t xml:space="preserve"> </w:t>
      </w:r>
      <w:r w:rsidR="00A44FA3">
        <w:rPr>
          <w:spacing w:val="1"/>
          <w:position w:val="-1"/>
          <w:sz w:val="28"/>
          <w:szCs w:val="28"/>
        </w:rPr>
        <w:t>p</w:t>
      </w:r>
      <w:r w:rsidR="00A44FA3">
        <w:rPr>
          <w:spacing w:val="-2"/>
          <w:position w:val="-1"/>
          <w:sz w:val="28"/>
          <w:szCs w:val="28"/>
        </w:rPr>
        <w:t>r</w:t>
      </w:r>
      <w:r w:rsidR="00A44FA3">
        <w:rPr>
          <w:spacing w:val="-1"/>
          <w:position w:val="-1"/>
          <w:sz w:val="28"/>
          <w:szCs w:val="28"/>
        </w:rPr>
        <w:t>o</w:t>
      </w:r>
      <w:r w:rsidR="00A44FA3">
        <w:rPr>
          <w:spacing w:val="1"/>
          <w:position w:val="-1"/>
          <w:sz w:val="28"/>
          <w:szCs w:val="28"/>
        </w:rPr>
        <w:t>j</w:t>
      </w:r>
      <w:r w:rsidR="00A44FA3">
        <w:rPr>
          <w:position w:val="-1"/>
          <w:sz w:val="28"/>
          <w:szCs w:val="28"/>
        </w:rPr>
        <w:t>e</w:t>
      </w:r>
      <w:r w:rsidR="00A44FA3">
        <w:rPr>
          <w:spacing w:val="-2"/>
          <w:position w:val="-1"/>
          <w:sz w:val="28"/>
          <w:szCs w:val="28"/>
        </w:rPr>
        <w:t>c</w:t>
      </w:r>
      <w:r w:rsidR="00A44FA3">
        <w:rPr>
          <w:position w:val="-1"/>
          <w:sz w:val="28"/>
          <w:szCs w:val="28"/>
        </w:rPr>
        <w:t>t</w:t>
      </w:r>
      <w:r w:rsidR="00A44FA3">
        <w:rPr>
          <w:spacing w:val="1"/>
          <w:position w:val="-1"/>
          <w:sz w:val="28"/>
          <w:szCs w:val="28"/>
        </w:rPr>
        <w:t xml:space="preserve"> </w:t>
      </w:r>
      <w:r w:rsidR="00A44FA3">
        <w:rPr>
          <w:position w:val="-1"/>
          <w:sz w:val="28"/>
          <w:szCs w:val="28"/>
        </w:rPr>
        <w:t>g</w:t>
      </w:r>
      <w:r w:rsidR="00A44FA3">
        <w:rPr>
          <w:spacing w:val="-2"/>
          <w:position w:val="-1"/>
          <w:sz w:val="28"/>
          <w:szCs w:val="28"/>
        </w:rPr>
        <w:t>r</w:t>
      </w:r>
      <w:r w:rsidR="00A44FA3">
        <w:rPr>
          <w:spacing w:val="-1"/>
          <w:position w:val="-1"/>
          <w:sz w:val="28"/>
          <w:szCs w:val="28"/>
        </w:rPr>
        <w:t>o</w:t>
      </w:r>
      <w:r w:rsidR="00A44FA3">
        <w:rPr>
          <w:spacing w:val="1"/>
          <w:position w:val="-1"/>
          <w:sz w:val="28"/>
          <w:szCs w:val="28"/>
        </w:rPr>
        <w:t>w</w:t>
      </w:r>
      <w:r w:rsidR="00A44FA3">
        <w:rPr>
          <w:spacing w:val="-1"/>
          <w:position w:val="-1"/>
          <w:sz w:val="28"/>
          <w:szCs w:val="28"/>
        </w:rPr>
        <w:t>t</w:t>
      </w:r>
      <w:r w:rsidR="00A44FA3">
        <w:rPr>
          <w:position w:val="-1"/>
          <w:sz w:val="28"/>
          <w:szCs w:val="28"/>
        </w:rPr>
        <w:t>h</w:t>
      </w:r>
    </w:p>
    <w:p w14:paraId="066DB862" w14:textId="77777777" w:rsidR="00AE7C60" w:rsidRDefault="00AE7C60" w:rsidP="003E0BA7">
      <w:pPr>
        <w:spacing w:before="2" w:line="160" w:lineRule="exact"/>
        <w:jc w:val="both"/>
        <w:rPr>
          <w:sz w:val="16"/>
          <w:szCs w:val="16"/>
        </w:rPr>
      </w:pPr>
    </w:p>
    <w:p w14:paraId="3A474A23" w14:textId="77777777" w:rsidR="00AE7C60" w:rsidRDefault="00AE7C60" w:rsidP="003E0BA7">
      <w:pPr>
        <w:spacing w:line="200" w:lineRule="exact"/>
        <w:jc w:val="both"/>
      </w:pPr>
    </w:p>
    <w:p w14:paraId="2B6A324D" w14:textId="0075A0C5" w:rsidR="00555A59" w:rsidRPr="00E7262A" w:rsidRDefault="00555A59" w:rsidP="003E0BA7">
      <w:pPr>
        <w:pStyle w:val="Heading2"/>
        <w:jc w:val="both"/>
      </w:pPr>
      <w:bookmarkStart w:id="20" w:name="_Toc88586877"/>
      <w:r>
        <w:rPr>
          <w:rFonts w:eastAsia="Tahoma"/>
        </w:rPr>
        <w:t>4.</w:t>
      </w:r>
      <w:r w:rsidR="00A525AA">
        <w:rPr>
          <w:rFonts w:eastAsia="Tahoma"/>
        </w:rPr>
        <w:t>9</w:t>
      </w:r>
      <w:r>
        <w:rPr>
          <w:rFonts w:eastAsia="Tahoma"/>
        </w:rPr>
        <w:t xml:space="preserve">. </w:t>
      </w:r>
      <w:r w:rsidRPr="00E7262A">
        <w:rPr>
          <w:rFonts w:eastAsia="Tahoma"/>
        </w:rPr>
        <w:t>Bertinity ecosystem opportunities</w:t>
      </w:r>
      <w:bookmarkEnd w:id="20"/>
      <w:r w:rsidRPr="00E7262A">
        <w:rPr>
          <w:rFonts w:eastAsia="Tahoma"/>
        </w:rPr>
        <w:t xml:space="preserve"> </w:t>
      </w:r>
    </w:p>
    <w:p w14:paraId="24186E45" w14:textId="77777777" w:rsidR="00555A59" w:rsidRPr="00555A59" w:rsidRDefault="00555A59"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enables businesses to accelerate digital transformation due to its multiple advantages including utilizing blockchain as a standard for digital transactions, as an accelerator of business processes, as a game changer in the supply chain, as the architecture for connectivity, as a platform for smart contracts, as a fuel for the finance function</w:t>
      </w:r>
      <w:r w:rsidRPr="00555A59">
        <w:rPr>
          <w:rFonts w:asciiTheme="majorBidi" w:hAnsiTheme="majorBidi" w:cstheme="majorBidi"/>
          <w:sz w:val="28"/>
          <w:szCs w:val="28"/>
        </w:rPr>
        <w:t>,</w:t>
      </w:r>
      <w:r w:rsidRPr="00555A59">
        <w:rPr>
          <w:rFonts w:asciiTheme="majorBidi" w:eastAsiaTheme="minorEastAsia" w:hAnsiTheme="majorBidi" w:cstheme="majorBidi"/>
          <w:kern w:val="24"/>
          <w:sz w:val="28"/>
          <w:szCs w:val="28"/>
        </w:rPr>
        <w:t xml:space="preserve"> and as a success factor in competition.</w:t>
      </w:r>
    </w:p>
    <w:p w14:paraId="584B0CAE" w14:textId="77777777" w:rsidR="00555A59" w:rsidRPr="00555A59" w:rsidRDefault="00555A59" w:rsidP="003E0BA7">
      <w:pPr>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In addition, small businesses can benefit from Bertinity because of the following merits:</w:t>
      </w:r>
    </w:p>
    <w:p w14:paraId="52325137" w14:textId="03E86A7E"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It </w:t>
      </w:r>
      <w:proofErr w:type="spellStart"/>
      <w:r w:rsidRPr="00555A59">
        <w:rPr>
          <w:rFonts w:asciiTheme="majorBidi" w:eastAsiaTheme="minorEastAsia" w:hAnsiTheme="majorBidi" w:cstheme="majorBidi"/>
          <w:kern w:val="24"/>
          <w:sz w:val="28"/>
          <w:szCs w:val="28"/>
        </w:rPr>
        <w:t>offres</w:t>
      </w:r>
      <w:proofErr w:type="spellEnd"/>
      <w:r w:rsidRPr="00555A59">
        <w:rPr>
          <w:rFonts w:asciiTheme="majorBidi" w:eastAsiaTheme="minorEastAsia" w:hAnsiTheme="majorBidi" w:cstheme="majorBidi"/>
          <w:kern w:val="24"/>
          <w:sz w:val="28"/>
          <w:szCs w:val="28"/>
        </w:rPr>
        <w:t xml:space="preserve"> a new form of payment</w:t>
      </w:r>
      <w:r w:rsidRPr="00555A59">
        <w:rPr>
          <w:rFonts w:asciiTheme="majorBidi" w:eastAsiaTheme="minorEastAsia" w:hAnsiTheme="majorBidi" w:cstheme="majorBidi" w:hint="cs"/>
          <w:kern w:val="24"/>
          <w:sz w:val="28"/>
          <w:szCs w:val="28"/>
          <w:rtl/>
        </w:rPr>
        <w:t xml:space="preserve"> </w:t>
      </w:r>
    </w:p>
    <w:p w14:paraId="6F629B4C"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provides safer and cheaper cloud storage</w:t>
      </w:r>
    </w:p>
    <w:p w14:paraId="34EC972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leverage smart contracts in our ecosystem</w:t>
      </w:r>
    </w:p>
    <w:p w14:paraId="736FF71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use it for capital raising</w:t>
      </w:r>
    </w:p>
    <w:p w14:paraId="2967A046"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offers the option of paying employees in cryptocurrency</w:t>
      </w:r>
    </w:p>
    <w:p w14:paraId="5BF405F1" w14:textId="77777777" w:rsidR="00AE7C60" w:rsidRDefault="00AE7C60" w:rsidP="003E0BA7">
      <w:pPr>
        <w:spacing w:line="200" w:lineRule="exact"/>
        <w:jc w:val="both"/>
      </w:pPr>
    </w:p>
    <w:p w14:paraId="3B94D79A" w14:textId="77777777" w:rsidR="00AE7C60" w:rsidRDefault="00AE7C60" w:rsidP="003E0BA7">
      <w:pPr>
        <w:spacing w:line="200" w:lineRule="exact"/>
        <w:jc w:val="both"/>
      </w:pPr>
    </w:p>
    <w:p w14:paraId="581FFBBF" w14:textId="77777777" w:rsidR="00AE7C60" w:rsidRDefault="00A44FA3" w:rsidP="003E0BA7">
      <w:pPr>
        <w:pStyle w:val="Heading1"/>
        <w:jc w:val="both"/>
        <w:rPr>
          <w:rFonts w:eastAsia="Calibri Light"/>
        </w:rPr>
      </w:pPr>
      <w:bookmarkStart w:id="21" w:name="_Toc88586878"/>
      <w:r>
        <w:rPr>
          <w:rFonts w:eastAsia="Calibri Light"/>
          <w:spacing w:val="-1"/>
        </w:rPr>
        <w:t>5</w:t>
      </w:r>
      <w:r>
        <w:rPr>
          <w:rFonts w:eastAsia="Calibri Light"/>
        </w:rPr>
        <w:t>.</w:t>
      </w:r>
      <w:r>
        <w:rPr>
          <w:rFonts w:eastAsia="Calibri Light"/>
          <w:spacing w:val="46"/>
        </w:rPr>
        <w:t xml:space="preserve"> </w:t>
      </w:r>
      <w:r>
        <w:rPr>
          <w:rFonts w:eastAsia="Calibri Light"/>
        </w:rPr>
        <w:t>H</w:t>
      </w:r>
      <w:r>
        <w:rPr>
          <w:rFonts w:eastAsia="Calibri Light"/>
          <w:spacing w:val="-2"/>
        </w:rPr>
        <w:t>o</w:t>
      </w:r>
      <w:r>
        <w:rPr>
          <w:rFonts w:eastAsia="Calibri Light"/>
        </w:rPr>
        <w:t>w</w:t>
      </w:r>
      <w:r>
        <w:rPr>
          <w:rFonts w:eastAsia="Calibri Light"/>
          <w:spacing w:val="-4"/>
        </w:rPr>
        <w:t xml:space="preserve"> </w:t>
      </w:r>
      <w:r>
        <w:rPr>
          <w:rFonts w:eastAsia="Calibri Light"/>
        </w:rPr>
        <w:t>it</w:t>
      </w:r>
      <w:r>
        <w:rPr>
          <w:rFonts w:eastAsia="Calibri Light"/>
          <w:spacing w:val="-2"/>
        </w:rPr>
        <w:t xml:space="preserve"> </w:t>
      </w:r>
      <w:r>
        <w:rPr>
          <w:rFonts w:eastAsia="Calibri Light"/>
          <w:spacing w:val="2"/>
        </w:rPr>
        <w:t>w</w:t>
      </w:r>
      <w:r>
        <w:rPr>
          <w:rFonts w:eastAsia="Calibri Light"/>
        </w:rPr>
        <w:t>orks</w:t>
      </w:r>
      <w:bookmarkEnd w:id="21"/>
    </w:p>
    <w:p w14:paraId="3492DEB7" w14:textId="0868E160" w:rsidR="00AE7C60" w:rsidRDefault="003C6354" w:rsidP="003E0BA7">
      <w:pPr>
        <w:spacing w:before="37" w:line="259" w:lineRule="auto"/>
        <w:ind w:left="100" w:right="80"/>
        <w:jc w:val="both"/>
        <w:rPr>
          <w:sz w:val="28"/>
          <w:szCs w:val="28"/>
        </w:rPr>
      </w:pPr>
      <w:r w:rsidRPr="003C6354">
        <w:rPr>
          <w:sz w:val="28"/>
          <w:szCs w:val="28"/>
        </w:rPr>
        <w:t xml:space="preserve">As a person wishing to </w:t>
      </w:r>
      <w:r w:rsidR="00BF2BCE">
        <w:rPr>
          <w:sz w:val="28"/>
          <w:szCs w:val="28"/>
        </w:rPr>
        <w:t>t</w:t>
      </w:r>
      <w:r w:rsidRPr="003C6354">
        <w:rPr>
          <w:sz w:val="28"/>
          <w:szCs w:val="28"/>
        </w:rPr>
        <w:t>ele</w:t>
      </w:r>
      <w:r w:rsidR="00E34E68">
        <w:rPr>
          <w:sz w:val="28"/>
          <w:szCs w:val="28"/>
        </w:rPr>
        <w:t>-</w:t>
      </w:r>
      <w:r w:rsidRPr="003C6354">
        <w:rPr>
          <w:sz w:val="28"/>
          <w:szCs w:val="28"/>
        </w:rPr>
        <w:t xml:space="preserve">shop or </w:t>
      </w:r>
      <w:r w:rsidR="00A44FA3">
        <w:rPr>
          <w:sz w:val="28"/>
          <w:szCs w:val="28"/>
        </w:rPr>
        <w:t>h</w:t>
      </w:r>
      <w:r w:rsidR="00A44FA3">
        <w:rPr>
          <w:spacing w:val="5"/>
          <w:sz w:val="28"/>
          <w:szCs w:val="28"/>
        </w:rPr>
        <w:t>a</w:t>
      </w:r>
      <w:r w:rsidR="00A44FA3">
        <w:rPr>
          <w:sz w:val="28"/>
          <w:szCs w:val="28"/>
        </w:rPr>
        <w:t>s</w:t>
      </w:r>
      <w:r w:rsidR="00A44FA3">
        <w:rPr>
          <w:spacing w:val="1"/>
          <w:sz w:val="28"/>
          <w:szCs w:val="28"/>
        </w:rPr>
        <w:t xml:space="preserve"> </w:t>
      </w:r>
      <w:r w:rsidR="00A44FA3">
        <w:rPr>
          <w:sz w:val="28"/>
          <w:szCs w:val="28"/>
        </w:rPr>
        <w:t>c</w:t>
      </w:r>
      <w:r w:rsidR="00A44FA3">
        <w:rPr>
          <w:spacing w:val="-2"/>
          <w:sz w:val="28"/>
          <w:szCs w:val="28"/>
        </w:rPr>
        <w:t>r</w:t>
      </w:r>
      <w:r w:rsidR="00A44FA3">
        <w:rPr>
          <w:spacing w:val="-1"/>
          <w:sz w:val="28"/>
          <w:szCs w:val="28"/>
        </w:rPr>
        <w:t>o</w:t>
      </w:r>
      <w:r w:rsidR="00A44FA3">
        <w:rPr>
          <w:spacing w:val="1"/>
          <w:sz w:val="28"/>
          <w:szCs w:val="28"/>
        </w:rPr>
        <w:t>s</w:t>
      </w:r>
      <w:r w:rsidR="00A44FA3">
        <w:rPr>
          <w:spacing w:val="2"/>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pacing w:val="-2"/>
          <w:sz w:val="28"/>
          <w:szCs w:val="28"/>
        </w:rPr>
        <w:t>r</w:t>
      </w:r>
      <w:r w:rsidR="00A44FA3">
        <w:rPr>
          <w:spacing w:val="1"/>
          <w:sz w:val="28"/>
          <w:szCs w:val="28"/>
        </w:rPr>
        <w:t>d</w:t>
      </w:r>
      <w:r w:rsidR="00A44FA3">
        <w:rPr>
          <w:sz w:val="28"/>
          <w:szCs w:val="28"/>
        </w:rPr>
        <w:t xml:space="preserve">er </w:t>
      </w:r>
      <w:r w:rsidR="00A44FA3">
        <w:rPr>
          <w:spacing w:val="-2"/>
          <w:sz w:val="28"/>
          <w:szCs w:val="28"/>
        </w:rPr>
        <w:t>p</w:t>
      </w:r>
      <w:r w:rsidR="00A44FA3">
        <w:rPr>
          <w:sz w:val="28"/>
          <w:szCs w:val="28"/>
        </w:rPr>
        <w:t>a</w:t>
      </w:r>
      <w:r w:rsidR="00A44FA3">
        <w:rPr>
          <w:spacing w:val="-1"/>
          <w:sz w:val="28"/>
          <w:szCs w:val="28"/>
        </w:rPr>
        <w:t>y</w:t>
      </w:r>
      <w:r w:rsidR="00A44FA3">
        <w:rPr>
          <w:sz w:val="28"/>
          <w:szCs w:val="28"/>
        </w:rPr>
        <w:t>me</w:t>
      </w:r>
      <w:r w:rsidR="00A44FA3">
        <w:rPr>
          <w:spacing w:val="-1"/>
          <w:sz w:val="28"/>
          <w:szCs w:val="28"/>
        </w:rPr>
        <w:t>n</w:t>
      </w:r>
      <w:r w:rsidR="00A44FA3">
        <w:rPr>
          <w:spacing w:val="1"/>
          <w:sz w:val="28"/>
          <w:szCs w:val="28"/>
        </w:rPr>
        <w:t>t</w:t>
      </w:r>
      <w:r w:rsidR="00A44FA3">
        <w:rPr>
          <w:sz w:val="28"/>
          <w:szCs w:val="28"/>
        </w:rPr>
        <w:t>,</w:t>
      </w:r>
      <w:r w:rsidR="00A44FA3">
        <w:rPr>
          <w:spacing w:val="-1"/>
          <w:sz w:val="28"/>
          <w:szCs w:val="28"/>
        </w:rPr>
        <w:t xml:space="preserve"> </w:t>
      </w:r>
      <w:r>
        <w:rPr>
          <w:spacing w:val="-1"/>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2"/>
          <w:sz w:val="28"/>
          <w:szCs w:val="28"/>
        </w:rPr>
        <w:t xml:space="preserve"> </w:t>
      </w:r>
      <w:r w:rsidR="00A44FA3">
        <w:rPr>
          <w:spacing w:val="1"/>
          <w:sz w:val="28"/>
          <w:szCs w:val="28"/>
        </w:rPr>
        <w:t>p</w:t>
      </w:r>
      <w:r w:rsidR="00A44FA3">
        <w:rPr>
          <w:spacing w:val="-2"/>
          <w:sz w:val="28"/>
          <w:szCs w:val="28"/>
        </w:rPr>
        <w:t>a</w:t>
      </w:r>
      <w:r w:rsidR="00A44FA3">
        <w:rPr>
          <w:sz w:val="28"/>
          <w:szCs w:val="28"/>
        </w:rPr>
        <w:t xml:space="preserve">y </w:t>
      </w:r>
      <w:r w:rsidR="00A44FA3">
        <w:rPr>
          <w:spacing w:val="1"/>
          <w:sz w:val="28"/>
          <w:szCs w:val="28"/>
        </w:rPr>
        <w:t>w</w:t>
      </w:r>
      <w:r w:rsidR="00A44FA3">
        <w:rPr>
          <w:spacing w:val="-1"/>
          <w:sz w:val="28"/>
          <w:szCs w:val="28"/>
        </w:rPr>
        <w:t>it</w:t>
      </w:r>
      <w:r w:rsidR="00A44FA3">
        <w:rPr>
          <w:sz w:val="28"/>
          <w:szCs w:val="28"/>
        </w:rPr>
        <w:t>h</w:t>
      </w:r>
      <w:r w:rsidR="00A44FA3">
        <w:rPr>
          <w:spacing w:val="1"/>
          <w:sz w:val="28"/>
          <w:szCs w:val="28"/>
        </w:rPr>
        <w:t xml:space="preserve"> </w:t>
      </w:r>
      <w:r w:rsidR="00A44FA3">
        <w:rPr>
          <w:spacing w:val="-2"/>
          <w:sz w:val="28"/>
          <w:szCs w:val="28"/>
        </w:rPr>
        <w:t>o</w:t>
      </w:r>
      <w:r w:rsidR="00A44FA3">
        <w:rPr>
          <w:spacing w:val="1"/>
          <w:sz w:val="28"/>
          <w:szCs w:val="28"/>
        </w:rPr>
        <w:t>u</w:t>
      </w:r>
      <w:r w:rsidR="00A44FA3">
        <w:rPr>
          <w:sz w:val="28"/>
          <w:szCs w:val="28"/>
        </w:rPr>
        <w:t xml:space="preserve">r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z w:val="28"/>
          <w:szCs w:val="28"/>
        </w:rPr>
        <w:t>a</w:t>
      </w:r>
      <w:r w:rsidR="00A44FA3">
        <w:rPr>
          <w:spacing w:val="-3"/>
          <w:sz w:val="28"/>
          <w:szCs w:val="28"/>
        </w:rPr>
        <w:t xml:space="preserve"> </w:t>
      </w:r>
      <w:r w:rsidR="00A44FA3">
        <w:rPr>
          <w:spacing w:val="1"/>
          <w:sz w:val="28"/>
          <w:szCs w:val="28"/>
        </w:rPr>
        <w:t>d</w:t>
      </w:r>
      <w:r w:rsidR="00A44FA3">
        <w:rPr>
          <w:spacing w:val="-1"/>
          <w:sz w:val="28"/>
          <w:szCs w:val="28"/>
        </w:rPr>
        <w:t>i</w:t>
      </w:r>
      <w:r w:rsidR="00A44FA3">
        <w:rPr>
          <w:spacing w:val="1"/>
          <w:sz w:val="28"/>
          <w:szCs w:val="28"/>
        </w:rPr>
        <w:t>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nt</w:t>
      </w:r>
      <w:r w:rsidR="00A44FA3">
        <w:rPr>
          <w:sz w:val="28"/>
          <w:szCs w:val="28"/>
        </w:rPr>
        <w:t>,</w:t>
      </w:r>
      <w:r w:rsidR="00A44FA3">
        <w:rPr>
          <w:spacing w:val="-3"/>
          <w:sz w:val="28"/>
          <w:szCs w:val="28"/>
        </w:rPr>
        <w:t xml:space="preserve"> </w:t>
      </w:r>
      <w:r w:rsidR="00A44FA3">
        <w:rPr>
          <w:spacing w:val="1"/>
          <w:sz w:val="28"/>
          <w:szCs w:val="28"/>
        </w:rPr>
        <w:t>o</w:t>
      </w:r>
      <w:r w:rsidR="00A44FA3">
        <w:rPr>
          <w:sz w:val="28"/>
          <w:szCs w:val="28"/>
        </w:rPr>
        <w:t xml:space="preserve">r </w:t>
      </w:r>
      <w:r w:rsidR="00A44FA3">
        <w:rPr>
          <w:spacing w:val="-3"/>
          <w:sz w:val="28"/>
          <w:szCs w:val="28"/>
        </w:rPr>
        <w:t>a</w:t>
      </w:r>
      <w:r w:rsidR="00A44FA3">
        <w:rPr>
          <w:spacing w:val="1"/>
          <w:sz w:val="28"/>
          <w:szCs w:val="28"/>
        </w:rPr>
        <w:t>n</w:t>
      </w:r>
      <w:r w:rsidR="00A44FA3">
        <w:rPr>
          <w:sz w:val="28"/>
          <w:szCs w:val="28"/>
        </w:rPr>
        <w:t>y</w:t>
      </w:r>
      <w:r w:rsidR="00A44FA3">
        <w:rPr>
          <w:spacing w:val="1"/>
          <w:sz w:val="28"/>
          <w:szCs w:val="28"/>
        </w:rPr>
        <w:t xml:space="preserve"> </w:t>
      </w:r>
      <w:r w:rsidR="00A44FA3">
        <w:rPr>
          <w:sz w:val="28"/>
          <w:szCs w:val="28"/>
        </w:rPr>
        <w:t>c</w:t>
      </w:r>
      <w:r w:rsidR="00A44FA3">
        <w:rPr>
          <w:spacing w:val="-3"/>
          <w:sz w:val="28"/>
          <w:szCs w:val="28"/>
        </w:rPr>
        <w:t>r</w:t>
      </w:r>
      <w:r w:rsidR="00A44FA3">
        <w:rPr>
          <w:spacing w:val="-1"/>
          <w:sz w:val="28"/>
          <w:szCs w:val="28"/>
        </w:rPr>
        <w:t>yp</w:t>
      </w:r>
      <w:r w:rsidR="00A44FA3">
        <w:rPr>
          <w:spacing w:val="1"/>
          <w:sz w:val="28"/>
          <w:szCs w:val="28"/>
        </w:rPr>
        <w:t>to</w:t>
      </w:r>
      <w:r w:rsidR="00A44FA3">
        <w:rPr>
          <w:spacing w:val="-2"/>
          <w:sz w:val="28"/>
          <w:szCs w:val="28"/>
        </w:rPr>
        <w:t>c</w:t>
      </w:r>
      <w:r w:rsidR="00A44FA3">
        <w:rPr>
          <w:spacing w:val="1"/>
          <w:sz w:val="28"/>
          <w:szCs w:val="28"/>
        </w:rPr>
        <w:t>u</w:t>
      </w:r>
      <w:r w:rsidR="00A44FA3">
        <w:rPr>
          <w:sz w:val="28"/>
          <w:szCs w:val="28"/>
        </w:rPr>
        <w:t>r</w:t>
      </w:r>
      <w:r w:rsidR="00A44FA3">
        <w:rPr>
          <w:spacing w:val="-2"/>
          <w:sz w:val="28"/>
          <w:szCs w:val="28"/>
        </w:rPr>
        <w:t>r</w:t>
      </w:r>
      <w:r w:rsidR="00A44FA3">
        <w:rPr>
          <w:sz w:val="28"/>
          <w:szCs w:val="28"/>
        </w:rPr>
        <w:t>e</w:t>
      </w:r>
      <w:r w:rsidR="00A44FA3">
        <w:rPr>
          <w:spacing w:val="-1"/>
          <w:sz w:val="28"/>
          <w:szCs w:val="28"/>
        </w:rPr>
        <w:t>n</w:t>
      </w:r>
      <w:r w:rsidR="00A44FA3">
        <w:rPr>
          <w:sz w:val="28"/>
          <w:szCs w:val="28"/>
        </w:rPr>
        <w:t>cy</w:t>
      </w:r>
      <w:r w:rsidR="00A44FA3">
        <w:rPr>
          <w:spacing w:val="-2"/>
          <w:sz w:val="28"/>
          <w:szCs w:val="28"/>
        </w:rPr>
        <w:t xml:space="preserve"> </w:t>
      </w:r>
      <w:r w:rsidR="00A44FA3">
        <w:rPr>
          <w:spacing w:val="1"/>
          <w:sz w:val="28"/>
          <w:szCs w:val="28"/>
        </w:rPr>
        <w:t>u</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ou</w:t>
      </w:r>
      <w:r w:rsidR="00A44FA3">
        <w:rPr>
          <w:sz w:val="28"/>
          <w:szCs w:val="28"/>
        </w:rPr>
        <w:t>r</w:t>
      </w:r>
      <w:r w:rsidR="00A44FA3">
        <w:rPr>
          <w:spacing w:val="-3"/>
          <w:sz w:val="28"/>
          <w:szCs w:val="28"/>
        </w:rPr>
        <w:t xml:space="preserve"> </w:t>
      </w:r>
      <w:r w:rsidR="00A44FA3">
        <w:rPr>
          <w:sz w:val="28"/>
          <w:szCs w:val="28"/>
        </w:rPr>
        <w:t>CP</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S</w:t>
      </w:r>
      <w:r w:rsidR="00A44FA3">
        <w:rPr>
          <w:spacing w:val="1"/>
          <w:sz w:val="28"/>
          <w:szCs w:val="28"/>
        </w:rPr>
        <w:t>o</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pacing w:val="1"/>
          <w:sz w:val="28"/>
          <w:szCs w:val="28"/>
        </w:rPr>
        <w:t>y</w:t>
      </w:r>
      <w:r w:rsidR="00A44FA3">
        <w:rPr>
          <w:spacing w:val="-1"/>
          <w:sz w:val="28"/>
          <w:szCs w:val="28"/>
        </w:rPr>
        <w:t>o</w:t>
      </w:r>
      <w:r w:rsidR="00A44FA3">
        <w:rPr>
          <w:spacing w:val="1"/>
          <w:sz w:val="28"/>
          <w:szCs w:val="28"/>
        </w:rPr>
        <w:t>n</w:t>
      </w:r>
      <w:r w:rsidR="00A44FA3">
        <w:rPr>
          <w:sz w:val="28"/>
          <w:szCs w:val="28"/>
        </w:rPr>
        <w:t>e a</w:t>
      </w:r>
      <w:r w:rsidR="00A44FA3">
        <w:rPr>
          <w:spacing w:val="-1"/>
          <w:sz w:val="28"/>
          <w:szCs w:val="28"/>
        </w:rPr>
        <w:t>n</w:t>
      </w:r>
      <w:r w:rsidR="00A44FA3">
        <w:rPr>
          <w:spacing w:val="1"/>
          <w:sz w:val="28"/>
          <w:szCs w:val="28"/>
        </w:rPr>
        <w:t>y</w:t>
      </w:r>
      <w:r w:rsidR="00A44FA3">
        <w:rPr>
          <w:spacing w:val="-1"/>
          <w:sz w:val="28"/>
          <w:szCs w:val="28"/>
        </w:rPr>
        <w:t>w</w:t>
      </w:r>
      <w:r w:rsidR="00A44FA3">
        <w:rPr>
          <w:spacing w:val="1"/>
          <w:sz w:val="28"/>
          <w:szCs w:val="28"/>
        </w:rPr>
        <w:t>h</w:t>
      </w:r>
      <w:r w:rsidR="00A44FA3">
        <w:rPr>
          <w:sz w:val="28"/>
          <w:szCs w:val="28"/>
        </w:rPr>
        <w:t>e</w:t>
      </w:r>
      <w:r w:rsidR="00A44FA3">
        <w:rPr>
          <w:spacing w:val="-2"/>
          <w:sz w:val="28"/>
          <w:szCs w:val="28"/>
        </w:rPr>
        <w:t>r</w:t>
      </w:r>
      <w:r w:rsidR="00A44FA3">
        <w:rPr>
          <w:sz w:val="28"/>
          <w:szCs w:val="28"/>
        </w:rPr>
        <w:t>e c</w:t>
      </w:r>
      <w:r w:rsidR="00A44FA3">
        <w:rPr>
          <w:spacing w:val="-2"/>
          <w:sz w:val="28"/>
          <w:szCs w:val="28"/>
        </w:rPr>
        <w:t>o</w:t>
      </w:r>
      <w:r w:rsidR="00A44FA3">
        <w:rPr>
          <w:spacing w:val="1"/>
          <w:sz w:val="28"/>
          <w:szCs w:val="28"/>
        </w:rPr>
        <w:t>u</w:t>
      </w:r>
      <w:r w:rsidR="00A44FA3">
        <w:rPr>
          <w:spacing w:val="-1"/>
          <w:sz w:val="28"/>
          <w:szCs w:val="28"/>
        </w:rPr>
        <w:t>l</w:t>
      </w:r>
      <w:r w:rsidR="00A44FA3">
        <w:rPr>
          <w:sz w:val="28"/>
          <w:szCs w:val="28"/>
        </w:rPr>
        <w:t>d</w:t>
      </w:r>
      <w:r w:rsidR="00A44FA3">
        <w:rPr>
          <w:spacing w:val="-2"/>
          <w:sz w:val="28"/>
          <w:szCs w:val="28"/>
        </w:rPr>
        <w:t xml:space="preserve"> </w:t>
      </w:r>
      <w:r w:rsidR="00A44FA3">
        <w:rPr>
          <w:spacing w:val="1"/>
          <w:sz w:val="28"/>
          <w:szCs w:val="28"/>
        </w:rPr>
        <w:t>p</w:t>
      </w:r>
      <w:r w:rsidR="00A44FA3">
        <w:rPr>
          <w:sz w:val="28"/>
          <w:szCs w:val="28"/>
        </w:rPr>
        <w:t>ay</w:t>
      </w:r>
      <w:r w:rsidR="00A44FA3">
        <w:rPr>
          <w:spacing w:val="-2"/>
          <w:sz w:val="28"/>
          <w:szCs w:val="28"/>
        </w:rPr>
        <w:t xml:space="preserve"> 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w:t>
      </w:r>
      <w:r w:rsidR="00A44FA3">
        <w:rPr>
          <w:spacing w:val="-1"/>
          <w:sz w:val="28"/>
          <w:szCs w:val="28"/>
        </w:rPr>
        <w:t>ho</w:t>
      </w:r>
      <w:r w:rsidR="00A44FA3">
        <w:rPr>
          <w:sz w:val="28"/>
          <w:szCs w:val="28"/>
        </w:rPr>
        <w:t>p</w:t>
      </w:r>
      <w:r w:rsidR="00A44FA3">
        <w:rPr>
          <w:spacing w:val="1"/>
          <w:sz w:val="28"/>
          <w:szCs w:val="28"/>
        </w:rPr>
        <w:t xml:space="preserve"> </w:t>
      </w:r>
      <w:r w:rsidR="00A44FA3">
        <w:rPr>
          <w:spacing w:val="-2"/>
          <w:sz w:val="28"/>
          <w:szCs w:val="28"/>
        </w:rPr>
        <w:t>i</w:t>
      </w:r>
      <w:r w:rsidR="00A44FA3">
        <w:rPr>
          <w:spacing w:val="1"/>
          <w:sz w:val="28"/>
          <w:szCs w:val="28"/>
        </w:rPr>
        <w:t>n</w:t>
      </w:r>
      <w:r w:rsidR="00A44FA3">
        <w:rPr>
          <w:spacing w:val="-1"/>
          <w:sz w:val="28"/>
          <w:szCs w:val="28"/>
        </w:rPr>
        <w:t>t</w:t>
      </w:r>
      <w:r w:rsidR="00A44FA3">
        <w:rPr>
          <w:sz w:val="28"/>
          <w:szCs w:val="28"/>
        </w:rPr>
        <w:t>er</w:t>
      </w:r>
      <w:r w:rsidR="00A44FA3">
        <w:rPr>
          <w:spacing w:val="-1"/>
          <w:sz w:val="28"/>
          <w:szCs w:val="28"/>
        </w:rPr>
        <w:t>n</w:t>
      </w:r>
      <w:r w:rsidR="00A44FA3">
        <w:rPr>
          <w:sz w:val="28"/>
          <w:szCs w:val="28"/>
        </w:rPr>
        <w:t>a</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pacing w:val="-2"/>
          <w:sz w:val="28"/>
          <w:szCs w:val="28"/>
        </w:rPr>
        <w:t>a</w:t>
      </w:r>
      <w:r w:rsidR="00A44FA3">
        <w:rPr>
          <w:spacing w:val="-1"/>
          <w:sz w:val="28"/>
          <w:szCs w:val="28"/>
        </w:rPr>
        <w:t>ll</w:t>
      </w:r>
      <w:r w:rsidR="00A44FA3">
        <w:rPr>
          <w:sz w:val="28"/>
          <w:szCs w:val="28"/>
        </w:rPr>
        <w:t>y</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pacing w:val="-2"/>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i</w:t>
      </w:r>
      <w:r w:rsidR="00A44FA3">
        <w:rPr>
          <w:sz w:val="28"/>
          <w:szCs w:val="28"/>
        </w:rPr>
        <w:t>n</w:t>
      </w:r>
      <w:r w:rsidR="00A44FA3">
        <w:rPr>
          <w:spacing w:val="-2"/>
          <w:sz w:val="28"/>
          <w:szCs w:val="28"/>
        </w:rPr>
        <w:t xml:space="preserve"> </w:t>
      </w:r>
      <w:r w:rsidR="00A44FA3">
        <w:rPr>
          <w:sz w:val="28"/>
          <w:szCs w:val="28"/>
        </w:rPr>
        <w:t>a</w:t>
      </w:r>
      <w:r w:rsidR="00A44FA3">
        <w:rPr>
          <w:spacing w:val="7"/>
          <w:sz w:val="28"/>
          <w:szCs w:val="28"/>
        </w:rPr>
        <w:t xml:space="preserv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w</w:t>
      </w:r>
      <w:r w:rsidR="00A44FA3">
        <w:rPr>
          <w:sz w:val="28"/>
          <w:szCs w:val="28"/>
        </w:rPr>
        <w:t>a</w:t>
      </w:r>
      <w:r w:rsidR="00A44FA3">
        <w:rPr>
          <w:spacing w:val="1"/>
          <w:sz w:val="28"/>
          <w:szCs w:val="28"/>
        </w:rPr>
        <w:t>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z w:val="28"/>
          <w:szCs w:val="28"/>
        </w:rPr>
        <w:t>C</w:t>
      </w:r>
      <w:r w:rsidR="00A44FA3">
        <w:rPr>
          <w:spacing w:val="-3"/>
          <w:sz w:val="28"/>
          <w:szCs w:val="28"/>
        </w:rPr>
        <w:t>P</w:t>
      </w:r>
      <w:r w:rsidR="00A44FA3">
        <w:rPr>
          <w:sz w:val="28"/>
          <w:szCs w:val="28"/>
        </w:rPr>
        <w:t>G</w:t>
      </w:r>
      <w:r>
        <w:rPr>
          <w:sz w:val="28"/>
          <w:szCs w:val="28"/>
        </w:rPr>
        <w: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n</w:t>
      </w:r>
      <w:r w:rsidR="00A44FA3">
        <w:rPr>
          <w:sz w:val="28"/>
          <w:szCs w:val="28"/>
        </w:rPr>
        <w:t>e</w:t>
      </w:r>
      <w:r w:rsidR="00A44FA3">
        <w:rPr>
          <w:spacing w:val="-2"/>
          <w:sz w:val="28"/>
          <w:szCs w:val="28"/>
        </w:rPr>
        <w:t>c</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z w:val="28"/>
          <w:szCs w:val="28"/>
        </w:rPr>
        <w:t>o</w:t>
      </w:r>
      <w:r w:rsidR="00A44FA3">
        <w:rPr>
          <w:spacing w:val="1"/>
          <w:sz w:val="28"/>
          <w:szCs w:val="28"/>
        </w:rPr>
        <w:t>u</w:t>
      </w:r>
      <w:r w:rsidR="00A44FA3">
        <w:rPr>
          <w:sz w:val="28"/>
          <w:szCs w:val="28"/>
        </w:rPr>
        <w:t xml:space="preserve">r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z w:val="28"/>
          <w:szCs w:val="28"/>
        </w:rPr>
        <w:t>h</w:t>
      </w:r>
      <w:r w:rsidR="00A44FA3">
        <w:rPr>
          <w:spacing w:val="2"/>
          <w:sz w:val="28"/>
          <w:szCs w:val="28"/>
        </w:rPr>
        <w:t>a</w:t>
      </w:r>
      <w:r w:rsidR="00A44FA3">
        <w:rPr>
          <w:sz w:val="28"/>
          <w:szCs w:val="28"/>
        </w:rPr>
        <w:t>s</w:t>
      </w:r>
      <w:r w:rsidR="00A44FA3">
        <w:rPr>
          <w:spacing w:val="1"/>
          <w:sz w:val="28"/>
          <w:szCs w:val="28"/>
        </w:rPr>
        <w:t xml:space="preserve"> </w:t>
      </w:r>
      <w:r w:rsidR="00A44FA3">
        <w:rPr>
          <w:spacing w:val="-1"/>
          <w:sz w:val="28"/>
          <w:szCs w:val="28"/>
        </w:rPr>
        <w:t>t</w:t>
      </w:r>
      <w:r w:rsidR="00A44FA3">
        <w:rPr>
          <w:spacing w:val="1"/>
          <w:sz w:val="28"/>
          <w:szCs w:val="28"/>
        </w:rPr>
        <w:t>w</w:t>
      </w:r>
      <w:r w:rsidR="00A44FA3">
        <w:rPr>
          <w:sz w:val="28"/>
          <w:szCs w:val="28"/>
        </w:rPr>
        <w:t>o</w:t>
      </w:r>
      <w:r w:rsidR="00A44FA3">
        <w:rPr>
          <w:spacing w:val="1"/>
          <w:sz w:val="28"/>
          <w:szCs w:val="28"/>
        </w:rPr>
        <w:t xml:space="preserve"> </w:t>
      </w:r>
      <w:r w:rsidR="00BF2BCE">
        <w:rPr>
          <w:spacing w:val="-3"/>
          <w:sz w:val="28"/>
          <w:szCs w:val="28"/>
        </w:rPr>
        <w:t>options</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y</w:t>
      </w:r>
      <w:r w:rsidR="00A44FA3">
        <w:rPr>
          <w:spacing w:val="1"/>
          <w:sz w:val="28"/>
          <w:szCs w:val="28"/>
        </w:rPr>
        <w:t>ou</w:t>
      </w:r>
      <w:r w:rsidR="00A44FA3">
        <w:rPr>
          <w:sz w:val="28"/>
          <w:szCs w:val="28"/>
        </w:rPr>
        <w:t>.</w:t>
      </w:r>
      <w:r w:rsidR="00A44FA3">
        <w:rPr>
          <w:spacing w:val="-3"/>
          <w:sz w:val="28"/>
          <w:szCs w:val="28"/>
        </w:rPr>
        <w:t xml:space="preserve"> </w:t>
      </w:r>
      <w:r>
        <w:rPr>
          <w:spacing w:val="1"/>
          <w:sz w:val="28"/>
          <w:szCs w:val="28"/>
        </w:rPr>
        <w:t>first</w:t>
      </w:r>
      <w:r w:rsidR="00A44FA3">
        <w:rPr>
          <w:sz w:val="28"/>
          <w:szCs w:val="28"/>
        </w:rPr>
        <w:t>,</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 xml:space="preserve">an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z w:val="28"/>
          <w:szCs w:val="28"/>
        </w:rPr>
        <w:t>e c</w:t>
      </w:r>
      <w:r w:rsidR="00A44FA3">
        <w:rPr>
          <w:spacing w:val="-3"/>
          <w:sz w:val="28"/>
          <w:szCs w:val="28"/>
        </w:rPr>
        <w:t>r</w:t>
      </w:r>
      <w:r w:rsidR="00A44FA3">
        <w:rPr>
          <w:spacing w:val="1"/>
          <w:sz w:val="28"/>
          <w:szCs w:val="28"/>
        </w:rPr>
        <w:t>y</w:t>
      </w:r>
      <w:r w:rsidR="00A44FA3">
        <w:rPr>
          <w:spacing w:val="-1"/>
          <w:sz w:val="28"/>
          <w:szCs w:val="28"/>
        </w:rPr>
        <w:t>pt</w:t>
      </w:r>
      <w:r w:rsidR="00A44FA3">
        <w:rPr>
          <w:spacing w:val="1"/>
          <w:sz w:val="28"/>
          <w:szCs w:val="28"/>
        </w:rPr>
        <w:t>o</w:t>
      </w:r>
      <w:r w:rsidR="00A44FA3">
        <w:rPr>
          <w:sz w:val="28"/>
          <w:szCs w:val="28"/>
        </w:rPr>
        <w:t>c</w:t>
      </w:r>
      <w:r w:rsidR="00A44FA3">
        <w:rPr>
          <w:spacing w:val="-1"/>
          <w:sz w:val="28"/>
          <w:szCs w:val="28"/>
        </w:rPr>
        <w:t>u</w:t>
      </w:r>
      <w:r w:rsidR="00A44FA3">
        <w:rPr>
          <w:sz w:val="28"/>
          <w:szCs w:val="28"/>
        </w:rPr>
        <w:t>rr</w:t>
      </w:r>
      <w:r w:rsidR="00A44FA3">
        <w:rPr>
          <w:spacing w:val="-2"/>
          <w:sz w:val="28"/>
          <w:szCs w:val="28"/>
        </w:rPr>
        <w:t>e</w:t>
      </w:r>
      <w:r w:rsidR="00A44FA3">
        <w:rPr>
          <w:spacing w:val="1"/>
          <w:sz w:val="28"/>
          <w:szCs w:val="28"/>
        </w:rPr>
        <w:t>n</w:t>
      </w:r>
      <w:r w:rsidR="00A44FA3">
        <w:rPr>
          <w:sz w:val="28"/>
          <w:szCs w:val="28"/>
        </w:rPr>
        <w:t>c</w:t>
      </w:r>
      <w:r w:rsidR="00A44FA3">
        <w:rPr>
          <w:spacing w:val="-1"/>
          <w:sz w:val="28"/>
          <w:szCs w:val="28"/>
        </w:rPr>
        <w:t>i</w:t>
      </w:r>
      <w:r w:rsidR="00A44FA3">
        <w:rPr>
          <w:spacing w:val="-2"/>
          <w:sz w:val="28"/>
          <w:szCs w:val="28"/>
        </w:rPr>
        <w:t>e</w:t>
      </w:r>
      <w:r w:rsidR="00A44FA3">
        <w:rPr>
          <w:sz w:val="28"/>
          <w:szCs w:val="28"/>
        </w:rPr>
        <w:t>s</w:t>
      </w:r>
      <w:r w:rsidR="00E34E68">
        <w:rPr>
          <w:sz w:val="28"/>
          <w:szCs w:val="28"/>
        </w:rPr>
        <w:t>,</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3"/>
          <w:sz w:val="28"/>
          <w:szCs w:val="28"/>
        </w:rPr>
        <w:t xml:space="preserve"> </w:t>
      </w:r>
      <w:r>
        <w:rPr>
          <w:spacing w:val="-1"/>
          <w:sz w:val="28"/>
          <w:szCs w:val="28"/>
        </w:rPr>
        <w:t>second,</w:t>
      </w:r>
      <w:r w:rsidR="00A44FA3">
        <w:rPr>
          <w:spacing w:val="1"/>
          <w:sz w:val="28"/>
          <w:szCs w:val="28"/>
        </w:rPr>
        <w:t xml:space="preserve"> </w:t>
      </w:r>
      <w:r w:rsidR="00A44FA3">
        <w:rPr>
          <w:spacing w:val="-2"/>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tr</w:t>
      </w:r>
      <w:r w:rsidR="00A44FA3">
        <w:rPr>
          <w:spacing w:val="-2"/>
          <w:sz w:val="28"/>
          <w:szCs w:val="28"/>
        </w:rPr>
        <w:t>a</w:t>
      </w:r>
      <w:r w:rsidR="00A44FA3">
        <w:rPr>
          <w:spacing w:val="1"/>
          <w:sz w:val="28"/>
          <w:szCs w:val="28"/>
        </w:rPr>
        <w:t>d</w:t>
      </w:r>
      <w:r w:rsidR="00A44FA3">
        <w:rPr>
          <w:sz w:val="28"/>
          <w:szCs w:val="28"/>
        </w:rPr>
        <w:t>e</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w:t>
      </w:r>
      <w:r w:rsidR="00A44FA3">
        <w:rPr>
          <w:spacing w:val="-1"/>
          <w:sz w:val="28"/>
          <w:szCs w:val="28"/>
        </w:rPr>
        <w:t>n</w:t>
      </w:r>
      <w:r w:rsidR="00A44FA3">
        <w:rPr>
          <w:sz w:val="28"/>
          <w:szCs w:val="28"/>
        </w:rPr>
        <w:t>s</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pacing w:val="-1"/>
          <w:sz w:val="28"/>
          <w:szCs w:val="28"/>
        </w:rPr>
        <w:t>ho</w:t>
      </w:r>
      <w:r w:rsidR="00A44FA3">
        <w:rPr>
          <w:spacing w:val="1"/>
          <w:sz w:val="28"/>
          <w:szCs w:val="28"/>
        </w:rPr>
        <w:t>u</w:t>
      </w:r>
      <w:r w:rsidR="00A44FA3">
        <w:rPr>
          <w:sz w:val="28"/>
          <w:szCs w:val="28"/>
        </w:rPr>
        <w:t xml:space="preserve">t </w:t>
      </w:r>
      <w:r w:rsidR="00A44FA3">
        <w:rPr>
          <w:spacing w:val="1"/>
          <w:sz w:val="28"/>
          <w:szCs w:val="28"/>
        </w:rPr>
        <w:t>K</w:t>
      </w:r>
      <w:r w:rsidR="00A44FA3">
        <w:rPr>
          <w:spacing w:val="-1"/>
          <w:sz w:val="28"/>
          <w:szCs w:val="28"/>
        </w:rPr>
        <w:t>Y</w:t>
      </w:r>
      <w:r w:rsidR="00A44FA3">
        <w:rPr>
          <w:sz w:val="28"/>
          <w:szCs w:val="28"/>
        </w:rPr>
        <w:t>C.</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1"/>
          <w:sz w:val="28"/>
          <w:szCs w:val="28"/>
        </w:rPr>
        <w:t xml:space="preserve"> </w:t>
      </w:r>
      <w:r w:rsidR="00A44FA3">
        <w:rPr>
          <w:spacing w:val="-3"/>
          <w:sz w:val="28"/>
          <w:szCs w:val="28"/>
        </w:rPr>
        <w:t>a</w:t>
      </w:r>
      <w:r w:rsidR="00A44FA3">
        <w:rPr>
          <w:spacing w:val="-1"/>
          <w:sz w:val="28"/>
          <w:szCs w:val="28"/>
        </w:rPr>
        <w:t>l</w:t>
      </w:r>
      <w:r w:rsidR="00A44FA3">
        <w:rPr>
          <w:spacing w:val="1"/>
          <w:sz w:val="28"/>
          <w:szCs w:val="28"/>
        </w:rPr>
        <w:t>s</w:t>
      </w:r>
      <w:r w:rsidR="00A44FA3">
        <w:rPr>
          <w:sz w:val="28"/>
          <w:szCs w:val="28"/>
        </w:rPr>
        <w:t>o</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r</w:t>
      </w:r>
      <w:r w:rsidR="00A44FA3">
        <w:rPr>
          <w:spacing w:val="-3"/>
          <w:sz w:val="28"/>
          <w:szCs w:val="28"/>
        </w:rPr>
        <w:t xml:space="preserve"> </w:t>
      </w:r>
      <w:r w:rsidR="00A44FA3">
        <w:rPr>
          <w:spacing w:val="1"/>
          <w:sz w:val="28"/>
          <w:szCs w:val="28"/>
        </w:rPr>
        <w:t>n</w:t>
      </w:r>
      <w:r w:rsidR="00A44FA3">
        <w:rPr>
          <w:sz w:val="28"/>
          <w:szCs w:val="28"/>
        </w:rPr>
        <w:t>a</w:t>
      </w:r>
      <w:r w:rsidR="00A44FA3">
        <w:rPr>
          <w:spacing w:val="-1"/>
          <w:sz w:val="28"/>
          <w:szCs w:val="28"/>
        </w:rPr>
        <w:t>ti</w:t>
      </w:r>
      <w:r w:rsidR="00A44FA3">
        <w:rPr>
          <w:spacing w:val="1"/>
          <w:sz w:val="28"/>
          <w:szCs w:val="28"/>
        </w:rPr>
        <w:t>v</w:t>
      </w:r>
      <w:r w:rsidR="00A44FA3">
        <w:rPr>
          <w:sz w:val="28"/>
          <w:szCs w:val="28"/>
        </w:rPr>
        <w:t xml:space="preserve">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i</w:t>
      </w:r>
      <w:r w:rsidR="00A44FA3">
        <w:rPr>
          <w:sz w:val="28"/>
          <w:szCs w:val="28"/>
        </w:rPr>
        <w:t>n</w:t>
      </w:r>
      <w:r w:rsidR="00A44FA3">
        <w:rPr>
          <w:spacing w:val="-1"/>
          <w:sz w:val="28"/>
          <w:szCs w:val="28"/>
        </w:rPr>
        <w:t xml:space="preserve"> </w:t>
      </w:r>
      <w:r w:rsidR="00A44FA3">
        <w:rPr>
          <w:sz w:val="28"/>
          <w:szCs w:val="28"/>
        </w:rPr>
        <w:t>ex</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z w:val="28"/>
          <w:szCs w:val="28"/>
        </w:rPr>
        <w:t>cr</w:t>
      </w:r>
      <w:r w:rsidR="00A44FA3">
        <w:rPr>
          <w:spacing w:val="-2"/>
          <w:sz w:val="28"/>
          <w:szCs w:val="28"/>
        </w:rPr>
        <w:t>y</w:t>
      </w:r>
      <w:r w:rsidR="00A44FA3">
        <w:rPr>
          <w:spacing w:val="1"/>
          <w:sz w:val="28"/>
          <w:szCs w:val="28"/>
        </w:rPr>
        <w:t>p</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or</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7"/>
          <w:sz w:val="28"/>
          <w:szCs w:val="28"/>
        </w:rPr>
        <w:t>t</w:t>
      </w:r>
      <w:r w:rsidR="00A44FA3">
        <w:rPr>
          <w:sz w:val="28"/>
          <w:szCs w:val="28"/>
        </w:rPr>
        <w:t xml:space="preserve">y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z w:val="28"/>
          <w:szCs w:val="28"/>
        </w:rPr>
        <w:t>n</w:t>
      </w:r>
      <w:r w:rsidR="00A44FA3">
        <w:rPr>
          <w:spacing w:val="1"/>
          <w:sz w:val="28"/>
          <w:szCs w:val="28"/>
        </w:rPr>
        <w:t xml:space="preserve"> </w:t>
      </w:r>
      <w:r w:rsidR="00A44FA3">
        <w:rPr>
          <w:spacing w:val="-2"/>
          <w:sz w:val="28"/>
          <w:szCs w:val="28"/>
        </w:rPr>
        <w:lastRenderedPageBreak/>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pacing w:val="1"/>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3"/>
          <w:sz w:val="28"/>
          <w:szCs w:val="28"/>
        </w:rPr>
        <w:t>F</w:t>
      </w:r>
      <w:r w:rsidR="00A44FA3">
        <w:rPr>
          <w:spacing w:val="1"/>
          <w:sz w:val="28"/>
          <w:szCs w:val="28"/>
        </w:rPr>
        <w:t>u</w:t>
      </w:r>
      <w:r w:rsidR="00A44FA3">
        <w:rPr>
          <w:sz w:val="28"/>
          <w:szCs w:val="28"/>
        </w:rPr>
        <w:t>r</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m</w:t>
      </w:r>
      <w:r w:rsidR="00A44FA3">
        <w:rPr>
          <w:spacing w:val="1"/>
          <w:sz w:val="28"/>
          <w:szCs w:val="28"/>
        </w:rPr>
        <w:t>o</w:t>
      </w:r>
      <w:r w:rsidR="00A44FA3">
        <w:rPr>
          <w:spacing w:val="-2"/>
          <w:sz w:val="28"/>
          <w:szCs w:val="28"/>
        </w:rPr>
        <w:t>r</w:t>
      </w:r>
      <w:r w:rsidR="00A44FA3">
        <w:rPr>
          <w:sz w:val="28"/>
          <w:szCs w:val="28"/>
        </w:rPr>
        <w:t>e,</w:t>
      </w:r>
      <w:r w:rsidR="00A44FA3">
        <w:rPr>
          <w:spacing w:val="3"/>
          <w:sz w:val="28"/>
          <w:szCs w:val="28"/>
        </w:rPr>
        <w:t xml:space="preserve"> </w:t>
      </w:r>
      <w:r w:rsidR="00A44FA3">
        <w:rPr>
          <w:sz w:val="28"/>
          <w:szCs w:val="28"/>
        </w:rPr>
        <w:t>c</w:t>
      </w:r>
      <w:r w:rsidR="00A44FA3">
        <w:rPr>
          <w:spacing w:val="1"/>
          <w:sz w:val="28"/>
          <w:szCs w:val="28"/>
        </w:rPr>
        <w:t>o</w:t>
      </w:r>
      <w:r w:rsidR="00A44FA3">
        <w:rPr>
          <w:spacing w:val="-3"/>
          <w:sz w:val="28"/>
          <w:szCs w:val="28"/>
        </w:rPr>
        <w:t>m</w:t>
      </w:r>
      <w:r w:rsidR="00A44FA3">
        <w:rPr>
          <w:spacing w:val="1"/>
          <w:sz w:val="28"/>
          <w:szCs w:val="28"/>
        </w:rPr>
        <w:t>p</w:t>
      </w:r>
      <w:r w:rsidR="00A44FA3">
        <w:rPr>
          <w:spacing w:val="-2"/>
          <w:sz w:val="28"/>
          <w:szCs w:val="28"/>
        </w:rPr>
        <w:t>a</w:t>
      </w:r>
      <w:r w:rsidR="00A44FA3">
        <w:rPr>
          <w:spacing w:val="-1"/>
          <w:sz w:val="28"/>
          <w:szCs w:val="28"/>
        </w:rPr>
        <w:t>ni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st</w:t>
      </w:r>
      <w:r w:rsidR="00A44FA3">
        <w:rPr>
          <w:spacing w:val="-2"/>
          <w:sz w:val="28"/>
          <w:szCs w:val="28"/>
        </w:rPr>
        <w:t>a</w:t>
      </w:r>
      <w:r w:rsidR="00A44FA3">
        <w:rPr>
          <w:sz w:val="28"/>
          <w:szCs w:val="28"/>
        </w:rPr>
        <w:t>r</w:t>
      </w:r>
      <w:r w:rsidR="00A44FA3">
        <w:rPr>
          <w:spacing w:val="-1"/>
          <w:sz w:val="28"/>
          <w:szCs w:val="28"/>
        </w:rPr>
        <w:t>t</w:t>
      </w:r>
      <w:r w:rsidR="00A44FA3">
        <w:rPr>
          <w:spacing w:val="1"/>
          <w:sz w:val="28"/>
          <w:szCs w:val="28"/>
        </w:rPr>
        <w:t>u</w:t>
      </w:r>
      <w:r w:rsidR="00A44FA3">
        <w:rPr>
          <w:spacing w:val="-1"/>
          <w:sz w:val="28"/>
          <w:szCs w:val="28"/>
        </w:rPr>
        <w:t>p</w:t>
      </w:r>
      <w:r w:rsidR="00A44FA3">
        <w:rPr>
          <w:sz w:val="28"/>
          <w:szCs w:val="28"/>
        </w:rPr>
        <w:t>s</w:t>
      </w:r>
      <w:r w:rsidR="00A44FA3">
        <w:rPr>
          <w:spacing w:val="1"/>
          <w:sz w:val="28"/>
          <w:szCs w:val="28"/>
        </w:rPr>
        <w:t xml:space="preserv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pacing w:val="-2"/>
          <w:sz w:val="28"/>
          <w:szCs w:val="28"/>
        </w:rPr>
        <w:t>h</w:t>
      </w:r>
      <w:r w:rsidR="00A44FA3">
        <w:rPr>
          <w:sz w:val="28"/>
          <w:szCs w:val="28"/>
        </w:rPr>
        <w:t>a</w:t>
      </w:r>
      <w:r w:rsidR="00A44FA3">
        <w:rPr>
          <w:spacing w:val="1"/>
          <w:sz w:val="28"/>
          <w:szCs w:val="28"/>
        </w:rPr>
        <w:t>v</w:t>
      </w:r>
      <w:r w:rsidR="00A44FA3">
        <w:rPr>
          <w:sz w:val="28"/>
          <w:szCs w:val="28"/>
        </w:rPr>
        <w:t xml:space="preserve">e </w:t>
      </w:r>
      <w:r w:rsidR="00A44FA3">
        <w:rPr>
          <w:spacing w:val="-3"/>
          <w:sz w:val="28"/>
          <w:szCs w:val="28"/>
        </w:rPr>
        <w:t>f</w:t>
      </w:r>
      <w:r w:rsidR="00A44FA3">
        <w:rPr>
          <w:spacing w:val="1"/>
          <w:sz w:val="28"/>
          <w:szCs w:val="28"/>
        </w:rPr>
        <w:t>u</w:t>
      </w:r>
      <w:r w:rsidR="00A44FA3">
        <w:rPr>
          <w:spacing w:val="-1"/>
          <w:sz w:val="28"/>
          <w:szCs w:val="28"/>
        </w:rPr>
        <w:t>n</w:t>
      </w:r>
      <w:r w:rsidR="00A44FA3">
        <w:rPr>
          <w:spacing w:val="1"/>
          <w:sz w:val="28"/>
          <w:szCs w:val="28"/>
        </w:rPr>
        <w:t>d</w:t>
      </w:r>
      <w:r w:rsidR="00A44FA3">
        <w:rPr>
          <w:sz w:val="28"/>
          <w:szCs w:val="28"/>
        </w:rPr>
        <w:t>r</w:t>
      </w:r>
      <w:r w:rsidR="00A44FA3">
        <w:rPr>
          <w:spacing w:val="-2"/>
          <w:sz w:val="28"/>
          <w:szCs w:val="28"/>
        </w:rPr>
        <w:t>a</w:t>
      </w:r>
      <w:r w:rsidR="00A44FA3">
        <w:rPr>
          <w:spacing w:val="-1"/>
          <w:sz w:val="28"/>
          <w:szCs w:val="28"/>
        </w:rPr>
        <w:t>i</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 xml:space="preserve">g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w:t>
      </w:r>
      <w:r w:rsidR="00A44FA3">
        <w:rPr>
          <w:spacing w:val="-2"/>
          <w:sz w:val="28"/>
          <w:szCs w:val="28"/>
        </w:rPr>
        <w:t>m</w:t>
      </w:r>
      <w:r w:rsidR="00A44FA3">
        <w:rPr>
          <w:sz w:val="28"/>
          <w:szCs w:val="28"/>
        </w:rPr>
        <w:t>s</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2"/>
          <w:sz w:val="28"/>
          <w:szCs w:val="28"/>
        </w:rPr>
        <w:t xml:space="preserve"> </w:t>
      </w:r>
      <w:r w:rsidR="00A44FA3">
        <w:rPr>
          <w:spacing w:val="1"/>
          <w:sz w:val="28"/>
          <w:szCs w:val="28"/>
        </w:rPr>
        <w:t>li</w:t>
      </w:r>
      <w:r w:rsidR="00A44FA3">
        <w:rPr>
          <w:spacing w:val="-3"/>
          <w:sz w:val="28"/>
          <w:szCs w:val="28"/>
        </w:rPr>
        <w:t>m</w:t>
      </w:r>
      <w:r w:rsidR="00A44FA3">
        <w:rPr>
          <w:spacing w:val="-1"/>
          <w:sz w:val="28"/>
          <w:szCs w:val="28"/>
        </w:rPr>
        <w:t>i</w:t>
      </w:r>
      <w:r w:rsidR="00A44FA3">
        <w:rPr>
          <w:spacing w:val="1"/>
          <w:sz w:val="28"/>
          <w:szCs w:val="28"/>
        </w:rPr>
        <w:t>t</w:t>
      </w:r>
      <w:r w:rsidR="00A44FA3">
        <w:rPr>
          <w:sz w:val="28"/>
          <w:szCs w:val="28"/>
        </w:rPr>
        <w:t>a</w:t>
      </w:r>
      <w:r w:rsidR="00A44FA3">
        <w:rPr>
          <w:spacing w:val="-1"/>
          <w:sz w:val="28"/>
          <w:szCs w:val="28"/>
        </w:rPr>
        <w:t>ti</w:t>
      </w:r>
      <w:r w:rsidR="00A44FA3">
        <w:rPr>
          <w:spacing w:val="1"/>
          <w:sz w:val="28"/>
          <w:szCs w:val="28"/>
        </w:rPr>
        <w:t>o</w:t>
      </w:r>
      <w:r w:rsidR="00A44FA3">
        <w:rPr>
          <w:spacing w:val="-1"/>
          <w:sz w:val="28"/>
          <w:szCs w:val="28"/>
        </w:rPr>
        <w:t>n</w:t>
      </w:r>
      <w:r w:rsidR="00A44FA3">
        <w:rPr>
          <w:sz w:val="28"/>
          <w:szCs w:val="28"/>
        </w:rPr>
        <w:t>s</w:t>
      </w:r>
      <w:r w:rsidR="00A44FA3">
        <w:rPr>
          <w:spacing w:val="1"/>
          <w:sz w:val="28"/>
          <w:szCs w:val="28"/>
        </w:rPr>
        <w:t xml:space="preserve"> </w:t>
      </w:r>
      <w:r w:rsidR="00A44FA3">
        <w:rPr>
          <w:spacing w:val="-2"/>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z w:val="28"/>
          <w:szCs w:val="28"/>
        </w:rPr>
        <w:t xml:space="preserve">e </w:t>
      </w:r>
      <w:r w:rsidR="00A44FA3">
        <w:rPr>
          <w:spacing w:val="-2"/>
          <w:sz w:val="28"/>
          <w:szCs w:val="28"/>
        </w:rPr>
        <w:t>o</w:t>
      </w:r>
      <w:r w:rsidR="00A44FA3">
        <w:rPr>
          <w:spacing w:val="1"/>
          <w:sz w:val="28"/>
          <w:szCs w:val="28"/>
        </w:rPr>
        <w:t>n</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pacing w:val="-2"/>
          <w:sz w:val="28"/>
          <w:szCs w:val="28"/>
        </w:rPr>
        <w:t>a</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h</w:t>
      </w:r>
      <w:r w:rsidR="00A44FA3">
        <w:rPr>
          <w:spacing w:val="-2"/>
          <w:sz w:val="28"/>
          <w:szCs w:val="28"/>
        </w:rPr>
        <w:t>a</w:t>
      </w:r>
      <w:r w:rsidR="00A44FA3">
        <w:rPr>
          <w:spacing w:val="1"/>
          <w:sz w:val="28"/>
          <w:szCs w:val="28"/>
        </w:rPr>
        <w:t>v</w:t>
      </w:r>
      <w:r w:rsidR="00A44FA3">
        <w:rPr>
          <w:sz w:val="28"/>
          <w:szCs w:val="28"/>
        </w:rPr>
        <w:t>e c</w:t>
      </w:r>
      <w:r w:rsidR="00A44FA3">
        <w:rPr>
          <w:spacing w:val="-3"/>
          <w:sz w:val="28"/>
          <w:szCs w:val="28"/>
        </w:rPr>
        <w:t>r</w:t>
      </w:r>
      <w:r w:rsidR="00A44FA3">
        <w:rPr>
          <w:spacing w:val="1"/>
          <w:sz w:val="28"/>
          <w:szCs w:val="28"/>
        </w:rPr>
        <w:t>o</w:t>
      </w:r>
      <w:r w:rsidR="00A44FA3">
        <w:rPr>
          <w:spacing w:val="-1"/>
          <w:sz w:val="28"/>
          <w:szCs w:val="28"/>
        </w:rPr>
        <w:t>s</w:t>
      </w:r>
      <w:r w:rsidR="00A44FA3">
        <w:rPr>
          <w:spacing w:val="8"/>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z w:val="28"/>
          <w:szCs w:val="28"/>
        </w:rPr>
        <w:t>r</w:t>
      </w:r>
      <w:r w:rsidR="00A44FA3">
        <w:rPr>
          <w:spacing w:val="1"/>
          <w:sz w:val="28"/>
          <w:szCs w:val="28"/>
        </w:rPr>
        <w:t>d</w:t>
      </w:r>
      <w:r w:rsidR="00A44FA3">
        <w:rPr>
          <w:sz w:val="28"/>
          <w:szCs w:val="28"/>
        </w:rPr>
        <w:t>er</w:t>
      </w:r>
      <w:r w:rsidR="00A44FA3">
        <w:rPr>
          <w:spacing w:val="-3"/>
          <w:sz w:val="28"/>
          <w:szCs w:val="28"/>
        </w:rPr>
        <w:t xml:space="preserve"> </w:t>
      </w:r>
      <w:r w:rsidR="00A44FA3">
        <w:rPr>
          <w:spacing w:val="1"/>
          <w:sz w:val="28"/>
          <w:szCs w:val="28"/>
        </w:rPr>
        <w:t>s</w:t>
      </w:r>
      <w:r w:rsidR="00A44FA3">
        <w:rPr>
          <w:spacing w:val="-1"/>
          <w:sz w:val="28"/>
          <w:szCs w:val="28"/>
        </w:rPr>
        <w:t>t</w:t>
      </w:r>
      <w:r w:rsidR="00A44FA3">
        <w:rPr>
          <w:spacing w:val="1"/>
          <w:sz w:val="28"/>
          <w:szCs w:val="28"/>
        </w:rPr>
        <w:t>o</w:t>
      </w:r>
      <w:r w:rsidR="00A44FA3">
        <w:rPr>
          <w:spacing w:val="-2"/>
          <w:sz w:val="28"/>
          <w:szCs w:val="28"/>
        </w:rPr>
        <w:t>c</w:t>
      </w:r>
      <w:r w:rsidR="00A44FA3">
        <w:rPr>
          <w:sz w:val="28"/>
          <w:szCs w:val="28"/>
        </w:rPr>
        <w:t>k</w:t>
      </w:r>
      <w:r w:rsidR="00757823">
        <w:rPr>
          <w:sz w:val="28"/>
          <w:szCs w:val="28"/>
        </w:rPr>
        <w:t xml:space="preserve"> </w:t>
      </w:r>
      <w:r w:rsidR="00A44FA3">
        <w:rPr>
          <w:spacing w:val="1"/>
          <w:sz w:val="28"/>
          <w:szCs w:val="28"/>
        </w:rPr>
        <w:t>i</w:t>
      </w:r>
      <w:r w:rsidR="00A44FA3">
        <w:rPr>
          <w:spacing w:val="-1"/>
          <w:sz w:val="28"/>
          <w:szCs w:val="28"/>
        </w:rPr>
        <w:t>n</w:t>
      </w:r>
      <w:r w:rsidR="00A44FA3">
        <w:rPr>
          <w:spacing w:val="1"/>
          <w:sz w:val="28"/>
          <w:szCs w:val="28"/>
        </w:rPr>
        <w:t>v</w:t>
      </w:r>
      <w:r w:rsidR="00A44FA3">
        <w:rPr>
          <w:spacing w:val="-2"/>
          <w:sz w:val="28"/>
          <w:szCs w:val="28"/>
        </w:rPr>
        <w:t>e</w:t>
      </w:r>
      <w:r w:rsidR="00A44FA3">
        <w:rPr>
          <w:spacing w:val="1"/>
          <w:sz w:val="28"/>
          <w:szCs w:val="28"/>
        </w:rPr>
        <w:t>s</w:t>
      </w:r>
      <w:r w:rsidR="00A44FA3">
        <w:rPr>
          <w:spacing w:val="-1"/>
          <w:sz w:val="28"/>
          <w:szCs w:val="28"/>
        </w:rPr>
        <w:t>t</w:t>
      </w:r>
      <w:r w:rsidR="00A44FA3">
        <w:rPr>
          <w:sz w:val="28"/>
          <w:szCs w:val="28"/>
        </w:rPr>
        <w:t>me</w:t>
      </w:r>
      <w:r w:rsidR="00A44FA3">
        <w:rPr>
          <w:spacing w:val="-1"/>
          <w:sz w:val="28"/>
          <w:szCs w:val="28"/>
        </w:rPr>
        <w:t>n</w:t>
      </w:r>
      <w:r w:rsidR="00A44FA3">
        <w:rPr>
          <w:sz w:val="28"/>
          <w:szCs w:val="28"/>
        </w:rPr>
        <w:t>t</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pacing w:val="-2"/>
          <w:sz w:val="28"/>
          <w:szCs w:val="28"/>
        </w:rPr>
        <w:t>s</w:t>
      </w:r>
      <w:r w:rsidR="00A44FA3">
        <w:rPr>
          <w:spacing w:val="-1"/>
          <w:sz w:val="28"/>
          <w:szCs w:val="28"/>
        </w:rPr>
        <w:t>o</w:t>
      </w:r>
      <w:r w:rsidR="00A44FA3">
        <w:rPr>
          <w:spacing w:val="1"/>
          <w:sz w:val="28"/>
          <w:szCs w:val="28"/>
        </w:rPr>
        <w:t>lv</w:t>
      </w:r>
      <w:r w:rsidR="00A44FA3">
        <w:rPr>
          <w:sz w:val="28"/>
          <w:szCs w:val="28"/>
        </w:rPr>
        <w:t>e</w:t>
      </w:r>
      <w:r w:rsidR="00A44FA3">
        <w:rPr>
          <w:spacing w:val="-3"/>
          <w:sz w:val="28"/>
          <w:szCs w:val="28"/>
        </w:rPr>
        <w:t xml:space="preserv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em</w:t>
      </w:r>
      <w:r w:rsidR="00A44FA3">
        <w:rPr>
          <w:spacing w:val="-3"/>
          <w:sz w:val="28"/>
          <w:szCs w:val="28"/>
        </w:rPr>
        <w:t xml:space="preserve"> </w:t>
      </w:r>
      <w:r w:rsidR="00A44FA3">
        <w:rPr>
          <w:spacing w:val="1"/>
          <w:sz w:val="28"/>
          <w:szCs w:val="28"/>
        </w:rPr>
        <w:t>u</w:t>
      </w:r>
      <w:r w:rsidR="00A44FA3">
        <w:rPr>
          <w:spacing w:val="-1"/>
          <w:sz w:val="28"/>
          <w:szCs w:val="28"/>
        </w:rPr>
        <w:t>si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w:t>
      </w:r>
      <w:r w:rsidR="00A44FA3">
        <w:rPr>
          <w:spacing w:val="1"/>
          <w:sz w:val="28"/>
          <w:szCs w:val="28"/>
        </w:rPr>
        <w:t>u</w:t>
      </w:r>
      <w:r w:rsidR="00A44FA3">
        <w:rPr>
          <w:sz w:val="28"/>
          <w:szCs w:val="28"/>
        </w:rPr>
        <w:t>r</w:t>
      </w:r>
      <w:r w:rsidR="00A44FA3">
        <w:rPr>
          <w:spacing w:val="5"/>
          <w:sz w:val="28"/>
          <w:szCs w:val="28"/>
        </w:rPr>
        <w:t xml:space="preserve"> </w:t>
      </w:r>
      <w:r w:rsidR="00A44FA3">
        <w:rPr>
          <w:sz w:val="28"/>
          <w:szCs w:val="28"/>
        </w:rPr>
        <w:t>S</w:t>
      </w:r>
      <w:r w:rsidR="00A44FA3">
        <w:rPr>
          <w:spacing w:val="-1"/>
          <w:sz w:val="28"/>
          <w:szCs w:val="28"/>
        </w:rPr>
        <w:t>T</w:t>
      </w:r>
      <w:r w:rsidR="00A44FA3">
        <w:rPr>
          <w:sz w:val="28"/>
          <w:szCs w:val="28"/>
        </w:rPr>
        <w:t>O</w:t>
      </w:r>
      <w:r w:rsidR="00A44FA3">
        <w:rPr>
          <w:spacing w:val="-1"/>
          <w:sz w:val="28"/>
          <w:szCs w:val="28"/>
        </w:rPr>
        <w:t xml:space="preserve"> </w:t>
      </w:r>
      <w:r w:rsidR="00A44FA3">
        <w:rPr>
          <w:spacing w:val="1"/>
          <w:sz w:val="28"/>
          <w:szCs w:val="28"/>
        </w:rPr>
        <w:t>p</w:t>
      </w:r>
      <w:r w:rsidR="00A44FA3">
        <w:rPr>
          <w:spacing w:val="-1"/>
          <w:sz w:val="28"/>
          <w:szCs w:val="28"/>
        </w:rPr>
        <w:t>l</w:t>
      </w:r>
      <w:r w:rsidR="00A44FA3">
        <w:rPr>
          <w:sz w:val="28"/>
          <w:szCs w:val="28"/>
        </w:rPr>
        <w:t>a</w:t>
      </w:r>
      <w:r w:rsidR="00A44FA3">
        <w:rPr>
          <w:spacing w:val="1"/>
          <w:sz w:val="28"/>
          <w:szCs w:val="28"/>
        </w:rPr>
        <w:t>t</w:t>
      </w:r>
      <w:r w:rsidR="00A44FA3">
        <w:rPr>
          <w:spacing w:val="-2"/>
          <w:sz w:val="28"/>
          <w:szCs w:val="28"/>
        </w:rPr>
        <w:t>f</w:t>
      </w:r>
      <w:r w:rsidR="00A44FA3">
        <w:rPr>
          <w:spacing w:val="1"/>
          <w:sz w:val="28"/>
          <w:szCs w:val="28"/>
        </w:rPr>
        <w:t>o</w:t>
      </w:r>
      <w:r w:rsidR="00A44FA3">
        <w:rPr>
          <w:sz w:val="28"/>
          <w:szCs w:val="28"/>
        </w:rPr>
        <w:t>rm</w:t>
      </w:r>
      <w:r w:rsidR="00BF2BCE">
        <w:rPr>
          <w:sz w:val="28"/>
          <w:szCs w:val="28"/>
        </w:rPr>
        <w:t xml:space="preserve">. </w:t>
      </w:r>
      <w:r w:rsidR="00A44FA3">
        <w:rPr>
          <w:sz w:val="28"/>
          <w:szCs w:val="28"/>
        </w:rPr>
        <w:t>we</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pacing w:val="1"/>
          <w:sz w:val="28"/>
          <w:szCs w:val="28"/>
        </w:rPr>
        <w:t>n</w:t>
      </w:r>
      <w:r w:rsidR="00A44FA3">
        <w:rPr>
          <w:spacing w:val="-1"/>
          <w:sz w:val="28"/>
          <w:szCs w:val="28"/>
        </w:rPr>
        <w:t>i</w:t>
      </w:r>
      <w:r w:rsidR="00A44FA3">
        <w:rPr>
          <w:sz w:val="28"/>
          <w:szCs w:val="28"/>
        </w:rPr>
        <w:t xml:space="preserve">ze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it</w:t>
      </w:r>
      <w:r w:rsidR="00A44FA3">
        <w:rPr>
          <w:spacing w:val="1"/>
          <w:sz w:val="28"/>
          <w:szCs w:val="28"/>
        </w:rPr>
        <w:t>i</w:t>
      </w:r>
      <w:r w:rsidR="00A44FA3">
        <w:rPr>
          <w:sz w:val="28"/>
          <w:szCs w:val="28"/>
        </w:rPr>
        <w:t>es</w:t>
      </w:r>
      <w:r w:rsidR="00A52ADB">
        <w:rPr>
          <w:spacing w:val="1"/>
          <w:sz w:val="28"/>
          <w:szCs w:val="28"/>
        </w:rPr>
        <w:t xml:space="preserve">, which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2"/>
          <w:sz w:val="28"/>
          <w:szCs w:val="28"/>
        </w:rPr>
        <w:t>a</w:t>
      </w:r>
      <w:r w:rsidR="00A44FA3">
        <w:rPr>
          <w:spacing w:val="1"/>
          <w:sz w:val="28"/>
          <w:szCs w:val="28"/>
        </w:rPr>
        <w:t>bl</w:t>
      </w:r>
      <w:r w:rsidR="00A44FA3">
        <w:rPr>
          <w:sz w:val="28"/>
          <w:szCs w:val="28"/>
        </w:rPr>
        <w:t>e</w:t>
      </w:r>
      <w:r w:rsidR="00A44FA3">
        <w:rPr>
          <w:spacing w:val="-3"/>
          <w:sz w:val="28"/>
          <w:szCs w:val="28"/>
        </w:rPr>
        <w:t xml:space="preserve"> </w:t>
      </w:r>
      <w:r>
        <w:rPr>
          <w:spacing w:val="1"/>
          <w:sz w:val="28"/>
          <w:szCs w:val="28"/>
        </w:rPr>
        <w:t>on</w:t>
      </w:r>
      <w:r w:rsidR="00A44FA3">
        <w:rPr>
          <w:spacing w:val="-2"/>
          <w:sz w:val="28"/>
          <w:szCs w:val="28"/>
        </w:rPr>
        <w:t xml:space="preserve"> </w:t>
      </w:r>
      <w:r w:rsidR="00A44FA3">
        <w:rPr>
          <w:spacing w:val="-1"/>
          <w:sz w:val="28"/>
          <w:szCs w:val="28"/>
        </w:rPr>
        <w:t>ou</w:t>
      </w:r>
      <w:r w:rsidR="00A44FA3">
        <w:rPr>
          <w:sz w:val="28"/>
          <w:szCs w:val="28"/>
        </w:rPr>
        <w:t>r ex</w:t>
      </w:r>
      <w:r w:rsidR="00A44FA3">
        <w:rPr>
          <w:spacing w:val="-1"/>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z w:val="28"/>
          <w:szCs w:val="28"/>
        </w:rPr>
        <w:t>e.</w:t>
      </w:r>
    </w:p>
    <w:p w14:paraId="0176EC40" w14:textId="77777777" w:rsidR="00AE7C60" w:rsidRDefault="00AE7C60" w:rsidP="003E0BA7">
      <w:pPr>
        <w:spacing w:before="1" w:line="140" w:lineRule="exact"/>
        <w:jc w:val="both"/>
        <w:rPr>
          <w:sz w:val="14"/>
          <w:szCs w:val="14"/>
        </w:rPr>
      </w:pPr>
    </w:p>
    <w:p w14:paraId="4A51F797" w14:textId="77777777" w:rsidR="00AE7C60" w:rsidRDefault="00AE7C60" w:rsidP="003E0BA7">
      <w:pPr>
        <w:spacing w:line="200" w:lineRule="exact"/>
        <w:jc w:val="both"/>
      </w:pPr>
    </w:p>
    <w:p w14:paraId="4594395E" w14:textId="77777777" w:rsidR="00AE7C60" w:rsidRDefault="00AE7C60" w:rsidP="003E0BA7">
      <w:pPr>
        <w:spacing w:line="200" w:lineRule="exact"/>
        <w:jc w:val="both"/>
      </w:pPr>
    </w:p>
    <w:p w14:paraId="6269A476" w14:textId="77777777" w:rsidR="00AE7C60" w:rsidRDefault="00AE7C60" w:rsidP="003E0BA7">
      <w:pPr>
        <w:spacing w:line="200" w:lineRule="exact"/>
        <w:jc w:val="both"/>
      </w:pPr>
    </w:p>
    <w:p w14:paraId="09D7307E" w14:textId="77777777" w:rsidR="00AE7C60" w:rsidRDefault="00A44FA3" w:rsidP="003E0BA7">
      <w:pPr>
        <w:pStyle w:val="Heading2"/>
        <w:jc w:val="both"/>
        <w:rPr>
          <w:rFonts w:eastAsia="Calibri Light"/>
        </w:rPr>
      </w:pPr>
      <w:bookmarkStart w:id="22" w:name="_Toc88586879"/>
      <w:r>
        <w:rPr>
          <w:rFonts w:eastAsia="Calibri Light"/>
          <w:spacing w:val="-1"/>
        </w:rPr>
        <w:t>5</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Crypto</w:t>
      </w:r>
      <w:r>
        <w:rPr>
          <w:rFonts w:eastAsia="Calibri Light"/>
          <w:spacing w:val="-9"/>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spacing w:val="1"/>
        </w:rPr>
        <w:t>G</w:t>
      </w:r>
      <w:r>
        <w:rPr>
          <w:rFonts w:eastAsia="Calibri Light"/>
        </w:rPr>
        <w:t>a</w:t>
      </w:r>
      <w:r>
        <w:rPr>
          <w:rFonts w:eastAsia="Calibri Light"/>
          <w:spacing w:val="1"/>
        </w:rPr>
        <w:t>t</w:t>
      </w:r>
      <w:r>
        <w:rPr>
          <w:rFonts w:eastAsia="Calibri Light"/>
        </w:rPr>
        <w:t>ew</w:t>
      </w:r>
      <w:r>
        <w:rPr>
          <w:rFonts w:eastAsia="Calibri Light"/>
          <w:spacing w:val="1"/>
        </w:rPr>
        <w:t>a</w:t>
      </w:r>
      <w:r>
        <w:rPr>
          <w:rFonts w:eastAsia="Calibri Light"/>
        </w:rPr>
        <w:t>y</w:t>
      </w:r>
      <w:bookmarkEnd w:id="22"/>
    </w:p>
    <w:p w14:paraId="1F6BFB49" w14:textId="41B60CC5" w:rsidR="00AE7C60" w:rsidRDefault="003C6354" w:rsidP="003E0BA7">
      <w:pPr>
        <w:spacing w:before="37" w:line="255" w:lineRule="auto"/>
        <w:ind w:left="100" w:right="60"/>
        <w:jc w:val="both"/>
        <w:rPr>
          <w:sz w:val="28"/>
          <w:szCs w:val="28"/>
        </w:rPr>
      </w:pPr>
      <w:r w:rsidRPr="003C6354">
        <w:rPr>
          <w:spacing w:val="-1"/>
          <w:sz w:val="28"/>
          <w:szCs w:val="28"/>
        </w:rPr>
        <w:t>When the user clicks the Place the Order button at the checkout, the web browser immediately encrypts the payment details. It also sends the payment details to the merchant’s web server through an SSL connection.</w:t>
      </w:r>
      <w:r>
        <w:rPr>
          <w:spacing w:val="-1"/>
          <w:sz w:val="28"/>
          <w:szCs w:val="28"/>
        </w:rPr>
        <w:t xml:space="preserve"> </w:t>
      </w:r>
      <w:r w:rsidR="00A44FA3">
        <w:rPr>
          <w:spacing w:val="-1"/>
          <w:sz w:val="28"/>
          <w:szCs w:val="28"/>
        </w:rPr>
        <w:t>A</w:t>
      </w:r>
      <w:r w:rsidR="00A44FA3">
        <w:rPr>
          <w:spacing w:val="1"/>
          <w:sz w:val="28"/>
          <w:szCs w:val="28"/>
        </w:rPr>
        <w:t>l</w:t>
      </w:r>
      <w:r w:rsidR="00A44FA3">
        <w:rPr>
          <w:spacing w:val="-1"/>
          <w:sz w:val="28"/>
          <w:szCs w:val="28"/>
        </w:rPr>
        <w:t>s</w:t>
      </w:r>
      <w:r w:rsidR="00A44FA3">
        <w:rPr>
          <w:spacing w:val="1"/>
          <w:sz w:val="28"/>
          <w:szCs w:val="28"/>
        </w:rPr>
        <w:t>o</w:t>
      </w:r>
      <w:r w:rsidR="00A44FA3">
        <w:rPr>
          <w:sz w:val="28"/>
          <w:szCs w:val="28"/>
        </w:rPr>
        <w:t>,</w:t>
      </w:r>
      <w:r w:rsidR="00BF2BCE">
        <w:rPr>
          <w:sz w:val="28"/>
          <w:szCs w:val="28"/>
        </w:rPr>
        <w:t xml:space="preserve"> it</w:t>
      </w:r>
      <w:r w:rsidR="00A44FA3">
        <w:rPr>
          <w:spacing w:val="-1"/>
          <w:sz w:val="28"/>
          <w:szCs w:val="28"/>
        </w:rPr>
        <w:t xml:space="preserve"> </w:t>
      </w:r>
      <w:r w:rsidR="00A44FA3">
        <w:rPr>
          <w:spacing w:val="1"/>
          <w:sz w:val="28"/>
          <w:szCs w:val="28"/>
        </w:rPr>
        <w:t>s</w:t>
      </w:r>
      <w:r w:rsidR="00A44FA3">
        <w:rPr>
          <w:spacing w:val="-2"/>
          <w:sz w:val="28"/>
          <w:szCs w:val="28"/>
        </w:rPr>
        <w:t>e</w:t>
      </w:r>
      <w:r w:rsidR="00A44FA3">
        <w:rPr>
          <w:spacing w:val="-1"/>
          <w:sz w:val="28"/>
          <w:szCs w:val="28"/>
        </w:rPr>
        <w:t>n</w:t>
      </w:r>
      <w:r w:rsidR="00A44FA3">
        <w:rPr>
          <w:spacing w:val="1"/>
          <w:sz w:val="28"/>
          <w:szCs w:val="28"/>
        </w:rPr>
        <w:t>d</w:t>
      </w:r>
      <w:r w:rsidR="00A44FA3">
        <w:rPr>
          <w:sz w:val="28"/>
          <w:szCs w:val="28"/>
        </w:rPr>
        <w:t>s</w:t>
      </w:r>
      <w:r w:rsidR="00A44FA3">
        <w:rPr>
          <w:spacing w:val="-2"/>
          <w:sz w:val="28"/>
          <w:szCs w:val="28"/>
        </w:rPr>
        <w:t xml:space="preserve"> </w:t>
      </w:r>
      <w:r w:rsidR="00A44FA3">
        <w:rPr>
          <w:spacing w:val="1"/>
          <w:sz w:val="28"/>
          <w:szCs w:val="28"/>
        </w:rPr>
        <w:t>t</w:t>
      </w:r>
      <w:r w:rsidR="00A44FA3">
        <w:rPr>
          <w:spacing w:val="-1"/>
          <w:sz w:val="28"/>
          <w:szCs w:val="28"/>
        </w:rPr>
        <w:t>h</w:t>
      </w:r>
      <w:r w:rsidR="00A44FA3">
        <w:rPr>
          <w:sz w:val="28"/>
          <w:szCs w:val="28"/>
        </w:rPr>
        <w:t>e p</w:t>
      </w:r>
      <w:r w:rsidR="00A44FA3">
        <w:rPr>
          <w:spacing w:val="-2"/>
          <w:sz w:val="28"/>
          <w:szCs w:val="28"/>
        </w:rPr>
        <w:t>a</w:t>
      </w:r>
      <w:r w:rsidR="00A44FA3">
        <w:rPr>
          <w:spacing w:val="1"/>
          <w:sz w:val="28"/>
          <w:szCs w:val="28"/>
        </w:rPr>
        <w:t>y</w:t>
      </w:r>
      <w:r w:rsidR="00A44FA3">
        <w:rPr>
          <w:sz w:val="28"/>
          <w:szCs w:val="28"/>
        </w:rPr>
        <w:t>m</w:t>
      </w:r>
      <w:r w:rsidR="00A44FA3">
        <w:rPr>
          <w:spacing w:val="-2"/>
          <w:sz w:val="28"/>
          <w:szCs w:val="28"/>
        </w:rPr>
        <w:t>e</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d</w:t>
      </w:r>
      <w:r w:rsidR="00A44FA3">
        <w:rPr>
          <w:spacing w:val="-2"/>
          <w:sz w:val="28"/>
          <w:szCs w:val="28"/>
        </w:rPr>
        <w:t>e</w:t>
      </w:r>
      <w:r w:rsidR="00A44FA3">
        <w:rPr>
          <w:spacing w:val="1"/>
          <w:sz w:val="28"/>
          <w:szCs w:val="28"/>
        </w:rPr>
        <w:t>t</w:t>
      </w:r>
      <w:r w:rsidR="00A44FA3">
        <w:rPr>
          <w:sz w:val="28"/>
          <w:szCs w:val="28"/>
        </w:rPr>
        <w:t>a</w:t>
      </w:r>
      <w:r w:rsidR="00A44FA3">
        <w:rPr>
          <w:spacing w:val="-1"/>
          <w:sz w:val="28"/>
          <w:szCs w:val="28"/>
        </w:rPr>
        <w:t>il</w:t>
      </w:r>
      <w:r w:rsidR="00A44FA3">
        <w:rPr>
          <w:sz w:val="28"/>
          <w:szCs w:val="28"/>
        </w:rPr>
        <w:t>s</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th</w:t>
      </w:r>
      <w:r w:rsidR="00A44FA3">
        <w:rPr>
          <w:sz w:val="28"/>
          <w:szCs w:val="28"/>
        </w:rPr>
        <w:t>e</w:t>
      </w:r>
      <w:r w:rsidR="00A44FA3">
        <w:rPr>
          <w:spacing w:val="-3"/>
          <w:sz w:val="28"/>
          <w:szCs w:val="28"/>
        </w:rPr>
        <w:t xml:space="preserve"> </w:t>
      </w:r>
      <w:r w:rsidR="00A44FA3">
        <w:rPr>
          <w:sz w:val="28"/>
          <w:szCs w:val="28"/>
        </w:rPr>
        <w:t>mer</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nt</w:t>
      </w:r>
      <w:r w:rsidR="00A44FA3">
        <w:rPr>
          <w:spacing w:val="-2"/>
          <w:sz w:val="28"/>
          <w:szCs w:val="28"/>
        </w:rPr>
        <w:t>’</w:t>
      </w:r>
      <w:r w:rsidR="00A44FA3">
        <w:rPr>
          <w:sz w:val="28"/>
          <w:szCs w:val="28"/>
        </w:rPr>
        <w:t>s</w:t>
      </w:r>
      <w:r w:rsidR="00A44FA3">
        <w:rPr>
          <w:spacing w:val="-2"/>
          <w:sz w:val="28"/>
          <w:szCs w:val="28"/>
        </w:rPr>
        <w:t xml:space="preserve"> </w:t>
      </w:r>
      <w:r w:rsidR="00A44FA3">
        <w:rPr>
          <w:spacing w:val="1"/>
          <w:sz w:val="28"/>
          <w:szCs w:val="28"/>
        </w:rPr>
        <w:t>w</w:t>
      </w:r>
      <w:r w:rsidR="00A44FA3">
        <w:rPr>
          <w:sz w:val="28"/>
          <w:szCs w:val="28"/>
        </w:rPr>
        <w:t>eb</w:t>
      </w:r>
      <w:r w:rsidR="00A44FA3">
        <w:rPr>
          <w:spacing w:val="-2"/>
          <w:sz w:val="28"/>
          <w:szCs w:val="28"/>
        </w:rPr>
        <w:t xml:space="preserve"> </w:t>
      </w:r>
      <w:r w:rsidR="00A44FA3">
        <w:rPr>
          <w:spacing w:val="-1"/>
          <w:sz w:val="28"/>
          <w:szCs w:val="28"/>
        </w:rPr>
        <w:t>s</w:t>
      </w:r>
      <w:r w:rsidR="00A44FA3">
        <w:rPr>
          <w:sz w:val="28"/>
          <w:szCs w:val="28"/>
        </w:rPr>
        <w:t>er</w:t>
      </w:r>
      <w:r w:rsidR="00A44FA3">
        <w:rPr>
          <w:spacing w:val="1"/>
          <w:sz w:val="28"/>
          <w:szCs w:val="28"/>
        </w:rPr>
        <w:t>v</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r</w:t>
      </w:r>
      <w:r w:rsidR="00A44FA3">
        <w:rPr>
          <w:spacing w:val="-1"/>
          <w:sz w:val="28"/>
          <w:szCs w:val="28"/>
        </w:rPr>
        <w:t>ou</w:t>
      </w:r>
      <w:r w:rsidR="00A44FA3">
        <w:rPr>
          <w:spacing w:val="1"/>
          <w:sz w:val="28"/>
          <w:szCs w:val="28"/>
        </w:rPr>
        <w:t>g</w:t>
      </w:r>
      <w:r w:rsidR="00A44FA3">
        <w:rPr>
          <w:sz w:val="28"/>
          <w:szCs w:val="28"/>
        </w:rPr>
        <w:t>h</w:t>
      </w:r>
      <w:r w:rsidR="00A44FA3">
        <w:rPr>
          <w:spacing w:val="5"/>
          <w:sz w:val="28"/>
          <w:szCs w:val="28"/>
        </w:rPr>
        <w:t xml:space="preserve"> </w:t>
      </w:r>
      <w:r w:rsidR="00A44FA3">
        <w:rPr>
          <w:spacing w:val="-2"/>
          <w:sz w:val="28"/>
          <w:szCs w:val="28"/>
        </w:rPr>
        <w:t>a</w:t>
      </w:r>
      <w:r w:rsidR="00A44FA3">
        <w:rPr>
          <w:sz w:val="28"/>
          <w:szCs w:val="28"/>
        </w:rPr>
        <w:t>n</w:t>
      </w:r>
      <w:r w:rsidR="00A44FA3">
        <w:rPr>
          <w:spacing w:val="1"/>
          <w:sz w:val="28"/>
          <w:szCs w:val="28"/>
        </w:rPr>
        <w:t xml:space="preserve"> </w:t>
      </w:r>
      <w:r w:rsidR="00A44FA3">
        <w:rPr>
          <w:sz w:val="28"/>
          <w:szCs w:val="28"/>
        </w:rPr>
        <w:t>S</w:t>
      </w:r>
      <w:r w:rsidR="00A44FA3">
        <w:rPr>
          <w:spacing w:val="-3"/>
          <w:sz w:val="28"/>
          <w:szCs w:val="28"/>
        </w:rPr>
        <w:t>S</w:t>
      </w:r>
      <w:r w:rsidR="00A44FA3">
        <w:rPr>
          <w:sz w:val="28"/>
          <w:szCs w:val="28"/>
        </w:rPr>
        <w:t>L</w:t>
      </w:r>
      <w:r w:rsidR="00A44FA3">
        <w:rPr>
          <w:spacing w:val="-1"/>
          <w:sz w:val="28"/>
          <w:szCs w:val="28"/>
        </w:rPr>
        <w:t xml:space="preserve"> </w:t>
      </w:r>
      <w:r w:rsidR="00A44FA3">
        <w:rPr>
          <w:sz w:val="28"/>
          <w:szCs w:val="28"/>
        </w:rPr>
        <w:t>conn</w:t>
      </w:r>
      <w:r w:rsidR="00A44FA3">
        <w:rPr>
          <w:spacing w:val="1"/>
          <w:sz w:val="28"/>
          <w:szCs w:val="28"/>
        </w:rPr>
        <w:t>e</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z w:val="28"/>
          <w:szCs w:val="28"/>
        </w:rPr>
        <w:t>.</w:t>
      </w:r>
    </w:p>
    <w:p w14:paraId="0C93EB20" w14:textId="77777777" w:rsidR="00AE7C60" w:rsidRDefault="00AE7C60" w:rsidP="003E0BA7">
      <w:pPr>
        <w:spacing w:before="2" w:line="160" w:lineRule="exact"/>
        <w:jc w:val="both"/>
        <w:rPr>
          <w:sz w:val="16"/>
          <w:szCs w:val="16"/>
        </w:rPr>
      </w:pPr>
    </w:p>
    <w:p w14:paraId="21AFE8AB" w14:textId="77777777" w:rsidR="00AE7C60" w:rsidRDefault="00A44FA3" w:rsidP="003E0BA7">
      <w:pPr>
        <w:spacing w:line="255" w:lineRule="auto"/>
        <w:ind w:left="100" w:right="882"/>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z w:val="28"/>
          <w:szCs w:val="28"/>
        </w:rPr>
        <w:t>a</w:t>
      </w:r>
      <w:r>
        <w:rPr>
          <w:spacing w:val="-1"/>
          <w:sz w:val="28"/>
          <w:szCs w:val="28"/>
        </w:rPr>
        <w:t>n</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z w:val="28"/>
          <w:szCs w:val="28"/>
        </w:rPr>
        <w:t>es</w:t>
      </w:r>
      <w:r>
        <w:rPr>
          <w:spacing w:val="-2"/>
          <w:sz w:val="28"/>
          <w:szCs w:val="28"/>
        </w:rPr>
        <w:t xml:space="preserve"> </w:t>
      </w:r>
      <w:r>
        <w:rPr>
          <w:spacing w:val="1"/>
          <w:sz w:val="28"/>
          <w:szCs w:val="28"/>
        </w:rPr>
        <w:t>d</w:t>
      </w:r>
      <w:r>
        <w:rPr>
          <w:spacing w:val="-2"/>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2"/>
          <w:sz w:val="28"/>
          <w:szCs w:val="28"/>
        </w:rPr>
        <w:t xml:space="preserve"> </w:t>
      </w:r>
      <w:r>
        <w:rPr>
          <w:spacing w:val="1"/>
          <w:sz w:val="28"/>
          <w:szCs w:val="28"/>
        </w:rPr>
        <w:t>d</w:t>
      </w:r>
      <w:r>
        <w:rPr>
          <w:sz w:val="28"/>
          <w:szCs w:val="28"/>
        </w:rPr>
        <w:t>e</w:t>
      </w:r>
      <w:r>
        <w:rPr>
          <w:spacing w:val="-1"/>
          <w:sz w:val="28"/>
          <w:szCs w:val="28"/>
        </w:rPr>
        <w:t>t</w:t>
      </w:r>
      <w:r>
        <w:rPr>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w:t>
      </w:r>
      <w:r>
        <w:rPr>
          <w:spacing w:val="-1"/>
          <w:sz w:val="28"/>
          <w:szCs w:val="28"/>
        </w:rPr>
        <w:t>pt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 xml:space="preserve">an </w:t>
      </w:r>
      <w:r>
        <w:rPr>
          <w:spacing w:val="-2"/>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z w:val="28"/>
          <w:szCs w:val="28"/>
        </w:rPr>
        <w:t>ed</w:t>
      </w:r>
      <w:r>
        <w:rPr>
          <w:spacing w:val="1"/>
          <w:sz w:val="28"/>
          <w:szCs w:val="28"/>
        </w:rPr>
        <w:t xml:space="preserve"> </w:t>
      </w:r>
      <w:r>
        <w:rPr>
          <w:sz w:val="28"/>
          <w:szCs w:val="28"/>
        </w:rPr>
        <w:t>S</w:t>
      </w:r>
      <w:r>
        <w:rPr>
          <w:spacing w:val="-3"/>
          <w:sz w:val="28"/>
          <w:szCs w:val="28"/>
        </w:rPr>
        <w:t>S</w:t>
      </w:r>
      <w:r>
        <w:rPr>
          <w:spacing w:val="1"/>
          <w:sz w:val="28"/>
          <w:szCs w:val="28"/>
        </w:rPr>
        <w:t>L</w:t>
      </w:r>
      <w:r>
        <w:rPr>
          <w:sz w:val="28"/>
          <w:szCs w:val="28"/>
        </w:rPr>
        <w:t>.</w:t>
      </w:r>
    </w:p>
    <w:p w14:paraId="747DAAE1" w14:textId="77777777" w:rsidR="00AE7C60" w:rsidRDefault="00AE7C60" w:rsidP="003E0BA7">
      <w:pPr>
        <w:spacing w:before="9" w:line="140" w:lineRule="exact"/>
        <w:jc w:val="both"/>
        <w:rPr>
          <w:sz w:val="15"/>
          <w:szCs w:val="15"/>
        </w:rPr>
      </w:pPr>
    </w:p>
    <w:p w14:paraId="141173E0" w14:textId="77777777" w:rsidR="00AE7C60" w:rsidRDefault="00A44FA3" w:rsidP="003E0BA7">
      <w:pPr>
        <w:spacing w:line="256" w:lineRule="auto"/>
        <w:ind w:left="100" w:right="267"/>
        <w:jc w:val="both"/>
        <w:rPr>
          <w:sz w:val="28"/>
          <w:szCs w:val="28"/>
        </w:rPr>
      </w:pPr>
      <w:r>
        <w:rPr>
          <w:spacing w:val="1"/>
          <w:sz w:val="28"/>
          <w:szCs w:val="28"/>
        </w:rPr>
        <w:t>T</w:t>
      </w:r>
      <w:r>
        <w:rPr>
          <w:spacing w:val="-1"/>
          <w:sz w:val="28"/>
          <w:szCs w:val="28"/>
        </w:rPr>
        <w:t>h</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2"/>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s</w:t>
      </w:r>
      <w:r>
        <w:rPr>
          <w:spacing w:val="-2"/>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6"/>
          <w:sz w:val="28"/>
          <w:szCs w:val="28"/>
        </w:rPr>
        <w:t>s</w:t>
      </w:r>
      <w:r>
        <w:rPr>
          <w:spacing w:val="-1"/>
          <w:sz w:val="28"/>
          <w:szCs w:val="28"/>
        </w:rPr>
        <w:t>p</w:t>
      </w:r>
      <w:r>
        <w:rPr>
          <w:spacing w:val="1"/>
          <w:sz w:val="28"/>
          <w:szCs w:val="28"/>
        </w:rPr>
        <w:t>o</w:t>
      </w:r>
      <w:r>
        <w:rPr>
          <w:spacing w:val="-1"/>
          <w:sz w:val="28"/>
          <w:szCs w:val="28"/>
        </w:rPr>
        <w:t>n</w:t>
      </w:r>
      <w:r>
        <w:rPr>
          <w:spacing w:val="1"/>
          <w:sz w:val="28"/>
          <w:szCs w:val="28"/>
        </w:rPr>
        <w:t>s</w:t>
      </w:r>
      <w:r>
        <w:rPr>
          <w:sz w:val="28"/>
          <w:szCs w:val="28"/>
        </w:rPr>
        <w:t xml:space="preserve">e </w:t>
      </w:r>
      <w:r>
        <w:rPr>
          <w:spacing w:val="-3"/>
          <w:sz w:val="28"/>
          <w:szCs w:val="28"/>
        </w:rPr>
        <w:t>c</w:t>
      </w:r>
      <w:r>
        <w:rPr>
          <w:spacing w:val="-1"/>
          <w:sz w:val="28"/>
          <w:szCs w:val="28"/>
        </w:rPr>
        <w:t>o</w:t>
      </w:r>
      <w:r>
        <w:rPr>
          <w:spacing w:val="1"/>
          <w:sz w:val="28"/>
          <w:szCs w:val="28"/>
        </w:rPr>
        <w:t>d</w:t>
      </w:r>
      <w:r>
        <w:rPr>
          <w:sz w:val="28"/>
          <w:szCs w:val="28"/>
        </w:rPr>
        <w:t>e b</w:t>
      </w:r>
      <w:r>
        <w:rPr>
          <w:spacing w:val="-2"/>
          <w:sz w:val="28"/>
          <w:szCs w:val="28"/>
        </w:rPr>
        <w:t>a</w:t>
      </w:r>
      <w:r>
        <w:rPr>
          <w:sz w:val="28"/>
          <w:szCs w:val="28"/>
        </w:rPr>
        <w:t>ck</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ss</w:t>
      </w:r>
      <w:r>
        <w:rPr>
          <w:spacing w:val="1"/>
          <w:sz w:val="28"/>
          <w:szCs w:val="28"/>
        </w:rPr>
        <w:t>o</w:t>
      </w:r>
      <w:r>
        <w:rPr>
          <w:sz w:val="28"/>
          <w:szCs w:val="28"/>
        </w:rPr>
        <w:t>r.</w:t>
      </w:r>
      <w:r>
        <w:rPr>
          <w:spacing w:val="-1"/>
          <w:sz w:val="28"/>
          <w:szCs w:val="28"/>
        </w:rPr>
        <w:t xml:space="preserve"> 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po</w:t>
      </w:r>
      <w:r>
        <w:rPr>
          <w:spacing w:val="1"/>
          <w:sz w:val="28"/>
          <w:szCs w:val="28"/>
        </w:rPr>
        <w:t>ns</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d</w:t>
      </w:r>
      <w:r>
        <w:rPr>
          <w:sz w:val="28"/>
          <w:szCs w:val="28"/>
        </w:rPr>
        <w:t>e</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a</w:t>
      </w:r>
      <w:r>
        <w:rPr>
          <w:spacing w:val="1"/>
          <w:sz w:val="28"/>
          <w:szCs w:val="28"/>
        </w:rPr>
        <w:t>t</w:t>
      </w:r>
      <w:r>
        <w:rPr>
          <w:sz w:val="28"/>
          <w:szCs w:val="28"/>
        </w:rPr>
        <w:t xml:space="preserve">a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pacing w:val="-2"/>
          <w:sz w:val="28"/>
          <w:szCs w:val="28"/>
        </w:rPr>
        <w:t>r</w:t>
      </w:r>
      <w:r>
        <w:rPr>
          <w:sz w:val="28"/>
          <w:szCs w:val="28"/>
        </w:rPr>
        <w:t>ma</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st</w:t>
      </w:r>
      <w:r>
        <w:rPr>
          <w:spacing w:val="-2"/>
          <w:sz w:val="28"/>
          <w:szCs w:val="28"/>
        </w:rPr>
        <w:t>a</w:t>
      </w:r>
      <w:r>
        <w:rPr>
          <w:spacing w:val="-1"/>
          <w:sz w:val="28"/>
          <w:szCs w:val="28"/>
        </w:rPr>
        <w:t>t</w:t>
      </w:r>
      <w:r>
        <w:rPr>
          <w:spacing w:val="1"/>
          <w:sz w:val="28"/>
          <w:szCs w:val="28"/>
        </w:rPr>
        <w:t>us</w:t>
      </w:r>
      <w:r>
        <w:rPr>
          <w:sz w:val="28"/>
          <w:szCs w:val="28"/>
        </w:rPr>
        <w:t>.</w:t>
      </w:r>
    </w:p>
    <w:p w14:paraId="7C970ED8" w14:textId="77777777" w:rsidR="00AE7C60" w:rsidRDefault="00AE7C60" w:rsidP="003E0BA7">
      <w:pPr>
        <w:spacing w:before="1" w:line="160" w:lineRule="exact"/>
        <w:jc w:val="both"/>
        <w:rPr>
          <w:sz w:val="16"/>
          <w:szCs w:val="16"/>
        </w:rPr>
      </w:pPr>
    </w:p>
    <w:p w14:paraId="4A2176B2" w14:textId="77777777" w:rsidR="00AE7C60" w:rsidRDefault="00A44FA3" w:rsidP="003E0BA7">
      <w:pPr>
        <w:spacing w:line="256" w:lineRule="auto"/>
        <w:ind w:left="100" w:right="133"/>
        <w:jc w:val="both"/>
        <w:rPr>
          <w:sz w:val="28"/>
          <w:szCs w:val="28"/>
        </w:rPr>
      </w:pP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s</w:t>
      </w:r>
      <w:r>
        <w:rPr>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r</w:t>
      </w:r>
      <w:r>
        <w:rPr>
          <w:spacing w:val="-3"/>
          <w:sz w:val="28"/>
          <w:szCs w:val="28"/>
        </w:rPr>
        <w:t>e</w:t>
      </w:r>
      <w:r>
        <w:rPr>
          <w:spacing w:val="-1"/>
          <w:sz w:val="28"/>
          <w:szCs w:val="28"/>
        </w:rPr>
        <w:t>s</w:t>
      </w:r>
      <w:r>
        <w:rPr>
          <w:spacing w:val="1"/>
          <w:sz w:val="28"/>
          <w:szCs w:val="28"/>
        </w:rPr>
        <w:t>p</w:t>
      </w:r>
      <w:r>
        <w:rPr>
          <w:spacing w:val="-1"/>
          <w:sz w:val="28"/>
          <w:szCs w:val="28"/>
        </w:rPr>
        <w:t>on</w:t>
      </w:r>
      <w:r>
        <w:rPr>
          <w:spacing w:val="1"/>
          <w:sz w:val="28"/>
          <w:szCs w:val="28"/>
        </w:rPr>
        <w:t>s</w:t>
      </w:r>
      <w:r>
        <w:rPr>
          <w:sz w:val="28"/>
          <w:szCs w:val="28"/>
        </w:rPr>
        <w:t xml:space="preserve">e </w:t>
      </w:r>
      <w:r>
        <w:rPr>
          <w:spacing w:val="-3"/>
          <w:sz w:val="28"/>
          <w:szCs w:val="28"/>
        </w:rPr>
        <w:t>c</w:t>
      </w:r>
      <w:r>
        <w:rPr>
          <w:spacing w:val="1"/>
          <w:sz w:val="28"/>
          <w:szCs w:val="28"/>
        </w:rPr>
        <w:t>od</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pacing w:val="1"/>
          <w:sz w:val="28"/>
          <w:szCs w:val="28"/>
        </w:rPr>
        <w:t>y</w:t>
      </w:r>
      <w:r>
        <w:rPr>
          <w:sz w:val="28"/>
          <w:szCs w:val="28"/>
        </w:rPr>
        <w:t>.</w:t>
      </w:r>
      <w:r>
        <w:rPr>
          <w:spacing w:val="-1"/>
          <w:sz w:val="28"/>
          <w:szCs w:val="28"/>
        </w:rPr>
        <w:t xml:space="preserve"> </w:t>
      </w:r>
      <w:r>
        <w:rPr>
          <w:sz w:val="28"/>
          <w:szCs w:val="28"/>
        </w:rPr>
        <w:t>Fr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 xml:space="preserve">t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o</w:t>
      </w:r>
      <w:r>
        <w:rPr>
          <w:spacing w:val="-2"/>
          <w:sz w:val="28"/>
          <w:szCs w:val="28"/>
        </w:rPr>
        <w:t>r</w:t>
      </w:r>
      <w:r>
        <w:rPr>
          <w:spacing w:val="1"/>
          <w:sz w:val="28"/>
          <w:szCs w:val="28"/>
        </w:rPr>
        <w:t>w</w:t>
      </w:r>
      <w:r>
        <w:rPr>
          <w:sz w:val="28"/>
          <w:szCs w:val="28"/>
        </w:rPr>
        <w:t>a</w:t>
      </w:r>
      <w:r>
        <w:rPr>
          <w:spacing w:val="-2"/>
          <w:sz w:val="28"/>
          <w:szCs w:val="28"/>
        </w:rPr>
        <w:t>r</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e.</w:t>
      </w:r>
    </w:p>
    <w:p w14:paraId="00D358D2" w14:textId="77777777" w:rsidR="00AE7C60" w:rsidRDefault="00AE7C60" w:rsidP="003E0BA7">
      <w:pPr>
        <w:spacing w:before="9" w:line="140" w:lineRule="exact"/>
        <w:jc w:val="both"/>
        <w:rPr>
          <w:sz w:val="15"/>
          <w:szCs w:val="15"/>
        </w:rPr>
      </w:pPr>
    </w:p>
    <w:p w14:paraId="47030EB6" w14:textId="77777777" w:rsidR="00AE7C60" w:rsidRDefault="00A44FA3" w:rsidP="003E0BA7">
      <w:pPr>
        <w:ind w:left="100"/>
        <w:jc w:val="both"/>
        <w:rPr>
          <w:sz w:val="28"/>
          <w:szCs w:val="28"/>
        </w:rPr>
      </w:pPr>
      <w:r>
        <w:rPr>
          <w:sz w:val="28"/>
          <w:szCs w:val="28"/>
        </w:rPr>
        <w:t>F</w:t>
      </w:r>
      <w:r>
        <w:rPr>
          <w:spacing w:val="1"/>
          <w:sz w:val="28"/>
          <w:szCs w:val="28"/>
        </w:rPr>
        <w:t>i</w:t>
      </w:r>
      <w:r>
        <w:rPr>
          <w:spacing w:val="-1"/>
          <w:sz w:val="28"/>
          <w:szCs w:val="28"/>
        </w:rPr>
        <w:t>n</w:t>
      </w:r>
      <w:r>
        <w:rPr>
          <w:sz w:val="28"/>
          <w:szCs w:val="28"/>
        </w:rPr>
        <w:t>a</w:t>
      </w:r>
      <w:r>
        <w:rPr>
          <w:spacing w:val="-1"/>
          <w:sz w:val="28"/>
          <w:szCs w:val="28"/>
        </w:rPr>
        <w:t>l</w:t>
      </w:r>
      <w:r>
        <w:rPr>
          <w:spacing w:val="1"/>
          <w:sz w:val="28"/>
          <w:szCs w:val="28"/>
        </w:rPr>
        <w:t>ly</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d</w:t>
      </w:r>
      <w:r>
        <w:rPr>
          <w:spacing w:val="1"/>
          <w:sz w:val="28"/>
          <w:szCs w:val="28"/>
        </w:rPr>
        <w:t>i</w:t>
      </w:r>
      <w:r>
        <w:rPr>
          <w:spacing w:val="-1"/>
          <w:sz w:val="28"/>
          <w:szCs w:val="28"/>
        </w:rPr>
        <w:t>s</w:t>
      </w:r>
      <w:r>
        <w:rPr>
          <w:spacing w:val="1"/>
          <w:sz w:val="28"/>
          <w:szCs w:val="28"/>
        </w:rPr>
        <w:t>p</w:t>
      </w:r>
      <w:r>
        <w:rPr>
          <w:spacing w:val="-1"/>
          <w:sz w:val="28"/>
          <w:szCs w:val="28"/>
        </w:rPr>
        <w:t>l</w:t>
      </w:r>
      <w:r>
        <w:rPr>
          <w:sz w:val="28"/>
          <w:szCs w:val="28"/>
        </w:rPr>
        <w:t>a</w:t>
      </w:r>
      <w:r>
        <w:rPr>
          <w:spacing w:val="-1"/>
          <w:sz w:val="28"/>
          <w:szCs w:val="28"/>
        </w:rPr>
        <w:t>y</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l</w:t>
      </w:r>
      <w:r>
        <w:rPr>
          <w:spacing w:val="-2"/>
          <w:sz w:val="28"/>
          <w:szCs w:val="28"/>
        </w:rPr>
        <w:t>e</w:t>
      </w:r>
      <w:r>
        <w:rPr>
          <w:spacing w:val="1"/>
          <w:sz w:val="28"/>
          <w:szCs w:val="28"/>
        </w:rPr>
        <w:t>v</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pacing w:val="-2"/>
          <w:sz w:val="28"/>
          <w:szCs w:val="28"/>
        </w:rPr>
        <w:t>r</w:t>
      </w:r>
      <w:r>
        <w:rPr>
          <w:sz w:val="28"/>
          <w:szCs w:val="28"/>
        </w:rPr>
        <w:t>ma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w:t>
      </w:r>
    </w:p>
    <w:p w14:paraId="5B582C37" w14:textId="77777777" w:rsidR="00AE7C60" w:rsidRDefault="00AE7C60" w:rsidP="003E0BA7">
      <w:pPr>
        <w:spacing w:before="9" w:line="140" w:lineRule="exact"/>
        <w:jc w:val="both"/>
        <w:rPr>
          <w:sz w:val="15"/>
          <w:szCs w:val="15"/>
        </w:rPr>
      </w:pPr>
    </w:p>
    <w:p w14:paraId="60A525F3" w14:textId="77777777" w:rsidR="00AE7C60" w:rsidRDefault="00AE7C60" w:rsidP="003E0BA7">
      <w:pPr>
        <w:spacing w:line="200" w:lineRule="exact"/>
        <w:jc w:val="both"/>
      </w:pPr>
    </w:p>
    <w:p w14:paraId="3AADD1AA" w14:textId="77777777" w:rsidR="00AE7C60" w:rsidRDefault="00AE7C60" w:rsidP="003E0BA7">
      <w:pPr>
        <w:spacing w:line="200" w:lineRule="exact"/>
        <w:jc w:val="both"/>
      </w:pPr>
    </w:p>
    <w:p w14:paraId="3951404C" w14:textId="77777777" w:rsidR="00AE7C60" w:rsidRDefault="00AE7C60" w:rsidP="003E0BA7">
      <w:pPr>
        <w:spacing w:line="200" w:lineRule="exact"/>
        <w:jc w:val="both"/>
      </w:pPr>
    </w:p>
    <w:p w14:paraId="7D1C7FC5" w14:textId="77777777" w:rsidR="00AE7C60" w:rsidRDefault="00A44FA3" w:rsidP="003E0BA7">
      <w:pPr>
        <w:pStyle w:val="Heading2"/>
        <w:jc w:val="both"/>
        <w:rPr>
          <w:rFonts w:eastAsia="Calibri Light"/>
        </w:rPr>
      </w:pPr>
      <w:bookmarkStart w:id="23" w:name="_Toc88586880"/>
      <w:r>
        <w:rPr>
          <w:rFonts w:eastAsia="Calibri Light"/>
          <w:spacing w:val="-1"/>
        </w:rPr>
        <w:t>5</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Ex</w:t>
      </w:r>
      <w:r>
        <w:rPr>
          <w:rFonts w:eastAsia="Calibri Light"/>
          <w:spacing w:val="1"/>
        </w:rPr>
        <w:t>c</w:t>
      </w:r>
      <w:r>
        <w:rPr>
          <w:rFonts w:eastAsia="Calibri Light"/>
        </w:rPr>
        <w:t>ha</w:t>
      </w:r>
      <w:r>
        <w:rPr>
          <w:rFonts w:eastAsia="Calibri Light"/>
          <w:spacing w:val="3"/>
        </w:rPr>
        <w:t>n</w:t>
      </w:r>
      <w:r>
        <w:rPr>
          <w:rFonts w:eastAsia="Calibri Light"/>
        </w:rPr>
        <w:t>ge</w:t>
      </w:r>
      <w:bookmarkEnd w:id="23"/>
    </w:p>
    <w:p w14:paraId="495E9271" w14:textId="0E5184D8" w:rsidR="00AE7C60" w:rsidRDefault="00A44FA3" w:rsidP="003E0BA7">
      <w:pPr>
        <w:spacing w:before="37" w:line="255" w:lineRule="auto"/>
        <w:ind w:left="100" w:right="359"/>
        <w:jc w:val="both"/>
        <w:rPr>
          <w:sz w:val="28"/>
          <w:szCs w:val="28"/>
        </w:rPr>
      </w:pPr>
      <w:r>
        <w:rPr>
          <w:spacing w:val="1"/>
          <w:sz w:val="28"/>
          <w:szCs w:val="28"/>
        </w:rPr>
        <w:t>O</w:t>
      </w:r>
      <w:r>
        <w:rPr>
          <w:spacing w:val="-1"/>
          <w:sz w:val="28"/>
          <w:szCs w:val="28"/>
        </w:rPr>
        <w:t>u</w:t>
      </w:r>
      <w:r>
        <w:rPr>
          <w:sz w:val="28"/>
          <w:szCs w:val="28"/>
        </w:rPr>
        <w:t xml:space="preserve">r </w:t>
      </w:r>
      <w:r w:rsidR="003C6354">
        <w:rPr>
          <w:sz w:val="28"/>
          <w:szCs w:val="28"/>
        </w:rPr>
        <w:t>c</w:t>
      </w:r>
      <w:r w:rsidR="00E34E68">
        <w:rPr>
          <w:sz w:val="28"/>
          <w:szCs w:val="28"/>
        </w:rPr>
        <w:t>e</w:t>
      </w:r>
      <w:r>
        <w:rPr>
          <w:spacing w:val="-2"/>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fa</w:t>
      </w:r>
      <w:r>
        <w:rPr>
          <w:spacing w:val="-2"/>
          <w:sz w:val="28"/>
          <w:szCs w:val="28"/>
        </w:rPr>
        <w:t>c</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e</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uy</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w:t>
      </w:r>
      <w:r>
        <w:rPr>
          <w:spacing w:val="-1"/>
          <w:sz w:val="28"/>
          <w:szCs w:val="28"/>
        </w:rPr>
        <w:t>l</w:t>
      </w:r>
      <w:r>
        <w:rPr>
          <w:spacing w:val="1"/>
          <w:sz w:val="28"/>
          <w:szCs w:val="28"/>
        </w:rPr>
        <w:t>l</w:t>
      </w:r>
      <w:r>
        <w:rPr>
          <w:spacing w:val="-1"/>
          <w:sz w:val="28"/>
          <w:szCs w:val="28"/>
        </w:rPr>
        <w:t>in</w:t>
      </w:r>
      <w:r>
        <w:rPr>
          <w:sz w:val="28"/>
          <w:szCs w:val="28"/>
        </w:rPr>
        <w:t>g</w:t>
      </w:r>
      <w:r>
        <w:rPr>
          <w:spacing w:val="1"/>
          <w:sz w:val="28"/>
          <w:szCs w:val="28"/>
        </w:rPr>
        <w:t xml:space="preserve"> </w:t>
      </w:r>
      <w:r>
        <w:rPr>
          <w:sz w:val="28"/>
          <w:szCs w:val="28"/>
        </w:rPr>
        <w:t>of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as</w:t>
      </w:r>
      <w:r>
        <w:rPr>
          <w:spacing w:val="-2"/>
          <w:sz w:val="28"/>
          <w:szCs w:val="28"/>
        </w:rPr>
        <w:t xml:space="preserve"> </w:t>
      </w:r>
      <w:r w:rsidR="00E34E68">
        <w:rPr>
          <w:spacing w:val="-2"/>
          <w:sz w:val="28"/>
          <w:szCs w:val="28"/>
        </w:rPr>
        <w:t xml:space="preserve">a </w:t>
      </w:r>
      <w:r>
        <w:rPr>
          <w:spacing w:val="1"/>
          <w:sz w:val="28"/>
          <w:szCs w:val="28"/>
        </w:rPr>
        <w:t>t</w:t>
      </w:r>
      <w:r>
        <w:rPr>
          <w:sz w:val="28"/>
          <w:szCs w:val="28"/>
        </w:rPr>
        <w:t>r</w:t>
      </w:r>
      <w:r>
        <w:rPr>
          <w:spacing w:val="-1"/>
          <w:sz w:val="28"/>
          <w:szCs w:val="28"/>
        </w:rPr>
        <w:t>us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erme</w:t>
      </w:r>
      <w:r>
        <w:rPr>
          <w:spacing w:val="-1"/>
          <w:sz w:val="28"/>
          <w:szCs w:val="28"/>
        </w:rPr>
        <w:t>d</w:t>
      </w:r>
      <w:r>
        <w:rPr>
          <w:spacing w:val="1"/>
          <w:sz w:val="28"/>
          <w:szCs w:val="28"/>
        </w:rPr>
        <w:t>i</w:t>
      </w:r>
      <w:r>
        <w:rPr>
          <w:sz w:val="28"/>
          <w:szCs w:val="28"/>
        </w:rPr>
        <w:t>a</w:t>
      </w:r>
      <w:r>
        <w:rPr>
          <w:spacing w:val="-2"/>
          <w:sz w:val="28"/>
          <w:szCs w:val="28"/>
        </w:rPr>
        <w:t>r</w:t>
      </w:r>
      <w:r w:rsidR="00E34E68">
        <w:rPr>
          <w:spacing w:val="1"/>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w:t>
      </w:r>
      <w:r>
        <w:rPr>
          <w:spacing w:val="1"/>
          <w:sz w:val="28"/>
          <w:szCs w:val="28"/>
        </w:rPr>
        <w:t>s</w:t>
      </w:r>
      <w:r>
        <w:rPr>
          <w:spacing w:val="-3"/>
          <w:sz w:val="28"/>
          <w:szCs w:val="28"/>
        </w:rPr>
        <w:t xml:space="preserve"> </w:t>
      </w:r>
      <w:r>
        <w:rPr>
          <w:sz w:val="28"/>
          <w:szCs w:val="28"/>
        </w:rPr>
        <w:t>and</w:t>
      </w:r>
      <w:r>
        <w:rPr>
          <w:spacing w:val="-1"/>
          <w:sz w:val="28"/>
          <w:szCs w:val="28"/>
        </w:rPr>
        <w:t xml:space="preserve"> </w:t>
      </w:r>
      <w:r>
        <w:rPr>
          <w:spacing w:val="1"/>
          <w:sz w:val="28"/>
          <w:szCs w:val="28"/>
        </w:rPr>
        <w:t>o</w:t>
      </w:r>
      <w:r>
        <w:rPr>
          <w:spacing w:val="-2"/>
          <w:sz w:val="28"/>
          <w:szCs w:val="28"/>
        </w:rPr>
        <w:t>f</w:t>
      </w:r>
      <w:r>
        <w:rPr>
          <w:spacing w:val="1"/>
          <w:sz w:val="28"/>
          <w:szCs w:val="28"/>
        </w:rPr>
        <w:t>t</w:t>
      </w:r>
      <w:r>
        <w:rPr>
          <w:sz w:val="28"/>
          <w:szCs w:val="28"/>
        </w:rPr>
        <w:t>en</w:t>
      </w:r>
      <w:r>
        <w:rPr>
          <w:spacing w:val="-2"/>
          <w:sz w:val="28"/>
          <w:szCs w:val="28"/>
        </w:rPr>
        <w:t xml:space="preserve"> </w:t>
      </w:r>
      <w:r>
        <w:rPr>
          <w:sz w:val="28"/>
          <w:szCs w:val="28"/>
        </w:rPr>
        <w:t>act</w:t>
      </w:r>
      <w:r w:rsidR="003C6354">
        <w:rPr>
          <w:sz w:val="28"/>
          <w:szCs w:val="28"/>
        </w:rPr>
        <w:t>s</w:t>
      </w:r>
      <w:r>
        <w:rPr>
          <w:spacing w:val="1"/>
          <w:sz w:val="28"/>
          <w:szCs w:val="28"/>
        </w:rPr>
        <w:t xml:space="preserve"> </w:t>
      </w:r>
      <w:r>
        <w:rPr>
          <w:spacing w:val="-3"/>
          <w:sz w:val="28"/>
          <w:szCs w:val="28"/>
        </w:rPr>
        <w:t>a</w:t>
      </w:r>
      <w:r>
        <w:rPr>
          <w:sz w:val="28"/>
          <w:szCs w:val="28"/>
        </w:rPr>
        <w:t xml:space="preserve">s </w:t>
      </w:r>
      <w:r w:rsidR="00E34E68">
        <w:rPr>
          <w:sz w:val="28"/>
          <w:szCs w:val="28"/>
        </w:rPr>
        <w:t xml:space="preserve">a </w:t>
      </w:r>
      <w:r>
        <w:rPr>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n</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3"/>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w:t>
      </w:r>
      <w:r>
        <w:rPr>
          <w:sz w:val="28"/>
          <w:szCs w:val="28"/>
        </w:rPr>
        <w:t>ec</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f</w:t>
      </w:r>
      <w:r>
        <w:rPr>
          <w:spacing w:val="-2"/>
          <w:sz w:val="28"/>
          <w:szCs w:val="28"/>
        </w:rPr>
        <w:t>u</w:t>
      </w:r>
      <w:r>
        <w:rPr>
          <w:spacing w:val="1"/>
          <w:sz w:val="28"/>
          <w:szCs w:val="28"/>
        </w:rPr>
        <w:t>n</w:t>
      </w:r>
      <w:r>
        <w:rPr>
          <w:spacing w:val="-1"/>
          <w:sz w:val="28"/>
          <w:szCs w:val="28"/>
        </w:rPr>
        <w:t>d</w:t>
      </w:r>
      <w:r>
        <w:rPr>
          <w:spacing w:val="1"/>
          <w:sz w:val="28"/>
          <w:szCs w:val="28"/>
        </w:rPr>
        <w:t>s</w:t>
      </w:r>
      <w:r>
        <w:rPr>
          <w:sz w:val="28"/>
          <w:szCs w:val="28"/>
        </w:rPr>
        <w:t>.</w:t>
      </w:r>
    </w:p>
    <w:p w14:paraId="4C24C5DA" w14:textId="77777777" w:rsidR="00AE7C60" w:rsidRDefault="00AE7C60" w:rsidP="003E0BA7">
      <w:pPr>
        <w:spacing w:before="1" w:line="100" w:lineRule="exact"/>
        <w:jc w:val="both"/>
        <w:rPr>
          <w:sz w:val="10"/>
          <w:szCs w:val="10"/>
        </w:rPr>
      </w:pPr>
    </w:p>
    <w:p w14:paraId="39C71D01" w14:textId="77777777" w:rsidR="00AE7C60" w:rsidRDefault="00A44FA3" w:rsidP="003E0BA7">
      <w:pPr>
        <w:ind w:left="100"/>
        <w:jc w:val="both"/>
        <w:rPr>
          <w:sz w:val="28"/>
          <w:szCs w:val="28"/>
        </w:rPr>
      </w:pPr>
      <w:r>
        <w:rPr>
          <w:spacing w:val="1"/>
          <w:sz w:val="28"/>
          <w:szCs w:val="28"/>
        </w:rPr>
        <w:t>L</w:t>
      </w:r>
      <w:r>
        <w:rPr>
          <w:spacing w:val="-1"/>
          <w:sz w:val="28"/>
          <w:szCs w:val="28"/>
        </w:rPr>
        <w:t>og</w:t>
      </w:r>
      <w:r>
        <w:rPr>
          <w:spacing w:val="1"/>
          <w:sz w:val="28"/>
          <w:szCs w:val="28"/>
        </w:rPr>
        <w:t>i</w:t>
      </w:r>
      <w:r>
        <w:rPr>
          <w:sz w:val="28"/>
          <w:szCs w:val="28"/>
        </w:rPr>
        <w:t>n</w:t>
      </w:r>
      <w:r>
        <w:rPr>
          <w:spacing w:val="-1"/>
          <w:sz w:val="28"/>
          <w:szCs w:val="28"/>
        </w:rPr>
        <w:t xml:space="preserve"> </w:t>
      </w:r>
      <w:r>
        <w:rPr>
          <w:rFonts w:ascii="MS PGothic" w:eastAsia="MS PGothic" w:hAnsi="MS PGothic" w:cs="MS PGothic"/>
          <w:sz w:val="28"/>
          <w:szCs w:val="28"/>
        </w:rPr>
        <w:t>→</w:t>
      </w:r>
      <w:r>
        <w:rPr>
          <w:rFonts w:ascii="MS PGothic" w:eastAsia="MS PGothic" w:hAnsi="MS PGothic" w:cs="MS PGothic"/>
          <w:spacing w:val="-20"/>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 xml:space="preserve">fer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z w:val="28"/>
          <w:szCs w:val="28"/>
        </w:rPr>
        <w:t>x</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i</w:t>
      </w:r>
      <w:r>
        <w:rPr>
          <w:spacing w:val="-1"/>
          <w:sz w:val="28"/>
          <w:szCs w:val="28"/>
        </w:rPr>
        <w:t>tho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p>
    <w:p w14:paraId="26B07CEA" w14:textId="77777777" w:rsidR="00AE7C60" w:rsidRDefault="00AE7C60" w:rsidP="003E0BA7">
      <w:pPr>
        <w:spacing w:before="1" w:line="120" w:lineRule="exact"/>
        <w:jc w:val="both"/>
        <w:rPr>
          <w:sz w:val="12"/>
          <w:szCs w:val="12"/>
        </w:rPr>
      </w:pPr>
    </w:p>
    <w:p w14:paraId="5BB4F6C5" w14:textId="77777777" w:rsidR="00AE7C60" w:rsidRDefault="00A44FA3" w:rsidP="003E0BA7">
      <w:pPr>
        <w:ind w:left="460"/>
        <w:jc w:val="both"/>
        <w:rPr>
          <w:rFonts w:ascii="MS PGothic" w:eastAsia="MS PGothic" w:hAnsi="MS PGothic" w:cs="MS PGothic"/>
          <w:sz w:val="22"/>
          <w:szCs w:val="22"/>
        </w:rPr>
      </w:pPr>
      <w:r>
        <w:rPr>
          <w:rFonts w:ascii="MS PGothic" w:eastAsia="MS PGothic" w:hAnsi="MS PGothic" w:cs="MS PGothic"/>
          <w:sz w:val="28"/>
          <w:szCs w:val="28"/>
        </w:rPr>
        <w:t>→</w:t>
      </w:r>
      <w:r>
        <w:rPr>
          <w:rFonts w:ascii="MS PGothic" w:eastAsia="MS PGothic" w:hAnsi="MS PGothic" w:cs="MS PGothic"/>
          <w:spacing w:val="-2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z w:val="28"/>
          <w:szCs w:val="28"/>
        </w:rPr>
        <w:t>e</w:t>
      </w:r>
      <w:r>
        <w:rPr>
          <w:spacing w:val="-2"/>
          <w:sz w:val="28"/>
          <w:szCs w:val="28"/>
        </w:rPr>
        <w:t>n</w:t>
      </w:r>
      <w:r>
        <w:rPr>
          <w:spacing w:val="1"/>
          <w:sz w:val="28"/>
          <w:szCs w:val="28"/>
        </w:rPr>
        <w:t>t</w:t>
      </w:r>
      <w:r>
        <w:rPr>
          <w:sz w:val="28"/>
          <w:szCs w:val="28"/>
        </w:rPr>
        <w:t>e</w:t>
      </w:r>
      <w:r>
        <w:rPr>
          <w:spacing w:val="-2"/>
          <w:sz w:val="28"/>
          <w:szCs w:val="28"/>
        </w:rPr>
        <w:t>r</w:t>
      </w:r>
      <w:r>
        <w:rPr>
          <w:sz w:val="28"/>
          <w:szCs w:val="28"/>
        </w:rPr>
        <w:t>ed</w:t>
      </w:r>
      <w:r>
        <w:rPr>
          <w:spacing w:val="-2"/>
          <w:sz w:val="28"/>
          <w:szCs w:val="28"/>
        </w:rPr>
        <w:t xml:space="preserve"> </w:t>
      </w:r>
      <w:r>
        <w:rPr>
          <w:spacing w:val="1"/>
          <w:sz w:val="28"/>
          <w:szCs w:val="28"/>
        </w:rPr>
        <w:t>i</w:t>
      </w:r>
      <w:r>
        <w:rPr>
          <w:spacing w:val="-1"/>
          <w:sz w:val="28"/>
          <w:szCs w:val="28"/>
        </w:rPr>
        <w:t>nt</w:t>
      </w:r>
      <w:r>
        <w:rPr>
          <w:sz w:val="28"/>
          <w:szCs w:val="28"/>
        </w:rPr>
        <w:t>o</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er</w:t>
      </w:r>
      <w:r>
        <w:rPr>
          <w:spacing w:val="5"/>
          <w:sz w:val="28"/>
          <w:szCs w:val="28"/>
        </w:rPr>
        <w:t xml:space="preserve"> </w:t>
      </w:r>
      <w:r>
        <w:rPr>
          <w:spacing w:val="-1"/>
          <w:sz w:val="28"/>
          <w:szCs w:val="28"/>
        </w:rPr>
        <w:t>b</w:t>
      </w:r>
      <w:r>
        <w:rPr>
          <w:spacing w:val="1"/>
          <w:sz w:val="28"/>
          <w:szCs w:val="28"/>
        </w:rPr>
        <w:t>o</w:t>
      </w:r>
      <w:r>
        <w:rPr>
          <w:spacing w:val="-1"/>
          <w:sz w:val="28"/>
          <w:szCs w:val="28"/>
        </w:rPr>
        <w:t>o</w:t>
      </w:r>
      <w:r>
        <w:rPr>
          <w:sz w:val="28"/>
          <w:szCs w:val="28"/>
        </w:rPr>
        <w:t>k</w:t>
      </w:r>
      <w:r>
        <w:rPr>
          <w:spacing w:val="1"/>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o</w:t>
      </w:r>
      <w:r>
        <w:rPr>
          <w:sz w:val="28"/>
          <w:szCs w:val="28"/>
        </w:rPr>
        <w:t>r</w:t>
      </w:r>
      <w:r>
        <w:rPr>
          <w:spacing w:val="1"/>
          <w:sz w:val="28"/>
          <w:szCs w:val="28"/>
        </w:rPr>
        <w:t>d</w:t>
      </w:r>
      <w:r>
        <w:rPr>
          <w:spacing w:val="-2"/>
          <w:sz w:val="28"/>
          <w:szCs w:val="28"/>
        </w:rPr>
        <w:t>e</w:t>
      </w:r>
      <w:r>
        <w:rPr>
          <w:sz w:val="28"/>
          <w:szCs w:val="28"/>
        </w:rPr>
        <w:t>r ex</w:t>
      </w:r>
      <w:r>
        <w:rPr>
          <w:spacing w:val="-1"/>
          <w:sz w:val="28"/>
          <w:szCs w:val="28"/>
        </w:rPr>
        <w:t>e</w:t>
      </w:r>
      <w:r>
        <w:rPr>
          <w:spacing w:val="-2"/>
          <w:sz w:val="28"/>
          <w:szCs w:val="28"/>
        </w:rPr>
        <w:t>c</w:t>
      </w:r>
      <w:r>
        <w:rPr>
          <w:spacing w:val="1"/>
          <w:sz w:val="28"/>
          <w:szCs w:val="28"/>
        </w:rPr>
        <w:t>ut</w:t>
      </w:r>
      <w:r>
        <w:rPr>
          <w:spacing w:val="-2"/>
          <w:sz w:val="28"/>
          <w:szCs w:val="28"/>
        </w:rPr>
        <w:t>e</w:t>
      </w:r>
      <w:r>
        <w:rPr>
          <w:sz w:val="28"/>
          <w:szCs w:val="28"/>
        </w:rPr>
        <w:t>d</w:t>
      </w:r>
      <w:r>
        <w:rPr>
          <w:spacing w:val="1"/>
          <w:sz w:val="28"/>
          <w:szCs w:val="28"/>
        </w:rPr>
        <w:t xml:space="preserve"> </w:t>
      </w:r>
      <w:r>
        <w:rPr>
          <w:rFonts w:ascii="MS PGothic" w:eastAsia="MS PGothic" w:hAnsi="MS PGothic" w:cs="MS PGothic"/>
          <w:sz w:val="22"/>
          <w:szCs w:val="22"/>
        </w:rPr>
        <w:t>→</w:t>
      </w:r>
    </w:p>
    <w:p w14:paraId="486BD4A2" w14:textId="77777777" w:rsidR="00AE7C60" w:rsidRDefault="00A44FA3" w:rsidP="003E0BA7">
      <w:pPr>
        <w:spacing w:before="21"/>
        <w:ind w:left="460"/>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c</w:t>
      </w:r>
      <w:r>
        <w:rPr>
          <w:spacing w:val="1"/>
          <w:sz w:val="28"/>
          <w:szCs w:val="28"/>
        </w:rPr>
        <w:t>o</w:t>
      </w:r>
      <w:r>
        <w:rPr>
          <w:spacing w:val="-3"/>
          <w:sz w:val="28"/>
          <w:szCs w:val="28"/>
        </w:rPr>
        <w:t>m</w:t>
      </w:r>
      <w:r>
        <w:rPr>
          <w:sz w:val="28"/>
          <w:szCs w:val="28"/>
        </w:rPr>
        <w:t>m</w:t>
      </w:r>
      <w:r>
        <w:rPr>
          <w:spacing w:val="-1"/>
          <w:sz w:val="28"/>
          <w:szCs w:val="28"/>
        </w:rPr>
        <w:t>i</w:t>
      </w:r>
      <w:r>
        <w:rPr>
          <w:spacing w:val="1"/>
          <w:sz w:val="28"/>
          <w:szCs w:val="28"/>
        </w:rPr>
        <w:t>s</w:t>
      </w:r>
      <w:r>
        <w:rPr>
          <w:spacing w:val="-1"/>
          <w:sz w:val="28"/>
          <w:szCs w:val="28"/>
        </w:rPr>
        <w:t>sio</w:t>
      </w:r>
      <w:r>
        <w:rPr>
          <w:sz w:val="28"/>
          <w:szCs w:val="28"/>
        </w:rPr>
        <w:t>n</w:t>
      </w:r>
      <w:r>
        <w:rPr>
          <w:spacing w:val="3"/>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 f</w:t>
      </w:r>
      <w:r>
        <w:rPr>
          <w:spacing w:val="-3"/>
          <w:sz w:val="28"/>
          <w:szCs w:val="28"/>
        </w:rPr>
        <w:t>r</w:t>
      </w:r>
      <w:r>
        <w:rPr>
          <w:spacing w:val="1"/>
          <w:sz w:val="28"/>
          <w:szCs w:val="28"/>
        </w:rPr>
        <w:t>o</w:t>
      </w:r>
      <w:r>
        <w:rPr>
          <w:sz w:val="28"/>
          <w:szCs w:val="28"/>
        </w:rPr>
        <w:t xml:space="preserve">m </w:t>
      </w:r>
      <w:r>
        <w:rPr>
          <w:spacing w:val="-3"/>
          <w:sz w:val="28"/>
          <w:szCs w:val="28"/>
        </w:rPr>
        <w:t>e</w:t>
      </w:r>
      <w:r>
        <w:rPr>
          <w:sz w:val="28"/>
          <w:szCs w:val="28"/>
        </w:rPr>
        <w:t>x</w:t>
      </w:r>
      <w:r>
        <w:rPr>
          <w:spacing w:val="-2"/>
          <w:sz w:val="28"/>
          <w:szCs w:val="28"/>
        </w:rPr>
        <w:t xml:space="preserve">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o</w:t>
      </w:r>
      <w:r>
        <w:rPr>
          <w:spacing w:val="-1"/>
          <w:sz w:val="28"/>
          <w:szCs w:val="28"/>
        </w:rPr>
        <w:t>w</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6BC9285C" w14:textId="77777777" w:rsidR="00AE7C60" w:rsidRDefault="00AE7C60" w:rsidP="003E0BA7">
      <w:pPr>
        <w:spacing w:before="7" w:line="140" w:lineRule="exact"/>
        <w:jc w:val="both"/>
        <w:rPr>
          <w:sz w:val="15"/>
          <w:szCs w:val="15"/>
        </w:rPr>
      </w:pPr>
    </w:p>
    <w:p w14:paraId="1F1E45A3" w14:textId="77777777" w:rsidR="00AE7C60" w:rsidRDefault="00AE7C60" w:rsidP="003E0BA7">
      <w:pPr>
        <w:spacing w:line="200" w:lineRule="exact"/>
        <w:jc w:val="both"/>
      </w:pPr>
    </w:p>
    <w:p w14:paraId="67624D90" w14:textId="77777777" w:rsidR="00AE7C60" w:rsidRDefault="00AE7C60" w:rsidP="003E0BA7">
      <w:pPr>
        <w:spacing w:line="200" w:lineRule="exact"/>
        <w:jc w:val="both"/>
      </w:pPr>
    </w:p>
    <w:p w14:paraId="414674DD" w14:textId="77777777" w:rsidR="00AE7C60" w:rsidRDefault="00AE7C60" w:rsidP="003E0BA7">
      <w:pPr>
        <w:spacing w:line="200" w:lineRule="exact"/>
        <w:jc w:val="both"/>
      </w:pPr>
    </w:p>
    <w:p w14:paraId="46FE1D2C" w14:textId="77777777" w:rsidR="00AE7C60" w:rsidRDefault="00A44FA3" w:rsidP="003E0BA7">
      <w:pPr>
        <w:pStyle w:val="Heading2"/>
        <w:jc w:val="both"/>
        <w:rPr>
          <w:rFonts w:eastAsia="Calibri Light"/>
        </w:rPr>
      </w:pPr>
      <w:bookmarkStart w:id="24" w:name="_Toc88586881"/>
      <w:r>
        <w:rPr>
          <w:rFonts w:eastAsia="Calibri Light"/>
          <w:spacing w:val="-1"/>
        </w:rPr>
        <w:t>5</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bookmarkEnd w:id="24"/>
    </w:p>
    <w:p w14:paraId="51D60C78" w14:textId="72A26742" w:rsidR="00AE7C60" w:rsidRDefault="00A44FA3" w:rsidP="003E0BA7">
      <w:pPr>
        <w:spacing w:before="37" w:line="256" w:lineRule="auto"/>
        <w:ind w:left="100" w:right="127"/>
        <w:jc w:val="both"/>
        <w:rPr>
          <w:sz w:val="28"/>
          <w:szCs w:val="28"/>
        </w:rPr>
      </w:pPr>
      <w:r>
        <w:rPr>
          <w:sz w:val="28"/>
          <w:szCs w:val="28"/>
        </w:rPr>
        <w:t>A</w:t>
      </w:r>
      <w:r>
        <w:rPr>
          <w:spacing w:val="1"/>
          <w:sz w:val="28"/>
          <w:szCs w:val="28"/>
        </w:rPr>
        <w:t xml:space="preserve"> </w:t>
      </w:r>
      <w:r>
        <w:rPr>
          <w:spacing w:val="-2"/>
          <w:sz w:val="28"/>
          <w:szCs w:val="28"/>
        </w:rPr>
        <w:t>D</w:t>
      </w:r>
      <w:r>
        <w:rPr>
          <w:spacing w:val="-1"/>
          <w:sz w:val="28"/>
          <w:szCs w:val="28"/>
        </w:rPr>
        <w:t>E</w:t>
      </w:r>
      <w:r>
        <w:rPr>
          <w:sz w:val="28"/>
          <w:szCs w:val="28"/>
        </w:rPr>
        <w:t>X</w:t>
      </w:r>
      <w:r>
        <w:rPr>
          <w:spacing w:val="1"/>
          <w:sz w:val="28"/>
          <w:szCs w:val="28"/>
        </w:rPr>
        <w:t xml:space="preserve"> </w:t>
      </w:r>
      <w:r>
        <w:rPr>
          <w:sz w:val="28"/>
          <w:szCs w:val="28"/>
        </w:rPr>
        <w:t>or</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i</w:t>
      </w:r>
      <w:r>
        <w:rPr>
          <w:sz w:val="28"/>
          <w:szCs w:val="28"/>
        </w:rPr>
        <w:t>m</w:t>
      </w:r>
      <w:r>
        <w:rPr>
          <w:spacing w:val="-1"/>
          <w:sz w:val="28"/>
          <w:szCs w:val="28"/>
        </w:rPr>
        <w:t>i</w:t>
      </w:r>
      <w:r>
        <w:rPr>
          <w:spacing w:val="1"/>
          <w:sz w:val="28"/>
          <w:szCs w:val="28"/>
        </w:rPr>
        <w:t>l</w:t>
      </w:r>
      <w:r>
        <w:rPr>
          <w:sz w:val="28"/>
          <w:szCs w:val="28"/>
        </w:rPr>
        <w:t xml:space="preserve">ar </w:t>
      </w:r>
      <w:r>
        <w:rPr>
          <w:spacing w:val="-2"/>
          <w:sz w:val="28"/>
          <w:szCs w:val="28"/>
        </w:rPr>
        <w:t>t</w:t>
      </w:r>
      <w:r>
        <w:rPr>
          <w:sz w:val="28"/>
          <w:szCs w:val="28"/>
        </w:rPr>
        <w:t>o</w:t>
      </w:r>
      <w:r>
        <w:rPr>
          <w:spacing w:val="-2"/>
          <w:sz w:val="28"/>
          <w:szCs w:val="28"/>
        </w:rPr>
        <w:t xml:space="preserve"> </w:t>
      </w:r>
      <w:r>
        <w:rPr>
          <w:sz w:val="28"/>
          <w:szCs w:val="28"/>
        </w:rPr>
        <w:t>a 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e</w:t>
      </w:r>
      <w:r>
        <w:rPr>
          <w:spacing w:val="1"/>
          <w:sz w:val="28"/>
          <w:szCs w:val="28"/>
        </w:rPr>
        <w:t>x</w:t>
      </w:r>
      <w:r>
        <w:rPr>
          <w:sz w:val="28"/>
          <w:szCs w:val="28"/>
        </w:rPr>
        <w:t>c</w:t>
      </w:r>
      <w:r>
        <w:rPr>
          <w:spacing w:val="-2"/>
          <w:sz w:val="28"/>
          <w:szCs w:val="28"/>
        </w:rPr>
        <w:t>e</w:t>
      </w:r>
      <w:r>
        <w:rPr>
          <w:spacing w:val="-1"/>
          <w:sz w:val="28"/>
          <w:szCs w:val="28"/>
        </w:rPr>
        <w:t>p</w:t>
      </w:r>
      <w:r>
        <w:rPr>
          <w:sz w:val="28"/>
          <w:szCs w:val="28"/>
        </w:rPr>
        <w:t>t</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d</w:t>
      </w:r>
      <w:r>
        <w:rPr>
          <w:spacing w:val="1"/>
          <w:sz w:val="28"/>
          <w:szCs w:val="28"/>
        </w:rPr>
        <w:t>o</w:t>
      </w:r>
      <w:r>
        <w:rPr>
          <w:spacing w:val="-2"/>
          <w:sz w:val="28"/>
          <w:szCs w:val="28"/>
        </w:rPr>
        <w:t>e</w:t>
      </w:r>
      <w:r>
        <w:rPr>
          <w:spacing w:val="1"/>
          <w:sz w:val="28"/>
          <w:szCs w:val="28"/>
        </w:rPr>
        <w:t>sn</w:t>
      </w:r>
      <w:r>
        <w:rPr>
          <w:spacing w:val="-2"/>
          <w:sz w:val="28"/>
          <w:szCs w:val="28"/>
        </w:rPr>
        <w:t>’</w:t>
      </w:r>
      <w:r>
        <w:rPr>
          <w:sz w:val="28"/>
          <w:szCs w:val="28"/>
        </w:rPr>
        <w:t>t</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w:t>
      </w:r>
      <w:r>
        <w:rPr>
          <w:spacing w:val="-2"/>
          <w:sz w:val="28"/>
          <w:szCs w:val="28"/>
        </w:rPr>
        <w:t xml:space="preserve"> </w:t>
      </w:r>
      <w:r>
        <w:rPr>
          <w:sz w:val="28"/>
          <w:szCs w:val="28"/>
        </w:rPr>
        <w:t>a</w:t>
      </w:r>
      <w:r>
        <w:rPr>
          <w:spacing w:val="-1"/>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z w:val="28"/>
          <w:szCs w:val="28"/>
        </w:rPr>
        <w:t>y</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z w:val="28"/>
          <w:szCs w:val="28"/>
        </w:rPr>
        <w:t>u</w:t>
      </w:r>
      <w:r>
        <w:rPr>
          <w:spacing w:val="-2"/>
          <w:sz w:val="28"/>
          <w:szCs w:val="28"/>
        </w:rPr>
        <w:t xml:space="preserve"> </w:t>
      </w:r>
      <w:r>
        <w:rPr>
          <w:sz w:val="28"/>
          <w:szCs w:val="28"/>
        </w:rPr>
        <w:t>can</w:t>
      </w:r>
      <w:r>
        <w:rPr>
          <w:spacing w:val="1"/>
          <w:sz w:val="28"/>
          <w:szCs w:val="28"/>
        </w:rPr>
        <w:t xml:space="preserve"> </w:t>
      </w:r>
      <w:r>
        <w:rPr>
          <w:spacing w:val="-3"/>
          <w:sz w:val="28"/>
          <w:szCs w:val="28"/>
        </w:rPr>
        <w:t>r</w:t>
      </w:r>
      <w:r>
        <w:rPr>
          <w:sz w:val="28"/>
          <w:szCs w:val="28"/>
        </w:rPr>
        <w:t>e</w:t>
      </w:r>
      <w:r>
        <w:rPr>
          <w:spacing w:val="-1"/>
          <w:sz w:val="28"/>
          <w:szCs w:val="28"/>
        </w:rPr>
        <w:t>l</w:t>
      </w:r>
      <w:r>
        <w:rPr>
          <w:spacing w:val="1"/>
          <w:sz w:val="28"/>
          <w:szCs w:val="28"/>
        </w:rPr>
        <w:t>y</w:t>
      </w:r>
      <w:r>
        <w:rPr>
          <w:sz w:val="28"/>
          <w:szCs w:val="28"/>
        </w:rPr>
        <w:t>.</w:t>
      </w:r>
      <w:r>
        <w:rPr>
          <w:spacing w:val="-1"/>
          <w:sz w:val="28"/>
          <w:szCs w:val="28"/>
        </w:rPr>
        <w:t xml:space="preserve"> 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f</w:t>
      </w:r>
      <w:r>
        <w:rPr>
          <w:spacing w:val="-2"/>
          <w:sz w:val="28"/>
          <w:szCs w:val="28"/>
        </w:rPr>
        <w:t xml:space="preserve"> </w:t>
      </w:r>
      <w:r>
        <w:rPr>
          <w:sz w:val="28"/>
          <w:szCs w:val="28"/>
        </w:rPr>
        <w:t>t</w:t>
      </w:r>
      <w:r>
        <w:rPr>
          <w:spacing w:val="1"/>
          <w:sz w:val="28"/>
          <w:szCs w:val="28"/>
        </w:rPr>
        <w:t>h</w:t>
      </w:r>
      <w:r>
        <w:rPr>
          <w:sz w:val="28"/>
          <w:szCs w:val="28"/>
        </w:rPr>
        <w:t xml:space="preserve">e </w:t>
      </w:r>
      <w:r>
        <w:rPr>
          <w:spacing w:val="-3"/>
          <w:sz w:val="28"/>
          <w:szCs w:val="28"/>
        </w:rPr>
        <w:t>f</w:t>
      </w:r>
      <w:r>
        <w:rPr>
          <w:spacing w:val="-1"/>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sidR="003C6354">
        <w:rPr>
          <w:spacing w:val="-2"/>
          <w:sz w:val="28"/>
          <w:szCs w:val="28"/>
        </w:rPr>
        <w:t>on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rem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ed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sidR="00201BDA">
        <w:rPr>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1"/>
          <w:sz w:val="28"/>
          <w:szCs w:val="28"/>
        </w:rPr>
        <w:t xml:space="preserve"> </w:t>
      </w:r>
      <w:r>
        <w:rPr>
          <w:sz w:val="28"/>
          <w:szCs w:val="28"/>
        </w:rPr>
        <w:t>p</w:t>
      </w:r>
      <w:r>
        <w:rPr>
          <w:spacing w:val="-2"/>
          <w:sz w:val="28"/>
          <w:szCs w:val="28"/>
        </w:rPr>
        <w:t>e</w:t>
      </w:r>
      <w:r>
        <w:rPr>
          <w:sz w:val="28"/>
          <w:szCs w:val="28"/>
        </w:rPr>
        <w:t>e</w:t>
      </w:r>
      <w:r>
        <w:rPr>
          <w:spacing w:val="3"/>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r (P2</w:t>
      </w:r>
      <w:r>
        <w:rPr>
          <w:spacing w:val="-2"/>
          <w:sz w:val="28"/>
          <w:szCs w:val="28"/>
        </w:rPr>
        <w:t>P</w:t>
      </w:r>
      <w:r>
        <w:rPr>
          <w:sz w:val="28"/>
          <w:szCs w:val="28"/>
        </w:rPr>
        <w:t>) 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for</w:t>
      </w:r>
      <w:r>
        <w:rPr>
          <w:spacing w:val="-2"/>
          <w:sz w:val="28"/>
          <w:szCs w:val="28"/>
        </w:rPr>
        <w:t xml:space="preserve"> </w:t>
      </w:r>
      <w:r>
        <w:rPr>
          <w:spacing w:val="-1"/>
          <w:sz w:val="28"/>
          <w:szCs w:val="28"/>
        </w:rPr>
        <w:t>w</w:t>
      </w:r>
      <w:r>
        <w:rPr>
          <w:spacing w:val="3"/>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x</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ns</w:t>
      </w:r>
      <w:r>
        <w:rPr>
          <w:sz w:val="28"/>
          <w:szCs w:val="28"/>
        </w:rPr>
        <w:t>,</w:t>
      </w:r>
      <w:r>
        <w:rPr>
          <w:spacing w:val="-3"/>
          <w:sz w:val="28"/>
          <w:szCs w:val="28"/>
        </w:rPr>
        <w:t xml:space="preserve"> </w:t>
      </w:r>
      <w:r>
        <w:rPr>
          <w:spacing w:val="1"/>
          <w:sz w:val="28"/>
          <w:szCs w:val="28"/>
        </w:rPr>
        <w:t>o</w:t>
      </w:r>
      <w:r>
        <w:rPr>
          <w:sz w:val="28"/>
          <w:szCs w:val="28"/>
        </w:rPr>
        <w:t xml:space="preserve">r </w:t>
      </w:r>
      <w:r>
        <w:rPr>
          <w:spacing w:val="-3"/>
          <w:sz w:val="28"/>
          <w:szCs w:val="28"/>
        </w:rPr>
        <w:t>a</w:t>
      </w:r>
      <w:r>
        <w:rPr>
          <w:sz w:val="28"/>
          <w:szCs w:val="28"/>
        </w:rPr>
        <w:t>n</w:t>
      </w:r>
      <w:r>
        <w:rPr>
          <w:spacing w:val="1"/>
          <w:sz w:val="28"/>
          <w:szCs w:val="28"/>
        </w:rPr>
        <w:t xml:space="preserve"> </w:t>
      </w:r>
      <w:r>
        <w:rPr>
          <w:sz w:val="28"/>
          <w:szCs w:val="28"/>
        </w:rPr>
        <w:t>es</w:t>
      </w:r>
      <w:r>
        <w:rPr>
          <w:spacing w:val="-2"/>
          <w:sz w:val="28"/>
          <w:szCs w:val="28"/>
        </w:rPr>
        <w:t>c</w:t>
      </w:r>
      <w:r>
        <w:rPr>
          <w:sz w:val="28"/>
          <w:szCs w:val="28"/>
        </w:rPr>
        <w:t>r</w:t>
      </w:r>
      <w:r>
        <w:rPr>
          <w:spacing w:val="-1"/>
          <w:sz w:val="28"/>
          <w:szCs w:val="28"/>
        </w:rPr>
        <w:t>o</w:t>
      </w:r>
      <w:r>
        <w:rPr>
          <w:sz w:val="28"/>
          <w:szCs w:val="28"/>
        </w:rPr>
        <w:t>w</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1"/>
          <w:sz w:val="28"/>
          <w:szCs w:val="28"/>
        </w:rPr>
        <w:t xml:space="preserve"> u</w:t>
      </w:r>
      <w:r>
        <w:rPr>
          <w:spacing w:val="1"/>
          <w:sz w:val="28"/>
          <w:szCs w:val="28"/>
        </w:rPr>
        <w:t>n</w:t>
      </w:r>
      <w:r>
        <w:rPr>
          <w:spacing w:val="-1"/>
          <w:sz w:val="28"/>
          <w:szCs w:val="28"/>
        </w:rPr>
        <w:t>li</w:t>
      </w:r>
      <w:r>
        <w:rPr>
          <w:spacing w:val="1"/>
          <w:sz w:val="28"/>
          <w:szCs w:val="28"/>
        </w:rPr>
        <w:t>k</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I</w:t>
      </w:r>
      <w:r>
        <w:rPr>
          <w:spacing w:val="-1"/>
          <w:sz w:val="28"/>
          <w:szCs w:val="28"/>
        </w:rPr>
        <w:t>O</w:t>
      </w:r>
      <w:r>
        <w:rPr>
          <w:spacing w:val="6"/>
          <w:sz w:val="28"/>
          <w:szCs w:val="28"/>
        </w:rPr>
        <w:t>U</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1"/>
          <w:sz w:val="28"/>
          <w:szCs w:val="28"/>
        </w:rPr>
        <w:t xml:space="preserve"> </w:t>
      </w:r>
      <w:r>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u</w:t>
      </w:r>
      <w:r>
        <w:rPr>
          <w:spacing w:val="1"/>
          <w:sz w:val="28"/>
          <w:szCs w:val="28"/>
        </w:rPr>
        <w:t>s</w:t>
      </w:r>
      <w:r>
        <w:rPr>
          <w:sz w:val="28"/>
          <w:szCs w:val="28"/>
        </w:rPr>
        <w:t>e</w:t>
      </w:r>
      <w:r>
        <w:rPr>
          <w:spacing w:val="1"/>
          <w:sz w:val="28"/>
          <w:szCs w:val="28"/>
        </w:rPr>
        <w:t>s</w:t>
      </w:r>
      <w:r>
        <w:rPr>
          <w:sz w:val="28"/>
          <w:szCs w:val="28"/>
        </w:rPr>
        <w:t>.</w:t>
      </w:r>
    </w:p>
    <w:p w14:paraId="1BA92B11" w14:textId="77777777" w:rsidR="00AE7C60" w:rsidRDefault="00AE7C60" w:rsidP="003E0BA7">
      <w:pPr>
        <w:spacing w:before="2" w:line="160" w:lineRule="exact"/>
        <w:jc w:val="both"/>
        <w:rPr>
          <w:sz w:val="16"/>
          <w:szCs w:val="16"/>
        </w:rPr>
      </w:pPr>
    </w:p>
    <w:p w14:paraId="43E5EBFD" w14:textId="6C8F681F" w:rsidR="00AE7C60" w:rsidRDefault="00A44FA3" w:rsidP="003E0BA7">
      <w:pPr>
        <w:spacing w:line="255" w:lineRule="auto"/>
        <w:ind w:left="100" w:right="67"/>
        <w:jc w:val="both"/>
        <w:rPr>
          <w:sz w:val="28"/>
          <w:szCs w:val="28"/>
        </w:rPr>
      </w:pPr>
      <w:r>
        <w:rPr>
          <w:sz w:val="28"/>
          <w:szCs w:val="28"/>
        </w:rPr>
        <w:t>A</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o</w:t>
      </w:r>
      <w:r>
        <w:rPr>
          <w:spacing w:val="1"/>
          <w:sz w:val="28"/>
          <w:szCs w:val="28"/>
        </w:rPr>
        <w:t>wn</w:t>
      </w:r>
      <w:r>
        <w:rPr>
          <w:spacing w:val="-2"/>
          <w:sz w:val="28"/>
          <w:szCs w:val="28"/>
        </w:rPr>
        <w:t>e</w:t>
      </w:r>
      <w:r>
        <w:rPr>
          <w:sz w:val="28"/>
          <w:szCs w:val="28"/>
        </w:rPr>
        <w:t>r ra</w:t>
      </w:r>
      <w:r>
        <w:rPr>
          <w:spacing w:val="-2"/>
          <w:sz w:val="28"/>
          <w:szCs w:val="28"/>
        </w:rPr>
        <w:t>i</w:t>
      </w:r>
      <w:r>
        <w:rPr>
          <w:spacing w:val="1"/>
          <w:sz w:val="28"/>
          <w:szCs w:val="28"/>
        </w:rPr>
        <w:t>s</w:t>
      </w:r>
      <w:r>
        <w:rPr>
          <w:spacing w:val="-2"/>
          <w:sz w:val="28"/>
          <w:szCs w:val="28"/>
        </w:rPr>
        <w:t>e</w:t>
      </w:r>
      <w:r>
        <w:rPr>
          <w:sz w:val="28"/>
          <w:szCs w:val="28"/>
        </w:rPr>
        <w:t>s</w:t>
      </w:r>
      <w:r>
        <w:rPr>
          <w:spacing w:val="-2"/>
          <w:sz w:val="28"/>
          <w:szCs w:val="28"/>
        </w:rPr>
        <w:t xml:space="preserve"> </w:t>
      </w:r>
      <w:r>
        <w:rPr>
          <w:sz w:val="28"/>
          <w:szCs w:val="28"/>
        </w:rPr>
        <w:t>an</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r w:rsidR="003C6354">
        <w:rPr>
          <w:sz w:val="28"/>
          <w:szCs w:val="28"/>
        </w:rPr>
        <w:t xml:space="preserve"> 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2"/>
          <w:sz w:val="28"/>
          <w:szCs w:val="28"/>
        </w:rPr>
        <w:t xml:space="preserve"> </w:t>
      </w:r>
      <w:r>
        <w:rPr>
          <w:sz w:val="28"/>
          <w:szCs w:val="28"/>
        </w:rPr>
        <w:t xml:space="preserve">his/her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pacing w:val="-1"/>
          <w:sz w:val="28"/>
          <w:szCs w:val="28"/>
        </w:rPr>
        <w:t>/</w:t>
      </w:r>
      <w:r>
        <w:rPr>
          <w:sz w:val="28"/>
          <w:szCs w:val="28"/>
        </w:rPr>
        <w:t>f</w:t>
      </w:r>
      <w:r>
        <w:rPr>
          <w:spacing w:val="-1"/>
          <w:sz w:val="28"/>
          <w:szCs w:val="28"/>
        </w:rPr>
        <w:t>un</w:t>
      </w:r>
      <w:r>
        <w:rPr>
          <w:spacing w:val="1"/>
          <w:sz w:val="28"/>
          <w:szCs w:val="28"/>
        </w:rPr>
        <w:t>d</w:t>
      </w:r>
      <w:r>
        <w:rPr>
          <w:sz w:val="28"/>
          <w:szCs w:val="28"/>
        </w:rPr>
        <w:t>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r a</w:t>
      </w:r>
      <w:r>
        <w:rPr>
          <w:spacing w:val="1"/>
          <w:sz w:val="28"/>
          <w:szCs w:val="28"/>
        </w:rPr>
        <w:t>v</w:t>
      </w:r>
      <w:r>
        <w:rPr>
          <w:spacing w:val="-2"/>
          <w:sz w:val="28"/>
          <w:szCs w:val="28"/>
        </w:rPr>
        <w:t>a</w:t>
      </w:r>
      <w:r>
        <w:rPr>
          <w:spacing w:val="1"/>
          <w:sz w:val="28"/>
          <w:szCs w:val="28"/>
        </w:rPr>
        <w:t>il</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D</w:t>
      </w:r>
      <w:r>
        <w:rPr>
          <w:spacing w:val="1"/>
          <w:sz w:val="28"/>
          <w:szCs w:val="28"/>
        </w:rPr>
        <w:t>E</w:t>
      </w:r>
      <w:r>
        <w:rPr>
          <w:spacing w:val="-1"/>
          <w:sz w:val="28"/>
          <w:szCs w:val="28"/>
        </w:rPr>
        <w:t>X</w:t>
      </w:r>
      <w:r>
        <w:rPr>
          <w:sz w:val="28"/>
          <w:szCs w:val="28"/>
        </w:rPr>
        <w:t>.</w:t>
      </w:r>
      <w:r>
        <w:rPr>
          <w:spacing w:val="-1"/>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 a</w:t>
      </w:r>
      <w:r>
        <w:rPr>
          <w:spacing w:val="-1"/>
          <w:sz w:val="28"/>
          <w:szCs w:val="28"/>
        </w:rPr>
        <w:t>ls</w:t>
      </w:r>
      <w:r>
        <w:rPr>
          <w:sz w:val="28"/>
          <w:szCs w:val="28"/>
        </w:rPr>
        <w:t>o</w:t>
      </w:r>
      <w:r>
        <w:rPr>
          <w:spacing w:val="1"/>
          <w:sz w:val="28"/>
          <w:szCs w:val="28"/>
        </w:rPr>
        <w:t xml:space="preserve"> </w:t>
      </w:r>
      <w:r>
        <w:rPr>
          <w:spacing w:val="-2"/>
          <w:sz w:val="28"/>
          <w:szCs w:val="28"/>
        </w:rPr>
        <w:t>s</w:t>
      </w:r>
      <w:r>
        <w:rPr>
          <w:spacing w:val="1"/>
          <w:sz w:val="28"/>
          <w:szCs w:val="28"/>
        </w:rPr>
        <w:t>p</w:t>
      </w:r>
      <w:r>
        <w:rPr>
          <w:sz w:val="28"/>
          <w:szCs w:val="28"/>
        </w:rPr>
        <w:t>e</w:t>
      </w:r>
      <w:r>
        <w:rPr>
          <w:spacing w:val="-2"/>
          <w:sz w:val="28"/>
          <w:szCs w:val="28"/>
        </w:rPr>
        <w:t>c</w:t>
      </w:r>
      <w:r>
        <w:rPr>
          <w:spacing w:val="1"/>
          <w:sz w:val="28"/>
          <w:szCs w:val="28"/>
        </w:rPr>
        <w:t>i</w:t>
      </w:r>
      <w:r>
        <w:rPr>
          <w:sz w:val="28"/>
          <w:szCs w:val="28"/>
        </w:rPr>
        <w:t>f</w:t>
      </w:r>
      <w:r>
        <w:rPr>
          <w:spacing w:val="-1"/>
          <w:sz w:val="28"/>
          <w:szCs w:val="28"/>
        </w:rPr>
        <w:t>i</w:t>
      </w:r>
      <w:r>
        <w:rPr>
          <w:sz w:val="28"/>
          <w:szCs w:val="28"/>
        </w:rPr>
        <w:t>es</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nu</w:t>
      </w:r>
      <w:r>
        <w:rPr>
          <w:spacing w:val="-3"/>
          <w:sz w:val="28"/>
          <w:szCs w:val="28"/>
        </w:rPr>
        <w:t>m</w:t>
      </w:r>
      <w:r>
        <w:rPr>
          <w:spacing w:val="1"/>
          <w:sz w:val="28"/>
          <w:szCs w:val="28"/>
        </w:rPr>
        <w:t>b</w:t>
      </w:r>
      <w:r>
        <w:rPr>
          <w:spacing w:val="-2"/>
          <w:sz w:val="28"/>
          <w:szCs w:val="28"/>
        </w:rPr>
        <w:t>e</w:t>
      </w:r>
      <w:r>
        <w:rPr>
          <w:sz w:val="28"/>
          <w:szCs w:val="28"/>
        </w:rPr>
        <w:t>r of</w:t>
      </w:r>
      <w:r>
        <w:rPr>
          <w:spacing w:val="5"/>
          <w:sz w:val="28"/>
          <w:szCs w:val="28"/>
        </w:rPr>
        <w:t xml:space="preserve">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s</w:t>
      </w:r>
      <w:r>
        <w:rPr>
          <w:spacing w:val="-2"/>
          <w:sz w:val="28"/>
          <w:szCs w:val="28"/>
        </w:rPr>
        <w:t>e</w:t>
      </w:r>
      <w:r>
        <w:rPr>
          <w:spacing w:val="1"/>
          <w:sz w:val="28"/>
          <w:szCs w:val="28"/>
        </w:rPr>
        <w:t>ll</w:t>
      </w:r>
      <w:r>
        <w:rPr>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 ea</w:t>
      </w:r>
      <w:r>
        <w:rPr>
          <w:spacing w:val="-3"/>
          <w:sz w:val="28"/>
          <w:szCs w:val="28"/>
        </w:rPr>
        <w:t>c</w:t>
      </w:r>
      <w:r>
        <w:rPr>
          <w:sz w:val="28"/>
          <w:szCs w:val="28"/>
        </w:rPr>
        <w:t>h</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u</w:t>
      </w:r>
      <w:r>
        <w:rPr>
          <w:spacing w:val="-1"/>
          <w:sz w:val="28"/>
          <w:szCs w:val="28"/>
        </w:rPr>
        <w:t>nt</w:t>
      </w:r>
      <w:r>
        <w:rPr>
          <w:spacing w:val="1"/>
          <w:sz w:val="28"/>
          <w:szCs w:val="28"/>
        </w:rPr>
        <w:t>i</w:t>
      </w:r>
      <w:r>
        <w:rPr>
          <w:sz w:val="28"/>
          <w:szCs w:val="28"/>
        </w:rPr>
        <w:t>l</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t</w:t>
      </w:r>
      <w:r>
        <w:rPr>
          <w:spacing w:val="1"/>
          <w:sz w:val="28"/>
          <w:szCs w:val="28"/>
        </w:rPr>
        <w:t>i</w:t>
      </w:r>
      <w:r>
        <w:rPr>
          <w:sz w:val="28"/>
          <w:szCs w:val="28"/>
        </w:rPr>
        <w:t>me</w:t>
      </w:r>
      <w:r>
        <w:rPr>
          <w:spacing w:val="-2"/>
          <w:sz w:val="28"/>
          <w:szCs w:val="28"/>
        </w:rPr>
        <w:t xml:space="preserve"> </w:t>
      </w:r>
      <w:r>
        <w:rPr>
          <w:sz w:val="28"/>
          <w:szCs w:val="28"/>
        </w:rPr>
        <w:t>bidd</w:t>
      </w:r>
      <w:r>
        <w:rPr>
          <w:spacing w:val="-2"/>
          <w:sz w:val="28"/>
          <w:szCs w:val="28"/>
        </w:rPr>
        <w:t>i</w:t>
      </w:r>
      <w:r>
        <w:rPr>
          <w:spacing w:val="1"/>
          <w:sz w:val="28"/>
          <w:szCs w:val="28"/>
        </w:rPr>
        <w:t>n</w:t>
      </w:r>
      <w:r>
        <w:rPr>
          <w:sz w:val="28"/>
          <w:szCs w:val="28"/>
        </w:rPr>
        <w:t>g</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pacing w:val="-2"/>
          <w:sz w:val="28"/>
          <w:szCs w:val="28"/>
        </w:rPr>
        <w:t>e</w:t>
      </w:r>
      <w:r>
        <w:rPr>
          <w:spacing w:val="1"/>
          <w:sz w:val="28"/>
          <w:szCs w:val="28"/>
        </w:rPr>
        <w:t>t</w:t>
      </w:r>
      <w:r>
        <w:rPr>
          <w:sz w:val="28"/>
          <w:szCs w:val="28"/>
        </w:rPr>
        <w:t>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Pr>
          <w:spacing w:val="-2"/>
          <w:sz w:val="28"/>
          <w:szCs w:val="28"/>
        </w:rPr>
        <w:t>e</w:t>
      </w:r>
      <w:r>
        <w:rPr>
          <w:spacing w:val="1"/>
          <w:sz w:val="28"/>
          <w:szCs w:val="28"/>
        </w:rPr>
        <w:t>d</w:t>
      </w:r>
      <w:r>
        <w:rPr>
          <w:sz w:val="28"/>
          <w:szCs w:val="28"/>
        </w:rPr>
        <w:t>.</w:t>
      </w:r>
    </w:p>
    <w:p w14:paraId="669B2751" w14:textId="77777777" w:rsidR="00AE7C60" w:rsidRDefault="00AE7C60" w:rsidP="003E0BA7">
      <w:pPr>
        <w:spacing w:before="2" w:line="160" w:lineRule="exact"/>
        <w:jc w:val="both"/>
        <w:rPr>
          <w:sz w:val="16"/>
          <w:szCs w:val="16"/>
        </w:rPr>
      </w:pPr>
    </w:p>
    <w:p w14:paraId="69404988" w14:textId="77777777" w:rsidR="00AE7C60" w:rsidRDefault="00A44FA3" w:rsidP="003E0BA7">
      <w:pPr>
        <w:spacing w:line="256" w:lineRule="auto"/>
        <w:ind w:left="100" w:right="813"/>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z w:val="28"/>
          <w:szCs w:val="28"/>
        </w:rPr>
        <w:t>e</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o</w:t>
      </w:r>
      <w:r>
        <w:rPr>
          <w:spacing w:val="-2"/>
          <w:sz w:val="28"/>
          <w:szCs w:val="28"/>
        </w:rPr>
        <w:t>r</w:t>
      </w:r>
      <w:r>
        <w:rPr>
          <w:spacing w:val="1"/>
          <w:sz w:val="28"/>
          <w:szCs w:val="28"/>
        </w:rPr>
        <w:t>d</w:t>
      </w:r>
      <w:r>
        <w:rPr>
          <w:spacing w:val="-2"/>
          <w:sz w:val="28"/>
          <w:szCs w:val="28"/>
        </w:rPr>
        <w:t>e</w:t>
      </w:r>
      <w:r>
        <w:rPr>
          <w:sz w:val="28"/>
          <w:szCs w:val="28"/>
        </w:rPr>
        <w:t>r as m</w:t>
      </w:r>
      <w:r>
        <w:rPr>
          <w:spacing w:val="-2"/>
          <w:sz w:val="28"/>
          <w:szCs w:val="28"/>
        </w:rPr>
        <w:t>e</w:t>
      </w:r>
      <w:r>
        <w:rPr>
          <w:spacing w:val="1"/>
          <w:sz w:val="28"/>
          <w:szCs w:val="28"/>
        </w:rPr>
        <w:t>n</w:t>
      </w:r>
      <w:r>
        <w:rPr>
          <w:spacing w:val="-1"/>
          <w:sz w:val="28"/>
          <w:szCs w:val="28"/>
        </w:rPr>
        <w:t>ti</w:t>
      </w:r>
      <w:r>
        <w:rPr>
          <w:spacing w:val="1"/>
          <w:sz w:val="28"/>
          <w:szCs w:val="28"/>
        </w:rPr>
        <w:t>on</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
          <w:sz w:val="28"/>
          <w:szCs w:val="28"/>
        </w:rPr>
        <w:t xml:space="preserve"> </w:t>
      </w:r>
      <w:r>
        <w:rPr>
          <w:sz w:val="28"/>
          <w:szCs w:val="28"/>
        </w:rPr>
        <w:t>is</w:t>
      </w:r>
      <w:r>
        <w:rPr>
          <w:spacing w:val="2"/>
          <w:sz w:val="28"/>
          <w:szCs w:val="28"/>
        </w:rPr>
        <w:t xml:space="preserve"> </w:t>
      </w:r>
      <w:r>
        <w:rPr>
          <w:spacing w:val="-2"/>
          <w:sz w:val="28"/>
          <w:szCs w:val="28"/>
        </w:rPr>
        <w:t>s</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b</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b</w:t>
      </w:r>
      <w:r>
        <w:rPr>
          <w:spacing w:val="-1"/>
          <w:sz w:val="28"/>
          <w:szCs w:val="28"/>
        </w:rPr>
        <w:t>i</w:t>
      </w:r>
      <w:r>
        <w:rPr>
          <w:spacing w:val="1"/>
          <w:sz w:val="28"/>
          <w:szCs w:val="28"/>
        </w:rPr>
        <w:t>d</w:t>
      </w:r>
      <w:r>
        <w:rPr>
          <w:sz w:val="28"/>
          <w:szCs w:val="28"/>
        </w:rPr>
        <w:t xml:space="preserve">s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p>
    <w:p w14:paraId="6251D0F4" w14:textId="77777777" w:rsidR="00AE7C60" w:rsidRDefault="00AE7C60" w:rsidP="003E0BA7">
      <w:pPr>
        <w:spacing w:before="1" w:line="160" w:lineRule="exact"/>
        <w:jc w:val="both"/>
        <w:rPr>
          <w:sz w:val="16"/>
          <w:szCs w:val="16"/>
        </w:rPr>
      </w:pPr>
    </w:p>
    <w:p w14:paraId="77CA05B7" w14:textId="58AF0BAC" w:rsidR="00AE7C60" w:rsidRDefault="00A44FA3" w:rsidP="003E0BA7">
      <w:pPr>
        <w:spacing w:line="255" w:lineRule="auto"/>
        <w:ind w:left="100" w:right="1141"/>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ti</w:t>
      </w:r>
      <w:r>
        <w:rPr>
          <w:spacing w:val="-3"/>
          <w:sz w:val="28"/>
          <w:szCs w:val="28"/>
        </w:rPr>
        <w:t>m</w:t>
      </w:r>
      <w:r>
        <w:rPr>
          <w:sz w:val="28"/>
          <w:szCs w:val="28"/>
        </w:rPr>
        <w:t>e a</w:t>
      </w:r>
      <w:r>
        <w:rPr>
          <w:spacing w:val="-2"/>
          <w:sz w:val="28"/>
          <w:szCs w:val="28"/>
        </w:rPr>
        <w:t>s</w:t>
      </w:r>
      <w:r>
        <w:rPr>
          <w:spacing w:val="1"/>
          <w:sz w:val="28"/>
          <w:szCs w:val="28"/>
        </w:rPr>
        <w:t>s</w:t>
      </w:r>
      <w:r>
        <w:rPr>
          <w:spacing w:val="-1"/>
          <w:sz w:val="28"/>
          <w:szCs w:val="28"/>
        </w:rPr>
        <w:t>ign</w:t>
      </w:r>
      <w:r>
        <w:rPr>
          <w:sz w:val="28"/>
          <w:szCs w:val="28"/>
        </w:rPr>
        <w:t>ed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pacing w:val="-2"/>
          <w:sz w:val="28"/>
          <w:szCs w:val="28"/>
        </w:rPr>
        <w:t>e</w:t>
      </w:r>
      <w:r>
        <w:rPr>
          <w:spacing w:val="1"/>
          <w:sz w:val="28"/>
          <w:szCs w:val="28"/>
        </w:rPr>
        <w:t>ll</w:t>
      </w:r>
      <w:r>
        <w:rPr>
          <w:sz w:val="28"/>
          <w:szCs w:val="28"/>
        </w:rPr>
        <w:t>er</w:t>
      </w:r>
      <w:r>
        <w:rPr>
          <w:spacing w:val="-3"/>
          <w:sz w:val="28"/>
          <w:szCs w:val="28"/>
        </w:rPr>
        <w:t xml:space="preserve"> </w:t>
      </w:r>
      <w:r>
        <w:rPr>
          <w:sz w:val="28"/>
          <w:szCs w:val="28"/>
        </w:rPr>
        <w:t>e</w:t>
      </w:r>
      <w:r>
        <w:rPr>
          <w:spacing w:val="-1"/>
          <w:sz w:val="28"/>
          <w:szCs w:val="28"/>
        </w:rPr>
        <w:t>x</w:t>
      </w:r>
      <w:r>
        <w:rPr>
          <w:spacing w:val="1"/>
          <w:sz w:val="28"/>
          <w:szCs w:val="28"/>
        </w:rPr>
        <w:t>p</w:t>
      </w:r>
      <w:r>
        <w:rPr>
          <w:spacing w:val="-1"/>
          <w:sz w:val="28"/>
          <w:szCs w:val="28"/>
        </w:rPr>
        <w:t>i</w:t>
      </w:r>
      <w:r>
        <w:rPr>
          <w:spacing w:val="-2"/>
          <w:sz w:val="28"/>
          <w:szCs w:val="28"/>
        </w:rPr>
        <w:t>r</w:t>
      </w:r>
      <w:r>
        <w:rPr>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5"/>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i</w:t>
      </w:r>
      <w:r>
        <w:rPr>
          <w:spacing w:val="1"/>
          <w:sz w:val="28"/>
          <w:szCs w:val="28"/>
        </w:rPr>
        <w:t>d</w:t>
      </w:r>
      <w:r>
        <w:rPr>
          <w:sz w:val="28"/>
          <w:szCs w:val="28"/>
        </w:rPr>
        <w:t>s</w:t>
      </w:r>
      <w:r>
        <w:rPr>
          <w:spacing w:val="-2"/>
          <w:sz w:val="28"/>
          <w:szCs w:val="28"/>
        </w:rPr>
        <w:t xml:space="preserve"> </w:t>
      </w:r>
      <w:r>
        <w:rPr>
          <w:sz w:val="28"/>
          <w:szCs w:val="28"/>
        </w:rPr>
        <w:t>are r</w:t>
      </w:r>
      <w:r>
        <w:rPr>
          <w:spacing w:val="-3"/>
          <w:sz w:val="28"/>
          <w:szCs w:val="28"/>
        </w:rPr>
        <w:t>e</w:t>
      </w:r>
      <w:r>
        <w:rPr>
          <w:spacing w:val="-1"/>
          <w:sz w:val="28"/>
          <w:szCs w:val="28"/>
        </w:rPr>
        <w:t>v</w:t>
      </w:r>
      <w:r>
        <w:rPr>
          <w:spacing w:val="1"/>
          <w:sz w:val="28"/>
          <w:szCs w:val="28"/>
        </w:rPr>
        <w:t>i</w:t>
      </w:r>
      <w:r>
        <w:rPr>
          <w:spacing w:val="-2"/>
          <w:sz w:val="28"/>
          <w:szCs w:val="28"/>
        </w:rPr>
        <w:t>e</w:t>
      </w:r>
      <w:r>
        <w:rPr>
          <w:spacing w:val="1"/>
          <w:sz w:val="28"/>
          <w:szCs w:val="28"/>
        </w:rPr>
        <w:t>w</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 ca</w:t>
      </w:r>
      <w:r>
        <w:rPr>
          <w:spacing w:val="1"/>
          <w:sz w:val="28"/>
          <w:szCs w:val="28"/>
        </w:rPr>
        <w:t>l</w:t>
      </w:r>
      <w:r>
        <w:rPr>
          <w:spacing w:val="-2"/>
          <w:sz w:val="28"/>
          <w:szCs w:val="28"/>
        </w:rPr>
        <w:t>c</w:t>
      </w:r>
      <w:r>
        <w:rPr>
          <w:spacing w:val="1"/>
          <w:sz w:val="28"/>
          <w:szCs w:val="28"/>
        </w:rPr>
        <w:t>u</w:t>
      </w:r>
      <w:r>
        <w:rPr>
          <w:spacing w:val="-1"/>
          <w:sz w:val="28"/>
          <w:szCs w:val="28"/>
        </w:rPr>
        <w:t>l</w:t>
      </w:r>
      <w:r>
        <w:rPr>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sidR="003C6354">
        <w:rPr>
          <w:spacing w:val="-3"/>
          <w:sz w:val="28"/>
          <w:szCs w:val="28"/>
        </w:rPr>
        <w:t>in</w:t>
      </w:r>
      <w:r>
        <w:rPr>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i</w:t>
      </w:r>
      <w:r>
        <w:rPr>
          <w:spacing w:val="1"/>
          <w:sz w:val="28"/>
          <w:szCs w:val="28"/>
        </w:rPr>
        <w:t>nt</w:t>
      </w:r>
      <w:r>
        <w:rPr>
          <w:spacing w:val="-2"/>
          <w:sz w:val="28"/>
          <w:szCs w:val="28"/>
        </w:rPr>
        <w:t>e</w:t>
      </w:r>
      <w:r>
        <w:rPr>
          <w:sz w:val="28"/>
          <w:szCs w:val="28"/>
        </w:rPr>
        <w:t>re</w:t>
      </w:r>
      <w:r>
        <w:rPr>
          <w:spacing w:val="-1"/>
          <w:sz w:val="28"/>
          <w:szCs w:val="28"/>
        </w:rPr>
        <w:t>s</w:t>
      </w:r>
      <w:r>
        <w:rPr>
          <w:sz w:val="28"/>
          <w:szCs w:val="28"/>
        </w:rPr>
        <w:t>t</w:t>
      </w:r>
      <w:r>
        <w:rPr>
          <w:spacing w:val="1"/>
          <w:sz w:val="28"/>
          <w:szCs w:val="28"/>
        </w:rPr>
        <w:t xml:space="preserve"> </w:t>
      </w:r>
      <w:r>
        <w:rPr>
          <w:spacing w:val="-2"/>
          <w:sz w:val="28"/>
          <w:szCs w:val="28"/>
        </w:rPr>
        <w:t>o</w:t>
      </w:r>
      <w:r>
        <w:rPr>
          <w:sz w:val="28"/>
          <w:szCs w:val="28"/>
        </w:rPr>
        <w:t xml:space="preserve">f </w:t>
      </w:r>
      <w:r>
        <w:rPr>
          <w:spacing w:val="-2"/>
          <w:sz w:val="28"/>
          <w:szCs w:val="28"/>
        </w:rPr>
        <w:t>b</w:t>
      </w:r>
      <w:r>
        <w:rPr>
          <w:spacing w:val="1"/>
          <w:sz w:val="28"/>
          <w:szCs w:val="28"/>
        </w:rPr>
        <w:t>o</w:t>
      </w:r>
      <w:r>
        <w:rPr>
          <w:spacing w:val="-1"/>
          <w:sz w:val="28"/>
          <w:szCs w:val="28"/>
        </w:rPr>
        <w:t>t</w:t>
      </w:r>
      <w:r>
        <w:rPr>
          <w:sz w:val="28"/>
          <w:szCs w:val="28"/>
        </w:rPr>
        <w:t>h</w:t>
      </w:r>
      <w:r>
        <w:rPr>
          <w:spacing w:val="-2"/>
          <w:sz w:val="28"/>
          <w:szCs w:val="28"/>
        </w:rPr>
        <w:t xml:space="preserve"> </w:t>
      </w:r>
      <w:r>
        <w:rPr>
          <w:spacing w:val="1"/>
          <w:sz w:val="28"/>
          <w:szCs w:val="28"/>
        </w:rPr>
        <w:t>b</w:t>
      </w:r>
      <w:r>
        <w:rPr>
          <w:spacing w:val="-1"/>
          <w:sz w:val="28"/>
          <w:szCs w:val="28"/>
        </w:rPr>
        <w:t>uy</w:t>
      </w:r>
      <w:r>
        <w:rPr>
          <w:sz w:val="28"/>
          <w:szCs w:val="28"/>
        </w:rPr>
        <w:t>er &amp;</w:t>
      </w:r>
      <w:r>
        <w:rPr>
          <w:spacing w:val="-1"/>
          <w:sz w:val="28"/>
          <w:szCs w:val="28"/>
        </w:rPr>
        <w:t xml:space="preserve"> </w:t>
      </w:r>
      <w:r>
        <w:rPr>
          <w:spacing w:val="1"/>
          <w:sz w:val="28"/>
          <w:szCs w:val="28"/>
        </w:rPr>
        <w:t>s</w:t>
      </w:r>
      <w:r>
        <w:rPr>
          <w:spacing w:val="-2"/>
          <w:sz w:val="28"/>
          <w:szCs w:val="28"/>
        </w:rPr>
        <w:t>e</w:t>
      </w:r>
      <w:r>
        <w:rPr>
          <w:spacing w:val="1"/>
          <w:sz w:val="28"/>
          <w:szCs w:val="28"/>
        </w:rPr>
        <w:t>ll</w:t>
      </w:r>
      <w:r>
        <w:rPr>
          <w:spacing w:val="-2"/>
          <w:sz w:val="28"/>
          <w:szCs w:val="28"/>
        </w:rPr>
        <w:t>e</w:t>
      </w:r>
      <w:r>
        <w:rPr>
          <w:sz w:val="28"/>
          <w:szCs w:val="28"/>
        </w:rPr>
        <w:t>r pa</w:t>
      </w:r>
      <w:r>
        <w:rPr>
          <w:spacing w:val="-1"/>
          <w:sz w:val="28"/>
          <w:szCs w:val="28"/>
        </w:rPr>
        <w:t>rt</w:t>
      </w:r>
      <w:r>
        <w:rPr>
          <w:spacing w:val="1"/>
          <w:sz w:val="28"/>
          <w:szCs w:val="28"/>
        </w:rPr>
        <w:t>i</w:t>
      </w:r>
      <w:r>
        <w:rPr>
          <w:sz w:val="28"/>
          <w:szCs w:val="28"/>
        </w:rPr>
        <w:t>e</w:t>
      </w:r>
      <w:r>
        <w:rPr>
          <w:spacing w:val="1"/>
          <w:sz w:val="28"/>
          <w:szCs w:val="28"/>
        </w:rPr>
        <w:t>s</w:t>
      </w:r>
      <w:r>
        <w:rPr>
          <w:sz w:val="28"/>
          <w:szCs w:val="28"/>
        </w:rPr>
        <w:t>.</w:t>
      </w:r>
    </w:p>
    <w:p w14:paraId="1C4A3EF6" w14:textId="77777777" w:rsidR="00AE7C60" w:rsidRDefault="00AE7C60" w:rsidP="003E0BA7">
      <w:pPr>
        <w:spacing w:before="2" w:line="160" w:lineRule="exact"/>
        <w:jc w:val="both"/>
        <w:rPr>
          <w:sz w:val="16"/>
          <w:szCs w:val="16"/>
        </w:rPr>
      </w:pPr>
    </w:p>
    <w:p w14:paraId="675E120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l</w:t>
      </w:r>
      <w:r>
        <w:rPr>
          <w:spacing w:val="-1"/>
          <w:sz w:val="28"/>
          <w:szCs w:val="28"/>
        </w:rPr>
        <w:t>o</w:t>
      </w:r>
      <w:r>
        <w:rPr>
          <w:sz w:val="28"/>
          <w:szCs w:val="28"/>
        </w:rPr>
        <w:t>g</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o</w:t>
      </w:r>
      <w:r>
        <w:rPr>
          <w:spacing w:val="-2"/>
          <w:sz w:val="28"/>
          <w:szCs w:val="28"/>
        </w:rPr>
        <w:t>r</w:t>
      </w:r>
      <w:r>
        <w:rPr>
          <w:spacing w:val="1"/>
          <w:sz w:val="28"/>
          <w:szCs w:val="28"/>
        </w:rPr>
        <w:t>t</w:t>
      </w:r>
      <w:r>
        <w:rPr>
          <w:sz w:val="28"/>
          <w:szCs w:val="28"/>
        </w:rPr>
        <w:t>al</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p>
    <w:p w14:paraId="1EE7366B"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pacing w:val="-1"/>
          <w:sz w:val="28"/>
          <w:szCs w:val="28"/>
        </w:rPr>
        <w:t>u</w:t>
      </w:r>
      <w:r>
        <w:rPr>
          <w:spacing w:val="1"/>
          <w:sz w:val="28"/>
          <w:szCs w:val="28"/>
        </w:rPr>
        <w:t>b</w:t>
      </w:r>
      <w:r>
        <w:rPr>
          <w:spacing w:val="-3"/>
          <w:sz w:val="28"/>
          <w:szCs w:val="28"/>
        </w:rPr>
        <w:t>m</w:t>
      </w:r>
      <w:r>
        <w:rPr>
          <w:spacing w:val="1"/>
          <w:sz w:val="28"/>
          <w:szCs w:val="28"/>
        </w:rPr>
        <w:t>i</w:t>
      </w:r>
      <w:r>
        <w:rPr>
          <w:sz w:val="28"/>
          <w:szCs w:val="28"/>
        </w:rPr>
        <w:t>t</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2"/>
          <w:sz w:val="28"/>
          <w:szCs w:val="28"/>
        </w:rPr>
        <w:t xml:space="preserve"> </w:t>
      </w:r>
      <w:r>
        <w:rPr>
          <w:spacing w:val="1"/>
          <w:sz w:val="28"/>
          <w:szCs w:val="28"/>
        </w:rPr>
        <w:t>o</w:t>
      </w:r>
      <w:r>
        <w:rPr>
          <w:sz w:val="28"/>
          <w:szCs w:val="28"/>
        </w:rPr>
        <w:t>r 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r</w:t>
      </w:r>
      <w:r>
        <w:rPr>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p>
    <w:p w14:paraId="271F7B78"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z w:val="28"/>
          <w:szCs w:val="28"/>
        </w:rPr>
        <w:t>ma</w:t>
      </w:r>
      <w:r>
        <w:rPr>
          <w:spacing w:val="-2"/>
          <w:sz w:val="28"/>
          <w:szCs w:val="28"/>
        </w:rPr>
        <w:t>r</w:t>
      </w:r>
      <w:r>
        <w:rPr>
          <w:spacing w:val="1"/>
          <w:sz w:val="28"/>
          <w:szCs w:val="28"/>
        </w:rPr>
        <w:t>t</w:t>
      </w:r>
      <w:r>
        <w:rPr>
          <w:sz w:val="28"/>
          <w:szCs w:val="28"/>
        </w:rPr>
        <w:t>-</w:t>
      </w:r>
      <w:r>
        <w:rPr>
          <w:spacing w:val="-2"/>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l</w:t>
      </w:r>
      <w:r>
        <w:rPr>
          <w:spacing w:val="-1"/>
          <w:sz w:val="28"/>
          <w:szCs w:val="28"/>
        </w:rPr>
        <w:t>og</w:t>
      </w:r>
      <w:r>
        <w:rPr>
          <w:spacing w:val="1"/>
          <w:sz w:val="28"/>
          <w:szCs w:val="28"/>
        </w:rPr>
        <w:t>i</w:t>
      </w:r>
      <w:r>
        <w:rPr>
          <w:sz w:val="28"/>
          <w:szCs w:val="28"/>
        </w:rPr>
        <w:t>c</w:t>
      </w:r>
      <w:r>
        <w:rPr>
          <w:spacing w:val="-3"/>
          <w:sz w:val="28"/>
          <w:szCs w:val="28"/>
        </w:rPr>
        <w:t xml:space="preserve"> </w:t>
      </w:r>
      <w:r>
        <w:rPr>
          <w:spacing w:val="1"/>
          <w:sz w:val="28"/>
          <w:szCs w:val="28"/>
        </w:rPr>
        <w:t>g</w:t>
      </w:r>
      <w:r>
        <w:rPr>
          <w:sz w:val="28"/>
          <w:szCs w:val="28"/>
        </w:rPr>
        <w:t>e</w:t>
      </w:r>
      <w:r>
        <w:rPr>
          <w:spacing w:val="-1"/>
          <w:sz w:val="28"/>
          <w:szCs w:val="28"/>
        </w:rPr>
        <w:t>t</w:t>
      </w:r>
      <w:r>
        <w:rPr>
          <w:sz w:val="28"/>
          <w:szCs w:val="28"/>
        </w:rPr>
        <w:t>s</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transf</w:t>
      </w:r>
      <w:r>
        <w:rPr>
          <w:spacing w:val="-1"/>
          <w:sz w:val="28"/>
          <w:szCs w:val="28"/>
        </w:rPr>
        <w:t>e</w:t>
      </w:r>
      <w:r>
        <w:rPr>
          <w:sz w:val="28"/>
          <w:szCs w:val="28"/>
        </w:rPr>
        <w:t xml:space="preserve">r of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e</w:t>
      </w:r>
    </w:p>
    <w:p w14:paraId="7DD060D7"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z w:val="28"/>
          <w:szCs w:val="28"/>
        </w:rPr>
        <w:t>re</w:t>
      </w:r>
      <w:r>
        <w:rPr>
          <w:spacing w:val="-1"/>
          <w:sz w:val="28"/>
          <w:szCs w:val="28"/>
        </w:rPr>
        <w:t>q</w:t>
      </w:r>
      <w:r>
        <w:rPr>
          <w:spacing w:val="1"/>
          <w:sz w:val="28"/>
          <w:szCs w:val="28"/>
        </w:rPr>
        <w:t>u</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 xml:space="preserve">s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s</w:t>
      </w:r>
      <w:r>
        <w:rPr>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p>
    <w:p w14:paraId="3E20056D" w14:textId="77777777" w:rsidR="00AE7C60" w:rsidRDefault="00AE7C60" w:rsidP="003E0BA7">
      <w:pPr>
        <w:spacing w:before="2" w:line="180" w:lineRule="exact"/>
        <w:jc w:val="both"/>
        <w:rPr>
          <w:sz w:val="18"/>
          <w:szCs w:val="18"/>
        </w:rPr>
      </w:pPr>
    </w:p>
    <w:p w14:paraId="6D7D0109"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n</w:t>
      </w:r>
      <w:r>
        <w:rPr>
          <w:spacing w:val="1"/>
          <w:sz w:val="28"/>
          <w:szCs w:val="28"/>
        </w:rPr>
        <w:t>n</w:t>
      </w:r>
      <w:r>
        <w:rPr>
          <w:spacing w:val="-2"/>
          <w:sz w:val="28"/>
          <w:szCs w:val="28"/>
        </w:rPr>
        <w:t>e</w:t>
      </w:r>
      <w:r>
        <w:rPr>
          <w:sz w:val="28"/>
          <w:szCs w:val="28"/>
        </w:rPr>
        <w:t>c</w:t>
      </w:r>
      <w:r>
        <w:rPr>
          <w:spacing w:val="1"/>
          <w:sz w:val="28"/>
          <w:szCs w:val="28"/>
        </w:rPr>
        <w:t>t</w:t>
      </w:r>
      <w:r>
        <w:rPr>
          <w:sz w:val="28"/>
          <w:szCs w:val="28"/>
        </w:rPr>
        <w:t>.</w:t>
      </w:r>
    </w:p>
    <w:p w14:paraId="6F9D9952" w14:textId="77777777" w:rsidR="00AE7C60" w:rsidRDefault="00AE7C60" w:rsidP="003E0BA7">
      <w:pPr>
        <w:spacing w:line="200" w:lineRule="exact"/>
        <w:jc w:val="both"/>
      </w:pPr>
    </w:p>
    <w:p w14:paraId="0C0FE417" w14:textId="77777777" w:rsidR="00AE7C60" w:rsidRDefault="00AE7C60" w:rsidP="003E0BA7">
      <w:pPr>
        <w:spacing w:line="200" w:lineRule="exact"/>
        <w:jc w:val="both"/>
      </w:pPr>
    </w:p>
    <w:p w14:paraId="58ADFF3A" w14:textId="77777777" w:rsidR="00AE7C60" w:rsidRDefault="00AE7C60" w:rsidP="003E0BA7">
      <w:pPr>
        <w:spacing w:line="200" w:lineRule="exact"/>
        <w:jc w:val="both"/>
      </w:pPr>
    </w:p>
    <w:p w14:paraId="262528BE" w14:textId="77777777" w:rsidR="00AE7C60" w:rsidRDefault="00AE7C60" w:rsidP="003E0BA7">
      <w:pPr>
        <w:spacing w:before="17" w:line="260" w:lineRule="exact"/>
        <w:jc w:val="both"/>
        <w:rPr>
          <w:sz w:val="26"/>
          <w:szCs w:val="26"/>
        </w:rPr>
      </w:pPr>
    </w:p>
    <w:p w14:paraId="7A98BE3D" w14:textId="77777777" w:rsidR="00AE7C60" w:rsidRDefault="00A44FA3" w:rsidP="003E0BA7">
      <w:pPr>
        <w:pStyle w:val="Heading2"/>
        <w:jc w:val="both"/>
        <w:rPr>
          <w:rFonts w:eastAsia="Calibri Light"/>
        </w:rPr>
      </w:pPr>
      <w:bookmarkStart w:id="25" w:name="_Toc88586882"/>
      <w:r>
        <w:rPr>
          <w:rFonts w:eastAsia="Calibri Light"/>
          <w:spacing w:val="-1"/>
        </w:rPr>
        <w:t>5</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C</w:t>
      </w:r>
      <w:r>
        <w:rPr>
          <w:rFonts w:eastAsia="Calibri Light"/>
          <w:spacing w:val="-1"/>
        </w:rPr>
        <w:t>o</w:t>
      </w:r>
      <w:r>
        <w:rPr>
          <w:rFonts w:eastAsia="Calibri Light"/>
          <w:spacing w:val="1"/>
        </w:rPr>
        <w:t>i</w:t>
      </w:r>
      <w:r>
        <w:rPr>
          <w:rFonts w:eastAsia="Calibri Light"/>
        </w:rPr>
        <w:t>n</w:t>
      </w:r>
      <w:bookmarkEnd w:id="25"/>
    </w:p>
    <w:p w14:paraId="50C7135C" w14:textId="77777777" w:rsidR="00AE7C60" w:rsidRDefault="00AE7C60" w:rsidP="003E0BA7">
      <w:pPr>
        <w:spacing w:line="200" w:lineRule="exact"/>
        <w:jc w:val="both"/>
      </w:pPr>
    </w:p>
    <w:p w14:paraId="003E8B2A" w14:textId="77777777" w:rsidR="00AE7C60" w:rsidRDefault="00AE7C60" w:rsidP="003E0BA7">
      <w:pPr>
        <w:spacing w:before="5" w:line="200" w:lineRule="exact"/>
        <w:jc w:val="both"/>
      </w:pPr>
    </w:p>
    <w:p w14:paraId="7A6D7C75" w14:textId="77777777" w:rsidR="00AE7C60" w:rsidRDefault="00A44FA3" w:rsidP="003E0BA7">
      <w:pPr>
        <w:ind w:left="170"/>
        <w:jc w:val="both"/>
        <w:rPr>
          <w:sz w:val="28"/>
          <w:szCs w:val="28"/>
        </w:rPr>
      </w:pP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a</w:t>
      </w:r>
      <w:r>
        <w:rPr>
          <w:spacing w:val="-2"/>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fe</w:t>
      </w:r>
      <w:r>
        <w:rPr>
          <w:spacing w:val="-3"/>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un</w:t>
      </w:r>
      <w:r>
        <w:rPr>
          <w:sz w:val="28"/>
          <w:szCs w:val="28"/>
        </w:rPr>
        <w:t>t</w:t>
      </w:r>
      <w:r>
        <w:rPr>
          <w:spacing w:val="-1"/>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p>
    <w:p w14:paraId="554C892B" w14:textId="77777777" w:rsidR="00AE7C60" w:rsidRDefault="00AE7C60" w:rsidP="003E0BA7">
      <w:pPr>
        <w:spacing w:before="10" w:line="140" w:lineRule="exact"/>
        <w:jc w:val="both"/>
        <w:rPr>
          <w:sz w:val="15"/>
          <w:szCs w:val="15"/>
        </w:rPr>
      </w:pPr>
    </w:p>
    <w:p w14:paraId="743717CD" w14:textId="77777777" w:rsidR="00AE7C60" w:rsidRDefault="00AE7C60" w:rsidP="003E0BA7">
      <w:pPr>
        <w:spacing w:line="200" w:lineRule="exact"/>
        <w:jc w:val="both"/>
      </w:pPr>
    </w:p>
    <w:p w14:paraId="009903DF" w14:textId="77777777" w:rsidR="00AE7C60" w:rsidRDefault="00AE7C60" w:rsidP="003E0BA7">
      <w:pPr>
        <w:spacing w:line="200" w:lineRule="exact"/>
        <w:jc w:val="both"/>
      </w:pPr>
    </w:p>
    <w:p w14:paraId="093620D0" w14:textId="77777777" w:rsidR="00AE7C60" w:rsidRDefault="00AE7C60" w:rsidP="003E0BA7">
      <w:pPr>
        <w:spacing w:line="200" w:lineRule="exact"/>
        <w:jc w:val="both"/>
      </w:pPr>
    </w:p>
    <w:p w14:paraId="7C9571C6" w14:textId="77777777" w:rsidR="00AE7C60" w:rsidRDefault="00A44FA3" w:rsidP="003E0BA7">
      <w:pPr>
        <w:pStyle w:val="Heading2"/>
        <w:jc w:val="both"/>
        <w:rPr>
          <w:rFonts w:eastAsia="Calibri Light"/>
        </w:rPr>
      </w:pPr>
      <w:bookmarkStart w:id="26" w:name="_Toc88586883"/>
      <w:r>
        <w:rPr>
          <w:rFonts w:eastAsia="Calibri Light"/>
          <w:spacing w:val="-1"/>
        </w:rPr>
        <w:lastRenderedPageBreak/>
        <w:t>5</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26"/>
    </w:p>
    <w:p w14:paraId="0C3AB6B3" w14:textId="77777777" w:rsidR="00AE7C60" w:rsidRDefault="00A44FA3" w:rsidP="003E0BA7">
      <w:pPr>
        <w:spacing w:before="37"/>
        <w:ind w:left="100"/>
        <w:jc w:val="both"/>
        <w:rPr>
          <w:sz w:val="28"/>
          <w:szCs w:val="28"/>
        </w:rPr>
      </w:pPr>
      <w:r>
        <w:rPr>
          <w:spacing w:val="1"/>
          <w:sz w:val="28"/>
          <w:szCs w:val="28"/>
        </w:rPr>
        <w:t>H</w:t>
      </w:r>
      <w:r>
        <w:rPr>
          <w:spacing w:val="-2"/>
          <w:sz w:val="28"/>
          <w:szCs w:val="28"/>
        </w:rPr>
        <w:t>a</w:t>
      </w:r>
      <w:r>
        <w:rPr>
          <w:spacing w:val="1"/>
          <w:sz w:val="28"/>
          <w:szCs w:val="28"/>
        </w:rPr>
        <w:t>n</w:t>
      </w:r>
      <w:r>
        <w:rPr>
          <w:spacing w:val="-1"/>
          <w:sz w:val="28"/>
          <w:szCs w:val="28"/>
        </w:rPr>
        <w:t>d</w:t>
      </w:r>
      <w:r>
        <w:rPr>
          <w:spacing w:val="1"/>
          <w:sz w:val="28"/>
          <w:szCs w:val="28"/>
        </w:rPr>
        <w:t>l</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z w:val="28"/>
          <w:szCs w:val="28"/>
        </w:rPr>
        <w:t>e a</w:t>
      </w:r>
      <w:r>
        <w:rPr>
          <w:spacing w:val="-3"/>
          <w:sz w:val="28"/>
          <w:szCs w:val="28"/>
        </w:rPr>
        <w:t>c</w:t>
      </w:r>
      <w:r>
        <w:rPr>
          <w:sz w:val="28"/>
          <w:szCs w:val="28"/>
        </w:rPr>
        <w:t>c</w:t>
      </w:r>
      <w:r>
        <w:rPr>
          <w:spacing w:val="-1"/>
          <w:sz w:val="28"/>
          <w:szCs w:val="28"/>
        </w:rPr>
        <w:t>ou</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p>
    <w:p w14:paraId="437FB357" w14:textId="77777777" w:rsidR="00AE7C60" w:rsidRDefault="00AE7C60" w:rsidP="003E0BA7">
      <w:pPr>
        <w:spacing w:before="8" w:line="100" w:lineRule="exact"/>
        <w:jc w:val="both"/>
        <w:rPr>
          <w:sz w:val="11"/>
          <w:szCs w:val="11"/>
        </w:rPr>
      </w:pPr>
    </w:p>
    <w:p w14:paraId="150FE0EE" w14:textId="77777777" w:rsidR="00AE7C60" w:rsidRDefault="00A44FA3" w:rsidP="003E0BA7">
      <w:pPr>
        <w:ind w:left="100"/>
        <w:jc w:val="both"/>
        <w:rPr>
          <w:sz w:val="28"/>
          <w:szCs w:val="28"/>
        </w:rPr>
      </w:pPr>
      <w:r>
        <w:rPr>
          <w:sz w:val="28"/>
          <w:szCs w:val="28"/>
        </w:rPr>
        <w:t>Crea</w:t>
      </w:r>
      <w:r>
        <w:rPr>
          <w:spacing w:val="-1"/>
          <w:sz w:val="28"/>
          <w:szCs w:val="28"/>
        </w:rPr>
        <w:t>t</w:t>
      </w:r>
      <w:r>
        <w:rPr>
          <w:sz w:val="28"/>
          <w:szCs w:val="28"/>
        </w:rPr>
        <w:t>e an</w:t>
      </w:r>
      <w:r>
        <w:rPr>
          <w:spacing w:val="1"/>
          <w:sz w:val="28"/>
          <w:szCs w:val="28"/>
        </w:rPr>
        <w:t xml:space="preserve"> </w:t>
      </w:r>
      <w:r>
        <w:rPr>
          <w:spacing w:val="-2"/>
          <w:sz w:val="28"/>
          <w:szCs w:val="28"/>
        </w:rPr>
        <w:t>a</w:t>
      </w:r>
      <w:r>
        <w:rPr>
          <w:sz w:val="28"/>
          <w:szCs w:val="28"/>
        </w:rPr>
        <w:t>cc</w:t>
      </w:r>
      <w:r>
        <w:rPr>
          <w:spacing w:val="-1"/>
          <w:sz w:val="28"/>
          <w:szCs w:val="28"/>
        </w:rPr>
        <w:t>ou</w:t>
      </w:r>
      <w:r>
        <w:rPr>
          <w:spacing w:val="1"/>
          <w:sz w:val="28"/>
          <w:szCs w:val="28"/>
        </w:rPr>
        <w:t>n</w:t>
      </w:r>
      <w:r>
        <w:rPr>
          <w:sz w:val="28"/>
          <w:szCs w:val="28"/>
        </w:rPr>
        <w:t>t</w:t>
      </w:r>
      <w:r>
        <w:rPr>
          <w:spacing w:val="-2"/>
          <w:sz w:val="28"/>
          <w:szCs w:val="28"/>
        </w:rPr>
        <w:t xml:space="preserve"> </w:t>
      </w:r>
      <w:r>
        <w:rPr>
          <w:rFonts w:ascii="MS PGothic" w:eastAsia="MS PGothic" w:hAnsi="MS PGothic" w:cs="MS PGothic"/>
          <w:sz w:val="28"/>
          <w:szCs w:val="28"/>
        </w:rPr>
        <w:t>→</w:t>
      </w:r>
      <w:r>
        <w:rPr>
          <w:rFonts w:ascii="MS PGothic" w:eastAsia="MS PGothic" w:hAnsi="MS PGothic" w:cs="MS PGothic"/>
          <w:spacing w:val="-23"/>
          <w:sz w:val="28"/>
          <w:szCs w:val="28"/>
        </w:rPr>
        <w:t xml:space="preserve"> </w:t>
      </w:r>
      <w:r>
        <w:rPr>
          <w:spacing w:val="1"/>
          <w:sz w:val="28"/>
          <w:szCs w:val="28"/>
        </w:rPr>
        <w:t>s</w:t>
      </w:r>
      <w:r>
        <w:rPr>
          <w:sz w:val="28"/>
          <w:szCs w:val="28"/>
        </w:rPr>
        <w:t>e</w:t>
      </w:r>
      <w:r>
        <w:rPr>
          <w:spacing w:val="-1"/>
          <w:sz w:val="28"/>
          <w:szCs w:val="28"/>
        </w:rPr>
        <w:t>n</w:t>
      </w:r>
      <w:r>
        <w:rPr>
          <w:spacing w:val="1"/>
          <w:sz w:val="28"/>
          <w:szCs w:val="28"/>
        </w:rPr>
        <w:t>d</w:t>
      </w:r>
      <w:r>
        <w:rPr>
          <w:sz w:val="28"/>
          <w:szCs w:val="28"/>
        </w:rPr>
        <w:t>,</w:t>
      </w:r>
      <w:r>
        <w:rPr>
          <w:spacing w:val="-1"/>
          <w:sz w:val="28"/>
          <w:szCs w:val="28"/>
        </w:rPr>
        <w:t xml:space="preserve"> </w:t>
      </w:r>
      <w:r>
        <w:rPr>
          <w:sz w:val="28"/>
          <w:szCs w:val="28"/>
        </w:rPr>
        <w:t>re</w:t>
      </w:r>
      <w:r>
        <w:rPr>
          <w:spacing w:val="-2"/>
          <w:sz w:val="28"/>
          <w:szCs w:val="28"/>
        </w:rPr>
        <w:t>c</w:t>
      </w:r>
      <w:r>
        <w:rPr>
          <w:sz w:val="28"/>
          <w:szCs w:val="28"/>
        </w:rPr>
        <w:t>e</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h</w:t>
      </w:r>
      <w:r>
        <w:rPr>
          <w:spacing w:val="1"/>
          <w:sz w:val="28"/>
          <w:szCs w:val="28"/>
        </w:rPr>
        <w:t>o</w:t>
      </w:r>
      <w:r>
        <w:rPr>
          <w:spacing w:val="-1"/>
          <w:sz w:val="28"/>
          <w:szCs w:val="28"/>
        </w:rPr>
        <w:t>l</w:t>
      </w:r>
      <w:r>
        <w:rPr>
          <w:sz w:val="28"/>
          <w:szCs w:val="28"/>
        </w:rPr>
        <w:t>d</w:t>
      </w:r>
    </w:p>
    <w:p w14:paraId="1D34D983" w14:textId="77777777" w:rsidR="00AE7C60" w:rsidRDefault="00AE7C60" w:rsidP="003E0BA7">
      <w:pPr>
        <w:spacing w:before="9" w:line="140" w:lineRule="exact"/>
        <w:jc w:val="both"/>
        <w:rPr>
          <w:sz w:val="15"/>
          <w:szCs w:val="15"/>
        </w:rPr>
      </w:pPr>
    </w:p>
    <w:p w14:paraId="271BBBE8" w14:textId="77777777" w:rsidR="00AE7C60" w:rsidRDefault="00AE7C60" w:rsidP="003E0BA7">
      <w:pPr>
        <w:spacing w:line="200" w:lineRule="exact"/>
        <w:jc w:val="both"/>
      </w:pPr>
    </w:p>
    <w:p w14:paraId="6E04876C" w14:textId="77777777" w:rsidR="00AE7C60" w:rsidRDefault="00A44FA3" w:rsidP="003E0BA7">
      <w:pPr>
        <w:pStyle w:val="Heading2"/>
        <w:jc w:val="both"/>
        <w:rPr>
          <w:rFonts w:eastAsia="Calibri Light"/>
        </w:rPr>
      </w:pPr>
      <w:bookmarkStart w:id="27" w:name="_Toc88586884"/>
      <w:r>
        <w:rPr>
          <w:rFonts w:eastAsia="Calibri Light"/>
          <w:spacing w:val="-1"/>
        </w:rPr>
        <w:t>5</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w:t>
      </w:r>
      <w:bookmarkEnd w:id="27"/>
    </w:p>
    <w:p w14:paraId="1D22C7EA" w14:textId="77777777" w:rsidR="0044022A" w:rsidRDefault="00A44FA3" w:rsidP="003E0BA7">
      <w:pPr>
        <w:spacing w:before="37" w:line="255" w:lineRule="auto"/>
        <w:ind w:left="100" w:right="257"/>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 xml:space="preserve">re </w:t>
      </w:r>
      <w:r>
        <w:rPr>
          <w:spacing w:val="-2"/>
          <w:sz w:val="28"/>
          <w:szCs w:val="28"/>
        </w:rPr>
        <w:t>i</w:t>
      </w:r>
      <w:r>
        <w:rPr>
          <w:spacing w:val="-1"/>
          <w:sz w:val="28"/>
          <w:szCs w:val="28"/>
        </w:rPr>
        <w:t>s</w:t>
      </w:r>
      <w:r>
        <w:rPr>
          <w:spacing w:val="1"/>
          <w:sz w:val="28"/>
          <w:szCs w:val="28"/>
        </w:rPr>
        <w:t>su</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4"/>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sidR="003C6354">
        <w:rPr>
          <w:sz w:val="28"/>
          <w:szCs w:val="28"/>
        </w:rPr>
        <w:t>they</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e c</w:t>
      </w:r>
      <w:r>
        <w:rPr>
          <w:spacing w:val="-2"/>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pacing w:val="-2"/>
          <w:sz w:val="28"/>
          <w:szCs w:val="28"/>
        </w:rPr>
        <w:t>e</w:t>
      </w:r>
      <w:r>
        <w:rPr>
          <w:sz w:val="28"/>
          <w:szCs w:val="28"/>
        </w:rPr>
        <w:t xml:space="preserve">s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pacing w:val="-2"/>
          <w:sz w:val="28"/>
          <w:szCs w:val="28"/>
        </w:rPr>
        <w:t>a</w:t>
      </w:r>
      <w:r>
        <w:rPr>
          <w:sz w:val="28"/>
          <w:szCs w:val="28"/>
        </w:rPr>
        <w:t>l</w:t>
      </w:r>
      <w:r>
        <w:rPr>
          <w:spacing w:val="-2"/>
          <w:sz w:val="28"/>
          <w:szCs w:val="28"/>
        </w:rPr>
        <w:t xml:space="preserve"> </w:t>
      </w:r>
      <w:r>
        <w:rPr>
          <w:sz w:val="28"/>
          <w:szCs w:val="28"/>
        </w:rPr>
        <w:t>ca</w:t>
      </w:r>
      <w:r>
        <w:rPr>
          <w:spacing w:val="-1"/>
          <w:sz w:val="28"/>
          <w:szCs w:val="28"/>
        </w:rPr>
        <w:t>p</w:t>
      </w:r>
      <w:r>
        <w:rPr>
          <w:spacing w:val="1"/>
          <w:sz w:val="28"/>
          <w:szCs w:val="28"/>
        </w:rPr>
        <w:t>it</w:t>
      </w:r>
      <w:r>
        <w:rPr>
          <w:spacing w:val="-2"/>
          <w:sz w:val="28"/>
          <w:szCs w:val="28"/>
        </w:rPr>
        <w:t>a</w:t>
      </w:r>
      <w:r>
        <w:rPr>
          <w:spacing w:val="1"/>
          <w:sz w:val="28"/>
          <w:szCs w:val="28"/>
        </w:rPr>
        <w:t>l</w:t>
      </w:r>
      <w:r>
        <w:rPr>
          <w:sz w:val="28"/>
          <w:szCs w:val="28"/>
        </w:rPr>
        <w:t>.</w:t>
      </w:r>
      <w:r>
        <w:rPr>
          <w:spacing w:val="-1"/>
          <w:sz w:val="28"/>
          <w:szCs w:val="28"/>
        </w:rPr>
        <w:t xml:space="preserve"> </w:t>
      </w:r>
      <w:r>
        <w:rPr>
          <w:spacing w:val="-2"/>
          <w:sz w:val="28"/>
          <w:szCs w:val="28"/>
        </w:rPr>
        <w:t>I</w:t>
      </w:r>
      <w:r>
        <w:rPr>
          <w:spacing w:val="1"/>
          <w:sz w:val="28"/>
          <w:szCs w:val="28"/>
        </w:rPr>
        <w:t>nv</w:t>
      </w:r>
      <w:r>
        <w:rPr>
          <w:spacing w:val="-2"/>
          <w:sz w:val="28"/>
          <w:szCs w:val="28"/>
        </w:rPr>
        <w:t>e</w:t>
      </w:r>
      <w:r>
        <w:rPr>
          <w:spacing w:val="-1"/>
          <w:sz w:val="28"/>
          <w:szCs w:val="28"/>
        </w:rPr>
        <w:t>s</w:t>
      </w:r>
      <w:r>
        <w:rPr>
          <w:spacing w:val="1"/>
          <w:sz w:val="28"/>
          <w:szCs w:val="28"/>
        </w:rPr>
        <w:t>to</w:t>
      </w:r>
      <w:r>
        <w:rPr>
          <w:spacing w:val="-2"/>
          <w:sz w:val="28"/>
          <w:szCs w:val="28"/>
        </w:rPr>
        <w:t>r</w:t>
      </w:r>
      <w:r>
        <w:rPr>
          <w:sz w:val="28"/>
          <w:szCs w:val="28"/>
        </w:rPr>
        <w:t>s</w:t>
      </w:r>
      <w:r>
        <w:rPr>
          <w:spacing w:val="1"/>
          <w:sz w:val="28"/>
          <w:szCs w:val="28"/>
        </w:rPr>
        <w:t xml:space="preserve"> </w:t>
      </w:r>
      <w:r>
        <w:rPr>
          <w:sz w:val="28"/>
          <w:szCs w:val="28"/>
        </w:rPr>
        <w:t>re</w:t>
      </w:r>
      <w:r>
        <w:rPr>
          <w:spacing w:val="-3"/>
          <w:sz w:val="28"/>
          <w:szCs w:val="28"/>
        </w:rPr>
        <w:t>c</w:t>
      </w:r>
      <w:r>
        <w:rPr>
          <w:spacing w:val="-2"/>
          <w:sz w:val="28"/>
          <w:szCs w:val="28"/>
        </w:rPr>
        <w:t>e</w:t>
      </w:r>
      <w:r>
        <w:rPr>
          <w:spacing w:val="1"/>
          <w:sz w:val="28"/>
          <w:szCs w:val="28"/>
        </w:rPr>
        <w:t>iv</w:t>
      </w:r>
      <w:r>
        <w:rPr>
          <w:sz w:val="28"/>
          <w:szCs w:val="28"/>
        </w:rPr>
        <w:t>e</w:t>
      </w:r>
      <w:r>
        <w:rPr>
          <w:spacing w:val="-3"/>
          <w:sz w:val="28"/>
          <w:szCs w:val="28"/>
        </w:rPr>
        <w:t xml:space="preserve"> </w:t>
      </w:r>
      <w:r>
        <w:rPr>
          <w:sz w:val="28"/>
          <w:szCs w:val="28"/>
        </w:rPr>
        <w:t xml:space="preserve">a </w:t>
      </w:r>
      <w:r>
        <w:rPr>
          <w:spacing w:val="-2"/>
          <w:sz w:val="28"/>
          <w:szCs w:val="28"/>
        </w:rPr>
        <w:t>u</w:t>
      </w:r>
      <w:r>
        <w:rPr>
          <w:spacing w:val="1"/>
          <w:sz w:val="28"/>
          <w:szCs w:val="28"/>
        </w:rPr>
        <w:t>n</w:t>
      </w:r>
      <w:r>
        <w:rPr>
          <w:spacing w:val="-1"/>
          <w:sz w:val="28"/>
          <w:szCs w:val="28"/>
        </w:rPr>
        <w:t>iq</w:t>
      </w:r>
      <w:r>
        <w:rPr>
          <w:spacing w:val="1"/>
          <w:sz w:val="28"/>
          <w:szCs w:val="28"/>
        </w:rPr>
        <w:t>u</w:t>
      </w:r>
      <w:r>
        <w:rPr>
          <w:sz w:val="28"/>
          <w:szCs w:val="28"/>
        </w:rPr>
        <w:t xml:space="preserve">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it</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t</w:t>
      </w:r>
      <w:r>
        <w:rPr>
          <w:sz w:val="28"/>
          <w:szCs w:val="28"/>
        </w:rPr>
        <w:t>y</w:t>
      </w:r>
      <w:r>
        <w:rPr>
          <w:spacing w:val="1"/>
          <w:sz w:val="28"/>
          <w:szCs w:val="28"/>
        </w:rPr>
        <w:t xml:space="preserve"> </w:t>
      </w:r>
      <w:r>
        <w:rPr>
          <w:spacing w:val="-3"/>
          <w:sz w:val="28"/>
          <w:szCs w:val="28"/>
        </w:rPr>
        <w:t>r</w:t>
      </w:r>
      <w:r>
        <w:rPr>
          <w:spacing w:val="1"/>
          <w:sz w:val="28"/>
          <w:szCs w:val="28"/>
        </w:rPr>
        <w:t>i</w:t>
      </w:r>
      <w:r>
        <w:rPr>
          <w:spacing w:val="-1"/>
          <w:sz w:val="28"/>
          <w:szCs w:val="28"/>
        </w:rPr>
        <w:t>gh</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pacing w:val="-3"/>
          <w:sz w:val="28"/>
          <w:szCs w:val="28"/>
        </w:rPr>
        <w:t>a</w:t>
      </w:r>
      <w:r>
        <w:rPr>
          <w:sz w:val="28"/>
          <w:szCs w:val="28"/>
        </w:rPr>
        <w:t xml:space="preserve">re </w:t>
      </w:r>
      <w:r>
        <w:rPr>
          <w:spacing w:val="-2"/>
          <w:sz w:val="28"/>
          <w:szCs w:val="28"/>
        </w:rPr>
        <w:t>s</w:t>
      </w:r>
      <w:r>
        <w:rPr>
          <w:spacing w:val="1"/>
          <w:sz w:val="28"/>
          <w:szCs w:val="28"/>
        </w:rPr>
        <w:t>t</w:t>
      </w:r>
      <w:r>
        <w:rPr>
          <w:spacing w:val="-1"/>
          <w:sz w:val="28"/>
          <w:szCs w:val="28"/>
        </w:rPr>
        <w:t>o</w:t>
      </w:r>
      <w:r>
        <w:rPr>
          <w:sz w:val="28"/>
          <w:szCs w:val="28"/>
        </w:rPr>
        <w:t>r</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 xml:space="preserve">h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ts</w:t>
      </w:r>
      <w:r>
        <w:rPr>
          <w:sz w:val="28"/>
          <w:szCs w:val="28"/>
        </w:rPr>
        <w:t>.</w:t>
      </w:r>
    </w:p>
    <w:p w14:paraId="3BD0CDAC" w14:textId="72F431AE" w:rsidR="00AE7C60" w:rsidRDefault="00A44FA3" w:rsidP="003E0BA7">
      <w:pPr>
        <w:spacing w:before="37" w:line="255" w:lineRule="auto"/>
        <w:ind w:left="100" w:right="257"/>
        <w:jc w:val="both"/>
        <w:rPr>
          <w:sz w:val="28"/>
          <w:szCs w:val="28"/>
        </w:rPr>
      </w:pPr>
      <w:r>
        <w:rPr>
          <w:sz w:val="28"/>
          <w:szCs w:val="28"/>
        </w:rPr>
        <w:t>It</w:t>
      </w:r>
      <w:r>
        <w:rPr>
          <w:spacing w:val="1"/>
          <w:sz w:val="28"/>
          <w:szCs w:val="28"/>
        </w:rPr>
        <w:t xml:space="preserve"> </w:t>
      </w:r>
      <w:r>
        <w:rPr>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pacing w:val="-1"/>
          <w:sz w:val="28"/>
          <w:szCs w:val="28"/>
        </w:rPr>
        <w:t>w</w:t>
      </w:r>
      <w:r>
        <w:rPr>
          <w:sz w:val="28"/>
          <w:szCs w:val="28"/>
        </w:rPr>
        <w:t>o</w:t>
      </w:r>
      <w:r>
        <w:rPr>
          <w:spacing w:val="1"/>
          <w:sz w:val="28"/>
          <w:szCs w:val="28"/>
        </w:rPr>
        <w:t xml:space="preserve"> </w:t>
      </w:r>
      <w:r>
        <w:rPr>
          <w:spacing w:val="-2"/>
          <w:sz w:val="28"/>
          <w:szCs w:val="28"/>
        </w:rPr>
        <w:t>p</w:t>
      </w:r>
      <w:r>
        <w:rPr>
          <w:spacing w:val="1"/>
          <w:sz w:val="28"/>
          <w:szCs w:val="28"/>
        </w:rPr>
        <w:t>l</w:t>
      </w:r>
      <w:r>
        <w:rPr>
          <w:spacing w:val="-2"/>
          <w:sz w:val="28"/>
          <w:szCs w:val="28"/>
        </w:rPr>
        <w:t>a</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i</w:t>
      </w:r>
      <w:r>
        <w:rPr>
          <w:spacing w:val="-1"/>
          <w:sz w:val="28"/>
          <w:szCs w:val="28"/>
        </w:rPr>
        <w:t>s</w:t>
      </w:r>
      <w:r>
        <w:rPr>
          <w:spacing w:val="1"/>
          <w:sz w:val="28"/>
          <w:szCs w:val="28"/>
        </w:rPr>
        <w:t>su</w:t>
      </w:r>
      <w:r>
        <w:rPr>
          <w:spacing w:val="-2"/>
          <w:sz w:val="28"/>
          <w:szCs w:val="28"/>
        </w:rPr>
        <w:t>e</w:t>
      </w:r>
      <w:r>
        <w:rPr>
          <w:spacing w:val="4"/>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w:t>
      </w:r>
      <w:r>
        <w:rPr>
          <w:spacing w:val="-1"/>
          <w:sz w:val="28"/>
          <w:szCs w:val="28"/>
        </w:rPr>
        <w:t>s</w:t>
      </w:r>
      <w:r>
        <w:rPr>
          <w:sz w:val="28"/>
          <w:szCs w:val="28"/>
        </w:rPr>
        <w:t>:</w:t>
      </w:r>
    </w:p>
    <w:p w14:paraId="546F2589" w14:textId="77777777" w:rsidR="00AE7C60" w:rsidRDefault="00AE7C60" w:rsidP="003E0BA7">
      <w:pPr>
        <w:spacing w:before="2" w:line="180" w:lineRule="exact"/>
        <w:jc w:val="both"/>
        <w:rPr>
          <w:sz w:val="18"/>
          <w:szCs w:val="18"/>
        </w:rPr>
      </w:pPr>
    </w:p>
    <w:p w14:paraId="46FFE1BE" w14:textId="77777777" w:rsidR="00AE7C60" w:rsidRDefault="00A44FA3" w:rsidP="003E0BA7">
      <w:pPr>
        <w:ind w:left="100"/>
        <w:jc w:val="both"/>
        <w:rPr>
          <w:sz w:val="28"/>
          <w:szCs w:val="28"/>
        </w:rPr>
      </w:pPr>
      <w:r>
        <w:rPr>
          <w:spacing w:val="1"/>
          <w:sz w:val="28"/>
          <w:szCs w:val="28"/>
        </w:rPr>
        <w:t>1</w:t>
      </w:r>
      <w:r>
        <w:rPr>
          <w:sz w:val="28"/>
          <w:szCs w:val="28"/>
        </w:rPr>
        <w:t>.</w:t>
      </w:r>
      <w:r>
        <w:rPr>
          <w:spacing w:val="-1"/>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y</w:t>
      </w:r>
      <w:r>
        <w:rPr>
          <w:sz w:val="28"/>
          <w:szCs w:val="28"/>
        </w:rPr>
        <w:t>’s</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p>
    <w:p w14:paraId="61842238" w14:textId="77777777" w:rsidR="00AE7C60" w:rsidRDefault="00AE7C60" w:rsidP="003E0BA7">
      <w:pPr>
        <w:spacing w:before="2" w:line="180" w:lineRule="exact"/>
        <w:jc w:val="both"/>
        <w:rPr>
          <w:sz w:val="18"/>
          <w:szCs w:val="18"/>
        </w:rPr>
      </w:pPr>
    </w:p>
    <w:p w14:paraId="2521A346" w14:textId="77777777" w:rsidR="00AE7C60" w:rsidRDefault="00A44FA3" w:rsidP="003E0BA7">
      <w:pPr>
        <w:ind w:left="100"/>
        <w:jc w:val="both"/>
        <w:rPr>
          <w:sz w:val="28"/>
          <w:szCs w:val="28"/>
        </w:rPr>
      </w:pPr>
      <w:r>
        <w:rPr>
          <w:spacing w:val="1"/>
          <w:sz w:val="28"/>
          <w:szCs w:val="28"/>
        </w:rPr>
        <w:t>2</w:t>
      </w:r>
      <w:r>
        <w:rPr>
          <w:sz w:val="28"/>
          <w:szCs w:val="28"/>
        </w:rPr>
        <w:t>.</w:t>
      </w:r>
      <w:r>
        <w:rPr>
          <w:spacing w:val="-1"/>
          <w:sz w:val="28"/>
          <w:szCs w:val="28"/>
        </w:rPr>
        <w:t xml:space="preserve"> b</w:t>
      </w:r>
      <w:r>
        <w:rPr>
          <w:spacing w:val="1"/>
          <w:sz w:val="28"/>
          <w:szCs w:val="28"/>
        </w:rPr>
        <w:t>uy</w:t>
      </w:r>
      <w:r>
        <w:rPr>
          <w:sz w:val="28"/>
          <w:szCs w:val="28"/>
        </w:rPr>
        <w:t>,</w:t>
      </w:r>
      <w:r>
        <w:rPr>
          <w:spacing w:val="-3"/>
          <w:sz w:val="28"/>
          <w:szCs w:val="28"/>
        </w:rPr>
        <w:t xml:space="preserve"> </w:t>
      </w:r>
      <w:r>
        <w:rPr>
          <w:spacing w:val="1"/>
          <w:sz w:val="28"/>
          <w:szCs w:val="28"/>
        </w:rPr>
        <w:t>s</w:t>
      </w:r>
      <w:r>
        <w:rPr>
          <w:sz w:val="28"/>
          <w:szCs w:val="28"/>
        </w:rPr>
        <w:t>e</w:t>
      </w:r>
      <w:r>
        <w:rPr>
          <w:spacing w:val="-1"/>
          <w:sz w:val="28"/>
          <w:szCs w:val="28"/>
        </w:rPr>
        <w:t>l</w:t>
      </w:r>
      <w:r>
        <w:rPr>
          <w:spacing w:val="2"/>
          <w:sz w:val="28"/>
          <w:szCs w:val="28"/>
        </w:rPr>
        <w:t>l</w:t>
      </w:r>
      <w:r>
        <w:rPr>
          <w:sz w:val="28"/>
          <w:szCs w:val="28"/>
        </w:rPr>
        <w:t>,</w:t>
      </w:r>
      <w:r>
        <w:rPr>
          <w:spacing w:val="-1"/>
          <w:sz w:val="28"/>
          <w:szCs w:val="28"/>
        </w:rPr>
        <w:t xml:space="preserve"> </w:t>
      </w:r>
      <w:r>
        <w:rPr>
          <w:spacing w:val="1"/>
          <w:sz w:val="28"/>
          <w:szCs w:val="28"/>
        </w:rPr>
        <w:t>o</w:t>
      </w:r>
      <w:r>
        <w:rPr>
          <w:sz w:val="28"/>
          <w:szCs w:val="28"/>
        </w:rPr>
        <w:t>r</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p>
    <w:p w14:paraId="1681819C" w14:textId="77777777" w:rsidR="00AE7C60" w:rsidRDefault="00AE7C60" w:rsidP="003E0BA7">
      <w:pPr>
        <w:spacing w:before="13" w:line="240" w:lineRule="exact"/>
        <w:jc w:val="both"/>
        <w:rPr>
          <w:sz w:val="24"/>
          <w:szCs w:val="24"/>
        </w:rPr>
      </w:pPr>
    </w:p>
    <w:p w14:paraId="0155F499" w14:textId="18C4826D" w:rsidR="00AE7C60" w:rsidRDefault="00A44FA3" w:rsidP="003E0BA7">
      <w:pPr>
        <w:pStyle w:val="Heading1"/>
        <w:jc w:val="both"/>
        <w:rPr>
          <w:rFonts w:eastAsia="Calibri Light"/>
        </w:rPr>
      </w:pPr>
      <w:bookmarkStart w:id="28" w:name="_Toc88586885"/>
      <w:r>
        <w:rPr>
          <w:rFonts w:eastAsia="Calibri Light"/>
          <w:spacing w:val="-1"/>
        </w:rPr>
        <w:t>6</w:t>
      </w:r>
      <w:r>
        <w:rPr>
          <w:rFonts w:eastAsia="Calibri Light"/>
        </w:rPr>
        <w:t xml:space="preserve">.     </w:t>
      </w:r>
      <w:r>
        <w:rPr>
          <w:rFonts w:eastAsia="Calibri Light"/>
          <w:spacing w:val="45"/>
        </w:rPr>
        <w:t xml:space="preserve"> </w:t>
      </w:r>
      <w:r>
        <w:rPr>
          <w:rFonts w:eastAsia="Calibri Light"/>
        </w:rPr>
        <w:t>S</w:t>
      </w:r>
      <w:r>
        <w:rPr>
          <w:rFonts w:eastAsia="Calibri Light"/>
          <w:spacing w:val="-1"/>
        </w:rPr>
        <w:t>u</w:t>
      </w:r>
      <w:r>
        <w:rPr>
          <w:rFonts w:eastAsia="Calibri Light"/>
        </w:rPr>
        <w:t>p</w:t>
      </w:r>
      <w:r>
        <w:rPr>
          <w:rFonts w:eastAsia="Calibri Light"/>
          <w:spacing w:val="2"/>
        </w:rPr>
        <w:t>p</w:t>
      </w:r>
      <w:r>
        <w:rPr>
          <w:rFonts w:eastAsia="Calibri Light"/>
        </w:rPr>
        <w:t>ly</w:t>
      </w:r>
      <w:r>
        <w:rPr>
          <w:rFonts w:eastAsia="Calibri Light"/>
          <w:spacing w:val="-9"/>
        </w:rPr>
        <w:t xml:space="preserve"> </w:t>
      </w:r>
      <w:r>
        <w:rPr>
          <w:rFonts w:eastAsia="Calibri Light"/>
        </w:rPr>
        <w:t>and</w:t>
      </w:r>
      <w:r>
        <w:rPr>
          <w:rFonts w:eastAsia="Calibri Light"/>
          <w:spacing w:val="-5"/>
        </w:rPr>
        <w:t xml:space="preserve"> </w:t>
      </w:r>
      <w:r>
        <w:rPr>
          <w:rFonts w:eastAsia="Calibri Light"/>
          <w:spacing w:val="1"/>
        </w:rPr>
        <w:t>I</w:t>
      </w:r>
      <w:r>
        <w:rPr>
          <w:rFonts w:eastAsia="Calibri Light"/>
        </w:rPr>
        <w:t>CO</w:t>
      </w:r>
      <w:r w:rsidR="003E0BA7">
        <w:rPr>
          <w:rFonts w:eastAsia="Calibri Light"/>
        </w:rPr>
        <w:t xml:space="preserve"> (</w:t>
      </w:r>
      <w:proofErr w:type="spellStart"/>
      <w:r w:rsidR="003E0BA7">
        <w:rPr>
          <w:rFonts w:eastAsia="Calibri Light"/>
        </w:rPr>
        <w:t>Tokenomics</w:t>
      </w:r>
      <w:proofErr w:type="spellEnd"/>
      <w:r w:rsidR="003E0BA7">
        <w:rPr>
          <w:rFonts w:eastAsia="Calibri Light"/>
        </w:rPr>
        <w:t>)</w:t>
      </w:r>
      <w:bookmarkEnd w:id="28"/>
    </w:p>
    <w:p w14:paraId="4F58F8AE" w14:textId="3816682B" w:rsidR="00AE7C60" w:rsidRPr="00201BDA" w:rsidRDefault="00A44FA3" w:rsidP="003E0BA7">
      <w:pPr>
        <w:spacing w:before="37" w:line="259" w:lineRule="auto"/>
        <w:ind w:left="100" w:right="69"/>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pacing w:val="-2"/>
          <w:sz w:val="28"/>
          <w:szCs w:val="28"/>
        </w:rPr>
        <w:t>i</w:t>
      </w:r>
      <w:r>
        <w:rPr>
          <w:sz w:val="28"/>
          <w:szCs w:val="28"/>
        </w:rPr>
        <w:t>s</w:t>
      </w:r>
      <w:r>
        <w:rPr>
          <w:spacing w:val="3"/>
          <w:sz w:val="28"/>
          <w:szCs w:val="28"/>
        </w:rPr>
        <w:t xml:space="preserve"> </w:t>
      </w:r>
      <w:r w:rsidR="00107488">
        <w:rPr>
          <w:spacing w:val="-1"/>
          <w:sz w:val="28"/>
          <w:szCs w:val="28"/>
        </w:rPr>
        <w:t>29</w:t>
      </w:r>
      <w:r>
        <w:rPr>
          <w:sz w:val="28"/>
          <w:szCs w:val="28"/>
        </w:rPr>
        <w:t>,000,</w:t>
      </w:r>
      <w:r>
        <w:rPr>
          <w:spacing w:val="-1"/>
          <w:sz w:val="28"/>
          <w:szCs w:val="28"/>
        </w:rPr>
        <w:t>00</w:t>
      </w:r>
      <w:r>
        <w:rPr>
          <w:spacing w:val="1"/>
          <w:sz w:val="28"/>
          <w:szCs w:val="28"/>
        </w:rPr>
        <w:t>0</w:t>
      </w:r>
      <w:r>
        <w:rPr>
          <w:sz w:val="28"/>
          <w:szCs w:val="28"/>
        </w:rPr>
        <w:t>,</w:t>
      </w:r>
      <w:r>
        <w:rPr>
          <w:spacing w:val="-2"/>
          <w:sz w:val="28"/>
          <w:szCs w:val="28"/>
        </w:rPr>
        <w:t>0</w:t>
      </w:r>
      <w:r>
        <w:rPr>
          <w:spacing w:val="1"/>
          <w:sz w:val="28"/>
          <w:szCs w:val="28"/>
        </w:rPr>
        <w:t>0</w:t>
      </w:r>
      <w:r>
        <w:rPr>
          <w:sz w:val="28"/>
          <w:szCs w:val="28"/>
        </w:rPr>
        <w:t xml:space="preserve">0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d</w:t>
      </w:r>
      <w:r>
        <w:rPr>
          <w:spacing w:val="-1"/>
          <w:sz w:val="28"/>
          <w:szCs w:val="28"/>
        </w:rPr>
        <w:t>iv</w:t>
      </w:r>
      <w:r>
        <w:rPr>
          <w:spacing w:val="1"/>
          <w:sz w:val="28"/>
          <w:szCs w:val="28"/>
        </w:rPr>
        <w:t>i</w:t>
      </w:r>
      <w:r>
        <w:rPr>
          <w:spacing w:val="-1"/>
          <w:sz w:val="28"/>
          <w:szCs w:val="28"/>
        </w:rPr>
        <w:t>s</w:t>
      </w:r>
      <w:r>
        <w:rPr>
          <w:spacing w:val="1"/>
          <w:sz w:val="28"/>
          <w:szCs w:val="28"/>
        </w:rPr>
        <w:t>i</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z w:val="28"/>
          <w:szCs w:val="28"/>
        </w:rPr>
        <w:t>a</w:t>
      </w:r>
      <w:r>
        <w:rPr>
          <w:spacing w:val="-2"/>
          <w:sz w:val="28"/>
          <w:szCs w:val="28"/>
        </w:rPr>
        <w:t>c</w:t>
      </w:r>
      <w:r>
        <w:rPr>
          <w:sz w:val="28"/>
          <w:szCs w:val="28"/>
        </w:rPr>
        <w:t>c</w:t>
      </w:r>
      <w:r>
        <w:rPr>
          <w:spacing w:val="1"/>
          <w:sz w:val="28"/>
          <w:szCs w:val="28"/>
        </w:rPr>
        <w:t>o</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 xml:space="preserve">g </w:t>
      </w:r>
      <w:r>
        <w:rPr>
          <w:spacing w:val="1"/>
          <w:sz w:val="28"/>
          <w:szCs w:val="28"/>
        </w:rPr>
        <w:t>o</w:t>
      </w:r>
      <w:r>
        <w:rPr>
          <w:spacing w:val="-1"/>
          <w:sz w:val="28"/>
          <w:szCs w:val="28"/>
        </w:rPr>
        <w:t>n</w:t>
      </w:r>
    </w:p>
    <w:p w14:paraId="23491623" w14:textId="77777777" w:rsidR="00AE7C60" w:rsidRDefault="00AE7C60" w:rsidP="003E0BA7">
      <w:pPr>
        <w:spacing w:line="200" w:lineRule="exact"/>
        <w:jc w:val="both"/>
      </w:pPr>
    </w:p>
    <w:p w14:paraId="45E2F7E8"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1"/>
          <w:sz w:val="28"/>
          <w:szCs w:val="28"/>
        </w:rPr>
        <w:t xml:space="preserve"> </w:t>
      </w:r>
      <w:r>
        <w:rPr>
          <w:spacing w:val="-3"/>
          <w:sz w:val="28"/>
          <w:szCs w:val="28"/>
        </w:rPr>
        <w:t>R</w:t>
      </w:r>
      <w:r>
        <w:rPr>
          <w:sz w:val="28"/>
          <w:szCs w:val="28"/>
        </w:rPr>
        <w:t>e</w:t>
      </w:r>
      <w:r>
        <w:rPr>
          <w:spacing w:val="1"/>
          <w:sz w:val="28"/>
          <w:szCs w:val="28"/>
        </w:rPr>
        <w:t>s</w:t>
      </w:r>
      <w:r>
        <w:rPr>
          <w:spacing w:val="-2"/>
          <w:sz w:val="28"/>
          <w:szCs w:val="28"/>
        </w:rPr>
        <w:t>e</w:t>
      </w:r>
      <w:r>
        <w:rPr>
          <w:sz w:val="28"/>
          <w:szCs w:val="28"/>
        </w:rPr>
        <w:t>r</w:t>
      </w:r>
      <w:r>
        <w:rPr>
          <w:spacing w:val="1"/>
          <w:sz w:val="28"/>
          <w:szCs w:val="28"/>
        </w:rPr>
        <w:t>v</w:t>
      </w:r>
      <w:r>
        <w:rPr>
          <w:sz w:val="28"/>
          <w:szCs w:val="28"/>
        </w:rPr>
        <w:t>e</w:t>
      </w:r>
      <w:r>
        <w:rPr>
          <w:spacing w:val="-3"/>
          <w:sz w:val="28"/>
          <w:szCs w:val="28"/>
        </w:rPr>
        <w:t xml:space="preserve"> </w:t>
      </w:r>
      <w:r>
        <w:rPr>
          <w:spacing w:val="-1"/>
          <w:sz w:val="28"/>
          <w:szCs w:val="28"/>
        </w:rPr>
        <w:t>%</w:t>
      </w:r>
      <w:r>
        <w:rPr>
          <w:spacing w:val="3"/>
          <w:sz w:val="28"/>
          <w:szCs w:val="28"/>
        </w:rPr>
        <w:t>1</w:t>
      </w:r>
      <w:r>
        <w:rPr>
          <w:spacing w:val="1"/>
          <w:sz w:val="28"/>
          <w:szCs w:val="28"/>
        </w:rPr>
        <w:t>4</w:t>
      </w:r>
      <w:r>
        <w:rPr>
          <w:spacing w:val="-3"/>
          <w:sz w:val="28"/>
          <w:szCs w:val="28"/>
        </w:rPr>
        <w:t>.0</w:t>
      </w:r>
    </w:p>
    <w:p w14:paraId="2F4D6C27"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20</w:t>
      </w:r>
      <w:r>
        <w:rPr>
          <w:spacing w:val="-3"/>
          <w:sz w:val="28"/>
          <w:szCs w:val="28"/>
        </w:rPr>
        <w:t>.</w:t>
      </w:r>
      <w:r>
        <w:rPr>
          <w:sz w:val="28"/>
          <w:szCs w:val="28"/>
        </w:rPr>
        <w:t>0</w:t>
      </w:r>
    </w:p>
    <w:p w14:paraId="483AEB16"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r>
        <w:rPr>
          <w:spacing w:val="-3"/>
          <w:sz w:val="28"/>
          <w:szCs w:val="28"/>
        </w:rPr>
        <w:t xml:space="preserve"> </w:t>
      </w:r>
      <w:r>
        <w:rPr>
          <w:spacing w:val="2"/>
          <w:sz w:val="28"/>
          <w:szCs w:val="28"/>
        </w:rPr>
        <w:t>%</w:t>
      </w:r>
      <w:r>
        <w:rPr>
          <w:spacing w:val="1"/>
          <w:sz w:val="28"/>
          <w:szCs w:val="28"/>
        </w:rPr>
        <w:t>4</w:t>
      </w:r>
      <w:r>
        <w:rPr>
          <w:spacing w:val="-3"/>
          <w:sz w:val="28"/>
          <w:szCs w:val="28"/>
        </w:rPr>
        <w:t>.</w:t>
      </w:r>
      <w:r>
        <w:rPr>
          <w:sz w:val="28"/>
          <w:szCs w:val="28"/>
        </w:rPr>
        <w:t>5</w:t>
      </w:r>
    </w:p>
    <w:p w14:paraId="17597972"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z w:val="28"/>
          <w:szCs w:val="28"/>
        </w:rPr>
        <w:t>%</w:t>
      </w:r>
      <w:r>
        <w:rPr>
          <w:spacing w:val="1"/>
          <w:sz w:val="28"/>
          <w:szCs w:val="28"/>
        </w:rPr>
        <w:t>20</w:t>
      </w:r>
      <w:r>
        <w:rPr>
          <w:spacing w:val="-3"/>
          <w:sz w:val="28"/>
          <w:szCs w:val="28"/>
        </w:rPr>
        <w:t>.0</w:t>
      </w:r>
    </w:p>
    <w:p w14:paraId="5E94C4B5"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dv</w:t>
      </w:r>
      <w:r>
        <w:rPr>
          <w:spacing w:val="1"/>
          <w:sz w:val="28"/>
          <w:szCs w:val="28"/>
        </w:rPr>
        <w:t>i</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%4</w:t>
      </w:r>
      <w:r>
        <w:rPr>
          <w:spacing w:val="-2"/>
          <w:sz w:val="28"/>
          <w:szCs w:val="28"/>
        </w:rPr>
        <w:t>.</w:t>
      </w:r>
      <w:r>
        <w:rPr>
          <w:sz w:val="28"/>
          <w:szCs w:val="28"/>
        </w:rPr>
        <w:t>5</w:t>
      </w:r>
    </w:p>
    <w:p w14:paraId="0C4B39BC"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t>
      </w:r>
      <w:r>
        <w:rPr>
          <w:sz w:val="28"/>
          <w:szCs w:val="28"/>
        </w:rPr>
        <w:t>1</w:t>
      </w:r>
      <w:r>
        <w:rPr>
          <w:spacing w:val="1"/>
          <w:sz w:val="28"/>
          <w:szCs w:val="28"/>
        </w:rPr>
        <w:t>6</w:t>
      </w:r>
      <w:r>
        <w:rPr>
          <w:spacing w:val="-1"/>
          <w:sz w:val="28"/>
          <w:szCs w:val="28"/>
        </w:rPr>
        <w:t>.0</w:t>
      </w:r>
    </w:p>
    <w:p w14:paraId="3CF29CF1"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eam</w:t>
      </w:r>
      <w:r>
        <w:rPr>
          <w:spacing w:val="-3"/>
          <w:sz w:val="28"/>
          <w:szCs w:val="28"/>
        </w:rPr>
        <w:t xml:space="preserve"> </w:t>
      </w:r>
      <w:r>
        <w:rPr>
          <w:spacing w:val="-1"/>
          <w:sz w:val="28"/>
          <w:szCs w:val="28"/>
        </w:rPr>
        <w:t>%</w:t>
      </w:r>
      <w:r>
        <w:rPr>
          <w:spacing w:val="2"/>
          <w:sz w:val="28"/>
          <w:szCs w:val="28"/>
        </w:rPr>
        <w:t>1</w:t>
      </w:r>
      <w:r>
        <w:rPr>
          <w:spacing w:val="1"/>
          <w:sz w:val="28"/>
          <w:szCs w:val="28"/>
        </w:rPr>
        <w:t>7</w:t>
      </w:r>
      <w:r>
        <w:rPr>
          <w:spacing w:val="-3"/>
          <w:sz w:val="28"/>
          <w:szCs w:val="28"/>
        </w:rPr>
        <w:t>.</w:t>
      </w:r>
      <w:r>
        <w:rPr>
          <w:sz w:val="28"/>
          <w:szCs w:val="28"/>
        </w:rPr>
        <w:t>5</w:t>
      </w:r>
    </w:p>
    <w:p w14:paraId="427B9381" w14:textId="29D51821" w:rsidR="00320981" w:rsidRDefault="00A44FA3" w:rsidP="003E0BA7">
      <w:pPr>
        <w:spacing w:before="2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w</w:t>
      </w:r>
      <w:r>
        <w:rPr>
          <w:sz w:val="28"/>
          <w:szCs w:val="28"/>
        </w:rPr>
        <w:t>a</w:t>
      </w:r>
      <w:r>
        <w:rPr>
          <w:spacing w:val="-2"/>
          <w:sz w:val="28"/>
          <w:szCs w:val="28"/>
        </w:rPr>
        <w:t>r</w:t>
      </w:r>
      <w:r>
        <w:rPr>
          <w:spacing w:val="-1"/>
          <w:sz w:val="28"/>
          <w:szCs w:val="28"/>
        </w:rPr>
        <w:t>d</w:t>
      </w:r>
      <w:r>
        <w:rPr>
          <w:sz w:val="28"/>
          <w:szCs w:val="28"/>
        </w:rPr>
        <w:t>s</w:t>
      </w:r>
      <w:r>
        <w:rPr>
          <w:spacing w:val="1"/>
          <w:sz w:val="28"/>
          <w:szCs w:val="28"/>
        </w:rPr>
        <w:t xml:space="preserve"> </w:t>
      </w:r>
      <w:r>
        <w:rPr>
          <w:spacing w:val="-1"/>
          <w:sz w:val="28"/>
          <w:szCs w:val="28"/>
        </w:rPr>
        <w:t>%</w:t>
      </w:r>
      <w:r>
        <w:rPr>
          <w:spacing w:val="1"/>
          <w:sz w:val="28"/>
          <w:szCs w:val="28"/>
        </w:rPr>
        <w:t>3</w:t>
      </w:r>
      <w:r>
        <w:rPr>
          <w:spacing w:val="-3"/>
          <w:sz w:val="28"/>
          <w:szCs w:val="28"/>
        </w:rPr>
        <w:t>.</w:t>
      </w:r>
      <w:r>
        <w:rPr>
          <w:sz w:val="28"/>
          <w:szCs w:val="28"/>
        </w:rPr>
        <w:t>5</w:t>
      </w:r>
    </w:p>
    <w:p w14:paraId="6F0B7297" w14:textId="77777777" w:rsidR="00320981" w:rsidRDefault="00320981">
      <w:pPr>
        <w:rPr>
          <w:sz w:val="28"/>
          <w:szCs w:val="28"/>
        </w:rPr>
      </w:pPr>
      <w:r>
        <w:rPr>
          <w:sz w:val="28"/>
          <w:szCs w:val="28"/>
        </w:rPr>
        <w:br w:type="page"/>
      </w:r>
    </w:p>
    <w:p w14:paraId="7E76ACEE" w14:textId="201DE74E" w:rsidR="00AE7C60" w:rsidRDefault="00AE7C60" w:rsidP="003E0BA7">
      <w:pPr>
        <w:spacing w:before="28"/>
        <w:ind w:left="460"/>
        <w:jc w:val="both"/>
        <w:rPr>
          <w:sz w:val="28"/>
          <w:szCs w:val="28"/>
        </w:rPr>
      </w:pPr>
    </w:p>
    <w:p w14:paraId="3318406B" w14:textId="5BF8521F" w:rsidR="00AE7C60" w:rsidRDefault="00AE7C60" w:rsidP="003E0BA7">
      <w:pPr>
        <w:spacing w:line="200" w:lineRule="exact"/>
        <w:jc w:val="both"/>
      </w:pPr>
    </w:p>
    <w:p w14:paraId="446C1C44" w14:textId="6C2BCCD0" w:rsidR="00AE7C60" w:rsidRDefault="00A44FA3" w:rsidP="003E0BA7">
      <w:pPr>
        <w:pStyle w:val="Heading2"/>
        <w:jc w:val="both"/>
        <w:rPr>
          <w:rFonts w:eastAsia="Calibri Light"/>
        </w:rPr>
      </w:pPr>
      <w:bookmarkStart w:id="29" w:name="_Toc88586886"/>
      <w:r>
        <w:rPr>
          <w:rFonts w:eastAsia="Calibri Light"/>
          <w:spacing w:val="-1"/>
        </w:rPr>
        <w:t>6</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O</w:t>
      </w:r>
      <w:r>
        <w:rPr>
          <w:rFonts w:eastAsia="Calibri Light"/>
          <w:spacing w:val="1"/>
        </w:rPr>
        <w:t>v</w:t>
      </w:r>
      <w:r>
        <w:rPr>
          <w:rFonts w:eastAsia="Calibri Light"/>
        </w:rPr>
        <w:t>e</w:t>
      </w:r>
      <w:r>
        <w:rPr>
          <w:rFonts w:eastAsia="Calibri Light"/>
          <w:spacing w:val="1"/>
        </w:rPr>
        <w:t>r</w:t>
      </w:r>
      <w:r>
        <w:rPr>
          <w:rFonts w:eastAsia="Calibri Light"/>
        </w:rPr>
        <w:t>all</w:t>
      </w:r>
      <w:bookmarkEnd w:id="29"/>
    </w:p>
    <w:p w14:paraId="4C7E992D" w14:textId="15EA9636" w:rsidR="00320981" w:rsidRDefault="00A44FA3" w:rsidP="00320981">
      <w:pPr>
        <w:spacing w:before="37"/>
        <w:ind w:left="100"/>
        <w:jc w:val="both"/>
      </w:pP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o</w:t>
      </w:r>
      <w:r>
        <w:rPr>
          <w:spacing w:val="1"/>
          <w:sz w:val="28"/>
          <w:szCs w:val="28"/>
        </w:rPr>
        <w:t>v</w:t>
      </w:r>
      <w:r>
        <w:rPr>
          <w:sz w:val="28"/>
          <w:szCs w:val="28"/>
        </w:rPr>
        <w:t>er</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h</w:t>
      </w:r>
      <w:r>
        <w:rPr>
          <w:sz w:val="28"/>
          <w:szCs w:val="28"/>
        </w:rPr>
        <w:t>art</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13664109" w14:textId="0C12CA30" w:rsidR="00320981" w:rsidRDefault="004C27CE" w:rsidP="004C27CE">
      <w:r w:rsidRPr="004C27CE">
        <w:rPr>
          <w:noProof/>
        </w:rPr>
        <w:drawing>
          <wp:anchor distT="0" distB="0" distL="114300" distR="114300" simplePos="0" relativeHeight="251663360" behindDoc="1" locked="0" layoutInCell="1" allowOverlap="1" wp14:anchorId="40D8CC18" wp14:editId="2DED8405">
            <wp:simplePos x="0" y="0"/>
            <wp:positionH relativeFrom="page">
              <wp:align>center</wp:align>
            </wp:positionH>
            <wp:positionV relativeFrom="paragraph">
              <wp:posOffset>338727</wp:posOffset>
            </wp:positionV>
            <wp:extent cx="5943600" cy="4632325"/>
            <wp:effectExtent l="0" t="0" r="0" b="0"/>
            <wp:wrapNone/>
            <wp:docPr id="3" name="Chart 3">
              <a:extLst xmlns:a="http://schemas.openxmlformats.org/drawingml/2006/main">
                <a:ext uri="{FF2B5EF4-FFF2-40B4-BE49-F238E27FC236}">
                  <a16:creationId xmlns:a16="http://schemas.microsoft.com/office/drawing/2014/main" id="{6B95BAA4-F823-4930-B366-01155EF15A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Pr="004C27CE">
        <w:t xml:space="preserve"> </w:t>
      </w:r>
      <w:r w:rsidR="00320981">
        <w:br w:type="page"/>
      </w:r>
    </w:p>
    <w:p w14:paraId="3F517F0A" w14:textId="61FB1F51" w:rsidR="00AE7C60" w:rsidRDefault="00AE7C60" w:rsidP="003E0BA7">
      <w:pPr>
        <w:spacing w:before="37"/>
        <w:ind w:left="100"/>
        <w:jc w:val="both"/>
      </w:pPr>
    </w:p>
    <w:p w14:paraId="2FC727B8" w14:textId="77777777" w:rsidR="00AE7C60" w:rsidRDefault="00AE7C60" w:rsidP="003E0BA7">
      <w:pPr>
        <w:spacing w:line="200" w:lineRule="exact"/>
        <w:jc w:val="both"/>
      </w:pPr>
    </w:p>
    <w:p w14:paraId="064B9C8F" w14:textId="77777777" w:rsidR="00AE7C60" w:rsidRDefault="00AE7C60" w:rsidP="003E0BA7">
      <w:pPr>
        <w:spacing w:line="200" w:lineRule="exact"/>
        <w:jc w:val="both"/>
      </w:pPr>
    </w:p>
    <w:p w14:paraId="1DC1BDD8" w14:textId="77777777" w:rsidR="00AE7C60" w:rsidRDefault="00AE7C60" w:rsidP="003E0BA7">
      <w:pPr>
        <w:spacing w:line="200" w:lineRule="exact"/>
        <w:jc w:val="both"/>
      </w:pPr>
    </w:p>
    <w:p w14:paraId="36A2D260" w14:textId="77777777" w:rsidR="00AE7C60" w:rsidRDefault="00A44FA3" w:rsidP="003E0BA7">
      <w:pPr>
        <w:pStyle w:val="Heading2"/>
        <w:jc w:val="both"/>
        <w:rPr>
          <w:rFonts w:eastAsia="Calibri Light"/>
        </w:rPr>
      </w:pPr>
      <w:bookmarkStart w:id="30" w:name="_Toc88586887"/>
      <w:r>
        <w:rPr>
          <w:rFonts w:eastAsia="Calibri Light"/>
          <w:spacing w:val="-1"/>
        </w:rPr>
        <w:t>6</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Sale</w:t>
      </w:r>
      <w:r>
        <w:rPr>
          <w:rFonts w:eastAsia="Calibri Light"/>
          <w:spacing w:val="-5"/>
        </w:rPr>
        <w:t xml:space="preserve"> </w:t>
      </w:r>
      <w:r>
        <w:rPr>
          <w:rFonts w:eastAsia="Calibri Light"/>
        </w:rPr>
        <w:t>e</w:t>
      </w:r>
      <w:r>
        <w:rPr>
          <w:rFonts w:eastAsia="Calibri Light"/>
          <w:spacing w:val="2"/>
        </w:rPr>
        <w:t>v</w:t>
      </w:r>
      <w:r>
        <w:rPr>
          <w:rFonts w:eastAsia="Calibri Light"/>
        </w:rPr>
        <w:t>ents</w:t>
      </w:r>
      <w:bookmarkEnd w:id="30"/>
    </w:p>
    <w:p w14:paraId="1F6D87C4" w14:textId="05AF1813" w:rsidR="00AE7C60" w:rsidRDefault="00A44FA3" w:rsidP="003E0BA7">
      <w:pPr>
        <w:spacing w:before="37"/>
        <w:ind w:left="820"/>
        <w:jc w:val="both"/>
        <w:rPr>
          <w:sz w:val="28"/>
          <w:szCs w:val="28"/>
        </w:rPr>
      </w:pPr>
      <w:r>
        <w:rPr>
          <w:sz w:val="28"/>
          <w:szCs w:val="28"/>
        </w:rPr>
        <w:t>•</w:t>
      </w:r>
      <w:r>
        <w:rPr>
          <w:spacing w:val="69"/>
          <w:sz w:val="28"/>
          <w:szCs w:val="28"/>
        </w:rPr>
        <w:t xml:space="preserve"> </w:t>
      </w:r>
      <w:r>
        <w:rPr>
          <w:sz w:val="28"/>
          <w:szCs w:val="28"/>
        </w:rPr>
        <w:t>P</w:t>
      </w:r>
      <w:r>
        <w:rPr>
          <w:spacing w:val="1"/>
          <w:sz w:val="28"/>
          <w:szCs w:val="28"/>
        </w:rPr>
        <w:t>u</w:t>
      </w:r>
      <w:r>
        <w:rPr>
          <w:spacing w:val="-1"/>
          <w:sz w:val="28"/>
          <w:szCs w:val="28"/>
        </w:rPr>
        <w:t>b</w:t>
      </w:r>
      <w:r>
        <w:rPr>
          <w:spacing w:val="1"/>
          <w:sz w:val="28"/>
          <w:szCs w:val="28"/>
        </w:rPr>
        <w:t>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w:t>
      </w:r>
      <w:r>
        <w:rPr>
          <w:spacing w:val="1"/>
          <w:sz w:val="28"/>
          <w:szCs w:val="28"/>
        </w:rPr>
        <w:t>0</w:t>
      </w:r>
      <w:r>
        <w:rPr>
          <w:spacing w:val="-3"/>
          <w:sz w:val="28"/>
          <w:szCs w:val="28"/>
        </w:rPr>
        <w:t>.</w:t>
      </w:r>
      <w:r w:rsidR="00D449E0">
        <w:rPr>
          <w:sz w:val="28"/>
          <w:szCs w:val="28"/>
        </w:rPr>
        <w:t>0</w:t>
      </w:r>
      <w:r w:rsidR="00D449E0">
        <w:rPr>
          <w:spacing w:val="3"/>
          <w:sz w:val="28"/>
          <w:szCs w:val="28"/>
        </w:rPr>
        <w:t>:</w:t>
      </w:r>
    </w:p>
    <w:p w14:paraId="47FE2A57" w14:textId="77777777" w:rsidR="00AE7C60" w:rsidRDefault="00AE7C60" w:rsidP="003E0BA7">
      <w:pPr>
        <w:spacing w:before="7" w:line="180" w:lineRule="exact"/>
        <w:jc w:val="both"/>
        <w:rPr>
          <w:sz w:val="18"/>
          <w:szCs w:val="18"/>
        </w:rPr>
      </w:pPr>
    </w:p>
    <w:p w14:paraId="7CAB3806" w14:textId="6AFE3B91" w:rsidR="00AE7C60" w:rsidRDefault="00A44FA3" w:rsidP="004D4E81">
      <w:pPr>
        <w:ind w:left="1900" w:right="4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ICO</w:t>
      </w:r>
      <w:r w:rsidR="004D4E81">
        <w:rPr>
          <w:sz w:val="28"/>
          <w:szCs w:val="28"/>
        </w:rPr>
        <w:t xml:space="preserve"> (Presale)</w:t>
      </w:r>
      <w:r>
        <w:rPr>
          <w:sz w:val="28"/>
          <w:szCs w:val="28"/>
        </w:rPr>
        <w:t>:</w:t>
      </w:r>
      <w:r w:rsidR="004928D8">
        <w:rPr>
          <w:sz w:val="28"/>
          <w:szCs w:val="28"/>
        </w:rPr>
        <w:t xml:space="preserve"> </w:t>
      </w:r>
      <w:r>
        <w:rPr>
          <w:spacing w:val="-1"/>
          <w:sz w:val="28"/>
          <w:szCs w:val="28"/>
        </w:rPr>
        <w:t>%</w:t>
      </w:r>
      <w:r w:rsidR="003C2AE5" w:rsidRPr="003C2AE5">
        <w:rPr>
          <w:spacing w:val="1"/>
          <w:sz w:val="28"/>
          <w:szCs w:val="28"/>
        </w:rPr>
        <w:t>20</w:t>
      </w:r>
      <w:r w:rsidR="004D4E81">
        <w:rPr>
          <w:sz w:val="28"/>
          <w:szCs w:val="28"/>
        </w:rPr>
        <w:t xml:space="preserve"> (50 Phases, section 6.5)</w:t>
      </w:r>
    </w:p>
    <w:p w14:paraId="111EB26B" w14:textId="77777777" w:rsidR="00AE7C60" w:rsidRDefault="00AE7C60" w:rsidP="003E0BA7">
      <w:pPr>
        <w:spacing w:before="2" w:line="160" w:lineRule="exact"/>
        <w:jc w:val="both"/>
        <w:rPr>
          <w:sz w:val="16"/>
          <w:szCs w:val="16"/>
        </w:rPr>
      </w:pPr>
    </w:p>
    <w:p w14:paraId="61AF78DA" w14:textId="77777777" w:rsidR="00AE7C60" w:rsidRDefault="00A44FA3" w:rsidP="003E0BA7">
      <w:pPr>
        <w:ind w:left="820"/>
        <w:jc w:val="both"/>
        <w:rPr>
          <w:sz w:val="28"/>
          <w:szCs w:val="28"/>
        </w:rPr>
      </w:pPr>
      <w:r>
        <w:rPr>
          <w:sz w:val="28"/>
          <w:szCs w:val="28"/>
        </w:rPr>
        <w:t>•</w:t>
      </w:r>
      <w:r>
        <w:rPr>
          <w:spacing w:val="69"/>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2"/>
          <w:sz w:val="28"/>
          <w:szCs w:val="28"/>
        </w:rPr>
        <w:t>a</w:t>
      </w:r>
      <w:r>
        <w:rPr>
          <w:spacing w:val="1"/>
          <w:sz w:val="28"/>
          <w:szCs w:val="28"/>
        </w:rPr>
        <w:t>l</w:t>
      </w:r>
      <w:r>
        <w:rPr>
          <w:sz w:val="28"/>
          <w:szCs w:val="28"/>
        </w:rPr>
        <w:t xml:space="preserve">e </w:t>
      </w:r>
      <w:r>
        <w:rPr>
          <w:spacing w:val="-2"/>
          <w:sz w:val="28"/>
          <w:szCs w:val="28"/>
        </w:rPr>
        <w:t>%</w:t>
      </w:r>
      <w:r>
        <w:rPr>
          <w:spacing w:val="1"/>
          <w:sz w:val="28"/>
          <w:szCs w:val="28"/>
        </w:rPr>
        <w:t>4</w:t>
      </w:r>
      <w:r>
        <w:rPr>
          <w:spacing w:val="-3"/>
          <w:sz w:val="28"/>
          <w:szCs w:val="28"/>
        </w:rPr>
        <w:t>.</w:t>
      </w:r>
      <w:r>
        <w:rPr>
          <w:sz w:val="28"/>
          <w:szCs w:val="28"/>
        </w:rPr>
        <w:t>5</w:t>
      </w:r>
    </w:p>
    <w:p w14:paraId="23BC3610" w14:textId="77777777" w:rsidR="00AE7C60" w:rsidRDefault="00AE7C60" w:rsidP="003E0BA7">
      <w:pPr>
        <w:spacing w:line="200" w:lineRule="exact"/>
        <w:jc w:val="both"/>
      </w:pPr>
    </w:p>
    <w:p w14:paraId="0672C8C0" w14:textId="77777777" w:rsidR="00AE7C60" w:rsidRDefault="00AE7C60" w:rsidP="003E0BA7">
      <w:pPr>
        <w:spacing w:line="200" w:lineRule="exact"/>
        <w:jc w:val="both"/>
      </w:pPr>
    </w:p>
    <w:p w14:paraId="7C8C256B" w14:textId="77777777" w:rsidR="00AE7C60" w:rsidRDefault="00AE7C60" w:rsidP="003E0BA7">
      <w:pPr>
        <w:spacing w:before="7" w:line="280" w:lineRule="exact"/>
        <w:jc w:val="both"/>
        <w:rPr>
          <w:sz w:val="28"/>
          <w:szCs w:val="28"/>
        </w:rPr>
      </w:pPr>
    </w:p>
    <w:tbl>
      <w:tblPr>
        <w:tblStyle w:val="TableGrid"/>
        <w:tblW w:w="9350" w:type="dxa"/>
        <w:tblLook w:val="04A0" w:firstRow="1" w:lastRow="0" w:firstColumn="1" w:lastColumn="0" w:noHBand="0" w:noVBand="1"/>
      </w:tblPr>
      <w:tblGrid>
        <w:gridCol w:w="3116"/>
        <w:gridCol w:w="3117"/>
        <w:gridCol w:w="3117"/>
      </w:tblGrid>
      <w:tr w:rsidR="003C2AE5" w14:paraId="0AD41680" w14:textId="77777777" w:rsidTr="00C746B8">
        <w:trPr>
          <w:trHeight w:val="327"/>
        </w:trPr>
        <w:tc>
          <w:tcPr>
            <w:tcW w:w="3116" w:type="dxa"/>
            <w:vAlign w:val="center"/>
          </w:tcPr>
          <w:p w14:paraId="6F0EDEC3" w14:textId="13CFD2A2" w:rsidR="003C2AE5" w:rsidRPr="005C4B53" w:rsidRDefault="003C2AE5" w:rsidP="003C2AE5">
            <w:pPr>
              <w:jc w:val="center"/>
              <w:rPr>
                <w:b/>
                <w:bCs/>
                <w:sz w:val="28"/>
                <w:szCs w:val="28"/>
              </w:rPr>
            </w:pPr>
            <w:r w:rsidRPr="005C4B53">
              <w:rPr>
                <w:b/>
                <w:bCs/>
                <w:sz w:val="28"/>
                <w:szCs w:val="28"/>
              </w:rPr>
              <w:t>Public sale</w:t>
            </w:r>
          </w:p>
        </w:tc>
        <w:tc>
          <w:tcPr>
            <w:tcW w:w="3117" w:type="dxa"/>
            <w:vAlign w:val="center"/>
          </w:tcPr>
          <w:p w14:paraId="2884CC76" w14:textId="65EFB068" w:rsidR="003C2AE5" w:rsidRPr="00C746B8" w:rsidRDefault="003C2AE5" w:rsidP="003C2AE5">
            <w:pPr>
              <w:rPr>
                <w:sz w:val="28"/>
                <w:szCs w:val="28"/>
              </w:rPr>
            </w:pPr>
            <w:r w:rsidRPr="00C746B8">
              <w:rPr>
                <w:sz w:val="28"/>
                <w:szCs w:val="28"/>
              </w:rPr>
              <w:t>ICO (Presale)</w:t>
            </w:r>
          </w:p>
        </w:tc>
        <w:tc>
          <w:tcPr>
            <w:tcW w:w="3117" w:type="dxa"/>
            <w:vAlign w:val="center"/>
          </w:tcPr>
          <w:p w14:paraId="09A49AD2" w14:textId="7268FBF6" w:rsidR="003C2AE5" w:rsidRDefault="003C2AE5" w:rsidP="003C2AE5">
            <w:pPr>
              <w:jc w:val="center"/>
              <w:rPr>
                <w:spacing w:val="1"/>
                <w:sz w:val="28"/>
                <w:szCs w:val="28"/>
              </w:rPr>
            </w:pPr>
            <w:r>
              <w:rPr>
                <w:spacing w:val="1"/>
                <w:sz w:val="28"/>
                <w:szCs w:val="28"/>
              </w:rPr>
              <w:t>%20</w:t>
            </w:r>
          </w:p>
        </w:tc>
      </w:tr>
      <w:tr w:rsidR="003C2AE5" w14:paraId="6A883D85" w14:textId="77777777" w:rsidTr="00C746B8">
        <w:trPr>
          <w:trHeight w:val="327"/>
        </w:trPr>
        <w:tc>
          <w:tcPr>
            <w:tcW w:w="3116" w:type="dxa"/>
            <w:vAlign w:val="center"/>
          </w:tcPr>
          <w:p w14:paraId="4CD2C4FE" w14:textId="580FD74B" w:rsidR="003C2AE5" w:rsidRPr="005C4B53" w:rsidRDefault="003C2AE5" w:rsidP="003C2AE5">
            <w:pPr>
              <w:jc w:val="center"/>
              <w:rPr>
                <w:b/>
                <w:bCs/>
                <w:sz w:val="28"/>
                <w:szCs w:val="28"/>
              </w:rPr>
            </w:pPr>
            <w:r w:rsidRPr="005C4B53">
              <w:rPr>
                <w:b/>
                <w:bCs/>
                <w:sz w:val="28"/>
                <w:szCs w:val="28"/>
              </w:rPr>
              <w:t>Private sale</w:t>
            </w:r>
          </w:p>
        </w:tc>
        <w:tc>
          <w:tcPr>
            <w:tcW w:w="3117" w:type="dxa"/>
            <w:vAlign w:val="center"/>
          </w:tcPr>
          <w:p w14:paraId="4CDC271A" w14:textId="773392E9" w:rsidR="003C2AE5" w:rsidRPr="00C746B8" w:rsidRDefault="003C2AE5" w:rsidP="003C2AE5">
            <w:pPr>
              <w:rPr>
                <w:sz w:val="28"/>
                <w:szCs w:val="28"/>
              </w:rPr>
            </w:pPr>
            <w:r w:rsidRPr="00C746B8">
              <w:rPr>
                <w:sz w:val="28"/>
                <w:szCs w:val="28"/>
              </w:rPr>
              <w:t>Private sale</w:t>
            </w:r>
          </w:p>
        </w:tc>
        <w:tc>
          <w:tcPr>
            <w:tcW w:w="3117" w:type="dxa"/>
            <w:vAlign w:val="center"/>
          </w:tcPr>
          <w:p w14:paraId="6FAD5DE3" w14:textId="1BAFE2D0" w:rsidR="003C2AE5" w:rsidRPr="006A75FB" w:rsidRDefault="003C2AE5" w:rsidP="003C2AE5">
            <w:pPr>
              <w:jc w:val="center"/>
            </w:pPr>
            <w:r>
              <w:rPr>
                <w:spacing w:val="1"/>
                <w:sz w:val="28"/>
                <w:szCs w:val="28"/>
              </w:rPr>
              <w:t>%4</w:t>
            </w:r>
            <w:r>
              <w:rPr>
                <w:spacing w:val="-3"/>
                <w:sz w:val="28"/>
                <w:szCs w:val="28"/>
              </w:rPr>
              <w:t>.</w:t>
            </w:r>
            <w:r>
              <w:rPr>
                <w:sz w:val="28"/>
                <w:szCs w:val="28"/>
              </w:rPr>
              <w:t>5</w:t>
            </w:r>
          </w:p>
        </w:tc>
      </w:tr>
      <w:tr w:rsidR="003C2AE5" w14:paraId="78949B9C" w14:textId="77777777" w:rsidTr="00C746B8">
        <w:trPr>
          <w:trHeight w:val="327"/>
        </w:trPr>
        <w:tc>
          <w:tcPr>
            <w:tcW w:w="6233" w:type="dxa"/>
            <w:gridSpan w:val="2"/>
            <w:vAlign w:val="center"/>
          </w:tcPr>
          <w:p w14:paraId="15AB83A8" w14:textId="3A049D7D" w:rsidR="003C2AE5" w:rsidRPr="00C746B8" w:rsidRDefault="003C2AE5" w:rsidP="003C2AE5">
            <w:pPr>
              <w:jc w:val="center"/>
              <w:rPr>
                <w:sz w:val="28"/>
                <w:szCs w:val="28"/>
              </w:rPr>
            </w:pPr>
            <w:r w:rsidRPr="00C746B8">
              <w:rPr>
                <w:sz w:val="28"/>
                <w:szCs w:val="28"/>
              </w:rPr>
              <w:t>TOTAL</w:t>
            </w:r>
          </w:p>
        </w:tc>
        <w:tc>
          <w:tcPr>
            <w:tcW w:w="3117" w:type="dxa"/>
            <w:vAlign w:val="center"/>
          </w:tcPr>
          <w:p w14:paraId="03EABE45" w14:textId="459CFDC2" w:rsidR="003C2AE5" w:rsidRPr="006A75FB" w:rsidRDefault="003C2AE5" w:rsidP="003C2AE5">
            <w:pPr>
              <w:jc w:val="center"/>
            </w:pPr>
            <w:r>
              <w:rPr>
                <w:spacing w:val="1"/>
                <w:sz w:val="28"/>
                <w:szCs w:val="28"/>
              </w:rPr>
              <w:t>%</w:t>
            </w:r>
            <w:r>
              <w:rPr>
                <w:spacing w:val="-1"/>
                <w:sz w:val="28"/>
                <w:szCs w:val="28"/>
              </w:rPr>
              <w:t>2</w:t>
            </w:r>
            <w:r>
              <w:rPr>
                <w:spacing w:val="1"/>
                <w:sz w:val="28"/>
                <w:szCs w:val="28"/>
              </w:rPr>
              <w:t>4</w:t>
            </w:r>
            <w:r>
              <w:rPr>
                <w:spacing w:val="-3"/>
                <w:sz w:val="28"/>
                <w:szCs w:val="28"/>
              </w:rPr>
              <w:t>.</w:t>
            </w:r>
            <w:r>
              <w:rPr>
                <w:sz w:val="28"/>
                <w:szCs w:val="28"/>
              </w:rPr>
              <w:t>5</w:t>
            </w:r>
          </w:p>
        </w:tc>
      </w:tr>
    </w:tbl>
    <w:p w14:paraId="319B5296" w14:textId="5D1FEB91" w:rsidR="00AE7C60" w:rsidRDefault="00AE7C60" w:rsidP="003E0BA7">
      <w:pPr>
        <w:spacing w:before="1" w:line="140" w:lineRule="exact"/>
        <w:jc w:val="both"/>
        <w:rPr>
          <w:sz w:val="15"/>
          <w:szCs w:val="15"/>
        </w:rPr>
      </w:pPr>
    </w:p>
    <w:p w14:paraId="2C9D0234" w14:textId="1E6A4748" w:rsidR="006A75FB" w:rsidRDefault="006A75FB" w:rsidP="003E0BA7">
      <w:pPr>
        <w:spacing w:before="1" w:line="140" w:lineRule="exact"/>
        <w:jc w:val="both"/>
        <w:rPr>
          <w:sz w:val="15"/>
          <w:szCs w:val="15"/>
        </w:rPr>
      </w:pPr>
    </w:p>
    <w:p w14:paraId="6E3D4615" w14:textId="77777777" w:rsidR="006A75FB" w:rsidRDefault="006A75FB" w:rsidP="003E0BA7">
      <w:pPr>
        <w:spacing w:before="1" w:line="140" w:lineRule="exact"/>
        <w:jc w:val="both"/>
        <w:rPr>
          <w:sz w:val="15"/>
          <w:szCs w:val="15"/>
        </w:rPr>
      </w:pPr>
    </w:p>
    <w:p w14:paraId="2EBC1DA9" w14:textId="77777777" w:rsidR="00AE7C60" w:rsidRDefault="00AE7C60" w:rsidP="003E0BA7">
      <w:pPr>
        <w:spacing w:line="200" w:lineRule="exact"/>
        <w:jc w:val="both"/>
      </w:pPr>
    </w:p>
    <w:p w14:paraId="53DE6598" w14:textId="77777777" w:rsidR="00AE7C60" w:rsidRDefault="00A44FA3" w:rsidP="003E0BA7">
      <w:pPr>
        <w:pStyle w:val="Heading2"/>
        <w:jc w:val="both"/>
        <w:rPr>
          <w:rFonts w:eastAsia="Calibri Light"/>
        </w:rPr>
      </w:pPr>
      <w:bookmarkStart w:id="31" w:name="_Toc88586888"/>
      <w:r>
        <w:rPr>
          <w:rFonts w:eastAsia="Calibri Light"/>
          <w:spacing w:val="-1"/>
        </w:rPr>
        <w:t>6</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E</w:t>
      </w:r>
      <w:r>
        <w:rPr>
          <w:rFonts w:eastAsia="Calibri Light"/>
          <w:spacing w:val="1"/>
        </w:rPr>
        <w:t>c</w:t>
      </w:r>
      <w:r>
        <w:rPr>
          <w:rFonts w:eastAsia="Calibri Light"/>
        </w:rPr>
        <w:t>o</w:t>
      </w:r>
      <w:r>
        <w:rPr>
          <w:rFonts w:eastAsia="Calibri Light"/>
          <w:spacing w:val="-2"/>
        </w:rPr>
        <w:t>s</w:t>
      </w:r>
      <w:r>
        <w:rPr>
          <w:rFonts w:eastAsia="Calibri Light"/>
        </w:rPr>
        <w:t>yst</w:t>
      </w:r>
      <w:r>
        <w:rPr>
          <w:rFonts w:eastAsia="Calibri Light"/>
          <w:spacing w:val="3"/>
        </w:rPr>
        <w:t>e</w:t>
      </w:r>
      <w:r>
        <w:rPr>
          <w:rFonts w:eastAsia="Calibri Light"/>
        </w:rPr>
        <w:t>m</w:t>
      </w:r>
      <w:bookmarkEnd w:id="31"/>
    </w:p>
    <w:p w14:paraId="15EC6971" w14:textId="0BD68973" w:rsidR="00AE7C60" w:rsidRDefault="00A44FA3" w:rsidP="003E0BA7">
      <w:pPr>
        <w:spacing w:before="37" w:line="259" w:lineRule="auto"/>
        <w:ind w:left="100" w:right="948"/>
        <w:jc w:val="both"/>
        <w:rPr>
          <w:sz w:val="28"/>
          <w:szCs w:val="28"/>
        </w:rPr>
      </w:pPr>
      <w:r>
        <w:rPr>
          <w:spacing w:val="1"/>
          <w:sz w:val="28"/>
          <w:szCs w:val="28"/>
        </w:rPr>
        <w:t>U</w:t>
      </w:r>
      <w:r>
        <w:rPr>
          <w:sz w:val="28"/>
          <w:szCs w:val="28"/>
        </w:rPr>
        <w:t>p</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t>
      </w:r>
      <w:r>
        <w:rPr>
          <w:spacing w:val="1"/>
          <w:sz w:val="28"/>
          <w:szCs w:val="28"/>
        </w:rPr>
        <w:t>2</w:t>
      </w:r>
      <w:r>
        <w:rPr>
          <w:sz w:val="28"/>
          <w:szCs w:val="28"/>
        </w:rPr>
        <w:t>0</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z w:val="28"/>
          <w:szCs w:val="28"/>
        </w:rPr>
        <w:t>can</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us</w:t>
      </w:r>
      <w:r>
        <w:rPr>
          <w:spacing w:val="-2"/>
          <w:sz w:val="28"/>
          <w:szCs w:val="28"/>
        </w:rPr>
        <w:t>e</w:t>
      </w:r>
      <w:r>
        <w:rPr>
          <w:sz w:val="28"/>
          <w:szCs w:val="28"/>
        </w:rPr>
        <w:t>d</w:t>
      </w:r>
      <w:r>
        <w:rPr>
          <w:spacing w:val="6"/>
          <w:sz w:val="28"/>
          <w:szCs w:val="28"/>
        </w:rPr>
        <w:t xml:space="preserve"> </w:t>
      </w:r>
      <w:r>
        <w:rPr>
          <w:spacing w:val="-2"/>
          <w:sz w:val="28"/>
          <w:szCs w:val="28"/>
        </w:rPr>
        <w:t>f</w:t>
      </w:r>
      <w:r>
        <w:rPr>
          <w:spacing w:val="1"/>
          <w:sz w:val="28"/>
          <w:szCs w:val="28"/>
        </w:rPr>
        <w:t>o</w:t>
      </w:r>
      <w:r>
        <w:rPr>
          <w:sz w:val="28"/>
          <w:szCs w:val="28"/>
        </w:rPr>
        <w:t>r</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r>
        <w:rPr>
          <w:spacing w:val="-3"/>
          <w:sz w:val="28"/>
          <w:szCs w:val="28"/>
        </w:rPr>
        <w:t xml:space="preserve"> </w:t>
      </w:r>
      <w:r>
        <w:rPr>
          <w:spacing w:val="1"/>
          <w:sz w:val="28"/>
          <w:szCs w:val="28"/>
        </w:rPr>
        <w:t>in</w:t>
      </w:r>
      <w:r>
        <w:rPr>
          <w:spacing w:val="-2"/>
          <w:sz w:val="28"/>
          <w:szCs w:val="28"/>
        </w:rPr>
        <w:t>f</w:t>
      </w:r>
      <w:r>
        <w:rPr>
          <w:sz w:val="28"/>
          <w:szCs w:val="28"/>
        </w:rPr>
        <w:t>ra</w:t>
      </w:r>
      <w:r>
        <w:rPr>
          <w:spacing w:val="-1"/>
          <w:sz w:val="28"/>
          <w:szCs w:val="28"/>
        </w:rPr>
        <w:t>s</w:t>
      </w:r>
      <w:r>
        <w:rPr>
          <w:spacing w:val="1"/>
          <w:sz w:val="28"/>
          <w:szCs w:val="28"/>
        </w:rPr>
        <w:t>t</w:t>
      </w:r>
      <w:r>
        <w:rPr>
          <w:spacing w:val="-2"/>
          <w:sz w:val="28"/>
          <w:szCs w:val="28"/>
        </w:rPr>
        <w:t>r</w:t>
      </w:r>
      <w:r>
        <w:rPr>
          <w:spacing w:val="1"/>
          <w:sz w:val="28"/>
          <w:szCs w:val="28"/>
        </w:rPr>
        <w:t>u</w:t>
      </w:r>
      <w:r>
        <w:rPr>
          <w:sz w:val="28"/>
          <w:szCs w:val="28"/>
        </w:rPr>
        <w:t>c</w:t>
      </w:r>
      <w:r>
        <w:rPr>
          <w:spacing w:val="-1"/>
          <w:sz w:val="28"/>
          <w:szCs w:val="28"/>
        </w:rPr>
        <w:t>t</w:t>
      </w:r>
      <w:r>
        <w:rPr>
          <w:spacing w:val="1"/>
          <w:sz w:val="28"/>
          <w:szCs w:val="28"/>
        </w:rPr>
        <w:t>u</w:t>
      </w:r>
      <w:r>
        <w:rPr>
          <w:sz w:val="28"/>
          <w:szCs w:val="28"/>
        </w:rPr>
        <w:t>r</w:t>
      </w:r>
      <w:r>
        <w:rPr>
          <w:spacing w:val="4"/>
          <w:sz w:val="28"/>
          <w:szCs w:val="28"/>
        </w:rPr>
        <w:t>e</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a</w:t>
      </w:r>
      <w:r>
        <w:rPr>
          <w:spacing w:val="-1"/>
          <w:sz w:val="28"/>
          <w:szCs w:val="28"/>
        </w:rPr>
        <w:t>n</w:t>
      </w:r>
      <w:r>
        <w:rPr>
          <w:spacing w:val="1"/>
          <w:sz w:val="28"/>
          <w:szCs w:val="28"/>
        </w:rPr>
        <w:t>y</w:t>
      </w:r>
      <w:r>
        <w:rPr>
          <w:spacing w:val="-1"/>
          <w:sz w:val="28"/>
          <w:szCs w:val="28"/>
        </w:rPr>
        <w:t>t</w:t>
      </w:r>
      <w:r>
        <w:rPr>
          <w:spacing w:val="1"/>
          <w:sz w:val="28"/>
          <w:szCs w:val="28"/>
        </w:rPr>
        <w:t>h</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h</w:t>
      </w:r>
      <w:r>
        <w:rPr>
          <w:spacing w:val="-2"/>
          <w:sz w:val="28"/>
          <w:szCs w:val="28"/>
        </w:rPr>
        <w:t>e</w:t>
      </w:r>
      <w:r>
        <w:rPr>
          <w:spacing w:val="-1"/>
          <w:sz w:val="28"/>
          <w:szCs w:val="28"/>
        </w:rPr>
        <w:t>l</w:t>
      </w:r>
      <w:r>
        <w:rPr>
          <w:spacing w:val="1"/>
          <w:sz w:val="28"/>
          <w:szCs w:val="28"/>
        </w:rPr>
        <w:t>p</w:t>
      </w:r>
      <w:r>
        <w:rPr>
          <w:sz w:val="28"/>
          <w:szCs w:val="28"/>
        </w:rPr>
        <w:t>s</w:t>
      </w:r>
      <w:r>
        <w:rPr>
          <w:spacing w:val="-2"/>
          <w:sz w:val="28"/>
          <w:szCs w:val="28"/>
        </w:rPr>
        <w:t xml:space="preserve"> </w:t>
      </w:r>
      <w:r>
        <w:rPr>
          <w:spacing w:val="1"/>
          <w:sz w:val="28"/>
          <w:szCs w:val="28"/>
        </w:rPr>
        <w:t>u</w:t>
      </w:r>
      <w:r>
        <w:rPr>
          <w:sz w:val="28"/>
          <w:szCs w:val="28"/>
        </w:rPr>
        <w:t>s</w:t>
      </w:r>
      <w:r>
        <w:rPr>
          <w:spacing w:val="-1"/>
          <w:sz w:val="28"/>
          <w:szCs w:val="28"/>
        </w:rPr>
        <w:t xml:space="preserve"> </w:t>
      </w:r>
      <w:r w:rsidR="003C6354">
        <w:rPr>
          <w:sz w:val="28"/>
          <w:szCs w:val="28"/>
        </w:rPr>
        <w:t>with</w:t>
      </w:r>
      <w:r>
        <w:rPr>
          <w:spacing w:val="2"/>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g</w:t>
      </w:r>
      <w:r>
        <w:rPr>
          <w:sz w:val="28"/>
          <w:szCs w:val="28"/>
        </w:rPr>
        <w:t>r</w:t>
      </w:r>
      <w:r>
        <w:rPr>
          <w:spacing w:val="-1"/>
          <w:sz w:val="28"/>
          <w:szCs w:val="28"/>
        </w:rPr>
        <w:t>o</w:t>
      </w:r>
      <w:r>
        <w:rPr>
          <w:spacing w:val="1"/>
          <w:sz w:val="28"/>
          <w:szCs w:val="28"/>
        </w:rPr>
        <w:t>w</w:t>
      </w:r>
      <w:r>
        <w:rPr>
          <w:spacing w:val="-1"/>
          <w:sz w:val="28"/>
          <w:szCs w:val="28"/>
        </w:rPr>
        <w:t>t</w:t>
      </w:r>
      <w:r>
        <w:rPr>
          <w:sz w:val="28"/>
          <w:szCs w:val="28"/>
        </w:rPr>
        <w:t>h</w:t>
      </w:r>
      <w:r>
        <w:rPr>
          <w:spacing w:val="6"/>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lo</w:t>
      </w:r>
      <w:r>
        <w:rPr>
          <w:spacing w:val="1"/>
          <w:sz w:val="28"/>
          <w:szCs w:val="28"/>
        </w:rPr>
        <w:t>n</w:t>
      </w:r>
      <w:r>
        <w:rPr>
          <w:sz w:val="28"/>
          <w:szCs w:val="28"/>
        </w:rPr>
        <w:t>g</w:t>
      </w:r>
      <w:r w:rsidR="00E34E68">
        <w:rPr>
          <w:spacing w:val="-2"/>
          <w:sz w:val="28"/>
          <w:szCs w:val="28"/>
        </w:rPr>
        <w:t>-</w:t>
      </w:r>
      <w:r>
        <w:rPr>
          <w:spacing w:val="1"/>
          <w:sz w:val="28"/>
          <w:szCs w:val="28"/>
        </w:rPr>
        <w:t>t</w:t>
      </w:r>
      <w:r>
        <w:rPr>
          <w:sz w:val="28"/>
          <w:szCs w:val="28"/>
        </w:rPr>
        <w:t>erm</w:t>
      </w:r>
      <w:r>
        <w:rPr>
          <w:spacing w:val="-3"/>
          <w:sz w:val="28"/>
          <w:szCs w:val="28"/>
        </w:rPr>
        <w:t xml:space="preserve"> </w:t>
      </w:r>
      <w:r>
        <w:rPr>
          <w:spacing w:val="1"/>
          <w:sz w:val="28"/>
          <w:szCs w:val="28"/>
        </w:rPr>
        <w:t>du</w:t>
      </w:r>
      <w:r>
        <w:rPr>
          <w:spacing w:val="-2"/>
          <w:sz w:val="28"/>
          <w:szCs w:val="28"/>
        </w:rPr>
        <w:t>r</w:t>
      </w:r>
      <w:r>
        <w:rPr>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p>
    <w:p w14:paraId="2995C9C7" w14:textId="77777777" w:rsidR="00AE7C60" w:rsidRDefault="00AE7C60" w:rsidP="003E0BA7">
      <w:pPr>
        <w:spacing w:before="1" w:line="140" w:lineRule="exact"/>
        <w:jc w:val="both"/>
        <w:rPr>
          <w:sz w:val="14"/>
          <w:szCs w:val="14"/>
        </w:rPr>
      </w:pPr>
    </w:p>
    <w:p w14:paraId="726A93D5" w14:textId="77777777" w:rsidR="00AE7C60" w:rsidRDefault="00AE7C60" w:rsidP="003E0BA7">
      <w:pPr>
        <w:spacing w:line="200" w:lineRule="exact"/>
        <w:jc w:val="both"/>
      </w:pPr>
    </w:p>
    <w:p w14:paraId="7DB64996" w14:textId="77777777" w:rsidR="00AE7C60" w:rsidRDefault="00AE7C60" w:rsidP="003E0BA7">
      <w:pPr>
        <w:spacing w:line="200" w:lineRule="exact"/>
        <w:jc w:val="both"/>
      </w:pPr>
    </w:p>
    <w:p w14:paraId="5531FF65" w14:textId="77777777" w:rsidR="00AE7C60" w:rsidRDefault="00AE7C60" w:rsidP="003E0BA7">
      <w:pPr>
        <w:spacing w:line="200" w:lineRule="exact"/>
        <w:jc w:val="both"/>
      </w:pPr>
    </w:p>
    <w:p w14:paraId="7A1FA1ED" w14:textId="77777777" w:rsidR="00AE7C60" w:rsidRDefault="00A44FA3" w:rsidP="003E0BA7">
      <w:pPr>
        <w:pStyle w:val="Heading2"/>
        <w:jc w:val="both"/>
        <w:rPr>
          <w:rFonts w:eastAsia="Calibri Light"/>
        </w:rPr>
      </w:pPr>
      <w:bookmarkStart w:id="32" w:name="_Toc88586889"/>
      <w:r>
        <w:rPr>
          <w:rFonts w:eastAsia="Calibri Light"/>
          <w:spacing w:val="-1"/>
        </w:rPr>
        <w:t>6</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wa</w:t>
      </w:r>
      <w:r>
        <w:rPr>
          <w:rFonts w:eastAsia="Calibri Light"/>
          <w:spacing w:val="1"/>
        </w:rPr>
        <w:t>r</w:t>
      </w:r>
      <w:r>
        <w:rPr>
          <w:rFonts w:eastAsia="Calibri Light"/>
        </w:rPr>
        <w:t>ds</w:t>
      </w:r>
      <w:bookmarkEnd w:id="32"/>
    </w:p>
    <w:p w14:paraId="2A93F1F1" w14:textId="1488398E" w:rsidR="00451E61" w:rsidRDefault="00A44FA3" w:rsidP="003E0BA7">
      <w:pPr>
        <w:spacing w:before="38" w:line="259" w:lineRule="auto"/>
        <w:ind w:left="100" w:right="151"/>
        <w:jc w:val="both"/>
        <w:rPr>
          <w:sz w:val="28"/>
          <w:szCs w:val="28"/>
        </w:rPr>
      </w:pPr>
      <w:r>
        <w:rPr>
          <w:spacing w:val="1"/>
          <w:sz w:val="28"/>
          <w:szCs w:val="28"/>
        </w:rPr>
        <w:t>A</w:t>
      </w:r>
      <w:r>
        <w:rPr>
          <w:spacing w:val="-1"/>
          <w:sz w:val="28"/>
          <w:szCs w:val="28"/>
        </w:rPr>
        <w:t>n</w:t>
      </w:r>
      <w:r>
        <w:rPr>
          <w:sz w:val="28"/>
          <w:szCs w:val="28"/>
        </w:rPr>
        <w:t>y</w:t>
      </w:r>
      <w:r>
        <w:rPr>
          <w:spacing w:val="-2"/>
          <w:sz w:val="28"/>
          <w:szCs w:val="28"/>
        </w:rPr>
        <w:t xml:space="preserve"> </w:t>
      </w:r>
      <w:r>
        <w:rPr>
          <w:spacing w:val="1"/>
          <w:sz w:val="28"/>
          <w:szCs w:val="28"/>
        </w:rPr>
        <w:t>b</w:t>
      </w:r>
      <w:r>
        <w:rPr>
          <w:spacing w:val="-1"/>
          <w:sz w:val="28"/>
          <w:szCs w:val="28"/>
        </w:rPr>
        <w:t>on</w:t>
      </w:r>
      <w:r>
        <w:rPr>
          <w:spacing w:val="1"/>
          <w:sz w:val="28"/>
          <w:szCs w:val="28"/>
        </w:rPr>
        <w:t>u</w:t>
      </w:r>
      <w:r>
        <w:rPr>
          <w:sz w:val="28"/>
          <w:szCs w:val="28"/>
        </w:rPr>
        <w:t>s</w:t>
      </w:r>
      <w:r>
        <w:rPr>
          <w:spacing w:val="-2"/>
          <w:sz w:val="28"/>
          <w:szCs w:val="28"/>
        </w:rPr>
        <w:t xml:space="preserve"> </w:t>
      </w:r>
      <w:r>
        <w:rPr>
          <w:spacing w:val="1"/>
          <w:sz w:val="28"/>
          <w:szCs w:val="28"/>
        </w:rPr>
        <w:t>o</w:t>
      </w:r>
      <w:r>
        <w:rPr>
          <w:sz w:val="28"/>
          <w:szCs w:val="28"/>
        </w:rPr>
        <w:t xml:space="preserve">r </w:t>
      </w:r>
      <w:r>
        <w:rPr>
          <w:spacing w:val="-2"/>
          <w:sz w:val="28"/>
          <w:szCs w:val="28"/>
        </w:rPr>
        <w:t>g</w:t>
      </w:r>
      <w:r>
        <w:rPr>
          <w:spacing w:val="1"/>
          <w:sz w:val="28"/>
          <w:szCs w:val="28"/>
        </w:rPr>
        <w:t>i</w:t>
      </w:r>
      <w:r>
        <w:rPr>
          <w:spacing w:val="-2"/>
          <w:sz w:val="28"/>
          <w:szCs w:val="28"/>
        </w:rPr>
        <w:t>f</w:t>
      </w:r>
      <w:r>
        <w:rPr>
          <w:sz w:val="28"/>
          <w:szCs w:val="28"/>
        </w:rPr>
        <w:t>t</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 xml:space="preserve">be </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2"/>
          <w:sz w:val="28"/>
          <w:szCs w:val="28"/>
        </w:rPr>
        <w:t>u</w:t>
      </w:r>
      <w:r>
        <w:rPr>
          <w:sz w:val="28"/>
          <w:szCs w:val="28"/>
        </w:rPr>
        <w:t>p</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t>
      </w:r>
      <w:r>
        <w:rPr>
          <w:sz w:val="28"/>
          <w:szCs w:val="28"/>
        </w:rPr>
        <w:t>8</w:t>
      </w:r>
      <w:r>
        <w:rPr>
          <w:spacing w:val="-2"/>
          <w:sz w:val="28"/>
          <w:szCs w:val="28"/>
        </w:rPr>
        <w:t xml:space="preserve"> </w:t>
      </w:r>
      <w:r>
        <w:rPr>
          <w:spacing w:val="1"/>
          <w:sz w:val="28"/>
          <w:szCs w:val="28"/>
        </w:rPr>
        <w:t>o</w:t>
      </w:r>
      <w:r>
        <w:rPr>
          <w:sz w:val="28"/>
          <w:szCs w:val="28"/>
        </w:rPr>
        <w:t>f</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to</w:t>
      </w:r>
      <w:r>
        <w:rPr>
          <w:spacing w:val="1"/>
          <w:sz w:val="28"/>
          <w:szCs w:val="28"/>
        </w:rPr>
        <w:t>t</w:t>
      </w:r>
      <w:r>
        <w:rPr>
          <w:sz w:val="28"/>
          <w:szCs w:val="28"/>
        </w:rPr>
        <w:t>al</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z w:val="28"/>
          <w:szCs w:val="28"/>
        </w:rPr>
        <w:t>as</w:t>
      </w:r>
      <w:r>
        <w:rPr>
          <w:spacing w:val="1"/>
          <w:sz w:val="28"/>
          <w:szCs w:val="28"/>
        </w:rPr>
        <w:t xml:space="preserve"> </w:t>
      </w:r>
      <w:r>
        <w:rPr>
          <w:spacing w:val="-2"/>
          <w:sz w:val="28"/>
          <w:szCs w:val="28"/>
        </w:rPr>
        <w:t>a</w:t>
      </w:r>
      <w:r>
        <w:rPr>
          <w:sz w:val="28"/>
          <w:szCs w:val="28"/>
        </w:rPr>
        <w:t>n</w:t>
      </w:r>
      <w:r>
        <w:rPr>
          <w:spacing w:val="-1"/>
          <w:sz w:val="28"/>
          <w:szCs w:val="28"/>
        </w:rPr>
        <w:t xml:space="preserve"> </w:t>
      </w:r>
      <w:r>
        <w:rPr>
          <w:spacing w:val="1"/>
          <w:sz w:val="28"/>
          <w:szCs w:val="28"/>
        </w:rPr>
        <w:t>in</w:t>
      </w:r>
      <w:r>
        <w:rPr>
          <w:spacing w:val="-2"/>
          <w:sz w:val="28"/>
          <w:szCs w:val="28"/>
        </w:rPr>
        <w:t>c</w:t>
      </w:r>
      <w:r>
        <w:rPr>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v</w:t>
      </w:r>
      <w:r>
        <w:rPr>
          <w:sz w:val="28"/>
          <w:szCs w:val="28"/>
        </w:rPr>
        <w:t xml:space="preserve">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i</w:t>
      </w:r>
      <w:r>
        <w:rPr>
          <w:sz w:val="28"/>
          <w:szCs w:val="28"/>
        </w:rPr>
        <w:t>m</w:t>
      </w:r>
      <w:r>
        <w:rPr>
          <w:spacing w:val="1"/>
          <w:sz w:val="28"/>
          <w:szCs w:val="28"/>
        </w:rPr>
        <w:t>e</w:t>
      </w:r>
      <w:r>
        <w:rPr>
          <w:sz w:val="28"/>
          <w:szCs w:val="28"/>
        </w:rPr>
        <w:t>.</w:t>
      </w:r>
    </w:p>
    <w:p w14:paraId="4914BF32" w14:textId="77777777" w:rsidR="00451E61" w:rsidRDefault="00451E61">
      <w:pPr>
        <w:rPr>
          <w:sz w:val="28"/>
          <w:szCs w:val="28"/>
        </w:rPr>
      </w:pPr>
      <w:r>
        <w:rPr>
          <w:sz w:val="28"/>
          <w:szCs w:val="28"/>
        </w:rPr>
        <w:br w:type="page"/>
      </w:r>
    </w:p>
    <w:p w14:paraId="125F7EEC" w14:textId="5D04EF13" w:rsidR="00451E61" w:rsidRDefault="00451E61" w:rsidP="00451E61">
      <w:pPr>
        <w:pStyle w:val="Heading2"/>
        <w:jc w:val="both"/>
        <w:rPr>
          <w:rFonts w:eastAsia="Calibri Light"/>
        </w:rPr>
      </w:pPr>
      <w:bookmarkStart w:id="33" w:name="_Toc88586890"/>
      <w:r>
        <w:rPr>
          <w:rFonts w:eastAsia="Calibri Light"/>
          <w:spacing w:val="-1"/>
        </w:rPr>
        <w:lastRenderedPageBreak/>
        <w:t>6</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proofErr w:type="spellStart"/>
      <w:r w:rsidRPr="00451E61">
        <w:rPr>
          <w:rFonts w:eastAsia="Calibri Light"/>
        </w:rPr>
        <w:t>Multi Phase</w:t>
      </w:r>
      <w:proofErr w:type="spellEnd"/>
      <w:r w:rsidRPr="00451E61">
        <w:rPr>
          <w:rFonts w:eastAsia="Calibri Light"/>
        </w:rPr>
        <w:t xml:space="preserve"> Initial Coin Offering (ICO) Mechanism</w:t>
      </w:r>
      <w:bookmarkEnd w:id="33"/>
    </w:p>
    <w:p w14:paraId="73E11A2D" w14:textId="4D7B2728" w:rsidR="002019FB" w:rsidRDefault="002019FB" w:rsidP="00451E61">
      <w:pPr>
        <w:spacing w:before="38" w:line="259" w:lineRule="auto"/>
        <w:ind w:left="100" w:right="151"/>
        <w:jc w:val="both"/>
        <w:rPr>
          <w:spacing w:val="1"/>
          <w:sz w:val="28"/>
          <w:szCs w:val="28"/>
        </w:rPr>
      </w:pPr>
      <w:r w:rsidRPr="002019FB">
        <w:rPr>
          <w:spacing w:val="1"/>
          <w:sz w:val="28"/>
          <w:szCs w:val="28"/>
        </w:rPr>
        <w:t>Bertinity will use a Multi-Phase Initial Coin Offering (</w:t>
      </w:r>
      <w:r w:rsidRPr="005C4B53">
        <w:rPr>
          <w:b/>
          <w:bCs/>
          <w:spacing w:val="1"/>
          <w:sz w:val="28"/>
          <w:szCs w:val="28"/>
        </w:rPr>
        <w:t>ICO</w:t>
      </w:r>
      <w:r w:rsidR="005C4B53" w:rsidRPr="005C4B53">
        <w:rPr>
          <w:b/>
          <w:bCs/>
          <w:spacing w:val="1"/>
          <w:sz w:val="28"/>
          <w:szCs w:val="28"/>
        </w:rPr>
        <w:t xml:space="preserve"> Presale – </w:t>
      </w:r>
      <w:r w:rsidR="003C2AE5">
        <w:rPr>
          <w:b/>
          <w:bCs/>
          <w:spacing w:val="1"/>
          <w:sz w:val="28"/>
          <w:szCs w:val="28"/>
        </w:rPr>
        <w:t>20</w:t>
      </w:r>
      <w:r w:rsidR="005C4B53" w:rsidRPr="005C4B53">
        <w:rPr>
          <w:b/>
          <w:bCs/>
          <w:spacing w:val="1"/>
          <w:sz w:val="28"/>
          <w:szCs w:val="28"/>
        </w:rPr>
        <w:t>%</w:t>
      </w:r>
      <w:r w:rsidRPr="002019FB">
        <w:rPr>
          <w:spacing w:val="1"/>
          <w:sz w:val="28"/>
          <w:szCs w:val="28"/>
        </w:rPr>
        <w:t>) Mechanism. In each phase of ICO, the Bertinity Token (BRTX</w:t>
      </w:r>
      <w:r w:rsidR="00247360">
        <w:rPr>
          <w:spacing w:val="1"/>
          <w:sz w:val="28"/>
          <w:szCs w:val="28"/>
        </w:rPr>
        <w:t>2</w:t>
      </w:r>
      <w:r w:rsidRPr="002019FB">
        <w:rPr>
          <w:spacing w:val="1"/>
          <w:sz w:val="28"/>
          <w:szCs w:val="28"/>
        </w:rPr>
        <w:t>) price will increase by 10 percent.</w:t>
      </w:r>
    </w:p>
    <w:p w14:paraId="6DB70DE7" w14:textId="77777777" w:rsidR="002019FB" w:rsidRDefault="002019FB" w:rsidP="00451E61">
      <w:pPr>
        <w:spacing w:before="38" w:line="259" w:lineRule="auto"/>
        <w:ind w:left="100" w:right="151"/>
        <w:jc w:val="both"/>
        <w:rPr>
          <w:spacing w:val="1"/>
          <w:sz w:val="28"/>
          <w:szCs w:val="28"/>
        </w:rPr>
      </w:pPr>
    </w:p>
    <w:p w14:paraId="1FB1B45B" w14:textId="24A63623" w:rsidR="00451E61" w:rsidRDefault="00451E61" w:rsidP="00451E61">
      <w:pPr>
        <w:spacing w:before="38" w:line="259" w:lineRule="auto"/>
        <w:ind w:left="100" w:right="151"/>
        <w:jc w:val="both"/>
        <w:rPr>
          <w:rFonts w:asciiTheme="majorBidi" w:hAnsiTheme="majorBidi" w:cstheme="majorBidi"/>
          <w:b/>
          <w:bCs/>
          <w:spacing w:val="1"/>
          <w:sz w:val="28"/>
          <w:szCs w:val="28"/>
        </w:rPr>
      </w:pPr>
      <w:r w:rsidRPr="002019FB">
        <w:rPr>
          <w:rFonts w:asciiTheme="majorBidi" w:hAnsiTheme="majorBidi" w:cstheme="majorBidi"/>
          <w:b/>
          <w:bCs/>
          <w:spacing w:val="1"/>
          <w:sz w:val="28"/>
          <w:szCs w:val="28"/>
        </w:rPr>
        <w:t>ICO structure:</w:t>
      </w:r>
    </w:p>
    <w:p w14:paraId="61A448AD" w14:textId="661C9FA1" w:rsidR="001B1F6E" w:rsidRPr="00451E61" w:rsidRDefault="001B1F6E" w:rsidP="001B1F6E">
      <w:pPr>
        <w:pStyle w:val="ListParagraph"/>
        <w:numPr>
          <w:ilvl w:val="0"/>
          <w:numId w:val="25"/>
        </w:numPr>
        <w:spacing w:before="38"/>
        <w:ind w:right="151"/>
        <w:jc w:val="both"/>
        <w:rPr>
          <w:rFonts w:asciiTheme="majorBidi" w:hAnsiTheme="majorBidi" w:cstheme="majorBidi"/>
          <w:sz w:val="28"/>
          <w:szCs w:val="28"/>
        </w:rPr>
      </w:pPr>
      <w:r>
        <w:rPr>
          <w:rFonts w:asciiTheme="majorBidi" w:hAnsiTheme="majorBidi" w:cstheme="majorBidi"/>
          <w:sz w:val="28"/>
          <w:szCs w:val="28"/>
        </w:rPr>
        <w:t>Total Supply</w:t>
      </w:r>
      <w:r w:rsidRPr="00451E61">
        <w:rPr>
          <w:rFonts w:asciiTheme="majorBidi" w:hAnsiTheme="majorBidi" w:cstheme="majorBidi"/>
          <w:sz w:val="28"/>
          <w:szCs w:val="28"/>
        </w:rPr>
        <w:t>:</w:t>
      </w:r>
      <w:r w:rsidRPr="002019FB">
        <w:rPr>
          <w:rFonts w:asciiTheme="majorBidi" w:hAnsiTheme="majorBidi" w:cstheme="majorBidi"/>
          <w:b/>
          <w:bCs/>
          <w:sz w:val="28"/>
          <w:szCs w:val="28"/>
        </w:rPr>
        <w:t xml:space="preserve"> </w:t>
      </w:r>
      <w:r>
        <w:rPr>
          <w:rFonts w:asciiTheme="majorBidi" w:hAnsiTheme="majorBidi" w:cstheme="majorBidi"/>
          <w:b/>
          <w:bCs/>
          <w:sz w:val="28"/>
          <w:szCs w:val="28"/>
        </w:rPr>
        <w:t xml:space="preserve">29,000,000,000 </w:t>
      </w:r>
      <w:r w:rsidRPr="001B1F6E">
        <w:rPr>
          <w:rFonts w:asciiTheme="majorBidi" w:hAnsiTheme="majorBidi" w:cstheme="majorBidi"/>
          <w:sz w:val="28"/>
          <w:szCs w:val="28"/>
        </w:rPr>
        <w:t>BRTX2</w:t>
      </w:r>
    </w:p>
    <w:p w14:paraId="6DA429C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Number of phases:</w:t>
      </w:r>
      <w:r w:rsidRPr="002019FB">
        <w:rPr>
          <w:rFonts w:asciiTheme="majorBidi" w:hAnsiTheme="majorBidi" w:cstheme="majorBidi"/>
          <w:b/>
          <w:bCs/>
          <w:sz w:val="28"/>
          <w:szCs w:val="28"/>
        </w:rPr>
        <w:t xml:space="preserve"> 50</w:t>
      </w:r>
    </w:p>
    <w:p w14:paraId="4DE49CED" w14:textId="7E98654C"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BRTX</w:t>
      </w:r>
      <w:r w:rsidR="00247360">
        <w:rPr>
          <w:rFonts w:asciiTheme="majorBidi" w:hAnsiTheme="majorBidi" w:cstheme="majorBidi"/>
          <w:sz w:val="28"/>
          <w:szCs w:val="28"/>
        </w:rPr>
        <w:t>2</w:t>
      </w:r>
      <w:r w:rsidRPr="00451E61">
        <w:rPr>
          <w:rFonts w:asciiTheme="majorBidi" w:hAnsiTheme="majorBidi" w:cstheme="majorBidi"/>
          <w:sz w:val="28"/>
          <w:szCs w:val="28"/>
        </w:rPr>
        <w:t xml:space="preserve"> price increase per phase: </w:t>
      </w:r>
      <w:r w:rsidRPr="002019FB">
        <w:rPr>
          <w:rFonts w:asciiTheme="majorBidi" w:hAnsiTheme="majorBidi" w:cstheme="majorBidi"/>
          <w:b/>
          <w:bCs/>
          <w:sz w:val="28"/>
          <w:szCs w:val="28"/>
        </w:rPr>
        <w:t>10%</w:t>
      </w:r>
    </w:p>
    <w:p w14:paraId="566508E3"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First Phase Cap:</w:t>
      </w:r>
      <w:r w:rsidRPr="002019FB">
        <w:rPr>
          <w:rFonts w:asciiTheme="majorBidi" w:hAnsiTheme="majorBidi" w:cstheme="majorBidi"/>
          <w:b/>
          <w:bCs/>
          <w:sz w:val="28"/>
          <w:szCs w:val="28"/>
        </w:rPr>
        <w:t xml:space="preserve"> $5,000</w:t>
      </w:r>
    </w:p>
    <w:p w14:paraId="7D12CFAB"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Last Phase Cap: </w:t>
      </w:r>
      <w:r w:rsidRPr="002019FB">
        <w:rPr>
          <w:rFonts w:asciiTheme="majorBidi" w:hAnsiTheme="majorBidi" w:cstheme="majorBidi"/>
          <w:b/>
          <w:bCs/>
          <w:sz w:val="28"/>
          <w:szCs w:val="28"/>
        </w:rPr>
        <w:t>$660,000</w:t>
      </w:r>
    </w:p>
    <w:p w14:paraId="55B5BFD7" w14:textId="37730BBF"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Initial phase BRTX</w:t>
      </w:r>
      <w:r w:rsidR="00247360">
        <w:rPr>
          <w:rFonts w:asciiTheme="majorBidi" w:hAnsiTheme="majorBidi" w:cstheme="majorBidi"/>
          <w:sz w:val="28"/>
          <w:szCs w:val="28"/>
        </w:rPr>
        <w:t>2</w:t>
      </w:r>
      <w:r w:rsidRPr="00451E61">
        <w:rPr>
          <w:rFonts w:asciiTheme="majorBidi" w:hAnsiTheme="majorBidi" w:cstheme="majorBidi"/>
          <w:sz w:val="28"/>
          <w:szCs w:val="28"/>
        </w:rPr>
        <w:t xml:space="preserve"> price: </w:t>
      </w:r>
      <w:r w:rsidR="003C2AE5" w:rsidRPr="003C2AE5">
        <w:rPr>
          <w:rFonts w:asciiTheme="majorBidi" w:hAnsiTheme="majorBidi" w:cstheme="majorBidi"/>
          <w:b/>
          <w:bCs/>
          <w:sz w:val="28"/>
          <w:szCs w:val="28"/>
        </w:rPr>
        <w:t>$0.000033</w:t>
      </w:r>
    </w:p>
    <w:p w14:paraId="0E3F99EA" w14:textId="53967108" w:rsidR="00451E61" w:rsidRPr="003C2AE5"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Final phase BRTX</w:t>
      </w:r>
      <w:r w:rsidR="00247360">
        <w:rPr>
          <w:rFonts w:asciiTheme="majorBidi" w:hAnsiTheme="majorBidi" w:cstheme="majorBidi"/>
          <w:sz w:val="28"/>
          <w:szCs w:val="28"/>
        </w:rPr>
        <w:t>2</w:t>
      </w:r>
      <w:r w:rsidRPr="00451E61">
        <w:rPr>
          <w:rFonts w:asciiTheme="majorBidi" w:hAnsiTheme="majorBidi" w:cstheme="majorBidi"/>
          <w:sz w:val="28"/>
          <w:szCs w:val="28"/>
        </w:rPr>
        <w:t xml:space="preserve"> price: </w:t>
      </w:r>
      <w:r w:rsidR="003C2AE5" w:rsidRPr="003C2AE5">
        <w:rPr>
          <w:rFonts w:asciiTheme="majorBidi" w:hAnsiTheme="majorBidi" w:cstheme="majorBidi"/>
          <w:b/>
          <w:bCs/>
          <w:sz w:val="28"/>
          <w:szCs w:val="28"/>
        </w:rPr>
        <w:t>$0.0035</w:t>
      </w:r>
    </w:p>
    <w:p w14:paraId="68BDD07F" w14:textId="1CEA8904" w:rsidR="003C2AE5" w:rsidRPr="003C2AE5" w:rsidRDefault="003C2AE5" w:rsidP="003C2AE5">
      <w:pPr>
        <w:pStyle w:val="ListParagraph"/>
        <w:numPr>
          <w:ilvl w:val="0"/>
          <w:numId w:val="25"/>
        </w:numPr>
        <w:spacing w:before="38"/>
        <w:ind w:right="151"/>
        <w:jc w:val="both"/>
        <w:rPr>
          <w:rFonts w:asciiTheme="majorBidi" w:hAnsiTheme="majorBidi" w:cstheme="majorBidi"/>
          <w:sz w:val="28"/>
          <w:szCs w:val="28"/>
        </w:rPr>
      </w:pPr>
      <w:r>
        <w:rPr>
          <w:rFonts w:asciiTheme="majorBidi" w:hAnsiTheme="majorBidi" w:cstheme="majorBidi"/>
          <w:sz w:val="28"/>
          <w:szCs w:val="28"/>
        </w:rPr>
        <w:t>List</w:t>
      </w:r>
      <w:r w:rsidRPr="00451E61">
        <w:rPr>
          <w:rFonts w:asciiTheme="majorBidi" w:hAnsiTheme="majorBidi" w:cstheme="majorBidi"/>
          <w:sz w:val="28"/>
          <w:szCs w:val="28"/>
        </w:rPr>
        <w:t xml:space="preserve"> price: </w:t>
      </w:r>
      <w:r w:rsidRPr="003C2AE5">
        <w:rPr>
          <w:rFonts w:asciiTheme="majorBidi" w:hAnsiTheme="majorBidi" w:cstheme="majorBidi"/>
          <w:b/>
          <w:bCs/>
          <w:sz w:val="28"/>
          <w:szCs w:val="28"/>
        </w:rPr>
        <w:t>$0.00</w:t>
      </w:r>
      <w:r w:rsidR="00FA3075">
        <w:rPr>
          <w:rFonts w:asciiTheme="majorBidi" w:hAnsiTheme="majorBidi" w:cstheme="majorBidi"/>
          <w:b/>
          <w:bCs/>
          <w:sz w:val="28"/>
          <w:szCs w:val="28"/>
        </w:rPr>
        <w:t>7</w:t>
      </w:r>
    </w:p>
    <w:p w14:paraId="082FBD14" w14:textId="77777777" w:rsidR="002019FB" w:rsidRPr="00451E61" w:rsidRDefault="002019FB" w:rsidP="002019FB">
      <w:pPr>
        <w:pStyle w:val="ListParagraph"/>
        <w:spacing w:before="38"/>
        <w:ind w:left="820" w:right="151"/>
        <w:jc w:val="both"/>
        <w:rPr>
          <w:rFonts w:asciiTheme="majorBidi" w:hAnsiTheme="majorBidi" w:cstheme="majorBidi"/>
          <w:sz w:val="28"/>
          <w:szCs w:val="28"/>
        </w:rPr>
      </w:pPr>
    </w:p>
    <w:p w14:paraId="64C2F8F6" w14:textId="761359C0" w:rsidR="00451E61" w:rsidRPr="002019FB" w:rsidRDefault="00451E61" w:rsidP="002019FB">
      <w:pPr>
        <w:spacing w:before="38"/>
        <w:ind w:right="151"/>
        <w:jc w:val="both"/>
        <w:rPr>
          <w:rFonts w:asciiTheme="majorBidi" w:hAnsiTheme="majorBidi" w:cstheme="majorBidi"/>
          <w:b/>
          <w:bCs/>
          <w:sz w:val="28"/>
          <w:szCs w:val="28"/>
        </w:rPr>
      </w:pPr>
      <w:r w:rsidRPr="002019FB">
        <w:rPr>
          <w:rFonts w:asciiTheme="majorBidi" w:hAnsiTheme="majorBidi" w:cstheme="majorBidi"/>
          <w:b/>
          <w:bCs/>
          <w:sz w:val="28"/>
          <w:szCs w:val="28"/>
        </w:rPr>
        <w:t>Overall:</w:t>
      </w:r>
    </w:p>
    <w:p w14:paraId="01D7C7DE" w14:textId="0D503905" w:rsidR="00451E61" w:rsidRPr="002019FB" w:rsidRDefault="003C4B70" w:rsidP="00451E61">
      <w:pPr>
        <w:numPr>
          <w:ilvl w:val="0"/>
          <w:numId w:val="26"/>
        </w:numPr>
        <w:spacing w:before="38"/>
        <w:ind w:right="151"/>
        <w:jc w:val="both"/>
        <w:rPr>
          <w:rFonts w:asciiTheme="majorBidi" w:hAnsiTheme="majorBidi" w:cstheme="majorBidi"/>
          <w:sz w:val="28"/>
          <w:szCs w:val="28"/>
        </w:rPr>
      </w:pPr>
      <w:r>
        <w:rPr>
          <w:rFonts w:asciiTheme="majorBidi" w:hAnsiTheme="majorBidi" w:cstheme="majorBidi"/>
          <w:sz w:val="28"/>
          <w:szCs w:val="28"/>
        </w:rPr>
        <w:t>Soft</w:t>
      </w:r>
      <w:r w:rsidR="00451E61" w:rsidRPr="002019FB">
        <w:rPr>
          <w:rFonts w:asciiTheme="majorBidi" w:hAnsiTheme="majorBidi" w:cstheme="majorBidi"/>
          <w:sz w:val="28"/>
          <w:szCs w:val="28"/>
        </w:rPr>
        <w:t xml:space="preserve"> Cap: </w:t>
      </w:r>
      <w:r w:rsidR="00451E61" w:rsidRPr="00451E61">
        <w:rPr>
          <w:rFonts w:asciiTheme="majorBidi" w:hAnsiTheme="majorBidi" w:cstheme="majorBidi"/>
          <w:b/>
          <w:bCs/>
          <w:sz w:val="28"/>
          <w:szCs w:val="28"/>
        </w:rPr>
        <w:t>$908,000</w:t>
      </w:r>
    </w:p>
    <w:p w14:paraId="2F9DA9BE" w14:textId="009DEBF7" w:rsidR="00451E61" w:rsidRPr="00247360" w:rsidRDefault="003C4B70" w:rsidP="00451E61">
      <w:pPr>
        <w:numPr>
          <w:ilvl w:val="0"/>
          <w:numId w:val="27"/>
        </w:numPr>
        <w:spacing w:before="38"/>
        <w:ind w:right="151"/>
        <w:jc w:val="both"/>
        <w:rPr>
          <w:rFonts w:asciiTheme="majorBidi" w:hAnsiTheme="majorBidi" w:cstheme="majorBidi"/>
          <w:sz w:val="28"/>
          <w:szCs w:val="28"/>
        </w:rPr>
      </w:pPr>
      <w:r>
        <w:rPr>
          <w:rFonts w:asciiTheme="majorBidi" w:hAnsiTheme="majorBidi" w:cstheme="majorBidi"/>
          <w:sz w:val="28"/>
          <w:szCs w:val="28"/>
        </w:rPr>
        <w:t>Hard</w:t>
      </w:r>
      <w:r w:rsidR="00451E61" w:rsidRPr="002019FB">
        <w:rPr>
          <w:rFonts w:asciiTheme="majorBidi" w:hAnsiTheme="majorBidi" w:cstheme="majorBidi"/>
          <w:sz w:val="28"/>
          <w:szCs w:val="28"/>
        </w:rPr>
        <w:t xml:space="preserve"> Cap:</w:t>
      </w:r>
      <w:r w:rsidR="00451E61" w:rsidRPr="002019FB">
        <w:rPr>
          <w:rFonts w:asciiTheme="majorBidi" w:eastAsiaTheme="minorEastAsia" w:hAnsiTheme="majorBidi" w:cstheme="majorBidi"/>
          <w:color w:val="000000"/>
          <w:kern w:val="24"/>
          <w:sz w:val="40"/>
          <w:szCs w:val="40"/>
        </w:rPr>
        <w:t xml:space="preserve"> </w:t>
      </w:r>
      <w:r w:rsidR="00451E61" w:rsidRPr="00451E61">
        <w:rPr>
          <w:rFonts w:asciiTheme="majorBidi" w:hAnsiTheme="majorBidi" w:cstheme="majorBidi"/>
          <w:b/>
          <w:bCs/>
          <w:sz w:val="28"/>
          <w:szCs w:val="28"/>
        </w:rPr>
        <w:t>$</w:t>
      </w:r>
      <w:r w:rsidR="00451E61" w:rsidRPr="002019FB">
        <w:rPr>
          <w:rFonts w:asciiTheme="majorBidi" w:hAnsiTheme="majorBidi" w:cstheme="majorBidi"/>
          <w:b/>
          <w:bCs/>
          <w:sz w:val="28"/>
          <w:szCs w:val="28"/>
        </w:rPr>
        <w:t>7,181</w:t>
      </w:r>
      <w:r w:rsidR="00451E61" w:rsidRPr="00451E61">
        <w:rPr>
          <w:rFonts w:asciiTheme="majorBidi" w:hAnsiTheme="majorBidi" w:cstheme="majorBidi"/>
          <w:b/>
          <w:bCs/>
          <w:sz w:val="28"/>
          <w:szCs w:val="28"/>
        </w:rPr>
        <w:t>,000</w:t>
      </w:r>
    </w:p>
    <w:p w14:paraId="45720CC4" w14:textId="43609139" w:rsidR="00247360" w:rsidRDefault="00247360" w:rsidP="00247360">
      <w:pPr>
        <w:spacing w:before="38"/>
        <w:ind w:right="151"/>
        <w:jc w:val="both"/>
        <w:rPr>
          <w:rFonts w:asciiTheme="majorBidi" w:hAnsiTheme="majorBidi" w:cstheme="majorBidi"/>
          <w:b/>
          <w:bCs/>
          <w:sz w:val="28"/>
          <w:szCs w:val="28"/>
        </w:rPr>
      </w:pPr>
    </w:p>
    <w:tbl>
      <w:tblPr>
        <w:tblStyle w:val="GridTable5Dark-Accent4"/>
        <w:tblW w:w="6115" w:type="dxa"/>
        <w:tblLook w:val="04A0" w:firstRow="1" w:lastRow="0" w:firstColumn="1" w:lastColumn="0" w:noHBand="0" w:noVBand="1"/>
      </w:tblPr>
      <w:tblGrid>
        <w:gridCol w:w="1795"/>
        <w:gridCol w:w="2070"/>
        <w:gridCol w:w="2250"/>
      </w:tblGrid>
      <w:tr w:rsidR="00466CC0" w:rsidRPr="00247360" w14:paraId="2FFD0855" w14:textId="77777777" w:rsidTr="00C9677A">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1C1ACD09" w14:textId="77777777" w:rsidR="00247360" w:rsidRPr="00247360" w:rsidRDefault="00247360" w:rsidP="00247360">
            <w:pPr>
              <w:rPr>
                <w:rFonts w:ascii="Calibri" w:hAnsi="Calibri" w:cs="Calibri"/>
                <w:sz w:val="22"/>
                <w:szCs w:val="22"/>
              </w:rPr>
            </w:pPr>
            <w:bookmarkStart w:id="34" w:name="_Hlk92288420"/>
            <w:r w:rsidRPr="00247360">
              <w:rPr>
                <w:rFonts w:ascii="Calibri" w:hAnsi="Calibri" w:cs="Calibri"/>
                <w:sz w:val="22"/>
                <w:szCs w:val="22"/>
              </w:rPr>
              <w:t>Phase</w:t>
            </w:r>
          </w:p>
        </w:tc>
        <w:tc>
          <w:tcPr>
            <w:tcW w:w="2070" w:type="dxa"/>
            <w:noWrap/>
            <w:hideMark/>
          </w:tcPr>
          <w:p w14:paraId="4B38910F" w14:textId="77777777" w:rsidR="00247360" w:rsidRPr="00247360" w:rsidRDefault="00247360" w:rsidP="00247360">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247360">
              <w:rPr>
                <w:rFonts w:ascii="Calibri" w:hAnsi="Calibri" w:cs="Calibri"/>
                <w:sz w:val="22"/>
                <w:szCs w:val="22"/>
              </w:rPr>
              <w:t>USD (Investment)</w:t>
            </w:r>
          </w:p>
        </w:tc>
        <w:tc>
          <w:tcPr>
            <w:tcW w:w="2250" w:type="dxa"/>
            <w:noWrap/>
            <w:hideMark/>
          </w:tcPr>
          <w:p w14:paraId="5421CE88" w14:textId="4F178399" w:rsidR="00247360" w:rsidRPr="00247360" w:rsidRDefault="00247360" w:rsidP="00247360">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247360">
              <w:rPr>
                <w:rFonts w:ascii="Calibri" w:hAnsi="Calibri" w:cs="Calibri"/>
                <w:sz w:val="22"/>
                <w:szCs w:val="22"/>
              </w:rPr>
              <w:t>1 BRTX2</w:t>
            </w:r>
            <w:r w:rsidR="00466CC0">
              <w:rPr>
                <w:rFonts w:ascii="Calibri" w:hAnsi="Calibri" w:cs="Calibri"/>
                <w:sz w:val="22"/>
                <w:szCs w:val="22"/>
              </w:rPr>
              <w:t xml:space="preserve"> (USD)</w:t>
            </w:r>
          </w:p>
        </w:tc>
      </w:tr>
      <w:tr w:rsidR="00466CC0" w:rsidRPr="00247360" w14:paraId="3A7B9F39"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19355EF3"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1</w:t>
            </w:r>
          </w:p>
        </w:tc>
        <w:tc>
          <w:tcPr>
            <w:tcW w:w="2070" w:type="dxa"/>
            <w:noWrap/>
            <w:hideMark/>
          </w:tcPr>
          <w:p w14:paraId="2F88615A"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$5,000</w:t>
            </w:r>
          </w:p>
        </w:tc>
        <w:tc>
          <w:tcPr>
            <w:tcW w:w="2250" w:type="dxa"/>
            <w:noWrap/>
            <w:hideMark/>
          </w:tcPr>
          <w:p w14:paraId="1E0B81B4"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$0.000033</w:t>
            </w:r>
          </w:p>
        </w:tc>
      </w:tr>
      <w:tr w:rsidR="00C9677A" w:rsidRPr="00247360" w14:paraId="6F77F32D"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33981677"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2</w:t>
            </w:r>
          </w:p>
        </w:tc>
        <w:tc>
          <w:tcPr>
            <w:tcW w:w="2070" w:type="dxa"/>
            <w:noWrap/>
            <w:hideMark/>
          </w:tcPr>
          <w:p w14:paraId="6CA29504"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$6,000</w:t>
            </w:r>
          </w:p>
        </w:tc>
        <w:tc>
          <w:tcPr>
            <w:tcW w:w="2250" w:type="dxa"/>
            <w:noWrap/>
            <w:hideMark/>
          </w:tcPr>
          <w:p w14:paraId="343BA6BA"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$0.000037</w:t>
            </w:r>
          </w:p>
        </w:tc>
      </w:tr>
      <w:tr w:rsidR="00466CC0" w:rsidRPr="00247360" w14:paraId="684A74CA"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67B8FBBB"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3</w:t>
            </w:r>
          </w:p>
        </w:tc>
        <w:tc>
          <w:tcPr>
            <w:tcW w:w="2070" w:type="dxa"/>
            <w:noWrap/>
            <w:hideMark/>
          </w:tcPr>
          <w:p w14:paraId="3E9E34D6"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$7,000</w:t>
            </w:r>
          </w:p>
        </w:tc>
        <w:tc>
          <w:tcPr>
            <w:tcW w:w="2250" w:type="dxa"/>
            <w:noWrap/>
            <w:hideMark/>
          </w:tcPr>
          <w:p w14:paraId="565DD1E7"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$0.000040</w:t>
            </w:r>
          </w:p>
        </w:tc>
      </w:tr>
      <w:tr w:rsidR="00C9677A" w:rsidRPr="00247360" w14:paraId="674EA80B"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0B6F5C7A"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4</w:t>
            </w:r>
          </w:p>
        </w:tc>
        <w:tc>
          <w:tcPr>
            <w:tcW w:w="2070" w:type="dxa"/>
            <w:noWrap/>
            <w:hideMark/>
          </w:tcPr>
          <w:p w14:paraId="4A3B67CC"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$8,000</w:t>
            </w:r>
          </w:p>
        </w:tc>
        <w:tc>
          <w:tcPr>
            <w:tcW w:w="2250" w:type="dxa"/>
            <w:noWrap/>
            <w:hideMark/>
          </w:tcPr>
          <w:p w14:paraId="6409CEC8"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$0.000043</w:t>
            </w:r>
          </w:p>
        </w:tc>
      </w:tr>
      <w:tr w:rsidR="00466CC0" w:rsidRPr="00247360" w14:paraId="2CF1EB2B"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4F91A295"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5</w:t>
            </w:r>
          </w:p>
        </w:tc>
        <w:tc>
          <w:tcPr>
            <w:tcW w:w="2070" w:type="dxa"/>
            <w:noWrap/>
            <w:hideMark/>
          </w:tcPr>
          <w:p w14:paraId="2117203F"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$9,000</w:t>
            </w:r>
          </w:p>
        </w:tc>
        <w:tc>
          <w:tcPr>
            <w:tcW w:w="2250" w:type="dxa"/>
            <w:noWrap/>
            <w:hideMark/>
          </w:tcPr>
          <w:p w14:paraId="0F3CDCDE"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$0.000047</w:t>
            </w:r>
          </w:p>
        </w:tc>
      </w:tr>
      <w:tr w:rsidR="00C9677A" w:rsidRPr="00247360" w14:paraId="27A78183"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57D7A524"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6</w:t>
            </w:r>
          </w:p>
        </w:tc>
        <w:tc>
          <w:tcPr>
            <w:tcW w:w="2070" w:type="dxa"/>
            <w:noWrap/>
            <w:hideMark/>
          </w:tcPr>
          <w:p w14:paraId="06E72BBA"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$10,000</w:t>
            </w:r>
          </w:p>
        </w:tc>
        <w:tc>
          <w:tcPr>
            <w:tcW w:w="2250" w:type="dxa"/>
            <w:noWrap/>
            <w:hideMark/>
          </w:tcPr>
          <w:p w14:paraId="6D852348"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$0.000050</w:t>
            </w:r>
          </w:p>
        </w:tc>
      </w:tr>
      <w:tr w:rsidR="00466CC0" w:rsidRPr="00247360" w14:paraId="6F2EEDBF"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602037E9"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7</w:t>
            </w:r>
          </w:p>
        </w:tc>
        <w:tc>
          <w:tcPr>
            <w:tcW w:w="2070" w:type="dxa"/>
            <w:noWrap/>
            <w:hideMark/>
          </w:tcPr>
          <w:p w14:paraId="4F0DBDC2"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$11,000</w:t>
            </w:r>
          </w:p>
        </w:tc>
        <w:tc>
          <w:tcPr>
            <w:tcW w:w="2250" w:type="dxa"/>
            <w:noWrap/>
            <w:hideMark/>
          </w:tcPr>
          <w:p w14:paraId="5D35ACB1"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$0.000057</w:t>
            </w:r>
          </w:p>
        </w:tc>
      </w:tr>
      <w:tr w:rsidR="00C9677A" w:rsidRPr="00247360" w14:paraId="3A978190"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7663A45B"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8</w:t>
            </w:r>
          </w:p>
        </w:tc>
        <w:tc>
          <w:tcPr>
            <w:tcW w:w="2070" w:type="dxa"/>
            <w:noWrap/>
            <w:hideMark/>
          </w:tcPr>
          <w:p w14:paraId="67A52D85"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$12,000</w:t>
            </w:r>
          </w:p>
        </w:tc>
        <w:tc>
          <w:tcPr>
            <w:tcW w:w="2250" w:type="dxa"/>
            <w:noWrap/>
            <w:hideMark/>
          </w:tcPr>
          <w:p w14:paraId="46D027E6"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$0.000063</w:t>
            </w:r>
          </w:p>
        </w:tc>
      </w:tr>
      <w:tr w:rsidR="00466CC0" w:rsidRPr="00247360" w14:paraId="69878C9D"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61525770"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9</w:t>
            </w:r>
          </w:p>
        </w:tc>
        <w:tc>
          <w:tcPr>
            <w:tcW w:w="2070" w:type="dxa"/>
            <w:noWrap/>
            <w:hideMark/>
          </w:tcPr>
          <w:p w14:paraId="2EF153A2"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$13,000</w:t>
            </w:r>
          </w:p>
        </w:tc>
        <w:tc>
          <w:tcPr>
            <w:tcW w:w="2250" w:type="dxa"/>
            <w:noWrap/>
            <w:hideMark/>
          </w:tcPr>
          <w:p w14:paraId="7B222F8F"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$0.000070</w:t>
            </w:r>
          </w:p>
        </w:tc>
      </w:tr>
      <w:tr w:rsidR="00C9677A" w:rsidRPr="00247360" w14:paraId="236C27FF"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102A530E"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10</w:t>
            </w:r>
          </w:p>
        </w:tc>
        <w:tc>
          <w:tcPr>
            <w:tcW w:w="2070" w:type="dxa"/>
            <w:noWrap/>
            <w:hideMark/>
          </w:tcPr>
          <w:p w14:paraId="42C108C4"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$14,000</w:t>
            </w:r>
          </w:p>
        </w:tc>
        <w:tc>
          <w:tcPr>
            <w:tcW w:w="2250" w:type="dxa"/>
            <w:noWrap/>
            <w:hideMark/>
          </w:tcPr>
          <w:p w14:paraId="027A2864"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$0.000077</w:t>
            </w:r>
          </w:p>
        </w:tc>
      </w:tr>
      <w:tr w:rsidR="00466CC0" w:rsidRPr="00247360" w14:paraId="0EC13975"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074726CD"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11</w:t>
            </w:r>
          </w:p>
        </w:tc>
        <w:tc>
          <w:tcPr>
            <w:tcW w:w="2070" w:type="dxa"/>
            <w:noWrap/>
            <w:hideMark/>
          </w:tcPr>
          <w:p w14:paraId="4FA843B0"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$15,000</w:t>
            </w:r>
          </w:p>
        </w:tc>
        <w:tc>
          <w:tcPr>
            <w:tcW w:w="2250" w:type="dxa"/>
            <w:noWrap/>
            <w:hideMark/>
          </w:tcPr>
          <w:p w14:paraId="0539A024"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$0.000083</w:t>
            </w:r>
          </w:p>
        </w:tc>
      </w:tr>
      <w:tr w:rsidR="00C9677A" w:rsidRPr="00247360" w14:paraId="621EB50E"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25C5EFB5"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12</w:t>
            </w:r>
          </w:p>
        </w:tc>
        <w:tc>
          <w:tcPr>
            <w:tcW w:w="2070" w:type="dxa"/>
            <w:noWrap/>
            <w:hideMark/>
          </w:tcPr>
          <w:p w14:paraId="3589C10E"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$17,000</w:t>
            </w:r>
          </w:p>
        </w:tc>
        <w:tc>
          <w:tcPr>
            <w:tcW w:w="2250" w:type="dxa"/>
            <w:noWrap/>
            <w:hideMark/>
          </w:tcPr>
          <w:p w14:paraId="00C008D0"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$0.000093</w:t>
            </w:r>
          </w:p>
        </w:tc>
      </w:tr>
      <w:tr w:rsidR="00466CC0" w:rsidRPr="00247360" w14:paraId="25153494"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4F14BB58"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13</w:t>
            </w:r>
          </w:p>
        </w:tc>
        <w:tc>
          <w:tcPr>
            <w:tcW w:w="2070" w:type="dxa"/>
            <w:noWrap/>
            <w:hideMark/>
          </w:tcPr>
          <w:p w14:paraId="6963FB6E"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$19,000</w:t>
            </w:r>
          </w:p>
        </w:tc>
        <w:tc>
          <w:tcPr>
            <w:tcW w:w="2250" w:type="dxa"/>
            <w:noWrap/>
            <w:hideMark/>
          </w:tcPr>
          <w:p w14:paraId="3BB18A58"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$0.00010</w:t>
            </w:r>
          </w:p>
        </w:tc>
      </w:tr>
      <w:tr w:rsidR="00C9677A" w:rsidRPr="00247360" w14:paraId="3C1FC9DE"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398EC6BE"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lastRenderedPageBreak/>
              <w:t>Phase 14</w:t>
            </w:r>
          </w:p>
        </w:tc>
        <w:tc>
          <w:tcPr>
            <w:tcW w:w="2070" w:type="dxa"/>
            <w:noWrap/>
            <w:hideMark/>
          </w:tcPr>
          <w:p w14:paraId="356B2A9C"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$21,000</w:t>
            </w:r>
          </w:p>
        </w:tc>
        <w:tc>
          <w:tcPr>
            <w:tcW w:w="2250" w:type="dxa"/>
            <w:noWrap/>
            <w:hideMark/>
          </w:tcPr>
          <w:p w14:paraId="6B4E765D"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$0.00011</w:t>
            </w:r>
          </w:p>
        </w:tc>
      </w:tr>
      <w:tr w:rsidR="00466CC0" w:rsidRPr="00247360" w14:paraId="0BBE0008"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2A901BB2"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15</w:t>
            </w:r>
          </w:p>
        </w:tc>
        <w:tc>
          <w:tcPr>
            <w:tcW w:w="2070" w:type="dxa"/>
            <w:noWrap/>
            <w:hideMark/>
          </w:tcPr>
          <w:p w14:paraId="75835187"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$23,000</w:t>
            </w:r>
          </w:p>
        </w:tc>
        <w:tc>
          <w:tcPr>
            <w:tcW w:w="2250" w:type="dxa"/>
            <w:noWrap/>
            <w:hideMark/>
          </w:tcPr>
          <w:p w14:paraId="49DBAE64"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$0.00012</w:t>
            </w:r>
          </w:p>
        </w:tc>
      </w:tr>
      <w:tr w:rsidR="00C9677A" w:rsidRPr="00247360" w14:paraId="1E79412E"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1313F43F"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16</w:t>
            </w:r>
          </w:p>
        </w:tc>
        <w:tc>
          <w:tcPr>
            <w:tcW w:w="2070" w:type="dxa"/>
            <w:noWrap/>
            <w:hideMark/>
          </w:tcPr>
          <w:p w14:paraId="7F8DD758"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$25,000</w:t>
            </w:r>
          </w:p>
        </w:tc>
        <w:tc>
          <w:tcPr>
            <w:tcW w:w="2250" w:type="dxa"/>
            <w:noWrap/>
            <w:hideMark/>
          </w:tcPr>
          <w:p w14:paraId="7F8B4F97"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$0.00014</w:t>
            </w:r>
          </w:p>
        </w:tc>
      </w:tr>
      <w:tr w:rsidR="00466CC0" w:rsidRPr="00247360" w14:paraId="408C4729"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2CC635CA"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17</w:t>
            </w:r>
          </w:p>
        </w:tc>
        <w:tc>
          <w:tcPr>
            <w:tcW w:w="2070" w:type="dxa"/>
            <w:noWrap/>
            <w:hideMark/>
          </w:tcPr>
          <w:p w14:paraId="4B0A4313"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$28,000</w:t>
            </w:r>
          </w:p>
        </w:tc>
        <w:tc>
          <w:tcPr>
            <w:tcW w:w="2250" w:type="dxa"/>
            <w:noWrap/>
            <w:hideMark/>
          </w:tcPr>
          <w:p w14:paraId="63BC0EAF"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$0.00015</w:t>
            </w:r>
          </w:p>
        </w:tc>
      </w:tr>
      <w:tr w:rsidR="00C9677A" w:rsidRPr="00247360" w14:paraId="5119C1CD"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6092C5D6"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18</w:t>
            </w:r>
          </w:p>
        </w:tc>
        <w:tc>
          <w:tcPr>
            <w:tcW w:w="2070" w:type="dxa"/>
            <w:noWrap/>
            <w:hideMark/>
          </w:tcPr>
          <w:p w14:paraId="79BC89B1"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$31,000</w:t>
            </w:r>
          </w:p>
        </w:tc>
        <w:tc>
          <w:tcPr>
            <w:tcW w:w="2250" w:type="dxa"/>
            <w:noWrap/>
            <w:hideMark/>
          </w:tcPr>
          <w:p w14:paraId="50FB3B2B"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$0.00017</w:t>
            </w:r>
          </w:p>
        </w:tc>
      </w:tr>
      <w:tr w:rsidR="00466CC0" w:rsidRPr="00247360" w14:paraId="53AD7532"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642CC5DD"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19</w:t>
            </w:r>
          </w:p>
        </w:tc>
        <w:tc>
          <w:tcPr>
            <w:tcW w:w="2070" w:type="dxa"/>
            <w:noWrap/>
            <w:hideMark/>
          </w:tcPr>
          <w:p w14:paraId="24AF9ACF"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$34,000</w:t>
            </w:r>
          </w:p>
        </w:tc>
        <w:tc>
          <w:tcPr>
            <w:tcW w:w="2250" w:type="dxa"/>
            <w:noWrap/>
            <w:hideMark/>
          </w:tcPr>
          <w:p w14:paraId="7FD2C3C6"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$0.00018</w:t>
            </w:r>
          </w:p>
        </w:tc>
      </w:tr>
      <w:tr w:rsidR="00C9677A" w:rsidRPr="00247360" w14:paraId="186EE107"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4075D927"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20</w:t>
            </w:r>
          </w:p>
        </w:tc>
        <w:tc>
          <w:tcPr>
            <w:tcW w:w="2070" w:type="dxa"/>
            <w:noWrap/>
            <w:hideMark/>
          </w:tcPr>
          <w:p w14:paraId="04188CC8"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$37,000</w:t>
            </w:r>
          </w:p>
        </w:tc>
        <w:tc>
          <w:tcPr>
            <w:tcW w:w="2250" w:type="dxa"/>
            <w:noWrap/>
            <w:hideMark/>
          </w:tcPr>
          <w:p w14:paraId="3CDD7F71"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$0.00020</w:t>
            </w:r>
          </w:p>
        </w:tc>
      </w:tr>
      <w:tr w:rsidR="00466CC0" w:rsidRPr="00247360" w14:paraId="4131A356"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70BB8E40"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21</w:t>
            </w:r>
          </w:p>
        </w:tc>
        <w:tc>
          <w:tcPr>
            <w:tcW w:w="2070" w:type="dxa"/>
            <w:noWrap/>
            <w:hideMark/>
          </w:tcPr>
          <w:p w14:paraId="664D1CBE"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$41,000</w:t>
            </w:r>
          </w:p>
        </w:tc>
        <w:tc>
          <w:tcPr>
            <w:tcW w:w="2250" w:type="dxa"/>
            <w:noWrap/>
            <w:hideMark/>
          </w:tcPr>
          <w:p w14:paraId="375489A7"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$0.00022</w:t>
            </w:r>
          </w:p>
        </w:tc>
      </w:tr>
      <w:tr w:rsidR="00C9677A" w:rsidRPr="00247360" w14:paraId="347B5621"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2853E1A7"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22</w:t>
            </w:r>
          </w:p>
        </w:tc>
        <w:tc>
          <w:tcPr>
            <w:tcW w:w="2070" w:type="dxa"/>
            <w:noWrap/>
            <w:hideMark/>
          </w:tcPr>
          <w:p w14:paraId="35047B1E"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$45,000</w:t>
            </w:r>
          </w:p>
        </w:tc>
        <w:tc>
          <w:tcPr>
            <w:tcW w:w="2250" w:type="dxa"/>
            <w:noWrap/>
            <w:hideMark/>
          </w:tcPr>
          <w:p w14:paraId="07F3F143"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$0.00025</w:t>
            </w:r>
          </w:p>
        </w:tc>
      </w:tr>
      <w:tr w:rsidR="00466CC0" w:rsidRPr="00247360" w14:paraId="5795830B"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7AA41211"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23</w:t>
            </w:r>
          </w:p>
        </w:tc>
        <w:tc>
          <w:tcPr>
            <w:tcW w:w="2070" w:type="dxa"/>
            <w:noWrap/>
            <w:hideMark/>
          </w:tcPr>
          <w:p w14:paraId="03560D77"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$50,000</w:t>
            </w:r>
          </w:p>
        </w:tc>
        <w:tc>
          <w:tcPr>
            <w:tcW w:w="2250" w:type="dxa"/>
            <w:noWrap/>
            <w:hideMark/>
          </w:tcPr>
          <w:p w14:paraId="174F484D"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$0.00027</w:t>
            </w:r>
          </w:p>
        </w:tc>
      </w:tr>
      <w:tr w:rsidR="00C9677A" w:rsidRPr="00247360" w14:paraId="2729B56A"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1DD12B5E"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24</w:t>
            </w:r>
          </w:p>
        </w:tc>
        <w:tc>
          <w:tcPr>
            <w:tcW w:w="2070" w:type="dxa"/>
            <w:noWrap/>
            <w:hideMark/>
          </w:tcPr>
          <w:p w14:paraId="7C797DFA"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$55,000</w:t>
            </w:r>
          </w:p>
        </w:tc>
        <w:tc>
          <w:tcPr>
            <w:tcW w:w="2250" w:type="dxa"/>
            <w:noWrap/>
            <w:hideMark/>
          </w:tcPr>
          <w:p w14:paraId="5BE2CEF0"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$0.00030</w:t>
            </w:r>
          </w:p>
        </w:tc>
      </w:tr>
      <w:tr w:rsidR="00466CC0" w:rsidRPr="00247360" w14:paraId="608B0342"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06217063"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25</w:t>
            </w:r>
          </w:p>
        </w:tc>
        <w:tc>
          <w:tcPr>
            <w:tcW w:w="2070" w:type="dxa"/>
            <w:noWrap/>
            <w:hideMark/>
          </w:tcPr>
          <w:p w14:paraId="4BE14760"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$61,000</w:t>
            </w:r>
          </w:p>
        </w:tc>
        <w:tc>
          <w:tcPr>
            <w:tcW w:w="2250" w:type="dxa"/>
            <w:noWrap/>
            <w:hideMark/>
          </w:tcPr>
          <w:p w14:paraId="1C7C1DAC"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$0.00033</w:t>
            </w:r>
          </w:p>
        </w:tc>
      </w:tr>
      <w:tr w:rsidR="00C9677A" w:rsidRPr="00247360" w14:paraId="64461102"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5008E885"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26</w:t>
            </w:r>
          </w:p>
        </w:tc>
        <w:tc>
          <w:tcPr>
            <w:tcW w:w="2070" w:type="dxa"/>
            <w:noWrap/>
            <w:hideMark/>
          </w:tcPr>
          <w:p w14:paraId="00CD2597"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$67,000</w:t>
            </w:r>
          </w:p>
        </w:tc>
        <w:tc>
          <w:tcPr>
            <w:tcW w:w="2250" w:type="dxa"/>
            <w:noWrap/>
            <w:hideMark/>
          </w:tcPr>
          <w:p w14:paraId="5927BB37"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$0.00036</w:t>
            </w:r>
          </w:p>
        </w:tc>
      </w:tr>
      <w:tr w:rsidR="00466CC0" w:rsidRPr="00247360" w14:paraId="1B927718"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6F0771D6"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27</w:t>
            </w:r>
          </w:p>
        </w:tc>
        <w:tc>
          <w:tcPr>
            <w:tcW w:w="2070" w:type="dxa"/>
            <w:noWrap/>
            <w:hideMark/>
          </w:tcPr>
          <w:p w14:paraId="0BA6FF1A"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$74,000</w:t>
            </w:r>
          </w:p>
        </w:tc>
        <w:tc>
          <w:tcPr>
            <w:tcW w:w="2250" w:type="dxa"/>
            <w:noWrap/>
            <w:hideMark/>
          </w:tcPr>
          <w:p w14:paraId="209552B4"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$0.00040</w:t>
            </w:r>
          </w:p>
        </w:tc>
      </w:tr>
      <w:tr w:rsidR="00C9677A" w:rsidRPr="00247360" w14:paraId="3F5D321F"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5CEF93EE"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28</w:t>
            </w:r>
          </w:p>
        </w:tc>
        <w:tc>
          <w:tcPr>
            <w:tcW w:w="2070" w:type="dxa"/>
            <w:noWrap/>
            <w:hideMark/>
          </w:tcPr>
          <w:p w14:paraId="6E0B04D9"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$81,000</w:t>
            </w:r>
          </w:p>
        </w:tc>
        <w:tc>
          <w:tcPr>
            <w:tcW w:w="2250" w:type="dxa"/>
            <w:noWrap/>
            <w:hideMark/>
          </w:tcPr>
          <w:p w14:paraId="37C5EE8C"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$0.00044</w:t>
            </w:r>
          </w:p>
        </w:tc>
      </w:tr>
      <w:tr w:rsidR="00466CC0" w:rsidRPr="00247360" w14:paraId="5E5B3EAC"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7558B11D"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29</w:t>
            </w:r>
          </w:p>
        </w:tc>
        <w:tc>
          <w:tcPr>
            <w:tcW w:w="2070" w:type="dxa"/>
            <w:noWrap/>
            <w:hideMark/>
          </w:tcPr>
          <w:p w14:paraId="668FAE47"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$89,000</w:t>
            </w:r>
          </w:p>
        </w:tc>
        <w:tc>
          <w:tcPr>
            <w:tcW w:w="2250" w:type="dxa"/>
            <w:noWrap/>
            <w:hideMark/>
          </w:tcPr>
          <w:p w14:paraId="311DC6AA"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$0.00048</w:t>
            </w:r>
          </w:p>
        </w:tc>
      </w:tr>
      <w:tr w:rsidR="00C9677A" w:rsidRPr="00247360" w14:paraId="355E5C09"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6D80414C"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30</w:t>
            </w:r>
          </w:p>
        </w:tc>
        <w:tc>
          <w:tcPr>
            <w:tcW w:w="2070" w:type="dxa"/>
            <w:noWrap/>
            <w:hideMark/>
          </w:tcPr>
          <w:p w14:paraId="6C55E144"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$98,000</w:t>
            </w:r>
          </w:p>
        </w:tc>
        <w:tc>
          <w:tcPr>
            <w:tcW w:w="2250" w:type="dxa"/>
            <w:noWrap/>
            <w:hideMark/>
          </w:tcPr>
          <w:p w14:paraId="35AFD3D5"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$0.00053</w:t>
            </w:r>
          </w:p>
        </w:tc>
      </w:tr>
      <w:tr w:rsidR="00466CC0" w:rsidRPr="00247360" w14:paraId="7B425895"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7FFD8DF2"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31</w:t>
            </w:r>
          </w:p>
        </w:tc>
        <w:tc>
          <w:tcPr>
            <w:tcW w:w="2070" w:type="dxa"/>
            <w:noWrap/>
            <w:hideMark/>
          </w:tcPr>
          <w:p w14:paraId="3D3B8476"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$108,000</w:t>
            </w:r>
          </w:p>
        </w:tc>
        <w:tc>
          <w:tcPr>
            <w:tcW w:w="2250" w:type="dxa"/>
            <w:noWrap/>
            <w:hideMark/>
          </w:tcPr>
          <w:p w14:paraId="2F556CF9"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$0.00058</w:t>
            </w:r>
          </w:p>
        </w:tc>
      </w:tr>
      <w:tr w:rsidR="00C9677A" w:rsidRPr="00247360" w14:paraId="397EDC1C"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3B4D3AF3"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32</w:t>
            </w:r>
          </w:p>
        </w:tc>
        <w:tc>
          <w:tcPr>
            <w:tcW w:w="2070" w:type="dxa"/>
            <w:noWrap/>
            <w:hideMark/>
          </w:tcPr>
          <w:p w14:paraId="1CDB48A2"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$119,000</w:t>
            </w:r>
          </w:p>
        </w:tc>
        <w:tc>
          <w:tcPr>
            <w:tcW w:w="2250" w:type="dxa"/>
            <w:noWrap/>
            <w:hideMark/>
          </w:tcPr>
          <w:p w14:paraId="237E25DA"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$0.00064</w:t>
            </w:r>
          </w:p>
        </w:tc>
      </w:tr>
      <w:tr w:rsidR="00466CC0" w:rsidRPr="00247360" w14:paraId="4E35B55F"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52CEF5B0"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33</w:t>
            </w:r>
          </w:p>
        </w:tc>
        <w:tc>
          <w:tcPr>
            <w:tcW w:w="2070" w:type="dxa"/>
            <w:noWrap/>
            <w:hideMark/>
          </w:tcPr>
          <w:p w14:paraId="68B440C5"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$131,000</w:t>
            </w:r>
          </w:p>
        </w:tc>
        <w:tc>
          <w:tcPr>
            <w:tcW w:w="2250" w:type="dxa"/>
            <w:noWrap/>
            <w:hideMark/>
          </w:tcPr>
          <w:p w14:paraId="6625AB9E"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$0.00070</w:t>
            </w:r>
          </w:p>
        </w:tc>
      </w:tr>
      <w:tr w:rsidR="00C9677A" w:rsidRPr="00247360" w14:paraId="691061E7"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7D7BE9B4"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34</w:t>
            </w:r>
          </w:p>
        </w:tc>
        <w:tc>
          <w:tcPr>
            <w:tcW w:w="2070" w:type="dxa"/>
            <w:noWrap/>
            <w:hideMark/>
          </w:tcPr>
          <w:p w14:paraId="15C1A9AF"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$144,000</w:t>
            </w:r>
          </w:p>
        </w:tc>
        <w:tc>
          <w:tcPr>
            <w:tcW w:w="2250" w:type="dxa"/>
            <w:noWrap/>
            <w:hideMark/>
          </w:tcPr>
          <w:p w14:paraId="41976BD3"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$0.00077</w:t>
            </w:r>
          </w:p>
        </w:tc>
      </w:tr>
      <w:tr w:rsidR="00466CC0" w:rsidRPr="00247360" w14:paraId="11F45EDC"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3488DC78"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35</w:t>
            </w:r>
          </w:p>
        </w:tc>
        <w:tc>
          <w:tcPr>
            <w:tcW w:w="2070" w:type="dxa"/>
            <w:noWrap/>
            <w:hideMark/>
          </w:tcPr>
          <w:p w14:paraId="017EC39C"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$158,000</w:t>
            </w:r>
          </w:p>
        </w:tc>
        <w:tc>
          <w:tcPr>
            <w:tcW w:w="2250" w:type="dxa"/>
            <w:noWrap/>
            <w:hideMark/>
          </w:tcPr>
          <w:p w14:paraId="7722ED3E"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$0.00085</w:t>
            </w:r>
          </w:p>
        </w:tc>
      </w:tr>
      <w:tr w:rsidR="00C9677A" w:rsidRPr="00247360" w14:paraId="2E4B1FCB"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66E7DC2F"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36</w:t>
            </w:r>
          </w:p>
        </w:tc>
        <w:tc>
          <w:tcPr>
            <w:tcW w:w="2070" w:type="dxa"/>
            <w:noWrap/>
            <w:hideMark/>
          </w:tcPr>
          <w:p w14:paraId="67F6F51A"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$174,000</w:t>
            </w:r>
          </w:p>
        </w:tc>
        <w:tc>
          <w:tcPr>
            <w:tcW w:w="2250" w:type="dxa"/>
            <w:noWrap/>
            <w:hideMark/>
          </w:tcPr>
          <w:p w14:paraId="0825D438"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$0.00093</w:t>
            </w:r>
          </w:p>
        </w:tc>
      </w:tr>
      <w:tr w:rsidR="00466CC0" w:rsidRPr="00247360" w14:paraId="166419B4"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130F721C"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37</w:t>
            </w:r>
          </w:p>
        </w:tc>
        <w:tc>
          <w:tcPr>
            <w:tcW w:w="2070" w:type="dxa"/>
            <w:noWrap/>
            <w:hideMark/>
          </w:tcPr>
          <w:p w14:paraId="52995AF6"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$191,000</w:t>
            </w:r>
          </w:p>
        </w:tc>
        <w:tc>
          <w:tcPr>
            <w:tcW w:w="2250" w:type="dxa"/>
            <w:noWrap/>
            <w:hideMark/>
          </w:tcPr>
          <w:p w14:paraId="60437172"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$0.001</w:t>
            </w:r>
          </w:p>
        </w:tc>
      </w:tr>
      <w:tr w:rsidR="00C9677A" w:rsidRPr="00247360" w14:paraId="0FFE06DC"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193AC876"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38</w:t>
            </w:r>
          </w:p>
        </w:tc>
        <w:tc>
          <w:tcPr>
            <w:tcW w:w="2070" w:type="dxa"/>
            <w:noWrap/>
            <w:hideMark/>
          </w:tcPr>
          <w:p w14:paraId="7F2927F0"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$210,000</w:t>
            </w:r>
          </w:p>
        </w:tc>
        <w:tc>
          <w:tcPr>
            <w:tcW w:w="2250" w:type="dxa"/>
            <w:noWrap/>
            <w:hideMark/>
          </w:tcPr>
          <w:p w14:paraId="68EE108E"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$0.0011</w:t>
            </w:r>
          </w:p>
        </w:tc>
      </w:tr>
      <w:tr w:rsidR="00466CC0" w:rsidRPr="00247360" w14:paraId="5E99DF38"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1F59CF49"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39</w:t>
            </w:r>
          </w:p>
        </w:tc>
        <w:tc>
          <w:tcPr>
            <w:tcW w:w="2070" w:type="dxa"/>
            <w:noWrap/>
            <w:hideMark/>
          </w:tcPr>
          <w:p w14:paraId="5371E12F"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$231,000</w:t>
            </w:r>
          </w:p>
        </w:tc>
        <w:tc>
          <w:tcPr>
            <w:tcW w:w="2250" w:type="dxa"/>
            <w:noWrap/>
            <w:hideMark/>
          </w:tcPr>
          <w:p w14:paraId="52D8B4B8"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$0.0012</w:t>
            </w:r>
          </w:p>
        </w:tc>
      </w:tr>
      <w:tr w:rsidR="00C9677A" w:rsidRPr="00247360" w14:paraId="1A214C28"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50154228"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40</w:t>
            </w:r>
          </w:p>
        </w:tc>
        <w:tc>
          <w:tcPr>
            <w:tcW w:w="2070" w:type="dxa"/>
            <w:noWrap/>
            <w:hideMark/>
          </w:tcPr>
          <w:p w14:paraId="5A97D810"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$254,000</w:t>
            </w:r>
          </w:p>
        </w:tc>
        <w:tc>
          <w:tcPr>
            <w:tcW w:w="2250" w:type="dxa"/>
            <w:noWrap/>
            <w:hideMark/>
          </w:tcPr>
          <w:p w14:paraId="0E48CE5C"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$0.0014</w:t>
            </w:r>
          </w:p>
        </w:tc>
      </w:tr>
      <w:tr w:rsidR="00466CC0" w:rsidRPr="00247360" w14:paraId="6917CF42"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0A735EDF"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41</w:t>
            </w:r>
          </w:p>
        </w:tc>
        <w:tc>
          <w:tcPr>
            <w:tcW w:w="2070" w:type="dxa"/>
            <w:noWrap/>
            <w:hideMark/>
          </w:tcPr>
          <w:p w14:paraId="070B374E"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$279,000</w:t>
            </w:r>
          </w:p>
        </w:tc>
        <w:tc>
          <w:tcPr>
            <w:tcW w:w="2250" w:type="dxa"/>
            <w:noWrap/>
            <w:hideMark/>
          </w:tcPr>
          <w:p w14:paraId="545557D8"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$0.0015</w:t>
            </w:r>
          </w:p>
        </w:tc>
      </w:tr>
      <w:tr w:rsidR="00C9677A" w:rsidRPr="00247360" w14:paraId="163F2D45"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5177165B"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42</w:t>
            </w:r>
          </w:p>
        </w:tc>
        <w:tc>
          <w:tcPr>
            <w:tcW w:w="2070" w:type="dxa"/>
            <w:noWrap/>
            <w:hideMark/>
          </w:tcPr>
          <w:p w14:paraId="60A172CE"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$307,000</w:t>
            </w:r>
          </w:p>
        </w:tc>
        <w:tc>
          <w:tcPr>
            <w:tcW w:w="2250" w:type="dxa"/>
            <w:noWrap/>
            <w:hideMark/>
          </w:tcPr>
          <w:p w14:paraId="2CBE2932"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$0.0017</w:t>
            </w:r>
          </w:p>
        </w:tc>
      </w:tr>
      <w:tr w:rsidR="00466CC0" w:rsidRPr="00247360" w14:paraId="042FD807"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10B87C32"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43</w:t>
            </w:r>
          </w:p>
        </w:tc>
        <w:tc>
          <w:tcPr>
            <w:tcW w:w="2070" w:type="dxa"/>
            <w:noWrap/>
            <w:hideMark/>
          </w:tcPr>
          <w:p w14:paraId="1081529F"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$338,000</w:t>
            </w:r>
          </w:p>
        </w:tc>
        <w:tc>
          <w:tcPr>
            <w:tcW w:w="2250" w:type="dxa"/>
            <w:noWrap/>
            <w:hideMark/>
          </w:tcPr>
          <w:p w14:paraId="4C4B6A0A"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$0.0018</w:t>
            </w:r>
          </w:p>
        </w:tc>
      </w:tr>
      <w:tr w:rsidR="00C9677A" w:rsidRPr="00247360" w14:paraId="1F6D7883"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3A7F4894"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44</w:t>
            </w:r>
          </w:p>
        </w:tc>
        <w:tc>
          <w:tcPr>
            <w:tcW w:w="2070" w:type="dxa"/>
            <w:noWrap/>
            <w:hideMark/>
          </w:tcPr>
          <w:p w14:paraId="40102CE8"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$372,000</w:t>
            </w:r>
          </w:p>
        </w:tc>
        <w:tc>
          <w:tcPr>
            <w:tcW w:w="2250" w:type="dxa"/>
            <w:noWrap/>
            <w:hideMark/>
          </w:tcPr>
          <w:p w14:paraId="4797A3A3"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$0.0020</w:t>
            </w:r>
          </w:p>
        </w:tc>
      </w:tr>
      <w:tr w:rsidR="00466CC0" w:rsidRPr="00247360" w14:paraId="04B198D3"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45B4FA54"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45</w:t>
            </w:r>
          </w:p>
        </w:tc>
        <w:tc>
          <w:tcPr>
            <w:tcW w:w="2070" w:type="dxa"/>
            <w:noWrap/>
            <w:hideMark/>
          </w:tcPr>
          <w:p w14:paraId="4AF43FF5"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$409,000</w:t>
            </w:r>
          </w:p>
        </w:tc>
        <w:tc>
          <w:tcPr>
            <w:tcW w:w="2250" w:type="dxa"/>
            <w:noWrap/>
            <w:hideMark/>
          </w:tcPr>
          <w:p w14:paraId="174672DF"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$0.0022</w:t>
            </w:r>
          </w:p>
        </w:tc>
      </w:tr>
      <w:tr w:rsidR="00C9677A" w:rsidRPr="00247360" w14:paraId="0E466E31"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2C4098E4"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46</w:t>
            </w:r>
          </w:p>
        </w:tc>
        <w:tc>
          <w:tcPr>
            <w:tcW w:w="2070" w:type="dxa"/>
            <w:noWrap/>
            <w:hideMark/>
          </w:tcPr>
          <w:p w14:paraId="45362C2F"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$450,000</w:t>
            </w:r>
          </w:p>
        </w:tc>
        <w:tc>
          <w:tcPr>
            <w:tcW w:w="2250" w:type="dxa"/>
            <w:noWrap/>
            <w:hideMark/>
          </w:tcPr>
          <w:p w14:paraId="4A49DA3F"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$0.0024</w:t>
            </w:r>
          </w:p>
        </w:tc>
      </w:tr>
      <w:tr w:rsidR="00466CC0" w:rsidRPr="00247360" w14:paraId="026BC2F8"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3EFE1655"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47</w:t>
            </w:r>
          </w:p>
        </w:tc>
        <w:tc>
          <w:tcPr>
            <w:tcW w:w="2070" w:type="dxa"/>
            <w:noWrap/>
            <w:hideMark/>
          </w:tcPr>
          <w:p w14:paraId="34AB8E20"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$495,000</w:t>
            </w:r>
          </w:p>
        </w:tc>
        <w:tc>
          <w:tcPr>
            <w:tcW w:w="2250" w:type="dxa"/>
            <w:noWrap/>
            <w:hideMark/>
          </w:tcPr>
          <w:p w14:paraId="347833E6"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$0.0027</w:t>
            </w:r>
          </w:p>
        </w:tc>
      </w:tr>
      <w:tr w:rsidR="00C9677A" w:rsidRPr="00247360" w14:paraId="515278EB"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7B235159"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48</w:t>
            </w:r>
          </w:p>
        </w:tc>
        <w:tc>
          <w:tcPr>
            <w:tcW w:w="2070" w:type="dxa"/>
            <w:noWrap/>
            <w:hideMark/>
          </w:tcPr>
          <w:p w14:paraId="14F4B873"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$545,000</w:t>
            </w:r>
          </w:p>
        </w:tc>
        <w:tc>
          <w:tcPr>
            <w:tcW w:w="2250" w:type="dxa"/>
            <w:noWrap/>
            <w:hideMark/>
          </w:tcPr>
          <w:p w14:paraId="0B54DA97"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$0.0029</w:t>
            </w:r>
          </w:p>
        </w:tc>
      </w:tr>
      <w:tr w:rsidR="00466CC0" w:rsidRPr="00247360" w14:paraId="0369960C" w14:textId="77777777" w:rsidTr="00C9677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63F5B3B3"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49</w:t>
            </w:r>
          </w:p>
        </w:tc>
        <w:tc>
          <w:tcPr>
            <w:tcW w:w="2070" w:type="dxa"/>
            <w:noWrap/>
            <w:hideMark/>
          </w:tcPr>
          <w:p w14:paraId="63FBBC2E"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$600,000</w:t>
            </w:r>
          </w:p>
        </w:tc>
        <w:tc>
          <w:tcPr>
            <w:tcW w:w="2250" w:type="dxa"/>
            <w:noWrap/>
            <w:hideMark/>
          </w:tcPr>
          <w:p w14:paraId="4B6F2EF7" w14:textId="77777777" w:rsidR="00247360" w:rsidRPr="00247360" w:rsidRDefault="00247360" w:rsidP="0024736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$0.0032</w:t>
            </w:r>
          </w:p>
        </w:tc>
      </w:tr>
      <w:tr w:rsidR="00C9677A" w:rsidRPr="00247360" w14:paraId="29E14A12" w14:textId="77777777" w:rsidTr="00C9677A">
        <w:trPr>
          <w:trHeight w:val="292"/>
        </w:trPr>
        <w:tc>
          <w:tcPr>
            <w:cnfStyle w:val="001000000000" w:firstRow="0" w:lastRow="0" w:firstColumn="1" w:lastColumn="0" w:oddVBand="0" w:evenVBand="0" w:oddHBand="0" w:evenHBand="0" w:firstRowFirstColumn="0" w:firstRowLastColumn="0" w:lastRowFirstColumn="0" w:lastRowLastColumn="0"/>
            <w:tcW w:w="1795" w:type="dxa"/>
            <w:noWrap/>
            <w:hideMark/>
          </w:tcPr>
          <w:p w14:paraId="04ADF572" w14:textId="77777777" w:rsidR="00247360" w:rsidRPr="00247360" w:rsidRDefault="00247360" w:rsidP="00247360">
            <w:pPr>
              <w:rPr>
                <w:rFonts w:ascii="Calibri" w:hAnsi="Calibri" w:cs="Calibri"/>
                <w:sz w:val="22"/>
                <w:szCs w:val="22"/>
              </w:rPr>
            </w:pPr>
            <w:r w:rsidRPr="00247360">
              <w:rPr>
                <w:rFonts w:ascii="Calibri" w:hAnsi="Calibri" w:cs="Calibri"/>
                <w:sz w:val="22"/>
                <w:szCs w:val="22"/>
              </w:rPr>
              <w:t>Phase 50</w:t>
            </w:r>
          </w:p>
        </w:tc>
        <w:tc>
          <w:tcPr>
            <w:tcW w:w="2070" w:type="dxa"/>
            <w:noWrap/>
            <w:hideMark/>
          </w:tcPr>
          <w:p w14:paraId="20ADDAE7"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$660,000</w:t>
            </w:r>
          </w:p>
        </w:tc>
        <w:tc>
          <w:tcPr>
            <w:tcW w:w="2250" w:type="dxa"/>
            <w:noWrap/>
            <w:hideMark/>
          </w:tcPr>
          <w:p w14:paraId="48B38425" w14:textId="77777777" w:rsidR="00247360" w:rsidRPr="00247360" w:rsidRDefault="00247360" w:rsidP="0024736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47360">
              <w:rPr>
                <w:rFonts w:ascii="Calibri" w:hAnsi="Calibri" w:cs="Calibri"/>
                <w:color w:val="000000"/>
                <w:sz w:val="22"/>
                <w:szCs w:val="22"/>
              </w:rPr>
              <w:t>$0.0035</w:t>
            </w:r>
          </w:p>
        </w:tc>
      </w:tr>
      <w:bookmarkEnd w:id="34"/>
    </w:tbl>
    <w:p w14:paraId="6AB00ABA" w14:textId="77777777" w:rsidR="00247360" w:rsidRPr="001A15BB" w:rsidRDefault="00247360" w:rsidP="00247360">
      <w:pPr>
        <w:spacing w:before="38"/>
        <w:ind w:right="151"/>
        <w:jc w:val="both"/>
        <w:rPr>
          <w:rFonts w:asciiTheme="majorBidi" w:hAnsiTheme="majorBidi" w:cstheme="majorBidi"/>
          <w:sz w:val="28"/>
          <w:szCs w:val="28"/>
        </w:rPr>
      </w:pPr>
    </w:p>
    <w:p w14:paraId="5F1F8232" w14:textId="77777777" w:rsidR="00451E61" w:rsidRPr="00451E61" w:rsidRDefault="00451E61" w:rsidP="001A15BB">
      <w:pPr>
        <w:spacing w:before="38"/>
        <w:ind w:left="720" w:right="151"/>
        <w:jc w:val="both"/>
        <w:rPr>
          <w:rFonts w:asciiTheme="majorBidi" w:hAnsiTheme="majorBidi" w:cstheme="majorBidi"/>
          <w:sz w:val="28"/>
          <w:szCs w:val="28"/>
        </w:rPr>
      </w:pPr>
    </w:p>
    <w:p w14:paraId="51BC939E" w14:textId="0B5D7249" w:rsidR="0079220C" w:rsidRDefault="0079220C" w:rsidP="0079220C">
      <w:pPr>
        <w:pStyle w:val="Heading2"/>
        <w:jc w:val="both"/>
        <w:rPr>
          <w:rFonts w:eastAsia="Calibri Light"/>
        </w:rPr>
      </w:pPr>
      <w:bookmarkStart w:id="35" w:name="_Toc88586891"/>
      <w:r>
        <w:rPr>
          <w:rFonts w:eastAsia="Calibri Light"/>
          <w:spacing w:val="-1"/>
        </w:rPr>
        <w:t>6</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sidR="00C746B8">
        <w:rPr>
          <w:rFonts w:eastAsia="Calibri Light"/>
        </w:rPr>
        <w:t>Anti-whale</w:t>
      </w:r>
      <w:r>
        <w:rPr>
          <w:rFonts w:eastAsia="Calibri Light"/>
        </w:rPr>
        <w:t xml:space="preserve"> mechanism</w:t>
      </w:r>
      <w:bookmarkEnd w:id="35"/>
    </w:p>
    <w:p w14:paraId="7CDE9B8C" w14:textId="5E6A4B75" w:rsidR="0079220C" w:rsidRDefault="0079220C" w:rsidP="0079220C">
      <w:pPr>
        <w:spacing w:before="35"/>
        <w:ind w:left="820"/>
        <w:jc w:val="both"/>
        <w:rPr>
          <w:sz w:val="28"/>
          <w:szCs w:val="28"/>
        </w:rPr>
      </w:pPr>
      <w:r w:rsidRPr="0079220C">
        <w:rPr>
          <w:sz w:val="28"/>
          <w:szCs w:val="28"/>
        </w:rPr>
        <w:t xml:space="preserve">Transactions are limited to $10,000 in the private and public sales to help implement the </w:t>
      </w:r>
      <w:r w:rsidR="00C746B8" w:rsidRPr="0079220C">
        <w:rPr>
          <w:sz w:val="28"/>
          <w:szCs w:val="28"/>
        </w:rPr>
        <w:t>anti-whale</w:t>
      </w:r>
      <w:r w:rsidRPr="0079220C">
        <w:rPr>
          <w:sz w:val="28"/>
          <w:szCs w:val="28"/>
        </w:rPr>
        <w:t xml:space="preserve"> mechanism.</w:t>
      </w:r>
    </w:p>
    <w:p w14:paraId="0F5FECB3" w14:textId="77777777" w:rsidR="0079220C" w:rsidRDefault="0079220C" w:rsidP="0079220C">
      <w:pPr>
        <w:spacing w:before="35"/>
        <w:ind w:left="820"/>
        <w:jc w:val="both"/>
        <w:rPr>
          <w:sz w:val="28"/>
          <w:szCs w:val="28"/>
        </w:rPr>
      </w:pPr>
    </w:p>
    <w:p w14:paraId="26015F3E" w14:textId="07AFFF1C" w:rsidR="0079220C" w:rsidRDefault="0079220C" w:rsidP="0079220C">
      <w:pPr>
        <w:pStyle w:val="Heading2"/>
        <w:jc w:val="both"/>
        <w:rPr>
          <w:rFonts w:eastAsia="Calibri Light"/>
        </w:rPr>
      </w:pPr>
      <w:bookmarkStart w:id="36" w:name="_Toc88586892"/>
      <w:r>
        <w:rPr>
          <w:rFonts w:eastAsia="Calibri Light"/>
          <w:spacing w:val="-1"/>
        </w:rPr>
        <w:t>6</w:t>
      </w:r>
      <w:r>
        <w:rPr>
          <w:rFonts w:eastAsia="Calibri Light"/>
          <w:spacing w:val="1"/>
        </w:rPr>
        <w:t>.</w:t>
      </w:r>
      <w:r>
        <w:rPr>
          <w:rFonts w:eastAsia="Calibri Light"/>
          <w:spacing w:val="-1"/>
        </w:rPr>
        <w:t>7</w:t>
      </w:r>
      <w:r>
        <w:rPr>
          <w:rFonts w:eastAsia="Calibri Light"/>
        </w:rPr>
        <w:t xml:space="preserve">.  </w:t>
      </w:r>
      <w:r>
        <w:rPr>
          <w:rFonts w:eastAsia="Calibri Light"/>
          <w:spacing w:val="21"/>
        </w:rPr>
        <w:t xml:space="preserve"> </w:t>
      </w:r>
      <w:r w:rsidR="00C746B8">
        <w:rPr>
          <w:rFonts w:eastAsia="Calibri Light"/>
        </w:rPr>
        <w:t>Anti-dump</w:t>
      </w:r>
      <w:r>
        <w:rPr>
          <w:rFonts w:eastAsia="Calibri Light"/>
        </w:rPr>
        <w:t xml:space="preserve"> mechanism</w:t>
      </w:r>
      <w:bookmarkEnd w:id="36"/>
    </w:p>
    <w:p w14:paraId="4089C6DA" w14:textId="3FB6E63B" w:rsidR="00C746B8" w:rsidRDefault="0079220C" w:rsidP="00C106C2">
      <w:pPr>
        <w:spacing w:before="35"/>
        <w:ind w:left="820"/>
        <w:jc w:val="both"/>
        <w:rPr>
          <w:sz w:val="28"/>
          <w:szCs w:val="28"/>
        </w:rPr>
      </w:pPr>
      <w:r w:rsidRPr="0079220C">
        <w:rPr>
          <w:sz w:val="28"/>
          <w:szCs w:val="28"/>
        </w:rPr>
        <w:t xml:space="preserve">To help prevent dumping we have a vesting mechanism (section 6.8) and </w:t>
      </w:r>
      <w:r w:rsidR="00C746B8" w:rsidRPr="0079220C">
        <w:rPr>
          <w:sz w:val="28"/>
          <w:szCs w:val="28"/>
        </w:rPr>
        <w:t>also,</w:t>
      </w:r>
      <w:r w:rsidRPr="0079220C">
        <w:rPr>
          <w:sz w:val="28"/>
          <w:szCs w:val="28"/>
        </w:rPr>
        <w:t xml:space="preserve"> we have a scheduled timesheet for the distribution of Airdrops and ICOs</w:t>
      </w:r>
      <w:r>
        <w:rPr>
          <w:sz w:val="28"/>
          <w:szCs w:val="28"/>
        </w:rPr>
        <w:t xml:space="preserve">. </w:t>
      </w:r>
      <w:r w:rsidRPr="0079220C">
        <w:rPr>
          <w:sz w:val="28"/>
          <w:szCs w:val="28"/>
        </w:rPr>
        <w:t>In this mechanism, the distribution will be done within 12 weeks after the start, and if the recipient dumps, the distribution of her/his tokens will be delayed for 3 months after the last distribution</w:t>
      </w:r>
      <w:r w:rsidR="00C746B8">
        <w:rPr>
          <w:sz w:val="28"/>
          <w:szCs w:val="28"/>
        </w:rPr>
        <w:t>. T</w:t>
      </w:r>
      <w:r w:rsidR="00C746B8" w:rsidRPr="00C746B8">
        <w:rPr>
          <w:sz w:val="28"/>
          <w:szCs w:val="28"/>
        </w:rPr>
        <w:t xml:space="preserve">okens will be divided into 12 portions and </w:t>
      </w:r>
      <w:r w:rsidR="00C106C2">
        <w:rPr>
          <w:sz w:val="28"/>
          <w:szCs w:val="28"/>
        </w:rPr>
        <w:t>investors</w:t>
      </w:r>
      <w:r w:rsidR="00C746B8" w:rsidRPr="00C746B8">
        <w:rPr>
          <w:sz w:val="28"/>
          <w:szCs w:val="28"/>
        </w:rPr>
        <w:t xml:space="preserve"> will receive </w:t>
      </w:r>
      <w:r w:rsidR="00C106C2">
        <w:rPr>
          <w:sz w:val="28"/>
          <w:szCs w:val="28"/>
        </w:rPr>
        <w:t>one</w:t>
      </w:r>
      <w:r w:rsidR="00C746B8" w:rsidRPr="00C746B8">
        <w:rPr>
          <w:sz w:val="28"/>
          <w:szCs w:val="28"/>
        </w:rPr>
        <w:t xml:space="preserve"> portion per week</w:t>
      </w:r>
      <w:r w:rsidR="00C106C2">
        <w:rPr>
          <w:sz w:val="28"/>
          <w:szCs w:val="28"/>
        </w:rPr>
        <w:t>.</w:t>
      </w:r>
    </w:p>
    <w:p w14:paraId="7D034947" w14:textId="4C0F8644" w:rsidR="0079220C" w:rsidRDefault="0079220C" w:rsidP="0079220C">
      <w:pPr>
        <w:spacing w:before="35"/>
        <w:ind w:left="820"/>
        <w:jc w:val="both"/>
        <w:rPr>
          <w:sz w:val="28"/>
          <w:szCs w:val="28"/>
        </w:rPr>
      </w:pPr>
    </w:p>
    <w:p w14:paraId="07F4C8D5" w14:textId="40F3C9E8" w:rsidR="0079220C" w:rsidRDefault="0079220C" w:rsidP="0079220C">
      <w:pPr>
        <w:pStyle w:val="Heading2"/>
        <w:jc w:val="both"/>
        <w:rPr>
          <w:rFonts w:eastAsia="Calibri Light"/>
        </w:rPr>
      </w:pPr>
      <w:bookmarkStart w:id="37" w:name="_Toc88586893"/>
      <w:r>
        <w:rPr>
          <w:rFonts w:eastAsia="Calibri Light"/>
          <w:spacing w:val="-1"/>
        </w:rPr>
        <w:t>6</w:t>
      </w:r>
      <w:r>
        <w:rPr>
          <w:rFonts w:eastAsia="Calibri Light"/>
          <w:spacing w:val="1"/>
        </w:rPr>
        <w:t>.</w:t>
      </w:r>
      <w:r>
        <w:rPr>
          <w:rFonts w:eastAsia="Calibri Light"/>
          <w:spacing w:val="-1"/>
        </w:rPr>
        <w:t>8</w:t>
      </w:r>
      <w:r>
        <w:rPr>
          <w:rFonts w:eastAsia="Calibri Light"/>
        </w:rPr>
        <w:t xml:space="preserve">.  </w:t>
      </w:r>
      <w:r>
        <w:rPr>
          <w:rFonts w:eastAsia="Calibri Light"/>
          <w:spacing w:val="21"/>
        </w:rPr>
        <w:t xml:space="preserve"> </w:t>
      </w:r>
      <w:r>
        <w:rPr>
          <w:rFonts w:eastAsia="Calibri Light"/>
        </w:rPr>
        <w:t>Vesting period</w:t>
      </w:r>
      <w:bookmarkEnd w:id="37"/>
    </w:p>
    <w:p w14:paraId="627BC6F2" w14:textId="1B5970CC" w:rsidR="00C106C2" w:rsidRPr="005C4B53" w:rsidRDefault="00C106C2" w:rsidP="00C106C2">
      <w:pPr>
        <w:ind w:firstLine="720"/>
        <w:rPr>
          <w:rFonts w:eastAsia="Calibri Light"/>
          <w:sz w:val="28"/>
          <w:szCs w:val="28"/>
        </w:rPr>
      </w:pPr>
      <w:r w:rsidRPr="005C4B53">
        <w:rPr>
          <w:rFonts w:eastAsia="Calibri Light"/>
          <w:sz w:val="28"/>
          <w:szCs w:val="28"/>
        </w:rPr>
        <w:t>Bertinity has a vesting period for the below groups for two years:</w:t>
      </w:r>
    </w:p>
    <w:p w14:paraId="418C259B" w14:textId="77777777" w:rsidR="00C106C2" w:rsidRPr="005C4B53" w:rsidRDefault="00C106C2" w:rsidP="00C106C2">
      <w:pPr>
        <w:ind w:firstLine="720"/>
        <w:rPr>
          <w:rFonts w:eastAsia="Calibri Light"/>
          <w:sz w:val="28"/>
          <w:szCs w:val="28"/>
        </w:rPr>
      </w:pPr>
      <w:r w:rsidRPr="005C4B53">
        <w:rPr>
          <w:rFonts w:eastAsia="Calibri Light"/>
          <w:sz w:val="28"/>
          <w:szCs w:val="28"/>
        </w:rPr>
        <w:t>1. Team</w:t>
      </w:r>
    </w:p>
    <w:p w14:paraId="388B702B" w14:textId="77777777" w:rsidR="00C106C2" w:rsidRPr="005C4B53" w:rsidRDefault="00C106C2" w:rsidP="00C106C2">
      <w:pPr>
        <w:ind w:firstLine="720"/>
        <w:rPr>
          <w:rFonts w:eastAsia="Calibri Light"/>
          <w:sz w:val="28"/>
          <w:szCs w:val="28"/>
        </w:rPr>
      </w:pPr>
      <w:r w:rsidRPr="005C4B53">
        <w:rPr>
          <w:rFonts w:eastAsia="Calibri Light"/>
          <w:sz w:val="28"/>
          <w:szCs w:val="28"/>
        </w:rPr>
        <w:t>2. Advisors</w:t>
      </w:r>
    </w:p>
    <w:p w14:paraId="585AF8B0" w14:textId="77777777" w:rsidR="00C106C2" w:rsidRPr="005C4B53" w:rsidRDefault="00C106C2" w:rsidP="00C106C2">
      <w:pPr>
        <w:ind w:firstLine="720"/>
        <w:rPr>
          <w:rFonts w:eastAsia="Calibri Light"/>
          <w:sz w:val="28"/>
          <w:szCs w:val="28"/>
        </w:rPr>
      </w:pPr>
      <w:r w:rsidRPr="005C4B53">
        <w:rPr>
          <w:rFonts w:eastAsia="Calibri Light"/>
          <w:sz w:val="28"/>
          <w:szCs w:val="28"/>
        </w:rPr>
        <w:t>3. Private investors</w:t>
      </w:r>
    </w:p>
    <w:p w14:paraId="35035453" w14:textId="248AA7C1" w:rsidR="00C106C2" w:rsidRPr="005C4B53" w:rsidRDefault="00C106C2" w:rsidP="005C4B53">
      <w:pPr>
        <w:ind w:left="720"/>
        <w:rPr>
          <w:rFonts w:eastAsia="Calibri Light"/>
          <w:sz w:val="28"/>
          <w:szCs w:val="28"/>
        </w:rPr>
      </w:pPr>
      <w:r w:rsidRPr="005C4B53">
        <w:rPr>
          <w:rFonts w:eastAsia="Calibri Light"/>
          <w:sz w:val="28"/>
          <w:szCs w:val="28"/>
        </w:rPr>
        <w:t xml:space="preserve">The above vesting period is to prevent dumping by </w:t>
      </w:r>
      <w:r w:rsidR="005C4B53" w:rsidRPr="005C4B53">
        <w:rPr>
          <w:rFonts w:eastAsia="Calibri Light"/>
          <w:sz w:val="28"/>
          <w:szCs w:val="28"/>
        </w:rPr>
        <w:t>team, advisors</w:t>
      </w:r>
      <w:r w:rsidRPr="005C4B53">
        <w:rPr>
          <w:rFonts w:eastAsia="Calibri Light"/>
          <w:sz w:val="28"/>
          <w:szCs w:val="28"/>
        </w:rPr>
        <w:t>, and private investors.</w:t>
      </w:r>
    </w:p>
    <w:p w14:paraId="5BC6CC91" w14:textId="77777777" w:rsidR="00C106C2" w:rsidRPr="005C4B53" w:rsidRDefault="00C106C2" w:rsidP="00C106C2">
      <w:pPr>
        <w:ind w:firstLine="720"/>
        <w:rPr>
          <w:rFonts w:eastAsia="Calibri Light"/>
          <w:sz w:val="28"/>
          <w:szCs w:val="28"/>
        </w:rPr>
      </w:pPr>
    </w:p>
    <w:p w14:paraId="74A2BD66" w14:textId="4C2ECCA6" w:rsidR="00C106C2" w:rsidRPr="005C4B53" w:rsidRDefault="005C4B53" w:rsidP="005C4B53">
      <w:pPr>
        <w:ind w:left="720"/>
        <w:rPr>
          <w:rFonts w:eastAsia="Calibri Light"/>
          <w:sz w:val="28"/>
          <w:szCs w:val="28"/>
        </w:rPr>
      </w:pPr>
      <w:r w:rsidRPr="005C4B53">
        <w:rPr>
          <w:rFonts w:eastAsia="Calibri Light"/>
          <w:sz w:val="28"/>
          <w:szCs w:val="28"/>
        </w:rPr>
        <w:t>Bertinity</w:t>
      </w:r>
      <w:r w:rsidR="00C106C2" w:rsidRPr="005C4B53">
        <w:rPr>
          <w:rFonts w:eastAsia="Calibri Light"/>
          <w:sz w:val="28"/>
          <w:szCs w:val="28"/>
        </w:rPr>
        <w:t xml:space="preserve"> do</w:t>
      </w:r>
      <w:r w:rsidRPr="005C4B53">
        <w:rPr>
          <w:rFonts w:eastAsia="Calibri Light"/>
          <w:sz w:val="28"/>
          <w:szCs w:val="28"/>
        </w:rPr>
        <w:t>esn</w:t>
      </w:r>
      <w:r w:rsidR="00C106C2" w:rsidRPr="005C4B53">
        <w:rPr>
          <w:rFonts w:eastAsia="Calibri Light"/>
          <w:sz w:val="28"/>
          <w:szCs w:val="28"/>
        </w:rPr>
        <w:t>'t have any vesting period for ICO participants</w:t>
      </w:r>
      <w:r w:rsidR="00AB5EE8">
        <w:rPr>
          <w:rFonts w:eastAsia="Calibri Light"/>
          <w:sz w:val="28"/>
          <w:szCs w:val="28"/>
        </w:rPr>
        <w:t xml:space="preserve">, </w:t>
      </w:r>
      <w:r w:rsidR="00C106C2" w:rsidRPr="005C4B53">
        <w:rPr>
          <w:rFonts w:eastAsia="Calibri Light"/>
          <w:sz w:val="28"/>
          <w:szCs w:val="28"/>
        </w:rPr>
        <w:t>so token distribution will start after the pre-sale end in phase 50 (whitepaper section 6.9) and they will be tradable based on whitepaper section 6.7</w:t>
      </w:r>
    </w:p>
    <w:p w14:paraId="009A3C1A" w14:textId="03F3DF6E" w:rsidR="0079220C" w:rsidRDefault="0079220C">
      <w:pPr>
        <w:rPr>
          <w:rFonts w:eastAsia="Calibri Light"/>
        </w:rPr>
      </w:pPr>
      <w:r>
        <w:rPr>
          <w:noProof/>
        </w:rPr>
        <w:drawing>
          <wp:anchor distT="0" distB="0" distL="114300" distR="114300" simplePos="0" relativeHeight="251665408" behindDoc="1" locked="0" layoutInCell="1" allowOverlap="1" wp14:anchorId="53579055" wp14:editId="0B6DECC4">
            <wp:simplePos x="0" y="0"/>
            <wp:positionH relativeFrom="page">
              <wp:posOffset>753745</wp:posOffset>
            </wp:positionH>
            <wp:positionV relativeFrom="paragraph">
              <wp:posOffset>133531</wp:posOffset>
            </wp:positionV>
            <wp:extent cx="6435892" cy="1551215"/>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1569" cy="155981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Calibri Light"/>
        </w:rPr>
        <w:br w:type="page"/>
      </w:r>
    </w:p>
    <w:p w14:paraId="7311AE24" w14:textId="104EC8DA" w:rsidR="0079220C" w:rsidRDefault="0079220C" w:rsidP="0079220C">
      <w:pPr>
        <w:pStyle w:val="Heading2"/>
        <w:jc w:val="both"/>
        <w:rPr>
          <w:rFonts w:eastAsia="Calibri Light"/>
        </w:rPr>
      </w:pPr>
      <w:bookmarkStart w:id="38" w:name="_Toc88586894"/>
      <w:r>
        <w:rPr>
          <w:rFonts w:eastAsia="Calibri Light"/>
          <w:spacing w:val="-1"/>
        </w:rPr>
        <w:lastRenderedPageBreak/>
        <w:t>6</w:t>
      </w:r>
      <w:r>
        <w:rPr>
          <w:rFonts w:eastAsia="Calibri Light"/>
          <w:spacing w:val="1"/>
        </w:rPr>
        <w:t>.</w:t>
      </w:r>
      <w:r w:rsidR="00755815">
        <w:rPr>
          <w:rFonts w:eastAsia="Calibri Light"/>
          <w:spacing w:val="-1"/>
        </w:rPr>
        <w:t>9</w:t>
      </w:r>
      <w:r>
        <w:rPr>
          <w:rFonts w:eastAsia="Calibri Light"/>
        </w:rPr>
        <w:t xml:space="preserve">.  </w:t>
      </w:r>
      <w:r>
        <w:rPr>
          <w:rFonts w:eastAsia="Calibri Light"/>
          <w:spacing w:val="21"/>
        </w:rPr>
        <w:t xml:space="preserve"> </w:t>
      </w:r>
      <w:r>
        <w:rPr>
          <w:rFonts w:eastAsia="Calibri Light"/>
        </w:rPr>
        <w:t>Distribution plan</w:t>
      </w:r>
      <w:bookmarkEnd w:id="38"/>
    </w:p>
    <w:p w14:paraId="69449D50" w14:textId="0853FF13" w:rsidR="0079220C" w:rsidRDefault="0079220C" w:rsidP="0079220C">
      <w:pPr>
        <w:rPr>
          <w:rFonts w:eastAsia="Calibri Light"/>
        </w:rPr>
      </w:pPr>
    </w:p>
    <w:tbl>
      <w:tblPr>
        <w:tblStyle w:val="GridTable4-Accent1"/>
        <w:tblW w:w="10194" w:type="dxa"/>
        <w:tblLook w:val="04A0" w:firstRow="1" w:lastRow="0" w:firstColumn="1" w:lastColumn="0" w:noHBand="0" w:noVBand="1"/>
      </w:tblPr>
      <w:tblGrid>
        <w:gridCol w:w="1858"/>
        <w:gridCol w:w="2355"/>
        <w:gridCol w:w="1962"/>
        <w:gridCol w:w="4019"/>
      </w:tblGrid>
      <w:tr w:rsidR="00AB5EE8" w:rsidRPr="00EC7FA3" w14:paraId="7EB051D6" w14:textId="77777777" w:rsidTr="004C4947">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858" w:type="dxa"/>
          </w:tcPr>
          <w:p w14:paraId="27AEF343" w14:textId="0A56D356" w:rsidR="00AB5EE8" w:rsidRPr="00EC7FA3" w:rsidRDefault="00AB5EE8" w:rsidP="0079220C">
            <w:pPr>
              <w:rPr>
                <w:rFonts w:eastAsia="Calibri Light"/>
                <w:b w:val="0"/>
                <w:bCs w:val="0"/>
              </w:rPr>
            </w:pPr>
          </w:p>
        </w:tc>
        <w:tc>
          <w:tcPr>
            <w:tcW w:w="2355" w:type="dxa"/>
          </w:tcPr>
          <w:p w14:paraId="7DB718E5" w14:textId="7AC37B4F" w:rsidR="00AB5EE8" w:rsidRPr="00EC7FA3" w:rsidRDefault="00AB5EE8" w:rsidP="0079220C">
            <w:pPr>
              <w:cnfStyle w:val="100000000000" w:firstRow="1" w:lastRow="0" w:firstColumn="0" w:lastColumn="0" w:oddVBand="0" w:evenVBand="0" w:oddHBand="0" w:evenHBand="0" w:firstRowFirstColumn="0" w:firstRowLastColumn="0" w:lastRowFirstColumn="0" w:lastRowLastColumn="0"/>
              <w:rPr>
                <w:rFonts w:eastAsia="Calibri Light"/>
                <w:b w:val="0"/>
                <w:bCs w:val="0"/>
              </w:rPr>
            </w:pPr>
            <w:r w:rsidRPr="00EC7FA3">
              <w:rPr>
                <w:rFonts w:eastAsia="Calibri Light"/>
                <w:b w:val="0"/>
                <w:bCs w:val="0"/>
              </w:rPr>
              <w:t>Description</w:t>
            </w:r>
          </w:p>
        </w:tc>
        <w:tc>
          <w:tcPr>
            <w:tcW w:w="1962" w:type="dxa"/>
          </w:tcPr>
          <w:p w14:paraId="7442F4EF" w14:textId="6CA1C785" w:rsidR="00AB5EE8" w:rsidRPr="00EC7FA3" w:rsidRDefault="00EC7FA3" w:rsidP="0079220C">
            <w:pPr>
              <w:cnfStyle w:val="100000000000" w:firstRow="1" w:lastRow="0" w:firstColumn="0" w:lastColumn="0" w:oddVBand="0" w:evenVBand="0" w:oddHBand="0" w:evenHBand="0" w:firstRowFirstColumn="0" w:firstRowLastColumn="0" w:lastRowFirstColumn="0" w:lastRowLastColumn="0"/>
              <w:rPr>
                <w:rFonts w:eastAsia="Calibri Light"/>
                <w:b w:val="0"/>
                <w:bCs w:val="0"/>
              </w:rPr>
            </w:pPr>
            <w:r w:rsidRPr="00EC7FA3">
              <w:rPr>
                <w:rFonts w:eastAsia="Calibri Light"/>
                <w:b w:val="0"/>
                <w:bCs w:val="0"/>
              </w:rPr>
              <w:t>Percentage</w:t>
            </w:r>
          </w:p>
        </w:tc>
        <w:tc>
          <w:tcPr>
            <w:tcW w:w="4019" w:type="dxa"/>
          </w:tcPr>
          <w:p w14:paraId="47BB7CD2" w14:textId="484209FF" w:rsidR="00AB5EE8" w:rsidRPr="00EC7FA3" w:rsidRDefault="00EC7FA3" w:rsidP="0079220C">
            <w:pPr>
              <w:cnfStyle w:val="100000000000" w:firstRow="1" w:lastRow="0" w:firstColumn="0" w:lastColumn="0" w:oddVBand="0" w:evenVBand="0" w:oddHBand="0" w:evenHBand="0" w:firstRowFirstColumn="0" w:firstRowLastColumn="0" w:lastRowFirstColumn="0" w:lastRowLastColumn="0"/>
              <w:rPr>
                <w:rFonts w:eastAsia="Calibri Light"/>
                <w:b w:val="0"/>
                <w:bCs w:val="0"/>
              </w:rPr>
            </w:pPr>
            <w:r w:rsidRPr="00EC7FA3">
              <w:rPr>
                <w:rFonts w:eastAsia="Calibri Light"/>
                <w:b w:val="0"/>
                <w:bCs w:val="0"/>
              </w:rPr>
              <w:t>Distribution time</w:t>
            </w:r>
          </w:p>
        </w:tc>
      </w:tr>
      <w:tr w:rsidR="00AB5EE8" w14:paraId="2C47194E" w14:textId="77777777" w:rsidTr="004C4947">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4D407EDE" w14:textId="01A890CC" w:rsidR="00AB5EE8" w:rsidRPr="00EC7FA3" w:rsidRDefault="00AB5EE8" w:rsidP="004C4947">
            <w:pPr>
              <w:rPr>
                <w:rFonts w:eastAsia="Calibri Light"/>
                <w:sz w:val="24"/>
                <w:szCs w:val="24"/>
              </w:rPr>
            </w:pPr>
            <w:r w:rsidRPr="00EC7FA3">
              <w:rPr>
                <w:rFonts w:eastAsia="Calibri Light"/>
                <w:sz w:val="24"/>
                <w:szCs w:val="24"/>
              </w:rPr>
              <w:t>Supply reserve</w:t>
            </w:r>
          </w:p>
        </w:tc>
        <w:tc>
          <w:tcPr>
            <w:tcW w:w="2355" w:type="dxa"/>
            <w:vAlign w:val="center"/>
          </w:tcPr>
          <w:p w14:paraId="3E4FFBDE" w14:textId="77777777" w:rsidR="00AB5EE8" w:rsidRPr="00EC7FA3" w:rsidRDefault="00AB5EE8" w:rsidP="004C4947">
            <w:pPr>
              <w:cnfStyle w:val="000000100000" w:firstRow="0" w:lastRow="0" w:firstColumn="0" w:lastColumn="0" w:oddVBand="0" w:evenVBand="0" w:oddHBand="1" w:evenHBand="0" w:firstRowFirstColumn="0" w:firstRowLastColumn="0" w:lastRowFirstColumn="0" w:lastRowLastColumn="0"/>
              <w:rPr>
                <w:rFonts w:eastAsia="Calibri Light"/>
                <w:sz w:val="24"/>
                <w:szCs w:val="24"/>
              </w:rPr>
            </w:pPr>
          </w:p>
        </w:tc>
        <w:tc>
          <w:tcPr>
            <w:tcW w:w="1962" w:type="dxa"/>
            <w:vAlign w:val="center"/>
          </w:tcPr>
          <w:p w14:paraId="1D7E38BC" w14:textId="63009263" w:rsidR="00AB5EE8" w:rsidRPr="00EC7FA3" w:rsidRDefault="00EC7FA3" w:rsidP="004C4947">
            <w:pPr>
              <w:jc w:val="center"/>
              <w:cnfStyle w:val="000000100000" w:firstRow="0" w:lastRow="0" w:firstColumn="0" w:lastColumn="0" w:oddVBand="0" w:evenVBand="0" w:oddHBand="1" w:evenHBand="0" w:firstRowFirstColumn="0" w:firstRowLastColumn="0" w:lastRowFirstColumn="0" w:lastRowLastColumn="0"/>
              <w:rPr>
                <w:rFonts w:eastAsia="Calibri Light"/>
                <w:sz w:val="24"/>
                <w:szCs w:val="24"/>
              </w:rPr>
            </w:pPr>
            <w:r w:rsidRPr="00EC7FA3">
              <w:rPr>
                <w:rFonts w:eastAsia="Calibri Light"/>
                <w:sz w:val="24"/>
                <w:szCs w:val="24"/>
              </w:rPr>
              <w:t>14%</w:t>
            </w:r>
          </w:p>
        </w:tc>
        <w:tc>
          <w:tcPr>
            <w:tcW w:w="4019" w:type="dxa"/>
            <w:vAlign w:val="center"/>
          </w:tcPr>
          <w:p w14:paraId="0E5349E9" w14:textId="489B7806" w:rsidR="00AB5EE8" w:rsidRPr="00EC7FA3"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r w:rsidRPr="00EC7FA3">
              <w:rPr>
                <w:rFonts w:eastAsia="Calibri Light"/>
              </w:rPr>
              <w:t>Long term reserved</w:t>
            </w:r>
          </w:p>
        </w:tc>
      </w:tr>
      <w:tr w:rsidR="00AB5EE8" w14:paraId="4AC2DFE8" w14:textId="77777777" w:rsidTr="004C4947">
        <w:trPr>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3EA29EE0" w14:textId="34770886" w:rsidR="00AB5EE8" w:rsidRPr="00EC7FA3" w:rsidRDefault="00AB5EE8" w:rsidP="004C4947">
            <w:pPr>
              <w:rPr>
                <w:rFonts w:eastAsia="Calibri Light"/>
                <w:sz w:val="24"/>
                <w:szCs w:val="24"/>
              </w:rPr>
            </w:pPr>
            <w:r w:rsidRPr="00EC7FA3">
              <w:rPr>
                <w:rFonts w:eastAsia="Calibri Light"/>
                <w:sz w:val="24"/>
                <w:szCs w:val="24"/>
              </w:rPr>
              <w:t>Public sale</w:t>
            </w:r>
          </w:p>
        </w:tc>
        <w:tc>
          <w:tcPr>
            <w:tcW w:w="2355" w:type="dxa"/>
            <w:vAlign w:val="center"/>
          </w:tcPr>
          <w:p w14:paraId="7FB5D389" w14:textId="71E2D3D9" w:rsidR="00AB5EE8" w:rsidRPr="004C4947"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4C4947">
              <w:rPr>
                <w:rFonts w:eastAsia="Calibri Light"/>
              </w:rPr>
              <w:t>ICOs, IEOs, Listings</w:t>
            </w:r>
          </w:p>
        </w:tc>
        <w:tc>
          <w:tcPr>
            <w:tcW w:w="1962" w:type="dxa"/>
            <w:vAlign w:val="center"/>
          </w:tcPr>
          <w:p w14:paraId="7D8118A4" w14:textId="27FCBB9B" w:rsidR="00AB5EE8" w:rsidRPr="00EC7FA3" w:rsidRDefault="00EC7FA3" w:rsidP="004C4947">
            <w:pPr>
              <w:jc w:val="center"/>
              <w:cnfStyle w:val="000000000000" w:firstRow="0" w:lastRow="0" w:firstColumn="0" w:lastColumn="0" w:oddVBand="0" w:evenVBand="0" w:oddHBand="0" w:evenHBand="0" w:firstRowFirstColumn="0" w:firstRowLastColumn="0" w:lastRowFirstColumn="0" w:lastRowLastColumn="0"/>
              <w:rPr>
                <w:rFonts w:eastAsia="Calibri Light"/>
                <w:sz w:val="24"/>
                <w:szCs w:val="24"/>
              </w:rPr>
            </w:pPr>
            <w:r w:rsidRPr="00EC7FA3">
              <w:rPr>
                <w:rFonts w:eastAsia="Calibri Light"/>
                <w:sz w:val="24"/>
                <w:szCs w:val="24"/>
              </w:rPr>
              <w:t>20%</w:t>
            </w:r>
          </w:p>
        </w:tc>
        <w:tc>
          <w:tcPr>
            <w:tcW w:w="4019" w:type="dxa"/>
            <w:vAlign w:val="center"/>
          </w:tcPr>
          <w:p w14:paraId="5C9B3EBE" w14:textId="3BDF85D4" w:rsidR="00AB5EE8" w:rsidRPr="00EC7FA3"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EC7FA3">
              <w:rPr>
                <w:rFonts w:eastAsia="Calibri Light"/>
              </w:rPr>
              <w:t>After ICO (Presale) end</w:t>
            </w:r>
          </w:p>
        </w:tc>
      </w:tr>
      <w:tr w:rsidR="00AB5EE8" w14:paraId="43C9568D" w14:textId="77777777" w:rsidTr="004C4947">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31149BCD" w14:textId="65BF5F65" w:rsidR="00AB5EE8" w:rsidRPr="00EC7FA3" w:rsidRDefault="00AB5EE8" w:rsidP="004C4947">
            <w:pPr>
              <w:rPr>
                <w:rFonts w:eastAsia="Calibri Light"/>
                <w:sz w:val="24"/>
                <w:szCs w:val="24"/>
              </w:rPr>
            </w:pPr>
            <w:r w:rsidRPr="00EC7FA3">
              <w:rPr>
                <w:rFonts w:eastAsia="Calibri Light"/>
                <w:sz w:val="24"/>
                <w:szCs w:val="24"/>
              </w:rPr>
              <w:t>Private sale</w:t>
            </w:r>
          </w:p>
        </w:tc>
        <w:tc>
          <w:tcPr>
            <w:tcW w:w="2355" w:type="dxa"/>
            <w:vAlign w:val="center"/>
          </w:tcPr>
          <w:p w14:paraId="7EA9DD1D" w14:textId="77777777" w:rsidR="00AB5EE8" w:rsidRPr="004C4947" w:rsidRDefault="00AB5EE8" w:rsidP="004C4947">
            <w:pPr>
              <w:cnfStyle w:val="000000100000" w:firstRow="0" w:lastRow="0" w:firstColumn="0" w:lastColumn="0" w:oddVBand="0" w:evenVBand="0" w:oddHBand="1" w:evenHBand="0" w:firstRowFirstColumn="0" w:firstRowLastColumn="0" w:lastRowFirstColumn="0" w:lastRowLastColumn="0"/>
              <w:rPr>
                <w:rFonts w:eastAsia="Calibri Light"/>
              </w:rPr>
            </w:pPr>
          </w:p>
        </w:tc>
        <w:tc>
          <w:tcPr>
            <w:tcW w:w="1962" w:type="dxa"/>
            <w:vAlign w:val="center"/>
          </w:tcPr>
          <w:p w14:paraId="559492FA" w14:textId="25B5E268" w:rsidR="00AB5EE8" w:rsidRPr="00EC7FA3" w:rsidRDefault="00EC7FA3" w:rsidP="004C4947">
            <w:pPr>
              <w:jc w:val="center"/>
              <w:cnfStyle w:val="000000100000" w:firstRow="0" w:lastRow="0" w:firstColumn="0" w:lastColumn="0" w:oddVBand="0" w:evenVBand="0" w:oddHBand="1" w:evenHBand="0" w:firstRowFirstColumn="0" w:firstRowLastColumn="0" w:lastRowFirstColumn="0" w:lastRowLastColumn="0"/>
              <w:rPr>
                <w:rFonts w:eastAsia="Calibri Light"/>
                <w:sz w:val="24"/>
                <w:szCs w:val="24"/>
              </w:rPr>
            </w:pPr>
            <w:r w:rsidRPr="00EC7FA3">
              <w:rPr>
                <w:rFonts w:eastAsia="Calibri Light"/>
                <w:sz w:val="24"/>
                <w:szCs w:val="24"/>
              </w:rPr>
              <w:t>4.5%</w:t>
            </w:r>
          </w:p>
        </w:tc>
        <w:tc>
          <w:tcPr>
            <w:tcW w:w="4019" w:type="dxa"/>
            <w:vAlign w:val="center"/>
          </w:tcPr>
          <w:p w14:paraId="3FD75AF6" w14:textId="00476164" w:rsidR="00AB5EE8" w:rsidRPr="00EC7FA3"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r w:rsidRPr="00EC7FA3">
              <w:rPr>
                <w:rFonts w:eastAsia="Calibri Light"/>
              </w:rPr>
              <w:t>2 years after the first Exchanges listing</w:t>
            </w:r>
          </w:p>
        </w:tc>
      </w:tr>
      <w:tr w:rsidR="00EC7FA3" w14:paraId="13A4335F" w14:textId="77777777" w:rsidTr="004C4947">
        <w:trPr>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1E0A2821" w14:textId="5FD498E0" w:rsidR="00EC7FA3" w:rsidRPr="00EC7FA3" w:rsidRDefault="00EC7FA3" w:rsidP="004C4947">
            <w:pPr>
              <w:rPr>
                <w:rFonts w:eastAsia="Calibri Light"/>
                <w:sz w:val="24"/>
                <w:szCs w:val="24"/>
              </w:rPr>
            </w:pPr>
            <w:r w:rsidRPr="00EC7FA3">
              <w:rPr>
                <w:rFonts w:eastAsia="Calibri Light"/>
                <w:sz w:val="24"/>
                <w:szCs w:val="24"/>
              </w:rPr>
              <w:t>Ecosystem</w:t>
            </w:r>
          </w:p>
        </w:tc>
        <w:tc>
          <w:tcPr>
            <w:tcW w:w="2355" w:type="dxa"/>
            <w:vAlign w:val="center"/>
          </w:tcPr>
          <w:p w14:paraId="06B249B7" w14:textId="77777777" w:rsidR="00EC7FA3" w:rsidRPr="004C4947"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p>
        </w:tc>
        <w:tc>
          <w:tcPr>
            <w:tcW w:w="1962" w:type="dxa"/>
            <w:vAlign w:val="center"/>
          </w:tcPr>
          <w:p w14:paraId="00C2AF27" w14:textId="4DBB72FE" w:rsidR="00EC7FA3" w:rsidRPr="00EC7FA3" w:rsidRDefault="00EC7FA3" w:rsidP="004C4947">
            <w:pPr>
              <w:jc w:val="center"/>
              <w:cnfStyle w:val="000000000000" w:firstRow="0" w:lastRow="0" w:firstColumn="0" w:lastColumn="0" w:oddVBand="0" w:evenVBand="0" w:oddHBand="0" w:evenHBand="0" w:firstRowFirstColumn="0" w:firstRowLastColumn="0" w:lastRowFirstColumn="0" w:lastRowLastColumn="0"/>
              <w:rPr>
                <w:rFonts w:eastAsia="Calibri Light"/>
                <w:sz w:val="24"/>
                <w:szCs w:val="24"/>
              </w:rPr>
            </w:pPr>
            <w:r w:rsidRPr="00EC7FA3">
              <w:rPr>
                <w:rFonts w:eastAsia="Calibri Light"/>
                <w:sz w:val="24"/>
                <w:szCs w:val="24"/>
              </w:rPr>
              <w:t>20%</w:t>
            </w:r>
          </w:p>
        </w:tc>
        <w:tc>
          <w:tcPr>
            <w:tcW w:w="4019" w:type="dxa"/>
            <w:vAlign w:val="center"/>
          </w:tcPr>
          <w:p w14:paraId="47C60B16" w14:textId="488F5537" w:rsidR="00EC7FA3" w:rsidRPr="00EC7FA3"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EC7FA3">
              <w:rPr>
                <w:rFonts w:eastAsia="Calibri Light"/>
              </w:rPr>
              <w:t>Distribution time</w:t>
            </w:r>
          </w:p>
        </w:tc>
      </w:tr>
      <w:tr w:rsidR="00EC7FA3" w14:paraId="08C3E581" w14:textId="77777777" w:rsidTr="004C4947">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1D53836E" w14:textId="235587EC" w:rsidR="00EC7FA3" w:rsidRPr="00EC7FA3" w:rsidRDefault="00EC7FA3" w:rsidP="004C4947">
            <w:pPr>
              <w:rPr>
                <w:rFonts w:eastAsia="Calibri Light"/>
                <w:sz w:val="24"/>
                <w:szCs w:val="24"/>
              </w:rPr>
            </w:pPr>
            <w:r w:rsidRPr="00EC7FA3">
              <w:rPr>
                <w:rFonts w:eastAsia="Calibri Light"/>
                <w:sz w:val="24"/>
                <w:szCs w:val="24"/>
              </w:rPr>
              <w:t>Advisors</w:t>
            </w:r>
          </w:p>
        </w:tc>
        <w:tc>
          <w:tcPr>
            <w:tcW w:w="2355" w:type="dxa"/>
            <w:vAlign w:val="center"/>
          </w:tcPr>
          <w:p w14:paraId="27E5C41E" w14:textId="77777777" w:rsidR="00EC7FA3" w:rsidRPr="004C4947"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p>
        </w:tc>
        <w:tc>
          <w:tcPr>
            <w:tcW w:w="1962" w:type="dxa"/>
            <w:vAlign w:val="center"/>
          </w:tcPr>
          <w:p w14:paraId="34A16C5F" w14:textId="2B37517E" w:rsidR="00EC7FA3" w:rsidRPr="00EC7FA3" w:rsidRDefault="00EC7FA3" w:rsidP="004C4947">
            <w:pPr>
              <w:jc w:val="center"/>
              <w:cnfStyle w:val="000000100000" w:firstRow="0" w:lastRow="0" w:firstColumn="0" w:lastColumn="0" w:oddVBand="0" w:evenVBand="0" w:oddHBand="1" w:evenHBand="0" w:firstRowFirstColumn="0" w:firstRowLastColumn="0" w:lastRowFirstColumn="0" w:lastRowLastColumn="0"/>
              <w:rPr>
                <w:rFonts w:eastAsia="Calibri Light"/>
                <w:sz w:val="24"/>
                <w:szCs w:val="24"/>
              </w:rPr>
            </w:pPr>
            <w:r w:rsidRPr="00EC7FA3">
              <w:rPr>
                <w:rFonts w:eastAsia="Calibri Light"/>
                <w:sz w:val="24"/>
                <w:szCs w:val="24"/>
              </w:rPr>
              <w:t>4.5%</w:t>
            </w:r>
          </w:p>
        </w:tc>
        <w:tc>
          <w:tcPr>
            <w:tcW w:w="4019" w:type="dxa"/>
            <w:vAlign w:val="center"/>
          </w:tcPr>
          <w:p w14:paraId="2FC73834" w14:textId="31ABF2AA" w:rsidR="00EC7FA3" w:rsidRPr="00EC7FA3"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r w:rsidRPr="00EC7FA3">
              <w:rPr>
                <w:rFonts w:eastAsia="Calibri Light"/>
              </w:rPr>
              <w:t>2 years after the first Exchanges listing</w:t>
            </w:r>
          </w:p>
        </w:tc>
      </w:tr>
      <w:tr w:rsidR="00EC7FA3" w14:paraId="7EAB3D20" w14:textId="77777777" w:rsidTr="004C4947">
        <w:trPr>
          <w:trHeight w:val="805"/>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5E484BB2" w14:textId="55F3F70A" w:rsidR="00EC7FA3" w:rsidRPr="00EC7FA3" w:rsidRDefault="00EC7FA3" w:rsidP="004C4947">
            <w:pPr>
              <w:rPr>
                <w:rFonts w:eastAsia="Calibri Light"/>
                <w:sz w:val="24"/>
                <w:szCs w:val="24"/>
              </w:rPr>
            </w:pPr>
            <w:r w:rsidRPr="00EC7FA3">
              <w:rPr>
                <w:rFonts w:eastAsia="Calibri Light"/>
                <w:sz w:val="24"/>
                <w:szCs w:val="24"/>
              </w:rPr>
              <w:t>Marketing</w:t>
            </w:r>
          </w:p>
        </w:tc>
        <w:tc>
          <w:tcPr>
            <w:tcW w:w="2355" w:type="dxa"/>
            <w:vAlign w:val="center"/>
          </w:tcPr>
          <w:p w14:paraId="168CD098" w14:textId="77777777" w:rsidR="00EC7FA3" w:rsidRPr="004C4947"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p>
        </w:tc>
        <w:tc>
          <w:tcPr>
            <w:tcW w:w="1962" w:type="dxa"/>
            <w:vAlign w:val="center"/>
          </w:tcPr>
          <w:p w14:paraId="332B2465" w14:textId="3730B7BD" w:rsidR="00EC7FA3" w:rsidRPr="00EC7FA3" w:rsidRDefault="00EC7FA3" w:rsidP="004C4947">
            <w:pPr>
              <w:jc w:val="center"/>
              <w:cnfStyle w:val="000000000000" w:firstRow="0" w:lastRow="0" w:firstColumn="0" w:lastColumn="0" w:oddVBand="0" w:evenVBand="0" w:oddHBand="0" w:evenHBand="0" w:firstRowFirstColumn="0" w:firstRowLastColumn="0" w:lastRowFirstColumn="0" w:lastRowLastColumn="0"/>
              <w:rPr>
                <w:rFonts w:eastAsia="Calibri Light"/>
                <w:sz w:val="24"/>
                <w:szCs w:val="24"/>
              </w:rPr>
            </w:pPr>
            <w:r w:rsidRPr="00EC7FA3">
              <w:rPr>
                <w:rFonts w:eastAsia="Calibri Light"/>
                <w:sz w:val="24"/>
                <w:szCs w:val="24"/>
              </w:rPr>
              <w:t>16%</w:t>
            </w:r>
          </w:p>
        </w:tc>
        <w:tc>
          <w:tcPr>
            <w:tcW w:w="4019" w:type="dxa"/>
            <w:vAlign w:val="center"/>
          </w:tcPr>
          <w:p w14:paraId="192013FB" w14:textId="5F64D061" w:rsidR="00EC7FA3" w:rsidRPr="00EC7FA3"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EC7FA3">
              <w:rPr>
                <w:rFonts w:eastAsia="Calibri Light"/>
              </w:rPr>
              <w:t>During market growth based on the marketing strategy</w:t>
            </w:r>
          </w:p>
        </w:tc>
      </w:tr>
      <w:tr w:rsidR="00EC7FA3" w14:paraId="4517BC93" w14:textId="77777777" w:rsidTr="004C4947">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0A54F6A1" w14:textId="5414BFE3" w:rsidR="00EC7FA3" w:rsidRPr="00EC7FA3" w:rsidRDefault="00EC7FA3" w:rsidP="004C4947">
            <w:pPr>
              <w:rPr>
                <w:rFonts w:eastAsia="Calibri Light"/>
                <w:sz w:val="24"/>
                <w:szCs w:val="24"/>
              </w:rPr>
            </w:pPr>
            <w:r w:rsidRPr="00EC7FA3">
              <w:rPr>
                <w:rFonts w:eastAsia="Calibri Light"/>
                <w:sz w:val="24"/>
                <w:szCs w:val="24"/>
              </w:rPr>
              <w:t>Team</w:t>
            </w:r>
          </w:p>
        </w:tc>
        <w:tc>
          <w:tcPr>
            <w:tcW w:w="2355" w:type="dxa"/>
            <w:vAlign w:val="center"/>
          </w:tcPr>
          <w:p w14:paraId="788637A8" w14:textId="77777777" w:rsidR="00EC7FA3" w:rsidRPr="004C4947"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p>
        </w:tc>
        <w:tc>
          <w:tcPr>
            <w:tcW w:w="1962" w:type="dxa"/>
            <w:vAlign w:val="center"/>
          </w:tcPr>
          <w:p w14:paraId="50121893" w14:textId="6305AA32" w:rsidR="00EC7FA3" w:rsidRPr="00EC7FA3" w:rsidRDefault="00EC7FA3" w:rsidP="004C4947">
            <w:pPr>
              <w:jc w:val="center"/>
              <w:cnfStyle w:val="000000100000" w:firstRow="0" w:lastRow="0" w:firstColumn="0" w:lastColumn="0" w:oddVBand="0" w:evenVBand="0" w:oddHBand="1" w:evenHBand="0" w:firstRowFirstColumn="0" w:firstRowLastColumn="0" w:lastRowFirstColumn="0" w:lastRowLastColumn="0"/>
              <w:rPr>
                <w:rFonts w:eastAsia="Calibri Light"/>
                <w:sz w:val="24"/>
                <w:szCs w:val="24"/>
              </w:rPr>
            </w:pPr>
            <w:r w:rsidRPr="00EC7FA3">
              <w:rPr>
                <w:rFonts w:eastAsia="Calibri Light"/>
                <w:sz w:val="24"/>
                <w:szCs w:val="24"/>
              </w:rPr>
              <w:t>17.5%</w:t>
            </w:r>
          </w:p>
        </w:tc>
        <w:tc>
          <w:tcPr>
            <w:tcW w:w="4019" w:type="dxa"/>
            <w:vAlign w:val="center"/>
          </w:tcPr>
          <w:p w14:paraId="614592A5" w14:textId="3077A403" w:rsidR="00EC7FA3" w:rsidRPr="00EC7FA3"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r w:rsidRPr="00EC7FA3">
              <w:rPr>
                <w:rFonts w:eastAsia="Calibri Light"/>
              </w:rPr>
              <w:t>2 years after the first Exchanges listing</w:t>
            </w:r>
          </w:p>
        </w:tc>
      </w:tr>
      <w:tr w:rsidR="00EC7FA3" w14:paraId="6E3551B5" w14:textId="77777777" w:rsidTr="004C4947">
        <w:trPr>
          <w:trHeight w:val="805"/>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3AAA3E2D" w14:textId="11838F33" w:rsidR="00EC7FA3" w:rsidRPr="00EC7FA3" w:rsidRDefault="00EC7FA3" w:rsidP="004C4947">
            <w:pPr>
              <w:rPr>
                <w:rFonts w:eastAsia="Calibri Light"/>
                <w:sz w:val="24"/>
                <w:szCs w:val="24"/>
              </w:rPr>
            </w:pPr>
            <w:r w:rsidRPr="00EC7FA3">
              <w:rPr>
                <w:rFonts w:eastAsia="Calibri Light"/>
                <w:sz w:val="24"/>
                <w:szCs w:val="24"/>
              </w:rPr>
              <w:t>Rewards</w:t>
            </w:r>
          </w:p>
        </w:tc>
        <w:tc>
          <w:tcPr>
            <w:tcW w:w="2355" w:type="dxa"/>
            <w:vAlign w:val="center"/>
          </w:tcPr>
          <w:p w14:paraId="302017F8" w14:textId="36453ACC" w:rsidR="00EC7FA3" w:rsidRPr="004C4947"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4C4947">
              <w:rPr>
                <w:rFonts w:eastAsia="Calibri Light"/>
              </w:rPr>
              <w:t>Airdrops, Bounties</w:t>
            </w:r>
          </w:p>
        </w:tc>
        <w:tc>
          <w:tcPr>
            <w:tcW w:w="1962" w:type="dxa"/>
            <w:vAlign w:val="center"/>
          </w:tcPr>
          <w:p w14:paraId="5A4453D8" w14:textId="6B5F2684" w:rsidR="00EC7FA3" w:rsidRPr="00EC7FA3" w:rsidRDefault="00EC7FA3" w:rsidP="004C4947">
            <w:pPr>
              <w:jc w:val="center"/>
              <w:cnfStyle w:val="000000000000" w:firstRow="0" w:lastRow="0" w:firstColumn="0" w:lastColumn="0" w:oddVBand="0" w:evenVBand="0" w:oddHBand="0" w:evenHBand="0" w:firstRowFirstColumn="0" w:firstRowLastColumn="0" w:lastRowFirstColumn="0" w:lastRowLastColumn="0"/>
              <w:rPr>
                <w:rFonts w:eastAsia="Calibri Light"/>
                <w:sz w:val="24"/>
                <w:szCs w:val="24"/>
              </w:rPr>
            </w:pPr>
            <w:r w:rsidRPr="00EC7FA3">
              <w:rPr>
                <w:rFonts w:eastAsia="Calibri Light"/>
                <w:sz w:val="24"/>
                <w:szCs w:val="24"/>
              </w:rPr>
              <w:t>3.5%</w:t>
            </w:r>
          </w:p>
        </w:tc>
        <w:tc>
          <w:tcPr>
            <w:tcW w:w="4019" w:type="dxa"/>
            <w:vAlign w:val="center"/>
          </w:tcPr>
          <w:p w14:paraId="0A515BA4" w14:textId="6D0DDE49" w:rsidR="00EC7FA3" w:rsidRPr="00EC7FA3"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EC7FA3">
              <w:rPr>
                <w:rFonts w:eastAsia="Calibri Light"/>
              </w:rPr>
              <w:t>Some of them have been distributed, %1.5 after airdrop end, %2 will be reserved</w:t>
            </w:r>
          </w:p>
        </w:tc>
      </w:tr>
    </w:tbl>
    <w:p w14:paraId="33A67D9E" w14:textId="152DD531" w:rsidR="00AB5EE8" w:rsidRDefault="00AB5EE8" w:rsidP="0079220C">
      <w:pPr>
        <w:rPr>
          <w:rFonts w:eastAsia="Calibri Light"/>
        </w:rPr>
      </w:pPr>
    </w:p>
    <w:p w14:paraId="1A587485" w14:textId="6BCE474A" w:rsidR="00AB5EE8" w:rsidRDefault="00AB5EE8" w:rsidP="0079220C">
      <w:pPr>
        <w:rPr>
          <w:rFonts w:eastAsia="Calibri Light"/>
        </w:rPr>
      </w:pPr>
    </w:p>
    <w:p w14:paraId="6391D040" w14:textId="77777777" w:rsidR="00AB5EE8" w:rsidRPr="0079220C" w:rsidRDefault="00AB5EE8" w:rsidP="0079220C">
      <w:pPr>
        <w:rPr>
          <w:rFonts w:eastAsia="Calibri Light"/>
        </w:rPr>
      </w:pPr>
    </w:p>
    <w:p w14:paraId="539A14B9" w14:textId="5B6AC394" w:rsidR="0079220C" w:rsidRDefault="00755815" w:rsidP="0079220C">
      <w:pPr>
        <w:pStyle w:val="Heading2"/>
        <w:jc w:val="both"/>
        <w:rPr>
          <w:rFonts w:eastAsia="Calibri Light"/>
        </w:rPr>
      </w:pPr>
      <w:bookmarkStart w:id="39" w:name="_Toc88586895"/>
      <w:r>
        <w:rPr>
          <w:rFonts w:eastAsia="Calibri Light"/>
          <w:spacing w:val="-1"/>
        </w:rPr>
        <w:t>6</w:t>
      </w:r>
      <w:r w:rsidR="0079220C">
        <w:rPr>
          <w:rFonts w:eastAsia="Calibri Light"/>
          <w:spacing w:val="1"/>
        </w:rPr>
        <w:t>.</w:t>
      </w:r>
      <w:r>
        <w:rPr>
          <w:rFonts w:eastAsia="Calibri Light"/>
          <w:spacing w:val="-1"/>
        </w:rPr>
        <w:t>10</w:t>
      </w:r>
      <w:r w:rsidR="0079220C">
        <w:rPr>
          <w:rFonts w:eastAsia="Calibri Light"/>
        </w:rPr>
        <w:t xml:space="preserve">.  </w:t>
      </w:r>
      <w:r w:rsidR="0079220C">
        <w:rPr>
          <w:rFonts w:eastAsia="Calibri Light"/>
          <w:spacing w:val="21"/>
        </w:rPr>
        <w:t xml:space="preserve"> </w:t>
      </w:r>
      <w:r w:rsidR="0079220C">
        <w:rPr>
          <w:rFonts w:eastAsia="Calibri Light"/>
        </w:rPr>
        <w:t>Important addresses</w:t>
      </w:r>
      <w:bookmarkEnd w:id="39"/>
    </w:p>
    <w:p w14:paraId="0A9EC4E9" w14:textId="38FD56EE" w:rsidR="0079220C" w:rsidRPr="003C2AE5" w:rsidRDefault="00FD0FA6" w:rsidP="003C2AE5">
      <w:pPr>
        <w:rPr>
          <w:rFonts w:asciiTheme="majorBidi" w:hAnsiTheme="majorBidi" w:cstheme="majorBidi"/>
          <w:sz w:val="28"/>
          <w:szCs w:val="28"/>
        </w:rPr>
      </w:pPr>
      <w:r>
        <w:rPr>
          <w:rFonts w:asciiTheme="majorBidi" w:hAnsiTheme="majorBidi" w:cstheme="majorBidi"/>
          <w:sz w:val="28"/>
          <w:szCs w:val="28"/>
        </w:rPr>
        <w:t>This section will be changed soon.</w:t>
      </w:r>
    </w:p>
    <w:p w14:paraId="2F9B8353" w14:textId="5B7530E0" w:rsidR="00AE7C60" w:rsidRDefault="00AE7C60" w:rsidP="003E0BA7">
      <w:pPr>
        <w:spacing w:line="200" w:lineRule="exact"/>
        <w:jc w:val="both"/>
      </w:pPr>
    </w:p>
    <w:p w14:paraId="4C2F21A6" w14:textId="114789F8" w:rsidR="004C4947" w:rsidRDefault="004C4947" w:rsidP="004C4947">
      <w:pPr>
        <w:pStyle w:val="Heading2"/>
        <w:jc w:val="both"/>
        <w:rPr>
          <w:rFonts w:eastAsia="Calibri Light"/>
        </w:rPr>
      </w:pPr>
      <w:bookmarkStart w:id="40" w:name="_Toc88586896"/>
      <w:r>
        <w:rPr>
          <w:rFonts w:eastAsia="Calibri Light"/>
          <w:spacing w:val="-1"/>
        </w:rPr>
        <w:t>6</w:t>
      </w:r>
      <w:r>
        <w:rPr>
          <w:rFonts w:eastAsia="Calibri Light"/>
          <w:spacing w:val="1"/>
        </w:rPr>
        <w:t>.</w:t>
      </w:r>
      <w:r>
        <w:rPr>
          <w:rFonts w:eastAsia="Calibri Light"/>
          <w:spacing w:val="-1"/>
        </w:rPr>
        <w:t>11</w:t>
      </w:r>
      <w:r>
        <w:rPr>
          <w:rFonts w:eastAsia="Calibri Light"/>
        </w:rPr>
        <w:t xml:space="preserve">.  </w:t>
      </w:r>
      <w:r>
        <w:rPr>
          <w:rFonts w:eastAsia="Calibri Light"/>
          <w:spacing w:val="21"/>
        </w:rPr>
        <w:t xml:space="preserve"> </w:t>
      </w:r>
      <w:r>
        <w:rPr>
          <w:rFonts w:eastAsia="Calibri Light"/>
        </w:rPr>
        <w:t>Burn strategy</w:t>
      </w:r>
      <w:bookmarkEnd w:id="40"/>
    </w:p>
    <w:p w14:paraId="39E0EAA6" w14:textId="3FA539F5" w:rsidR="004C4947" w:rsidRDefault="0069133C" w:rsidP="0069133C">
      <w:pPr>
        <w:jc w:val="both"/>
      </w:pPr>
      <w:r w:rsidRPr="0069133C">
        <w:rPr>
          <w:rFonts w:asciiTheme="majorBidi" w:hAnsiTheme="majorBidi" w:cstheme="majorBidi"/>
          <w:sz w:val="28"/>
          <w:szCs w:val="28"/>
        </w:rPr>
        <w:t>Bertinity will have a token burn strategy to decrease the total supply and to prevent price dumping. This strategy will be introduced in the next versions of the Whitepaper. This strategy will be designed to prevent dumping in the best way with the highest efficiency</w:t>
      </w:r>
      <w:r>
        <w:rPr>
          <w:rFonts w:asciiTheme="majorBidi" w:hAnsiTheme="majorBidi" w:cstheme="majorBidi"/>
          <w:sz w:val="28"/>
          <w:szCs w:val="28"/>
        </w:rPr>
        <w:t>.</w:t>
      </w:r>
    </w:p>
    <w:p w14:paraId="26EA7B89" w14:textId="77777777" w:rsidR="004C4947" w:rsidRDefault="004C4947" w:rsidP="003E0BA7">
      <w:pPr>
        <w:spacing w:line="200" w:lineRule="exact"/>
        <w:jc w:val="both"/>
      </w:pPr>
    </w:p>
    <w:p w14:paraId="7C09D034" w14:textId="77777777" w:rsidR="00AE7C60" w:rsidRDefault="00A44FA3" w:rsidP="003E0BA7">
      <w:pPr>
        <w:pStyle w:val="Heading1"/>
        <w:jc w:val="both"/>
        <w:rPr>
          <w:rFonts w:eastAsia="Calibri Light"/>
        </w:rPr>
      </w:pPr>
      <w:bookmarkStart w:id="41" w:name="_Toc88586897"/>
      <w:r>
        <w:rPr>
          <w:rFonts w:eastAsia="Calibri Light"/>
          <w:spacing w:val="-1"/>
        </w:rPr>
        <w:t>7</w:t>
      </w:r>
      <w:r>
        <w:rPr>
          <w:rFonts w:eastAsia="Calibri Light"/>
        </w:rPr>
        <w:t xml:space="preserve">.  </w:t>
      </w:r>
      <w:r>
        <w:rPr>
          <w:rFonts w:eastAsia="Calibri Light"/>
          <w:spacing w:val="22"/>
        </w:rPr>
        <w:t xml:space="preserve"> </w:t>
      </w:r>
      <w:r>
        <w:rPr>
          <w:rFonts w:eastAsia="Calibri Light"/>
        </w:rPr>
        <w:t>Te</w:t>
      </w:r>
      <w:r>
        <w:rPr>
          <w:rFonts w:eastAsia="Calibri Light"/>
          <w:spacing w:val="1"/>
        </w:rPr>
        <w:t>c</w:t>
      </w:r>
      <w:r>
        <w:rPr>
          <w:rFonts w:eastAsia="Calibri Light"/>
        </w:rPr>
        <w:t>hn</w:t>
      </w:r>
      <w:r>
        <w:rPr>
          <w:rFonts w:eastAsia="Calibri Light"/>
          <w:spacing w:val="-1"/>
        </w:rPr>
        <w:t>i</w:t>
      </w:r>
      <w:r>
        <w:rPr>
          <w:rFonts w:eastAsia="Calibri Light"/>
          <w:spacing w:val="1"/>
        </w:rPr>
        <w:t>c</w:t>
      </w:r>
      <w:r>
        <w:rPr>
          <w:rFonts w:eastAsia="Calibri Light"/>
        </w:rPr>
        <w:t>al</w:t>
      </w:r>
      <w:r>
        <w:rPr>
          <w:rFonts w:eastAsia="Calibri Light"/>
          <w:spacing w:val="-12"/>
        </w:rPr>
        <w:t xml:space="preserve"> </w:t>
      </w:r>
      <w:r>
        <w:rPr>
          <w:rFonts w:eastAsia="Calibri Light"/>
        </w:rPr>
        <w:t>D</w:t>
      </w:r>
      <w:r>
        <w:rPr>
          <w:rFonts w:eastAsia="Calibri Light"/>
          <w:spacing w:val="1"/>
        </w:rPr>
        <w:t>e</w:t>
      </w:r>
      <w:r>
        <w:rPr>
          <w:rFonts w:eastAsia="Calibri Light"/>
        </w:rPr>
        <w:t>t</w:t>
      </w:r>
      <w:r>
        <w:rPr>
          <w:rFonts w:eastAsia="Calibri Light"/>
          <w:spacing w:val="1"/>
        </w:rPr>
        <w:t>a</w:t>
      </w:r>
      <w:r>
        <w:rPr>
          <w:rFonts w:eastAsia="Calibri Light"/>
        </w:rPr>
        <w:t>ils</w:t>
      </w:r>
      <w:bookmarkEnd w:id="41"/>
    </w:p>
    <w:p w14:paraId="1F855EEB" w14:textId="77777777" w:rsidR="00AE7C60" w:rsidRDefault="00AE7C60" w:rsidP="003E0BA7">
      <w:pPr>
        <w:spacing w:before="12" w:line="260" w:lineRule="exact"/>
        <w:jc w:val="both"/>
        <w:rPr>
          <w:sz w:val="26"/>
          <w:szCs w:val="26"/>
        </w:rPr>
      </w:pPr>
    </w:p>
    <w:p w14:paraId="5A9712F2" w14:textId="77777777" w:rsidR="00AE7C60" w:rsidRDefault="00A44FA3" w:rsidP="003E0BA7">
      <w:pPr>
        <w:pStyle w:val="Heading2"/>
        <w:jc w:val="both"/>
        <w:rPr>
          <w:rFonts w:eastAsia="Calibri Light"/>
        </w:rPr>
      </w:pPr>
      <w:bookmarkStart w:id="42" w:name="_Toc88586898"/>
      <w:r>
        <w:rPr>
          <w:rFonts w:eastAsia="Calibri Light"/>
          <w:spacing w:val="-1"/>
        </w:rPr>
        <w:t>7</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BERTI</w:t>
      </w:r>
      <w:r>
        <w:rPr>
          <w:rFonts w:eastAsia="Calibri Light"/>
          <w:spacing w:val="1"/>
        </w:rPr>
        <w:t>NI</w:t>
      </w:r>
      <w:r>
        <w:rPr>
          <w:rFonts w:eastAsia="Calibri Light"/>
        </w:rPr>
        <w:t>TY</w:t>
      </w:r>
      <w:r>
        <w:rPr>
          <w:rFonts w:eastAsia="Calibri Light"/>
          <w:spacing w:val="-12"/>
        </w:rPr>
        <w:t xml:space="preserve"> </w:t>
      </w:r>
      <w:r>
        <w:rPr>
          <w:rFonts w:eastAsia="Calibri Light"/>
        </w:rPr>
        <w:t>Ma</w:t>
      </w:r>
      <w:r>
        <w:rPr>
          <w:rFonts w:eastAsia="Calibri Light"/>
          <w:spacing w:val="-1"/>
        </w:rPr>
        <w:t>i</w:t>
      </w:r>
      <w:r>
        <w:rPr>
          <w:rFonts w:eastAsia="Calibri Light"/>
        </w:rPr>
        <w:t>n</w:t>
      </w:r>
      <w:r>
        <w:rPr>
          <w:rFonts w:eastAsia="Calibri Light"/>
          <w:spacing w:val="3"/>
        </w:rPr>
        <w:t>-</w:t>
      </w:r>
      <w:r>
        <w:rPr>
          <w:rFonts w:eastAsia="Calibri Light"/>
          <w:spacing w:val="2"/>
        </w:rPr>
        <w:t>n</w:t>
      </w:r>
      <w:r>
        <w:rPr>
          <w:rFonts w:eastAsia="Calibri Light"/>
        </w:rPr>
        <w:t>et</w:t>
      </w:r>
      <w:bookmarkEnd w:id="42"/>
    </w:p>
    <w:p w14:paraId="70BEA2E1" w14:textId="3A9ADBBE" w:rsidR="00AE7C60" w:rsidRDefault="00A44FA3" w:rsidP="00FD0FA6">
      <w:pPr>
        <w:spacing w:before="35"/>
        <w:ind w:left="90"/>
        <w:jc w:val="both"/>
        <w:rPr>
          <w:sz w:val="28"/>
          <w:szCs w:val="28"/>
        </w:rPr>
      </w:pPr>
      <w:r>
        <w:rPr>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1"/>
          <w:sz w:val="28"/>
          <w:szCs w:val="28"/>
        </w:rPr>
        <w:t>u</w:t>
      </w:r>
      <w:r>
        <w:rPr>
          <w:spacing w:val="1"/>
          <w:sz w:val="28"/>
          <w:szCs w:val="28"/>
        </w:rPr>
        <w:t>s</w:t>
      </w:r>
      <w:r>
        <w:rPr>
          <w:sz w:val="28"/>
          <w:szCs w:val="28"/>
        </w:rPr>
        <w:t>es</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 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(BSC)</w:t>
      </w:r>
    </w:p>
    <w:p w14:paraId="5C7B9131" w14:textId="77777777" w:rsidR="00AE7C60" w:rsidRDefault="00A44FA3" w:rsidP="00FD0FA6">
      <w:pPr>
        <w:spacing w:before="26"/>
        <w:ind w:left="90"/>
        <w:jc w:val="both"/>
        <w:rPr>
          <w:sz w:val="28"/>
          <w:szCs w:val="28"/>
        </w:rPr>
      </w:pP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p>
    <w:p w14:paraId="0B7DDD98" w14:textId="74AF0940" w:rsidR="00AE7C60" w:rsidRDefault="00A44FA3" w:rsidP="00FD0FA6">
      <w:pPr>
        <w:spacing w:before="26" w:line="258" w:lineRule="auto"/>
        <w:ind w:left="90" w:right="321"/>
        <w:jc w:val="both"/>
        <w:rPr>
          <w:sz w:val="28"/>
          <w:szCs w:val="28"/>
        </w:rPr>
      </w:pPr>
      <w:r>
        <w:rPr>
          <w:spacing w:val="1"/>
          <w:sz w:val="28"/>
          <w:szCs w:val="28"/>
        </w:rPr>
        <w:lastRenderedPageBreak/>
        <w:t>T</w:t>
      </w:r>
      <w:r>
        <w:rPr>
          <w:spacing w:val="-1"/>
          <w:sz w:val="28"/>
          <w:szCs w:val="28"/>
        </w:rPr>
        <w:t>h</w:t>
      </w:r>
      <w:r>
        <w:rPr>
          <w:sz w:val="28"/>
          <w:szCs w:val="28"/>
        </w:rPr>
        <w:t>e n</w:t>
      </w:r>
      <w:r>
        <w:rPr>
          <w:spacing w:val="-2"/>
          <w:sz w:val="28"/>
          <w:szCs w:val="28"/>
        </w:rPr>
        <w:t>e</w:t>
      </w:r>
      <w:r>
        <w:rPr>
          <w:spacing w:val="-1"/>
          <w:sz w:val="28"/>
          <w:szCs w:val="28"/>
        </w:rPr>
        <w:t>x</w:t>
      </w:r>
      <w:r>
        <w:rPr>
          <w:sz w:val="28"/>
          <w:szCs w:val="28"/>
        </w:rPr>
        <w:t>t</w:t>
      </w:r>
      <w:r>
        <w:rPr>
          <w:spacing w:val="1"/>
          <w:sz w:val="28"/>
          <w:szCs w:val="28"/>
        </w:rPr>
        <w:t xml:space="preserve"> </w:t>
      </w:r>
      <w:r>
        <w:rPr>
          <w:sz w:val="28"/>
          <w:szCs w:val="28"/>
        </w:rPr>
        <w:t>g</w:t>
      </w:r>
      <w:r>
        <w:rPr>
          <w:spacing w:val="-2"/>
          <w:sz w:val="28"/>
          <w:szCs w:val="28"/>
        </w:rPr>
        <w:t>e</w:t>
      </w:r>
      <w:r>
        <w:rPr>
          <w:spacing w:val="1"/>
          <w:sz w:val="28"/>
          <w:szCs w:val="28"/>
        </w:rPr>
        <w:t>n</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f t</w:t>
      </w:r>
      <w:r>
        <w:rPr>
          <w:spacing w:val="2"/>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g</w:t>
      </w:r>
      <w:r>
        <w:rPr>
          <w:spacing w:val="1"/>
          <w:sz w:val="28"/>
          <w:szCs w:val="28"/>
        </w:rPr>
        <w:t>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r>
        <w:rPr>
          <w:spacing w:val="5"/>
          <w:sz w:val="28"/>
          <w:szCs w:val="28"/>
        </w:rPr>
        <w:t xml:space="preserve"> </w:t>
      </w:r>
      <w:r w:rsidR="00E34E68">
        <w:rPr>
          <w:sz w:val="28"/>
          <w:szCs w:val="28"/>
        </w:rPr>
        <w:t>is</w:t>
      </w:r>
      <w:r>
        <w:rPr>
          <w:spacing w:val="-3"/>
          <w:sz w:val="28"/>
          <w:szCs w:val="28"/>
        </w:rPr>
        <w:t xml:space="preserve"> </w:t>
      </w:r>
      <w:r w:rsidR="00A52ADB">
        <w:rPr>
          <w:spacing w:val="1"/>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pacing w:val="-3"/>
          <w:sz w:val="28"/>
          <w:szCs w:val="28"/>
        </w:rPr>
        <w:t>P</w:t>
      </w:r>
      <w:r>
        <w:rPr>
          <w:spacing w:val="1"/>
          <w:sz w:val="28"/>
          <w:szCs w:val="28"/>
        </w:rPr>
        <w:t>o</w:t>
      </w:r>
      <w:r>
        <w:rPr>
          <w:sz w:val="28"/>
          <w:szCs w:val="28"/>
        </w:rPr>
        <w:t xml:space="preserve">S)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z w:val="28"/>
          <w:szCs w:val="28"/>
        </w:rPr>
        <w:t>p</w:t>
      </w:r>
      <w:r>
        <w:rPr>
          <w:spacing w:val="-2"/>
          <w:sz w:val="28"/>
          <w:szCs w:val="28"/>
        </w:rPr>
        <w:t>r</w:t>
      </w:r>
      <w:r>
        <w:rPr>
          <w:sz w:val="28"/>
          <w:szCs w:val="28"/>
        </w:rPr>
        <w:t>e</w:t>
      </w:r>
      <w:r>
        <w:rPr>
          <w:spacing w:val="-1"/>
          <w:sz w:val="28"/>
          <w:szCs w:val="28"/>
        </w:rPr>
        <w:t>vi</w:t>
      </w:r>
      <w:r>
        <w:rPr>
          <w:spacing w:val="1"/>
          <w:sz w:val="28"/>
          <w:szCs w:val="28"/>
        </w:rPr>
        <w:t>o</w:t>
      </w:r>
      <w:r>
        <w:rPr>
          <w:spacing w:val="-1"/>
          <w:sz w:val="28"/>
          <w:szCs w:val="28"/>
        </w:rPr>
        <w:t>u</w:t>
      </w:r>
      <w:r>
        <w:rPr>
          <w:sz w:val="28"/>
          <w:szCs w:val="28"/>
        </w:rPr>
        <w:t>s</w:t>
      </w:r>
      <w:r>
        <w:rPr>
          <w:spacing w:val="1"/>
          <w:sz w:val="28"/>
          <w:szCs w:val="28"/>
        </w:rPr>
        <w:t xml:space="preserve"> </w:t>
      </w:r>
      <w:r>
        <w:rPr>
          <w:spacing w:val="-2"/>
          <w:sz w:val="28"/>
          <w:szCs w:val="28"/>
        </w:rPr>
        <w:t>v</w:t>
      </w:r>
      <w:r>
        <w:rPr>
          <w:sz w:val="28"/>
          <w:szCs w:val="28"/>
        </w:rPr>
        <w:t>e</w:t>
      </w:r>
      <w:r>
        <w:rPr>
          <w:spacing w:val="-2"/>
          <w:sz w:val="28"/>
          <w:szCs w:val="28"/>
        </w:rPr>
        <w:t>r</w:t>
      </w:r>
      <w:r>
        <w:rPr>
          <w:spacing w:val="1"/>
          <w:sz w:val="28"/>
          <w:szCs w:val="28"/>
        </w:rPr>
        <w:t>s</w:t>
      </w:r>
      <w:r>
        <w:rPr>
          <w:spacing w:val="-1"/>
          <w:sz w:val="28"/>
          <w:szCs w:val="28"/>
        </w:rPr>
        <w:t>io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sidR="00A52ADB">
        <w:rPr>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t>
      </w:r>
      <w:proofErr w:type="spellStart"/>
      <w:r>
        <w:rPr>
          <w:sz w:val="28"/>
          <w:szCs w:val="28"/>
        </w:rPr>
        <w:t>P</w:t>
      </w:r>
      <w:r>
        <w:rPr>
          <w:spacing w:val="1"/>
          <w:sz w:val="28"/>
          <w:szCs w:val="28"/>
        </w:rPr>
        <w:t>o</w:t>
      </w:r>
      <w:r>
        <w:rPr>
          <w:spacing w:val="-1"/>
          <w:sz w:val="28"/>
          <w:szCs w:val="28"/>
        </w:rPr>
        <w:t>W</w:t>
      </w:r>
      <w:proofErr w:type="spellEnd"/>
      <w:r>
        <w:rPr>
          <w:sz w:val="28"/>
          <w:szCs w:val="28"/>
        </w:rPr>
        <w:t xml:space="preserve">). </w:t>
      </w:r>
      <w:r w:rsidR="003C6354" w:rsidRPr="003C6354">
        <w:rPr>
          <w:spacing w:val="-1"/>
          <w:sz w:val="28"/>
          <w:szCs w:val="28"/>
        </w:rPr>
        <w:t xml:space="preserve">Because </w:t>
      </w:r>
      <w:r w:rsidR="00E34E68">
        <w:rPr>
          <w:spacing w:val="-1"/>
          <w:sz w:val="28"/>
          <w:szCs w:val="28"/>
        </w:rPr>
        <w:t xml:space="preserve">the </w:t>
      </w:r>
      <w:proofErr w:type="spellStart"/>
      <w:r w:rsidR="003C6354" w:rsidRPr="003C6354">
        <w:rPr>
          <w:spacing w:val="-1"/>
          <w:sz w:val="28"/>
          <w:szCs w:val="28"/>
        </w:rPr>
        <w:t>PoW</w:t>
      </w:r>
      <w:proofErr w:type="spellEnd"/>
      <w:r w:rsidR="003C6354" w:rsidRPr="003C6354">
        <w:rPr>
          <w:spacing w:val="-1"/>
          <w:sz w:val="28"/>
          <w:szCs w:val="28"/>
        </w:rPr>
        <w:t xml:space="preserve"> algorithm does not have low resource usage, PoS took its place</w:t>
      </w:r>
      <w:r>
        <w:rPr>
          <w:sz w:val="28"/>
          <w:szCs w:val="28"/>
        </w:rPr>
        <w:t>.</w:t>
      </w:r>
    </w:p>
    <w:p w14:paraId="76AACD0F" w14:textId="77777777" w:rsidR="00AE7C60" w:rsidRDefault="00AE7C60" w:rsidP="00FD0FA6">
      <w:pPr>
        <w:spacing w:before="3" w:line="160" w:lineRule="exact"/>
        <w:ind w:left="90"/>
        <w:jc w:val="both"/>
        <w:rPr>
          <w:sz w:val="16"/>
          <w:szCs w:val="16"/>
        </w:rPr>
      </w:pPr>
    </w:p>
    <w:p w14:paraId="1189A52C" w14:textId="110F0BF4" w:rsidR="00AE7C60" w:rsidRDefault="00E34E68" w:rsidP="00FD0FA6">
      <w:pPr>
        <w:spacing w:line="258" w:lineRule="auto"/>
        <w:ind w:left="90" w:right="826"/>
        <w:jc w:val="both"/>
        <w:rPr>
          <w:sz w:val="28"/>
          <w:szCs w:val="28"/>
        </w:rPr>
      </w:pPr>
      <w:r>
        <w:rPr>
          <w:spacing w:val="1"/>
          <w:sz w:val="28"/>
          <w:szCs w:val="28"/>
        </w:rPr>
        <w:t>T</w:t>
      </w:r>
      <w:r w:rsidR="00A44FA3">
        <w:rPr>
          <w:sz w:val="28"/>
          <w:szCs w:val="28"/>
        </w:rPr>
        <w:t>o</w:t>
      </w:r>
      <w:r w:rsidR="00A44FA3">
        <w:rPr>
          <w:spacing w:val="1"/>
          <w:sz w:val="28"/>
          <w:szCs w:val="28"/>
        </w:rPr>
        <w:t xml:space="preserve"> </w:t>
      </w:r>
      <w:r w:rsidR="00A44FA3">
        <w:rPr>
          <w:spacing w:val="-2"/>
          <w:sz w:val="28"/>
          <w:szCs w:val="28"/>
        </w:rPr>
        <w:t>s</w:t>
      </w:r>
      <w:r w:rsidR="00A44FA3">
        <w:rPr>
          <w:spacing w:val="1"/>
          <w:sz w:val="28"/>
          <w:szCs w:val="28"/>
        </w:rPr>
        <w:t>t</w:t>
      </w:r>
      <w:r w:rsidR="00A44FA3">
        <w:rPr>
          <w:spacing w:val="-1"/>
          <w:sz w:val="28"/>
          <w:szCs w:val="28"/>
        </w:rPr>
        <w:t>o</w:t>
      </w:r>
      <w:r w:rsidR="00A44FA3">
        <w:rPr>
          <w:sz w:val="28"/>
          <w:szCs w:val="28"/>
        </w:rPr>
        <w:t xml:space="preserve">re, </w:t>
      </w:r>
      <w:r w:rsidR="00A44FA3">
        <w:rPr>
          <w:spacing w:val="-1"/>
          <w:sz w:val="28"/>
          <w:szCs w:val="28"/>
        </w:rPr>
        <w:t>p</w:t>
      </w:r>
      <w:r w:rsidR="00A44FA3">
        <w:rPr>
          <w:sz w:val="28"/>
          <w:szCs w:val="28"/>
        </w:rPr>
        <w:t>r</w:t>
      </w:r>
      <w:r w:rsidR="00A44FA3">
        <w:rPr>
          <w:spacing w:val="1"/>
          <w:sz w:val="28"/>
          <w:szCs w:val="28"/>
        </w:rPr>
        <w:t>o</w:t>
      </w:r>
      <w:r w:rsidR="00A44FA3">
        <w:rPr>
          <w:sz w:val="28"/>
          <w:szCs w:val="28"/>
        </w:rPr>
        <w:t>c</w:t>
      </w:r>
      <w:r w:rsidR="00A44FA3">
        <w:rPr>
          <w:spacing w:val="-2"/>
          <w:sz w:val="28"/>
          <w:szCs w:val="28"/>
        </w:rPr>
        <w:t>e</w:t>
      </w:r>
      <w:r w:rsidR="00A44FA3">
        <w:rPr>
          <w:spacing w:val="1"/>
          <w:sz w:val="28"/>
          <w:szCs w:val="28"/>
        </w:rPr>
        <w:t>s</w:t>
      </w:r>
      <w:r w:rsidR="00A44FA3">
        <w:rPr>
          <w:spacing w:val="3"/>
          <w:sz w:val="28"/>
          <w:szCs w:val="28"/>
        </w:rPr>
        <w:t>s</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ve</w:t>
      </w:r>
      <w:r w:rsidR="00A44FA3">
        <w:rPr>
          <w:spacing w:val="-2"/>
          <w:sz w:val="28"/>
          <w:szCs w:val="28"/>
        </w:rPr>
        <w:t>r</w:t>
      </w:r>
      <w:r w:rsidR="00A44FA3">
        <w:rPr>
          <w:spacing w:val="1"/>
          <w:sz w:val="28"/>
          <w:szCs w:val="28"/>
        </w:rPr>
        <w:t>i</w:t>
      </w:r>
      <w:r w:rsidR="00A44FA3">
        <w:rPr>
          <w:spacing w:val="-2"/>
          <w:sz w:val="28"/>
          <w:szCs w:val="28"/>
        </w:rPr>
        <w:t>f</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h</w:t>
      </w:r>
      <w:r w:rsidR="00A44FA3">
        <w:rPr>
          <w:sz w:val="28"/>
          <w:szCs w:val="28"/>
        </w:rPr>
        <w:t>e</w:t>
      </w:r>
      <w:r w:rsidR="00A44FA3">
        <w:rPr>
          <w:spacing w:val="-2"/>
          <w:sz w:val="28"/>
          <w:szCs w:val="28"/>
        </w:rPr>
        <w:t xml:space="preserve"> </w:t>
      </w:r>
      <w:r w:rsidR="00A44FA3">
        <w:rPr>
          <w:sz w:val="28"/>
          <w:szCs w:val="28"/>
        </w:rPr>
        <w:t>trans</w:t>
      </w:r>
      <w:r w:rsidR="00A44FA3">
        <w:rPr>
          <w:spacing w:val="1"/>
          <w:sz w:val="28"/>
          <w:szCs w:val="28"/>
        </w:rPr>
        <w:t>a</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on</w:t>
      </w:r>
      <w:r w:rsidR="00A44FA3">
        <w:rPr>
          <w:spacing w:val="1"/>
          <w:sz w:val="28"/>
          <w:szCs w:val="28"/>
        </w:rPr>
        <w:t>s</w:t>
      </w:r>
      <w:r w:rsidR="00A44FA3">
        <w:rPr>
          <w:sz w:val="28"/>
          <w:szCs w:val="28"/>
        </w:rPr>
        <w:t>,</w:t>
      </w:r>
      <w:r w:rsidR="00A44FA3">
        <w:rPr>
          <w:spacing w:val="-1"/>
          <w:sz w:val="28"/>
          <w:szCs w:val="28"/>
        </w:rPr>
        <w:t xml:space="preserve"> </w:t>
      </w:r>
      <w:r w:rsidR="00A44FA3">
        <w:rPr>
          <w:spacing w:val="1"/>
          <w:sz w:val="28"/>
          <w:szCs w:val="28"/>
        </w:rPr>
        <w:t>w</w:t>
      </w:r>
      <w:r w:rsidR="00A44FA3">
        <w:rPr>
          <w:sz w:val="28"/>
          <w:szCs w:val="28"/>
        </w:rPr>
        <w:t>e</w:t>
      </w:r>
      <w:r w:rsidR="00A44FA3">
        <w:rPr>
          <w:spacing w:val="-3"/>
          <w:sz w:val="28"/>
          <w:szCs w:val="28"/>
        </w:rPr>
        <w:t xml:space="preserve">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 xml:space="preserve">a </w:t>
      </w:r>
      <w:r w:rsidR="00A44FA3">
        <w:rPr>
          <w:spacing w:val="1"/>
          <w:sz w:val="28"/>
          <w:szCs w:val="28"/>
        </w:rPr>
        <w:t>s</w:t>
      </w:r>
      <w:r w:rsidR="00A44FA3">
        <w:rPr>
          <w:spacing w:val="-1"/>
          <w:sz w:val="28"/>
          <w:szCs w:val="28"/>
        </w:rPr>
        <w:t>u</w:t>
      </w:r>
      <w:r w:rsidR="00A44FA3">
        <w:rPr>
          <w:spacing w:val="1"/>
          <w:sz w:val="28"/>
          <w:szCs w:val="28"/>
        </w:rPr>
        <w:t>s</w:t>
      </w:r>
      <w:r w:rsidR="00A44FA3">
        <w:rPr>
          <w:spacing w:val="-1"/>
          <w:sz w:val="28"/>
          <w:szCs w:val="28"/>
        </w:rPr>
        <w:t>t</w:t>
      </w:r>
      <w:r w:rsidR="00A44FA3">
        <w:rPr>
          <w:sz w:val="28"/>
          <w:szCs w:val="28"/>
        </w:rPr>
        <w:t>a</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e n</w:t>
      </w:r>
      <w:r w:rsidR="00A44FA3">
        <w:rPr>
          <w:spacing w:val="-2"/>
          <w:sz w:val="28"/>
          <w:szCs w:val="28"/>
        </w:rPr>
        <w:t>e</w:t>
      </w:r>
      <w:r w:rsidR="00A44FA3">
        <w:rPr>
          <w:spacing w:val="-1"/>
          <w:sz w:val="28"/>
          <w:szCs w:val="28"/>
        </w:rPr>
        <w:t>t</w:t>
      </w:r>
      <w:r w:rsidR="00A44FA3">
        <w:rPr>
          <w:spacing w:val="1"/>
          <w:sz w:val="28"/>
          <w:szCs w:val="28"/>
        </w:rPr>
        <w:t>wo</w:t>
      </w:r>
      <w:r w:rsidR="00A44FA3">
        <w:rPr>
          <w:spacing w:val="-2"/>
          <w:sz w:val="28"/>
          <w:szCs w:val="28"/>
        </w:rPr>
        <w:t>r</w:t>
      </w:r>
      <w:r w:rsidR="00A44FA3">
        <w:rPr>
          <w:sz w:val="28"/>
          <w:szCs w:val="28"/>
        </w:rPr>
        <w:t>k</w:t>
      </w:r>
      <w:r w:rsidR="00DC1E41">
        <w:rPr>
          <w:spacing w:val="1"/>
          <w:sz w:val="28"/>
          <w:szCs w:val="28"/>
        </w:rPr>
        <w:t>.</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z w:val="28"/>
          <w:szCs w:val="28"/>
        </w:rPr>
        <w:t>ma</w:t>
      </w:r>
      <w:r w:rsidR="00A44FA3">
        <w:rPr>
          <w:spacing w:val="-1"/>
          <w:sz w:val="28"/>
          <w:szCs w:val="28"/>
        </w:rPr>
        <w:t>i</w:t>
      </w:r>
      <w:r w:rsidR="00A44FA3">
        <w:rPr>
          <w:spacing w:val="1"/>
          <w:sz w:val="28"/>
          <w:szCs w:val="28"/>
        </w:rPr>
        <w:t>n</w:t>
      </w:r>
      <w:r w:rsidR="00A44FA3">
        <w:rPr>
          <w:spacing w:val="-2"/>
          <w:sz w:val="28"/>
          <w:szCs w:val="28"/>
        </w:rPr>
        <w:t>-</w:t>
      </w:r>
      <w:r w:rsidR="00A44FA3">
        <w:rPr>
          <w:spacing w:val="1"/>
          <w:sz w:val="28"/>
          <w:szCs w:val="28"/>
        </w:rPr>
        <w:t>n</w:t>
      </w:r>
      <w:r w:rsidR="00A44FA3">
        <w:rPr>
          <w:sz w:val="28"/>
          <w:szCs w:val="28"/>
        </w:rPr>
        <w:t>et</w:t>
      </w:r>
      <w:r w:rsidR="00A44FA3">
        <w:rPr>
          <w:spacing w:val="1"/>
          <w:sz w:val="28"/>
          <w:szCs w:val="28"/>
        </w:rPr>
        <w:t xml:space="preserve"> </w:t>
      </w:r>
      <w:r w:rsidR="00A44FA3">
        <w:rPr>
          <w:spacing w:val="-3"/>
          <w:sz w:val="28"/>
          <w:szCs w:val="28"/>
        </w:rPr>
        <w:t>m</w:t>
      </w:r>
      <w:r w:rsidR="00A44FA3">
        <w:rPr>
          <w:spacing w:val="-1"/>
          <w:sz w:val="28"/>
          <w:szCs w:val="28"/>
        </w:rPr>
        <w:t>u</w:t>
      </w:r>
      <w:r w:rsidR="00A44FA3">
        <w:rPr>
          <w:spacing w:val="1"/>
          <w:sz w:val="28"/>
          <w:szCs w:val="28"/>
        </w:rPr>
        <w:t>s</w:t>
      </w:r>
      <w:r w:rsidR="00A44FA3">
        <w:rPr>
          <w:sz w:val="28"/>
          <w:szCs w:val="28"/>
        </w:rPr>
        <w:t>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v</w:t>
      </w:r>
      <w:r w:rsidR="00A44FA3">
        <w:rPr>
          <w:sz w:val="28"/>
          <w:szCs w:val="28"/>
        </w:rPr>
        <w:t>er</w:t>
      </w:r>
      <w:r w:rsidR="00A44FA3">
        <w:rPr>
          <w:spacing w:val="-1"/>
          <w:sz w:val="28"/>
          <w:szCs w:val="28"/>
        </w:rPr>
        <w:t xml:space="preserve"> </w:t>
      </w:r>
      <w:r w:rsidR="00A44FA3">
        <w:rPr>
          <w:spacing w:val="1"/>
          <w:sz w:val="28"/>
          <w:szCs w:val="28"/>
        </w:rPr>
        <w:t>u</w:t>
      </w:r>
      <w:r w:rsidR="00A44FA3">
        <w:rPr>
          <w:sz w:val="28"/>
          <w:szCs w:val="28"/>
        </w:rPr>
        <w:t>p</w:t>
      </w:r>
      <w:r w:rsidR="00A44FA3">
        <w:rPr>
          <w:spacing w:val="1"/>
          <w:sz w:val="28"/>
          <w:szCs w:val="28"/>
        </w:rPr>
        <w:t xml:space="preserve"> </w:t>
      </w:r>
      <w:r w:rsidR="00A44FA3">
        <w:rPr>
          <w:spacing w:val="-3"/>
          <w:sz w:val="28"/>
          <w:szCs w:val="28"/>
        </w:rPr>
        <w:t>a</w:t>
      </w:r>
      <w:r w:rsidR="00A44FA3">
        <w:rPr>
          <w:spacing w:val="-1"/>
          <w:sz w:val="28"/>
          <w:szCs w:val="28"/>
        </w:rPr>
        <w:t>l</w:t>
      </w:r>
      <w:r w:rsidR="00A44FA3">
        <w:rPr>
          <w:sz w:val="28"/>
          <w:szCs w:val="28"/>
        </w:rPr>
        <w:t>l f</w:t>
      </w:r>
      <w:r w:rsidR="00A44FA3">
        <w:rPr>
          <w:spacing w:val="1"/>
          <w:sz w:val="28"/>
          <w:szCs w:val="28"/>
        </w:rPr>
        <w:t>u</w:t>
      </w:r>
      <w:r w:rsidR="00A44FA3">
        <w:rPr>
          <w:spacing w:val="-1"/>
          <w:sz w:val="28"/>
          <w:szCs w:val="28"/>
        </w:rPr>
        <w:t>n</w:t>
      </w:r>
      <w:r w:rsidR="00A44FA3">
        <w:rPr>
          <w:sz w:val="28"/>
          <w:szCs w:val="28"/>
        </w:rPr>
        <w:t>c</w:t>
      </w:r>
      <w:r w:rsidR="00A44FA3">
        <w:rPr>
          <w:spacing w:val="-1"/>
          <w:sz w:val="28"/>
          <w:szCs w:val="28"/>
        </w:rPr>
        <w:t>ti</w:t>
      </w:r>
      <w:r w:rsidR="00A44FA3">
        <w:rPr>
          <w:spacing w:val="1"/>
          <w:sz w:val="28"/>
          <w:szCs w:val="28"/>
        </w:rPr>
        <w:t>on</w:t>
      </w:r>
      <w:r w:rsidR="00A44FA3">
        <w:rPr>
          <w:spacing w:val="-2"/>
          <w:sz w:val="28"/>
          <w:szCs w:val="28"/>
        </w:rPr>
        <w:t>a</w:t>
      </w:r>
      <w:r w:rsidR="00A44FA3">
        <w:rPr>
          <w:spacing w:val="-1"/>
          <w:sz w:val="28"/>
          <w:szCs w:val="28"/>
        </w:rPr>
        <w:t>l</w:t>
      </w:r>
      <w:r w:rsidR="00A44FA3">
        <w:rPr>
          <w:spacing w:val="1"/>
          <w:sz w:val="28"/>
          <w:szCs w:val="28"/>
        </w:rPr>
        <w:t>i</w:t>
      </w:r>
      <w:r w:rsidR="00A44FA3">
        <w:rPr>
          <w:spacing w:val="-1"/>
          <w:sz w:val="28"/>
          <w:szCs w:val="28"/>
        </w:rPr>
        <w:t>t</w:t>
      </w:r>
      <w:r w:rsidR="00A44FA3">
        <w:rPr>
          <w:spacing w:val="1"/>
          <w:sz w:val="28"/>
          <w:szCs w:val="28"/>
        </w:rPr>
        <w:t>i</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pacing w:val="-1"/>
          <w:sz w:val="28"/>
          <w:szCs w:val="28"/>
        </w:rPr>
        <w:t>i</w:t>
      </w:r>
      <w:r w:rsidR="00A44FA3">
        <w:rPr>
          <w:sz w:val="28"/>
          <w:szCs w:val="28"/>
        </w:rPr>
        <w:t>ch</w:t>
      </w:r>
      <w:r w:rsidR="00A44FA3">
        <w:rPr>
          <w:spacing w:val="-2"/>
          <w:sz w:val="28"/>
          <w:szCs w:val="28"/>
        </w:rPr>
        <w:t xml:space="preserve"> </w:t>
      </w:r>
      <w:r w:rsidR="00A44FA3">
        <w:rPr>
          <w:sz w:val="28"/>
          <w:szCs w:val="28"/>
        </w:rPr>
        <w:t xml:space="preserve">are </w:t>
      </w:r>
      <w:r w:rsidR="00A44FA3">
        <w:rPr>
          <w:spacing w:val="1"/>
          <w:sz w:val="28"/>
          <w:szCs w:val="28"/>
        </w:rPr>
        <w:t>n</w:t>
      </w:r>
      <w:r w:rsidR="00A44FA3">
        <w:rPr>
          <w:sz w:val="28"/>
          <w:szCs w:val="28"/>
        </w:rPr>
        <w:t>e</w:t>
      </w:r>
      <w:r w:rsidR="00A44FA3">
        <w:rPr>
          <w:spacing w:val="-2"/>
          <w:sz w:val="28"/>
          <w:szCs w:val="28"/>
        </w:rPr>
        <w:t>e</w:t>
      </w:r>
      <w:r w:rsidR="00A44FA3">
        <w:rPr>
          <w:spacing w:val="1"/>
          <w:sz w:val="28"/>
          <w:szCs w:val="28"/>
        </w:rPr>
        <w:t>d</w:t>
      </w:r>
      <w:r w:rsidR="00A44FA3">
        <w:rPr>
          <w:spacing w:val="-2"/>
          <w:sz w:val="28"/>
          <w:szCs w:val="28"/>
        </w:rPr>
        <w:t>e</w:t>
      </w:r>
      <w:r w:rsidR="00A44FA3">
        <w:rPr>
          <w:sz w:val="28"/>
          <w:szCs w:val="28"/>
        </w:rPr>
        <w:t>d</w:t>
      </w:r>
      <w:r w:rsidR="00DC1E41">
        <w:rPr>
          <w:spacing w:val="1"/>
          <w:sz w:val="28"/>
          <w:szCs w:val="28"/>
        </w:rPr>
        <w:t>.</w:t>
      </w:r>
    </w:p>
    <w:p w14:paraId="6892520A" w14:textId="77777777" w:rsidR="00AE7C60" w:rsidRDefault="00AE7C60" w:rsidP="00FD0FA6">
      <w:pPr>
        <w:spacing w:before="3" w:line="160" w:lineRule="exact"/>
        <w:ind w:left="90"/>
        <w:jc w:val="both"/>
        <w:rPr>
          <w:sz w:val="16"/>
          <w:szCs w:val="16"/>
        </w:rPr>
      </w:pPr>
    </w:p>
    <w:p w14:paraId="5062274B" w14:textId="7F5FF136" w:rsidR="00AE7C60" w:rsidRDefault="00A44FA3" w:rsidP="00FD0FA6">
      <w:pPr>
        <w:spacing w:line="258" w:lineRule="auto"/>
        <w:ind w:left="90" w:right="149"/>
        <w:jc w:val="both"/>
        <w:rPr>
          <w:sz w:val="28"/>
          <w:szCs w:val="28"/>
        </w:rPr>
      </w:pPr>
      <w:r>
        <w:rPr>
          <w:spacing w:val="1"/>
          <w:sz w:val="28"/>
          <w:szCs w:val="28"/>
        </w:rPr>
        <w:t>T</w:t>
      </w:r>
      <w:r>
        <w:rPr>
          <w:spacing w:val="-1"/>
          <w:sz w:val="28"/>
          <w:szCs w:val="28"/>
        </w:rPr>
        <w:t>h</w:t>
      </w:r>
      <w:r>
        <w:rPr>
          <w:sz w:val="28"/>
          <w:szCs w:val="28"/>
        </w:rPr>
        <w:t>e ma</w:t>
      </w:r>
      <w:r>
        <w:rPr>
          <w:spacing w:val="-2"/>
          <w:sz w:val="28"/>
          <w:szCs w:val="28"/>
        </w:rPr>
        <w:t>i</w:t>
      </w:r>
      <w:r>
        <w:rPr>
          <w:spacing w:val="2"/>
          <w:sz w:val="28"/>
          <w:szCs w:val="28"/>
        </w:rPr>
        <w:t>n</w:t>
      </w:r>
      <w:r w:rsidR="004928D8">
        <w:rPr>
          <w:spacing w:val="-2"/>
          <w:sz w:val="28"/>
          <w:szCs w:val="28"/>
        </w:rPr>
        <w:t xml:space="preserve"> </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s</w:t>
      </w:r>
      <w:r>
        <w:rPr>
          <w:spacing w:val="5"/>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z w:val="28"/>
          <w:szCs w:val="28"/>
        </w:rPr>
        <w:t>c</w:t>
      </w:r>
      <w:r>
        <w:rPr>
          <w:spacing w:val="-2"/>
          <w:sz w:val="28"/>
          <w:szCs w:val="28"/>
        </w:rPr>
        <w:t>o</w:t>
      </w:r>
      <w:r>
        <w:rPr>
          <w:spacing w:val="-1"/>
          <w:sz w:val="28"/>
          <w:szCs w:val="28"/>
        </w:rPr>
        <w:t>i</w:t>
      </w:r>
      <w:r>
        <w:rPr>
          <w:sz w:val="28"/>
          <w:szCs w:val="28"/>
        </w:rPr>
        <w:t>n</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1"/>
          <w:sz w:val="28"/>
          <w:szCs w:val="28"/>
        </w:rPr>
        <w:t>o</w:t>
      </w:r>
      <w:r>
        <w:rPr>
          <w:sz w:val="28"/>
          <w:szCs w:val="28"/>
        </w:rPr>
        <w:t xml:space="preserve">t </w:t>
      </w:r>
      <w:r>
        <w:rPr>
          <w:spacing w:val="1"/>
          <w:sz w:val="28"/>
          <w:szCs w:val="28"/>
        </w:rPr>
        <w:t>o</w:t>
      </w:r>
      <w:r>
        <w:rPr>
          <w:sz w:val="28"/>
          <w:szCs w:val="28"/>
        </w:rPr>
        <w:t xml:space="preserve">f </w:t>
      </w:r>
      <w:r>
        <w:rPr>
          <w:spacing w:val="-1"/>
          <w:sz w:val="28"/>
          <w:szCs w:val="28"/>
        </w:rPr>
        <w:t>to</w:t>
      </w:r>
      <w:r>
        <w:rPr>
          <w:spacing w:val="1"/>
          <w:sz w:val="28"/>
          <w:szCs w:val="28"/>
        </w:rPr>
        <w:t>k</w:t>
      </w:r>
      <w:r>
        <w:rPr>
          <w:sz w:val="28"/>
          <w:szCs w:val="28"/>
        </w:rPr>
        <w:t>e</w:t>
      </w:r>
      <w:r>
        <w:rPr>
          <w:spacing w:val="-1"/>
          <w:sz w:val="28"/>
          <w:szCs w:val="28"/>
        </w:rPr>
        <w:t>n</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d</w:t>
      </w:r>
      <w:r>
        <w:rPr>
          <w:spacing w:val="-2"/>
          <w:sz w:val="28"/>
          <w:szCs w:val="28"/>
        </w:rPr>
        <w:t>e</w:t>
      </w:r>
      <w:r>
        <w:rPr>
          <w:spacing w:val="1"/>
          <w:sz w:val="28"/>
          <w:szCs w:val="28"/>
        </w:rPr>
        <w:t>s</w:t>
      </w:r>
      <w:r>
        <w:rPr>
          <w:sz w:val="28"/>
          <w:szCs w:val="28"/>
        </w:rPr>
        <w:t>c</w:t>
      </w:r>
      <w:r>
        <w:rPr>
          <w:spacing w:val="-2"/>
          <w:sz w:val="28"/>
          <w:szCs w:val="28"/>
        </w:rPr>
        <w:t>r</w:t>
      </w:r>
      <w:r>
        <w:rPr>
          <w:spacing w:val="-1"/>
          <w:sz w:val="28"/>
          <w:szCs w:val="28"/>
        </w:rPr>
        <w:t>i</w:t>
      </w:r>
      <w:r>
        <w:rPr>
          <w:spacing w:val="1"/>
          <w:sz w:val="28"/>
          <w:szCs w:val="28"/>
        </w:rPr>
        <w:t>b</w:t>
      </w:r>
      <w:r>
        <w:rPr>
          <w:spacing w:val="-2"/>
          <w:sz w:val="28"/>
          <w:szCs w:val="28"/>
        </w:rPr>
        <w:t>e</w:t>
      </w:r>
      <w:r>
        <w:rPr>
          <w:sz w:val="28"/>
          <w:szCs w:val="28"/>
        </w:rPr>
        <w:t>d</w:t>
      </w:r>
      <w:r>
        <w:rPr>
          <w:spacing w:val="4"/>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z w:val="28"/>
          <w:szCs w:val="28"/>
        </w:rPr>
        <w:t>n “S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608A4408" w14:textId="77777777" w:rsidR="00AE7C60" w:rsidRDefault="00AE7C60" w:rsidP="003E0BA7">
      <w:pPr>
        <w:spacing w:before="16" w:line="220" w:lineRule="exact"/>
        <w:jc w:val="both"/>
        <w:rPr>
          <w:sz w:val="22"/>
          <w:szCs w:val="22"/>
        </w:rPr>
      </w:pPr>
    </w:p>
    <w:p w14:paraId="3360D44D" w14:textId="77777777" w:rsidR="00AE7C60" w:rsidRDefault="00A44FA3" w:rsidP="003E0BA7">
      <w:pPr>
        <w:pStyle w:val="Heading3"/>
        <w:jc w:val="both"/>
        <w:rPr>
          <w:rFonts w:eastAsia="Calibri Light"/>
        </w:rPr>
      </w:pPr>
      <w:bookmarkStart w:id="43" w:name="_Toc88586899"/>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1</w:t>
      </w:r>
      <w:r>
        <w:rPr>
          <w:rFonts w:eastAsia="Calibri Light"/>
        </w:rPr>
        <w:t xml:space="preserve">.        </w:t>
      </w:r>
      <w:r>
        <w:rPr>
          <w:rFonts w:eastAsia="Calibri Light"/>
          <w:spacing w:val="65"/>
        </w:rPr>
        <w:t xml:space="preserve"> </w:t>
      </w:r>
      <w:r>
        <w:rPr>
          <w:rFonts w:eastAsia="Calibri Light"/>
        </w:rPr>
        <w:t>C</w:t>
      </w:r>
      <w:r>
        <w:rPr>
          <w:rFonts w:eastAsia="Calibri Light"/>
          <w:spacing w:val="-1"/>
        </w:rPr>
        <w:t>o</w:t>
      </w:r>
      <w:r>
        <w:rPr>
          <w:rFonts w:eastAsia="Calibri Light"/>
          <w:spacing w:val="2"/>
        </w:rPr>
        <w:t>n</w:t>
      </w:r>
      <w:r>
        <w:rPr>
          <w:rFonts w:eastAsia="Calibri Light"/>
          <w:spacing w:val="-1"/>
        </w:rPr>
        <w:t>s</w:t>
      </w:r>
      <w:r>
        <w:rPr>
          <w:rFonts w:eastAsia="Calibri Light"/>
        </w:rPr>
        <w:t>en</w:t>
      </w:r>
      <w:r>
        <w:rPr>
          <w:rFonts w:eastAsia="Calibri Light"/>
          <w:spacing w:val="1"/>
        </w:rPr>
        <w:t>s</w:t>
      </w:r>
      <w:r>
        <w:rPr>
          <w:rFonts w:eastAsia="Calibri Light"/>
        </w:rPr>
        <w:t>us</w:t>
      </w:r>
      <w:r>
        <w:rPr>
          <w:rFonts w:eastAsia="Calibri Light"/>
          <w:spacing w:val="-14"/>
        </w:rPr>
        <w:t xml:space="preserve"> </w:t>
      </w:r>
      <w:r>
        <w:rPr>
          <w:rFonts w:eastAsia="Calibri Light"/>
        </w:rPr>
        <w:t>A</w:t>
      </w:r>
      <w:r>
        <w:rPr>
          <w:rFonts w:eastAsia="Calibri Light"/>
          <w:spacing w:val="1"/>
        </w:rPr>
        <w:t>l</w:t>
      </w:r>
      <w:r>
        <w:rPr>
          <w:rFonts w:eastAsia="Calibri Light"/>
        </w:rPr>
        <w:t>g</w:t>
      </w:r>
      <w:r>
        <w:rPr>
          <w:rFonts w:eastAsia="Calibri Light"/>
          <w:spacing w:val="-2"/>
        </w:rPr>
        <w:t>o</w:t>
      </w:r>
      <w:r>
        <w:rPr>
          <w:rFonts w:eastAsia="Calibri Light"/>
        </w:rPr>
        <w:t>ri</w:t>
      </w:r>
      <w:r>
        <w:rPr>
          <w:rFonts w:eastAsia="Calibri Light"/>
          <w:spacing w:val="2"/>
        </w:rPr>
        <w:t>t</w:t>
      </w:r>
      <w:r>
        <w:rPr>
          <w:rFonts w:eastAsia="Calibri Light"/>
        </w:rPr>
        <w:t>hm</w:t>
      </w:r>
      <w:bookmarkEnd w:id="43"/>
    </w:p>
    <w:p w14:paraId="24BD6F4E" w14:textId="094A48D1" w:rsidR="00AE7C60" w:rsidRDefault="00A44FA3" w:rsidP="003E0BA7">
      <w:pPr>
        <w:spacing w:before="37"/>
        <w:ind w:left="100"/>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 xml:space="preserve">e </w:t>
      </w:r>
      <w:r w:rsidR="00E34E68">
        <w:rPr>
          <w:sz w:val="28"/>
          <w:szCs w:val="28"/>
        </w:rPr>
        <w:t xml:space="preserve">the </w:t>
      </w:r>
      <w:r>
        <w:rPr>
          <w:sz w:val="28"/>
          <w:szCs w:val="28"/>
        </w:rPr>
        <w:t>P</w:t>
      </w:r>
      <w:r>
        <w:rPr>
          <w:spacing w:val="-2"/>
          <w:sz w:val="28"/>
          <w:szCs w:val="28"/>
        </w:rPr>
        <w:t>o</w:t>
      </w:r>
      <w:r>
        <w:rPr>
          <w:sz w:val="28"/>
          <w:szCs w:val="28"/>
        </w:rPr>
        <w:t>S</w:t>
      </w:r>
      <w:r>
        <w:rPr>
          <w:spacing w:val="1"/>
          <w:sz w:val="28"/>
          <w:szCs w:val="28"/>
        </w:rPr>
        <w:t xml:space="preserve"> </w:t>
      </w:r>
      <w:r>
        <w:rPr>
          <w:sz w:val="28"/>
          <w:szCs w:val="28"/>
        </w:rPr>
        <w:t>(Pr</w:t>
      </w:r>
      <w:r>
        <w:rPr>
          <w:spacing w:val="-1"/>
          <w:sz w:val="28"/>
          <w:szCs w:val="28"/>
        </w:rPr>
        <w:t>o</w:t>
      </w:r>
      <w:r>
        <w:rPr>
          <w:spacing w:val="1"/>
          <w:sz w:val="28"/>
          <w:szCs w:val="28"/>
        </w:rPr>
        <w:t>o</w:t>
      </w:r>
      <w:r>
        <w:rPr>
          <w:sz w:val="28"/>
          <w:szCs w:val="28"/>
        </w:rPr>
        <w:t xml:space="preserve">f of </w:t>
      </w:r>
      <w:r>
        <w:rPr>
          <w:spacing w:val="-2"/>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2"/>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w:t>
      </w:r>
      <w:r>
        <w:rPr>
          <w:spacing w:val="-1"/>
          <w:sz w:val="28"/>
          <w:szCs w:val="28"/>
        </w:rPr>
        <w:t>u</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c</w:t>
      </w:r>
      <w:r>
        <w:rPr>
          <w:sz w:val="28"/>
          <w:szCs w:val="28"/>
        </w:rPr>
        <w:t>e</w:t>
      </w:r>
      <w:r>
        <w:rPr>
          <w:spacing w:val="-1"/>
          <w:sz w:val="28"/>
          <w:szCs w:val="28"/>
        </w:rPr>
        <w:t>d</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p>
    <w:p w14:paraId="1263DB4E" w14:textId="77777777" w:rsidR="00AE7C60" w:rsidRDefault="00AE7C60" w:rsidP="003E0BA7">
      <w:pPr>
        <w:spacing w:line="200" w:lineRule="exact"/>
        <w:jc w:val="both"/>
      </w:pPr>
    </w:p>
    <w:p w14:paraId="1BE0FC41" w14:textId="77777777" w:rsidR="00AE7C60" w:rsidRDefault="00AE7C60" w:rsidP="003E0BA7">
      <w:pPr>
        <w:spacing w:line="200" w:lineRule="exact"/>
        <w:jc w:val="both"/>
      </w:pPr>
    </w:p>
    <w:p w14:paraId="213A16F1" w14:textId="77777777" w:rsidR="00AE7C60" w:rsidRDefault="00AE7C60" w:rsidP="003E0BA7">
      <w:pPr>
        <w:spacing w:before="6" w:line="200" w:lineRule="exact"/>
        <w:jc w:val="both"/>
      </w:pPr>
    </w:p>
    <w:p w14:paraId="4C8EE069" w14:textId="77777777" w:rsidR="00AE7C60" w:rsidRDefault="00A44FA3" w:rsidP="003E0BA7">
      <w:pPr>
        <w:pStyle w:val="Heading3"/>
        <w:jc w:val="both"/>
        <w:rPr>
          <w:rFonts w:eastAsia="Calibri Light"/>
        </w:rPr>
      </w:pPr>
      <w:bookmarkStart w:id="44" w:name="_Toc88586900"/>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2</w:t>
      </w:r>
      <w:r>
        <w:rPr>
          <w:rFonts w:eastAsia="Calibri Light"/>
        </w:rPr>
        <w:t xml:space="preserve">.        </w:t>
      </w:r>
      <w:r>
        <w:rPr>
          <w:rFonts w:eastAsia="Calibri Light"/>
          <w:spacing w:val="65"/>
        </w:rPr>
        <w:t xml:space="preserve"> </w:t>
      </w:r>
      <w:r>
        <w:rPr>
          <w:rFonts w:eastAsia="Calibri Light"/>
        </w:rPr>
        <w:t>Max</w:t>
      </w:r>
      <w:r>
        <w:rPr>
          <w:rFonts w:eastAsia="Calibri Light"/>
          <w:spacing w:val="-6"/>
        </w:rPr>
        <w:t xml:space="preserve"> </w:t>
      </w:r>
      <w:r>
        <w:rPr>
          <w:rFonts w:eastAsia="Calibri Light"/>
        </w:rPr>
        <w:t>div</w:t>
      </w:r>
      <w:r>
        <w:rPr>
          <w:rFonts w:eastAsia="Calibri Light"/>
          <w:spacing w:val="2"/>
        </w:rPr>
        <w:t>i</w:t>
      </w:r>
      <w:r>
        <w:rPr>
          <w:rFonts w:eastAsia="Calibri Light"/>
          <w:spacing w:val="-1"/>
        </w:rPr>
        <w:t>s</w:t>
      </w:r>
      <w:r>
        <w:rPr>
          <w:rFonts w:eastAsia="Calibri Light"/>
        </w:rPr>
        <w:t>i</w:t>
      </w:r>
      <w:r>
        <w:rPr>
          <w:rFonts w:eastAsia="Calibri Light"/>
          <w:spacing w:val="1"/>
        </w:rPr>
        <w:t>b</w:t>
      </w:r>
      <w:r>
        <w:rPr>
          <w:rFonts w:eastAsia="Calibri Light"/>
        </w:rPr>
        <w:t>ility</w:t>
      </w:r>
      <w:r>
        <w:rPr>
          <w:rFonts w:eastAsia="Calibri Light"/>
          <w:spacing w:val="-7"/>
        </w:rPr>
        <w:t xml:space="preserve"> </w:t>
      </w:r>
      <w:r>
        <w:rPr>
          <w:rFonts w:eastAsia="Calibri Light"/>
        </w:rPr>
        <w:t>n</w:t>
      </w:r>
      <w:r>
        <w:rPr>
          <w:rFonts w:eastAsia="Calibri Light"/>
          <w:spacing w:val="2"/>
        </w:rPr>
        <w:t>u</w:t>
      </w:r>
      <w:r>
        <w:rPr>
          <w:rFonts w:eastAsia="Calibri Light"/>
        </w:rPr>
        <w:t>mber</w:t>
      </w:r>
      <w:bookmarkEnd w:id="44"/>
    </w:p>
    <w:p w14:paraId="2043F337" w14:textId="77777777" w:rsidR="00AE7C60" w:rsidRDefault="00A44FA3" w:rsidP="003E0BA7">
      <w:pPr>
        <w:spacing w:before="38"/>
        <w:ind w:left="100"/>
        <w:jc w:val="both"/>
        <w:rPr>
          <w:sz w:val="28"/>
          <w:szCs w:val="28"/>
        </w:rPr>
      </w:pPr>
      <w:r>
        <w:rPr>
          <w:spacing w:val="1"/>
          <w:sz w:val="28"/>
          <w:szCs w:val="28"/>
        </w:rPr>
        <w:t>T</w:t>
      </w:r>
      <w:r>
        <w:rPr>
          <w:spacing w:val="-1"/>
          <w:sz w:val="28"/>
          <w:szCs w:val="28"/>
        </w:rPr>
        <w:t>h</w:t>
      </w:r>
      <w:r>
        <w:rPr>
          <w:sz w:val="28"/>
          <w:szCs w:val="28"/>
        </w:rPr>
        <w:t>e m</w:t>
      </w:r>
      <w:r>
        <w:rPr>
          <w:spacing w:val="-2"/>
          <w:sz w:val="28"/>
          <w:szCs w:val="28"/>
        </w:rPr>
        <w:t>a</w:t>
      </w:r>
      <w:r>
        <w:rPr>
          <w:spacing w:val="1"/>
          <w:sz w:val="28"/>
          <w:szCs w:val="28"/>
        </w:rPr>
        <w:t>xi</w:t>
      </w:r>
      <w:r>
        <w:rPr>
          <w:spacing w:val="-3"/>
          <w:sz w:val="28"/>
          <w:szCs w:val="28"/>
        </w:rPr>
        <w:t>m</w:t>
      </w:r>
      <w:r>
        <w:rPr>
          <w:spacing w:val="1"/>
          <w:sz w:val="28"/>
          <w:szCs w:val="28"/>
        </w:rPr>
        <w:t>u</w:t>
      </w:r>
      <w:r>
        <w:rPr>
          <w:sz w:val="28"/>
          <w:szCs w:val="28"/>
        </w:rPr>
        <w:t xml:space="preserve">m </w:t>
      </w:r>
      <w:r>
        <w:rPr>
          <w:spacing w:val="-2"/>
          <w:sz w:val="28"/>
          <w:szCs w:val="28"/>
        </w:rPr>
        <w:t>a</w:t>
      </w:r>
      <w:r>
        <w:rPr>
          <w:sz w:val="28"/>
          <w:szCs w:val="28"/>
        </w:rPr>
        <w:t>m</w:t>
      </w:r>
      <w:r>
        <w:rPr>
          <w:spacing w:val="-1"/>
          <w:sz w:val="28"/>
          <w:szCs w:val="28"/>
        </w:rPr>
        <w:t>ou</w:t>
      </w:r>
      <w:r>
        <w:rPr>
          <w:spacing w:val="1"/>
          <w:sz w:val="28"/>
          <w:szCs w:val="28"/>
        </w:rPr>
        <w:t>n</w:t>
      </w:r>
      <w:r>
        <w:rPr>
          <w:sz w:val="28"/>
          <w:szCs w:val="28"/>
        </w:rPr>
        <w:t>t</w:t>
      </w:r>
      <w:r>
        <w:rPr>
          <w:spacing w:val="-1"/>
          <w:sz w:val="28"/>
          <w:szCs w:val="28"/>
        </w:rPr>
        <w:t xml:space="preserve"> </w:t>
      </w:r>
      <w:r>
        <w:rPr>
          <w:spacing w:val="1"/>
          <w:sz w:val="28"/>
          <w:szCs w:val="28"/>
        </w:rPr>
        <w:t>o</w:t>
      </w:r>
      <w:r>
        <w:rPr>
          <w:sz w:val="28"/>
          <w:szCs w:val="28"/>
        </w:rPr>
        <w:t xml:space="preserve">f </w:t>
      </w:r>
      <w:r>
        <w:rPr>
          <w:spacing w:val="-2"/>
          <w:sz w:val="28"/>
          <w:szCs w:val="28"/>
        </w:rPr>
        <w:t>d</w:t>
      </w:r>
      <w:r>
        <w:rPr>
          <w:spacing w:val="-1"/>
          <w:sz w:val="28"/>
          <w:szCs w:val="28"/>
        </w:rPr>
        <w:t>i</w:t>
      </w:r>
      <w:r>
        <w:rPr>
          <w:spacing w:val="1"/>
          <w:sz w:val="28"/>
          <w:szCs w:val="28"/>
        </w:rPr>
        <w:t>v</w:t>
      </w:r>
      <w:r>
        <w:rPr>
          <w:spacing w:val="-1"/>
          <w:sz w:val="28"/>
          <w:szCs w:val="28"/>
        </w:rPr>
        <w:t>i</w:t>
      </w:r>
      <w:r>
        <w:rPr>
          <w:spacing w:val="1"/>
          <w:sz w:val="28"/>
          <w:szCs w:val="28"/>
        </w:rPr>
        <w:t>s</w:t>
      </w:r>
      <w:r>
        <w:rPr>
          <w:spacing w:val="-1"/>
          <w:sz w:val="28"/>
          <w:szCs w:val="28"/>
        </w:rPr>
        <w:t>ib</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3"/>
          <w:sz w:val="28"/>
          <w:szCs w:val="28"/>
        </w:rPr>
        <w:t>“</w:t>
      </w:r>
      <w:r>
        <w:rPr>
          <w:spacing w:val="1"/>
          <w:sz w:val="28"/>
          <w:szCs w:val="28"/>
        </w:rPr>
        <w:t>1</w:t>
      </w:r>
      <w:r>
        <w:rPr>
          <w:spacing w:val="-1"/>
          <w:sz w:val="28"/>
          <w:szCs w:val="28"/>
        </w:rPr>
        <w:t>0</w:t>
      </w:r>
      <w:r>
        <w:rPr>
          <w:spacing w:val="1"/>
          <w:sz w:val="28"/>
          <w:szCs w:val="28"/>
        </w:rPr>
        <w:t>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w:t>
      </w:r>
      <w:r>
        <w:rPr>
          <w:sz w:val="28"/>
          <w:szCs w:val="28"/>
        </w:rPr>
        <w:t>” p</w:t>
      </w:r>
      <w:r>
        <w:rPr>
          <w:spacing w:val="1"/>
          <w:sz w:val="28"/>
          <w:szCs w:val="28"/>
        </w:rPr>
        <w:t>e</w:t>
      </w:r>
      <w:r>
        <w:rPr>
          <w:sz w:val="28"/>
          <w:szCs w:val="28"/>
        </w:rPr>
        <w:t>r</w:t>
      </w:r>
      <w:r>
        <w:rPr>
          <w:spacing w:val="-3"/>
          <w:sz w:val="28"/>
          <w:szCs w:val="28"/>
        </w:rPr>
        <w:t xml:space="preserve"> </w:t>
      </w:r>
      <w:r>
        <w:rPr>
          <w:spacing w:val="-1"/>
          <w:sz w:val="28"/>
          <w:szCs w:val="28"/>
        </w:rPr>
        <w:t>o</w:t>
      </w:r>
      <w:r>
        <w:rPr>
          <w:spacing w:val="1"/>
          <w:sz w:val="28"/>
          <w:szCs w:val="28"/>
        </w:rPr>
        <w:t>n</w:t>
      </w:r>
      <w:r>
        <w:rPr>
          <w:sz w:val="28"/>
          <w:szCs w:val="28"/>
        </w:rPr>
        <w:t xml:space="preserve">e </w:t>
      </w:r>
      <w:r>
        <w:rPr>
          <w:spacing w:val="-2"/>
          <w:sz w:val="28"/>
          <w:szCs w:val="28"/>
        </w:rPr>
        <w:t>u</w:t>
      </w:r>
      <w:r>
        <w:rPr>
          <w:spacing w:val="1"/>
          <w:sz w:val="28"/>
          <w:szCs w:val="28"/>
        </w:rPr>
        <w:t>n</w:t>
      </w:r>
      <w:r>
        <w:rPr>
          <w:spacing w:val="-1"/>
          <w:sz w:val="28"/>
          <w:szCs w:val="28"/>
        </w:rPr>
        <w:t>i</w:t>
      </w:r>
      <w:r>
        <w:rPr>
          <w:spacing w:val="1"/>
          <w:sz w:val="28"/>
          <w:szCs w:val="28"/>
        </w:rPr>
        <w:t>t</w:t>
      </w:r>
      <w:r>
        <w:rPr>
          <w:sz w:val="28"/>
          <w:szCs w:val="28"/>
        </w:rPr>
        <w:t>,</w:t>
      </w:r>
      <w:r>
        <w:rPr>
          <w:spacing w:val="-1"/>
          <w:sz w:val="28"/>
          <w:szCs w:val="28"/>
        </w:rPr>
        <w:t xml:space="preserve"> s</w:t>
      </w:r>
      <w:r>
        <w:rPr>
          <w:sz w:val="28"/>
          <w:szCs w:val="28"/>
        </w:rPr>
        <w:t>o</w:t>
      </w:r>
    </w:p>
    <w:p w14:paraId="6AA7617E" w14:textId="37D36608" w:rsidR="00201BDA" w:rsidRDefault="00A44FA3" w:rsidP="003E0BA7">
      <w:pPr>
        <w:spacing w:before="26"/>
        <w:ind w:left="100"/>
        <w:jc w:val="both"/>
        <w:rPr>
          <w:sz w:val="28"/>
          <w:szCs w:val="28"/>
        </w:rPr>
      </w:pPr>
      <w:r>
        <w:rPr>
          <w:spacing w:val="1"/>
          <w:sz w:val="28"/>
          <w:szCs w:val="28"/>
        </w:rPr>
        <w:t>th</w:t>
      </w:r>
      <w:r>
        <w:rPr>
          <w:sz w:val="28"/>
          <w:szCs w:val="28"/>
        </w:rPr>
        <w:t>e</w:t>
      </w:r>
      <w:r>
        <w:rPr>
          <w:spacing w:val="-3"/>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s</w:t>
      </w:r>
      <w:r>
        <w:rPr>
          <w:sz w:val="28"/>
          <w:szCs w:val="28"/>
        </w:rPr>
        <w:t>t</w:t>
      </w:r>
      <w:r>
        <w:rPr>
          <w:spacing w:val="1"/>
          <w:sz w:val="28"/>
          <w:szCs w:val="28"/>
        </w:rPr>
        <w:t xml:space="preserve"> </w:t>
      </w:r>
      <w:r>
        <w:rPr>
          <w:spacing w:val="-2"/>
          <w:sz w:val="28"/>
          <w:szCs w:val="28"/>
        </w:rPr>
        <w:t>v</w:t>
      </w:r>
      <w:r>
        <w:rPr>
          <w:sz w:val="28"/>
          <w:szCs w:val="28"/>
        </w:rPr>
        <w:t>a</w:t>
      </w:r>
      <w:r>
        <w:rPr>
          <w:spacing w:val="-1"/>
          <w:sz w:val="28"/>
          <w:szCs w:val="28"/>
        </w:rPr>
        <w:t>l</w:t>
      </w:r>
      <w:r>
        <w:rPr>
          <w:spacing w:val="1"/>
          <w:sz w:val="28"/>
          <w:szCs w:val="28"/>
        </w:rPr>
        <w:t>u</w:t>
      </w:r>
      <w:r>
        <w:rPr>
          <w:sz w:val="28"/>
          <w:szCs w:val="28"/>
        </w:rPr>
        <w:t xml:space="preserve">e </w:t>
      </w:r>
      <w:r>
        <w:rPr>
          <w:spacing w:val="-2"/>
          <w:sz w:val="28"/>
          <w:szCs w:val="28"/>
        </w:rPr>
        <w:t>i</w:t>
      </w:r>
      <w:r>
        <w:rPr>
          <w:sz w:val="28"/>
          <w:szCs w:val="28"/>
        </w:rPr>
        <w:t>n</w:t>
      </w:r>
      <w:r>
        <w:rPr>
          <w:spacing w:val="-2"/>
          <w:sz w:val="28"/>
          <w:szCs w:val="28"/>
        </w:rPr>
        <w:t xml:space="preserve"> </w:t>
      </w:r>
      <w:r>
        <w:rPr>
          <w:sz w:val="28"/>
          <w:szCs w:val="28"/>
        </w:rPr>
        <w:t>ma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e</w:t>
      </w:r>
      <w:r>
        <w:rPr>
          <w:spacing w:val="-1"/>
          <w:sz w:val="28"/>
          <w:szCs w:val="28"/>
        </w:rPr>
        <w:t>q</w:t>
      </w:r>
      <w:r>
        <w:rPr>
          <w:spacing w:val="1"/>
          <w:sz w:val="28"/>
          <w:szCs w:val="28"/>
        </w:rPr>
        <w:t>u</w:t>
      </w:r>
      <w:r>
        <w:rPr>
          <w:sz w:val="28"/>
          <w:szCs w:val="28"/>
        </w:rPr>
        <w:t>al</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00</w:t>
      </w:r>
      <w:r>
        <w:rPr>
          <w:spacing w:val="1"/>
          <w:sz w:val="28"/>
          <w:szCs w:val="28"/>
        </w:rPr>
        <w:t>0</w:t>
      </w:r>
      <w:r>
        <w:rPr>
          <w:spacing w:val="-1"/>
          <w:sz w:val="28"/>
          <w:szCs w:val="28"/>
        </w:rPr>
        <w:t>00</w:t>
      </w:r>
      <w:r>
        <w:rPr>
          <w:spacing w:val="1"/>
          <w:sz w:val="28"/>
          <w:szCs w:val="28"/>
        </w:rPr>
        <w:t>1</w:t>
      </w:r>
      <w:r>
        <w:rPr>
          <w:sz w:val="28"/>
          <w:szCs w:val="28"/>
        </w:rPr>
        <w:t>”</w:t>
      </w:r>
      <w:r w:rsidR="00BF2BCE">
        <w:rPr>
          <w:sz w:val="28"/>
          <w:szCs w:val="28"/>
        </w:rPr>
        <w:t>.</w:t>
      </w:r>
    </w:p>
    <w:p w14:paraId="5BF69F60" w14:textId="77777777" w:rsidR="00201BDA" w:rsidRDefault="00201BDA" w:rsidP="003E0BA7">
      <w:pPr>
        <w:spacing w:before="26"/>
        <w:ind w:left="100"/>
        <w:jc w:val="both"/>
        <w:rPr>
          <w:sz w:val="28"/>
          <w:szCs w:val="28"/>
        </w:rPr>
      </w:pPr>
    </w:p>
    <w:p w14:paraId="5AA26DC7" w14:textId="325402A7" w:rsidR="00AE7C60" w:rsidRDefault="00A44FA3" w:rsidP="003E0BA7">
      <w:pPr>
        <w:pStyle w:val="Heading3"/>
        <w:jc w:val="both"/>
        <w:rPr>
          <w:rFonts w:eastAsia="Calibri Light"/>
        </w:rPr>
      </w:pPr>
      <w:bookmarkStart w:id="45" w:name="_Toc88586901"/>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3</w:t>
      </w:r>
      <w:r>
        <w:rPr>
          <w:rFonts w:eastAsia="Calibri Light"/>
        </w:rPr>
        <w:t xml:space="preserve">.        </w:t>
      </w:r>
      <w:r>
        <w:rPr>
          <w:rFonts w:eastAsia="Calibri Light"/>
          <w:spacing w:val="65"/>
        </w:rPr>
        <w:t xml:space="preserve"> </w:t>
      </w:r>
      <w:r>
        <w:rPr>
          <w:rFonts w:eastAsia="Calibri Light"/>
        </w:rPr>
        <w:t>S</w:t>
      </w:r>
      <w:r>
        <w:rPr>
          <w:rFonts w:eastAsia="Calibri Light"/>
          <w:spacing w:val="-1"/>
        </w:rPr>
        <w:t>m</w:t>
      </w:r>
      <w:r>
        <w:rPr>
          <w:rFonts w:eastAsia="Calibri Light"/>
        </w:rPr>
        <w:t>a</w:t>
      </w:r>
      <w:r>
        <w:rPr>
          <w:rFonts w:eastAsia="Calibri Light"/>
          <w:spacing w:val="1"/>
        </w:rPr>
        <w:t>r</w:t>
      </w:r>
      <w:r>
        <w:rPr>
          <w:rFonts w:eastAsia="Calibri Light"/>
        </w:rPr>
        <w:t>t</w:t>
      </w:r>
      <w:r>
        <w:rPr>
          <w:rFonts w:eastAsia="Calibri Light"/>
          <w:spacing w:val="-8"/>
        </w:rPr>
        <w:t xml:space="preserve"> </w:t>
      </w:r>
      <w:r>
        <w:rPr>
          <w:rFonts w:eastAsia="Calibri Light"/>
          <w:spacing w:val="1"/>
        </w:rPr>
        <w:t>c</w:t>
      </w:r>
      <w:r>
        <w:rPr>
          <w:rFonts w:eastAsia="Calibri Light"/>
        </w:rPr>
        <w:t>o</w:t>
      </w:r>
      <w:r>
        <w:rPr>
          <w:rFonts w:eastAsia="Calibri Light"/>
          <w:spacing w:val="-1"/>
        </w:rPr>
        <w:t>n</w:t>
      </w:r>
      <w:r>
        <w:rPr>
          <w:rFonts w:eastAsia="Calibri Light"/>
        </w:rPr>
        <w:t>tr</w:t>
      </w:r>
      <w:r>
        <w:rPr>
          <w:rFonts w:eastAsia="Calibri Light"/>
          <w:spacing w:val="2"/>
        </w:rPr>
        <w:t>a</w:t>
      </w:r>
      <w:r>
        <w:rPr>
          <w:rFonts w:eastAsia="Calibri Light"/>
          <w:spacing w:val="1"/>
        </w:rPr>
        <w:t>c</w:t>
      </w:r>
      <w:r>
        <w:rPr>
          <w:rFonts w:eastAsia="Calibri Light"/>
        </w:rPr>
        <w:t>ts</w:t>
      </w:r>
      <w:bookmarkEnd w:id="45"/>
    </w:p>
    <w:p w14:paraId="245A5206" w14:textId="55DDAF62" w:rsidR="00AE7C60" w:rsidRDefault="00BF2BCE" w:rsidP="003E0BA7">
      <w:pPr>
        <w:spacing w:before="37" w:line="258" w:lineRule="auto"/>
        <w:ind w:left="100" w:right="52"/>
        <w:jc w:val="both"/>
        <w:rPr>
          <w:sz w:val="28"/>
          <w:szCs w:val="28"/>
        </w:rPr>
      </w:pPr>
      <w:r>
        <w:rPr>
          <w:spacing w:val="-1"/>
          <w:sz w:val="28"/>
          <w:szCs w:val="28"/>
        </w:rPr>
        <w:t>W</w:t>
      </w:r>
      <w:r w:rsidR="00DC1E41" w:rsidRPr="00DC1E41">
        <w:rPr>
          <w:spacing w:val="-1"/>
          <w:sz w:val="28"/>
          <w:szCs w:val="28"/>
        </w:rPr>
        <w:t>e are aimed at providing</w:t>
      </w:r>
      <w:r w:rsidR="00DC1E41">
        <w:rPr>
          <w:spacing w:val="-1"/>
          <w:sz w:val="28"/>
          <w:szCs w:val="28"/>
        </w:rPr>
        <w:t xml:space="preserve"> </w:t>
      </w:r>
      <w:r w:rsidR="00A44FA3">
        <w:rPr>
          <w:sz w:val="28"/>
          <w:szCs w:val="28"/>
        </w:rPr>
        <w:t xml:space="preserve">a </w:t>
      </w:r>
      <w:r w:rsidR="00A44FA3">
        <w:rPr>
          <w:spacing w:val="-1"/>
          <w:sz w:val="28"/>
          <w:szCs w:val="28"/>
        </w:rPr>
        <w:t>b</w:t>
      </w:r>
      <w:r w:rsidR="00A44FA3">
        <w:rPr>
          <w:sz w:val="28"/>
          <w:szCs w:val="28"/>
        </w:rPr>
        <w:t>e</w:t>
      </w:r>
      <w:r w:rsidR="00A44FA3">
        <w:rPr>
          <w:spacing w:val="-1"/>
          <w:sz w:val="28"/>
          <w:szCs w:val="28"/>
        </w:rPr>
        <w:t>t</w:t>
      </w:r>
      <w:r w:rsidR="00A44FA3">
        <w:rPr>
          <w:spacing w:val="1"/>
          <w:sz w:val="28"/>
          <w:szCs w:val="28"/>
        </w:rPr>
        <w:t>t</w:t>
      </w:r>
      <w:r w:rsidR="00A44FA3">
        <w:rPr>
          <w:sz w:val="28"/>
          <w:szCs w:val="28"/>
        </w:rPr>
        <w:t>er</w:t>
      </w:r>
      <w:r w:rsidR="00A44FA3">
        <w:rPr>
          <w:spacing w:val="-3"/>
          <w:sz w:val="28"/>
          <w:szCs w:val="28"/>
        </w:rPr>
        <w:t xml:space="preserve"> </w:t>
      </w:r>
      <w:r w:rsidR="00A44FA3">
        <w:rPr>
          <w:spacing w:val="1"/>
          <w:sz w:val="28"/>
          <w:szCs w:val="28"/>
        </w:rPr>
        <w:t>k</w:t>
      </w:r>
      <w:r w:rsidR="00A44FA3">
        <w:rPr>
          <w:spacing w:val="-1"/>
          <w:sz w:val="28"/>
          <w:szCs w:val="28"/>
        </w:rPr>
        <w:t>i</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o</w:t>
      </w:r>
      <w:r w:rsidR="00A44FA3">
        <w:rPr>
          <w:sz w:val="28"/>
          <w:szCs w:val="28"/>
        </w:rPr>
        <w:t>f</w:t>
      </w:r>
      <w:r w:rsidR="00A44FA3">
        <w:rPr>
          <w:spacing w:val="-2"/>
          <w:sz w:val="28"/>
          <w:szCs w:val="28"/>
        </w:rPr>
        <w:t xml:space="preserve"> </w:t>
      </w:r>
      <w:r w:rsidR="00A44FA3">
        <w:rPr>
          <w:sz w:val="28"/>
          <w:szCs w:val="28"/>
        </w:rPr>
        <w:t>sma</w:t>
      </w:r>
      <w:r w:rsidR="00A44FA3">
        <w:rPr>
          <w:spacing w:val="-2"/>
          <w:sz w:val="28"/>
          <w:szCs w:val="28"/>
        </w:rPr>
        <w:t>r</w:t>
      </w:r>
      <w:r w:rsidR="00A44FA3">
        <w:rPr>
          <w:sz w:val="28"/>
          <w:szCs w:val="28"/>
        </w:rPr>
        <w:t>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Pr>
          <w:rStyle w:val="CommentReference"/>
        </w:rPr>
        <w:t xml:space="preserve">. </w:t>
      </w:r>
      <w:r>
        <w:rPr>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 xml:space="preserve">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2"/>
          <w:sz w:val="28"/>
          <w:szCs w:val="28"/>
        </w:rPr>
        <w:t>n</w:t>
      </w:r>
      <w:r w:rsidR="00A44FA3">
        <w:rPr>
          <w:sz w:val="28"/>
          <w:szCs w:val="28"/>
        </w:rPr>
        <w:t>eed</w:t>
      </w:r>
      <w:r w:rsidR="00A44FA3">
        <w:rPr>
          <w:spacing w:val="-2"/>
          <w:sz w:val="28"/>
          <w:szCs w:val="28"/>
        </w:rPr>
        <w:t xml:space="preserve"> </w:t>
      </w:r>
      <w:r w:rsidR="00A44FA3">
        <w:rPr>
          <w:spacing w:val="1"/>
          <w:sz w:val="28"/>
          <w:szCs w:val="28"/>
        </w:rPr>
        <w:t>t</w:t>
      </w:r>
      <w:r w:rsidR="00A44FA3">
        <w:rPr>
          <w:sz w:val="28"/>
          <w:szCs w:val="28"/>
        </w:rPr>
        <w:t xml:space="preserve">o </w:t>
      </w:r>
      <w:r w:rsidR="00A44FA3">
        <w:rPr>
          <w:spacing w:val="1"/>
          <w:sz w:val="28"/>
          <w:szCs w:val="28"/>
        </w:rPr>
        <w:t>d</w:t>
      </w:r>
      <w:r w:rsidR="00A44FA3">
        <w:rPr>
          <w:sz w:val="28"/>
          <w:szCs w:val="28"/>
        </w:rPr>
        <w:t>o</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og</w:t>
      </w:r>
      <w:r w:rsidR="00A44FA3">
        <w:rPr>
          <w:spacing w:val="-2"/>
          <w:sz w:val="28"/>
          <w:szCs w:val="28"/>
        </w:rPr>
        <w:t>r</w:t>
      </w:r>
      <w:r w:rsidR="00A44FA3">
        <w:rPr>
          <w:sz w:val="28"/>
          <w:szCs w:val="28"/>
        </w:rPr>
        <w:t>am</w:t>
      </w:r>
      <w:r w:rsidR="00A44FA3">
        <w:rPr>
          <w:spacing w:val="-3"/>
          <w:sz w:val="28"/>
          <w:szCs w:val="28"/>
        </w:rPr>
        <w:t>m</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b</w:t>
      </w:r>
      <w:r w:rsidR="00A44FA3">
        <w:rPr>
          <w:sz w:val="28"/>
          <w:szCs w:val="28"/>
        </w:rPr>
        <w:t>e</w:t>
      </w:r>
      <w:r w:rsidR="00A44FA3">
        <w:rPr>
          <w:spacing w:val="-2"/>
          <w:sz w:val="28"/>
          <w:szCs w:val="28"/>
        </w:rPr>
        <w:t>c</w:t>
      </w:r>
      <w:r w:rsidR="00A44FA3">
        <w:rPr>
          <w:sz w:val="28"/>
          <w:szCs w:val="28"/>
        </w:rPr>
        <w:t>a</w:t>
      </w:r>
      <w:r w:rsidR="00A44FA3">
        <w:rPr>
          <w:spacing w:val="1"/>
          <w:sz w:val="28"/>
          <w:szCs w:val="28"/>
        </w:rPr>
        <w:t>u</w:t>
      </w:r>
      <w:r w:rsidR="00A44FA3">
        <w:rPr>
          <w:spacing w:val="-1"/>
          <w:sz w:val="28"/>
          <w:szCs w:val="28"/>
        </w:rPr>
        <w:t>s</w:t>
      </w:r>
      <w:r w:rsidR="00A44FA3">
        <w:rPr>
          <w:sz w:val="28"/>
          <w:szCs w:val="28"/>
        </w:rPr>
        <w:t>e</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1"/>
          <w:sz w:val="28"/>
          <w:szCs w:val="28"/>
        </w:rPr>
        <w:t>s</w:t>
      </w:r>
      <w:r w:rsidR="00A44FA3">
        <w:rPr>
          <w:spacing w:val="-3"/>
          <w:sz w:val="28"/>
          <w:szCs w:val="28"/>
        </w:rPr>
        <w:t>m</w:t>
      </w:r>
      <w:r w:rsidR="00A44FA3">
        <w:rPr>
          <w:sz w:val="28"/>
          <w:szCs w:val="28"/>
        </w:rPr>
        <w:t>art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be</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ed</w:t>
      </w:r>
      <w:r w:rsidR="00A44FA3">
        <w:rPr>
          <w:spacing w:val="-2"/>
          <w:sz w:val="28"/>
          <w:szCs w:val="28"/>
        </w:rPr>
        <w:t xml:space="preserve"> </w:t>
      </w:r>
      <w:r w:rsidR="00A44FA3">
        <w:rPr>
          <w:sz w:val="28"/>
          <w:szCs w:val="28"/>
        </w:rPr>
        <w:t>ea</w:t>
      </w:r>
      <w:r w:rsidR="00A44FA3">
        <w:rPr>
          <w:spacing w:val="-1"/>
          <w:sz w:val="28"/>
          <w:szCs w:val="28"/>
        </w:rPr>
        <w:t>s</w:t>
      </w:r>
      <w:r w:rsidR="00A44FA3">
        <w:rPr>
          <w:spacing w:val="1"/>
          <w:sz w:val="28"/>
          <w:szCs w:val="28"/>
        </w:rPr>
        <w:t>i</w:t>
      </w:r>
      <w:r w:rsidR="00A44FA3">
        <w:rPr>
          <w:spacing w:val="-1"/>
          <w:sz w:val="28"/>
          <w:szCs w:val="28"/>
        </w:rPr>
        <w:t>l</w:t>
      </w:r>
      <w:r w:rsidR="00A44FA3">
        <w:rPr>
          <w:sz w:val="28"/>
          <w:szCs w:val="28"/>
        </w:rPr>
        <w:t>y</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s</w:t>
      </w:r>
      <w:r w:rsidR="00A44FA3">
        <w:rPr>
          <w:spacing w:val="-1"/>
          <w:sz w:val="28"/>
          <w:szCs w:val="28"/>
        </w:rPr>
        <w:t>o</w:t>
      </w:r>
      <w:r w:rsidR="00A44FA3">
        <w:rPr>
          <w:sz w:val="28"/>
          <w:szCs w:val="28"/>
        </w:rPr>
        <w:t xml:space="preserve">me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s</w:t>
      </w:r>
      <w:r w:rsidR="00A44FA3">
        <w:rPr>
          <w:spacing w:val="1"/>
          <w:sz w:val="28"/>
          <w:szCs w:val="28"/>
        </w:rPr>
        <w:t>t</w:t>
      </w:r>
      <w:r w:rsidR="00A44FA3">
        <w:rPr>
          <w:spacing w:val="-2"/>
          <w:sz w:val="28"/>
          <w:szCs w:val="28"/>
        </w:rPr>
        <w:t>e</w:t>
      </w:r>
      <w:r w:rsidR="00A44FA3">
        <w:rPr>
          <w:spacing w:val="2"/>
          <w:sz w:val="28"/>
          <w:szCs w:val="28"/>
        </w:rPr>
        <w:t>p</w:t>
      </w:r>
      <w:r w:rsidR="00A44FA3">
        <w:rPr>
          <w:spacing w:val="1"/>
          <w:sz w:val="28"/>
          <w:szCs w:val="28"/>
        </w:rPr>
        <w:t>s</w:t>
      </w:r>
      <w:r w:rsidR="00A44FA3">
        <w:rPr>
          <w:sz w:val="28"/>
          <w:szCs w:val="28"/>
        </w:rPr>
        <w:t>.</w:t>
      </w:r>
    </w:p>
    <w:p w14:paraId="5B6C13C3" w14:textId="5DF35A94" w:rsidR="00AE7C60" w:rsidRDefault="00A44FA3" w:rsidP="003E0BA7">
      <w:pPr>
        <w:spacing w:before="2"/>
        <w:ind w:left="100" w:right="364"/>
        <w:jc w:val="both"/>
        <w:rPr>
          <w:sz w:val="28"/>
          <w:szCs w:val="28"/>
        </w:rPr>
      </w:pPr>
      <w:proofErr w:type="gramStart"/>
      <w:r>
        <w:rPr>
          <w:sz w:val="28"/>
          <w:szCs w:val="28"/>
        </w:rPr>
        <w:t>So</w:t>
      </w:r>
      <w:proofErr w:type="gramEnd"/>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cre</w:t>
      </w:r>
      <w:r>
        <w:rPr>
          <w:spacing w:val="-3"/>
          <w:sz w:val="28"/>
          <w:szCs w:val="28"/>
        </w:rPr>
        <w:t>a</w:t>
      </w:r>
      <w:r>
        <w:rPr>
          <w:spacing w:val="2"/>
          <w:sz w:val="28"/>
          <w:szCs w:val="28"/>
        </w:rPr>
        <w:t>t</w:t>
      </w:r>
      <w:r>
        <w:rPr>
          <w:sz w:val="28"/>
          <w:szCs w:val="28"/>
        </w:rPr>
        <w:t>e a</w:t>
      </w:r>
      <w:r>
        <w:rPr>
          <w:spacing w:val="-3"/>
          <w:sz w:val="28"/>
          <w:szCs w:val="28"/>
        </w:rPr>
        <w:t xml:space="preserve">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ra</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3"/>
          <w:sz w:val="28"/>
          <w:szCs w:val="28"/>
        </w:rPr>
        <w:t xml:space="preserve"> </w:t>
      </w:r>
      <w:r w:rsidR="00E34E68">
        <w:rPr>
          <w:spacing w:val="3"/>
          <w:sz w:val="28"/>
          <w:szCs w:val="28"/>
        </w:rPr>
        <w:t xml:space="preserve">the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sidR="00DC1E41">
        <w:rPr>
          <w:sz w:val="28"/>
          <w:szCs w:val="28"/>
        </w:rPr>
        <w:t>,</w:t>
      </w:r>
      <w:r>
        <w:rPr>
          <w:spacing w:val="1"/>
          <w:sz w:val="28"/>
          <w:szCs w:val="28"/>
        </w:rPr>
        <w:t xml:space="preserve"> </w:t>
      </w:r>
      <w:r>
        <w:rPr>
          <w:spacing w:val="-2"/>
          <w:sz w:val="28"/>
          <w:szCs w:val="28"/>
        </w:rPr>
        <w:t>y</w:t>
      </w:r>
      <w:r>
        <w:rPr>
          <w:spacing w:val="-1"/>
          <w:sz w:val="28"/>
          <w:szCs w:val="28"/>
        </w:rPr>
        <w:t>o</w:t>
      </w:r>
      <w:r>
        <w:rPr>
          <w:sz w:val="28"/>
          <w:szCs w:val="28"/>
        </w:rPr>
        <w:t>u</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w:t>
      </w:r>
      <w:r w:rsidR="004F3EFD">
        <w:rPr>
          <w:rFonts w:hint="cs"/>
          <w:sz w:val="28"/>
          <w:szCs w:val="28"/>
          <w:rtl/>
        </w:rPr>
        <w:t xml:space="preserve"> </w:t>
      </w:r>
      <w:r>
        <w:rPr>
          <w:spacing w:val="1"/>
          <w:sz w:val="28"/>
          <w:szCs w:val="28"/>
        </w:rPr>
        <w:t>p</w:t>
      </w:r>
      <w:r>
        <w:rPr>
          <w:sz w:val="28"/>
          <w:szCs w:val="28"/>
        </w:rPr>
        <w:t>r</w:t>
      </w:r>
      <w:r>
        <w:rPr>
          <w:spacing w:val="-1"/>
          <w:sz w:val="28"/>
          <w:szCs w:val="28"/>
        </w:rPr>
        <w:t>o</w:t>
      </w:r>
      <w:r>
        <w:rPr>
          <w:spacing w:val="2"/>
          <w:sz w:val="28"/>
          <w:szCs w:val="28"/>
        </w:rPr>
        <w:t>g</w:t>
      </w:r>
      <w:r>
        <w:rPr>
          <w:sz w:val="28"/>
          <w:szCs w:val="28"/>
        </w:rPr>
        <w:t>r</w:t>
      </w:r>
      <w:r>
        <w:rPr>
          <w:spacing w:val="-2"/>
          <w:sz w:val="28"/>
          <w:szCs w:val="28"/>
        </w:rPr>
        <w:t>a</w:t>
      </w:r>
      <w:r>
        <w:rPr>
          <w:sz w:val="28"/>
          <w:szCs w:val="28"/>
        </w:rPr>
        <w:t>m</w:t>
      </w:r>
      <w:r>
        <w:rPr>
          <w:spacing w:val="-3"/>
          <w:sz w:val="28"/>
          <w:szCs w:val="28"/>
        </w:rPr>
        <w:t>m</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p>
    <w:p w14:paraId="5C3F0823" w14:textId="77777777" w:rsidR="00AE7C60" w:rsidRDefault="00AE7C60" w:rsidP="003E0BA7">
      <w:pPr>
        <w:spacing w:line="200" w:lineRule="exact"/>
        <w:jc w:val="both"/>
      </w:pPr>
    </w:p>
    <w:p w14:paraId="792820EB" w14:textId="77777777" w:rsidR="00AE7C60" w:rsidRDefault="00AE7C60" w:rsidP="003E0BA7">
      <w:pPr>
        <w:spacing w:line="200" w:lineRule="exact"/>
        <w:jc w:val="both"/>
      </w:pPr>
    </w:p>
    <w:p w14:paraId="1383E164" w14:textId="77777777" w:rsidR="00AE7C60" w:rsidRDefault="00AE7C60" w:rsidP="003E0BA7">
      <w:pPr>
        <w:spacing w:before="6" w:line="200" w:lineRule="exact"/>
        <w:jc w:val="both"/>
      </w:pPr>
    </w:p>
    <w:p w14:paraId="456A8348" w14:textId="77777777" w:rsidR="00AE7C60" w:rsidRDefault="00A44FA3" w:rsidP="003E0BA7">
      <w:pPr>
        <w:pStyle w:val="Heading3"/>
        <w:jc w:val="both"/>
        <w:rPr>
          <w:rFonts w:eastAsia="Calibri Light"/>
        </w:rPr>
      </w:pPr>
      <w:bookmarkStart w:id="46" w:name="_Toc88586902"/>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4</w:t>
      </w:r>
      <w:r>
        <w:rPr>
          <w:rFonts w:eastAsia="Calibri Light"/>
        </w:rPr>
        <w:t xml:space="preserve">.        </w:t>
      </w:r>
      <w:r>
        <w:rPr>
          <w:rFonts w:eastAsia="Calibri Light"/>
          <w:spacing w:val="65"/>
        </w:rPr>
        <w:t xml:space="preserve"> </w:t>
      </w:r>
      <w:r>
        <w:rPr>
          <w:rFonts w:eastAsia="Calibri Light"/>
        </w:rPr>
        <w:t>V</w:t>
      </w:r>
      <w:r>
        <w:rPr>
          <w:rFonts w:eastAsia="Calibri Light"/>
          <w:spacing w:val="1"/>
        </w:rPr>
        <w:t>a</w:t>
      </w:r>
      <w:r>
        <w:rPr>
          <w:rFonts w:eastAsia="Calibri Light"/>
        </w:rPr>
        <w:t>l</w:t>
      </w:r>
      <w:r>
        <w:rPr>
          <w:rFonts w:eastAsia="Calibri Light"/>
          <w:spacing w:val="-2"/>
        </w:rPr>
        <w:t>i</w:t>
      </w:r>
      <w:r>
        <w:rPr>
          <w:rFonts w:eastAsia="Calibri Light"/>
        </w:rPr>
        <w:t>da</w:t>
      </w:r>
      <w:r>
        <w:rPr>
          <w:rFonts w:eastAsia="Calibri Light"/>
          <w:spacing w:val="1"/>
        </w:rPr>
        <w:t>t</w:t>
      </w:r>
      <w:r>
        <w:rPr>
          <w:rFonts w:eastAsia="Calibri Light"/>
        </w:rPr>
        <w:t>ors</w:t>
      </w:r>
      <w:r>
        <w:rPr>
          <w:rFonts w:eastAsia="Calibri Light"/>
          <w:spacing w:val="-11"/>
        </w:rPr>
        <w:t xml:space="preserve"> </w:t>
      </w:r>
      <w:r>
        <w:rPr>
          <w:rFonts w:eastAsia="Calibri Light"/>
          <w:spacing w:val="1"/>
        </w:rPr>
        <w:t>a</w:t>
      </w:r>
      <w:r>
        <w:rPr>
          <w:rFonts w:eastAsia="Calibri Light"/>
        </w:rPr>
        <w:t>nd</w:t>
      </w:r>
      <w:r>
        <w:rPr>
          <w:rFonts w:eastAsia="Calibri Light"/>
          <w:spacing w:val="-5"/>
        </w:rPr>
        <w:t xml:space="preserve"> </w:t>
      </w:r>
      <w:r>
        <w:rPr>
          <w:rFonts w:eastAsia="Calibri Light"/>
          <w:spacing w:val="3"/>
        </w:rPr>
        <w:t>b</w:t>
      </w:r>
      <w:r>
        <w:rPr>
          <w:rFonts w:eastAsia="Calibri Light"/>
        </w:rPr>
        <w:t>lo</w:t>
      </w:r>
      <w:r>
        <w:rPr>
          <w:rFonts w:eastAsia="Calibri Light"/>
          <w:spacing w:val="1"/>
        </w:rPr>
        <w:t>c</w:t>
      </w:r>
      <w:r>
        <w:rPr>
          <w:rFonts w:eastAsia="Calibri Light"/>
        </w:rPr>
        <w:t>k</w:t>
      </w:r>
      <w:r>
        <w:rPr>
          <w:rFonts w:eastAsia="Calibri Light"/>
          <w:spacing w:val="-6"/>
        </w:rPr>
        <w:t xml:space="preserve"> </w:t>
      </w:r>
      <w:r>
        <w:rPr>
          <w:rFonts w:eastAsia="Calibri Light"/>
        </w:rPr>
        <w:t>rew</w:t>
      </w:r>
      <w:r>
        <w:rPr>
          <w:rFonts w:eastAsia="Calibri Light"/>
          <w:spacing w:val="1"/>
        </w:rPr>
        <w:t>a</w:t>
      </w:r>
      <w:r>
        <w:rPr>
          <w:rFonts w:eastAsia="Calibri Light"/>
        </w:rPr>
        <w:t>rds</w:t>
      </w:r>
      <w:bookmarkEnd w:id="46"/>
    </w:p>
    <w:p w14:paraId="223B45B6" w14:textId="5AF9D51E" w:rsidR="00AE7C60" w:rsidRDefault="00A44FA3" w:rsidP="003E0BA7">
      <w:pPr>
        <w:spacing w:before="37" w:line="259" w:lineRule="auto"/>
        <w:ind w:left="100" w:right="512"/>
        <w:jc w:val="both"/>
        <w:rPr>
          <w:sz w:val="28"/>
          <w:szCs w:val="28"/>
        </w:rPr>
      </w:pPr>
      <w:r>
        <w:rPr>
          <w:spacing w:val="1"/>
          <w:sz w:val="28"/>
          <w:szCs w:val="28"/>
        </w:rPr>
        <w:t>A</w:t>
      </w:r>
      <w:r>
        <w:rPr>
          <w:sz w:val="28"/>
          <w:szCs w:val="28"/>
        </w:rPr>
        <w:t>c</w:t>
      </w:r>
      <w:r>
        <w:rPr>
          <w:spacing w:val="-2"/>
          <w:sz w:val="28"/>
          <w:szCs w:val="28"/>
        </w:rPr>
        <w:t>c</w:t>
      </w:r>
      <w:r>
        <w:rPr>
          <w:spacing w:val="1"/>
          <w:sz w:val="28"/>
          <w:szCs w:val="28"/>
        </w:rPr>
        <w:t>o</w:t>
      </w:r>
      <w:r>
        <w:rPr>
          <w:spacing w:val="-2"/>
          <w:sz w:val="28"/>
          <w:szCs w:val="28"/>
        </w:rPr>
        <w:t>r</w:t>
      </w:r>
      <w:r>
        <w:rPr>
          <w:spacing w:val="1"/>
          <w:sz w:val="28"/>
          <w:szCs w:val="28"/>
        </w:rPr>
        <w:t>d</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E34E68">
        <w:rPr>
          <w:spacing w:val="1"/>
          <w:sz w:val="28"/>
          <w:szCs w:val="28"/>
        </w:rPr>
        <w:t xml:space="preserve">the </w:t>
      </w:r>
      <w:r>
        <w:rPr>
          <w:sz w:val="28"/>
          <w:szCs w:val="28"/>
        </w:rPr>
        <w:t xml:space="preserve">PoS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1"/>
          <w:sz w:val="28"/>
          <w:szCs w:val="28"/>
        </w:rPr>
        <w:t xml:space="preserve"> </w:t>
      </w:r>
      <w:r>
        <w:rPr>
          <w:sz w:val="28"/>
          <w:szCs w:val="28"/>
        </w:rPr>
        <w:t>as</w:t>
      </w:r>
      <w:r>
        <w:rPr>
          <w:spacing w:val="1"/>
          <w:sz w:val="28"/>
          <w:szCs w:val="28"/>
        </w:rPr>
        <w:t xml:space="preserve"> </w:t>
      </w:r>
      <w:r>
        <w:rPr>
          <w:spacing w:val="-3"/>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z w:val="28"/>
          <w:szCs w:val="28"/>
        </w:rPr>
        <w:t>s</w:t>
      </w:r>
      <w:r>
        <w:rPr>
          <w:spacing w:val="4"/>
          <w:sz w:val="28"/>
          <w:szCs w:val="28"/>
        </w:rPr>
        <w:t xml:space="preserve"> </w:t>
      </w:r>
      <w:r>
        <w:rPr>
          <w:sz w:val="28"/>
          <w:szCs w:val="28"/>
        </w:rPr>
        <w:t xml:space="preserve">a </w:t>
      </w:r>
      <w:r>
        <w:rPr>
          <w:spacing w:val="1"/>
          <w:sz w:val="28"/>
          <w:szCs w:val="28"/>
        </w:rPr>
        <w:t>n</w:t>
      </w:r>
      <w:r>
        <w:rPr>
          <w:spacing w:val="-1"/>
          <w:sz w:val="28"/>
          <w:szCs w:val="28"/>
        </w:rPr>
        <w:t>o</w:t>
      </w:r>
      <w:r>
        <w:rPr>
          <w:spacing w:val="1"/>
          <w:sz w:val="28"/>
          <w:szCs w:val="28"/>
        </w:rPr>
        <w:t>d</w:t>
      </w:r>
      <w:r>
        <w:rPr>
          <w:sz w:val="28"/>
          <w:szCs w:val="28"/>
        </w:rPr>
        <w:t>e</w:t>
      </w:r>
      <w:r>
        <w:rPr>
          <w:spacing w:val="-2"/>
          <w:sz w:val="28"/>
          <w:szCs w:val="28"/>
        </w:rPr>
        <w:t xml:space="preserve"> </w:t>
      </w:r>
      <w:r>
        <w:rPr>
          <w:spacing w:val="1"/>
          <w:sz w:val="28"/>
          <w:szCs w:val="28"/>
        </w:rPr>
        <w:t>o</w:t>
      </w:r>
      <w:r>
        <w:rPr>
          <w:spacing w:val="-1"/>
          <w:sz w:val="28"/>
          <w:szCs w:val="28"/>
        </w:rPr>
        <w:t>wn</w:t>
      </w:r>
      <w:r>
        <w:rPr>
          <w:sz w:val="28"/>
          <w:szCs w:val="28"/>
        </w:rPr>
        <w:t>s</w:t>
      </w:r>
      <w:r>
        <w:rPr>
          <w:spacing w:val="1"/>
          <w:sz w:val="28"/>
          <w:szCs w:val="28"/>
        </w:rPr>
        <w:t xml:space="preserv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w:t>
      </w:r>
      <w:r>
        <w:rPr>
          <w:spacing w:val="-1"/>
          <w:sz w:val="28"/>
          <w:szCs w:val="28"/>
        </w:rPr>
        <w:t>t</w:t>
      </w:r>
      <w:r>
        <w:rPr>
          <w:spacing w:val="1"/>
          <w:sz w:val="28"/>
          <w:szCs w:val="28"/>
        </w:rPr>
        <w:t>h</w:t>
      </w:r>
      <w:r>
        <w:rPr>
          <w:sz w:val="28"/>
          <w:szCs w:val="28"/>
        </w:rPr>
        <w:t xml:space="preserve">e </w:t>
      </w:r>
      <w:r>
        <w:rPr>
          <w:spacing w:val="-1"/>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2"/>
          <w:sz w:val="28"/>
          <w:szCs w:val="28"/>
        </w:rPr>
        <w:t>h</w:t>
      </w:r>
      <w:r>
        <w:rPr>
          <w:sz w:val="28"/>
          <w:szCs w:val="28"/>
        </w:rPr>
        <w:t>as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ea</w:t>
      </w:r>
      <w:r>
        <w:rPr>
          <w:spacing w:val="-3"/>
          <w:sz w:val="28"/>
          <w:szCs w:val="28"/>
        </w:rPr>
        <w:t>r</w:t>
      </w:r>
      <w:r>
        <w:rPr>
          <w:sz w:val="28"/>
          <w:szCs w:val="28"/>
        </w:rPr>
        <w:t>n</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ck</w:t>
      </w:r>
      <w:r>
        <w:rPr>
          <w:spacing w:val="1"/>
          <w:sz w:val="28"/>
          <w:szCs w:val="28"/>
        </w:rPr>
        <w:t xml:space="preserve"> </w:t>
      </w:r>
      <w:r>
        <w:rPr>
          <w:spacing w:val="-3"/>
          <w:sz w:val="28"/>
          <w:szCs w:val="28"/>
        </w:rPr>
        <w:t>r</w:t>
      </w:r>
      <w:r>
        <w:rPr>
          <w:sz w:val="28"/>
          <w:szCs w:val="28"/>
        </w:rPr>
        <w:t>e</w:t>
      </w:r>
      <w:r>
        <w:rPr>
          <w:spacing w:val="1"/>
          <w:sz w:val="28"/>
          <w:szCs w:val="28"/>
        </w:rPr>
        <w:t>w</w:t>
      </w:r>
      <w:r>
        <w:rPr>
          <w:spacing w:val="-2"/>
          <w:sz w:val="28"/>
          <w:szCs w:val="28"/>
        </w:rPr>
        <w:t>a</w:t>
      </w:r>
      <w:r>
        <w:rPr>
          <w:sz w:val="28"/>
          <w:szCs w:val="28"/>
        </w:rPr>
        <w:t>r</w:t>
      </w:r>
      <w:r>
        <w:rPr>
          <w:spacing w:val="-1"/>
          <w:sz w:val="28"/>
          <w:szCs w:val="28"/>
        </w:rPr>
        <w:t>d</w:t>
      </w:r>
      <w:r>
        <w:rPr>
          <w:spacing w:val="1"/>
          <w:sz w:val="28"/>
          <w:szCs w:val="28"/>
        </w:rPr>
        <w:t>s</w:t>
      </w:r>
      <w:r>
        <w:rPr>
          <w:sz w:val="28"/>
          <w:szCs w:val="28"/>
        </w:rPr>
        <w:t>.</w:t>
      </w:r>
    </w:p>
    <w:p w14:paraId="56EE27D0" w14:textId="77777777" w:rsidR="00AE7C60" w:rsidRDefault="00AE7C60" w:rsidP="003E0BA7">
      <w:pPr>
        <w:spacing w:before="9" w:line="180" w:lineRule="exact"/>
        <w:jc w:val="both"/>
        <w:rPr>
          <w:sz w:val="18"/>
          <w:szCs w:val="18"/>
        </w:rPr>
      </w:pPr>
    </w:p>
    <w:p w14:paraId="097A4875" w14:textId="77777777" w:rsidR="00AE7C60" w:rsidRDefault="00AE7C60" w:rsidP="003E0BA7">
      <w:pPr>
        <w:spacing w:line="200" w:lineRule="exact"/>
        <w:jc w:val="both"/>
      </w:pPr>
    </w:p>
    <w:p w14:paraId="333A6794" w14:textId="77777777" w:rsidR="00AE7C60" w:rsidRDefault="00AE7C60" w:rsidP="003E0BA7">
      <w:pPr>
        <w:spacing w:line="200" w:lineRule="exact"/>
        <w:jc w:val="both"/>
      </w:pPr>
    </w:p>
    <w:p w14:paraId="62A45FA5" w14:textId="77777777" w:rsidR="00AE7C60" w:rsidRDefault="00AE7C60" w:rsidP="003E0BA7">
      <w:pPr>
        <w:spacing w:line="200" w:lineRule="exact"/>
        <w:jc w:val="both"/>
      </w:pPr>
    </w:p>
    <w:p w14:paraId="56F636B3" w14:textId="77777777" w:rsidR="00AE7C60" w:rsidRDefault="00A44FA3" w:rsidP="003E0BA7">
      <w:pPr>
        <w:pStyle w:val="Heading3"/>
        <w:jc w:val="both"/>
        <w:rPr>
          <w:rFonts w:eastAsia="Calibri Light"/>
        </w:rPr>
      </w:pPr>
      <w:bookmarkStart w:id="47" w:name="_Toc88586903"/>
      <w:r>
        <w:rPr>
          <w:rFonts w:eastAsia="Calibri Light"/>
          <w:spacing w:val="-1"/>
        </w:rPr>
        <w:lastRenderedPageBreak/>
        <w:t>7</w:t>
      </w:r>
      <w:r>
        <w:rPr>
          <w:rFonts w:eastAsia="Calibri Light"/>
          <w:spacing w:val="1"/>
        </w:rPr>
        <w:t>.</w:t>
      </w:r>
      <w:r>
        <w:rPr>
          <w:rFonts w:eastAsia="Calibri Light"/>
          <w:spacing w:val="-1"/>
        </w:rPr>
        <w:t>1</w:t>
      </w:r>
      <w:r>
        <w:rPr>
          <w:rFonts w:eastAsia="Calibri Light"/>
          <w:spacing w:val="1"/>
        </w:rPr>
        <w:t>.</w:t>
      </w:r>
      <w:r>
        <w:rPr>
          <w:rFonts w:eastAsia="Calibri Light"/>
          <w:spacing w:val="-1"/>
        </w:rPr>
        <w:t>5</w:t>
      </w:r>
      <w:r>
        <w:rPr>
          <w:rFonts w:eastAsia="Calibri Light"/>
        </w:rPr>
        <w:t xml:space="preserve">.        </w:t>
      </w:r>
      <w:r>
        <w:rPr>
          <w:rFonts w:eastAsia="Calibri Light"/>
          <w:spacing w:val="65"/>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ns/</w:t>
      </w:r>
      <w:r>
        <w:rPr>
          <w:rFonts w:eastAsia="Calibri Light"/>
          <w:spacing w:val="2"/>
        </w:rPr>
        <w:t>C</w:t>
      </w:r>
      <w:r>
        <w:rPr>
          <w:rFonts w:eastAsia="Calibri Light"/>
        </w:rPr>
        <w:t>oins</w:t>
      </w:r>
      <w:bookmarkEnd w:id="47"/>
    </w:p>
    <w:p w14:paraId="3E9D513C" w14:textId="08F5D157" w:rsidR="00AE7C60" w:rsidRDefault="00A44FA3" w:rsidP="003E0BA7">
      <w:pPr>
        <w:spacing w:before="37" w:line="259" w:lineRule="auto"/>
        <w:ind w:left="100" w:right="202"/>
        <w:jc w:val="both"/>
        <w:rPr>
          <w:sz w:val="28"/>
          <w:szCs w:val="28"/>
        </w:rPr>
      </w:pPr>
      <w:r>
        <w:rPr>
          <w:sz w:val="28"/>
          <w:szCs w:val="28"/>
        </w:rPr>
        <w:t>Ba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ere</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pacing w:val="-2"/>
          <w:sz w:val="28"/>
          <w:szCs w:val="28"/>
        </w:rPr>
        <w:t>“</w:t>
      </w:r>
      <w:r w:rsidR="00107488">
        <w:rPr>
          <w:spacing w:val="-1"/>
          <w:sz w:val="28"/>
          <w:szCs w:val="28"/>
        </w:rPr>
        <w:t>29</w:t>
      </w:r>
      <w:r>
        <w:rPr>
          <w:sz w:val="28"/>
          <w:szCs w:val="28"/>
        </w:rPr>
        <w:t>,</w:t>
      </w:r>
      <w:r>
        <w:rPr>
          <w:spacing w:val="-2"/>
          <w:sz w:val="28"/>
          <w:szCs w:val="28"/>
        </w:rPr>
        <w:t>0</w:t>
      </w:r>
      <w:r>
        <w:rPr>
          <w:spacing w:val="1"/>
          <w:sz w:val="28"/>
          <w:szCs w:val="28"/>
        </w:rPr>
        <w:t>00</w:t>
      </w:r>
      <w:r>
        <w:rPr>
          <w:spacing w:val="-3"/>
          <w:sz w:val="28"/>
          <w:szCs w:val="28"/>
        </w:rPr>
        <w:t>,</w:t>
      </w:r>
      <w:r>
        <w:rPr>
          <w:spacing w:val="-1"/>
          <w:sz w:val="28"/>
          <w:szCs w:val="28"/>
        </w:rPr>
        <w:t>0</w:t>
      </w:r>
      <w:r>
        <w:rPr>
          <w:spacing w:val="1"/>
          <w:sz w:val="28"/>
          <w:szCs w:val="28"/>
        </w:rPr>
        <w:t>00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z w:val="28"/>
          <w:szCs w:val="28"/>
        </w:rPr>
        <w:t>e</w:t>
      </w:r>
      <w:r w:rsidR="00A52ADB">
        <w:rPr>
          <w:sz w:val="28"/>
          <w:szCs w:val="28"/>
        </w:rPr>
        <w:t>ns</w:t>
      </w:r>
      <w:r>
        <w:rPr>
          <w:spacing w:val="-1"/>
          <w:sz w:val="28"/>
          <w:szCs w:val="28"/>
        </w:rPr>
        <w:t xml:space="preserve"> </w:t>
      </w:r>
      <w:r>
        <w:rPr>
          <w:spacing w:val="1"/>
          <w:sz w:val="28"/>
          <w:szCs w:val="28"/>
        </w:rPr>
        <w:t>o</w:t>
      </w:r>
      <w:r>
        <w:rPr>
          <w:spacing w:val="-1"/>
          <w:sz w:val="28"/>
          <w:szCs w:val="28"/>
        </w:rPr>
        <w:t>v</w:t>
      </w:r>
      <w:r>
        <w:rPr>
          <w:sz w:val="28"/>
          <w:szCs w:val="28"/>
        </w:rPr>
        <w:t xml:space="preserve">er </w:t>
      </w:r>
      <w:r>
        <w:rPr>
          <w:spacing w:val="1"/>
          <w:sz w:val="28"/>
          <w:szCs w:val="28"/>
        </w:rPr>
        <w:t>th</w:t>
      </w:r>
      <w:r>
        <w:rPr>
          <w:sz w:val="28"/>
          <w:szCs w:val="28"/>
        </w:rPr>
        <w:t>e</w:t>
      </w:r>
      <w:r>
        <w:rPr>
          <w:spacing w:val="-2"/>
          <w:sz w:val="28"/>
          <w:szCs w:val="28"/>
        </w:rPr>
        <w:t xml:space="preserve"> </w:t>
      </w:r>
      <w:r>
        <w:rPr>
          <w:spacing w:val="-1"/>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3"/>
          <w:sz w:val="28"/>
          <w:szCs w:val="28"/>
        </w:rPr>
        <w:t>n</w:t>
      </w:r>
      <w:r>
        <w:rPr>
          <w:sz w:val="28"/>
          <w:szCs w:val="28"/>
        </w:rPr>
        <w:t>.</w:t>
      </w:r>
    </w:p>
    <w:p w14:paraId="34424D54" w14:textId="5176333C" w:rsidR="00AE7C60" w:rsidRDefault="00A44FA3" w:rsidP="003E0BA7">
      <w:pPr>
        <w:spacing w:before="1" w:line="258" w:lineRule="auto"/>
        <w:ind w:left="100" w:right="33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pacing w:val="-2"/>
          <w:sz w:val="28"/>
          <w:szCs w:val="28"/>
        </w:rPr>
        <w:t>c</w:t>
      </w:r>
      <w:r>
        <w:rPr>
          <w:sz w:val="28"/>
          <w:szCs w:val="28"/>
        </w:rPr>
        <w:t>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2"/>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z w:val="28"/>
          <w:szCs w:val="28"/>
        </w:rPr>
        <w:t>h</w:t>
      </w:r>
      <w:r>
        <w:rPr>
          <w:spacing w:val="1"/>
          <w:sz w:val="28"/>
          <w:szCs w:val="28"/>
        </w:rPr>
        <w:t xml:space="preserve"> </w:t>
      </w:r>
      <w:r>
        <w:rPr>
          <w:spacing w:val="-2"/>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for</w:t>
      </w:r>
      <w:r>
        <w:rPr>
          <w:spacing w:val="-2"/>
          <w:sz w:val="28"/>
          <w:szCs w:val="28"/>
        </w:rPr>
        <w:t xml:space="preserve"> </w:t>
      </w:r>
      <w:r>
        <w:rPr>
          <w:sz w:val="28"/>
          <w:szCs w:val="28"/>
        </w:rPr>
        <w:t>a v</w:t>
      </w:r>
      <w:r>
        <w:rPr>
          <w:spacing w:val="1"/>
          <w:sz w:val="28"/>
          <w:szCs w:val="28"/>
        </w:rPr>
        <w:t>a</w:t>
      </w:r>
      <w:r>
        <w:rPr>
          <w:spacing w:val="-2"/>
          <w:sz w:val="28"/>
          <w:szCs w:val="28"/>
        </w:rPr>
        <w:t>r</w:t>
      </w:r>
      <w:r>
        <w:rPr>
          <w:spacing w:val="1"/>
          <w:sz w:val="28"/>
          <w:szCs w:val="28"/>
        </w:rPr>
        <w:t>i</w:t>
      </w:r>
      <w:r>
        <w:rPr>
          <w:sz w:val="28"/>
          <w:szCs w:val="28"/>
        </w:rPr>
        <w:t>e</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re</w:t>
      </w:r>
      <w:r>
        <w:rPr>
          <w:spacing w:val="-3"/>
          <w:sz w:val="28"/>
          <w:szCs w:val="28"/>
        </w:rPr>
        <w:t>a</w:t>
      </w:r>
      <w:r>
        <w:rPr>
          <w:spacing w:val="1"/>
          <w:sz w:val="28"/>
          <w:szCs w:val="28"/>
        </w:rPr>
        <w:t>s</w:t>
      </w:r>
      <w:r>
        <w:rPr>
          <w:spacing w:val="-1"/>
          <w:sz w:val="28"/>
          <w:szCs w:val="28"/>
        </w:rPr>
        <w:t>on</w:t>
      </w:r>
      <w:r>
        <w:rPr>
          <w:spacing w:val="1"/>
          <w:sz w:val="28"/>
          <w:szCs w:val="28"/>
        </w:rPr>
        <w:t>s</w:t>
      </w:r>
      <w:r>
        <w:rPr>
          <w:sz w:val="28"/>
          <w:szCs w:val="28"/>
        </w:rPr>
        <w:t>, a</w:t>
      </w:r>
      <w:r>
        <w:rPr>
          <w:spacing w:val="-1"/>
          <w:sz w:val="28"/>
          <w:szCs w:val="28"/>
        </w:rPr>
        <w:t>n</w:t>
      </w:r>
      <w:r>
        <w:rPr>
          <w:sz w:val="28"/>
          <w:szCs w:val="28"/>
        </w:rPr>
        <w:t>d</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z w:val="28"/>
          <w:szCs w:val="28"/>
        </w:rPr>
        <w:t>s</w:t>
      </w:r>
      <w:r>
        <w:rPr>
          <w:spacing w:val="-1"/>
          <w:sz w:val="28"/>
          <w:szCs w:val="28"/>
        </w:rPr>
        <w:t xml:space="preserve"> </w:t>
      </w:r>
      <w:r>
        <w:rPr>
          <w:sz w:val="28"/>
          <w:szCs w:val="28"/>
        </w:rPr>
        <w:t>of</w:t>
      </w:r>
      <w:r>
        <w:rPr>
          <w:spacing w:val="2"/>
          <w:sz w:val="28"/>
          <w:szCs w:val="28"/>
        </w:rPr>
        <w:t>t</w:t>
      </w:r>
      <w:r>
        <w:rPr>
          <w:spacing w:val="-2"/>
          <w:sz w:val="28"/>
          <w:szCs w:val="28"/>
        </w:rPr>
        <w:t>e</w:t>
      </w:r>
      <w:r>
        <w:rPr>
          <w:sz w:val="28"/>
          <w:szCs w:val="28"/>
        </w:rPr>
        <w:t>n</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pacing w:val="-3"/>
          <w:sz w:val="28"/>
          <w:szCs w:val="28"/>
        </w:rPr>
        <w:t>a</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sidR="00DC1E41" w:rsidRPr="00DC1E41">
        <w:rPr>
          <w:spacing w:val="-1"/>
          <w:sz w:val="28"/>
          <w:szCs w:val="28"/>
        </w:rPr>
        <w:t xml:space="preserve">Using our native token, people can trade and pay </w:t>
      </w:r>
      <w:r w:rsidR="00E34E68">
        <w:rPr>
          <w:spacing w:val="-1"/>
          <w:sz w:val="28"/>
          <w:szCs w:val="28"/>
        </w:rPr>
        <w:t>fewer</w:t>
      </w:r>
      <w:r w:rsidR="00DC1E41" w:rsidRPr="00DC1E41">
        <w:rPr>
          <w:spacing w:val="-1"/>
          <w:sz w:val="28"/>
          <w:szCs w:val="28"/>
        </w:rPr>
        <w:t xml:space="preserve"> fees on our exchange.</w:t>
      </w:r>
    </w:p>
    <w:p w14:paraId="6E9D63E2" w14:textId="77777777" w:rsidR="00AE7C60" w:rsidRDefault="00AE7C60" w:rsidP="003E0BA7">
      <w:pPr>
        <w:spacing w:before="9" w:line="120" w:lineRule="exact"/>
        <w:jc w:val="both"/>
        <w:rPr>
          <w:sz w:val="12"/>
          <w:szCs w:val="12"/>
        </w:rPr>
      </w:pPr>
    </w:p>
    <w:p w14:paraId="270DC32C" w14:textId="77777777" w:rsidR="00AE7C60" w:rsidRDefault="00AE7C60" w:rsidP="003E0BA7">
      <w:pPr>
        <w:spacing w:line="200" w:lineRule="exact"/>
        <w:jc w:val="both"/>
      </w:pPr>
    </w:p>
    <w:p w14:paraId="56054261" w14:textId="77777777" w:rsidR="00AE7C60" w:rsidRDefault="00AE7C60" w:rsidP="003E0BA7">
      <w:pPr>
        <w:spacing w:line="200" w:lineRule="exact"/>
        <w:jc w:val="both"/>
      </w:pPr>
    </w:p>
    <w:p w14:paraId="22D06373" w14:textId="77777777" w:rsidR="00AE7C60" w:rsidRDefault="00AE7C60" w:rsidP="003E0BA7">
      <w:pPr>
        <w:spacing w:line="200" w:lineRule="exact"/>
        <w:jc w:val="both"/>
      </w:pPr>
    </w:p>
    <w:p w14:paraId="2F83EEF2" w14:textId="77777777" w:rsidR="00AE7C60" w:rsidRDefault="00AE7C60" w:rsidP="003E0BA7">
      <w:pPr>
        <w:spacing w:line="200" w:lineRule="exact"/>
        <w:jc w:val="both"/>
      </w:pPr>
    </w:p>
    <w:p w14:paraId="73728E48" w14:textId="77777777" w:rsidR="00AE7C60" w:rsidRDefault="00A44FA3" w:rsidP="003E0BA7">
      <w:pPr>
        <w:pStyle w:val="Heading3"/>
        <w:jc w:val="both"/>
        <w:rPr>
          <w:rFonts w:eastAsia="Calibri Light"/>
        </w:rPr>
      </w:pPr>
      <w:bookmarkStart w:id="48" w:name="_Toc88586904"/>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6</w:t>
      </w:r>
      <w:r>
        <w:rPr>
          <w:rFonts w:eastAsia="Calibri Light"/>
        </w:rPr>
        <w:t xml:space="preserve">.        </w:t>
      </w:r>
      <w:r>
        <w:rPr>
          <w:rFonts w:eastAsia="Calibri Light"/>
          <w:spacing w:val="65"/>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tok</w:t>
      </w:r>
      <w:r>
        <w:rPr>
          <w:rFonts w:eastAsia="Calibri Light"/>
          <w:spacing w:val="1"/>
        </w:rPr>
        <w:t>e</w:t>
      </w:r>
      <w:r>
        <w:rPr>
          <w:rFonts w:eastAsia="Calibri Light"/>
        </w:rPr>
        <w:t>ns</w:t>
      </w:r>
      <w:bookmarkEnd w:id="48"/>
    </w:p>
    <w:p w14:paraId="0CC94E3B" w14:textId="349E370B" w:rsidR="00AE7C60" w:rsidRDefault="00A44FA3" w:rsidP="003E0BA7">
      <w:pPr>
        <w:spacing w:before="38" w:line="259" w:lineRule="auto"/>
        <w:ind w:left="100" w:right="213"/>
        <w:jc w:val="both"/>
        <w:rPr>
          <w:sz w:val="28"/>
          <w:szCs w:val="28"/>
        </w:rPr>
      </w:pP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d</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s</w:t>
      </w:r>
      <w:r>
        <w:rPr>
          <w:spacing w:val="-1"/>
          <w:sz w:val="28"/>
          <w:szCs w:val="28"/>
        </w:rPr>
        <w:t>o</w:t>
      </w:r>
      <w:r>
        <w:rPr>
          <w:sz w:val="28"/>
          <w:szCs w:val="28"/>
        </w:rPr>
        <w:t xml:space="preserve">me </w:t>
      </w:r>
      <w:r>
        <w:rPr>
          <w:spacing w:val="-3"/>
          <w:sz w:val="28"/>
          <w:szCs w:val="28"/>
        </w:rPr>
        <w:t>c</w:t>
      </w:r>
      <w:r>
        <w:rPr>
          <w:spacing w:val="-1"/>
          <w:sz w:val="28"/>
          <w:szCs w:val="28"/>
        </w:rPr>
        <w:t>o</w:t>
      </w:r>
      <w:r>
        <w:rPr>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z w:val="28"/>
          <w:szCs w:val="28"/>
        </w:rPr>
        <w:t>a</w:t>
      </w:r>
      <w:r>
        <w:rPr>
          <w:spacing w:val="-3"/>
          <w:sz w:val="28"/>
          <w:szCs w:val="28"/>
        </w:rPr>
        <w:t>r</w:t>
      </w:r>
      <w:r>
        <w:rPr>
          <w:sz w:val="28"/>
          <w:szCs w:val="28"/>
        </w:rPr>
        <w:t>e e</w:t>
      </w:r>
      <w:r>
        <w:rPr>
          <w:spacing w:val="-3"/>
          <w:sz w:val="28"/>
          <w:szCs w:val="28"/>
        </w:rPr>
        <w:t>a</w:t>
      </w:r>
      <w:r>
        <w:rPr>
          <w:spacing w:val="1"/>
          <w:sz w:val="28"/>
          <w:szCs w:val="28"/>
        </w:rPr>
        <w:t>g</w:t>
      </w:r>
      <w:r>
        <w:rPr>
          <w:sz w:val="28"/>
          <w:szCs w:val="28"/>
        </w:rPr>
        <w:t xml:space="preserve">er </w:t>
      </w:r>
      <w:r>
        <w:rPr>
          <w:spacing w:val="-2"/>
          <w:sz w:val="28"/>
          <w:szCs w:val="28"/>
        </w:rPr>
        <w:t>t</w:t>
      </w:r>
      <w:r>
        <w:rPr>
          <w:sz w:val="28"/>
          <w:szCs w:val="28"/>
        </w:rPr>
        <w:t>o</w:t>
      </w:r>
      <w:r>
        <w:rPr>
          <w:spacing w:val="-2"/>
          <w:sz w:val="28"/>
          <w:szCs w:val="28"/>
        </w:rPr>
        <w:t xml:space="preserve"> </w:t>
      </w:r>
      <w:r>
        <w:rPr>
          <w:spacing w:val="1"/>
          <w:sz w:val="28"/>
          <w:szCs w:val="28"/>
        </w:rPr>
        <w:t>o</w:t>
      </w:r>
      <w:r>
        <w:rPr>
          <w:sz w:val="28"/>
          <w:szCs w:val="28"/>
        </w:rPr>
        <w:t>ffer</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h</w:t>
      </w:r>
      <w:r>
        <w:rPr>
          <w:sz w:val="28"/>
          <w:szCs w:val="28"/>
        </w:rPr>
        <w:t>ar</w:t>
      </w:r>
      <w:r>
        <w:rPr>
          <w:spacing w:val="-2"/>
          <w:sz w:val="28"/>
          <w:szCs w:val="28"/>
        </w:rPr>
        <w:t>e</w:t>
      </w:r>
      <w:r>
        <w:rPr>
          <w:sz w:val="28"/>
          <w:szCs w:val="28"/>
        </w:rPr>
        <w:t>s</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blo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7"/>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f</w:t>
      </w:r>
      <w:r>
        <w:rPr>
          <w:spacing w:val="-2"/>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is</w:t>
      </w:r>
      <w:r>
        <w:rPr>
          <w:sz w:val="28"/>
          <w:szCs w:val="28"/>
        </w:rPr>
        <w:t>e.</w:t>
      </w:r>
      <w:r>
        <w:rPr>
          <w:spacing w:val="-3"/>
          <w:sz w:val="28"/>
          <w:szCs w:val="28"/>
        </w:rPr>
        <w:t xml:space="preserve"> </w:t>
      </w:r>
      <w:r w:rsidR="004B5994">
        <w:rPr>
          <w:sz w:val="28"/>
          <w:szCs w:val="28"/>
        </w:rPr>
        <w:t>So,</w:t>
      </w:r>
      <w:r>
        <w:rPr>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p2</w:t>
      </w:r>
      <w:r>
        <w:rPr>
          <w:sz w:val="28"/>
          <w:szCs w:val="28"/>
        </w:rPr>
        <w:t>p</w:t>
      </w:r>
      <w:r>
        <w:rPr>
          <w:spacing w:val="1"/>
          <w:sz w:val="28"/>
          <w:szCs w:val="28"/>
        </w:rPr>
        <w:t xml:space="preserve"> </w:t>
      </w:r>
      <w:r>
        <w:rPr>
          <w:sz w:val="28"/>
          <w:szCs w:val="28"/>
        </w:rPr>
        <w:t>S</w:t>
      </w:r>
      <w:r>
        <w:rPr>
          <w:spacing w:val="-2"/>
          <w:sz w:val="28"/>
          <w:szCs w:val="28"/>
        </w:rPr>
        <w:t>T</w:t>
      </w:r>
      <w:r>
        <w:rPr>
          <w:sz w:val="28"/>
          <w:szCs w:val="28"/>
        </w:rPr>
        <w:t>O</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to</w:t>
      </w:r>
      <w:r>
        <w:rPr>
          <w:spacing w:val="-1"/>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z w:val="28"/>
          <w:szCs w:val="28"/>
        </w:rPr>
        <w:t xml:space="preserve">o </w:t>
      </w:r>
      <w:r>
        <w:rPr>
          <w:spacing w:val="1"/>
          <w:sz w:val="28"/>
          <w:szCs w:val="28"/>
        </w:rPr>
        <w:t>g</w:t>
      </w:r>
      <w:r>
        <w:rPr>
          <w:sz w:val="28"/>
          <w:szCs w:val="28"/>
        </w:rPr>
        <w:t>et</w:t>
      </w:r>
      <w:r>
        <w:rPr>
          <w:spacing w:val="-2"/>
          <w:sz w:val="28"/>
          <w:szCs w:val="28"/>
        </w:rPr>
        <w:t xml:space="preserve"> </w:t>
      </w:r>
      <w:r>
        <w:rPr>
          <w:sz w:val="28"/>
          <w:szCs w:val="28"/>
        </w:rPr>
        <w:t>ea</w:t>
      </w:r>
      <w:r>
        <w:rPr>
          <w:spacing w:val="-1"/>
          <w:sz w:val="28"/>
          <w:szCs w:val="28"/>
        </w:rPr>
        <w:t>s</w:t>
      </w:r>
      <w:r>
        <w:rPr>
          <w:spacing w:val="1"/>
          <w:sz w:val="28"/>
          <w:szCs w:val="28"/>
        </w:rPr>
        <w:t>i</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ds</w:t>
      </w:r>
      <w:r>
        <w:rPr>
          <w:spacing w:val="1"/>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br</w:t>
      </w:r>
      <w:r>
        <w:rPr>
          <w:spacing w:val="1"/>
          <w:sz w:val="28"/>
          <w:szCs w:val="28"/>
        </w:rPr>
        <w:t>i</w:t>
      </w:r>
      <w:r>
        <w:rPr>
          <w:spacing w:val="-1"/>
          <w:sz w:val="28"/>
          <w:szCs w:val="28"/>
        </w:rPr>
        <w:t>n</w:t>
      </w:r>
      <w:r>
        <w:rPr>
          <w:spacing w:val="1"/>
          <w:sz w:val="28"/>
          <w:szCs w:val="28"/>
        </w:rPr>
        <w:t>g</w:t>
      </w:r>
      <w:r>
        <w:rPr>
          <w:spacing w:val="-1"/>
          <w:sz w:val="28"/>
          <w:szCs w:val="28"/>
        </w:rPr>
        <w:t>in</w:t>
      </w:r>
      <w:r>
        <w:rPr>
          <w:sz w:val="28"/>
          <w:szCs w:val="28"/>
        </w:rPr>
        <w:t>g</w:t>
      </w:r>
      <w:r>
        <w:rPr>
          <w:spacing w:val="1"/>
          <w:sz w:val="28"/>
          <w:szCs w:val="28"/>
        </w:rPr>
        <w:t xml:space="preserve"> </w:t>
      </w:r>
      <w:r>
        <w:rPr>
          <w:sz w:val="28"/>
          <w:szCs w:val="28"/>
        </w:rPr>
        <w:t>a</w:t>
      </w:r>
      <w:r>
        <w:rPr>
          <w:spacing w:val="-1"/>
          <w:sz w:val="28"/>
          <w:szCs w:val="28"/>
        </w:rPr>
        <w:t xml:space="preserve"> p2</w:t>
      </w:r>
      <w:r>
        <w:rPr>
          <w:sz w:val="28"/>
          <w:szCs w:val="28"/>
        </w:rPr>
        <w:t>p</w:t>
      </w:r>
      <w:r>
        <w:rPr>
          <w:spacing w:val="1"/>
          <w:sz w:val="28"/>
          <w:szCs w:val="28"/>
        </w:rPr>
        <w:t xml:space="preserve"> </w:t>
      </w:r>
      <w:r>
        <w:rPr>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p>
    <w:p w14:paraId="21CADA78" w14:textId="77777777" w:rsidR="00AE7C60" w:rsidRDefault="00A44FA3" w:rsidP="003E0BA7">
      <w:pPr>
        <w:spacing w:line="320" w:lineRule="exact"/>
        <w:ind w:left="100" w:right="942"/>
        <w:jc w:val="both"/>
        <w:rPr>
          <w:sz w:val="28"/>
          <w:szCs w:val="28"/>
        </w:rPr>
      </w:pPr>
      <w:r>
        <w:rPr>
          <w:sz w:val="28"/>
          <w:szCs w:val="28"/>
        </w:rPr>
        <w:t>In</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P</w:t>
      </w:r>
      <w:r>
        <w:rPr>
          <w:spacing w:val="1"/>
          <w:sz w:val="28"/>
          <w:szCs w:val="28"/>
        </w:rPr>
        <w:t>2</w:t>
      </w:r>
      <w:r>
        <w:rPr>
          <w:sz w:val="28"/>
          <w:szCs w:val="28"/>
        </w:rPr>
        <w:t xml:space="preserve">P </w:t>
      </w:r>
      <w:r>
        <w:rPr>
          <w:spacing w:val="-1"/>
          <w:sz w:val="28"/>
          <w:szCs w:val="28"/>
        </w:rPr>
        <w:t>ST</w:t>
      </w:r>
      <w:r>
        <w:rPr>
          <w:sz w:val="28"/>
          <w:szCs w:val="28"/>
        </w:rPr>
        <w:t>O</w:t>
      </w:r>
      <w:r>
        <w:rPr>
          <w:spacing w:val="-1"/>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1"/>
          <w:sz w:val="28"/>
          <w:szCs w:val="28"/>
        </w:rPr>
        <w:t>(</w:t>
      </w:r>
      <w:r>
        <w:rPr>
          <w:spacing w:val="1"/>
          <w:sz w:val="28"/>
          <w:szCs w:val="28"/>
        </w:rPr>
        <w:t>D</w:t>
      </w:r>
      <w:r>
        <w:rPr>
          <w:spacing w:val="-1"/>
          <w:sz w:val="28"/>
          <w:szCs w:val="28"/>
        </w:rPr>
        <w:t>W</w:t>
      </w:r>
      <w:r>
        <w:rPr>
          <w:sz w:val="28"/>
          <w:szCs w:val="28"/>
        </w:rPr>
        <w:t>SM),</w:t>
      </w:r>
      <w:r>
        <w:rPr>
          <w:spacing w:val="-1"/>
          <w:sz w:val="28"/>
          <w:szCs w:val="28"/>
        </w:rPr>
        <w:t xml:space="preserve"> </w:t>
      </w:r>
      <w:r>
        <w:rPr>
          <w:spacing w:val="-2"/>
          <w:sz w:val="28"/>
          <w:szCs w:val="28"/>
        </w:rPr>
        <w:t>a</w:t>
      </w:r>
      <w:r>
        <w:rPr>
          <w:spacing w:val="1"/>
          <w:sz w:val="28"/>
          <w:szCs w:val="28"/>
        </w:rPr>
        <w:t>n</w:t>
      </w:r>
      <w:r>
        <w:rPr>
          <w:sz w:val="28"/>
          <w:szCs w:val="28"/>
        </w:rPr>
        <w:t>y</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h</w:t>
      </w:r>
      <w:r>
        <w:rPr>
          <w:sz w:val="28"/>
          <w:szCs w:val="28"/>
        </w:rPr>
        <w:t>a</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 xml:space="preserve">e </w:t>
      </w:r>
      <w:r>
        <w:rPr>
          <w:spacing w:val="-2"/>
          <w:sz w:val="28"/>
          <w:szCs w:val="28"/>
        </w:rPr>
        <w:t>l</w:t>
      </w:r>
      <w:r>
        <w:rPr>
          <w:spacing w:val="-1"/>
          <w:sz w:val="28"/>
          <w:szCs w:val="28"/>
        </w:rPr>
        <w:t>i</w:t>
      </w:r>
      <w:r>
        <w:rPr>
          <w:spacing w:val="1"/>
          <w:sz w:val="28"/>
          <w:szCs w:val="28"/>
        </w:rPr>
        <w:t>st</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e</w:t>
      </w:r>
    </w:p>
    <w:p w14:paraId="7E2BE76F" w14:textId="34B25ED0" w:rsidR="00AE7C60" w:rsidRDefault="00A44FA3" w:rsidP="003E0BA7">
      <w:pPr>
        <w:spacing w:before="26"/>
        <w:ind w:left="100" w:right="337"/>
        <w:jc w:val="both"/>
        <w:rPr>
          <w:sz w:val="28"/>
          <w:szCs w:val="28"/>
        </w:rPr>
      </w:pP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sidR="00E34E68">
        <w:rPr>
          <w:spacing w:val="1"/>
          <w:sz w:val="28"/>
          <w:szCs w:val="28"/>
        </w:rPr>
        <w:t>A</w:t>
      </w:r>
      <w:r>
        <w:rPr>
          <w:sz w:val="28"/>
          <w:szCs w:val="28"/>
        </w:rPr>
        <w:t>f</w:t>
      </w:r>
      <w:r>
        <w:rPr>
          <w:spacing w:val="1"/>
          <w:sz w:val="28"/>
          <w:szCs w:val="28"/>
        </w:rPr>
        <w:t>t</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sidR="00E34E68">
        <w:rPr>
          <w:spacing w:val="-2"/>
          <w:sz w:val="28"/>
          <w:szCs w:val="28"/>
        </w:rPr>
        <w:t xml:space="preserve">is </w:t>
      </w:r>
      <w:r>
        <w:rPr>
          <w:spacing w:val="1"/>
          <w:sz w:val="28"/>
          <w:szCs w:val="28"/>
        </w:rPr>
        <w:t>l</w:t>
      </w:r>
      <w:r>
        <w:rPr>
          <w:spacing w:val="-1"/>
          <w:sz w:val="28"/>
          <w:szCs w:val="28"/>
        </w:rPr>
        <w:t>i</w:t>
      </w:r>
      <w:r>
        <w:rPr>
          <w:spacing w:val="1"/>
          <w:sz w:val="28"/>
          <w:szCs w:val="28"/>
        </w:rPr>
        <w:t>s</w:t>
      </w:r>
      <w:r>
        <w:rPr>
          <w:spacing w:val="-1"/>
          <w:sz w:val="28"/>
          <w:szCs w:val="28"/>
        </w:rPr>
        <w:t>t</w:t>
      </w:r>
      <w:r w:rsidR="00DC1E41">
        <w:rPr>
          <w:spacing w:val="-1"/>
          <w:sz w:val="28"/>
          <w:szCs w:val="28"/>
        </w:rPr>
        <w:t>ed</w:t>
      </w:r>
      <w:r>
        <w:rPr>
          <w:spacing w:val="-1"/>
          <w:sz w:val="28"/>
          <w:szCs w:val="28"/>
        </w:rPr>
        <w:t xml:space="preserve"> </w:t>
      </w:r>
      <w:r>
        <w:rPr>
          <w:sz w:val="28"/>
          <w:szCs w:val="28"/>
        </w:rPr>
        <w:t>on</w:t>
      </w:r>
      <w:r>
        <w:rPr>
          <w:spacing w:val="2"/>
          <w:sz w:val="28"/>
          <w:szCs w:val="28"/>
        </w:rPr>
        <w:t xml:space="preserve"> </w:t>
      </w:r>
      <w:r>
        <w:rPr>
          <w:spacing w:val="1"/>
          <w:sz w:val="28"/>
          <w:szCs w:val="28"/>
        </w:rPr>
        <w:t>D</w:t>
      </w:r>
      <w:r>
        <w:rPr>
          <w:spacing w:val="-1"/>
          <w:sz w:val="28"/>
          <w:szCs w:val="28"/>
        </w:rPr>
        <w:t>W</w:t>
      </w:r>
      <w:r>
        <w:rPr>
          <w:sz w:val="28"/>
          <w:szCs w:val="28"/>
        </w:rPr>
        <w:t>SM</w:t>
      </w:r>
      <w:r w:rsidR="00BF2BCE">
        <w:rPr>
          <w:sz w:val="28"/>
          <w:szCs w:val="28"/>
        </w:rPr>
        <w:t>,</w:t>
      </w:r>
      <w:r>
        <w:rPr>
          <w:sz w:val="28"/>
          <w:szCs w:val="28"/>
        </w:rPr>
        <w:t xml:space="preserve"> </w:t>
      </w:r>
      <w:r w:rsidR="00DC1E41">
        <w:rPr>
          <w:spacing w:val="-1"/>
          <w:sz w:val="28"/>
          <w:szCs w:val="28"/>
        </w:rPr>
        <w:t>its</w:t>
      </w:r>
      <w:r>
        <w:rPr>
          <w:spacing w:val="-3"/>
          <w:sz w:val="28"/>
          <w:szCs w:val="28"/>
        </w:rPr>
        <w:t xml:space="preserve"> </w:t>
      </w:r>
      <w:r>
        <w:rPr>
          <w:spacing w:val="1"/>
          <w:sz w:val="28"/>
          <w:szCs w:val="28"/>
        </w:rPr>
        <w:t>p</w:t>
      </w:r>
      <w:r>
        <w:rPr>
          <w:sz w:val="28"/>
          <w:szCs w:val="28"/>
        </w:rPr>
        <w:t>r</w:t>
      </w:r>
      <w:r>
        <w:rPr>
          <w:spacing w:val="-1"/>
          <w:sz w:val="28"/>
          <w:szCs w:val="28"/>
        </w:rPr>
        <w:t>i</w:t>
      </w:r>
      <w:r>
        <w:rPr>
          <w:sz w:val="28"/>
          <w:szCs w:val="28"/>
        </w:rPr>
        <w:t xml:space="preserve">ce </w:t>
      </w:r>
      <w:r>
        <w:rPr>
          <w:spacing w:val="-2"/>
          <w:sz w:val="28"/>
          <w:szCs w:val="28"/>
        </w:rPr>
        <w:t>o</w:t>
      </w:r>
      <w:r>
        <w:rPr>
          <w:spacing w:val="-1"/>
          <w:sz w:val="28"/>
          <w:szCs w:val="28"/>
        </w:rPr>
        <w:t>n</w:t>
      </w:r>
      <w:r>
        <w:rPr>
          <w:spacing w:val="1"/>
          <w:sz w:val="28"/>
          <w:szCs w:val="28"/>
        </w:rPr>
        <w:t>l</w:t>
      </w:r>
      <w:r>
        <w:rPr>
          <w:sz w:val="28"/>
          <w:szCs w:val="28"/>
        </w:rPr>
        <w:t>y</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e</w:t>
      </w:r>
    </w:p>
    <w:p w14:paraId="755A9637" w14:textId="407CB835" w:rsidR="00AE7C60" w:rsidRDefault="00A44FA3" w:rsidP="003E0BA7">
      <w:pPr>
        <w:spacing w:before="26"/>
        <w:ind w:left="100" w:right="20"/>
        <w:jc w:val="both"/>
        <w:rPr>
          <w:sz w:val="28"/>
          <w:szCs w:val="28"/>
        </w:rPr>
      </w:pPr>
      <w:r>
        <w:rPr>
          <w:spacing w:val="1"/>
          <w:sz w:val="28"/>
          <w:szCs w:val="28"/>
        </w:rPr>
        <w:t>d</w:t>
      </w:r>
      <w:r>
        <w:rPr>
          <w:sz w:val="28"/>
          <w:szCs w:val="28"/>
        </w:rPr>
        <w:t>e</w:t>
      </w:r>
      <w:r>
        <w:rPr>
          <w:spacing w:val="-1"/>
          <w:sz w:val="28"/>
          <w:szCs w:val="28"/>
        </w:rPr>
        <w:t>t</w:t>
      </w:r>
      <w:r>
        <w:rPr>
          <w:sz w:val="28"/>
          <w:szCs w:val="28"/>
        </w:rPr>
        <w:t>er</w:t>
      </w:r>
      <w:r>
        <w:rPr>
          <w:spacing w:val="-2"/>
          <w:sz w:val="28"/>
          <w:szCs w:val="28"/>
        </w:rPr>
        <w:t>m</w:t>
      </w:r>
      <w:r>
        <w:rPr>
          <w:spacing w:val="1"/>
          <w:sz w:val="28"/>
          <w:szCs w:val="28"/>
        </w:rPr>
        <w:t>i</w:t>
      </w:r>
      <w:r>
        <w:rPr>
          <w:spacing w:val="-1"/>
          <w:sz w:val="28"/>
          <w:szCs w:val="28"/>
        </w:rPr>
        <w:t>n</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sidR="00E34E68">
        <w:rPr>
          <w:spacing w:val="-2"/>
          <w:sz w:val="28"/>
          <w:szCs w:val="28"/>
        </w:rPr>
        <w:t xml:space="preserve">the </w:t>
      </w:r>
      <w:r w:rsidR="00DC1E41">
        <w:rPr>
          <w:spacing w:val="1"/>
          <w:sz w:val="28"/>
          <w:szCs w:val="28"/>
        </w:rPr>
        <w:t>market</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it</w:t>
      </w:r>
      <w:r>
        <w:rPr>
          <w:spacing w:val="-2"/>
          <w:sz w:val="28"/>
          <w:szCs w:val="28"/>
        </w:rPr>
        <w:t>’</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1"/>
          <w:sz w:val="28"/>
          <w:szCs w:val="28"/>
        </w:rPr>
        <w:t>2</w:t>
      </w:r>
      <w:r>
        <w:rPr>
          <w:sz w:val="28"/>
          <w:szCs w:val="28"/>
        </w:rPr>
        <w:t>p</w:t>
      </w:r>
      <w:r>
        <w:rPr>
          <w:spacing w:val="-1"/>
          <w:sz w:val="28"/>
          <w:szCs w:val="28"/>
        </w:rPr>
        <w:t xml:space="preserve"> </w:t>
      </w:r>
      <w:r>
        <w:rPr>
          <w:sz w:val="28"/>
          <w:szCs w:val="28"/>
        </w:rPr>
        <w:t>net</w:t>
      </w:r>
      <w:r>
        <w:rPr>
          <w:spacing w:val="-2"/>
          <w:sz w:val="28"/>
          <w:szCs w:val="28"/>
        </w:rPr>
        <w:t>w</w:t>
      </w:r>
      <w:r>
        <w:rPr>
          <w:spacing w:val="1"/>
          <w:sz w:val="28"/>
          <w:szCs w:val="28"/>
        </w:rPr>
        <w:t>o</w:t>
      </w:r>
      <w:r>
        <w:rPr>
          <w:spacing w:val="-2"/>
          <w:sz w:val="28"/>
          <w:szCs w:val="28"/>
        </w:rPr>
        <w:t>r</w:t>
      </w:r>
      <w:r>
        <w:rPr>
          <w:spacing w:val="1"/>
          <w:sz w:val="28"/>
          <w:szCs w:val="28"/>
        </w:rPr>
        <w:t>k</w:t>
      </w:r>
      <w:r>
        <w:rPr>
          <w:sz w:val="28"/>
          <w:szCs w:val="28"/>
        </w:rPr>
        <w:t>.</w:t>
      </w:r>
    </w:p>
    <w:p w14:paraId="2F41B6CA" w14:textId="77777777" w:rsidR="00AE7C60" w:rsidRDefault="00AE7C60" w:rsidP="003E0BA7">
      <w:pPr>
        <w:spacing w:line="200" w:lineRule="exact"/>
        <w:jc w:val="both"/>
      </w:pPr>
    </w:p>
    <w:p w14:paraId="070E3223" w14:textId="77777777" w:rsidR="00AE7C60" w:rsidRDefault="00AE7C60" w:rsidP="003E0BA7">
      <w:pPr>
        <w:spacing w:line="200" w:lineRule="exact"/>
        <w:jc w:val="both"/>
      </w:pPr>
    </w:p>
    <w:p w14:paraId="46A61885" w14:textId="77777777" w:rsidR="00AE7C60" w:rsidRDefault="00AE7C60" w:rsidP="003E0BA7">
      <w:pPr>
        <w:spacing w:before="6" w:line="200" w:lineRule="exact"/>
        <w:jc w:val="both"/>
      </w:pPr>
    </w:p>
    <w:p w14:paraId="6D077BCF" w14:textId="77777777" w:rsidR="00AE7C60" w:rsidRDefault="00A44FA3" w:rsidP="003E0BA7">
      <w:pPr>
        <w:pStyle w:val="Heading3"/>
        <w:jc w:val="both"/>
        <w:rPr>
          <w:rFonts w:eastAsia="Calibri Light"/>
        </w:rPr>
      </w:pPr>
      <w:bookmarkStart w:id="49" w:name="_Toc88586905"/>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7</w:t>
      </w:r>
      <w:r>
        <w:rPr>
          <w:rFonts w:eastAsia="Calibri Light"/>
        </w:rPr>
        <w:t xml:space="preserve">.         </w:t>
      </w:r>
      <w:r>
        <w:rPr>
          <w:rFonts w:eastAsia="Calibri Light"/>
          <w:spacing w:val="65"/>
        </w:rPr>
        <w:t xml:space="preserve"> </w:t>
      </w:r>
      <w:r>
        <w:rPr>
          <w:rFonts w:eastAsia="Calibri Light"/>
        </w:rPr>
        <w:t>Anti</w:t>
      </w:r>
      <w:r>
        <w:rPr>
          <w:rFonts w:eastAsia="Calibri Light"/>
          <w:spacing w:val="1"/>
        </w:rPr>
        <w:t>-</w:t>
      </w:r>
      <w:r>
        <w:rPr>
          <w:rFonts w:eastAsia="Calibri Light"/>
        </w:rPr>
        <w:t>fr</w:t>
      </w:r>
      <w:r>
        <w:rPr>
          <w:rFonts w:eastAsia="Calibri Light"/>
          <w:spacing w:val="2"/>
        </w:rPr>
        <w:t>a</w:t>
      </w:r>
      <w:r>
        <w:rPr>
          <w:rFonts w:eastAsia="Calibri Light"/>
        </w:rPr>
        <w:t>ud</w:t>
      </w:r>
      <w:r>
        <w:rPr>
          <w:rFonts w:eastAsia="Calibri Light"/>
          <w:spacing w:val="-13"/>
        </w:rPr>
        <w:t xml:space="preserve"> </w:t>
      </w:r>
      <w:r>
        <w:rPr>
          <w:rFonts w:eastAsia="Calibri Light"/>
          <w:spacing w:val="-1"/>
        </w:rPr>
        <w:t>l</w:t>
      </w:r>
      <w:r>
        <w:rPr>
          <w:rFonts w:eastAsia="Calibri Light"/>
        </w:rPr>
        <w:t>ab</w:t>
      </w:r>
      <w:r>
        <w:rPr>
          <w:rFonts w:eastAsia="Calibri Light"/>
          <w:spacing w:val="3"/>
        </w:rPr>
        <w:t>e</w:t>
      </w:r>
      <w:r>
        <w:rPr>
          <w:rFonts w:eastAsia="Calibri Light"/>
        </w:rPr>
        <w:t>l</w:t>
      </w:r>
      <w:r>
        <w:rPr>
          <w:rFonts w:eastAsia="Calibri Light"/>
          <w:spacing w:val="-2"/>
        </w:rPr>
        <w:t>i</w:t>
      </w:r>
      <w:r>
        <w:rPr>
          <w:rFonts w:eastAsia="Calibri Light"/>
          <w:spacing w:val="2"/>
        </w:rPr>
        <w:t>n</w:t>
      </w:r>
      <w:r>
        <w:rPr>
          <w:rFonts w:eastAsia="Calibri Light"/>
        </w:rPr>
        <w:t>g</w:t>
      </w:r>
      <w:r>
        <w:rPr>
          <w:rFonts w:eastAsia="Calibri Light"/>
          <w:spacing w:val="-8"/>
        </w:rPr>
        <w:t xml:space="preserve"> </w:t>
      </w:r>
      <w:r>
        <w:rPr>
          <w:rFonts w:eastAsia="Calibri Light"/>
          <w:spacing w:val="-1"/>
        </w:rPr>
        <w:t>s</w:t>
      </w:r>
      <w:r>
        <w:rPr>
          <w:rFonts w:eastAsia="Calibri Light"/>
          <w:spacing w:val="3"/>
        </w:rPr>
        <w:t>y</w:t>
      </w:r>
      <w:r>
        <w:rPr>
          <w:rFonts w:eastAsia="Calibri Light"/>
          <w:spacing w:val="-1"/>
        </w:rPr>
        <w:t>s</w:t>
      </w:r>
      <w:r>
        <w:rPr>
          <w:rFonts w:eastAsia="Calibri Light"/>
        </w:rPr>
        <w:t>t</w:t>
      </w:r>
      <w:r>
        <w:rPr>
          <w:rFonts w:eastAsia="Calibri Light"/>
          <w:spacing w:val="1"/>
        </w:rPr>
        <w:t>e</w:t>
      </w:r>
      <w:r>
        <w:rPr>
          <w:rFonts w:eastAsia="Calibri Light"/>
        </w:rPr>
        <w:t>m</w:t>
      </w:r>
      <w:bookmarkEnd w:id="49"/>
    </w:p>
    <w:p w14:paraId="6439B69F" w14:textId="3FF29285" w:rsidR="00AE7C60" w:rsidRDefault="00A44FA3" w:rsidP="003E0BA7">
      <w:pPr>
        <w:spacing w:before="38" w:line="259" w:lineRule="auto"/>
        <w:ind w:left="100" w:right="408"/>
        <w:jc w:val="both"/>
        <w:rPr>
          <w:sz w:val="28"/>
          <w:szCs w:val="28"/>
        </w:rPr>
      </w:pPr>
      <w:r>
        <w:rPr>
          <w:sz w:val="28"/>
          <w:szCs w:val="28"/>
        </w:rPr>
        <w:t>If an</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pacing w:val="1"/>
          <w:sz w:val="28"/>
          <w:szCs w:val="28"/>
        </w:rPr>
        <w:t>/</w:t>
      </w:r>
      <w:r>
        <w:rPr>
          <w:spacing w:val="-2"/>
          <w:sz w:val="28"/>
          <w:szCs w:val="28"/>
        </w:rPr>
        <w:t>a</w:t>
      </w:r>
      <w:r>
        <w:rPr>
          <w:spacing w:val="1"/>
          <w:sz w:val="28"/>
          <w:szCs w:val="28"/>
        </w:rPr>
        <w:t>dd</w:t>
      </w:r>
      <w:r>
        <w:rPr>
          <w:spacing w:val="-2"/>
          <w:sz w:val="28"/>
          <w:szCs w:val="28"/>
        </w:rPr>
        <w:t>r</w:t>
      </w:r>
      <w:r>
        <w:rPr>
          <w:sz w:val="28"/>
          <w:szCs w:val="28"/>
        </w:rPr>
        <w:t>e</w:t>
      </w:r>
      <w:r>
        <w:rPr>
          <w:spacing w:val="-1"/>
          <w:sz w:val="28"/>
          <w:szCs w:val="28"/>
        </w:rPr>
        <w:t>s</w:t>
      </w:r>
      <w:r>
        <w:rPr>
          <w:sz w:val="28"/>
          <w:szCs w:val="28"/>
        </w:rPr>
        <w:t>s</w:t>
      </w:r>
      <w:r>
        <w:rPr>
          <w:spacing w:val="-2"/>
          <w:sz w:val="28"/>
          <w:szCs w:val="28"/>
        </w:rPr>
        <w:t xml:space="preserve"> </w:t>
      </w:r>
      <w:r w:rsidR="00E34E68">
        <w:rPr>
          <w:spacing w:val="-2"/>
          <w:sz w:val="28"/>
          <w:szCs w:val="28"/>
        </w:rPr>
        <w:t xml:space="preserve">is </w:t>
      </w:r>
      <w:r>
        <w:rPr>
          <w:spacing w:val="1"/>
          <w:sz w:val="28"/>
          <w:szCs w:val="28"/>
        </w:rPr>
        <w:t>h</w:t>
      </w:r>
      <w:r>
        <w:rPr>
          <w:sz w:val="28"/>
          <w:szCs w:val="28"/>
        </w:rPr>
        <w:t>a</w:t>
      </w:r>
      <w:r>
        <w:rPr>
          <w:spacing w:val="-2"/>
          <w:sz w:val="28"/>
          <w:szCs w:val="28"/>
        </w:rPr>
        <w:t>c</w:t>
      </w:r>
      <w:r>
        <w:rPr>
          <w:spacing w:val="1"/>
          <w:sz w:val="28"/>
          <w:szCs w:val="28"/>
        </w:rPr>
        <w:t>k</w:t>
      </w:r>
      <w:r>
        <w:rPr>
          <w:spacing w:val="-2"/>
          <w:sz w:val="28"/>
          <w:szCs w:val="28"/>
        </w:rPr>
        <w:t>e</w:t>
      </w:r>
      <w:r>
        <w:rPr>
          <w:spacing w:val="1"/>
          <w:sz w:val="28"/>
          <w:szCs w:val="28"/>
        </w:rPr>
        <w:t>d</w:t>
      </w:r>
      <w:r>
        <w:rPr>
          <w:sz w:val="28"/>
          <w:szCs w:val="28"/>
        </w:rPr>
        <w:t>,</w:t>
      </w:r>
      <w:r>
        <w:rPr>
          <w:spacing w:val="-1"/>
          <w:sz w:val="28"/>
          <w:szCs w:val="28"/>
        </w:rPr>
        <w:t xml:space="preserve"> 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c</w:t>
      </w:r>
      <w:r>
        <w:rPr>
          <w:spacing w:val="-3"/>
          <w:sz w:val="28"/>
          <w:szCs w:val="28"/>
        </w:rPr>
        <w:t>a</w:t>
      </w:r>
      <w:r>
        <w:rPr>
          <w:sz w:val="28"/>
          <w:szCs w:val="28"/>
        </w:rPr>
        <w:t>n</w:t>
      </w:r>
      <w:r>
        <w:rPr>
          <w:spacing w:val="1"/>
          <w:sz w:val="28"/>
          <w:szCs w:val="28"/>
        </w:rPr>
        <w:t xml:space="preserve"> </w:t>
      </w:r>
      <w:r>
        <w:rPr>
          <w:sz w:val="28"/>
          <w:szCs w:val="28"/>
        </w:rPr>
        <w:t>a</w:t>
      </w:r>
      <w:r>
        <w:rPr>
          <w:spacing w:val="-2"/>
          <w:sz w:val="28"/>
          <w:szCs w:val="28"/>
        </w:rPr>
        <w:t>d</w:t>
      </w:r>
      <w:r>
        <w:rPr>
          <w:sz w:val="28"/>
          <w:szCs w:val="28"/>
        </w:rPr>
        <w:t>d</w:t>
      </w:r>
      <w:r>
        <w:rPr>
          <w:spacing w:val="1"/>
          <w:sz w:val="28"/>
          <w:szCs w:val="28"/>
        </w:rPr>
        <w:t xml:space="preserve"> </w:t>
      </w:r>
      <w:r>
        <w:rPr>
          <w:sz w:val="28"/>
          <w:szCs w:val="28"/>
        </w:rPr>
        <w:t>a</w:t>
      </w:r>
      <w:r>
        <w:rPr>
          <w:spacing w:val="2"/>
          <w:sz w:val="28"/>
          <w:szCs w:val="28"/>
        </w:rPr>
        <w:t xml:space="preserve"> </w:t>
      </w:r>
      <w:r>
        <w:rPr>
          <w:spacing w:val="1"/>
          <w:sz w:val="28"/>
          <w:szCs w:val="28"/>
        </w:rPr>
        <w:t>l</w:t>
      </w:r>
      <w:r>
        <w:rPr>
          <w:sz w:val="28"/>
          <w:szCs w:val="28"/>
        </w:rPr>
        <w:t>a</w:t>
      </w:r>
      <w:r>
        <w:rPr>
          <w:spacing w:val="-1"/>
          <w:sz w:val="28"/>
          <w:szCs w:val="28"/>
        </w:rPr>
        <w:t>b</w:t>
      </w:r>
      <w:r>
        <w:rPr>
          <w:sz w:val="28"/>
          <w:szCs w:val="28"/>
        </w:rPr>
        <w:t>el</w:t>
      </w:r>
      <w:r>
        <w:rPr>
          <w:spacing w:val="-1"/>
          <w:sz w:val="28"/>
          <w:szCs w:val="28"/>
        </w:rPr>
        <w:t xml:space="preserve"> t</w:t>
      </w:r>
      <w:r>
        <w:rPr>
          <w:sz w:val="28"/>
          <w:szCs w:val="28"/>
        </w:rPr>
        <w:t>o</w:t>
      </w:r>
      <w:r>
        <w:rPr>
          <w:spacing w:val="1"/>
          <w:sz w:val="28"/>
          <w:szCs w:val="28"/>
        </w:rPr>
        <w:t xml:space="preserv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cc</w:t>
      </w:r>
      <w:r>
        <w:rPr>
          <w:spacing w:val="-1"/>
          <w:sz w:val="28"/>
          <w:szCs w:val="28"/>
        </w:rPr>
        <w:t>ou</w:t>
      </w:r>
      <w:r>
        <w:rPr>
          <w:spacing w:val="1"/>
          <w:sz w:val="28"/>
          <w:szCs w:val="28"/>
        </w:rPr>
        <w:t>n</w:t>
      </w:r>
      <w:r>
        <w:rPr>
          <w:sz w:val="28"/>
          <w:szCs w:val="28"/>
        </w:rPr>
        <w:t xml:space="preserve">t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c</w:t>
      </w:r>
      <w:r>
        <w:rPr>
          <w:spacing w:val="-3"/>
          <w:sz w:val="28"/>
          <w:szCs w:val="28"/>
        </w:rPr>
        <w:t>a</w:t>
      </w:r>
      <w:r>
        <w:rPr>
          <w:spacing w:val="1"/>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d</w:t>
      </w:r>
      <w:r>
        <w:rPr>
          <w:spacing w:val="1"/>
          <w:sz w:val="28"/>
          <w:szCs w:val="28"/>
        </w:rPr>
        <w:t>d</w:t>
      </w:r>
      <w:r>
        <w:rPr>
          <w:spacing w:val="-2"/>
          <w:sz w:val="28"/>
          <w:szCs w:val="28"/>
        </w:rPr>
        <w:t>r</w:t>
      </w:r>
      <w:r>
        <w:rPr>
          <w:sz w:val="28"/>
          <w:szCs w:val="28"/>
        </w:rPr>
        <w:t>e</w:t>
      </w:r>
      <w:r>
        <w:rPr>
          <w:spacing w:val="1"/>
          <w:sz w:val="28"/>
          <w:szCs w:val="28"/>
        </w:rPr>
        <w:t>s</w:t>
      </w:r>
      <w:r>
        <w:rPr>
          <w:spacing w:val="-1"/>
          <w:sz w:val="28"/>
          <w:szCs w:val="28"/>
        </w:rPr>
        <w:t>s</w:t>
      </w:r>
      <w:r>
        <w:rPr>
          <w:sz w:val="28"/>
          <w:szCs w:val="28"/>
        </w:rPr>
        <w:t>es</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m</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c</w:t>
      </w:r>
      <w:r>
        <w:rPr>
          <w:sz w:val="28"/>
          <w:szCs w:val="28"/>
        </w:rPr>
        <w:t>c</w:t>
      </w:r>
      <w:r>
        <w:rPr>
          <w:spacing w:val="-1"/>
          <w:sz w:val="28"/>
          <w:szCs w:val="28"/>
        </w:rPr>
        <w:t>ou</w:t>
      </w:r>
      <w:r>
        <w:rPr>
          <w:spacing w:val="1"/>
          <w:sz w:val="28"/>
          <w:szCs w:val="28"/>
        </w:rPr>
        <w:t>n</w:t>
      </w:r>
      <w:r>
        <w:rPr>
          <w:sz w:val="28"/>
          <w:szCs w:val="28"/>
        </w:rPr>
        <w:t>t</w:t>
      </w:r>
      <w:r>
        <w:rPr>
          <w:spacing w:val="-2"/>
          <w:sz w:val="28"/>
          <w:szCs w:val="28"/>
        </w:rPr>
        <w:t xml:space="preserve"> </w:t>
      </w:r>
      <w:r w:rsidR="00BF2BCE">
        <w:rPr>
          <w:spacing w:val="1"/>
          <w:sz w:val="28"/>
          <w:szCs w:val="28"/>
        </w:rPr>
        <w:t>to</w:t>
      </w:r>
      <w:r>
        <w:rPr>
          <w:spacing w:val="1"/>
          <w:sz w:val="28"/>
          <w:szCs w:val="28"/>
        </w:rPr>
        <w:t xml:space="preserve"> </w:t>
      </w:r>
      <w:r>
        <w:rPr>
          <w:sz w:val="28"/>
          <w:szCs w:val="28"/>
        </w:rPr>
        <w:t xml:space="preserve">be </w:t>
      </w:r>
      <w:r>
        <w:rPr>
          <w:spacing w:val="-2"/>
          <w:sz w:val="28"/>
          <w:szCs w:val="28"/>
        </w:rPr>
        <w:t>a</w:t>
      </w:r>
      <w:r>
        <w:rPr>
          <w:spacing w:val="-1"/>
          <w:sz w:val="28"/>
          <w:szCs w:val="28"/>
        </w:rPr>
        <w:t>u</w:t>
      </w:r>
      <w:r>
        <w:rPr>
          <w:spacing w:val="1"/>
          <w:sz w:val="28"/>
          <w:szCs w:val="28"/>
        </w:rPr>
        <w:t>to</w:t>
      </w:r>
      <w:r>
        <w:rPr>
          <w:spacing w:val="-3"/>
          <w:sz w:val="28"/>
          <w:szCs w:val="28"/>
        </w:rPr>
        <w:t>m</w:t>
      </w:r>
      <w:r>
        <w:rPr>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5"/>
          <w:sz w:val="28"/>
          <w:szCs w:val="28"/>
        </w:rPr>
        <w:t xml:space="preserve"> </w:t>
      </w:r>
      <w:r>
        <w:rPr>
          <w:spacing w:val="1"/>
          <w:sz w:val="28"/>
          <w:szCs w:val="28"/>
        </w:rPr>
        <w:t>l</w:t>
      </w:r>
      <w:r>
        <w:rPr>
          <w:spacing w:val="-2"/>
          <w:sz w:val="28"/>
          <w:szCs w:val="28"/>
        </w:rPr>
        <w:t>a</w:t>
      </w:r>
      <w:r>
        <w:rPr>
          <w:spacing w:val="1"/>
          <w:sz w:val="28"/>
          <w:szCs w:val="28"/>
        </w:rPr>
        <w:t>b</w:t>
      </w:r>
      <w:r>
        <w:rPr>
          <w:sz w:val="28"/>
          <w:szCs w:val="28"/>
        </w:rPr>
        <w:t>e</w:t>
      </w:r>
      <w:r>
        <w:rPr>
          <w:spacing w:val="-1"/>
          <w:sz w:val="28"/>
          <w:szCs w:val="28"/>
        </w:rPr>
        <w:t>l</w:t>
      </w:r>
      <w:r>
        <w:rPr>
          <w:sz w:val="28"/>
          <w:szCs w:val="28"/>
        </w:rPr>
        <w:t>ed</w:t>
      </w:r>
      <w:r>
        <w:rPr>
          <w:spacing w:val="-2"/>
          <w:sz w:val="28"/>
          <w:szCs w:val="28"/>
        </w:rPr>
        <w:t xml:space="preserve"> </w:t>
      </w:r>
      <w:r>
        <w:rPr>
          <w:spacing w:val="1"/>
          <w:sz w:val="28"/>
          <w:szCs w:val="28"/>
        </w:rPr>
        <w:t>o</w:t>
      </w:r>
      <w:r>
        <w:rPr>
          <w:spacing w:val="-1"/>
          <w:sz w:val="28"/>
          <w:szCs w:val="28"/>
        </w:rPr>
        <w:t>v</w:t>
      </w:r>
      <w:r>
        <w:rPr>
          <w:sz w:val="28"/>
          <w:szCs w:val="28"/>
        </w:rPr>
        <w:t>er</w:t>
      </w:r>
      <w:r w:rsidR="00201BDA">
        <w:rPr>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s</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0"/>
          <w:sz w:val="28"/>
          <w:szCs w:val="28"/>
        </w:rPr>
        <w:t xml:space="preserve"> </w:t>
      </w:r>
      <w:r>
        <w:rPr>
          <w:spacing w:val="-1"/>
          <w:sz w:val="28"/>
          <w:szCs w:val="28"/>
        </w:rPr>
        <w:t>i</w:t>
      </w:r>
      <w:r>
        <w:rPr>
          <w:sz w:val="28"/>
          <w:szCs w:val="28"/>
        </w:rPr>
        <w:t xml:space="preserve">s </w:t>
      </w:r>
      <w:r>
        <w:rPr>
          <w:spacing w:val="1"/>
          <w:sz w:val="28"/>
          <w:szCs w:val="28"/>
        </w:rPr>
        <w:t>l</w:t>
      </w:r>
      <w:r>
        <w:rPr>
          <w:sz w:val="28"/>
          <w:szCs w:val="28"/>
        </w:rPr>
        <w:t>a</w:t>
      </w:r>
      <w:r>
        <w:rPr>
          <w:spacing w:val="-1"/>
          <w:sz w:val="28"/>
          <w:szCs w:val="28"/>
        </w:rPr>
        <w:t>b</w:t>
      </w:r>
      <w:r>
        <w:rPr>
          <w:sz w:val="28"/>
          <w:szCs w:val="28"/>
        </w:rPr>
        <w:t>e</w:t>
      </w:r>
      <w:r>
        <w:rPr>
          <w:spacing w:val="1"/>
          <w:sz w:val="28"/>
          <w:szCs w:val="28"/>
        </w:rPr>
        <w:t>l</w:t>
      </w:r>
      <w:r>
        <w:rPr>
          <w:spacing w:val="-2"/>
          <w:sz w:val="28"/>
          <w:szCs w:val="28"/>
        </w:rPr>
        <w:t>e</w:t>
      </w:r>
      <w:r>
        <w:rPr>
          <w:spacing w:val="1"/>
          <w:sz w:val="28"/>
          <w:szCs w:val="28"/>
        </w:rPr>
        <w:t>d</w:t>
      </w:r>
      <w:r>
        <w:rPr>
          <w:sz w:val="28"/>
          <w:szCs w:val="28"/>
        </w:rPr>
        <w:t>.</w:t>
      </w:r>
    </w:p>
    <w:p w14:paraId="57EBDAFF" w14:textId="0E3D4AF2" w:rsidR="008F45CB" w:rsidRDefault="008F45CB" w:rsidP="003E0BA7">
      <w:pPr>
        <w:spacing w:before="38" w:line="259" w:lineRule="auto"/>
        <w:ind w:left="100" w:right="408"/>
        <w:jc w:val="both"/>
        <w:rPr>
          <w:sz w:val="28"/>
          <w:szCs w:val="28"/>
        </w:rPr>
      </w:pPr>
    </w:p>
    <w:p w14:paraId="52FA14EF" w14:textId="77777777" w:rsidR="008F45CB" w:rsidRPr="008F45CB" w:rsidRDefault="008F45CB" w:rsidP="008F45CB">
      <w:pPr>
        <w:pStyle w:val="Heading3"/>
      </w:pPr>
      <w:bookmarkStart w:id="50" w:name="_Toc86484558"/>
      <w:bookmarkStart w:id="51" w:name="_Toc88586906"/>
      <w:r w:rsidRPr="008F45CB">
        <w:t>7.1.8.          Swap system</w:t>
      </w:r>
      <w:bookmarkEnd w:id="50"/>
      <w:bookmarkEnd w:id="51"/>
    </w:p>
    <w:p w14:paraId="5F0203B7" w14:textId="77777777" w:rsidR="008F45CB" w:rsidRDefault="008F45CB" w:rsidP="008F45CB"/>
    <w:p w14:paraId="617A804E" w14:textId="77777777" w:rsidR="004D4E81" w:rsidRDefault="004D4E81" w:rsidP="004D4E81">
      <w:pPr>
        <w:spacing w:line="247" w:lineRule="auto"/>
        <w:ind w:left="100" w:right="500"/>
        <w:jc w:val="both"/>
        <w:rPr>
          <w:sz w:val="28"/>
        </w:rPr>
      </w:pPr>
      <w:r>
        <w:rPr>
          <w:sz w:val="28"/>
        </w:rPr>
        <w:t>After launching of Main-net, All Bertinity token owners will be able to transfer their tokens to the Main-net.</w:t>
      </w:r>
    </w:p>
    <w:p w14:paraId="339926CC" w14:textId="77777777" w:rsidR="004D4E81" w:rsidRDefault="004D4E81" w:rsidP="004D4E81">
      <w:pPr>
        <w:spacing w:line="56" w:lineRule="exact"/>
      </w:pPr>
    </w:p>
    <w:p w14:paraId="1572409F" w14:textId="77777777" w:rsidR="004D4E81" w:rsidRDefault="004D4E81" w:rsidP="004D4E81">
      <w:pPr>
        <w:spacing w:line="0" w:lineRule="atLeast"/>
        <w:ind w:left="100"/>
        <w:rPr>
          <w:sz w:val="28"/>
        </w:rPr>
      </w:pPr>
      <w:r>
        <w:rPr>
          <w:sz w:val="28"/>
        </w:rPr>
        <w:t>There will be enough time for all users to do it.</w:t>
      </w:r>
    </w:p>
    <w:p w14:paraId="5B25C570" w14:textId="77777777" w:rsidR="004D4E81" w:rsidRDefault="004D4E81" w:rsidP="004D4E81">
      <w:pPr>
        <w:spacing w:line="78" w:lineRule="exact"/>
      </w:pPr>
    </w:p>
    <w:p w14:paraId="531443EF" w14:textId="77777777" w:rsidR="004D4E81" w:rsidRDefault="004D4E81" w:rsidP="004D4E81">
      <w:pPr>
        <w:spacing w:line="247" w:lineRule="auto"/>
        <w:ind w:left="100" w:right="520"/>
        <w:jc w:val="both"/>
        <w:rPr>
          <w:sz w:val="28"/>
        </w:rPr>
      </w:pPr>
      <w:r>
        <w:rPr>
          <w:sz w:val="28"/>
        </w:rPr>
        <w:lastRenderedPageBreak/>
        <w:t>All Bertinity tokens on Binance Smart Chain will be burned (moving to zero address) when the whole swap process will have finished.</w:t>
      </w:r>
    </w:p>
    <w:p w14:paraId="4B7F1764" w14:textId="77777777" w:rsidR="004D4E81" w:rsidRDefault="004D4E81" w:rsidP="004D4E81">
      <w:pPr>
        <w:spacing w:line="56" w:lineRule="exact"/>
      </w:pPr>
    </w:p>
    <w:p w14:paraId="65B142EC" w14:textId="77777777" w:rsidR="004D4E81" w:rsidRDefault="004D4E81" w:rsidP="004D4E81">
      <w:pPr>
        <w:spacing w:line="0" w:lineRule="atLeast"/>
        <w:ind w:left="100"/>
        <w:rPr>
          <w:sz w:val="28"/>
        </w:rPr>
      </w:pPr>
      <w:r>
        <w:rPr>
          <w:sz w:val="28"/>
        </w:rPr>
        <w:t>The details will be announced at the time of launching the Main-net.</w:t>
      </w:r>
    </w:p>
    <w:p w14:paraId="168CE6A7" w14:textId="77777777" w:rsidR="00AE7C60" w:rsidRDefault="00A44FA3" w:rsidP="003E0BA7">
      <w:pPr>
        <w:pStyle w:val="Heading2"/>
        <w:jc w:val="both"/>
        <w:rPr>
          <w:rFonts w:eastAsia="Calibri Light"/>
        </w:rPr>
      </w:pPr>
      <w:bookmarkStart w:id="52" w:name="_Toc88586907"/>
      <w:r>
        <w:rPr>
          <w:rFonts w:eastAsia="Calibri Light"/>
          <w:spacing w:val="-1"/>
        </w:rPr>
        <w:t>7</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Crypto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rPr>
        <w:t>Gat</w:t>
      </w:r>
      <w:r>
        <w:rPr>
          <w:rFonts w:eastAsia="Calibri Light"/>
          <w:spacing w:val="1"/>
        </w:rPr>
        <w:t>e</w:t>
      </w:r>
      <w:r>
        <w:rPr>
          <w:rFonts w:eastAsia="Calibri Light"/>
        </w:rPr>
        <w:t>way</w:t>
      </w:r>
      <w:r>
        <w:rPr>
          <w:rFonts w:eastAsia="Calibri Light"/>
          <w:spacing w:val="-9"/>
        </w:rPr>
        <w:t xml:space="preserve"> </w:t>
      </w:r>
      <w:r>
        <w:rPr>
          <w:rFonts w:eastAsia="Calibri Light"/>
          <w:spacing w:val="3"/>
        </w:rPr>
        <w:t>(</w:t>
      </w:r>
      <w:r>
        <w:rPr>
          <w:rFonts w:eastAsia="Calibri Light"/>
          <w:spacing w:val="2"/>
        </w:rPr>
        <w:t>C</w:t>
      </w:r>
      <w:r>
        <w:rPr>
          <w:rFonts w:eastAsia="Calibri Light"/>
          <w:spacing w:val="1"/>
        </w:rPr>
        <w:t>P</w:t>
      </w:r>
      <w:r>
        <w:rPr>
          <w:rFonts w:eastAsia="Calibri Light"/>
        </w:rPr>
        <w:t>G)</w:t>
      </w:r>
      <w:bookmarkEnd w:id="52"/>
    </w:p>
    <w:p w14:paraId="15845374" w14:textId="5DCF0810" w:rsidR="0044022A" w:rsidRDefault="00A44FA3" w:rsidP="00451E61">
      <w:pPr>
        <w:spacing w:before="37" w:line="258" w:lineRule="auto"/>
        <w:ind w:left="90" w:right="57"/>
        <w:jc w:val="both"/>
        <w:rPr>
          <w:sz w:val="28"/>
          <w:szCs w:val="28"/>
        </w:rPr>
      </w:pPr>
      <w:r>
        <w:rPr>
          <w:sz w:val="28"/>
          <w:szCs w:val="28"/>
        </w:rPr>
        <w:t>A</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2"/>
          <w:sz w:val="28"/>
          <w:szCs w:val="28"/>
        </w:rPr>
        <w:t xml:space="preserve"> </w:t>
      </w:r>
      <w:r>
        <w:rPr>
          <w:sz w:val="28"/>
          <w:szCs w:val="28"/>
        </w:rPr>
        <w:t>an a</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pay</w:t>
      </w:r>
      <w:r>
        <w:rPr>
          <w:spacing w:val="-1"/>
          <w:sz w:val="28"/>
          <w:szCs w:val="28"/>
        </w:rPr>
        <w:t xml:space="preserve"> </w:t>
      </w:r>
      <w:r w:rsidR="00A52ADB">
        <w:rPr>
          <w:spacing w:val="-1"/>
          <w:sz w:val="28"/>
          <w:szCs w:val="28"/>
        </w:rPr>
        <w:t>with</w:t>
      </w:r>
      <w:r>
        <w:rPr>
          <w:spacing w:val="1"/>
          <w:sz w:val="28"/>
          <w:szCs w:val="28"/>
        </w:rPr>
        <w:t xml:space="preserve"> </w:t>
      </w:r>
      <w:r>
        <w:rPr>
          <w:sz w:val="28"/>
          <w:szCs w:val="28"/>
        </w:rPr>
        <w:t>cr</w:t>
      </w:r>
      <w:r>
        <w:rPr>
          <w:spacing w:val="-2"/>
          <w:sz w:val="28"/>
          <w:szCs w:val="28"/>
        </w:rPr>
        <w:t>y</w:t>
      </w:r>
      <w:r>
        <w:rPr>
          <w:spacing w:val="-1"/>
          <w:sz w:val="28"/>
          <w:szCs w:val="28"/>
        </w:rPr>
        <w:t>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 xml:space="preserve">. </w:t>
      </w:r>
      <w:r>
        <w:rPr>
          <w:spacing w:val="1"/>
          <w:sz w:val="28"/>
          <w:szCs w:val="28"/>
        </w:rPr>
        <w:t>O</w:t>
      </w:r>
      <w:r>
        <w:rPr>
          <w:spacing w:val="-1"/>
          <w:sz w:val="28"/>
          <w:szCs w:val="28"/>
        </w:rPr>
        <w:t>u</w:t>
      </w:r>
      <w:r>
        <w:rPr>
          <w:sz w:val="28"/>
          <w:szCs w:val="28"/>
        </w:rPr>
        <w:t>r CPG</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Pr>
          <w:sz w:val="28"/>
          <w:szCs w:val="28"/>
        </w:rPr>
        <w:t>s</w:t>
      </w:r>
      <w:r>
        <w:rPr>
          <w:spacing w:val="1"/>
          <w:sz w:val="28"/>
          <w:szCs w:val="28"/>
        </w:rPr>
        <w:t xml:space="preserve"> </w:t>
      </w:r>
      <w:r>
        <w:rPr>
          <w:spacing w:val="-2"/>
          <w:sz w:val="28"/>
          <w:szCs w:val="28"/>
        </w:rPr>
        <w:t>va</w:t>
      </w:r>
      <w:r>
        <w:rPr>
          <w:sz w:val="28"/>
          <w:szCs w:val="28"/>
        </w:rPr>
        <w:t>r</w:t>
      </w:r>
      <w:r>
        <w:rPr>
          <w:spacing w:val="1"/>
          <w:sz w:val="28"/>
          <w:szCs w:val="28"/>
        </w:rPr>
        <w:t>i</w:t>
      </w:r>
      <w:r>
        <w:rPr>
          <w:spacing w:val="-2"/>
          <w:sz w:val="28"/>
          <w:szCs w:val="28"/>
        </w:rPr>
        <w:t>a</w:t>
      </w:r>
      <w:r>
        <w:rPr>
          <w:spacing w:val="1"/>
          <w:sz w:val="28"/>
          <w:szCs w:val="28"/>
        </w:rPr>
        <w:t>n</w:t>
      </w:r>
      <w:r>
        <w:rPr>
          <w:sz w:val="28"/>
          <w:szCs w:val="28"/>
        </w:rPr>
        <w:t>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to</w:t>
      </w:r>
      <w:r>
        <w:rPr>
          <w:spacing w:val="-1"/>
          <w:sz w:val="28"/>
          <w:szCs w:val="28"/>
        </w:rPr>
        <w:t xml:space="preserve"> </w:t>
      </w:r>
      <w:r>
        <w:rPr>
          <w:spacing w:val="1"/>
          <w:sz w:val="28"/>
          <w:szCs w:val="28"/>
        </w:rPr>
        <w:t>g</w:t>
      </w:r>
      <w:r>
        <w:rPr>
          <w:spacing w:val="-1"/>
          <w:sz w:val="28"/>
          <w:szCs w:val="28"/>
        </w:rPr>
        <w:t>i</w:t>
      </w:r>
      <w:r>
        <w:rPr>
          <w:spacing w:val="1"/>
          <w:sz w:val="28"/>
          <w:szCs w:val="28"/>
        </w:rPr>
        <w:t>v</w:t>
      </w:r>
      <w:r>
        <w:rPr>
          <w:sz w:val="28"/>
          <w:szCs w:val="28"/>
        </w:rPr>
        <w:t>e m</w:t>
      </w:r>
      <w:r>
        <w:rPr>
          <w:spacing w:val="-3"/>
          <w:sz w:val="28"/>
          <w:szCs w:val="28"/>
        </w:rPr>
        <w:t>a</w:t>
      </w:r>
      <w:r>
        <w:rPr>
          <w:spacing w:val="-1"/>
          <w:sz w:val="28"/>
          <w:szCs w:val="28"/>
        </w:rPr>
        <w:t>n</w:t>
      </w:r>
      <w:r>
        <w:rPr>
          <w:sz w:val="28"/>
          <w:szCs w:val="28"/>
        </w:rPr>
        <w:t>y</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sidR="00BF2BCE">
        <w:rPr>
          <w:sz w:val="28"/>
          <w:szCs w:val="28"/>
        </w:rPr>
        <w:t>to</w:t>
      </w:r>
      <w:r>
        <w:rPr>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r>
        <w:rPr>
          <w:spacing w:val="-1"/>
          <w:sz w:val="28"/>
          <w:szCs w:val="28"/>
        </w:rPr>
        <w:t xml:space="preserve"> </w:t>
      </w:r>
      <w:r>
        <w:rPr>
          <w:spacing w:val="-3"/>
          <w:sz w:val="28"/>
          <w:szCs w:val="28"/>
        </w:rPr>
        <w:t>S</w:t>
      </w:r>
      <w:r>
        <w:rPr>
          <w:spacing w:val="1"/>
          <w:sz w:val="28"/>
          <w:szCs w:val="28"/>
        </w:rPr>
        <w:t>in</w:t>
      </w:r>
      <w:r>
        <w:rPr>
          <w:spacing w:val="-2"/>
          <w:sz w:val="28"/>
          <w:szCs w:val="28"/>
        </w:rPr>
        <w:t>c</w:t>
      </w:r>
      <w:r>
        <w:rPr>
          <w:sz w:val="28"/>
          <w:szCs w:val="28"/>
        </w:rPr>
        <w:t xml:space="preserve">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u</w:t>
      </w:r>
      <w:r>
        <w:rPr>
          <w:spacing w:val="-1"/>
          <w:sz w:val="28"/>
          <w:szCs w:val="28"/>
        </w:rPr>
        <w:t>s</w:t>
      </w:r>
      <w:r>
        <w:rPr>
          <w:sz w:val="28"/>
          <w:szCs w:val="28"/>
        </w:rPr>
        <w:t>ers</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 an</w:t>
      </w:r>
      <w:r>
        <w:rPr>
          <w:spacing w:val="-2"/>
          <w:sz w:val="28"/>
          <w:szCs w:val="28"/>
        </w:rPr>
        <w:t xml:space="preserve">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p</w:t>
      </w:r>
      <w:r>
        <w:rPr>
          <w:spacing w:val="-2"/>
          <w:sz w:val="28"/>
          <w:szCs w:val="28"/>
        </w:rPr>
        <w:t>r</w:t>
      </w:r>
      <w:r>
        <w:rPr>
          <w:spacing w:val="-1"/>
          <w:sz w:val="28"/>
          <w:szCs w:val="28"/>
        </w:rPr>
        <w:t>i</w:t>
      </w:r>
      <w:r>
        <w:rPr>
          <w:spacing w:val="1"/>
          <w:sz w:val="28"/>
          <w:szCs w:val="28"/>
        </w:rPr>
        <w:t>v</w:t>
      </w:r>
      <w:r>
        <w:rPr>
          <w:sz w:val="28"/>
          <w:szCs w:val="28"/>
        </w:rPr>
        <w:t>ac</w:t>
      </w:r>
      <w:r>
        <w:rPr>
          <w:spacing w:val="1"/>
          <w:sz w:val="28"/>
          <w:szCs w:val="28"/>
        </w:rPr>
        <w:t>y</w:t>
      </w:r>
      <w:r>
        <w:rPr>
          <w:sz w:val="28"/>
          <w:szCs w:val="28"/>
        </w:rPr>
        <w:t>,</w:t>
      </w:r>
      <w:r>
        <w:rPr>
          <w:spacing w:val="-1"/>
          <w:sz w:val="28"/>
          <w:szCs w:val="28"/>
        </w:rPr>
        <w:t xml:space="preserve"> s</w:t>
      </w:r>
      <w:r>
        <w:rPr>
          <w:sz w:val="28"/>
          <w:szCs w:val="28"/>
        </w:rPr>
        <w:t>o</w:t>
      </w:r>
      <w:r>
        <w:rPr>
          <w:spacing w:val="-1"/>
          <w:sz w:val="28"/>
          <w:szCs w:val="28"/>
        </w:rPr>
        <w:t xml:space="preserve"> </w:t>
      </w:r>
      <w:r>
        <w:rPr>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w</w:t>
      </w:r>
      <w:r>
        <w:rPr>
          <w:spacing w:val="-1"/>
          <w:sz w:val="28"/>
          <w:szCs w:val="28"/>
        </w:rPr>
        <w:t>h</w:t>
      </w:r>
      <w:r>
        <w:rPr>
          <w:spacing w:val="1"/>
          <w:sz w:val="28"/>
          <w:szCs w:val="28"/>
        </w:rPr>
        <w:t>il</w:t>
      </w:r>
      <w:r>
        <w:rPr>
          <w:sz w:val="28"/>
          <w:szCs w:val="28"/>
        </w:rPr>
        <w:t xml:space="preserve">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PG</w:t>
      </w:r>
      <w:r>
        <w:rPr>
          <w:spacing w:val="-2"/>
          <w:sz w:val="28"/>
          <w:szCs w:val="28"/>
        </w:rPr>
        <w:t xml:space="preserve"> </w:t>
      </w:r>
      <w:r>
        <w:rPr>
          <w:spacing w:val="1"/>
          <w:sz w:val="28"/>
          <w:szCs w:val="28"/>
        </w:rPr>
        <w:t>s</w:t>
      </w:r>
      <w:r>
        <w:rPr>
          <w:spacing w:val="-1"/>
          <w:sz w:val="28"/>
          <w:szCs w:val="28"/>
        </w:rPr>
        <w:t>ys</w:t>
      </w:r>
      <w:r>
        <w:rPr>
          <w:spacing w:val="1"/>
          <w:sz w:val="28"/>
          <w:szCs w:val="28"/>
        </w:rPr>
        <w:t>t</w:t>
      </w:r>
      <w:r>
        <w:rPr>
          <w:spacing w:val="-2"/>
          <w:sz w:val="28"/>
          <w:szCs w:val="28"/>
        </w:rPr>
        <w:t>e</w:t>
      </w:r>
      <w:r>
        <w:rPr>
          <w:sz w:val="28"/>
          <w:szCs w:val="28"/>
        </w:rPr>
        <w:t>m.</w:t>
      </w:r>
      <w:r>
        <w:rPr>
          <w:spacing w:val="-1"/>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sidR="00A52ADB">
        <w:rPr>
          <w:sz w:val="28"/>
          <w:szCs w:val="28"/>
        </w:rPr>
        <w:t>with</w:t>
      </w:r>
      <w:r>
        <w:rPr>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w:t>
      </w:r>
    </w:p>
    <w:p w14:paraId="660542C9" w14:textId="0DA1CAC0" w:rsidR="00AE7C60" w:rsidRDefault="00110C7B" w:rsidP="0067491F">
      <w:pPr>
        <w:spacing w:before="37" w:line="258" w:lineRule="auto"/>
        <w:ind w:left="90" w:right="57"/>
        <w:jc w:val="center"/>
      </w:pPr>
      <w:r>
        <w:rPr>
          <w:noProof/>
        </w:rPr>
        <w:drawing>
          <wp:inline distT="0" distB="0" distL="0" distR="0" wp14:anchorId="4B6C42B7" wp14:editId="5911C85C">
            <wp:extent cx="5254856" cy="4566558"/>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8920" cy="4587470"/>
                    </a:xfrm>
                    <a:prstGeom prst="rect">
                      <a:avLst/>
                    </a:prstGeom>
                    <a:noFill/>
                    <a:ln>
                      <a:noFill/>
                    </a:ln>
                  </pic:spPr>
                </pic:pic>
              </a:graphicData>
            </a:graphic>
          </wp:inline>
        </w:drawing>
      </w:r>
    </w:p>
    <w:p w14:paraId="72DFF4F4" w14:textId="77777777" w:rsidR="00AE7C60" w:rsidRDefault="00AE7C60" w:rsidP="003E0BA7">
      <w:pPr>
        <w:spacing w:before="7" w:line="160" w:lineRule="exact"/>
        <w:jc w:val="both"/>
        <w:rPr>
          <w:sz w:val="16"/>
          <w:szCs w:val="16"/>
        </w:rPr>
      </w:pPr>
    </w:p>
    <w:p w14:paraId="14C52FFA" w14:textId="77777777" w:rsidR="00AE7C60" w:rsidRDefault="00A44FA3" w:rsidP="00C3432A">
      <w:pPr>
        <w:spacing w:before="20"/>
        <w:jc w:val="center"/>
        <w:rPr>
          <w:rFonts w:ascii="Calibri" w:eastAsia="Calibri" w:hAnsi="Calibri" w:cs="Calibri"/>
          <w:sz w:val="18"/>
          <w:szCs w:val="18"/>
        </w:rPr>
      </w:pPr>
      <w:r>
        <w:rPr>
          <w:rFonts w:ascii="Calibri" w:eastAsia="Calibri" w:hAnsi="Calibri" w:cs="Calibri"/>
          <w:i/>
          <w:color w:val="5E5E5E"/>
          <w:sz w:val="18"/>
          <w:szCs w:val="18"/>
        </w:rPr>
        <w:t>CPG</w:t>
      </w:r>
      <w:r>
        <w:rPr>
          <w:rFonts w:ascii="Calibri" w:eastAsia="Calibri" w:hAnsi="Calibri" w:cs="Calibri"/>
          <w:i/>
          <w:color w:val="5E5E5E"/>
          <w:spacing w:val="-1"/>
          <w:sz w:val="18"/>
          <w:szCs w:val="18"/>
        </w:rPr>
        <w:t xml:space="preserve"> </w:t>
      </w:r>
      <w:r>
        <w:rPr>
          <w:rFonts w:ascii="Calibri" w:eastAsia="Calibri" w:hAnsi="Calibri" w:cs="Calibri"/>
          <w:i/>
          <w:color w:val="5E5E5E"/>
          <w:sz w:val="18"/>
          <w:szCs w:val="18"/>
        </w:rPr>
        <w:t>c</w:t>
      </w:r>
      <w:r>
        <w:rPr>
          <w:rFonts w:ascii="Calibri" w:eastAsia="Calibri" w:hAnsi="Calibri" w:cs="Calibri"/>
          <w:i/>
          <w:color w:val="5E5E5E"/>
          <w:spacing w:val="1"/>
          <w:sz w:val="18"/>
          <w:szCs w:val="18"/>
        </w:rPr>
        <w:t>h</w:t>
      </w:r>
      <w:r>
        <w:rPr>
          <w:rFonts w:ascii="Calibri" w:eastAsia="Calibri" w:hAnsi="Calibri" w:cs="Calibri"/>
          <w:i/>
          <w:color w:val="5E5E5E"/>
          <w:sz w:val="18"/>
          <w:szCs w:val="18"/>
        </w:rPr>
        <w:t>eck</w:t>
      </w:r>
      <w:r>
        <w:rPr>
          <w:rFonts w:ascii="Calibri" w:eastAsia="Calibri" w:hAnsi="Calibri" w:cs="Calibri"/>
          <w:i/>
          <w:color w:val="5E5E5E"/>
          <w:spacing w:val="1"/>
          <w:sz w:val="18"/>
          <w:szCs w:val="18"/>
        </w:rPr>
        <w:t>ou</w:t>
      </w:r>
      <w:r>
        <w:rPr>
          <w:rFonts w:ascii="Calibri" w:eastAsia="Calibri" w:hAnsi="Calibri" w:cs="Calibri"/>
          <w:i/>
          <w:color w:val="5E5E5E"/>
          <w:sz w:val="18"/>
          <w:szCs w:val="18"/>
        </w:rPr>
        <w:t xml:space="preserve">t </w:t>
      </w:r>
      <w:r>
        <w:rPr>
          <w:rFonts w:ascii="Calibri" w:eastAsia="Calibri" w:hAnsi="Calibri" w:cs="Calibri"/>
          <w:i/>
          <w:color w:val="5E5E5E"/>
          <w:spacing w:val="-1"/>
          <w:sz w:val="18"/>
          <w:szCs w:val="18"/>
        </w:rPr>
        <w:t>p</w:t>
      </w:r>
      <w:r>
        <w:rPr>
          <w:rFonts w:ascii="Calibri" w:eastAsia="Calibri" w:hAnsi="Calibri" w:cs="Calibri"/>
          <w:i/>
          <w:color w:val="5E5E5E"/>
          <w:spacing w:val="1"/>
          <w:sz w:val="18"/>
          <w:szCs w:val="18"/>
        </w:rPr>
        <w:t>ag</w:t>
      </w:r>
      <w:r>
        <w:rPr>
          <w:rFonts w:ascii="Calibri" w:eastAsia="Calibri" w:hAnsi="Calibri" w:cs="Calibri"/>
          <w:i/>
          <w:color w:val="5E5E5E"/>
          <w:sz w:val="18"/>
          <w:szCs w:val="18"/>
        </w:rPr>
        <w:t>e</w:t>
      </w:r>
    </w:p>
    <w:p w14:paraId="6BCE3CB2" w14:textId="77777777" w:rsidR="00AE7C60" w:rsidRDefault="00AE7C60" w:rsidP="003E0BA7">
      <w:pPr>
        <w:spacing w:before="9" w:line="100" w:lineRule="exact"/>
        <w:jc w:val="both"/>
        <w:rPr>
          <w:sz w:val="10"/>
          <w:szCs w:val="10"/>
        </w:rPr>
      </w:pPr>
    </w:p>
    <w:p w14:paraId="35640693" w14:textId="1994F7F8" w:rsidR="00AE7C60" w:rsidRDefault="00A44FA3" w:rsidP="00451E61">
      <w:pPr>
        <w:spacing w:line="259" w:lineRule="auto"/>
        <w:ind w:right="71"/>
        <w:jc w:val="both"/>
        <w:rPr>
          <w:sz w:val="28"/>
          <w:szCs w:val="28"/>
        </w:rPr>
      </w:pPr>
      <w:r>
        <w:rPr>
          <w:sz w:val="28"/>
          <w:szCs w:val="28"/>
        </w:rPr>
        <w:lastRenderedPageBreak/>
        <w:t>F</w:t>
      </w:r>
      <w:r>
        <w:rPr>
          <w:spacing w:val="1"/>
          <w:sz w:val="28"/>
          <w:szCs w:val="28"/>
        </w:rPr>
        <w:t>o</w:t>
      </w:r>
      <w:r>
        <w:rPr>
          <w:sz w:val="28"/>
          <w:szCs w:val="28"/>
        </w:rPr>
        <w:t xml:space="preserve">r </w:t>
      </w:r>
      <w:r>
        <w:rPr>
          <w:spacing w:val="-3"/>
          <w:sz w:val="28"/>
          <w:szCs w:val="28"/>
        </w:rPr>
        <w:t>e</w:t>
      </w:r>
      <w:r>
        <w:rPr>
          <w:spacing w:val="1"/>
          <w:sz w:val="28"/>
          <w:szCs w:val="28"/>
        </w:rPr>
        <w:t>x</w:t>
      </w:r>
      <w:r>
        <w:rPr>
          <w:sz w:val="28"/>
          <w:szCs w:val="28"/>
        </w:rPr>
        <w:t>a</w:t>
      </w:r>
      <w:r>
        <w:rPr>
          <w:spacing w:val="-2"/>
          <w:sz w:val="28"/>
          <w:szCs w:val="28"/>
        </w:rPr>
        <w:t>m</w:t>
      </w:r>
      <w:r>
        <w:rPr>
          <w:spacing w:val="1"/>
          <w:sz w:val="28"/>
          <w:szCs w:val="28"/>
        </w:rPr>
        <w:t>p</w:t>
      </w:r>
      <w:r>
        <w:rPr>
          <w:spacing w:val="-1"/>
          <w:sz w:val="28"/>
          <w:szCs w:val="28"/>
        </w:rPr>
        <w:t>l</w:t>
      </w:r>
      <w:r>
        <w:rPr>
          <w:sz w:val="28"/>
          <w:szCs w:val="28"/>
        </w:rPr>
        <w:t>e, an</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ne</w:t>
      </w:r>
      <w:r>
        <w:rPr>
          <w:spacing w:val="-2"/>
          <w:sz w:val="28"/>
          <w:szCs w:val="28"/>
        </w:rPr>
        <w:t>-</w:t>
      </w:r>
      <w:r>
        <w:rPr>
          <w:spacing w:val="1"/>
          <w:sz w:val="28"/>
          <w:szCs w:val="28"/>
        </w:rPr>
        <w:t>s</w:t>
      </w:r>
      <w:r>
        <w:rPr>
          <w:spacing w:val="-1"/>
          <w:sz w:val="28"/>
          <w:szCs w:val="28"/>
        </w:rPr>
        <w:t>ho</w:t>
      </w:r>
      <w:r>
        <w:rPr>
          <w:sz w:val="28"/>
          <w:szCs w:val="28"/>
        </w:rPr>
        <w:t>p</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m</w:t>
      </w:r>
      <w:r>
        <w:rPr>
          <w:spacing w:val="-3"/>
          <w:sz w:val="28"/>
          <w:szCs w:val="28"/>
        </w:rPr>
        <w:t>a</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P</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to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 an</w:t>
      </w:r>
      <w:r>
        <w:rPr>
          <w:spacing w:val="1"/>
          <w:sz w:val="28"/>
          <w:szCs w:val="28"/>
        </w:rPr>
        <w:t xml:space="preserve"> </w:t>
      </w:r>
      <w:r>
        <w:rPr>
          <w:spacing w:val="-3"/>
          <w:sz w:val="28"/>
          <w:szCs w:val="28"/>
        </w:rPr>
        <w:t>a</w:t>
      </w:r>
      <w:r>
        <w:rPr>
          <w:spacing w:val="-1"/>
          <w:sz w:val="28"/>
          <w:szCs w:val="28"/>
        </w:rPr>
        <w:t>l</w:t>
      </w:r>
      <w:r>
        <w:rPr>
          <w:spacing w:val="1"/>
          <w:sz w:val="28"/>
          <w:szCs w:val="28"/>
        </w:rPr>
        <w:t>t</w:t>
      </w:r>
      <w:r>
        <w:rPr>
          <w:sz w:val="28"/>
          <w:szCs w:val="28"/>
        </w:rPr>
        <w:t>e</w:t>
      </w:r>
      <w:r>
        <w:rPr>
          <w:spacing w:val="-2"/>
          <w:sz w:val="28"/>
          <w:szCs w:val="28"/>
        </w:rPr>
        <w:t>r</w:t>
      </w:r>
      <w:r>
        <w:rPr>
          <w:spacing w:val="1"/>
          <w:sz w:val="28"/>
          <w:szCs w:val="28"/>
        </w:rPr>
        <w:t>n</w:t>
      </w:r>
      <w:r>
        <w:rPr>
          <w:sz w:val="28"/>
          <w:szCs w:val="28"/>
        </w:rPr>
        <w:t>a</w:t>
      </w:r>
      <w:r>
        <w:rPr>
          <w:spacing w:val="-1"/>
          <w:sz w:val="28"/>
          <w:szCs w:val="28"/>
        </w:rPr>
        <w:t>ti</w:t>
      </w:r>
      <w:r>
        <w:rPr>
          <w:spacing w:val="1"/>
          <w:sz w:val="28"/>
          <w:szCs w:val="28"/>
        </w:rPr>
        <w:t>v</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w:t>
      </w:r>
      <w:r>
        <w:rPr>
          <w:spacing w:val="-1"/>
          <w:sz w:val="28"/>
          <w:szCs w:val="28"/>
        </w:rPr>
        <w:t>o</w:t>
      </w:r>
      <w:r>
        <w:rPr>
          <w:sz w:val="28"/>
          <w:szCs w:val="28"/>
        </w:rPr>
        <w:t>d</w:t>
      </w:r>
      <w:r>
        <w:rPr>
          <w:spacing w:val="1"/>
          <w:sz w:val="28"/>
          <w:szCs w:val="28"/>
        </w:rPr>
        <w:t xml:space="preserve"> </w:t>
      </w:r>
      <w:r w:rsidR="00A52ADB">
        <w:rPr>
          <w:spacing w:val="-2"/>
          <w:sz w:val="28"/>
          <w:szCs w:val="28"/>
        </w:rPr>
        <w:t>for</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me</w:t>
      </w:r>
      <w:r>
        <w:rPr>
          <w:spacing w:val="-2"/>
          <w:sz w:val="28"/>
          <w:szCs w:val="28"/>
        </w:rPr>
        <w:t>r</w:t>
      </w:r>
      <w:r>
        <w:rPr>
          <w:spacing w:val="1"/>
          <w:sz w:val="28"/>
          <w:szCs w:val="28"/>
        </w:rPr>
        <w:t>s</w:t>
      </w:r>
      <w:r w:rsidR="00451E61">
        <w:rPr>
          <w:rFonts w:hint="cs"/>
          <w:sz w:val="28"/>
          <w:szCs w:val="28"/>
          <w:rtl/>
        </w:rPr>
        <w:t>.</w:t>
      </w:r>
    </w:p>
    <w:p w14:paraId="595D0D84" w14:textId="77777777" w:rsidR="00AE7C60" w:rsidRDefault="00AE7C60" w:rsidP="003E0BA7">
      <w:pPr>
        <w:spacing w:before="6" w:line="140" w:lineRule="exact"/>
        <w:jc w:val="both"/>
        <w:rPr>
          <w:sz w:val="15"/>
          <w:szCs w:val="15"/>
        </w:rPr>
      </w:pPr>
    </w:p>
    <w:p w14:paraId="61DC722B" w14:textId="77777777" w:rsidR="00AE7C60" w:rsidRDefault="00A44FA3" w:rsidP="003E0BA7">
      <w:pPr>
        <w:pStyle w:val="Heading3"/>
        <w:jc w:val="both"/>
        <w:rPr>
          <w:rFonts w:eastAsia="Calibri Light"/>
        </w:rPr>
      </w:pPr>
      <w:bookmarkStart w:id="53" w:name="_Toc88586908"/>
      <w:r>
        <w:rPr>
          <w:rFonts w:eastAsia="Calibri Light"/>
        </w:rPr>
        <w:t>7.2</w:t>
      </w:r>
      <w:r>
        <w:rPr>
          <w:rFonts w:eastAsia="Calibri Light"/>
          <w:spacing w:val="-1"/>
        </w:rPr>
        <w:t>.</w:t>
      </w:r>
      <w:r>
        <w:rPr>
          <w:rFonts w:eastAsia="Calibri Light"/>
        </w:rPr>
        <w:t xml:space="preserve">1. </w:t>
      </w:r>
      <w:r>
        <w:rPr>
          <w:rFonts w:eastAsia="Calibri Light"/>
          <w:spacing w:val="13"/>
        </w:rPr>
        <w:t xml:space="preserve"> </w:t>
      </w:r>
      <w:r>
        <w:rPr>
          <w:rFonts w:eastAsia="Calibri Light"/>
          <w:spacing w:val="1"/>
        </w:rPr>
        <w:t>R</w:t>
      </w:r>
      <w:r>
        <w:rPr>
          <w:rFonts w:eastAsia="Calibri Light"/>
        </w:rPr>
        <w:t>EST</w:t>
      </w:r>
      <w:r>
        <w:rPr>
          <w:rFonts w:eastAsia="Calibri Light"/>
          <w:spacing w:val="-5"/>
        </w:rPr>
        <w:t xml:space="preserve"> </w:t>
      </w:r>
      <w:r>
        <w:rPr>
          <w:rFonts w:eastAsia="Calibri Light"/>
        </w:rPr>
        <w:t>API</w:t>
      </w:r>
      <w:bookmarkEnd w:id="53"/>
    </w:p>
    <w:p w14:paraId="288BCD69" w14:textId="77777777" w:rsidR="0044022A" w:rsidRDefault="00A44FA3" w:rsidP="003E0BA7">
      <w:pPr>
        <w:spacing w:before="28" w:line="259" w:lineRule="auto"/>
        <w:ind w:left="100" w:right="282"/>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pacing w:val="1"/>
          <w:sz w:val="28"/>
          <w:szCs w:val="28"/>
        </w:rPr>
        <w:t>a</w:t>
      </w:r>
      <w:r>
        <w:rPr>
          <w:sz w:val="28"/>
          <w:szCs w:val="28"/>
        </w:rPr>
        <w:t>y</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 xml:space="preserve">r </w:t>
      </w:r>
      <w:r>
        <w:rPr>
          <w:spacing w:val="-3"/>
          <w:sz w:val="28"/>
          <w:szCs w:val="28"/>
        </w:rPr>
        <w:t>R</w:t>
      </w:r>
      <w:r>
        <w:rPr>
          <w:spacing w:val="1"/>
          <w:sz w:val="28"/>
          <w:szCs w:val="28"/>
        </w:rPr>
        <w:t>E</w:t>
      </w:r>
      <w:r>
        <w:rPr>
          <w:spacing w:val="-3"/>
          <w:sz w:val="28"/>
          <w:szCs w:val="28"/>
        </w:rPr>
        <w:t>S</w:t>
      </w:r>
      <w:r>
        <w:rPr>
          <w:sz w:val="28"/>
          <w:szCs w:val="28"/>
        </w:rPr>
        <w:t>T</w:t>
      </w:r>
      <w:r>
        <w:rPr>
          <w:spacing w:val="1"/>
          <w:sz w:val="28"/>
          <w:szCs w:val="28"/>
        </w:rPr>
        <w:t xml:space="preserve"> </w:t>
      </w:r>
      <w:r>
        <w:rPr>
          <w:sz w:val="28"/>
          <w:szCs w:val="28"/>
        </w:rPr>
        <w:t xml:space="preserve">API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ni</w:t>
      </w:r>
      <w:r>
        <w:rPr>
          <w:spacing w:val="-2"/>
          <w:sz w:val="28"/>
          <w:szCs w:val="28"/>
        </w:rPr>
        <w:t>c</w:t>
      </w:r>
      <w:r>
        <w:rPr>
          <w:sz w:val="28"/>
          <w:szCs w:val="28"/>
        </w:rPr>
        <w:t>al</w:t>
      </w:r>
      <w:r>
        <w:rPr>
          <w:spacing w:val="-2"/>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nt</w:t>
      </w:r>
      <w:r>
        <w:rPr>
          <w:sz w:val="28"/>
          <w:szCs w:val="28"/>
        </w:rPr>
        <w:t>s</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i</w:t>
      </w:r>
      <w:r>
        <w:rPr>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w:t>
      </w:r>
      <w:r>
        <w:rPr>
          <w:sz w:val="28"/>
          <w:szCs w:val="28"/>
        </w:rPr>
        <w:t>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1"/>
          <w:sz w:val="28"/>
          <w:szCs w:val="28"/>
        </w:rPr>
        <w:t>i</w:t>
      </w:r>
      <w:r>
        <w:rPr>
          <w:spacing w:val="-1"/>
          <w:sz w:val="28"/>
          <w:szCs w:val="28"/>
        </w:rPr>
        <w:t>nt</w:t>
      </w:r>
      <w:r>
        <w:rPr>
          <w:sz w:val="28"/>
          <w:szCs w:val="28"/>
        </w:rPr>
        <w:t xml:space="preserve">o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e</w:t>
      </w:r>
      <w:r>
        <w:rPr>
          <w:spacing w:val="2"/>
          <w:sz w:val="28"/>
          <w:szCs w:val="28"/>
        </w:rPr>
        <w:t>s</w:t>
      </w:r>
      <w:r>
        <w:rPr>
          <w:sz w:val="28"/>
          <w:szCs w:val="28"/>
        </w:rPr>
        <w:t>.</w:t>
      </w:r>
    </w:p>
    <w:p w14:paraId="2D1581AB" w14:textId="77777777" w:rsidR="0044022A" w:rsidRDefault="0044022A" w:rsidP="003E0BA7">
      <w:pPr>
        <w:spacing w:before="28" w:line="259" w:lineRule="auto"/>
        <w:ind w:left="100" w:right="282"/>
        <w:jc w:val="both"/>
        <w:rPr>
          <w:sz w:val="28"/>
          <w:szCs w:val="28"/>
        </w:rPr>
      </w:pPr>
    </w:p>
    <w:p w14:paraId="7525C325" w14:textId="1653EF71" w:rsidR="00AE7C60" w:rsidRDefault="00A44FA3" w:rsidP="003E0BA7">
      <w:pPr>
        <w:pStyle w:val="Heading3"/>
        <w:jc w:val="both"/>
        <w:rPr>
          <w:rFonts w:eastAsia="Calibri Light"/>
        </w:rPr>
      </w:pPr>
      <w:bookmarkStart w:id="54" w:name="_Toc88586909"/>
      <w:r>
        <w:rPr>
          <w:rFonts w:eastAsia="Calibri Light"/>
        </w:rPr>
        <w:t>7.2</w:t>
      </w:r>
      <w:r>
        <w:rPr>
          <w:rFonts w:eastAsia="Calibri Light"/>
          <w:spacing w:val="-1"/>
        </w:rPr>
        <w:t>.</w:t>
      </w:r>
      <w:r>
        <w:rPr>
          <w:rFonts w:eastAsia="Calibri Light"/>
        </w:rPr>
        <w:t xml:space="preserve">2. </w:t>
      </w:r>
      <w:r>
        <w:rPr>
          <w:rFonts w:eastAsia="Calibri Light"/>
          <w:spacing w:val="13"/>
        </w:rPr>
        <w:t xml:space="preserve"> </w:t>
      </w:r>
      <w:r>
        <w:rPr>
          <w:rFonts w:eastAsia="Calibri Light"/>
        </w:rPr>
        <w:t>Control</w:t>
      </w:r>
      <w:r>
        <w:rPr>
          <w:rFonts w:eastAsia="Calibri Light"/>
          <w:spacing w:val="-7"/>
        </w:rPr>
        <w:t xml:space="preserve"> </w:t>
      </w:r>
      <w:r>
        <w:rPr>
          <w:rFonts w:eastAsia="Calibri Light"/>
        </w:rPr>
        <w:t>Panel</w:t>
      </w:r>
      <w:bookmarkEnd w:id="54"/>
    </w:p>
    <w:p w14:paraId="44BC58D4" w14:textId="72259C9E"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p</w:t>
      </w:r>
      <w:r>
        <w:rPr>
          <w:spacing w:val="-2"/>
          <w:sz w:val="28"/>
          <w:szCs w:val="28"/>
        </w:rPr>
        <w:t>a</w:t>
      </w:r>
      <w:r>
        <w:rPr>
          <w:spacing w:val="-1"/>
          <w:sz w:val="28"/>
          <w:szCs w:val="28"/>
        </w:rPr>
        <w:t>n</w:t>
      </w:r>
      <w:r>
        <w:rPr>
          <w:sz w:val="28"/>
          <w:szCs w:val="28"/>
        </w:rPr>
        <w:t>el</w:t>
      </w:r>
      <w:r>
        <w:rPr>
          <w:spacing w:val="1"/>
          <w:sz w:val="28"/>
          <w:szCs w:val="28"/>
        </w:rPr>
        <w:t xml:space="preserve"> </w:t>
      </w:r>
      <w:r>
        <w:rPr>
          <w:sz w:val="28"/>
          <w:szCs w:val="28"/>
        </w:rPr>
        <w:t>f</w:t>
      </w:r>
      <w:r>
        <w:rPr>
          <w:spacing w:val="-2"/>
          <w:sz w:val="28"/>
          <w:szCs w:val="28"/>
        </w:rPr>
        <w:t>o</w:t>
      </w:r>
      <w:r>
        <w:rPr>
          <w:sz w:val="28"/>
          <w:szCs w:val="28"/>
        </w:rPr>
        <w:t>r ea</w:t>
      </w:r>
      <w:r>
        <w:rPr>
          <w:spacing w:val="-3"/>
          <w:sz w:val="28"/>
          <w:szCs w:val="28"/>
        </w:rPr>
        <w:t>c</w:t>
      </w:r>
      <w:r>
        <w:rPr>
          <w:sz w:val="28"/>
          <w:szCs w:val="28"/>
        </w:rPr>
        <w:t>h</w:t>
      </w:r>
      <w:r>
        <w:rPr>
          <w:spacing w:val="4"/>
          <w:sz w:val="28"/>
          <w:szCs w:val="28"/>
        </w:rPr>
        <w:t xml:space="preserve"> </w:t>
      </w:r>
      <w:r>
        <w:rPr>
          <w:spacing w:val="-1"/>
          <w:sz w:val="28"/>
          <w:szCs w:val="28"/>
        </w:rPr>
        <w:t>u</w:t>
      </w:r>
      <w:r>
        <w:rPr>
          <w:spacing w:val="1"/>
          <w:sz w:val="28"/>
          <w:szCs w:val="28"/>
        </w:rPr>
        <w:t>s</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ec</w:t>
      </w:r>
      <w:r>
        <w:rPr>
          <w:spacing w:val="-1"/>
          <w:sz w:val="28"/>
          <w:szCs w:val="28"/>
        </w:rPr>
        <w:t>k</w:t>
      </w:r>
      <w:r>
        <w:rPr>
          <w:spacing w:val="1"/>
          <w:sz w:val="28"/>
          <w:szCs w:val="28"/>
        </w:rPr>
        <w:t>o</w:t>
      </w:r>
      <w:r>
        <w:rPr>
          <w:spacing w:val="-1"/>
          <w:sz w:val="28"/>
          <w:szCs w:val="28"/>
        </w:rPr>
        <w:t>u</w:t>
      </w:r>
      <w:r>
        <w:rPr>
          <w:sz w:val="28"/>
          <w:szCs w:val="28"/>
        </w:rPr>
        <w:t>t</w:t>
      </w:r>
      <w:r>
        <w:rPr>
          <w:spacing w:val="1"/>
          <w:sz w:val="28"/>
          <w:szCs w:val="28"/>
        </w:rPr>
        <w:t xml:space="preserve"> </w:t>
      </w:r>
      <w:r>
        <w:rPr>
          <w:spacing w:val="-2"/>
          <w:sz w:val="28"/>
          <w:szCs w:val="28"/>
        </w:rPr>
        <w:t>b</w:t>
      </w:r>
      <w:r>
        <w:rPr>
          <w:sz w:val="28"/>
          <w:szCs w:val="28"/>
        </w:rPr>
        <w:t>a</w:t>
      </w:r>
      <w:r>
        <w:rPr>
          <w:spacing w:val="-1"/>
          <w:sz w:val="28"/>
          <w:szCs w:val="28"/>
        </w:rPr>
        <w:t>l</w:t>
      </w:r>
      <w:r>
        <w:rPr>
          <w:sz w:val="28"/>
          <w:szCs w:val="28"/>
        </w:rPr>
        <w:t>a</w:t>
      </w:r>
      <w:r>
        <w:rPr>
          <w:spacing w:val="1"/>
          <w:sz w:val="28"/>
          <w:szCs w:val="28"/>
        </w:rPr>
        <w:t>n</w:t>
      </w:r>
      <w:r>
        <w:rPr>
          <w:spacing w:val="-2"/>
          <w:sz w:val="28"/>
          <w:szCs w:val="28"/>
        </w:rPr>
        <w:t>c</w:t>
      </w:r>
      <w:r>
        <w:rPr>
          <w:sz w:val="28"/>
          <w:szCs w:val="28"/>
        </w:rPr>
        <w:t>e,</w:t>
      </w:r>
      <w:r>
        <w:rPr>
          <w:spacing w:val="-1"/>
          <w:sz w:val="28"/>
          <w:szCs w:val="28"/>
        </w:rPr>
        <w:t xml:space="preserve"> </w:t>
      </w:r>
      <w:r>
        <w:rPr>
          <w:sz w:val="28"/>
          <w:szCs w:val="28"/>
        </w:rPr>
        <w:t>rec</w:t>
      </w:r>
      <w:r>
        <w:rPr>
          <w:spacing w:val="-1"/>
          <w:sz w:val="28"/>
          <w:szCs w:val="28"/>
        </w:rPr>
        <w:t>o</w:t>
      </w:r>
      <w:r>
        <w:rPr>
          <w:spacing w:val="-2"/>
          <w:sz w:val="28"/>
          <w:szCs w:val="28"/>
        </w:rPr>
        <w:t>r</w:t>
      </w:r>
      <w:r>
        <w:rPr>
          <w:spacing w:val="1"/>
          <w:sz w:val="28"/>
          <w:szCs w:val="28"/>
        </w:rPr>
        <w:t>ds</w:t>
      </w:r>
      <w:r>
        <w:rPr>
          <w:sz w:val="28"/>
          <w:szCs w:val="28"/>
        </w:rPr>
        <w:t>,</w:t>
      </w:r>
      <w:r>
        <w:rPr>
          <w:spacing w:val="-1"/>
          <w:sz w:val="28"/>
          <w:szCs w:val="28"/>
        </w:rPr>
        <w:t xml:space="preserve"> </w:t>
      </w:r>
      <w:r>
        <w:rPr>
          <w:spacing w:val="-2"/>
          <w:sz w:val="28"/>
          <w:szCs w:val="28"/>
        </w:rPr>
        <w:t>e</w:t>
      </w:r>
      <w:r>
        <w:rPr>
          <w:spacing w:val="1"/>
          <w:sz w:val="28"/>
          <w:szCs w:val="28"/>
        </w:rPr>
        <w:t>t</w:t>
      </w:r>
      <w:r>
        <w:rPr>
          <w:sz w:val="28"/>
          <w:szCs w:val="28"/>
        </w:rPr>
        <w:t>c.</w:t>
      </w:r>
    </w:p>
    <w:p w14:paraId="08A8968F" w14:textId="77777777" w:rsidR="00AE7C60" w:rsidRDefault="00AE7C60" w:rsidP="003E0BA7">
      <w:pPr>
        <w:spacing w:line="200" w:lineRule="exact"/>
        <w:jc w:val="both"/>
      </w:pPr>
    </w:p>
    <w:p w14:paraId="46A4A1BF" w14:textId="7D8C63AF" w:rsidR="00AE7C60" w:rsidRDefault="00AE7C60" w:rsidP="003E0BA7">
      <w:pPr>
        <w:spacing w:line="200" w:lineRule="exact"/>
        <w:jc w:val="both"/>
      </w:pPr>
    </w:p>
    <w:p w14:paraId="34DE0643" w14:textId="040CE7AA" w:rsidR="00AE7C60" w:rsidRDefault="00AE7C60" w:rsidP="003E0BA7">
      <w:pPr>
        <w:spacing w:before="10" w:line="280" w:lineRule="exact"/>
        <w:jc w:val="both"/>
        <w:rPr>
          <w:sz w:val="28"/>
          <w:szCs w:val="28"/>
        </w:rPr>
      </w:pPr>
    </w:p>
    <w:p w14:paraId="44A30511" w14:textId="3310BE1C" w:rsidR="00AE7C60" w:rsidRDefault="00A44FA3" w:rsidP="003E0BA7">
      <w:pPr>
        <w:pStyle w:val="Heading3"/>
        <w:jc w:val="both"/>
        <w:rPr>
          <w:rFonts w:eastAsia="Calibri Light"/>
        </w:rPr>
      </w:pPr>
      <w:bookmarkStart w:id="55" w:name="_Toc88586910"/>
      <w:r>
        <w:rPr>
          <w:rFonts w:eastAsia="Calibri Light"/>
        </w:rPr>
        <w:t>7.2</w:t>
      </w:r>
      <w:r>
        <w:rPr>
          <w:rFonts w:eastAsia="Calibri Light"/>
          <w:spacing w:val="-1"/>
        </w:rPr>
        <w:t>.</w:t>
      </w:r>
      <w:r>
        <w:rPr>
          <w:rFonts w:eastAsia="Calibri Light"/>
        </w:rPr>
        <w:t xml:space="preserve">3. </w:t>
      </w:r>
      <w:r>
        <w:rPr>
          <w:rFonts w:eastAsia="Calibri Light"/>
          <w:spacing w:val="13"/>
        </w:rPr>
        <w:t xml:space="preserve"> </w:t>
      </w:r>
      <w:r>
        <w:rPr>
          <w:rFonts w:eastAsia="Calibri Light"/>
        </w:rPr>
        <w:t>Coin</w:t>
      </w:r>
      <w:r>
        <w:rPr>
          <w:rFonts w:eastAsia="Calibri Light"/>
          <w:spacing w:val="-6"/>
        </w:rPr>
        <w:t xml:space="preserve"> </w:t>
      </w:r>
      <w:r>
        <w:rPr>
          <w:rFonts w:eastAsia="Calibri Light"/>
        </w:rPr>
        <w:t>s</w:t>
      </w:r>
      <w:r>
        <w:rPr>
          <w:rFonts w:eastAsia="Calibri Light"/>
          <w:spacing w:val="3"/>
        </w:rPr>
        <w:t>u</w:t>
      </w:r>
      <w:r>
        <w:rPr>
          <w:rFonts w:eastAsia="Calibri Light"/>
        </w:rPr>
        <w:t>pp</w:t>
      </w:r>
      <w:r>
        <w:rPr>
          <w:rFonts w:eastAsia="Calibri Light"/>
          <w:spacing w:val="1"/>
        </w:rPr>
        <w:t>o</w:t>
      </w:r>
      <w:r>
        <w:rPr>
          <w:rFonts w:eastAsia="Calibri Light"/>
        </w:rPr>
        <w:t>rt</w:t>
      </w:r>
      <w:bookmarkEnd w:id="55"/>
    </w:p>
    <w:p w14:paraId="3D063704" w14:textId="3DDF6624" w:rsidR="00AE7C60" w:rsidRDefault="00A44FA3" w:rsidP="003E0BA7">
      <w:pPr>
        <w:spacing w:before="26"/>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z w:val="28"/>
          <w:szCs w:val="28"/>
        </w:rPr>
        <w:t>7</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s</w:t>
      </w:r>
      <w:r>
        <w:rPr>
          <w:spacing w:val="-1"/>
          <w:sz w:val="28"/>
          <w:szCs w:val="28"/>
        </w:rPr>
        <w:t>up</w:t>
      </w:r>
      <w:r>
        <w:rPr>
          <w:spacing w:val="1"/>
          <w:sz w:val="28"/>
          <w:szCs w:val="28"/>
        </w:rPr>
        <w:t>po</w:t>
      </w:r>
      <w:r>
        <w:rPr>
          <w:spacing w:val="-2"/>
          <w:sz w:val="28"/>
          <w:szCs w:val="28"/>
        </w:rPr>
        <w:t>r</w:t>
      </w:r>
      <w:r>
        <w:rPr>
          <w:spacing w:val="4"/>
          <w:sz w:val="28"/>
          <w:szCs w:val="28"/>
        </w:rPr>
        <w:t>t</w:t>
      </w:r>
      <w:r>
        <w:rPr>
          <w:spacing w:val="-2"/>
          <w:sz w:val="28"/>
          <w:szCs w:val="28"/>
        </w:rPr>
        <w:t>e</w:t>
      </w:r>
      <w:r>
        <w:rPr>
          <w:sz w:val="28"/>
          <w:szCs w:val="28"/>
        </w:rPr>
        <w:t>d</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w:t>
      </w:r>
      <w:r>
        <w:rPr>
          <w:spacing w:val="1"/>
          <w:sz w:val="28"/>
          <w:szCs w:val="28"/>
        </w:rPr>
        <w:t>G</w:t>
      </w:r>
      <w:r w:rsidR="00A52ADB">
        <w:rPr>
          <w:sz w:val="28"/>
          <w:szCs w:val="28"/>
        </w:rPr>
        <w:t xml:space="preserve"> 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w:t>
      </w:r>
    </w:p>
    <w:p w14:paraId="32796620" w14:textId="2950B088" w:rsidR="00AE7C60" w:rsidRDefault="00AE7C60" w:rsidP="003E0BA7">
      <w:pPr>
        <w:spacing w:before="7" w:line="180" w:lineRule="exact"/>
        <w:jc w:val="both"/>
        <w:rPr>
          <w:sz w:val="18"/>
          <w:szCs w:val="18"/>
        </w:rPr>
      </w:pPr>
    </w:p>
    <w:p w14:paraId="764FB303" w14:textId="6DBBB464" w:rsidR="00AE7C60" w:rsidRDefault="00A44FA3" w:rsidP="003E0BA7">
      <w:pPr>
        <w:ind w:left="100"/>
        <w:jc w:val="both"/>
        <w:rPr>
          <w:sz w:val="28"/>
          <w:szCs w:val="28"/>
        </w:rPr>
      </w:pPr>
      <w:r>
        <w:rPr>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in</w:t>
      </w:r>
      <w:r>
        <w:rPr>
          <w:sz w:val="28"/>
          <w:szCs w:val="28"/>
        </w:rPr>
        <w:t>,</w:t>
      </w:r>
      <w:r>
        <w:rPr>
          <w:spacing w:val="-3"/>
          <w:sz w:val="28"/>
          <w:szCs w:val="28"/>
        </w:rPr>
        <w:t xml:space="preserve"> </w:t>
      </w:r>
      <w:r>
        <w:rPr>
          <w:spacing w:val="1"/>
          <w:sz w:val="28"/>
          <w:szCs w:val="28"/>
        </w:rPr>
        <w:t>L</w:t>
      </w:r>
      <w:r>
        <w:rPr>
          <w:spacing w:val="-1"/>
          <w:sz w:val="28"/>
          <w:szCs w:val="28"/>
        </w:rPr>
        <w:t>i</w:t>
      </w:r>
      <w:r>
        <w:rPr>
          <w:spacing w:val="1"/>
          <w:sz w:val="28"/>
          <w:szCs w:val="28"/>
        </w:rPr>
        <w:t>t</w:t>
      </w:r>
      <w:r>
        <w:rPr>
          <w:sz w:val="28"/>
          <w:szCs w:val="28"/>
        </w:rPr>
        <w:t>e</w:t>
      </w:r>
      <w:r>
        <w:rPr>
          <w:spacing w:val="-2"/>
          <w:sz w:val="28"/>
          <w:szCs w:val="28"/>
        </w:rPr>
        <w:t>c</w:t>
      </w:r>
      <w:r>
        <w:rPr>
          <w:spacing w:val="-1"/>
          <w:sz w:val="28"/>
          <w:szCs w:val="28"/>
        </w:rPr>
        <w:t>o</w:t>
      </w:r>
      <w:r>
        <w:rPr>
          <w:spacing w:val="1"/>
          <w:sz w:val="28"/>
          <w:szCs w:val="28"/>
        </w:rPr>
        <w:t>in</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z w:val="28"/>
          <w:szCs w:val="28"/>
        </w:rPr>
        <w:t>C</w:t>
      </w:r>
      <w:r>
        <w:rPr>
          <w:spacing w:val="-3"/>
          <w:sz w:val="28"/>
          <w:szCs w:val="28"/>
        </w:rPr>
        <w:t>a</w:t>
      </w:r>
      <w:r>
        <w:rPr>
          <w:spacing w:val="-1"/>
          <w:sz w:val="28"/>
          <w:szCs w:val="28"/>
        </w:rPr>
        <w:t>s</w:t>
      </w:r>
      <w:r>
        <w:rPr>
          <w:spacing w:val="1"/>
          <w:sz w:val="28"/>
          <w:szCs w:val="28"/>
        </w:rPr>
        <w:t>h</w:t>
      </w:r>
      <w:r>
        <w:rPr>
          <w:sz w:val="28"/>
          <w:szCs w:val="28"/>
        </w:rPr>
        <w:t>,</w:t>
      </w:r>
      <w:r>
        <w:rPr>
          <w:spacing w:val="-1"/>
          <w:sz w:val="28"/>
          <w:szCs w:val="28"/>
        </w:rPr>
        <w:t xml:space="preserve"> E</w:t>
      </w:r>
      <w:r>
        <w:rPr>
          <w:spacing w:val="1"/>
          <w:sz w:val="28"/>
          <w:szCs w:val="28"/>
        </w:rPr>
        <w:t>th</w:t>
      </w:r>
      <w:r>
        <w:rPr>
          <w:spacing w:val="-2"/>
          <w:sz w:val="28"/>
          <w:szCs w:val="28"/>
        </w:rPr>
        <w:t>e</w:t>
      </w:r>
      <w:r>
        <w:rPr>
          <w:sz w:val="28"/>
          <w:szCs w:val="28"/>
        </w:rPr>
        <w:t>re</w:t>
      </w:r>
      <w:r>
        <w:rPr>
          <w:spacing w:val="-1"/>
          <w:sz w:val="28"/>
          <w:szCs w:val="28"/>
        </w:rPr>
        <w:t>u</w:t>
      </w:r>
      <w:r>
        <w:rPr>
          <w:sz w:val="28"/>
          <w:szCs w:val="28"/>
        </w:rPr>
        <w:t>m,</w:t>
      </w:r>
      <w:r>
        <w:rPr>
          <w:spacing w:val="-3"/>
          <w:sz w:val="28"/>
          <w:szCs w:val="28"/>
        </w:rPr>
        <w:t xml:space="preserve"> </w:t>
      </w:r>
      <w:r>
        <w:rPr>
          <w:sz w:val="28"/>
          <w:szCs w:val="28"/>
        </w:rPr>
        <w:t>Tethe</w:t>
      </w:r>
      <w:r>
        <w:rPr>
          <w:spacing w:val="1"/>
          <w:sz w:val="28"/>
          <w:szCs w:val="28"/>
        </w:rPr>
        <w:t>r</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n</w:t>
      </w:r>
      <w:r>
        <w:rPr>
          <w:sz w:val="28"/>
          <w:szCs w:val="28"/>
        </w:rPr>
        <w:t>a</w:t>
      </w:r>
      <w:r>
        <w:rPr>
          <w:spacing w:val="-1"/>
          <w:sz w:val="28"/>
          <w:szCs w:val="28"/>
        </w:rPr>
        <w:t>n</w:t>
      </w:r>
      <w:r>
        <w:rPr>
          <w:sz w:val="28"/>
          <w:szCs w:val="28"/>
        </w:rPr>
        <w:t>ce C</w:t>
      </w:r>
      <w:r>
        <w:rPr>
          <w:spacing w:val="-2"/>
          <w:sz w:val="28"/>
          <w:szCs w:val="28"/>
        </w:rPr>
        <w:t>o</w:t>
      </w:r>
      <w:r>
        <w:rPr>
          <w:spacing w:val="-1"/>
          <w:sz w:val="28"/>
          <w:szCs w:val="28"/>
        </w:rPr>
        <w:t>i</w:t>
      </w:r>
      <w:r>
        <w:rPr>
          <w:spacing w:val="1"/>
          <w:sz w:val="28"/>
          <w:szCs w:val="28"/>
        </w:rPr>
        <w:t>n</w:t>
      </w:r>
      <w:r w:rsidR="00E34E68">
        <w:rPr>
          <w:spacing w:val="1"/>
          <w:sz w:val="28"/>
          <w:szCs w:val="28"/>
        </w:rPr>
        <w:t>,</w:t>
      </w:r>
      <w:r w:rsidR="00DC1E41">
        <w:rPr>
          <w:sz w:val="28"/>
          <w:szCs w:val="28"/>
        </w:rPr>
        <w:t xml:space="preserve"> and</w:t>
      </w:r>
      <w:r>
        <w:rPr>
          <w:spacing w:val="-1"/>
          <w:sz w:val="28"/>
          <w:szCs w:val="28"/>
        </w:rPr>
        <w:t xml:space="preserve"> </w:t>
      </w:r>
      <w:r>
        <w:rPr>
          <w:spacing w:val="1"/>
          <w:sz w:val="28"/>
          <w:szCs w:val="28"/>
        </w:rPr>
        <w:t>X</w:t>
      </w:r>
      <w:r>
        <w:rPr>
          <w:sz w:val="28"/>
          <w:szCs w:val="28"/>
        </w:rPr>
        <w:t>RP.</w:t>
      </w:r>
    </w:p>
    <w:p w14:paraId="6A936EAD" w14:textId="62D31723" w:rsidR="00AE7C60" w:rsidRDefault="00AE7C60" w:rsidP="003E0BA7">
      <w:pPr>
        <w:spacing w:line="200" w:lineRule="exact"/>
        <w:jc w:val="both"/>
      </w:pPr>
    </w:p>
    <w:p w14:paraId="3509D4F7" w14:textId="77777777" w:rsidR="00AE7C60" w:rsidRDefault="00AE7C60" w:rsidP="003E0BA7">
      <w:pPr>
        <w:spacing w:line="200" w:lineRule="exact"/>
        <w:jc w:val="both"/>
      </w:pPr>
    </w:p>
    <w:p w14:paraId="553BD3B5" w14:textId="77777777" w:rsidR="00AE7C60" w:rsidRDefault="00AE7C60" w:rsidP="003E0BA7">
      <w:pPr>
        <w:spacing w:before="11" w:line="280" w:lineRule="exact"/>
        <w:jc w:val="both"/>
        <w:rPr>
          <w:sz w:val="28"/>
          <w:szCs w:val="28"/>
        </w:rPr>
      </w:pPr>
    </w:p>
    <w:p w14:paraId="7335A7A2" w14:textId="2D5A2E09" w:rsidR="00AE7C60" w:rsidRDefault="00A44FA3" w:rsidP="003E0BA7">
      <w:pPr>
        <w:pStyle w:val="Heading3"/>
        <w:jc w:val="both"/>
        <w:rPr>
          <w:rFonts w:eastAsia="Calibri Light"/>
        </w:rPr>
      </w:pPr>
      <w:bookmarkStart w:id="56" w:name="_Toc88586911"/>
      <w:r>
        <w:rPr>
          <w:rFonts w:eastAsia="Calibri Light"/>
        </w:rPr>
        <w:t>7.2</w:t>
      </w:r>
      <w:r>
        <w:rPr>
          <w:rFonts w:eastAsia="Calibri Light"/>
          <w:spacing w:val="-1"/>
        </w:rPr>
        <w:t>.</w:t>
      </w:r>
      <w:r>
        <w:rPr>
          <w:rFonts w:eastAsia="Calibri Light"/>
        </w:rPr>
        <w:t xml:space="preserve">4. </w:t>
      </w:r>
      <w:r>
        <w:rPr>
          <w:rFonts w:eastAsia="Calibri Light"/>
          <w:spacing w:val="13"/>
        </w:rPr>
        <w:t xml:space="preserve"> </w:t>
      </w:r>
      <w:r>
        <w:rPr>
          <w:rFonts w:eastAsia="Calibri Light"/>
        </w:rPr>
        <w:t>Be</w:t>
      </w:r>
      <w:r>
        <w:rPr>
          <w:rFonts w:eastAsia="Calibri Light"/>
          <w:spacing w:val="-1"/>
        </w:rPr>
        <w:t>r</w:t>
      </w:r>
      <w:r>
        <w:rPr>
          <w:rFonts w:eastAsia="Calibri Light"/>
          <w:spacing w:val="1"/>
        </w:rPr>
        <w:t>t</w:t>
      </w:r>
      <w:r>
        <w:rPr>
          <w:rFonts w:eastAsia="Calibri Light"/>
        </w:rPr>
        <w:t>ini</w:t>
      </w:r>
      <w:r>
        <w:rPr>
          <w:rFonts w:eastAsia="Calibri Light"/>
          <w:spacing w:val="1"/>
        </w:rPr>
        <w:t>t</w:t>
      </w:r>
      <w:r>
        <w:rPr>
          <w:rFonts w:eastAsia="Calibri Light"/>
        </w:rPr>
        <w:t>y</w:t>
      </w:r>
      <w:r>
        <w:rPr>
          <w:rFonts w:eastAsia="Calibri Light"/>
          <w:spacing w:val="-10"/>
        </w:rPr>
        <w:t xml:space="preserve"> </w:t>
      </w:r>
      <w:r>
        <w:rPr>
          <w:rFonts w:eastAsia="Calibri Light"/>
        </w:rPr>
        <w:t>Cr</w:t>
      </w:r>
      <w:r>
        <w:rPr>
          <w:rFonts w:eastAsia="Calibri Light"/>
          <w:spacing w:val="1"/>
        </w:rPr>
        <w:t>y</w:t>
      </w:r>
      <w:r>
        <w:rPr>
          <w:rFonts w:eastAsia="Calibri Light"/>
        </w:rPr>
        <w:t>ptoc</w:t>
      </w:r>
      <w:r>
        <w:rPr>
          <w:rFonts w:eastAsia="Calibri Light"/>
          <w:spacing w:val="2"/>
        </w:rPr>
        <w:t>u</w:t>
      </w:r>
      <w:r>
        <w:rPr>
          <w:rFonts w:eastAsia="Calibri Light"/>
        </w:rPr>
        <w:t>r</w:t>
      </w:r>
      <w:r>
        <w:rPr>
          <w:rFonts w:eastAsia="Calibri Light"/>
          <w:spacing w:val="1"/>
        </w:rPr>
        <w:t>r</w:t>
      </w:r>
      <w:r>
        <w:rPr>
          <w:rFonts w:eastAsia="Calibri Light"/>
          <w:spacing w:val="-1"/>
        </w:rPr>
        <w:t>e</w:t>
      </w:r>
      <w:r>
        <w:rPr>
          <w:rFonts w:eastAsia="Calibri Light"/>
        </w:rPr>
        <w:t>n</w:t>
      </w:r>
      <w:r>
        <w:rPr>
          <w:rFonts w:eastAsia="Calibri Light"/>
          <w:spacing w:val="2"/>
        </w:rPr>
        <w:t>c</w:t>
      </w:r>
      <w:r>
        <w:rPr>
          <w:rFonts w:eastAsia="Calibri Light"/>
        </w:rPr>
        <w:t>y</w:t>
      </w:r>
      <w:r>
        <w:rPr>
          <w:rFonts w:eastAsia="Calibri Light"/>
          <w:spacing w:val="-17"/>
        </w:rPr>
        <w:t xml:space="preserve"> </w:t>
      </w:r>
      <w:r>
        <w:rPr>
          <w:rFonts w:eastAsia="Calibri Light"/>
        </w:rPr>
        <w:t>Pa</w:t>
      </w:r>
      <w:r>
        <w:rPr>
          <w:rFonts w:eastAsia="Calibri Light"/>
          <w:spacing w:val="1"/>
        </w:rPr>
        <w:t>y</w:t>
      </w:r>
      <w:r>
        <w:rPr>
          <w:rFonts w:eastAsia="Calibri Light"/>
          <w:spacing w:val="-1"/>
        </w:rPr>
        <w:t>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1"/>
        </w:rPr>
        <w:t>w</w:t>
      </w:r>
      <w:r>
        <w:rPr>
          <w:rFonts w:eastAsia="Calibri Light"/>
        </w:rPr>
        <w:t>ay</w:t>
      </w:r>
      <w:r>
        <w:rPr>
          <w:rFonts w:eastAsia="Calibri Light"/>
          <w:spacing w:val="-9"/>
        </w:rPr>
        <w:t xml:space="preserve"> </w:t>
      </w:r>
      <w:r>
        <w:rPr>
          <w:rFonts w:eastAsia="Calibri Light"/>
          <w:spacing w:val="2"/>
        </w:rPr>
        <w:t>f</w:t>
      </w:r>
      <w:r>
        <w:rPr>
          <w:rFonts w:eastAsia="Calibri Light"/>
        </w:rPr>
        <w:t>or</w:t>
      </w:r>
      <w:r>
        <w:rPr>
          <w:rFonts w:eastAsia="Calibri Light"/>
          <w:spacing w:val="2"/>
        </w:rPr>
        <w:t xml:space="preserve"> M</w:t>
      </w:r>
      <w:r>
        <w:rPr>
          <w:rFonts w:eastAsia="Calibri Light"/>
          <w:spacing w:val="-1"/>
        </w:rPr>
        <w:t>e</w:t>
      </w:r>
      <w:r>
        <w:rPr>
          <w:rFonts w:eastAsia="Calibri Light"/>
        </w:rPr>
        <w:t>rch</w:t>
      </w:r>
      <w:r>
        <w:rPr>
          <w:rFonts w:eastAsia="Calibri Light"/>
          <w:spacing w:val="2"/>
        </w:rPr>
        <w:t>a</w:t>
      </w:r>
      <w:r>
        <w:rPr>
          <w:rFonts w:eastAsia="Calibri Light"/>
        </w:rPr>
        <w:t>nts</w:t>
      </w:r>
      <w:bookmarkEnd w:id="56"/>
    </w:p>
    <w:p w14:paraId="6C6CECBB" w14:textId="20975F1C" w:rsidR="0067491F" w:rsidRDefault="00A44FA3" w:rsidP="003E0BA7">
      <w:pPr>
        <w:spacing w:before="8" w:line="340" w:lineRule="atLeast"/>
        <w:ind w:left="100" w:right="572"/>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z w:val="28"/>
          <w:szCs w:val="28"/>
        </w:rPr>
        <w:t>a</w:t>
      </w:r>
      <w:r>
        <w:rPr>
          <w:spacing w:val="-1"/>
          <w:sz w:val="28"/>
          <w:szCs w:val="28"/>
        </w:rPr>
        <w:t xml:space="preserve"> </w:t>
      </w:r>
      <w:r>
        <w:rPr>
          <w:sz w:val="28"/>
          <w:szCs w:val="28"/>
        </w:rPr>
        <w:t>s</w:t>
      </w:r>
      <w:r>
        <w:rPr>
          <w:spacing w:val="1"/>
          <w:sz w:val="28"/>
          <w:szCs w:val="28"/>
        </w:rPr>
        <w:t>p</w:t>
      </w:r>
      <w:r>
        <w:rPr>
          <w:sz w:val="28"/>
          <w:szCs w:val="28"/>
        </w:rPr>
        <w:t>e</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o</w:t>
      </w:r>
      <w:r>
        <w:rPr>
          <w:spacing w:val="-2"/>
          <w:sz w:val="28"/>
          <w:szCs w:val="28"/>
        </w:rPr>
        <w:t>f</w:t>
      </w:r>
      <w:r>
        <w:rPr>
          <w:sz w:val="28"/>
          <w:szCs w:val="28"/>
        </w:rPr>
        <w:t xml:space="preserve">fer </w:t>
      </w:r>
      <w:r>
        <w:rPr>
          <w:spacing w:val="-3"/>
          <w:sz w:val="28"/>
          <w:szCs w:val="28"/>
        </w:rPr>
        <w:t>f</w:t>
      </w:r>
      <w:r>
        <w:rPr>
          <w:spacing w:val="1"/>
          <w:sz w:val="28"/>
          <w:szCs w:val="28"/>
        </w:rPr>
        <w:t>o</w:t>
      </w:r>
      <w:r>
        <w:rPr>
          <w:sz w:val="28"/>
          <w:szCs w:val="28"/>
        </w:rPr>
        <w:t>r</w:t>
      </w:r>
      <w:r>
        <w:rPr>
          <w:spacing w:val="-3"/>
          <w:sz w:val="28"/>
          <w:szCs w:val="28"/>
        </w:rPr>
        <w:t xml:space="preserve"> </w:t>
      </w:r>
      <w:r>
        <w:rPr>
          <w:sz w:val="28"/>
          <w:szCs w:val="28"/>
        </w:rPr>
        <w:t>merc</w:t>
      </w:r>
      <w:r>
        <w:rPr>
          <w:spacing w:val="-1"/>
          <w:sz w:val="28"/>
          <w:szCs w:val="28"/>
        </w:rPr>
        <w:t>h</w:t>
      </w:r>
      <w:r>
        <w:rPr>
          <w:sz w:val="28"/>
          <w:szCs w:val="28"/>
        </w:rPr>
        <w:t>a</w:t>
      </w:r>
      <w:r>
        <w:rPr>
          <w:spacing w:val="-1"/>
          <w:sz w:val="28"/>
          <w:szCs w:val="28"/>
        </w:rPr>
        <w:t>nt</w:t>
      </w:r>
      <w:r>
        <w:rPr>
          <w:spacing w:val="1"/>
          <w:sz w:val="28"/>
          <w:szCs w:val="28"/>
        </w:rPr>
        <w:t>s</w:t>
      </w:r>
      <w:r>
        <w:rPr>
          <w:sz w:val="28"/>
          <w:szCs w:val="28"/>
        </w:rPr>
        <w:t>.</w:t>
      </w:r>
      <w:r>
        <w:rPr>
          <w:spacing w:val="1"/>
          <w:sz w:val="28"/>
          <w:szCs w:val="28"/>
        </w:rPr>
        <w:t xml:space="preserve"> 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r</w:t>
      </w:r>
      <w:r>
        <w:rPr>
          <w:spacing w:val="1"/>
          <w:sz w:val="28"/>
          <w:szCs w:val="28"/>
        </w:rPr>
        <w:t>i</w:t>
      </w:r>
      <w:r>
        <w:rPr>
          <w:spacing w:val="-1"/>
          <w:sz w:val="28"/>
          <w:szCs w:val="28"/>
        </w:rPr>
        <w:t xml:space="preserve">son </w:t>
      </w:r>
      <w:r>
        <w:rPr>
          <w:spacing w:val="1"/>
          <w:sz w:val="28"/>
          <w:szCs w:val="28"/>
        </w:rPr>
        <w:t>b</w:t>
      </w:r>
      <w:r>
        <w:rPr>
          <w:sz w:val="28"/>
          <w:szCs w:val="28"/>
        </w:rPr>
        <w:t>e</w:t>
      </w:r>
      <w:r>
        <w:rPr>
          <w:spacing w:val="-1"/>
          <w:sz w:val="28"/>
          <w:szCs w:val="28"/>
        </w:rPr>
        <w:t>t</w:t>
      </w:r>
      <w:r>
        <w:rPr>
          <w:spacing w:val="1"/>
          <w:sz w:val="28"/>
          <w:szCs w:val="28"/>
        </w:rPr>
        <w:t>w</w:t>
      </w:r>
      <w:r>
        <w:rPr>
          <w:spacing w:val="-2"/>
          <w:sz w:val="28"/>
          <w:szCs w:val="28"/>
        </w:rPr>
        <w:t>e</w:t>
      </w:r>
      <w:r>
        <w:rPr>
          <w:sz w:val="28"/>
          <w:szCs w:val="28"/>
        </w:rPr>
        <w:t>en</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 xml:space="preserve">ce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z w:val="28"/>
          <w:szCs w:val="28"/>
        </w:rPr>
        <w:t>r</w:t>
      </w:r>
      <w:r>
        <w:rPr>
          <w:spacing w:val="-2"/>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3"/>
          <w:sz w:val="28"/>
          <w:szCs w:val="28"/>
        </w:rPr>
        <w:t>c</w:t>
      </w:r>
      <w:r>
        <w:rPr>
          <w:sz w:val="28"/>
          <w:szCs w:val="28"/>
        </w:rPr>
        <w:t>ar</w:t>
      </w:r>
      <w:r>
        <w:rPr>
          <w:spacing w:val="3"/>
          <w:sz w:val="28"/>
          <w:szCs w:val="28"/>
        </w:rPr>
        <w:t>d</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pacing w:val="-3"/>
          <w:sz w:val="28"/>
          <w:szCs w:val="28"/>
        </w:rPr>
        <w:t>c</w:t>
      </w:r>
      <w:r>
        <w:rPr>
          <w:sz w:val="28"/>
          <w:szCs w:val="28"/>
        </w:rPr>
        <w:t>ar</w:t>
      </w:r>
      <w:r>
        <w:rPr>
          <w:spacing w:val="-1"/>
          <w:sz w:val="28"/>
          <w:szCs w:val="28"/>
        </w:rPr>
        <w:t>d</w:t>
      </w:r>
      <w:r>
        <w:rPr>
          <w:spacing w:val="1"/>
          <w:sz w:val="28"/>
          <w:szCs w:val="28"/>
        </w:rPr>
        <w:t>s</w:t>
      </w:r>
      <w:r>
        <w:rPr>
          <w:sz w:val="28"/>
          <w:szCs w:val="28"/>
        </w:rPr>
        <w:t>.</w:t>
      </w:r>
    </w:p>
    <w:p w14:paraId="5FD1ECFC" w14:textId="77777777" w:rsidR="0067491F" w:rsidRDefault="0067491F">
      <w:pPr>
        <w:rPr>
          <w:sz w:val="28"/>
          <w:szCs w:val="28"/>
        </w:rPr>
      </w:pPr>
      <w:r>
        <w:rPr>
          <w:sz w:val="28"/>
          <w:szCs w:val="28"/>
        </w:rPr>
        <w:br w:type="page"/>
      </w:r>
    </w:p>
    <w:p w14:paraId="25EC32CC" w14:textId="2C5BF599" w:rsidR="00AE7C60" w:rsidRDefault="00AE7C60" w:rsidP="003E0BA7">
      <w:pPr>
        <w:spacing w:before="8" w:line="340" w:lineRule="atLeast"/>
        <w:ind w:left="100" w:right="572"/>
        <w:jc w:val="both"/>
        <w:rPr>
          <w:sz w:val="28"/>
          <w:szCs w:val="28"/>
        </w:rPr>
      </w:pPr>
    </w:p>
    <w:p w14:paraId="5E6114A1" w14:textId="1B0B172B" w:rsidR="0044022A" w:rsidRDefault="0044022A" w:rsidP="003E0BA7">
      <w:pPr>
        <w:spacing w:line="200" w:lineRule="exact"/>
        <w:jc w:val="both"/>
        <w:rPr>
          <w:rFonts w:ascii="Verdana" w:eastAsia="Verdana" w:hAnsi="Verdana" w:cs="Verdana"/>
          <w:sz w:val="28"/>
          <w:szCs w:val="28"/>
        </w:rPr>
      </w:pPr>
    </w:p>
    <w:p w14:paraId="293050B4" w14:textId="5EE9BC22" w:rsidR="0044022A" w:rsidRDefault="0067491F" w:rsidP="003E0BA7">
      <w:pPr>
        <w:jc w:val="both"/>
        <w:rPr>
          <w:rFonts w:ascii="Verdana" w:eastAsia="Verdana" w:hAnsi="Verdana" w:cs="Verdana"/>
          <w:sz w:val="28"/>
          <w:szCs w:val="28"/>
        </w:rPr>
      </w:pPr>
      <w:r w:rsidRPr="007E7B99">
        <w:rPr>
          <w:noProof/>
          <w:sz w:val="22"/>
          <w:szCs w:val="22"/>
        </w:rPr>
        <w:drawing>
          <wp:anchor distT="0" distB="0" distL="114300" distR="114300" simplePos="0" relativeHeight="251658240" behindDoc="1" locked="0" layoutInCell="1" allowOverlap="1" wp14:anchorId="04DB8183" wp14:editId="20677D9E">
            <wp:simplePos x="0" y="0"/>
            <wp:positionH relativeFrom="page">
              <wp:posOffset>587102</wp:posOffset>
            </wp:positionH>
            <wp:positionV relativeFrom="paragraph">
              <wp:posOffset>206194</wp:posOffset>
            </wp:positionV>
            <wp:extent cx="6620389" cy="6226628"/>
            <wp:effectExtent l="0" t="0" r="9525" b="3175"/>
            <wp:wrapNone/>
            <wp:docPr id="5" name="Picture 4">
              <a:extLst xmlns:a="http://schemas.openxmlformats.org/drawingml/2006/main">
                <a:ext uri="{FF2B5EF4-FFF2-40B4-BE49-F238E27FC236}">
                  <a16:creationId xmlns:a16="http://schemas.microsoft.com/office/drawing/2014/main" id="{BD383EEE-2A37-4E72-B40F-FB646A650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383EEE-2A37-4E72-B40F-FB646A65067D}"/>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0389" cy="6226628"/>
                    </a:xfrm>
                    <a:prstGeom prst="rect">
                      <a:avLst/>
                    </a:prstGeom>
                  </pic:spPr>
                </pic:pic>
              </a:graphicData>
            </a:graphic>
            <wp14:sizeRelH relativeFrom="margin">
              <wp14:pctWidth>0</wp14:pctWidth>
            </wp14:sizeRelH>
            <wp14:sizeRelV relativeFrom="margin">
              <wp14:pctHeight>0</wp14:pctHeight>
            </wp14:sizeRelV>
          </wp:anchor>
        </w:drawing>
      </w:r>
      <w:r w:rsidR="0044022A">
        <w:rPr>
          <w:rFonts w:ascii="Verdana" w:eastAsia="Verdana" w:hAnsi="Verdana" w:cs="Verdana"/>
          <w:sz w:val="28"/>
          <w:szCs w:val="28"/>
        </w:rPr>
        <w:br w:type="page"/>
      </w:r>
    </w:p>
    <w:p w14:paraId="61DA7D62" w14:textId="4D614F69" w:rsidR="00AE7C60" w:rsidRDefault="00A44FA3" w:rsidP="003E0BA7">
      <w:pPr>
        <w:spacing w:line="200" w:lineRule="exact"/>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no</w:t>
      </w:r>
      <w:r>
        <w:rPr>
          <w:spacing w:val="1"/>
          <w:sz w:val="28"/>
          <w:szCs w:val="28"/>
        </w:rPr>
        <w:t>n</w:t>
      </w:r>
      <w:r>
        <w:rPr>
          <w:spacing w:val="-1"/>
          <w:sz w:val="28"/>
          <w:szCs w:val="28"/>
        </w:rPr>
        <w:t>y</w:t>
      </w:r>
      <w:r>
        <w:rPr>
          <w:sz w:val="28"/>
          <w:szCs w:val="28"/>
        </w:rPr>
        <w:t>m</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us</w:t>
      </w:r>
      <w:r>
        <w:rPr>
          <w:sz w:val="28"/>
          <w:szCs w:val="28"/>
        </w:rPr>
        <w:t>e</w:t>
      </w:r>
    </w:p>
    <w:p w14:paraId="1608F9A3" w14:textId="4895A9B8" w:rsidR="00AE7C60" w:rsidRDefault="00A44FA3" w:rsidP="003E0BA7">
      <w:pPr>
        <w:spacing w:before="26" w:line="259" w:lineRule="auto"/>
        <w:ind w:left="460" w:right="679"/>
        <w:jc w:val="both"/>
        <w:rPr>
          <w:sz w:val="28"/>
          <w:szCs w:val="28"/>
        </w:rPr>
      </w:pPr>
      <w:r>
        <w:rPr>
          <w:sz w:val="28"/>
          <w:szCs w:val="28"/>
        </w:rPr>
        <w:t>S</w:t>
      </w:r>
      <w:r>
        <w:rPr>
          <w:spacing w:val="1"/>
          <w:sz w:val="28"/>
          <w:szCs w:val="28"/>
        </w:rPr>
        <w:t>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in</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1"/>
          <w:sz w:val="28"/>
          <w:szCs w:val="28"/>
        </w:rPr>
        <w:t>a</w:t>
      </w:r>
      <w:r>
        <w:rPr>
          <w:sz w:val="28"/>
          <w:szCs w:val="28"/>
        </w:rPr>
        <w:t>n</w:t>
      </w:r>
      <w:r>
        <w:rPr>
          <w:spacing w:val="1"/>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2"/>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 xml:space="preserve">s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are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r se</w:t>
      </w:r>
      <w:r>
        <w:rPr>
          <w:spacing w:val="-1"/>
          <w:sz w:val="28"/>
          <w:szCs w:val="28"/>
        </w:rPr>
        <w:t>r</w:t>
      </w:r>
      <w:r>
        <w:rPr>
          <w:spacing w:val="1"/>
          <w:sz w:val="28"/>
          <w:szCs w:val="28"/>
        </w:rPr>
        <w:t>vi</w:t>
      </w:r>
      <w:r>
        <w:rPr>
          <w:spacing w:val="-2"/>
          <w:sz w:val="28"/>
          <w:szCs w:val="28"/>
        </w:rPr>
        <w:t>c</w:t>
      </w:r>
      <w:r>
        <w:rPr>
          <w:sz w:val="28"/>
          <w:szCs w:val="28"/>
        </w:rPr>
        <w:t>es</w:t>
      </w:r>
      <w:r>
        <w:rPr>
          <w:spacing w:val="3"/>
          <w:sz w:val="28"/>
          <w:szCs w:val="28"/>
        </w:rPr>
        <w:t xml:space="preserve"> </w:t>
      </w:r>
      <w:r>
        <w:rPr>
          <w:sz w:val="28"/>
          <w:szCs w:val="28"/>
        </w:rPr>
        <w:t>a</w:t>
      </w:r>
      <w:r>
        <w:rPr>
          <w:spacing w:val="-2"/>
          <w:sz w:val="28"/>
          <w:szCs w:val="28"/>
        </w:rPr>
        <w:t>r</w:t>
      </w:r>
      <w:r>
        <w:rPr>
          <w:sz w:val="28"/>
          <w:szCs w:val="28"/>
        </w:rPr>
        <w:t>e a</w:t>
      </w:r>
      <w:r>
        <w:rPr>
          <w:spacing w:val="-1"/>
          <w:sz w:val="28"/>
          <w:szCs w:val="28"/>
        </w:rPr>
        <w:t>no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w:t>
      </w:r>
    </w:p>
    <w:p w14:paraId="715D9E4E" w14:textId="77777777" w:rsidR="00AE7C60" w:rsidRDefault="00AE7C60" w:rsidP="003E0BA7">
      <w:pPr>
        <w:spacing w:before="6" w:line="140" w:lineRule="exact"/>
        <w:jc w:val="both"/>
        <w:rPr>
          <w:sz w:val="14"/>
          <w:szCs w:val="14"/>
        </w:rPr>
      </w:pPr>
    </w:p>
    <w:p w14:paraId="2F8F0A1A" w14:textId="77777777" w:rsidR="00AE7C60" w:rsidRDefault="00AE7C60" w:rsidP="003E0BA7">
      <w:pPr>
        <w:spacing w:line="200" w:lineRule="exact"/>
        <w:jc w:val="both"/>
      </w:pPr>
    </w:p>
    <w:p w14:paraId="1D83535A"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Ra</w:t>
      </w:r>
      <w:r>
        <w:rPr>
          <w:spacing w:val="-1"/>
          <w:sz w:val="28"/>
          <w:szCs w:val="28"/>
        </w:rPr>
        <w:t>n</w:t>
      </w:r>
      <w:r>
        <w:rPr>
          <w:spacing w:val="1"/>
          <w:sz w:val="28"/>
          <w:szCs w:val="28"/>
        </w:rPr>
        <w:t>g</w:t>
      </w:r>
      <w:r>
        <w:rPr>
          <w:sz w:val="28"/>
          <w:szCs w:val="28"/>
        </w:rPr>
        <w:t xml:space="preserve">e </w:t>
      </w:r>
      <w:r>
        <w:rPr>
          <w:spacing w:val="-2"/>
          <w:sz w:val="28"/>
          <w:szCs w:val="28"/>
        </w:rPr>
        <w:t>o</w:t>
      </w:r>
      <w:r>
        <w:rPr>
          <w:sz w:val="28"/>
          <w:szCs w:val="28"/>
        </w:rPr>
        <w:t>f a</w:t>
      </w:r>
      <w:r>
        <w:rPr>
          <w:spacing w:val="-2"/>
          <w:sz w:val="28"/>
          <w:szCs w:val="28"/>
        </w:rPr>
        <w:t>p</w:t>
      </w:r>
      <w:r>
        <w:rPr>
          <w:spacing w:val="-1"/>
          <w:sz w:val="28"/>
          <w:szCs w:val="28"/>
        </w:rPr>
        <w:t>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5221573F" w14:textId="23EC93AC" w:rsidR="00AE7C60" w:rsidRDefault="00E34E68" w:rsidP="003E0BA7">
      <w:pPr>
        <w:spacing w:before="28"/>
        <w:ind w:left="460"/>
        <w:jc w:val="both"/>
        <w:rPr>
          <w:sz w:val="28"/>
          <w:szCs w:val="28"/>
        </w:rPr>
      </w:pPr>
      <w:r>
        <w:rPr>
          <w:spacing w:val="1"/>
          <w:sz w:val="28"/>
          <w:szCs w:val="28"/>
        </w:rPr>
        <w:t>I</w:t>
      </w:r>
      <w:r w:rsidR="00A44FA3">
        <w:rPr>
          <w:sz w:val="28"/>
          <w:szCs w:val="28"/>
        </w:rPr>
        <w:t>t</w:t>
      </w:r>
      <w:r w:rsidR="00A44FA3">
        <w:rPr>
          <w:spacing w:val="1"/>
          <w:sz w:val="28"/>
          <w:szCs w:val="28"/>
        </w:rPr>
        <w:t xml:space="preserve"> t</w:t>
      </w:r>
      <w:r w:rsidR="00A44FA3">
        <w:rPr>
          <w:spacing w:val="-2"/>
          <w:sz w:val="28"/>
          <w:szCs w:val="28"/>
        </w:rPr>
        <w:t>a</w:t>
      </w:r>
      <w:r w:rsidR="00A44FA3">
        <w:rPr>
          <w:spacing w:val="1"/>
          <w:sz w:val="28"/>
          <w:szCs w:val="28"/>
        </w:rPr>
        <w:t>k</w:t>
      </w:r>
      <w:r w:rsidR="00A44FA3">
        <w:rPr>
          <w:spacing w:val="-2"/>
          <w:sz w:val="28"/>
          <w:szCs w:val="28"/>
        </w:rPr>
        <w:t>e</w:t>
      </w:r>
      <w:r w:rsidR="00A44FA3">
        <w:rPr>
          <w:sz w:val="28"/>
          <w:szCs w:val="28"/>
        </w:rPr>
        <w:t>s</w:t>
      </w:r>
      <w:r w:rsidR="00A44FA3">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w</w:t>
      </w:r>
      <w:r w:rsidR="00A44FA3">
        <w:rPr>
          <w:spacing w:val="-1"/>
          <w:sz w:val="28"/>
          <w:szCs w:val="28"/>
        </w:rPr>
        <w:t>hi</w:t>
      </w:r>
      <w:r w:rsidR="00A44FA3">
        <w:rPr>
          <w:spacing w:val="1"/>
          <w:sz w:val="28"/>
          <w:szCs w:val="28"/>
        </w:rPr>
        <w:t>l</w:t>
      </w:r>
      <w:r w:rsidR="00A44FA3">
        <w:rPr>
          <w:sz w:val="28"/>
          <w:szCs w:val="28"/>
        </w:rPr>
        <w:t xml:space="preserve">e </w:t>
      </w:r>
      <w:r w:rsidR="00A44FA3">
        <w:rPr>
          <w:spacing w:val="-2"/>
          <w:sz w:val="28"/>
          <w:szCs w:val="28"/>
        </w:rPr>
        <w:t>t</w:t>
      </w:r>
      <w:r w:rsidR="00A44FA3">
        <w:rPr>
          <w:sz w:val="28"/>
          <w:szCs w:val="28"/>
        </w:rPr>
        <w:t>o</w:t>
      </w:r>
      <w:r w:rsidR="00A44FA3">
        <w:rPr>
          <w:spacing w:val="3"/>
          <w:sz w:val="28"/>
          <w:szCs w:val="28"/>
        </w:rPr>
        <w:t xml:space="preserve"> </w:t>
      </w:r>
      <w:r w:rsidR="00A44FA3">
        <w:rPr>
          <w:spacing w:val="-1"/>
          <w:sz w:val="28"/>
          <w:szCs w:val="28"/>
        </w:rPr>
        <w:t>g</w:t>
      </w:r>
      <w:r w:rsidR="00A44FA3">
        <w:rPr>
          <w:sz w:val="28"/>
          <w:szCs w:val="28"/>
        </w:rPr>
        <w:t>et</w:t>
      </w:r>
      <w:r w:rsidR="00A44FA3">
        <w:rPr>
          <w:spacing w:val="1"/>
          <w:sz w:val="28"/>
          <w:szCs w:val="28"/>
        </w:rPr>
        <w:t xml:space="preserve"> </w:t>
      </w:r>
      <w:r w:rsidR="00A44FA3">
        <w:rPr>
          <w:sz w:val="28"/>
          <w:szCs w:val="28"/>
        </w:rPr>
        <w:t>a</w:t>
      </w:r>
      <w:r w:rsidR="00A44FA3">
        <w:rPr>
          <w:spacing w:val="-2"/>
          <w:sz w:val="28"/>
          <w:szCs w:val="28"/>
        </w:rPr>
        <w:t>c</w:t>
      </w:r>
      <w:r w:rsidR="00A44FA3">
        <w:rPr>
          <w:sz w:val="28"/>
          <w:szCs w:val="28"/>
        </w:rPr>
        <w:t>ce</w:t>
      </w:r>
      <w:r w:rsidR="00A44FA3">
        <w:rPr>
          <w:spacing w:val="-1"/>
          <w:sz w:val="28"/>
          <w:szCs w:val="28"/>
        </w:rPr>
        <w:t>p</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pacing w:val="1"/>
          <w:sz w:val="28"/>
          <w:szCs w:val="28"/>
        </w:rPr>
        <w:t>b</w:t>
      </w:r>
      <w:r w:rsidR="00A44FA3">
        <w:rPr>
          <w:sz w:val="28"/>
          <w:szCs w:val="28"/>
        </w:rPr>
        <w:t>y</w:t>
      </w:r>
      <w:r w:rsidR="00A44FA3">
        <w:rPr>
          <w:spacing w:val="1"/>
          <w:sz w:val="28"/>
          <w:szCs w:val="28"/>
        </w:rPr>
        <w:t xml:space="preserve"> </w:t>
      </w:r>
      <w:r w:rsidR="00A44FA3">
        <w:rPr>
          <w:spacing w:val="-3"/>
          <w:sz w:val="28"/>
          <w:szCs w:val="28"/>
        </w:rPr>
        <w:t>m</w:t>
      </w:r>
      <w:r w:rsidR="00A44FA3">
        <w:rPr>
          <w:spacing w:val="1"/>
          <w:sz w:val="28"/>
          <w:szCs w:val="28"/>
        </w:rPr>
        <w:t>o</w:t>
      </w:r>
      <w:r w:rsidR="00A44FA3">
        <w:rPr>
          <w:sz w:val="28"/>
          <w:szCs w:val="28"/>
        </w:rPr>
        <w:t>re</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vi</w:t>
      </w:r>
      <w:r w:rsidR="00A44FA3">
        <w:rPr>
          <w:spacing w:val="1"/>
          <w:sz w:val="28"/>
          <w:szCs w:val="28"/>
        </w:rPr>
        <w:t>d</w:t>
      </w:r>
      <w:r w:rsidR="00A44FA3">
        <w:rPr>
          <w:sz w:val="28"/>
          <w:szCs w:val="28"/>
        </w:rPr>
        <w:t>e</w:t>
      </w:r>
      <w:r w:rsidR="00A44FA3">
        <w:rPr>
          <w:spacing w:val="-2"/>
          <w:sz w:val="28"/>
          <w:szCs w:val="28"/>
        </w:rPr>
        <w:t>r</w:t>
      </w:r>
      <w:r w:rsidR="00A44FA3">
        <w:rPr>
          <w:spacing w:val="2"/>
          <w:sz w:val="28"/>
          <w:szCs w:val="28"/>
        </w:rPr>
        <w:t>s</w:t>
      </w:r>
      <w:r w:rsidR="00A44FA3">
        <w:rPr>
          <w:sz w:val="28"/>
          <w:szCs w:val="28"/>
        </w:rPr>
        <w:t>.</w:t>
      </w:r>
    </w:p>
    <w:p w14:paraId="641CE486" w14:textId="77777777" w:rsidR="00AE7C60" w:rsidRDefault="00AE7C60" w:rsidP="003E0BA7">
      <w:pPr>
        <w:spacing w:before="1" w:line="160" w:lineRule="exact"/>
        <w:jc w:val="both"/>
        <w:rPr>
          <w:sz w:val="17"/>
          <w:szCs w:val="17"/>
        </w:rPr>
      </w:pPr>
    </w:p>
    <w:p w14:paraId="4377E450" w14:textId="77777777" w:rsidR="00AE7C60" w:rsidRDefault="00AE7C60" w:rsidP="003E0BA7">
      <w:pPr>
        <w:spacing w:line="200" w:lineRule="exact"/>
        <w:jc w:val="both"/>
      </w:pPr>
    </w:p>
    <w:p w14:paraId="697E9FA9"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39C004FD" w14:textId="77777777" w:rsidR="00AE7C60" w:rsidRDefault="00A44FA3" w:rsidP="003E0BA7">
      <w:pPr>
        <w:spacing w:before="26"/>
        <w:ind w:left="460"/>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pacing w:val="-2"/>
          <w:sz w:val="28"/>
          <w:szCs w:val="28"/>
        </w:rPr>
        <w:t>b</w:t>
      </w:r>
      <w:r>
        <w:rPr>
          <w:spacing w:val="1"/>
          <w:sz w:val="28"/>
          <w:szCs w:val="28"/>
        </w:rPr>
        <w:t>u</w:t>
      </w:r>
      <w:r>
        <w:rPr>
          <w:spacing w:val="-1"/>
          <w:sz w:val="28"/>
          <w:szCs w:val="28"/>
        </w:rPr>
        <w:t>i</w:t>
      </w:r>
      <w:r>
        <w:rPr>
          <w:spacing w:val="1"/>
          <w:sz w:val="28"/>
          <w:szCs w:val="28"/>
        </w:rPr>
        <w:t>l</w:t>
      </w:r>
      <w:r>
        <w:rPr>
          <w:sz w:val="28"/>
          <w:szCs w:val="28"/>
        </w:rPr>
        <w:t>t</w:t>
      </w:r>
      <w:r>
        <w:rPr>
          <w:spacing w:val="1"/>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z w:val="28"/>
          <w:szCs w:val="28"/>
        </w:rPr>
        <w:t>zed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 xml:space="preserve">a </w:t>
      </w:r>
      <w:r>
        <w:rPr>
          <w:spacing w:val="-2"/>
          <w:sz w:val="28"/>
          <w:szCs w:val="28"/>
        </w:rPr>
        <w:t>b</w:t>
      </w:r>
      <w:r>
        <w:rPr>
          <w:spacing w:val="1"/>
          <w:sz w:val="28"/>
          <w:szCs w:val="28"/>
        </w:rPr>
        <w:t>lo</w:t>
      </w:r>
      <w:r>
        <w:rPr>
          <w:spacing w:val="-2"/>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s</w:t>
      </w:r>
      <w:r>
        <w:rPr>
          <w:sz w:val="28"/>
          <w:szCs w:val="28"/>
        </w:rPr>
        <w:t>o</w:t>
      </w:r>
      <w:r>
        <w:rPr>
          <w:spacing w:val="-2"/>
          <w:sz w:val="28"/>
          <w:szCs w:val="28"/>
        </w:rPr>
        <w:t xml:space="preserve"> </w:t>
      </w:r>
      <w:r>
        <w:rPr>
          <w:spacing w:val="1"/>
          <w:sz w:val="28"/>
          <w:szCs w:val="28"/>
        </w:rPr>
        <w:t>it</w:t>
      </w:r>
      <w:r>
        <w:rPr>
          <w:spacing w:val="-2"/>
          <w:sz w:val="28"/>
          <w:szCs w:val="28"/>
        </w:rPr>
        <w:t>’</w:t>
      </w:r>
      <w:r>
        <w:rPr>
          <w:sz w:val="28"/>
          <w:szCs w:val="28"/>
        </w:rPr>
        <w:t>s</w:t>
      </w:r>
    </w:p>
    <w:p w14:paraId="168C3BA6" w14:textId="77777777" w:rsidR="00AE7C60" w:rsidRDefault="00A44FA3" w:rsidP="003E0BA7">
      <w:pPr>
        <w:spacing w:before="26"/>
        <w:ind w:left="460"/>
        <w:jc w:val="both"/>
        <w:rPr>
          <w:sz w:val="28"/>
          <w:szCs w:val="28"/>
        </w:rPr>
      </w:pPr>
      <w:r>
        <w:rPr>
          <w:spacing w:val="1"/>
          <w:sz w:val="28"/>
          <w:szCs w:val="28"/>
        </w:rPr>
        <w:t>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l</w:t>
      </w:r>
      <w:r>
        <w:rPr>
          <w:sz w:val="28"/>
          <w:szCs w:val="28"/>
        </w:rPr>
        <w:t>e</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2"/>
          <w:sz w:val="28"/>
          <w:szCs w:val="28"/>
        </w:rPr>
        <w:t xml:space="preserve"> </w:t>
      </w:r>
      <w:r>
        <w:rPr>
          <w:spacing w:val="-2"/>
          <w:sz w:val="28"/>
          <w:szCs w:val="28"/>
        </w:rPr>
        <w:t>f</w:t>
      </w:r>
      <w:r>
        <w:rPr>
          <w:spacing w:val="1"/>
          <w:sz w:val="28"/>
          <w:szCs w:val="28"/>
        </w:rPr>
        <w:t>o</w:t>
      </w:r>
      <w:r>
        <w:rPr>
          <w:sz w:val="28"/>
          <w:szCs w:val="28"/>
        </w:rPr>
        <w:t>r</w:t>
      </w:r>
      <w:r>
        <w:rPr>
          <w:spacing w:val="-2"/>
          <w:sz w:val="28"/>
          <w:szCs w:val="28"/>
        </w:rPr>
        <w:t>e</w:t>
      </w:r>
      <w:r>
        <w:rPr>
          <w:spacing w:val="1"/>
          <w:sz w:val="28"/>
          <w:szCs w:val="28"/>
        </w:rPr>
        <w:t>v</w:t>
      </w:r>
      <w:r>
        <w:rPr>
          <w:sz w:val="28"/>
          <w:szCs w:val="28"/>
        </w:rPr>
        <w:t>er.</w:t>
      </w:r>
    </w:p>
    <w:p w14:paraId="1CD90BB3" w14:textId="77777777" w:rsidR="00AE7C60" w:rsidRDefault="00AE7C60" w:rsidP="003E0BA7">
      <w:pPr>
        <w:spacing w:before="3" w:line="160" w:lineRule="exact"/>
        <w:jc w:val="both"/>
        <w:rPr>
          <w:sz w:val="17"/>
          <w:szCs w:val="17"/>
        </w:rPr>
      </w:pPr>
    </w:p>
    <w:p w14:paraId="4DA294F0" w14:textId="77777777" w:rsidR="00AE7C60" w:rsidRDefault="00AE7C60" w:rsidP="003E0BA7">
      <w:pPr>
        <w:spacing w:line="200" w:lineRule="exact"/>
        <w:jc w:val="both"/>
      </w:pPr>
    </w:p>
    <w:p w14:paraId="71389CE4"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p>
    <w:p w14:paraId="23E7D1A3" w14:textId="6F6AF53C" w:rsidR="00AE7C60" w:rsidRDefault="00A44FA3" w:rsidP="003E0BA7">
      <w:pPr>
        <w:spacing w:before="26" w:line="259" w:lineRule="auto"/>
        <w:ind w:left="460" w:right="1174"/>
        <w:jc w:val="both"/>
        <w:rPr>
          <w:sz w:val="28"/>
          <w:szCs w:val="28"/>
        </w:rPr>
      </w:pPr>
      <w:r>
        <w:rPr>
          <w:sz w:val="28"/>
          <w:szCs w:val="28"/>
        </w:rPr>
        <w:t>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1"/>
          <w:sz w:val="28"/>
          <w:szCs w:val="28"/>
        </w:rPr>
        <w:t>g</w:t>
      </w:r>
      <w:r>
        <w:rPr>
          <w:sz w:val="28"/>
          <w:szCs w:val="28"/>
        </w:rPr>
        <w:t>et</w:t>
      </w:r>
      <w:r>
        <w:rPr>
          <w:spacing w:val="1"/>
          <w:sz w:val="28"/>
          <w:szCs w:val="28"/>
        </w:rPr>
        <w:t xml:space="preserve"> </w:t>
      </w:r>
      <w:r>
        <w:rPr>
          <w:sz w:val="28"/>
          <w:szCs w:val="28"/>
        </w:rPr>
        <w:t>c</w:t>
      </w:r>
      <w:r>
        <w:rPr>
          <w:spacing w:val="-2"/>
          <w:sz w:val="28"/>
          <w:szCs w:val="28"/>
        </w:rPr>
        <w:t>r</w:t>
      </w:r>
      <w:r>
        <w:rPr>
          <w:sz w:val="28"/>
          <w:szCs w:val="28"/>
        </w:rPr>
        <w:t>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c</w:t>
      </w:r>
      <w:r>
        <w:rPr>
          <w:spacing w:val="-2"/>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r>
        <w:rPr>
          <w:spacing w:val="4"/>
          <w:sz w:val="28"/>
          <w:szCs w:val="28"/>
        </w:rPr>
        <w:t xml:space="preserve"> </w:t>
      </w:r>
      <w:r w:rsidR="00A52ADB">
        <w:rPr>
          <w:spacing w:val="-1"/>
          <w:sz w:val="28"/>
          <w:szCs w:val="28"/>
        </w:rPr>
        <w:t>in</w:t>
      </w:r>
      <w:r>
        <w:rPr>
          <w:spacing w:val="-2"/>
          <w:sz w:val="28"/>
          <w:szCs w:val="28"/>
        </w:rPr>
        <w:t xml:space="preserve"> </w:t>
      </w:r>
      <w:r>
        <w:rPr>
          <w:spacing w:val="1"/>
          <w:sz w:val="28"/>
          <w:szCs w:val="28"/>
        </w:rPr>
        <w:t>th</w:t>
      </w:r>
      <w:r>
        <w:rPr>
          <w:sz w:val="28"/>
          <w:szCs w:val="28"/>
        </w:rPr>
        <w:t xml:space="preserve">e </w:t>
      </w:r>
      <w:r>
        <w:rPr>
          <w:spacing w:val="-3"/>
          <w:sz w:val="28"/>
          <w:szCs w:val="28"/>
        </w:rPr>
        <w:t>B</w:t>
      </w:r>
      <w:r>
        <w:rPr>
          <w:sz w:val="28"/>
          <w:szCs w:val="28"/>
        </w:rPr>
        <w:t>er</w:t>
      </w:r>
      <w:r>
        <w:rPr>
          <w:spacing w:val="-1"/>
          <w:sz w:val="28"/>
          <w:szCs w:val="28"/>
        </w:rPr>
        <w:t>ti</w:t>
      </w:r>
      <w:r>
        <w:rPr>
          <w:spacing w:val="1"/>
          <w:sz w:val="28"/>
          <w:szCs w:val="28"/>
        </w:rPr>
        <w:t>n</w:t>
      </w:r>
      <w:r>
        <w:rPr>
          <w:spacing w:val="-1"/>
          <w:sz w:val="28"/>
          <w:szCs w:val="28"/>
        </w:rPr>
        <w:t>it</w:t>
      </w:r>
      <w:r>
        <w:rPr>
          <w:sz w:val="28"/>
          <w:szCs w:val="28"/>
        </w:rPr>
        <w:t>y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0F6228F8" w14:textId="77777777" w:rsidR="00AE7C60" w:rsidRDefault="00AE7C60" w:rsidP="003E0BA7">
      <w:pPr>
        <w:spacing w:before="6" w:line="140" w:lineRule="exact"/>
        <w:jc w:val="both"/>
        <w:rPr>
          <w:sz w:val="14"/>
          <w:szCs w:val="14"/>
        </w:rPr>
      </w:pPr>
    </w:p>
    <w:p w14:paraId="43CA61E6" w14:textId="77777777" w:rsidR="00AE7C60" w:rsidRDefault="00AE7C60" w:rsidP="003E0BA7">
      <w:pPr>
        <w:spacing w:line="200" w:lineRule="exact"/>
        <w:jc w:val="both"/>
      </w:pPr>
    </w:p>
    <w:p w14:paraId="461A8A0C"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i</w:t>
      </w:r>
      <w:r>
        <w:rPr>
          <w:spacing w:val="-1"/>
          <w:sz w:val="28"/>
          <w:szCs w:val="28"/>
        </w:rPr>
        <w:t>li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w:t>
      </w:r>
      <w:r>
        <w:rPr>
          <w:spacing w:val="-3"/>
          <w:sz w:val="28"/>
          <w:szCs w:val="28"/>
        </w:rPr>
        <w:t>e</w:t>
      </w:r>
      <w:r>
        <w:rPr>
          <w:spacing w:val="1"/>
          <w:sz w:val="28"/>
          <w:szCs w:val="28"/>
        </w:rPr>
        <w:t>lo</w:t>
      </w:r>
      <w:r>
        <w:rPr>
          <w:spacing w:val="-2"/>
          <w:sz w:val="28"/>
          <w:szCs w:val="28"/>
        </w:rPr>
        <w:t>a</w:t>
      </w:r>
      <w:r>
        <w:rPr>
          <w:spacing w:val="-1"/>
          <w:sz w:val="28"/>
          <w:szCs w:val="28"/>
        </w:rPr>
        <w:t>di</w:t>
      </w:r>
      <w:r>
        <w:rPr>
          <w:spacing w:val="1"/>
          <w:sz w:val="28"/>
          <w:szCs w:val="28"/>
        </w:rPr>
        <w:t>n</w:t>
      </w:r>
      <w:r>
        <w:rPr>
          <w:sz w:val="28"/>
          <w:szCs w:val="28"/>
        </w:rPr>
        <w:t>g</w:t>
      </w:r>
    </w:p>
    <w:p w14:paraId="032ED1DE" w14:textId="288AD2E5" w:rsidR="00AE7C60" w:rsidRDefault="00A44FA3" w:rsidP="003E0BA7">
      <w:pPr>
        <w:spacing w:before="26"/>
        <w:ind w:left="460"/>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z w:val="28"/>
          <w:szCs w:val="28"/>
        </w:rPr>
        <w:t>ay</w:t>
      </w:r>
      <w:r>
        <w:rPr>
          <w:spacing w:val="1"/>
          <w:sz w:val="28"/>
          <w:szCs w:val="28"/>
        </w:rPr>
        <w:t xml:space="preserve"> </w:t>
      </w:r>
      <w:r>
        <w:rPr>
          <w:sz w:val="28"/>
          <w:szCs w:val="28"/>
        </w:rPr>
        <w:t>r</w:t>
      </w:r>
      <w:r>
        <w:rPr>
          <w:spacing w:val="-3"/>
          <w:sz w:val="28"/>
          <w:szCs w:val="28"/>
        </w:rPr>
        <w:t>e</w:t>
      </w:r>
      <w:r>
        <w:rPr>
          <w:spacing w:val="-1"/>
          <w:sz w:val="28"/>
          <w:szCs w:val="28"/>
        </w:rPr>
        <w:t>l</w:t>
      </w:r>
      <w:r>
        <w:rPr>
          <w:spacing w:val="1"/>
          <w:sz w:val="28"/>
          <w:szCs w:val="28"/>
        </w:rPr>
        <w:t>o</w:t>
      </w:r>
      <w:r>
        <w:rPr>
          <w:spacing w:val="-2"/>
          <w:sz w:val="28"/>
          <w:szCs w:val="28"/>
        </w:rPr>
        <w:t>a</w:t>
      </w:r>
      <w:r>
        <w:rPr>
          <w:spacing w:val="1"/>
          <w:sz w:val="28"/>
          <w:szCs w:val="28"/>
        </w:rPr>
        <w:t>d</w:t>
      </w:r>
      <w:r>
        <w:rPr>
          <w:spacing w:val="-1"/>
          <w:sz w:val="28"/>
          <w:szCs w:val="28"/>
        </w:rPr>
        <w:t>/</w:t>
      </w:r>
      <w:r>
        <w:rPr>
          <w:spacing w:val="1"/>
          <w:sz w:val="28"/>
          <w:szCs w:val="28"/>
        </w:rPr>
        <w:t>d</w:t>
      </w:r>
      <w:r>
        <w:rPr>
          <w:spacing w:val="-2"/>
          <w:sz w:val="28"/>
          <w:szCs w:val="28"/>
        </w:rPr>
        <w:t>e</w:t>
      </w:r>
      <w:r>
        <w:rPr>
          <w:spacing w:val="-1"/>
          <w:sz w:val="28"/>
          <w:szCs w:val="28"/>
        </w:rPr>
        <w:t>p</w:t>
      </w:r>
      <w:r>
        <w:rPr>
          <w:spacing w:val="1"/>
          <w:sz w:val="28"/>
          <w:szCs w:val="28"/>
        </w:rPr>
        <w:t>o</w:t>
      </w:r>
      <w:r>
        <w:rPr>
          <w:spacing w:val="-1"/>
          <w:sz w:val="28"/>
          <w:szCs w:val="28"/>
        </w:rPr>
        <w:t>s</w:t>
      </w:r>
      <w:r>
        <w:rPr>
          <w:spacing w:val="1"/>
          <w:sz w:val="28"/>
          <w:szCs w:val="28"/>
        </w:rPr>
        <w:t>i</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s</w:t>
      </w:r>
      <w:r>
        <w:rPr>
          <w:spacing w:val="3"/>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as</w:t>
      </w:r>
      <w:r>
        <w:rPr>
          <w:spacing w:val="-2"/>
          <w:sz w:val="28"/>
          <w:szCs w:val="28"/>
        </w:rPr>
        <w:t xml:space="preserve"> </w:t>
      </w:r>
      <w:r w:rsidR="00A52ADB">
        <w:rPr>
          <w:spacing w:val="1"/>
          <w:sz w:val="28"/>
          <w:szCs w:val="28"/>
        </w:rPr>
        <w:t>they want</w:t>
      </w:r>
      <w:r>
        <w:rPr>
          <w:spacing w:val="-2"/>
          <w:sz w:val="28"/>
          <w:szCs w:val="28"/>
        </w:rPr>
        <w:t xml:space="preserve"> </w:t>
      </w:r>
      <w:r>
        <w:rPr>
          <w:spacing w:val="1"/>
          <w:sz w:val="28"/>
          <w:szCs w:val="28"/>
        </w:rPr>
        <w:t>w</w:t>
      </w:r>
      <w:r>
        <w:rPr>
          <w:spacing w:val="-1"/>
          <w:sz w:val="28"/>
          <w:szCs w:val="28"/>
        </w:rPr>
        <w:t>ith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w:t>
      </w:r>
    </w:p>
    <w:p w14:paraId="3635ED84" w14:textId="77777777" w:rsidR="00AE7C60" w:rsidRDefault="00AE7C60" w:rsidP="003E0BA7">
      <w:pPr>
        <w:spacing w:before="3" w:line="160" w:lineRule="exact"/>
        <w:jc w:val="both"/>
        <w:rPr>
          <w:sz w:val="17"/>
          <w:szCs w:val="17"/>
        </w:rPr>
      </w:pPr>
    </w:p>
    <w:p w14:paraId="4DE5BFD0" w14:textId="77777777" w:rsidR="00AE7C60" w:rsidRDefault="00AE7C60" w:rsidP="003E0BA7">
      <w:pPr>
        <w:spacing w:line="200" w:lineRule="exact"/>
        <w:jc w:val="both"/>
      </w:pPr>
    </w:p>
    <w:p w14:paraId="01FC7DC3"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w:t>
      </w:r>
      <w:r>
        <w:rPr>
          <w:spacing w:val="2"/>
          <w:sz w:val="28"/>
          <w:szCs w:val="28"/>
        </w:rPr>
        <w:t xml:space="preserve"> </w:t>
      </w:r>
      <w:r>
        <w:rPr>
          <w:spacing w:val="-2"/>
          <w:sz w:val="28"/>
          <w:szCs w:val="28"/>
        </w:rPr>
        <w:t>c</w:t>
      </w:r>
      <w:r>
        <w:rPr>
          <w:spacing w:val="-1"/>
          <w:sz w:val="28"/>
          <w:szCs w:val="28"/>
        </w:rPr>
        <w:t>o</w:t>
      </w:r>
      <w:r>
        <w:rPr>
          <w:spacing w:val="1"/>
          <w:sz w:val="28"/>
          <w:szCs w:val="28"/>
        </w:rPr>
        <w:t>s</w:t>
      </w:r>
      <w:r>
        <w:rPr>
          <w:spacing w:val="-1"/>
          <w:sz w:val="28"/>
          <w:szCs w:val="28"/>
        </w:rPr>
        <w:t>t</w:t>
      </w:r>
      <w:r>
        <w:rPr>
          <w:sz w:val="28"/>
          <w:szCs w:val="28"/>
        </w:rPr>
        <w:t>s</w:t>
      </w:r>
    </w:p>
    <w:p w14:paraId="4E71443B" w14:textId="4AF8FA45" w:rsidR="00AE7C60" w:rsidRDefault="00A44FA3" w:rsidP="003E0BA7">
      <w:pPr>
        <w:spacing w:before="26" w:line="259" w:lineRule="auto"/>
        <w:ind w:left="460" w:right="339"/>
        <w:jc w:val="both"/>
        <w:rPr>
          <w:sz w:val="28"/>
          <w:szCs w:val="28"/>
        </w:rPr>
      </w:pPr>
      <w:r>
        <w:rPr>
          <w:sz w:val="28"/>
          <w:szCs w:val="28"/>
        </w:rPr>
        <w:t>S</w:t>
      </w:r>
      <w:r>
        <w:rPr>
          <w:spacing w:val="1"/>
          <w:sz w:val="28"/>
          <w:szCs w:val="28"/>
        </w:rPr>
        <w:t>i</w:t>
      </w:r>
      <w:r>
        <w:rPr>
          <w:spacing w:val="-1"/>
          <w:sz w:val="28"/>
          <w:szCs w:val="28"/>
        </w:rPr>
        <w:t>n</w:t>
      </w:r>
      <w:r>
        <w:rPr>
          <w:sz w:val="28"/>
          <w:szCs w:val="28"/>
        </w:rPr>
        <w:t>ce a</w:t>
      </w:r>
      <w:r>
        <w:rPr>
          <w:spacing w:val="-1"/>
          <w:sz w:val="28"/>
          <w:szCs w:val="28"/>
        </w:rPr>
        <w:t>l</w:t>
      </w:r>
      <w:r>
        <w:rPr>
          <w:sz w:val="28"/>
          <w:szCs w:val="28"/>
        </w:rPr>
        <w:t>l</w:t>
      </w:r>
      <w:r>
        <w:rPr>
          <w:spacing w:val="1"/>
          <w:sz w:val="28"/>
          <w:szCs w:val="28"/>
        </w:rPr>
        <w:t xml:space="preserve"> </w:t>
      </w:r>
      <w:r>
        <w:rPr>
          <w:spacing w:val="-2"/>
          <w:sz w:val="28"/>
          <w:szCs w:val="28"/>
        </w:rPr>
        <w:t>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will</w:t>
      </w:r>
      <w:r>
        <w:rPr>
          <w:spacing w:val="-1"/>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bl</w:t>
      </w:r>
      <w:r>
        <w:rPr>
          <w:spacing w:val="1"/>
          <w:sz w:val="28"/>
          <w:szCs w:val="28"/>
        </w:rPr>
        <w:t>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Pr>
          <w:sz w:val="28"/>
          <w:szCs w:val="28"/>
        </w:rPr>
        <w:t>a</w:t>
      </w:r>
      <w:r>
        <w:rPr>
          <w:spacing w:val="-2"/>
          <w:sz w:val="28"/>
          <w:szCs w:val="28"/>
        </w:rPr>
        <w:t>l</w:t>
      </w:r>
      <w:r>
        <w:rPr>
          <w:sz w:val="28"/>
          <w:szCs w:val="28"/>
        </w:rPr>
        <w:t>l</w:t>
      </w:r>
      <w:r>
        <w:rPr>
          <w:spacing w:val="1"/>
          <w:sz w:val="28"/>
          <w:szCs w:val="28"/>
        </w:rPr>
        <w:t xml:space="preserve"> </w:t>
      </w:r>
      <w:r>
        <w:rPr>
          <w:sz w:val="28"/>
          <w:szCs w:val="28"/>
        </w:rPr>
        <w:t>t</w:t>
      </w:r>
      <w:r>
        <w:rPr>
          <w:spacing w:val="-2"/>
          <w:sz w:val="28"/>
          <w:szCs w:val="28"/>
        </w:rPr>
        <w:t>ra</w:t>
      </w:r>
      <w:r>
        <w:rPr>
          <w:spacing w:val="1"/>
          <w:sz w:val="28"/>
          <w:szCs w:val="28"/>
        </w:rPr>
        <w:t>ns</w:t>
      </w:r>
      <w:r>
        <w:rPr>
          <w:spacing w:val="-2"/>
          <w:sz w:val="28"/>
          <w:szCs w:val="28"/>
        </w:rPr>
        <w:t>a</w:t>
      </w:r>
      <w:r>
        <w:rPr>
          <w:sz w:val="28"/>
          <w:szCs w:val="28"/>
        </w:rPr>
        <w:t>c</w:t>
      </w:r>
      <w:r>
        <w:rPr>
          <w:spacing w:val="-1"/>
          <w:sz w:val="28"/>
          <w:szCs w:val="28"/>
        </w:rPr>
        <w:t>ti</w:t>
      </w:r>
      <w:r>
        <w:rPr>
          <w:spacing w:val="1"/>
          <w:sz w:val="28"/>
          <w:szCs w:val="28"/>
        </w:rPr>
        <w:t>o</w:t>
      </w:r>
      <w:r>
        <w:rPr>
          <w:spacing w:val="-1"/>
          <w:sz w:val="28"/>
          <w:szCs w:val="28"/>
        </w:rPr>
        <w:t>n</w:t>
      </w:r>
      <w:r>
        <w:rPr>
          <w:sz w:val="28"/>
          <w:szCs w:val="28"/>
        </w:rPr>
        <w:t xml:space="preserve">s fee </w:t>
      </w:r>
      <w:r>
        <w:rPr>
          <w:spacing w:val="-1"/>
          <w:sz w:val="28"/>
          <w:szCs w:val="28"/>
        </w:rPr>
        <w:t>i</w:t>
      </w:r>
      <w:r>
        <w:rPr>
          <w:sz w:val="28"/>
          <w:szCs w:val="28"/>
        </w:rPr>
        <w:t>s</w:t>
      </w:r>
      <w:r>
        <w:rPr>
          <w:spacing w:val="1"/>
          <w:sz w:val="28"/>
          <w:szCs w:val="28"/>
        </w:rPr>
        <w:t xml:space="preserve"> </w:t>
      </w:r>
      <w:r>
        <w:rPr>
          <w:sz w:val="28"/>
          <w:szCs w:val="28"/>
        </w:rPr>
        <w:t>m</w:t>
      </w:r>
      <w:r>
        <w:rPr>
          <w:spacing w:val="-2"/>
          <w:sz w:val="28"/>
          <w:szCs w:val="28"/>
        </w:rPr>
        <w:t>u</w:t>
      </w:r>
      <w:r>
        <w:rPr>
          <w:sz w:val="28"/>
          <w:szCs w:val="28"/>
        </w:rPr>
        <w:t>ch</w:t>
      </w:r>
      <w:r>
        <w:rPr>
          <w:spacing w:val="-2"/>
          <w:sz w:val="28"/>
          <w:szCs w:val="28"/>
        </w:rPr>
        <w:t xml:space="preserve"> </w:t>
      </w:r>
      <w:r>
        <w:rPr>
          <w:spacing w:val="1"/>
          <w:sz w:val="28"/>
          <w:szCs w:val="28"/>
        </w:rPr>
        <w:t>l</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3"/>
          <w:sz w:val="28"/>
          <w:szCs w:val="28"/>
        </w:rPr>
        <w:t xml:space="preserve"> </w:t>
      </w:r>
      <w:r>
        <w:rPr>
          <w:spacing w:val="1"/>
          <w:sz w:val="28"/>
          <w:szCs w:val="28"/>
        </w:rPr>
        <w:t>p</w:t>
      </w:r>
      <w:r>
        <w:rPr>
          <w:spacing w:val="-2"/>
          <w:sz w:val="28"/>
          <w:szCs w:val="28"/>
        </w:rPr>
        <w:t>r</w:t>
      </w:r>
      <w:r>
        <w:rPr>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o</w:t>
      </w:r>
      <w:r>
        <w:rPr>
          <w:sz w:val="28"/>
          <w:szCs w:val="28"/>
        </w:rPr>
        <w:t>r cr</w:t>
      </w:r>
      <w:r>
        <w:rPr>
          <w:spacing w:val="-3"/>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p>
    <w:p w14:paraId="6A537396" w14:textId="77777777" w:rsidR="00AE7C60" w:rsidRDefault="00AE7C60" w:rsidP="003E0BA7">
      <w:pPr>
        <w:spacing w:before="6" w:line="140" w:lineRule="exact"/>
        <w:jc w:val="both"/>
        <w:rPr>
          <w:sz w:val="14"/>
          <w:szCs w:val="14"/>
        </w:rPr>
      </w:pPr>
    </w:p>
    <w:p w14:paraId="1E861E68" w14:textId="77777777" w:rsidR="00AE7C60" w:rsidRDefault="00AE7C60" w:rsidP="003E0BA7">
      <w:pPr>
        <w:spacing w:line="200" w:lineRule="exact"/>
        <w:jc w:val="both"/>
      </w:pPr>
    </w:p>
    <w:p w14:paraId="1A493840"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2"/>
          <w:sz w:val="28"/>
          <w:szCs w:val="28"/>
        </w:rPr>
        <w:t>e</w:t>
      </w:r>
      <w:r>
        <w:rPr>
          <w:spacing w:val="1"/>
          <w:sz w:val="28"/>
          <w:szCs w:val="28"/>
        </w:rPr>
        <w:t>b</w:t>
      </w:r>
      <w:r>
        <w:rPr>
          <w:sz w:val="28"/>
          <w:szCs w:val="28"/>
        </w:rPr>
        <w:t>a</w:t>
      </w:r>
      <w:r>
        <w:rPr>
          <w:spacing w:val="-2"/>
          <w:sz w:val="28"/>
          <w:szCs w:val="28"/>
        </w:rPr>
        <w:t>c</w:t>
      </w:r>
      <w:r>
        <w:rPr>
          <w:sz w:val="28"/>
          <w:szCs w:val="28"/>
        </w:rPr>
        <w:t>k</w:t>
      </w:r>
      <w:r>
        <w:rPr>
          <w:spacing w:val="1"/>
          <w:sz w:val="28"/>
          <w:szCs w:val="28"/>
        </w:rPr>
        <w:t xml:space="preserve"> </w:t>
      </w:r>
      <w:r>
        <w:rPr>
          <w:sz w:val="28"/>
          <w:szCs w:val="28"/>
        </w:rPr>
        <w:t>fr</w:t>
      </w:r>
      <w:r>
        <w:rPr>
          <w:spacing w:val="-3"/>
          <w:sz w:val="28"/>
          <w:szCs w:val="28"/>
        </w:rPr>
        <w:t>a</w:t>
      </w:r>
      <w:r>
        <w:rPr>
          <w:spacing w:val="-1"/>
          <w:sz w:val="28"/>
          <w:szCs w:val="28"/>
        </w:rPr>
        <w:t>u</w:t>
      </w:r>
      <w:r>
        <w:rPr>
          <w:sz w:val="28"/>
          <w:szCs w:val="28"/>
        </w:rPr>
        <w:t>d</w:t>
      </w:r>
    </w:p>
    <w:p w14:paraId="05FFB922" w14:textId="77777777" w:rsidR="00AE7C60" w:rsidRDefault="00A44FA3" w:rsidP="003E0BA7">
      <w:pPr>
        <w:spacing w:before="26"/>
        <w:ind w:left="460"/>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z w:val="28"/>
          <w:szCs w:val="28"/>
        </w:rPr>
        <w:t>a</w:t>
      </w:r>
      <w:r>
        <w:rPr>
          <w:spacing w:val="6"/>
          <w:sz w:val="28"/>
          <w:szCs w:val="28"/>
        </w:rPr>
        <w:t>i</w:t>
      </w:r>
      <w:r>
        <w:rPr>
          <w:sz w:val="28"/>
          <w:szCs w:val="28"/>
        </w:rPr>
        <w:t>n</w:t>
      </w:r>
      <w:r>
        <w:rPr>
          <w:spacing w:val="-2"/>
          <w:sz w:val="28"/>
          <w:szCs w:val="28"/>
        </w:rPr>
        <w:t xml:space="preserve"> </w:t>
      </w:r>
      <w:r>
        <w:rPr>
          <w:sz w:val="28"/>
          <w:szCs w:val="28"/>
        </w:rPr>
        <w:t>ac</w:t>
      </w:r>
      <w:r>
        <w:rPr>
          <w:spacing w:val="-2"/>
          <w:sz w:val="28"/>
          <w:szCs w:val="28"/>
        </w:rPr>
        <w:t>c</w:t>
      </w:r>
      <w:r>
        <w:rPr>
          <w:spacing w:val="1"/>
          <w:sz w:val="28"/>
          <w:szCs w:val="28"/>
        </w:rPr>
        <w:t>u</w:t>
      </w:r>
      <w:r>
        <w:rPr>
          <w:sz w:val="28"/>
          <w:szCs w:val="28"/>
        </w:rPr>
        <w:t>r</w:t>
      </w:r>
      <w:r>
        <w:rPr>
          <w:spacing w:val="-2"/>
          <w:sz w:val="28"/>
          <w:szCs w:val="28"/>
        </w:rPr>
        <w:t>a</w:t>
      </w:r>
      <w:r>
        <w:rPr>
          <w:spacing w:val="1"/>
          <w:sz w:val="28"/>
          <w:szCs w:val="28"/>
        </w:rPr>
        <w:t>t</w:t>
      </w:r>
      <w:r>
        <w:rPr>
          <w:sz w:val="28"/>
          <w:szCs w:val="28"/>
        </w:rPr>
        <w:t>e</w:t>
      </w:r>
      <w:r>
        <w:rPr>
          <w:spacing w:val="-1"/>
          <w:sz w:val="28"/>
          <w:szCs w:val="28"/>
        </w:rPr>
        <w:t>l</w:t>
      </w:r>
      <w:r>
        <w:rPr>
          <w:spacing w:val="1"/>
          <w:sz w:val="28"/>
          <w:szCs w:val="28"/>
        </w:rPr>
        <w:t>y</w:t>
      </w:r>
      <w:r>
        <w:rPr>
          <w:sz w:val="28"/>
          <w:szCs w:val="28"/>
        </w:rPr>
        <w:t xml:space="preserve">, </w:t>
      </w:r>
      <w:r>
        <w:rPr>
          <w:spacing w:val="-1"/>
          <w:sz w:val="28"/>
          <w:szCs w:val="28"/>
        </w:rPr>
        <w:t>s</w:t>
      </w:r>
      <w:r>
        <w:rPr>
          <w:sz w:val="28"/>
          <w:szCs w:val="28"/>
        </w:rPr>
        <w:t>o</w:t>
      </w:r>
      <w:r>
        <w:rPr>
          <w:spacing w:val="1"/>
          <w:sz w:val="28"/>
          <w:szCs w:val="28"/>
        </w:rPr>
        <w:t xml:space="preserve"> </w:t>
      </w:r>
      <w:r>
        <w:rPr>
          <w:spacing w:val="-2"/>
          <w:sz w:val="28"/>
          <w:szCs w:val="28"/>
        </w:rPr>
        <w:t>i</w:t>
      </w:r>
      <w:r>
        <w:rPr>
          <w:spacing w:val="1"/>
          <w:sz w:val="28"/>
          <w:szCs w:val="28"/>
        </w:rPr>
        <w:t>t</w:t>
      </w:r>
      <w:r>
        <w:rPr>
          <w:spacing w:val="-2"/>
          <w:sz w:val="28"/>
          <w:szCs w:val="28"/>
        </w:rPr>
        <w:t>’</w:t>
      </w:r>
      <w:r>
        <w:rPr>
          <w:sz w:val="28"/>
          <w:szCs w:val="28"/>
        </w:rPr>
        <w:t>s</w:t>
      </w:r>
      <w:r>
        <w:rPr>
          <w:spacing w:val="1"/>
          <w:sz w:val="28"/>
          <w:szCs w:val="28"/>
        </w:rPr>
        <w:t xml:space="preserve"> </w:t>
      </w:r>
      <w:r>
        <w:rPr>
          <w:sz w:val="28"/>
          <w:szCs w:val="28"/>
        </w:rPr>
        <w:t xml:space="preserve">not </w:t>
      </w:r>
      <w:r>
        <w:rPr>
          <w:spacing w:val="-1"/>
          <w:sz w:val="28"/>
          <w:szCs w:val="28"/>
        </w:rPr>
        <w:t>po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3E6E0493" w14:textId="77777777" w:rsidR="00AE7C60" w:rsidRDefault="00A44FA3" w:rsidP="003E0BA7">
      <w:pPr>
        <w:spacing w:before="26"/>
        <w:ind w:left="460"/>
        <w:jc w:val="both"/>
        <w:rPr>
          <w:sz w:val="28"/>
          <w:szCs w:val="28"/>
        </w:rPr>
      </w:pPr>
      <w:r>
        <w:rPr>
          <w:sz w:val="28"/>
          <w:szCs w:val="28"/>
        </w:rPr>
        <w:t>f</w:t>
      </w:r>
      <w:r>
        <w:rPr>
          <w:spacing w:val="1"/>
          <w:sz w:val="28"/>
          <w:szCs w:val="28"/>
        </w:rPr>
        <w:t>o</w:t>
      </w:r>
      <w:r>
        <w:rPr>
          <w:sz w:val="28"/>
          <w:szCs w:val="28"/>
        </w:rPr>
        <w:t xml:space="preserve">r </w:t>
      </w:r>
      <w:r>
        <w:rPr>
          <w:spacing w:val="-1"/>
          <w:sz w:val="28"/>
          <w:szCs w:val="28"/>
        </w:rPr>
        <w:t>s</w:t>
      </w:r>
      <w:r>
        <w:rPr>
          <w:sz w:val="28"/>
          <w:szCs w:val="28"/>
        </w:rPr>
        <w:t>cam</w:t>
      </w:r>
      <w:r>
        <w:rPr>
          <w:spacing w:val="-2"/>
          <w:sz w:val="28"/>
          <w:szCs w:val="28"/>
        </w:rPr>
        <w:t>m</w:t>
      </w:r>
      <w:r>
        <w:rPr>
          <w:sz w:val="28"/>
          <w:szCs w:val="28"/>
        </w:rPr>
        <w:t>ers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f</w:t>
      </w:r>
      <w:r>
        <w:rPr>
          <w:spacing w:val="-3"/>
          <w:sz w:val="28"/>
          <w:szCs w:val="28"/>
        </w:rPr>
        <w:t>r</w:t>
      </w:r>
      <w:r>
        <w:rPr>
          <w:sz w:val="28"/>
          <w:szCs w:val="28"/>
        </w:rPr>
        <w:t>a</w:t>
      </w:r>
      <w:r>
        <w:rPr>
          <w:spacing w:val="-1"/>
          <w:sz w:val="28"/>
          <w:szCs w:val="28"/>
        </w:rPr>
        <w:t>u</w:t>
      </w:r>
      <w:r>
        <w:rPr>
          <w:spacing w:val="1"/>
          <w:sz w:val="28"/>
          <w:szCs w:val="28"/>
        </w:rPr>
        <w:t>d</w:t>
      </w:r>
      <w:r>
        <w:rPr>
          <w:sz w:val="28"/>
          <w:szCs w:val="28"/>
        </w:rPr>
        <w:t>.</w:t>
      </w:r>
    </w:p>
    <w:p w14:paraId="1DB25039" w14:textId="77777777" w:rsidR="00AE7C60" w:rsidRDefault="00AE7C60" w:rsidP="003E0BA7">
      <w:pPr>
        <w:spacing w:before="4" w:line="160" w:lineRule="exact"/>
        <w:jc w:val="both"/>
        <w:rPr>
          <w:sz w:val="17"/>
          <w:szCs w:val="17"/>
        </w:rPr>
      </w:pPr>
    </w:p>
    <w:p w14:paraId="5CBC65DC" w14:textId="77777777" w:rsidR="00AE7C60" w:rsidRDefault="00AE7C60" w:rsidP="003E0BA7">
      <w:pPr>
        <w:spacing w:line="200" w:lineRule="exact"/>
        <w:jc w:val="both"/>
      </w:pPr>
    </w:p>
    <w:p w14:paraId="429C89E1"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Safe a</w:t>
      </w:r>
      <w:r>
        <w:rPr>
          <w:spacing w:val="-1"/>
          <w:sz w:val="28"/>
          <w:szCs w:val="28"/>
        </w:rPr>
        <w:t>n</w:t>
      </w:r>
      <w:r>
        <w:rPr>
          <w:sz w:val="28"/>
          <w:szCs w:val="28"/>
        </w:rPr>
        <w:t>d</w:t>
      </w:r>
      <w:r>
        <w:rPr>
          <w:spacing w:val="1"/>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re</w:t>
      </w:r>
    </w:p>
    <w:p w14:paraId="0A62583B" w14:textId="25D3BB72" w:rsidR="00AE7C60" w:rsidRDefault="00A44FA3" w:rsidP="003E0BA7">
      <w:pPr>
        <w:spacing w:before="26" w:line="258" w:lineRule="auto"/>
        <w:ind w:left="460" w:right="102"/>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z w:val="28"/>
          <w:szCs w:val="28"/>
        </w:rPr>
        <w:t>re</w:t>
      </w:r>
      <w:r>
        <w:rPr>
          <w:spacing w:val="-1"/>
          <w:sz w:val="28"/>
          <w:szCs w:val="28"/>
        </w:rPr>
        <w:t>p</w:t>
      </w:r>
      <w:r>
        <w:rPr>
          <w:sz w:val="28"/>
          <w:szCs w:val="28"/>
        </w:rPr>
        <w:t>a</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3"/>
          <w:sz w:val="28"/>
          <w:szCs w:val="28"/>
        </w:rPr>
        <w:t>r</w:t>
      </w:r>
      <w:r>
        <w:rPr>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card</w:t>
      </w:r>
      <w:r>
        <w:rPr>
          <w:spacing w:val="1"/>
          <w:sz w:val="28"/>
          <w:szCs w:val="28"/>
        </w:rPr>
        <w:t xml:space="preserve"> </w:t>
      </w:r>
      <w:r>
        <w:rPr>
          <w:spacing w:val="-2"/>
          <w:sz w:val="28"/>
          <w:szCs w:val="28"/>
        </w:rPr>
        <w:t>i</w:t>
      </w:r>
      <w:r>
        <w:rPr>
          <w:spacing w:val="1"/>
          <w:sz w:val="28"/>
          <w:szCs w:val="28"/>
        </w:rPr>
        <w:t>n</w:t>
      </w:r>
      <w:r>
        <w:rPr>
          <w:spacing w:val="-2"/>
          <w:sz w:val="28"/>
          <w:szCs w:val="28"/>
        </w:rPr>
        <w:t>f</w:t>
      </w:r>
      <w:r>
        <w:rPr>
          <w:sz w:val="28"/>
          <w:szCs w:val="28"/>
        </w:rPr>
        <w:t>o</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b</w:t>
      </w:r>
      <w:r>
        <w:rPr>
          <w:sz w:val="28"/>
          <w:szCs w:val="28"/>
        </w:rPr>
        <w:t>e 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hi</w:t>
      </w:r>
      <w:r>
        <w:rPr>
          <w:spacing w:val="-2"/>
          <w:sz w:val="28"/>
          <w:szCs w:val="28"/>
        </w:rPr>
        <w:t>r</w:t>
      </w:r>
      <w:r>
        <w:rPr>
          <w:spacing w:val="-1"/>
          <w:sz w:val="28"/>
          <w:szCs w:val="28"/>
        </w:rPr>
        <w:t>t</w:t>
      </w:r>
      <w:r>
        <w:rPr>
          <w:spacing w:val="6"/>
          <w:sz w:val="28"/>
          <w:szCs w:val="28"/>
        </w:rPr>
        <w:t>y</w:t>
      </w:r>
      <w:r>
        <w:rPr>
          <w:sz w:val="28"/>
          <w:szCs w:val="28"/>
        </w:rPr>
        <w:t>-</w:t>
      </w:r>
      <w:r>
        <w:rPr>
          <w:spacing w:val="-1"/>
          <w:sz w:val="28"/>
          <w:szCs w:val="28"/>
        </w:rPr>
        <w:t>p</w:t>
      </w:r>
      <w:r>
        <w:rPr>
          <w:sz w:val="28"/>
          <w:szCs w:val="28"/>
        </w:rPr>
        <w:t>ar</w:t>
      </w:r>
      <w:r>
        <w:rPr>
          <w:spacing w:val="-1"/>
          <w:sz w:val="28"/>
          <w:szCs w:val="28"/>
        </w:rPr>
        <w:t>t</w:t>
      </w:r>
      <w:r>
        <w:rPr>
          <w:sz w:val="28"/>
          <w:szCs w:val="28"/>
        </w:rPr>
        <w:t>y</w:t>
      </w:r>
      <w:r>
        <w:rPr>
          <w:spacing w:val="-2"/>
          <w:sz w:val="28"/>
          <w:szCs w:val="28"/>
        </w:rPr>
        <w:t xml:space="preserve"> </w:t>
      </w:r>
      <w:r>
        <w:rPr>
          <w:sz w:val="28"/>
          <w:szCs w:val="28"/>
        </w:rPr>
        <w:t>e</w:t>
      </w:r>
      <w:r>
        <w:rPr>
          <w:spacing w:val="1"/>
          <w:sz w:val="28"/>
          <w:szCs w:val="28"/>
        </w:rPr>
        <w:t>n</w:t>
      </w:r>
      <w:r>
        <w:rPr>
          <w:spacing w:val="-1"/>
          <w:sz w:val="28"/>
          <w:szCs w:val="28"/>
        </w:rPr>
        <w:t>ti</w:t>
      </w:r>
      <w:r>
        <w:rPr>
          <w:spacing w:val="1"/>
          <w:sz w:val="28"/>
          <w:szCs w:val="28"/>
        </w:rPr>
        <w:t>ti</w:t>
      </w:r>
      <w:r>
        <w:rPr>
          <w:spacing w:val="-2"/>
          <w:sz w:val="28"/>
          <w:szCs w:val="28"/>
        </w:rPr>
        <w:t>e</w:t>
      </w:r>
      <w:r>
        <w:rPr>
          <w:spacing w:val="1"/>
          <w:sz w:val="28"/>
          <w:szCs w:val="28"/>
        </w:rPr>
        <w:t>s</w:t>
      </w:r>
      <w:r w:rsidR="00DC1E41" w:rsidRPr="00DC1E41">
        <w:rPr>
          <w:sz w:val="28"/>
          <w:szCs w:val="28"/>
        </w:rPr>
        <w:t>. as a consequence</w:t>
      </w:r>
      <w:r w:rsidR="00E34E68">
        <w:rPr>
          <w:sz w:val="28"/>
          <w:szCs w:val="28"/>
        </w:rPr>
        <w:t>,</w:t>
      </w:r>
      <w:r w:rsidR="00DC1E41">
        <w:rPr>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w:t>
      </w:r>
      <w:r>
        <w:rPr>
          <w:spacing w:val="-2"/>
          <w:sz w:val="28"/>
          <w:szCs w:val="28"/>
        </w:rPr>
        <w:t xml:space="preserve"> </w:t>
      </w:r>
      <w:r>
        <w:rPr>
          <w:sz w:val="28"/>
          <w:szCs w:val="28"/>
        </w:rPr>
        <w:t>critic</w:t>
      </w:r>
      <w:r>
        <w:rPr>
          <w:spacing w:val="-1"/>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z w:val="28"/>
          <w:szCs w:val="28"/>
        </w:rPr>
        <w:t>.</w:t>
      </w:r>
      <w:r>
        <w:rPr>
          <w:spacing w:val="-1"/>
          <w:sz w:val="28"/>
          <w:szCs w:val="28"/>
        </w:rPr>
        <w:t xml:space="preserve"> </w:t>
      </w:r>
      <w:r>
        <w:rPr>
          <w:sz w:val="28"/>
          <w:szCs w:val="28"/>
        </w:rPr>
        <w:t>B</w:t>
      </w:r>
      <w:r>
        <w:rPr>
          <w:spacing w:val="-1"/>
          <w:sz w:val="28"/>
          <w:szCs w:val="28"/>
        </w:rPr>
        <w:t>u</w:t>
      </w:r>
      <w:r>
        <w:rPr>
          <w:sz w:val="28"/>
          <w:szCs w:val="28"/>
        </w:rPr>
        <w:t>t</w:t>
      </w:r>
      <w:r>
        <w:rPr>
          <w:spacing w:val="4"/>
          <w:sz w:val="28"/>
          <w:szCs w:val="28"/>
        </w:rPr>
        <w:t xml:space="preserve"> </w:t>
      </w:r>
      <w:r>
        <w:rPr>
          <w:spacing w:val="-1"/>
          <w:sz w:val="28"/>
          <w:szCs w:val="28"/>
        </w:rPr>
        <w:t>b</w:t>
      </w:r>
      <w:r>
        <w:rPr>
          <w:sz w:val="28"/>
          <w:szCs w:val="28"/>
        </w:rPr>
        <w:t>y</w:t>
      </w:r>
      <w:r>
        <w:rPr>
          <w:spacing w:val="-1"/>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it</w:t>
      </w:r>
      <w:r>
        <w:rPr>
          <w:spacing w:val="-2"/>
          <w:sz w:val="28"/>
          <w:szCs w:val="28"/>
        </w:rPr>
        <w:t>’</w:t>
      </w:r>
      <w:r>
        <w:rPr>
          <w:sz w:val="28"/>
          <w:szCs w:val="28"/>
        </w:rPr>
        <w:t>s</w:t>
      </w:r>
      <w:r>
        <w:rPr>
          <w:spacing w:val="-2"/>
          <w:sz w:val="28"/>
          <w:szCs w:val="28"/>
        </w:rPr>
        <w:t xml:space="preserve"> </w:t>
      </w:r>
      <w:r>
        <w:rPr>
          <w:spacing w:val="1"/>
          <w:sz w:val="28"/>
          <w:szCs w:val="28"/>
        </w:rPr>
        <w:t>i</w:t>
      </w:r>
      <w:r>
        <w:rPr>
          <w:sz w:val="28"/>
          <w:szCs w:val="28"/>
        </w:rPr>
        <w:t>m</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Pr>
          <w:spacing w:val="-2"/>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are</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o</w:t>
      </w:r>
      <w:r>
        <w:rPr>
          <w:spacing w:val="1"/>
          <w:sz w:val="28"/>
          <w:szCs w:val="28"/>
        </w:rPr>
        <w:t>n</w:t>
      </w:r>
      <w:r>
        <w:rPr>
          <w:spacing w:val="-1"/>
          <w:sz w:val="28"/>
          <w:szCs w:val="28"/>
        </w:rPr>
        <w:t>l</w:t>
      </w:r>
      <w:r>
        <w:rPr>
          <w:sz w:val="28"/>
          <w:szCs w:val="28"/>
        </w:rPr>
        <w:t>y</w:t>
      </w:r>
      <w:r>
        <w:rPr>
          <w:spacing w:val="-2"/>
          <w:sz w:val="28"/>
          <w:szCs w:val="28"/>
        </w:rPr>
        <w:t xml:space="preserve"> </w:t>
      </w:r>
      <w:r>
        <w:rPr>
          <w:spacing w:val="1"/>
          <w:sz w:val="28"/>
          <w:szCs w:val="28"/>
        </w:rPr>
        <w:t>on</w:t>
      </w:r>
      <w:r>
        <w:rPr>
          <w:sz w:val="28"/>
          <w:szCs w:val="28"/>
        </w:rPr>
        <w:t>e</w:t>
      </w:r>
      <w:r>
        <w:rPr>
          <w:spacing w:val="-3"/>
          <w:sz w:val="28"/>
          <w:szCs w:val="28"/>
        </w:rPr>
        <w:t xml:space="preserve"> </w:t>
      </w:r>
      <w:r>
        <w:rPr>
          <w:spacing w:val="1"/>
          <w:sz w:val="28"/>
          <w:szCs w:val="28"/>
        </w:rPr>
        <w:t>w</w:t>
      </w:r>
      <w:r>
        <w:rPr>
          <w:spacing w:val="-1"/>
          <w:sz w:val="28"/>
          <w:szCs w:val="28"/>
        </w:rPr>
        <w:t>h</w:t>
      </w:r>
      <w:r>
        <w:rPr>
          <w:sz w:val="28"/>
          <w:szCs w:val="28"/>
        </w:rPr>
        <w:t>o</w:t>
      </w:r>
      <w:r>
        <w:rPr>
          <w:spacing w:val="2"/>
          <w:sz w:val="28"/>
          <w:szCs w:val="28"/>
        </w:rPr>
        <w:t xml:space="preserve"> </w:t>
      </w:r>
      <w:r>
        <w:rPr>
          <w:spacing w:val="1"/>
          <w:sz w:val="28"/>
          <w:szCs w:val="28"/>
        </w:rPr>
        <w:t>h</w:t>
      </w:r>
      <w:r>
        <w:rPr>
          <w:sz w:val="28"/>
          <w:szCs w:val="28"/>
        </w:rPr>
        <w:t>as</w:t>
      </w:r>
      <w:r>
        <w:rPr>
          <w:spacing w:val="1"/>
          <w:sz w:val="28"/>
          <w:szCs w:val="28"/>
        </w:rPr>
        <w:t xml:space="preserve"> </w:t>
      </w:r>
      <w:r>
        <w:rPr>
          <w:spacing w:val="-2"/>
          <w:sz w:val="28"/>
          <w:szCs w:val="28"/>
        </w:rPr>
        <w:t>a</w:t>
      </w:r>
      <w:r>
        <w:rPr>
          <w:sz w:val="28"/>
          <w:szCs w:val="28"/>
        </w:rPr>
        <w:t>cc</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3"/>
          <w:sz w:val="28"/>
          <w:szCs w:val="28"/>
        </w:rPr>
        <w:t xml:space="preserve"> </w:t>
      </w:r>
      <w:r w:rsidR="00BF2BCE">
        <w:rPr>
          <w:spacing w:val="-1"/>
          <w:sz w:val="28"/>
          <w:szCs w:val="28"/>
        </w:rPr>
        <w:t>with</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r>
        <w:rPr>
          <w:spacing w:val="1"/>
          <w:sz w:val="28"/>
          <w:szCs w:val="28"/>
        </w:rPr>
        <w:t>s</w:t>
      </w:r>
      <w:r>
        <w:rPr>
          <w:sz w:val="28"/>
          <w:szCs w:val="28"/>
        </w:rPr>
        <w:t>.</w:t>
      </w:r>
    </w:p>
    <w:p w14:paraId="79DF7A97" w14:textId="77777777" w:rsidR="00AE7C60" w:rsidRDefault="00AE7C60" w:rsidP="003E0BA7">
      <w:pPr>
        <w:spacing w:before="9" w:line="140" w:lineRule="exact"/>
        <w:jc w:val="both"/>
        <w:rPr>
          <w:sz w:val="14"/>
          <w:szCs w:val="14"/>
        </w:rPr>
      </w:pPr>
    </w:p>
    <w:p w14:paraId="0D6EE4AD" w14:textId="77777777" w:rsidR="00AE7C60" w:rsidRDefault="00AE7C60" w:rsidP="003E0BA7">
      <w:pPr>
        <w:spacing w:line="200" w:lineRule="exact"/>
        <w:jc w:val="both"/>
      </w:pPr>
    </w:p>
    <w:p w14:paraId="72477106"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a</w:t>
      </w:r>
      <w:r>
        <w:rPr>
          <w:spacing w:val="1"/>
          <w:sz w:val="28"/>
          <w:szCs w:val="28"/>
        </w:rPr>
        <w:t>n</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p>
    <w:p w14:paraId="7C53C72C" w14:textId="77777777" w:rsidR="003E0BA7" w:rsidRDefault="00A44FA3" w:rsidP="003E0BA7">
      <w:pPr>
        <w:spacing w:before="26" w:line="259" w:lineRule="auto"/>
        <w:ind w:left="460" w:right="396"/>
        <w:jc w:val="both"/>
        <w:rPr>
          <w:sz w:val="28"/>
          <w:szCs w:val="28"/>
        </w:rPr>
      </w:pPr>
      <w:r>
        <w:rPr>
          <w:sz w:val="28"/>
          <w:szCs w:val="28"/>
        </w:rPr>
        <w:lastRenderedPageBreak/>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 is</w:t>
      </w:r>
      <w:r>
        <w:rPr>
          <w:spacing w:val="1"/>
          <w:sz w:val="28"/>
          <w:szCs w:val="28"/>
        </w:rPr>
        <w:t xml:space="preserve"> </w:t>
      </w:r>
      <w:r>
        <w:rPr>
          <w:sz w:val="28"/>
          <w:szCs w:val="28"/>
        </w:rPr>
        <w:t xml:space="preserve">a </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1"/>
          <w:sz w:val="28"/>
          <w:szCs w:val="28"/>
        </w:rPr>
        <w:t>l</w:t>
      </w:r>
      <w:r>
        <w:rPr>
          <w:spacing w:val="-2"/>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5"/>
          <w:sz w:val="28"/>
          <w:szCs w:val="28"/>
        </w:rPr>
        <w:t>m</w:t>
      </w:r>
      <w:r>
        <w:rPr>
          <w:sz w:val="28"/>
          <w:szCs w:val="28"/>
        </w:rPr>
        <w:t>,</w:t>
      </w:r>
      <w:r>
        <w:rPr>
          <w:spacing w:val="-1"/>
          <w:sz w:val="28"/>
          <w:szCs w:val="28"/>
        </w:rPr>
        <w:t xml:space="preserve"> s</w:t>
      </w:r>
      <w:r>
        <w:rPr>
          <w:sz w:val="28"/>
          <w:szCs w:val="28"/>
        </w:rPr>
        <w:t xml:space="preserve">o </w:t>
      </w:r>
      <w:r>
        <w:rPr>
          <w:spacing w:val="1"/>
          <w:sz w:val="28"/>
          <w:szCs w:val="28"/>
        </w:rPr>
        <w:t>th</w:t>
      </w:r>
      <w:r>
        <w:rPr>
          <w:spacing w:val="-2"/>
          <w:sz w:val="28"/>
          <w:szCs w:val="28"/>
        </w:rPr>
        <w:t>e</w:t>
      </w:r>
      <w:r>
        <w:rPr>
          <w:sz w:val="28"/>
          <w:szCs w:val="28"/>
        </w:rPr>
        <w:t xml:space="preserve">re </w:t>
      </w:r>
      <w:r>
        <w:rPr>
          <w:spacing w:val="-1"/>
          <w:sz w:val="28"/>
          <w:szCs w:val="28"/>
        </w:rPr>
        <w:t>i</w:t>
      </w:r>
      <w:r>
        <w:rPr>
          <w:sz w:val="28"/>
          <w:szCs w:val="28"/>
        </w:rPr>
        <w:t>s</w:t>
      </w:r>
      <w:r>
        <w:rPr>
          <w:spacing w:val="1"/>
          <w:sz w:val="28"/>
          <w:szCs w:val="28"/>
        </w:rPr>
        <w:t xml:space="preserve"> </w:t>
      </w:r>
      <w:r>
        <w:rPr>
          <w:spacing w:val="-1"/>
          <w:sz w:val="28"/>
          <w:szCs w:val="28"/>
        </w:rPr>
        <w:t>n</w:t>
      </w:r>
      <w:r>
        <w:rPr>
          <w:sz w:val="28"/>
          <w:szCs w:val="28"/>
        </w:rPr>
        <w:t>o</w:t>
      </w:r>
      <w:r>
        <w:rPr>
          <w:spacing w:val="1"/>
          <w:sz w:val="28"/>
          <w:szCs w:val="28"/>
        </w:rPr>
        <w:t xml:space="preserve"> </w:t>
      </w:r>
      <w:r>
        <w:rPr>
          <w:sz w:val="28"/>
          <w:szCs w:val="28"/>
        </w:rPr>
        <w:t>r</w:t>
      </w:r>
      <w:r>
        <w:rPr>
          <w:spacing w:val="-2"/>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io</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li</w:t>
      </w:r>
      <w:r>
        <w:rPr>
          <w:spacing w:val="-3"/>
          <w:sz w:val="28"/>
          <w:szCs w:val="28"/>
        </w:rPr>
        <w:t>m</w:t>
      </w:r>
      <w:r>
        <w:rPr>
          <w:spacing w:val="-1"/>
          <w:sz w:val="28"/>
          <w:szCs w:val="28"/>
        </w:rPr>
        <w:t>i</w:t>
      </w:r>
      <w:r>
        <w:rPr>
          <w:sz w:val="28"/>
          <w:szCs w:val="28"/>
        </w:rPr>
        <w:t>t</w:t>
      </w:r>
      <w:r>
        <w:rPr>
          <w:spacing w:val="4"/>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i</w:t>
      </w:r>
      <w:r>
        <w:rPr>
          <w:spacing w:val="-1"/>
          <w:sz w:val="28"/>
          <w:szCs w:val="28"/>
        </w:rPr>
        <w:t>lit</w:t>
      </w:r>
      <w:r>
        <w:rPr>
          <w:sz w:val="28"/>
          <w:szCs w:val="28"/>
        </w:rPr>
        <w:t>y</w:t>
      </w:r>
      <w:r>
        <w:rPr>
          <w:spacing w:val="1"/>
          <w:sz w:val="28"/>
          <w:szCs w:val="28"/>
        </w:rPr>
        <w:t xml:space="preserve"> </w:t>
      </w:r>
      <w:r>
        <w:rPr>
          <w:sz w:val="28"/>
          <w:szCs w:val="28"/>
        </w:rPr>
        <w:t>for</w:t>
      </w:r>
      <w:r>
        <w:rPr>
          <w:spacing w:val="-2"/>
          <w:sz w:val="28"/>
          <w:szCs w:val="28"/>
        </w:rPr>
        <w:t xml:space="preserve"> </w:t>
      </w:r>
      <w:r>
        <w:rPr>
          <w:spacing w:val="-1"/>
          <w:sz w:val="28"/>
          <w:szCs w:val="28"/>
        </w:rPr>
        <w:t>u</w:t>
      </w:r>
      <w:r>
        <w:rPr>
          <w:spacing w:val="1"/>
          <w:sz w:val="28"/>
          <w:szCs w:val="28"/>
        </w:rPr>
        <w:t>s</w:t>
      </w:r>
      <w:r>
        <w:rPr>
          <w:sz w:val="28"/>
          <w:szCs w:val="28"/>
        </w:rPr>
        <w:t>er</w:t>
      </w:r>
      <w:r>
        <w:rPr>
          <w:spacing w:val="1"/>
          <w:sz w:val="28"/>
          <w:szCs w:val="28"/>
        </w:rPr>
        <w:t>s</w:t>
      </w:r>
      <w:r>
        <w:rPr>
          <w:sz w:val="28"/>
          <w:szCs w:val="28"/>
        </w:rPr>
        <w:t>.</w:t>
      </w:r>
    </w:p>
    <w:p w14:paraId="45A2F601" w14:textId="7B300599" w:rsidR="00AE7C60" w:rsidRDefault="00A44FA3" w:rsidP="003E0BA7">
      <w:pPr>
        <w:spacing w:before="26" w:line="259" w:lineRule="auto"/>
        <w:ind w:left="450" w:right="396"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pacing w:val="1"/>
          <w:sz w:val="28"/>
          <w:szCs w:val="28"/>
        </w:rPr>
        <w:t>s</w:t>
      </w:r>
      <w:r>
        <w:rPr>
          <w:spacing w:val="-1"/>
          <w:sz w:val="28"/>
          <w:szCs w:val="28"/>
        </w:rPr>
        <w:t>/t</w:t>
      </w:r>
      <w:r>
        <w:rPr>
          <w:spacing w:val="1"/>
          <w:sz w:val="28"/>
          <w:szCs w:val="28"/>
        </w:rPr>
        <w:t>o</w:t>
      </w:r>
      <w:r>
        <w:rPr>
          <w:spacing w:val="-1"/>
          <w:sz w:val="28"/>
          <w:szCs w:val="28"/>
        </w:rPr>
        <w:t>k</w:t>
      </w:r>
      <w:r>
        <w:rPr>
          <w:spacing w:val="-2"/>
          <w:sz w:val="28"/>
          <w:szCs w:val="28"/>
        </w:rPr>
        <w:t>e</w:t>
      </w:r>
      <w:r>
        <w:rPr>
          <w:spacing w:val="3"/>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sidR="00BF2BCE">
        <w:rPr>
          <w:spacing w:val="-2"/>
          <w:sz w:val="28"/>
          <w:szCs w:val="28"/>
        </w:rPr>
        <w:t xml:space="preserve">be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sidR="00BF2BCE">
        <w:rPr>
          <w:sz w:val="28"/>
          <w:szCs w:val="28"/>
        </w:rPr>
        <w:t>ed</w:t>
      </w:r>
    </w:p>
    <w:p w14:paraId="17C4500B" w14:textId="77777777" w:rsidR="00AE7C60" w:rsidRDefault="00A44FA3" w:rsidP="003E0BA7">
      <w:pPr>
        <w:spacing w:before="26"/>
        <w:ind w:left="450" w:hanging="270"/>
        <w:jc w:val="both"/>
        <w:rPr>
          <w:sz w:val="28"/>
          <w:szCs w:val="28"/>
        </w:rPr>
      </w:pPr>
      <w:r>
        <w:rPr>
          <w:spacing w:val="1"/>
          <w:sz w:val="28"/>
          <w:szCs w:val="28"/>
        </w:rPr>
        <w:t>O</w:t>
      </w:r>
      <w:r>
        <w:rPr>
          <w:spacing w:val="-1"/>
          <w:sz w:val="28"/>
          <w:szCs w:val="28"/>
        </w:rPr>
        <w:t>v</w:t>
      </w:r>
      <w:r>
        <w:rPr>
          <w:sz w:val="28"/>
          <w:szCs w:val="28"/>
        </w:rPr>
        <w:t xml:space="preserve">er </w:t>
      </w:r>
      <w:r>
        <w:rPr>
          <w:spacing w:val="-2"/>
          <w:sz w:val="28"/>
          <w:szCs w:val="28"/>
        </w:rPr>
        <w:t>1</w:t>
      </w:r>
      <w:r>
        <w:rPr>
          <w:spacing w:val="-1"/>
          <w:sz w:val="28"/>
          <w:szCs w:val="28"/>
        </w:rPr>
        <w:t>0</w:t>
      </w:r>
      <w:r>
        <w:rPr>
          <w:sz w:val="28"/>
          <w:szCs w:val="28"/>
        </w:rPr>
        <w:t>0</w:t>
      </w:r>
      <w:r>
        <w:rPr>
          <w:spacing w:val="1"/>
          <w:sz w:val="28"/>
          <w:szCs w:val="28"/>
        </w:rPr>
        <w:t xml:space="preserve"> </w:t>
      </w:r>
      <w:r>
        <w:rPr>
          <w:sz w:val="28"/>
          <w:szCs w:val="28"/>
        </w:rPr>
        <w:t>c</w:t>
      </w:r>
      <w:r>
        <w:rPr>
          <w:spacing w:val="-1"/>
          <w:sz w:val="28"/>
          <w:szCs w:val="28"/>
        </w:rPr>
        <w:t>oi</w:t>
      </w:r>
      <w:r>
        <w:rPr>
          <w:spacing w:val="1"/>
          <w:sz w:val="28"/>
          <w:szCs w:val="28"/>
        </w:rPr>
        <w:t>ns</w:t>
      </w:r>
      <w:r>
        <w:rPr>
          <w:sz w:val="28"/>
          <w:szCs w:val="28"/>
        </w:rPr>
        <w:t xml:space="preserve">, </w:t>
      </w:r>
      <w:r>
        <w:rPr>
          <w:spacing w:val="-1"/>
          <w:sz w:val="28"/>
          <w:szCs w:val="28"/>
        </w:rPr>
        <w:t>to</w:t>
      </w:r>
      <w:r>
        <w:rPr>
          <w:spacing w:val="1"/>
          <w:sz w:val="28"/>
          <w:szCs w:val="28"/>
        </w:rPr>
        <w:t>k</w:t>
      </w:r>
      <w:r>
        <w:rPr>
          <w:spacing w:val="-2"/>
          <w:sz w:val="28"/>
          <w:szCs w:val="28"/>
        </w:rPr>
        <w:t>e</w:t>
      </w:r>
      <w:r>
        <w:rPr>
          <w:spacing w:val="1"/>
          <w:sz w:val="28"/>
          <w:szCs w:val="28"/>
        </w:rPr>
        <w:t>n</w:t>
      </w:r>
      <w:r>
        <w:rPr>
          <w:spacing w:val="2"/>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z w:val="28"/>
          <w:szCs w:val="28"/>
        </w:rPr>
        <w:t xml:space="preserve">e </w:t>
      </w:r>
      <w:r>
        <w:rPr>
          <w:spacing w:val="-2"/>
          <w:sz w:val="28"/>
          <w:szCs w:val="28"/>
        </w:rPr>
        <w:t>c</w:t>
      </w:r>
      <w:r>
        <w:rPr>
          <w:spacing w:val="1"/>
          <w:sz w:val="28"/>
          <w:szCs w:val="28"/>
        </w:rPr>
        <w:t>o</w:t>
      </w:r>
      <w:r>
        <w:rPr>
          <w:spacing w:val="-1"/>
          <w:sz w:val="28"/>
          <w:szCs w:val="28"/>
        </w:rPr>
        <w:t>in</w:t>
      </w:r>
      <w:r>
        <w:rPr>
          <w:sz w:val="28"/>
          <w:szCs w:val="28"/>
        </w:rPr>
        <w:t>s</w:t>
      </w:r>
      <w:r>
        <w:rPr>
          <w:spacing w:val="1"/>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av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l</w:t>
      </w:r>
      <w:r>
        <w:rPr>
          <w:sz w:val="28"/>
          <w:szCs w:val="28"/>
        </w:rPr>
        <w:t>e</w:t>
      </w:r>
      <w:r>
        <w:rPr>
          <w:spacing w:val="-2"/>
          <w:sz w:val="28"/>
          <w:szCs w:val="28"/>
        </w:rPr>
        <w:t xml:space="preserve"> </w:t>
      </w:r>
      <w:r>
        <w:rPr>
          <w:spacing w:val="1"/>
          <w:sz w:val="28"/>
          <w:szCs w:val="28"/>
        </w:rPr>
        <w:t>i</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613F7B01" w14:textId="77777777" w:rsidR="00AE7C60" w:rsidRDefault="00AE7C60" w:rsidP="003E0BA7">
      <w:pPr>
        <w:spacing w:before="3" w:line="160" w:lineRule="exact"/>
        <w:ind w:left="450" w:hanging="270"/>
        <w:jc w:val="both"/>
        <w:rPr>
          <w:sz w:val="17"/>
          <w:szCs w:val="17"/>
        </w:rPr>
      </w:pPr>
    </w:p>
    <w:p w14:paraId="5B5EBA5E" w14:textId="77777777" w:rsidR="00AE7C60" w:rsidRDefault="00AE7C60" w:rsidP="003E0BA7">
      <w:pPr>
        <w:spacing w:line="200" w:lineRule="exact"/>
        <w:ind w:left="450" w:hanging="270"/>
        <w:jc w:val="both"/>
      </w:pPr>
    </w:p>
    <w:p w14:paraId="5C207C4B" w14:textId="77777777" w:rsidR="00AE7C60" w:rsidRDefault="00A44FA3" w:rsidP="003E0BA7">
      <w:pPr>
        <w:ind w:left="450"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p>
    <w:p w14:paraId="654D2269" w14:textId="1E3B1AB2" w:rsidR="00AE7C60" w:rsidRDefault="00A44FA3" w:rsidP="003E0BA7">
      <w:pPr>
        <w:spacing w:before="26" w:line="258" w:lineRule="auto"/>
        <w:ind w:left="450" w:right="55" w:hanging="270"/>
        <w:jc w:val="both"/>
        <w:rPr>
          <w:sz w:val="28"/>
          <w:szCs w:val="28"/>
        </w:rPr>
      </w:pPr>
      <w:r>
        <w:rPr>
          <w:sz w:val="28"/>
          <w:szCs w:val="28"/>
        </w:rPr>
        <w:t>By</w:t>
      </w:r>
      <w:r>
        <w:rPr>
          <w:spacing w:val="1"/>
          <w:sz w:val="28"/>
          <w:szCs w:val="28"/>
        </w:rPr>
        <w:t xml:space="preserv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D</w:t>
      </w:r>
      <w:r>
        <w:rPr>
          <w:sz w:val="28"/>
          <w:szCs w:val="28"/>
        </w:rPr>
        <w:t>eFi</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ra</w:t>
      </w:r>
      <w:r>
        <w:rPr>
          <w:sz w:val="28"/>
          <w:szCs w:val="28"/>
        </w:rPr>
        <w:t>c</w:t>
      </w:r>
      <w:r>
        <w:rPr>
          <w:spacing w:val="1"/>
          <w:sz w:val="28"/>
          <w:szCs w:val="28"/>
        </w:rPr>
        <w:t>ts</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ca</w:t>
      </w:r>
      <w:r>
        <w:rPr>
          <w:spacing w:val="1"/>
          <w:sz w:val="28"/>
          <w:szCs w:val="28"/>
        </w:rPr>
        <w:t>p</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3"/>
          <w:sz w:val="28"/>
          <w:szCs w:val="28"/>
        </w:rPr>
        <w:t xml:space="preserve"> </w:t>
      </w:r>
      <w:r>
        <w:rPr>
          <w:spacing w:val="1"/>
          <w:sz w:val="28"/>
          <w:szCs w:val="28"/>
        </w:rPr>
        <w:t>l</w:t>
      </w:r>
      <w:r>
        <w:rPr>
          <w:spacing w:val="-1"/>
          <w:sz w:val="28"/>
          <w:szCs w:val="28"/>
        </w:rPr>
        <w:t>o</w:t>
      </w:r>
      <w:r>
        <w:rPr>
          <w:sz w:val="28"/>
          <w:szCs w:val="28"/>
        </w:rPr>
        <w:t>a</w:t>
      </w:r>
      <w:r>
        <w:rPr>
          <w:spacing w:val="8"/>
          <w:sz w:val="28"/>
          <w:szCs w:val="28"/>
        </w:rPr>
        <w:t>n</w:t>
      </w:r>
      <w:r>
        <w:rPr>
          <w:sz w:val="28"/>
          <w:szCs w:val="28"/>
        </w:rPr>
        <w:t>s</w:t>
      </w:r>
      <w:r>
        <w:rPr>
          <w:spacing w:val="-2"/>
          <w:sz w:val="28"/>
          <w:szCs w:val="28"/>
        </w:rPr>
        <w:t xml:space="preserve"> </w:t>
      </w:r>
      <w:r w:rsidR="00A52ADB">
        <w:rPr>
          <w:spacing w:val="-1"/>
          <w:sz w:val="28"/>
          <w:szCs w:val="28"/>
        </w:rPr>
        <w:t>for</w:t>
      </w:r>
      <w:r>
        <w:rPr>
          <w:sz w:val="28"/>
          <w:szCs w:val="28"/>
        </w:rPr>
        <w:t xml:space="preserve">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o</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as</w:t>
      </w:r>
      <w:r>
        <w:rPr>
          <w:spacing w:val="-2"/>
          <w:sz w:val="28"/>
          <w:szCs w:val="28"/>
        </w:rPr>
        <w:t xml:space="preserve"> </w:t>
      </w:r>
      <w:r>
        <w:rPr>
          <w:spacing w:val="1"/>
          <w:sz w:val="28"/>
          <w:szCs w:val="28"/>
        </w:rPr>
        <w:t>b</w:t>
      </w:r>
      <w:r>
        <w:rPr>
          <w:spacing w:val="-2"/>
          <w:sz w:val="28"/>
          <w:szCs w:val="28"/>
        </w:rPr>
        <w:t>a</w:t>
      </w:r>
      <w:r>
        <w:rPr>
          <w:spacing w:val="1"/>
          <w:sz w:val="28"/>
          <w:szCs w:val="28"/>
        </w:rPr>
        <w:t>i</w:t>
      </w:r>
      <w:r>
        <w:rPr>
          <w:spacing w:val="6"/>
          <w:sz w:val="28"/>
          <w:szCs w:val="28"/>
        </w:rPr>
        <w:t>l</w:t>
      </w:r>
      <w:r>
        <w:rPr>
          <w:sz w:val="28"/>
          <w:szCs w:val="28"/>
        </w:rPr>
        <w:t>.</w:t>
      </w:r>
      <w:r w:rsidR="00E259AA">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a</w:t>
      </w:r>
      <w:r>
        <w:rPr>
          <w:sz w:val="28"/>
          <w:szCs w:val="28"/>
        </w:rPr>
        <w:t>n</w:t>
      </w:r>
      <w:r>
        <w:rPr>
          <w:spacing w:val="-2"/>
          <w:sz w:val="28"/>
          <w:szCs w:val="28"/>
        </w:rPr>
        <w:t xml:space="preserve"> </w:t>
      </w:r>
      <w:r w:rsidR="00E259AA">
        <w:rPr>
          <w:spacing w:val="-2"/>
          <w:sz w:val="28"/>
          <w:szCs w:val="28"/>
        </w:rPr>
        <w:t xml:space="preserve">surely </w:t>
      </w:r>
      <w:r>
        <w:rPr>
          <w:spacing w:val="1"/>
          <w:sz w:val="28"/>
          <w:szCs w:val="28"/>
        </w:rPr>
        <w:t>b</w:t>
      </w:r>
      <w:r>
        <w:rPr>
          <w:sz w:val="28"/>
          <w:szCs w:val="28"/>
        </w:rPr>
        <w:t xml:space="preserve">e </w:t>
      </w:r>
      <w:r>
        <w:rPr>
          <w:spacing w:val="-2"/>
          <w:sz w:val="28"/>
          <w:szCs w:val="28"/>
        </w:rPr>
        <w:t>d</w:t>
      </w:r>
      <w:r>
        <w:rPr>
          <w:spacing w:val="-1"/>
          <w:sz w:val="28"/>
          <w:szCs w:val="28"/>
        </w:rPr>
        <w:t>o</w:t>
      </w:r>
      <w:r>
        <w:rPr>
          <w:spacing w:val="1"/>
          <w:sz w:val="28"/>
          <w:szCs w:val="28"/>
        </w:rPr>
        <w:t>n</w:t>
      </w:r>
      <w:r>
        <w:rPr>
          <w:sz w:val="28"/>
          <w:szCs w:val="28"/>
        </w:rPr>
        <w:t>e</w:t>
      </w:r>
      <w:r w:rsidR="00E259AA">
        <w:rPr>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sidR="00E259AA">
        <w:rPr>
          <w:sz w:val="28"/>
          <w:szCs w:val="28"/>
        </w:rPr>
        <w:t>ly</w:t>
      </w:r>
      <w:r>
        <w:rPr>
          <w:spacing w:val="2"/>
          <w:sz w:val="28"/>
          <w:szCs w:val="28"/>
        </w:rPr>
        <w:t xml:space="preserve"> </w:t>
      </w:r>
      <w:r>
        <w:rPr>
          <w:spacing w:val="-1"/>
          <w:sz w:val="28"/>
          <w:szCs w:val="28"/>
        </w:rPr>
        <w:t>si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N</w:t>
      </w:r>
      <w:r>
        <w:rPr>
          <w:spacing w:val="3"/>
          <w:sz w:val="28"/>
          <w:szCs w:val="28"/>
        </w:rPr>
        <w:t>o</w:t>
      </w:r>
      <w:r>
        <w:rPr>
          <w:spacing w:val="-2"/>
          <w:sz w:val="28"/>
          <w:szCs w:val="28"/>
        </w:rPr>
        <w:t>-</w:t>
      </w:r>
      <w:r>
        <w:rPr>
          <w:spacing w:val="-1"/>
          <w:sz w:val="28"/>
          <w:szCs w:val="28"/>
        </w:rPr>
        <w:t>K</w:t>
      </w:r>
      <w:r>
        <w:rPr>
          <w:spacing w:val="1"/>
          <w:sz w:val="28"/>
          <w:szCs w:val="28"/>
        </w:rPr>
        <w:t>Y</w:t>
      </w:r>
      <w:r>
        <w:rPr>
          <w:sz w:val="28"/>
          <w:szCs w:val="28"/>
        </w:rPr>
        <w:t>C (</w:t>
      </w:r>
      <w:r>
        <w:rPr>
          <w:spacing w:val="-2"/>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 xml:space="preserve">) </w:t>
      </w:r>
      <w:r>
        <w:rPr>
          <w:spacing w:val="-3"/>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ec</w:t>
      </w:r>
      <w:r>
        <w:rPr>
          <w:spacing w:val="-2"/>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5B2DF5D4" w14:textId="77777777" w:rsidR="00AE7C60" w:rsidRDefault="00AE7C60" w:rsidP="003E0BA7">
      <w:pPr>
        <w:spacing w:before="3" w:line="140" w:lineRule="exact"/>
        <w:jc w:val="both"/>
        <w:rPr>
          <w:sz w:val="14"/>
          <w:szCs w:val="14"/>
        </w:rPr>
      </w:pPr>
    </w:p>
    <w:p w14:paraId="0D3C9E22" w14:textId="77777777" w:rsidR="00AE7C60" w:rsidRDefault="00AE7C60" w:rsidP="003E0BA7">
      <w:pPr>
        <w:spacing w:line="200" w:lineRule="exact"/>
        <w:jc w:val="both"/>
      </w:pPr>
    </w:p>
    <w:p w14:paraId="698B4934" w14:textId="77777777" w:rsidR="00AE7C60" w:rsidRDefault="00AE7C60" w:rsidP="003E0BA7">
      <w:pPr>
        <w:spacing w:line="200" w:lineRule="exact"/>
        <w:jc w:val="both"/>
      </w:pPr>
    </w:p>
    <w:p w14:paraId="1F843B57" w14:textId="77777777" w:rsidR="00AE7C60" w:rsidRDefault="00AE7C60" w:rsidP="003E0BA7">
      <w:pPr>
        <w:spacing w:line="200" w:lineRule="exact"/>
        <w:jc w:val="both"/>
      </w:pPr>
    </w:p>
    <w:p w14:paraId="2EE53E37" w14:textId="77777777" w:rsidR="00AE7C60" w:rsidRDefault="00A44FA3" w:rsidP="003E0BA7">
      <w:pPr>
        <w:pStyle w:val="Heading2"/>
        <w:jc w:val="both"/>
        <w:rPr>
          <w:rFonts w:eastAsia="Calibri Light"/>
        </w:rPr>
      </w:pPr>
      <w:bookmarkStart w:id="57" w:name="_Toc88586912"/>
      <w:r>
        <w:rPr>
          <w:rFonts w:eastAsia="Calibri Light"/>
          <w:spacing w:val="-1"/>
        </w:rPr>
        <w:t>7</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Crypt</w:t>
      </w:r>
      <w:r>
        <w:rPr>
          <w:rFonts w:eastAsia="Calibri Light"/>
          <w:spacing w:val="2"/>
        </w:rPr>
        <w: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(CEX)</w:t>
      </w:r>
      <w:bookmarkEnd w:id="57"/>
    </w:p>
    <w:p w14:paraId="2B909401" w14:textId="4FC1E1CF" w:rsidR="00AE7C60" w:rsidRDefault="00A44FA3" w:rsidP="003E0BA7">
      <w:pPr>
        <w:spacing w:before="37" w:line="259" w:lineRule="auto"/>
        <w:ind w:left="1540" w:right="246"/>
        <w:jc w:val="both"/>
        <w:rPr>
          <w:sz w:val="28"/>
          <w:szCs w:val="28"/>
        </w:rPr>
      </w:pPr>
      <w:r>
        <w:rPr>
          <w:spacing w:val="-1"/>
          <w:sz w:val="28"/>
          <w:szCs w:val="28"/>
        </w:rPr>
        <w:t>W</w:t>
      </w:r>
      <w:r>
        <w:rPr>
          <w:sz w:val="28"/>
          <w:szCs w:val="28"/>
        </w:rPr>
        <w:t>e will</w:t>
      </w:r>
      <w:r>
        <w:rPr>
          <w:spacing w:val="-1"/>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2"/>
          <w:sz w:val="28"/>
          <w:szCs w:val="28"/>
        </w:rPr>
        <w:t xml:space="preserve"> </w:t>
      </w:r>
      <w:r>
        <w:rPr>
          <w:spacing w:val="1"/>
          <w:sz w:val="28"/>
          <w:szCs w:val="28"/>
        </w:rPr>
        <w:t>s</w:t>
      </w:r>
      <w:r>
        <w:rPr>
          <w:spacing w:val="-1"/>
          <w:sz w:val="28"/>
          <w:szCs w:val="28"/>
        </w:rPr>
        <w:t>po</w:t>
      </w:r>
      <w:r>
        <w:rPr>
          <w:spacing w:val="1"/>
          <w:sz w:val="28"/>
          <w:szCs w:val="28"/>
        </w:rPr>
        <w:t>t</w:t>
      </w:r>
      <w:r>
        <w:rPr>
          <w:sz w:val="28"/>
          <w:szCs w:val="28"/>
        </w:rPr>
        <w:t>,</w:t>
      </w:r>
      <w:r>
        <w:rPr>
          <w:spacing w:val="-1"/>
          <w:sz w:val="28"/>
          <w:szCs w:val="28"/>
        </w:rPr>
        <w:t xml:space="preserve"> </w:t>
      </w:r>
      <w:r w:rsidR="00E259AA">
        <w:rPr>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pacing w:val="5"/>
          <w:sz w:val="28"/>
          <w:szCs w:val="28"/>
        </w:rPr>
        <w:t>n</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de</w:t>
      </w:r>
      <w:r>
        <w:rPr>
          <w:spacing w:val="-2"/>
          <w:sz w:val="28"/>
          <w:szCs w:val="28"/>
        </w:rPr>
        <w:t>m</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C</w:t>
      </w:r>
      <w:r>
        <w:rPr>
          <w:spacing w:val="1"/>
          <w:sz w:val="28"/>
          <w:szCs w:val="28"/>
        </w:rPr>
        <w:t>E</w:t>
      </w:r>
      <w:r>
        <w:rPr>
          <w:sz w:val="28"/>
          <w:szCs w:val="28"/>
        </w:rPr>
        <w:t xml:space="preserve">X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a</w:t>
      </w:r>
      <w:r>
        <w:rPr>
          <w:spacing w:val="-3"/>
          <w:sz w:val="28"/>
          <w:szCs w:val="28"/>
        </w:rPr>
        <w:t xml:space="preserve"> </w:t>
      </w:r>
      <w:r>
        <w:rPr>
          <w:spacing w:val="-1"/>
          <w:sz w:val="28"/>
          <w:szCs w:val="28"/>
        </w:rPr>
        <w:t>N</w:t>
      </w:r>
      <w:r>
        <w:rPr>
          <w:spacing w:val="3"/>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E259AA">
        <w:rPr>
          <w:spacing w:val="-2"/>
          <w:sz w:val="28"/>
          <w:szCs w:val="28"/>
        </w:rPr>
        <w:t>in</w:t>
      </w:r>
      <w:r>
        <w:rPr>
          <w:sz w:val="28"/>
          <w:szCs w:val="28"/>
        </w:rPr>
        <w:t xml:space="preserve">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w</w:t>
      </w:r>
      <w:r>
        <w:rPr>
          <w:sz w:val="28"/>
          <w:szCs w:val="28"/>
        </w:rPr>
        <w:t>e wi</w:t>
      </w:r>
      <w:r>
        <w:rPr>
          <w:spacing w:val="-2"/>
          <w:sz w:val="28"/>
          <w:szCs w:val="28"/>
        </w:rPr>
        <w:t>l</w:t>
      </w:r>
      <w:r>
        <w:rPr>
          <w:sz w:val="28"/>
          <w:szCs w:val="28"/>
        </w:rPr>
        <w:t>l</w:t>
      </w:r>
      <w:r>
        <w:rPr>
          <w:spacing w:val="1"/>
          <w:sz w:val="28"/>
          <w:szCs w:val="28"/>
        </w:rPr>
        <w:t xml:space="preserve"> </w:t>
      </w:r>
      <w:r>
        <w:rPr>
          <w:sz w:val="28"/>
          <w:szCs w:val="28"/>
        </w:rPr>
        <w:t>of</w:t>
      </w:r>
      <w:r>
        <w:rPr>
          <w:spacing w:val="-2"/>
          <w:sz w:val="28"/>
          <w:szCs w:val="28"/>
        </w:rPr>
        <w:t>f</w:t>
      </w:r>
      <w:r>
        <w:rPr>
          <w:sz w:val="28"/>
          <w:szCs w:val="28"/>
        </w:rPr>
        <w:t>er.</w:t>
      </w:r>
    </w:p>
    <w:p w14:paraId="648AC3E7" w14:textId="77777777" w:rsidR="00AE7C60" w:rsidRDefault="00AE7C60" w:rsidP="003E0BA7">
      <w:pPr>
        <w:spacing w:before="4" w:line="100" w:lineRule="exact"/>
        <w:jc w:val="both"/>
        <w:rPr>
          <w:sz w:val="10"/>
          <w:szCs w:val="10"/>
        </w:rPr>
      </w:pPr>
    </w:p>
    <w:p w14:paraId="3A8A5115" w14:textId="77777777" w:rsidR="00AE7C60" w:rsidRDefault="00AE7C60" w:rsidP="003E0BA7">
      <w:pPr>
        <w:spacing w:line="200" w:lineRule="exact"/>
        <w:jc w:val="both"/>
      </w:pPr>
    </w:p>
    <w:p w14:paraId="67555623" w14:textId="77777777" w:rsidR="00AE7C60" w:rsidRDefault="00AE7C60" w:rsidP="003E0BA7">
      <w:pPr>
        <w:spacing w:line="200" w:lineRule="exact"/>
        <w:jc w:val="both"/>
      </w:pPr>
    </w:p>
    <w:p w14:paraId="4FD66FCE" w14:textId="77777777" w:rsidR="00AE7C60" w:rsidRDefault="00A44FA3" w:rsidP="003E0BA7">
      <w:pPr>
        <w:pStyle w:val="Heading3"/>
        <w:jc w:val="both"/>
        <w:rPr>
          <w:rFonts w:eastAsia="Calibri Light"/>
        </w:rPr>
      </w:pPr>
      <w:bookmarkStart w:id="58" w:name="_Toc88586913"/>
      <w:r>
        <w:rPr>
          <w:rFonts w:eastAsia="Calibri Light"/>
        </w:rPr>
        <w:t>7.3</w:t>
      </w:r>
      <w:r>
        <w:rPr>
          <w:rFonts w:eastAsia="Calibri Light"/>
          <w:spacing w:val="-1"/>
        </w:rPr>
        <w:t>.</w:t>
      </w:r>
      <w:r>
        <w:rPr>
          <w:rFonts w:eastAsia="Calibri Light"/>
        </w:rPr>
        <w:t xml:space="preserve">1. </w:t>
      </w:r>
      <w:r>
        <w:rPr>
          <w:rFonts w:eastAsia="Calibri Light"/>
          <w:spacing w:val="13"/>
        </w:rPr>
        <w:t xml:space="preserve"> </w:t>
      </w:r>
      <w:r>
        <w:rPr>
          <w:rFonts w:eastAsia="Calibri Light"/>
        </w:rPr>
        <w:t>C</w:t>
      </w:r>
      <w:r>
        <w:rPr>
          <w:rFonts w:eastAsia="Calibri Light"/>
          <w:spacing w:val="1"/>
        </w:rPr>
        <w:t>P</w:t>
      </w:r>
      <w:r>
        <w:rPr>
          <w:rFonts w:eastAsia="Calibri Light"/>
        </w:rPr>
        <w:t>G</w:t>
      </w:r>
      <w:r>
        <w:rPr>
          <w:rFonts w:eastAsia="Calibri Light"/>
          <w:spacing w:val="-4"/>
        </w:rPr>
        <w:t xml:space="preserve"> </w:t>
      </w:r>
      <w:r>
        <w:rPr>
          <w:rFonts w:eastAsia="Calibri Light"/>
        </w:rPr>
        <w:t>API</w:t>
      </w:r>
      <w:bookmarkEnd w:id="58"/>
    </w:p>
    <w:p w14:paraId="708C0BAC" w14:textId="04FCBE83" w:rsidR="00AE7C60" w:rsidRDefault="00A52ADB" w:rsidP="003E0BA7">
      <w:pPr>
        <w:spacing w:before="28" w:line="259" w:lineRule="auto"/>
        <w:ind w:left="100" w:right="153"/>
        <w:jc w:val="both"/>
        <w:rPr>
          <w:sz w:val="28"/>
          <w:szCs w:val="28"/>
        </w:rPr>
      </w:pPr>
      <w:r>
        <w:rPr>
          <w:spacing w:val="-1"/>
          <w:sz w:val="28"/>
          <w:szCs w:val="28"/>
        </w:rPr>
        <w:t>T</w:t>
      </w:r>
      <w:r w:rsidR="004928A8" w:rsidRPr="00DC1E41">
        <w:rPr>
          <w:spacing w:val="-1"/>
          <w:sz w:val="28"/>
          <w:szCs w:val="28"/>
        </w:rPr>
        <w:t>here</w:t>
      </w:r>
      <w:r w:rsidR="00DC1E41" w:rsidRPr="00DC1E41">
        <w:rPr>
          <w:spacing w:val="-1"/>
          <w:sz w:val="28"/>
          <w:szCs w:val="28"/>
        </w:rPr>
        <w:t xml:space="preserve"> will be a section for activating the CPG service</w:t>
      </w:r>
      <w:r w:rsidR="00A44FA3">
        <w:rPr>
          <w:sz w:val="28"/>
          <w:szCs w:val="28"/>
        </w:rPr>
        <w:t>.</w:t>
      </w:r>
      <w:r w:rsidR="00A44FA3">
        <w:rPr>
          <w:spacing w:val="1"/>
          <w:sz w:val="28"/>
          <w:szCs w:val="28"/>
        </w:rPr>
        <w:t xml:space="preserve"> </w:t>
      </w:r>
      <w:r w:rsidR="00A44FA3">
        <w:rPr>
          <w:spacing w:val="-1"/>
          <w:sz w:val="28"/>
          <w:szCs w:val="28"/>
        </w:rPr>
        <w:t>U</w:t>
      </w:r>
      <w:r w:rsidR="00A44FA3">
        <w:rPr>
          <w:spacing w:val="1"/>
          <w:sz w:val="28"/>
          <w:szCs w:val="28"/>
        </w:rPr>
        <w:t>s</w:t>
      </w:r>
      <w:r w:rsidR="00A44FA3">
        <w:rPr>
          <w:spacing w:val="-2"/>
          <w:sz w:val="28"/>
          <w:szCs w:val="28"/>
        </w:rPr>
        <w:t>e</w:t>
      </w:r>
      <w:r w:rsidR="00A44FA3">
        <w:rPr>
          <w:sz w:val="28"/>
          <w:szCs w:val="28"/>
        </w:rPr>
        <w:t>rs</w:t>
      </w:r>
      <w:r w:rsidR="00A44FA3">
        <w:rPr>
          <w:spacing w:val="1"/>
          <w:sz w:val="28"/>
          <w:szCs w:val="28"/>
        </w:rPr>
        <w:t xml:space="preserve"> </w:t>
      </w:r>
      <w:r w:rsidR="00A44FA3">
        <w:rPr>
          <w:sz w:val="28"/>
          <w:szCs w:val="28"/>
        </w:rPr>
        <w:t>m</w:t>
      </w:r>
      <w:r w:rsidR="00A44FA3">
        <w:rPr>
          <w:spacing w:val="-3"/>
          <w:sz w:val="28"/>
          <w:szCs w:val="28"/>
        </w:rPr>
        <w:t>a</w:t>
      </w:r>
      <w:r w:rsidR="00A44FA3">
        <w:rPr>
          <w:sz w:val="28"/>
          <w:szCs w:val="28"/>
        </w:rPr>
        <w:t>y</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qu</w:t>
      </w:r>
      <w:r w:rsidR="00A44FA3">
        <w:rPr>
          <w:spacing w:val="-2"/>
          <w:sz w:val="28"/>
          <w:szCs w:val="28"/>
        </w:rPr>
        <w:t>e</w:t>
      </w:r>
      <w:r w:rsidR="00A44FA3">
        <w:rPr>
          <w:spacing w:val="-1"/>
          <w:sz w:val="28"/>
          <w:szCs w:val="28"/>
        </w:rPr>
        <w:t>s</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i</w:t>
      </w:r>
      <w:r w:rsidR="00A44FA3">
        <w:rPr>
          <w:spacing w:val="-1"/>
          <w:sz w:val="28"/>
          <w:szCs w:val="28"/>
        </w:rPr>
        <w:t>s</w:t>
      </w:r>
      <w:r w:rsidR="00A44FA3">
        <w:rPr>
          <w:spacing w:val="1"/>
          <w:sz w:val="28"/>
          <w:szCs w:val="28"/>
        </w:rPr>
        <w:t>s</w:t>
      </w:r>
      <w:r w:rsidR="00A44FA3">
        <w:rPr>
          <w:spacing w:val="-1"/>
          <w:sz w:val="28"/>
          <w:szCs w:val="28"/>
        </w:rPr>
        <w:t>u</w:t>
      </w:r>
      <w:r w:rsidR="00A44FA3">
        <w:rPr>
          <w:sz w:val="28"/>
          <w:szCs w:val="28"/>
        </w:rPr>
        <w:t>e a C</w:t>
      </w:r>
      <w:r w:rsidR="00A44FA3">
        <w:rPr>
          <w:spacing w:val="-3"/>
          <w:sz w:val="28"/>
          <w:szCs w:val="28"/>
        </w:rPr>
        <w:t>P</w:t>
      </w:r>
      <w:r w:rsidR="00A44FA3">
        <w:rPr>
          <w:sz w:val="28"/>
          <w:szCs w:val="28"/>
        </w:rPr>
        <w:t>G</w:t>
      </w:r>
      <w:r w:rsidR="00A44FA3">
        <w:rPr>
          <w:spacing w:val="1"/>
          <w:sz w:val="28"/>
          <w:szCs w:val="28"/>
        </w:rPr>
        <w:t xml:space="preserve"> A</w:t>
      </w:r>
      <w:r w:rsidR="00A44FA3">
        <w:rPr>
          <w:sz w:val="28"/>
          <w:szCs w:val="28"/>
        </w:rPr>
        <w:t xml:space="preserve">PI </w:t>
      </w:r>
      <w:r w:rsidR="00A44FA3">
        <w:rPr>
          <w:spacing w:val="-2"/>
          <w:sz w:val="28"/>
          <w:szCs w:val="28"/>
        </w:rPr>
        <w:t>a</w:t>
      </w:r>
      <w:r w:rsidR="00A44FA3">
        <w:rPr>
          <w:spacing w:val="-1"/>
          <w:sz w:val="28"/>
          <w:szCs w:val="28"/>
        </w:rPr>
        <w:t>u</w:t>
      </w:r>
      <w:r w:rsidR="00A44FA3">
        <w:rPr>
          <w:spacing w:val="1"/>
          <w:sz w:val="28"/>
          <w:szCs w:val="28"/>
        </w:rPr>
        <w:t>t</w:t>
      </w:r>
      <w:r w:rsidR="00A44FA3">
        <w:rPr>
          <w:spacing w:val="-1"/>
          <w:sz w:val="28"/>
          <w:szCs w:val="28"/>
        </w:rPr>
        <w:t>o</w:t>
      </w:r>
      <w:r w:rsidR="00A44FA3">
        <w:rPr>
          <w:sz w:val="28"/>
          <w:szCs w:val="28"/>
        </w:rPr>
        <w:t>ma</w:t>
      </w:r>
      <w:r w:rsidR="00A44FA3">
        <w:rPr>
          <w:spacing w:val="-1"/>
          <w:sz w:val="28"/>
          <w:szCs w:val="28"/>
        </w:rPr>
        <w:t>t</w:t>
      </w:r>
      <w:r w:rsidR="00A44FA3">
        <w:rPr>
          <w:spacing w:val="1"/>
          <w:sz w:val="28"/>
          <w:szCs w:val="28"/>
        </w:rPr>
        <w:t>i</w:t>
      </w:r>
      <w:r w:rsidR="00A44FA3">
        <w:rPr>
          <w:sz w:val="28"/>
          <w:szCs w:val="28"/>
        </w:rPr>
        <w:t>c</w:t>
      </w:r>
      <w:r w:rsidR="00A44FA3">
        <w:rPr>
          <w:spacing w:val="-2"/>
          <w:sz w:val="28"/>
          <w:szCs w:val="28"/>
        </w:rPr>
        <w:t>a</w:t>
      </w:r>
      <w:r w:rsidR="00A44FA3">
        <w:rPr>
          <w:spacing w:val="1"/>
          <w:sz w:val="28"/>
          <w:szCs w:val="28"/>
        </w:rPr>
        <w:t>l</w:t>
      </w:r>
      <w:r w:rsidR="00A44FA3">
        <w:rPr>
          <w:spacing w:val="-1"/>
          <w:sz w:val="28"/>
          <w:szCs w:val="28"/>
        </w:rPr>
        <w:t>l</w:t>
      </w:r>
      <w:r w:rsidR="00A44FA3">
        <w:rPr>
          <w:spacing w:val="1"/>
          <w:sz w:val="28"/>
          <w:szCs w:val="28"/>
        </w:rPr>
        <w:t>y</w:t>
      </w:r>
      <w:r w:rsidR="00A44FA3">
        <w:rPr>
          <w:sz w:val="28"/>
          <w:szCs w:val="28"/>
        </w:rPr>
        <w:t>.</w:t>
      </w:r>
    </w:p>
    <w:p w14:paraId="47A8BD85" w14:textId="77777777" w:rsidR="00AE7C60" w:rsidRDefault="00A44FA3" w:rsidP="003E0BA7">
      <w:pPr>
        <w:spacing w:line="320" w:lineRule="exact"/>
        <w:ind w:left="100"/>
        <w:jc w:val="both"/>
        <w:rPr>
          <w:sz w:val="28"/>
          <w:szCs w:val="28"/>
        </w:rPr>
      </w:pPr>
      <w:r>
        <w:rPr>
          <w:spacing w:val="1"/>
          <w:sz w:val="28"/>
          <w:szCs w:val="28"/>
        </w:rPr>
        <w:t>U</w:t>
      </w:r>
      <w:r>
        <w:rPr>
          <w:spacing w:val="-1"/>
          <w:sz w:val="28"/>
          <w:szCs w:val="28"/>
        </w:rPr>
        <w:t>s</w:t>
      </w:r>
      <w:r>
        <w:rPr>
          <w:sz w:val="28"/>
          <w:szCs w:val="28"/>
        </w:rPr>
        <w:t>ers</w:t>
      </w:r>
      <w:r>
        <w:rPr>
          <w:spacing w:val="-2"/>
          <w:sz w:val="28"/>
          <w:szCs w:val="28"/>
        </w:rPr>
        <w:t xml:space="preserve"> </w:t>
      </w:r>
      <w:r>
        <w:rPr>
          <w:spacing w:val="1"/>
          <w:sz w:val="28"/>
          <w:szCs w:val="28"/>
        </w:rPr>
        <w:t>u</w:t>
      </w:r>
      <w:r>
        <w:rPr>
          <w:spacing w:val="-1"/>
          <w:sz w:val="28"/>
          <w:szCs w:val="28"/>
        </w:rPr>
        <w:t>s</w:t>
      </w:r>
      <w:r>
        <w:rPr>
          <w:sz w:val="28"/>
          <w:szCs w:val="28"/>
        </w:rPr>
        <w:t>e CPG</w:t>
      </w:r>
      <w:r>
        <w:rPr>
          <w:spacing w:val="-1"/>
          <w:sz w:val="28"/>
          <w:szCs w:val="28"/>
        </w:rPr>
        <w:t xml:space="preserve"> </w:t>
      </w:r>
      <w:r>
        <w:rPr>
          <w:spacing w:val="1"/>
          <w:sz w:val="28"/>
          <w:szCs w:val="28"/>
        </w:rPr>
        <w:t>A</w:t>
      </w:r>
      <w:r>
        <w:rPr>
          <w:sz w:val="28"/>
          <w:szCs w:val="28"/>
        </w:rPr>
        <w:t>PI</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c</w:t>
      </w:r>
      <w:r>
        <w:rPr>
          <w:spacing w:val="-2"/>
          <w:sz w:val="28"/>
          <w:szCs w:val="28"/>
        </w:rPr>
        <w:t>o</w:t>
      </w:r>
      <w:r>
        <w:rPr>
          <w:spacing w:val="1"/>
          <w:sz w:val="28"/>
          <w:szCs w:val="28"/>
        </w:rPr>
        <w:t>n</w:t>
      </w:r>
      <w:r>
        <w:rPr>
          <w:spacing w:val="-2"/>
          <w:sz w:val="28"/>
          <w:szCs w:val="28"/>
        </w:rPr>
        <w:t>f</w:t>
      </w:r>
      <w:r>
        <w:rPr>
          <w:spacing w:val="1"/>
          <w:sz w:val="28"/>
          <w:szCs w:val="28"/>
        </w:rPr>
        <w:t>i</w:t>
      </w:r>
      <w:r>
        <w:rPr>
          <w:spacing w:val="-1"/>
          <w:sz w:val="28"/>
          <w:szCs w:val="28"/>
        </w:rPr>
        <w:t>g</w:t>
      </w:r>
      <w:r>
        <w:rPr>
          <w:spacing w:val="1"/>
          <w:sz w:val="28"/>
          <w:szCs w:val="28"/>
        </w:rPr>
        <w:t>u</w:t>
      </w:r>
      <w:r>
        <w:rPr>
          <w:sz w:val="28"/>
          <w:szCs w:val="28"/>
        </w:rPr>
        <w:t xml:space="preserve">re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2"/>
          <w:sz w:val="28"/>
          <w:szCs w:val="28"/>
        </w:rPr>
        <w:t xml:space="preserve"> </w:t>
      </w:r>
      <w:r>
        <w:rPr>
          <w:sz w:val="28"/>
          <w:szCs w:val="28"/>
        </w:rPr>
        <w:t>cr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as a</w:t>
      </w:r>
    </w:p>
    <w:p w14:paraId="2F7B70DB" w14:textId="77777777" w:rsidR="00AE7C60" w:rsidRDefault="00A44FA3" w:rsidP="003E0BA7">
      <w:pPr>
        <w:spacing w:before="26"/>
        <w:ind w:left="100"/>
        <w:jc w:val="both"/>
        <w:rPr>
          <w:sz w:val="28"/>
          <w:szCs w:val="28"/>
        </w:rPr>
      </w:pP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t</w:t>
      </w:r>
      <w:r>
        <w:rPr>
          <w:spacing w:val="-1"/>
          <w:sz w:val="28"/>
          <w:szCs w:val="28"/>
        </w:rPr>
        <w:t>oo</w:t>
      </w:r>
      <w:r>
        <w:rPr>
          <w:spacing w:val="1"/>
          <w:sz w:val="28"/>
          <w:szCs w:val="28"/>
        </w:rPr>
        <w:t>l</w:t>
      </w:r>
      <w:r>
        <w:rPr>
          <w:sz w:val="28"/>
          <w:szCs w:val="28"/>
        </w:rPr>
        <w:t>.</w:t>
      </w:r>
    </w:p>
    <w:p w14:paraId="2DA55DB9" w14:textId="77777777" w:rsidR="00AE7C60" w:rsidRDefault="00A44FA3" w:rsidP="003E0BA7">
      <w:pPr>
        <w:spacing w:before="26" w:line="259" w:lineRule="auto"/>
        <w:ind w:left="100" w:right="21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pacing w:val="1"/>
          <w:sz w:val="28"/>
          <w:szCs w:val="28"/>
        </w:rPr>
        <w:t>a</w:t>
      </w:r>
      <w:r>
        <w:rPr>
          <w:spacing w:val="-1"/>
          <w:sz w:val="28"/>
          <w:szCs w:val="28"/>
        </w:rPr>
        <w:t>y</w:t>
      </w:r>
      <w:r>
        <w:rPr>
          <w:sz w:val="28"/>
          <w:szCs w:val="28"/>
        </w:rPr>
        <w:t>me</w:t>
      </w:r>
      <w:r>
        <w:rPr>
          <w:spacing w:val="-1"/>
          <w:sz w:val="28"/>
          <w:szCs w:val="28"/>
        </w:rPr>
        <w:t>nt</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r</w:t>
      </w:r>
      <w:r>
        <w:rPr>
          <w:spacing w:val="-1"/>
          <w:sz w:val="28"/>
          <w:szCs w:val="28"/>
        </w:rPr>
        <w:t>ou</w:t>
      </w:r>
      <w:r>
        <w:rPr>
          <w:spacing w:val="1"/>
          <w:sz w:val="28"/>
          <w:szCs w:val="28"/>
        </w:rPr>
        <w:t>g</w:t>
      </w:r>
      <w:r>
        <w:rPr>
          <w:sz w:val="28"/>
          <w:szCs w:val="28"/>
        </w:rPr>
        <w:t>h</w:t>
      </w:r>
      <w:r>
        <w:rPr>
          <w:spacing w:val="-1"/>
          <w:sz w:val="28"/>
          <w:szCs w:val="28"/>
        </w:rPr>
        <w:t xml:space="preserve"> </w:t>
      </w:r>
      <w:r>
        <w:rPr>
          <w:sz w:val="28"/>
          <w:szCs w:val="28"/>
        </w:rPr>
        <w:t xml:space="preserve">CPG </w:t>
      </w:r>
      <w:r>
        <w:rPr>
          <w:spacing w:val="-1"/>
          <w:sz w:val="28"/>
          <w:szCs w:val="28"/>
        </w:rPr>
        <w:t>wi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t</w:t>
      </w:r>
      <w:r>
        <w:rPr>
          <w:spacing w:val="-2"/>
          <w:sz w:val="28"/>
          <w:szCs w:val="28"/>
        </w:rPr>
        <w:t>r</w:t>
      </w:r>
      <w:r>
        <w:rPr>
          <w:sz w:val="28"/>
          <w:szCs w:val="28"/>
        </w:rPr>
        <w:t>a</w:t>
      </w:r>
      <w:r>
        <w:rPr>
          <w:spacing w:val="-1"/>
          <w:sz w:val="28"/>
          <w:szCs w:val="28"/>
        </w:rPr>
        <w:t>n</w:t>
      </w:r>
      <w:r>
        <w:rPr>
          <w:spacing w:val="1"/>
          <w:sz w:val="28"/>
          <w:szCs w:val="28"/>
        </w:rPr>
        <w:t>s</w:t>
      </w:r>
      <w:r>
        <w:rPr>
          <w:sz w:val="28"/>
          <w:szCs w:val="28"/>
        </w:rPr>
        <w:t>fe</w:t>
      </w:r>
      <w:r>
        <w:rPr>
          <w:spacing w:val="-2"/>
          <w:sz w:val="28"/>
          <w:szCs w:val="28"/>
        </w:rPr>
        <w:t>r</w:t>
      </w:r>
      <w:r>
        <w:rPr>
          <w:sz w:val="28"/>
          <w:szCs w:val="28"/>
        </w:rPr>
        <w:t>red</w:t>
      </w:r>
      <w:r>
        <w:rPr>
          <w:spacing w:val="1"/>
          <w:sz w:val="28"/>
          <w:szCs w:val="28"/>
        </w:rPr>
        <w:t xml:space="preserve"> </w:t>
      </w:r>
      <w:r>
        <w:rPr>
          <w:spacing w:val="-3"/>
          <w:sz w:val="28"/>
          <w:szCs w:val="28"/>
        </w:rPr>
        <w:t>a</w:t>
      </w:r>
      <w:r>
        <w:rPr>
          <w:spacing w:val="1"/>
          <w:sz w:val="28"/>
          <w:szCs w:val="28"/>
        </w:rPr>
        <w:t>u</w:t>
      </w:r>
      <w:r>
        <w:rPr>
          <w:spacing w:val="-1"/>
          <w:sz w:val="28"/>
          <w:szCs w:val="28"/>
        </w:rPr>
        <w:t>t</w:t>
      </w:r>
      <w:r>
        <w:rPr>
          <w:spacing w:val="1"/>
          <w:sz w:val="28"/>
          <w:szCs w:val="28"/>
        </w:rPr>
        <w:t>o</w:t>
      </w:r>
      <w:r>
        <w:rPr>
          <w:sz w:val="28"/>
          <w:szCs w:val="28"/>
        </w:rPr>
        <w:t>m</w:t>
      </w:r>
      <w:r>
        <w:rPr>
          <w:spacing w:val="-2"/>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t</w:t>
      </w:r>
      <w:r>
        <w:rPr>
          <w:sz w:val="28"/>
          <w:szCs w:val="28"/>
        </w:rPr>
        <w:t>o</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in</w:t>
      </w:r>
      <w:r>
        <w:rPr>
          <w:spacing w:val="1"/>
          <w:sz w:val="28"/>
          <w:szCs w:val="28"/>
        </w:rPr>
        <w:t>t</w:t>
      </w:r>
      <w:r>
        <w:rPr>
          <w:sz w:val="28"/>
          <w:szCs w:val="28"/>
        </w:rPr>
        <w:t>e</w:t>
      </w:r>
      <w:r>
        <w:rPr>
          <w:spacing w:val="-2"/>
          <w:sz w:val="28"/>
          <w:szCs w:val="28"/>
        </w:rPr>
        <w:t>r</w:t>
      </w:r>
      <w:r>
        <w:rPr>
          <w:spacing w:val="1"/>
          <w:sz w:val="28"/>
          <w:szCs w:val="28"/>
        </w:rPr>
        <w:t>n</w:t>
      </w:r>
      <w:r>
        <w:rPr>
          <w:sz w:val="28"/>
          <w:szCs w:val="28"/>
        </w:rPr>
        <w:t>al</w:t>
      </w:r>
      <w:r>
        <w:rPr>
          <w:spacing w:val="2"/>
          <w:sz w:val="28"/>
          <w:szCs w:val="28"/>
        </w:rPr>
        <w:t xml:space="preserve"> </w:t>
      </w:r>
      <w:r>
        <w:rPr>
          <w:spacing w:val="-3"/>
          <w:sz w:val="28"/>
          <w:szCs w:val="28"/>
        </w:rPr>
        <w:t>m</w:t>
      </w:r>
      <w:r>
        <w:rPr>
          <w:sz w:val="28"/>
          <w:szCs w:val="28"/>
        </w:rPr>
        <w:t>a</w:t>
      </w:r>
      <w:r>
        <w:rPr>
          <w:spacing w:val="-1"/>
          <w:sz w:val="28"/>
          <w:szCs w:val="28"/>
        </w:rPr>
        <w:t>i</w:t>
      </w:r>
      <w:r>
        <w:rPr>
          <w:sz w:val="28"/>
          <w:szCs w:val="28"/>
        </w:rPr>
        <w:t xml:space="preserve">n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o</w:t>
      </w:r>
      <w:r>
        <w:rPr>
          <w:sz w:val="28"/>
          <w:szCs w:val="28"/>
        </w:rPr>
        <w:t>f</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 in</w:t>
      </w:r>
      <w:r>
        <w:rPr>
          <w:spacing w:val="2"/>
          <w:sz w:val="28"/>
          <w:szCs w:val="28"/>
        </w:rPr>
        <w:t xml:space="preserve"> </w:t>
      </w:r>
      <w:r>
        <w:rPr>
          <w:spacing w:val="-3"/>
          <w:sz w:val="28"/>
          <w:szCs w:val="28"/>
        </w:rPr>
        <w:t>C</w:t>
      </w:r>
      <w:r>
        <w:rPr>
          <w:spacing w:val="1"/>
          <w:sz w:val="28"/>
          <w:szCs w:val="28"/>
        </w:rPr>
        <w:t>X</w:t>
      </w:r>
      <w:r>
        <w:rPr>
          <w:sz w:val="28"/>
          <w:szCs w:val="28"/>
        </w:rPr>
        <w:t>.</w:t>
      </w:r>
    </w:p>
    <w:p w14:paraId="3C0945B8" w14:textId="77777777" w:rsidR="00AE7C60" w:rsidRDefault="00AE7C60" w:rsidP="003E0BA7">
      <w:pPr>
        <w:spacing w:line="200" w:lineRule="exact"/>
        <w:jc w:val="both"/>
      </w:pPr>
    </w:p>
    <w:p w14:paraId="4AC47092" w14:textId="77777777" w:rsidR="00AE7C60" w:rsidRDefault="00AE7C60" w:rsidP="003E0BA7">
      <w:pPr>
        <w:spacing w:line="200" w:lineRule="exact"/>
        <w:jc w:val="both"/>
      </w:pPr>
    </w:p>
    <w:p w14:paraId="6D1F6AE0" w14:textId="77777777" w:rsidR="00AE7C60" w:rsidRDefault="00AE7C60" w:rsidP="003E0BA7">
      <w:pPr>
        <w:spacing w:before="5" w:line="260" w:lineRule="exact"/>
        <w:jc w:val="both"/>
        <w:rPr>
          <w:sz w:val="26"/>
          <w:szCs w:val="26"/>
        </w:rPr>
      </w:pPr>
    </w:p>
    <w:p w14:paraId="69540B68" w14:textId="77777777" w:rsidR="00AE7C60" w:rsidRDefault="00A44FA3" w:rsidP="003E0BA7">
      <w:pPr>
        <w:pStyle w:val="Heading3"/>
        <w:jc w:val="both"/>
        <w:rPr>
          <w:rFonts w:eastAsia="Calibri Light"/>
        </w:rPr>
      </w:pPr>
      <w:bookmarkStart w:id="59" w:name="_Toc88586914"/>
      <w:r>
        <w:rPr>
          <w:rFonts w:eastAsia="Calibri Light"/>
        </w:rPr>
        <w:t>7.3</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I</w:t>
      </w:r>
      <w:r>
        <w:rPr>
          <w:rFonts w:eastAsia="Calibri Light"/>
        </w:rPr>
        <w:t>nte</w:t>
      </w:r>
      <w:r>
        <w:rPr>
          <w:rFonts w:eastAsia="Calibri Light"/>
          <w:spacing w:val="2"/>
        </w:rPr>
        <w:t>r</w:t>
      </w:r>
      <w:r>
        <w:rPr>
          <w:rFonts w:eastAsia="Calibri Light"/>
        </w:rPr>
        <w:t>nal</w:t>
      </w:r>
      <w:r>
        <w:rPr>
          <w:rFonts w:eastAsia="Calibri Light"/>
          <w:spacing w:val="-8"/>
        </w:rPr>
        <w:t xml:space="preserve"> </w:t>
      </w:r>
      <w:r>
        <w:rPr>
          <w:rFonts w:eastAsia="Calibri Light"/>
        </w:rPr>
        <w:t>w</w:t>
      </w:r>
      <w:r>
        <w:rPr>
          <w:rFonts w:eastAsia="Calibri Light"/>
          <w:spacing w:val="1"/>
        </w:rPr>
        <w:t>a</w:t>
      </w:r>
      <w:r>
        <w:rPr>
          <w:rFonts w:eastAsia="Calibri Light"/>
        </w:rPr>
        <w:t>lle</w:t>
      </w:r>
      <w:r>
        <w:rPr>
          <w:rFonts w:eastAsia="Calibri Light"/>
          <w:spacing w:val="1"/>
        </w:rPr>
        <w:t>t</w:t>
      </w:r>
      <w:r>
        <w:rPr>
          <w:rFonts w:eastAsia="Calibri Light"/>
        </w:rPr>
        <w:t>s</w:t>
      </w:r>
      <w:bookmarkEnd w:id="59"/>
    </w:p>
    <w:p w14:paraId="584694AF" w14:textId="6D780A1D" w:rsidR="00AE7C60" w:rsidRDefault="00A44FA3" w:rsidP="003E0BA7">
      <w:pPr>
        <w:spacing w:before="27"/>
        <w:ind w:left="100"/>
        <w:jc w:val="both"/>
        <w:rPr>
          <w:sz w:val="28"/>
          <w:szCs w:val="28"/>
        </w:rPr>
      </w:pPr>
      <w:r>
        <w:rPr>
          <w:spacing w:val="1"/>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t</w:t>
      </w:r>
      <w:r>
        <w:rPr>
          <w:spacing w:val="1"/>
          <w:sz w:val="28"/>
          <w:szCs w:val="28"/>
        </w:rPr>
        <w:t>h</w:t>
      </w:r>
      <w:r>
        <w:rPr>
          <w:sz w:val="28"/>
          <w:szCs w:val="28"/>
        </w:rPr>
        <w:t>r</w:t>
      </w:r>
      <w:r>
        <w:rPr>
          <w:spacing w:val="-2"/>
          <w:sz w:val="28"/>
          <w:szCs w:val="28"/>
        </w:rPr>
        <w:t>e</w:t>
      </w:r>
      <w:r>
        <w:rPr>
          <w:sz w:val="28"/>
          <w:szCs w:val="28"/>
        </w:rPr>
        <w:t xml:space="preserve">e </w:t>
      </w:r>
      <w:r>
        <w:rPr>
          <w:spacing w:val="-2"/>
          <w:sz w:val="28"/>
          <w:szCs w:val="28"/>
        </w:rPr>
        <w:t>k</w:t>
      </w:r>
      <w:r>
        <w:rPr>
          <w:spacing w:val="-1"/>
          <w:sz w:val="28"/>
          <w:szCs w:val="28"/>
        </w:rPr>
        <w:t>i</w:t>
      </w:r>
      <w:r>
        <w:rPr>
          <w:spacing w:val="1"/>
          <w:sz w:val="28"/>
          <w:szCs w:val="28"/>
        </w:rPr>
        <w:t>nd</w:t>
      </w:r>
      <w:r>
        <w:rPr>
          <w:sz w:val="28"/>
          <w:szCs w:val="28"/>
        </w:rPr>
        <w:t>s</w:t>
      </w:r>
      <w:r>
        <w:rPr>
          <w:spacing w:val="1"/>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nt</w:t>
      </w:r>
      <w:r>
        <w:rPr>
          <w:spacing w:val="-2"/>
          <w:sz w:val="28"/>
          <w:szCs w:val="28"/>
        </w:rPr>
        <w:t>e</w:t>
      </w:r>
      <w:r>
        <w:rPr>
          <w:sz w:val="28"/>
          <w:szCs w:val="28"/>
        </w:rPr>
        <w:t>r</w:t>
      </w:r>
      <w:r>
        <w:rPr>
          <w:spacing w:val="1"/>
          <w:sz w:val="28"/>
          <w:szCs w:val="28"/>
        </w:rPr>
        <w:t>n</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ts</w:t>
      </w:r>
      <w:r>
        <w:rPr>
          <w:spacing w:val="1"/>
          <w:sz w:val="28"/>
          <w:szCs w:val="28"/>
        </w:rPr>
        <w:t xml:space="preserve"> </w:t>
      </w:r>
      <w:r w:rsidR="00A52ADB">
        <w:rPr>
          <w:spacing w:val="-1"/>
          <w:sz w:val="28"/>
          <w:szCs w:val="28"/>
        </w:rPr>
        <w:t>on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w:t>
      </w:r>
    </w:p>
    <w:p w14:paraId="26C2D9BD"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ke</w:t>
      </w:r>
      <w:r>
        <w:rPr>
          <w:spacing w:val="-2"/>
          <w:sz w:val="28"/>
          <w:szCs w:val="28"/>
        </w:rPr>
        <w:t>e</w:t>
      </w:r>
      <w:r>
        <w:rPr>
          <w:sz w:val="28"/>
          <w:szCs w:val="28"/>
        </w:rPr>
        <w:t>p</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z w:val="28"/>
          <w:szCs w:val="28"/>
        </w:rPr>
        <w:t>s</w:t>
      </w:r>
      <w:r>
        <w:rPr>
          <w:spacing w:val="1"/>
          <w:sz w:val="28"/>
          <w:szCs w:val="28"/>
        </w:rPr>
        <w:t xml:space="preserve"> </w:t>
      </w:r>
      <w:r>
        <w:rPr>
          <w:sz w:val="28"/>
          <w:szCs w:val="28"/>
        </w:rPr>
        <w:t>sa</w:t>
      </w:r>
      <w:r>
        <w:rPr>
          <w:spacing w:val="-2"/>
          <w:sz w:val="28"/>
          <w:szCs w:val="28"/>
        </w:rPr>
        <w:t>f</w:t>
      </w:r>
      <w:r>
        <w:rPr>
          <w:sz w:val="28"/>
          <w:szCs w:val="28"/>
        </w:rPr>
        <w:t>e.</w:t>
      </w:r>
    </w:p>
    <w:p w14:paraId="1C27EB2C" w14:textId="35787D5D"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z w:val="28"/>
          <w:szCs w:val="28"/>
        </w:rPr>
        <w:t>is</w:t>
      </w:r>
      <w:r>
        <w:rPr>
          <w:spacing w:val="-1"/>
          <w:sz w:val="28"/>
          <w:szCs w:val="28"/>
        </w:rPr>
        <w:t xml:space="preserve"> </w:t>
      </w:r>
      <w:r>
        <w:rPr>
          <w:spacing w:val="1"/>
          <w:sz w:val="28"/>
          <w:szCs w:val="28"/>
        </w:rPr>
        <w:t>us</w:t>
      </w:r>
      <w:r>
        <w:rPr>
          <w:spacing w:val="-2"/>
          <w:sz w:val="28"/>
          <w:szCs w:val="28"/>
        </w:rPr>
        <w:t>e</w:t>
      </w:r>
      <w:r>
        <w:rPr>
          <w:sz w:val="28"/>
          <w:szCs w:val="28"/>
        </w:rPr>
        <w:t>d</w:t>
      </w:r>
      <w:r>
        <w:rPr>
          <w:spacing w:val="1"/>
          <w:sz w:val="28"/>
          <w:szCs w:val="28"/>
        </w:rPr>
        <w:t xml:space="preserve"> </w:t>
      </w:r>
      <w:r w:rsidR="00A52ADB">
        <w:rPr>
          <w:spacing w:val="-2"/>
          <w:sz w:val="28"/>
          <w:szCs w:val="28"/>
        </w:rPr>
        <w:t>in</w:t>
      </w:r>
      <w:r>
        <w:rPr>
          <w:spacing w:val="3"/>
          <w:sz w:val="28"/>
          <w:szCs w:val="28"/>
        </w:rPr>
        <w:t xml:space="preserve"> </w:t>
      </w:r>
      <w:r>
        <w:rPr>
          <w:spacing w:val="1"/>
          <w:sz w:val="28"/>
          <w:szCs w:val="28"/>
        </w:rPr>
        <w:t>th</w:t>
      </w:r>
      <w:r>
        <w:rPr>
          <w:sz w:val="28"/>
          <w:szCs w:val="28"/>
        </w:rPr>
        <w:t>e</w:t>
      </w:r>
      <w:r>
        <w:rPr>
          <w:spacing w:val="-2"/>
          <w:sz w:val="28"/>
          <w:szCs w:val="28"/>
        </w:rPr>
        <w:t xml:space="preserve"> </w:t>
      </w:r>
      <w:r>
        <w:rPr>
          <w:spacing w:val="-1"/>
          <w:sz w:val="28"/>
          <w:szCs w:val="28"/>
        </w:rPr>
        <w:t>s</w:t>
      </w:r>
      <w:r>
        <w:rPr>
          <w:spacing w:val="1"/>
          <w:sz w:val="28"/>
          <w:szCs w:val="28"/>
        </w:rPr>
        <w:t>p</w:t>
      </w:r>
      <w:r>
        <w:rPr>
          <w:spacing w:val="-1"/>
          <w:sz w:val="28"/>
          <w:szCs w:val="28"/>
        </w:rPr>
        <w:t>o</w:t>
      </w:r>
      <w:r>
        <w:rPr>
          <w:sz w:val="28"/>
          <w:szCs w:val="28"/>
        </w:rPr>
        <w:t>t</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4275C3B6" w14:textId="77777777" w:rsidR="00AE7C60" w:rsidRDefault="00A44FA3" w:rsidP="003E0BA7">
      <w:pPr>
        <w:spacing w:before="25"/>
        <w:ind w:left="1139" w:right="4045"/>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gi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a</w:t>
      </w:r>
      <w:r>
        <w:rPr>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ng</w:t>
      </w:r>
      <w:r>
        <w:rPr>
          <w:sz w:val="28"/>
          <w:szCs w:val="28"/>
        </w:rPr>
        <w:t>.</w:t>
      </w:r>
    </w:p>
    <w:p w14:paraId="3AE1F6F5" w14:textId="77777777" w:rsidR="00AE7C60" w:rsidRDefault="00AE7C60" w:rsidP="003E0BA7">
      <w:pPr>
        <w:spacing w:before="3" w:line="100" w:lineRule="exact"/>
        <w:jc w:val="both"/>
        <w:rPr>
          <w:sz w:val="11"/>
          <w:szCs w:val="11"/>
        </w:rPr>
      </w:pPr>
    </w:p>
    <w:p w14:paraId="09CBE6AE" w14:textId="77777777" w:rsidR="00AE7C60" w:rsidRDefault="00AE7C60" w:rsidP="003E0BA7">
      <w:pPr>
        <w:spacing w:line="200" w:lineRule="exact"/>
        <w:jc w:val="both"/>
      </w:pPr>
    </w:p>
    <w:p w14:paraId="6E5D543C" w14:textId="77777777" w:rsidR="00AE7C60" w:rsidRDefault="00A44FA3" w:rsidP="003E0BA7">
      <w:pPr>
        <w:tabs>
          <w:tab w:val="left" w:pos="820"/>
        </w:tabs>
        <w:spacing w:line="256" w:lineRule="auto"/>
        <w:ind w:left="820" w:right="184" w:hanging="360"/>
        <w:jc w:val="both"/>
        <w:rPr>
          <w:sz w:val="28"/>
          <w:szCs w:val="28"/>
        </w:rPr>
      </w:pPr>
      <w:r>
        <w:rPr>
          <w:rFonts w:ascii="MS PGothic" w:eastAsia="MS PGothic" w:hAnsi="MS PGothic" w:cs="MS PGothic"/>
          <w:w w:val="170"/>
          <w:sz w:val="28"/>
          <w:szCs w:val="28"/>
        </w:rPr>
        <w:t>▪</w:t>
      </w:r>
      <w:r>
        <w:rPr>
          <w:rFonts w:ascii="MS PGothic" w:eastAsia="MS PGothic" w:hAnsi="MS PGothic" w:cs="MS PGothic"/>
          <w:sz w:val="28"/>
          <w:szCs w:val="28"/>
        </w:rPr>
        <w:tab/>
      </w:r>
      <w:r>
        <w:rPr>
          <w:spacing w:val="1"/>
          <w:sz w:val="28"/>
          <w:szCs w:val="28"/>
        </w:rPr>
        <w:t>U</w:t>
      </w:r>
      <w:r>
        <w:rPr>
          <w:spacing w:val="-1"/>
          <w:sz w:val="28"/>
          <w:szCs w:val="28"/>
        </w:rPr>
        <w:t>s</w:t>
      </w:r>
      <w:r>
        <w:rPr>
          <w:sz w:val="28"/>
          <w:szCs w:val="28"/>
        </w:rPr>
        <w:t>ers</w:t>
      </w:r>
      <w:r>
        <w:rPr>
          <w:spacing w:val="1"/>
          <w:sz w:val="28"/>
          <w:szCs w:val="28"/>
        </w:rPr>
        <w:t xml:space="preserve"> </w:t>
      </w:r>
      <w:r>
        <w:rPr>
          <w:sz w:val="28"/>
          <w:szCs w:val="28"/>
        </w:rPr>
        <w:t>a</w:t>
      </w:r>
      <w:r>
        <w:rPr>
          <w:spacing w:val="-2"/>
          <w:sz w:val="28"/>
          <w:szCs w:val="28"/>
        </w:rPr>
        <w:t>r</w:t>
      </w:r>
      <w:r>
        <w:rPr>
          <w:sz w:val="28"/>
          <w:szCs w:val="28"/>
        </w:rPr>
        <w:t>e free</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b</w:t>
      </w:r>
      <w:r>
        <w:rPr>
          <w:spacing w:val="-2"/>
          <w:sz w:val="28"/>
          <w:szCs w:val="28"/>
        </w:rPr>
        <w:t>e</w:t>
      </w:r>
      <w:r>
        <w:rPr>
          <w:spacing w:val="-1"/>
          <w:sz w:val="28"/>
          <w:szCs w:val="28"/>
        </w:rPr>
        <w:t>tw</w:t>
      </w:r>
      <w:r>
        <w:rPr>
          <w:sz w:val="28"/>
          <w:szCs w:val="28"/>
        </w:rPr>
        <w:t>een</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8"/>
          <w:sz w:val="28"/>
          <w:szCs w:val="28"/>
        </w:rPr>
        <w:t>t</w:t>
      </w:r>
      <w:r>
        <w:rPr>
          <w:sz w:val="28"/>
          <w:szCs w:val="28"/>
        </w:rPr>
        <w:t>, a</w:t>
      </w:r>
      <w:r>
        <w:rPr>
          <w:spacing w:val="-1"/>
          <w:sz w:val="28"/>
          <w:szCs w:val="28"/>
        </w:rPr>
        <w:t>n</w:t>
      </w:r>
      <w:r>
        <w:rPr>
          <w:sz w:val="28"/>
          <w:szCs w:val="28"/>
        </w:rPr>
        <w:t>d</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0D757664" w14:textId="77777777" w:rsidR="00AE7C60" w:rsidRDefault="00AE7C60" w:rsidP="003E0BA7">
      <w:pPr>
        <w:spacing w:line="200" w:lineRule="exact"/>
        <w:jc w:val="both"/>
      </w:pPr>
    </w:p>
    <w:p w14:paraId="6E4B7FB7" w14:textId="77777777" w:rsidR="00AE7C60" w:rsidRDefault="00AE7C60" w:rsidP="003E0BA7">
      <w:pPr>
        <w:spacing w:line="200" w:lineRule="exact"/>
        <w:jc w:val="both"/>
      </w:pPr>
    </w:p>
    <w:p w14:paraId="616F81D2" w14:textId="77777777" w:rsidR="00AE7C60" w:rsidRDefault="00AE7C60" w:rsidP="003E0BA7">
      <w:pPr>
        <w:spacing w:line="200" w:lineRule="exact"/>
        <w:jc w:val="both"/>
      </w:pPr>
    </w:p>
    <w:p w14:paraId="0DD43653" w14:textId="77777777" w:rsidR="00AE7C60" w:rsidRDefault="00AE7C60" w:rsidP="003E0BA7">
      <w:pPr>
        <w:spacing w:before="17" w:line="240" w:lineRule="exact"/>
        <w:jc w:val="both"/>
        <w:rPr>
          <w:sz w:val="24"/>
          <w:szCs w:val="24"/>
        </w:rPr>
      </w:pPr>
    </w:p>
    <w:p w14:paraId="2134CA3F" w14:textId="77777777" w:rsidR="00AE7C60" w:rsidRDefault="00A44FA3" w:rsidP="003E0BA7">
      <w:pPr>
        <w:pStyle w:val="Heading3"/>
        <w:jc w:val="both"/>
        <w:rPr>
          <w:rFonts w:eastAsia="Calibri Light"/>
        </w:rPr>
      </w:pPr>
      <w:bookmarkStart w:id="60" w:name="_Toc88586915"/>
      <w:r>
        <w:rPr>
          <w:rFonts w:eastAsia="Calibri Light"/>
        </w:rPr>
        <w:t>7.3</w:t>
      </w:r>
      <w:r>
        <w:rPr>
          <w:rFonts w:eastAsia="Calibri Light"/>
          <w:spacing w:val="-1"/>
        </w:rPr>
        <w:t>.</w:t>
      </w:r>
      <w:r>
        <w:rPr>
          <w:rFonts w:eastAsia="Calibri Light"/>
        </w:rPr>
        <w:t xml:space="preserve">3. </w:t>
      </w:r>
      <w:r>
        <w:rPr>
          <w:rFonts w:eastAsia="Calibri Light"/>
          <w:spacing w:val="13"/>
        </w:rPr>
        <w:t xml:space="preserve"> </w:t>
      </w:r>
      <w:r>
        <w:rPr>
          <w:rFonts w:eastAsia="Calibri Light"/>
        </w:rPr>
        <w:t>T</w:t>
      </w:r>
      <w:r>
        <w:rPr>
          <w:rFonts w:eastAsia="Calibri Light"/>
          <w:spacing w:val="-1"/>
        </w:rPr>
        <w:t>r</w:t>
      </w:r>
      <w:r>
        <w:rPr>
          <w:rFonts w:eastAsia="Calibri Light"/>
        </w:rPr>
        <w:t>ading</w:t>
      </w:r>
      <w:r>
        <w:rPr>
          <w:rFonts w:eastAsia="Calibri Light"/>
          <w:spacing w:val="-8"/>
        </w:rPr>
        <w:t xml:space="preserve"> </w:t>
      </w:r>
      <w:r>
        <w:rPr>
          <w:rFonts w:eastAsia="Calibri Light"/>
          <w:spacing w:val="3"/>
        </w:rPr>
        <w:t>z</w:t>
      </w:r>
      <w:r>
        <w:rPr>
          <w:rFonts w:eastAsia="Calibri Light"/>
        </w:rPr>
        <w:t>o</w:t>
      </w:r>
      <w:r>
        <w:rPr>
          <w:rFonts w:eastAsia="Calibri Light"/>
          <w:spacing w:val="-1"/>
        </w:rPr>
        <w:t>n</w:t>
      </w:r>
      <w:r>
        <w:rPr>
          <w:rFonts w:eastAsia="Calibri Light"/>
        </w:rPr>
        <w:t>e</w:t>
      </w:r>
      <w:bookmarkEnd w:id="60"/>
    </w:p>
    <w:p w14:paraId="41FB4D68" w14:textId="24FE73E6" w:rsidR="00201BDA"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sidR="00DC1E41">
        <w:rPr>
          <w:spacing w:val="1"/>
          <w:sz w:val="28"/>
          <w:szCs w:val="28"/>
        </w:rPr>
        <w:t>four</w:t>
      </w:r>
      <w:r>
        <w:rPr>
          <w:sz w:val="28"/>
          <w:szCs w:val="28"/>
        </w:rPr>
        <w:t xml:space="preserve"> 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w:t>
      </w:r>
      <w:r>
        <w:rPr>
          <w:spacing w:val="-2"/>
          <w:sz w:val="28"/>
          <w:szCs w:val="28"/>
        </w:rPr>
        <w:t>u</w:t>
      </w:r>
      <w:r>
        <w:rPr>
          <w:spacing w:val="1"/>
          <w:sz w:val="28"/>
          <w:szCs w:val="28"/>
        </w:rPr>
        <w:t>n</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a</w:t>
      </w:r>
      <w:r>
        <w:rPr>
          <w:spacing w:val="-1"/>
          <w:sz w:val="28"/>
          <w:szCs w:val="28"/>
        </w:rPr>
        <w:t>l</w:t>
      </w:r>
      <w:r>
        <w:rPr>
          <w:spacing w:val="1"/>
          <w:sz w:val="28"/>
          <w:szCs w:val="28"/>
        </w:rPr>
        <w:t>i</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sidR="00E259AA">
        <w:rPr>
          <w:spacing w:val="-2"/>
          <w:sz w:val="28"/>
          <w:szCs w:val="28"/>
        </w:rPr>
        <w:t>in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p>
    <w:p w14:paraId="00F502B7" w14:textId="4A8A9823" w:rsidR="00AE7C60" w:rsidRPr="00201BDA" w:rsidRDefault="00A44FA3" w:rsidP="003E0BA7">
      <w:pPr>
        <w:pStyle w:val="ListParagraph"/>
        <w:numPr>
          <w:ilvl w:val="0"/>
          <w:numId w:val="5"/>
        </w:numPr>
        <w:spacing w:before="28"/>
        <w:jc w:val="both"/>
        <w:rPr>
          <w:sz w:val="28"/>
          <w:szCs w:val="28"/>
        </w:rPr>
      </w:pPr>
      <w:r w:rsidRPr="00201BDA">
        <w:rPr>
          <w:sz w:val="28"/>
          <w:szCs w:val="28"/>
        </w:rPr>
        <w:t>S</w:t>
      </w:r>
      <w:r w:rsidRPr="00201BDA">
        <w:rPr>
          <w:spacing w:val="1"/>
          <w:sz w:val="28"/>
          <w:szCs w:val="28"/>
        </w:rPr>
        <w:t>p</w:t>
      </w:r>
      <w:r w:rsidRPr="00201BDA">
        <w:rPr>
          <w:spacing w:val="-1"/>
          <w:sz w:val="28"/>
          <w:szCs w:val="28"/>
        </w:rPr>
        <w:t>o</w:t>
      </w:r>
      <w:r w:rsidRPr="00201BDA">
        <w:rPr>
          <w:sz w:val="28"/>
          <w:szCs w:val="28"/>
        </w:rPr>
        <w:t>t</w:t>
      </w:r>
      <w:r w:rsidRPr="00201BDA">
        <w:rPr>
          <w:spacing w:val="1"/>
          <w:sz w:val="28"/>
          <w:szCs w:val="28"/>
        </w:rPr>
        <w:t xml:space="preserve"> </w:t>
      </w:r>
      <w:r w:rsidRPr="00201BDA">
        <w:rPr>
          <w:spacing w:val="-2"/>
          <w:sz w:val="28"/>
          <w:szCs w:val="28"/>
        </w:rPr>
        <w:t>t</w:t>
      </w:r>
      <w:r w:rsidRPr="00201BDA">
        <w:rPr>
          <w:sz w:val="28"/>
          <w:szCs w:val="28"/>
        </w:rPr>
        <w:t>ra</w:t>
      </w:r>
      <w:r w:rsidRPr="00201BDA">
        <w:rPr>
          <w:spacing w:val="-1"/>
          <w:sz w:val="28"/>
          <w:szCs w:val="28"/>
        </w:rPr>
        <w:t>di</w:t>
      </w:r>
      <w:r w:rsidRPr="00201BDA">
        <w:rPr>
          <w:spacing w:val="1"/>
          <w:sz w:val="28"/>
          <w:szCs w:val="28"/>
        </w:rPr>
        <w:t>n</w:t>
      </w:r>
      <w:r w:rsidRPr="00201BDA">
        <w:rPr>
          <w:sz w:val="28"/>
          <w:szCs w:val="28"/>
        </w:rPr>
        <w:t>g</w:t>
      </w:r>
    </w:p>
    <w:p w14:paraId="5275D310" w14:textId="76E48816" w:rsidR="00AE7C60" w:rsidRPr="00201BDA" w:rsidRDefault="00A44FA3" w:rsidP="003E0BA7">
      <w:pPr>
        <w:pStyle w:val="ListParagraph"/>
        <w:numPr>
          <w:ilvl w:val="0"/>
          <w:numId w:val="5"/>
        </w:numPr>
        <w:spacing w:before="25"/>
        <w:jc w:val="both"/>
        <w:rPr>
          <w:sz w:val="28"/>
          <w:szCs w:val="28"/>
        </w:rPr>
      </w:pPr>
      <w:r w:rsidRPr="00201BDA">
        <w:rPr>
          <w:sz w:val="28"/>
          <w:szCs w:val="28"/>
        </w:rPr>
        <w:t>Mar</w:t>
      </w:r>
      <w:r w:rsidRPr="00201BDA">
        <w:rPr>
          <w:spacing w:val="-1"/>
          <w:sz w:val="28"/>
          <w:szCs w:val="28"/>
        </w:rPr>
        <w:t>gi</w:t>
      </w:r>
      <w:r w:rsidRPr="00201BDA">
        <w:rPr>
          <w:sz w:val="28"/>
          <w:szCs w:val="28"/>
        </w:rPr>
        <w:t>n</w:t>
      </w:r>
      <w:r w:rsidRPr="00201BDA">
        <w:rPr>
          <w:spacing w:val="1"/>
          <w:sz w:val="28"/>
          <w:szCs w:val="28"/>
        </w:rPr>
        <w:t xml:space="preserve"> </w:t>
      </w:r>
      <w:r w:rsidRPr="00201BDA">
        <w:rPr>
          <w:sz w:val="28"/>
          <w:szCs w:val="28"/>
        </w:rPr>
        <w:t>tr</w:t>
      </w:r>
      <w:r w:rsidRPr="00201BDA">
        <w:rPr>
          <w:spacing w:val="-2"/>
          <w:sz w:val="28"/>
          <w:szCs w:val="28"/>
        </w:rPr>
        <w:t>a</w:t>
      </w:r>
      <w:r w:rsidRPr="00201BDA">
        <w:rPr>
          <w:spacing w:val="-1"/>
          <w:sz w:val="28"/>
          <w:szCs w:val="28"/>
        </w:rPr>
        <w:t>d</w:t>
      </w:r>
      <w:r w:rsidRPr="00201BDA">
        <w:rPr>
          <w:spacing w:val="1"/>
          <w:sz w:val="28"/>
          <w:szCs w:val="28"/>
        </w:rPr>
        <w:t>i</w:t>
      </w:r>
      <w:r w:rsidRPr="00201BDA">
        <w:rPr>
          <w:spacing w:val="-1"/>
          <w:sz w:val="28"/>
          <w:szCs w:val="28"/>
        </w:rPr>
        <w:t>n</w:t>
      </w:r>
      <w:r w:rsidRPr="00201BDA">
        <w:rPr>
          <w:sz w:val="28"/>
          <w:szCs w:val="28"/>
        </w:rPr>
        <w:t>g</w:t>
      </w:r>
    </w:p>
    <w:p w14:paraId="0D2EF514" w14:textId="61C8FA65" w:rsidR="00AE7C60" w:rsidRPr="00201BDA" w:rsidRDefault="00A44FA3" w:rsidP="003E0BA7">
      <w:pPr>
        <w:pStyle w:val="ListParagraph"/>
        <w:numPr>
          <w:ilvl w:val="0"/>
          <w:numId w:val="5"/>
        </w:numPr>
        <w:spacing w:before="25"/>
        <w:jc w:val="both"/>
        <w:rPr>
          <w:sz w:val="28"/>
          <w:szCs w:val="28"/>
        </w:rPr>
      </w:pPr>
      <w:r w:rsidRPr="00201BDA">
        <w:rPr>
          <w:sz w:val="28"/>
          <w:szCs w:val="28"/>
        </w:rPr>
        <w:t>F</w:t>
      </w:r>
      <w:r w:rsidRPr="00201BDA">
        <w:rPr>
          <w:spacing w:val="1"/>
          <w:sz w:val="28"/>
          <w:szCs w:val="28"/>
        </w:rPr>
        <w:t>u</w:t>
      </w:r>
      <w:r w:rsidRPr="00201BDA">
        <w:rPr>
          <w:spacing w:val="-1"/>
          <w:sz w:val="28"/>
          <w:szCs w:val="28"/>
        </w:rPr>
        <w:t>t</w:t>
      </w:r>
      <w:r w:rsidRPr="00201BDA">
        <w:rPr>
          <w:spacing w:val="1"/>
          <w:sz w:val="28"/>
          <w:szCs w:val="28"/>
        </w:rPr>
        <w:t>u</w:t>
      </w:r>
      <w:r w:rsidRPr="00201BDA">
        <w:rPr>
          <w:sz w:val="28"/>
          <w:szCs w:val="28"/>
        </w:rPr>
        <w:t>re</w:t>
      </w:r>
      <w:r w:rsidRPr="00201BDA">
        <w:rPr>
          <w:spacing w:val="-3"/>
          <w:sz w:val="28"/>
          <w:szCs w:val="28"/>
        </w:rPr>
        <w:t xml:space="preserve"> </w:t>
      </w:r>
      <w:r w:rsidRPr="00201BDA">
        <w:rPr>
          <w:spacing w:val="1"/>
          <w:sz w:val="28"/>
          <w:szCs w:val="28"/>
        </w:rPr>
        <w:t>t</w:t>
      </w:r>
      <w:r w:rsidRPr="00201BDA">
        <w:rPr>
          <w:sz w:val="28"/>
          <w:szCs w:val="28"/>
        </w:rPr>
        <w:t>r</w:t>
      </w:r>
      <w:r w:rsidRPr="00201BDA">
        <w:rPr>
          <w:spacing w:val="-2"/>
          <w:sz w:val="28"/>
          <w:szCs w:val="28"/>
        </w:rPr>
        <w:t>a</w:t>
      </w:r>
      <w:r w:rsidRPr="00201BDA">
        <w:rPr>
          <w:spacing w:val="1"/>
          <w:sz w:val="28"/>
          <w:szCs w:val="28"/>
        </w:rPr>
        <w:t>d</w:t>
      </w:r>
      <w:r w:rsidRPr="00201BDA">
        <w:rPr>
          <w:spacing w:val="-1"/>
          <w:sz w:val="28"/>
          <w:szCs w:val="28"/>
        </w:rPr>
        <w:t>in</w:t>
      </w:r>
      <w:r w:rsidRPr="00201BDA">
        <w:rPr>
          <w:sz w:val="28"/>
          <w:szCs w:val="28"/>
        </w:rPr>
        <w:t>g</w:t>
      </w:r>
    </w:p>
    <w:p w14:paraId="5D7CA67A" w14:textId="798995DB" w:rsidR="00AE7C60" w:rsidRPr="00201BDA" w:rsidRDefault="00A44FA3" w:rsidP="003E0BA7">
      <w:pPr>
        <w:pStyle w:val="ListParagraph"/>
        <w:numPr>
          <w:ilvl w:val="0"/>
          <w:numId w:val="5"/>
        </w:numPr>
        <w:spacing w:before="27"/>
        <w:jc w:val="both"/>
        <w:rPr>
          <w:sz w:val="28"/>
          <w:szCs w:val="28"/>
        </w:rPr>
      </w:pPr>
      <w:r w:rsidRPr="00201BDA">
        <w:rPr>
          <w:spacing w:val="1"/>
          <w:sz w:val="28"/>
          <w:szCs w:val="28"/>
        </w:rPr>
        <w:t>D</w:t>
      </w:r>
      <w:r w:rsidRPr="00201BDA">
        <w:rPr>
          <w:sz w:val="28"/>
          <w:szCs w:val="28"/>
        </w:rPr>
        <w:t>e</w:t>
      </w:r>
      <w:r w:rsidRPr="00201BDA">
        <w:rPr>
          <w:spacing w:val="-2"/>
          <w:sz w:val="28"/>
          <w:szCs w:val="28"/>
        </w:rPr>
        <w:t>m</w:t>
      </w:r>
      <w:r w:rsidRPr="00201BDA">
        <w:rPr>
          <w:sz w:val="28"/>
          <w:szCs w:val="28"/>
        </w:rPr>
        <w:t>o</w:t>
      </w:r>
      <w:r w:rsidRPr="00201BDA">
        <w:rPr>
          <w:spacing w:val="1"/>
          <w:sz w:val="28"/>
          <w:szCs w:val="28"/>
        </w:rPr>
        <w:t xml:space="preserve"> </w:t>
      </w:r>
      <w:r w:rsidRPr="00201BDA">
        <w:rPr>
          <w:sz w:val="28"/>
          <w:szCs w:val="28"/>
        </w:rPr>
        <w:t>t</w:t>
      </w:r>
      <w:r w:rsidRPr="00201BDA">
        <w:rPr>
          <w:spacing w:val="-2"/>
          <w:sz w:val="28"/>
          <w:szCs w:val="28"/>
        </w:rPr>
        <w:t>r</w:t>
      </w:r>
      <w:r w:rsidRPr="00201BDA">
        <w:rPr>
          <w:sz w:val="28"/>
          <w:szCs w:val="28"/>
        </w:rPr>
        <w:t>a</w:t>
      </w:r>
      <w:r w:rsidRPr="00201BDA">
        <w:rPr>
          <w:spacing w:val="-1"/>
          <w:sz w:val="28"/>
          <w:szCs w:val="28"/>
        </w:rPr>
        <w:t>di</w:t>
      </w:r>
      <w:r w:rsidRPr="00201BDA">
        <w:rPr>
          <w:spacing w:val="2"/>
          <w:sz w:val="28"/>
          <w:szCs w:val="28"/>
        </w:rPr>
        <w:t>n</w:t>
      </w:r>
      <w:r w:rsidRPr="00201BDA">
        <w:rPr>
          <w:sz w:val="28"/>
          <w:szCs w:val="28"/>
        </w:rPr>
        <w:t>g</w:t>
      </w:r>
    </w:p>
    <w:p w14:paraId="120B8897" w14:textId="77777777" w:rsidR="00AE7C60" w:rsidRDefault="00AE7C60" w:rsidP="003E0BA7">
      <w:pPr>
        <w:spacing w:line="200" w:lineRule="exact"/>
        <w:jc w:val="both"/>
      </w:pPr>
    </w:p>
    <w:p w14:paraId="5BDFBA6C" w14:textId="77777777" w:rsidR="00AE7C60" w:rsidRDefault="00AE7C60" w:rsidP="003E0BA7">
      <w:pPr>
        <w:spacing w:before="10" w:line="280" w:lineRule="exact"/>
        <w:jc w:val="both"/>
        <w:rPr>
          <w:sz w:val="28"/>
          <w:szCs w:val="28"/>
        </w:rPr>
      </w:pPr>
    </w:p>
    <w:p w14:paraId="30FF9681" w14:textId="77777777" w:rsidR="00AE7C60" w:rsidRDefault="00A44FA3" w:rsidP="003E0BA7">
      <w:pPr>
        <w:pStyle w:val="Heading3"/>
        <w:jc w:val="both"/>
        <w:rPr>
          <w:rFonts w:eastAsia="Calibri Light"/>
        </w:rPr>
      </w:pPr>
      <w:bookmarkStart w:id="61" w:name="_Toc88586916"/>
      <w:r>
        <w:rPr>
          <w:rFonts w:eastAsia="Calibri Light"/>
        </w:rPr>
        <w:t>7.3</w:t>
      </w:r>
      <w:r>
        <w:rPr>
          <w:rFonts w:eastAsia="Calibri Light"/>
          <w:spacing w:val="-1"/>
        </w:rPr>
        <w:t>.</w:t>
      </w:r>
      <w:r>
        <w:rPr>
          <w:rFonts w:eastAsia="Calibri Light"/>
        </w:rPr>
        <w:t xml:space="preserve">4.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61"/>
    </w:p>
    <w:p w14:paraId="583DA176" w14:textId="419E1FB0" w:rsidR="00AE7C60" w:rsidRDefault="00A44FA3" w:rsidP="003E0BA7">
      <w:pPr>
        <w:spacing w:before="26"/>
        <w:ind w:left="460"/>
        <w:jc w:val="both"/>
        <w:rPr>
          <w:sz w:val="28"/>
          <w:szCs w:val="28"/>
        </w:rPr>
      </w:pPr>
      <w:r>
        <w:rPr>
          <w:spacing w:val="-1"/>
          <w:sz w:val="28"/>
          <w:szCs w:val="28"/>
        </w:rPr>
        <w:t>W</w:t>
      </w:r>
      <w:r>
        <w:rPr>
          <w:sz w:val="28"/>
          <w:szCs w:val="28"/>
        </w:rPr>
        <w:t xml:space="preserve">e are </w:t>
      </w:r>
      <w:r>
        <w:rPr>
          <w:spacing w:val="1"/>
          <w:sz w:val="28"/>
          <w:szCs w:val="28"/>
        </w:rPr>
        <w:t>o</w:t>
      </w:r>
      <w:r>
        <w:rPr>
          <w:sz w:val="28"/>
          <w:szCs w:val="28"/>
        </w:rPr>
        <w:t>ff</w:t>
      </w:r>
      <w:r>
        <w:rPr>
          <w:spacing w:val="-2"/>
          <w:sz w:val="28"/>
          <w:szCs w:val="28"/>
        </w:rPr>
        <w:t>e</w:t>
      </w:r>
      <w:r>
        <w:rPr>
          <w:sz w:val="28"/>
          <w:szCs w:val="28"/>
        </w:rPr>
        <w:t>r</w:t>
      </w:r>
      <w:r>
        <w:rPr>
          <w:spacing w:val="-1"/>
          <w:sz w:val="28"/>
          <w:szCs w:val="28"/>
        </w:rPr>
        <w:t>in</w:t>
      </w:r>
      <w:r>
        <w:rPr>
          <w:sz w:val="28"/>
          <w:szCs w:val="28"/>
        </w:rPr>
        <w:t>g</w:t>
      </w:r>
      <w:r>
        <w:rPr>
          <w:spacing w:val="1"/>
          <w:sz w:val="28"/>
          <w:szCs w:val="28"/>
        </w:rPr>
        <w:t xml:space="preserve"> </w:t>
      </w:r>
      <w:r w:rsidR="00DC1E41">
        <w:rPr>
          <w:spacing w:val="-2"/>
          <w:sz w:val="28"/>
          <w:szCs w:val="28"/>
        </w:rPr>
        <w:t>N</w:t>
      </w:r>
      <w:r>
        <w:rPr>
          <w:spacing w:val="2"/>
          <w:sz w:val="28"/>
          <w:szCs w:val="28"/>
        </w:rPr>
        <w:t>o</w:t>
      </w:r>
      <w:r>
        <w:rPr>
          <w:spacing w:val="-2"/>
          <w:sz w:val="28"/>
          <w:szCs w:val="28"/>
        </w:rPr>
        <w:t>-</w:t>
      </w:r>
      <w:r>
        <w:rPr>
          <w:spacing w:val="-1"/>
          <w:sz w:val="28"/>
          <w:szCs w:val="28"/>
        </w:rPr>
        <w:t>K</w:t>
      </w:r>
      <w:r>
        <w:rPr>
          <w:spacing w:val="1"/>
          <w:sz w:val="28"/>
          <w:szCs w:val="28"/>
        </w:rPr>
        <w:t>Y</w:t>
      </w:r>
      <w:r>
        <w:rPr>
          <w:sz w:val="28"/>
          <w:szCs w:val="28"/>
        </w:rPr>
        <w:t>C</w:t>
      </w:r>
      <w:r w:rsidR="00A52ADB">
        <w:rPr>
          <w:sz w:val="28"/>
          <w:szCs w:val="28"/>
        </w:rPr>
        <w:t xml:space="preserve"> </w:t>
      </w:r>
      <w:proofErr w:type="gramStart"/>
      <w:r w:rsidR="00A52ADB">
        <w:rPr>
          <w:sz w:val="28"/>
          <w:szCs w:val="28"/>
        </w:rPr>
        <w:t>services</w:t>
      </w:r>
      <w:r w:rsidR="00DC1E41">
        <w:rPr>
          <w:sz w:val="28"/>
          <w:szCs w:val="28"/>
        </w:rPr>
        <w:t xml:space="preserve"> </w:t>
      </w:r>
      <w:r w:rsidR="00EE66B8">
        <w:rPr>
          <w:rFonts w:hint="cs"/>
          <w:sz w:val="28"/>
          <w:szCs w:val="28"/>
          <w:rtl/>
        </w:rPr>
        <w:t>.</w:t>
      </w:r>
      <w:r w:rsidR="00DC1E41">
        <w:rPr>
          <w:spacing w:val="-1"/>
          <w:sz w:val="28"/>
          <w:szCs w:val="28"/>
        </w:rPr>
        <w:t>As</w:t>
      </w:r>
      <w:proofErr w:type="gramEnd"/>
      <w:r w:rsidR="00DC1E41">
        <w:rPr>
          <w:spacing w:val="-1"/>
          <w:sz w:val="28"/>
          <w:szCs w:val="28"/>
        </w:rPr>
        <w:t xml:space="preserve"> a result</w:t>
      </w:r>
      <w:r w:rsidR="00E34E68">
        <w:rPr>
          <w:spacing w:val="-1"/>
          <w:sz w:val="28"/>
          <w:szCs w:val="28"/>
        </w:rPr>
        <w:t>,</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p</w:t>
      </w:r>
      <w:r>
        <w:rPr>
          <w:spacing w:val="-2"/>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sa</w:t>
      </w:r>
      <w:r>
        <w:rPr>
          <w:spacing w:val="-2"/>
          <w:sz w:val="28"/>
          <w:szCs w:val="28"/>
        </w:rPr>
        <w:t>f</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u</w:t>
      </w:r>
      <w:r>
        <w:rPr>
          <w:spacing w:val="1"/>
          <w:sz w:val="28"/>
          <w:szCs w:val="28"/>
        </w:rPr>
        <w:t>s</w:t>
      </w:r>
      <w:r>
        <w:rPr>
          <w:sz w:val="28"/>
          <w:szCs w:val="28"/>
        </w:rPr>
        <w:t>.</w:t>
      </w:r>
    </w:p>
    <w:p w14:paraId="4F681A76" w14:textId="77777777" w:rsidR="00AE7C60" w:rsidRDefault="00AE7C60" w:rsidP="003E0BA7">
      <w:pPr>
        <w:spacing w:line="200" w:lineRule="exact"/>
        <w:jc w:val="both"/>
      </w:pPr>
    </w:p>
    <w:p w14:paraId="67CBFE9A" w14:textId="77777777" w:rsidR="00AE7C60" w:rsidRDefault="00AE7C60" w:rsidP="003E0BA7">
      <w:pPr>
        <w:spacing w:line="200" w:lineRule="exact"/>
        <w:jc w:val="both"/>
      </w:pPr>
    </w:p>
    <w:p w14:paraId="17F33CB4" w14:textId="77777777" w:rsidR="00AE7C60" w:rsidRDefault="00AE7C60" w:rsidP="003E0BA7">
      <w:pPr>
        <w:spacing w:line="200" w:lineRule="exact"/>
        <w:jc w:val="both"/>
      </w:pPr>
    </w:p>
    <w:p w14:paraId="696C884D" w14:textId="77777777" w:rsidR="00AE7C60" w:rsidRDefault="00AE7C60" w:rsidP="003E0BA7">
      <w:pPr>
        <w:spacing w:before="18" w:line="260" w:lineRule="exact"/>
        <w:jc w:val="both"/>
        <w:rPr>
          <w:sz w:val="26"/>
          <w:szCs w:val="26"/>
        </w:rPr>
      </w:pPr>
    </w:p>
    <w:p w14:paraId="03B5D3AF" w14:textId="77777777" w:rsidR="00AE7C60" w:rsidRDefault="00A44FA3" w:rsidP="003E0BA7">
      <w:pPr>
        <w:pStyle w:val="Heading3"/>
        <w:jc w:val="both"/>
        <w:rPr>
          <w:rFonts w:eastAsia="Calibri Light"/>
        </w:rPr>
      </w:pPr>
      <w:bookmarkStart w:id="62" w:name="_Toc88586917"/>
      <w:r>
        <w:rPr>
          <w:rFonts w:eastAsia="Calibri Light"/>
        </w:rPr>
        <w:t>7.3</w:t>
      </w:r>
      <w:r>
        <w:rPr>
          <w:rFonts w:eastAsia="Calibri Light"/>
          <w:spacing w:val="-1"/>
        </w:rPr>
        <w:t>.</w:t>
      </w:r>
      <w:r>
        <w:rPr>
          <w:rFonts w:eastAsia="Calibri Light"/>
        </w:rPr>
        <w:t xml:space="preserve">5. </w:t>
      </w:r>
      <w:r>
        <w:rPr>
          <w:rFonts w:eastAsia="Calibri Light"/>
          <w:spacing w:val="13"/>
        </w:rPr>
        <w:t xml:space="preserve"> </w:t>
      </w:r>
      <w:r>
        <w:rPr>
          <w:rFonts w:eastAsia="Calibri Light"/>
        </w:rPr>
        <w:t>Pr</w:t>
      </w:r>
      <w:r>
        <w:rPr>
          <w:rFonts w:eastAsia="Calibri Light"/>
          <w:spacing w:val="1"/>
        </w:rPr>
        <w:t>e</w:t>
      </w:r>
      <w:r>
        <w:rPr>
          <w:rFonts w:eastAsia="Calibri Light"/>
          <w:spacing w:val="-1"/>
        </w:rPr>
        <w:t>m</w:t>
      </w:r>
      <w:r>
        <w:rPr>
          <w:rFonts w:eastAsia="Calibri Light"/>
        </w:rPr>
        <w:t>i</w:t>
      </w:r>
      <w:r>
        <w:rPr>
          <w:rFonts w:eastAsia="Calibri Light"/>
          <w:spacing w:val="2"/>
        </w:rPr>
        <w:t>u</w:t>
      </w:r>
      <w:r>
        <w:rPr>
          <w:rFonts w:eastAsia="Calibri Light"/>
        </w:rPr>
        <w:t>m</w:t>
      </w:r>
      <w:r>
        <w:rPr>
          <w:rFonts w:eastAsia="Calibri Light"/>
          <w:spacing w:val="-12"/>
        </w:rPr>
        <w:t xml:space="preserve"> </w:t>
      </w:r>
      <w:r>
        <w:rPr>
          <w:rFonts w:eastAsia="Calibri Light"/>
        </w:rPr>
        <w:t>A</w:t>
      </w:r>
      <w:r>
        <w:rPr>
          <w:rFonts w:eastAsia="Calibri Light"/>
          <w:spacing w:val="3"/>
        </w:rPr>
        <w:t>P</w:t>
      </w:r>
      <w:r>
        <w:rPr>
          <w:rFonts w:eastAsia="Calibri Light"/>
        </w:rPr>
        <w:t>I</w:t>
      </w:r>
      <w:bookmarkEnd w:id="62"/>
    </w:p>
    <w:p w14:paraId="71868EA7" w14:textId="230C8020" w:rsidR="00AE7C60" w:rsidRDefault="00A44FA3" w:rsidP="003E0BA7">
      <w:pPr>
        <w:spacing w:before="28" w:line="259" w:lineRule="auto"/>
        <w:ind w:left="460" w:right="70"/>
        <w:jc w:val="both"/>
        <w:rPr>
          <w:sz w:val="28"/>
          <w:szCs w:val="28"/>
        </w:rPr>
      </w:pPr>
      <w:r>
        <w:rPr>
          <w:sz w:val="28"/>
          <w:szCs w:val="28"/>
        </w:rPr>
        <w:t>If users</w:t>
      </w:r>
      <w:r>
        <w:rPr>
          <w:spacing w:val="1"/>
          <w:sz w:val="28"/>
          <w:szCs w:val="28"/>
        </w:rPr>
        <w:t xml:space="preserve"> </w:t>
      </w:r>
      <w:r>
        <w:rPr>
          <w:spacing w:val="-3"/>
          <w:sz w:val="28"/>
          <w:szCs w:val="28"/>
        </w:rPr>
        <w:t>a</w:t>
      </w:r>
      <w:r>
        <w:rPr>
          <w:sz w:val="28"/>
          <w:szCs w:val="28"/>
        </w:rPr>
        <w:t xml:space="preserve">re </w:t>
      </w:r>
      <w:r>
        <w:rPr>
          <w:spacing w:val="-1"/>
          <w:sz w:val="28"/>
          <w:szCs w:val="28"/>
        </w:rPr>
        <w:t>w</w:t>
      </w:r>
      <w:r>
        <w:rPr>
          <w:spacing w:val="1"/>
          <w:sz w:val="28"/>
          <w:szCs w:val="28"/>
        </w:rPr>
        <w:t>i</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1"/>
          <w:sz w:val="28"/>
          <w:szCs w:val="28"/>
        </w:rPr>
        <w:t>us</w:t>
      </w:r>
      <w:r>
        <w:rPr>
          <w:sz w:val="28"/>
          <w:szCs w:val="28"/>
        </w:rPr>
        <w:t>e</w:t>
      </w:r>
      <w:r>
        <w:rPr>
          <w:spacing w:val="-3"/>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E</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as</w:t>
      </w:r>
      <w:r>
        <w:rPr>
          <w:spacing w:val="3"/>
          <w:sz w:val="28"/>
          <w:szCs w:val="28"/>
        </w:rPr>
        <w:t xml:space="preserve"> </w:t>
      </w:r>
      <w:r>
        <w:rPr>
          <w:sz w:val="28"/>
          <w:szCs w:val="28"/>
        </w:rPr>
        <w:t xml:space="preserve">a </w:t>
      </w:r>
      <w:r>
        <w:rPr>
          <w:spacing w:val="-1"/>
          <w:sz w:val="28"/>
          <w:szCs w:val="28"/>
        </w:rPr>
        <w:t>b</w:t>
      </w:r>
      <w:r>
        <w:rPr>
          <w:sz w:val="28"/>
          <w:szCs w:val="28"/>
        </w:rPr>
        <w:t>a</w:t>
      </w:r>
      <w:r>
        <w:rPr>
          <w:spacing w:val="-2"/>
          <w:sz w:val="28"/>
          <w:szCs w:val="28"/>
        </w:rPr>
        <w:t>c</w:t>
      </w:r>
      <w:r>
        <w:rPr>
          <w:spacing w:val="1"/>
          <w:sz w:val="28"/>
          <w:szCs w:val="28"/>
        </w:rPr>
        <w:t>k</w:t>
      </w:r>
      <w:r>
        <w:rPr>
          <w:sz w:val="28"/>
          <w:szCs w:val="28"/>
        </w:rPr>
        <w:t>e</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ts</w:t>
      </w:r>
      <w:r>
        <w:rPr>
          <w:sz w:val="28"/>
          <w:szCs w:val="28"/>
        </w:rPr>
        <w:t>,</w:t>
      </w:r>
      <w:r>
        <w:rPr>
          <w:spacing w:val="-3"/>
          <w:sz w:val="28"/>
          <w:szCs w:val="28"/>
        </w:rPr>
        <w:t xml:space="preserve"> </w:t>
      </w:r>
      <w:r>
        <w:rPr>
          <w:spacing w:val="1"/>
          <w:sz w:val="28"/>
          <w:szCs w:val="28"/>
        </w:rPr>
        <w:t>w</w:t>
      </w:r>
      <w:r>
        <w:rPr>
          <w:sz w:val="28"/>
          <w:szCs w:val="28"/>
        </w:rPr>
        <w:t xml:space="preserve">e 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z w:val="28"/>
          <w:szCs w:val="28"/>
        </w:rPr>
        <w:t>em</w:t>
      </w:r>
      <w:r>
        <w:rPr>
          <w:spacing w:val="-1"/>
          <w:sz w:val="28"/>
          <w:szCs w:val="28"/>
        </w:rPr>
        <w:t>iu</w:t>
      </w:r>
      <w:r>
        <w:rPr>
          <w:sz w:val="28"/>
          <w:szCs w:val="28"/>
        </w:rPr>
        <w:t>m a</w:t>
      </w:r>
      <w:r>
        <w:rPr>
          <w:spacing w:val="-2"/>
          <w:sz w:val="28"/>
          <w:szCs w:val="28"/>
        </w:rPr>
        <w:t>n</w:t>
      </w:r>
      <w:r>
        <w:rPr>
          <w:sz w:val="28"/>
          <w:szCs w:val="28"/>
        </w:rPr>
        <w:t>d</w:t>
      </w:r>
      <w:r>
        <w:rPr>
          <w:spacing w:val="1"/>
          <w:sz w:val="28"/>
          <w:szCs w:val="28"/>
        </w:rPr>
        <w:t xml:space="preserve"> </w:t>
      </w:r>
      <w:r>
        <w:rPr>
          <w:sz w:val="28"/>
          <w:szCs w:val="28"/>
        </w:rPr>
        <w:t>fe</w:t>
      </w:r>
      <w:r>
        <w:rPr>
          <w:spacing w:val="-3"/>
          <w:sz w:val="28"/>
          <w:szCs w:val="28"/>
        </w:rPr>
        <w:t>a</w:t>
      </w:r>
      <w:r>
        <w:rPr>
          <w:spacing w:val="1"/>
          <w:sz w:val="28"/>
          <w:szCs w:val="28"/>
        </w:rPr>
        <w:t>tu</w:t>
      </w:r>
      <w:r>
        <w:rPr>
          <w:spacing w:val="-2"/>
          <w:sz w:val="28"/>
          <w:szCs w:val="28"/>
        </w:rPr>
        <w:t>r</w:t>
      </w:r>
      <w:r>
        <w:rPr>
          <w:spacing w:val="2"/>
          <w:sz w:val="28"/>
          <w:szCs w:val="28"/>
        </w:rPr>
        <w:t>e</w:t>
      </w:r>
      <w:r>
        <w:rPr>
          <w:sz w:val="28"/>
          <w:szCs w:val="28"/>
        </w:rPr>
        <w:t>-</w:t>
      </w:r>
      <w:r>
        <w:rPr>
          <w:spacing w:val="-2"/>
          <w:sz w:val="28"/>
          <w:szCs w:val="28"/>
        </w:rPr>
        <w:t>r</w:t>
      </w:r>
      <w:r>
        <w:rPr>
          <w:spacing w:val="1"/>
          <w:sz w:val="28"/>
          <w:szCs w:val="28"/>
        </w:rPr>
        <w:t>i</w:t>
      </w:r>
      <w:r>
        <w:rPr>
          <w:sz w:val="28"/>
          <w:szCs w:val="28"/>
        </w:rPr>
        <w:t>ch</w:t>
      </w:r>
      <w:r>
        <w:rPr>
          <w:spacing w:val="-2"/>
          <w:sz w:val="28"/>
          <w:szCs w:val="28"/>
        </w:rPr>
        <w:t xml:space="preserve"> </w:t>
      </w:r>
      <w:r>
        <w:rPr>
          <w:spacing w:val="-1"/>
          <w:sz w:val="28"/>
          <w:szCs w:val="28"/>
        </w:rPr>
        <w:t>A</w:t>
      </w:r>
      <w:r>
        <w:rPr>
          <w:sz w:val="28"/>
          <w:szCs w:val="28"/>
        </w:rPr>
        <w:t>PI to</w:t>
      </w:r>
      <w:r>
        <w:rPr>
          <w:spacing w:val="2"/>
          <w:sz w:val="28"/>
          <w:szCs w:val="28"/>
        </w:rPr>
        <w:t xml:space="preserve"> </w:t>
      </w:r>
      <w:r>
        <w:rPr>
          <w:spacing w:val="-3"/>
          <w:sz w:val="28"/>
          <w:szCs w:val="28"/>
        </w:rPr>
        <w:t>c</w:t>
      </w:r>
      <w:r>
        <w:rPr>
          <w:spacing w:val="-1"/>
          <w:sz w:val="28"/>
          <w:szCs w:val="28"/>
        </w:rPr>
        <w:t>o</w:t>
      </w:r>
      <w:r>
        <w:rPr>
          <w:spacing w:val="1"/>
          <w:sz w:val="28"/>
          <w:szCs w:val="28"/>
        </w:rPr>
        <w:t>v</w:t>
      </w:r>
      <w:r>
        <w:rPr>
          <w:sz w:val="28"/>
          <w:szCs w:val="28"/>
        </w:rPr>
        <w:t>er</w:t>
      </w:r>
      <w:r>
        <w:rPr>
          <w:spacing w:val="-1"/>
          <w:sz w:val="28"/>
          <w:szCs w:val="28"/>
        </w:rPr>
        <w:t xml:space="preserve"> </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h</w:t>
      </w:r>
      <w:r>
        <w:rPr>
          <w:sz w:val="28"/>
          <w:szCs w:val="28"/>
        </w:rPr>
        <w:t>a</w:t>
      </w:r>
      <w:r>
        <w:rPr>
          <w:spacing w:val="1"/>
          <w:sz w:val="28"/>
          <w:szCs w:val="28"/>
        </w:rPr>
        <w:t>t</w:t>
      </w:r>
      <w:r>
        <w:rPr>
          <w:spacing w:val="-2"/>
          <w:sz w:val="28"/>
          <w:szCs w:val="28"/>
        </w:rPr>
        <w:t>e</w:t>
      </w:r>
      <w:r>
        <w:rPr>
          <w:spacing w:val="1"/>
          <w:sz w:val="28"/>
          <w:szCs w:val="28"/>
        </w:rPr>
        <w:t>v</w:t>
      </w:r>
      <w:r>
        <w:rPr>
          <w:sz w:val="28"/>
          <w:szCs w:val="28"/>
        </w:rPr>
        <w:t xml:space="preserve">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3"/>
          <w:sz w:val="28"/>
          <w:szCs w:val="28"/>
        </w:rPr>
        <w:t>m</w:t>
      </w:r>
      <w:r>
        <w:rPr>
          <w:spacing w:val="1"/>
          <w:sz w:val="28"/>
          <w:szCs w:val="28"/>
        </w:rPr>
        <w:t>i</w:t>
      </w:r>
      <w:r>
        <w:rPr>
          <w:spacing w:val="-1"/>
          <w:sz w:val="28"/>
          <w:szCs w:val="28"/>
        </w:rPr>
        <w:t>gh</w:t>
      </w:r>
      <w:r>
        <w:rPr>
          <w:sz w:val="28"/>
          <w:szCs w:val="28"/>
        </w:rPr>
        <w:t>t</w:t>
      </w:r>
      <w:r w:rsidR="00DC1E41">
        <w:rPr>
          <w:spacing w:val="1"/>
          <w:sz w:val="28"/>
          <w:szCs w:val="28"/>
        </w:rPr>
        <w:t xml:space="preserve"> </w:t>
      </w:r>
      <w:r>
        <w:rPr>
          <w:spacing w:val="1"/>
          <w:sz w:val="28"/>
          <w:szCs w:val="28"/>
        </w:rPr>
        <w:t>n</w:t>
      </w:r>
      <w:r>
        <w:rPr>
          <w:sz w:val="28"/>
          <w:szCs w:val="28"/>
        </w:rPr>
        <w:t>e</w:t>
      </w:r>
      <w:r>
        <w:rPr>
          <w:spacing w:val="-2"/>
          <w:sz w:val="28"/>
          <w:szCs w:val="28"/>
        </w:rPr>
        <w:t>e</w:t>
      </w:r>
      <w:r>
        <w:rPr>
          <w:sz w:val="28"/>
          <w:szCs w:val="28"/>
        </w:rPr>
        <w:t>d.</w:t>
      </w:r>
    </w:p>
    <w:p w14:paraId="521B91B5" w14:textId="77777777" w:rsidR="00AE7C60" w:rsidRDefault="00AE7C60" w:rsidP="003E0BA7">
      <w:pPr>
        <w:spacing w:before="5" w:line="280" w:lineRule="exact"/>
        <w:jc w:val="both"/>
        <w:rPr>
          <w:sz w:val="28"/>
          <w:szCs w:val="28"/>
        </w:rPr>
      </w:pPr>
    </w:p>
    <w:p w14:paraId="06B19C1B"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A</w:t>
      </w:r>
      <w:r>
        <w:rPr>
          <w:sz w:val="28"/>
          <w:szCs w:val="28"/>
        </w:rPr>
        <w:t xml:space="preserve">PI </w:t>
      </w:r>
      <w:r>
        <w:rPr>
          <w:spacing w:val="-2"/>
          <w:sz w:val="28"/>
          <w:szCs w:val="28"/>
        </w:rPr>
        <w:t>s</w:t>
      </w:r>
      <w:r>
        <w:rPr>
          <w:sz w:val="28"/>
          <w:szCs w:val="28"/>
        </w:rPr>
        <w:t>er</w:t>
      </w:r>
      <w:r>
        <w:rPr>
          <w:spacing w:val="-1"/>
          <w:sz w:val="28"/>
          <w:szCs w:val="28"/>
        </w:rPr>
        <w:t>v</w:t>
      </w:r>
      <w:r>
        <w:rPr>
          <w:spacing w:val="1"/>
          <w:sz w:val="28"/>
          <w:szCs w:val="28"/>
        </w:rPr>
        <w:t>i</w:t>
      </w:r>
      <w:r>
        <w:rPr>
          <w:sz w:val="28"/>
          <w:szCs w:val="28"/>
        </w:rPr>
        <w:t>ce</w:t>
      </w:r>
      <w:r>
        <w:rPr>
          <w:spacing w:val="-2"/>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s</w:t>
      </w:r>
      <w:r>
        <w:rPr>
          <w:sz w:val="28"/>
          <w:szCs w:val="28"/>
        </w:rPr>
        <w:t xml:space="preserve">t </w:t>
      </w:r>
      <w:r>
        <w:rPr>
          <w:spacing w:val="-1"/>
          <w:sz w:val="28"/>
          <w:szCs w:val="28"/>
        </w:rPr>
        <w:t>u</w:t>
      </w:r>
      <w:r>
        <w:rPr>
          <w:spacing w:val="1"/>
          <w:sz w:val="28"/>
          <w:szCs w:val="28"/>
        </w:rPr>
        <w:t>s</w:t>
      </w:r>
      <w:r>
        <w:rPr>
          <w:sz w:val="28"/>
          <w:szCs w:val="28"/>
        </w:rPr>
        <w:t>er</w:t>
      </w:r>
      <w:r>
        <w:rPr>
          <w:spacing w:val="2"/>
          <w:sz w:val="28"/>
          <w:szCs w:val="28"/>
        </w:rPr>
        <w:t>s</w:t>
      </w:r>
      <w:r>
        <w:rPr>
          <w:sz w:val="28"/>
          <w:szCs w:val="28"/>
        </w:rPr>
        <w:t>.</w:t>
      </w:r>
    </w:p>
    <w:p w14:paraId="66BE78FF" w14:textId="77777777" w:rsidR="00AE7C60" w:rsidRDefault="00AE7C60" w:rsidP="003E0BA7">
      <w:pPr>
        <w:spacing w:before="9" w:line="180" w:lineRule="exact"/>
        <w:jc w:val="both"/>
        <w:rPr>
          <w:sz w:val="19"/>
          <w:szCs w:val="19"/>
        </w:rPr>
      </w:pPr>
    </w:p>
    <w:p w14:paraId="0826B778" w14:textId="77777777" w:rsidR="00AE7C60" w:rsidRDefault="00AE7C60" w:rsidP="003E0BA7">
      <w:pPr>
        <w:spacing w:line="200" w:lineRule="exact"/>
        <w:jc w:val="both"/>
      </w:pPr>
    </w:p>
    <w:p w14:paraId="50592EA4" w14:textId="77777777" w:rsidR="00AE7C60" w:rsidRDefault="00A44FA3" w:rsidP="003E0BA7">
      <w:pPr>
        <w:pStyle w:val="Heading3"/>
        <w:jc w:val="both"/>
        <w:rPr>
          <w:rFonts w:eastAsia="Calibri Light"/>
        </w:rPr>
      </w:pPr>
      <w:bookmarkStart w:id="63" w:name="_Toc88586918"/>
      <w:r>
        <w:rPr>
          <w:rFonts w:eastAsia="Calibri Light"/>
        </w:rPr>
        <w:t>7.3</w:t>
      </w:r>
      <w:r>
        <w:rPr>
          <w:rFonts w:eastAsia="Calibri Light"/>
          <w:spacing w:val="-1"/>
        </w:rPr>
        <w:t>.</w:t>
      </w:r>
      <w:r>
        <w:rPr>
          <w:rFonts w:eastAsia="Calibri Light"/>
        </w:rPr>
        <w:t xml:space="preserve">6. </w:t>
      </w:r>
      <w:r>
        <w:rPr>
          <w:rFonts w:eastAsia="Calibri Light"/>
          <w:spacing w:val="13"/>
        </w:rPr>
        <w:t xml:space="preserve"> </w:t>
      </w:r>
      <w:r>
        <w:rPr>
          <w:rFonts w:eastAsia="Calibri Light"/>
        </w:rPr>
        <w:t>M</w:t>
      </w:r>
      <w:r>
        <w:rPr>
          <w:rFonts w:eastAsia="Calibri Light"/>
          <w:spacing w:val="-1"/>
        </w:rPr>
        <w:t>u</w:t>
      </w:r>
      <w:r>
        <w:rPr>
          <w:rFonts w:eastAsia="Calibri Light"/>
        </w:rPr>
        <w:t>l</w:t>
      </w:r>
      <w:r>
        <w:rPr>
          <w:rFonts w:eastAsia="Calibri Light"/>
          <w:spacing w:val="1"/>
        </w:rPr>
        <w:t>t</w:t>
      </w:r>
      <w:r>
        <w:rPr>
          <w:rFonts w:eastAsia="Calibri Light"/>
        </w:rPr>
        <w:t>il</w:t>
      </w:r>
      <w:r>
        <w:rPr>
          <w:rFonts w:eastAsia="Calibri Light"/>
          <w:spacing w:val="1"/>
        </w:rPr>
        <w:t>i</w:t>
      </w:r>
      <w:r>
        <w:rPr>
          <w:rFonts w:eastAsia="Calibri Light"/>
        </w:rPr>
        <w:t>ngual</w:t>
      </w:r>
      <w:r>
        <w:rPr>
          <w:rFonts w:eastAsia="Calibri Light"/>
          <w:spacing w:val="-11"/>
        </w:rPr>
        <w:t xml:space="preserve"> </w:t>
      </w:r>
      <w:r>
        <w:rPr>
          <w:rFonts w:eastAsia="Calibri Light"/>
        </w:rPr>
        <w:t>su</w:t>
      </w:r>
      <w:r>
        <w:rPr>
          <w:rFonts w:eastAsia="Calibri Light"/>
          <w:spacing w:val="2"/>
        </w:rPr>
        <w:t>p</w:t>
      </w:r>
      <w:r>
        <w:rPr>
          <w:rFonts w:eastAsia="Calibri Light"/>
        </w:rPr>
        <w:t>p</w:t>
      </w:r>
      <w:r>
        <w:rPr>
          <w:rFonts w:eastAsia="Calibri Light"/>
          <w:spacing w:val="-1"/>
        </w:rPr>
        <w:t>o</w:t>
      </w:r>
      <w:r>
        <w:rPr>
          <w:rFonts w:eastAsia="Calibri Light"/>
        </w:rPr>
        <w:t>rt</w:t>
      </w:r>
      <w:bookmarkEnd w:id="63"/>
    </w:p>
    <w:p w14:paraId="085F1E53" w14:textId="77777777" w:rsidR="00AE7C60" w:rsidRDefault="00A44FA3" w:rsidP="003E0BA7">
      <w:pPr>
        <w:spacing w:before="26"/>
        <w:ind w:left="460"/>
        <w:jc w:val="both"/>
        <w:rPr>
          <w:sz w:val="28"/>
          <w:szCs w:val="28"/>
        </w:rPr>
      </w:pPr>
      <w:r>
        <w:rPr>
          <w:spacing w:val="-1"/>
          <w:sz w:val="28"/>
          <w:szCs w:val="28"/>
        </w:rPr>
        <w:t>W</w:t>
      </w:r>
      <w:r>
        <w:rPr>
          <w:sz w:val="28"/>
          <w:szCs w:val="28"/>
        </w:rPr>
        <w:t>e su</w:t>
      </w:r>
      <w:r>
        <w:rPr>
          <w:spacing w:val="-2"/>
          <w:sz w:val="28"/>
          <w:szCs w:val="28"/>
        </w:rPr>
        <w:t>p</w:t>
      </w:r>
      <w:r>
        <w:rPr>
          <w:spacing w:val="1"/>
          <w:sz w:val="28"/>
          <w:szCs w:val="28"/>
        </w:rPr>
        <w:t>po</w:t>
      </w:r>
      <w:r>
        <w:rPr>
          <w:spacing w:val="-2"/>
          <w:sz w:val="28"/>
          <w:szCs w:val="28"/>
        </w:rPr>
        <w:t>r</w:t>
      </w:r>
      <w:r>
        <w:rPr>
          <w:sz w:val="28"/>
          <w:szCs w:val="28"/>
        </w:rPr>
        <w:t>t</w:t>
      </w:r>
      <w:r>
        <w:rPr>
          <w:spacing w:val="1"/>
          <w:sz w:val="28"/>
          <w:szCs w:val="28"/>
        </w:rPr>
        <w:t xml:space="preserve"> </w:t>
      </w:r>
      <w:r>
        <w:rPr>
          <w:spacing w:val="-1"/>
          <w:sz w:val="28"/>
          <w:szCs w:val="28"/>
        </w:rPr>
        <w:t>s</w:t>
      </w:r>
      <w:r>
        <w:rPr>
          <w:spacing w:val="1"/>
          <w:sz w:val="28"/>
          <w:szCs w:val="28"/>
        </w:rPr>
        <w:t>o</w:t>
      </w:r>
      <w:r>
        <w:rPr>
          <w:sz w:val="28"/>
          <w:szCs w:val="28"/>
        </w:rPr>
        <w:t>me</w:t>
      </w:r>
      <w:r>
        <w:rPr>
          <w:spacing w:val="-2"/>
          <w:sz w:val="28"/>
          <w:szCs w:val="28"/>
        </w:rPr>
        <w:t xml:space="preserve"> </w:t>
      </w:r>
      <w:r>
        <w:rPr>
          <w:spacing w:val="1"/>
          <w:sz w:val="28"/>
          <w:szCs w:val="28"/>
        </w:rPr>
        <w:t>l</w:t>
      </w:r>
      <w:r>
        <w:rPr>
          <w:spacing w:val="-2"/>
          <w:sz w:val="28"/>
          <w:szCs w:val="28"/>
        </w:rPr>
        <w:t>a</w:t>
      </w:r>
      <w:r>
        <w:rPr>
          <w:spacing w:val="-1"/>
          <w:sz w:val="28"/>
          <w:szCs w:val="28"/>
        </w:rPr>
        <w:t>n</w:t>
      </w:r>
      <w:r>
        <w:rPr>
          <w:spacing w:val="1"/>
          <w:sz w:val="28"/>
          <w:szCs w:val="28"/>
        </w:rPr>
        <w:t>g</w:t>
      </w:r>
      <w:r>
        <w:rPr>
          <w:spacing w:val="-1"/>
          <w:sz w:val="28"/>
          <w:szCs w:val="28"/>
        </w:rPr>
        <w:t>u</w:t>
      </w:r>
      <w:r>
        <w:rPr>
          <w:sz w:val="28"/>
          <w:szCs w:val="28"/>
        </w:rPr>
        <w:t>a</w:t>
      </w:r>
      <w:r>
        <w:rPr>
          <w:spacing w:val="1"/>
          <w:sz w:val="28"/>
          <w:szCs w:val="28"/>
        </w:rPr>
        <w:t>g</w:t>
      </w:r>
      <w:r>
        <w:rPr>
          <w:spacing w:val="-2"/>
          <w:sz w:val="28"/>
          <w:szCs w:val="28"/>
        </w:rPr>
        <w:t>e</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441B1A56"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ng</w:t>
      </w:r>
      <w:r>
        <w:rPr>
          <w:spacing w:val="1"/>
          <w:sz w:val="28"/>
          <w:szCs w:val="28"/>
        </w:rPr>
        <w:t>l</w:t>
      </w:r>
      <w:r>
        <w:rPr>
          <w:spacing w:val="-1"/>
          <w:sz w:val="28"/>
          <w:szCs w:val="28"/>
        </w:rPr>
        <w:t>i</w:t>
      </w:r>
      <w:r>
        <w:rPr>
          <w:spacing w:val="1"/>
          <w:sz w:val="28"/>
          <w:szCs w:val="28"/>
        </w:rPr>
        <w:t>s</w:t>
      </w:r>
      <w:r>
        <w:rPr>
          <w:sz w:val="28"/>
          <w:szCs w:val="28"/>
        </w:rPr>
        <w:t>h</w:t>
      </w:r>
    </w:p>
    <w:p w14:paraId="5ECE3A52"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G</w:t>
      </w:r>
      <w:r>
        <w:rPr>
          <w:sz w:val="28"/>
          <w:szCs w:val="28"/>
        </w:rPr>
        <w:t>er</w:t>
      </w:r>
      <w:r>
        <w:rPr>
          <w:spacing w:val="-2"/>
          <w:sz w:val="28"/>
          <w:szCs w:val="28"/>
        </w:rPr>
        <w:t>m</w:t>
      </w:r>
      <w:r>
        <w:rPr>
          <w:sz w:val="28"/>
          <w:szCs w:val="28"/>
        </w:rPr>
        <w:t>a</w:t>
      </w:r>
      <w:r>
        <w:rPr>
          <w:spacing w:val="-1"/>
          <w:sz w:val="28"/>
          <w:szCs w:val="28"/>
        </w:rPr>
        <w:t>n</w:t>
      </w:r>
      <w:r>
        <w:rPr>
          <w:sz w:val="28"/>
          <w:szCs w:val="28"/>
        </w:rPr>
        <w:t>y</w:t>
      </w:r>
    </w:p>
    <w:p w14:paraId="28A036E7" w14:textId="77777777" w:rsidR="00AE7C60" w:rsidRDefault="00A44FA3" w:rsidP="003E0BA7">
      <w:pPr>
        <w:spacing w:before="25"/>
        <w:ind w:left="82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z w:val="28"/>
          <w:szCs w:val="28"/>
        </w:rPr>
        <w:t>S</w:t>
      </w:r>
      <w:r>
        <w:rPr>
          <w:spacing w:val="1"/>
          <w:sz w:val="28"/>
          <w:szCs w:val="28"/>
        </w:rPr>
        <w:t>p</w:t>
      </w:r>
      <w:r>
        <w:rPr>
          <w:spacing w:val="-2"/>
          <w:sz w:val="28"/>
          <w:szCs w:val="28"/>
        </w:rPr>
        <w:t>a</w:t>
      </w:r>
      <w:r>
        <w:rPr>
          <w:spacing w:val="1"/>
          <w:sz w:val="28"/>
          <w:szCs w:val="28"/>
        </w:rPr>
        <w:t>n</w:t>
      </w:r>
      <w:r>
        <w:rPr>
          <w:spacing w:val="-1"/>
          <w:sz w:val="28"/>
          <w:szCs w:val="28"/>
        </w:rPr>
        <w:t>i</w:t>
      </w:r>
      <w:r>
        <w:rPr>
          <w:spacing w:val="1"/>
          <w:sz w:val="28"/>
          <w:szCs w:val="28"/>
        </w:rPr>
        <w:t>s</w:t>
      </w:r>
      <w:r>
        <w:rPr>
          <w:sz w:val="28"/>
          <w:szCs w:val="28"/>
        </w:rPr>
        <w:t>h</w:t>
      </w:r>
    </w:p>
    <w:p w14:paraId="256710F7" w14:textId="77777777" w:rsidR="00AE7C60" w:rsidRDefault="00AE7C60" w:rsidP="003E0BA7">
      <w:pPr>
        <w:spacing w:line="200" w:lineRule="exact"/>
        <w:jc w:val="both"/>
      </w:pPr>
    </w:p>
    <w:p w14:paraId="7E028D6C" w14:textId="77777777" w:rsidR="00AE7C60" w:rsidRDefault="00AE7C60" w:rsidP="003E0BA7">
      <w:pPr>
        <w:spacing w:line="200" w:lineRule="exact"/>
        <w:jc w:val="both"/>
      </w:pPr>
    </w:p>
    <w:p w14:paraId="42F86331" w14:textId="77777777" w:rsidR="00AE7C60" w:rsidRDefault="00AE7C60" w:rsidP="003E0BA7">
      <w:pPr>
        <w:spacing w:before="1" w:line="260" w:lineRule="exact"/>
        <w:jc w:val="both"/>
        <w:rPr>
          <w:sz w:val="26"/>
          <w:szCs w:val="26"/>
        </w:rPr>
      </w:pPr>
    </w:p>
    <w:p w14:paraId="4E022B7D"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l</w:t>
      </w:r>
      <w:r>
        <w:rPr>
          <w:sz w:val="28"/>
          <w:szCs w:val="28"/>
        </w:rPr>
        <w:t>a</w:t>
      </w:r>
      <w:r>
        <w:rPr>
          <w:spacing w:val="-1"/>
          <w:sz w:val="28"/>
          <w:szCs w:val="28"/>
        </w:rPr>
        <w:t>ng</w:t>
      </w:r>
      <w:r>
        <w:rPr>
          <w:spacing w:val="1"/>
          <w:sz w:val="28"/>
          <w:szCs w:val="28"/>
        </w:rPr>
        <w:t>u</w:t>
      </w:r>
      <w:r>
        <w:rPr>
          <w:sz w:val="28"/>
          <w:szCs w:val="28"/>
        </w:rPr>
        <w:t>a</w:t>
      </w:r>
      <w:r>
        <w:rPr>
          <w:spacing w:val="-1"/>
          <w:sz w:val="28"/>
          <w:szCs w:val="28"/>
        </w:rPr>
        <w:t>g</w:t>
      </w:r>
      <w:r>
        <w:rPr>
          <w:sz w:val="28"/>
          <w:szCs w:val="28"/>
        </w:rPr>
        <w:t>es</w:t>
      </w:r>
      <w:r>
        <w:rPr>
          <w:spacing w:val="-1"/>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 xml:space="preserve">be </w:t>
      </w:r>
      <w:r>
        <w:rPr>
          <w:spacing w:val="-2"/>
          <w:sz w:val="28"/>
          <w:szCs w:val="28"/>
        </w:rPr>
        <w:t>a</w:t>
      </w:r>
      <w:r>
        <w:rPr>
          <w:spacing w:val="-1"/>
          <w:sz w:val="28"/>
          <w:szCs w:val="28"/>
        </w:rPr>
        <w:t>d</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4"/>
          <w:sz w:val="28"/>
          <w:szCs w:val="28"/>
        </w:rPr>
        <w:t xml:space="preserve"> </w:t>
      </w:r>
      <w:r>
        <w:rPr>
          <w:spacing w:val="-1"/>
          <w:sz w:val="28"/>
          <w:szCs w:val="28"/>
        </w:rPr>
        <w:t>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444B2856" w14:textId="77777777" w:rsidR="00AE7C60" w:rsidRDefault="00AE7C60" w:rsidP="003E0BA7">
      <w:pPr>
        <w:spacing w:line="200" w:lineRule="exact"/>
        <w:jc w:val="both"/>
      </w:pPr>
    </w:p>
    <w:p w14:paraId="1257417D" w14:textId="77777777" w:rsidR="00AE7C60" w:rsidRDefault="00AE7C60" w:rsidP="003E0BA7">
      <w:pPr>
        <w:spacing w:line="200" w:lineRule="exact"/>
        <w:jc w:val="both"/>
      </w:pPr>
    </w:p>
    <w:p w14:paraId="38780E82" w14:textId="77777777" w:rsidR="00AE7C60" w:rsidRDefault="00AE7C60" w:rsidP="003E0BA7">
      <w:pPr>
        <w:spacing w:line="200" w:lineRule="exact"/>
        <w:jc w:val="both"/>
      </w:pPr>
    </w:p>
    <w:p w14:paraId="70D1709C" w14:textId="77777777" w:rsidR="00AE7C60" w:rsidRDefault="00AE7C60" w:rsidP="003E0BA7">
      <w:pPr>
        <w:spacing w:before="17" w:line="260" w:lineRule="exact"/>
        <w:jc w:val="both"/>
        <w:rPr>
          <w:sz w:val="26"/>
          <w:szCs w:val="26"/>
        </w:rPr>
      </w:pPr>
    </w:p>
    <w:p w14:paraId="2DD9F347" w14:textId="77777777" w:rsidR="00AE7C60" w:rsidRDefault="00A44FA3" w:rsidP="003E0BA7">
      <w:pPr>
        <w:pStyle w:val="Heading3"/>
        <w:jc w:val="both"/>
        <w:rPr>
          <w:rFonts w:eastAsia="Calibri Light"/>
        </w:rPr>
      </w:pPr>
      <w:bookmarkStart w:id="64" w:name="_Toc88586919"/>
      <w:r>
        <w:rPr>
          <w:rFonts w:eastAsia="Calibri Light"/>
        </w:rPr>
        <w:t>7.3</w:t>
      </w:r>
      <w:r>
        <w:rPr>
          <w:rFonts w:eastAsia="Calibri Light"/>
          <w:spacing w:val="-1"/>
        </w:rPr>
        <w:t>.</w:t>
      </w:r>
      <w:r>
        <w:rPr>
          <w:rFonts w:eastAsia="Calibri Light"/>
        </w:rPr>
        <w:t xml:space="preserve">7. </w:t>
      </w:r>
      <w:r>
        <w:rPr>
          <w:rFonts w:eastAsia="Calibri Light"/>
          <w:spacing w:val="13"/>
        </w:rPr>
        <w:t xml:space="preserve"> </w:t>
      </w:r>
      <w:r>
        <w:rPr>
          <w:rFonts w:eastAsia="Calibri Light"/>
        </w:rPr>
        <w:t>Apps</w:t>
      </w:r>
      <w:bookmarkEnd w:id="64"/>
    </w:p>
    <w:p w14:paraId="1D56C622" w14:textId="52C4FEA7" w:rsidR="00AE7C60" w:rsidRDefault="00A44FA3" w:rsidP="003E0BA7">
      <w:pPr>
        <w:spacing w:before="28"/>
        <w:ind w:left="460"/>
        <w:jc w:val="both"/>
        <w:rPr>
          <w:sz w:val="28"/>
          <w:szCs w:val="28"/>
        </w:rPr>
      </w:pP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1"/>
          <w:sz w:val="28"/>
          <w:szCs w:val="28"/>
        </w:rPr>
        <w:t>v</w:t>
      </w:r>
      <w:r>
        <w:rPr>
          <w:sz w:val="28"/>
          <w:szCs w:val="28"/>
        </w:rPr>
        <w:t>er</w:t>
      </w:r>
      <w:r>
        <w:rPr>
          <w:spacing w:val="-2"/>
          <w:sz w:val="28"/>
          <w:szCs w:val="28"/>
        </w:rPr>
        <w:t xml:space="preserve"> </w:t>
      </w:r>
      <w:r>
        <w:rPr>
          <w:spacing w:val="1"/>
          <w:sz w:val="28"/>
          <w:szCs w:val="28"/>
        </w:rPr>
        <w:t>u</w:t>
      </w:r>
      <w:r>
        <w:rPr>
          <w:sz w:val="28"/>
          <w:szCs w:val="28"/>
        </w:rPr>
        <w:t>p</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1"/>
          <w:sz w:val="28"/>
          <w:szCs w:val="28"/>
        </w:rPr>
        <w:t>w</w:t>
      </w:r>
      <w:r>
        <w:rPr>
          <w:sz w:val="28"/>
          <w:szCs w:val="28"/>
        </w:rPr>
        <w:t xml:space="preserve">e </w:t>
      </w:r>
      <w:r>
        <w:rPr>
          <w:spacing w:val="-3"/>
          <w:sz w:val="28"/>
          <w:szCs w:val="28"/>
        </w:rPr>
        <w:t>a</w:t>
      </w:r>
      <w:r>
        <w:rPr>
          <w:sz w:val="28"/>
          <w:szCs w:val="28"/>
        </w:rPr>
        <w:t xml:space="preserve">re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pacing w:val="1"/>
          <w:sz w:val="28"/>
          <w:szCs w:val="28"/>
        </w:rPr>
        <w:t>t</w:t>
      </w:r>
      <w:r>
        <w:rPr>
          <w:spacing w:val="-1"/>
          <w:sz w:val="28"/>
          <w:szCs w:val="28"/>
        </w:rPr>
        <w:t>in</w:t>
      </w:r>
      <w:r>
        <w:rPr>
          <w:sz w:val="28"/>
          <w:szCs w:val="28"/>
        </w:rPr>
        <w:t>g</w:t>
      </w:r>
      <w:r>
        <w:rPr>
          <w:spacing w:val="1"/>
          <w:sz w:val="28"/>
          <w:szCs w:val="28"/>
        </w:rPr>
        <w:t xml:space="preserve"> </w:t>
      </w:r>
      <w:r>
        <w:rPr>
          <w:sz w:val="28"/>
          <w:szCs w:val="28"/>
        </w:rPr>
        <w:t>t</w:t>
      </w:r>
      <w:r>
        <w:rPr>
          <w:spacing w:val="1"/>
          <w:sz w:val="28"/>
          <w:szCs w:val="28"/>
        </w:rPr>
        <w:t>h</w:t>
      </w:r>
      <w:r>
        <w:rPr>
          <w:spacing w:val="-2"/>
          <w:sz w:val="28"/>
          <w:szCs w:val="28"/>
        </w:rPr>
        <w:t>r</w:t>
      </w:r>
      <w:r>
        <w:rPr>
          <w:sz w:val="28"/>
          <w:szCs w:val="28"/>
        </w:rPr>
        <w:t xml:space="preserve">ee </w:t>
      </w:r>
      <w:r>
        <w:rPr>
          <w:spacing w:val="-2"/>
          <w:sz w:val="28"/>
          <w:szCs w:val="28"/>
        </w:rPr>
        <w:t>v</w:t>
      </w:r>
      <w:r>
        <w:rPr>
          <w:sz w:val="28"/>
          <w:szCs w:val="28"/>
        </w:rPr>
        <w:t>er</w:t>
      </w:r>
      <w:r>
        <w:rPr>
          <w:spacing w:val="-1"/>
          <w:sz w:val="28"/>
          <w:szCs w:val="28"/>
        </w:rPr>
        <w:t>si</w:t>
      </w:r>
      <w:r>
        <w:rPr>
          <w:spacing w:val="1"/>
          <w:sz w:val="28"/>
          <w:szCs w:val="28"/>
        </w:rPr>
        <w:t>o</w:t>
      </w:r>
      <w:r>
        <w:rPr>
          <w:spacing w:val="3"/>
          <w:sz w:val="28"/>
          <w:szCs w:val="28"/>
        </w:rPr>
        <w:t>n</w:t>
      </w:r>
      <w:r>
        <w:rPr>
          <w:sz w:val="28"/>
          <w:szCs w:val="28"/>
        </w:rPr>
        <w:t>s</w:t>
      </w:r>
      <w:r>
        <w:rPr>
          <w:spacing w:val="1"/>
          <w:sz w:val="28"/>
          <w:szCs w:val="28"/>
        </w:rPr>
        <w:t xml:space="preserve"> o</w:t>
      </w:r>
      <w:r>
        <w:rPr>
          <w:sz w:val="28"/>
          <w:szCs w:val="28"/>
        </w:rPr>
        <w:t xml:space="preserve">f </w:t>
      </w:r>
      <w:r w:rsidR="00E34E68">
        <w:rPr>
          <w:sz w:val="28"/>
          <w:szCs w:val="28"/>
        </w:rPr>
        <w:t xml:space="preserve">the </w:t>
      </w:r>
      <w:r>
        <w:rPr>
          <w:spacing w:val="-3"/>
          <w:sz w:val="28"/>
          <w:szCs w:val="28"/>
        </w:rPr>
        <w:t>C</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p>
    <w:p w14:paraId="24FBC9F0"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2"/>
          <w:sz w:val="28"/>
          <w:szCs w:val="28"/>
        </w:rPr>
        <w:t>(</w:t>
      </w:r>
      <w:r>
        <w:rPr>
          <w:spacing w:val="1"/>
          <w:sz w:val="28"/>
          <w:szCs w:val="28"/>
        </w:rPr>
        <w:t>d</w:t>
      </w:r>
      <w:r>
        <w:rPr>
          <w:spacing w:val="-2"/>
          <w:sz w:val="28"/>
          <w:szCs w:val="28"/>
        </w:rPr>
        <w:t>e</w:t>
      </w:r>
      <w:r>
        <w:rPr>
          <w:spacing w:val="1"/>
          <w:sz w:val="28"/>
          <w:szCs w:val="28"/>
        </w:rPr>
        <w:t>s</w:t>
      </w:r>
      <w:r>
        <w:rPr>
          <w:spacing w:val="-1"/>
          <w:sz w:val="28"/>
          <w:szCs w:val="28"/>
        </w:rPr>
        <w:t>kt</w:t>
      </w:r>
      <w:r>
        <w:rPr>
          <w:spacing w:val="1"/>
          <w:sz w:val="28"/>
          <w:szCs w:val="28"/>
        </w:rPr>
        <w:t>o</w:t>
      </w:r>
      <w:r>
        <w:rPr>
          <w:sz w:val="28"/>
          <w:szCs w:val="28"/>
        </w:rPr>
        <w:t>p &amp; ph</w:t>
      </w:r>
      <w:r>
        <w:rPr>
          <w:spacing w:val="-2"/>
          <w:sz w:val="28"/>
          <w:szCs w:val="28"/>
        </w:rPr>
        <w:t>o</w:t>
      </w:r>
      <w:r>
        <w:rPr>
          <w:spacing w:val="1"/>
          <w:sz w:val="28"/>
          <w:szCs w:val="28"/>
        </w:rPr>
        <w:t>n</w:t>
      </w:r>
      <w:r>
        <w:rPr>
          <w:spacing w:val="-2"/>
          <w:sz w:val="28"/>
          <w:szCs w:val="28"/>
        </w:rPr>
        <w:t>e</w:t>
      </w:r>
      <w:r>
        <w:rPr>
          <w:spacing w:val="2"/>
          <w:sz w:val="28"/>
          <w:szCs w:val="28"/>
        </w:rPr>
        <w:t>s</w:t>
      </w:r>
      <w:r>
        <w:rPr>
          <w:sz w:val="28"/>
          <w:szCs w:val="28"/>
        </w:rPr>
        <w:t>)</w:t>
      </w:r>
    </w:p>
    <w:p w14:paraId="6A7ECFE1"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p</w:t>
      </w:r>
      <w:r>
        <w:rPr>
          <w:sz w:val="28"/>
          <w:szCs w:val="28"/>
        </w:rPr>
        <w:t>p</w:t>
      </w:r>
    </w:p>
    <w:p w14:paraId="56420662" w14:textId="77777777" w:rsidR="0044022A" w:rsidRDefault="00A44FA3" w:rsidP="003E0BA7">
      <w:pPr>
        <w:spacing w:before="27"/>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 xml:space="preserve">S </w:t>
      </w:r>
      <w:r>
        <w:rPr>
          <w:spacing w:val="-3"/>
          <w:sz w:val="28"/>
          <w:szCs w:val="28"/>
        </w:rPr>
        <w:t>a</w:t>
      </w:r>
      <w:r>
        <w:rPr>
          <w:spacing w:val="1"/>
          <w:sz w:val="28"/>
          <w:szCs w:val="28"/>
        </w:rPr>
        <w:t>p</w:t>
      </w:r>
      <w:r>
        <w:rPr>
          <w:sz w:val="28"/>
          <w:szCs w:val="28"/>
        </w:rPr>
        <w:t>p</w:t>
      </w:r>
    </w:p>
    <w:p w14:paraId="1718D857" w14:textId="417590D5" w:rsidR="00AE7C60" w:rsidRDefault="00A44FA3" w:rsidP="003E0BA7">
      <w:pPr>
        <w:pStyle w:val="Heading3"/>
        <w:jc w:val="both"/>
        <w:rPr>
          <w:rFonts w:eastAsia="Calibri Light"/>
        </w:rPr>
      </w:pPr>
      <w:bookmarkStart w:id="65" w:name="_Toc88586920"/>
      <w:r>
        <w:rPr>
          <w:rFonts w:eastAsia="Calibri Light"/>
        </w:rPr>
        <w:t>7.3</w:t>
      </w:r>
      <w:r>
        <w:rPr>
          <w:rFonts w:eastAsia="Calibri Light"/>
          <w:spacing w:val="-1"/>
        </w:rPr>
        <w:t>.</w:t>
      </w:r>
      <w:r>
        <w:rPr>
          <w:rFonts w:eastAsia="Calibri Light"/>
        </w:rPr>
        <w:t xml:space="preserve">8. </w:t>
      </w:r>
      <w:r>
        <w:rPr>
          <w:rFonts w:eastAsia="Calibri Light"/>
          <w:spacing w:val="13"/>
        </w:rPr>
        <w:t xml:space="preserve"> </w:t>
      </w:r>
      <w:r>
        <w:rPr>
          <w:rFonts w:eastAsia="Calibri Light"/>
        </w:rPr>
        <w:t>Sup</w:t>
      </w:r>
      <w:r>
        <w:rPr>
          <w:rFonts w:eastAsia="Calibri Light"/>
          <w:spacing w:val="-1"/>
        </w:rPr>
        <w:t>p</w:t>
      </w:r>
      <w:r>
        <w:rPr>
          <w:rFonts w:eastAsia="Calibri Light"/>
          <w:spacing w:val="1"/>
        </w:rPr>
        <w:t>o</w:t>
      </w:r>
      <w:r>
        <w:rPr>
          <w:rFonts w:eastAsia="Calibri Light"/>
        </w:rPr>
        <w:t>rt</w:t>
      </w:r>
      <w:bookmarkEnd w:id="65"/>
    </w:p>
    <w:p w14:paraId="2F30311D" w14:textId="77777777"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are </w:t>
      </w:r>
      <w:r>
        <w:rPr>
          <w:spacing w:val="-2"/>
          <w:sz w:val="28"/>
          <w:szCs w:val="28"/>
        </w:rPr>
        <w:t>f</w:t>
      </w:r>
      <w:r>
        <w:rPr>
          <w:spacing w:val="-1"/>
          <w:sz w:val="28"/>
          <w:szCs w:val="28"/>
        </w:rPr>
        <w:t>o</w:t>
      </w:r>
      <w:r>
        <w:rPr>
          <w:spacing w:val="1"/>
          <w:sz w:val="28"/>
          <w:szCs w:val="28"/>
        </w:rPr>
        <w:t>u</w:t>
      </w:r>
      <w:r>
        <w:rPr>
          <w:sz w:val="28"/>
          <w:szCs w:val="28"/>
        </w:rPr>
        <w:t>r m</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reas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p>
    <w:p w14:paraId="66D8DF27" w14:textId="77777777" w:rsidR="00AE7C60" w:rsidRDefault="00A44FA3" w:rsidP="003E0BA7">
      <w:pPr>
        <w:spacing w:before="22"/>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z w:val="28"/>
          <w:szCs w:val="28"/>
        </w:rPr>
        <w:t>rt</w:t>
      </w:r>
    </w:p>
    <w:p w14:paraId="28F5CF2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nl</w:t>
      </w:r>
      <w:r>
        <w:rPr>
          <w:spacing w:val="1"/>
          <w:sz w:val="28"/>
          <w:szCs w:val="28"/>
        </w:rPr>
        <w:t>in</w:t>
      </w:r>
      <w:r>
        <w:rPr>
          <w:sz w:val="28"/>
          <w:szCs w:val="28"/>
        </w:rPr>
        <w:t>e</w:t>
      </w:r>
      <w:r>
        <w:rPr>
          <w:spacing w:val="-3"/>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pacing w:val="1"/>
          <w:sz w:val="28"/>
          <w:szCs w:val="28"/>
        </w:rPr>
        <w:t>d</w:t>
      </w:r>
      <w:r>
        <w:rPr>
          <w:spacing w:val="-2"/>
          <w:sz w:val="28"/>
          <w:szCs w:val="28"/>
        </w:rPr>
        <w:t>e</w:t>
      </w:r>
      <w:r>
        <w:rPr>
          <w:spacing w:val="-1"/>
          <w:sz w:val="28"/>
          <w:szCs w:val="28"/>
        </w:rPr>
        <w:t>s</w:t>
      </w:r>
      <w:r>
        <w:rPr>
          <w:sz w:val="28"/>
          <w:szCs w:val="28"/>
        </w:rPr>
        <w:t>k</w:t>
      </w:r>
    </w:p>
    <w:p w14:paraId="79191243" w14:textId="77777777" w:rsidR="00AE7C60" w:rsidRDefault="00A44FA3" w:rsidP="003E0BA7">
      <w:pPr>
        <w:spacing w:before="25"/>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pacing w:val="-1"/>
          <w:sz w:val="28"/>
          <w:szCs w:val="28"/>
        </w:rPr>
        <w:t>i</w:t>
      </w:r>
      <w:r>
        <w:rPr>
          <w:sz w:val="28"/>
          <w:szCs w:val="28"/>
        </w:rPr>
        <w:t>c</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p>
    <w:p w14:paraId="51DE814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F</w:t>
      </w:r>
      <w:r>
        <w:rPr>
          <w:spacing w:val="-1"/>
          <w:sz w:val="28"/>
          <w:szCs w:val="28"/>
        </w:rPr>
        <w:t>A</w:t>
      </w:r>
      <w:r>
        <w:rPr>
          <w:sz w:val="28"/>
          <w:szCs w:val="28"/>
        </w:rPr>
        <w:t>Q</w:t>
      </w:r>
    </w:p>
    <w:p w14:paraId="6012AB8E" w14:textId="77777777" w:rsidR="00AE7C60" w:rsidRDefault="00AE7C60" w:rsidP="003E0BA7">
      <w:pPr>
        <w:spacing w:line="200" w:lineRule="exact"/>
        <w:jc w:val="both"/>
      </w:pPr>
    </w:p>
    <w:p w14:paraId="474C3EDA" w14:textId="77777777" w:rsidR="00AE7C60" w:rsidRDefault="00AE7C60" w:rsidP="003E0BA7">
      <w:pPr>
        <w:spacing w:line="200" w:lineRule="exact"/>
        <w:jc w:val="both"/>
      </w:pPr>
    </w:p>
    <w:p w14:paraId="531409FC" w14:textId="77777777" w:rsidR="00AE7C60" w:rsidRDefault="00AE7C60" w:rsidP="003E0BA7">
      <w:pPr>
        <w:spacing w:before="8" w:line="280" w:lineRule="exact"/>
        <w:jc w:val="both"/>
        <w:rPr>
          <w:sz w:val="28"/>
          <w:szCs w:val="28"/>
        </w:rPr>
      </w:pPr>
    </w:p>
    <w:p w14:paraId="42CFEBC1" w14:textId="77777777" w:rsidR="00AE7C60" w:rsidRDefault="00A44FA3" w:rsidP="003E0BA7">
      <w:pPr>
        <w:pStyle w:val="Heading3"/>
        <w:jc w:val="both"/>
        <w:rPr>
          <w:rFonts w:eastAsia="Calibri Light"/>
        </w:rPr>
      </w:pPr>
      <w:bookmarkStart w:id="66" w:name="_Toc88586921"/>
      <w:r>
        <w:rPr>
          <w:rFonts w:eastAsia="Calibri Light"/>
        </w:rPr>
        <w:t>7.3</w:t>
      </w:r>
      <w:r>
        <w:rPr>
          <w:rFonts w:eastAsia="Calibri Light"/>
          <w:spacing w:val="-1"/>
        </w:rPr>
        <w:t>.</w:t>
      </w:r>
      <w:r>
        <w:rPr>
          <w:rFonts w:eastAsia="Calibri Light"/>
        </w:rPr>
        <w:t xml:space="preserve">9. </w:t>
      </w:r>
      <w:r>
        <w:rPr>
          <w:rFonts w:eastAsia="Calibri Light"/>
          <w:spacing w:val="13"/>
        </w:rPr>
        <w:t xml:space="preserve"> </w:t>
      </w:r>
      <w:r>
        <w:rPr>
          <w:rFonts w:eastAsia="Calibri Light"/>
        </w:rPr>
        <w:t>Ann</w:t>
      </w:r>
      <w:r>
        <w:rPr>
          <w:rFonts w:eastAsia="Calibri Light"/>
          <w:spacing w:val="-1"/>
        </w:rPr>
        <w:t>o</w:t>
      </w:r>
      <w:r>
        <w:rPr>
          <w:rFonts w:eastAsia="Calibri Light"/>
          <w:spacing w:val="2"/>
        </w:rPr>
        <w:t>u</w:t>
      </w:r>
      <w:r>
        <w:rPr>
          <w:rFonts w:eastAsia="Calibri Light"/>
        </w:rPr>
        <w:t>nc</w:t>
      </w:r>
      <w:r>
        <w:rPr>
          <w:rFonts w:eastAsia="Calibri Light"/>
          <w:spacing w:val="1"/>
        </w:rPr>
        <w:t>em</w:t>
      </w:r>
      <w:r>
        <w:rPr>
          <w:rFonts w:eastAsia="Calibri Light"/>
          <w:spacing w:val="-1"/>
        </w:rPr>
        <w:t>e</w:t>
      </w:r>
      <w:r>
        <w:rPr>
          <w:rFonts w:eastAsia="Calibri Light"/>
        </w:rPr>
        <w:t>nts</w:t>
      </w:r>
      <w:r>
        <w:rPr>
          <w:rFonts w:eastAsia="Calibri Light"/>
          <w:spacing w:val="-17"/>
        </w:rPr>
        <w:t xml:space="preserve"> </w:t>
      </w:r>
      <w:r>
        <w:rPr>
          <w:rFonts w:eastAsia="Calibri Light"/>
        </w:rPr>
        <w:t>and</w:t>
      </w:r>
      <w:r>
        <w:rPr>
          <w:rFonts w:eastAsia="Calibri Light"/>
          <w:spacing w:val="-3"/>
        </w:rPr>
        <w:t xml:space="preserve"> </w:t>
      </w:r>
      <w:r>
        <w:rPr>
          <w:rFonts w:eastAsia="Calibri Light"/>
          <w:spacing w:val="2"/>
        </w:rPr>
        <w:t>N</w:t>
      </w:r>
      <w:r>
        <w:rPr>
          <w:rFonts w:eastAsia="Calibri Light"/>
          <w:spacing w:val="-1"/>
        </w:rPr>
        <w:t>e</w:t>
      </w:r>
      <w:r>
        <w:rPr>
          <w:rFonts w:eastAsia="Calibri Light"/>
          <w:spacing w:val="1"/>
        </w:rPr>
        <w:t>w</w:t>
      </w:r>
      <w:r>
        <w:rPr>
          <w:rFonts w:eastAsia="Calibri Light"/>
        </w:rPr>
        <w:t>s</w:t>
      </w:r>
      <w:bookmarkEnd w:id="66"/>
    </w:p>
    <w:p w14:paraId="3D941179" w14:textId="6163F39A" w:rsidR="00AE7C60" w:rsidRDefault="00A44FA3" w:rsidP="003E0BA7">
      <w:pPr>
        <w:spacing w:before="28" w:line="259" w:lineRule="auto"/>
        <w:ind w:left="100" w:right="369"/>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p</w:t>
      </w:r>
      <w:r>
        <w:rPr>
          <w:spacing w:val="-2"/>
          <w:sz w:val="28"/>
          <w:szCs w:val="28"/>
        </w:rPr>
        <w:t>e</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ce</w:t>
      </w:r>
      <w:r>
        <w:rPr>
          <w:spacing w:val="-3"/>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z w:val="28"/>
          <w:szCs w:val="28"/>
        </w:rPr>
        <w:t xml:space="preserve">coin </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w</w:t>
      </w:r>
      <w:r>
        <w:rPr>
          <w:spacing w:val="-1"/>
          <w:sz w:val="28"/>
          <w:szCs w:val="28"/>
        </w:rPr>
        <w:t>i</w:t>
      </w:r>
      <w:r>
        <w:rPr>
          <w:spacing w:val="1"/>
          <w:sz w:val="28"/>
          <w:szCs w:val="28"/>
        </w:rPr>
        <w:t>t</w:t>
      </w:r>
      <w:r>
        <w:rPr>
          <w:spacing w:val="-1"/>
          <w:sz w:val="28"/>
          <w:szCs w:val="28"/>
        </w:rPr>
        <w:t>hi</w:t>
      </w:r>
      <w:r>
        <w:rPr>
          <w:sz w:val="28"/>
          <w:szCs w:val="28"/>
        </w:rPr>
        <w:t>n</w:t>
      </w:r>
      <w:r>
        <w:rPr>
          <w:spacing w:val="1"/>
          <w:sz w:val="28"/>
          <w:szCs w:val="28"/>
        </w:rPr>
        <w:t xml:space="preserve"> </w:t>
      </w:r>
      <w:r>
        <w:rPr>
          <w:sz w:val="28"/>
          <w:szCs w:val="28"/>
        </w:rPr>
        <w:t>a</w:t>
      </w:r>
      <w:r>
        <w:rPr>
          <w:spacing w:val="-1"/>
          <w:sz w:val="28"/>
          <w:szCs w:val="28"/>
        </w:rPr>
        <w:t>n</w:t>
      </w:r>
      <w:r>
        <w:rPr>
          <w:sz w:val="28"/>
          <w:szCs w:val="28"/>
        </w:rPr>
        <w:t>y</w:t>
      </w:r>
      <w:r>
        <w:rPr>
          <w:spacing w:val="1"/>
          <w:sz w:val="28"/>
          <w:szCs w:val="28"/>
        </w:rPr>
        <w:t xml:space="preserve"> </w:t>
      </w:r>
      <w:r>
        <w:rPr>
          <w:sz w:val="28"/>
          <w:szCs w:val="28"/>
        </w:rPr>
        <w:t>n</w:t>
      </w:r>
      <w:r>
        <w:rPr>
          <w:spacing w:val="-2"/>
          <w:sz w:val="28"/>
          <w:szCs w:val="28"/>
        </w:rPr>
        <w:t>e</w:t>
      </w:r>
      <w:r>
        <w:rPr>
          <w:spacing w:val="-1"/>
          <w:sz w:val="28"/>
          <w:szCs w:val="28"/>
        </w:rPr>
        <w:t>w</w:t>
      </w:r>
      <w:r>
        <w:rPr>
          <w:sz w:val="28"/>
          <w:szCs w:val="28"/>
        </w:rPr>
        <w:t>s</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be</w:t>
      </w:r>
      <w:r>
        <w:rPr>
          <w:spacing w:val="-2"/>
          <w:sz w:val="28"/>
          <w:szCs w:val="28"/>
        </w:rPr>
        <w:t xml:space="preserve"> </w:t>
      </w:r>
      <w:r>
        <w:rPr>
          <w:spacing w:val="1"/>
          <w:sz w:val="28"/>
          <w:szCs w:val="28"/>
        </w:rPr>
        <w:t>s</w:t>
      </w:r>
      <w:r>
        <w:rPr>
          <w:sz w:val="28"/>
          <w:szCs w:val="28"/>
        </w:rPr>
        <w:t>et</w:t>
      </w:r>
      <w:r>
        <w:rPr>
          <w:spacing w:val="-2"/>
          <w:sz w:val="28"/>
          <w:szCs w:val="28"/>
        </w:rPr>
        <w:t xml:space="preserve"> </w:t>
      </w:r>
      <w:r w:rsidR="00A52ADB">
        <w:rPr>
          <w:spacing w:val="-1"/>
          <w:sz w:val="28"/>
          <w:szCs w:val="28"/>
        </w:rPr>
        <w:t>in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ar</w:t>
      </w:r>
      <w:r>
        <w:rPr>
          <w:spacing w:val="3"/>
          <w:sz w:val="28"/>
          <w:szCs w:val="28"/>
        </w:rPr>
        <w:t>e</w:t>
      </w:r>
      <w:r>
        <w:rPr>
          <w:sz w:val="28"/>
          <w:szCs w:val="28"/>
        </w:rPr>
        <w:t>a.</w:t>
      </w:r>
    </w:p>
    <w:p w14:paraId="746F17EF" w14:textId="77777777" w:rsidR="00AE7C60" w:rsidRDefault="00AE7C60" w:rsidP="003E0BA7">
      <w:pPr>
        <w:spacing w:before="1" w:line="140" w:lineRule="exact"/>
        <w:jc w:val="both"/>
        <w:rPr>
          <w:sz w:val="14"/>
          <w:szCs w:val="14"/>
        </w:rPr>
      </w:pPr>
    </w:p>
    <w:p w14:paraId="64F628E1" w14:textId="77777777" w:rsidR="00AE7C60" w:rsidRDefault="00AE7C60" w:rsidP="003E0BA7">
      <w:pPr>
        <w:spacing w:line="200" w:lineRule="exact"/>
        <w:jc w:val="both"/>
      </w:pPr>
    </w:p>
    <w:p w14:paraId="528B1FB8" w14:textId="77777777" w:rsidR="00AE7C60" w:rsidRDefault="00AE7C60" w:rsidP="003E0BA7">
      <w:pPr>
        <w:spacing w:line="200" w:lineRule="exact"/>
        <w:jc w:val="both"/>
      </w:pPr>
    </w:p>
    <w:p w14:paraId="3E4CC9D5" w14:textId="77777777" w:rsidR="00AE7C60" w:rsidRDefault="00AE7C60" w:rsidP="003E0BA7">
      <w:pPr>
        <w:spacing w:line="200" w:lineRule="exact"/>
        <w:jc w:val="both"/>
      </w:pPr>
    </w:p>
    <w:p w14:paraId="22E7D11D" w14:textId="77777777" w:rsidR="00AE7C60" w:rsidRDefault="00A44FA3" w:rsidP="003E0BA7">
      <w:pPr>
        <w:pStyle w:val="Heading2"/>
        <w:jc w:val="both"/>
        <w:rPr>
          <w:rFonts w:eastAsia="Calibri Light"/>
        </w:rPr>
      </w:pPr>
      <w:bookmarkStart w:id="67" w:name="_Toc88586922"/>
      <w:r>
        <w:rPr>
          <w:rFonts w:eastAsia="Calibri Light"/>
          <w:spacing w:val="-1"/>
        </w:rPr>
        <w:t>7</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Cry</w:t>
      </w:r>
      <w:r>
        <w:rPr>
          <w:rFonts w:eastAsia="Calibri Light"/>
          <w:spacing w:val="3"/>
        </w:rPr>
        <w:t>p</w:t>
      </w:r>
      <w:r>
        <w:rPr>
          <w:rFonts w:eastAsia="Calibri Light"/>
        </w:rPr>
        <w:t>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w:t>
      </w:r>
      <w:r>
        <w:rPr>
          <w:rFonts w:eastAsia="Calibri Light"/>
          <w:spacing w:val="1"/>
        </w:rPr>
        <w:t>D</w:t>
      </w:r>
      <w:r>
        <w:rPr>
          <w:rFonts w:eastAsia="Calibri Light"/>
        </w:rPr>
        <w:t>EX)</w:t>
      </w:r>
      <w:bookmarkEnd w:id="67"/>
    </w:p>
    <w:p w14:paraId="324E0C1E" w14:textId="6A6A37D0" w:rsidR="00AE7C60" w:rsidRDefault="00A44FA3" w:rsidP="003E0BA7">
      <w:pPr>
        <w:spacing w:before="37" w:line="258" w:lineRule="auto"/>
        <w:ind w:left="1540" w:right="183"/>
        <w:jc w:val="both"/>
        <w:rPr>
          <w:sz w:val="28"/>
          <w:szCs w:val="28"/>
        </w:rPr>
      </w:pP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sidR="00DC1E41">
        <w:rPr>
          <w:spacing w:val="1"/>
          <w:sz w:val="28"/>
          <w:szCs w:val="28"/>
        </w:rPr>
        <w:t>mentioned</w:t>
      </w:r>
      <w:r>
        <w:rPr>
          <w:spacing w:val="1"/>
          <w:sz w:val="28"/>
          <w:szCs w:val="28"/>
        </w:rPr>
        <w:t xml:space="preserve"> </w:t>
      </w:r>
      <w:r w:rsidR="00E34E68">
        <w:rPr>
          <w:spacing w:val="1"/>
          <w:sz w:val="28"/>
          <w:szCs w:val="28"/>
        </w:rPr>
        <w:t xml:space="preserve">in </w:t>
      </w:r>
      <w:r>
        <w:rPr>
          <w:spacing w:val="-2"/>
          <w:sz w:val="28"/>
          <w:szCs w:val="28"/>
        </w:rPr>
        <w:t>s</w:t>
      </w:r>
      <w:r>
        <w:rPr>
          <w:sz w:val="28"/>
          <w:szCs w:val="28"/>
        </w:rPr>
        <w:t>ec</w:t>
      </w:r>
      <w:r>
        <w:rPr>
          <w:spacing w:val="-1"/>
          <w:sz w:val="28"/>
          <w:szCs w:val="28"/>
        </w:rPr>
        <w:t>ti</w:t>
      </w:r>
      <w:r>
        <w:rPr>
          <w:spacing w:val="1"/>
          <w:sz w:val="28"/>
          <w:szCs w:val="28"/>
        </w:rPr>
        <w:t>o</w:t>
      </w:r>
      <w:r>
        <w:rPr>
          <w:sz w:val="28"/>
          <w:szCs w:val="28"/>
        </w:rPr>
        <w:t>n</w:t>
      </w:r>
      <w:r>
        <w:rPr>
          <w:spacing w:val="1"/>
          <w:sz w:val="28"/>
          <w:szCs w:val="28"/>
        </w:rPr>
        <w:t xml:space="preserve"> </w:t>
      </w:r>
      <w:r>
        <w:rPr>
          <w:sz w:val="28"/>
          <w:szCs w:val="28"/>
        </w:rPr>
        <w:t>“</w:t>
      </w:r>
      <w:r>
        <w:rPr>
          <w:spacing w:val="-3"/>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pacing w:val="5"/>
          <w:sz w:val="28"/>
          <w:szCs w:val="28"/>
        </w:rPr>
        <w:t>s</w:t>
      </w:r>
      <w:r>
        <w:rPr>
          <w:sz w:val="28"/>
          <w:szCs w:val="28"/>
        </w:rPr>
        <w:t>”,</w:t>
      </w:r>
      <w:r>
        <w:rPr>
          <w:spacing w:val="-1"/>
          <w:sz w:val="28"/>
          <w:szCs w:val="28"/>
        </w:rPr>
        <w:t xml:space="preserve"> s</w:t>
      </w:r>
      <w:r>
        <w:rPr>
          <w:spacing w:val="1"/>
          <w:sz w:val="28"/>
          <w:szCs w:val="28"/>
        </w:rPr>
        <w:t>o</w:t>
      </w:r>
      <w:r>
        <w:rPr>
          <w:sz w:val="28"/>
          <w:szCs w:val="28"/>
        </w:rPr>
        <w:t>m</w:t>
      </w:r>
      <w:r>
        <w:rPr>
          <w:spacing w:val="-2"/>
          <w:sz w:val="28"/>
          <w:szCs w:val="28"/>
        </w:rPr>
        <w:t>e</w:t>
      </w:r>
      <w:r>
        <w:rPr>
          <w:spacing w:val="1"/>
          <w:sz w:val="28"/>
          <w:szCs w:val="28"/>
        </w:rPr>
        <w:t>ti</w:t>
      </w:r>
      <w:r>
        <w:rPr>
          <w:spacing w:val="-3"/>
          <w:sz w:val="28"/>
          <w:szCs w:val="28"/>
        </w:rPr>
        <w:t>m</w:t>
      </w:r>
      <w:r>
        <w:rPr>
          <w:sz w:val="28"/>
          <w:szCs w:val="28"/>
        </w:rPr>
        <w:t>es</w:t>
      </w:r>
      <w:r>
        <w:rPr>
          <w:spacing w:val="2"/>
          <w:sz w:val="28"/>
          <w:szCs w:val="28"/>
        </w:rPr>
        <w:t xml:space="preserve"> </w:t>
      </w:r>
      <w:r>
        <w:rPr>
          <w:spacing w:val="-2"/>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 xml:space="preserve">t </w:t>
      </w:r>
      <w:r>
        <w:rPr>
          <w:spacing w:val="1"/>
          <w:sz w:val="28"/>
          <w:szCs w:val="28"/>
        </w:rPr>
        <w:t>g</w:t>
      </w:r>
      <w:r>
        <w:rPr>
          <w:sz w:val="28"/>
          <w:szCs w:val="28"/>
        </w:rPr>
        <w:t>et</w:t>
      </w:r>
      <w:r>
        <w:rPr>
          <w:spacing w:val="-2"/>
          <w:sz w:val="28"/>
          <w:szCs w:val="28"/>
        </w:rPr>
        <w:t xml:space="preserve"> </w:t>
      </w:r>
      <w:r>
        <w:rPr>
          <w:sz w:val="28"/>
          <w:szCs w:val="28"/>
        </w:rPr>
        <w:t>m</w:t>
      </w:r>
      <w:r>
        <w:rPr>
          <w:spacing w:val="1"/>
          <w:sz w:val="28"/>
          <w:szCs w:val="28"/>
        </w:rPr>
        <w:t>o</w:t>
      </w:r>
      <w:r>
        <w:rPr>
          <w:spacing w:val="-2"/>
          <w:sz w:val="28"/>
          <w:szCs w:val="28"/>
        </w:rPr>
        <w:t>r</w:t>
      </w:r>
      <w:r>
        <w:rPr>
          <w:sz w:val="28"/>
          <w:szCs w:val="28"/>
        </w:rPr>
        <w:t xml:space="preserve">e </w:t>
      </w:r>
      <w:r>
        <w:rPr>
          <w:spacing w:val="-2"/>
          <w:sz w:val="28"/>
          <w:szCs w:val="28"/>
        </w:rPr>
        <w:t>p</w:t>
      </w:r>
      <w:r>
        <w:rPr>
          <w:spacing w:val="1"/>
          <w:sz w:val="28"/>
          <w:szCs w:val="28"/>
        </w:rPr>
        <w:t>o</w:t>
      </w:r>
      <w:r>
        <w:rPr>
          <w:spacing w:val="-1"/>
          <w:sz w:val="28"/>
          <w:szCs w:val="28"/>
        </w:rPr>
        <w:t>w</w:t>
      </w:r>
      <w:r>
        <w:rPr>
          <w:sz w:val="28"/>
          <w:szCs w:val="28"/>
        </w:rPr>
        <w:t>er</w:t>
      </w:r>
      <w:r>
        <w:rPr>
          <w:spacing w:val="-2"/>
          <w:sz w:val="28"/>
          <w:szCs w:val="28"/>
        </w:rPr>
        <w:t>f</w:t>
      </w:r>
      <w:r>
        <w:rPr>
          <w:spacing w:val="1"/>
          <w:sz w:val="28"/>
          <w:szCs w:val="28"/>
        </w:rPr>
        <w:t>u</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an</w:t>
      </w:r>
      <w:r>
        <w:rPr>
          <w:spacing w:val="1"/>
          <w:sz w:val="28"/>
          <w:szCs w:val="28"/>
        </w:rPr>
        <w:t xml:space="preserve"> </w:t>
      </w:r>
      <w:r>
        <w:rPr>
          <w:spacing w:val="-2"/>
          <w:sz w:val="28"/>
          <w:szCs w:val="28"/>
        </w:rPr>
        <w:t>u</w:t>
      </w:r>
      <w:r>
        <w:rPr>
          <w:spacing w:val="-1"/>
          <w:sz w:val="28"/>
          <w:szCs w:val="28"/>
        </w:rPr>
        <w:t>s</w:t>
      </w:r>
      <w:r>
        <w:rPr>
          <w:spacing w:val="1"/>
          <w:sz w:val="28"/>
          <w:szCs w:val="28"/>
        </w:rPr>
        <w:t>u</w:t>
      </w:r>
      <w:r>
        <w:rPr>
          <w:sz w:val="28"/>
          <w:szCs w:val="28"/>
        </w:rPr>
        <w:t>al</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w:t>
      </w:r>
      <w:r>
        <w:rPr>
          <w:spacing w:val="-2"/>
          <w:sz w:val="28"/>
          <w:szCs w:val="28"/>
        </w:rPr>
        <w:t>r</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h</w:t>
      </w:r>
      <w:r>
        <w:rPr>
          <w:spacing w:val="-1"/>
          <w:sz w:val="28"/>
          <w:szCs w:val="28"/>
        </w:rPr>
        <w:t>o</w:t>
      </w:r>
      <w:r>
        <w:rPr>
          <w:spacing w:val="1"/>
          <w:sz w:val="28"/>
          <w:szCs w:val="28"/>
        </w:rPr>
        <w:t>l</w:t>
      </w:r>
      <w:r>
        <w:rPr>
          <w:sz w:val="28"/>
          <w:szCs w:val="28"/>
        </w:rPr>
        <w:t>e</w:t>
      </w:r>
      <w:r>
        <w:rPr>
          <w:spacing w:val="-3"/>
          <w:sz w:val="28"/>
          <w:szCs w:val="28"/>
        </w:rPr>
        <w:t xml:space="preserve"> </w:t>
      </w:r>
      <w:r>
        <w:rPr>
          <w:spacing w:val="1"/>
          <w:sz w:val="28"/>
          <w:szCs w:val="28"/>
        </w:rPr>
        <w:t>o</w:t>
      </w:r>
      <w:r>
        <w:rPr>
          <w:sz w:val="28"/>
          <w:szCs w:val="28"/>
        </w:rPr>
        <w:t xml:space="preserve">r </w:t>
      </w:r>
      <w:r>
        <w:rPr>
          <w:spacing w:val="-2"/>
          <w:sz w:val="28"/>
          <w:szCs w:val="28"/>
        </w:rPr>
        <w:t>p</w:t>
      </w:r>
      <w:r>
        <w:rPr>
          <w:sz w:val="28"/>
          <w:szCs w:val="28"/>
        </w:rPr>
        <w:t>art</w:t>
      </w:r>
      <w:r>
        <w:rPr>
          <w:spacing w:val="1"/>
          <w:sz w:val="28"/>
          <w:szCs w:val="28"/>
        </w:rPr>
        <w:t xml:space="preserve"> </w:t>
      </w:r>
      <w:r>
        <w:rPr>
          <w:spacing w:val="-2"/>
          <w:sz w:val="28"/>
          <w:szCs w:val="28"/>
        </w:rPr>
        <w:t>o</w:t>
      </w:r>
      <w:r>
        <w:rPr>
          <w:sz w:val="28"/>
          <w:szCs w:val="28"/>
        </w:rPr>
        <w:t xml:space="preserve">f </w:t>
      </w:r>
      <w:r>
        <w:rPr>
          <w:spacing w:val="1"/>
          <w:sz w:val="28"/>
          <w:szCs w:val="28"/>
        </w:rPr>
        <w:t>th</w:t>
      </w:r>
      <w:r>
        <w:rPr>
          <w:sz w:val="28"/>
          <w:szCs w:val="28"/>
        </w:rPr>
        <w:t>e</w:t>
      </w:r>
      <w:r>
        <w:rPr>
          <w:spacing w:val="-3"/>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 xml:space="preserve">e </w:t>
      </w:r>
      <w:r>
        <w:rPr>
          <w:spacing w:val="-1"/>
          <w:sz w:val="28"/>
          <w:szCs w:val="28"/>
        </w:rPr>
        <w:t>i</w:t>
      </w:r>
      <w:r>
        <w:rPr>
          <w:spacing w:val="1"/>
          <w:sz w:val="28"/>
          <w:szCs w:val="28"/>
        </w:rPr>
        <w:t>t</w:t>
      </w:r>
      <w:r>
        <w:rPr>
          <w:sz w:val="28"/>
          <w:szCs w:val="28"/>
        </w:rPr>
        <w:t>,</w:t>
      </w:r>
      <w:r>
        <w:rPr>
          <w:spacing w:val="-1"/>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 xml:space="preserve">are </w:t>
      </w:r>
      <w:r>
        <w:rPr>
          <w:spacing w:val="-1"/>
          <w:sz w:val="28"/>
          <w:szCs w:val="28"/>
        </w:rPr>
        <w:t>b</w:t>
      </w:r>
      <w:r>
        <w:rPr>
          <w:sz w:val="28"/>
          <w:szCs w:val="28"/>
        </w:rPr>
        <w:t>r</w:t>
      </w:r>
      <w:r>
        <w:rPr>
          <w:spacing w:val="-1"/>
          <w:sz w:val="28"/>
          <w:szCs w:val="28"/>
        </w:rPr>
        <w:t>i</w:t>
      </w:r>
      <w:r>
        <w:rPr>
          <w:spacing w:val="1"/>
          <w:sz w:val="28"/>
          <w:szCs w:val="28"/>
        </w:rPr>
        <w:t>n</w:t>
      </w:r>
      <w:r>
        <w:rPr>
          <w:spacing w:val="-1"/>
          <w:sz w:val="28"/>
          <w:szCs w:val="28"/>
        </w:rPr>
        <w:t>gi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 xml:space="preserve"> </w:t>
      </w:r>
      <w:r>
        <w:rPr>
          <w:spacing w:val="1"/>
          <w:sz w:val="28"/>
          <w:szCs w:val="28"/>
        </w:rPr>
        <w:t>n</w:t>
      </w:r>
      <w:r>
        <w:rPr>
          <w:sz w:val="28"/>
          <w:szCs w:val="28"/>
        </w:rPr>
        <w:t>ew</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as</w:t>
      </w:r>
      <w:r>
        <w:rPr>
          <w:spacing w:val="-2"/>
          <w:sz w:val="28"/>
          <w:szCs w:val="28"/>
        </w:rPr>
        <w:t xml:space="preserve"> </w:t>
      </w:r>
      <w:r>
        <w:rPr>
          <w:spacing w:val="-1"/>
          <w:sz w:val="28"/>
          <w:szCs w:val="28"/>
        </w:rPr>
        <w:lastRenderedPageBreak/>
        <w:t>D</w:t>
      </w:r>
      <w:r>
        <w:rPr>
          <w:spacing w:val="1"/>
          <w:sz w:val="28"/>
          <w:szCs w:val="28"/>
        </w:rPr>
        <w:t>E</w:t>
      </w:r>
      <w:r>
        <w:rPr>
          <w:sz w:val="28"/>
          <w:szCs w:val="28"/>
        </w:rPr>
        <w:t>X</w:t>
      </w:r>
      <w:r>
        <w:rPr>
          <w:spacing w:val="-2"/>
          <w:sz w:val="28"/>
          <w:szCs w:val="28"/>
        </w:rPr>
        <w:t xml:space="preserve"> </w:t>
      </w:r>
      <w:r>
        <w:rPr>
          <w:spacing w:val="-1"/>
          <w:sz w:val="28"/>
          <w:szCs w:val="28"/>
        </w:rPr>
        <w:t>t</w:t>
      </w:r>
      <w:r>
        <w:rPr>
          <w:sz w:val="28"/>
          <w:szCs w:val="28"/>
        </w:rPr>
        <w:t>o ma</w:t>
      </w:r>
      <w:r>
        <w:rPr>
          <w:spacing w:val="1"/>
          <w:sz w:val="28"/>
          <w:szCs w:val="28"/>
        </w:rPr>
        <w:t>k</w:t>
      </w:r>
      <w:r>
        <w:rPr>
          <w:sz w:val="28"/>
          <w:szCs w:val="28"/>
        </w:rPr>
        <w:t>e</w:t>
      </w:r>
      <w:r>
        <w:rPr>
          <w:spacing w:val="-3"/>
          <w:sz w:val="28"/>
          <w:szCs w:val="28"/>
        </w:rPr>
        <w:t xml:space="preserve"> </w:t>
      </w:r>
      <w:r>
        <w:rPr>
          <w:spacing w:val="1"/>
          <w:sz w:val="28"/>
          <w:szCs w:val="28"/>
        </w:rPr>
        <w:t>s</w:t>
      </w:r>
      <w:r>
        <w:rPr>
          <w:spacing w:val="-1"/>
          <w:sz w:val="28"/>
          <w:szCs w:val="28"/>
        </w:rPr>
        <w:t>u</w:t>
      </w:r>
      <w:r>
        <w:rPr>
          <w:sz w:val="28"/>
          <w:szCs w:val="28"/>
        </w:rPr>
        <w:t xml:space="preserve">re </w:t>
      </w:r>
      <w:r>
        <w:rPr>
          <w:spacing w:val="-2"/>
          <w:sz w:val="28"/>
          <w:szCs w:val="28"/>
        </w:rPr>
        <w:t>n</w:t>
      </w:r>
      <w:r>
        <w:rPr>
          <w:spacing w:val="-1"/>
          <w:sz w:val="28"/>
          <w:szCs w:val="28"/>
        </w:rPr>
        <w:t>o</w:t>
      </w:r>
      <w:r>
        <w:rPr>
          <w:spacing w:val="1"/>
          <w:sz w:val="28"/>
          <w:szCs w:val="28"/>
        </w:rPr>
        <w:t>n</w:t>
      </w:r>
      <w:r>
        <w:rPr>
          <w:sz w:val="28"/>
          <w:szCs w:val="28"/>
        </w:rPr>
        <w:t xml:space="preserve">e of </w:t>
      </w:r>
      <w:r>
        <w:rPr>
          <w:spacing w:val="-1"/>
          <w:sz w:val="28"/>
          <w:szCs w:val="28"/>
        </w:rPr>
        <w:t>th</w:t>
      </w:r>
      <w:r>
        <w:rPr>
          <w:sz w:val="28"/>
          <w:szCs w:val="28"/>
        </w:rPr>
        <w:t>e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e e</w:t>
      </w:r>
      <w:r>
        <w:rPr>
          <w:spacing w:val="-2"/>
          <w:sz w:val="28"/>
          <w:szCs w:val="28"/>
        </w:rPr>
        <w:t>n</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z w:val="28"/>
          <w:szCs w:val="28"/>
        </w:rPr>
        <w:t>r</w:t>
      </w:r>
      <w:r>
        <w:rPr>
          <w:spacing w:val="-2"/>
          <w:sz w:val="28"/>
          <w:szCs w:val="28"/>
        </w:rPr>
        <w:t>c</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pacing w:val="1"/>
          <w:sz w:val="28"/>
          <w:szCs w:val="28"/>
        </w:rPr>
        <w:t>l</w:t>
      </w:r>
      <w:r>
        <w:rPr>
          <w:spacing w:val="-1"/>
          <w:sz w:val="28"/>
          <w:szCs w:val="28"/>
        </w:rPr>
        <w:t>l</w:t>
      </w:r>
      <w:r>
        <w:rPr>
          <w:spacing w:val="1"/>
          <w:sz w:val="28"/>
          <w:szCs w:val="28"/>
        </w:rPr>
        <w:t>o</w:t>
      </w:r>
      <w:r>
        <w:rPr>
          <w:sz w:val="28"/>
          <w:szCs w:val="28"/>
        </w:rPr>
        <w:t>w</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wil</w:t>
      </w:r>
      <w:r>
        <w:rPr>
          <w:spacing w:val="1"/>
          <w:sz w:val="28"/>
          <w:szCs w:val="28"/>
        </w:rPr>
        <w:t>l</w:t>
      </w:r>
      <w:r>
        <w:rPr>
          <w:sz w:val="28"/>
          <w:szCs w:val="28"/>
        </w:rPr>
        <w:t>.</w:t>
      </w:r>
    </w:p>
    <w:p w14:paraId="7733B8C8" w14:textId="2B99678B" w:rsidR="00AE7C60" w:rsidRDefault="00A44FA3" w:rsidP="003E0BA7">
      <w:pPr>
        <w:spacing w:line="320" w:lineRule="exact"/>
        <w:ind w:left="1540"/>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th</w:t>
      </w:r>
      <w:r>
        <w:rPr>
          <w:sz w:val="28"/>
          <w:szCs w:val="28"/>
        </w:rPr>
        <w:t>e B</w:t>
      </w:r>
      <w:r>
        <w:rPr>
          <w:spacing w:val="1"/>
          <w:sz w:val="28"/>
          <w:szCs w:val="28"/>
        </w:rPr>
        <w:t>i</w:t>
      </w:r>
      <w:r>
        <w:rPr>
          <w:spacing w:val="-1"/>
          <w:sz w:val="28"/>
          <w:szCs w:val="28"/>
        </w:rPr>
        <w:t>n</w:t>
      </w:r>
      <w:r>
        <w:rPr>
          <w:sz w:val="28"/>
          <w:szCs w:val="28"/>
        </w:rPr>
        <w:t>a</w:t>
      </w:r>
      <w:r>
        <w:rPr>
          <w:spacing w:val="-1"/>
          <w:sz w:val="28"/>
          <w:szCs w:val="28"/>
        </w:rPr>
        <w:t>n</w:t>
      </w:r>
      <w:r>
        <w:rPr>
          <w:sz w:val="28"/>
          <w:szCs w:val="28"/>
        </w:rPr>
        <w:t>ce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 xml:space="preserve">(BSC) </w:t>
      </w:r>
      <w:r>
        <w:rPr>
          <w:spacing w:val="-3"/>
          <w:sz w:val="28"/>
          <w:szCs w:val="28"/>
        </w:rPr>
        <w:t>m</w:t>
      </w:r>
      <w:r>
        <w:rPr>
          <w:sz w:val="28"/>
          <w:szCs w:val="28"/>
        </w:rPr>
        <w:t>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proofErr w:type="gramStart"/>
      <w:r>
        <w:rPr>
          <w:spacing w:val="1"/>
          <w:sz w:val="28"/>
          <w:szCs w:val="28"/>
        </w:rPr>
        <w:t>ou</w:t>
      </w:r>
      <w:r>
        <w:rPr>
          <w:sz w:val="28"/>
          <w:szCs w:val="28"/>
        </w:rPr>
        <w:t>r</w:t>
      </w:r>
      <w:proofErr w:type="gramEnd"/>
    </w:p>
    <w:p w14:paraId="1644C15A" w14:textId="14DF133B" w:rsidR="00AE7C60" w:rsidRDefault="00A44FA3" w:rsidP="003E0BA7">
      <w:pPr>
        <w:spacing w:before="26"/>
        <w:ind w:left="1540"/>
        <w:jc w:val="both"/>
        <w:rPr>
          <w:sz w:val="28"/>
          <w:szCs w:val="28"/>
        </w:rPr>
      </w:pP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pacing w:val="-1"/>
          <w:sz w:val="28"/>
          <w:szCs w:val="28"/>
        </w:rPr>
        <w:t>il</w:t>
      </w:r>
      <w:r>
        <w:rPr>
          <w:sz w:val="28"/>
          <w:szCs w:val="28"/>
        </w:rPr>
        <w:t>l</w:t>
      </w:r>
      <w:r>
        <w:rPr>
          <w:spacing w:val="1"/>
          <w:sz w:val="28"/>
          <w:szCs w:val="28"/>
        </w:rPr>
        <w:t xml:space="preserve"> </w:t>
      </w:r>
      <w:r>
        <w:rPr>
          <w:sz w:val="28"/>
          <w:szCs w:val="28"/>
        </w:rPr>
        <w:t>be</w:t>
      </w:r>
      <w:r>
        <w:rPr>
          <w:spacing w:val="-1"/>
          <w:sz w:val="28"/>
          <w:szCs w:val="28"/>
        </w:rPr>
        <w:t xml:space="preserve"> </w:t>
      </w:r>
      <w:r>
        <w:rPr>
          <w:sz w:val="28"/>
          <w:szCs w:val="28"/>
        </w:rPr>
        <w:t>on</w:t>
      </w:r>
      <w:r>
        <w:rPr>
          <w:spacing w:val="4"/>
          <w:sz w:val="28"/>
          <w:szCs w:val="28"/>
        </w:rPr>
        <w:t xml:space="preserve"> </w:t>
      </w:r>
      <w:r>
        <w:rPr>
          <w:spacing w:val="-2"/>
          <w:sz w:val="28"/>
          <w:szCs w:val="28"/>
        </w:rPr>
        <w:t>B</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pacing w:val="2"/>
          <w:sz w:val="28"/>
          <w:szCs w:val="28"/>
        </w:rPr>
        <w:t>n</w:t>
      </w:r>
      <w:r w:rsidR="00DC1E41">
        <w:rPr>
          <w:spacing w:val="2"/>
          <w:sz w:val="28"/>
          <w:szCs w:val="28"/>
        </w:rPr>
        <w:t xml:space="preserve"> too</w:t>
      </w:r>
      <w:r>
        <w:rPr>
          <w:sz w:val="28"/>
          <w:szCs w:val="28"/>
        </w:rPr>
        <w:t>.</w:t>
      </w:r>
    </w:p>
    <w:p w14:paraId="66BA545D" w14:textId="5EDCAEFC" w:rsidR="00AE7C60" w:rsidRDefault="00A44FA3" w:rsidP="003E0BA7">
      <w:pPr>
        <w:spacing w:before="26" w:line="259" w:lineRule="auto"/>
        <w:ind w:left="1540" w:right="149"/>
        <w:jc w:val="both"/>
        <w:rPr>
          <w:sz w:val="28"/>
          <w:szCs w:val="28"/>
        </w:rPr>
      </w:pPr>
      <w:r>
        <w:rPr>
          <w:spacing w:val="1"/>
          <w:sz w:val="28"/>
          <w:szCs w:val="28"/>
        </w:rPr>
        <w:t>E</w:t>
      </w:r>
      <w:r>
        <w:rPr>
          <w:spacing w:val="-1"/>
          <w:sz w:val="28"/>
          <w:szCs w:val="28"/>
        </w:rPr>
        <w:t>v</w:t>
      </w:r>
      <w:r>
        <w:rPr>
          <w:sz w:val="28"/>
          <w:szCs w:val="28"/>
        </w:rPr>
        <w:t>er</w:t>
      </w:r>
      <w:r>
        <w:rPr>
          <w:spacing w:val="-1"/>
          <w:sz w:val="28"/>
          <w:szCs w:val="28"/>
        </w:rPr>
        <w:t>yo</w:t>
      </w:r>
      <w:r>
        <w:rPr>
          <w:spacing w:val="1"/>
          <w:sz w:val="28"/>
          <w:szCs w:val="28"/>
        </w:rPr>
        <w:t>n</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fr</w:t>
      </w:r>
      <w:r>
        <w:rPr>
          <w:spacing w:val="-3"/>
          <w:sz w:val="28"/>
          <w:szCs w:val="28"/>
        </w:rPr>
        <w:t>e</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z w:val="28"/>
          <w:szCs w:val="28"/>
        </w:rPr>
        <w:t>s</w:t>
      </w:r>
      <w:r>
        <w:rPr>
          <w:spacing w:val="2"/>
          <w:sz w:val="28"/>
          <w:szCs w:val="28"/>
        </w:rPr>
        <w:t xml:space="preserve"> </w:t>
      </w:r>
      <w:r>
        <w:rPr>
          <w:sz w:val="28"/>
          <w:szCs w:val="28"/>
        </w:rPr>
        <w:t xml:space="preserve">a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1"/>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m</w:t>
      </w:r>
      <w:r>
        <w:rPr>
          <w:spacing w:val="-3"/>
          <w:sz w:val="28"/>
          <w:szCs w:val="28"/>
        </w:rPr>
        <w:t>a</w:t>
      </w:r>
      <w:r>
        <w:rPr>
          <w:spacing w:val="1"/>
          <w:sz w:val="28"/>
          <w:szCs w:val="28"/>
        </w:rPr>
        <w:t>i</w:t>
      </w:r>
      <w:r>
        <w:rPr>
          <w:spacing w:val="3"/>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DEX</w:t>
      </w:r>
      <w:r>
        <w:rPr>
          <w:spacing w:val="-2"/>
          <w:sz w:val="28"/>
          <w:szCs w:val="28"/>
        </w:rPr>
        <w:t xml:space="preserve"> </w:t>
      </w:r>
      <w:r>
        <w:rPr>
          <w:spacing w:val="1"/>
          <w:sz w:val="28"/>
          <w:szCs w:val="28"/>
        </w:rPr>
        <w:t>n</w:t>
      </w:r>
      <w:r>
        <w:rPr>
          <w:spacing w:val="-1"/>
          <w:sz w:val="28"/>
          <w:szCs w:val="28"/>
        </w:rPr>
        <w:t>o</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3"/>
          <w:sz w:val="28"/>
          <w:szCs w:val="28"/>
        </w:rPr>
        <w:t>m</w:t>
      </w:r>
      <w:r>
        <w:rPr>
          <w:sz w:val="28"/>
          <w:szCs w:val="28"/>
        </w:rPr>
        <w:t>m</w:t>
      </w:r>
      <w:r>
        <w:rPr>
          <w:spacing w:val="-1"/>
          <w:sz w:val="28"/>
          <w:szCs w:val="28"/>
        </w:rPr>
        <w:t>u</w:t>
      </w:r>
      <w:r>
        <w:rPr>
          <w:spacing w:val="1"/>
          <w:sz w:val="28"/>
          <w:szCs w:val="28"/>
        </w:rPr>
        <w:t>ni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ea</w:t>
      </w:r>
      <w:r>
        <w:rPr>
          <w:spacing w:val="-2"/>
          <w:sz w:val="28"/>
          <w:szCs w:val="28"/>
        </w:rPr>
        <w:t>c</w:t>
      </w:r>
      <w:r>
        <w:rPr>
          <w:sz w:val="28"/>
          <w:szCs w:val="28"/>
        </w:rPr>
        <w:t>h</w:t>
      </w:r>
      <w:r>
        <w:rPr>
          <w:spacing w:val="-1"/>
          <w:sz w:val="28"/>
          <w:szCs w:val="28"/>
        </w:rPr>
        <w:t xml:space="preserve"> </w:t>
      </w:r>
      <w:r>
        <w:rPr>
          <w:sz w:val="28"/>
          <w:szCs w:val="28"/>
        </w:rPr>
        <w:t xml:space="preserve">other </w:t>
      </w:r>
      <w:r w:rsidR="00DC1E41" w:rsidRPr="00DC1E41">
        <w:rPr>
          <w:spacing w:val="1"/>
          <w:sz w:val="28"/>
          <w:szCs w:val="28"/>
        </w:rPr>
        <w:t xml:space="preserve">through </w:t>
      </w:r>
      <w:r>
        <w:rPr>
          <w:spacing w:val="1"/>
          <w:sz w:val="28"/>
          <w:szCs w:val="28"/>
        </w:rPr>
        <w:t>t</w:t>
      </w:r>
      <w:r>
        <w:rPr>
          <w:spacing w:val="-1"/>
          <w:sz w:val="28"/>
          <w:szCs w:val="28"/>
        </w:rPr>
        <w:t>h</w:t>
      </w:r>
      <w:r>
        <w:rPr>
          <w:sz w:val="28"/>
          <w:szCs w:val="28"/>
        </w:rPr>
        <w:t>e ma</w:t>
      </w:r>
      <w:r>
        <w:rPr>
          <w:spacing w:val="-2"/>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z w:val="28"/>
          <w:szCs w:val="28"/>
        </w:rPr>
        <w:t>.</w:t>
      </w:r>
    </w:p>
    <w:p w14:paraId="1543563E" w14:textId="77777777" w:rsidR="00AE7C60" w:rsidRDefault="00AE7C60" w:rsidP="003E0BA7">
      <w:pPr>
        <w:spacing w:before="6" w:line="140" w:lineRule="exact"/>
        <w:jc w:val="both"/>
        <w:rPr>
          <w:sz w:val="14"/>
          <w:szCs w:val="14"/>
        </w:rPr>
      </w:pPr>
    </w:p>
    <w:p w14:paraId="535055EC" w14:textId="77777777" w:rsidR="00AE7C60" w:rsidRDefault="00AE7C60" w:rsidP="003E0BA7">
      <w:pPr>
        <w:spacing w:line="200" w:lineRule="exact"/>
        <w:jc w:val="both"/>
      </w:pPr>
    </w:p>
    <w:p w14:paraId="4BFD30ED" w14:textId="77777777" w:rsidR="00AE7C60" w:rsidRDefault="00A44FA3" w:rsidP="003E0BA7">
      <w:pPr>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z w:val="28"/>
          <w:szCs w:val="28"/>
        </w:rPr>
        <w:t>av</w:t>
      </w:r>
      <w:r>
        <w:rPr>
          <w:spacing w:val="-2"/>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4B4AC70B" w14:textId="77777777"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o</w:t>
      </w:r>
      <w:r>
        <w:rPr>
          <w:spacing w:val="1"/>
          <w:sz w:val="28"/>
          <w:szCs w:val="28"/>
        </w:rPr>
        <w:t>p</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0EC2CDC3" w14:textId="03018A33"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s</w:t>
      </w:r>
      <w:r>
        <w:rPr>
          <w:spacing w:val="-1"/>
          <w:sz w:val="28"/>
          <w:szCs w:val="28"/>
        </w:rPr>
        <w:t>ig</w:t>
      </w:r>
      <w:r>
        <w:rPr>
          <w:spacing w:val="3"/>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p>
    <w:p w14:paraId="6D1F767B" w14:textId="125E2477" w:rsidR="003E0BA7" w:rsidRDefault="003E0BA7" w:rsidP="003E0BA7">
      <w:pPr>
        <w:spacing w:before="25"/>
        <w:ind w:left="2260"/>
        <w:jc w:val="both"/>
        <w:rPr>
          <w:sz w:val="28"/>
          <w:szCs w:val="28"/>
        </w:rPr>
      </w:pPr>
    </w:p>
    <w:p w14:paraId="40A9A27A" w14:textId="77777777" w:rsidR="003E0BA7" w:rsidRDefault="003E0BA7" w:rsidP="003E0BA7">
      <w:pPr>
        <w:spacing w:before="25"/>
        <w:ind w:left="2260"/>
        <w:jc w:val="both"/>
        <w:rPr>
          <w:sz w:val="28"/>
          <w:szCs w:val="28"/>
        </w:rPr>
      </w:pPr>
    </w:p>
    <w:p w14:paraId="625C605E" w14:textId="77777777" w:rsidR="00AE7C60" w:rsidRDefault="00AE7C60" w:rsidP="003E0BA7">
      <w:pPr>
        <w:spacing w:before="6" w:line="100" w:lineRule="exact"/>
        <w:jc w:val="both"/>
        <w:rPr>
          <w:sz w:val="10"/>
          <w:szCs w:val="10"/>
        </w:rPr>
      </w:pPr>
    </w:p>
    <w:p w14:paraId="4FAF1679" w14:textId="3E8EAFF8" w:rsidR="00AE7C60" w:rsidRDefault="00A44FA3" w:rsidP="003E0BA7">
      <w:pPr>
        <w:pStyle w:val="Heading2"/>
        <w:rPr>
          <w:rFonts w:eastAsia="Calibri Light"/>
        </w:rPr>
      </w:pPr>
      <w:bookmarkStart w:id="68" w:name="_Toc88586923"/>
      <w:r>
        <w:rPr>
          <w:rFonts w:eastAsia="Calibri Light"/>
          <w:spacing w:val="-1"/>
        </w:rPr>
        <w:t>7</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68"/>
    </w:p>
    <w:p w14:paraId="0AFDFD2C" w14:textId="345D7975" w:rsidR="00AE7C60" w:rsidRDefault="00A44FA3" w:rsidP="003E0BA7">
      <w:pPr>
        <w:spacing w:before="37" w:line="259" w:lineRule="auto"/>
        <w:ind w:left="1180" w:right="174"/>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pacing w:val="3"/>
          <w:sz w:val="28"/>
          <w:szCs w:val="28"/>
        </w:rPr>
        <w:t>Y</w:t>
      </w:r>
      <w:r>
        <w:rPr>
          <w:spacing w:val="-2"/>
          <w:sz w:val="28"/>
          <w:szCs w:val="28"/>
        </w:rPr>
        <w:t>-</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z w:val="28"/>
          <w:szCs w:val="28"/>
        </w:rPr>
        <w:t>mm</w:t>
      </w:r>
      <w:r>
        <w:rPr>
          <w:spacing w:val="-1"/>
          <w:sz w:val="28"/>
          <w:szCs w:val="28"/>
        </w:rPr>
        <w:t>u</w:t>
      </w:r>
      <w:r>
        <w:rPr>
          <w:spacing w:val="1"/>
          <w:sz w:val="28"/>
          <w:szCs w:val="28"/>
        </w:rPr>
        <w:t>n</w:t>
      </w:r>
      <w:r>
        <w:rPr>
          <w:spacing w:val="-1"/>
          <w:sz w:val="28"/>
          <w:szCs w:val="28"/>
        </w:rPr>
        <w:t>i</w:t>
      </w:r>
      <w:r>
        <w:rPr>
          <w:sz w:val="28"/>
          <w:szCs w:val="28"/>
        </w:rPr>
        <w:t>ca</w:t>
      </w:r>
      <w:r>
        <w:rPr>
          <w:spacing w:val="-1"/>
          <w:sz w:val="28"/>
          <w:szCs w:val="28"/>
        </w:rPr>
        <w:t>t</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d ma</w:t>
      </w:r>
      <w:r>
        <w:rPr>
          <w:spacing w:val="1"/>
          <w:sz w:val="28"/>
          <w:szCs w:val="28"/>
        </w:rPr>
        <w:t>n</w:t>
      </w:r>
      <w:r>
        <w:rPr>
          <w:spacing w:val="-2"/>
          <w:sz w:val="28"/>
          <w:szCs w:val="28"/>
        </w:rPr>
        <w:t>a</w:t>
      </w:r>
      <w:r>
        <w:rPr>
          <w:spacing w:val="-1"/>
          <w:sz w:val="28"/>
          <w:szCs w:val="28"/>
        </w:rPr>
        <w:t>g</w:t>
      </w:r>
      <w:r w:rsidR="00E259AA">
        <w:rPr>
          <w:spacing w:val="1"/>
          <w:sz w:val="28"/>
          <w:szCs w:val="28"/>
        </w:rPr>
        <w:t xml:space="preserve">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p>
    <w:p w14:paraId="4CE632F6" w14:textId="77777777" w:rsidR="00AE7C60" w:rsidRDefault="00AE7C60" w:rsidP="003E0BA7">
      <w:pPr>
        <w:spacing w:before="2" w:line="160" w:lineRule="exact"/>
        <w:jc w:val="both"/>
        <w:rPr>
          <w:sz w:val="16"/>
          <w:szCs w:val="16"/>
        </w:rPr>
      </w:pPr>
    </w:p>
    <w:p w14:paraId="363DE720" w14:textId="77777777" w:rsidR="00AE7C60" w:rsidRDefault="00A44FA3" w:rsidP="003E0BA7">
      <w:pPr>
        <w:ind w:left="118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c</w:t>
      </w:r>
      <w:r>
        <w:rPr>
          <w:spacing w:val="1"/>
          <w:sz w:val="28"/>
          <w:szCs w:val="28"/>
        </w:rPr>
        <w:t>ov</w:t>
      </w:r>
      <w:r>
        <w:rPr>
          <w:spacing w:val="-2"/>
          <w:sz w:val="28"/>
          <w:szCs w:val="28"/>
        </w:rPr>
        <w:t>e</w:t>
      </w:r>
      <w:r>
        <w:rPr>
          <w:sz w:val="28"/>
          <w:szCs w:val="28"/>
        </w:rPr>
        <w:t>r</w:t>
      </w:r>
      <w:r>
        <w:rPr>
          <w:spacing w:val="-1"/>
          <w:sz w:val="28"/>
          <w:szCs w:val="28"/>
        </w:rPr>
        <w:t>u</w:t>
      </w:r>
      <w:r>
        <w:rPr>
          <w:sz w:val="28"/>
          <w:szCs w:val="28"/>
        </w:rPr>
        <w:t>p</w:t>
      </w:r>
      <w:r>
        <w:rPr>
          <w:spacing w:val="1"/>
          <w:sz w:val="28"/>
          <w:szCs w:val="28"/>
        </w:rPr>
        <w:t xml:space="preserve"> </w:t>
      </w:r>
      <w:r>
        <w:rPr>
          <w:spacing w:val="-3"/>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2"/>
          <w:sz w:val="28"/>
          <w:szCs w:val="28"/>
        </w:rPr>
        <w:t>p</w:t>
      </w:r>
      <w:r>
        <w:rPr>
          <w:spacing w:val="-1"/>
          <w:sz w:val="28"/>
          <w:szCs w:val="28"/>
        </w:rPr>
        <w:t>op</w:t>
      </w:r>
      <w:r>
        <w:rPr>
          <w:spacing w:val="1"/>
          <w:sz w:val="28"/>
          <w:szCs w:val="28"/>
        </w:rPr>
        <w:t>ul</w:t>
      </w:r>
      <w:r>
        <w:rPr>
          <w:spacing w:val="-2"/>
          <w:sz w:val="28"/>
          <w:szCs w:val="28"/>
        </w:rPr>
        <w:t>a</w:t>
      </w:r>
      <w:r>
        <w:rPr>
          <w:sz w:val="28"/>
          <w:szCs w:val="28"/>
        </w:rPr>
        <w:t xml:space="preserve">r </w:t>
      </w:r>
      <w:r>
        <w:rPr>
          <w:spacing w:val="-2"/>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5"/>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st</w:t>
      </w:r>
      <w:r>
        <w:rPr>
          <w:spacing w:val="-2"/>
          <w:sz w:val="28"/>
          <w:szCs w:val="28"/>
        </w:rPr>
        <w:t>e</w:t>
      </w:r>
      <w:r>
        <w:rPr>
          <w:spacing w:val="-3"/>
          <w:sz w:val="28"/>
          <w:szCs w:val="28"/>
        </w:rPr>
        <w:t>m</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w:t>
      </w:r>
      <w:r>
        <w:rPr>
          <w:spacing w:val="-2"/>
          <w:sz w:val="28"/>
          <w:szCs w:val="28"/>
        </w:rPr>
        <w:t>s</w:t>
      </w:r>
      <w:r>
        <w:rPr>
          <w:sz w:val="28"/>
          <w:szCs w:val="28"/>
        </w:rPr>
        <w:t>:</w:t>
      </w:r>
    </w:p>
    <w:p w14:paraId="7FD895B5" w14:textId="77777777" w:rsidR="00AE7C60" w:rsidRDefault="00AE7C60" w:rsidP="003E0BA7">
      <w:pPr>
        <w:spacing w:before="4" w:line="180" w:lineRule="exact"/>
        <w:jc w:val="both"/>
        <w:rPr>
          <w:sz w:val="18"/>
          <w:szCs w:val="18"/>
        </w:rPr>
      </w:pPr>
    </w:p>
    <w:p w14:paraId="02305FCF" w14:textId="77777777" w:rsidR="00201BDA"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1"/>
          <w:sz w:val="28"/>
          <w:szCs w:val="28"/>
        </w:rPr>
        <w:t>in</w:t>
      </w:r>
      <w:r>
        <w:rPr>
          <w:spacing w:val="1"/>
          <w:sz w:val="28"/>
          <w:szCs w:val="28"/>
        </w:rPr>
        <w:t>u</w:t>
      </w:r>
      <w:r>
        <w:rPr>
          <w:spacing w:val="-1"/>
          <w:sz w:val="28"/>
          <w:szCs w:val="28"/>
        </w:rPr>
        <w:t>x/</w:t>
      </w:r>
      <w:r>
        <w:rPr>
          <w:spacing w:val="1"/>
          <w:sz w:val="28"/>
          <w:szCs w:val="28"/>
        </w:rPr>
        <w:t>U</w:t>
      </w:r>
      <w:r>
        <w:rPr>
          <w:spacing w:val="-1"/>
          <w:sz w:val="28"/>
          <w:szCs w:val="28"/>
        </w:rPr>
        <w:t>ni</w:t>
      </w:r>
      <w:r>
        <w:rPr>
          <w:sz w:val="28"/>
          <w:szCs w:val="28"/>
        </w:rPr>
        <w:t>x</w:t>
      </w:r>
    </w:p>
    <w:p w14:paraId="5C8FC9A7" w14:textId="5F7AB9A2" w:rsidR="00AE7C60"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pacing w:val="1"/>
          <w:sz w:val="28"/>
          <w:szCs w:val="28"/>
        </w:rPr>
        <w:t>i</w:t>
      </w:r>
      <w:r>
        <w:rPr>
          <w:spacing w:val="-1"/>
          <w:sz w:val="28"/>
          <w:szCs w:val="28"/>
        </w:rPr>
        <w:t>n</w:t>
      </w:r>
      <w:r>
        <w:rPr>
          <w:spacing w:val="1"/>
          <w:sz w:val="28"/>
          <w:szCs w:val="28"/>
        </w:rPr>
        <w:t>d</w:t>
      </w:r>
      <w:r>
        <w:rPr>
          <w:spacing w:val="-1"/>
          <w:sz w:val="28"/>
          <w:szCs w:val="28"/>
        </w:rPr>
        <w:t>ow</w:t>
      </w:r>
      <w:r>
        <w:rPr>
          <w:sz w:val="28"/>
          <w:szCs w:val="28"/>
        </w:rPr>
        <w:t>s</w:t>
      </w:r>
    </w:p>
    <w:p w14:paraId="1337F41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Mac</w:t>
      </w:r>
      <w:r>
        <w:rPr>
          <w:spacing w:val="-1"/>
          <w:sz w:val="28"/>
          <w:szCs w:val="28"/>
        </w:rPr>
        <w:t>in</w:t>
      </w:r>
      <w:r>
        <w:rPr>
          <w:spacing w:val="1"/>
          <w:sz w:val="28"/>
          <w:szCs w:val="28"/>
        </w:rPr>
        <w:t>t</w:t>
      </w:r>
      <w:r>
        <w:rPr>
          <w:spacing w:val="-1"/>
          <w:sz w:val="28"/>
          <w:szCs w:val="28"/>
        </w:rPr>
        <w:t>o</w:t>
      </w:r>
      <w:r>
        <w:rPr>
          <w:spacing w:val="1"/>
          <w:sz w:val="28"/>
          <w:szCs w:val="28"/>
        </w:rPr>
        <w:t>s</w:t>
      </w:r>
      <w:r>
        <w:rPr>
          <w:sz w:val="28"/>
          <w:szCs w:val="28"/>
        </w:rPr>
        <w:t>h</w:t>
      </w:r>
    </w:p>
    <w:p w14:paraId="649D04AE"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p>
    <w:p w14:paraId="76C9629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S</w:t>
      </w:r>
    </w:p>
    <w:p w14:paraId="26D95EAE" w14:textId="77777777" w:rsidR="00AE7C60" w:rsidRDefault="00AE7C60" w:rsidP="003E0BA7">
      <w:pPr>
        <w:spacing w:before="6" w:line="140" w:lineRule="exact"/>
        <w:jc w:val="both"/>
        <w:rPr>
          <w:sz w:val="15"/>
          <w:szCs w:val="15"/>
        </w:rPr>
      </w:pPr>
    </w:p>
    <w:p w14:paraId="7C1208DB" w14:textId="77777777" w:rsidR="00AE7C60" w:rsidRDefault="00AE7C60" w:rsidP="003E0BA7">
      <w:pPr>
        <w:spacing w:line="200" w:lineRule="exact"/>
        <w:jc w:val="both"/>
      </w:pPr>
    </w:p>
    <w:p w14:paraId="5AEABCFB" w14:textId="77777777" w:rsidR="00AE7C60" w:rsidRDefault="00AE7C60" w:rsidP="003E0BA7">
      <w:pPr>
        <w:spacing w:line="200" w:lineRule="exact"/>
        <w:jc w:val="both"/>
      </w:pPr>
    </w:p>
    <w:p w14:paraId="7A60DA19" w14:textId="77777777" w:rsidR="00AE7C60" w:rsidRDefault="00AE7C60" w:rsidP="003E0BA7">
      <w:pPr>
        <w:spacing w:line="200" w:lineRule="exact"/>
        <w:jc w:val="both"/>
      </w:pPr>
    </w:p>
    <w:p w14:paraId="709BE704" w14:textId="77777777" w:rsidR="00AE7C60" w:rsidRDefault="00AE7C60" w:rsidP="003E0BA7">
      <w:pPr>
        <w:spacing w:line="200" w:lineRule="exact"/>
        <w:jc w:val="both"/>
      </w:pPr>
    </w:p>
    <w:p w14:paraId="27FA8110" w14:textId="77777777" w:rsidR="00AE7C60" w:rsidRDefault="00AE7C60" w:rsidP="003E0BA7">
      <w:pPr>
        <w:spacing w:line="200" w:lineRule="exact"/>
        <w:jc w:val="both"/>
      </w:pPr>
    </w:p>
    <w:p w14:paraId="5035F8FC" w14:textId="77777777" w:rsidR="00AE7C60" w:rsidRDefault="00A44FA3" w:rsidP="003E0BA7">
      <w:pPr>
        <w:pStyle w:val="Heading1"/>
        <w:jc w:val="both"/>
        <w:rPr>
          <w:rFonts w:eastAsia="Calibri Light"/>
        </w:rPr>
      </w:pPr>
      <w:bookmarkStart w:id="69" w:name="_Toc88586924"/>
      <w:r>
        <w:rPr>
          <w:rFonts w:eastAsia="Calibri Light"/>
          <w:spacing w:val="-1"/>
        </w:rPr>
        <w:t>8</w:t>
      </w:r>
      <w:r>
        <w:rPr>
          <w:rFonts w:eastAsia="Calibri Light"/>
        </w:rPr>
        <w:t xml:space="preserve">.  </w:t>
      </w:r>
      <w:r>
        <w:rPr>
          <w:rFonts w:eastAsia="Calibri Light"/>
          <w:spacing w:val="22"/>
        </w:rPr>
        <w:t xml:space="preserve"> </w:t>
      </w:r>
      <w:r>
        <w:rPr>
          <w:rFonts w:eastAsia="Calibri Light"/>
        </w:rPr>
        <w:t>Roadmap</w:t>
      </w:r>
      <w:bookmarkEnd w:id="69"/>
    </w:p>
    <w:p w14:paraId="419DC1E6" w14:textId="77777777" w:rsidR="00AE7C60" w:rsidRPr="007E7B99" w:rsidRDefault="00A44FA3" w:rsidP="003E0BA7">
      <w:pPr>
        <w:spacing w:before="37"/>
        <w:ind w:left="100"/>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0</w:t>
      </w:r>
      <w:r w:rsidRPr="007E7B99">
        <w:rPr>
          <w:rFonts w:asciiTheme="majorBidi" w:hAnsiTheme="majorBidi" w:cstheme="majorBidi"/>
          <w:sz w:val="28"/>
          <w:szCs w:val="28"/>
        </w:rPr>
        <w:t>:</w:t>
      </w:r>
    </w:p>
    <w:p w14:paraId="5C24730A" w14:textId="77777777" w:rsidR="00AE7C60" w:rsidRPr="007E7B99" w:rsidRDefault="00AE7C60" w:rsidP="003E0BA7">
      <w:pPr>
        <w:spacing w:before="4" w:line="180" w:lineRule="exact"/>
        <w:jc w:val="both"/>
        <w:rPr>
          <w:rFonts w:asciiTheme="majorBidi" w:hAnsiTheme="majorBidi" w:cstheme="majorBidi"/>
          <w:sz w:val="18"/>
          <w:szCs w:val="18"/>
        </w:rPr>
      </w:pPr>
    </w:p>
    <w:p w14:paraId="319DB2BC" w14:textId="20945DE4"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Ideation (CPG, DEX, CEX, Main-net, DWSM platform, Wallet).</w:t>
      </w:r>
    </w:p>
    <w:p w14:paraId="3FA7B9EC" w14:textId="77777777" w:rsidR="00C32B78" w:rsidRPr="007E7B99" w:rsidRDefault="00A44FA3" w:rsidP="003E0BA7">
      <w:pPr>
        <w:pStyle w:val="ListParagraph"/>
        <w:numPr>
          <w:ilvl w:val="0"/>
          <w:numId w:val="18"/>
        </w:numPr>
        <w:spacing w:before="27" w:line="369" w:lineRule="auto"/>
        <w:ind w:right="7305"/>
        <w:jc w:val="both"/>
        <w:rPr>
          <w:rFonts w:asciiTheme="majorBidi" w:hAnsiTheme="majorBidi" w:cstheme="majorBidi"/>
          <w:sz w:val="28"/>
          <w:szCs w:val="28"/>
        </w:rPr>
      </w:pPr>
      <w:r w:rsidRPr="007E7B99">
        <w:rPr>
          <w:rFonts w:asciiTheme="majorBidi" w:hAnsiTheme="majorBidi" w:cstheme="majorBidi"/>
          <w:sz w:val="28"/>
          <w:szCs w:val="28"/>
        </w:rPr>
        <w:t xml:space="preserve">Strategy. </w:t>
      </w:r>
    </w:p>
    <w:p w14:paraId="1F587066" w14:textId="52720156" w:rsidR="00AE7C60" w:rsidRPr="007E7B99" w:rsidRDefault="00A44FA3" w:rsidP="003E0BA7">
      <w:pPr>
        <w:spacing w:before="37"/>
        <w:ind w:left="100"/>
        <w:jc w:val="both"/>
        <w:rPr>
          <w:rFonts w:asciiTheme="majorBidi" w:hAnsiTheme="majorBidi" w:cstheme="majorBidi"/>
          <w:spacing w:val="1"/>
          <w:sz w:val="28"/>
          <w:szCs w:val="28"/>
        </w:rPr>
      </w:pPr>
      <w:r w:rsidRPr="007E7B99">
        <w:rPr>
          <w:rFonts w:asciiTheme="majorBidi" w:hAnsiTheme="majorBidi" w:cstheme="majorBidi"/>
          <w:spacing w:val="1"/>
          <w:sz w:val="28"/>
          <w:szCs w:val="28"/>
        </w:rPr>
        <w:lastRenderedPageBreak/>
        <w:t>Q1-2021:</w:t>
      </w:r>
    </w:p>
    <w:p w14:paraId="7AAA2970" w14:textId="77777777" w:rsidR="00C32B78" w:rsidRPr="007E7B99" w:rsidRDefault="00C32B78" w:rsidP="003E0BA7">
      <w:pPr>
        <w:spacing w:before="37"/>
        <w:ind w:left="100"/>
        <w:jc w:val="both"/>
        <w:rPr>
          <w:rFonts w:asciiTheme="majorBidi" w:hAnsiTheme="majorBidi" w:cstheme="majorBidi"/>
          <w:spacing w:val="1"/>
          <w:sz w:val="28"/>
          <w:szCs w:val="28"/>
        </w:rPr>
      </w:pPr>
    </w:p>
    <w:p w14:paraId="4C16AC3D" w14:textId="0E5F3CDD"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Ecosystem design. </w:t>
      </w:r>
    </w:p>
    <w:p w14:paraId="76AEA94C" w14:textId="6FADA3C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Mission, vision, initial strategy, key milestone</w:t>
      </w:r>
    </w:p>
    <w:p w14:paraId="1EDCB839" w14:textId="0B335A2A" w:rsidR="00AE7C60" w:rsidRPr="007E7B99" w:rsidRDefault="00A44FA3" w:rsidP="003E0BA7">
      <w:pPr>
        <w:spacing w:before="18" w:line="369" w:lineRule="auto"/>
        <w:ind w:right="6225"/>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10D8F29A" w14:textId="03B1F5A7"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Branding, Logo, Name.</w:t>
      </w:r>
    </w:p>
    <w:p w14:paraId="3AEB1F4B" w14:textId="0DDE75B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Releasing Whitepaper.</w:t>
      </w:r>
    </w:p>
    <w:p w14:paraId="7EDE597D" w14:textId="72E56E03"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Social networks.</w:t>
      </w:r>
    </w:p>
    <w:p w14:paraId="57965EB2" w14:textId="7438AAE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official website and channels.</w:t>
      </w:r>
    </w:p>
    <w:p w14:paraId="3FA21060" w14:textId="183906D0"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Expanding the team.</w:t>
      </w:r>
    </w:p>
    <w:p w14:paraId="27194F98" w14:textId="69E0A959" w:rsidR="00C32B78"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CPG development. </w:t>
      </w:r>
    </w:p>
    <w:p w14:paraId="6ACDAAE6" w14:textId="7512F851"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w:t>
      </w:r>
      <w:r w:rsidRPr="007E7B99">
        <w:rPr>
          <w:rFonts w:asciiTheme="majorBidi" w:hAnsiTheme="majorBidi" w:cstheme="majorBidi"/>
          <w:sz w:val="28"/>
          <w:szCs w:val="28"/>
        </w:rPr>
        <w:t>development</w:t>
      </w:r>
    </w:p>
    <w:p w14:paraId="110F545C" w14:textId="77777777" w:rsidR="00C32B78" w:rsidRPr="007E7B99" w:rsidRDefault="00C32B78" w:rsidP="003E0BA7">
      <w:pPr>
        <w:pStyle w:val="ListParagraph"/>
        <w:jc w:val="both"/>
        <w:rPr>
          <w:rFonts w:asciiTheme="majorBidi" w:hAnsiTheme="majorBidi" w:cstheme="majorBidi"/>
          <w:spacing w:val="1"/>
          <w:sz w:val="28"/>
          <w:szCs w:val="28"/>
        </w:rPr>
      </w:pPr>
    </w:p>
    <w:p w14:paraId="475AF8DC" w14:textId="60AFD471" w:rsidR="00AE7C60" w:rsidRPr="007E7B99" w:rsidRDefault="00A44FA3" w:rsidP="003E0BA7">
      <w:pPr>
        <w:spacing w:line="369" w:lineRule="auto"/>
        <w:ind w:right="6179"/>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4969D429" w14:textId="05F5D654"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Early Private investor</w:t>
      </w:r>
    </w:p>
    <w:p w14:paraId="221BE33C" w14:textId="21C074E5"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Pre-ICO development</w:t>
      </w:r>
    </w:p>
    <w:p w14:paraId="6F513BD9" w14:textId="7E35B2F0"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release</w:t>
      </w:r>
    </w:p>
    <w:p w14:paraId="27949CA7" w14:textId="1D992918"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ICO event</w:t>
      </w:r>
    </w:p>
    <w:p w14:paraId="0939F8BE" w14:textId="77777777" w:rsidR="00BE5304" w:rsidRPr="007E7B99" w:rsidRDefault="00BE5304" w:rsidP="003E0BA7">
      <w:pPr>
        <w:pStyle w:val="ListParagraph"/>
        <w:ind w:left="976"/>
        <w:jc w:val="both"/>
        <w:rPr>
          <w:rFonts w:asciiTheme="majorBidi" w:hAnsiTheme="majorBidi" w:cstheme="majorBidi"/>
          <w:sz w:val="28"/>
          <w:szCs w:val="28"/>
        </w:rPr>
      </w:pPr>
    </w:p>
    <w:p w14:paraId="01B96D72" w14:textId="5B7A9884" w:rsidR="00AE7C60" w:rsidRPr="007E7B99" w:rsidRDefault="00A44FA3" w:rsidP="003E0BA7">
      <w:pPr>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3D15313B" w14:textId="042033F8" w:rsidR="00BE5304" w:rsidRPr="007E7B99" w:rsidRDefault="00BE5304"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763D1409" w14:textId="19CF3446" w:rsidR="005620EB" w:rsidRPr="007E7B99" w:rsidRDefault="00A44FA3" w:rsidP="003E0BA7">
      <w:pPr>
        <w:pStyle w:val="ListParagraph"/>
        <w:numPr>
          <w:ilvl w:val="0"/>
          <w:numId w:val="20"/>
        </w:numPr>
        <w:spacing w:line="369" w:lineRule="auto"/>
        <w:ind w:right="6164"/>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 xml:space="preserve">. </w:t>
      </w:r>
    </w:p>
    <w:p w14:paraId="4E32926F" w14:textId="44EDE1E8" w:rsidR="00201BDA" w:rsidRPr="007E7B99" w:rsidRDefault="00A44FA3" w:rsidP="003E0BA7">
      <w:pPr>
        <w:spacing w:line="369" w:lineRule="auto"/>
        <w:ind w:left="100" w:right="6164"/>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75006768" w14:textId="3CE892A0" w:rsidR="002246EC" w:rsidRPr="007E7B99" w:rsidRDefault="002246EC" w:rsidP="00A525AA">
      <w:pPr>
        <w:pStyle w:val="ListParagraph"/>
        <w:numPr>
          <w:ilvl w:val="0"/>
          <w:numId w:val="20"/>
        </w:numPr>
        <w:ind w:right="810"/>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428F1EE4" w14:textId="525879AA" w:rsidR="00AE7C60" w:rsidRPr="007E7B99" w:rsidRDefault="00A44FA3" w:rsidP="00A525AA">
      <w:pPr>
        <w:pStyle w:val="ListParagraph"/>
        <w:numPr>
          <w:ilvl w:val="0"/>
          <w:numId w:val="21"/>
        </w:numPr>
        <w:spacing w:line="240" w:lineRule="auto"/>
        <w:ind w:left="979" w:right="806" w:hanging="518"/>
        <w:jc w:val="both"/>
        <w:rPr>
          <w:rFonts w:asciiTheme="majorBidi" w:hAnsiTheme="majorBidi" w:cstheme="majorBidi"/>
          <w:sz w:val="28"/>
          <w:szCs w:val="28"/>
        </w:rPr>
      </w:pPr>
      <w:r w:rsidRPr="007E7B99">
        <w:rPr>
          <w:rFonts w:asciiTheme="majorBidi" w:hAnsiTheme="majorBidi" w:cstheme="majorBidi"/>
          <w:sz w:val="28"/>
          <w:szCs w:val="28"/>
        </w:rPr>
        <w:t>S</w:t>
      </w:r>
      <w:r w:rsidRPr="007E7B99">
        <w:rPr>
          <w:rFonts w:asciiTheme="majorBidi" w:hAnsiTheme="majorBidi" w:cstheme="majorBidi"/>
          <w:spacing w:val="1"/>
          <w:sz w:val="28"/>
          <w:szCs w:val="28"/>
        </w:rPr>
        <w:t>t</w:t>
      </w:r>
      <w:r w:rsidRPr="007E7B99">
        <w:rPr>
          <w:rFonts w:asciiTheme="majorBidi" w:hAnsiTheme="majorBidi" w:cstheme="majorBidi"/>
          <w:sz w:val="28"/>
          <w:szCs w:val="28"/>
        </w:rPr>
        <w:t>r</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z w:val="28"/>
          <w:szCs w:val="28"/>
        </w:rPr>
        <w:t>s</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t</w:t>
      </w:r>
      <w:r w:rsidR="00E34E68" w:rsidRPr="007E7B99">
        <w:rPr>
          <w:rFonts w:asciiTheme="majorBidi" w:hAnsiTheme="majorBidi" w:cstheme="majorBidi"/>
          <w:sz w:val="28"/>
          <w:szCs w:val="28"/>
        </w:rPr>
        <w:t xml:space="preserve"> and</w:t>
      </w:r>
      <w:r w:rsidRPr="007E7B99">
        <w:rPr>
          <w:rFonts w:asciiTheme="majorBidi" w:hAnsiTheme="majorBidi" w:cstheme="majorBidi"/>
          <w:spacing w:val="-1"/>
          <w:sz w:val="28"/>
          <w:szCs w:val="28"/>
        </w:rPr>
        <w:t xml:space="preserve"> </w:t>
      </w:r>
      <w:r w:rsidR="00E259AA" w:rsidRPr="007E7B99">
        <w:rPr>
          <w:rFonts w:asciiTheme="majorBidi" w:hAnsiTheme="majorBidi" w:cstheme="majorBidi"/>
          <w:spacing w:val="-1"/>
          <w:sz w:val="28"/>
          <w:szCs w:val="28"/>
        </w:rPr>
        <w:t>d</w:t>
      </w:r>
      <w:r w:rsidRPr="007E7B99">
        <w:rPr>
          <w:rFonts w:asciiTheme="majorBidi" w:hAnsiTheme="majorBidi" w:cstheme="majorBidi"/>
          <w:sz w:val="28"/>
          <w:szCs w:val="28"/>
        </w:rPr>
        <w:t>e</w:t>
      </w:r>
      <w:r w:rsidRPr="007E7B99">
        <w:rPr>
          <w:rFonts w:asciiTheme="majorBidi" w:hAnsiTheme="majorBidi" w:cstheme="majorBidi"/>
          <w:spacing w:val="-1"/>
          <w:sz w:val="28"/>
          <w:szCs w:val="28"/>
        </w:rPr>
        <w:t>bu</w:t>
      </w:r>
      <w:r w:rsidRPr="007E7B99">
        <w:rPr>
          <w:rFonts w:asciiTheme="majorBidi" w:hAnsiTheme="majorBidi" w:cstheme="majorBidi"/>
          <w:spacing w:val="1"/>
          <w:sz w:val="28"/>
          <w:szCs w:val="28"/>
        </w:rPr>
        <w:t>g</w:t>
      </w:r>
      <w:r w:rsidRPr="007E7B99">
        <w:rPr>
          <w:rFonts w:asciiTheme="majorBidi" w:hAnsiTheme="majorBidi" w:cstheme="majorBidi"/>
          <w:sz w:val="28"/>
          <w:szCs w:val="28"/>
        </w:rPr>
        <w:t>,</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i</w:t>
      </w:r>
      <w:r w:rsidRPr="007E7B99">
        <w:rPr>
          <w:rFonts w:asciiTheme="majorBidi" w:hAnsiTheme="majorBidi" w:cstheme="majorBidi"/>
          <w:spacing w:val="-3"/>
          <w:sz w:val="28"/>
          <w:szCs w:val="28"/>
        </w:rPr>
        <w:t>m</w:t>
      </w:r>
      <w:r w:rsidRPr="007E7B99">
        <w:rPr>
          <w:rFonts w:asciiTheme="majorBidi" w:hAnsiTheme="majorBidi" w:cstheme="majorBidi"/>
          <w:spacing w:val="1"/>
          <w:sz w:val="28"/>
          <w:szCs w:val="28"/>
        </w:rPr>
        <w:t>p</w:t>
      </w:r>
      <w:r w:rsidRPr="007E7B99">
        <w:rPr>
          <w:rFonts w:asciiTheme="majorBidi" w:hAnsiTheme="majorBidi" w:cstheme="majorBidi"/>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z w:val="28"/>
          <w:szCs w:val="28"/>
        </w:rPr>
        <w:t>me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78BD7B03" w14:textId="61033DE9" w:rsidR="00A525AA" w:rsidRDefault="00A44FA3" w:rsidP="00A525AA">
      <w:pPr>
        <w:pStyle w:val="ListParagraph"/>
        <w:numPr>
          <w:ilvl w:val="0"/>
          <w:numId w:val="21"/>
        </w:numPr>
        <w:spacing w:line="369" w:lineRule="auto"/>
        <w:ind w:right="810"/>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3"/>
          <w:sz w:val="28"/>
          <w:szCs w:val="28"/>
        </w:rPr>
        <w:t>t</w:t>
      </w:r>
      <w:r w:rsidRPr="007E7B99">
        <w:rPr>
          <w:rFonts w:asciiTheme="majorBidi" w:hAnsiTheme="majorBidi" w:cstheme="majorBidi"/>
          <w:sz w:val="28"/>
          <w:szCs w:val="28"/>
        </w:rPr>
        <w:t xml:space="preserve">. </w:t>
      </w:r>
    </w:p>
    <w:p w14:paraId="546AF846" w14:textId="77777777" w:rsidR="00A525AA" w:rsidRDefault="00A525AA">
      <w:pPr>
        <w:rPr>
          <w:rFonts w:asciiTheme="majorBidi" w:eastAsiaTheme="minorHAnsi" w:hAnsiTheme="majorBidi" w:cstheme="majorBidi"/>
          <w:sz w:val="28"/>
          <w:szCs w:val="28"/>
        </w:rPr>
      </w:pPr>
      <w:r>
        <w:rPr>
          <w:rFonts w:asciiTheme="majorBidi" w:hAnsiTheme="majorBidi" w:cstheme="majorBidi"/>
          <w:sz w:val="28"/>
          <w:szCs w:val="28"/>
        </w:rPr>
        <w:br w:type="page"/>
      </w:r>
    </w:p>
    <w:p w14:paraId="07A0F935" w14:textId="137405FE" w:rsidR="00AE7C60" w:rsidRPr="007E7B99" w:rsidRDefault="00A44FA3" w:rsidP="003E0BA7">
      <w:pPr>
        <w:spacing w:line="369" w:lineRule="auto"/>
        <w:ind w:left="100" w:right="6162"/>
        <w:jc w:val="both"/>
        <w:rPr>
          <w:rFonts w:asciiTheme="majorBidi" w:hAnsiTheme="majorBidi" w:cstheme="majorBidi"/>
          <w:sz w:val="28"/>
          <w:szCs w:val="28"/>
        </w:rPr>
      </w:pPr>
      <w:r w:rsidRPr="007E7B99">
        <w:rPr>
          <w:rFonts w:asciiTheme="majorBidi" w:hAnsiTheme="majorBidi" w:cstheme="majorBidi"/>
          <w:spacing w:val="1"/>
          <w:sz w:val="28"/>
          <w:szCs w:val="28"/>
        </w:rPr>
        <w:lastRenderedPageBreak/>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6516A442" w14:textId="2553EFB7" w:rsidR="00BE5304" w:rsidRPr="007E7B99" w:rsidRDefault="00BE5304"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CEX development</w:t>
      </w:r>
    </w:p>
    <w:p w14:paraId="201FF55B" w14:textId="09E62A5C" w:rsidR="002246EC" w:rsidRPr="004430ED" w:rsidRDefault="002246EC" w:rsidP="004430ED">
      <w:pPr>
        <w:pStyle w:val="ListParagraph"/>
        <w:numPr>
          <w:ilvl w:val="0"/>
          <w:numId w:val="21"/>
        </w:numPr>
        <w:jc w:val="both"/>
        <w:rPr>
          <w:rFonts w:asciiTheme="majorBidi" w:hAnsiTheme="majorBidi" w:cstheme="majorBidi"/>
          <w:sz w:val="28"/>
          <w:szCs w:val="28"/>
        </w:rPr>
      </w:pPr>
      <w:r w:rsidRPr="007E7B99">
        <w:rPr>
          <w:rFonts w:asciiTheme="majorBidi" w:hAnsiTheme="majorBidi" w:cstheme="majorBidi"/>
          <w:sz w:val="28"/>
          <w:szCs w:val="28"/>
        </w:rPr>
        <w:t>Launching basic CPG.</w:t>
      </w:r>
    </w:p>
    <w:p w14:paraId="6274DF39" w14:textId="77777777" w:rsidR="005620EB" w:rsidRPr="007E7B99" w:rsidRDefault="005620EB" w:rsidP="003E0BA7">
      <w:pPr>
        <w:spacing w:before="18"/>
        <w:jc w:val="both"/>
        <w:rPr>
          <w:rFonts w:asciiTheme="majorBidi" w:hAnsiTheme="majorBidi" w:cstheme="majorBidi"/>
          <w:sz w:val="28"/>
          <w:szCs w:val="28"/>
        </w:rPr>
      </w:pPr>
    </w:p>
    <w:p w14:paraId="226D3047" w14:textId="008A6137" w:rsidR="00AE7C60" w:rsidRPr="007E7B99" w:rsidRDefault="00A44FA3" w:rsidP="003E0BA7">
      <w:pPr>
        <w:spacing w:before="18"/>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57C033C6" w14:textId="77777777" w:rsidR="005620EB" w:rsidRPr="007E7B99" w:rsidRDefault="005620EB" w:rsidP="003E0BA7">
      <w:pPr>
        <w:spacing w:before="18"/>
        <w:jc w:val="both"/>
        <w:rPr>
          <w:rFonts w:asciiTheme="majorBidi" w:hAnsiTheme="majorBidi" w:cstheme="majorBidi"/>
          <w:sz w:val="28"/>
          <w:szCs w:val="28"/>
        </w:rPr>
      </w:pPr>
    </w:p>
    <w:p w14:paraId="05328C3B" w14:textId="2837E3E7" w:rsidR="00BE5304" w:rsidRPr="007E7B99" w:rsidRDefault="00BE5304"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ADD04D0"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Mobile Application development. </w:t>
      </w:r>
    </w:p>
    <w:p w14:paraId="032EDB21" w14:textId="77777777" w:rsidR="002246EC" w:rsidRPr="007E7B99" w:rsidRDefault="002246EC" w:rsidP="003E0BA7">
      <w:pPr>
        <w:pStyle w:val="ListParagraph"/>
        <w:spacing w:before="18"/>
        <w:ind w:left="1436"/>
        <w:jc w:val="both"/>
        <w:rPr>
          <w:rFonts w:asciiTheme="majorBidi" w:hAnsiTheme="majorBidi" w:cstheme="majorBidi"/>
          <w:sz w:val="28"/>
          <w:szCs w:val="28"/>
        </w:rPr>
      </w:pPr>
    </w:p>
    <w:p w14:paraId="1DC580E9" w14:textId="02ECE23E" w:rsidR="00AE7C60" w:rsidRPr="007E7B99" w:rsidRDefault="00A44FA3" w:rsidP="003E0BA7">
      <w:pPr>
        <w:spacing w:line="369" w:lineRule="auto"/>
        <w:ind w:right="7081"/>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4117C6BF" w14:textId="51172C1E" w:rsidR="00AE7C60" w:rsidRPr="007E7B99" w:rsidRDefault="00A44FA3"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9F76B87" w14:textId="77777777" w:rsidR="005620EB"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L</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c</w:t>
      </w:r>
      <w:r w:rsidRPr="007E7B99">
        <w:rPr>
          <w:rFonts w:asciiTheme="majorBidi" w:hAnsiTheme="majorBidi" w:cstheme="majorBidi"/>
          <w:sz w:val="28"/>
          <w:szCs w:val="28"/>
        </w:rPr>
        <w:t>h</w:t>
      </w:r>
    </w:p>
    <w:p w14:paraId="090FE791" w14:textId="77777777" w:rsidR="00C106AF" w:rsidRPr="007E7B99" w:rsidRDefault="00A44FA3" w:rsidP="003E0BA7">
      <w:pPr>
        <w:pStyle w:val="ListParagraph"/>
        <w:numPr>
          <w:ilvl w:val="0"/>
          <w:numId w:val="22"/>
        </w:numPr>
        <w:spacing w:line="367" w:lineRule="auto"/>
        <w:ind w:right="171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34B7A9FE" w14:textId="168BB79E" w:rsidR="00AE7C60" w:rsidRPr="007E7B99" w:rsidRDefault="00A44FA3" w:rsidP="003E0BA7">
      <w:pPr>
        <w:spacing w:line="367" w:lineRule="auto"/>
        <w:ind w:right="3127"/>
        <w:jc w:val="both"/>
        <w:rPr>
          <w:rFonts w:asciiTheme="majorBidi" w:hAnsiTheme="majorBidi" w:cstheme="majorBidi"/>
          <w:sz w:val="28"/>
          <w:szCs w:val="28"/>
        </w:rPr>
      </w:pPr>
      <w:r w:rsidRPr="007E7B99">
        <w:rPr>
          <w:rFonts w:asciiTheme="majorBidi" w:hAnsiTheme="majorBidi" w:cstheme="majorBidi"/>
          <w:sz w:val="28"/>
          <w:szCs w:val="28"/>
        </w:rPr>
        <w:t xml:space="preserve"> </w:t>
      </w: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BA9FB37" w14:textId="372387F6" w:rsidR="00AE7C60" w:rsidRPr="007E7B99" w:rsidRDefault="00A44FA3" w:rsidP="003E0BA7">
      <w:pPr>
        <w:pStyle w:val="ListParagraph"/>
        <w:numPr>
          <w:ilvl w:val="0"/>
          <w:numId w:val="22"/>
        </w:numPr>
        <w:spacing w:before="23"/>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ng</w:t>
      </w:r>
      <w:r w:rsidRPr="007E7B99">
        <w:rPr>
          <w:rFonts w:asciiTheme="majorBidi" w:hAnsiTheme="majorBidi" w:cstheme="majorBidi"/>
          <w:sz w:val="28"/>
          <w:szCs w:val="28"/>
        </w:rPr>
        <w:t>.</w:t>
      </w:r>
    </w:p>
    <w:p w14:paraId="63171D02" w14:textId="4342FE6E"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w:t>
      </w:r>
      <w:r w:rsidRPr="007E7B99">
        <w:rPr>
          <w:rFonts w:asciiTheme="majorBidi" w:hAnsiTheme="majorBidi" w:cstheme="majorBidi"/>
          <w:spacing w:val="1"/>
          <w:sz w:val="28"/>
          <w:szCs w:val="28"/>
        </w:rPr>
        <w:t>o</w:t>
      </w:r>
      <w:r w:rsidRPr="007E7B99">
        <w:rPr>
          <w:rFonts w:asciiTheme="majorBidi" w:hAnsiTheme="majorBidi" w:cstheme="majorBidi"/>
          <w:sz w:val="28"/>
          <w:szCs w:val="28"/>
        </w:rPr>
        <w:t xml:space="preserve">re </w:t>
      </w:r>
      <w:r w:rsidRPr="007E7B99">
        <w:rPr>
          <w:rFonts w:asciiTheme="majorBidi" w:hAnsiTheme="majorBidi" w:cstheme="majorBidi"/>
          <w:spacing w:val="-3"/>
          <w:sz w:val="28"/>
          <w:szCs w:val="28"/>
        </w:rPr>
        <w:t>c</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s</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t</w:t>
      </w:r>
      <w:r w:rsidRPr="007E7B99">
        <w:rPr>
          <w:rFonts w:asciiTheme="majorBidi" w:hAnsiTheme="majorBidi" w:cstheme="majorBidi"/>
          <w:sz w:val="28"/>
          <w:szCs w:val="28"/>
        </w:rPr>
        <w:t>o</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s</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o</w:t>
      </w:r>
      <w:r w:rsidRPr="007E7B99">
        <w:rPr>
          <w:rFonts w:asciiTheme="majorBidi" w:hAnsiTheme="majorBidi" w:cstheme="majorBidi"/>
          <w:spacing w:val="-2"/>
          <w:sz w:val="28"/>
          <w:szCs w:val="28"/>
        </w:rPr>
        <w:t>r</w:t>
      </w:r>
      <w:r w:rsidRPr="007E7B99">
        <w:rPr>
          <w:rFonts w:asciiTheme="majorBidi" w:hAnsiTheme="majorBidi" w:cstheme="majorBidi"/>
          <w:sz w:val="28"/>
          <w:szCs w:val="28"/>
        </w:rPr>
        <w:t>t</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o</w:t>
      </w:r>
      <w:r w:rsidRPr="007E7B99">
        <w:rPr>
          <w:rFonts w:asciiTheme="majorBidi" w:hAnsiTheme="majorBidi" w:cstheme="majorBidi"/>
          <w:sz w:val="28"/>
          <w:szCs w:val="28"/>
        </w:rPr>
        <w:t>n</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C</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z w:val="28"/>
          <w:szCs w:val="28"/>
        </w:rPr>
        <w:t>.</w:t>
      </w:r>
    </w:p>
    <w:p w14:paraId="659762C4" w14:textId="1B28AB96"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Im</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2201E7A9" w14:textId="77777777" w:rsidR="00BE5304" w:rsidRPr="007E7B99" w:rsidRDefault="00BE5304"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gn</w:t>
      </w:r>
      <w:r w:rsidRPr="007E7B99">
        <w:rPr>
          <w:rFonts w:asciiTheme="majorBidi" w:hAnsiTheme="majorBidi" w:cstheme="majorBidi"/>
          <w:sz w:val="28"/>
          <w:szCs w:val="28"/>
        </w:rPr>
        <w:t>.</w:t>
      </w:r>
    </w:p>
    <w:p w14:paraId="3477AA61"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Main-net design. </w:t>
      </w:r>
    </w:p>
    <w:p w14:paraId="11141EE1" w14:textId="2EF5665E"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STO </w:t>
      </w:r>
      <w:r w:rsidR="002246EC" w:rsidRPr="007E7B99">
        <w:rPr>
          <w:rFonts w:asciiTheme="majorBidi" w:hAnsiTheme="majorBidi" w:cstheme="majorBidi"/>
          <w:sz w:val="28"/>
          <w:szCs w:val="28"/>
        </w:rPr>
        <w:t>design</w:t>
      </w:r>
    </w:p>
    <w:p w14:paraId="024B68D8" w14:textId="77777777" w:rsidR="00BE5304" w:rsidRPr="007E7B99" w:rsidRDefault="00BE5304" w:rsidP="003E0BA7">
      <w:pPr>
        <w:pStyle w:val="ListParagraph"/>
        <w:ind w:left="1436"/>
        <w:jc w:val="both"/>
        <w:rPr>
          <w:rFonts w:asciiTheme="majorBidi" w:hAnsiTheme="majorBidi" w:cstheme="majorBidi"/>
          <w:sz w:val="28"/>
          <w:szCs w:val="28"/>
        </w:rPr>
      </w:pPr>
    </w:p>
    <w:p w14:paraId="7BB4DC8E" w14:textId="77777777" w:rsidR="00AE7C60" w:rsidRPr="007E7B99" w:rsidRDefault="00AE7C60" w:rsidP="003E0BA7">
      <w:pPr>
        <w:spacing w:before="4" w:line="180" w:lineRule="exact"/>
        <w:jc w:val="both"/>
        <w:rPr>
          <w:rFonts w:asciiTheme="majorBidi" w:hAnsiTheme="majorBidi" w:cstheme="majorBidi"/>
          <w:sz w:val="18"/>
          <w:szCs w:val="18"/>
        </w:rPr>
      </w:pPr>
    </w:p>
    <w:p w14:paraId="647E2E3E" w14:textId="381372E1" w:rsidR="00AE7C60" w:rsidRPr="007E7B99" w:rsidRDefault="00A44FA3" w:rsidP="003E0BA7">
      <w:pPr>
        <w:spacing w:line="369" w:lineRule="auto"/>
        <w:ind w:right="641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E859C70" w14:textId="1B4875E4" w:rsidR="00AE7C60" w:rsidRPr="007E7B99" w:rsidRDefault="00A44FA3"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002246EC" w:rsidRPr="007E7B99">
        <w:rPr>
          <w:rFonts w:asciiTheme="majorBidi" w:hAnsiTheme="majorBidi" w:cstheme="majorBidi"/>
          <w:spacing w:val="1"/>
          <w:sz w:val="28"/>
          <w:szCs w:val="28"/>
        </w:rPr>
        <w:t>development</w:t>
      </w:r>
    </w:p>
    <w:p w14:paraId="06CF496F" w14:textId="241B7425"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40496516" w14:textId="77777777"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4C4375B9" w14:textId="5DF3AEDD" w:rsidR="004430ED" w:rsidRDefault="004430ED">
      <w:pPr>
        <w:rPr>
          <w:rFonts w:asciiTheme="majorBidi" w:eastAsiaTheme="minorHAnsi" w:hAnsiTheme="majorBidi" w:cstheme="majorBidi"/>
          <w:sz w:val="28"/>
          <w:szCs w:val="28"/>
        </w:rPr>
      </w:pPr>
      <w:r>
        <w:rPr>
          <w:rFonts w:asciiTheme="majorBidi" w:hAnsiTheme="majorBidi" w:cstheme="majorBidi"/>
          <w:sz w:val="28"/>
          <w:szCs w:val="28"/>
        </w:rPr>
        <w:br w:type="page"/>
      </w:r>
    </w:p>
    <w:p w14:paraId="68882AE6" w14:textId="77777777" w:rsidR="00BE5304" w:rsidRPr="007E7B99" w:rsidRDefault="00BE5304" w:rsidP="003E0BA7">
      <w:pPr>
        <w:pStyle w:val="ListParagraph"/>
        <w:ind w:left="1436"/>
        <w:jc w:val="both"/>
        <w:rPr>
          <w:rFonts w:asciiTheme="majorBidi" w:hAnsiTheme="majorBidi" w:cstheme="majorBidi"/>
          <w:sz w:val="28"/>
          <w:szCs w:val="28"/>
        </w:rPr>
      </w:pPr>
    </w:p>
    <w:p w14:paraId="5940EB82" w14:textId="77777777" w:rsidR="00AE7C60" w:rsidRPr="007E7B99" w:rsidRDefault="00AE7C60" w:rsidP="003E0BA7">
      <w:pPr>
        <w:spacing w:before="6" w:line="180" w:lineRule="exact"/>
        <w:jc w:val="both"/>
        <w:rPr>
          <w:rFonts w:asciiTheme="majorBidi" w:hAnsiTheme="majorBidi" w:cstheme="majorBidi"/>
          <w:sz w:val="18"/>
          <w:szCs w:val="18"/>
        </w:rPr>
      </w:pPr>
    </w:p>
    <w:p w14:paraId="2A97BF4E" w14:textId="5F9D7747" w:rsidR="00AE7C60" w:rsidRPr="007E7B99" w:rsidRDefault="00A44FA3" w:rsidP="003E0BA7">
      <w:pPr>
        <w:spacing w:line="369" w:lineRule="auto"/>
        <w:ind w:left="100" w:right="756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6A43CF9" w14:textId="35C3D5B4"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34EA2B8A" w14:textId="532187C9"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184D4F78" w14:textId="6848707C" w:rsidR="00C106AF" w:rsidRPr="007E7B99" w:rsidRDefault="00C106AF" w:rsidP="003E0BA7">
      <w:pPr>
        <w:pStyle w:val="ListParagraph"/>
        <w:numPr>
          <w:ilvl w:val="0"/>
          <w:numId w:val="22"/>
        </w:numPr>
        <w:spacing w:line="367" w:lineRule="auto"/>
        <w:ind w:right="108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007B0C19"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739940B0" w14:textId="77777777" w:rsidR="00201BDA" w:rsidRDefault="00201BDA" w:rsidP="003E0BA7">
      <w:pPr>
        <w:spacing w:before="21"/>
        <w:ind w:left="460"/>
        <w:jc w:val="both"/>
        <w:rPr>
          <w:sz w:val="28"/>
          <w:szCs w:val="28"/>
        </w:rPr>
      </w:pPr>
    </w:p>
    <w:p w14:paraId="28150D78" w14:textId="77777777" w:rsidR="00201BDA" w:rsidRDefault="00201BDA" w:rsidP="003E0BA7">
      <w:pPr>
        <w:spacing w:before="21"/>
        <w:ind w:left="460"/>
        <w:jc w:val="both"/>
        <w:rPr>
          <w:sz w:val="28"/>
          <w:szCs w:val="28"/>
        </w:rPr>
      </w:pPr>
    </w:p>
    <w:p w14:paraId="11D286D3" w14:textId="0BF3EE99" w:rsidR="00AE7C60" w:rsidRDefault="00A44FA3" w:rsidP="003E0BA7">
      <w:pPr>
        <w:pStyle w:val="Heading2"/>
        <w:jc w:val="both"/>
        <w:rPr>
          <w:rFonts w:eastAsia="Calibri Light"/>
        </w:rPr>
      </w:pPr>
      <w:bookmarkStart w:id="70" w:name="_Toc88586925"/>
      <w:r>
        <w:rPr>
          <w:rFonts w:eastAsia="Calibri Light"/>
          <w:spacing w:val="-1"/>
        </w:rPr>
        <w:t>9</w:t>
      </w:r>
      <w:r>
        <w:rPr>
          <w:rFonts w:eastAsia="Calibri Light"/>
        </w:rPr>
        <w:t xml:space="preserve">.  </w:t>
      </w:r>
      <w:r>
        <w:rPr>
          <w:rFonts w:eastAsia="Calibri Light"/>
          <w:spacing w:val="22"/>
        </w:rPr>
        <w:t xml:space="preserve"> </w:t>
      </w:r>
      <w:r>
        <w:rPr>
          <w:rFonts w:eastAsia="Calibri Light"/>
        </w:rPr>
        <w:t>Ri</w:t>
      </w:r>
      <w:r>
        <w:rPr>
          <w:rFonts w:eastAsia="Calibri Light"/>
          <w:spacing w:val="-1"/>
        </w:rPr>
        <w:t>s</w:t>
      </w:r>
      <w:r>
        <w:rPr>
          <w:rFonts w:eastAsia="Calibri Light"/>
        </w:rPr>
        <w:t>ks</w:t>
      </w:r>
      <w:bookmarkEnd w:id="70"/>
    </w:p>
    <w:p w14:paraId="4AAD183C"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Obviously, there are some risks, but we are doing our best to manage them well.</w:t>
      </w:r>
    </w:p>
    <w:p w14:paraId="6D87954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Cryptocurrency trading can be extremely risky. Cryptocurrency trading may not generally be appropriate, particularly with funds drawn from retirement savings, student loans, mortgages, emergency funds, or funds set aside for other purposes. Cryptocurrency trading can lead to large and immediate financial losses. The volatility and unpredictability of the price of cryptocurrency relative to fiat currency may result in significant loss over a short period of time. Transactions in cryptocurrency may be irreversible, and, accordingly, losses due to fraudulent or accidental transactions may not be recoverable.</w:t>
      </w:r>
    </w:p>
    <w:p w14:paraId="0575C83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Purchasing cryptocurrencies comes with a number of risks, including volatile market price swings or flash crashes, fraud, market manipulation, and cybersecurity risks. In addition, cryptocurrency markets and exchanges are not regulated with the same control or customer protection available in equity, option, futures, or foreign exchange investing. There is no assurance that a person who accepts a cryptocurrency as payment at the present time will continue </w:t>
      </w:r>
      <w:proofErr w:type="gramStart"/>
      <w:r w:rsidRPr="00551957">
        <w:rPr>
          <w:rFonts w:asciiTheme="majorBidi" w:eastAsia="Verdana" w:hAnsiTheme="majorBidi" w:cstheme="majorBidi"/>
          <w:sz w:val="28"/>
          <w:szCs w:val="28"/>
        </w:rPr>
        <w:t>doing  so</w:t>
      </w:r>
      <w:proofErr w:type="gramEnd"/>
      <w:r w:rsidRPr="00551957">
        <w:rPr>
          <w:rFonts w:asciiTheme="majorBidi" w:eastAsia="Verdana" w:hAnsiTheme="majorBidi" w:cstheme="majorBidi"/>
          <w:sz w:val="28"/>
          <w:szCs w:val="28"/>
        </w:rPr>
        <w:t xml:space="preserve"> in the future.</w:t>
      </w:r>
    </w:p>
    <w:p w14:paraId="128DB0BB"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Before investing in a blockchain project, investors must be aware of all the risks involved in this project o others.  They must accept that investing in the Bertinity project may be at a high risk of losing money and investing in Bertinity is no exception to the </w:t>
      </w:r>
      <w:proofErr w:type="gramStart"/>
      <w:r w:rsidRPr="00551957">
        <w:rPr>
          <w:rFonts w:asciiTheme="majorBidi" w:eastAsia="Verdana" w:hAnsiTheme="majorBidi" w:cstheme="majorBidi"/>
          <w:sz w:val="28"/>
          <w:szCs w:val="28"/>
        </w:rPr>
        <w:t>above mentioned</w:t>
      </w:r>
      <w:proofErr w:type="gramEnd"/>
      <w:r w:rsidRPr="00551957">
        <w:rPr>
          <w:rFonts w:asciiTheme="majorBidi" w:eastAsia="Verdana" w:hAnsiTheme="majorBidi" w:cstheme="majorBidi"/>
          <w:sz w:val="28"/>
          <w:szCs w:val="28"/>
        </w:rPr>
        <w:t xml:space="preserve"> risks.</w:t>
      </w:r>
    </w:p>
    <w:p w14:paraId="6DB4A1C4" w14:textId="60C1C0DC" w:rsidR="007F642D" w:rsidRDefault="00551957" w:rsidP="00551957">
      <w:pPr>
        <w:spacing w:before="18"/>
        <w:ind w:left="460"/>
        <w:jc w:val="both"/>
        <w:rPr>
          <w:rFonts w:asciiTheme="majorBidi" w:eastAsia="Verdana" w:hAnsiTheme="majorBidi" w:cstheme="majorBidi"/>
          <w:sz w:val="28"/>
          <w:szCs w:val="28"/>
          <w:lang w:bidi="fa-IR"/>
        </w:rPr>
      </w:pPr>
      <w:r w:rsidRPr="00551957">
        <w:rPr>
          <w:rFonts w:asciiTheme="majorBidi" w:eastAsia="Verdana" w:hAnsiTheme="majorBidi" w:cstheme="majorBidi"/>
          <w:sz w:val="28"/>
          <w:szCs w:val="28"/>
        </w:rPr>
        <w:t xml:space="preserve">The project roadmap may </w:t>
      </w:r>
      <w:proofErr w:type="gramStart"/>
      <w:r w:rsidRPr="00551957">
        <w:rPr>
          <w:rFonts w:asciiTheme="majorBidi" w:eastAsia="Verdana" w:hAnsiTheme="majorBidi" w:cstheme="majorBidi"/>
          <w:sz w:val="28"/>
          <w:szCs w:val="28"/>
        </w:rPr>
        <w:t>change  for</w:t>
      </w:r>
      <w:proofErr w:type="gramEnd"/>
      <w:r w:rsidRPr="00551957">
        <w:rPr>
          <w:rFonts w:asciiTheme="majorBidi" w:eastAsia="Verdana" w:hAnsiTheme="majorBidi" w:cstheme="majorBidi"/>
          <w:sz w:val="28"/>
          <w:szCs w:val="28"/>
        </w:rPr>
        <w:t xml:space="preserve"> any reason without any notice.</w:t>
      </w:r>
    </w:p>
    <w:p w14:paraId="747F58EC" w14:textId="77777777" w:rsidR="00AE7C60" w:rsidRDefault="00AE7C60" w:rsidP="003E0BA7">
      <w:pPr>
        <w:spacing w:before="5" w:line="180" w:lineRule="exact"/>
        <w:jc w:val="both"/>
        <w:rPr>
          <w:sz w:val="18"/>
          <w:szCs w:val="18"/>
          <w:rtl/>
          <w:lang w:bidi="fa-IR"/>
        </w:rPr>
      </w:pPr>
    </w:p>
    <w:p w14:paraId="548358B5" w14:textId="77777777" w:rsidR="00AE7C60" w:rsidRDefault="00AE7C60" w:rsidP="003E0BA7">
      <w:pPr>
        <w:spacing w:line="200" w:lineRule="exact"/>
        <w:jc w:val="both"/>
      </w:pPr>
    </w:p>
    <w:p w14:paraId="4DEF0513" w14:textId="77777777" w:rsidR="00AE7C60" w:rsidRDefault="00AE7C60" w:rsidP="003E0BA7">
      <w:pPr>
        <w:spacing w:line="200" w:lineRule="exact"/>
        <w:jc w:val="both"/>
      </w:pPr>
    </w:p>
    <w:p w14:paraId="65A28444" w14:textId="77777777" w:rsidR="00AE7C60" w:rsidRDefault="00A44FA3" w:rsidP="003E0BA7">
      <w:pPr>
        <w:pStyle w:val="Heading2"/>
        <w:jc w:val="both"/>
        <w:rPr>
          <w:rFonts w:eastAsia="Calibri Light"/>
        </w:rPr>
      </w:pPr>
      <w:bookmarkStart w:id="71" w:name="_Toc88586926"/>
      <w:r>
        <w:rPr>
          <w:rFonts w:eastAsia="Calibri Light"/>
          <w:spacing w:val="-1"/>
        </w:rPr>
        <w:lastRenderedPageBreak/>
        <w:t>9</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S</w:t>
      </w:r>
      <w:r>
        <w:rPr>
          <w:rFonts w:eastAsia="Calibri Light"/>
          <w:spacing w:val="-1"/>
        </w:rPr>
        <w:t>o</w:t>
      </w:r>
      <w:r>
        <w:rPr>
          <w:rFonts w:eastAsia="Calibri Light"/>
        </w:rPr>
        <w:t>f</w:t>
      </w:r>
      <w:r>
        <w:rPr>
          <w:rFonts w:eastAsia="Calibri Light"/>
          <w:spacing w:val="1"/>
        </w:rPr>
        <w:t>t</w:t>
      </w:r>
      <w:r>
        <w:rPr>
          <w:rFonts w:eastAsia="Calibri Light"/>
        </w:rPr>
        <w:t>wa</w:t>
      </w:r>
      <w:r>
        <w:rPr>
          <w:rFonts w:eastAsia="Calibri Light"/>
          <w:spacing w:val="1"/>
        </w:rPr>
        <w:t>r</w:t>
      </w:r>
      <w:r>
        <w:rPr>
          <w:rFonts w:eastAsia="Calibri Light"/>
        </w:rPr>
        <w:t>e</w:t>
      </w:r>
      <w:r>
        <w:rPr>
          <w:rFonts w:eastAsia="Calibri Light"/>
          <w:spacing w:val="-12"/>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bookmarkEnd w:id="71"/>
    </w:p>
    <w:p w14:paraId="26B900CB" w14:textId="77777777" w:rsidR="00AE7C60" w:rsidRDefault="00A44FA3" w:rsidP="003E0BA7">
      <w:pPr>
        <w:spacing w:before="37"/>
        <w:ind w:left="154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t</w:t>
      </w:r>
      <w:r>
        <w:rPr>
          <w:spacing w:val="1"/>
          <w:sz w:val="28"/>
          <w:szCs w:val="28"/>
        </w:rPr>
        <w:t>w</w:t>
      </w:r>
      <w:r>
        <w:rPr>
          <w:sz w:val="28"/>
          <w:szCs w:val="28"/>
        </w:rPr>
        <w:t>o</w:t>
      </w:r>
      <w:r>
        <w:rPr>
          <w:spacing w:val="-2"/>
          <w:sz w:val="28"/>
          <w:szCs w:val="28"/>
        </w:rPr>
        <w:t xml:space="preserve"> </w:t>
      </w:r>
      <w:r>
        <w:rPr>
          <w:spacing w:val="1"/>
          <w:sz w:val="28"/>
          <w:szCs w:val="28"/>
        </w:rPr>
        <w:t>k</w:t>
      </w:r>
      <w:r>
        <w:rPr>
          <w:spacing w:val="-1"/>
          <w:sz w:val="28"/>
          <w:szCs w:val="28"/>
        </w:rPr>
        <w:t>in</w:t>
      </w:r>
      <w:r>
        <w:rPr>
          <w:spacing w:val="3"/>
          <w:sz w:val="28"/>
          <w:szCs w:val="28"/>
        </w:rPr>
        <w:t>d</w:t>
      </w:r>
      <w:r>
        <w:rPr>
          <w:sz w:val="28"/>
          <w:szCs w:val="28"/>
        </w:rPr>
        <w:t>s</w:t>
      </w:r>
      <w:r>
        <w:rPr>
          <w:spacing w:val="-2"/>
          <w:sz w:val="28"/>
          <w:szCs w:val="28"/>
        </w:rPr>
        <w:t xml:space="preserve"> </w:t>
      </w:r>
      <w:r>
        <w:rPr>
          <w:spacing w:val="-1"/>
          <w:sz w:val="28"/>
          <w:szCs w:val="28"/>
        </w:rPr>
        <w:t>o</w:t>
      </w:r>
      <w:r>
        <w:rPr>
          <w:sz w:val="28"/>
          <w:szCs w:val="28"/>
        </w:rPr>
        <w:t>f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pacing w:val="1"/>
          <w:sz w:val="28"/>
          <w:szCs w:val="28"/>
        </w:rPr>
        <w:t>s</w:t>
      </w:r>
      <w:r>
        <w:rPr>
          <w:sz w:val="28"/>
          <w:szCs w:val="28"/>
        </w:rPr>
        <w:t>.</w:t>
      </w:r>
    </w:p>
    <w:p w14:paraId="2260284A" w14:textId="77777777" w:rsidR="00AE7C60" w:rsidRDefault="00A44FA3" w:rsidP="003E0BA7">
      <w:pPr>
        <w:spacing w:before="22"/>
        <w:ind w:left="1859" w:right="343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pp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pacing w:val="3"/>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DF66FBB" w14:textId="77777777" w:rsidR="00AE7C60" w:rsidRDefault="00A44FA3" w:rsidP="003E0BA7">
      <w:pPr>
        <w:spacing w:before="28"/>
        <w:ind w:left="1859" w:right="3476"/>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pacing w:val="2"/>
          <w:sz w:val="28"/>
          <w:szCs w:val="28"/>
        </w:rPr>
        <w:t>n</w:t>
      </w:r>
      <w:r>
        <w:rPr>
          <w:sz w:val="28"/>
          <w:szCs w:val="28"/>
        </w:rPr>
        <w:t>-</w:t>
      </w:r>
      <w:r>
        <w:rPr>
          <w:spacing w:val="-1"/>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2"/>
          <w:sz w:val="28"/>
          <w:szCs w:val="28"/>
        </w:rPr>
        <w:t xml:space="preserve"> </w:t>
      </w:r>
      <w:r>
        <w:rPr>
          <w:spacing w:val="-1"/>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2293266" w14:textId="77777777" w:rsidR="00AE7C60" w:rsidRDefault="00AE7C60" w:rsidP="003E0BA7">
      <w:pPr>
        <w:spacing w:before="9" w:line="120" w:lineRule="exact"/>
        <w:jc w:val="both"/>
        <w:rPr>
          <w:sz w:val="12"/>
          <w:szCs w:val="12"/>
        </w:rPr>
      </w:pPr>
    </w:p>
    <w:p w14:paraId="117F4840" w14:textId="77777777" w:rsidR="00AE7C60" w:rsidRDefault="00AE7C60" w:rsidP="003E0BA7">
      <w:pPr>
        <w:spacing w:line="200" w:lineRule="exact"/>
        <w:jc w:val="both"/>
      </w:pPr>
    </w:p>
    <w:p w14:paraId="5B0386E1" w14:textId="77777777" w:rsidR="00AE7C60" w:rsidRDefault="00AE7C60" w:rsidP="003E0BA7">
      <w:pPr>
        <w:spacing w:line="200" w:lineRule="exact"/>
        <w:jc w:val="both"/>
      </w:pPr>
    </w:p>
    <w:p w14:paraId="315A5874" w14:textId="77777777" w:rsidR="00AE7C60" w:rsidRDefault="00A44FA3" w:rsidP="003E0BA7">
      <w:pPr>
        <w:pStyle w:val="Heading3"/>
        <w:jc w:val="both"/>
        <w:rPr>
          <w:rFonts w:eastAsia="Calibri Light"/>
        </w:rPr>
      </w:pPr>
      <w:bookmarkStart w:id="72" w:name="_Toc88586927"/>
      <w:r>
        <w:rPr>
          <w:rFonts w:eastAsia="Calibri Light"/>
        </w:rPr>
        <w:t>9.1</w:t>
      </w:r>
      <w:r>
        <w:rPr>
          <w:rFonts w:eastAsia="Calibri Light"/>
          <w:spacing w:val="-1"/>
        </w:rPr>
        <w:t>.</w:t>
      </w:r>
      <w:r>
        <w:rPr>
          <w:rFonts w:eastAsia="Calibri Light"/>
        </w:rPr>
        <w:t xml:space="preserve">1. </w:t>
      </w:r>
      <w:r>
        <w:rPr>
          <w:rFonts w:eastAsia="Calibri Light"/>
          <w:spacing w:val="13"/>
        </w:rPr>
        <w:t xml:space="preserve"> </w:t>
      </w:r>
      <w:r>
        <w:rPr>
          <w:rFonts w:eastAsia="Calibri Light"/>
        </w:rPr>
        <w:t>Applic</w:t>
      </w:r>
      <w:r>
        <w:rPr>
          <w:rFonts w:eastAsia="Calibri Light"/>
          <w:spacing w:val="1"/>
        </w:rPr>
        <w:t>at</w:t>
      </w:r>
      <w:r>
        <w:rPr>
          <w:rFonts w:eastAsia="Calibri Light"/>
        </w:rPr>
        <w:t>ion-ba</w:t>
      </w:r>
      <w:r>
        <w:rPr>
          <w:rFonts w:eastAsia="Calibri Light"/>
          <w:spacing w:val="3"/>
        </w:rPr>
        <w:t>s</w:t>
      </w:r>
      <w:r>
        <w:rPr>
          <w:rFonts w:eastAsia="Calibri Light"/>
          <w:spacing w:val="-1"/>
        </w:rPr>
        <w:t>e</w:t>
      </w:r>
      <w:r>
        <w:rPr>
          <w:rFonts w:eastAsia="Calibri Light"/>
        </w:rPr>
        <w:t>d</w:t>
      </w:r>
      <w:r>
        <w:rPr>
          <w:rFonts w:eastAsia="Calibri Light"/>
          <w:spacing w:val="-20"/>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w:t>
      </w:r>
      <w:r>
        <w:rPr>
          <w:rFonts w:eastAsia="Calibri Light"/>
        </w:rPr>
        <w:t>ri</w:t>
      </w:r>
      <w:r>
        <w:rPr>
          <w:rFonts w:eastAsia="Calibri Light"/>
          <w:spacing w:val="1"/>
        </w:rPr>
        <w:t>t</w:t>
      </w:r>
      <w:r>
        <w:rPr>
          <w:rFonts w:eastAsia="Calibri Light"/>
        </w:rPr>
        <w:t>y</w:t>
      </w:r>
      <w:r>
        <w:rPr>
          <w:rFonts w:eastAsia="Calibri Light"/>
          <w:spacing w:val="-7"/>
        </w:rPr>
        <w:t xml:space="preserve"> </w:t>
      </w:r>
      <w:r>
        <w:rPr>
          <w:rFonts w:eastAsia="Calibri Light"/>
        </w:rPr>
        <w:t>i</w:t>
      </w:r>
      <w:r>
        <w:rPr>
          <w:rFonts w:eastAsia="Calibri Light"/>
          <w:spacing w:val="1"/>
        </w:rPr>
        <w:t>s</w:t>
      </w:r>
      <w:r>
        <w:rPr>
          <w:rFonts w:eastAsia="Calibri Light"/>
        </w:rPr>
        <w:t>sues</w:t>
      </w:r>
      <w:bookmarkEnd w:id="72"/>
    </w:p>
    <w:p w14:paraId="72003780" w14:textId="20D619FA" w:rsidR="00AE7C60" w:rsidRDefault="00A44FA3" w:rsidP="003E0BA7">
      <w:pPr>
        <w:spacing w:before="28" w:line="258" w:lineRule="auto"/>
        <w:ind w:left="100" w:right="6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ca</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te</w:t>
      </w:r>
      <w:r>
        <w:rPr>
          <w:spacing w:val="-2"/>
          <w:sz w:val="28"/>
          <w:szCs w:val="28"/>
        </w:rPr>
        <w:t>a</w:t>
      </w:r>
      <w:r>
        <w:rPr>
          <w:sz w:val="28"/>
          <w:szCs w:val="28"/>
        </w:rPr>
        <w:t>m</w:t>
      </w:r>
      <w:r>
        <w:rPr>
          <w:spacing w:val="5"/>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sidR="00DC1E41">
        <w:rPr>
          <w:spacing w:val="-2"/>
          <w:sz w:val="28"/>
          <w:szCs w:val="28"/>
        </w:rPr>
        <w:t>ing</w:t>
      </w:r>
      <w:r>
        <w:rPr>
          <w:spacing w:val="1"/>
          <w:sz w:val="28"/>
          <w:szCs w:val="28"/>
        </w:rPr>
        <w:t xml:space="preserve"> </w:t>
      </w:r>
      <w:r>
        <w:rPr>
          <w:spacing w:val="-2"/>
          <w:sz w:val="28"/>
          <w:szCs w:val="28"/>
        </w:rPr>
        <w:t>s</w:t>
      </w:r>
      <w:r>
        <w:rPr>
          <w:spacing w:val="1"/>
          <w:sz w:val="28"/>
          <w:szCs w:val="28"/>
        </w:rPr>
        <w:t>o</w:t>
      </w:r>
      <w:r>
        <w:rPr>
          <w:spacing w:val="-2"/>
          <w:sz w:val="28"/>
          <w:szCs w:val="28"/>
        </w:rPr>
        <w:t>f</w:t>
      </w:r>
      <w:r>
        <w:rPr>
          <w:spacing w:val="1"/>
          <w:sz w:val="28"/>
          <w:szCs w:val="28"/>
        </w:rPr>
        <w:t>t</w:t>
      </w:r>
      <w:r>
        <w:rPr>
          <w:spacing w:val="-1"/>
          <w:sz w:val="28"/>
          <w:szCs w:val="28"/>
        </w:rPr>
        <w:t>w</w:t>
      </w:r>
      <w:r>
        <w:rPr>
          <w:sz w:val="28"/>
          <w:szCs w:val="28"/>
        </w:rPr>
        <w:t>are e</w:t>
      </w:r>
      <w:r>
        <w:rPr>
          <w:spacing w:val="-1"/>
          <w:sz w:val="28"/>
          <w:szCs w:val="28"/>
        </w:rPr>
        <w:t>ng</w:t>
      </w:r>
      <w:r>
        <w:rPr>
          <w:spacing w:val="1"/>
          <w:sz w:val="28"/>
          <w:szCs w:val="28"/>
        </w:rPr>
        <w:t>in</w:t>
      </w:r>
      <w:r>
        <w:rPr>
          <w:spacing w:val="-2"/>
          <w:sz w:val="28"/>
          <w:szCs w:val="28"/>
        </w:rPr>
        <w:t>e</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p</w:t>
      </w:r>
      <w:r>
        <w:rPr>
          <w:spacing w:val="-2"/>
          <w:sz w:val="28"/>
          <w:szCs w:val="28"/>
        </w:rPr>
        <w:t>e</w:t>
      </w:r>
      <w:r>
        <w:rPr>
          <w:sz w:val="28"/>
          <w:szCs w:val="28"/>
        </w:rPr>
        <w:t>n</w:t>
      </w:r>
      <w:r>
        <w:rPr>
          <w:spacing w:val="1"/>
          <w:sz w:val="28"/>
          <w:szCs w:val="28"/>
        </w:rPr>
        <w:t xml:space="preserve"> </w:t>
      </w:r>
      <w:r>
        <w:rPr>
          <w:sz w:val="28"/>
          <w:szCs w:val="28"/>
        </w:rPr>
        <w:t>t</w:t>
      </w:r>
      <w:r>
        <w:rPr>
          <w:spacing w:val="-2"/>
          <w:sz w:val="28"/>
          <w:szCs w:val="28"/>
        </w:rPr>
        <w:t>e</w:t>
      </w:r>
      <w:r>
        <w:rPr>
          <w:spacing w:val="1"/>
          <w:sz w:val="28"/>
          <w:szCs w:val="28"/>
        </w:rPr>
        <w:t>s</w:t>
      </w:r>
      <w:r>
        <w:rPr>
          <w:spacing w:val="-1"/>
          <w:sz w:val="28"/>
          <w:szCs w:val="28"/>
        </w:rPr>
        <w:t>t</w:t>
      </w:r>
      <w:r>
        <w:rPr>
          <w:sz w:val="28"/>
          <w:szCs w:val="28"/>
        </w:rPr>
        <w:t>er</w:t>
      </w:r>
      <w:r>
        <w:rPr>
          <w:spacing w:val="2"/>
          <w:sz w:val="28"/>
          <w:szCs w:val="28"/>
        </w:rPr>
        <w:t>s</w:t>
      </w:r>
      <w:r>
        <w:rPr>
          <w:sz w:val="28"/>
          <w:szCs w:val="28"/>
        </w:rPr>
        <w:t>.</w:t>
      </w:r>
      <w:r>
        <w:rPr>
          <w:spacing w:val="-3"/>
          <w:sz w:val="28"/>
          <w:szCs w:val="28"/>
        </w:rPr>
        <w:t xml:space="preserve"> </w:t>
      </w:r>
      <w:r>
        <w:rPr>
          <w:spacing w:val="1"/>
          <w:sz w:val="28"/>
          <w:szCs w:val="28"/>
        </w:rPr>
        <w:t>E</w:t>
      </w:r>
      <w:r>
        <w:rPr>
          <w:spacing w:val="-1"/>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f</w:t>
      </w:r>
      <w:r>
        <w:rPr>
          <w:spacing w:val="-2"/>
          <w:sz w:val="28"/>
          <w:szCs w:val="28"/>
        </w:rPr>
        <w:t>u</w:t>
      </w:r>
      <w:r>
        <w:rPr>
          <w:spacing w:val="1"/>
          <w:sz w:val="28"/>
          <w:szCs w:val="28"/>
        </w:rPr>
        <w:t>l</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an</w:t>
      </w:r>
      <w:r>
        <w:rPr>
          <w:spacing w:val="-2"/>
          <w:sz w:val="28"/>
          <w:szCs w:val="28"/>
        </w:rPr>
        <w:t>a</w:t>
      </w:r>
      <w:r>
        <w:rPr>
          <w:spacing w:val="-1"/>
          <w:sz w:val="28"/>
          <w:szCs w:val="28"/>
        </w:rPr>
        <w:t>l</w:t>
      </w:r>
      <w:r>
        <w:rPr>
          <w:spacing w:val="1"/>
          <w:sz w:val="28"/>
          <w:szCs w:val="28"/>
        </w:rPr>
        <w:t>y</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ef</w:t>
      </w:r>
      <w:r>
        <w:rPr>
          <w:spacing w:val="1"/>
          <w:sz w:val="28"/>
          <w:szCs w:val="28"/>
        </w:rPr>
        <w:t>o</w:t>
      </w:r>
      <w:r>
        <w:rPr>
          <w:spacing w:val="-2"/>
          <w:sz w:val="28"/>
          <w:szCs w:val="28"/>
        </w:rPr>
        <w:t>r</w:t>
      </w:r>
      <w:r>
        <w:rPr>
          <w:sz w:val="28"/>
          <w:szCs w:val="28"/>
        </w:rPr>
        <w:t xml:space="preserve">e </w:t>
      </w:r>
      <w:r>
        <w:rPr>
          <w:spacing w:val="-2"/>
          <w:sz w:val="28"/>
          <w:szCs w:val="28"/>
        </w:rPr>
        <w:t>t</w:t>
      </w:r>
      <w:r>
        <w:rPr>
          <w:spacing w:val="1"/>
          <w:sz w:val="28"/>
          <w:szCs w:val="28"/>
        </w:rPr>
        <w:t>h</w:t>
      </w:r>
      <w:r>
        <w:rPr>
          <w:sz w:val="28"/>
          <w:szCs w:val="28"/>
        </w:rPr>
        <w:t xml:space="preserve">e </w:t>
      </w:r>
      <w:r>
        <w:rPr>
          <w:spacing w:val="-2"/>
          <w:sz w:val="28"/>
          <w:szCs w:val="28"/>
        </w:rPr>
        <w:t>o</w:t>
      </w:r>
      <w:r>
        <w:rPr>
          <w:sz w:val="28"/>
          <w:szCs w:val="28"/>
        </w:rPr>
        <w:t>ff</w:t>
      </w:r>
      <w:r>
        <w:rPr>
          <w:spacing w:val="1"/>
          <w:sz w:val="28"/>
          <w:szCs w:val="28"/>
        </w:rPr>
        <w:t>i</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e</w:t>
      </w:r>
      <w:r>
        <w:rPr>
          <w:spacing w:val="-2"/>
          <w:sz w:val="28"/>
          <w:szCs w:val="28"/>
        </w:rPr>
        <w:t>a</w:t>
      </w:r>
      <w:r>
        <w:rPr>
          <w:spacing w:val="1"/>
          <w:sz w:val="28"/>
          <w:szCs w:val="28"/>
        </w:rPr>
        <w:t>s</w:t>
      </w:r>
      <w:r>
        <w:rPr>
          <w:sz w:val="28"/>
          <w:szCs w:val="28"/>
        </w:rPr>
        <w:t xml:space="preserve">e. </w:t>
      </w: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h</w:t>
      </w:r>
      <w:r>
        <w:rPr>
          <w:spacing w:val="-1"/>
          <w:sz w:val="28"/>
          <w:szCs w:val="28"/>
        </w:rPr>
        <w:t>i</w:t>
      </w:r>
      <w:r>
        <w:rPr>
          <w:spacing w:val="1"/>
          <w:sz w:val="28"/>
          <w:szCs w:val="28"/>
        </w:rPr>
        <w:t>g</w:t>
      </w:r>
      <w:r>
        <w:rPr>
          <w:spacing w:val="-1"/>
          <w:sz w:val="28"/>
          <w:szCs w:val="28"/>
        </w:rPr>
        <w:t>hl</w:t>
      </w:r>
      <w:r>
        <w:rPr>
          <w:sz w:val="28"/>
          <w:szCs w:val="28"/>
        </w:rPr>
        <w:t>y</w:t>
      </w:r>
      <w:r>
        <w:rPr>
          <w:spacing w:val="1"/>
          <w:sz w:val="28"/>
          <w:szCs w:val="28"/>
        </w:rPr>
        <w:t xml:space="preserve"> </w:t>
      </w:r>
      <w:r>
        <w:rPr>
          <w:spacing w:val="-1"/>
          <w:sz w:val="28"/>
          <w:szCs w:val="28"/>
        </w:rPr>
        <w:t>s</w:t>
      </w:r>
      <w:r>
        <w:rPr>
          <w:spacing w:val="1"/>
          <w:sz w:val="28"/>
          <w:szCs w:val="28"/>
        </w:rPr>
        <w:t>k</w:t>
      </w:r>
      <w:r>
        <w:rPr>
          <w:spacing w:val="-1"/>
          <w:sz w:val="28"/>
          <w:szCs w:val="28"/>
        </w:rPr>
        <w:t>ill</w:t>
      </w:r>
      <w:r>
        <w:rPr>
          <w:sz w:val="28"/>
          <w:szCs w:val="28"/>
        </w:rPr>
        <w:t>ed</w:t>
      </w:r>
      <w:r>
        <w:rPr>
          <w:spacing w:val="1"/>
          <w:sz w:val="28"/>
          <w:szCs w:val="28"/>
        </w:rPr>
        <w:t xml:space="preserve"> </w:t>
      </w:r>
      <w:r>
        <w:rPr>
          <w:spacing w:val="-1"/>
          <w:sz w:val="28"/>
          <w:szCs w:val="28"/>
        </w:rPr>
        <w:t>t</w:t>
      </w:r>
      <w:r>
        <w:rPr>
          <w:sz w:val="28"/>
          <w:szCs w:val="28"/>
        </w:rPr>
        <w:t xml:space="preserve">eam </w:t>
      </w:r>
      <w:r>
        <w:rPr>
          <w:spacing w:val="-2"/>
          <w:sz w:val="28"/>
          <w:szCs w:val="28"/>
        </w:rPr>
        <w:t>t</w:t>
      </w:r>
      <w:r>
        <w:rPr>
          <w:sz w:val="28"/>
          <w:szCs w:val="28"/>
        </w:rPr>
        <w:t>o</w:t>
      </w:r>
      <w:r>
        <w:rPr>
          <w:spacing w:val="-2"/>
          <w:sz w:val="28"/>
          <w:szCs w:val="28"/>
        </w:rPr>
        <w:t xml:space="preserve"> </w:t>
      </w:r>
      <w:r>
        <w:rPr>
          <w:spacing w:val="1"/>
          <w:sz w:val="28"/>
          <w:szCs w:val="28"/>
        </w:rPr>
        <w:t>d</w:t>
      </w:r>
      <w:r>
        <w:rPr>
          <w:sz w:val="28"/>
          <w:szCs w:val="28"/>
        </w:rPr>
        <w:t>e</w:t>
      </w:r>
      <w:r>
        <w:rPr>
          <w:spacing w:val="-1"/>
          <w:sz w:val="28"/>
          <w:szCs w:val="28"/>
        </w:rPr>
        <w:t>bu</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patch</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if</w:t>
      </w:r>
      <w:r>
        <w:rPr>
          <w:spacing w:val="-2"/>
          <w:sz w:val="28"/>
          <w:szCs w:val="28"/>
        </w:rPr>
        <w:t xml:space="preserve"> </w:t>
      </w:r>
      <w:r>
        <w:rPr>
          <w:spacing w:val="1"/>
          <w:sz w:val="28"/>
          <w:szCs w:val="28"/>
        </w:rPr>
        <w:t>so</w:t>
      </w:r>
      <w:r>
        <w:rPr>
          <w:spacing w:val="-3"/>
          <w:sz w:val="28"/>
          <w:szCs w:val="28"/>
        </w:rPr>
        <w:t>m</w:t>
      </w:r>
      <w:r>
        <w:rPr>
          <w:sz w:val="28"/>
          <w:szCs w:val="28"/>
        </w:rPr>
        <w:t>e</w:t>
      </w:r>
      <w:r>
        <w:rPr>
          <w:spacing w:val="-1"/>
          <w:sz w:val="28"/>
          <w:szCs w:val="28"/>
        </w:rPr>
        <w:t>th</w:t>
      </w:r>
      <w:r>
        <w:rPr>
          <w:spacing w:val="1"/>
          <w:sz w:val="28"/>
          <w:szCs w:val="28"/>
        </w:rPr>
        <w:t>i</w:t>
      </w:r>
      <w:r>
        <w:rPr>
          <w:spacing w:val="-1"/>
          <w:sz w:val="28"/>
          <w:szCs w:val="28"/>
        </w:rPr>
        <w:t>n</w:t>
      </w:r>
      <w:r>
        <w:rPr>
          <w:sz w:val="28"/>
          <w:szCs w:val="28"/>
        </w:rPr>
        <w:t xml:space="preserve">g </w:t>
      </w:r>
      <w:r>
        <w:rPr>
          <w:spacing w:val="1"/>
          <w:sz w:val="28"/>
          <w:szCs w:val="28"/>
        </w:rPr>
        <w:t>g</w:t>
      </w:r>
      <w:r>
        <w:rPr>
          <w:spacing w:val="-1"/>
          <w:sz w:val="28"/>
          <w:szCs w:val="28"/>
        </w:rPr>
        <w:t>o</w:t>
      </w:r>
      <w:r>
        <w:rPr>
          <w:sz w:val="28"/>
          <w:szCs w:val="28"/>
        </w:rPr>
        <w:t>es</w:t>
      </w:r>
      <w:r>
        <w:rPr>
          <w:spacing w:val="-2"/>
          <w:sz w:val="28"/>
          <w:szCs w:val="28"/>
        </w:rPr>
        <w:t xml:space="preserve"> </w:t>
      </w:r>
      <w:r>
        <w:rPr>
          <w:spacing w:val="1"/>
          <w:sz w:val="28"/>
          <w:szCs w:val="28"/>
        </w:rPr>
        <w:t>w</w:t>
      </w:r>
      <w:r>
        <w:rPr>
          <w:spacing w:val="-2"/>
          <w:sz w:val="28"/>
          <w:szCs w:val="28"/>
        </w:rPr>
        <w:t>r</w:t>
      </w:r>
      <w:r>
        <w:rPr>
          <w:spacing w:val="1"/>
          <w:sz w:val="28"/>
          <w:szCs w:val="28"/>
        </w:rPr>
        <w:t>o</w:t>
      </w:r>
      <w:r>
        <w:rPr>
          <w:spacing w:val="-1"/>
          <w:sz w:val="28"/>
          <w:szCs w:val="28"/>
        </w:rPr>
        <w:t>n</w:t>
      </w:r>
      <w:r>
        <w:rPr>
          <w:spacing w:val="2"/>
          <w:sz w:val="28"/>
          <w:szCs w:val="28"/>
        </w:rPr>
        <w:t>g</w:t>
      </w:r>
      <w:r>
        <w:rPr>
          <w:sz w:val="28"/>
          <w:szCs w:val="28"/>
        </w:rPr>
        <w:t>.</w:t>
      </w:r>
    </w:p>
    <w:p w14:paraId="0D5E0FC8" w14:textId="77777777" w:rsidR="00AE7C60" w:rsidRDefault="00A44FA3" w:rsidP="003E0BA7">
      <w:pPr>
        <w:spacing w:before="1"/>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p</w:t>
      </w:r>
      <w:r>
        <w:rPr>
          <w:spacing w:val="-1"/>
          <w:sz w:val="28"/>
          <w:szCs w:val="28"/>
        </w:rPr>
        <w:t>pl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p>
    <w:p w14:paraId="6C901CE2" w14:textId="77777777"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 xml:space="preserve">re </w:t>
      </w:r>
      <w:r>
        <w:rPr>
          <w:spacing w:val="-3"/>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l</w:t>
      </w:r>
      <w:r>
        <w:rPr>
          <w:spacing w:val="1"/>
          <w:sz w:val="28"/>
          <w:szCs w:val="28"/>
        </w:rPr>
        <w:t>go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p>
    <w:p w14:paraId="6FB0F0E7"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w:t>
      </w:r>
      <w:r>
        <w:rPr>
          <w:spacing w:val="1"/>
          <w:sz w:val="28"/>
          <w:szCs w:val="28"/>
        </w:rPr>
        <w:t>t</w:t>
      </w:r>
      <w:r>
        <w:rPr>
          <w:spacing w:val="-2"/>
          <w:sz w:val="28"/>
          <w:szCs w:val="28"/>
        </w:rPr>
        <w:t>a</w:t>
      </w:r>
      <w:r>
        <w:rPr>
          <w:spacing w:val="1"/>
          <w:sz w:val="28"/>
          <w:szCs w:val="28"/>
        </w:rPr>
        <w:t>nd</w:t>
      </w:r>
      <w:r>
        <w:rPr>
          <w:spacing w:val="-2"/>
          <w:sz w:val="28"/>
          <w:szCs w:val="28"/>
        </w:rPr>
        <w:t>a</w:t>
      </w:r>
      <w:r>
        <w:rPr>
          <w:sz w:val="28"/>
          <w:szCs w:val="28"/>
        </w:rPr>
        <w:t>rd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se</w:t>
      </w:r>
      <w:r>
        <w:rPr>
          <w:spacing w:val="-2"/>
          <w:sz w:val="28"/>
          <w:szCs w:val="28"/>
        </w:rPr>
        <w:t>c</w:t>
      </w:r>
      <w:r>
        <w:rPr>
          <w:spacing w:val="1"/>
          <w:sz w:val="28"/>
          <w:szCs w:val="28"/>
        </w:rPr>
        <w:t>u</w:t>
      </w:r>
      <w:r>
        <w:rPr>
          <w:sz w:val="28"/>
          <w:szCs w:val="28"/>
        </w:rPr>
        <w:t>re</w:t>
      </w:r>
      <w:r>
        <w:rPr>
          <w:spacing w:val="-3"/>
          <w:sz w:val="28"/>
          <w:szCs w:val="28"/>
        </w:rPr>
        <w:t xml:space="preserve"> </w:t>
      </w:r>
      <w:r>
        <w:rPr>
          <w:spacing w:val="-2"/>
          <w:sz w:val="28"/>
          <w:szCs w:val="28"/>
        </w:rPr>
        <w:t>c</w:t>
      </w:r>
      <w:r>
        <w:rPr>
          <w:spacing w:val="1"/>
          <w:sz w:val="28"/>
          <w:szCs w:val="28"/>
        </w:rPr>
        <w:t>o</w:t>
      </w:r>
      <w:r>
        <w:rPr>
          <w:sz w:val="28"/>
          <w:szCs w:val="28"/>
        </w:rPr>
        <w:t>m</w:t>
      </w:r>
      <w:r>
        <w:rPr>
          <w:spacing w:val="-3"/>
          <w:sz w:val="28"/>
          <w:szCs w:val="28"/>
        </w:rPr>
        <w:t>m</w:t>
      </w:r>
      <w:r>
        <w:rPr>
          <w:spacing w:val="1"/>
          <w:sz w:val="28"/>
          <w:szCs w:val="28"/>
        </w:rPr>
        <w:t>u</w:t>
      </w:r>
      <w:r>
        <w:rPr>
          <w:spacing w:val="-1"/>
          <w:sz w:val="28"/>
          <w:szCs w:val="28"/>
        </w:rPr>
        <w:t>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ot</w:t>
      </w:r>
      <w:r>
        <w:rPr>
          <w:spacing w:val="1"/>
          <w:sz w:val="28"/>
          <w:szCs w:val="28"/>
        </w:rPr>
        <w:t>o</w:t>
      </w:r>
      <w:r>
        <w:rPr>
          <w:spacing w:val="-2"/>
          <w:sz w:val="28"/>
          <w:szCs w:val="28"/>
        </w:rPr>
        <w:t>c</w:t>
      </w:r>
      <w:r>
        <w:rPr>
          <w:spacing w:val="1"/>
          <w:sz w:val="28"/>
          <w:szCs w:val="28"/>
        </w:rPr>
        <w:t>o</w:t>
      </w:r>
      <w:r>
        <w:rPr>
          <w:spacing w:val="-1"/>
          <w:sz w:val="28"/>
          <w:szCs w:val="28"/>
        </w:rPr>
        <w:t>l</w:t>
      </w:r>
      <w:r>
        <w:rPr>
          <w:sz w:val="28"/>
          <w:szCs w:val="28"/>
        </w:rPr>
        <w:t>s</w:t>
      </w:r>
    </w:p>
    <w:p w14:paraId="7216AFD9"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Sec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3"/>
          <w:sz w:val="28"/>
          <w:szCs w:val="28"/>
        </w:rPr>
        <w:t>m</w:t>
      </w:r>
      <w:r>
        <w:rPr>
          <w:spacing w:val="1"/>
          <w:sz w:val="28"/>
          <w:szCs w:val="28"/>
        </w:rPr>
        <w:t>i</w:t>
      </w:r>
      <w:r>
        <w:rPr>
          <w:spacing w:val="-2"/>
          <w:sz w:val="28"/>
          <w:szCs w:val="28"/>
        </w:rPr>
        <w:t>z</w:t>
      </w:r>
      <w:r>
        <w:rPr>
          <w:sz w:val="28"/>
          <w:szCs w:val="28"/>
        </w:rPr>
        <w:t>ed</w:t>
      </w:r>
      <w:r>
        <w:rPr>
          <w:spacing w:val="-1"/>
          <w:sz w:val="28"/>
          <w:szCs w:val="28"/>
        </w:rPr>
        <w:t xml:space="preserve"> </w:t>
      </w:r>
      <w:r>
        <w:rPr>
          <w:sz w:val="28"/>
          <w:szCs w:val="28"/>
        </w:rPr>
        <w:t>cod</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4"/>
          <w:sz w:val="28"/>
          <w:szCs w:val="28"/>
        </w:rPr>
        <w:t>n</w:t>
      </w:r>
      <w:r>
        <w:rPr>
          <w:sz w:val="28"/>
          <w:szCs w:val="28"/>
        </w:rPr>
        <w:t>g</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l</w:t>
      </w:r>
      <w:r>
        <w:rPr>
          <w:spacing w:val="-2"/>
          <w:sz w:val="28"/>
          <w:szCs w:val="28"/>
        </w:rPr>
        <w:t>e</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6B650141" w14:textId="77777777" w:rsidR="00AE7C60" w:rsidRDefault="00AE7C60" w:rsidP="003E0BA7">
      <w:pPr>
        <w:spacing w:before="7" w:line="140" w:lineRule="exact"/>
        <w:jc w:val="both"/>
        <w:rPr>
          <w:sz w:val="14"/>
          <w:szCs w:val="14"/>
        </w:rPr>
      </w:pPr>
    </w:p>
    <w:p w14:paraId="1CEE0A55" w14:textId="77777777" w:rsidR="00AE7C60" w:rsidRDefault="00AE7C60" w:rsidP="003E0BA7">
      <w:pPr>
        <w:spacing w:line="200" w:lineRule="exact"/>
        <w:jc w:val="both"/>
      </w:pPr>
    </w:p>
    <w:p w14:paraId="730F321F"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rr</w:t>
      </w:r>
      <w:r>
        <w:rPr>
          <w:sz w:val="28"/>
          <w:szCs w:val="28"/>
        </w:rPr>
        <w:t>e</w:t>
      </w:r>
      <w:r>
        <w:rPr>
          <w:spacing w:val="1"/>
          <w:sz w:val="28"/>
          <w:szCs w:val="28"/>
        </w:rPr>
        <w:t>n</w:t>
      </w:r>
      <w:r>
        <w:rPr>
          <w:spacing w:val="-2"/>
          <w:sz w:val="28"/>
          <w:szCs w:val="28"/>
        </w:rPr>
        <w:t>c</w:t>
      </w:r>
      <w:r>
        <w:rPr>
          <w:sz w:val="28"/>
          <w:szCs w:val="28"/>
        </w:rPr>
        <w:t>y</w:t>
      </w:r>
      <w:r>
        <w:rPr>
          <w:spacing w:val="3"/>
          <w:sz w:val="28"/>
          <w:szCs w:val="28"/>
        </w:rPr>
        <w:t xml:space="preserve"> </w:t>
      </w:r>
      <w:r>
        <w:rPr>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2902C7E6" w14:textId="03CE8D5F"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z w:val="28"/>
          <w:szCs w:val="28"/>
        </w:rPr>
        <w:t>e c</w:t>
      </w:r>
      <w:r>
        <w:rPr>
          <w:spacing w:val="-2"/>
          <w:sz w:val="28"/>
          <w:szCs w:val="28"/>
        </w:rPr>
        <w:t>o</w:t>
      </w:r>
      <w:r>
        <w:rPr>
          <w:sz w:val="28"/>
          <w:szCs w:val="28"/>
        </w:rPr>
        <w:t>mm</w:t>
      </w:r>
      <w:r>
        <w:rPr>
          <w:spacing w:val="-1"/>
          <w:sz w:val="28"/>
          <w:szCs w:val="28"/>
        </w:rPr>
        <w:t>un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pacing w:val="1"/>
          <w:sz w:val="28"/>
          <w:szCs w:val="28"/>
        </w:rPr>
        <w:t>l</w:t>
      </w:r>
      <w:r>
        <w:rPr>
          <w:sz w:val="28"/>
          <w:szCs w:val="28"/>
        </w:rPr>
        <w:t>s</w:t>
      </w:r>
    </w:p>
    <w:p w14:paraId="6ABB871D" w14:textId="58947563"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e</w:t>
      </w:r>
      <w:r>
        <w:rPr>
          <w:spacing w:val="-1"/>
          <w:sz w:val="28"/>
          <w:szCs w:val="28"/>
        </w:rPr>
        <w:t>n</w:t>
      </w:r>
      <w:r>
        <w:rPr>
          <w:sz w:val="28"/>
          <w:szCs w:val="28"/>
        </w:rPr>
        <w:t>cr</w:t>
      </w:r>
      <w:r>
        <w:rPr>
          <w:spacing w:val="-1"/>
          <w:sz w:val="28"/>
          <w:szCs w:val="28"/>
        </w:rPr>
        <w:t>yp</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k</w:t>
      </w:r>
      <w:r>
        <w:rPr>
          <w:spacing w:val="-2"/>
          <w:sz w:val="28"/>
          <w:szCs w:val="28"/>
        </w:rPr>
        <w:t>e</w:t>
      </w:r>
      <w:r>
        <w:rPr>
          <w:spacing w:val="1"/>
          <w:sz w:val="28"/>
          <w:szCs w:val="28"/>
        </w:rPr>
        <w:t>y</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d</w:t>
      </w:r>
      <w:r>
        <w:rPr>
          <w:sz w:val="28"/>
          <w:szCs w:val="28"/>
        </w:rPr>
        <w:t>a</w:t>
      </w:r>
      <w:r>
        <w:rPr>
          <w:spacing w:val="-1"/>
          <w:sz w:val="28"/>
          <w:szCs w:val="28"/>
        </w:rPr>
        <w:t>t</w:t>
      </w:r>
      <w:r>
        <w:rPr>
          <w:sz w:val="28"/>
          <w:szCs w:val="28"/>
        </w:rPr>
        <w:t>a</w:t>
      </w:r>
      <w:r>
        <w:rPr>
          <w:spacing w:val="-1"/>
          <w:sz w:val="28"/>
          <w:szCs w:val="28"/>
        </w:rPr>
        <w:t>b</w:t>
      </w:r>
      <w:r>
        <w:rPr>
          <w:sz w:val="28"/>
          <w:szCs w:val="28"/>
        </w:rPr>
        <w:t>a</w:t>
      </w:r>
      <w:r>
        <w:rPr>
          <w:spacing w:val="1"/>
          <w:sz w:val="28"/>
          <w:szCs w:val="28"/>
        </w:rPr>
        <w:t>s</w:t>
      </w:r>
      <w:r>
        <w:rPr>
          <w:spacing w:val="-2"/>
          <w:sz w:val="28"/>
          <w:szCs w:val="28"/>
        </w:rPr>
        <w:t>e</w:t>
      </w:r>
      <w:r>
        <w:rPr>
          <w:sz w:val="28"/>
          <w:szCs w:val="28"/>
        </w:rPr>
        <w:t>s</w:t>
      </w:r>
    </w:p>
    <w:p w14:paraId="373B4518" w14:textId="4E84E15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latest and standard algorithms</w:t>
      </w:r>
    </w:p>
    <w:p w14:paraId="77D67039" w14:textId="77777777" w:rsidR="00AE7C60" w:rsidRDefault="00A44FA3" w:rsidP="003E0BA7">
      <w:pPr>
        <w:spacing w:before="3"/>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3"/>
          <w:sz w:val="28"/>
          <w:szCs w:val="28"/>
        </w:rPr>
        <w:t>F</w:t>
      </w:r>
      <w:r>
        <w:rPr>
          <w:sz w:val="28"/>
          <w:szCs w:val="28"/>
        </w:rPr>
        <w:t>A</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ec</w:t>
      </w:r>
      <w:r>
        <w:rPr>
          <w:spacing w:val="-1"/>
          <w:sz w:val="28"/>
          <w:szCs w:val="28"/>
        </w:rPr>
        <w:t>u</w:t>
      </w:r>
      <w:r>
        <w:rPr>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l</w:t>
      </w:r>
      <w:r>
        <w:rPr>
          <w:spacing w:val="-1"/>
          <w:sz w:val="28"/>
          <w:szCs w:val="28"/>
        </w:rPr>
        <w:t>ogi</w:t>
      </w:r>
      <w:r>
        <w:rPr>
          <w:sz w:val="28"/>
          <w:szCs w:val="28"/>
        </w:rPr>
        <w:t>n</w:t>
      </w:r>
      <w:r>
        <w:rPr>
          <w:spacing w:val="1"/>
          <w:sz w:val="28"/>
          <w:szCs w:val="28"/>
        </w:rPr>
        <w:t xml:space="preserve"> </w:t>
      </w:r>
      <w:r>
        <w:rPr>
          <w:sz w:val="28"/>
          <w:szCs w:val="28"/>
        </w:rPr>
        <w:t>p</w:t>
      </w:r>
      <w:r>
        <w:rPr>
          <w:spacing w:val="-2"/>
          <w:sz w:val="28"/>
          <w:szCs w:val="28"/>
        </w:rPr>
        <w:t>a</w:t>
      </w:r>
      <w:r>
        <w:rPr>
          <w:sz w:val="28"/>
          <w:szCs w:val="28"/>
        </w:rPr>
        <w:t>ram</w:t>
      </w:r>
      <w:r>
        <w:rPr>
          <w:spacing w:val="-2"/>
          <w:sz w:val="28"/>
          <w:szCs w:val="28"/>
        </w:rPr>
        <w:t>e</w:t>
      </w:r>
      <w:r>
        <w:rPr>
          <w:spacing w:val="1"/>
          <w:sz w:val="28"/>
          <w:szCs w:val="28"/>
        </w:rPr>
        <w:t>t</w:t>
      </w:r>
      <w:r>
        <w:rPr>
          <w:sz w:val="28"/>
          <w:szCs w:val="28"/>
        </w:rPr>
        <w:t>e</w:t>
      </w:r>
      <w:r>
        <w:rPr>
          <w:spacing w:val="-2"/>
          <w:sz w:val="28"/>
          <w:szCs w:val="28"/>
        </w:rPr>
        <w:t>r</w:t>
      </w:r>
      <w:r>
        <w:rPr>
          <w:sz w:val="28"/>
          <w:szCs w:val="28"/>
        </w:rPr>
        <w:t>s</w:t>
      </w:r>
    </w:p>
    <w:p w14:paraId="789C37FC" w14:textId="073018DD" w:rsidR="00AE7C60" w:rsidRDefault="00A44FA3" w:rsidP="003E0BA7">
      <w:pPr>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ha</w:t>
      </w:r>
      <w:r>
        <w:rPr>
          <w:spacing w:val="-2"/>
          <w:sz w:val="28"/>
          <w:szCs w:val="28"/>
        </w:rPr>
        <w:t>r</w:t>
      </w:r>
      <w:r>
        <w:rPr>
          <w:spacing w:val="1"/>
          <w:sz w:val="28"/>
          <w:szCs w:val="28"/>
        </w:rPr>
        <w:t>d</w:t>
      </w:r>
      <w:r>
        <w:rPr>
          <w:spacing w:val="-2"/>
          <w:sz w:val="28"/>
          <w:szCs w:val="28"/>
        </w:rPr>
        <w:t>e</w:t>
      </w:r>
      <w:r>
        <w:rPr>
          <w:spacing w:val="-1"/>
          <w:sz w:val="28"/>
          <w:szCs w:val="28"/>
        </w:rPr>
        <w:t>ni</w:t>
      </w:r>
      <w:r>
        <w:rPr>
          <w:spacing w:val="1"/>
          <w:sz w:val="28"/>
          <w:szCs w:val="28"/>
        </w:rPr>
        <w:t>n</w:t>
      </w:r>
      <w:r>
        <w:rPr>
          <w:sz w:val="28"/>
          <w:szCs w:val="28"/>
        </w:rPr>
        <w:t xml:space="preserve">g </w:t>
      </w:r>
      <w:r>
        <w:rPr>
          <w:spacing w:val="1"/>
          <w:sz w:val="28"/>
          <w:szCs w:val="28"/>
        </w:rPr>
        <w:t>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z w:val="28"/>
          <w:szCs w:val="28"/>
        </w:rPr>
        <w:t>e</w:t>
      </w:r>
      <w:r>
        <w:rPr>
          <w:spacing w:val="-2"/>
          <w:sz w:val="28"/>
          <w:szCs w:val="28"/>
        </w:rPr>
        <w:t>r</w:t>
      </w:r>
      <w:r>
        <w:rPr>
          <w:sz w:val="28"/>
          <w:szCs w:val="28"/>
        </w:rPr>
        <w:t>s</w:t>
      </w:r>
    </w:p>
    <w:p w14:paraId="1C1CB35D"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3"/>
          <w:sz w:val="28"/>
          <w:szCs w:val="28"/>
        </w:rPr>
        <w:t>m</w:t>
      </w:r>
      <w:r>
        <w:rPr>
          <w:spacing w:val="1"/>
          <w:sz w:val="28"/>
          <w:szCs w:val="28"/>
        </w:rPr>
        <w:t>o</w:t>
      </w:r>
      <w:r>
        <w:rPr>
          <w:spacing w:val="-1"/>
          <w:sz w:val="28"/>
          <w:szCs w:val="28"/>
        </w:rPr>
        <w:t>n</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p>
    <w:p w14:paraId="1419B128" w14:textId="57BDBFFE"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a</w:t>
      </w:r>
      <w:r>
        <w:rPr>
          <w:spacing w:val="-1"/>
          <w:sz w:val="28"/>
          <w:szCs w:val="28"/>
        </w:rPr>
        <w:t>nt</w:t>
      </w:r>
      <w:r>
        <w:rPr>
          <w:spacing w:val="1"/>
          <w:sz w:val="28"/>
          <w:szCs w:val="28"/>
        </w:rPr>
        <w:t>i</w:t>
      </w:r>
      <w:r>
        <w:rPr>
          <w:sz w:val="28"/>
          <w:szCs w:val="28"/>
        </w:rPr>
        <w:t>-</w:t>
      </w:r>
      <w:r>
        <w:rPr>
          <w:spacing w:val="-2"/>
          <w:sz w:val="28"/>
          <w:szCs w:val="28"/>
        </w:rPr>
        <w:t>c</w:t>
      </w:r>
      <w:r>
        <w:rPr>
          <w:spacing w:val="1"/>
          <w:sz w:val="28"/>
          <w:szCs w:val="28"/>
        </w:rPr>
        <w:t>h</w:t>
      </w:r>
      <w:r>
        <w:rPr>
          <w:sz w:val="28"/>
          <w:szCs w:val="28"/>
        </w:rPr>
        <w:t>e</w:t>
      </w:r>
      <w:r>
        <w:rPr>
          <w:spacing w:val="-2"/>
          <w:sz w:val="28"/>
          <w:szCs w:val="28"/>
        </w:rPr>
        <w:t>a</w:t>
      </w:r>
      <w:r>
        <w:rPr>
          <w:spacing w:val="1"/>
          <w:sz w:val="28"/>
          <w:szCs w:val="28"/>
        </w:rPr>
        <w:t>t</w:t>
      </w:r>
      <w:r>
        <w:rPr>
          <w:spacing w:val="-1"/>
          <w:sz w:val="28"/>
          <w:szCs w:val="28"/>
        </w:rPr>
        <w:t>/b</w:t>
      </w:r>
      <w:r>
        <w:rPr>
          <w:spacing w:val="1"/>
          <w:sz w:val="28"/>
          <w:szCs w:val="28"/>
        </w:rPr>
        <w:t>o</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pacing w:val="-2"/>
          <w:sz w:val="28"/>
          <w:szCs w:val="28"/>
        </w:rPr>
        <w:t>e</w:t>
      </w:r>
      <w:r>
        <w:rPr>
          <w:sz w:val="28"/>
          <w:szCs w:val="28"/>
        </w:rPr>
        <w:t>m</w:t>
      </w:r>
    </w:p>
    <w:p w14:paraId="38AE121D" w14:textId="48C7ACB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multi-layer</w:t>
      </w:r>
      <w:r>
        <w:rPr>
          <w:sz w:val="28"/>
          <w:szCs w:val="28"/>
        </w:rPr>
        <w:t xml:space="preserve"> m</w:t>
      </w:r>
      <w:r>
        <w:rPr>
          <w:spacing w:val="-2"/>
          <w:sz w:val="28"/>
          <w:szCs w:val="28"/>
        </w:rPr>
        <w:t>a</w:t>
      </w:r>
      <w:r>
        <w:rPr>
          <w:spacing w:val="1"/>
          <w:sz w:val="28"/>
          <w:szCs w:val="28"/>
        </w:rPr>
        <w:t>n</w:t>
      </w:r>
      <w:r>
        <w:rPr>
          <w:sz w:val="28"/>
          <w:szCs w:val="28"/>
        </w:rPr>
        <w:t>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z w:val="28"/>
          <w:szCs w:val="28"/>
        </w:rPr>
        <w:t>t</w:t>
      </w:r>
    </w:p>
    <w:p w14:paraId="7057B990" w14:textId="137C8342" w:rsidR="00AE7C60" w:rsidRDefault="00A44FA3" w:rsidP="003E0BA7">
      <w:pPr>
        <w:spacing w:before="2"/>
        <w:ind w:left="1180" w:right="743" w:hanging="360"/>
        <w:jc w:val="both"/>
        <w:rPr>
          <w:sz w:val="13"/>
          <w:szCs w:val="13"/>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secure mechanisms to handle the hot-wallets and the cold-wallets</w:t>
      </w:r>
    </w:p>
    <w:p w14:paraId="7076AA58" w14:textId="77777777" w:rsidR="00AE7C60" w:rsidRDefault="00AE7C60" w:rsidP="003E0BA7">
      <w:pPr>
        <w:spacing w:line="200" w:lineRule="exact"/>
        <w:jc w:val="both"/>
      </w:pPr>
    </w:p>
    <w:p w14:paraId="1371D481" w14:textId="77777777" w:rsidR="00AE7C60" w:rsidRDefault="00AE7C60" w:rsidP="003E0BA7">
      <w:pPr>
        <w:spacing w:line="200" w:lineRule="exact"/>
        <w:jc w:val="both"/>
      </w:pPr>
    </w:p>
    <w:p w14:paraId="10F206F3" w14:textId="77777777" w:rsidR="00AE7C60" w:rsidRDefault="00A44FA3" w:rsidP="003E0BA7">
      <w:pPr>
        <w:pStyle w:val="Heading3"/>
        <w:jc w:val="both"/>
        <w:rPr>
          <w:rFonts w:eastAsia="Calibri Light"/>
        </w:rPr>
      </w:pPr>
      <w:bookmarkStart w:id="73" w:name="_Toc88586928"/>
      <w:r>
        <w:rPr>
          <w:rFonts w:eastAsia="Calibri Light"/>
        </w:rPr>
        <w:t>9.1</w:t>
      </w:r>
      <w:r>
        <w:rPr>
          <w:rFonts w:eastAsia="Calibri Light"/>
          <w:spacing w:val="-1"/>
        </w:rPr>
        <w:t>.</w:t>
      </w:r>
      <w:r>
        <w:rPr>
          <w:rFonts w:eastAsia="Calibri Light"/>
        </w:rPr>
        <w:t xml:space="preserve">2. </w:t>
      </w:r>
      <w:r>
        <w:rPr>
          <w:rFonts w:eastAsia="Calibri Light"/>
          <w:spacing w:val="13"/>
        </w:rPr>
        <w:t xml:space="preserve"> </w:t>
      </w:r>
      <w:r>
        <w:rPr>
          <w:rFonts w:eastAsia="Calibri Light"/>
        </w:rPr>
        <w:t>B</w:t>
      </w:r>
      <w:r>
        <w:rPr>
          <w:rFonts w:eastAsia="Calibri Light"/>
          <w:spacing w:val="1"/>
        </w:rPr>
        <w:t>l</w:t>
      </w:r>
      <w:r>
        <w:rPr>
          <w:rFonts w:eastAsia="Calibri Light"/>
        </w:rPr>
        <w:t>ockcha</w:t>
      </w:r>
      <w:r>
        <w:rPr>
          <w:rFonts w:eastAsia="Calibri Light"/>
          <w:spacing w:val="1"/>
        </w:rPr>
        <w:t>i</w:t>
      </w:r>
      <w:r>
        <w:rPr>
          <w:rFonts w:eastAsia="Calibri Light"/>
        </w:rPr>
        <w:t>n-ba</w:t>
      </w:r>
      <w:r>
        <w:rPr>
          <w:rFonts w:eastAsia="Calibri Light"/>
          <w:spacing w:val="3"/>
        </w:rPr>
        <w:t>s</w:t>
      </w:r>
      <w:r>
        <w:rPr>
          <w:rFonts w:eastAsia="Calibri Light"/>
          <w:spacing w:val="-1"/>
        </w:rPr>
        <w:t>e</w:t>
      </w:r>
      <w:r>
        <w:rPr>
          <w:rFonts w:eastAsia="Calibri Light"/>
        </w:rPr>
        <w:t>d</w:t>
      </w:r>
      <w:r>
        <w:rPr>
          <w:rFonts w:eastAsia="Calibri Light"/>
          <w:spacing w:val="-19"/>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ur</w:t>
      </w:r>
      <w:r>
        <w:rPr>
          <w:rFonts w:eastAsia="Calibri Light"/>
        </w:rPr>
        <w:t>i</w:t>
      </w:r>
      <w:r>
        <w:rPr>
          <w:rFonts w:eastAsia="Calibri Light"/>
          <w:spacing w:val="1"/>
        </w:rPr>
        <w:t>t</w:t>
      </w:r>
      <w:r>
        <w:rPr>
          <w:rFonts w:eastAsia="Calibri Light"/>
        </w:rPr>
        <w:t>y</w:t>
      </w:r>
      <w:r>
        <w:rPr>
          <w:rFonts w:eastAsia="Calibri Light"/>
          <w:spacing w:val="-9"/>
        </w:rPr>
        <w:t xml:space="preserve"> </w:t>
      </w:r>
      <w:r>
        <w:rPr>
          <w:rFonts w:eastAsia="Calibri Light"/>
        </w:rPr>
        <w:t>i</w:t>
      </w:r>
      <w:r>
        <w:rPr>
          <w:rFonts w:eastAsia="Calibri Light"/>
          <w:spacing w:val="1"/>
        </w:rPr>
        <w:t>s</w:t>
      </w:r>
      <w:r>
        <w:rPr>
          <w:rFonts w:eastAsia="Calibri Light"/>
        </w:rPr>
        <w:t>sues</w:t>
      </w:r>
      <w:bookmarkEnd w:id="73"/>
    </w:p>
    <w:p w14:paraId="3B17B00E" w14:textId="3D9F2F14" w:rsidR="00AE7C60" w:rsidRDefault="00DC1E41" w:rsidP="003E0BA7">
      <w:pPr>
        <w:spacing w:before="26"/>
        <w:ind w:left="100"/>
        <w:jc w:val="both"/>
        <w:rPr>
          <w:sz w:val="28"/>
          <w:szCs w:val="28"/>
        </w:rPr>
      </w:pPr>
      <w:r>
        <w:rPr>
          <w:spacing w:val="-1"/>
          <w:sz w:val="28"/>
          <w:szCs w:val="28"/>
        </w:rPr>
        <w:t>W</w:t>
      </w:r>
      <w:r w:rsidRPr="00DC1E41">
        <w:rPr>
          <w:spacing w:val="-1"/>
          <w:sz w:val="28"/>
          <w:szCs w:val="28"/>
        </w:rPr>
        <w:t>e are aimed at building</w:t>
      </w:r>
      <w:r>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re, f</w:t>
      </w:r>
      <w:r w:rsidR="00A44FA3">
        <w:rPr>
          <w:spacing w:val="-2"/>
          <w:sz w:val="28"/>
          <w:szCs w:val="28"/>
        </w:rPr>
        <w:t>a</w:t>
      </w:r>
      <w:r w:rsidR="00A44FA3">
        <w:rPr>
          <w:spacing w:val="1"/>
          <w:sz w:val="28"/>
          <w:szCs w:val="28"/>
        </w:rPr>
        <w:t>s</w:t>
      </w:r>
      <w:r w:rsidR="00A44FA3">
        <w:rPr>
          <w:spacing w:val="4"/>
          <w:sz w:val="28"/>
          <w:szCs w:val="28"/>
        </w:rPr>
        <w:t>t</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hi</w:t>
      </w:r>
      <w:r w:rsidR="00A44FA3">
        <w:rPr>
          <w:spacing w:val="-2"/>
          <w:sz w:val="28"/>
          <w:szCs w:val="28"/>
        </w:rPr>
        <w:t>g</w:t>
      </w:r>
      <w:r w:rsidR="00A44FA3">
        <w:rPr>
          <w:sz w:val="28"/>
          <w:szCs w:val="28"/>
        </w:rPr>
        <w:t>h</w:t>
      </w:r>
      <w:r w:rsidR="00A44FA3">
        <w:rPr>
          <w:spacing w:val="1"/>
          <w:sz w:val="28"/>
          <w:szCs w:val="28"/>
        </w:rPr>
        <w:t xml:space="preserve"> </w:t>
      </w:r>
      <w:r w:rsidR="00A44FA3">
        <w:rPr>
          <w:sz w:val="28"/>
          <w:szCs w:val="28"/>
        </w:rPr>
        <w:t>sc</w:t>
      </w:r>
      <w:r w:rsidR="00A44FA3">
        <w:rPr>
          <w:spacing w:val="-2"/>
          <w:sz w:val="28"/>
          <w:szCs w:val="28"/>
        </w:rPr>
        <w:t>a</w:t>
      </w:r>
      <w:r w:rsidR="00A44FA3">
        <w:rPr>
          <w:spacing w:val="1"/>
          <w:sz w:val="28"/>
          <w:szCs w:val="28"/>
        </w:rPr>
        <w:t>l</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 xml:space="preserve">e </w:t>
      </w:r>
      <w:r w:rsidR="00A44FA3">
        <w:rPr>
          <w:spacing w:val="-2"/>
          <w:sz w:val="28"/>
          <w:szCs w:val="28"/>
        </w:rPr>
        <w:t>b</w:t>
      </w:r>
      <w:r w:rsidR="00A44FA3">
        <w:rPr>
          <w:spacing w:val="1"/>
          <w:sz w:val="28"/>
          <w:szCs w:val="28"/>
        </w:rPr>
        <w:t>l</w:t>
      </w:r>
      <w:r w:rsidR="00A44FA3">
        <w:rPr>
          <w:spacing w:val="-1"/>
          <w:sz w:val="28"/>
          <w:szCs w:val="28"/>
        </w:rPr>
        <w:t>o</w:t>
      </w:r>
      <w:r w:rsidR="00A44FA3">
        <w:rPr>
          <w:sz w:val="28"/>
          <w:szCs w:val="28"/>
        </w:rPr>
        <w:t>c</w:t>
      </w:r>
      <w:r w:rsidR="00A44FA3">
        <w:rPr>
          <w:spacing w:val="-1"/>
          <w:sz w:val="28"/>
          <w:szCs w:val="28"/>
        </w:rPr>
        <w:t>k</w:t>
      </w:r>
      <w:r w:rsidR="00A44FA3">
        <w:rPr>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z w:val="28"/>
          <w:szCs w:val="28"/>
        </w:rPr>
        <w:t>as</w:t>
      </w:r>
      <w:r w:rsidR="00A44FA3">
        <w:rPr>
          <w:spacing w:val="1"/>
          <w:sz w:val="28"/>
          <w:szCs w:val="28"/>
        </w:rPr>
        <w:t xml:space="preserve"> </w:t>
      </w:r>
      <w:r w:rsidR="00A44FA3">
        <w:rPr>
          <w:sz w:val="28"/>
          <w:szCs w:val="28"/>
        </w:rPr>
        <w:t>m</w:t>
      </w:r>
      <w:r w:rsidR="00A44FA3">
        <w:rPr>
          <w:spacing w:val="-3"/>
          <w:sz w:val="28"/>
          <w:szCs w:val="28"/>
        </w:rPr>
        <w:t>a</w:t>
      </w:r>
      <w:r w:rsidR="00A44FA3">
        <w:rPr>
          <w:spacing w:val="-1"/>
          <w:sz w:val="28"/>
          <w:szCs w:val="28"/>
        </w:rPr>
        <w:t>i</w:t>
      </w:r>
      <w:r w:rsidR="00A44FA3">
        <w:rPr>
          <w:spacing w:val="5"/>
          <w:sz w:val="28"/>
          <w:szCs w:val="28"/>
        </w:rPr>
        <w:t>n</w:t>
      </w:r>
      <w:r w:rsidR="00A44FA3">
        <w:rPr>
          <w:sz w:val="28"/>
          <w:szCs w:val="28"/>
        </w:rPr>
        <w:t>-</w:t>
      </w:r>
      <w:r w:rsidR="00A44FA3">
        <w:rPr>
          <w:spacing w:val="-1"/>
          <w:sz w:val="28"/>
          <w:szCs w:val="28"/>
        </w:rPr>
        <w:t>n</w:t>
      </w:r>
      <w:r w:rsidR="00A44FA3">
        <w:rPr>
          <w:sz w:val="28"/>
          <w:szCs w:val="28"/>
        </w:rPr>
        <w:t>e</w:t>
      </w:r>
      <w:r w:rsidR="00A44FA3">
        <w:rPr>
          <w:spacing w:val="1"/>
          <w:sz w:val="28"/>
          <w:szCs w:val="28"/>
        </w:rPr>
        <w:t>t</w:t>
      </w:r>
      <w:r w:rsidR="00A44FA3">
        <w:rPr>
          <w:sz w:val="28"/>
          <w:szCs w:val="28"/>
        </w:rPr>
        <w:t>.</w:t>
      </w:r>
      <w:r w:rsidR="00201BDA">
        <w:rPr>
          <w:sz w:val="28"/>
          <w:szCs w:val="28"/>
        </w:rPr>
        <w:t xml:space="preserve"> </w:t>
      </w:r>
      <w:r w:rsidR="00A44FA3">
        <w:rPr>
          <w:spacing w:val="-1"/>
          <w:sz w:val="28"/>
          <w:szCs w:val="28"/>
        </w:rPr>
        <w:t>W</w:t>
      </w:r>
      <w:r w:rsidR="00A44FA3">
        <w:rPr>
          <w:sz w:val="28"/>
          <w:szCs w:val="28"/>
        </w:rPr>
        <w:t>e are aw</w:t>
      </w:r>
      <w:r w:rsidR="00A44FA3">
        <w:rPr>
          <w:spacing w:val="-2"/>
          <w:sz w:val="28"/>
          <w:szCs w:val="28"/>
        </w:rPr>
        <w:t>a</w:t>
      </w:r>
      <w:r w:rsidR="00A44FA3">
        <w:rPr>
          <w:sz w:val="28"/>
          <w:szCs w:val="28"/>
        </w:rPr>
        <w:t>re of</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A44FA3">
        <w:rPr>
          <w:spacing w:val="-1"/>
          <w:sz w:val="28"/>
          <w:szCs w:val="28"/>
        </w:rPr>
        <w:t>is</w:t>
      </w:r>
      <w:r w:rsidR="00A44FA3">
        <w:rPr>
          <w:spacing w:val="1"/>
          <w:sz w:val="28"/>
          <w:szCs w:val="28"/>
        </w:rPr>
        <w:t>su</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k</w:t>
      </w:r>
      <w:r w:rsidR="00A44FA3">
        <w:rPr>
          <w:sz w:val="28"/>
          <w:szCs w:val="28"/>
        </w:rPr>
        <w:t>e</w:t>
      </w:r>
      <w:r w:rsidR="00A44FA3">
        <w:rPr>
          <w:spacing w:val="-3"/>
          <w:sz w:val="28"/>
          <w:szCs w:val="28"/>
        </w:rPr>
        <w:t xml:space="preserve"> </w:t>
      </w:r>
      <w:r w:rsidR="00A44FA3">
        <w:rPr>
          <w:spacing w:val="1"/>
          <w:sz w:val="28"/>
          <w:szCs w:val="28"/>
        </w:rPr>
        <w:t>%</w:t>
      </w:r>
      <w:r w:rsidR="00A44FA3">
        <w:rPr>
          <w:spacing w:val="-1"/>
          <w:sz w:val="28"/>
          <w:szCs w:val="28"/>
        </w:rPr>
        <w:t>5</w:t>
      </w:r>
      <w:r w:rsidR="00A44FA3">
        <w:rPr>
          <w:sz w:val="28"/>
          <w:szCs w:val="28"/>
        </w:rPr>
        <w:t>1</w:t>
      </w:r>
      <w:r w:rsidR="00A44FA3">
        <w:rPr>
          <w:spacing w:val="1"/>
          <w:sz w:val="28"/>
          <w:szCs w:val="28"/>
        </w:rPr>
        <w:t xml:space="preserve"> </w:t>
      </w:r>
      <w:r w:rsidR="00A44FA3">
        <w:rPr>
          <w:spacing w:val="-3"/>
          <w:sz w:val="28"/>
          <w:szCs w:val="28"/>
        </w:rPr>
        <w:t>a</w:t>
      </w:r>
      <w:r w:rsidR="00A44FA3">
        <w:rPr>
          <w:spacing w:val="1"/>
          <w:sz w:val="28"/>
          <w:szCs w:val="28"/>
        </w:rPr>
        <w:t>tt</w:t>
      </w:r>
      <w:r w:rsidR="00A44FA3">
        <w:rPr>
          <w:spacing w:val="-2"/>
          <w:sz w:val="28"/>
          <w:szCs w:val="28"/>
        </w:rPr>
        <w:t>a</w:t>
      </w:r>
      <w:r w:rsidR="00A44FA3">
        <w:rPr>
          <w:sz w:val="28"/>
          <w:szCs w:val="28"/>
        </w:rPr>
        <w:t>c</w:t>
      </w:r>
      <w:r w:rsidR="00A44FA3">
        <w:rPr>
          <w:spacing w:val="1"/>
          <w:sz w:val="28"/>
          <w:szCs w:val="28"/>
        </w:rPr>
        <w:t>k</w:t>
      </w:r>
      <w:r w:rsidR="00A44FA3">
        <w:rPr>
          <w:sz w:val="28"/>
          <w:szCs w:val="28"/>
        </w:rPr>
        <w:t>,</w:t>
      </w:r>
      <w:r w:rsidR="00A44FA3">
        <w:rPr>
          <w:spacing w:val="2"/>
          <w:sz w:val="28"/>
          <w:szCs w:val="28"/>
        </w:rPr>
        <w:t xml:space="preserve"> </w:t>
      </w:r>
      <w:r w:rsidR="00A44FA3">
        <w:rPr>
          <w:spacing w:val="-3"/>
          <w:sz w:val="28"/>
          <w:szCs w:val="28"/>
        </w:rPr>
        <w:t>S</w:t>
      </w:r>
      <w:r w:rsidR="00A44FA3">
        <w:rPr>
          <w:spacing w:val="1"/>
          <w:sz w:val="28"/>
          <w:szCs w:val="28"/>
        </w:rPr>
        <w:t>y</w:t>
      </w:r>
      <w:r w:rsidR="00A44FA3">
        <w:rPr>
          <w:spacing w:val="-1"/>
          <w:sz w:val="28"/>
          <w:szCs w:val="28"/>
        </w:rPr>
        <w:t>bi</w:t>
      </w:r>
      <w:r w:rsidR="00A44FA3">
        <w:rPr>
          <w:sz w:val="28"/>
          <w:szCs w:val="28"/>
        </w:rPr>
        <w:t>l</w:t>
      </w:r>
      <w:r w:rsidR="00A44FA3">
        <w:rPr>
          <w:spacing w:val="1"/>
          <w:sz w:val="28"/>
          <w:szCs w:val="28"/>
        </w:rPr>
        <w:t xml:space="preserve"> </w:t>
      </w:r>
      <w:r w:rsidR="00A44FA3">
        <w:rPr>
          <w:sz w:val="28"/>
          <w:szCs w:val="28"/>
        </w:rPr>
        <w:t>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1"/>
          <w:sz w:val="28"/>
          <w:szCs w:val="28"/>
        </w:rPr>
        <w:t>k</w:t>
      </w:r>
      <w:r w:rsidR="00A44FA3">
        <w:rPr>
          <w:sz w:val="28"/>
          <w:szCs w:val="28"/>
        </w:rPr>
        <w:t xml:space="preserve">, </w:t>
      </w:r>
      <w:r w:rsidR="00A44FA3">
        <w:rPr>
          <w:spacing w:val="1"/>
          <w:sz w:val="28"/>
          <w:szCs w:val="28"/>
        </w:rPr>
        <w:t>E</w:t>
      </w:r>
      <w:r w:rsidR="00A44FA3">
        <w:rPr>
          <w:spacing w:val="-2"/>
          <w:sz w:val="28"/>
          <w:szCs w:val="28"/>
        </w:rPr>
        <w:t>c</w:t>
      </w:r>
      <w:r w:rsidR="00A44FA3">
        <w:rPr>
          <w:spacing w:val="1"/>
          <w:sz w:val="28"/>
          <w:szCs w:val="28"/>
        </w:rPr>
        <w:t>l</w:t>
      </w:r>
      <w:r w:rsidR="00A44FA3">
        <w:rPr>
          <w:spacing w:val="-1"/>
          <w:sz w:val="28"/>
          <w:szCs w:val="28"/>
        </w:rPr>
        <w:t>i</w:t>
      </w:r>
      <w:r w:rsidR="00A44FA3">
        <w:rPr>
          <w:spacing w:val="2"/>
          <w:sz w:val="28"/>
          <w:szCs w:val="28"/>
        </w:rPr>
        <w:t>p</w:t>
      </w:r>
      <w:r w:rsidR="00A44FA3">
        <w:rPr>
          <w:spacing w:val="-1"/>
          <w:sz w:val="28"/>
          <w:szCs w:val="28"/>
        </w:rPr>
        <w:t>s</w:t>
      </w:r>
      <w:r w:rsidR="00A44FA3">
        <w:rPr>
          <w:sz w:val="28"/>
          <w:szCs w:val="28"/>
        </w:rPr>
        <w:t>e 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2"/>
          <w:sz w:val="28"/>
          <w:szCs w:val="28"/>
        </w:rPr>
        <w:t>k</w:t>
      </w:r>
      <w:r w:rsidR="00A44FA3">
        <w:rPr>
          <w:sz w:val="28"/>
          <w:szCs w:val="28"/>
        </w:rPr>
        <w:t xml:space="preserve">, </w:t>
      </w:r>
      <w:r w:rsidR="00A44FA3">
        <w:rPr>
          <w:spacing w:val="1"/>
          <w:sz w:val="28"/>
          <w:szCs w:val="28"/>
        </w:rPr>
        <w:t>d</w:t>
      </w:r>
      <w:r w:rsidR="00A44FA3">
        <w:rPr>
          <w:spacing w:val="-1"/>
          <w:sz w:val="28"/>
          <w:szCs w:val="28"/>
        </w:rPr>
        <w:t>ou</w:t>
      </w:r>
      <w:r w:rsidR="00A44FA3">
        <w:rPr>
          <w:spacing w:val="1"/>
          <w:sz w:val="28"/>
          <w:szCs w:val="28"/>
        </w:rPr>
        <w:t>bl</w:t>
      </w:r>
      <w:r w:rsidR="00A44FA3">
        <w:rPr>
          <w:sz w:val="28"/>
          <w:szCs w:val="28"/>
        </w:rPr>
        <w:t>e</w:t>
      </w:r>
      <w:r w:rsidR="00A44FA3">
        <w:rPr>
          <w:spacing w:val="-3"/>
          <w:sz w:val="28"/>
          <w:szCs w:val="28"/>
        </w:rPr>
        <w:t xml:space="preserve"> </w:t>
      </w:r>
      <w:r w:rsidR="00A44FA3">
        <w:rPr>
          <w:spacing w:val="-1"/>
          <w:sz w:val="28"/>
          <w:szCs w:val="28"/>
        </w:rPr>
        <w:t>s</w:t>
      </w:r>
      <w:r w:rsidR="00A44FA3">
        <w:rPr>
          <w:spacing w:val="1"/>
          <w:sz w:val="28"/>
          <w:szCs w:val="28"/>
        </w:rPr>
        <w:t>p</w:t>
      </w:r>
      <w:r w:rsidR="00A44FA3">
        <w:rPr>
          <w:sz w:val="28"/>
          <w:szCs w:val="28"/>
        </w:rPr>
        <w:t>e</w:t>
      </w:r>
      <w:r w:rsidR="00A44FA3">
        <w:rPr>
          <w:spacing w:val="-1"/>
          <w:sz w:val="28"/>
          <w:szCs w:val="28"/>
        </w:rPr>
        <w:t>nd</w:t>
      </w:r>
      <w:r w:rsidR="00A44FA3">
        <w:rPr>
          <w:spacing w:val="1"/>
          <w:sz w:val="28"/>
          <w:szCs w:val="28"/>
        </w:rPr>
        <w:t>i</w:t>
      </w:r>
      <w:r w:rsidR="00A44FA3">
        <w:rPr>
          <w:spacing w:val="-1"/>
          <w:sz w:val="28"/>
          <w:szCs w:val="28"/>
        </w:rPr>
        <w:t>n</w:t>
      </w:r>
      <w:r w:rsidR="00A44FA3">
        <w:rPr>
          <w:spacing w:val="2"/>
          <w:sz w:val="28"/>
          <w:szCs w:val="28"/>
        </w:rPr>
        <w:t>g</w:t>
      </w:r>
      <w:r w:rsidR="00A44FA3">
        <w:rPr>
          <w:sz w:val="28"/>
          <w:szCs w:val="28"/>
        </w:rPr>
        <w:t>,</w:t>
      </w:r>
      <w:r w:rsidR="00A44FA3">
        <w:rPr>
          <w:spacing w:val="-1"/>
          <w:sz w:val="28"/>
          <w:szCs w:val="28"/>
        </w:rPr>
        <w:t xml:space="preserve"> </w:t>
      </w:r>
      <w:r w:rsidR="00A44FA3">
        <w:rPr>
          <w:sz w:val="28"/>
          <w:szCs w:val="28"/>
        </w:rPr>
        <w:t>e</w:t>
      </w:r>
      <w:r w:rsidR="00A44FA3">
        <w:rPr>
          <w:spacing w:val="-1"/>
          <w:sz w:val="28"/>
          <w:szCs w:val="28"/>
        </w:rPr>
        <w:t>t</w:t>
      </w:r>
      <w:r w:rsidR="00A44FA3">
        <w:rPr>
          <w:sz w:val="28"/>
          <w:szCs w:val="28"/>
        </w:rPr>
        <w:t>c</w:t>
      </w:r>
      <w:r>
        <w:rPr>
          <w:sz w:val="28"/>
          <w:szCs w:val="28"/>
        </w:rPr>
        <w:t xml:space="preserve">. </w:t>
      </w:r>
      <w:r w:rsidR="00E259AA" w:rsidRPr="00E259AA">
        <w:rPr>
          <w:spacing w:val="1"/>
          <w:sz w:val="28"/>
          <w:szCs w:val="28"/>
        </w:rPr>
        <w:t>a lot of parameters are considered</w:t>
      </w:r>
      <w:r w:rsidR="00E259AA">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make</w:t>
      </w:r>
      <w:r w:rsidR="00A44FA3">
        <w:rPr>
          <w:spacing w:val="-2"/>
          <w:sz w:val="28"/>
          <w:szCs w:val="28"/>
        </w:rPr>
        <w:t xml:space="preserve"> </w:t>
      </w:r>
      <w:r w:rsidR="00A44FA3">
        <w:rPr>
          <w:spacing w:val="1"/>
          <w:sz w:val="28"/>
          <w:szCs w:val="28"/>
        </w:rPr>
        <w:t>su</w:t>
      </w:r>
      <w:r w:rsidR="00A44FA3">
        <w:rPr>
          <w:spacing w:val="-2"/>
          <w:sz w:val="28"/>
          <w:szCs w:val="28"/>
        </w:rPr>
        <w:t>r</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 xml:space="preserve">r </w:t>
      </w:r>
      <w:r w:rsidR="00A44FA3">
        <w:rPr>
          <w:spacing w:val="1"/>
          <w:sz w:val="28"/>
          <w:szCs w:val="28"/>
        </w:rPr>
        <w:t>b</w:t>
      </w:r>
      <w:r w:rsidR="00A44FA3">
        <w:rPr>
          <w:spacing w:val="-1"/>
          <w:sz w:val="28"/>
          <w:szCs w:val="28"/>
        </w:rPr>
        <w:t>l</w:t>
      </w:r>
      <w:r w:rsidR="00A44FA3">
        <w:rPr>
          <w:spacing w:val="1"/>
          <w:sz w:val="28"/>
          <w:szCs w:val="28"/>
        </w:rPr>
        <w:t>o</w:t>
      </w:r>
      <w:r w:rsidR="00A44FA3">
        <w:rPr>
          <w:spacing w:val="-2"/>
          <w:sz w:val="28"/>
          <w:szCs w:val="28"/>
        </w:rPr>
        <w:t>c</w:t>
      </w:r>
      <w:r w:rsidR="00A44FA3">
        <w:rPr>
          <w:spacing w:val="1"/>
          <w:sz w:val="28"/>
          <w:szCs w:val="28"/>
        </w:rPr>
        <w:t>k</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s</w:t>
      </w:r>
      <w:r w:rsidR="00A44FA3">
        <w:rPr>
          <w:sz w:val="28"/>
          <w:szCs w:val="28"/>
        </w:rPr>
        <w:t xml:space="preserve">afe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fa</w:t>
      </w:r>
      <w:r w:rsidR="00A44FA3">
        <w:rPr>
          <w:spacing w:val="-2"/>
          <w:sz w:val="28"/>
          <w:szCs w:val="28"/>
        </w:rPr>
        <w:t>s</w:t>
      </w:r>
      <w:r w:rsidR="00A44FA3">
        <w:rPr>
          <w:spacing w:val="1"/>
          <w:sz w:val="28"/>
          <w:szCs w:val="28"/>
        </w:rPr>
        <w:t>t</w:t>
      </w:r>
      <w:r w:rsidR="00A44FA3">
        <w:rPr>
          <w:sz w:val="28"/>
          <w:szCs w:val="28"/>
        </w:rPr>
        <w:t>.</w:t>
      </w:r>
    </w:p>
    <w:p w14:paraId="16C9E2B4" w14:textId="77777777" w:rsidR="00AE7C60" w:rsidRDefault="00A44FA3" w:rsidP="003E0BA7">
      <w:pPr>
        <w:spacing w:line="340" w:lineRule="exact"/>
        <w:ind w:left="460"/>
        <w:jc w:val="both"/>
        <w:rPr>
          <w:sz w:val="28"/>
          <w:szCs w:val="28"/>
        </w:rPr>
      </w:pPr>
      <w:r>
        <w:rPr>
          <w:rFonts w:ascii="Verdana" w:eastAsia="Verdana" w:hAnsi="Verdana" w:cs="Verdana"/>
          <w:position w:val="-1"/>
          <w:sz w:val="28"/>
          <w:szCs w:val="28"/>
        </w:rPr>
        <w:lastRenderedPageBreak/>
        <w:t xml:space="preserve">• </w:t>
      </w:r>
      <w:r>
        <w:rPr>
          <w:rFonts w:ascii="Verdana" w:eastAsia="Verdana" w:hAnsi="Verdana" w:cs="Verdana"/>
          <w:spacing w:val="10"/>
          <w:position w:val="-1"/>
          <w:sz w:val="28"/>
          <w:szCs w:val="28"/>
        </w:rPr>
        <w:t xml:space="preserve"> </w:t>
      </w:r>
      <w:r>
        <w:rPr>
          <w:spacing w:val="1"/>
          <w:position w:val="-1"/>
          <w:sz w:val="28"/>
          <w:szCs w:val="28"/>
        </w:rPr>
        <w:t>N</w:t>
      </w:r>
      <w:r>
        <w:rPr>
          <w:spacing w:val="-2"/>
          <w:position w:val="-1"/>
          <w:sz w:val="28"/>
          <w:szCs w:val="28"/>
        </w:rPr>
        <w:t>e</w:t>
      </w:r>
      <w:r>
        <w:rPr>
          <w:spacing w:val="1"/>
          <w:position w:val="-1"/>
          <w:sz w:val="28"/>
          <w:szCs w:val="28"/>
        </w:rPr>
        <w:t>t</w:t>
      </w:r>
      <w:r>
        <w:rPr>
          <w:spacing w:val="-1"/>
          <w:position w:val="-1"/>
          <w:sz w:val="28"/>
          <w:szCs w:val="28"/>
        </w:rPr>
        <w:t>w</w:t>
      </w:r>
      <w:r>
        <w:rPr>
          <w:spacing w:val="1"/>
          <w:position w:val="-1"/>
          <w:sz w:val="28"/>
          <w:szCs w:val="28"/>
        </w:rPr>
        <w:t>o</w:t>
      </w:r>
      <w:r>
        <w:rPr>
          <w:spacing w:val="-2"/>
          <w:position w:val="-1"/>
          <w:sz w:val="28"/>
          <w:szCs w:val="28"/>
        </w:rPr>
        <w:t>r</w:t>
      </w:r>
      <w:r>
        <w:rPr>
          <w:position w:val="-1"/>
          <w:sz w:val="28"/>
          <w:szCs w:val="28"/>
        </w:rPr>
        <w:t>k</w:t>
      </w:r>
      <w:r>
        <w:rPr>
          <w:spacing w:val="1"/>
          <w:position w:val="-1"/>
          <w:sz w:val="28"/>
          <w:szCs w:val="28"/>
        </w:rPr>
        <w:t xml:space="preserve"> a</w:t>
      </w:r>
      <w:r>
        <w:rPr>
          <w:spacing w:val="-1"/>
          <w:position w:val="-1"/>
          <w:sz w:val="28"/>
          <w:szCs w:val="28"/>
        </w:rPr>
        <w:t>t</w:t>
      </w:r>
      <w:r>
        <w:rPr>
          <w:spacing w:val="1"/>
          <w:position w:val="-1"/>
          <w:sz w:val="28"/>
          <w:szCs w:val="28"/>
        </w:rPr>
        <w:t>t</w:t>
      </w:r>
      <w:r>
        <w:rPr>
          <w:position w:val="-1"/>
          <w:sz w:val="28"/>
          <w:szCs w:val="28"/>
        </w:rPr>
        <w:t>a</w:t>
      </w:r>
      <w:r>
        <w:rPr>
          <w:spacing w:val="-2"/>
          <w:position w:val="-1"/>
          <w:sz w:val="28"/>
          <w:szCs w:val="28"/>
        </w:rPr>
        <w:t>c</w:t>
      </w:r>
      <w:r>
        <w:rPr>
          <w:spacing w:val="-1"/>
          <w:position w:val="-1"/>
          <w:sz w:val="28"/>
          <w:szCs w:val="28"/>
        </w:rPr>
        <w:t>k</w:t>
      </w:r>
      <w:r>
        <w:rPr>
          <w:position w:val="-1"/>
          <w:sz w:val="28"/>
          <w:szCs w:val="28"/>
        </w:rPr>
        <w:t>s</w:t>
      </w:r>
    </w:p>
    <w:p w14:paraId="5A0AD028" w14:textId="040DDBC7" w:rsidR="00AE7C60" w:rsidRDefault="00A44FA3" w:rsidP="003E0BA7">
      <w:pPr>
        <w:spacing w:before="26" w:line="255" w:lineRule="auto"/>
        <w:ind w:left="1540" w:right="58" w:hanging="36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e 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o</w:t>
      </w:r>
      <w:r>
        <w:rPr>
          <w:sz w:val="28"/>
          <w:szCs w:val="28"/>
        </w:rPr>
        <w:t>r</w:t>
      </w:r>
      <w:r>
        <w:rPr>
          <w:spacing w:val="1"/>
          <w:sz w:val="28"/>
          <w:szCs w:val="28"/>
        </w:rPr>
        <w:t>t</w:t>
      </w:r>
      <w:r>
        <w:rPr>
          <w:spacing w:val="-2"/>
          <w:sz w:val="28"/>
          <w:szCs w:val="28"/>
        </w:rPr>
        <w:t>a</w:t>
      </w:r>
      <w:r>
        <w:rPr>
          <w:spacing w:val="3"/>
          <w:sz w:val="28"/>
          <w:szCs w:val="28"/>
        </w:rPr>
        <w:t>n</w:t>
      </w:r>
      <w:r>
        <w:rPr>
          <w:sz w:val="28"/>
          <w:szCs w:val="28"/>
        </w:rPr>
        <w:t>t</w:t>
      </w:r>
      <w:r>
        <w:rPr>
          <w:spacing w:val="-2"/>
          <w:sz w:val="28"/>
          <w:szCs w:val="28"/>
        </w:rPr>
        <w:t xml:space="preserve"> </w:t>
      </w:r>
      <w:r>
        <w:rPr>
          <w:spacing w:val="1"/>
          <w:sz w:val="28"/>
          <w:szCs w:val="28"/>
        </w:rPr>
        <w:t>p</w:t>
      </w:r>
      <w:r>
        <w:rPr>
          <w:sz w:val="28"/>
          <w:szCs w:val="28"/>
        </w:rPr>
        <w:t>a</w:t>
      </w:r>
      <w:r>
        <w:rPr>
          <w:spacing w:val="-2"/>
          <w:sz w:val="28"/>
          <w:szCs w:val="28"/>
        </w:rPr>
        <w:t>r</w:t>
      </w:r>
      <w:r>
        <w:rPr>
          <w:spacing w:val="2"/>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is</w:t>
      </w:r>
      <w:r>
        <w:rPr>
          <w:spacing w:val="-1"/>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su</w:t>
      </w:r>
      <w:r>
        <w:rPr>
          <w:sz w:val="28"/>
          <w:szCs w:val="28"/>
        </w:rPr>
        <w:t>s</w:t>
      </w:r>
      <w:r>
        <w:rPr>
          <w:spacing w:val="1"/>
          <w:sz w:val="28"/>
          <w:szCs w:val="28"/>
        </w:rPr>
        <w:t xml:space="preserve"> </w:t>
      </w:r>
      <w:r>
        <w:rPr>
          <w:sz w:val="28"/>
          <w:szCs w:val="28"/>
        </w:rPr>
        <w:t>a</w:t>
      </w:r>
      <w:r>
        <w:rPr>
          <w:spacing w:val="-2"/>
          <w:sz w:val="28"/>
          <w:szCs w:val="28"/>
        </w:rPr>
        <w:t>l</w:t>
      </w:r>
      <w:r>
        <w:rPr>
          <w:spacing w:val="1"/>
          <w:sz w:val="28"/>
          <w:szCs w:val="28"/>
        </w:rPr>
        <w:t>go</w:t>
      </w:r>
      <w:r>
        <w:rPr>
          <w:spacing w:val="-2"/>
          <w:sz w:val="28"/>
          <w:szCs w:val="28"/>
        </w:rPr>
        <w:t>r</w:t>
      </w:r>
      <w:r>
        <w:rPr>
          <w:spacing w:val="-1"/>
          <w:sz w:val="28"/>
          <w:szCs w:val="28"/>
        </w:rPr>
        <w:t>i</w:t>
      </w:r>
      <w:r>
        <w:rPr>
          <w:spacing w:val="1"/>
          <w:sz w:val="28"/>
          <w:szCs w:val="28"/>
        </w:rPr>
        <w:t>t</w:t>
      </w:r>
      <w:r>
        <w:rPr>
          <w:spacing w:val="-1"/>
          <w:sz w:val="28"/>
          <w:szCs w:val="28"/>
        </w:rPr>
        <w:t>h</w:t>
      </w:r>
      <w:r>
        <w:rPr>
          <w:sz w:val="28"/>
          <w:szCs w:val="28"/>
        </w:rPr>
        <w:t xml:space="preserve">m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4"/>
          <w:sz w:val="28"/>
          <w:szCs w:val="28"/>
        </w:rPr>
        <w:t xml:space="preserve"> </w:t>
      </w:r>
      <w:r>
        <w:rPr>
          <w:sz w:val="28"/>
          <w:szCs w:val="28"/>
        </w:rPr>
        <w:t>P</w:t>
      </w:r>
      <w:r>
        <w:rPr>
          <w:spacing w:val="-3"/>
          <w:sz w:val="28"/>
          <w:szCs w:val="28"/>
        </w:rPr>
        <w:t>r</w:t>
      </w:r>
      <w:r>
        <w:rPr>
          <w:spacing w:val="1"/>
          <w:sz w:val="28"/>
          <w:szCs w:val="28"/>
        </w:rPr>
        <w:t>oo</w:t>
      </w:r>
      <w:r>
        <w:rPr>
          <w:sz w:val="28"/>
          <w:szCs w:val="28"/>
        </w:rPr>
        <w:t>f</w:t>
      </w:r>
      <w:r>
        <w:rPr>
          <w:spacing w:val="-3"/>
          <w:sz w:val="28"/>
          <w:szCs w:val="28"/>
        </w:rPr>
        <w:t xml:space="preserve"> </w:t>
      </w:r>
      <w:r>
        <w:rPr>
          <w:spacing w:val="1"/>
          <w:sz w:val="28"/>
          <w:szCs w:val="28"/>
        </w:rPr>
        <w:t>o</w:t>
      </w:r>
      <w:r>
        <w:rPr>
          <w:sz w:val="28"/>
          <w:szCs w:val="28"/>
        </w:rPr>
        <w:t xml:space="preserve">f </w:t>
      </w:r>
      <w:r>
        <w:rPr>
          <w:spacing w:val="-3"/>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z w:val="28"/>
          <w:szCs w:val="28"/>
        </w:rPr>
        <w:t>P</w:t>
      </w:r>
      <w:r>
        <w:rPr>
          <w:spacing w:val="-1"/>
          <w:sz w:val="28"/>
          <w:szCs w:val="28"/>
        </w:rPr>
        <w:t>o</w:t>
      </w:r>
      <w:r>
        <w:rPr>
          <w:sz w:val="28"/>
          <w:szCs w:val="28"/>
        </w:rPr>
        <w:t>S)</w:t>
      </w:r>
      <w:r w:rsidR="00DC1E41">
        <w:rPr>
          <w:sz w:val="28"/>
          <w:szCs w:val="28"/>
        </w:rPr>
        <w:t xml:space="preserve">, </w:t>
      </w:r>
      <w:r w:rsidR="00E259AA">
        <w:rPr>
          <w:spacing w:val="-1"/>
          <w:sz w:val="28"/>
          <w:szCs w:val="28"/>
        </w:rPr>
        <w:t>meaning</w:t>
      </w:r>
      <w:r>
        <w:rPr>
          <w:spacing w:val="1"/>
          <w:sz w:val="28"/>
          <w:szCs w:val="28"/>
        </w:rPr>
        <w:t xml:space="preserve"> </w:t>
      </w:r>
      <w:r w:rsidR="00DC1E41">
        <w:rPr>
          <w:sz w:val="28"/>
          <w:szCs w:val="28"/>
        </w:rPr>
        <w:t>that</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d</w:t>
      </w:r>
      <w:r>
        <w:rPr>
          <w:sz w:val="28"/>
          <w:szCs w:val="28"/>
        </w:rPr>
        <w:t>o</w:t>
      </w:r>
      <w:r>
        <w:rPr>
          <w:spacing w:val="1"/>
          <w:sz w:val="28"/>
          <w:szCs w:val="28"/>
        </w:rPr>
        <w:t xml:space="preserve"> </w:t>
      </w:r>
      <w:r>
        <w:rPr>
          <w:spacing w:val="-3"/>
          <w:sz w:val="28"/>
          <w:szCs w:val="28"/>
        </w:rPr>
        <w:t>a</w:t>
      </w:r>
      <w:r>
        <w:rPr>
          <w:spacing w:val="1"/>
          <w:sz w:val="28"/>
          <w:szCs w:val="28"/>
        </w:rPr>
        <w:t>t</w:t>
      </w:r>
      <w:r>
        <w:rPr>
          <w:spacing w:val="-1"/>
          <w:sz w:val="28"/>
          <w:szCs w:val="28"/>
        </w:rPr>
        <w:t>t</w:t>
      </w:r>
      <w:r>
        <w:rPr>
          <w:spacing w:val="-2"/>
          <w:sz w:val="28"/>
          <w:szCs w:val="28"/>
        </w:rPr>
        <w:t>a</w:t>
      </w:r>
      <w:r>
        <w:rPr>
          <w:sz w:val="28"/>
          <w:szCs w:val="28"/>
        </w:rPr>
        <w:t>c</w:t>
      </w:r>
      <w:r>
        <w:rPr>
          <w:spacing w:val="1"/>
          <w:sz w:val="28"/>
          <w:szCs w:val="28"/>
        </w:rPr>
        <w:t>k</w:t>
      </w:r>
      <w:r>
        <w:rPr>
          <w:sz w:val="28"/>
          <w:szCs w:val="28"/>
        </w:rPr>
        <w:t>s</w:t>
      </w:r>
      <w:r>
        <w:rPr>
          <w:spacing w:val="-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w:t>
      </w:r>
      <w:r>
        <w:rPr>
          <w:spacing w:val="-1"/>
          <w:sz w:val="28"/>
          <w:szCs w:val="28"/>
        </w:rPr>
        <w:t>%</w:t>
      </w:r>
      <w:r>
        <w:rPr>
          <w:spacing w:val="1"/>
          <w:sz w:val="28"/>
          <w:szCs w:val="28"/>
        </w:rPr>
        <w:t>5</w:t>
      </w:r>
      <w:r>
        <w:rPr>
          <w:spacing w:val="-1"/>
          <w:sz w:val="28"/>
          <w:szCs w:val="28"/>
        </w:rPr>
        <w:t>1</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 a</w:t>
      </w:r>
      <w:r>
        <w:rPr>
          <w:spacing w:val="-2"/>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er</w:t>
      </w:r>
      <w:r>
        <w:rPr>
          <w:spacing w:val="-3"/>
          <w:sz w:val="28"/>
          <w:szCs w:val="28"/>
        </w:rPr>
        <w:t xml:space="preserve"> </w:t>
      </w:r>
      <w:r>
        <w:rPr>
          <w:spacing w:val="-1"/>
          <w:sz w:val="28"/>
          <w:szCs w:val="28"/>
        </w:rPr>
        <w:t>s</w:t>
      </w:r>
      <w:r>
        <w:rPr>
          <w:spacing w:val="1"/>
          <w:sz w:val="28"/>
          <w:szCs w:val="28"/>
        </w:rPr>
        <w:t>h</w:t>
      </w:r>
      <w:r>
        <w:rPr>
          <w:spacing w:val="-1"/>
          <w:sz w:val="28"/>
          <w:szCs w:val="28"/>
        </w:rPr>
        <w:t>ou</w:t>
      </w:r>
      <w:r>
        <w:rPr>
          <w:spacing w:val="1"/>
          <w:sz w:val="28"/>
          <w:szCs w:val="28"/>
        </w:rPr>
        <w:t>l</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w:t>
      </w:r>
      <w:r>
        <w:rPr>
          <w:spacing w:val="1"/>
          <w:sz w:val="28"/>
          <w:szCs w:val="28"/>
        </w:rPr>
        <w:t>5</w:t>
      </w:r>
      <w:r>
        <w:rPr>
          <w:sz w:val="28"/>
          <w:szCs w:val="28"/>
        </w:rPr>
        <w:t>0</w:t>
      </w:r>
      <w:r>
        <w:rPr>
          <w:spacing w:val="-2"/>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z w:val="28"/>
          <w:szCs w:val="28"/>
        </w:rPr>
        <w:t>me</w:t>
      </w:r>
      <w:r>
        <w:rPr>
          <w:spacing w:val="-2"/>
          <w:sz w:val="28"/>
          <w:szCs w:val="28"/>
        </w:rPr>
        <w:t>a</w:t>
      </w:r>
      <w:r>
        <w:rPr>
          <w:spacing w:val="1"/>
          <w:sz w:val="28"/>
          <w:szCs w:val="28"/>
        </w:rPr>
        <w:t>n</w:t>
      </w:r>
      <w:r>
        <w:rPr>
          <w:sz w:val="28"/>
          <w:szCs w:val="28"/>
        </w:rPr>
        <w:t xml:space="preserve">s </w:t>
      </w:r>
      <w:r>
        <w:rPr>
          <w:spacing w:val="1"/>
          <w:sz w:val="28"/>
          <w:szCs w:val="28"/>
        </w:rPr>
        <w:t>th</w:t>
      </w:r>
      <w:r>
        <w:rPr>
          <w:spacing w:val="-2"/>
          <w:sz w:val="28"/>
          <w:szCs w:val="28"/>
        </w:rPr>
        <w:t>a</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 xml:space="preserve">er </w:t>
      </w:r>
      <w:r>
        <w:rPr>
          <w:spacing w:val="-3"/>
          <w:sz w:val="28"/>
          <w:szCs w:val="28"/>
        </w:rPr>
        <w:t>m</w:t>
      </w:r>
      <w:r>
        <w:rPr>
          <w:spacing w:val="1"/>
          <w:sz w:val="28"/>
          <w:szCs w:val="28"/>
        </w:rPr>
        <w:t>u</w:t>
      </w:r>
      <w:r>
        <w:rPr>
          <w:spacing w:val="-1"/>
          <w:sz w:val="28"/>
          <w:szCs w:val="28"/>
        </w:rPr>
        <w:t>s</w:t>
      </w:r>
      <w:r>
        <w:rPr>
          <w:sz w:val="28"/>
          <w:szCs w:val="28"/>
        </w:rPr>
        <w:t xml:space="preserve">t </w:t>
      </w:r>
      <w:r>
        <w:rPr>
          <w:spacing w:val="1"/>
          <w:sz w:val="28"/>
          <w:szCs w:val="28"/>
        </w:rPr>
        <w:t>o</w:t>
      </w:r>
      <w:r>
        <w:rPr>
          <w:spacing w:val="-1"/>
          <w:sz w:val="28"/>
          <w:szCs w:val="28"/>
        </w:rPr>
        <w:t>w</w:t>
      </w:r>
      <w:r>
        <w:rPr>
          <w:sz w:val="28"/>
          <w:szCs w:val="28"/>
        </w:rPr>
        <w:t>n</w:t>
      </w:r>
      <w:r>
        <w:rPr>
          <w:spacing w:val="1"/>
          <w:sz w:val="28"/>
          <w:szCs w:val="28"/>
        </w:rPr>
        <w:t xml:space="preserve"> </w:t>
      </w:r>
      <w:r>
        <w:rPr>
          <w:sz w:val="28"/>
          <w:szCs w:val="28"/>
        </w:rPr>
        <w:t xml:space="preserve">a </w:t>
      </w:r>
      <w:r>
        <w:rPr>
          <w:spacing w:val="-2"/>
          <w:sz w:val="28"/>
          <w:szCs w:val="28"/>
        </w:rPr>
        <w:t>l</w:t>
      </w:r>
      <w:r>
        <w:rPr>
          <w:spacing w:val="-1"/>
          <w:sz w:val="28"/>
          <w:szCs w:val="28"/>
        </w:rPr>
        <w:t>o</w:t>
      </w:r>
      <w:r>
        <w:rPr>
          <w:sz w:val="28"/>
          <w:szCs w:val="28"/>
        </w:rPr>
        <w:t>t</w:t>
      </w:r>
      <w:r>
        <w:rPr>
          <w:spacing w:val="1"/>
          <w:sz w:val="28"/>
          <w:szCs w:val="28"/>
        </w:rPr>
        <w:t xml:space="preserve"> </w:t>
      </w:r>
      <w:r>
        <w:rPr>
          <w:sz w:val="28"/>
          <w:szCs w:val="28"/>
        </w:rPr>
        <w:t xml:space="preserve">of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t</w:t>
      </w:r>
      <w:r>
        <w:rPr>
          <w:spacing w:val="-2"/>
          <w:sz w:val="28"/>
          <w:szCs w:val="28"/>
        </w:rPr>
        <w:t>a</w:t>
      </w:r>
      <w:r>
        <w:rPr>
          <w:spacing w:val="-1"/>
          <w:sz w:val="28"/>
          <w:szCs w:val="28"/>
        </w:rPr>
        <w:t>k</w:t>
      </w:r>
      <w:r>
        <w:rPr>
          <w:sz w:val="28"/>
          <w:szCs w:val="28"/>
        </w:rPr>
        <w:t>e</w:t>
      </w:r>
      <w:r w:rsidR="00DC1E41">
        <w:rPr>
          <w:spacing w:val="1"/>
          <w:sz w:val="28"/>
          <w:szCs w:val="28"/>
        </w:rPr>
        <w:t xml:space="preserve">. This </w:t>
      </w:r>
      <w:r>
        <w:rPr>
          <w:spacing w:val="-2"/>
          <w:sz w:val="28"/>
          <w:szCs w:val="28"/>
        </w:rPr>
        <w:t>i</w:t>
      </w:r>
      <w:r>
        <w:rPr>
          <w:sz w:val="28"/>
          <w:szCs w:val="28"/>
        </w:rPr>
        <w:t xml:space="preserve">s </w:t>
      </w:r>
      <w:r>
        <w:rPr>
          <w:spacing w:val="1"/>
          <w:sz w:val="28"/>
          <w:szCs w:val="28"/>
        </w:rPr>
        <w:t>i</w:t>
      </w:r>
      <w:r>
        <w:rPr>
          <w:sz w:val="28"/>
          <w:szCs w:val="28"/>
        </w:rPr>
        <w:t>m</w:t>
      </w:r>
      <w:r>
        <w:rPr>
          <w:spacing w:val="-1"/>
          <w:sz w:val="28"/>
          <w:szCs w:val="28"/>
        </w:rPr>
        <w:t>po</w:t>
      </w:r>
      <w:r>
        <w:rPr>
          <w:spacing w:val="1"/>
          <w:sz w:val="28"/>
          <w:szCs w:val="28"/>
        </w:rPr>
        <w:t>s</w:t>
      </w:r>
      <w:r>
        <w:rPr>
          <w:spacing w:val="-1"/>
          <w:sz w:val="28"/>
          <w:szCs w:val="28"/>
        </w:rPr>
        <w:t>si</w:t>
      </w:r>
      <w:r>
        <w:rPr>
          <w:spacing w:val="1"/>
          <w:sz w:val="28"/>
          <w:szCs w:val="28"/>
        </w:rPr>
        <w:t>bl</w:t>
      </w:r>
      <w:r>
        <w:rPr>
          <w:sz w:val="28"/>
          <w:szCs w:val="28"/>
        </w:rPr>
        <w:t>e</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1"/>
          <w:sz w:val="28"/>
          <w:szCs w:val="28"/>
        </w:rPr>
        <w:t xml:space="preserve"> </w:t>
      </w:r>
      <w:r>
        <w:rPr>
          <w:spacing w:val="-3"/>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w:t>
      </w:r>
      <w:r>
        <w:rPr>
          <w:spacing w:val="-1"/>
          <w:sz w:val="28"/>
          <w:szCs w:val="28"/>
        </w:rPr>
        <w:t>d</w:t>
      </w:r>
      <w:r>
        <w:rPr>
          <w:spacing w:val="1"/>
          <w:sz w:val="28"/>
          <w:szCs w:val="28"/>
        </w:rPr>
        <w:t>i</w:t>
      </w:r>
      <w:r>
        <w:rPr>
          <w:spacing w:val="-1"/>
          <w:sz w:val="28"/>
          <w:szCs w:val="28"/>
        </w:rPr>
        <w:t>s</w:t>
      </w:r>
      <w:r>
        <w:rPr>
          <w:spacing w:val="1"/>
          <w:sz w:val="28"/>
          <w:szCs w:val="28"/>
        </w:rPr>
        <w:t>t</w:t>
      </w:r>
      <w:r>
        <w:rPr>
          <w:spacing w:val="-2"/>
          <w:sz w:val="28"/>
          <w:szCs w:val="28"/>
        </w:rPr>
        <w:t>r</w:t>
      </w:r>
      <w:r>
        <w:rPr>
          <w:spacing w:val="1"/>
          <w:sz w:val="28"/>
          <w:szCs w:val="28"/>
        </w:rPr>
        <w:t>i</w:t>
      </w:r>
      <w:r>
        <w:rPr>
          <w:spacing w:val="-1"/>
          <w:sz w:val="28"/>
          <w:szCs w:val="28"/>
        </w:rPr>
        <w:t>bu</w:t>
      </w:r>
      <w:r>
        <w:rPr>
          <w:spacing w:val="1"/>
          <w:sz w:val="28"/>
          <w:szCs w:val="28"/>
        </w:rPr>
        <w:t>t</w:t>
      </w:r>
      <w:r>
        <w:rPr>
          <w:sz w:val="28"/>
          <w:szCs w:val="28"/>
        </w:rPr>
        <w:t>ed</w:t>
      </w:r>
      <w:r>
        <w:rPr>
          <w:spacing w:val="-2"/>
          <w:sz w:val="28"/>
          <w:szCs w:val="28"/>
        </w:rPr>
        <w:t xml:space="preserve"> </w:t>
      </w:r>
      <w:r>
        <w:rPr>
          <w:sz w:val="28"/>
          <w:szCs w:val="28"/>
        </w:rPr>
        <w:t>am</w:t>
      </w:r>
      <w:r>
        <w:rPr>
          <w:spacing w:val="-1"/>
          <w:sz w:val="28"/>
          <w:szCs w:val="28"/>
        </w:rPr>
        <w:t>on</w:t>
      </w:r>
      <w:r>
        <w:rPr>
          <w:sz w:val="28"/>
          <w:szCs w:val="28"/>
        </w:rPr>
        <w:t>g</w:t>
      </w:r>
      <w:r>
        <w:rPr>
          <w:spacing w:val="-1"/>
          <w:sz w:val="28"/>
          <w:szCs w:val="28"/>
        </w:rPr>
        <w:t xml:space="preserve"> </w:t>
      </w:r>
      <w:r>
        <w:rPr>
          <w:sz w:val="28"/>
          <w:szCs w:val="28"/>
        </w:rPr>
        <w:t>peo</w:t>
      </w:r>
      <w:r>
        <w:rPr>
          <w:spacing w:val="-2"/>
          <w:sz w:val="28"/>
          <w:szCs w:val="28"/>
        </w:rPr>
        <w:t>p</w:t>
      </w:r>
      <w:r>
        <w:rPr>
          <w:spacing w:val="1"/>
          <w:sz w:val="28"/>
          <w:szCs w:val="28"/>
        </w:rPr>
        <w:t>l</w:t>
      </w:r>
      <w:r>
        <w:rPr>
          <w:sz w:val="28"/>
          <w:szCs w:val="28"/>
        </w:rPr>
        <w:t>e a</w:t>
      </w:r>
      <w:r>
        <w:rPr>
          <w:spacing w:val="-1"/>
          <w:sz w:val="28"/>
          <w:szCs w:val="28"/>
        </w:rPr>
        <w:t>n</w:t>
      </w:r>
      <w:r>
        <w:rPr>
          <w:sz w:val="28"/>
          <w:szCs w:val="28"/>
        </w:rPr>
        <w:t>d</w:t>
      </w:r>
      <w:r>
        <w:rPr>
          <w:spacing w:val="1"/>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ou</w:t>
      </w:r>
      <w:r>
        <w:rPr>
          <w:spacing w:val="1"/>
          <w:sz w:val="28"/>
          <w:szCs w:val="28"/>
        </w:rPr>
        <w:t>n</w:t>
      </w:r>
      <w:r>
        <w:rPr>
          <w:spacing w:val="-1"/>
          <w:sz w:val="28"/>
          <w:szCs w:val="28"/>
        </w:rPr>
        <w:t>d</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6BE07448" w14:textId="77777777" w:rsidR="00AE7C60" w:rsidRDefault="00AE7C60" w:rsidP="003E0BA7">
      <w:pPr>
        <w:spacing w:before="3" w:line="140" w:lineRule="exact"/>
        <w:jc w:val="both"/>
        <w:rPr>
          <w:sz w:val="15"/>
          <w:szCs w:val="15"/>
        </w:rPr>
      </w:pPr>
    </w:p>
    <w:p w14:paraId="1CD9E1A0" w14:textId="77777777" w:rsidR="00AE7C60" w:rsidRDefault="00AE7C60" w:rsidP="003E0BA7">
      <w:pPr>
        <w:spacing w:line="200" w:lineRule="exact"/>
        <w:jc w:val="both"/>
      </w:pPr>
    </w:p>
    <w:p w14:paraId="6DB16727" w14:textId="77777777" w:rsidR="00AE7C60" w:rsidRDefault="00A44FA3" w:rsidP="003E0BA7">
      <w:pPr>
        <w:tabs>
          <w:tab w:val="left" w:pos="820"/>
        </w:tabs>
        <w:spacing w:line="258" w:lineRule="auto"/>
        <w:ind w:left="820" w:right="215" w:hanging="360"/>
        <w:jc w:val="both"/>
        <w:rPr>
          <w:sz w:val="28"/>
          <w:szCs w:val="28"/>
        </w:rPr>
      </w:pPr>
      <w:r>
        <w:rPr>
          <w:rFonts w:ascii="Verdana" w:eastAsia="Verdana" w:hAnsi="Verdana" w:cs="Verdana"/>
          <w:sz w:val="28"/>
          <w:szCs w:val="28"/>
        </w:rPr>
        <w:t>•</w:t>
      </w:r>
      <w:r>
        <w:rPr>
          <w:rFonts w:ascii="Verdana" w:eastAsia="Verdana" w:hAnsi="Verdana" w:cs="Verdana"/>
          <w:sz w:val="28"/>
          <w:szCs w:val="28"/>
        </w:rPr>
        <w:tab/>
      </w:r>
      <w:r>
        <w:rPr>
          <w:spacing w:val="1"/>
          <w:sz w:val="28"/>
          <w:szCs w:val="28"/>
        </w:rPr>
        <w:t>T</w:t>
      </w:r>
      <w:r>
        <w:rPr>
          <w:sz w:val="28"/>
          <w:szCs w:val="28"/>
        </w:rPr>
        <w:t>o</w:t>
      </w:r>
      <w:r>
        <w:rPr>
          <w:spacing w:val="1"/>
          <w:sz w:val="28"/>
          <w:szCs w:val="28"/>
        </w:rPr>
        <w:t xml:space="preserve"> </w:t>
      </w:r>
      <w:r>
        <w:rPr>
          <w:spacing w:val="-3"/>
          <w:sz w:val="28"/>
          <w:szCs w:val="28"/>
        </w:rPr>
        <w:t>r</w:t>
      </w:r>
      <w:r>
        <w:rPr>
          <w:spacing w:val="-1"/>
          <w:sz w:val="28"/>
          <w:szCs w:val="28"/>
        </w:rPr>
        <w:t>u</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v</w:t>
      </w:r>
      <w:r>
        <w:rPr>
          <w:spacing w:val="-2"/>
          <w:sz w:val="28"/>
          <w:szCs w:val="28"/>
        </w:rPr>
        <w:t>a</w:t>
      </w:r>
      <w:r>
        <w:rPr>
          <w:spacing w:val="-1"/>
          <w:sz w:val="28"/>
          <w:szCs w:val="28"/>
        </w:rPr>
        <w:t>l</w:t>
      </w:r>
      <w:r>
        <w:rPr>
          <w:spacing w:val="1"/>
          <w:sz w:val="28"/>
          <w:szCs w:val="28"/>
        </w:rPr>
        <w:t>id</w:t>
      </w:r>
      <w:r>
        <w:rPr>
          <w:spacing w:val="-2"/>
          <w:sz w:val="28"/>
          <w:szCs w:val="28"/>
        </w:rPr>
        <w:t>a</w:t>
      </w:r>
      <w:r>
        <w:rPr>
          <w:spacing w:val="-1"/>
          <w:sz w:val="28"/>
          <w:szCs w:val="28"/>
        </w:rPr>
        <w:t>t</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d</w:t>
      </w:r>
      <w:r>
        <w:rPr>
          <w:sz w:val="28"/>
          <w:szCs w:val="28"/>
        </w:rPr>
        <w:t xml:space="preserve">e </w:t>
      </w:r>
      <w:r>
        <w:rPr>
          <w:spacing w:val="-2"/>
          <w:sz w:val="28"/>
          <w:szCs w:val="28"/>
        </w:rPr>
        <w:t>i</w:t>
      </w:r>
      <w:r>
        <w:rPr>
          <w:sz w:val="28"/>
          <w:szCs w:val="28"/>
        </w:rPr>
        <w:t>n</w:t>
      </w:r>
      <w:r>
        <w:rPr>
          <w:spacing w:val="4"/>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m</w:t>
      </w:r>
      <w:r>
        <w:rPr>
          <w:spacing w:val="-2"/>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a </w:t>
      </w:r>
      <w:r>
        <w:rPr>
          <w:spacing w:val="-3"/>
          <w:sz w:val="28"/>
          <w:szCs w:val="28"/>
        </w:rPr>
        <w:t>m</w:t>
      </w:r>
      <w:r>
        <w:rPr>
          <w:spacing w:val="-1"/>
          <w:sz w:val="28"/>
          <w:szCs w:val="28"/>
        </w:rPr>
        <w:t>i</w:t>
      </w:r>
      <w:r>
        <w:rPr>
          <w:spacing w:val="1"/>
          <w:sz w:val="28"/>
          <w:szCs w:val="28"/>
        </w:rPr>
        <w:t>ni</w:t>
      </w:r>
      <w:r>
        <w:rPr>
          <w:spacing w:val="-3"/>
          <w:sz w:val="28"/>
          <w:szCs w:val="28"/>
        </w:rPr>
        <w:t>m</w:t>
      </w:r>
      <w:r>
        <w:rPr>
          <w:spacing w:val="1"/>
          <w:sz w:val="28"/>
          <w:szCs w:val="28"/>
        </w:rPr>
        <w:t>u</w:t>
      </w:r>
      <w:r>
        <w:rPr>
          <w:sz w:val="28"/>
          <w:szCs w:val="28"/>
        </w:rPr>
        <w:t xml:space="preserve">m </w:t>
      </w:r>
      <w:r>
        <w:rPr>
          <w:spacing w:val="1"/>
          <w:sz w:val="28"/>
          <w:szCs w:val="28"/>
        </w:rPr>
        <w:t>n</w:t>
      </w:r>
      <w:r>
        <w:rPr>
          <w:spacing w:val="-1"/>
          <w:sz w:val="28"/>
          <w:szCs w:val="28"/>
        </w:rPr>
        <w:t>u</w:t>
      </w:r>
      <w:r>
        <w:rPr>
          <w:sz w:val="28"/>
          <w:szCs w:val="28"/>
        </w:rPr>
        <w:t>m</w:t>
      </w:r>
      <w:r>
        <w:rPr>
          <w:spacing w:val="1"/>
          <w:sz w:val="28"/>
          <w:szCs w:val="28"/>
        </w:rPr>
        <w:t>b</w:t>
      </w:r>
      <w:r>
        <w:rPr>
          <w:spacing w:val="-2"/>
          <w:sz w:val="28"/>
          <w:szCs w:val="28"/>
        </w:rPr>
        <w:t>e</w:t>
      </w:r>
      <w:r>
        <w:rPr>
          <w:sz w:val="28"/>
          <w:szCs w:val="28"/>
        </w:rPr>
        <w:t>r of</w:t>
      </w:r>
      <w:r>
        <w:rPr>
          <w:spacing w:val="1"/>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ok</w:t>
      </w:r>
      <w:r>
        <w:rPr>
          <w:spacing w:val="-2"/>
          <w:sz w:val="28"/>
          <w:szCs w:val="28"/>
        </w:rPr>
        <w:t>e</w:t>
      </w:r>
      <w:r>
        <w:rPr>
          <w:spacing w:val="-1"/>
          <w:sz w:val="28"/>
          <w:szCs w:val="28"/>
        </w:rPr>
        <w:t>n</w:t>
      </w:r>
      <w:r>
        <w:rPr>
          <w:sz w:val="28"/>
          <w:szCs w:val="28"/>
        </w:rPr>
        <w:t>s</w:t>
      </w:r>
      <w:r>
        <w:rPr>
          <w:spacing w:val="1"/>
          <w:sz w:val="28"/>
          <w:szCs w:val="28"/>
        </w:rPr>
        <w:t xml:space="preserve"> </w:t>
      </w:r>
      <w:r>
        <w:rPr>
          <w:sz w:val="28"/>
          <w:szCs w:val="28"/>
        </w:rPr>
        <w:t xml:space="preserve">as </w:t>
      </w:r>
      <w:r>
        <w:rPr>
          <w:spacing w:val="-2"/>
          <w:sz w:val="28"/>
          <w:szCs w:val="28"/>
        </w:rPr>
        <w:t>r</w:t>
      </w:r>
      <w:r>
        <w:rPr>
          <w:sz w:val="28"/>
          <w:szCs w:val="28"/>
        </w:rPr>
        <w:t>e</w:t>
      </w:r>
      <w:r>
        <w:rPr>
          <w:spacing w:val="-1"/>
          <w:sz w:val="28"/>
          <w:szCs w:val="28"/>
        </w:rPr>
        <w:t>q</w:t>
      </w:r>
      <w:r>
        <w:rPr>
          <w:spacing w:val="1"/>
          <w:sz w:val="28"/>
          <w:szCs w:val="28"/>
        </w:rPr>
        <w:t>u</w:t>
      </w:r>
      <w:r>
        <w:rPr>
          <w:spacing w:val="-1"/>
          <w:sz w:val="28"/>
          <w:szCs w:val="28"/>
        </w:rPr>
        <w:t>i</w:t>
      </w:r>
      <w:r>
        <w:rPr>
          <w:sz w:val="28"/>
          <w:szCs w:val="28"/>
        </w:rPr>
        <w:t>r</w:t>
      </w:r>
      <w:r>
        <w:rPr>
          <w:spacing w:val="-2"/>
          <w:sz w:val="28"/>
          <w:szCs w:val="28"/>
        </w:rPr>
        <w:t>e</w:t>
      </w:r>
      <w:r>
        <w:rPr>
          <w:sz w:val="28"/>
          <w:szCs w:val="28"/>
        </w:rPr>
        <w:t>me</w:t>
      </w:r>
      <w:r>
        <w:rPr>
          <w:spacing w:val="-1"/>
          <w:sz w:val="28"/>
          <w:szCs w:val="28"/>
        </w:rPr>
        <w:t>n</w:t>
      </w:r>
      <w:r>
        <w:rPr>
          <w:spacing w:val="1"/>
          <w:sz w:val="28"/>
          <w:szCs w:val="28"/>
        </w:rPr>
        <w:t>ts</w:t>
      </w:r>
      <w:r>
        <w:rPr>
          <w:sz w:val="28"/>
          <w:szCs w:val="28"/>
        </w:rPr>
        <w:t>.</w:t>
      </w:r>
    </w:p>
    <w:p w14:paraId="49CF2D91" w14:textId="77777777" w:rsidR="00AE7C60" w:rsidRDefault="00AE7C60" w:rsidP="003E0BA7">
      <w:pPr>
        <w:spacing w:before="9" w:line="280" w:lineRule="exact"/>
        <w:jc w:val="both"/>
        <w:rPr>
          <w:sz w:val="28"/>
          <w:szCs w:val="28"/>
        </w:rPr>
      </w:pPr>
    </w:p>
    <w:p w14:paraId="4D187A62" w14:textId="03EEC358" w:rsidR="00432CEC"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D</w:t>
      </w:r>
      <w:r>
        <w:rPr>
          <w:spacing w:val="-2"/>
          <w:sz w:val="28"/>
          <w:szCs w:val="28"/>
        </w:rPr>
        <w:t>e</w:t>
      </w:r>
      <w:r>
        <w:rPr>
          <w:spacing w:val="1"/>
          <w:sz w:val="28"/>
          <w:szCs w:val="28"/>
        </w:rPr>
        <w:t>t</w:t>
      </w:r>
      <w:r>
        <w:rPr>
          <w:sz w:val="28"/>
          <w:szCs w:val="28"/>
        </w:rPr>
        <w:t>a</w:t>
      </w:r>
      <w:r>
        <w:rPr>
          <w:spacing w:val="-1"/>
          <w:sz w:val="28"/>
          <w:szCs w:val="28"/>
        </w:rPr>
        <w:t>il</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a</w:t>
      </w:r>
      <w:r>
        <w:rPr>
          <w:spacing w:val="1"/>
          <w:sz w:val="28"/>
          <w:szCs w:val="28"/>
        </w:rPr>
        <w:t>t</w:t>
      </w:r>
      <w:r>
        <w:rPr>
          <w:sz w:val="28"/>
          <w:szCs w:val="28"/>
        </w:rPr>
        <w:t>er</w:t>
      </w:r>
      <w:r w:rsidR="00DC1E41">
        <w:rPr>
          <w:sz w:val="28"/>
          <w:szCs w:val="28"/>
        </w:rPr>
        <w:t>.</w:t>
      </w:r>
      <w:r>
        <w:rPr>
          <w:spacing w:val="-3"/>
          <w:sz w:val="28"/>
          <w:szCs w:val="28"/>
        </w:rPr>
        <w:t xml:space="preserve"> </w:t>
      </w:r>
      <w:r>
        <w:rPr>
          <w:spacing w:val="1"/>
          <w:sz w:val="28"/>
          <w:szCs w:val="28"/>
        </w:rPr>
        <w:t>y</w:t>
      </w:r>
      <w:r>
        <w:rPr>
          <w:spacing w:val="-1"/>
          <w:sz w:val="28"/>
          <w:szCs w:val="28"/>
        </w:rPr>
        <w:t>o</w:t>
      </w:r>
      <w:r>
        <w:rPr>
          <w:sz w:val="28"/>
          <w:szCs w:val="28"/>
        </w:rPr>
        <w:t>u</w:t>
      </w:r>
      <w:r>
        <w:rPr>
          <w:spacing w:val="4"/>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2"/>
          <w:sz w:val="28"/>
          <w:szCs w:val="28"/>
        </w:rPr>
        <w:t xml:space="preserve"> </w:t>
      </w:r>
      <w:r>
        <w:rPr>
          <w:spacing w:val="-1"/>
          <w:sz w:val="28"/>
          <w:szCs w:val="28"/>
        </w:rPr>
        <w:t>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r</w:t>
      </w:r>
      <w:r>
        <w:rPr>
          <w:spacing w:val="-2"/>
          <w:sz w:val="28"/>
          <w:szCs w:val="28"/>
        </w:rPr>
        <w:t>o</w:t>
      </w:r>
      <w:r>
        <w:rPr>
          <w:sz w:val="28"/>
          <w:szCs w:val="28"/>
        </w:rPr>
        <w:t>a</w:t>
      </w:r>
      <w:r>
        <w:rPr>
          <w:spacing w:val="-1"/>
          <w:sz w:val="28"/>
          <w:szCs w:val="28"/>
        </w:rPr>
        <w:t>d</w:t>
      </w:r>
      <w:r>
        <w:rPr>
          <w:sz w:val="28"/>
          <w:szCs w:val="28"/>
        </w:rPr>
        <w:t>ma</w:t>
      </w:r>
      <w:r>
        <w:rPr>
          <w:spacing w:val="-1"/>
          <w:sz w:val="28"/>
          <w:szCs w:val="28"/>
        </w:rPr>
        <w:t>p</w:t>
      </w:r>
      <w:r>
        <w:rPr>
          <w:sz w:val="28"/>
          <w:szCs w:val="28"/>
        </w:rPr>
        <w:t>.</w:t>
      </w:r>
    </w:p>
    <w:p w14:paraId="79C8C36F" w14:textId="77777777" w:rsidR="00555A59" w:rsidRPr="00555A59" w:rsidRDefault="00555A59" w:rsidP="003E0BA7">
      <w:pPr>
        <w:ind w:left="100"/>
        <w:jc w:val="both"/>
        <w:rPr>
          <w:sz w:val="28"/>
          <w:szCs w:val="28"/>
        </w:rPr>
      </w:pPr>
    </w:p>
    <w:p w14:paraId="13925F94" w14:textId="20C1FD20" w:rsidR="00AE7C60" w:rsidRDefault="00A44FA3" w:rsidP="003E0BA7">
      <w:pPr>
        <w:pStyle w:val="Heading2"/>
        <w:jc w:val="both"/>
        <w:rPr>
          <w:rFonts w:eastAsia="Calibri Light"/>
        </w:rPr>
      </w:pPr>
      <w:bookmarkStart w:id="74" w:name="_Toc88586929"/>
      <w:r>
        <w:rPr>
          <w:rFonts w:eastAsia="Calibri Light"/>
          <w:spacing w:val="-1"/>
        </w:rPr>
        <w:t>9</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g</w:t>
      </w:r>
      <w:r>
        <w:rPr>
          <w:rFonts w:eastAsia="Calibri Light"/>
          <w:spacing w:val="-1"/>
        </w:rPr>
        <w:t>u</w:t>
      </w:r>
      <w:r>
        <w:rPr>
          <w:rFonts w:eastAsia="Calibri Light"/>
        </w:rPr>
        <w:t>lat</w:t>
      </w:r>
      <w:r>
        <w:rPr>
          <w:rFonts w:eastAsia="Calibri Light"/>
          <w:spacing w:val="2"/>
        </w:rPr>
        <w:t>i</w:t>
      </w:r>
      <w:r>
        <w:rPr>
          <w:rFonts w:eastAsia="Calibri Light"/>
        </w:rPr>
        <w:t>on</w:t>
      </w:r>
      <w:bookmarkEnd w:id="74"/>
    </w:p>
    <w:p w14:paraId="71697493" w14:textId="48EBE121" w:rsidR="00AE7C60" w:rsidRDefault="00A44FA3" w:rsidP="003E0BA7">
      <w:pPr>
        <w:spacing w:before="37" w:line="259" w:lineRule="auto"/>
        <w:ind w:left="720" w:right="183"/>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n</w:t>
      </w:r>
      <w:r>
        <w:rPr>
          <w:spacing w:val="-1"/>
          <w:sz w:val="28"/>
          <w:szCs w:val="28"/>
        </w:rPr>
        <w:t>o</w:t>
      </w:r>
      <w:r>
        <w:rPr>
          <w:sz w:val="28"/>
          <w:szCs w:val="28"/>
        </w:rPr>
        <w:t>t</w:t>
      </w:r>
      <w:r>
        <w:rPr>
          <w:spacing w:val="1"/>
          <w:sz w:val="28"/>
          <w:szCs w:val="28"/>
        </w:rPr>
        <w:t xml:space="preserve"> </w:t>
      </w:r>
      <w:r>
        <w:rPr>
          <w:spacing w:val="-1"/>
          <w:sz w:val="28"/>
          <w:szCs w:val="28"/>
        </w:rPr>
        <w:t>phy</w:t>
      </w:r>
      <w:r>
        <w:rPr>
          <w:spacing w:val="1"/>
          <w:sz w:val="28"/>
          <w:szCs w:val="28"/>
        </w:rPr>
        <w:t>si</w:t>
      </w:r>
      <w:r>
        <w:rPr>
          <w:spacing w:val="-2"/>
          <w:sz w:val="28"/>
          <w:szCs w:val="28"/>
        </w:rPr>
        <w:t>c</w:t>
      </w:r>
      <w:r>
        <w:rPr>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sidR="00E00121">
        <w:rPr>
          <w:spacing w:val="-2"/>
          <w:sz w:val="28"/>
          <w:szCs w:val="28"/>
        </w:rPr>
        <w:t>located</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y</w:t>
      </w:r>
      <w:r>
        <w:rPr>
          <w:sz w:val="28"/>
          <w:szCs w:val="28"/>
        </w:rPr>
        <w:t>,</w:t>
      </w:r>
      <w:r>
        <w:rPr>
          <w:spacing w:val="-1"/>
          <w:sz w:val="28"/>
          <w:szCs w:val="28"/>
        </w:rPr>
        <w:t xml:space="preserve">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n</w:t>
      </w:r>
      <w:r>
        <w:rPr>
          <w:sz w:val="28"/>
          <w:szCs w:val="28"/>
        </w:rPr>
        <w:t xml:space="preserve">o </w:t>
      </w:r>
      <w:r>
        <w:rPr>
          <w:spacing w:val="1"/>
          <w:sz w:val="28"/>
          <w:szCs w:val="28"/>
        </w:rPr>
        <w:t>l</w:t>
      </w:r>
      <w:r>
        <w:rPr>
          <w:sz w:val="28"/>
          <w:szCs w:val="28"/>
        </w:rPr>
        <w:t>e</w:t>
      </w:r>
      <w:r>
        <w:rPr>
          <w:spacing w:val="-1"/>
          <w:sz w:val="28"/>
          <w:szCs w:val="28"/>
        </w:rPr>
        <w:t>g</w:t>
      </w:r>
      <w:r>
        <w:rPr>
          <w:sz w:val="28"/>
          <w:szCs w:val="28"/>
        </w:rPr>
        <w:t>al</w:t>
      </w:r>
      <w:r>
        <w:rPr>
          <w:spacing w:val="-2"/>
          <w:sz w:val="28"/>
          <w:szCs w:val="28"/>
        </w:rPr>
        <w:t xml:space="preserve"> </w:t>
      </w:r>
      <w:r>
        <w:rPr>
          <w:spacing w:val="1"/>
          <w:sz w:val="28"/>
          <w:szCs w:val="28"/>
        </w:rPr>
        <w:t>i</w:t>
      </w:r>
      <w:r>
        <w:rPr>
          <w:spacing w:val="-1"/>
          <w:sz w:val="28"/>
          <w:szCs w:val="28"/>
        </w:rPr>
        <w:t>ss</w:t>
      </w:r>
      <w:r>
        <w:rPr>
          <w:spacing w:val="1"/>
          <w:sz w:val="28"/>
          <w:szCs w:val="28"/>
        </w:rPr>
        <w:t>u</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w:t>
      </w:r>
      <w:r>
        <w:rPr>
          <w:spacing w:val="-2"/>
          <w:sz w:val="28"/>
          <w:szCs w:val="28"/>
        </w:rPr>
        <w:t>r</w:t>
      </w:r>
      <w:r>
        <w:rPr>
          <w:sz w:val="28"/>
          <w:szCs w:val="28"/>
        </w:rPr>
        <w:t>y</w:t>
      </w:r>
      <w:r>
        <w:rPr>
          <w:spacing w:val="4"/>
          <w:sz w:val="28"/>
          <w:szCs w:val="28"/>
        </w:rPr>
        <w:t xml:space="preserve"> </w:t>
      </w:r>
      <w:r>
        <w:rPr>
          <w:sz w:val="28"/>
          <w:szCs w:val="28"/>
        </w:rPr>
        <w:t>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2"/>
          <w:sz w:val="28"/>
          <w:szCs w:val="28"/>
        </w:rPr>
        <w:t xml:space="preserve"> </w:t>
      </w:r>
      <w:r>
        <w:rPr>
          <w:spacing w:val="1"/>
          <w:sz w:val="28"/>
          <w:szCs w:val="28"/>
        </w:rPr>
        <w:t>ou</w:t>
      </w:r>
      <w:r>
        <w:rPr>
          <w:sz w:val="28"/>
          <w:szCs w:val="28"/>
        </w:rPr>
        <w:t>r</w:t>
      </w:r>
      <w:r>
        <w:rPr>
          <w:spacing w:val="-1"/>
          <w:sz w:val="28"/>
          <w:szCs w:val="28"/>
        </w:rPr>
        <w:t xml:space="preserve"> l</w:t>
      </w:r>
      <w:r>
        <w:rPr>
          <w:sz w:val="28"/>
          <w:szCs w:val="28"/>
        </w:rPr>
        <w:t>a</w:t>
      </w:r>
      <w:r>
        <w:rPr>
          <w:spacing w:val="-1"/>
          <w:sz w:val="28"/>
          <w:szCs w:val="28"/>
        </w:rPr>
        <w:t>w</w:t>
      </w:r>
      <w:r>
        <w:rPr>
          <w:spacing w:val="1"/>
          <w:sz w:val="28"/>
          <w:szCs w:val="28"/>
        </w:rPr>
        <w:t>y</w:t>
      </w:r>
      <w:r>
        <w:rPr>
          <w:sz w:val="28"/>
          <w:szCs w:val="28"/>
        </w:rPr>
        <w:t xml:space="preserve">er </w:t>
      </w:r>
      <w:r>
        <w:rPr>
          <w:spacing w:val="-1"/>
          <w:sz w:val="28"/>
          <w:szCs w:val="28"/>
        </w:rPr>
        <w:t>t</w:t>
      </w:r>
      <w:r>
        <w:rPr>
          <w:sz w:val="28"/>
          <w:szCs w:val="28"/>
        </w:rPr>
        <w:t xml:space="preserve">eam </w:t>
      </w:r>
      <w:r>
        <w:rPr>
          <w:spacing w:val="-2"/>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w</w:t>
      </w:r>
      <w:r>
        <w:rPr>
          <w:sz w:val="28"/>
          <w:szCs w:val="28"/>
        </w:rPr>
        <w:t>a</w:t>
      </w:r>
      <w:r>
        <w:rPr>
          <w:spacing w:val="-1"/>
          <w:sz w:val="28"/>
          <w:szCs w:val="28"/>
        </w:rPr>
        <w:t>y</w:t>
      </w:r>
      <w:r>
        <w:rPr>
          <w:sz w:val="28"/>
          <w:szCs w:val="28"/>
        </w:rPr>
        <w:t>s</w:t>
      </w:r>
      <w:r>
        <w:rPr>
          <w:spacing w:val="-1"/>
          <w:sz w:val="28"/>
          <w:szCs w:val="28"/>
        </w:rPr>
        <w:t xml:space="preserve"> </w:t>
      </w:r>
      <w:r>
        <w:rPr>
          <w:sz w:val="28"/>
          <w:szCs w:val="28"/>
        </w:rPr>
        <w:t>rea</w:t>
      </w:r>
      <w:r>
        <w:rPr>
          <w:spacing w:val="-1"/>
          <w:sz w:val="28"/>
          <w:szCs w:val="28"/>
        </w:rPr>
        <w:t>d</w:t>
      </w:r>
      <w:r>
        <w:rPr>
          <w:sz w:val="28"/>
          <w:szCs w:val="28"/>
        </w:rPr>
        <w:t>y</w:t>
      </w:r>
      <w:r>
        <w:rPr>
          <w:spacing w:val="1"/>
          <w:sz w:val="28"/>
          <w:szCs w:val="28"/>
        </w:rPr>
        <w:t xml:space="preserve"> </w:t>
      </w:r>
      <w:r>
        <w:rPr>
          <w:spacing w:val="-2"/>
          <w:sz w:val="28"/>
          <w:szCs w:val="28"/>
        </w:rPr>
        <w:t>t</w:t>
      </w:r>
      <w:r>
        <w:rPr>
          <w:sz w:val="28"/>
          <w:szCs w:val="28"/>
        </w:rPr>
        <w:t xml:space="preserve">o </w:t>
      </w:r>
      <w:r>
        <w:rPr>
          <w:spacing w:val="1"/>
          <w:sz w:val="28"/>
          <w:szCs w:val="28"/>
        </w:rPr>
        <w:t>s</w:t>
      </w:r>
      <w:r>
        <w:rPr>
          <w:spacing w:val="-1"/>
          <w:sz w:val="28"/>
          <w:szCs w:val="28"/>
        </w:rPr>
        <w:t>ol</w:t>
      </w:r>
      <w:r>
        <w:rPr>
          <w:spacing w:val="1"/>
          <w:sz w:val="28"/>
          <w:szCs w:val="28"/>
        </w:rPr>
        <w:t>v</w:t>
      </w:r>
      <w:r>
        <w:rPr>
          <w:sz w:val="28"/>
          <w:szCs w:val="28"/>
        </w:rPr>
        <w:t>e a</w:t>
      </w:r>
      <w:r>
        <w:rPr>
          <w:spacing w:val="-2"/>
          <w:sz w:val="28"/>
          <w:szCs w:val="28"/>
        </w:rPr>
        <w:t>n</w:t>
      </w:r>
      <w:r>
        <w:rPr>
          <w:spacing w:val="-1"/>
          <w:sz w:val="28"/>
          <w:szCs w:val="28"/>
        </w:rPr>
        <w:t>y</w:t>
      </w:r>
      <w:r>
        <w:rPr>
          <w:spacing w:val="1"/>
          <w:sz w:val="28"/>
          <w:szCs w:val="28"/>
        </w:rPr>
        <w:t>t</w:t>
      </w:r>
      <w:r>
        <w:rPr>
          <w:spacing w:val="-1"/>
          <w:sz w:val="28"/>
          <w:szCs w:val="28"/>
        </w:rPr>
        <w:t>hi</w:t>
      </w:r>
      <w:r>
        <w:rPr>
          <w:spacing w:val="1"/>
          <w:sz w:val="28"/>
          <w:szCs w:val="28"/>
        </w:rPr>
        <w:t>n</w:t>
      </w:r>
      <w:r>
        <w:rPr>
          <w:sz w:val="28"/>
          <w:szCs w:val="28"/>
        </w:rPr>
        <w:t>g</w:t>
      </w:r>
      <w:r>
        <w:rPr>
          <w:spacing w:val="1"/>
          <w:sz w:val="28"/>
          <w:szCs w:val="28"/>
        </w:rPr>
        <w:t xml:space="preserv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t</w:t>
      </w:r>
      <w:r>
        <w:rPr>
          <w:spacing w:val="-2"/>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fa</w:t>
      </w:r>
      <w:r>
        <w:rPr>
          <w:spacing w:val="-2"/>
          <w:sz w:val="28"/>
          <w:szCs w:val="28"/>
        </w:rPr>
        <w:t>c</w:t>
      </w:r>
      <w:r>
        <w:rPr>
          <w:sz w:val="28"/>
          <w:szCs w:val="28"/>
        </w:rPr>
        <w:t>e.</w:t>
      </w:r>
    </w:p>
    <w:p w14:paraId="75AA1400" w14:textId="77777777" w:rsidR="00AE7C60" w:rsidRDefault="00AE7C60" w:rsidP="003E0BA7">
      <w:pPr>
        <w:spacing w:before="1" w:line="140" w:lineRule="exact"/>
        <w:jc w:val="both"/>
        <w:rPr>
          <w:sz w:val="14"/>
          <w:szCs w:val="14"/>
        </w:rPr>
      </w:pPr>
    </w:p>
    <w:p w14:paraId="18CE33B9" w14:textId="77777777" w:rsidR="00AE7C60" w:rsidRDefault="00AE7C60" w:rsidP="003E0BA7">
      <w:pPr>
        <w:spacing w:line="200" w:lineRule="exact"/>
        <w:jc w:val="both"/>
      </w:pPr>
    </w:p>
    <w:p w14:paraId="39A2ED17" w14:textId="77777777" w:rsidR="00AE7C60" w:rsidRDefault="00AE7C60" w:rsidP="003E0BA7">
      <w:pPr>
        <w:spacing w:line="200" w:lineRule="exact"/>
        <w:jc w:val="both"/>
      </w:pPr>
    </w:p>
    <w:p w14:paraId="3A6E5DA1" w14:textId="77777777" w:rsidR="00AE7C60" w:rsidRDefault="00AE7C60" w:rsidP="003E0BA7">
      <w:pPr>
        <w:spacing w:line="200" w:lineRule="exact"/>
        <w:jc w:val="both"/>
      </w:pPr>
    </w:p>
    <w:p w14:paraId="370AADE6" w14:textId="77777777" w:rsidR="00AE7C60" w:rsidRDefault="00A44FA3" w:rsidP="003E0BA7">
      <w:pPr>
        <w:pStyle w:val="Heading2"/>
        <w:jc w:val="both"/>
        <w:rPr>
          <w:rFonts w:eastAsia="Calibri Light"/>
        </w:rPr>
      </w:pPr>
      <w:bookmarkStart w:id="75" w:name="_Toc88586930"/>
      <w:r>
        <w:rPr>
          <w:rFonts w:eastAsia="Calibri Light"/>
          <w:spacing w:val="-1"/>
        </w:rPr>
        <w:t>9</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Long</w:t>
      </w:r>
      <w:r>
        <w:rPr>
          <w:rFonts w:eastAsia="Calibri Light"/>
          <w:spacing w:val="-7"/>
        </w:rPr>
        <w:t xml:space="preserve"> </w:t>
      </w:r>
      <w:r>
        <w:rPr>
          <w:rFonts w:eastAsia="Calibri Light"/>
        </w:rPr>
        <w:t>t</w:t>
      </w:r>
      <w:r>
        <w:rPr>
          <w:rFonts w:eastAsia="Calibri Light"/>
          <w:spacing w:val="1"/>
        </w:rPr>
        <w:t>e</w:t>
      </w:r>
      <w:r>
        <w:rPr>
          <w:rFonts w:eastAsia="Calibri Light"/>
        </w:rPr>
        <w:t>rm</w:t>
      </w:r>
      <w:r>
        <w:rPr>
          <w:rFonts w:eastAsia="Calibri Light"/>
          <w:spacing w:val="-4"/>
        </w:rPr>
        <w:t xml:space="preserve"> </w:t>
      </w:r>
      <w:r>
        <w:rPr>
          <w:rFonts w:eastAsia="Calibri Light"/>
        </w:rPr>
        <w:t>de</w:t>
      </w:r>
      <w:r>
        <w:rPr>
          <w:rFonts w:eastAsia="Calibri Light"/>
          <w:spacing w:val="1"/>
        </w:rPr>
        <w:t>v</w:t>
      </w:r>
      <w:r>
        <w:rPr>
          <w:rFonts w:eastAsia="Calibri Light"/>
        </w:rPr>
        <w:t>el</w:t>
      </w:r>
      <w:r>
        <w:rPr>
          <w:rFonts w:eastAsia="Calibri Light"/>
          <w:spacing w:val="1"/>
        </w:rPr>
        <w:t>o</w:t>
      </w:r>
      <w:r>
        <w:rPr>
          <w:rFonts w:eastAsia="Calibri Light"/>
          <w:spacing w:val="2"/>
        </w:rPr>
        <w:t>p</w:t>
      </w:r>
      <w:r>
        <w:rPr>
          <w:rFonts w:eastAsia="Calibri Light"/>
        </w:rPr>
        <w:t>ment</w:t>
      </w:r>
      <w:bookmarkEnd w:id="75"/>
    </w:p>
    <w:p w14:paraId="2FBE242D" w14:textId="22B50170" w:rsidR="00AE7C60" w:rsidRDefault="00A44FA3" w:rsidP="003E0BA7">
      <w:pPr>
        <w:spacing w:before="38" w:line="258" w:lineRule="auto"/>
        <w:ind w:left="820" w:right="175"/>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Y</w:t>
      </w:r>
      <w:r>
        <w:rPr>
          <w:spacing w:val="3"/>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2"/>
          <w:sz w:val="28"/>
          <w:szCs w:val="28"/>
        </w:rPr>
        <w:t>i</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fund</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it</w:t>
      </w:r>
      <w:r>
        <w:rPr>
          <w:spacing w:val="-2"/>
          <w:sz w:val="28"/>
          <w:szCs w:val="28"/>
        </w:rPr>
        <w:t>’</w:t>
      </w:r>
      <w:r>
        <w:rPr>
          <w:sz w:val="28"/>
          <w:szCs w:val="28"/>
        </w:rPr>
        <w:t>s</w:t>
      </w:r>
      <w:r>
        <w:rPr>
          <w:spacing w:val="1"/>
          <w:sz w:val="28"/>
          <w:szCs w:val="28"/>
        </w:rPr>
        <w:t xml:space="preserve"> </w:t>
      </w:r>
      <w:r>
        <w:rPr>
          <w:spacing w:val="-1"/>
          <w:sz w:val="28"/>
          <w:szCs w:val="28"/>
        </w:rPr>
        <w:t>us</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 p</w:t>
      </w:r>
      <w:r>
        <w:rPr>
          <w:spacing w:val="-2"/>
          <w:sz w:val="28"/>
          <w:szCs w:val="28"/>
        </w:rPr>
        <w:t>r</w:t>
      </w:r>
      <w:r>
        <w:rPr>
          <w:spacing w:val="1"/>
          <w:sz w:val="28"/>
          <w:szCs w:val="28"/>
        </w:rPr>
        <w:t>op</w:t>
      </w:r>
      <w:r>
        <w:rPr>
          <w:spacing w:val="-2"/>
          <w:sz w:val="28"/>
          <w:szCs w:val="28"/>
        </w:rPr>
        <w:t>e</w:t>
      </w:r>
      <w:r>
        <w:rPr>
          <w:sz w:val="28"/>
          <w:szCs w:val="28"/>
        </w:rPr>
        <w:t xml:space="preserve">r </w:t>
      </w:r>
      <w:r>
        <w:rPr>
          <w:spacing w:val="1"/>
          <w:sz w:val="28"/>
          <w:szCs w:val="28"/>
        </w:rPr>
        <w:t>st</w:t>
      </w:r>
      <w:r>
        <w:rPr>
          <w:spacing w:val="-2"/>
          <w:sz w:val="28"/>
          <w:szCs w:val="28"/>
        </w:rPr>
        <w:t>r</w:t>
      </w:r>
      <w:r>
        <w:rPr>
          <w:sz w:val="28"/>
          <w:szCs w:val="28"/>
        </w:rPr>
        <w:t>a</w:t>
      </w:r>
      <w:r>
        <w:rPr>
          <w:spacing w:val="1"/>
          <w:sz w:val="28"/>
          <w:szCs w:val="28"/>
        </w:rPr>
        <w:t>t</w:t>
      </w:r>
      <w:r>
        <w:rPr>
          <w:spacing w:val="-2"/>
          <w:sz w:val="28"/>
          <w:szCs w:val="28"/>
        </w:rPr>
        <w:t>e</w:t>
      </w:r>
      <w:r>
        <w:rPr>
          <w:spacing w:val="-1"/>
          <w:sz w:val="28"/>
          <w:szCs w:val="28"/>
        </w:rPr>
        <w:t>g</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th</w:t>
      </w:r>
      <w:r>
        <w:rPr>
          <w:spacing w:val="1"/>
          <w:sz w:val="28"/>
          <w:szCs w:val="28"/>
        </w:rPr>
        <w:t>i</w:t>
      </w:r>
      <w:r>
        <w:rPr>
          <w:sz w:val="28"/>
          <w:szCs w:val="28"/>
        </w:rPr>
        <w:t>n</w:t>
      </w:r>
      <w:r>
        <w:rPr>
          <w:spacing w:val="2"/>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t</w:t>
      </w:r>
      <w:r>
        <w:rPr>
          <w:sz w:val="28"/>
          <w:szCs w:val="28"/>
        </w:rPr>
        <w:t>ea</w:t>
      </w:r>
      <w:r>
        <w:rPr>
          <w:spacing w:val="2"/>
          <w:sz w:val="28"/>
          <w:szCs w:val="28"/>
        </w:rPr>
        <w:t>m</w:t>
      </w:r>
      <w:r>
        <w:rPr>
          <w:sz w:val="28"/>
          <w:szCs w:val="28"/>
        </w:rPr>
        <w:t>,</w:t>
      </w:r>
      <w:r>
        <w:rPr>
          <w:spacing w:val="-1"/>
          <w:sz w:val="28"/>
          <w:szCs w:val="28"/>
        </w:rPr>
        <w:t xml:space="preserve"> </w:t>
      </w:r>
      <w:r>
        <w:rPr>
          <w:spacing w:val="1"/>
          <w:sz w:val="28"/>
          <w:szCs w:val="28"/>
        </w:rPr>
        <w:t>th</w:t>
      </w:r>
      <w:r>
        <w:rPr>
          <w:spacing w:val="-2"/>
          <w:sz w:val="28"/>
          <w:szCs w:val="28"/>
        </w:rPr>
        <w:t>er</w:t>
      </w:r>
      <w:r>
        <w:rPr>
          <w:sz w:val="28"/>
          <w:szCs w:val="28"/>
        </w:rPr>
        <w:t>e wi</w:t>
      </w:r>
      <w:r>
        <w:rPr>
          <w:spacing w:val="-2"/>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b</w:t>
      </w:r>
      <w:r>
        <w:rPr>
          <w:spacing w:val="1"/>
          <w:sz w:val="28"/>
          <w:szCs w:val="28"/>
        </w:rPr>
        <w:t>l</w:t>
      </w:r>
      <w:r>
        <w:rPr>
          <w:sz w:val="28"/>
          <w:szCs w:val="28"/>
        </w:rPr>
        <w:t>em</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rry 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z w:val="28"/>
          <w:szCs w:val="28"/>
        </w:rPr>
        <w:t>h</w:t>
      </w:r>
      <w:r>
        <w:rPr>
          <w:spacing w:val="-2"/>
          <w:sz w:val="28"/>
          <w:szCs w:val="28"/>
        </w:rPr>
        <w:t>e</w:t>
      </w:r>
      <w:r>
        <w:rPr>
          <w:sz w:val="28"/>
          <w:szCs w:val="28"/>
        </w:rPr>
        <w:t xml:space="preserve">re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z w:val="28"/>
          <w:szCs w:val="28"/>
        </w:rPr>
        <w:t>a</w:t>
      </w:r>
      <w:r>
        <w:rPr>
          <w:spacing w:val="1"/>
          <w:sz w:val="28"/>
          <w:szCs w:val="28"/>
        </w:rPr>
        <w:t>y</w:t>
      </w:r>
      <w:r>
        <w:rPr>
          <w:sz w:val="28"/>
          <w:szCs w:val="28"/>
        </w:rPr>
        <w:t>.</w:t>
      </w:r>
    </w:p>
    <w:p w14:paraId="2C7EA119" w14:textId="77777777" w:rsidR="00AE7C60" w:rsidRDefault="00AE7C60" w:rsidP="003E0BA7">
      <w:pPr>
        <w:spacing w:before="9" w:line="280" w:lineRule="exact"/>
        <w:jc w:val="both"/>
        <w:rPr>
          <w:sz w:val="28"/>
          <w:szCs w:val="28"/>
        </w:rPr>
      </w:pPr>
    </w:p>
    <w:p w14:paraId="7A72385C" w14:textId="4CEC599A" w:rsidR="00AE7C60" w:rsidRDefault="00A44FA3" w:rsidP="003E0BA7">
      <w:pPr>
        <w:ind w:left="820"/>
        <w:jc w:val="both"/>
        <w:rPr>
          <w:sz w:val="28"/>
          <w:szCs w:val="28"/>
        </w:rPr>
      </w:pPr>
      <w:r>
        <w:rPr>
          <w:rFonts w:ascii="MS PGothic" w:eastAsia="MS PGothic" w:hAnsi="MS PGothic" w:cs="MS PGothic"/>
          <w:w w:val="78"/>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1"/>
          <w:sz w:val="28"/>
          <w:szCs w:val="28"/>
        </w:rPr>
        <w:t xml:space="preserve"> </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r</w:t>
      </w:r>
      <w:r>
        <w:rPr>
          <w:spacing w:val="1"/>
          <w:sz w:val="28"/>
          <w:szCs w:val="28"/>
        </w:rPr>
        <w:t>o</w:t>
      </w:r>
      <w:r>
        <w:rPr>
          <w:sz w:val="28"/>
          <w:szCs w:val="28"/>
        </w:rPr>
        <w:t>a</w:t>
      </w:r>
      <w:r>
        <w:rPr>
          <w:spacing w:val="-1"/>
          <w:sz w:val="28"/>
          <w:szCs w:val="28"/>
        </w:rPr>
        <w:t>d</w:t>
      </w:r>
      <w:r>
        <w:rPr>
          <w:sz w:val="28"/>
          <w:szCs w:val="28"/>
        </w:rPr>
        <w:t>m</w:t>
      </w:r>
      <w:r>
        <w:rPr>
          <w:spacing w:val="-2"/>
          <w:sz w:val="28"/>
          <w:szCs w:val="28"/>
        </w:rPr>
        <w:t>a</w:t>
      </w:r>
      <w:r>
        <w:rPr>
          <w:sz w:val="28"/>
          <w:szCs w:val="28"/>
        </w:rPr>
        <w:t>p</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pacing w:val="2"/>
          <w:sz w:val="28"/>
          <w:szCs w:val="28"/>
        </w:rPr>
        <w:t>n</w:t>
      </w:r>
      <w:r>
        <w:rPr>
          <w:sz w:val="28"/>
          <w:szCs w:val="28"/>
        </w:rPr>
        <w:t>.</w:t>
      </w:r>
    </w:p>
    <w:p w14:paraId="22364256" w14:textId="77777777" w:rsidR="003E0BA7" w:rsidRDefault="003E0BA7" w:rsidP="003E0BA7">
      <w:pPr>
        <w:ind w:left="820"/>
        <w:jc w:val="both"/>
      </w:pPr>
    </w:p>
    <w:p w14:paraId="68AD8EC3" w14:textId="77777777" w:rsidR="00AE7C60" w:rsidRDefault="00AE7C60" w:rsidP="003E0BA7">
      <w:pPr>
        <w:spacing w:before="13" w:line="200" w:lineRule="exact"/>
        <w:jc w:val="both"/>
      </w:pPr>
    </w:p>
    <w:p w14:paraId="654AC48D" w14:textId="77777777" w:rsidR="00AE7C60" w:rsidRDefault="00A44FA3" w:rsidP="003E0BA7">
      <w:pPr>
        <w:pStyle w:val="Heading1"/>
        <w:jc w:val="both"/>
        <w:rPr>
          <w:rFonts w:eastAsia="Calibri Light"/>
        </w:rPr>
      </w:pPr>
      <w:bookmarkStart w:id="76" w:name="_Toc88586931"/>
      <w:r>
        <w:rPr>
          <w:rFonts w:eastAsia="Calibri Light"/>
          <w:spacing w:val="-1"/>
        </w:rPr>
        <w:t>10</w:t>
      </w:r>
      <w:r>
        <w:rPr>
          <w:rFonts w:eastAsia="Calibri Light"/>
        </w:rPr>
        <w:t>.</w:t>
      </w:r>
      <w:r>
        <w:rPr>
          <w:rFonts w:eastAsia="Calibri Light"/>
          <w:spacing w:val="4"/>
        </w:rPr>
        <w:t xml:space="preserve"> </w:t>
      </w:r>
      <w:r>
        <w:rPr>
          <w:rFonts w:eastAsia="Calibri Light"/>
        </w:rPr>
        <w:t>Channe</w:t>
      </w:r>
      <w:r>
        <w:rPr>
          <w:rFonts w:eastAsia="Calibri Light"/>
          <w:spacing w:val="2"/>
        </w:rPr>
        <w:t>l</w:t>
      </w:r>
      <w:r>
        <w:rPr>
          <w:rFonts w:eastAsia="Calibri Light"/>
        </w:rPr>
        <w:t>s</w:t>
      </w:r>
      <w:bookmarkEnd w:id="76"/>
    </w:p>
    <w:p w14:paraId="00633CC7" w14:textId="77777777" w:rsidR="00AE7C60" w:rsidRDefault="00AE7C60" w:rsidP="003E0BA7">
      <w:pPr>
        <w:spacing w:before="4" w:line="120" w:lineRule="exact"/>
        <w:jc w:val="both"/>
        <w:rPr>
          <w:sz w:val="13"/>
          <w:szCs w:val="13"/>
        </w:rPr>
      </w:pPr>
    </w:p>
    <w:p w14:paraId="7A1F52D1" w14:textId="77777777" w:rsidR="00AE7C60" w:rsidRPr="00757823" w:rsidRDefault="00AE7C60" w:rsidP="003E0BA7">
      <w:pPr>
        <w:spacing w:line="200" w:lineRule="exact"/>
        <w:jc w:val="both"/>
        <w:rPr>
          <w:sz w:val="24"/>
          <w:szCs w:val="24"/>
        </w:rPr>
      </w:pPr>
    </w:p>
    <w:p w14:paraId="5089C7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https://www.bertinity.com/</w:t>
      </w:r>
    </w:p>
    <w:p w14:paraId="50B8025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https://twitter.com/bertinity</w:t>
      </w:r>
    </w:p>
    <w:p w14:paraId="3E3FD42C"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lastRenderedPageBreak/>
        <w:t>https://t.me/bertinity</w:t>
      </w:r>
    </w:p>
    <w:p w14:paraId="31BB77C6"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https://t.me/bertinityofficial</w:t>
      </w:r>
    </w:p>
    <w:p w14:paraId="7FEEADF5"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https://www.linkedin.com/company/bertinity</w:t>
      </w:r>
    </w:p>
    <w:p w14:paraId="029497B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https://www.instagram.com/bertinity.io</w:t>
      </w:r>
    </w:p>
    <w:p w14:paraId="198C8612"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https://www.facebook.com/bertinity.io</w:t>
      </w:r>
    </w:p>
    <w:p w14:paraId="3F00246D"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https://www.reddit.com/user/bertinity</w:t>
      </w:r>
    </w:p>
    <w:p w14:paraId="038249C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https://medium.com/@bertinity</w:t>
      </w:r>
    </w:p>
    <w:p w14:paraId="3856465E"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https://www.quora.com/profile/Bertinity</w:t>
      </w:r>
    </w:p>
    <w:p w14:paraId="60D658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https://github.com/Bertinity</w:t>
      </w:r>
    </w:p>
    <w:p w14:paraId="1A0EAE07"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https://www.pinterest.de/bertinity/</w:t>
      </w:r>
    </w:p>
    <w:p w14:paraId="3DD2FFE1" w14:textId="4036EF80" w:rsidR="00AE7C60"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https://www.youtube.com/channel/UCyY_Vf3CYkCTnfBs4_Gs_EQ</w:t>
      </w:r>
    </w:p>
    <w:p w14:paraId="62AF2E82" w14:textId="77777777" w:rsidR="00AE7C60" w:rsidRDefault="00AE7C60" w:rsidP="003E0BA7">
      <w:pPr>
        <w:spacing w:line="200" w:lineRule="exact"/>
        <w:jc w:val="both"/>
      </w:pPr>
    </w:p>
    <w:p w14:paraId="75980DE9" w14:textId="77777777" w:rsidR="00AE7C60" w:rsidRDefault="00AE7C60" w:rsidP="003E0BA7">
      <w:pPr>
        <w:spacing w:line="200" w:lineRule="exact"/>
        <w:jc w:val="both"/>
      </w:pPr>
    </w:p>
    <w:p w14:paraId="655A97EE" w14:textId="77777777" w:rsidR="00AE7C60" w:rsidRDefault="00AE7C60" w:rsidP="003E0BA7">
      <w:pPr>
        <w:spacing w:line="200" w:lineRule="exact"/>
        <w:jc w:val="both"/>
      </w:pPr>
    </w:p>
    <w:p w14:paraId="5F838211" w14:textId="77777777" w:rsidR="00AE7C60" w:rsidRDefault="00AE7C60" w:rsidP="003E0BA7">
      <w:pPr>
        <w:spacing w:line="200" w:lineRule="exact"/>
        <w:jc w:val="both"/>
      </w:pPr>
    </w:p>
    <w:p w14:paraId="5321A2A3" w14:textId="77777777" w:rsidR="00AE7C60" w:rsidRDefault="00A44FA3" w:rsidP="003E0BA7">
      <w:pPr>
        <w:pStyle w:val="Heading1"/>
        <w:jc w:val="both"/>
        <w:rPr>
          <w:rFonts w:eastAsia="Calibri Light"/>
        </w:rPr>
      </w:pPr>
      <w:bookmarkStart w:id="77" w:name="_Toc88586932"/>
      <w:r>
        <w:rPr>
          <w:rFonts w:eastAsia="Calibri Light"/>
          <w:spacing w:val="-1"/>
        </w:rPr>
        <w:t>11</w:t>
      </w:r>
      <w:r>
        <w:rPr>
          <w:rFonts w:eastAsia="Calibri Light"/>
        </w:rPr>
        <w:t>.</w:t>
      </w:r>
      <w:r>
        <w:rPr>
          <w:rFonts w:eastAsia="Calibri Light"/>
          <w:spacing w:val="4"/>
        </w:rPr>
        <w:t xml:space="preserve"> </w:t>
      </w:r>
      <w:r>
        <w:rPr>
          <w:rFonts w:eastAsia="Calibri Light"/>
        </w:rPr>
        <w:t>D</w:t>
      </w:r>
      <w:r>
        <w:rPr>
          <w:rFonts w:eastAsia="Calibri Light"/>
          <w:spacing w:val="1"/>
        </w:rPr>
        <w:t>e</w:t>
      </w:r>
      <w:r>
        <w:rPr>
          <w:rFonts w:eastAsia="Calibri Light"/>
        </w:rPr>
        <w:t>fin</w:t>
      </w:r>
      <w:r>
        <w:rPr>
          <w:rFonts w:eastAsia="Calibri Light"/>
          <w:spacing w:val="-1"/>
        </w:rPr>
        <w:t>i</w:t>
      </w:r>
      <w:r>
        <w:rPr>
          <w:rFonts w:eastAsia="Calibri Light"/>
        </w:rPr>
        <w:t>t</w:t>
      </w:r>
      <w:r>
        <w:rPr>
          <w:rFonts w:eastAsia="Calibri Light"/>
          <w:spacing w:val="2"/>
        </w:rPr>
        <w:t>i</w:t>
      </w:r>
      <w:r>
        <w:rPr>
          <w:rFonts w:eastAsia="Calibri Light"/>
        </w:rPr>
        <w:t>on</w:t>
      </w:r>
      <w:bookmarkEnd w:id="77"/>
    </w:p>
    <w:p w14:paraId="4C692699" w14:textId="77777777" w:rsidR="00AE7C60" w:rsidRDefault="00AE7C60" w:rsidP="003E0BA7">
      <w:pPr>
        <w:spacing w:line="200" w:lineRule="exact"/>
        <w:jc w:val="both"/>
      </w:pPr>
    </w:p>
    <w:p w14:paraId="78FA9E2F" w14:textId="77777777" w:rsidR="00AE7C60" w:rsidRDefault="00AE7C60" w:rsidP="003E0BA7">
      <w:pPr>
        <w:spacing w:before="11" w:line="220" w:lineRule="exact"/>
        <w:jc w:val="both"/>
        <w:rPr>
          <w:sz w:val="22"/>
          <w:szCs w:val="22"/>
        </w:rPr>
      </w:pPr>
    </w:p>
    <w:p w14:paraId="419372C6" w14:textId="77777777" w:rsidR="00AE7C60" w:rsidRDefault="00A44FA3" w:rsidP="003E0BA7">
      <w:pPr>
        <w:spacing w:line="257" w:lineRule="auto"/>
        <w:ind w:left="460" w:right="264" w:hanging="360"/>
        <w:jc w:val="both"/>
        <w:rPr>
          <w:sz w:val="24"/>
          <w:szCs w:val="24"/>
        </w:rPr>
      </w:pPr>
      <w:r>
        <w:rPr>
          <w:rFonts w:ascii="MS PGothic" w:eastAsia="MS PGothic" w:hAnsi="MS PGothic" w:cs="MS PGothic"/>
          <w:w w:val="78"/>
          <w:sz w:val="24"/>
          <w:szCs w:val="24"/>
        </w:rPr>
        <w:t xml:space="preserve">✓   </w:t>
      </w:r>
      <w:r>
        <w:rPr>
          <w:b/>
          <w:sz w:val="24"/>
          <w:szCs w:val="24"/>
        </w:rPr>
        <w:t>Li</w:t>
      </w:r>
      <w:r>
        <w:rPr>
          <w:b/>
          <w:spacing w:val="1"/>
          <w:sz w:val="24"/>
          <w:szCs w:val="24"/>
        </w:rPr>
        <w:t>qu</w:t>
      </w:r>
      <w:r>
        <w:rPr>
          <w:b/>
          <w:spacing w:val="-2"/>
          <w:sz w:val="24"/>
          <w:szCs w:val="24"/>
        </w:rPr>
        <w:t>i</w:t>
      </w:r>
      <w:r>
        <w:rPr>
          <w:b/>
          <w:spacing w:val="1"/>
          <w:sz w:val="24"/>
          <w:szCs w:val="24"/>
        </w:rPr>
        <w:t>d</w:t>
      </w:r>
      <w:r>
        <w:rPr>
          <w:b/>
          <w:sz w:val="24"/>
          <w:szCs w:val="24"/>
        </w:rPr>
        <w:t xml:space="preserve">ity: </w:t>
      </w:r>
      <w:r>
        <w:rPr>
          <w:sz w:val="24"/>
          <w:szCs w:val="24"/>
        </w:rPr>
        <w:t>Liquidi</w:t>
      </w:r>
      <w:r>
        <w:rPr>
          <w:spacing w:val="1"/>
          <w:sz w:val="24"/>
          <w:szCs w:val="24"/>
        </w:rPr>
        <w:t>t</w:t>
      </w:r>
      <w:r>
        <w:rPr>
          <w:sz w:val="24"/>
          <w:szCs w:val="24"/>
        </w:rPr>
        <w:t xml:space="preserve">y </w:t>
      </w:r>
      <w:r>
        <w:rPr>
          <w:spacing w:val="-2"/>
          <w:sz w:val="24"/>
          <w:szCs w:val="24"/>
        </w:rPr>
        <w:t>i</w:t>
      </w:r>
      <w:r>
        <w:rPr>
          <w:sz w:val="24"/>
          <w:szCs w:val="24"/>
        </w:rPr>
        <w:t xml:space="preserve">s </w:t>
      </w:r>
      <w:r>
        <w:rPr>
          <w:spacing w:val="-2"/>
          <w:sz w:val="24"/>
          <w:szCs w:val="24"/>
        </w:rPr>
        <w:t>t</w:t>
      </w:r>
      <w:r>
        <w:rPr>
          <w:sz w:val="24"/>
          <w:szCs w:val="24"/>
        </w:rPr>
        <w:t>he</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e</w:t>
      </w:r>
      <w:r>
        <w:rPr>
          <w:spacing w:val="-1"/>
          <w:sz w:val="24"/>
          <w:szCs w:val="24"/>
        </w:rPr>
        <w:t xml:space="preserve"> </w:t>
      </w:r>
      <w:r>
        <w:rPr>
          <w:sz w:val="24"/>
          <w:szCs w:val="24"/>
        </w:rPr>
        <w:t>of h</w:t>
      </w:r>
      <w:r>
        <w:rPr>
          <w:spacing w:val="-1"/>
          <w:sz w:val="24"/>
          <w:szCs w:val="24"/>
        </w:rPr>
        <w:t>o</w:t>
      </w:r>
      <w:r>
        <w:rPr>
          <w:sz w:val="24"/>
          <w:szCs w:val="24"/>
        </w:rPr>
        <w:t>w qui</w:t>
      </w:r>
      <w:r>
        <w:rPr>
          <w:spacing w:val="-1"/>
          <w:sz w:val="24"/>
          <w:szCs w:val="24"/>
        </w:rPr>
        <w:t>c</w:t>
      </w:r>
      <w:r>
        <w:rPr>
          <w:spacing w:val="2"/>
          <w:sz w:val="24"/>
          <w:szCs w:val="24"/>
        </w:rPr>
        <w:t>k</w:t>
      </w:r>
      <w:r>
        <w:rPr>
          <w:sz w:val="24"/>
          <w:szCs w:val="24"/>
        </w:rPr>
        <w:t xml:space="preserve">ly and </w:t>
      </w:r>
      <w:r>
        <w:rPr>
          <w:spacing w:val="-1"/>
          <w:sz w:val="24"/>
          <w:szCs w:val="24"/>
        </w:rPr>
        <w:t>ea</w:t>
      </w:r>
      <w:r>
        <w:rPr>
          <w:sz w:val="24"/>
          <w:szCs w:val="24"/>
        </w:rPr>
        <w:t>si</w:t>
      </w:r>
      <w:r>
        <w:rPr>
          <w:spacing w:val="1"/>
          <w:sz w:val="24"/>
          <w:szCs w:val="24"/>
        </w:rPr>
        <w:t>l</w:t>
      </w:r>
      <w:r>
        <w:rPr>
          <w:sz w:val="24"/>
          <w:szCs w:val="24"/>
        </w:rPr>
        <w:t>y a</w:t>
      </w:r>
      <w:r>
        <w:rPr>
          <w:spacing w:val="-1"/>
          <w:sz w:val="24"/>
          <w:szCs w:val="24"/>
        </w:rPr>
        <w:t xml:space="preserve"> </w:t>
      </w:r>
      <w:r>
        <w:rPr>
          <w:spacing w:val="1"/>
          <w:sz w:val="24"/>
          <w:szCs w:val="24"/>
        </w:rPr>
        <w:t>c</w:t>
      </w:r>
      <w:r>
        <w:rPr>
          <w:sz w:val="24"/>
          <w:szCs w:val="24"/>
        </w:rPr>
        <w:t>rypto</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c</w:t>
      </w:r>
      <w:r>
        <w:rPr>
          <w:spacing w:val="-1"/>
          <w:sz w:val="24"/>
          <w:szCs w:val="24"/>
        </w:rPr>
        <w:t>a</w:t>
      </w:r>
      <w:r>
        <w:rPr>
          <w:sz w:val="24"/>
          <w:szCs w:val="24"/>
        </w:rPr>
        <w:t xml:space="preserve">n be </w:t>
      </w:r>
      <w:r>
        <w:rPr>
          <w:spacing w:val="-1"/>
          <w:sz w:val="24"/>
          <w:szCs w:val="24"/>
        </w:rPr>
        <w:t>c</w:t>
      </w:r>
      <w:r>
        <w:rPr>
          <w:sz w:val="24"/>
          <w:szCs w:val="24"/>
        </w:rPr>
        <w:t>onv</w:t>
      </w:r>
      <w:r>
        <w:rPr>
          <w:spacing w:val="-1"/>
          <w:sz w:val="24"/>
          <w:szCs w:val="24"/>
        </w:rPr>
        <w:t>e</w:t>
      </w:r>
      <w:r>
        <w:rPr>
          <w:sz w:val="24"/>
          <w:szCs w:val="24"/>
        </w:rPr>
        <w:t>rt</w:t>
      </w:r>
      <w:r>
        <w:rPr>
          <w:spacing w:val="-1"/>
          <w:sz w:val="24"/>
          <w:szCs w:val="24"/>
        </w:rPr>
        <w:t>e</w:t>
      </w:r>
      <w:r>
        <w:rPr>
          <w:sz w:val="24"/>
          <w:szCs w:val="24"/>
        </w:rPr>
        <w:t>d in</w:t>
      </w:r>
      <w:r>
        <w:rPr>
          <w:spacing w:val="1"/>
          <w:sz w:val="24"/>
          <w:szCs w:val="24"/>
        </w:rPr>
        <w:t>t</w:t>
      </w:r>
      <w:r>
        <w:rPr>
          <w:sz w:val="24"/>
          <w:szCs w:val="24"/>
        </w:rPr>
        <w:t xml:space="preserve">o </w:t>
      </w:r>
      <w:r>
        <w:rPr>
          <w:spacing w:val="1"/>
          <w:sz w:val="24"/>
          <w:szCs w:val="24"/>
        </w:rPr>
        <w:t>c</w:t>
      </w:r>
      <w:r>
        <w:rPr>
          <w:spacing w:val="-1"/>
          <w:sz w:val="24"/>
          <w:szCs w:val="24"/>
        </w:rPr>
        <w:t>a</w:t>
      </w:r>
      <w:r>
        <w:rPr>
          <w:sz w:val="24"/>
          <w:szCs w:val="24"/>
        </w:rPr>
        <w:t xml:space="preserve">sh, without </w:t>
      </w:r>
      <w:r>
        <w:rPr>
          <w:spacing w:val="1"/>
          <w:sz w:val="24"/>
          <w:szCs w:val="24"/>
        </w:rPr>
        <w:t>i</w:t>
      </w:r>
      <w:r>
        <w:rPr>
          <w:sz w:val="24"/>
          <w:szCs w:val="24"/>
        </w:rPr>
        <w:t>mpa</w:t>
      </w:r>
      <w:r>
        <w:rPr>
          <w:spacing w:val="-1"/>
          <w:sz w:val="24"/>
          <w:szCs w:val="24"/>
        </w:rPr>
        <w:t>c</w:t>
      </w:r>
      <w:r>
        <w:rPr>
          <w:sz w:val="24"/>
          <w:szCs w:val="24"/>
        </w:rPr>
        <w:t>t</w:t>
      </w:r>
      <w:r>
        <w:rPr>
          <w:spacing w:val="1"/>
          <w:sz w:val="24"/>
          <w:szCs w:val="24"/>
        </w:rPr>
        <w:t>i</w:t>
      </w:r>
      <w:r>
        <w:rPr>
          <w:sz w:val="24"/>
          <w:szCs w:val="24"/>
        </w:rPr>
        <w:t>ng the m</w:t>
      </w:r>
      <w:r>
        <w:rPr>
          <w:spacing w:val="-1"/>
          <w:sz w:val="24"/>
          <w:szCs w:val="24"/>
        </w:rPr>
        <w:t>a</w:t>
      </w:r>
      <w:r>
        <w:rPr>
          <w:sz w:val="24"/>
          <w:szCs w:val="24"/>
        </w:rPr>
        <w:t>rk</w:t>
      </w:r>
      <w:r>
        <w:rPr>
          <w:spacing w:val="-2"/>
          <w:sz w:val="24"/>
          <w:szCs w:val="24"/>
        </w:rPr>
        <w:t>e</w:t>
      </w:r>
      <w:r>
        <w:rPr>
          <w:sz w:val="24"/>
          <w:szCs w:val="24"/>
        </w:rPr>
        <w:t>t</w:t>
      </w:r>
      <w:r>
        <w:rPr>
          <w:spacing w:val="3"/>
          <w:sz w:val="24"/>
          <w:szCs w:val="24"/>
        </w:rPr>
        <w:t xml:space="preserve"> </w:t>
      </w:r>
      <w:r>
        <w:rPr>
          <w:sz w:val="24"/>
          <w:szCs w:val="24"/>
        </w:rPr>
        <w:t>pri</w:t>
      </w:r>
      <w:r>
        <w:rPr>
          <w:spacing w:val="-1"/>
          <w:sz w:val="24"/>
          <w:szCs w:val="24"/>
        </w:rPr>
        <w:t>ce</w:t>
      </w:r>
      <w:r>
        <w:rPr>
          <w:sz w:val="24"/>
          <w:szCs w:val="24"/>
        </w:rPr>
        <w:t>. Liquidi</w:t>
      </w:r>
      <w:r>
        <w:rPr>
          <w:spacing w:val="1"/>
          <w:sz w:val="24"/>
          <w:szCs w:val="24"/>
        </w:rPr>
        <w:t>t</w:t>
      </w:r>
      <w:r>
        <w:rPr>
          <w:sz w:val="24"/>
          <w:szCs w:val="24"/>
        </w:rPr>
        <w:t xml:space="preserve">y is </w:t>
      </w:r>
      <w:r>
        <w:rPr>
          <w:spacing w:val="1"/>
          <w:sz w:val="24"/>
          <w:szCs w:val="24"/>
        </w:rPr>
        <w:t>i</w:t>
      </w:r>
      <w:r>
        <w:rPr>
          <w:sz w:val="24"/>
          <w:szCs w:val="24"/>
        </w:rPr>
        <w:t>mport</w:t>
      </w:r>
      <w:r>
        <w:rPr>
          <w:spacing w:val="-1"/>
          <w:sz w:val="24"/>
          <w:szCs w:val="24"/>
        </w:rPr>
        <w:t>a</w:t>
      </w:r>
      <w:r>
        <w:rPr>
          <w:sz w:val="24"/>
          <w:szCs w:val="24"/>
        </w:rPr>
        <w:t>nt be</w:t>
      </w:r>
      <w:r>
        <w:rPr>
          <w:spacing w:val="-1"/>
          <w:sz w:val="24"/>
          <w:szCs w:val="24"/>
        </w:rPr>
        <w:t>ca</w:t>
      </w:r>
      <w:r>
        <w:rPr>
          <w:sz w:val="24"/>
          <w:szCs w:val="24"/>
        </w:rPr>
        <w:t>use</w:t>
      </w:r>
      <w:r>
        <w:rPr>
          <w:spacing w:val="-1"/>
          <w:sz w:val="24"/>
          <w:szCs w:val="24"/>
        </w:rPr>
        <w:t xml:space="preserve"> </w:t>
      </w:r>
      <w:r>
        <w:rPr>
          <w:sz w:val="24"/>
          <w:szCs w:val="24"/>
        </w:rPr>
        <w:t xml:space="preserve">it brings </w:t>
      </w:r>
      <w:r>
        <w:rPr>
          <w:spacing w:val="-1"/>
          <w:sz w:val="24"/>
          <w:szCs w:val="24"/>
        </w:rPr>
        <w:t>a</w:t>
      </w:r>
      <w:r>
        <w:rPr>
          <w:sz w:val="24"/>
          <w:szCs w:val="24"/>
        </w:rPr>
        <w:t>bout better</w:t>
      </w:r>
      <w:r>
        <w:rPr>
          <w:spacing w:val="-1"/>
          <w:sz w:val="24"/>
          <w:szCs w:val="24"/>
        </w:rPr>
        <w:t xml:space="preserve"> </w:t>
      </w:r>
      <w:r>
        <w:rPr>
          <w:sz w:val="24"/>
          <w:szCs w:val="24"/>
        </w:rPr>
        <w:t>pri</w:t>
      </w:r>
      <w:r>
        <w:rPr>
          <w:spacing w:val="-1"/>
          <w:sz w:val="24"/>
          <w:szCs w:val="24"/>
        </w:rPr>
        <w:t>c</w:t>
      </w:r>
      <w:r>
        <w:rPr>
          <w:sz w:val="24"/>
          <w:szCs w:val="24"/>
        </w:rPr>
        <w:t>i</w:t>
      </w:r>
      <w:r>
        <w:rPr>
          <w:spacing w:val="3"/>
          <w:sz w:val="24"/>
          <w:szCs w:val="24"/>
        </w:rPr>
        <w:t>n</w:t>
      </w:r>
      <w:r>
        <w:rPr>
          <w:sz w:val="24"/>
          <w:szCs w:val="24"/>
        </w:rPr>
        <w:t>g, f</w:t>
      </w:r>
      <w:r>
        <w:rPr>
          <w:spacing w:val="-2"/>
          <w:sz w:val="24"/>
          <w:szCs w:val="24"/>
        </w:rPr>
        <w:t>a</w:t>
      </w:r>
      <w:r>
        <w:rPr>
          <w:sz w:val="24"/>
          <w:szCs w:val="24"/>
        </w:rPr>
        <w:t>ster</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 t</w:t>
      </w:r>
      <w:r>
        <w:rPr>
          <w:spacing w:val="1"/>
          <w:sz w:val="24"/>
          <w:szCs w:val="24"/>
        </w:rPr>
        <w:t>i</w:t>
      </w:r>
      <w:r>
        <w:rPr>
          <w:sz w:val="24"/>
          <w:szCs w:val="24"/>
        </w:rPr>
        <w:t>m</w:t>
      </w:r>
      <w:r>
        <w:rPr>
          <w:spacing w:val="2"/>
          <w:sz w:val="24"/>
          <w:szCs w:val="24"/>
        </w:rPr>
        <w:t>es</w:t>
      </w:r>
      <w:r>
        <w:rPr>
          <w:sz w:val="24"/>
          <w:szCs w:val="24"/>
        </w:rPr>
        <w:t xml:space="preserve">, </w:t>
      </w:r>
      <w:r>
        <w:rPr>
          <w:spacing w:val="-1"/>
          <w:sz w:val="24"/>
          <w:szCs w:val="24"/>
        </w:rPr>
        <w:t>a</w:t>
      </w:r>
      <w:r>
        <w:rPr>
          <w:sz w:val="24"/>
          <w:szCs w:val="24"/>
        </w:rPr>
        <w:t>nd inc</w:t>
      </w:r>
      <w:r>
        <w:rPr>
          <w:spacing w:val="-1"/>
          <w:sz w:val="24"/>
          <w:szCs w:val="24"/>
        </w:rPr>
        <w:t>r</w:t>
      </w:r>
      <w:r>
        <w:rPr>
          <w:spacing w:val="1"/>
          <w:sz w:val="24"/>
          <w:szCs w:val="24"/>
        </w:rPr>
        <w:t>e</w:t>
      </w:r>
      <w:r>
        <w:rPr>
          <w:spacing w:val="-1"/>
          <w:sz w:val="24"/>
          <w:szCs w:val="24"/>
        </w:rPr>
        <w:t>a</w:t>
      </w:r>
      <w:r>
        <w:rPr>
          <w:sz w:val="24"/>
          <w:szCs w:val="24"/>
        </w:rPr>
        <w:t>s</w:t>
      </w:r>
      <w:r>
        <w:rPr>
          <w:spacing w:val="-1"/>
          <w:sz w:val="24"/>
          <w:szCs w:val="24"/>
        </w:rPr>
        <w:t>e</w:t>
      </w:r>
      <w:r>
        <w:rPr>
          <w:sz w:val="24"/>
          <w:szCs w:val="24"/>
        </w:rPr>
        <w:t xml:space="preserve">d </w:t>
      </w:r>
      <w:r>
        <w:rPr>
          <w:spacing w:val="1"/>
          <w:sz w:val="24"/>
          <w:szCs w:val="24"/>
        </w:rPr>
        <w:t>a</w:t>
      </w:r>
      <w:r>
        <w:rPr>
          <w:spacing w:val="-1"/>
          <w:sz w:val="24"/>
          <w:szCs w:val="24"/>
        </w:rPr>
        <w:t>cc</w:t>
      </w:r>
      <w:r>
        <w:rPr>
          <w:sz w:val="24"/>
          <w:szCs w:val="24"/>
        </w:rPr>
        <w:t>u</w:t>
      </w:r>
      <w:r>
        <w:rPr>
          <w:spacing w:val="1"/>
          <w:sz w:val="24"/>
          <w:szCs w:val="24"/>
        </w:rPr>
        <w:t>r</w:t>
      </w:r>
      <w:r>
        <w:rPr>
          <w:spacing w:val="-1"/>
          <w:sz w:val="24"/>
          <w:szCs w:val="24"/>
        </w:rPr>
        <w:t>ac</w:t>
      </w:r>
      <w:r>
        <w:rPr>
          <w:sz w:val="24"/>
          <w:szCs w:val="24"/>
        </w:rPr>
        <w:t>y</w:t>
      </w:r>
      <w:r>
        <w:rPr>
          <w:spacing w:val="2"/>
          <w:sz w:val="24"/>
          <w:szCs w:val="24"/>
        </w:rPr>
        <w:t xml:space="preserve"> </w:t>
      </w:r>
      <w:r>
        <w:rPr>
          <w:sz w:val="24"/>
          <w:szCs w:val="24"/>
        </w:rPr>
        <w:t>for</w:t>
      </w:r>
      <w:r>
        <w:rPr>
          <w:spacing w:val="-1"/>
          <w:sz w:val="24"/>
          <w:szCs w:val="24"/>
        </w:rPr>
        <w:t xml:space="preserve"> </w:t>
      </w:r>
      <w:r>
        <w:rPr>
          <w:sz w:val="24"/>
          <w:szCs w:val="24"/>
        </w:rPr>
        <w:t>te</w:t>
      </w:r>
      <w:r>
        <w:rPr>
          <w:spacing w:val="-1"/>
          <w:sz w:val="24"/>
          <w:szCs w:val="24"/>
        </w:rPr>
        <w:t>c</w:t>
      </w:r>
      <w:r>
        <w:rPr>
          <w:sz w:val="24"/>
          <w:szCs w:val="24"/>
        </w:rPr>
        <w:t>hni</w:t>
      </w:r>
      <w:r>
        <w:rPr>
          <w:spacing w:val="4"/>
          <w:sz w:val="24"/>
          <w:szCs w:val="24"/>
        </w:rPr>
        <w:t>c</w:t>
      </w:r>
      <w:r>
        <w:rPr>
          <w:spacing w:val="-1"/>
          <w:sz w:val="24"/>
          <w:szCs w:val="24"/>
        </w:rPr>
        <w:t>a</w:t>
      </w:r>
      <w:r>
        <w:rPr>
          <w:sz w:val="24"/>
          <w:szCs w:val="24"/>
        </w:rPr>
        <w:t xml:space="preserve">l </w:t>
      </w:r>
      <w:r>
        <w:rPr>
          <w:spacing w:val="-1"/>
          <w:sz w:val="24"/>
          <w:szCs w:val="24"/>
        </w:rPr>
        <w:t>a</w:t>
      </w:r>
      <w:r>
        <w:rPr>
          <w:sz w:val="24"/>
          <w:szCs w:val="24"/>
        </w:rPr>
        <w:t>n</w:t>
      </w:r>
      <w:r>
        <w:rPr>
          <w:spacing w:val="-1"/>
          <w:sz w:val="24"/>
          <w:szCs w:val="24"/>
        </w:rPr>
        <w:t>a</w:t>
      </w:r>
      <w:r>
        <w:rPr>
          <w:sz w:val="24"/>
          <w:szCs w:val="24"/>
        </w:rPr>
        <w:t>lys</w:t>
      </w:r>
      <w:r>
        <w:rPr>
          <w:spacing w:val="1"/>
          <w:sz w:val="24"/>
          <w:szCs w:val="24"/>
        </w:rPr>
        <w:t>i</w:t>
      </w:r>
      <w:r>
        <w:rPr>
          <w:sz w:val="24"/>
          <w:szCs w:val="24"/>
        </w:rPr>
        <w:t>s.</w:t>
      </w:r>
    </w:p>
    <w:p w14:paraId="50A6FFF4" w14:textId="77777777" w:rsidR="00AE7C60" w:rsidRDefault="00A44FA3" w:rsidP="003E0BA7">
      <w:pPr>
        <w:spacing w:line="280" w:lineRule="exact"/>
        <w:ind w:left="100"/>
        <w:jc w:val="both"/>
        <w:rPr>
          <w:sz w:val="24"/>
          <w:szCs w:val="24"/>
        </w:rPr>
      </w:pPr>
      <w:r>
        <w:rPr>
          <w:rFonts w:ascii="MS PGothic" w:eastAsia="MS PGothic" w:hAnsi="MS PGothic" w:cs="MS PGothic"/>
          <w:w w:val="78"/>
          <w:sz w:val="24"/>
          <w:szCs w:val="24"/>
        </w:rPr>
        <w:t xml:space="preserve">✓   </w:t>
      </w:r>
      <w:r>
        <w:rPr>
          <w:b/>
          <w:sz w:val="24"/>
          <w:szCs w:val="24"/>
        </w:rPr>
        <w:t>C</w:t>
      </w:r>
      <w:r>
        <w:rPr>
          <w:b/>
          <w:spacing w:val="-1"/>
          <w:sz w:val="24"/>
          <w:szCs w:val="24"/>
        </w:rPr>
        <w:t>P</w:t>
      </w:r>
      <w:r>
        <w:rPr>
          <w:b/>
          <w:sz w:val="24"/>
          <w:szCs w:val="24"/>
        </w:rPr>
        <w:t xml:space="preserve">G: </w:t>
      </w:r>
      <w:r>
        <w:rPr>
          <w:sz w:val="24"/>
          <w:szCs w:val="24"/>
        </w:rPr>
        <w:t xml:space="preserve">A </w:t>
      </w:r>
      <w:r>
        <w:rPr>
          <w:spacing w:val="-1"/>
          <w:sz w:val="24"/>
          <w:szCs w:val="24"/>
        </w:rPr>
        <w:t>c</w:t>
      </w:r>
      <w:r>
        <w:rPr>
          <w:sz w:val="24"/>
          <w:szCs w:val="24"/>
        </w:rPr>
        <w:t xml:space="preserve">rypto </w:t>
      </w:r>
      <w:r>
        <w:rPr>
          <w:spacing w:val="2"/>
          <w:sz w:val="24"/>
          <w:szCs w:val="24"/>
        </w:rPr>
        <w:t>p</w:t>
      </w:r>
      <w:r>
        <w:rPr>
          <w:spacing w:val="-1"/>
          <w:sz w:val="24"/>
          <w:szCs w:val="24"/>
        </w:rPr>
        <w:t>a</w:t>
      </w:r>
      <w:r>
        <w:rPr>
          <w:sz w:val="24"/>
          <w:szCs w:val="24"/>
        </w:rPr>
        <w:t>yment g</w:t>
      </w:r>
      <w:r>
        <w:rPr>
          <w:spacing w:val="-1"/>
          <w:sz w:val="24"/>
          <w:szCs w:val="24"/>
        </w:rPr>
        <w:t>a</w:t>
      </w:r>
      <w:r>
        <w:rPr>
          <w:sz w:val="24"/>
          <w:szCs w:val="24"/>
        </w:rPr>
        <w:t>te</w:t>
      </w:r>
      <w:r>
        <w:rPr>
          <w:spacing w:val="-1"/>
          <w:sz w:val="24"/>
          <w:szCs w:val="24"/>
        </w:rPr>
        <w:t>wa</w:t>
      </w:r>
      <w:r>
        <w:rPr>
          <w:sz w:val="24"/>
          <w:szCs w:val="24"/>
        </w:rPr>
        <w:t>y is a pl</w:t>
      </w:r>
      <w:r>
        <w:rPr>
          <w:spacing w:val="-1"/>
          <w:sz w:val="24"/>
          <w:szCs w:val="24"/>
        </w:rPr>
        <w:t>a</w:t>
      </w:r>
      <w:r>
        <w:rPr>
          <w:spacing w:val="3"/>
          <w:sz w:val="24"/>
          <w:szCs w:val="24"/>
        </w:rPr>
        <w:t>t</w:t>
      </w:r>
      <w:r>
        <w:rPr>
          <w:sz w:val="24"/>
          <w:szCs w:val="24"/>
        </w:rPr>
        <w:t>fo</w:t>
      </w:r>
      <w:r>
        <w:rPr>
          <w:spacing w:val="-1"/>
          <w:sz w:val="24"/>
          <w:szCs w:val="24"/>
        </w:rPr>
        <w:t>r</w:t>
      </w:r>
      <w:r>
        <w:rPr>
          <w:sz w:val="24"/>
          <w:szCs w:val="24"/>
        </w:rPr>
        <w:t>m for</w:t>
      </w:r>
      <w:r>
        <w:rPr>
          <w:spacing w:val="1"/>
          <w:sz w:val="24"/>
          <w:szCs w:val="24"/>
        </w:rPr>
        <w:t xml:space="preserve"> </w:t>
      </w:r>
      <w:r>
        <w:rPr>
          <w:sz w:val="24"/>
          <w:szCs w:val="24"/>
        </w:rPr>
        <w:t>onl</w:t>
      </w:r>
      <w:r>
        <w:rPr>
          <w:spacing w:val="1"/>
          <w:sz w:val="24"/>
          <w:szCs w:val="24"/>
        </w:rPr>
        <w:t>i</w:t>
      </w:r>
      <w:r>
        <w:rPr>
          <w:sz w:val="24"/>
          <w:szCs w:val="24"/>
        </w:rPr>
        <w:t>ne</w:t>
      </w:r>
      <w:r>
        <w:rPr>
          <w:spacing w:val="-1"/>
          <w:sz w:val="24"/>
          <w:szCs w:val="24"/>
        </w:rPr>
        <w:t xml:space="preserve"> </w:t>
      </w:r>
      <w:r>
        <w:rPr>
          <w:sz w:val="24"/>
          <w:szCs w:val="24"/>
        </w:rPr>
        <w:t>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ons th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e</w:t>
      </w:r>
      <w:r>
        <w:rPr>
          <w:sz w:val="24"/>
          <w:szCs w:val="24"/>
        </w:rPr>
        <w:t>lps comp</w:t>
      </w:r>
      <w:r>
        <w:rPr>
          <w:spacing w:val="-1"/>
          <w:sz w:val="24"/>
          <w:szCs w:val="24"/>
        </w:rPr>
        <w:t>a</w:t>
      </w:r>
      <w:r>
        <w:rPr>
          <w:sz w:val="24"/>
          <w:szCs w:val="24"/>
        </w:rPr>
        <w:t>nies</w:t>
      </w:r>
    </w:p>
    <w:p w14:paraId="31B60E4E" w14:textId="77777777" w:rsidR="00AE7C60" w:rsidRDefault="00A44FA3" w:rsidP="003E0BA7">
      <w:pPr>
        <w:spacing w:before="21"/>
        <w:ind w:left="460"/>
        <w:jc w:val="both"/>
        <w:rPr>
          <w:sz w:val="24"/>
          <w:szCs w:val="24"/>
        </w:rPr>
      </w:pPr>
      <w:r>
        <w:rPr>
          <w:spacing w:val="-1"/>
          <w:sz w:val="24"/>
          <w:szCs w:val="24"/>
        </w:rPr>
        <w:t>ac</w:t>
      </w:r>
      <w:r>
        <w:rPr>
          <w:spacing w:val="1"/>
          <w:sz w:val="24"/>
          <w:szCs w:val="24"/>
        </w:rPr>
        <w:t>c</w:t>
      </w:r>
      <w:r>
        <w:rPr>
          <w:spacing w:val="-1"/>
          <w:sz w:val="24"/>
          <w:szCs w:val="24"/>
        </w:rPr>
        <w:t>e</w:t>
      </w:r>
      <w:r>
        <w:rPr>
          <w:sz w:val="24"/>
          <w:szCs w:val="24"/>
        </w:rPr>
        <w:t>pt paym</w:t>
      </w:r>
      <w:r>
        <w:rPr>
          <w:spacing w:val="-1"/>
          <w:sz w:val="24"/>
          <w:szCs w:val="24"/>
        </w:rPr>
        <w:t>e</w:t>
      </w:r>
      <w:r>
        <w:rPr>
          <w:sz w:val="24"/>
          <w:szCs w:val="24"/>
        </w:rPr>
        <w:t xml:space="preserve">nts </w:t>
      </w:r>
      <w:r>
        <w:rPr>
          <w:spacing w:val="1"/>
          <w:sz w:val="24"/>
          <w:szCs w:val="24"/>
        </w:rPr>
        <w:t>i</w:t>
      </w:r>
      <w:r>
        <w:rPr>
          <w:sz w:val="24"/>
          <w:szCs w:val="24"/>
        </w:rPr>
        <w:t xml:space="preserve">n </w:t>
      </w:r>
      <w:r>
        <w:rPr>
          <w:spacing w:val="-1"/>
          <w:sz w:val="24"/>
          <w:szCs w:val="24"/>
        </w:rPr>
        <w:t>c</w:t>
      </w:r>
      <w:r>
        <w:rPr>
          <w:sz w:val="24"/>
          <w:szCs w:val="24"/>
        </w:rPr>
        <w:t>ryp</w:t>
      </w:r>
      <w:r>
        <w:rPr>
          <w:spacing w:val="2"/>
          <w:sz w:val="24"/>
          <w:szCs w:val="24"/>
        </w:rPr>
        <w:t>t</w:t>
      </w:r>
      <w:r>
        <w:rPr>
          <w:sz w:val="24"/>
          <w:szCs w:val="24"/>
        </w:rPr>
        <w:t>o</w:t>
      </w:r>
      <w:r>
        <w:rPr>
          <w:spacing w:val="-1"/>
          <w:sz w:val="24"/>
          <w:szCs w:val="24"/>
        </w:rPr>
        <w:t>c</w:t>
      </w:r>
      <w:r>
        <w:rPr>
          <w:sz w:val="24"/>
          <w:szCs w:val="24"/>
        </w:rPr>
        <w:t>ur</w:t>
      </w:r>
      <w:r>
        <w:rPr>
          <w:spacing w:val="-1"/>
          <w:sz w:val="24"/>
          <w:szCs w:val="24"/>
        </w:rPr>
        <w:t>re</w:t>
      </w:r>
      <w:r>
        <w:rPr>
          <w:spacing w:val="2"/>
          <w:sz w:val="24"/>
          <w:szCs w:val="24"/>
        </w:rPr>
        <w:t>n</w:t>
      </w:r>
      <w:r>
        <w:rPr>
          <w:spacing w:val="-1"/>
          <w:sz w:val="24"/>
          <w:szCs w:val="24"/>
        </w:rPr>
        <w:t>c</w:t>
      </w:r>
      <w:r>
        <w:rPr>
          <w:sz w:val="24"/>
          <w:szCs w:val="24"/>
        </w:rPr>
        <w:t>ies.</w:t>
      </w:r>
    </w:p>
    <w:p w14:paraId="304F97EF" w14:textId="77777777" w:rsidR="00AE7C60" w:rsidRDefault="00A44FA3" w:rsidP="003E0BA7">
      <w:pPr>
        <w:spacing w:before="7" w:line="280" w:lineRule="exact"/>
        <w:ind w:left="460" w:right="197" w:hanging="360"/>
        <w:jc w:val="both"/>
        <w:rPr>
          <w:sz w:val="24"/>
          <w:szCs w:val="24"/>
        </w:rPr>
      </w:pPr>
      <w:r>
        <w:rPr>
          <w:rFonts w:ascii="MS PGothic" w:eastAsia="MS PGothic" w:hAnsi="MS PGothic" w:cs="MS PGothic"/>
          <w:w w:val="78"/>
          <w:sz w:val="24"/>
          <w:szCs w:val="24"/>
        </w:rPr>
        <w:t xml:space="preserve">✓   </w:t>
      </w:r>
      <w:r>
        <w:rPr>
          <w:b/>
          <w:spacing w:val="1"/>
          <w:sz w:val="24"/>
          <w:szCs w:val="24"/>
        </w:rPr>
        <w:t>S</w:t>
      </w:r>
      <w:r>
        <w:rPr>
          <w:b/>
          <w:spacing w:val="-1"/>
          <w:sz w:val="24"/>
          <w:szCs w:val="24"/>
        </w:rPr>
        <w:t>ec</w:t>
      </w:r>
      <w:r>
        <w:rPr>
          <w:b/>
          <w:spacing w:val="1"/>
          <w:sz w:val="24"/>
          <w:szCs w:val="24"/>
        </w:rPr>
        <w:t>u</w:t>
      </w:r>
      <w:r>
        <w:rPr>
          <w:b/>
          <w:spacing w:val="-1"/>
          <w:sz w:val="24"/>
          <w:szCs w:val="24"/>
        </w:rPr>
        <w:t>r</w:t>
      </w:r>
      <w:r>
        <w:rPr>
          <w:b/>
          <w:sz w:val="24"/>
          <w:szCs w:val="24"/>
        </w:rPr>
        <w:t xml:space="preserve">ity </w:t>
      </w:r>
      <w:r>
        <w:rPr>
          <w:b/>
          <w:spacing w:val="-1"/>
          <w:sz w:val="24"/>
          <w:szCs w:val="24"/>
        </w:rPr>
        <w:t>t</w:t>
      </w:r>
      <w:r>
        <w:rPr>
          <w:b/>
          <w:sz w:val="24"/>
          <w:szCs w:val="24"/>
        </w:rPr>
        <w:t>o</w:t>
      </w:r>
      <w:r>
        <w:rPr>
          <w:b/>
          <w:spacing w:val="1"/>
          <w:sz w:val="24"/>
          <w:szCs w:val="24"/>
        </w:rPr>
        <w:t>k</w:t>
      </w:r>
      <w:r>
        <w:rPr>
          <w:b/>
          <w:spacing w:val="-1"/>
          <w:sz w:val="24"/>
          <w:szCs w:val="24"/>
        </w:rPr>
        <w:t>e</w:t>
      </w:r>
      <w:r>
        <w:rPr>
          <w:b/>
          <w:spacing w:val="1"/>
          <w:sz w:val="24"/>
          <w:szCs w:val="24"/>
        </w:rPr>
        <w:t>n</w:t>
      </w:r>
      <w:r>
        <w:rPr>
          <w:b/>
          <w:sz w:val="24"/>
          <w:szCs w:val="24"/>
        </w:rPr>
        <w:t xml:space="preserve">: </w:t>
      </w:r>
      <w:r>
        <w:rPr>
          <w:sz w:val="24"/>
          <w:szCs w:val="24"/>
        </w:rPr>
        <w:t>A s</w:t>
      </w:r>
      <w:r>
        <w:rPr>
          <w:spacing w:val="1"/>
          <w:sz w:val="24"/>
          <w:szCs w:val="24"/>
        </w:rPr>
        <w:t>e</w:t>
      </w:r>
      <w:r>
        <w:rPr>
          <w:spacing w:val="-1"/>
          <w:sz w:val="24"/>
          <w:szCs w:val="24"/>
        </w:rPr>
        <w:t>c</w:t>
      </w:r>
      <w:r>
        <w:rPr>
          <w:sz w:val="24"/>
          <w:szCs w:val="24"/>
        </w:rPr>
        <w:t>ur</w:t>
      </w:r>
      <w:r>
        <w:rPr>
          <w:spacing w:val="2"/>
          <w:sz w:val="24"/>
          <w:szCs w:val="24"/>
        </w:rPr>
        <w:t>i</w:t>
      </w:r>
      <w:r>
        <w:rPr>
          <w:sz w:val="24"/>
          <w:szCs w:val="24"/>
        </w:rPr>
        <w:t xml:space="preserve">ty </w:t>
      </w:r>
      <w:r>
        <w:rPr>
          <w:spacing w:val="1"/>
          <w:sz w:val="24"/>
          <w:szCs w:val="24"/>
        </w:rPr>
        <w:t>t</w:t>
      </w:r>
      <w:r>
        <w:rPr>
          <w:sz w:val="24"/>
          <w:szCs w:val="24"/>
        </w:rPr>
        <w:t>ok</w:t>
      </w:r>
      <w:r>
        <w:rPr>
          <w:spacing w:val="-1"/>
          <w:sz w:val="24"/>
          <w:szCs w:val="24"/>
        </w:rPr>
        <w:t>e</w:t>
      </w:r>
      <w:r>
        <w:rPr>
          <w:sz w:val="24"/>
          <w:szCs w:val="24"/>
        </w:rPr>
        <w:t>n,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 xml:space="preserve">nts an </w:t>
      </w:r>
      <w:r>
        <w:rPr>
          <w:spacing w:val="2"/>
          <w:sz w:val="24"/>
          <w:szCs w:val="24"/>
        </w:rPr>
        <w:t>o</w:t>
      </w:r>
      <w:r>
        <w:rPr>
          <w:sz w:val="24"/>
          <w:szCs w:val="24"/>
        </w:rPr>
        <w:t>wn</w:t>
      </w:r>
      <w:r>
        <w:rPr>
          <w:spacing w:val="-1"/>
          <w:sz w:val="24"/>
          <w:szCs w:val="24"/>
        </w:rPr>
        <w:t>e</w:t>
      </w:r>
      <w:r>
        <w:rPr>
          <w:sz w:val="24"/>
          <w:szCs w:val="24"/>
        </w:rPr>
        <w:t>rship st</w:t>
      </w:r>
      <w:r>
        <w:rPr>
          <w:spacing w:val="-1"/>
          <w:sz w:val="24"/>
          <w:szCs w:val="24"/>
        </w:rPr>
        <w:t>a</w:t>
      </w:r>
      <w:r>
        <w:rPr>
          <w:sz w:val="24"/>
          <w:szCs w:val="24"/>
        </w:rPr>
        <w:t>ke</w:t>
      </w:r>
      <w:r>
        <w:rPr>
          <w:spacing w:val="-1"/>
          <w:sz w:val="24"/>
          <w:szCs w:val="24"/>
        </w:rPr>
        <w:t xml:space="preserve"> </w:t>
      </w:r>
      <w:r>
        <w:rPr>
          <w:sz w:val="24"/>
          <w:szCs w:val="24"/>
        </w:rPr>
        <w:t>in an</w:t>
      </w:r>
      <w:r>
        <w:rPr>
          <w:spacing w:val="2"/>
          <w:sz w:val="24"/>
          <w:szCs w:val="24"/>
        </w:rPr>
        <w:t xml:space="preserve"> </w:t>
      </w:r>
      <w:r>
        <w:rPr>
          <w:spacing w:val="-1"/>
          <w:sz w:val="24"/>
          <w:szCs w:val="24"/>
        </w:rPr>
        <w:t>a</w:t>
      </w:r>
      <w:r>
        <w:rPr>
          <w:sz w:val="24"/>
          <w:szCs w:val="24"/>
        </w:rPr>
        <w:t>ss</w:t>
      </w:r>
      <w:r>
        <w:rPr>
          <w:spacing w:val="2"/>
          <w:sz w:val="24"/>
          <w:szCs w:val="24"/>
        </w:rPr>
        <w:t>e</w:t>
      </w:r>
      <w:r>
        <w:rPr>
          <w:sz w:val="24"/>
          <w:szCs w:val="24"/>
        </w:rPr>
        <w:t xml:space="preserve">t, </w:t>
      </w:r>
      <w:r>
        <w:rPr>
          <w:spacing w:val="1"/>
          <w:sz w:val="24"/>
          <w:szCs w:val="24"/>
        </w:rPr>
        <w:t>t</w:t>
      </w:r>
      <w:r>
        <w:rPr>
          <w:sz w:val="24"/>
          <w:szCs w:val="24"/>
        </w:rPr>
        <w:t>ypic</w:t>
      </w:r>
      <w:r>
        <w:rPr>
          <w:spacing w:val="-1"/>
          <w:sz w:val="24"/>
          <w:szCs w:val="24"/>
        </w:rPr>
        <w:t>a</w:t>
      </w:r>
      <w:r>
        <w:rPr>
          <w:sz w:val="24"/>
          <w:szCs w:val="24"/>
        </w:rPr>
        <w:t>l</w:t>
      </w:r>
      <w:r>
        <w:rPr>
          <w:spacing w:val="1"/>
          <w:sz w:val="24"/>
          <w:szCs w:val="24"/>
        </w:rPr>
        <w:t>l</w:t>
      </w:r>
      <w:r>
        <w:rPr>
          <w:sz w:val="24"/>
          <w:szCs w:val="24"/>
        </w:rPr>
        <w:t xml:space="preserve">y a </w:t>
      </w:r>
      <w:r>
        <w:rPr>
          <w:spacing w:val="-1"/>
          <w:sz w:val="24"/>
          <w:szCs w:val="24"/>
        </w:rPr>
        <w:t>c</w:t>
      </w:r>
      <w:r>
        <w:rPr>
          <w:sz w:val="24"/>
          <w:szCs w:val="24"/>
        </w:rPr>
        <w:t xml:space="preserve">ompany, </w:t>
      </w:r>
      <w:r>
        <w:rPr>
          <w:spacing w:val="-1"/>
          <w:sz w:val="24"/>
          <w:szCs w:val="24"/>
        </w:rPr>
        <w:t>a</w:t>
      </w:r>
      <w:r>
        <w:rPr>
          <w:sz w:val="24"/>
          <w:szCs w:val="24"/>
        </w:rPr>
        <w:t xml:space="preserve">nd </w:t>
      </w:r>
      <w:r>
        <w:rPr>
          <w:spacing w:val="-1"/>
          <w:sz w:val="24"/>
          <w:szCs w:val="24"/>
        </w:rPr>
        <w:t>e</w:t>
      </w:r>
      <w:r>
        <w:rPr>
          <w:sz w:val="24"/>
          <w:szCs w:val="24"/>
        </w:rPr>
        <w:t>nt</w:t>
      </w:r>
      <w:r>
        <w:rPr>
          <w:spacing w:val="1"/>
          <w:sz w:val="24"/>
          <w:szCs w:val="24"/>
        </w:rPr>
        <w:t>i</w:t>
      </w:r>
      <w:r>
        <w:rPr>
          <w:sz w:val="24"/>
          <w:szCs w:val="24"/>
        </w:rPr>
        <w:t>t</w:t>
      </w:r>
      <w:r>
        <w:rPr>
          <w:spacing w:val="1"/>
          <w:sz w:val="24"/>
          <w:szCs w:val="24"/>
        </w:rPr>
        <w:t>l</w:t>
      </w:r>
      <w:r>
        <w:rPr>
          <w:spacing w:val="-1"/>
          <w:sz w:val="24"/>
          <w:szCs w:val="24"/>
        </w:rPr>
        <w:t>e</w:t>
      </w:r>
      <w:r>
        <w:rPr>
          <w:sz w:val="24"/>
          <w:szCs w:val="24"/>
        </w:rPr>
        <w:t>s i</w:t>
      </w:r>
      <w:r>
        <w:rPr>
          <w:spacing w:val="1"/>
          <w:sz w:val="24"/>
          <w:szCs w:val="24"/>
        </w:rPr>
        <w:t>t</w:t>
      </w:r>
      <w:r>
        <w:rPr>
          <w:sz w:val="24"/>
          <w:szCs w:val="24"/>
        </w:rPr>
        <w:t>s h</w:t>
      </w:r>
      <w:r>
        <w:rPr>
          <w:spacing w:val="1"/>
          <w:sz w:val="24"/>
          <w:szCs w:val="24"/>
        </w:rPr>
        <w:t>o</w:t>
      </w:r>
      <w:r>
        <w:rPr>
          <w:sz w:val="24"/>
          <w:szCs w:val="24"/>
        </w:rPr>
        <w:t>lder</w:t>
      </w:r>
      <w:r>
        <w:rPr>
          <w:spacing w:val="-1"/>
          <w:sz w:val="24"/>
          <w:szCs w:val="24"/>
        </w:rPr>
        <w:t xml:space="preserve"> </w:t>
      </w:r>
      <w:r>
        <w:rPr>
          <w:sz w:val="24"/>
          <w:szCs w:val="24"/>
        </w:rPr>
        <w:t>to a sh</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of p</w:t>
      </w:r>
      <w:r>
        <w:rPr>
          <w:spacing w:val="-1"/>
          <w:sz w:val="24"/>
          <w:szCs w:val="24"/>
        </w:rPr>
        <w:t>r</w:t>
      </w:r>
      <w:r>
        <w:rPr>
          <w:spacing w:val="2"/>
          <w:sz w:val="24"/>
          <w:szCs w:val="24"/>
        </w:rPr>
        <w:t>o</w:t>
      </w:r>
      <w:r>
        <w:rPr>
          <w:sz w:val="24"/>
          <w:szCs w:val="24"/>
        </w:rPr>
        <w:t xml:space="preserve">fits </w:t>
      </w:r>
      <w:r>
        <w:rPr>
          <w:spacing w:val="1"/>
          <w:sz w:val="24"/>
          <w:szCs w:val="24"/>
        </w:rPr>
        <w:t>i</w:t>
      </w:r>
      <w:r>
        <w:rPr>
          <w:sz w:val="24"/>
          <w:szCs w:val="24"/>
        </w:rPr>
        <w:t xml:space="preserve">n the </w:t>
      </w:r>
      <w:r>
        <w:rPr>
          <w:spacing w:val="-1"/>
          <w:sz w:val="24"/>
          <w:szCs w:val="24"/>
        </w:rPr>
        <w:t>a</w:t>
      </w:r>
      <w:r>
        <w:rPr>
          <w:sz w:val="24"/>
          <w:szCs w:val="24"/>
        </w:rPr>
        <w:t xml:space="preserve">sset. </w:t>
      </w:r>
      <w:r>
        <w:rPr>
          <w:spacing w:val="1"/>
          <w:sz w:val="24"/>
          <w:szCs w:val="24"/>
        </w:rPr>
        <w:t>S</w:t>
      </w:r>
      <w:r>
        <w:rPr>
          <w:spacing w:val="-1"/>
          <w:sz w:val="24"/>
          <w:szCs w:val="24"/>
        </w:rPr>
        <w:t>ec</w:t>
      </w:r>
      <w:r>
        <w:rPr>
          <w:sz w:val="24"/>
          <w:szCs w:val="24"/>
        </w:rPr>
        <w:t>urity tok</w:t>
      </w:r>
      <w:r>
        <w:rPr>
          <w:spacing w:val="-1"/>
          <w:sz w:val="24"/>
          <w:szCs w:val="24"/>
        </w:rPr>
        <w:t>e</w:t>
      </w:r>
      <w:r>
        <w:rPr>
          <w:sz w:val="24"/>
          <w:szCs w:val="24"/>
        </w:rPr>
        <w:t xml:space="preserve">ns </w:t>
      </w:r>
      <w:r>
        <w:rPr>
          <w:spacing w:val="-1"/>
          <w:sz w:val="24"/>
          <w:szCs w:val="24"/>
        </w:rPr>
        <w:t>a</w:t>
      </w:r>
      <w:r>
        <w:rPr>
          <w:sz w:val="24"/>
          <w:szCs w:val="24"/>
        </w:rPr>
        <w:t>re</w:t>
      </w:r>
      <w:r>
        <w:rPr>
          <w:spacing w:val="-2"/>
          <w:sz w:val="24"/>
          <w:szCs w:val="24"/>
        </w:rPr>
        <w:t xml:space="preserve"> </w:t>
      </w:r>
      <w:r>
        <w:rPr>
          <w:sz w:val="24"/>
          <w:szCs w:val="24"/>
        </w:rPr>
        <w:t>m</w:t>
      </w:r>
      <w:r>
        <w:rPr>
          <w:spacing w:val="3"/>
          <w:sz w:val="24"/>
          <w:szCs w:val="24"/>
        </w:rPr>
        <w:t>u</w:t>
      </w:r>
      <w:r>
        <w:rPr>
          <w:spacing w:val="-1"/>
          <w:sz w:val="24"/>
          <w:szCs w:val="24"/>
        </w:rPr>
        <w:t>c</w:t>
      </w:r>
      <w:r>
        <w:rPr>
          <w:sz w:val="24"/>
          <w:szCs w:val="24"/>
        </w:rPr>
        <w:t>h</w:t>
      </w:r>
    </w:p>
    <w:p w14:paraId="78847E3E" w14:textId="77777777" w:rsidR="00AE7C60" w:rsidRDefault="00A44FA3" w:rsidP="003E0BA7">
      <w:pPr>
        <w:spacing w:before="14"/>
        <w:ind w:left="460"/>
        <w:jc w:val="both"/>
        <w:rPr>
          <w:sz w:val="24"/>
          <w:szCs w:val="24"/>
        </w:rPr>
      </w:pPr>
      <w:r>
        <w:rPr>
          <w:sz w:val="24"/>
          <w:szCs w:val="24"/>
        </w:rPr>
        <w:t xml:space="preserve">less </w:t>
      </w:r>
      <w:r>
        <w:rPr>
          <w:spacing w:val="-1"/>
          <w:sz w:val="24"/>
          <w:szCs w:val="24"/>
        </w:rPr>
        <w:t>c</w:t>
      </w:r>
      <w:r>
        <w:rPr>
          <w:sz w:val="24"/>
          <w:szCs w:val="24"/>
        </w:rPr>
        <w:t>om</w:t>
      </w:r>
      <w:r>
        <w:rPr>
          <w:spacing w:val="1"/>
          <w:sz w:val="24"/>
          <w:szCs w:val="24"/>
        </w:rPr>
        <w:t>m</w:t>
      </w:r>
      <w:r>
        <w:rPr>
          <w:sz w:val="24"/>
          <w:szCs w:val="24"/>
        </w:rPr>
        <w:t>on.</w:t>
      </w:r>
    </w:p>
    <w:p w14:paraId="5D185C07" w14:textId="169BAB78" w:rsidR="00E00121" w:rsidRDefault="00A44FA3" w:rsidP="003E0BA7">
      <w:pPr>
        <w:spacing w:before="7" w:line="280" w:lineRule="exact"/>
        <w:ind w:left="460" w:right="777" w:hanging="360"/>
        <w:jc w:val="both"/>
        <w:rPr>
          <w:sz w:val="24"/>
          <w:szCs w:val="24"/>
        </w:rPr>
      </w:pPr>
      <w:r>
        <w:rPr>
          <w:rFonts w:ascii="MS PGothic" w:eastAsia="MS PGothic" w:hAnsi="MS PGothic" w:cs="MS PGothic"/>
          <w:w w:val="78"/>
          <w:sz w:val="24"/>
          <w:szCs w:val="24"/>
        </w:rPr>
        <w:t xml:space="preserve">✓   </w:t>
      </w:r>
      <w:r>
        <w:rPr>
          <w:b/>
          <w:sz w:val="24"/>
          <w:szCs w:val="24"/>
        </w:rPr>
        <w:t>P</w:t>
      </w:r>
      <w:r>
        <w:rPr>
          <w:b/>
          <w:spacing w:val="-1"/>
          <w:sz w:val="24"/>
          <w:szCs w:val="24"/>
        </w:rPr>
        <w:t>ee</w:t>
      </w:r>
      <w:r>
        <w:rPr>
          <w:b/>
          <w:sz w:val="24"/>
          <w:szCs w:val="24"/>
        </w:rPr>
        <w:t>r</w:t>
      </w:r>
      <w:r>
        <w:rPr>
          <w:b/>
          <w:spacing w:val="1"/>
          <w:sz w:val="24"/>
          <w:szCs w:val="24"/>
        </w:rPr>
        <w:t xml:space="preserve"> </w:t>
      </w:r>
      <w:r>
        <w:rPr>
          <w:b/>
          <w:sz w:val="24"/>
          <w:szCs w:val="24"/>
        </w:rPr>
        <w:t>to pe</w:t>
      </w:r>
      <w:r>
        <w:rPr>
          <w:b/>
          <w:spacing w:val="-2"/>
          <w:sz w:val="24"/>
          <w:szCs w:val="24"/>
        </w:rPr>
        <w:t>e</w:t>
      </w:r>
      <w:r>
        <w:rPr>
          <w:b/>
          <w:spacing w:val="1"/>
          <w:sz w:val="24"/>
          <w:szCs w:val="24"/>
        </w:rPr>
        <w:t>r</w:t>
      </w:r>
      <w:r>
        <w:rPr>
          <w:b/>
          <w:sz w:val="24"/>
          <w:szCs w:val="24"/>
        </w:rPr>
        <w:t>:</w:t>
      </w:r>
      <w:r>
        <w:rPr>
          <w:b/>
          <w:spacing w:val="7"/>
          <w:sz w:val="24"/>
          <w:szCs w:val="24"/>
        </w:rPr>
        <w:t xml:space="preserve"> </w:t>
      </w:r>
      <w:r>
        <w:rPr>
          <w:sz w:val="24"/>
          <w:szCs w:val="24"/>
        </w:rPr>
        <w:t>A p</w:t>
      </w:r>
      <w:r>
        <w:rPr>
          <w:spacing w:val="-1"/>
          <w:sz w:val="24"/>
          <w:szCs w:val="24"/>
        </w:rPr>
        <w:t>e</w:t>
      </w:r>
      <w:r>
        <w:rPr>
          <w:spacing w:val="1"/>
          <w:sz w:val="24"/>
          <w:szCs w:val="24"/>
        </w:rPr>
        <w:t>e</w:t>
      </w:r>
      <w:r>
        <w:rPr>
          <w:sz w:val="24"/>
          <w:szCs w:val="24"/>
        </w:rPr>
        <w:t>r</w:t>
      </w:r>
      <w:r>
        <w:rPr>
          <w:spacing w:val="-1"/>
          <w:sz w:val="24"/>
          <w:szCs w:val="24"/>
        </w:rPr>
        <w:t>-</w:t>
      </w:r>
      <w:r>
        <w:rPr>
          <w:sz w:val="24"/>
          <w:szCs w:val="24"/>
        </w:rPr>
        <w:t>t</w:t>
      </w:r>
      <w:r>
        <w:rPr>
          <w:spacing w:val="1"/>
          <w:sz w:val="24"/>
          <w:szCs w:val="24"/>
        </w:rPr>
        <w:t>o</w:t>
      </w:r>
      <w:r>
        <w:rPr>
          <w:spacing w:val="2"/>
          <w:sz w:val="24"/>
          <w:szCs w:val="24"/>
        </w:rPr>
        <w:t>-</w:t>
      </w:r>
      <w:r>
        <w:rPr>
          <w:sz w:val="24"/>
          <w:szCs w:val="24"/>
        </w:rPr>
        <w:t>p</w:t>
      </w:r>
      <w:r>
        <w:rPr>
          <w:spacing w:val="-1"/>
          <w:sz w:val="24"/>
          <w:szCs w:val="24"/>
        </w:rPr>
        <w:t>ee</w:t>
      </w:r>
      <w:r>
        <w:rPr>
          <w:sz w:val="24"/>
          <w:szCs w:val="24"/>
        </w:rPr>
        <w:t>r</w:t>
      </w:r>
      <w:r>
        <w:rPr>
          <w:spacing w:val="-1"/>
          <w:sz w:val="24"/>
          <w:szCs w:val="24"/>
        </w:rPr>
        <w:t xml:space="preserve"> </w:t>
      </w:r>
      <w:r>
        <w:rPr>
          <w:sz w:val="24"/>
          <w:szCs w:val="24"/>
        </w:rPr>
        <w:t>(P2</w:t>
      </w:r>
      <w:r>
        <w:rPr>
          <w:spacing w:val="1"/>
          <w:sz w:val="24"/>
          <w:szCs w:val="24"/>
        </w:rPr>
        <w:t>P</w:t>
      </w:r>
      <w:r>
        <w:rPr>
          <w:sz w:val="24"/>
          <w:szCs w:val="24"/>
        </w:rPr>
        <w:t>) s</w:t>
      </w:r>
      <w:r>
        <w:rPr>
          <w:spacing w:val="1"/>
          <w:sz w:val="24"/>
          <w:szCs w:val="24"/>
        </w:rPr>
        <w:t>e</w:t>
      </w:r>
      <w:r>
        <w:rPr>
          <w:sz w:val="24"/>
          <w:szCs w:val="24"/>
        </w:rPr>
        <w:t>rvi</w:t>
      </w:r>
      <w:r>
        <w:rPr>
          <w:spacing w:val="-1"/>
          <w:sz w:val="24"/>
          <w:szCs w:val="24"/>
        </w:rPr>
        <w:t>c</w:t>
      </w:r>
      <w:r>
        <w:rPr>
          <w:sz w:val="24"/>
          <w:szCs w:val="24"/>
        </w:rPr>
        <w:t>e</w:t>
      </w:r>
      <w:r>
        <w:rPr>
          <w:spacing w:val="-1"/>
          <w:sz w:val="24"/>
          <w:szCs w:val="24"/>
        </w:rPr>
        <w:t xml:space="preserve"> </w:t>
      </w:r>
      <w:r>
        <w:rPr>
          <w:sz w:val="24"/>
          <w:szCs w:val="24"/>
        </w:rPr>
        <w:t xml:space="preserve">is a </w:t>
      </w:r>
      <w:r>
        <w:rPr>
          <w:spacing w:val="2"/>
          <w:sz w:val="24"/>
          <w:szCs w:val="24"/>
        </w:rPr>
        <w:t>d</w:t>
      </w:r>
      <w:r>
        <w:rPr>
          <w:spacing w:val="1"/>
          <w:sz w:val="24"/>
          <w:szCs w:val="24"/>
        </w:rPr>
        <w:t>e</w:t>
      </w:r>
      <w:r>
        <w:rPr>
          <w:spacing w:val="-1"/>
          <w:sz w:val="24"/>
          <w:szCs w:val="24"/>
        </w:rPr>
        <w:t>ce</w:t>
      </w:r>
      <w:r>
        <w:rPr>
          <w:sz w:val="24"/>
          <w:szCs w:val="24"/>
        </w:rPr>
        <w:t>ntr</w:t>
      </w:r>
      <w:r>
        <w:rPr>
          <w:spacing w:val="-1"/>
          <w:sz w:val="24"/>
          <w:szCs w:val="24"/>
        </w:rPr>
        <w:t>a</w:t>
      </w:r>
      <w:r>
        <w:rPr>
          <w:sz w:val="24"/>
          <w:szCs w:val="24"/>
        </w:rPr>
        <w:t>l</w:t>
      </w:r>
      <w:r>
        <w:rPr>
          <w:spacing w:val="1"/>
          <w:sz w:val="24"/>
          <w:szCs w:val="24"/>
        </w:rPr>
        <w:t>iz</w:t>
      </w:r>
      <w:r>
        <w:rPr>
          <w:spacing w:val="-1"/>
          <w:sz w:val="24"/>
          <w:szCs w:val="24"/>
        </w:rPr>
        <w:t>e</w:t>
      </w:r>
      <w:r>
        <w:rPr>
          <w:sz w:val="24"/>
          <w:szCs w:val="24"/>
        </w:rPr>
        <w:t>d plat</w:t>
      </w:r>
      <w:r>
        <w:rPr>
          <w:spacing w:val="-1"/>
          <w:sz w:val="24"/>
          <w:szCs w:val="24"/>
        </w:rPr>
        <w:t>f</w:t>
      </w:r>
      <w:r>
        <w:rPr>
          <w:sz w:val="24"/>
          <w:szCs w:val="24"/>
        </w:rPr>
        <w:t xml:space="preserve">orm </w:t>
      </w:r>
      <w:r>
        <w:rPr>
          <w:spacing w:val="-1"/>
          <w:sz w:val="24"/>
          <w:szCs w:val="24"/>
        </w:rPr>
        <w:t>w</w:t>
      </w:r>
      <w:r>
        <w:rPr>
          <w:spacing w:val="2"/>
          <w:sz w:val="24"/>
          <w:szCs w:val="24"/>
        </w:rPr>
        <w:t>h</w:t>
      </w:r>
      <w:r>
        <w:rPr>
          <w:spacing w:val="1"/>
          <w:sz w:val="24"/>
          <w:szCs w:val="24"/>
        </w:rPr>
        <w:t>e</w:t>
      </w:r>
      <w:r>
        <w:rPr>
          <w:sz w:val="24"/>
          <w:szCs w:val="24"/>
        </w:rPr>
        <w:t>r</w:t>
      </w:r>
      <w:r>
        <w:rPr>
          <w:spacing w:val="-2"/>
          <w:sz w:val="24"/>
          <w:szCs w:val="24"/>
        </w:rPr>
        <w:t>e</w:t>
      </w:r>
      <w:r>
        <w:rPr>
          <w:sz w:val="24"/>
          <w:szCs w:val="24"/>
        </w:rPr>
        <w:t>by two ind</w:t>
      </w:r>
      <w:r>
        <w:rPr>
          <w:spacing w:val="1"/>
          <w:sz w:val="24"/>
          <w:szCs w:val="24"/>
        </w:rPr>
        <w:t>i</w:t>
      </w:r>
      <w:r>
        <w:rPr>
          <w:sz w:val="24"/>
          <w:szCs w:val="24"/>
        </w:rPr>
        <w:t>viduals inte</w:t>
      </w:r>
      <w:r>
        <w:rPr>
          <w:spacing w:val="-1"/>
          <w:sz w:val="24"/>
          <w:szCs w:val="24"/>
        </w:rPr>
        <w:t>rac</w:t>
      </w:r>
      <w:r>
        <w:rPr>
          <w:sz w:val="24"/>
          <w:szCs w:val="24"/>
        </w:rPr>
        <w:t>t d</w:t>
      </w:r>
      <w:r>
        <w:rPr>
          <w:spacing w:val="1"/>
          <w:sz w:val="24"/>
          <w:szCs w:val="24"/>
        </w:rPr>
        <w:t>i</w:t>
      </w:r>
      <w:r>
        <w:rPr>
          <w:sz w:val="24"/>
          <w:szCs w:val="24"/>
        </w:rPr>
        <w:t>r</w:t>
      </w:r>
      <w:r>
        <w:rPr>
          <w:spacing w:val="-2"/>
          <w:sz w:val="24"/>
          <w:szCs w:val="24"/>
        </w:rPr>
        <w:t>e</w:t>
      </w:r>
      <w:r>
        <w:rPr>
          <w:spacing w:val="-1"/>
          <w:sz w:val="24"/>
          <w:szCs w:val="24"/>
        </w:rPr>
        <w:t>c</w:t>
      </w:r>
      <w:r>
        <w:rPr>
          <w:spacing w:val="3"/>
          <w:sz w:val="24"/>
          <w:szCs w:val="24"/>
        </w:rPr>
        <w:t>t</w:t>
      </w:r>
      <w:r>
        <w:rPr>
          <w:sz w:val="24"/>
          <w:szCs w:val="24"/>
        </w:rPr>
        <w:t>ly wi</w:t>
      </w:r>
      <w:r>
        <w:rPr>
          <w:spacing w:val="1"/>
          <w:sz w:val="24"/>
          <w:szCs w:val="24"/>
        </w:rPr>
        <w:t>t</w:t>
      </w:r>
      <w:r>
        <w:rPr>
          <w:sz w:val="24"/>
          <w:szCs w:val="24"/>
        </w:rPr>
        <w:t xml:space="preserve">h </w:t>
      </w:r>
      <w:r>
        <w:rPr>
          <w:spacing w:val="-1"/>
          <w:sz w:val="24"/>
          <w:szCs w:val="24"/>
        </w:rPr>
        <w:t>eac</w:t>
      </w:r>
      <w:r>
        <w:rPr>
          <w:sz w:val="24"/>
          <w:szCs w:val="24"/>
        </w:rPr>
        <w:t>h othe</w:t>
      </w:r>
      <w:r>
        <w:rPr>
          <w:spacing w:val="-1"/>
          <w:sz w:val="24"/>
          <w:szCs w:val="24"/>
        </w:rPr>
        <w:t>r</w:t>
      </w:r>
      <w:r>
        <w:rPr>
          <w:sz w:val="24"/>
          <w:szCs w:val="24"/>
        </w:rPr>
        <w:t>, with</w:t>
      </w:r>
      <w:r>
        <w:rPr>
          <w:spacing w:val="3"/>
          <w:sz w:val="24"/>
          <w:szCs w:val="24"/>
        </w:rPr>
        <w:t>o</w:t>
      </w:r>
      <w:r>
        <w:rPr>
          <w:sz w:val="24"/>
          <w:szCs w:val="24"/>
        </w:rPr>
        <w:t xml:space="preserve">ut </w:t>
      </w:r>
      <w:r>
        <w:rPr>
          <w:spacing w:val="1"/>
          <w:sz w:val="24"/>
          <w:szCs w:val="24"/>
        </w:rPr>
        <w:t>i</w:t>
      </w:r>
      <w:r>
        <w:rPr>
          <w:sz w:val="24"/>
          <w:szCs w:val="24"/>
        </w:rPr>
        <w:t>nte</w:t>
      </w:r>
      <w:r>
        <w:rPr>
          <w:spacing w:val="-1"/>
          <w:sz w:val="24"/>
          <w:szCs w:val="24"/>
        </w:rPr>
        <w:t>r</w:t>
      </w:r>
      <w:r>
        <w:rPr>
          <w:sz w:val="24"/>
          <w:szCs w:val="24"/>
        </w:rPr>
        <w:t>medi</w:t>
      </w:r>
      <w:r>
        <w:rPr>
          <w:spacing w:val="-1"/>
          <w:sz w:val="24"/>
          <w:szCs w:val="24"/>
        </w:rPr>
        <w:t>a</w:t>
      </w:r>
      <w:r>
        <w:rPr>
          <w:sz w:val="24"/>
          <w:szCs w:val="24"/>
        </w:rPr>
        <w:t>t</w:t>
      </w:r>
      <w:r>
        <w:rPr>
          <w:spacing w:val="1"/>
          <w:sz w:val="24"/>
          <w:szCs w:val="24"/>
        </w:rPr>
        <w:t>i</w:t>
      </w:r>
      <w:r>
        <w:rPr>
          <w:sz w:val="24"/>
          <w:szCs w:val="24"/>
        </w:rPr>
        <w:t>on by a</w:t>
      </w:r>
      <w:r>
        <w:rPr>
          <w:spacing w:val="-1"/>
          <w:sz w:val="24"/>
          <w:szCs w:val="24"/>
        </w:rPr>
        <w:t xml:space="preserve"> </w:t>
      </w:r>
      <w:r>
        <w:rPr>
          <w:sz w:val="24"/>
          <w:szCs w:val="24"/>
        </w:rPr>
        <w:t>th</w:t>
      </w:r>
      <w:r>
        <w:rPr>
          <w:spacing w:val="1"/>
          <w:sz w:val="24"/>
          <w:szCs w:val="24"/>
        </w:rPr>
        <w:t>i</w:t>
      </w:r>
      <w:r>
        <w:rPr>
          <w:sz w:val="24"/>
          <w:szCs w:val="24"/>
        </w:rPr>
        <w:t>rd p</w:t>
      </w:r>
      <w:r>
        <w:rPr>
          <w:spacing w:val="-2"/>
          <w:sz w:val="24"/>
          <w:szCs w:val="24"/>
        </w:rPr>
        <w:t>a</w:t>
      </w:r>
      <w:r>
        <w:rPr>
          <w:sz w:val="24"/>
          <w:szCs w:val="24"/>
        </w:rPr>
        <w:t>rty.</w:t>
      </w:r>
    </w:p>
    <w:p w14:paraId="6D0DE658" w14:textId="75725430" w:rsidR="001A15BB" w:rsidRDefault="001A15BB">
      <w:pPr>
        <w:rPr>
          <w:sz w:val="24"/>
          <w:szCs w:val="24"/>
        </w:rPr>
      </w:pPr>
      <w:r>
        <w:rPr>
          <w:sz w:val="24"/>
          <w:szCs w:val="24"/>
        </w:rPr>
        <w:br w:type="page"/>
      </w:r>
    </w:p>
    <w:p w14:paraId="06841D83" w14:textId="2D5B89CA" w:rsidR="00E00121" w:rsidRDefault="00E00121" w:rsidP="003E0BA7">
      <w:pPr>
        <w:pStyle w:val="Heading1"/>
        <w:jc w:val="both"/>
        <w:rPr>
          <w:rFonts w:eastAsia="Calibri Light"/>
        </w:rPr>
      </w:pPr>
      <w:bookmarkStart w:id="78" w:name="_Toc88586933"/>
      <w:r>
        <w:rPr>
          <w:rFonts w:eastAsia="Calibri Light"/>
          <w:spacing w:val="-1"/>
        </w:rPr>
        <w:lastRenderedPageBreak/>
        <w:t>11</w:t>
      </w:r>
      <w:r>
        <w:rPr>
          <w:rFonts w:eastAsia="Calibri Light"/>
        </w:rPr>
        <w:t>.</w:t>
      </w:r>
      <w:r>
        <w:rPr>
          <w:rFonts w:eastAsia="Calibri Light"/>
          <w:spacing w:val="4"/>
        </w:rPr>
        <w:t xml:space="preserve"> </w:t>
      </w:r>
      <w:r w:rsidRPr="00E00121">
        <w:rPr>
          <w:rFonts w:eastAsia="Calibri Light"/>
        </w:rPr>
        <w:t>Legal Disclaimer and Disclosures</w:t>
      </w:r>
      <w:bookmarkEnd w:id="78"/>
    </w:p>
    <w:p w14:paraId="156CE81C" w14:textId="77777777" w:rsidR="00E00121" w:rsidRDefault="00E00121" w:rsidP="003E0BA7">
      <w:pPr>
        <w:spacing w:line="200" w:lineRule="exact"/>
        <w:jc w:val="both"/>
      </w:pPr>
    </w:p>
    <w:p w14:paraId="36E0CF1E" w14:textId="77777777" w:rsidR="00593C80" w:rsidRDefault="00593C80" w:rsidP="003E0BA7">
      <w:pPr>
        <w:spacing w:before="100" w:beforeAutospacing="1" w:after="100" w:afterAutospacing="1"/>
        <w:jc w:val="both"/>
        <w:rPr>
          <w:rFonts w:asciiTheme="majorBidi" w:eastAsia="Verdana" w:hAnsiTheme="majorBidi" w:cstheme="majorBidi"/>
          <w:sz w:val="28"/>
          <w:szCs w:val="28"/>
        </w:rPr>
      </w:pPr>
      <w:r w:rsidRPr="00593C80">
        <w:rPr>
          <w:rFonts w:asciiTheme="majorBidi" w:eastAsia="Verdana" w:hAnsiTheme="majorBidi" w:cstheme="majorBidi"/>
          <w:sz w:val="28"/>
          <w:szCs w:val="28"/>
        </w:rPr>
        <w:t>Crypto / digital asset trading is highly risky and highly volatile, and you should never invest more than you can afford to lose. Risks associated with Token Bertinity may lose up to the full value of the funds. The Binance Smart Chain Blockchain network, like all existing ones, is a High-risk investment. Token Bertinity (BRTX) participants assume the risk associated with project development and deployment.</w:t>
      </w:r>
    </w:p>
    <w:p w14:paraId="42EDD3C5" w14:textId="06599CCB"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document</w:t>
      </w:r>
      <w:proofErr w:type="gramEnd"/>
      <w:r w:rsidRPr="00E00121">
        <w:rPr>
          <w:rFonts w:asciiTheme="majorBidi" w:eastAsia="Verdana" w:hAnsiTheme="majorBidi" w:cstheme="majorBidi"/>
          <w:sz w:val="28"/>
          <w:szCs w:val="28"/>
        </w:rPr>
        <w:t xml:space="preserve">  (‘White  Paper)  is  for  information  purposes  only  and  may  be subject to change. We cannot guarantee the accuracy of the statements made </w:t>
      </w:r>
      <w:proofErr w:type="gramStart"/>
      <w:r w:rsidRPr="00E00121">
        <w:rPr>
          <w:rFonts w:asciiTheme="majorBidi" w:eastAsia="Verdana" w:hAnsiTheme="majorBidi" w:cstheme="majorBidi"/>
          <w:sz w:val="28"/>
          <w:szCs w:val="28"/>
        </w:rPr>
        <w:t>or  conclusions</w:t>
      </w:r>
      <w:proofErr w:type="gramEnd"/>
      <w:r w:rsidRPr="00E00121">
        <w:rPr>
          <w:rFonts w:asciiTheme="majorBidi" w:eastAsia="Verdana" w:hAnsiTheme="majorBidi" w:cstheme="majorBidi"/>
          <w:sz w:val="28"/>
          <w:szCs w:val="28"/>
        </w:rPr>
        <w:t xml:space="preserve">  reached  in  this  White  Paper  and  we  expressly  disclaim  all representations  and  warranties  (whether  express  or  implied  by  statute  or otherwise) whatsoever, including but not limited to: </w:t>
      </w:r>
    </w:p>
    <w:p w14:paraId="1A3C1C93" w14:textId="7FB0C22C"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 any representations or warranties relating to merchantability, fitness for a particular purpose, suitability, wage, title or non-infringement; </w:t>
      </w:r>
    </w:p>
    <w:p w14:paraId="7CC491B7" w14:textId="3B161F0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the contents of this document are accurate and free from any errors; and </w:t>
      </w:r>
    </w:p>
    <w:p w14:paraId="1C1723BA"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such contents do not infringe any third-party rights. </w:t>
      </w:r>
    </w:p>
    <w:p w14:paraId="3F5D377F" w14:textId="0D91F611"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We  shall</w:t>
      </w:r>
      <w:proofErr w:type="gramEnd"/>
      <w:r w:rsidRPr="00E00121">
        <w:rPr>
          <w:rFonts w:asciiTheme="majorBidi" w:eastAsia="Verdana" w:hAnsiTheme="majorBidi" w:cstheme="majorBidi"/>
          <w:sz w:val="28"/>
          <w:szCs w:val="28"/>
        </w:rPr>
        <w:t xml:space="preserve">  have  no  liability  for  damages  of  any  kind  arising  out  of  the  use, reference to or reliance on the contents of this White Paper, even if advised of the possibility of damages arising. </w:t>
      </w:r>
    </w:p>
    <w:p w14:paraId="4B62BB37" w14:textId="3399A5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shall  not  and  cannot  be  considered  as  an  invitation  to  enter into  an  investment.  </w:t>
      </w:r>
      <w:proofErr w:type="gramStart"/>
      <w:r w:rsidRPr="00E00121">
        <w:rPr>
          <w:rFonts w:asciiTheme="majorBidi" w:eastAsia="Verdana" w:hAnsiTheme="majorBidi" w:cstheme="majorBidi"/>
          <w:sz w:val="28"/>
          <w:szCs w:val="28"/>
        </w:rPr>
        <w:t>It  does</w:t>
      </w:r>
      <w:proofErr w:type="gramEnd"/>
      <w:r w:rsidRPr="00E00121">
        <w:rPr>
          <w:rFonts w:asciiTheme="majorBidi" w:eastAsia="Verdana" w:hAnsiTheme="majorBidi" w:cstheme="majorBidi"/>
          <w:sz w:val="28"/>
          <w:szCs w:val="28"/>
        </w:rPr>
        <w:t xml:space="preserve">  not  constitute  or  relate  in  any  way  nor  should  be considered as an offering of securities in any jurisdiction. The White Paper does not include nor contain any information or indication that might be considered as a recommendation or that might be used to base any investment decision on. </w:t>
      </w:r>
    </w:p>
    <w:p w14:paraId="25B51D00" w14:textId="666151AF"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does  not  constitute  an  offer  or  an  invitation  to  sell  shares, securities or rights belonging to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any related or associated company.  </w:t>
      </w:r>
    </w:p>
    <w:p w14:paraId="49186165" w14:textId="63FE7D8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lastRenderedPageBreak/>
        <w:t xml:space="preserve"> </w:t>
      </w:r>
      <w:proofErr w:type="gramStart"/>
      <w:r w:rsidRPr="00E00121">
        <w:rPr>
          <w:rFonts w:asciiTheme="majorBidi" w:eastAsia="Verdana" w:hAnsiTheme="majorBidi" w:cstheme="majorBidi"/>
          <w:sz w:val="28"/>
          <w:szCs w:val="28"/>
        </w:rPr>
        <w:t>No  regulatory</w:t>
      </w:r>
      <w:proofErr w:type="gramEnd"/>
      <w:r w:rsidRPr="00E00121">
        <w:rPr>
          <w:rFonts w:asciiTheme="majorBidi" w:eastAsia="Verdana" w:hAnsiTheme="majorBidi" w:cstheme="majorBidi"/>
          <w:sz w:val="28"/>
          <w:szCs w:val="28"/>
        </w:rPr>
        <w:t xml:space="preserve">  authority  has  examined  or  approved  any  of  the  information  set out  in  this  White  Paper.  </w:t>
      </w:r>
      <w:proofErr w:type="gramStart"/>
      <w:r w:rsidRPr="00E00121">
        <w:rPr>
          <w:rFonts w:asciiTheme="majorBidi" w:eastAsia="Verdana" w:hAnsiTheme="majorBidi" w:cstheme="majorBidi"/>
          <w:sz w:val="28"/>
          <w:szCs w:val="28"/>
        </w:rPr>
        <w:t>No  such</w:t>
      </w:r>
      <w:proofErr w:type="gramEnd"/>
      <w:r w:rsidRPr="00E00121">
        <w:rPr>
          <w:rFonts w:asciiTheme="majorBidi" w:eastAsia="Verdana" w:hAnsiTheme="majorBidi" w:cstheme="majorBidi"/>
          <w:sz w:val="28"/>
          <w:szCs w:val="28"/>
        </w:rPr>
        <w:t xml:space="preserve">  action  has  or  will  be  taken  under  the  laws, regulatory requirements or rules of any jurisdiction. The publication, distribution or dissemination of this White Paper does not imply that applicable laws or regulatory requirements have been complied with. </w:t>
      </w:r>
    </w:p>
    <w:p w14:paraId="5C16635D" w14:textId="710B20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This document is intended for people who have experience purchasing blockchain tokens. If you have not regularly participated in prior token sales, nor fully understand risks associated with it, we strongly advise against participating in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sale. Each participant fully accepts any risks associated </w:t>
      </w:r>
      <w:proofErr w:type="gramStart"/>
      <w:r w:rsidRPr="00E00121">
        <w:rPr>
          <w:rFonts w:asciiTheme="majorBidi" w:eastAsia="Verdana" w:hAnsiTheme="majorBidi" w:cstheme="majorBidi"/>
          <w:sz w:val="28"/>
          <w:szCs w:val="28"/>
        </w:rPr>
        <w:t>in  the</w:t>
      </w:r>
      <w:proofErr w:type="gramEnd"/>
      <w:r w:rsidRPr="00E00121">
        <w:rPr>
          <w:rFonts w:asciiTheme="majorBidi" w:eastAsia="Verdana" w:hAnsiTheme="majorBidi" w:cstheme="majorBidi"/>
          <w:sz w:val="28"/>
          <w:szCs w:val="28"/>
        </w:rPr>
        <w:t xml:space="preserve">  process  of  the  token  sales,  distribution  and  accepts  that  no  guarantees </w:t>
      </w:r>
    </w:p>
    <w:p w14:paraId="2323807A" w14:textId="18C57894"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will be made for the tradability of the token, nor protection against the exposure of volatility which may occur, resulting in a large difference in the value between the purchase date and the date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are tradable. By participating in the </w:t>
      </w:r>
      <w:r w:rsidR="00555A59">
        <w:rPr>
          <w:rFonts w:asciiTheme="majorBidi" w:eastAsia="Verdana" w:hAnsiTheme="majorBidi" w:cstheme="majorBidi"/>
          <w:sz w:val="28"/>
          <w:szCs w:val="28"/>
        </w:rPr>
        <w:t xml:space="preserve">Bertinity </w:t>
      </w:r>
      <w:r w:rsidRPr="00E00121">
        <w:rPr>
          <w:rFonts w:asciiTheme="majorBidi" w:eastAsia="Verdana" w:hAnsiTheme="majorBidi" w:cstheme="majorBidi"/>
          <w:sz w:val="28"/>
          <w:szCs w:val="28"/>
        </w:rPr>
        <w:t xml:space="preserve">and by acquiring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you acknowledge that the primary function of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00555A59">
        <w:rPr>
          <w:rFonts w:asciiTheme="majorBidi" w:eastAsia="Verdana" w:hAnsiTheme="majorBidi" w:cstheme="majorBidi"/>
          <w:sz w:val="28"/>
          <w:szCs w:val="28"/>
        </w:rPr>
        <w:t xml:space="preserve">token </w:t>
      </w:r>
      <w:r w:rsidRPr="00E00121">
        <w:rPr>
          <w:rFonts w:asciiTheme="majorBidi" w:eastAsia="Verdana" w:hAnsiTheme="majorBidi" w:cstheme="majorBidi"/>
          <w:sz w:val="28"/>
          <w:szCs w:val="28"/>
        </w:rPr>
        <w:t xml:space="preserve">is enabling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Ecosystem, and not being a value storage asset. </w:t>
      </w:r>
    </w:p>
    <w:p w14:paraId="0E113285" w14:textId="2308ADB7" w:rsid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Also, you accept that blockchain tokens inherently come with great risks, such as loss of value, theft, hacking or other complete loss of tokens, loss of usability and security and other weaknesses in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third-party software. Please be aware that it is your own responsibility to adequately hold, store and trade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tokens,  for</w:t>
      </w:r>
      <w:proofErr w:type="gramEnd"/>
      <w:r w:rsidRPr="00E00121">
        <w:rPr>
          <w:rFonts w:asciiTheme="majorBidi" w:eastAsia="Verdana" w:hAnsiTheme="majorBidi" w:cstheme="majorBidi"/>
          <w:sz w:val="28"/>
          <w:szCs w:val="28"/>
        </w:rPr>
        <w:t xml:space="preserve">  instance  by  choosing  a  compatible  wallet.  </w:t>
      </w:r>
      <w:proofErr w:type="gramStart"/>
      <w:r w:rsidRPr="00E00121">
        <w:rPr>
          <w:rFonts w:asciiTheme="majorBidi" w:eastAsia="Verdana" w:hAnsiTheme="majorBidi" w:cstheme="majorBidi"/>
          <w:sz w:val="28"/>
          <w:szCs w:val="28"/>
        </w:rPr>
        <w:t>If  you</w:t>
      </w:r>
      <w:proofErr w:type="gramEnd"/>
      <w:r w:rsidRPr="00E00121">
        <w:rPr>
          <w:rFonts w:asciiTheme="majorBidi" w:eastAsia="Verdana" w:hAnsiTheme="majorBidi" w:cstheme="majorBidi"/>
          <w:sz w:val="28"/>
          <w:szCs w:val="28"/>
        </w:rPr>
        <w:t xml:space="preserve">  do  not  fully understand  these  risks  and  obligations,  we  encourage  you  to  get  informed  or obtain relevant </w:t>
      </w:r>
      <w:proofErr w:type="spellStart"/>
      <w:r w:rsidRPr="00E00121">
        <w:rPr>
          <w:rFonts w:asciiTheme="majorBidi" w:eastAsia="Verdana" w:hAnsiTheme="majorBidi" w:cstheme="majorBidi"/>
          <w:sz w:val="28"/>
          <w:szCs w:val="28"/>
        </w:rPr>
        <w:t>counsel or</w:t>
      </w:r>
      <w:proofErr w:type="spellEnd"/>
      <w:r w:rsidRPr="00E00121">
        <w:rPr>
          <w:rFonts w:asciiTheme="majorBidi" w:eastAsia="Verdana" w:hAnsiTheme="majorBidi" w:cstheme="majorBidi"/>
          <w:sz w:val="28"/>
          <w:szCs w:val="28"/>
        </w:rPr>
        <w:t xml:space="preserve"> to abstain from any involvement</w:t>
      </w:r>
      <w:r w:rsidR="00555A59">
        <w:rPr>
          <w:rFonts w:asciiTheme="majorBidi" w:eastAsia="Verdana" w:hAnsiTheme="majorBidi" w:cstheme="majorBidi"/>
          <w:sz w:val="28"/>
          <w:szCs w:val="28"/>
        </w:rPr>
        <w:t>.</w:t>
      </w:r>
    </w:p>
    <w:p w14:paraId="6E321BC4" w14:textId="13601D8D" w:rsidR="007710DE" w:rsidRDefault="007710DE" w:rsidP="003E0BA7">
      <w:pPr>
        <w:spacing w:before="100" w:beforeAutospacing="1" w:after="100" w:afterAutospacing="1"/>
        <w:jc w:val="both"/>
        <w:rPr>
          <w:rFonts w:asciiTheme="majorBidi" w:eastAsia="Verdana" w:hAnsiTheme="majorBidi" w:cstheme="majorBidi"/>
          <w:sz w:val="28"/>
          <w:szCs w:val="28"/>
        </w:rPr>
      </w:pPr>
    </w:p>
    <w:p w14:paraId="695A5AB3" w14:textId="3C0E58AD" w:rsidR="007710DE" w:rsidRPr="007710DE" w:rsidRDefault="007710DE" w:rsidP="007710DE">
      <w:pPr>
        <w:spacing w:before="100" w:beforeAutospacing="1" w:after="100" w:afterAutospacing="1"/>
        <w:jc w:val="both"/>
        <w:rPr>
          <w:rFonts w:asciiTheme="minorBidi" w:hAnsiTheme="minorBidi" w:cstheme="minorBidi"/>
          <w:sz w:val="22"/>
          <w:szCs w:val="22"/>
          <w:lang w:bidi="fa-IR"/>
        </w:rPr>
      </w:pPr>
      <w:r w:rsidRPr="007710DE">
        <w:rPr>
          <w:rFonts w:asciiTheme="minorBidi" w:hAnsiTheme="minorBidi" w:cstheme="minorBidi"/>
          <w:b/>
          <w:bCs/>
          <w:sz w:val="24"/>
          <w:szCs w:val="24"/>
        </w:rPr>
        <w:t>Copyright © Bertinity 202</w:t>
      </w:r>
      <w:r w:rsidR="00FD0FA6">
        <w:rPr>
          <w:rFonts w:asciiTheme="minorBidi" w:hAnsiTheme="minorBidi" w:cstheme="minorBidi"/>
          <w:b/>
          <w:bCs/>
          <w:sz w:val="24"/>
          <w:szCs w:val="24"/>
        </w:rPr>
        <w:t>2</w:t>
      </w:r>
      <w:r w:rsidRPr="007710DE">
        <w:rPr>
          <w:rFonts w:asciiTheme="minorBidi" w:hAnsiTheme="minorBidi" w:cstheme="minorBidi"/>
          <w:b/>
          <w:bCs/>
          <w:sz w:val="24"/>
          <w:szCs w:val="24"/>
        </w:rPr>
        <w:t>. All rights reserved.</w:t>
      </w:r>
    </w:p>
    <w:sectPr w:rsidR="007710DE" w:rsidRPr="007710DE" w:rsidSect="007710DE">
      <w:footerReference w:type="default" r:id="rId14"/>
      <w:pgSz w:w="12240" w:h="15840"/>
      <w:pgMar w:top="2160" w:right="1540" w:bottom="2160" w:left="1340" w:header="0" w:footer="1012"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A18AE" w14:textId="77777777" w:rsidR="0074268E" w:rsidRDefault="0074268E">
      <w:r>
        <w:separator/>
      </w:r>
    </w:p>
  </w:endnote>
  <w:endnote w:type="continuationSeparator" w:id="0">
    <w:p w14:paraId="1525CC1A" w14:textId="77777777" w:rsidR="0074268E" w:rsidRDefault="00742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4F09" w14:textId="698A3E55" w:rsidR="007710DE" w:rsidRPr="007710DE" w:rsidRDefault="00401D53" w:rsidP="007710DE">
    <w:pPr>
      <w:pStyle w:val="Footer"/>
      <w:tabs>
        <w:tab w:val="clear" w:pos="4680"/>
      </w:tabs>
      <w:bidi/>
      <w:rPr>
        <w:rFonts w:asciiTheme="minorBidi" w:hAnsiTheme="minorBidi" w:cstheme="minorBidi"/>
      </w:rPr>
    </w:pPr>
    <w:r>
      <w:rPr>
        <w:noProof/>
      </w:rPr>
      <mc:AlternateContent>
        <mc:Choice Requires="wps">
          <w:drawing>
            <wp:anchor distT="0" distB="0" distL="114300" distR="114300" simplePos="0" relativeHeight="251660288" behindDoc="0" locked="0" layoutInCell="1" allowOverlap="1" wp14:anchorId="2E115106" wp14:editId="6049A603">
              <wp:simplePos x="0" y="0"/>
              <wp:positionH relativeFrom="column">
                <wp:posOffset>-28575</wp:posOffset>
              </wp:positionH>
              <wp:positionV relativeFrom="paragraph">
                <wp:posOffset>-291737</wp:posOffset>
              </wp:positionV>
              <wp:extent cx="6054725" cy="21590"/>
              <wp:effectExtent l="57150" t="38100" r="60325" b="92710"/>
              <wp:wrapNone/>
              <wp:docPr id="2" name="Straight Connector 2"/>
              <wp:cNvGraphicFramePr/>
              <a:graphic xmlns:a="http://schemas.openxmlformats.org/drawingml/2006/main">
                <a:graphicData uri="http://schemas.microsoft.com/office/word/2010/wordprocessingShape">
                  <wps:wsp>
                    <wps:cNvCnPr/>
                    <wps:spPr>
                      <a:xfrm flipV="1">
                        <a:off x="0" y="0"/>
                        <a:ext cx="6054725" cy="2159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63CE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2.95pt" to="474.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" strokecolor="#f79646 [3209]" strokeweight="3pt">
              <v:shadow on="t" color="black" opacity="22937f" origin=",.5" offset="0,.63889mm"/>
            </v:line>
          </w:pict>
        </mc:Fallback>
      </mc:AlternateContent>
    </w:r>
    <w:r w:rsidR="00C3432A">
      <w:rPr>
        <w:noProof/>
      </w:rPr>
      <w:drawing>
        <wp:anchor distT="0" distB="0" distL="114300" distR="114300" simplePos="0" relativeHeight="251659264" behindDoc="0" locked="0" layoutInCell="1" allowOverlap="1" wp14:anchorId="69D42735" wp14:editId="1EBBD2AB">
          <wp:simplePos x="0" y="0"/>
          <wp:positionH relativeFrom="margin">
            <wp:posOffset>3146062</wp:posOffset>
          </wp:positionH>
          <wp:positionV relativeFrom="paragraph">
            <wp:posOffset>-116205</wp:posOffset>
          </wp:positionV>
          <wp:extent cx="425450" cy="429895"/>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5450" cy="42989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Theme="minorBidi" w:hAnsiTheme="minorBidi" w:cstheme="minorBidi"/>
          <w:rtl/>
        </w:rPr>
        <w:id w:val="1293548201"/>
        <w:docPartObj>
          <w:docPartGallery w:val="Page Numbers (Bottom of Page)"/>
          <w:docPartUnique/>
        </w:docPartObj>
      </w:sdtPr>
      <w:sdtEndPr>
        <w:rPr>
          <w:noProof/>
        </w:rPr>
      </w:sdtEndPr>
      <w:sdtContent>
        <w:r w:rsidR="007710DE" w:rsidRPr="007710DE">
          <w:rPr>
            <w:rFonts w:asciiTheme="minorBidi" w:hAnsiTheme="minorBidi" w:cstheme="minorBidi"/>
          </w:rPr>
          <w:t xml:space="preserve">Page | </w:t>
        </w:r>
        <w:r w:rsidR="007710DE" w:rsidRPr="007710DE">
          <w:rPr>
            <w:rFonts w:asciiTheme="minorBidi" w:hAnsiTheme="minorBidi" w:cstheme="minorBidi"/>
          </w:rPr>
          <w:fldChar w:fldCharType="begin"/>
        </w:r>
        <w:r w:rsidR="007710DE" w:rsidRPr="007710DE">
          <w:rPr>
            <w:rFonts w:asciiTheme="minorBidi" w:hAnsiTheme="minorBidi" w:cstheme="minorBidi"/>
          </w:rPr>
          <w:instrText xml:space="preserve"> PAGE   \* MERGEFORMAT </w:instrText>
        </w:r>
        <w:r w:rsidR="007710DE" w:rsidRPr="007710DE">
          <w:rPr>
            <w:rFonts w:asciiTheme="minorBidi" w:hAnsiTheme="minorBidi" w:cstheme="minorBidi"/>
          </w:rPr>
          <w:fldChar w:fldCharType="separate"/>
        </w:r>
        <w:r w:rsidR="007710DE" w:rsidRPr="007710DE">
          <w:rPr>
            <w:rFonts w:asciiTheme="minorBidi" w:hAnsiTheme="minorBidi" w:cstheme="minorBidi"/>
            <w:noProof/>
          </w:rPr>
          <w:t>2</w:t>
        </w:r>
        <w:r w:rsidR="007710DE" w:rsidRPr="007710DE">
          <w:rPr>
            <w:rFonts w:asciiTheme="minorBidi" w:hAnsiTheme="minorBidi" w:cstheme="minorBidi"/>
            <w:noProof/>
          </w:rPr>
          <w:fldChar w:fldCharType="end"/>
        </w:r>
        <w:r w:rsidR="007710DE">
          <w:rPr>
            <w:rFonts w:asciiTheme="minorBidi" w:hAnsiTheme="minorBidi" w:cstheme="minorBidi"/>
            <w:noProof/>
          </w:rPr>
          <w:t xml:space="preserve"> of </w:t>
        </w:r>
        <w:r w:rsidR="00D26689">
          <w:rPr>
            <w:rFonts w:asciiTheme="minorBidi" w:hAnsiTheme="minorBidi" w:cstheme="minorBidi"/>
            <w:noProof/>
          </w:rPr>
          <w:t>4</w:t>
        </w:r>
        <w:r w:rsidR="00FD0FA6">
          <w:rPr>
            <w:rFonts w:asciiTheme="minorBidi" w:hAnsiTheme="minorBidi" w:cstheme="minorBidi"/>
            <w:noProof/>
          </w:rPr>
          <w:t>6</w:t>
        </w:r>
      </w:sdtContent>
    </w:sdt>
    <w:r w:rsidR="007710DE">
      <w:rPr>
        <w:rFonts w:asciiTheme="minorBidi" w:hAnsiTheme="minorBidi" w:cstheme="minorBidi"/>
        <w:noProof/>
        <w:rtl/>
      </w:rPr>
      <w:tab/>
    </w:r>
    <w:r w:rsidR="007710DE" w:rsidRPr="007710DE">
      <w:rPr>
        <w:rFonts w:asciiTheme="minorBidi" w:hAnsiTheme="minorBidi" w:cstheme="minorBidi"/>
        <w:noProof/>
        <w:sz w:val="16"/>
        <w:szCs w:val="16"/>
      </w:rPr>
      <w:t>Copyright © Bertinity 202</w:t>
    </w:r>
    <w:r w:rsidR="00FD0FA6">
      <w:rPr>
        <w:rFonts w:asciiTheme="minorBidi" w:hAnsiTheme="minorBidi" w:cstheme="minorBidi"/>
        <w:noProof/>
        <w:sz w:val="16"/>
        <w:szCs w:val="16"/>
      </w:rPr>
      <w:t>2</w:t>
    </w:r>
    <w:r w:rsidR="007710DE" w:rsidRPr="007710DE">
      <w:rPr>
        <w:rFonts w:asciiTheme="minorBidi" w:hAnsiTheme="minorBidi" w:cstheme="minorBidi"/>
        <w:noProof/>
        <w:sz w:val="16"/>
        <w:szCs w:val="16"/>
      </w:rPr>
      <w:t>. All rights reserved</w:t>
    </w:r>
  </w:p>
  <w:p w14:paraId="6AE71AE0" w14:textId="12F7B4B6" w:rsidR="00AE7C60" w:rsidRDefault="00AE7C60" w:rsidP="003E0BA7">
    <w:pPr>
      <w:tabs>
        <w:tab w:val="left" w:pos="1457"/>
      </w:tabs>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C894D" w14:textId="77777777" w:rsidR="0074268E" w:rsidRDefault="0074268E">
      <w:r>
        <w:separator/>
      </w:r>
    </w:p>
  </w:footnote>
  <w:footnote w:type="continuationSeparator" w:id="0">
    <w:p w14:paraId="3DC4E497" w14:textId="77777777" w:rsidR="0074268E" w:rsidRDefault="007426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94"/>
    <w:multiLevelType w:val="hybridMultilevel"/>
    <w:tmpl w:val="C73CD62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1943"/>
    <w:multiLevelType w:val="hybridMultilevel"/>
    <w:tmpl w:val="21FE7628"/>
    <w:lvl w:ilvl="0" w:tplc="B51456B4">
      <w:numFmt w:val="bullet"/>
      <w:lvlText w:val="•"/>
      <w:lvlJc w:val="left"/>
      <w:pPr>
        <w:ind w:left="1436" w:hanging="516"/>
      </w:pPr>
      <w:rPr>
        <w:rFonts w:ascii="Calibri" w:eastAsiaTheme="minorHAns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 w15:restartNumberingAfterBreak="0">
    <w:nsid w:val="171F3DB7"/>
    <w:multiLevelType w:val="hybridMultilevel"/>
    <w:tmpl w:val="9E4E910C"/>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14644"/>
    <w:multiLevelType w:val="hybridMultilevel"/>
    <w:tmpl w:val="A04AB580"/>
    <w:lvl w:ilvl="0" w:tplc="782CC184">
      <w:start w:val="1"/>
      <w:numFmt w:val="bullet"/>
      <w:lvlText w:val="•"/>
      <w:lvlJc w:val="left"/>
      <w:pPr>
        <w:tabs>
          <w:tab w:val="num" w:pos="720"/>
        </w:tabs>
        <w:ind w:left="720" w:hanging="360"/>
      </w:pPr>
      <w:rPr>
        <w:rFonts w:ascii="Arial" w:hAnsi="Arial" w:hint="default"/>
      </w:rPr>
    </w:lvl>
    <w:lvl w:ilvl="1" w:tplc="557AA0A8" w:tentative="1">
      <w:start w:val="1"/>
      <w:numFmt w:val="bullet"/>
      <w:lvlText w:val="•"/>
      <w:lvlJc w:val="left"/>
      <w:pPr>
        <w:tabs>
          <w:tab w:val="num" w:pos="1440"/>
        </w:tabs>
        <w:ind w:left="1440" w:hanging="360"/>
      </w:pPr>
      <w:rPr>
        <w:rFonts w:ascii="Arial" w:hAnsi="Arial" w:hint="default"/>
      </w:rPr>
    </w:lvl>
    <w:lvl w:ilvl="2" w:tplc="DB8881AC" w:tentative="1">
      <w:start w:val="1"/>
      <w:numFmt w:val="bullet"/>
      <w:lvlText w:val="•"/>
      <w:lvlJc w:val="left"/>
      <w:pPr>
        <w:tabs>
          <w:tab w:val="num" w:pos="2160"/>
        </w:tabs>
        <w:ind w:left="2160" w:hanging="360"/>
      </w:pPr>
      <w:rPr>
        <w:rFonts w:ascii="Arial" w:hAnsi="Arial" w:hint="default"/>
      </w:rPr>
    </w:lvl>
    <w:lvl w:ilvl="3" w:tplc="0D60600C" w:tentative="1">
      <w:start w:val="1"/>
      <w:numFmt w:val="bullet"/>
      <w:lvlText w:val="•"/>
      <w:lvlJc w:val="left"/>
      <w:pPr>
        <w:tabs>
          <w:tab w:val="num" w:pos="2880"/>
        </w:tabs>
        <w:ind w:left="2880" w:hanging="360"/>
      </w:pPr>
      <w:rPr>
        <w:rFonts w:ascii="Arial" w:hAnsi="Arial" w:hint="default"/>
      </w:rPr>
    </w:lvl>
    <w:lvl w:ilvl="4" w:tplc="3C785968" w:tentative="1">
      <w:start w:val="1"/>
      <w:numFmt w:val="bullet"/>
      <w:lvlText w:val="•"/>
      <w:lvlJc w:val="left"/>
      <w:pPr>
        <w:tabs>
          <w:tab w:val="num" w:pos="3600"/>
        </w:tabs>
        <w:ind w:left="3600" w:hanging="360"/>
      </w:pPr>
      <w:rPr>
        <w:rFonts w:ascii="Arial" w:hAnsi="Arial" w:hint="default"/>
      </w:rPr>
    </w:lvl>
    <w:lvl w:ilvl="5" w:tplc="4F8062CA" w:tentative="1">
      <w:start w:val="1"/>
      <w:numFmt w:val="bullet"/>
      <w:lvlText w:val="•"/>
      <w:lvlJc w:val="left"/>
      <w:pPr>
        <w:tabs>
          <w:tab w:val="num" w:pos="4320"/>
        </w:tabs>
        <w:ind w:left="4320" w:hanging="360"/>
      </w:pPr>
      <w:rPr>
        <w:rFonts w:ascii="Arial" w:hAnsi="Arial" w:hint="default"/>
      </w:rPr>
    </w:lvl>
    <w:lvl w:ilvl="6" w:tplc="5B1812FC" w:tentative="1">
      <w:start w:val="1"/>
      <w:numFmt w:val="bullet"/>
      <w:lvlText w:val="•"/>
      <w:lvlJc w:val="left"/>
      <w:pPr>
        <w:tabs>
          <w:tab w:val="num" w:pos="5040"/>
        </w:tabs>
        <w:ind w:left="5040" w:hanging="360"/>
      </w:pPr>
      <w:rPr>
        <w:rFonts w:ascii="Arial" w:hAnsi="Arial" w:hint="default"/>
      </w:rPr>
    </w:lvl>
    <w:lvl w:ilvl="7" w:tplc="ADBA6CB8" w:tentative="1">
      <w:start w:val="1"/>
      <w:numFmt w:val="bullet"/>
      <w:lvlText w:val="•"/>
      <w:lvlJc w:val="left"/>
      <w:pPr>
        <w:tabs>
          <w:tab w:val="num" w:pos="5760"/>
        </w:tabs>
        <w:ind w:left="5760" w:hanging="360"/>
      </w:pPr>
      <w:rPr>
        <w:rFonts w:ascii="Arial" w:hAnsi="Arial" w:hint="default"/>
      </w:rPr>
    </w:lvl>
    <w:lvl w:ilvl="8" w:tplc="56C408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D74995"/>
    <w:multiLevelType w:val="hybridMultilevel"/>
    <w:tmpl w:val="378C513A"/>
    <w:lvl w:ilvl="0" w:tplc="04090009">
      <w:start w:val="1"/>
      <w:numFmt w:val="bullet"/>
      <w:lvlText w:val=""/>
      <w:lvlJc w:val="left"/>
      <w:pPr>
        <w:tabs>
          <w:tab w:val="num" w:pos="720"/>
        </w:tabs>
        <w:ind w:left="720" w:hanging="360"/>
      </w:pPr>
      <w:rPr>
        <w:rFonts w:ascii="Wingdings" w:hAnsi="Wingdings" w:hint="default"/>
      </w:rPr>
    </w:lvl>
    <w:lvl w:ilvl="1" w:tplc="B78A9AEE" w:tentative="1">
      <w:start w:val="1"/>
      <w:numFmt w:val="decimal"/>
      <w:lvlText w:val="%2."/>
      <w:lvlJc w:val="left"/>
      <w:pPr>
        <w:tabs>
          <w:tab w:val="num" w:pos="1440"/>
        </w:tabs>
        <w:ind w:left="1440" w:hanging="360"/>
      </w:pPr>
    </w:lvl>
    <w:lvl w:ilvl="2" w:tplc="32FAF2D2" w:tentative="1">
      <w:start w:val="1"/>
      <w:numFmt w:val="decimal"/>
      <w:lvlText w:val="%3."/>
      <w:lvlJc w:val="left"/>
      <w:pPr>
        <w:tabs>
          <w:tab w:val="num" w:pos="2160"/>
        </w:tabs>
        <w:ind w:left="2160" w:hanging="360"/>
      </w:pPr>
    </w:lvl>
    <w:lvl w:ilvl="3" w:tplc="001CA1D4" w:tentative="1">
      <w:start w:val="1"/>
      <w:numFmt w:val="decimal"/>
      <w:lvlText w:val="%4."/>
      <w:lvlJc w:val="left"/>
      <w:pPr>
        <w:tabs>
          <w:tab w:val="num" w:pos="2880"/>
        </w:tabs>
        <w:ind w:left="2880" w:hanging="360"/>
      </w:pPr>
    </w:lvl>
    <w:lvl w:ilvl="4" w:tplc="F5242D64" w:tentative="1">
      <w:start w:val="1"/>
      <w:numFmt w:val="decimal"/>
      <w:lvlText w:val="%5."/>
      <w:lvlJc w:val="left"/>
      <w:pPr>
        <w:tabs>
          <w:tab w:val="num" w:pos="3600"/>
        </w:tabs>
        <w:ind w:left="3600" w:hanging="360"/>
      </w:pPr>
    </w:lvl>
    <w:lvl w:ilvl="5" w:tplc="ABC2CC24" w:tentative="1">
      <w:start w:val="1"/>
      <w:numFmt w:val="decimal"/>
      <w:lvlText w:val="%6."/>
      <w:lvlJc w:val="left"/>
      <w:pPr>
        <w:tabs>
          <w:tab w:val="num" w:pos="4320"/>
        </w:tabs>
        <w:ind w:left="4320" w:hanging="360"/>
      </w:pPr>
    </w:lvl>
    <w:lvl w:ilvl="6" w:tplc="11DC6950" w:tentative="1">
      <w:start w:val="1"/>
      <w:numFmt w:val="decimal"/>
      <w:lvlText w:val="%7."/>
      <w:lvlJc w:val="left"/>
      <w:pPr>
        <w:tabs>
          <w:tab w:val="num" w:pos="5040"/>
        </w:tabs>
        <w:ind w:left="5040" w:hanging="360"/>
      </w:pPr>
    </w:lvl>
    <w:lvl w:ilvl="7" w:tplc="77E6563E" w:tentative="1">
      <w:start w:val="1"/>
      <w:numFmt w:val="decimal"/>
      <w:lvlText w:val="%8."/>
      <w:lvlJc w:val="left"/>
      <w:pPr>
        <w:tabs>
          <w:tab w:val="num" w:pos="5760"/>
        </w:tabs>
        <w:ind w:left="5760" w:hanging="360"/>
      </w:pPr>
    </w:lvl>
    <w:lvl w:ilvl="8" w:tplc="F0D816CC" w:tentative="1">
      <w:start w:val="1"/>
      <w:numFmt w:val="decimal"/>
      <w:lvlText w:val="%9."/>
      <w:lvlJc w:val="left"/>
      <w:pPr>
        <w:tabs>
          <w:tab w:val="num" w:pos="6480"/>
        </w:tabs>
        <w:ind w:left="6480" w:hanging="360"/>
      </w:pPr>
    </w:lvl>
  </w:abstractNum>
  <w:abstractNum w:abstractNumId="5" w15:restartNumberingAfterBreak="0">
    <w:nsid w:val="287264EA"/>
    <w:multiLevelType w:val="hybridMultilevel"/>
    <w:tmpl w:val="8C7A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73600"/>
    <w:multiLevelType w:val="hybridMultilevel"/>
    <w:tmpl w:val="CB3AE41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2D030AD5"/>
    <w:multiLevelType w:val="hybridMultilevel"/>
    <w:tmpl w:val="6DDC1706"/>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2E466FEF"/>
    <w:multiLevelType w:val="hybridMultilevel"/>
    <w:tmpl w:val="F77C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6261D23"/>
    <w:multiLevelType w:val="hybridMultilevel"/>
    <w:tmpl w:val="17904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F53FA"/>
    <w:multiLevelType w:val="hybridMultilevel"/>
    <w:tmpl w:val="D6EE1EFE"/>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A5E62"/>
    <w:multiLevelType w:val="hybridMultilevel"/>
    <w:tmpl w:val="36EEC7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3" w15:restartNumberingAfterBreak="0">
    <w:nsid w:val="44611255"/>
    <w:multiLevelType w:val="multilevel"/>
    <w:tmpl w:val="F55EC4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46671D72"/>
    <w:multiLevelType w:val="hybridMultilevel"/>
    <w:tmpl w:val="C9321188"/>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164B3"/>
    <w:multiLevelType w:val="hybridMultilevel"/>
    <w:tmpl w:val="EE3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B2FEC"/>
    <w:multiLevelType w:val="hybridMultilevel"/>
    <w:tmpl w:val="39EA5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201361"/>
    <w:multiLevelType w:val="hybridMultilevel"/>
    <w:tmpl w:val="2C480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947C1"/>
    <w:multiLevelType w:val="hybridMultilevel"/>
    <w:tmpl w:val="FD647594"/>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9" w15:restartNumberingAfterBreak="0">
    <w:nsid w:val="5D7B11E4"/>
    <w:multiLevelType w:val="hybridMultilevel"/>
    <w:tmpl w:val="0CAEB630"/>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941CA"/>
    <w:multiLevelType w:val="hybridMultilevel"/>
    <w:tmpl w:val="245C2E3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D13B6C"/>
    <w:multiLevelType w:val="hybridMultilevel"/>
    <w:tmpl w:val="E508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17149"/>
    <w:multiLevelType w:val="hybridMultilevel"/>
    <w:tmpl w:val="914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A53BF1"/>
    <w:multiLevelType w:val="hybridMultilevel"/>
    <w:tmpl w:val="9D205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799805C9"/>
    <w:multiLevelType w:val="hybridMultilevel"/>
    <w:tmpl w:val="5C94F658"/>
    <w:lvl w:ilvl="0" w:tplc="44746502">
      <w:start w:val="1"/>
      <w:numFmt w:val="bullet"/>
      <w:lvlText w:val="•"/>
      <w:lvlJc w:val="left"/>
      <w:pPr>
        <w:tabs>
          <w:tab w:val="num" w:pos="720"/>
        </w:tabs>
        <w:ind w:left="720" w:hanging="360"/>
      </w:pPr>
      <w:rPr>
        <w:rFonts w:ascii="Arial" w:hAnsi="Arial" w:hint="default"/>
      </w:rPr>
    </w:lvl>
    <w:lvl w:ilvl="1" w:tplc="82742D74" w:tentative="1">
      <w:start w:val="1"/>
      <w:numFmt w:val="bullet"/>
      <w:lvlText w:val="•"/>
      <w:lvlJc w:val="left"/>
      <w:pPr>
        <w:tabs>
          <w:tab w:val="num" w:pos="1440"/>
        </w:tabs>
        <w:ind w:left="1440" w:hanging="360"/>
      </w:pPr>
      <w:rPr>
        <w:rFonts w:ascii="Arial" w:hAnsi="Arial" w:hint="default"/>
      </w:rPr>
    </w:lvl>
    <w:lvl w:ilvl="2" w:tplc="19120EA4" w:tentative="1">
      <w:start w:val="1"/>
      <w:numFmt w:val="bullet"/>
      <w:lvlText w:val="•"/>
      <w:lvlJc w:val="left"/>
      <w:pPr>
        <w:tabs>
          <w:tab w:val="num" w:pos="2160"/>
        </w:tabs>
        <w:ind w:left="2160" w:hanging="360"/>
      </w:pPr>
      <w:rPr>
        <w:rFonts w:ascii="Arial" w:hAnsi="Arial" w:hint="default"/>
      </w:rPr>
    </w:lvl>
    <w:lvl w:ilvl="3" w:tplc="F16A27E0" w:tentative="1">
      <w:start w:val="1"/>
      <w:numFmt w:val="bullet"/>
      <w:lvlText w:val="•"/>
      <w:lvlJc w:val="left"/>
      <w:pPr>
        <w:tabs>
          <w:tab w:val="num" w:pos="2880"/>
        </w:tabs>
        <w:ind w:left="2880" w:hanging="360"/>
      </w:pPr>
      <w:rPr>
        <w:rFonts w:ascii="Arial" w:hAnsi="Arial" w:hint="default"/>
      </w:rPr>
    </w:lvl>
    <w:lvl w:ilvl="4" w:tplc="1C86971A" w:tentative="1">
      <w:start w:val="1"/>
      <w:numFmt w:val="bullet"/>
      <w:lvlText w:val="•"/>
      <w:lvlJc w:val="left"/>
      <w:pPr>
        <w:tabs>
          <w:tab w:val="num" w:pos="3600"/>
        </w:tabs>
        <w:ind w:left="3600" w:hanging="360"/>
      </w:pPr>
      <w:rPr>
        <w:rFonts w:ascii="Arial" w:hAnsi="Arial" w:hint="default"/>
      </w:rPr>
    </w:lvl>
    <w:lvl w:ilvl="5" w:tplc="49522620" w:tentative="1">
      <w:start w:val="1"/>
      <w:numFmt w:val="bullet"/>
      <w:lvlText w:val="•"/>
      <w:lvlJc w:val="left"/>
      <w:pPr>
        <w:tabs>
          <w:tab w:val="num" w:pos="4320"/>
        </w:tabs>
        <w:ind w:left="4320" w:hanging="360"/>
      </w:pPr>
      <w:rPr>
        <w:rFonts w:ascii="Arial" w:hAnsi="Arial" w:hint="default"/>
      </w:rPr>
    </w:lvl>
    <w:lvl w:ilvl="6" w:tplc="DEAADD76" w:tentative="1">
      <w:start w:val="1"/>
      <w:numFmt w:val="bullet"/>
      <w:lvlText w:val="•"/>
      <w:lvlJc w:val="left"/>
      <w:pPr>
        <w:tabs>
          <w:tab w:val="num" w:pos="5040"/>
        </w:tabs>
        <w:ind w:left="5040" w:hanging="360"/>
      </w:pPr>
      <w:rPr>
        <w:rFonts w:ascii="Arial" w:hAnsi="Arial" w:hint="default"/>
      </w:rPr>
    </w:lvl>
    <w:lvl w:ilvl="7" w:tplc="9DECCC56" w:tentative="1">
      <w:start w:val="1"/>
      <w:numFmt w:val="bullet"/>
      <w:lvlText w:val="•"/>
      <w:lvlJc w:val="left"/>
      <w:pPr>
        <w:tabs>
          <w:tab w:val="num" w:pos="5760"/>
        </w:tabs>
        <w:ind w:left="5760" w:hanging="360"/>
      </w:pPr>
      <w:rPr>
        <w:rFonts w:ascii="Arial" w:hAnsi="Arial" w:hint="default"/>
      </w:rPr>
    </w:lvl>
    <w:lvl w:ilvl="8" w:tplc="AAD89D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D5740CD"/>
    <w:multiLevelType w:val="hybridMultilevel"/>
    <w:tmpl w:val="53A66F82"/>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24"/>
  </w:num>
  <w:num w:numId="4">
    <w:abstractNumId w:val="15"/>
  </w:num>
  <w:num w:numId="5">
    <w:abstractNumId w:val="8"/>
  </w:num>
  <w:num w:numId="6">
    <w:abstractNumId w:val="16"/>
  </w:num>
  <w:num w:numId="7">
    <w:abstractNumId w:val="17"/>
  </w:num>
  <w:num w:numId="8">
    <w:abstractNumId w:val="4"/>
  </w:num>
  <w:num w:numId="9">
    <w:abstractNumId w:val="5"/>
  </w:num>
  <w:num w:numId="10">
    <w:abstractNumId w:val="21"/>
  </w:num>
  <w:num w:numId="11">
    <w:abstractNumId w:val="10"/>
  </w:num>
  <w:num w:numId="12">
    <w:abstractNumId w:val="23"/>
  </w:num>
  <w:num w:numId="13">
    <w:abstractNumId w:val="22"/>
  </w:num>
  <w:num w:numId="14">
    <w:abstractNumId w:val="12"/>
  </w:num>
  <w:num w:numId="15">
    <w:abstractNumId w:val="7"/>
  </w:num>
  <w:num w:numId="16">
    <w:abstractNumId w:val="2"/>
  </w:num>
  <w:num w:numId="17">
    <w:abstractNumId w:val="26"/>
  </w:num>
  <w:num w:numId="18">
    <w:abstractNumId w:val="19"/>
  </w:num>
  <w:num w:numId="19">
    <w:abstractNumId w:val="0"/>
  </w:num>
  <w:num w:numId="20">
    <w:abstractNumId w:val="20"/>
  </w:num>
  <w:num w:numId="21">
    <w:abstractNumId w:val="11"/>
  </w:num>
  <w:num w:numId="22">
    <w:abstractNumId w:val="1"/>
  </w:num>
  <w:num w:numId="23">
    <w:abstractNumId w:val="14"/>
  </w:num>
  <w:num w:numId="24">
    <w:abstractNumId w:val="18"/>
  </w:num>
  <w:num w:numId="25">
    <w:abstractNumId w:val="6"/>
  </w:num>
  <w:num w:numId="26">
    <w:abstractNumId w:val="3"/>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0MzE3NTcxMbGwNDJS0lEKTi0uzszPAykwNK8FAD9rtC8tAAAA"/>
  </w:docVars>
  <w:rsids>
    <w:rsidRoot w:val="00AE7C60"/>
    <w:rsid w:val="000034E6"/>
    <w:rsid w:val="00006CDB"/>
    <w:rsid w:val="0000711F"/>
    <w:rsid w:val="00007CF2"/>
    <w:rsid w:val="00020AFE"/>
    <w:rsid w:val="00025257"/>
    <w:rsid w:val="00027657"/>
    <w:rsid w:val="00036EBE"/>
    <w:rsid w:val="0004214C"/>
    <w:rsid w:val="0004339E"/>
    <w:rsid w:val="00044DF7"/>
    <w:rsid w:val="00057740"/>
    <w:rsid w:val="000668C5"/>
    <w:rsid w:val="000725C6"/>
    <w:rsid w:val="0007530B"/>
    <w:rsid w:val="00091B45"/>
    <w:rsid w:val="000A4753"/>
    <w:rsid w:val="000A7E8B"/>
    <w:rsid w:val="000B526C"/>
    <w:rsid w:val="000D1E43"/>
    <w:rsid w:val="000E3CFE"/>
    <w:rsid w:val="000F3753"/>
    <w:rsid w:val="000F6CA4"/>
    <w:rsid w:val="00104F71"/>
    <w:rsid w:val="0010593C"/>
    <w:rsid w:val="001070AD"/>
    <w:rsid w:val="00107488"/>
    <w:rsid w:val="00107C73"/>
    <w:rsid w:val="00110C7B"/>
    <w:rsid w:val="00113C0A"/>
    <w:rsid w:val="0012064A"/>
    <w:rsid w:val="001311A4"/>
    <w:rsid w:val="00134951"/>
    <w:rsid w:val="001457E0"/>
    <w:rsid w:val="00154A88"/>
    <w:rsid w:val="00160954"/>
    <w:rsid w:val="001613C8"/>
    <w:rsid w:val="00163833"/>
    <w:rsid w:val="00175AA1"/>
    <w:rsid w:val="00180CD2"/>
    <w:rsid w:val="001926E8"/>
    <w:rsid w:val="001927AC"/>
    <w:rsid w:val="0019531D"/>
    <w:rsid w:val="001A15BB"/>
    <w:rsid w:val="001B1F6E"/>
    <w:rsid w:val="001B7512"/>
    <w:rsid w:val="001C502A"/>
    <w:rsid w:val="001C507D"/>
    <w:rsid w:val="001D3063"/>
    <w:rsid w:val="001D3171"/>
    <w:rsid w:val="001E06B0"/>
    <w:rsid w:val="002000B1"/>
    <w:rsid w:val="002019FB"/>
    <w:rsid w:val="00201BDA"/>
    <w:rsid w:val="00212D35"/>
    <w:rsid w:val="00212DA3"/>
    <w:rsid w:val="0021638D"/>
    <w:rsid w:val="002170EE"/>
    <w:rsid w:val="002246EC"/>
    <w:rsid w:val="00247360"/>
    <w:rsid w:val="00250B17"/>
    <w:rsid w:val="002819D0"/>
    <w:rsid w:val="00297169"/>
    <w:rsid w:val="002A71C7"/>
    <w:rsid w:val="002A7AFE"/>
    <w:rsid w:val="002B3572"/>
    <w:rsid w:val="002B4054"/>
    <w:rsid w:val="002B6454"/>
    <w:rsid w:val="002C0319"/>
    <w:rsid w:val="002E1B19"/>
    <w:rsid w:val="002E3881"/>
    <w:rsid w:val="002E6FAF"/>
    <w:rsid w:val="002F5FB9"/>
    <w:rsid w:val="002F673F"/>
    <w:rsid w:val="00301426"/>
    <w:rsid w:val="00302553"/>
    <w:rsid w:val="00304FC9"/>
    <w:rsid w:val="003072EB"/>
    <w:rsid w:val="00313D7F"/>
    <w:rsid w:val="00320981"/>
    <w:rsid w:val="003267DB"/>
    <w:rsid w:val="00330F47"/>
    <w:rsid w:val="003447B2"/>
    <w:rsid w:val="00347148"/>
    <w:rsid w:val="00354460"/>
    <w:rsid w:val="003618A1"/>
    <w:rsid w:val="00361D52"/>
    <w:rsid w:val="00366564"/>
    <w:rsid w:val="00366AE0"/>
    <w:rsid w:val="00372533"/>
    <w:rsid w:val="00375054"/>
    <w:rsid w:val="00382364"/>
    <w:rsid w:val="003B06A6"/>
    <w:rsid w:val="003C2AE5"/>
    <w:rsid w:val="003C2D67"/>
    <w:rsid w:val="003C4B70"/>
    <w:rsid w:val="003C4DE7"/>
    <w:rsid w:val="003C6354"/>
    <w:rsid w:val="003E0BA7"/>
    <w:rsid w:val="00401D53"/>
    <w:rsid w:val="00402D42"/>
    <w:rsid w:val="00405167"/>
    <w:rsid w:val="00410567"/>
    <w:rsid w:val="004130AA"/>
    <w:rsid w:val="00426BF8"/>
    <w:rsid w:val="00432CEC"/>
    <w:rsid w:val="00437395"/>
    <w:rsid w:val="0044022A"/>
    <w:rsid w:val="004430ED"/>
    <w:rsid w:val="0045096B"/>
    <w:rsid w:val="00450B83"/>
    <w:rsid w:val="00451E61"/>
    <w:rsid w:val="00455C19"/>
    <w:rsid w:val="00466CC0"/>
    <w:rsid w:val="00476908"/>
    <w:rsid w:val="0048012C"/>
    <w:rsid w:val="004849EE"/>
    <w:rsid w:val="00487F58"/>
    <w:rsid w:val="004928A8"/>
    <w:rsid w:val="004928D8"/>
    <w:rsid w:val="0049693F"/>
    <w:rsid w:val="004A3204"/>
    <w:rsid w:val="004B5994"/>
    <w:rsid w:val="004C27CE"/>
    <w:rsid w:val="004C4947"/>
    <w:rsid w:val="004C7939"/>
    <w:rsid w:val="004D4CB3"/>
    <w:rsid w:val="004D4E81"/>
    <w:rsid w:val="004E3F22"/>
    <w:rsid w:val="004E3F84"/>
    <w:rsid w:val="004E6C6F"/>
    <w:rsid w:val="004E6E8D"/>
    <w:rsid w:val="004F1883"/>
    <w:rsid w:val="004F3EFD"/>
    <w:rsid w:val="004F534C"/>
    <w:rsid w:val="004F6637"/>
    <w:rsid w:val="00507386"/>
    <w:rsid w:val="0050788A"/>
    <w:rsid w:val="0051677B"/>
    <w:rsid w:val="00530242"/>
    <w:rsid w:val="00534595"/>
    <w:rsid w:val="00543350"/>
    <w:rsid w:val="00551957"/>
    <w:rsid w:val="00552933"/>
    <w:rsid w:val="005534B7"/>
    <w:rsid w:val="00555A59"/>
    <w:rsid w:val="005620EB"/>
    <w:rsid w:val="00593C80"/>
    <w:rsid w:val="005964BE"/>
    <w:rsid w:val="005A2E57"/>
    <w:rsid w:val="005A3E70"/>
    <w:rsid w:val="005A5CE4"/>
    <w:rsid w:val="005B69AF"/>
    <w:rsid w:val="005C4B53"/>
    <w:rsid w:val="005C7928"/>
    <w:rsid w:val="005D2239"/>
    <w:rsid w:val="005D300C"/>
    <w:rsid w:val="005D3E47"/>
    <w:rsid w:val="005E5E9A"/>
    <w:rsid w:val="005E7B98"/>
    <w:rsid w:val="006011FD"/>
    <w:rsid w:val="00604C91"/>
    <w:rsid w:val="00612251"/>
    <w:rsid w:val="0063466D"/>
    <w:rsid w:val="00637236"/>
    <w:rsid w:val="0063792A"/>
    <w:rsid w:val="00646E36"/>
    <w:rsid w:val="00647E6A"/>
    <w:rsid w:val="00651A68"/>
    <w:rsid w:val="00652B24"/>
    <w:rsid w:val="006571AE"/>
    <w:rsid w:val="006666A9"/>
    <w:rsid w:val="0067491F"/>
    <w:rsid w:val="00684341"/>
    <w:rsid w:val="0069133C"/>
    <w:rsid w:val="006A5D6A"/>
    <w:rsid w:val="006A75FB"/>
    <w:rsid w:val="006B5DFF"/>
    <w:rsid w:val="006B65CD"/>
    <w:rsid w:val="006C7300"/>
    <w:rsid w:val="006D165D"/>
    <w:rsid w:val="006D5216"/>
    <w:rsid w:val="006E1619"/>
    <w:rsid w:val="006E2153"/>
    <w:rsid w:val="006E4B26"/>
    <w:rsid w:val="00701011"/>
    <w:rsid w:val="00702F42"/>
    <w:rsid w:val="00707853"/>
    <w:rsid w:val="00711495"/>
    <w:rsid w:val="00712A82"/>
    <w:rsid w:val="0072471B"/>
    <w:rsid w:val="00724A81"/>
    <w:rsid w:val="00730AB3"/>
    <w:rsid w:val="0073244D"/>
    <w:rsid w:val="00740A54"/>
    <w:rsid w:val="0074268E"/>
    <w:rsid w:val="007432A9"/>
    <w:rsid w:val="0074713F"/>
    <w:rsid w:val="00755815"/>
    <w:rsid w:val="007563B6"/>
    <w:rsid w:val="00757823"/>
    <w:rsid w:val="00760E78"/>
    <w:rsid w:val="00765493"/>
    <w:rsid w:val="00765A02"/>
    <w:rsid w:val="007710DE"/>
    <w:rsid w:val="00777638"/>
    <w:rsid w:val="00783EB3"/>
    <w:rsid w:val="00784346"/>
    <w:rsid w:val="00785A8E"/>
    <w:rsid w:val="00786303"/>
    <w:rsid w:val="00787578"/>
    <w:rsid w:val="007905A3"/>
    <w:rsid w:val="00790F25"/>
    <w:rsid w:val="0079220C"/>
    <w:rsid w:val="007A6A3B"/>
    <w:rsid w:val="007B0C19"/>
    <w:rsid w:val="007B1CB5"/>
    <w:rsid w:val="007B6918"/>
    <w:rsid w:val="007B7163"/>
    <w:rsid w:val="007D3F8C"/>
    <w:rsid w:val="007D4879"/>
    <w:rsid w:val="007D55CB"/>
    <w:rsid w:val="007E679D"/>
    <w:rsid w:val="007E6DBE"/>
    <w:rsid w:val="007E7B99"/>
    <w:rsid w:val="007F5697"/>
    <w:rsid w:val="007F642D"/>
    <w:rsid w:val="0080456A"/>
    <w:rsid w:val="00806C54"/>
    <w:rsid w:val="00816FC0"/>
    <w:rsid w:val="00823BA7"/>
    <w:rsid w:val="00825950"/>
    <w:rsid w:val="008271B6"/>
    <w:rsid w:val="00827EB0"/>
    <w:rsid w:val="0083584C"/>
    <w:rsid w:val="00836E15"/>
    <w:rsid w:val="008407DD"/>
    <w:rsid w:val="008442DE"/>
    <w:rsid w:val="008539A2"/>
    <w:rsid w:val="00860C05"/>
    <w:rsid w:val="00876921"/>
    <w:rsid w:val="008810C2"/>
    <w:rsid w:val="00891B29"/>
    <w:rsid w:val="00892C10"/>
    <w:rsid w:val="00896210"/>
    <w:rsid w:val="008A0492"/>
    <w:rsid w:val="008A7A76"/>
    <w:rsid w:val="008B365E"/>
    <w:rsid w:val="008B5193"/>
    <w:rsid w:val="008C4BFF"/>
    <w:rsid w:val="008C6F18"/>
    <w:rsid w:val="008D19BF"/>
    <w:rsid w:val="008D2498"/>
    <w:rsid w:val="008D2D84"/>
    <w:rsid w:val="008D2DA9"/>
    <w:rsid w:val="008D74D1"/>
    <w:rsid w:val="008F378A"/>
    <w:rsid w:val="008F45CB"/>
    <w:rsid w:val="008F47E5"/>
    <w:rsid w:val="008F601C"/>
    <w:rsid w:val="008F7AB1"/>
    <w:rsid w:val="009078C5"/>
    <w:rsid w:val="00913DCD"/>
    <w:rsid w:val="009227E0"/>
    <w:rsid w:val="009230DD"/>
    <w:rsid w:val="00924952"/>
    <w:rsid w:val="00936B4A"/>
    <w:rsid w:val="00936C3A"/>
    <w:rsid w:val="009505B7"/>
    <w:rsid w:val="009578E0"/>
    <w:rsid w:val="009606A4"/>
    <w:rsid w:val="00963464"/>
    <w:rsid w:val="009654B7"/>
    <w:rsid w:val="00966E68"/>
    <w:rsid w:val="0097553A"/>
    <w:rsid w:val="0098461D"/>
    <w:rsid w:val="00985BBA"/>
    <w:rsid w:val="00986C01"/>
    <w:rsid w:val="009935C4"/>
    <w:rsid w:val="009A4A35"/>
    <w:rsid w:val="009A53DF"/>
    <w:rsid w:val="009B09B6"/>
    <w:rsid w:val="009B59D0"/>
    <w:rsid w:val="009D5399"/>
    <w:rsid w:val="00A046F3"/>
    <w:rsid w:val="00A15DA1"/>
    <w:rsid w:val="00A37A6D"/>
    <w:rsid w:val="00A4026A"/>
    <w:rsid w:val="00A40AE2"/>
    <w:rsid w:val="00A40B0B"/>
    <w:rsid w:val="00A44FA3"/>
    <w:rsid w:val="00A525AA"/>
    <w:rsid w:val="00A52ADB"/>
    <w:rsid w:val="00A660E8"/>
    <w:rsid w:val="00A7317D"/>
    <w:rsid w:val="00A7362F"/>
    <w:rsid w:val="00A81B20"/>
    <w:rsid w:val="00A83233"/>
    <w:rsid w:val="00AB5EE8"/>
    <w:rsid w:val="00AC0CFE"/>
    <w:rsid w:val="00AC0DA1"/>
    <w:rsid w:val="00AE7C60"/>
    <w:rsid w:val="00AF2153"/>
    <w:rsid w:val="00B005F0"/>
    <w:rsid w:val="00B064C3"/>
    <w:rsid w:val="00B065F0"/>
    <w:rsid w:val="00B075F8"/>
    <w:rsid w:val="00B20AE2"/>
    <w:rsid w:val="00B23F3F"/>
    <w:rsid w:val="00B3077D"/>
    <w:rsid w:val="00B32DEB"/>
    <w:rsid w:val="00B34774"/>
    <w:rsid w:val="00B57893"/>
    <w:rsid w:val="00B60EAC"/>
    <w:rsid w:val="00B614B1"/>
    <w:rsid w:val="00B652E4"/>
    <w:rsid w:val="00B65FF4"/>
    <w:rsid w:val="00B714F4"/>
    <w:rsid w:val="00B86283"/>
    <w:rsid w:val="00B90AC6"/>
    <w:rsid w:val="00B94076"/>
    <w:rsid w:val="00BA4B15"/>
    <w:rsid w:val="00BA71C4"/>
    <w:rsid w:val="00BB1360"/>
    <w:rsid w:val="00BB689A"/>
    <w:rsid w:val="00BE0D2E"/>
    <w:rsid w:val="00BE119D"/>
    <w:rsid w:val="00BE36D1"/>
    <w:rsid w:val="00BE5304"/>
    <w:rsid w:val="00BE63F6"/>
    <w:rsid w:val="00BF2BCE"/>
    <w:rsid w:val="00C02BA6"/>
    <w:rsid w:val="00C051D6"/>
    <w:rsid w:val="00C106AF"/>
    <w:rsid w:val="00C106C2"/>
    <w:rsid w:val="00C11E39"/>
    <w:rsid w:val="00C12B71"/>
    <w:rsid w:val="00C16173"/>
    <w:rsid w:val="00C17403"/>
    <w:rsid w:val="00C21D57"/>
    <w:rsid w:val="00C24CDC"/>
    <w:rsid w:val="00C2555A"/>
    <w:rsid w:val="00C262F4"/>
    <w:rsid w:val="00C26A8B"/>
    <w:rsid w:val="00C32B78"/>
    <w:rsid w:val="00C3432A"/>
    <w:rsid w:val="00C421A3"/>
    <w:rsid w:val="00C60B9C"/>
    <w:rsid w:val="00C66CAD"/>
    <w:rsid w:val="00C746B8"/>
    <w:rsid w:val="00C77820"/>
    <w:rsid w:val="00C92811"/>
    <w:rsid w:val="00C9677A"/>
    <w:rsid w:val="00CA2DB6"/>
    <w:rsid w:val="00CA3701"/>
    <w:rsid w:val="00CA74B1"/>
    <w:rsid w:val="00CB03EF"/>
    <w:rsid w:val="00CB6833"/>
    <w:rsid w:val="00CE18F2"/>
    <w:rsid w:val="00CE5E77"/>
    <w:rsid w:val="00CE73B3"/>
    <w:rsid w:val="00CF6777"/>
    <w:rsid w:val="00D02CFB"/>
    <w:rsid w:val="00D10879"/>
    <w:rsid w:val="00D11E27"/>
    <w:rsid w:val="00D233BB"/>
    <w:rsid w:val="00D25B1C"/>
    <w:rsid w:val="00D25EDE"/>
    <w:rsid w:val="00D26689"/>
    <w:rsid w:val="00D26852"/>
    <w:rsid w:val="00D31745"/>
    <w:rsid w:val="00D3248D"/>
    <w:rsid w:val="00D357CD"/>
    <w:rsid w:val="00D4214E"/>
    <w:rsid w:val="00D449E0"/>
    <w:rsid w:val="00D555D1"/>
    <w:rsid w:val="00D55672"/>
    <w:rsid w:val="00D6164D"/>
    <w:rsid w:val="00D62B5C"/>
    <w:rsid w:val="00D65CC2"/>
    <w:rsid w:val="00D727F2"/>
    <w:rsid w:val="00D73469"/>
    <w:rsid w:val="00D75D0D"/>
    <w:rsid w:val="00D76C28"/>
    <w:rsid w:val="00D9578E"/>
    <w:rsid w:val="00DA0E2A"/>
    <w:rsid w:val="00DA527A"/>
    <w:rsid w:val="00DB323D"/>
    <w:rsid w:val="00DC1E41"/>
    <w:rsid w:val="00DC2505"/>
    <w:rsid w:val="00DD2667"/>
    <w:rsid w:val="00DD74A7"/>
    <w:rsid w:val="00DE3B47"/>
    <w:rsid w:val="00DF5D71"/>
    <w:rsid w:val="00DF6B03"/>
    <w:rsid w:val="00E00121"/>
    <w:rsid w:val="00E0523C"/>
    <w:rsid w:val="00E075E2"/>
    <w:rsid w:val="00E076B5"/>
    <w:rsid w:val="00E13504"/>
    <w:rsid w:val="00E243F9"/>
    <w:rsid w:val="00E259AA"/>
    <w:rsid w:val="00E317C3"/>
    <w:rsid w:val="00E34E68"/>
    <w:rsid w:val="00E3724C"/>
    <w:rsid w:val="00E503B1"/>
    <w:rsid w:val="00E54367"/>
    <w:rsid w:val="00E67550"/>
    <w:rsid w:val="00E71FE5"/>
    <w:rsid w:val="00E7262A"/>
    <w:rsid w:val="00E738BE"/>
    <w:rsid w:val="00E77271"/>
    <w:rsid w:val="00E8434A"/>
    <w:rsid w:val="00E8595E"/>
    <w:rsid w:val="00E960F6"/>
    <w:rsid w:val="00EA3892"/>
    <w:rsid w:val="00EA7F31"/>
    <w:rsid w:val="00EB30E9"/>
    <w:rsid w:val="00EC7FA3"/>
    <w:rsid w:val="00EE33F2"/>
    <w:rsid w:val="00EE66B8"/>
    <w:rsid w:val="00EF6EF9"/>
    <w:rsid w:val="00F05056"/>
    <w:rsid w:val="00F0716F"/>
    <w:rsid w:val="00F139E3"/>
    <w:rsid w:val="00F21832"/>
    <w:rsid w:val="00F25112"/>
    <w:rsid w:val="00F36BED"/>
    <w:rsid w:val="00F46353"/>
    <w:rsid w:val="00F50713"/>
    <w:rsid w:val="00F53DED"/>
    <w:rsid w:val="00F55DAC"/>
    <w:rsid w:val="00F650F7"/>
    <w:rsid w:val="00F6537A"/>
    <w:rsid w:val="00F72876"/>
    <w:rsid w:val="00F732F1"/>
    <w:rsid w:val="00F82792"/>
    <w:rsid w:val="00F83AEC"/>
    <w:rsid w:val="00F86467"/>
    <w:rsid w:val="00F86F3A"/>
    <w:rsid w:val="00F9260B"/>
    <w:rsid w:val="00F949F9"/>
    <w:rsid w:val="00FA3075"/>
    <w:rsid w:val="00FA5AB5"/>
    <w:rsid w:val="00FC394B"/>
    <w:rsid w:val="00FC5CB9"/>
    <w:rsid w:val="00FD0FA6"/>
    <w:rsid w:val="00FE432C"/>
    <w:rsid w:val="00FE5970"/>
    <w:rsid w:val="00FE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5805A"/>
  <w15:docId w15:val="{4F953968-5023-4B5E-90BB-7D4CAA2E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947"/>
  </w:style>
  <w:style w:type="paragraph" w:styleId="Heading1">
    <w:name w:val="heading 1"/>
    <w:basedOn w:val="Normal"/>
    <w:next w:val="Normal"/>
    <w:link w:val="Heading1Char"/>
    <w:uiPriority w:val="9"/>
    <w:qFormat/>
    <w:rsid w:val="00201BDA"/>
    <w:pPr>
      <w:keepNext/>
      <w:spacing w:before="240" w:after="60"/>
      <w:outlineLvl w:val="0"/>
    </w:pPr>
    <w:rPr>
      <w:rFonts w:asciiTheme="majorHAnsi" w:eastAsiaTheme="majorEastAsia" w:hAnsiTheme="majorHAnsi" w:cstheme="majorBidi"/>
      <w:b/>
      <w:bCs/>
      <w:color w:val="95B3D7" w:themeColor="accent1" w:themeTint="99"/>
      <w:kern w:val="32"/>
      <w:sz w:val="32"/>
      <w:szCs w:val="32"/>
    </w:rPr>
  </w:style>
  <w:style w:type="paragraph" w:styleId="Heading2">
    <w:name w:val="heading 2"/>
    <w:basedOn w:val="Normal"/>
    <w:next w:val="Normal"/>
    <w:link w:val="Heading2Char"/>
    <w:uiPriority w:val="9"/>
    <w:unhideWhenUsed/>
    <w:qFormat/>
    <w:rsid w:val="00201BDA"/>
    <w:pPr>
      <w:keepNext/>
      <w:spacing w:before="240" w:after="60"/>
      <w:outlineLvl w:val="1"/>
    </w:pPr>
    <w:rPr>
      <w:rFonts w:asciiTheme="majorHAnsi" w:eastAsiaTheme="majorEastAsia" w:hAnsiTheme="majorHAnsi" w:cstheme="majorBidi"/>
      <w:b/>
      <w:bCs/>
      <w:i/>
      <w:iCs/>
      <w:color w:val="95B3D7" w:themeColor="accent1" w:themeTint="99"/>
      <w:sz w:val="28"/>
      <w:szCs w:val="28"/>
    </w:rPr>
  </w:style>
  <w:style w:type="paragraph" w:styleId="Heading3">
    <w:name w:val="heading 3"/>
    <w:basedOn w:val="Normal"/>
    <w:next w:val="Normal"/>
    <w:link w:val="Heading3Char"/>
    <w:uiPriority w:val="9"/>
    <w:unhideWhenUsed/>
    <w:qFormat/>
    <w:rsid w:val="00201BDA"/>
    <w:pPr>
      <w:keepNext/>
      <w:spacing w:before="240" w:after="60"/>
      <w:outlineLvl w:val="2"/>
    </w:pPr>
    <w:rPr>
      <w:rFonts w:asciiTheme="majorHAnsi" w:eastAsiaTheme="majorEastAsia" w:hAnsiTheme="majorHAnsi" w:cstheme="majorBidi"/>
      <w:b/>
      <w:bCs/>
      <w:color w:val="95B3D7" w:themeColor="accent1" w:themeTint="99"/>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DA"/>
    <w:rPr>
      <w:rFonts w:asciiTheme="majorHAnsi" w:eastAsiaTheme="majorEastAsia" w:hAnsiTheme="majorHAnsi" w:cstheme="majorBidi"/>
      <w:b/>
      <w:bCs/>
      <w:color w:val="95B3D7" w:themeColor="accent1" w:themeTint="99"/>
      <w:kern w:val="32"/>
      <w:sz w:val="32"/>
      <w:szCs w:val="32"/>
    </w:rPr>
  </w:style>
  <w:style w:type="character" w:customStyle="1" w:styleId="Heading2Char">
    <w:name w:val="Heading 2 Char"/>
    <w:basedOn w:val="DefaultParagraphFont"/>
    <w:link w:val="Heading2"/>
    <w:uiPriority w:val="9"/>
    <w:rsid w:val="00201BDA"/>
    <w:rPr>
      <w:rFonts w:asciiTheme="majorHAnsi" w:eastAsiaTheme="majorEastAsia" w:hAnsiTheme="majorHAnsi" w:cstheme="majorBidi"/>
      <w:b/>
      <w:bCs/>
      <w:i/>
      <w:iCs/>
      <w:color w:val="95B3D7" w:themeColor="accent1" w:themeTint="99"/>
      <w:sz w:val="28"/>
      <w:szCs w:val="28"/>
    </w:rPr>
  </w:style>
  <w:style w:type="character" w:customStyle="1" w:styleId="Heading3Char">
    <w:name w:val="Heading 3 Char"/>
    <w:basedOn w:val="DefaultParagraphFont"/>
    <w:link w:val="Heading3"/>
    <w:uiPriority w:val="9"/>
    <w:rsid w:val="00201BDA"/>
    <w:rPr>
      <w:rFonts w:asciiTheme="majorHAnsi" w:eastAsiaTheme="majorEastAsia" w:hAnsiTheme="majorHAnsi" w:cstheme="majorBidi"/>
      <w:b/>
      <w:bCs/>
      <w:color w:val="95B3D7" w:themeColor="accent1" w:themeTint="99"/>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CommentReference">
    <w:name w:val="annotation reference"/>
    <w:basedOn w:val="DefaultParagraphFont"/>
    <w:uiPriority w:val="99"/>
    <w:semiHidden/>
    <w:unhideWhenUsed/>
    <w:rsid w:val="00F05056"/>
    <w:rPr>
      <w:sz w:val="16"/>
      <w:szCs w:val="16"/>
    </w:rPr>
  </w:style>
  <w:style w:type="paragraph" w:styleId="CommentText">
    <w:name w:val="annotation text"/>
    <w:basedOn w:val="Normal"/>
    <w:link w:val="CommentTextChar"/>
    <w:uiPriority w:val="99"/>
    <w:semiHidden/>
    <w:unhideWhenUsed/>
    <w:rsid w:val="00F05056"/>
  </w:style>
  <w:style w:type="character" w:customStyle="1" w:styleId="CommentTextChar">
    <w:name w:val="Comment Text Char"/>
    <w:basedOn w:val="DefaultParagraphFont"/>
    <w:link w:val="CommentText"/>
    <w:uiPriority w:val="99"/>
    <w:semiHidden/>
    <w:rsid w:val="00F05056"/>
  </w:style>
  <w:style w:type="paragraph" w:styleId="CommentSubject">
    <w:name w:val="annotation subject"/>
    <w:basedOn w:val="CommentText"/>
    <w:next w:val="CommentText"/>
    <w:link w:val="CommentSubjectChar"/>
    <w:uiPriority w:val="99"/>
    <w:semiHidden/>
    <w:unhideWhenUsed/>
    <w:rsid w:val="00F05056"/>
    <w:rPr>
      <w:b/>
      <w:bCs/>
    </w:rPr>
  </w:style>
  <w:style w:type="character" w:customStyle="1" w:styleId="CommentSubjectChar">
    <w:name w:val="Comment Subject Char"/>
    <w:basedOn w:val="CommentTextChar"/>
    <w:link w:val="CommentSubject"/>
    <w:uiPriority w:val="99"/>
    <w:semiHidden/>
    <w:rsid w:val="00F05056"/>
    <w:rPr>
      <w:b/>
      <w:bCs/>
    </w:rPr>
  </w:style>
  <w:style w:type="paragraph" w:styleId="ListParagraph">
    <w:name w:val="List Paragraph"/>
    <w:basedOn w:val="Normal"/>
    <w:uiPriority w:val="34"/>
    <w:qFormat/>
    <w:rsid w:val="004C793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57823"/>
    <w:rPr>
      <w:color w:val="0000FF" w:themeColor="hyperlink"/>
      <w:u w:val="single"/>
    </w:rPr>
  </w:style>
  <w:style w:type="character" w:styleId="UnresolvedMention">
    <w:name w:val="Unresolved Mention"/>
    <w:basedOn w:val="DefaultParagraphFont"/>
    <w:uiPriority w:val="99"/>
    <w:semiHidden/>
    <w:unhideWhenUsed/>
    <w:rsid w:val="00757823"/>
    <w:rPr>
      <w:color w:val="605E5C"/>
      <w:shd w:val="clear" w:color="auto" w:fill="E1DFDD"/>
    </w:rPr>
  </w:style>
  <w:style w:type="paragraph" w:styleId="TOCHeading">
    <w:name w:val="TOC Heading"/>
    <w:basedOn w:val="Heading1"/>
    <w:next w:val="Normal"/>
    <w:uiPriority w:val="39"/>
    <w:unhideWhenUsed/>
    <w:qFormat/>
    <w:rsid w:val="00757823"/>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757823"/>
    <w:pPr>
      <w:spacing w:after="100"/>
    </w:pPr>
  </w:style>
  <w:style w:type="paragraph" w:styleId="TOC2">
    <w:name w:val="toc 2"/>
    <w:basedOn w:val="Normal"/>
    <w:next w:val="Normal"/>
    <w:autoRedefine/>
    <w:uiPriority w:val="39"/>
    <w:unhideWhenUsed/>
    <w:rsid w:val="00201BDA"/>
    <w:pPr>
      <w:spacing w:after="100"/>
      <w:ind w:left="200"/>
    </w:pPr>
  </w:style>
  <w:style w:type="paragraph" w:styleId="TOC3">
    <w:name w:val="toc 3"/>
    <w:basedOn w:val="Normal"/>
    <w:next w:val="Normal"/>
    <w:autoRedefine/>
    <w:uiPriority w:val="39"/>
    <w:unhideWhenUsed/>
    <w:rsid w:val="00201BDA"/>
    <w:pPr>
      <w:spacing w:after="100"/>
      <w:ind w:left="400"/>
    </w:pPr>
  </w:style>
  <w:style w:type="paragraph" w:styleId="TOC4">
    <w:name w:val="toc 4"/>
    <w:basedOn w:val="Normal"/>
    <w:next w:val="Normal"/>
    <w:autoRedefine/>
    <w:uiPriority w:val="39"/>
    <w:unhideWhenUsed/>
    <w:rsid w:val="00201BD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01BD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01BD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01BD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01BD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01BDA"/>
    <w:pPr>
      <w:spacing w:after="100" w:line="259" w:lineRule="auto"/>
      <w:ind w:left="1760"/>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154A88"/>
    <w:pPr>
      <w:tabs>
        <w:tab w:val="center" w:pos="4680"/>
        <w:tab w:val="right" w:pos="9360"/>
      </w:tabs>
    </w:pPr>
  </w:style>
  <w:style w:type="character" w:customStyle="1" w:styleId="HeaderChar">
    <w:name w:val="Header Char"/>
    <w:basedOn w:val="DefaultParagraphFont"/>
    <w:link w:val="Header"/>
    <w:uiPriority w:val="99"/>
    <w:rsid w:val="00154A88"/>
  </w:style>
  <w:style w:type="paragraph" w:styleId="Footer">
    <w:name w:val="footer"/>
    <w:basedOn w:val="Normal"/>
    <w:link w:val="FooterChar"/>
    <w:uiPriority w:val="99"/>
    <w:unhideWhenUsed/>
    <w:rsid w:val="00154A88"/>
    <w:pPr>
      <w:tabs>
        <w:tab w:val="center" w:pos="4680"/>
        <w:tab w:val="right" w:pos="9360"/>
      </w:tabs>
    </w:pPr>
  </w:style>
  <w:style w:type="character" w:customStyle="1" w:styleId="FooterChar">
    <w:name w:val="Footer Char"/>
    <w:basedOn w:val="DefaultParagraphFont"/>
    <w:link w:val="Footer"/>
    <w:uiPriority w:val="99"/>
    <w:rsid w:val="00154A88"/>
  </w:style>
  <w:style w:type="paragraph" w:styleId="NormalWeb">
    <w:name w:val="Normal (Web)"/>
    <w:basedOn w:val="Normal"/>
    <w:uiPriority w:val="99"/>
    <w:unhideWhenUsed/>
    <w:rsid w:val="00F55DAC"/>
    <w:pPr>
      <w:spacing w:before="100" w:beforeAutospacing="1" w:after="100" w:afterAutospacing="1"/>
    </w:pPr>
    <w:rPr>
      <w:sz w:val="24"/>
      <w:szCs w:val="24"/>
    </w:rPr>
  </w:style>
  <w:style w:type="paragraph" w:customStyle="1" w:styleId="comp">
    <w:name w:val="comp"/>
    <w:basedOn w:val="Normal"/>
    <w:rsid w:val="00C421A3"/>
    <w:pPr>
      <w:spacing w:before="100" w:beforeAutospacing="1" w:after="100" w:afterAutospacing="1"/>
    </w:pPr>
    <w:rPr>
      <w:sz w:val="24"/>
      <w:szCs w:val="24"/>
    </w:rPr>
  </w:style>
  <w:style w:type="character" w:styleId="Strong">
    <w:name w:val="Strong"/>
    <w:basedOn w:val="DefaultParagraphFont"/>
    <w:uiPriority w:val="22"/>
    <w:qFormat/>
    <w:rsid w:val="008B5193"/>
    <w:rPr>
      <w:b/>
      <w:bCs/>
    </w:rPr>
  </w:style>
  <w:style w:type="table" w:styleId="GridTable1Light-Accent6">
    <w:name w:val="Grid Table 1 Light Accent 6"/>
    <w:basedOn w:val="TableNormal"/>
    <w:uiPriority w:val="46"/>
    <w:rsid w:val="0079220C"/>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eGrid">
    <w:name w:val="Table Grid"/>
    <w:basedOn w:val="TableNormal"/>
    <w:uiPriority w:val="59"/>
    <w:rsid w:val="006A75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C7FA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4">
    <w:name w:val="Grid Table 6 Colorful Accent 4"/>
    <w:basedOn w:val="TableNormal"/>
    <w:uiPriority w:val="51"/>
    <w:rsid w:val="0024736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4">
    <w:name w:val="List Table 4 Accent 4"/>
    <w:basedOn w:val="TableNormal"/>
    <w:uiPriority w:val="49"/>
    <w:rsid w:val="0024736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4">
    <w:name w:val="Grid Table 5 Dark Accent 4"/>
    <w:basedOn w:val="TableNormal"/>
    <w:uiPriority w:val="50"/>
    <w:rsid w:val="002473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242984">
      <w:bodyDiv w:val="1"/>
      <w:marLeft w:val="0"/>
      <w:marRight w:val="0"/>
      <w:marTop w:val="0"/>
      <w:marBottom w:val="0"/>
      <w:divBdr>
        <w:top w:val="none" w:sz="0" w:space="0" w:color="auto"/>
        <w:left w:val="none" w:sz="0" w:space="0" w:color="auto"/>
        <w:bottom w:val="none" w:sz="0" w:space="0" w:color="auto"/>
        <w:right w:val="none" w:sz="0" w:space="0" w:color="auto"/>
      </w:divBdr>
    </w:div>
    <w:div w:id="1186333918">
      <w:bodyDiv w:val="1"/>
      <w:marLeft w:val="0"/>
      <w:marRight w:val="0"/>
      <w:marTop w:val="0"/>
      <w:marBottom w:val="0"/>
      <w:divBdr>
        <w:top w:val="none" w:sz="0" w:space="0" w:color="auto"/>
        <w:left w:val="none" w:sz="0" w:space="0" w:color="auto"/>
        <w:bottom w:val="none" w:sz="0" w:space="0" w:color="auto"/>
        <w:right w:val="none" w:sz="0" w:space="0" w:color="auto"/>
      </w:divBdr>
      <w:divsChild>
        <w:div w:id="2027705742">
          <w:marLeft w:val="446"/>
          <w:marRight w:val="0"/>
          <w:marTop w:val="0"/>
          <w:marBottom w:val="0"/>
          <w:divBdr>
            <w:top w:val="none" w:sz="0" w:space="0" w:color="auto"/>
            <w:left w:val="none" w:sz="0" w:space="0" w:color="auto"/>
            <w:bottom w:val="none" w:sz="0" w:space="0" w:color="auto"/>
            <w:right w:val="none" w:sz="0" w:space="0" w:color="auto"/>
          </w:divBdr>
        </w:div>
      </w:divsChild>
    </w:div>
    <w:div w:id="1347486734">
      <w:bodyDiv w:val="1"/>
      <w:marLeft w:val="0"/>
      <w:marRight w:val="0"/>
      <w:marTop w:val="0"/>
      <w:marBottom w:val="0"/>
      <w:divBdr>
        <w:top w:val="none" w:sz="0" w:space="0" w:color="auto"/>
        <w:left w:val="none" w:sz="0" w:space="0" w:color="auto"/>
        <w:bottom w:val="none" w:sz="0" w:space="0" w:color="auto"/>
        <w:right w:val="none" w:sz="0" w:space="0" w:color="auto"/>
      </w:divBdr>
    </w:div>
    <w:div w:id="1789815735">
      <w:bodyDiv w:val="1"/>
      <w:marLeft w:val="0"/>
      <w:marRight w:val="0"/>
      <w:marTop w:val="0"/>
      <w:marBottom w:val="0"/>
      <w:divBdr>
        <w:top w:val="none" w:sz="0" w:space="0" w:color="auto"/>
        <w:left w:val="none" w:sz="0" w:space="0" w:color="auto"/>
        <w:bottom w:val="none" w:sz="0" w:space="0" w:color="auto"/>
        <w:right w:val="none" w:sz="0" w:space="0" w:color="auto"/>
      </w:divBdr>
      <w:divsChild>
        <w:div w:id="1471165263">
          <w:marLeft w:val="446"/>
          <w:marRight w:val="0"/>
          <w:marTop w:val="0"/>
          <w:marBottom w:val="0"/>
          <w:divBdr>
            <w:top w:val="none" w:sz="0" w:space="0" w:color="auto"/>
            <w:left w:val="none" w:sz="0" w:space="0" w:color="auto"/>
            <w:bottom w:val="none" w:sz="0" w:space="0" w:color="auto"/>
            <w:right w:val="none" w:sz="0" w:space="0" w:color="auto"/>
          </w:divBdr>
        </w:div>
      </w:divsChild>
    </w:div>
    <w:div w:id="1873612265">
      <w:bodyDiv w:val="1"/>
      <w:marLeft w:val="0"/>
      <w:marRight w:val="0"/>
      <w:marTop w:val="0"/>
      <w:marBottom w:val="0"/>
      <w:divBdr>
        <w:top w:val="none" w:sz="0" w:space="0" w:color="auto"/>
        <w:left w:val="none" w:sz="0" w:space="0" w:color="auto"/>
        <w:bottom w:val="none" w:sz="0" w:space="0" w:color="auto"/>
        <w:right w:val="none" w:sz="0" w:space="0" w:color="auto"/>
      </w:divBdr>
    </w:div>
    <w:div w:id="20463651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bert\OneDrive\Ambiente%20de%20Trabalho\BERTINIYY-14000615-ss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323906942636787"/>
          <c:y val="0.19512814706218926"/>
          <c:w val="0.41793641171686741"/>
          <c:h val="0.53626004296425389"/>
        </c:manualLayout>
      </c:layout>
      <c:pie3D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FD84-44D3-B3EA-740D273BE438}"/>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FD84-44D3-B3EA-740D273BE438}"/>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FD84-44D3-B3EA-740D273BE438}"/>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FD84-44D3-B3EA-740D273BE438}"/>
              </c:ext>
            </c:extLst>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9-FD84-44D3-B3EA-740D273BE438}"/>
              </c:ext>
            </c:extLst>
          </c:dPt>
          <c:dPt>
            <c:idx val="5"/>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B-FD84-44D3-B3EA-740D273BE438}"/>
              </c:ext>
            </c:extLst>
          </c:dPt>
          <c:dPt>
            <c:idx val="6"/>
            <c:bubble3D val="0"/>
            <c:spPr>
              <a:gradFill rotWithShape="1">
                <a:gsLst>
                  <a:gs pos="0">
                    <a:schemeClr val="accent1">
                      <a:lumMod val="60000"/>
                      <a:shade val="51000"/>
                      <a:satMod val="130000"/>
                    </a:schemeClr>
                  </a:gs>
                  <a:gs pos="80000">
                    <a:schemeClr val="accent1">
                      <a:lumMod val="60000"/>
                      <a:shade val="93000"/>
                      <a:satMod val="130000"/>
                    </a:schemeClr>
                  </a:gs>
                  <a:gs pos="100000">
                    <a:schemeClr val="accent1">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D-FD84-44D3-B3EA-740D273BE438}"/>
              </c:ext>
            </c:extLst>
          </c:dPt>
          <c:dPt>
            <c:idx val="7"/>
            <c:bubble3D val="0"/>
            <c:spPr>
              <a:gradFill rotWithShape="1">
                <a:gsLst>
                  <a:gs pos="0">
                    <a:schemeClr val="accent2">
                      <a:lumMod val="60000"/>
                      <a:shade val="51000"/>
                      <a:satMod val="130000"/>
                    </a:schemeClr>
                  </a:gs>
                  <a:gs pos="80000">
                    <a:schemeClr val="accent2">
                      <a:lumMod val="60000"/>
                      <a:shade val="93000"/>
                      <a:satMod val="130000"/>
                    </a:schemeClr>
                  </a:gs>
                  <a:gs pos="100000">
                    <a:schemeClr val="accent2">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F-FD84-44D3-B3EA-740D273BE438}"/>
              </c:ext>
            </c:extLst>
          </c:dPt>
          <c:dLbls>
            <c:dLbl>
              <c:idx val="0"/>
              <c:layout>
                <c:manualLayout>
                  <c:x val="1.4098744366989706E-2"/>
                  <c:y val="-3.7040043234911418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D84-44D3-B3EA-740D273BE438}"/>
                </c:ext>
              </c:extLst>
            </c:dLbl>
            <c:dLbl>
              <c:idx val="1"/>
              <c:layout>
                <c:manualLayout>
                  <c:x val="2.6128846165925979E-2"/>
                  <c:y val="-2.159798460469466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D84-44D3-B3EA-740D273BE438}"/>
                </c:ext>
              </c:extLst>
            </c:dLbl>
            <c:dLbl>
              <c:idx val="2"/>
              <c:layout>
                <c:manualLayout>
                  <c:x val="9.3394885811970401E-3"/>
                  <c:y val="1.594717534251599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D84-44D3-B3EA-740D273BE438}"/>
                </c:ext>
              </c:extLst>
            </c:dLbl>
            <c:dLbl>
              <c:idx val="3"/>
              <c:layout>
                <c:manualLayout>
                  <c:x val="-1.1806871848649958E-3"/>
                  <c:y val="2.193012544599587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D84-44D3-B3EA-740D273BE438}"/>
                </c:ext>
              </c:extLst>
            </c:dLbl>
            <c:dLbl>
              <c:idx val="4"/>
              <c:layout>
                <c:manualLayout>
                  <c:x val="-6.5925444168500851E-4"/>
                  <c:y val="1.608890688079449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D84-44D3-B3EA-740D273BE438}"/>
                </c:ext>
              </c:extLst>
            </c:dLbl>
            <c:dLbl>
              <c:idx val="5"/>
              <c:layout>
                <c:manualLayout>
                  <c:x val="-3.0948992057674245E-2"/>
                  <c:y val="2.5289796846178942E-4"/>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D84-44D3-B3EA-740D273BE438}"/>
                </c:ext>
              </c:extLst>
            </c:dLbl>
            <c:dLbl>
              <c:idx val="6"/>
              <c:layout>
                <c:manualLayout>
                  <c:x val="-3.6547876137569359E-2"/>
                  <c:y val="-1.357396450507958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D84-44D3-B3EA-740D273BE438}"/>
                </c:ext>
              </c:extLst>
            </c:dLbl>
            <c:dLbl>
              <c:idx val="7"/>
              <c:layout>
                <c:manualLayout>
                  <c:x val="3.6456389006657794E-4"/>
                  <c:y val="-2.5866571756345824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D84-44D3-B3EA-740D273BE4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Sheet5!$B$3:$B$10</c:f>
              <c:strCache>
                <c:ptCount val="8"/>
                <c:pt idx="0">
                  <c:v>Supply Reserve </c:v>
                </c:pt>
                <c:pt idx="1">
                  <c:v>Public sale</c:v>
                </c:pt>
                <c:pt idx="2">
                  <c:v>Private sale </c:v>
                </c:pt>
                <c:pt idx="3">
                  <c:v>Ecosystem </c:v>
                </c:pt>
                <c:pt idx="4">
                  <c:v>Advisor </c:v>
                </c:pt>
                <c:pt idx="5">
                  <c:v>Marketing</c:v>
                </c:pt>
                <c:pt idx="6">
                  <c:v>Team </c:v>
                </c:pt>
                <c:pt idx="7">
                  <c:v>Rewards</c:v>
                </c:pt>
              </c:strCache>
            </c:strRef>
          </c:cat>
          <c:val>
            <c:numRef>
              <c:f>Sheet5!$C$3:$C$10</c:f>
              <c:numCache>
                <c:formatCode>0%</c:formatCode>
                <c:ptCount val="8"/>
                <c:pt idx="0">
                  <c:v>0.14000000000000001</c:v>
                </c:pt>
                <c:pt idx="1">
                  <c:v>0.2</c:v>
                </c:pt>
                <c:pt idx="2" formatCode="0.0%">
                  <c:v>4.4999999999999998E-2</c:v>
                </c:pt>
                <c:pt idx="3">
                  <c:v>0.2</c:v>
                </c:pt>
                <c:pt idx="4" formatCode="0.0%">
                  <c:v>4.4999999999999998E-2</c:v>
                </c:pt>
                <c:pt idx="5">
                  <c:v>0.16</c:v>
                </c:pt>
                <c:pt idx="6" formatCode="0.0%">
                  <c:v>0.17499999999999999</c:v>
                </c:pt>
                <c:pt idx="7" formatCode="0.0%">
                  <c:v>3.5000000000000003E-2</c:v>
                </c:pt>
              </c:numCache>
            </c:numRef>
          </c:val>
          <c:extLst>
            <c:ext xmlns:c16="http://schemas.microsoft.com/office/drawing/2014/chart" uri="{C3380CC4-5D6E-409C-BE32-E72D297353CC}">
              <c16:uniqueId val="{00000010-FD84-44D3-B3EA-740D273BE438}"/>
            </c:ext>
          </c:extLst>
        </c:ser>
        <c:dLbls>
          <c:dLblPos val="bestFit"/>
          <c:showLegendKey val="0"/>
          <c:showVal val="1"/>
          <c:showCatName val="0"/>
          <c:showSerName val="0"/>
          <c:showPercent val="0"/>
          <c:showBubbleSize val="0"/>
          <c:showLeaderLines val="1"/>
        </c:dLbls>
      </c:pie3DChart>
      <c:spPr>
        <a:noFill/>
        <a:ln>
          <a:noFill/>
        </a:ln>
        <a:effectLst/>
      </c:spPr>
    </c:plotArea>
    <c:legend>
      <c:legendPos val="b"/>
      <c:layout>
        <c:manualLayout>
          <c:xMode val="edge"/>
          <c:yMode val="edge"/>
          <c:x val="0.66111111111111098"/>
          <c:y val="0.21350207509188154"/>
          <c:w val="0.26965811965811964"/>
          <c:h val="0.4602470681569190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65C-B977-4C13-8DAF-F8674FCB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46</Pages>
  <Words>8442</Words>
  <Characters>48120</Characters>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2021-10-31T15:08:00Z</cp:lastPrinted>
  <dcterms:created xsi:type="dcterms:W3CDTF">2022-01-05T11:21:00Z</dcterms:created>
  <dcterms:modified xsi:type="dcterms:W3CDTF">2022-01-05T12:07:00Z</dcterms:modified>
</cp:coreProperties>
</file>