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1D8EBA76"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551957">
        <w:rPr>
          <w:rFonts w:ascii="Arial" w:eastAsia="Arial" w:hAnsi="Arial" w:cs="Arial"/>
          <w:spacing w:val="-3"/>
          <w:sz w:val="28"/>
          <w:szCs w:val="28"/>
        </w:rPr>
        <w:t>7.</w:t>
      </w:r>
      <w:r w:rsidR="009B59D0">
        <w:rPr>
          <w:rFonts w:ascii="Arial" w:eastAsia="Arial" w:hAnsi="Arial" w:cs="Arial"/>
          <w:spacing w:val="-3"/>
          <w:sz w:val="28"/>
          <w:szCs w:val="28"/>
        </w:rPr>
        <w:t>4</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6923A44D" w:rsidR="00401D53" w:rsidRPr="00401D53" w:rsidRDefault="00401D53" w:rsidP="00401D53">
      <w:pPr>
        <w:jc w:val="center"/>
        <w:rPr>
          <w:rFonts w:asciiTheme="minorBidi" w:hAnsiTheme="minorBidi" w:cstheme="minorBidi"/>
        </w:rPr>
      </w:pPr>
      <w:r w:rsidRPr="00401D53">
        <w:rPr>
          <w:rFonts w:asciiTheme="minorBidi" w:hAnsiTheme="minorBidi" w:cstheme="minorBidi"/>
          <w:noProof/>
        </w:rPr>
        <w:t>Sep</w:t>
      </w:r>
      <w:r w:rsidRPr="00401D53">
        <w:rPr>
          <w:rFonts w:asciiTheme="minorBidi" w:hAnsiTheme="minorBidi" w:cstheme="minorBidi"/>
          <w:noProof/>
        </w:rPr>
        <w:t xml:space="preserve"> 2021 </w:t>
      </w: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sz w:val="22"/>
          <w:szCs w:val="22"/>
        </w:rPr>
      </w:sdtEndPr>
      <w:sdtContent>
        <w:p w14:paraId="2B8FEF1B" w14:textId="03C97080" w:rsidR="00201BDA" w:rsidRPr="001A15BB" w:rsidRDefault="00201BDA" w:rsidP="003E0BA7">
          <w:pPr>
            <w:pStyle w:val="TOCHeading"/>
            <w:jc w:val="both"/>
            <w:rPr>
              <w:rFonts w:asciiTheme="minorBidi" w:hAnsiTheme="minorBidi" w:cstheme="minorBidi" w:hint="cs"/>
              <w:b/>
              <w:bCs/>
              <w:sz w:val="40"/>
              <w:szCs w:val="40"/>
              <w:rtl/>
              <w:lang w:bidi="fa-IR"/>
            </w:rPr>
          </w:pPr>
          <w:r w:rsidRPr="001A15BB">
            <w:rPr>
              <w:rFonts w:asciiTheme="minorBidi" w:hAnsiTheme="minorBidi" w:cstheme="minorBidi"/>
              <w:b/>
              <w:bCs/>
              <w:sz w:val="40"/>
              <w:szCs w:val="40"/>
            </w:rPr>
            <w:t>Contents</w:t>
          </w:r>
        </w:p>
        <w:p w14:paraId="61ED890F" w14:textId="77777777" w:rsidR="002E3881" w:rsidRPr="001A15BB" w:rsidRDefault="002E3881" w:rsidP="002E3881">
          <w:pPr>
            <w:rPr>
              <w:rFonts w:asciiTheme="minorBidi" w:hAnsiTheme="minorBidi" w:cstheme="minorBidi"/>
              <w:sz w:val="24"/>
              <w:szCs w:val="24"/>
            </w:rPr>
          </w:pPr>
        </w:p>
        <w:p w14:paraId="3D611D16" w14:textId="3FAEEA83" w:rsidR="001A15BB" w:rsidRPr="007F5697" w:rsidRDefault="00201BDA">
          <w:pPr>
            <w:pStyle w:val="TOC1"/>
            <w:tabs>
              <w:tab w:val="right" w:leader="dot" w:pos="9350"/>
            </w:tabs>
            <w:rPr>
              <w:rFonts w:asciiTheme="minorBidi" w:eastAsiaTheme="minorEastAsia" w:hAnsiTheme="minorBidi" w:cstheme="minorBidi"/>
              <w:noProof/>
              <w:sz w:val="28"/>
              <w:szCs w:val="28"/>
            </w:rPr>
          </w:pPr>
          <w:r w:rsidRPr="001A15BB">
            <w:rPr>
              <w:rFonts w:asciiTheme="minorBidi" w:hAnsiTheme="minorBidi" w:cstheme="minorBidi"/>
              <w:sz w:val="28"/>
              <w:szCs w:val="28"/>
            </w:rPr>
            <w:fldChar w:fldCharType="begin"/>
          </w:r>
          <w:r w:rsidRPr="001A15BB">
            <w:rPr>
              <w:rFonts w:asciiTheme="minorBidi" w:hAnsiTheme="minorBidi" w:cstheme="minorBidi"/>
              <w:sz w:val="28"/>
              <w:szCs w:val="28"/>
            </w:rPr>
            <w:instrText xml:space="preserve"> TOC \o "1-3" \h \z \u </w:instrText>
          </w:r>
          <w:r w:rsidRPr="001A15BB">
            <w:rPr>
              <w:rFonts w:asciiTheme="minorBidi" w:hAnsiTheme="minorBidi" w:cstheme="minorBidi"/>
              <w:sz w:val="28"/>
              <w:szCs w:val="28"/>
            </w:rPr>
            <w:fldChar w:fldCharType="separate"/>
          </w:r>
          <w:hyperlink w:anchor="_Toc83120291" w:history="1">
            <w:r w:rsidR="001A15BB" w:rsidRPr="007F5697">
              <w:rPr>
                <w:rStyle w:val="Hyperlink"/>
                <w:rFonts w:asciiTheme="minorBidi" w:eastAsia="Calibri Light" w:hAnsiTheme="minorBidi" w:cstheme="minorBidi"/>
                <w:noProof/>
                <w:spacing w:val="-1"/>
                <w:sz w:val="24"/>
                <w:szCs w:val="24"/>
              </w:rPr>
              <w:t>1</w:t>
            </w:r>
            <w:r w:rsidR="001A15BB" w:rsidRPr="007F5697">
              <w:rPr>
                <w:rStyle w:val="Hyperlink"/>
                <w:rFonts w:asciiTheme="minorBidi" w:eastAsia="Calibri Light" w:hAnsiTheme="minorBidi" w:cstheme="minorBidi"/>
                <w:noProof/>
                <w:sz w:val="24"/>
                <w:szCs w:val="24"/>
              </w:rPr>
              <w:t>.</w:t>
            </w:r>
            <w:r w:rsidR="001A15BB" w:rsidRPr="007F5697">
              <w:rPr>
                <w:rStyle w:val="Hyperlink"/>
                <w:rFonts w:asciiTheme="minorBidi" w:eastAsia="Calibri Light" w:hAnsiTheme="minorBidi" w:cstheme="minorBidi"/>
                <w:noProof/>
                <w:spacing w:val="46"/>
                <w:sz w:val="24"/>
                <w:szCs w:val="24"/>
              </w:rPr>
              <w:t xml:space="preserve"> </w:t>
            </w:r>
            <w:r w:rsidR="001A15BB" w:rsidRPr="007F5697">
              <w:rPr>
                <w:rStyle w:val="Hyperlink"/>
                <w:rFonts w:asciiTheme="minorBidi" w:eastAsia="Calibri Light" w:hAnsiTheme="minorBidi" w:cstheme="minorBidi"/>
                <w:noProof/>
                <w:sz w:val="24"/>
                <w:szCs w:val="24"/>
              </w:rPr>
              <w:t>D</w:t>
            </w:r>
            <w:r w:rsidR="001A15BB" w:rsidRPr="007F5697">
              <w:rPr>
                <w:rStyle w:val="Hyperlink"/>
                <w:rFonts w:asciiTheme="minorBidi" w:eastAsia="Calibri Light" w:hAnsiTheme="minorBidi" w:cstheme="minorBidi"/>
                <w:noProof/>
                <w:spacing w:val="1"/>
                <w:sz w:val="24"/>
                <w:szCs w:val="24"/>
              </w:rPr>
              <w:t>e</w:t>
            </w:r>
            <w:r w:rsidR="001A15BB" w:rsidRPr="007F5697">
              <w:rPr>
                <w:rStyle w:val="Hyperlink"/>
                <w:rFonts w:asciiTheme="minorBidi" w:eastAsia="Calibri Light" w:hAnsiTheme="minorBidi" w:cstheme="minorBidi"/>
                <w:noProof/>
                <w:spacing w:val="-1"/>
                <w:sz w:val="24"/>
                <w:szCs w:val="24"/>
              </w:rPr>
              <w:t>s</w:t>
            </w:r>
            <w:r w:rsidR="001A15BB" w:rsidRPr="007F5697">
              <w:rPr>
                <w:rStyle w:val="Hyperlink"/>
                <w:rFonts w:asciiTheme="minorBidi" w:eastAsia="Calibri Light" w:hAnsiTheme="minorBidi" w:cstheme="minorBidi"/>
                <w:noProof/>
                <w:spacing w:val="1"/>
                <w:sz w:val="24"/>
                <w:szCs w:val="24"/>
              </w:rPr>
              <w:t>c</w:t>
            </w:r>
            <w:r w:rsidR="001A15BB" w:rsidRPr="007F5697">
              <w:rPr>
                <w:rStyle w:val="Hyperlink"/>
                <w:rFonts w:asciiTheme="minorBidi" w:eastAsia="Calibri Light" w:hAnsiTheme="minorBidi" w:cstheme="minorBidi"/>
                <w:noProof/>
                <w:sz w:val="24"/>
                <w:szCs w:val="24"/>
              </w:rPr>
              <w:t>ript</w:t>
            </w:r>
            <w:r w:rsidR="001A15BB" w:rsidRPr="007F5697">
              <w:rPr>
                <w:rStyle w:val="Hyperlink"/>
                <w:rFonts w:asciiTheme="minorBidi" w:eastAsia="Calibri Light" w:hAnsiTheme="minorBidi" w:cstheme="minorBidi"/>
                <w:noProof/>
                <w:spacing w:val="2"/>
                <w:sz w:val="24"/>
                <w:szCs w:val="24"/>
              </w:rPr>
              <w:t>i</w:t>
            </w:r>
            <w:r w:rsidR="001A15BB" w:rsidRPr="007F5697">
              <w:rPr>
                <w:rStyle w:val="Hyperlink"/>
                <w:rFonts w:asciiTheme="minorBidi" w:eastAsia="Calibri Light" w:hAnsiTheme="minorBidi" w:cstheme="minorBidi"/>
                <w:noProof/>
                <w:sz w:val="24"/>
                <w:szCs w:val="24"/>
              </w:rPr>
              <w:t>on</w:t>
            </w:r>
            <w:r w:rsidR="001A15BB" w:rsidRPr="007F5697">
              <w:rPr>
                <w:rFonts w:asciiTheme="minorBidi" w:hAnsiTheme="minorBidi" w:cstheme="minorBidi"/>
                <w:noProof/>
                <w:webHidden/>
                <w:sz w:val="24"/>
                <w:szCs w:val="24"/>
              </w:rPr>
              <w:tab/>
            </w:r>
            <w:r w:rsidR="001A15BB" w:rsidRPr="007F5697">
              <w:rPr>
                <w:rFonts w:asciiTheme="minorBidi" w:hAnsiTheme="minorBidi" w:cstheme="minorBidi"/>
                <w:noProof/>
                <w:webHidden/>
                <w:sz w:val="24"/>
                <w:szCs w:val="24"/>
              </w:rPr>
              <w:fldChar w:fldCharType="begin"/>
            </w:r>
            <w:r w:rsidR="001A15BB" w:rsidRPr="007F5697">
              <w:rPr>
                <w:rFonts w:asciiTheme="minorBidi" w:hAnsiTheme="minorBidi" w:cstheme="minorBidi"/>
                <w:noProof/>
                <w:webHidden/>
                <w:sz w:val="24"/>
                <w:szCs w:val="24"/>
              </w:rPr>
              <w:instrText xml:space="preserve"> PAGEREF _Toc83120291 \h </w:instrText>
            </w:r>
            <w:r w:rsidR="001A15BB" w:rsidRPr="007F5697">
              <w:rPr>
                <w:rFonts w:asciiTheme="minorBidi" w:hAnsiTheme="minorBidi" w:cstheme="minorBidi"/>
                <w:noProof/>
                <w:webHidden/>
                <w:sz w:val="24"/>
                <w:szCs w:val="24"/>
              </w:rPr>
            </w:r>
            <w:r w:rsidR="001A15BB"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5</w:t>
            </w:r>
            <w:r w:rsidR="001A15BB" w:rsidRPr="007F5697">
              <w:rPr>
                <w:rFonts w:asciiTheme="minorBidi" w:hAnsiTheme="minorBidi" w:cstheme="minorBidi"/>
                <w:noProof/>
                <w:webHidden/>
                <w:sz w:val="24"/>
                <w:szCs w:val="24"/>
              </w:rPr>
              <w:fldChar w:fldCharType="end"/>
            </w:r>
          </w:hyperlink>
        </w:p>
        <w:p w14:paraId="51A5B2F4" w14:textId="549A53E1"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292" w:history="1">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6"/>
                <w:sz w:val="24"/>
                <w:szCs w:val="24"/>
              </w:rPr>
              <w:t xml:space="preserve"> </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ntrodu</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ti</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5</w:t>
            </w:r>
            <w:r w:rsidRPr="007F5697">
              <w:rPr>
                <w:rFonts w:asciiTheme="minorBidi" w:hAnsiTheme="minorBidi" w:cstheme="minorBidi"/>
                <w:noProof/>
                <w:webHidden/>
                <w:sz w:val="24"/>
                <w:szCs w:val="24"/>
              </w:rPr>
              <w:fldChar w:fldCharType="end"/>
            </w:r>
          </w:hyperlink>
        </w:p>
        <w:p w14:paraId="5CCF0BF0" w14:textId="2E7032A7"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293" w:history="1">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6"/>
                <w:sz w:val="24"/>
                <w:szCs w:val="24"/>
              </w:rPr>
              <w:t xml:space="preserve"> </w:t>
            </w:r>
            <w:r w:rsidRPr="007F5697">
              <w:rPr>
                <w:rStyle w:val="Hyperlink"/>
                <w:rFonts w:asciiTheme="minorBidi" w:eastAsia="Calibri Light" w:hAnsiTheme="minorBidi" w:cstheme="minorBidi"/>
                <w:noProof/>
                <w:sz w:val="24"/>
                <w:szCs w:val="24"/>
              </w:rPr>
              <w:t>Why</w:t>
            </w:r>
            <w:r w:rsidRPr="007F5697">
              <w:rPr>
                <w:rStyle w:val="Hyperlink"/>
                <w:rFonts w:asciiTheme="minorBidi" w:eastAsia="Calibri Light" w:hAnsiTheme="minorBidi" w:cstheme="minorBidi"/>
                <w:noProof/>
                <w:spacing w:val="-6"/>
                <w:sz w:val="24"/>
                <w:szCs w:val="24"/>
              </w:rPr>
              <w:t xml:space="preserve"> </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6</w:t>
            </w:r>
            <w:r w:rsidRPr="007F5697">
              <w:rPr>
                <w:rFonts w:asciiTheme="minorBidi" w:hAnsiTheme="minorBidi" w:cstheme="minorBidi"/>
                <w:noProof/>
                <w:webHidden/>
                <w:sz w:val="24"/>
                <w:szCs w:val="24"/>
              </w:rPr>
              <w:fldChar w:fldCharType="end"/>
            </w:r>
          </w:hyperlink>
        </w:p>
        <w:p w14:paraId="0E09D31A" w14:textId="30380DFF"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294" w:history="1">
            <w:r w:rsidRPr="007F5697">
              <w:rPr>
                <w:rStyle w:val="Hyperlink"/>
                <w:rFonts w:asciiTheme="minorBidi" w:hAnsiTheme="minorBidi" w:cstheme="minorBidi"/>
                <w:noProof/>
                <w:sz w:val="24"/>
                <w:szCs w:val="24"/>
              </w:rPr>
              <w:t>3.1. Bertinity moves towards direct democracy</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6</w:t>
            </w:r>
            <w:r w:rsidRPr="007F5697">
              <w:rPr>
                <w:rFonts w:asciiTheme="minorBidi" w:hAnsiTheme="minorBidi" w:cstheme="minorBidi"/>
                <w:noProof/>
                <w:webHidden/>
                <w:sz w:val="24"/>
                <w:szCs w:val="24"/>
              </w:rPr>
              <w:fldChar w:fldCharType="end"/>
            </w:r>
          </w:hyperlink>
        </w:p>
        <w:p w14:paraId="29F448EA" w14:textId="7D43318E"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295" w:history="1">
            <w:r w:rsidRPr="007F5697">
              <w:rPr>
                <w:rStyle w:val="Hyperlink"/>
                <w:rFonts w:asciiTheme="minorBidi" w:hAnsiTheme="minorBidi" w:cstheme="minorBidi"/>
                <w:noProof/>
                <w:sz w:val="24"/>
                <w:szCs w:val="24"/>
              </w:rPr>
              <w:t>3.2. Consensus decision-making</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8</w:t>
            </w:r>
            <w:r w:rsidRPr="007F5697">
              <w:rPr>
                <w:rFonts w:asciiTheme="minorBidi" w:hAnsiTheme="minorBidi" w:cstheme="minorBidi"/>
                <w:noProof/>
                <w:webHidden/>
                <w:sz w:val="24"/>
                <w:szCs w:val="24"/>
              </w:rPr>
              <w:fldChar w:fldCharType="end"/>
            </w:r>
          </w:hyperlink>
        </w:p>
        <w:p w14:paraId="1B9E02E4" w14:textId="110BDBA6"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296" w:history="1">
            <w:r w:rsidRPr="007F5697">
              <w:rPr>
                <w:rStyle w:val="Hyperlink"/>
                <w:rFonts w:asciiTheme="minorBidi" w:eastAsia="Malgun Gothic" w:hAnsiTheme="minorBidi" w:cstheme="minorBidi"/>
                <w:noProof/>
                <w:sz w:val="24"/>
                <w:szCs w:val="24"/>
              </w:rPr>
              <w:t>3.2.1. Benefits of consensus decision-ma</w:t>
            </w:r>
            <w:r w:rsidRPr="007F5697">
              <w:rPr>
                <w:rStyle w:val="Hyperlink"/>
                <w:rFonts w:asciiTheme="minorBidi" w:eastAsia="Malgun Gothic" w:hAnsiTheme="minorBidi" w:cstheme="minorBidi"/>
                <w:noProof/>
                <w:sz w:val="24"/>
                <w:szCs w:val="24"/>
              </w:rPr>
              <w:t>k</w:t>
            </w:r>
            <w:r w:rsidRPr="007F5697">
              <w:rPr>
                <w:rStyle w:val="Hyperlink"/>
                <w:rFonts w:asciiTheme="minorBidi" w:eastAsia="Malgun Gothic" w:hAnsiTheme="minorBidi" w:cstheme="minorBidi"/>
                <w:noProof/>
                <w:sz w:val="24"/>
                <w:szCs w:val="24"/>
              </w:rPr>
              <w:t>ing</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8</w:t>
            </w:r>
            <w:r w:rsidRPr="007F5697">
              <w:rPr>
                <w:rFonts w:asciiTheme="minorBidi" w:hAnsiTheme="minorBidi" w:cstheme="minorBidi"/>
                <w:noProof/>
                <w:webHidden/>
                <w:sz w:val="24"/>
                <w:szCs w:val="24"/>
              </w:rPr>
              <w:fldChar w:fldCharType="end"/>
            </w:r>
          </w:hyperlink>
        </w:p>
        <w:p w14:paraId="17E19C0E" w14:textId="17139CA1"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297" w:history="1">
            <w:r w:rsidRPr="007F5697">
              <w:rPr>
                <w:rStyle w:val="Hyperlink"/>
                <w:rFonts w:asciiTheme="minorBidi" w:eastAsia="Calibri Light" w:hAnsiTheme="minorBidi" w:cstheme="minorBidi"/>
                <w:noProof/>
                <w:sz w:val="24"/>
                <w:szCs w:val="24"/>
              </w:rPr>
              <w:t>3.3</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P</w:t>
            </w:r>
            <w:r w:rsidRPr="007F5697">
              <w:rPr>
                <w:rStyle w:val="Hyperlink"/>
                <w:rFonts w:asciiTheme="minorBidi" w:eastAsia="Calibri Light" w:hAnsiTheme="minorBidi" w:cstheme="minorBidi"/>
                <w:noProof/>
                <w:spacing w:val="2"/>
                <w:sz w:val="24"/>
                <w:szCs w:val="24"/>
              </w:rPr>
              <w:t>r</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1"/>
                <w:sz w:val="24"/>
                <w:szCs w:val="24"/>
              </w:rPr>
              <w:t>b</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2"/>
                <w:sz w:val="24"/>
                <w:szCs w:val="24"/>
              </w:rPr>
              <w:t>e</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z w:val="24"/>
                <w:szCs w:val="24"/>
              </w:rPr>
              <w:t>s</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and</w:t>
            </w:r>
            <w:r w:rsidRPr="007F5697">
              <w:rPr>
                <w:rStyle w:val="Hyperlink"/>
                <w:rFonts w:asciiTheme="minorBidi" w:eastAsia="Calibri Light" w:hAnsiTheme="minorBidi" w:cstheme="minorBidi"/>
                <w:noProof/>
                <w:spacing w:val="-3"/>
                <w:sz w:val="24"/>
                <w:szCs w:val="24"/>
              </w:rPr>
              <w:t xml:space="preserve"> </w:t>
            </w:r>
            <w:r w:rsidRPr="007F5697">
              <w:rPr>
                <w:rStyle w:val="Hyperlink"/>
                <w:rFonts w:asciiTheme="minorBidi" w:eastAsia="Calibri Light" w:hAnsiTheme="minorBidi" w:cstheme="minorBidi"/>
                <w:noProof/>
                <w:sz w:val="24"/>
                <w:szCs w:val="24"/>
              </w:rPr>
              <w:t>Solu</w:t>
            </w:r>
            <w:r w:rsidRPr="007F5697">
              <w:rPr>
                <w:rStyle w:val="Hyperlink"/>
                <w:rFonts w:asciiTheme="minorBidi" w:eastAsia="Calibri Light" w:hAnsiTheme="minorBidi" w:cstheme="minorBidi"/>
                <w:noProof/>
                <w:spacing w:val="3"/>
                <w:sz w:val="24"/>
                <w:szCs w:val="24"/>
              </w:rPr>
              <w:t>t</w:t>
            </w:r>
            <w:r w:rsidRPr="007F5697">
              <w:rPr>
                <w:rStyle w:val="Hyperlink"/>
                <w:rFonts w:asciiTheme="minorBidi" w:eastAsia="Calibri Light" w:hAnsiTheme="minorBidi" w:cstheme="minorBidi"/>
                <w:noProof/>
                <w:sz w:val="24"/>
                <w:szCs w:val="24"/>
              </w:rPr>
              <w:t>ions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9</w:t>
            </w:r>
            <w:r w:rsidRPr="007F5697">
              <w:rPr>
                <w:rFonts w:asciiTheme="minorBidi" w:hAnsiTheme="minorBidi" w:cstheme="minorBidi"/>
                <w:noProof/>
                <w:webHidden/>
                <w:sz w:val="24"/>
                <w:szCs w:val="24"/>
              </w:rPr>
              <w:fldChar w:fldCharType="end"/>
            </w:r>
          </w:hyperlink>
        </w:p>
        <w:p w14:paraId="452C738B" w14:textId="6B8457C1"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298"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6"/>
                <w:sz w:val="24"/>
                <w:szCs w:val="24"/>
              </w:rPr>
              <w:t xml:space="preserve"> </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z w:val="24"/>
                <w:szCs w:val="24"/>
              </w:rPr>
              <w:t>rod</w:t>
            </w:r>
            <w:r w:rsidRPr="007F5697">
              <w:rPr>
                <w:rStyle w:val="Hyperlink"/>
                <w:rFonts w:asciiTheme="minorBidi" w:eastAsia="Calibri Light" w:hAnsiTheme="minorBidi" w:cstheme="minorBidi"/>
                <w:noProof/>
                <w:spacing w:val="-1"/>
                <w:sz w:val="24"/>
                <w:szCs w:val="24"/>
              </w:rPr>
              <w:t>u</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12</w:t>
            </w:r>
            <w:r w:rsidRPr="007F5697">
              <w:rPr>
                <w:rFonts w:asciiTheme="minorBidi" w:hAnsiTheme="minorBidi" w:cstheme="minorBidi"/>
                <w:noProof/>
                <w:webHidden/>
                <w:sz w:val="24"/>
                <w:szCs w:val="24"/>
              </w:rPr>
              <w:fldChar w:fldCharType="end"/>
            </w:r>
          </w:hyperlink>
        </w:p>
        <w:p w14:paraId="555966A6" w14:textId="37574497"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299" w:history="1">
            <w:r w:rsidRPr="007F5697">
              <w:rPr>
                <w:rStyle w:val="Hyperlink"/>
                <w:rFonts w:asciiTheme="minorBidi" w:eastAsia="Calibri Light" w:hAnsiTheme="minorBidi" w:cstheme="minorBidi"/>
                <w:noProof/>
                <w:sz w:val="24"/>
                <w:szCs w:val="24"/>
              </w:rPr>
              <w:t xml:space="preserve">4.1.    </w:t>
            </w:r>
            <w:r w:rsidRPr="007F5697">
              <w:rPr>
                <w:rStyle w:val="Hyperlink"/>
                <w:rFonts w:asciiTheme="minorBidi" w:eastAsia="Calibri Light" w:hAnsiTheme="minorBidi" w:cstheme="minorBidi"/>
                <w:noProof/>
                <w:spacing w:val="33"/>
                <w:sz w:val="24"/>
                <w:szCs w:val="24"/>
              </w:rPr>
              <w:t xml:space="preserve"> </w:t>
            </w:r>
            <w:r w:rsidRPr="007F5697">
              <w:rPr>
                <w:rStyle w:val="Hyperlink"/>
                <w:rFonts w:asciiTheme="minorBidi" w:eastAsia="Calibri Light" w:hAnsiTheme="minorBidi" w:cstheme="minorBidi"/>
                <w:noProof/>
                <w:sz w:val="24"/>
                <w:szCs w:val="24"/>
              </w:rPr>
              <w:t>Cr</w:t>
            </w:r>
            <w:r w:rsidRPr="007F5697">
              <w:rPr>
                <w:rStyle w:val="Hyperlink"/>
                <w:rFonts w:asciiTheme="minorBidi" w:eastAsia="Calibri Light" w:hAnsiTheme="minorBidi" w:cstheme="minorBidi"/>
                <w:noProof/>
                <w:spacing w:val="1"/>
                <w:sz w:val="24"/>
                <w:szCs w:val="24"/>
              </w:rPr>
              <w:t>y</w:t>
            </w:r>
            <w:r w:rsidRPr="007F5697">
              <w:rPr>
                <w:rStyle w:val="Hyperlink"/>
                <w:rFonts w:asciiTheme="minorBidi" w:eastAsia="Calibri Light" w:hAnsiTheme="minorBidi" w:cstheme="minorBidi"/>
                <w:noProof/>
                <w:sz w:val="24"/>
                <w:szCs w:val="24"/>
              </w:rPr>
              <w:t>pto</w:t>
            </w:r>
            <w:r w:rsidRPr="007F5697">
              <w:rPr>
                <w:rStyle w:val="Hyperlink"/>
                <w:rFonts w:asciiTheme="minorBidi" w:eastAsia="Calibri Light" w:hAnsiTheme="minorBidi" w:cstheme="minorBidi"/>
                <w:noProof/>
                <w:spacing w:val="-8"/>
                <w:sz w:val="24"/>
                <w:szCs w:val="24"/>
              </w:rPr>
              <w:t xml:space="preserve"> </w:t>
            </w:r>
            <w:r w:rsidRPr="007F5697">
              <w:rPr>
                <w:rStyle w:val="Hyperlink"/>
                <w:rFonts w:asciiTheme="minorBidi" w:eastAsia="Calibri Light" w:hAnsiTheme="minorBidi" w:cstheme="minorBidi"/>
                <w:noProof/>
                <w:sz w:val="24"/>
                <w:szCs w:val="24"/>
              </w:rPr>
              <w:t>Pa</w:t>
            </w:r>
            <w:r w:rsidRPr="007F5697">
              <w:rPr>
                <w:rStyle w:val="Hyperlink"/>
                <w:rFonts w:asciiTheme="minorBidi" w:eastAsia="Calibri Light" w:hAnsiTheme="minorBidi" w:cstheme="minorBidi"/>
                <w:noProof/>
                <w:spacing w:val="1"/>
                <w:sz w:val="24"/>
                <w:szCs w:val="24"/>
              </w:rPr>
              <w:t>ym</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nt</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Ga</w:t>
            </w:r>
            <w:r w:rsidRPr="007F5697">
              <w:rPr>
                <w:rStyle w:val="Hyperlink"/>
                <w:rFonts w:asciiTheme="minorBidi" w:eastAsia="Calibri Light" w:hAnsiTheme="minorBidi" w:cstheme="minorBidi"/>
                <w:noProof/>
                <w:spacing w:val="2"/>
                <w:sz w:val="24"/>
                <w:szCs w:val="24"/>
              </w:rPr>
              <w:t>t</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pacing w:val="3"/>
                <w:sz w:val="24"/>
                <w:szCs w:val="24"/>
              </w:rPr>
              <w:t>w</w:t>
            </w:r>
            <w:r w:rsidRPr="007F5697">
              <w:rPr>
                <w:rStyle w:val="Hyperlink"/>
                <w:rFonts w:asciiTheme="minorBidi" w:eastAsia="Calibri Light" w:hAnsiTheme="minorBidi" w:cstheme="minorBidi"/>
                <w:noProof/>
                <w:sz w:val="24"/>
                <w:szCs w:val="24"/>
              </w:rPr>
              <w:t>ay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1"/>
                <w:sz w:val="24"/>
                <w:szCs w:val="24"/>
              </w:rPr>
              <w:t>PG</w:t>
            </w:r>
            <w:r w:rsidRPr="007F5697">
              <w:rPr>
                <w:rStyle w:val="Hyperlink"/>
                <w:rFonts w:asciiTheme="minorBidi" w:eastAsia="Calibri Light" w:hAnsiTheme="minorBidi" w:cstheme="minorBidi"/>
                <w:noProof/>
                <w:sz w:val="24"/>
                <w:szCs w:val="24"/>
              </w:rPr>
              <w: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_Toc83120299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14</w:t>
            </w:r>
            <w:r w:rsidRPr="007F5697">
              <w:rPr>
                <w:rFonts w:asciiTheme="minorBidi" w:hAnsiTheme="minorBidi" w:cstheme="minorBidi"/>
                <w:noProof/>
                <w:webHidden/>
                <w:sz w:val="24"/>
                <w:szCs w:val="24"/>
              </w:rPr>
              <w:fldChar w:fldCharType="end"/>
            </w:r>
          </w:hyperlink>
        </w:p>
        <w:p w14:paraId="61C3CF43" w14:textId="5535F2FC"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0" w:history="1">
            <w:r w:rsidRPr="007F5697">
              <w:rPr>
                <w:rStyle w:val="Hyperlink"/>
                <w:rFonts w:asciiTheme="minorBidi" w:eastAsia="Calibri Light" w:hAnsiTheme="minorBidi" w:cstheme="minorBidi"/>
                <w:noProof/>
                <w:sz w:val="24"/>
                <w:szCs w:val="24"/>
              </w:rPr>
              <w:t xml:space="preserve">4.2.    </w:t>
            </w:r>
            <w:r w:rsidRPr="007F5697">
              <w:rPr>
                <w:rStyle w:val="Hyperlink"/>
                <w:rFonts w:asciiTheme="minorBidi" w:eastAsia="Calibri Light" w:hAnsiTheme="minorBidi" w:cstheme="minorBidi"/>
                <w:noProof/>
                <w:spacing w:val="33"/>
                <w:sz w:val="24"/>
                <w:szCs w:val="24"/>
              </w:rPr>
              <w:t xml:space="preserve"> </w:t>
            </w:r>
            <w:r w:rsidRPr="007F5697">
              <w:rPr>
                <w:rStyle w:val="Hyperlink"/>
                <w:rFonts w:asciiTheme="minorBidi" w:eastAsia="Calibri Light" w:hAnsiTheme="minorBidi" w:cstheme="minorBidi"/>
                <w:noProof/>
                <w:sz w:val="24"/>
                <w:szCs w:val="24"/>
              </w:rPr>
              <w:t>Centrali</w:t>
            </w:r>
            <w:r w:rsidRPr="007F5697">
              <w:rPr>
                <w:rStyle w:val="Hyperlink"/>
                <w:rFonts w:asciiTheme="minorBidi" w:eastAsia="Calibri Light" w:hAnsiTheme="minorBidi" w:cstheme="minorBidi"/>
                <w:noProof/>
                <w:spacing w:val="2"/>
                <w:sz w:val="24"/>
                <w:szCs w:val="24"/>
              </w:rPr>
              <w:t>z</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1"/>
                <w:sz w:val="24"/>
                <w:szCs w:val="24"/>
              </w:rPr>
              <w:t xml:space="preserve"> </w:t>
            </w:r>
            <w:r w:rsidRPr="007F5697">
              <w:rPr>
                <w:rStyle w:val="Hyperlink"/>
                <w:rFonts w:asciiTheme="minorBidi" w:eastAsia="Calibri Light" w:hAnsiTheme="minorBidi" w:cstheme="minorBidi"/>
                <w:noProof/>
                <w:sz w:val="24"/>
                <w:szCs w:val="24"/>
              </w:rPr>
              <w:t>Exchan</w:t>
            </w:r>
            <w:r w:rsidRPr="007F5697">
              <w:rPr>
                <w:rStyle w:val="Hyperlink"/>
                <w:rFonts w:asciiTheme="minorBidi" w:eastAsia="Calibri Light" w:hAnsiTheme="minorBidi" w:cstheme="minorBidi"/>
                <w:noProof/>
                <w:spacing w:val="3"/>
                <w:sz w:val="24"/>
                <w:szCs w:val="24"/>
              </w:rPr>
              <w:t>g</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0"/>
                <w:sz w:val="24"/>
                <w:szCs w:val="24"/>
              </w:rPr>
              <w:t xml:space="preserve"> </w:t>
            </w:r>
            <w:r w:rsidRPr="007F5697">
              <w:rPr>
                <w:rStyle w:val="Hyperlink"/>
                <w:rFonts w:asciiTheme="minorBidi" w:eastAsia="Calibri Light" w:hAnsiTheme="minorBidi" w:cstheme="minorBidi"/>
                <w:noProof/>
                <w:spacing w:val="3"/>
                <w:sz w:val="24"/>
                <w:szCs w:val="24"/>
              </w:rPr>
              <w:t>(</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X)</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14</w:t>
            </w:r>
            <w:r w:rsidRPr="007F5697">
              <w:rPr>
                <w:rFonts w:asciiTheme="minorBidi" w:hAnsiTheme="minorBidi" w:cstheme="minorBidi"/>
                <w:noProof/>
                <w:webHidden/>
                <w:sz w:val="24"/>
                <w:szCs w:val="24"/>
              </w:rPr>
              <w:fldChar w:fldCharType="end"/>
            </w:r>
          </w:hyperlink>
        </w:p>
        <w:p w14:paraId="2FF318D4" w14:textId="4B63F505"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01" w:history="1">
            <w:r w:rsidRPr="007F5697">
              <w:rPr>
                <w:rStyle w:val="Hyperlink"/>
                <w:rFonts w:asciiTheme="minorBidi" w:eastAsia="Calibri Light" w:hAnsiTheme="minorBidi" w:cstheme="minorBidi"/>
                <w:noProof/>
                <w:sz w:val="24"/>
                <w:szCs w:val="24"/>
              </w:rPr>
              <w:t>4.2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1.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1"/>
                <w:sz w:val="24"/>
                <w:szCs w:val="24"/>
              </w:rPr>
              <w:t>K</w:t>
            </w:r>
            <w:r w:rsidRPr="007F5697">
              <w:rPr>
                <w:rStyle w:val="Hyperlink"/>
                <w:rFonts w:asciiTheme="minorBidi" w:eastAsia="Calibri Light" w:hAnsiTheme="minorBidi" w:cstheme="minorBidi"/>
                <w:noProof/>
                <w:sz w:val="24"/>
                <w:szCs w:val="24"/>
              </w:rPr>
              <w:t>YC</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15</w:t>
            </w:r>
            <w:r w:rsidRPr="007F5697">
              <w:rPr>
                <w:rFonts w:asciiTheme="minorBidi" w:hAnsiTheme="minorBidi" w:cstheme="minorBidi"/>
                <w:noProof/>
                <w:webHidden/>
                <w:sz w:val="24"/>
                <w:szCs w:val="24"/>
              </w:rPr>
              <w:fldChar w:fldCharType="end"/>
            </w:r>
          </w:hyperlink>
        </w:p>
        <w:p w14:paraId="1C0C4E8A" w14:textId="3E64F6F8"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02" w:history="1">
            <w:r w:rsidRPr="007F5697">
              <w:rPr>
                <w:rStyle w:val="Hyperlink"/>
                <w:rFonts w:asciiTheme="minorBidi" w:eastAsia="Calibri Light" w:hAnsiTheme="minorBidi" w:cstheme="minorBidi"/>
                <w:noProof/>
                <w:sz w:val="24"/>
                <w:szCs w:val="24"/>
              </w:rPr>
              <w:t>4.2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2.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pacing w:val="1"/>
                <w:sz w:val="24"/>
                <w:szCs w:val="24"/>
              </w:rPr>
              <w:t>D</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pacing w:val="1"/>
                <w:sz w:val="24"/>
                <w:szCs w:val="24"/>
              </w:rPr>
              <w:t>v</w:t>
            </w:r>
            <w:r w:rsidRPr="007F5697">
              <w:rPr>
                <w:rStyle w:val="Hyperlink"/>
                <w:rFonts w:asciiTheme="minorBidi" w:eastAsia="Calibri Light" w:hAnsiTheme="minorBidi" w:cstheme="minorBidi"/>
                <w:noProof/>
                <w:sz w:val="24"/>
                <w:szCs w:val="24"/>
              </w:rPr>
              <w:t>ice</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z w:val="24"/>
                <w:szCs w:val="24"/>
              </w:rPr>
              <w:t>pa</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ibil</w:t>
            </w:r>
            <w:r w:rsidRPr="007F5697">
              <w:rPr>
                <w:rStyle w:val="Hyperlink"/>
                <w:rFonts w:asciiTheme="minorBidi" w:eastAsia="Calibri Light" w:hAnsiTheme="minorBidi" w:cstheme="minorBidi"/>
                <w:noProof/>
                <w:spacing w:val="1"/>
                <w:sz w:val="24"/>
                <w:szCs w:val="24"/>
              </w:rPr>
              <w:t>it</w:t>
            </w:r>
            <w:r w:rsidRPr="007F5697">
              <w:rPr>
                <w:rStyle w:val="Hyperlink"/>
                <w:rFonts w:asciiTheme="minorBidi" w:eastAsia="Calibri Light" w:hAnsiTheme="minorBidi" w:cstheme="minorBidi"/>
                <w:noProof/>
                <w:sz w:val="24"/>
                <w:szCs w:val="24"/>
              </w:rPr>
              <w:t>y</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15</w:t>
            </w:r>
            <w:r w:rsidRPr="007F5697">
              <w:rPr>
                <w:rFonts w:asciiTheme="minorBidi" w:hAnsiTheme="minorBidi" w:cstheme="minorBidi"/>
                <w:noProof/>
                <w:webHidden/>
                <w:sz w:val="24"/>
                <w:szCs w:val="24"/>
              </w:rPr>
              <w:fldChar w:fldCharType="end"/>
            </w:r>
          </w:hyperlink>
        </w:p>
        <w:p w14:paraId="1F2DCF97" w14:textId="7774D93B"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3"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ICO Launchpad</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15</w:t>
            </w:r>
            <w:r w:rsidRPr="007F5697">
              <w:rPr>
                <w:rFonts w:asciiTheme="minorBidi" w:hAnsiTheme="minorBidi" w:cstheme="minorBidi"/>
                <w:noProof/>
                <w:webHidden/>
                <w:sz w:val="24"/>
                <w:szCs w:val="24"/>
              </w:rPr>
              <w:fldChar w:fldCharType="end"/>
            </w:r>
          </w:hyperlink>
        </w:p>
        <w:p w14:paraId="3B8183F6" w14:textId="224B8512"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4"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ec</w:t>
            </w:r>
            <w:r w:rsidRPr="007F5697">
              <w:rPr>
                <w:rStyle w:val="Hyperlink"/>
                <w:rFonts w:asciiTheme="minorBidi" w:eastAsia="Calibri Light" w:hAnsiTheme="minorBidi" w:cstheme="minorBidi"/>
                <w:noProof/>
                <w:sz w:val="24"/>
                <w:szCs w:val="24"/>
              </w:rPr>
              <w:t>ent</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al</w:t>
            </w:r>
            <w:r w:rsidRPr="007F5697">
              <w:rPr>
                <w:rStyle w:val="Hyperlink"/>
                <w:rFonts w:asciiTheme="minorBidi" w:eastAsia="Calibri Light" w:hAnsiTheme="minorBidi" w:cstheme="minorBidi"/>
                <w:noProof/>
                <w:spacing w:val="-1"/>
                <w:sz w:val="24"/>
                <w:szCs w:val="24"/>
              </w:rPr>
              <w:t>iz</w:t>
            </w:r>
            <w:r w:rsidRPr="007F5697">
              <w:rPr>
                <w:rStyle w:val="Hyperlink"/>
                <w:rFonts w:asciiTheme="minorBidi" w:eastAsia="Calibri Light" w:hAnsiTheme="minorBidi" w:cstheme="minorBidi"/>
                <w:noProof/>
                <w:sz w:val="24"/>
                <w:szCs w:val="24"/>
              </w:rPr>
              <w:t>ed</w:t>
            </w:r>
            <w:r w:rsidRPr="007F5697">
              <w:rPr>
                <w:rStyle w:val="Hyperlink"/>
                <w:rFonts w:asciiTheme="minorBidi" w:eastAsia="Calibri Light" w:hAnsiTheme="minorBidi" w:cstheme="minorBidi"/>
                <w:noProof/>
                <w:spacing w:val="-18"/>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xc</w:t>
            </w:r>
            <w:r w:rsidRPr="007F5697">
              <w:rPr>
                <w:rStyle w:val="Hyperlink"/>
                <w:rFonts w:asciiTheme="minorBidi" w:eastAsia="Calibri Light" w:hAnsiTheme="minorBidi" w:cstheme="minorBidi"/>
                <w:noProof/>
                <w:spacing w:val="2"/>
                <w:sz w:val="24"/>
                <w:szCs w:val="24"/>
              </w:rPr>
              <w:t>h</w:t>
            </w:r>
            <w:r w:rsidRPr="007F5697">
              <w:rPr>
                <w:rStyle w:val="Hyperlink"/>
                <w:rFonts w:asciiTheme="minorBidi" w:eastAsia="Calibri Light" w:hAnsiTheme="minorBidi" w:cstheme="minorBidi"/>
                <w:noProof/>
                <w:sz w:val="24"/>
                <w:szCs w:val="24"/>
              </w:rPr>
              <w:t>ange</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pacing w:val="3"/>
                <w:sz w:val="24"/>
                <w:szCs w:val="24"/>
              </w:rPr>
              <w:t>(</w:t>
            </w:r>
            <w:r w:rsidRPr="007F5697">
              <w:rPr>
                <w:rStyle w:val="Hyperlink"/>
                <w:rFonts w:asciiTheme="minorBidi" w:eastAsia="Calibri Light" w:hAnsiTheme="minorBidi" w:cstheme="minorBidi"/>
                <w:noProof/>
                <w:sz w:val="24"/>
                <w:szCs w:val="24"/>
              </w:rPr>
              <w:t>DE</w:t>
            </w:r>
            <w:r w:rsidRPr="007F5697">
              <w:rPr>
                <w:rStyle w:val="Hyperlink"/>
                <w:rFonts w:asciiTheme="minorBidi" w:eastAsia="Calibri Light" w:hAnsiTheme="minorBidi" w:cstheme="minorBidi"/>
                <w:noProof/>
                <w:spacing w:val="1"/>
                <w:sz w:val="24"/>
                <w:szCs w:val="24"/>
              </w:rPr>
              <w:t>X</w:t>
            </w:r>
            <w:r w:rsidRPr="007F5697">
              <w:rPr>
                <w:rStyle w:val="Hyperlink"/>
                <w:rFonts w:asciiTheme="minorBidi" w:eastAsia="Calibri Light" w:hAnsiTheme="minorBidi" w:cstheme="minorBidi"/>
                <w:noProof/>
                <w:sz w:val="24"/>
                <w:szCs w:val="24"/>
              </w:rPr>
              <w: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15</w:t>
            </w:r>
            <w:r w:rsidRPr="007F5697">
              <w:rPr>
                <w:rFonts w:asciiTheme="minorBidi" w:hAnsiTheme="minorBidi" w:cstheme="minorBidi"/>
                <w:noProof/>
                <w:webHidden/>
                <w:sz w:val="24"/>
                <w:szCs w:val="24"/>
              </w:rPr>
              <w:fldChar w:fldCharType="end"/>
            </w:r>
          </w:hyperlink>
        </w:p>
        <w:p w14:paraId="72B03F5E" w14:textId="23C9F4AB"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5"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ec</w:t>
            </w:r>
            <w:r w:rsidRPr="007F5697">
              <w:rPr>
                <w:rStyle w:val="Hyperlink"/>
                <w:rFonts w:asciiTheme="minorBidi" w:eastAsia="Calibri Light" w:hAnsiTheme="minorBidi" w:cstheme="minorBidi"/>
                <w:noProof/>
                <w:sz w:val="24"/>
                <w:szCs w:val="24"/>
              </w:rPr>
              <w:t>ent</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al</w:t>
            </w:r>
            <w:r w:rsidRPr="007F5697">
              <w:rPr>
                <w:rStyle w:val="Hyperlink"/>
                <w:rFonts w:asciiTheme="minorBidi" w:eastAsia="Calibri Light" w:hAnsiTheme="minorBidi" w:cstheme="minorBidi"/>
                <w:noProof/>
                <w:spacing w:val="-1"/>
                <w:sz w:val="24"/>
                <w:szCs w:val="24"/>
              </w:rPr>
              <w:t>iz</w:t>
            </w:r>
            <w:r w:rsidRPr="007F5697">
              <w:rPr>
                <w:rStyle w:val="Hyperlink"/>
                <w:rFonts w:asciiTheme="minorBidi" w:eastAsia="Calibri Light" w:hAnsiTheme="minorBidi" w:cstheme="minorBidi"/>
                <w:noProof/>
                <w:sz w:val="24"/>
                <w:szCs w:val="24"/>
              </w:rPr>
              <w:t>ed</w:t>
            </w:r>
            <w:r w:rsidRPr="007F5697">
              <w:rPr>
                <w:rStyle w:val="Hyperlink"/>
                <w:rFonts w:asciiTheme="minorBidi" w:eastAsia="Calibri Light" w:hAnsiTheme="minorBidi" w:cstheme="minorBidi"/>
                <w:noProof/>
                <w:spacing w:val="-18"/>
                <w:sz w:val="24"/>
                <w:szCs w:val="24"/>
              </w:rPr>
              <w:t xml:space="preserve"> </w:t>
            </w:r>
            <w:r w:rsidRPr="007F5697">
              <w:rPr>
                <w:rStyle w:val="Hyperlink"/>
                <w:rFonts w:asciiTheme="minorBidi" w:eastAsia="Calibri Light" w:hAnsiTheme="minorBidi" w:cstheme="minorBidi"/>
                <w:noProof/>
                <w:spacing w:val="2"/>
                <w:sz w:val="24"/>
                <w:szCs w:val="24"/>
              </w:rPr>
              <w:t>W</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2"/>
                <w:sz w:val="24"/>
                <w:szCs w:val="24"/>
              </w:rPr>
              <w:t>r</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1"/>
                <w:sz w:val="24"/>
                <w:szCs w:val="24"/>
              </w:rPr>
              <w:t>d</w:t>
            </w:r>
            <w:r w:rsidRPr="007F5697">
              <w:rPr>
                <w:rStyle w:val="Hyperlink"/>
                <w:rFonts w:asciiTheme="minorBidi" w:eastAsia="Calibri Light" w:hAnsiTheme="minorBidi" w:cstheme="minorBidi"/>
                <w:noProof/>
                <w:sz w:val="24"/>
                <w:szCs w:val="24"/>
              </w:rPr>
              <w:t>w</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de</w:t>
            </w:r>
            <w:r w:rsidRPr="007F5697">
              <w:rPr>
                <w:rStyle w:val="Hyperlink"/>
                <w:rFonts w:asciiTheme="minorBidi" w:eastAsia="Calibri Light" w:hAnsiTheme="minorBidi" w:cstheme="minorBidi"/>
                <w:noProof/>
                <w:spacing w:val="-14"/>
                <w:sz w:val="24"/>
                <w:szCs w:val="24"/>
              </w:rPr>
              <w:t xml:space="preserve"> </w:t>
            </w:r>
            <w:r w:rsidRPr="007F5697">
              <w:rPr>
                <w:rStyle w:val="Hyperlink"/>
                <w:rFonts w:asciiTheme="minorBidi" w:eastAsia="Calibri Light" w:hAnsiTheme="minorBidi" w:cstheme="minorBidi"/>
                <w:noProof/>
                <w:sz w:val="24"/>
                <w:szCs w:val="24"/>
              </w:rPr>
              <w:t>Stock</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Mar</w:t>
            </w:r>
            <w:r w:rsidRPr="007F5697">
              <w:rPr>
                <w:rStyle w:val="Hyperlink"/>
                <w:rFonts w:asciiTheme="minorBidi" w:eastAsia="Calibri Light" w:hAnsiTheme="minorBidi" w:cstheme="minorBidi"/>
                <w:noProof/>
                <w:spacing w:val="1"/>
                <w:sz w:val="24"/>
                <w:szCs w:val="24"/>
              </w:rPr>
              <w:t>k</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p</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6"/>
                <w:sz w:val="24"/>
                <w:szCs w:val="24"/>
              </w:rPr>
              <w:t xml:space="preserve"> </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DWS</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z w:val="24"/>
                <w:szCs w:val="24"/>
              </w:rPr>
              <w: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16</w:t>
            </w:r>
            <w:r w:rsidRPr="007F5697">
              <w:rPr>
                <w:rFonts w:asciiTheme="minorBidi" w:hAnsiTheme="minorBidi" w:cstheme="minorBidi"/>
                <w:noProof/>
                <w:webHidden/>
                <w:sz w:val="24"/>
                <w:szCs w:val="24"/>
              </w:rPr>
              <w:fldChar w:fldCharType="end"/>
            </w:r>
          </w:hyperlink>
        </w:p>
        <w:p w14:paraId="6E7BF288" w14:textId="69E23A0D"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06" w:history="1">
            <w:r w:rsidRPr="007F5697">
              <w:rPr>
                <w:rStyle w:val="Hyperlink"/>
                <w:rFonts w:asciiTheme="minorBidi" w:eastAsia="Tahoma" w:hAnsiTheme="minorBidi" w:cstheme="minorBidi"/>
                <w:noProof/>
                <w:sz w:val="24"/>
                <w:szCs w:val="24"/>
              </w:rPr>
              <w:t xml:space="preserve">4.5.1. Bertinity Decentralized World-wide Security Token Stock </w:t>
            </w:r>
            <w:r w:rsidRPr="007F5697">
              <w:rPr>
                <w:rStyle w:val="Hyperlink"/>
                <w:rFonts w:asciiTheme="minorBidi" w:eastAsia="Tahoma" w:hAnsiTheme="minorBidi" w:cstheme="minorBidi"/>
                <w:noProof/>
                <w:sz w:val="24"/>
                <w:szCs w:val="24"/>
              </w:rPr>
              <w:t>M</w:t>
            </w:r>
            <w:r w:rsidRPr="007F5697">
              <w:rPr>
                <w:rStyle w:val="Hyperlink"/>
                <w:rFonts w:asciiTheme="minorBidi" w:eastAsia="Tahoma" w:hAnsiTheme="minorBidi" w:cstheme="minorBidi"/>
                <w:noProof/>
                <w:sz w:val="24"/>
                <w:szCs w:val="24"/>
              </w:rPr>
              <w:t>arket opportunities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17</w:t>
            </w:r>
            <w:r w:rsidRPr="007F5697">
              <w:rPr>
                <w:rFonts w:asciiTheme="minorBidi" w:hAnsiTheme="minorBidi" w:cstheme="minorBidi"/>
                <w:noProof/>
                <w:webHidden/>
                <w:sz w:val="24"/>
                <w:szCs w:val="24"/>
              </w:rPr>
              <w:fldChar w:fldCharType="end"/>
            </w:r>
          </w:hyperlink>
        </w:p>
        <w:p w14:paraId="24142F23" w14:textId="109D9C15"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7"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Ma</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net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18</w:t>
            </w:r>
            <w:r w:rsidRPr="007F5697">
              <w:rPr>
                <w:rFonts w:asciiTheme="minorBidi" w:hAnsiTheme="minorBidi" w:cstheme="minorBidi"/>
                <w:noProof/>
                <w:webHidden/>
                <w:sz w:val="24"/>
                <w:szCs w:val="24"/>
              </w:rPr>
              <w:fldChar w:fldCharType="end"/>
            </w:r>
          </w:hyperlink>
        </w:p>
        <w:p w14:paraId="35612290" w14:textId="14A99D5B"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8"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Wal</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et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18</w:t>
            </w:r>
            <w:r w:rsidRPr="007F5697">
              <w:rPr>
                <w:rFonts w:asciiTheme="minorBidi" w:hAnsiTheme="minorBidi" w:cstheme="minorBidi"/>
                <w:noProof/>
                <w:webHidden/>
                <w:sz w:val="24"/>
                <w:szCs w:val="24"/>
              </w:rPr>
              <w:fldChar w:fldCharType="end"/>
            </w:r>
          </w:hyperlink>
        </w:p>
        <w:p w14:paraId="6A77C7C6" w14:textId="7382E5CE"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09" w:history="1">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8</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tive</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tok</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_Toc83120309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18</w:t>
            </w:r>
            <w:r w:rsidRPr="007F5697">
              <w:rPr>
                <w:rFonts w:asciiTheme="minorBidi" w:hAnsiTheme="minorBidi" w:cstheme="minorBidi"/>
                <w:noProof/>
                <w:webHidden/>
                <w:sz w:val="24"/>
                <w:szCs w:val="24"/>
              </w:rPr>
              <w:fldChar w:fldCharType="end"/>
            </w:r>
          </w:hyperlink>
        </w:p>
        <w:p w14:paraId="1037F27D" w14:textId="2E05F4C3"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0" w:history="1">
            <w:r w:rsidRPr="007F5697">
              <w:rPr>
                <w:rStyle w:val="Hyperlink"/>
                <w:rFonts w:asciiTheme="minorBidi" w:eastAsia="Tahoma" w:hAnsiTheme="minorBidi" w:cstheme="minorBidi"/>
                <w:noProof/>
                <w:sz w:val="24"/>
                <w:szCs w:val="24"/>
              </w:rPr>
              <w:t>4.9. Bertinity ecosystem opportu</w:t>
            </w:r>
            <w:r w:rsidRPr="007F5697">
              <w:rPr>
                <w:rStyle w:val="Hyperlink"/>
                <w:rFonts w:asciiTheme="minorBidi" w:eastAsia="Tahoma" w:hAnsiTheme="minorBidi" w:cstheme="minorBidi"/>
                <w:noProof/>
                <w:sz w:val="24"/>
                <w:szCs w:val="24"/>
              </w:rPr>
              <w:t>n</w:t>
            </w:r>
            <w:r w:rsidRPr="007F5697">
              <w:rPr>
                <w:rStyle w:val="Hyperlink"/>
                <w:rFonts w:asciiTheme="minorBidi" w:eastAsia="Tahoma" w:hAnsiTheme="minorBidi" w:cstheme="minorBidi"/>
                <w:noProof/>
                <w:sz w:val="24"/>
                <w:szCs w:val="24"/>
              </w:rPr>
              <w:t>ities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19</w:t>
            </w:r>
            <w:r w:rsidRPr="007F5697">
              <w:rPr>
                <w:rFonts w:asciiTheme="minorBidi" w:hAnsiTheme="minorBidi" w:cstheme="minorBidi"/>
                <w:noProof/>
                <w:webHidden/>
                <w:sz w:val="24"/>
                <w:szCs w:val="24"/>
              </w:rPr>
              <w:fldChar w:fldCharType="end"/>
            </w:r>
          </w:hyperlink>
        </w:p>
        <w:p w14:paraId="4D5E6D0B" w14:textId="49739F56"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11"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6"/>
                <w:sz w:val="24"/>
                <w:szCs w:val="24"/>
              </w:rPr>
              <w:t xml:space="preserve"> </w:t>
            </w:r>
            <w:r w:rsidRPr="007F5697">
              <w:rPr>
                <w:rStyle w:val="Hyperlink"/>
                <w:rFonts w:asciiTheme="minorBidi" w:eastAsia="Calibri Light" w:hAnsiTheme="minorBidi" w:cstheme="minorBidi"/>
                <w:noProof/>
                <w:sz w:val="24"/>
                <w:szCs w:val="24"/>
              </w:rPr>
              <w:t>H</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z w:val="24"/>
                <w:szCs w:val="24"/>
              </w:rPr>
              <w:t>w</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it</w:t>
            </w:r>
            <w:r w:rsidRPr="007F5697">
              <w:rPr>
                <w:rStyle w:val="Hyperlink"/>
                <w:rFonts w:asciiTheme="minorBidi" w:eastAsia="Calibri Light" w:hAnsiTheme="minorBidi" w:cstheme="minorBidi"/>
                <w:noProof/>
                <w:spacing w:val="-2"/>
                <w:sz w:val="24"/>
                <w:szCs w:val="24"/>
              </w:rPr>
              <w:t xml:space="preserve"> </w:t>
            </w:r>
            <w:r w:rsidRPr="007F5697">
              <w:rPr>
                <w:rStyle w:val="Hyperlink"/>
                <w:rFonts w:asciiTheme="minorBidi" w:eastAsia="Calibri Light" w:hAnsiTheme="minorBidi" w:cstheme="minorBidi"/>
                <w:noProof/>
                <w:spacing w:val="2"/>
                <w:sz w:val="24"/>
                <w:szCs w:val="24"/>
              </w:rPr>
              <w:t>w</w:t>
            </w:r>
            <w:r w:rsidRPr="007F5697">
              <w:rPr>
                <w:rStyle w:val="Hyperlink"/>
                <w:rFonts w:asciiTheme="minorBidi" w:eastAsia="Calibri Light" w:hAnsiTheme="minorBidi" w:cstheme="minorBidi"/>
                <w:noProof/>
                <w:sz w:val="24"/>
                <w:szCs w:val="24"/>
              </w:rPr>
              <w:t>orks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19</w:t>
            </w:r>
            <w:r w:rsidRPr="007F5697">
              <w:rPr>
                <w:rFonts w:asciiTheme="minorBidi" w:hAnsiTheme="minorBidi" w:cstheme="minorBidi"/>
                <w:noProof/>
                <w:webHidden/>
                <w:sz w:val="24"/>
                <w:szCs w:val="24"/>
              </w:rPr>
              <w:fldChar w:fldCharType="end"/>
            </w:r>
          </w:hyperlink>
        </w:p>
        <w:p w14:paraId="3A8A0B59" w14:textId="6C74D063"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2"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Crypto</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1"/>
                <w:sz w:val="24"/>
                <w:szCs w:val="24"/>
              </w:rPr>
              <w:t>y</w:t>
            </w:r>
            <w:r w:rsidRPr="007F5697">
              <w:rPr>
                <w:rStyle w:val="Hyperlink"/>
                <w:rFonts w:asciiTheme="minorBidi" w:eastAsia="Calibri Light" w:hAnsiTheme="minorBidi" w:cstheme="minorBidi"/>
                <w:noProof/>
                <w:sz w:val="24"/>
                <w:szCs w:val="24"/>
              </w:rPr>
              <w:t>ment</w:t>
            </w:r>
            <w:r w:rsidRPr="007F5697">
              <w:rPr>
                <w:rStyle w:val="Hyperlink"/>
                <w:rFonts w:asciiTheme="minorBidi" w:eastAsia="Calibri Light" w:hAnsiTheme="minorBidi" w:cstheme="minorBidi"/>
                <w:noProof/>
                <w:spacing w:val="-11"/>
                <w:sz w:val="24"/>
                <w:szCs w:val="24"/>
              </w:rPr>
              <w:t xml:space="preserve"> </w:t>
            </w:r>
            <w:r w:rsidRPr="007F5697">
              <w:rPr>
                <w:rStyle w:val="Hyperlink"/>
                <w:rFonts w:asciiTheme="minorBidi" w:eastAsia="Calibri Light" w:hAnsiTheme="minorBidi" w:cstheme="minorBidi"/>
                <w:noProof/>
                <w:spacing w:val="1"/>
                <w:sz w:val="24"/>
                <w:szCs w:val="24"/>
              </w:rPr>
              <w:t>G</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ew</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y</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20</w:t>
            </w:r>
            <w:r w:rsidRPr="007F5697">
              <w:rPr>
                <w:rFonts w:asciiTheme="minorBidi" w:hAnsiTheme="minorBidi" w:cstheme="minorBidi"/>
                <w:noProof/>
                <w:webHidden/>
                <w:sz w:val="24"/>
                <w:szCs w:val="24"/>
              </w:rPr>
              <w:fldChar w:fldCharType="end"/>
            </w:r>
          </w:hyperlink>
        </w:p>
        <w:p w14:paraId="5CE232B1" w14:textId="2A3E5CC0"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3"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Centr</w:t>
            </w:r>
            <w:r w:rsidRPr="007F5697">
              <w:rPr>
                <w:rStyle w:val="Hyperlink"/>
                <w:rFonts w:asciiTheme="minorBidi" w:eastAsia="Calibri Light" w:hAnsiTheme="minorBidi" w:cstheme="minorBidi"/>
                <w:noProof/>
                <w:spacing w:val="2"/>
                <w:sz w:val="24"/>
                <w:szCs w:val="24"/>
              </w:rPr>
              <w:t>a</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pacing w:val="-1"/>
                <w:sz w:val="24"/>
                <w:szCs w:val="24"/>
              </w:rPr>
              <w:t>z</w:t>
            </w:r>
            <w:r w:rsidRPr="007F5697">
              <w:rPr>
                <w:rStyle w:val="Hyperlink"/>
                <w:rFonts w:asciiTheme="minorBidi" w:eastAsia="Calibri Light" w:hAnsiTheme="minorBidi" w:cstheme="minorBidi"/>
                <w:noProof/>
                <w:spacing w:val="3"/>
                <w:sz w:val="24"/>
                <w:szCs w:val="24"/>
              </w:rPr>
              <w:t>e</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Ex</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ha</w:t>
            </w:r>
            <w:r w:rsidRPr="007F5697">
              <w:rPr>
                <w:rStyle w:val="Hyperlink"/>
                <w:rFonts w:asciiTheme="minorBidi" w:eastAsia="Calibri Light" w:hAnsiTheme="minorBidi" w:cstheme="minorBidi"/>
                <w:noProof/>
                <w:spacing w:val="3"/>
                <w:sz w:val="24"/>
                <w:szCs w:val="24"/>
              </w:rPr>
              <w:t>n</w:t>
            </w:r>
            <w:r w:rsidRPr="007F5697">
              <w:rPr>
                <w:rStyle w:val="Hyperlink"/>
                <w:rFonts w:asciiTheme="minorBidi" w:eastAsia="Calibri Light" w:hAnsiTheme="minorBidi" w:cstheme="minorBidi"/>
                <w:noProof/>
                <w:sz w:val="24"/>
                <w:szCs w:val="24"/>
              </w:rPr>
              <w:t>ge</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20</w:t>
            </w:r>
            <w:r w:rsidRPr="007F5697">
              <w:rPr>
                <w:rFonts w:asciiTheme="minorBidi" w:hAnsiTheme="minorBidi" w:cstheme="minorBidi"/>
                <w:noProof/>
                <w:webHidden/>
                <w:sz w:val="24"/>
                <w:szCs w:val="24"/>
              </w:rPr>
              <w:fldChar w:fldCharType="end"/>
            </w:r>
          </w:hyperlink>
        </w:p>
        <w:p w14:paraId="6CBF9693" w14:textId="7D93AA7C"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4"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ec</w:t>
            </w:r>
            <w:r w:rsidRPr="007F5697">
              <w:rPr>
                <w:rStyle w:val="Hyperlink"/>
                <w:rFonts w:asciiTheme="minorBidi" w:eastAsia="Calibri Light" w:hAnsiTheme="minorBidi" w:cstheme="minorBidi"/>
                <w:noProof/>
                <w:sz w:val="24"/>
                <w:szCs w:val="24"/>
              </w:rPr>
              <w:t>ent</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al</w:t>
            </w:r>
            <w:r w:rsidRPr="007F5697">
              <w:rPr>
                <w:rStyle w:val="Hyperlink"/>
                <w:rFonts w:asciiTheme="minorBidi" w:eastAsia="Calibri Light" w:hAnsiTheme="minorBidi" w:cstheme="minorBidi"/>
                <w:noProof/>
                <w:spacing w:val="-1"/>
                <w:sz w:val="24"/>
                <w:szCs w:val="24"/>
              </w:rPr>
              <w:t>iz</w:t>
            </w:r>
            <w:r w:rsidRPr="007F5697">
              <w:rPr>
                <w:rStyle w:val="Hyperlink"/>
                <w:rFonts w:asciiTheme="minorBidi" w:eastAsia="Calibri Light" w:hAnsiTheme="minorBidi" w:cstheme="minorBidi"/>
                <w:noProof/>
                <w:sz w:val="24"/>
                <w:szCs w:val="24"/>
              </w:rPr>
              <w:t>ed</w:t>
            </w:r>
            <w:r w:rsidRPr="007F5697">
              <w:rPr>
                <w:rStyle w:val="Hyperlink"/>
                <w:rFonts w:asciiTheme="minorBidi" w:eastAsia="Calibri Light" w:hAnsiTheme="minorBidi" w:cstheme="minorBidi"/>
                <w:noProof/>
                <w:spacing w:val="-18"/>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xc</w:t>
            </w:r>
            <w:r w:rsidRPr="007F5697">
              <w:rPr>
                <w:rStyle w:val="Hyperlink"/>
                <w:rFonts w:asciiTheme="minorBidi" w:eastAsia="Calibri Light" w:hAnsiTheme="minorBidi" w:cstheme="minorBidi"/>
                <w:noProof/>
                <w:spacing w:val="2"/>
                <w:sz w:val="24"/>
                <w:szCs w:val="24"/>
              </w:rPr>
              <w:t>h</w:t>
            </w:r>
            <w:r w:rsidRPr="007F5697">
              <w:rPr>
                <w:rStyle w:val="Hyperlink"/>
                <w:rFonts w:asciiTheme="minorBidi" w:eastAsia="Calibri Light" w:hAnsiTheme="minorBidi" w:cstheme="minorBidi"/>
                <w:noProof/>
                <w:sz w:val="24"/>
                <w:szCs w:val="24"/>
              </w:rPr>
              <w:t>ange</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21</w:t>
            </w:r>
            <w:r w:rsidRPr="007F5697">
              <w:rPr>
                <w:rFonts w:asciiTheme="minorBidi" w:hAnsiTheme="minorBidi" w:cstheme="minorBidi"/>
                <w:noProof/>
                <w:webHidden/>
                <w:sz w:val="24"/>
                <w:szCs w:val="24"/>
              </w:rPr>
              <w:fldChar w:fldCharType="end"/>
            </w:r>
          </w:hyperlink>
        </w:p>
        <w:p w14:paraId="0D008349" w14:textId="1784F66B"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5"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21</w:t>
            </w:r>
            <w:r w:rsidRPr="007F5697">
              <w:rPr>
                <w:rFonts w:asciiTheme="minorBidi" w:hAnsiTheme="minorBidi" w:cstheme="minorBidi"/>
                <w:noProof/>
                <w:webHidden/>
                <w:sz w:val="24"/>
                <w:szCs w:val="24"/>
              </w:rPr>
              <w:fldChar w:fldCharType="end"/>
            </w:r>
          </w:hyperlink>
        </w:p>
        <w:p w14:paraId="67B940FD" w14:textId="657822DA"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6"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Wal</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et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22</w:t>
            </w:r>
            <w:r w:rsidRPr="007F5697">
              <w:rPr>
                <w:rFonts w:asciiTheme="minorBidi" w:hAnsiTheme="minorBidi" w:cstheme="minorBidi"/>
                <w:noProof/>
                <w:webHidden/>
                <w:sz w:val="24"/>
                <w:szCs w:val="24"/>
              </w:rPr>
              <w:fldChar w:fldCharType="end"/>
            </w:r>
          </w:hyperlink>
        </w:p>
        <w:p w14:paraId="48FF0FF6" w14:textId="7B205BA1"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7" w:history="1">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Se</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ty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z w:val="24"/>
                <w:szCs w:val="24"/>
              </w:rPr>
              <w:t>k</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22</w:t>
            </w:r>
            <w:r w:rsidRPr="007F5697">
              <w:rPr>
                <w:rFonts w:asciiTheme="minorBidi" w:hAnsiTheme="minorBidi" w:cstheme="minorBidi"/>
                <w:noProof/>
                <w:webHidden/>
                <w:sz w:val="24"/>
                <w:szCs w:val="24"/>
              </w:rPr>
              <w:fldChar w:fldCharType="end"/>
            </w:r>
          </w:hyperlink>
        </w:p>
        <w:p w14:paraId="7C143957" w14:textId="70227DCD"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18"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45"/>
                <w:sz w:val="24"/>
                <w:szCs w:val="24"/>
              </w:rPr>
              <w:t xml:space="preserve"> </w:t>
            </w:r>
            <w:r w:rsidRPr="007F5697">
              <w:rPr>
                <w:rStyle w:val="Hyperlink"/>
                <w:rFonts w:asciiTheme="minorBidi" w:eastAsia="Calibri Light" w:hAnsiTheme="minorBidi" w:cstheme="minorBidi"/>
                <w:noProof/>
                <w:sz w:val="24"/>
                <w:szCs w:val="24"/>
              </w:rPr>
              <w:t>S</w:t>
            </w:r>
            <w:r w:rsidRPr="007F5697">
              <w:rPr>
                <w:rStyle w:val="Hyperlink"/>
                <w:rFonts w:asciiTheme="minorBidi" w:eastAsia="Calibri Light" w:hAnsiTheme="minorBidi" w:cstheme="minorBidi"/>
                <w:noProof/>
                <w:spacing w:val="-1"/>
                <w:sz w:val="24"/>
                <w:szCs w:val="24"/>
              </w:rPr>
              <w:t>u</w:t>
            </w:r>
            <w:r w:rsidRPr="007F5697">
              <w:rPr>
                <w:rStyle w:val="Hyperlink"/>
                <w:rFonts w:asciiTheme="minorBidi" w:eastAsia="Calibri Light" w:hAnsiTheme="minorBidi" w:cstheme="minorBidi"/>
                <w:noProof/>
                <w:sz w:val="24"/>
                <w:szCs w:val="24"/>
              </w:rPr>
              <w:t>p</w:t>
            </w:r>
            <w:r w:rsidRPr="007F5697">
              <w:rPr>
                <w:rStyle w:val="Hyperlink"/>
                <w:rFonts w:asciiTheme="minorBidi" w:eastAsia="Calibri Light" w:hAnsiTheme="minorBidi" w:cstheme="minorBidi"/>
                <w:noProof/>
                <w:spacing w:val="2"/>
                <w:sz w:val="24"/>
                <w:szCs w:val="24"/>
              </w:rPr>
              <w:t>p</w:t>
            </w:r>
            <w:r w:rsidRPr="007F5697">
              <w:rPr>
                <w:rStyle w:val="Hyperlink"/>
                <w:rFonts w:asciiTheme="minorBidi" w:eastAsia="Calibri Light" w:hAnsiTheme="minorBidi" w:cstheme="minorBidi"/>
                <w:noProof/>
                <w:sz w:val="24"/>
                <w:szCs w:val="24"/>
              </w:rPr>
              <w:t>ly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and</w:t>
            </w:r>
            <w:r w:rsidRPr="007F5697">
              <w:rPr>
                <w:rStyle w:val="Hyperlink"/>
                <w:rFonts w:asciiTheme="minorBidi" w:eastAsia="Calibri Light" w:hAnsiTheme="minorBidi" w:cstheme="minorBidi"/>
                <w:noProof/>
                <w:spacing w:val="-5"/>
                <w:sz w:val="24"/>
                <w:szCs w:val="24"/>
              </w:rPr>
              <w:t xml:space="preserve"> </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CO (Tokenomics)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22</w:t>
            </w:r>
            <w:r w:rsidRPr="007F5697">
              <w:rPr>
                <w:rFonts w:asciiTheme="minorBidi" w:hAnsiTheme="minorBidi" w:cstheme="minorBidi"/>
                <w:noProof/>
                <w:webHidden/>
                <w:sz w:val="24"/>
                <w:szCs w:val="24"/>
              </w:rPr>
              <w:fldChar w:fldCharType="end"/>
            </w:r>
          </w:hyperlink>
        </w:p>
        <w:p w14:paraId="2EE8AACE" w14:textId="379C8AE0"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19"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1"/>
                <w:sz w:val="24"/>
                <w:szCs w:val="24"/>
              </w:rPr>
              <w:t>v</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all</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_Toc83120319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23</w:t>
            </w:r>
            <w:r w:rsidRPr="007F5697">
              <w:rPr>
                <w:rFonts w:asciiTheme="minorBidi" w:hAnsiTheme="minorBidi" w:cstheme="minorBidi"/>
                <w:noProof/>
                <w:webHidden/>
                <w:sz w:val="24"/>
                <w:szCs w:val="24"/>
              </w:rPr>
              <w:fldChar w:fldCharType="end"/>
            </w:r>
          </w:hyperlink>
        </w:p>
        <w:p w14:paraId="2EED5F67" w14:textId="0E1A65A0"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20"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Sale</w:t>
            </w:r>
            <w:r w:rsidRPr="007F5697">
              <w:rPr>
                <w:rStyle w:val="Hyperlink"/>
                <w:rFonts w:asciiTheme="minorBidi" w:eastAsia="Calibri Light" w:hAnsiTheme="minorBidi" w:cstheme="minorBidi"/>
                <w:noProof/>
                <w:spacing w:val="-5"/>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2"/>
                <w:sz w:val="24"/>
                <w:szCs w:val="24"/>
              </w:rPr>
              <w:t>v</w:t>
            </w:r>
            <w:r w:rsidRPr="007F5697">
              <w:rPr>
                <w:rStyle w:val="Hyperlink"/>
                <w:rFonts w:asciiTheme="minorBidi" w:eastAsia="Calibri Light" w:hAnsiTheme="minorBidi" w:cstheme="minorBidi"/>
                <w:noProof/>
                <w:sz w:val="24"/>
                <w:szCs w:val="24"/>
              </w:rPr>
              <w:t>ents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24</w:t>
            </w:r>
            <w:r w:rsidRPr="007F5697">
              <w:rPr>
                <w:rFonts w:asciiTheme="minorBidi" w:hAnsiTheme="minorBidi" w:cstheme="minorBidi"/>
                <w:noProof/>
                <w:webHidden/>
                <w:sz w:val="24"/>
                <w:szCs w:val="24"/>
              </w:rPr>
              <w:fldChar w:fldCharType="end"/>
            </w:r>
          </w:hyperlink>
        </w:p>
        <w:p w14:paraId="6371BF98" w14:textId="53B9C841"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21"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2"/>
                <w:sz w:val="24"/>
                <w:szCs w:val="24"/>
              </w:rPr>
              <w:t>s</w:t>
            </w:r>
            <w:r w:rsidRPr="007F5697">
              <w:rPr>
                <w:rStyle w:val="Hyperlink"/>
                <w:rFonts w:asciiTheme="minorBidi" w:eastAsia="Calibri Light" w:hAnsiTheme="minorBidi" w:cstheme="minorBidi"/>
                <w:noProof/>
                <w:sz w:val="24"/>
                <w:szCs w:val="24"/>
              </w:rPr>
              <w:t>yst</w:t>
            </w:r>
            <w:r w:rsidRPr="007F5697">
              <w:rPr>
                <w:rStyle w:val="Hyperlink"/>
                <w:rFonts w:asciiTheme="minorBidi" w:eastAsia="Calibri Light" w:hAnsiTheme="minorBidi" w:cstheme="minorBidi"/>
                <w:noProof/>
                <w:spacing w:val="3"/>
                <w:sz w:val="24"/>
                <w:szCs w:val="24"/>
              </w:rPr>
              <w:t>e</w:t>
            </w:r>
            <w:r w:rsidRPr="007F5697">
              <w:rPr>
                <w:rStyle w:val="Hyperlink"/>
                <w:rFonts w:asciiTheme="minorBidi" w:eastAsia="Calibri Light" w:hAnsiTheme="minorBidi" w:cstheme="minorBidi"/>
                <w:noProof/>
                <w:sz w:val="24"/>
                <w:szCs w:val="24"/>
              </w:rPr>
              <w:t>m</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24</w:t>
            </w:r>
            <w:r w:rsidRPr="007F5697">
              <w:rPr>
                <w:rFonts w:asciiTheme="minorBidi" w:hAnsiTheme="minorBidi" w:cstheme="minorBidi"/>
                <w:noProof/>
                <w:webHidden/>
                <w:sz w:val="24"/>
                <w:szCs w:val="24"/>
              </w:rPr>
              <w:fldChar w:fldCharType="end"/>
            </w:r>
          </w:hyperlink>
        </w:p>
        <w:p w14:paraId="1DD00782" w14:textId="6B6289E1"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22"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R</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wa</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ds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24</w:t>
            </w:r>
            <w:r w:rsidRPr="007F5697">
              <w:rPr>
                <w:rFonts w:asciiTheme="minorBidi" w:hAnsiTheme="minorBidi" w:cstheme="minorBidi"/>
                <w:noProof/>
                <w:webHidden/>
                <w:sz w:val="24"/>
                <w:szCs w:val="24"/>
              </w:rPr>
              <w:fldChar w:fldCharType="end"/>
            </w:r>
          </w:hyperlink>
        </w:p>
        <w:p w14:paraId="50BCBF2C" w14:textId="2C806D38"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23" w:history="1">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Multi Phase Initial Coin Offering (ICO) Mechanism</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25</w:t>
            </w:r>
            <w:r w:rsidRPr="007F5697">
              <w:rPr>
                <w:rFonts w:asciiTheme="minorBidi" w:hAnsiTheme="minorBidi" w:cstheme="minorBidi"/>
                <w:noProof/>
                <w:webHidden/>
                <w:sz w:val="24"/>
                <w:szCs w:val="24"/>
              </w:rPr>
              <w:fldChar w:fldCharType="end"/>
            </w:r>
          </w:hyperlink>
        </w:p>
        <w:p w14:paraId="73FED69E" w14:textId="2B346FEE"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24"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2"/>
                <w:sz w:val="24"/>
                <w:szCs w:val="24"/>
              </w:rPr>
              <w:t xml:space="preserve"> </w:t>
            </w:r>
            <w:r w:rsidRPr="007F5697">
              <w:rPr>
                <w:rStyle w:val="Hyperlink"/>
                <w:rFonts w:asciiTheme="minorBidi" w:eastAsia="Calibri Light" w:hAnsiTheme="minorBidi" w:cstheme="minorBidi"/>
                <w:noProof/>
                <w:sz w:val="24"/>
                <w:szCs w:val="24"/>
              </w:rPr>
              <w:t>Te</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hn</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al</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ils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27</w:t>
            </w:r>
            <w:r w:rsidRPr="007F5697">
              <w:rPr>
                <w:rFonts w:asciiTheme="minorBidi" w:hAnsiTheme="minorBidi" w:cstheme="minorBidi"/>
                <w:noProof/>
                <w:webHidden/>
                <w:sz w:val="24"/>
                <w:szCs w:val="24"/>
              </w:rPr>
              <w:fldChar w:fldCharType="end"/>
            </w:r>
          </w:hyperlink>
        </w:p>
        <w:p w14:paraId="127C7139" w14:textId="22DE919A"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25"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BERTI</w:t>
            </w:r>
            <w:r w:rsidRPr="007F5697">
              <w:rPr>
                <w:rStyle w:val="Hyperlink"/>
                <w:rFonts w:asciiTheme="minorBidi" w:eastAsia="Calibri Light" w:hAnsiTheme="minorBidi" w:cstheme="minorBidi"/>
                <w:noProof/>
                <w:spacing w:val="1"/>
                <w:sz w:val="24"/>
                <w:szCs w:val="24"/>
              </w:rPr>
              <w:t>NI</w:t>
            </w:r>
            <w:r w:rsidRPr="007F5697">
              <w:rPr>
                <w:rStyle w:val="Hyperlink"/>
                <w:rFonts w:asciiTheme="minorBidi" w:eastAsia="Calibri Light" w:hAnsiTheme="minorBidi" w:cstheme="minorBidi"/>
                <w:noProof/>
                <w:sz w:val="24"/>
                <w:szCs w:val="24"/>
              </w:rPr>
              <w:t>TY</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Ma</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3"/>
                <w:sz w:val="24"/>
                <w:szCs w:val="24"/>
              </w:rPr>
              <w:t>-</w:t>
            </w:r>
            <w:r w:rsidRPr="007F5697">
              <w:rPr>
                <w:rStyle w:val="Hyperlink"/>
                <w:rFonts w:asciiTheme="minorBidi" w:eastAsia="Calibri Light" w:hAnsiTheme="minorBidi" w:cstheme="minorBidi"/>
                <w:noProof/>
                <w:spacing w:val="2"/>
                <w:sz w:val="24"/>
                <w:szCs w:val="24"/>
              </w:rPr>
              <w:t>n</w:t>
            </w:r>
            <w:r w:rsidRPr="007F5697">
              <w:rPr>
                <w:rStyle w:val="Hyperlink"/>
                <w:rFonts w:asciiTheme="minorBidi" w:eastAsia="Calibri Light" w:hAnsiTheme="minorBidi" w:cstheme="minorBidi"/>
                <w:noProof/>
                <w:sz w:val="24"/>
                <w:szCs w:val="24"/>
              </w:rPr>
              <w:t>et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27</w:t>
            </w:r>
            <w:r w:rsidRPr="007F5697">
              <w:rPr>
                <w:rFonts w:asciiTheme="minorBidi" w:hAnsiTheme="minorBidi" w:cstheme="minorBidi"/>
                <w:noProof/>
                <w:webHidden/>
                <w:sz w:val="24"/>
                <w:szCs w:val="24"/>
              </w:rPr>
              <w:fldChar w:fldCharType="end"/>
            </w:r>
          </w:hyperlink>
        </w:p>
        <w:p w14:paraId="4B105B11" w14:textId="2C0AD003"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26"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pacing w:val="2"/>
                <w:sz w:val="24"/>
                <w:szCs w:val="24"/>
              </w:rPr>
              <w:t>n</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en</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us</w:t>
            </w:r>
            <w:r w:rsidRPr="007F5697">
              <w:rPr>
                <w:rStyle w:val="Hyperlink"/>
                <w:rFonts w:asciiTheme="minorBidi" w:eastAsia="Calibri Light" w:hAnsiTheme="minorBidi" w:cstheme="minorBidi"/>
                <w:noProof/>
                <w:spacing w:val="-14"/>
                <w:sz w:val="24"/>
                <w:szCs w:val="24"/>
              </w:rPr>
              <w:t xml:space="preserve"> </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g</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z w:val="24"/>
                <w:szCs w:val="24"/>
              </w:rPr>
              <w:t>ri</w:t>
            </w:r>
            <w:r w:rsidRPr="007F5697">
              <w:rPr>
                <w:rStyle w:val="Hyperlink"/>
                <w:rFonts w:asciiTheme="minorBidi" w:eastAsia="Calibri Light" w:hAnsiTheme="minorBidi" w:cstheme="minorBidi"/>
                <w:noProof/>
                <w:spacing w:val="2"/>
                <w:sz w:val="24"/>
                <w:szCs w:val="24"/>
              </w:rPr>
              <w:t>t</w:t>
            </w:r>
            <w:r w:rsidRPr="007F5697">
              <w:rPr>
                <w:rStyle w:val="Hyperlink"/>
                <w:rFonts w:asciiTheme="minorBidi" w:eastAsia="Calibri Light" w:hAnsiTheme="minorBidi" w:cstheme="minorBidi"/>
                <w:noProof/>
                <w:sz w:val="24"/>
                <w:szCs w:val="24"/>
              </w:rPr>
              <w:t>hm</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27</w:t>
            </w:r>
            <w:r w:rsidRPr="007F5697">
              <w:rPr>
                <w:rFonts w:asciiTheme="minorBidi" w:hAnsiTheme="minorBidi" w:cstheme="minorBidi"/>
                <w:noProof/>
                <w:webHidden/>
                <w:sz w:val="24"/>
                <w:szCs w:val="24"/>
              </w:rPr>
              <w:fldChar w:fldCharType="end"/>
            </w:r>
          </w:hyperlink>
        </w:p>
        <w:p w14:paraId="4D828054" w14:textId="28A804A5"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27"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Max</w:t>
            </w:r>
            <w:r w:rsidRPr="007F5697">
              <w:rPr>
                <w:rStyle w:val="Hyperlink"/>
                <w:rFonts w:asciiTheme="minorBidi" w:eastAsia="Calibri Light" w:hAnsiTheme="minorBidi" w:cstheme="minorBidi"/>
                <w:noProof/>
                <w:spacing w:val="-6"/>
                <w:sz w:val="24"/>
                <w:szCs w:val="24"/>
              </w:rPr>
              <w:t xml:space="preserve"> </w:t>
            </w:r>
            <w:r w:rsidRPr="007F5697">
              <w:rPr>
                <w:rStyle w:val="Hyperlink"/>
                <w:rFonts w:asciiTheme="minorBidi" w:eastAsia="Calibri Light" w:hAnsiTheme="minorBidi" w:cstheme="minorBidi"/>
                <w:noProof/>
                <w:sz w:val="24"/>
                <w:szCs w:val="24"/>
              </w:rPr>
              <w:t>div</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i</w:t>
            </w:r>
            <w:r w:rsidRPr="007F5697">
              <w:rPr>
                <w:rStyle w:val="Hyperlink"/>
                <w:rFonts w:asciiTheme="minorBidi" w:eastAsia="Calibri Light" w:hAnsiTheme="minorBidi" w:cstheme="minorBidi"/>
                <w:noProof/>
                <w:spacing w:val="1"/>
                <w:sz w:val="24"/>
                <w:szCs w:val="24"/>
              </w:rPr>
              <w:t>b</w:t>
            </w:r>
            <w:r w:rsidRPr="007F5697">
              <w:rPr>
                <w:rStyle w:val="Hyperlink"/>
                <w:rFonts w:asciiTheme="minorBidi" w:eastAsia="Calibri Light" w:hAnsiTheme="minorBidi" w:cstheme="minorBidi"/>
                <w:noProof/>
                <w:sz w:val="24"/>
                <w:szCs w:val="24"/>
              </w:rPr>
              <w:t>ility</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mber</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27</w:t>
            </w:r>
            <w:r w:rsidRPr="007F5697">
              <w:rPr>
                <w:rFonts w:asciiTheme="minorBidi" w:hAnsiTheme="minorBidi" w:cstheme="minorBidi"/>
                <w:noProof/>
                <w:webHidden/>
                <w:sz w:val="24"/>
                <w:szCs w:val="24"/>
              </w:rPr>
              <w:fldChar w:fldCharType="end"/>
            </w:r>
          </w:hyperlink>
        </w:p>
        <w:p w14:paraId="2281F899" w14:textId="7943F1B8"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28"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S</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8"/>
                <w:sz w:val="24"/>
                <w:szCs w:val="24"/>
              </w:rPr>
              <w:t xml:space="preserve"> </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1"/>
                <w:sz w:val="24"/>
                <w:szCs w:val="24"/>
              </w:rPr>
              <w:t>n</w:t>
            </w:r>
            <w:r w:rsidRPr="007F5697">
              <w:rPr>
                <w:rStyle w:val="Hyperlink"/>
                <w:rFonts w:asciiTheme="minorBidi" w:eastAsia="Calibri Light" w:hAnsiTheme="minorBidi" w:cstheme="minorBidi"/>
                <w:noProof/>
                <w:sz w:val="24"/>
                <w:szCs w:val="24"/>
              </w:rPr>
              <w:t>tr</w:t>
            </w:r>
            <w:r w:rsidRPr="007F5697">
              <w:rPr>
                <w:rStyle w:val="Hyperlink"/>
                <w:rFonts w:asciiTheme="minorBidi" w:eastAsia="Calibri Light" w:hAnsiTheme="minorBidi" w:cstheme="minorBidi"/>
                <w:noProof/>
                <w:spacing w:val="2"/>
                <w:sz w:val="24"/>
                <w:szCs w:val="24"/>
              </w:rPr>
              <w:t>a</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27</w:t>
            </w:r>
            <w:r w:rsidRPr="007F5697">
              <w:rPr>
                <w:rFonts w:asciiTheme="minorBidi" w:hAnsiTheme="minorBidi" w:cstheme="minorBidi"/>
                <w:noProof/>
                <w:webHidden/>
                <w:sz w:val="24"/>
                <w:szCs w:val="24"/>
              </w:rPr>
              <w:fldChar w:fldCharType="end"/>
            </w:r>
          </w:hyperlink>
        </w:p>
        <w:p w14:paraId="6F2AD681" w14:textId="2DC653F7"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29"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V</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z w:val="24"/>
                <w:szCs w:val="24"/>
              </w:rPr>
              <w:t>da</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ors</w:t>
            </w:r>
            <w:r w:rsidRPr="007F5697">
              <w:rPr>
                <w:rStyle w:val="Hyperlink"/>
                <w:rFonts w:asciiTheme="minorBidi" w:eastAsia="Calibri Light" w:hAnsiTheme="minorBidi" w:cstheme="minorBidi"/>
                <w:noProof/>
                <w:spacing w:val="-11"/>
                <w:sz w:val="24"/>
                <w:szCs w:val="24"/>
              </w:rPr>
              <w:t xml:space="preserve"> </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nd</w:t>
            </w:r>
            <w:r w:rsidRPr="007F5697">
              <w:rPr>
                <w:rStyle w:val="Hyperlink"/>
                <w:rFonts w:asciiTheme="minorBidi" w:eastAsia="Calibri Light" w:hAnsiTheme="minorBidi" w:cstheme="minorBidi"/>
                <w:noProof/>
                <w:spacing w:val="-5"/>
                <w:sz w:val="24"/>
                <w:szCs w:val="24"/>
              </w:rPr>
              <w:t xml:space="preserve"> </w:t>
            </w:r>
            <w:r w:rsidRPr="007F5697">
              <w:rPr>
                <w:rStyle w:val="Hyperlink"/>
                <w:rFonts w:asciiTheme="minorBidi" w:eastAsia="Calibri Light" w:hAnsiTheme="minorBidi" w:cstheme="minorBidi"/>
                <w:noProof/>
                <w:spacing w:val="3"/>
                <w:sz w:val="24"/>
                <w:szCs w:val="24"/>
              </w:rPr>
              <w:t>b</w:t>
            </w:r>
            <w:r w:rsidRPr="007F5697">
              <w:rPr>
                <w:rStyle w:val="Hyperlink"/>
                <w:rFonts w:asciiTheme="minorBidi" w:eastAsia="Calibri Light" w:hAnsiTheme="minorBidi" w:cstheme="minorBidi"/>
                <w:noProof/>
                <w:sz w:val="24"/>
                <w:szCs w:val="24"/>
              </w:rPr>
              <w:t>lo</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k</w:t>
            </w:r>
            <w:r w:rsidRPr="007F5697">
              <w:rPr>
                <w:rStyle w:val="Hyperlink"/>
                <w:rFonts w:asciiTheme="minorBidi" w:eastAsia="Calibri Light" w:hAnsiTheme="minorBidi" w:cstheme="minorBidi"/>
                <w:noProof/>
                <w:spacing w:val="-6"/>
                <w:sz w:val="24"/>
                <w:szCs w:val="24"/>
              </w:rPr>
              <w:t xml:space="preserve"> </w:t>
            </w:r>
            <w:r w:rsidRPr="007F5697">
              <w:rPr>
                <w:rStyle w:val="Hyperlink"/>
                <w:rFonts w:asciiTheme="minorBidi" w:eastAsia="Calibri Light" w:hAnsiTheme="minorBidi" w:cstheme="minorBidi"/>
                <w:noProof/>
                <w:sz w:val="24"/>
                <w:szCs w:val="24"/>
              </w:rPr>
              <w:t>rew</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rds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_Toc83120329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28</w:t>
            </w:r>
            <w:r w:rsidRPr="007F5697">
              <w:rPr>
                <w:rFonts w:asciiTheme="minorBidi" w:hAnsiTheme="minorBidi" w:cstheme="minorBidi"/>
                <w:noProof/>
                <w:webHidden/>
                <w:sz w:val="24"/>
                <w:szCs w:val="24"/>
              </w:rPr>
              <w:fldChar w:fldCharType="end"/>
            </w:r>
          </w:hyperlink>
        </w:p>
        <w:p w14:paraId="5973F34B" w14:textId="2B45CFA3"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0"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tive</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z w:val="24"/>
                <w:szCs w:val="24"/>
              </w:rPr>
              <w:t>k</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ns/</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oins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28</w:t>
            </w:r>
            <w:r w:rsidRPr="007F5697">
              <w:rPr>
                <w:rFonts w:asciiTheme="minorBidi" w:hAnsiTheme="minorBidi" w:cstheme="minorBidi"/>
                <w:noProof/>
                <w:webHidden/>
                <w:sz w:val="24"/>
                <w:szCs w:val="24"/>
              </w:rPr>
              <w:fldChar w:fldCharType="end"/>
            </w:r>
          </w:hyperlink>
        </w:p>
        <w:p w14:paraId="50497BC2" w14:textId="7153C475"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1"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6</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Se</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ty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tok</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28</w:t>
            </w:r>
            <w:r w:rsidRPr="007F5697">
              <w:rPr>
                <w:rFonts w:asciiTheme="minorBidi" w:hAnsiTheme="minorBidi" w:cstheme="minorBidi"/>
                <w:noProof/>
                <w:webHidden/>
                <w:sz w:val="24"/>
                <w:szCs w:val="24"/>
              </w:rPr>
              <w:fldChar w:fldCharType="end"/>
            </w:r>
          </w:hyperlink>
        </w:p>
        <w:p w14:paraId="2E1D9074" w14:textId="0BB75FC7"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2"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65"/>
                <w:sz w:val="24"/>
                <w:szCs w:val="24"/>
              </w:rPr>
              <w:t xml:space="preserve"> </w:t>
            </w:r>
            <w:r w:rsidRPr="007F5697">
              <w:rPr>
                <w:rStyle w:val="Hyperlink"/>
                <w:rFonts w:asciiTheme="minorBidi" w:eastAsia="Calibri Light" w:hAnsiTheme="minorBidi" w:cstheme="minorBidi"/>
                <w:noProof/>
                <w:sz w:val="24"/>
                <w:szCs w:val="24"/>
              </w:rPr>
              <w:t>Anti</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fr</w:t>
            </w:r>
            <w:r w:rsidRPr="007F5697">
              <w:rPr>
                <w:rStyle w:val="Hyperlink"/>
                <w:rFonts w:asciiTheme="minorBidi" w:eastAsia="Calibri Light" w:hAnsiTheme="minorBidi" w:cstheme="minorBidi"/>
                <w:noProof/>
                <w:spacing w:val="2"/>
                <w:sz w:val="24"/>
                <w:szCs w:val="24"/>
              </w:rPr>
              <w:t>a</w:t>
            </w:r>
            <w:r w:rsidRPr="007F5697">
              <w:rPr>
                <w:rStyle w:val="Hyperlink"/>
                <w:rFonts w:asciiTheme="minorBidi" w:eastAsia="Calibri Light" w:hAnsiTheme="minorBidi" w:cstheme="minorBidi"/>
                <w:noProof/>
                <w:sz w:val="24"/>
                <w:szCs w:val="24"/>
              </w:rPr>
              <w:t>ud</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ab</w:t>
            </w:r>
            <w:r w:rsidRPr="007F5697">
              <w:rPr>
                <w:rStyle w:val="Hyperlink"/>
                <w:rFonts w:asciiTheme="minorBidi" w:eastAsia="Calibri Light" w:hAnsiTheme="minorBidi" w:cstheme="minorBidi"/>
                <w:noProof/>
                <w:spacing w:val="3"/>
                <w:sz w:val="24"/>
                <w:szCs w:val="24"/>
              </w:rPr>
              <w:t>e</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pacing w:val="2"/>
                <w:sz w:val="24"/>
                <w:szCs w:val="24"/>
              </w:rPr>
              <w:t>n</w:t>
            </w:r>
            <w:r w:rsidRPr="007F5697">
              <w:rPr>
                <w:rStyle w:val="Hyperlink"/>
                <w:rFonts w:asciiTheme="minorBidi" w:eastAsia="Calibri Light" w:hAnsiTheme="minorBidi" w:cstheme="minorBidi"/>
                <w:noProof/>
                <w:sz w:val="24"/>
                <w:szCs w:val="24"/>
              </w:rPr>
              <w:t>g</w:t>
            </w:r>
            <w:r w:rsidRPr="007F5697">
              <w:rPr>
                <w:rStyle w:val="Hyperlink"/>
                <w:rFonts w:asciiTheme="minorBidi" w:eastAsia="Calibri Light" w:hAnsiTheme="minorBidi" w:cstheme="minorBidi"/>
                <w:noProof/>
                <w:spacing w:val="-8"/>
                <w:sz w:val="24"/>
                <w:szCs w:val="24"/>
              </w:rPr>
              <w:t xml:space="preserve"> </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pacing w:val="3"/>
                <w:sz w:val="24"/>
                <w:szCs w:val="24"/>
              </w:rPr>
              <w:t>y</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m</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28</w:t>
            </w:r>
            <w:r w:rsidRPr="007F5697">
              <w:rPr>
                <w:rFonts w:asciiTheme="minorBidi" w:hAnsiTheme="minorBidi" w:cstheme="minorBidi"/>
                <w:noProof/>
                <w:webHidden/>
                <w:sz w:val="24"/>
                <w:szCs w:val="24"/>
              </w:rPr>
              <w:fldChar w:fldCharType="end"/>
            </w:r>
          </w:hyperlink>
        </w:p>
        <w:p w14:paraId="3F3B76DA" w14:textId="3F7CD378"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33"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Crypto</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urren</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20"/>
                <w:sz w:val="24"/>
                <w:szCs w:val="24"/>
              </w:rPr>
              <w:t xml:space="preserve"> </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1"/>
                <w:sz w:val="24"/>
                <w:szCs w:val="24"/>
              </w:rPr>
              <w:t>y</w:t>
            </w:r>
            <w:r w:rsidRPr="007F5697">
              <w:rPr>
                <w:rStyle w:val="Hyperlink"/>
                <w:rFonts w:asciiTheme="minorBidi" w:eastAsia="Calibri Light" w:hAnsiTheme="minorBidi" w:cstheme="minorBidi"/>
                <w:noProof/>
                <w:sz w:val="24"/>
                <w:szCs w:val="24"/>
              </w:rPr>
              <w:t>ment</w:t>
            </w:r>
            <w:r w:rsidRPr="007F5697">
              <w:rPr>
                <w:rStyle w:val="Hyperlink"/>
                <w:rFonts w:asciiTheme="minorBidi" w:eastAsia="Calibri Light" w:hAnsiTheme="minorBidi" w:cstheme="minorBidi"/>
                <w:noProof/>
                <w:spacing w:val="-11"/>
                <w:sz w:val="24"/>
                <w:szCs w:val="24"/>
              </w:rPr>
              <w:t xml:space="preserve"> </w:t>
            </w:r>
            <w:r w:rsidRPr="007F5697">
              <w:rPr>
                <w:rStyle w:val="Hyperlink"/>
                <w:rFonts w:asciiTheme="minorBidi" w:eastAsia="Calibri Light" w:hAnsiTheme="minorBidi" w:cstheme="minorBidi"/>
                <w:noProof/>
                <w:sz w:val="24"/>
                <w:szCs w:val="24"/>
              </w:rPr>
              <w:t>Gat</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way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pacing w:val="3"/>
                <w:sz w:val="24"/>
                <w:szCs w:val="24"/>
              </w:rPr>
              <w:t>(</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z w:val="24"/>
                <w:szCs w:val="24"/>
              </w:rPr>
              <w:t>G)</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29</w:t>
            </w:r>
            <w:r w:rsidRPr="007F5697">
              <w:rPr>
                <w:rFonts w:asciiTheme="minorBidi" w:hAnsiTheme="minorBidi" w:cstheme="minorBidi"/>
                <w:noProof/>
                <w:webHidden/>
                <w:sz w:val="24"/>
                <w:szCs w:val="24"/>
              </w:rPr>
              <w:fldChar w:fldCharType="end"/>
            </w:r>
          </w:hyperlink>
        </w:p>
        <w:p w14:paraId="674B5253" w14:textId="77F0D1E5"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4" w:history="1">
            <w:r w:rsidRPr="007F5697">
              <w:rPr>
                <w:rStyle w:val="Hyperlink"/>
                <w:rFonts w:asciiTheme="minorBidi" w:eastAsia="Calibri Light" w:hAnsiTheme="minorBidi" w:cstheme="minorBidi"/>
                <w:noProof/>
                <w:sz w:val="24"/>
                <w:szCs w:val="24"/>
              </w:rPr>
              <w:t>7.2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1.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EST</w:t>
            </w:r>
            <w:r w:rsidRPr="007F5697">
              <w:rPr>
                <w:rStyle w:val="Hyperlink"/>
                <w:rFonts w:asciiTheme="minorBidi" w:eastAsia="Calibri Light" w:hAnsiTheme="minorBidi" w:cstheme="minorBidi"/>
                <w:noProof/>
                <w:spacing w:val="-5"/>
                <w:sz w:val="24"/>
                <w:szCs w:val="24"/>
              </w:rPr>
              <w:t xml:space="preserve"> </w:t>
            </w:r>
            <w:r w:rsidRPr="007F5697">
              <w:rPr>
                <w:rStyle w:val="Hyperlink"/>
                <w:rFonts w:asciiTheme="minorBidi" w:eastAsia="Calibri Light" w:hAnsiTheme="minorBidi" w:cstheme="minorBidi"/>
                <w:noProof/>
                <w:sz w:val="24"/>
                <w:szCs w:val="24"/>
              </w:rPr>
              <w:t>API</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30</w:t>
            </w:r>
            <w:r w:rsidRPr="007F5697">
              <w:rPr>
                <w:rFonts w:asciiTheme="minorBidi" w:hAnsiTheme="minorBidi" w:cstheme="minorBidi"/>
                <w:noProof/>
                <w:webHidden/>
                <w:sz w:val="24"/>
                <w:szCs w:val="24"/>
              </w:rPr>
              <w:fldChar w:fldCharType="end"/>
            </w:r>
          </w:hyperlink>
        </w:p>
        <w:p w14:paraId="4FA21EC8" w14:textId="684E8804"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5" w:history="1">
            <w:r w:rsidRPr="007F5697">
              <w:rPr>
                <w:rStyle w:val="Hyperlink"/>
                <w:rFonts w:asciiTheme="minorBidi" w:eastAsia="Calibri Light" w:hAnsiTheme="minorBidi" w:cstheme="minorBidi"/>
                <w:noProof/>
                <w:sz w:val="24"/>
                <w:szCs w:val="24"/>
              </w:rPr>
              <w:t>7.2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2.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Control</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Panel</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31</w:t>
            </w:r>
            <w:r w:rsidRPr="007F5697">
              <w:rPr>
                <w:rFonts w:asciiTheme="minorBidi" w:hAnsiTheme="minorBidi" w:cstheme="minorBidi"/>
                <w:noProof/>
                <w:webHidden/>
                <w:sz w:val="24"/>
                <w:szCs w:val="24"/>
              </w:rPr>
              <w:fldChar w:fldCharType="end"/>
            </w:r>
          </w:hyperlink>
        </w:p>
        <w:p w14:paraId="1983B653" w14:textId="4BD1DC38"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6" w:history="1">
            <w:r w:rsidRPr="007F5697">
              <w:rPr>
                <w:rStyle w:val="Hyperlink"/>
                <w:rFonts w:asciiTheme="minorBidi" w:eastAsia="Calibri Light" w:hAnsiTheme="minorBidi" w:cstheme="minorBidi"/>
                <w:noProof/>
                <w:sz w:val="24"/>
                <w:szCs w:val="24"/>
              </w:rPr>
              <w:t>7.2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3.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Coin</w:t>
            </w:r>
            <w:r w:rsidRPr="007F5697">
              <w:rPr>
                <w:rStyle w:val="Hyperlink"/>
                <w:rFonts w:asciiTheme="minorBidi" w:eastAsia="Calibri Light" w:hAnsiTheme="minorBidi" w:cstheme="minorBidi"/>
                <w:noProof/>
                <w:spacing w:val="-6"/>
                <w:sz w:val="24"/>
                <w:szCs w:val="24"/>
              </w:rPr>
              <w:t xml:space="preserve"> </w:t>
            </w:r>
            <w:r w:rsidRPr="007F5697">
              <w:rPr>
                <w:rStyle w:val="Hyperlink"/>
                <w:rFonts w:asciiTheme="minorBidi" w:eastAsia="Calibri Light" w:hAnsiTheme="minorBidi" w:cstheme="minorBidi"/>
                <w:noProof/>
                <w:sz w:val="24"/>
                <w:szCs w:val="24"/>
              </w:rPr>
              <w:t>s</w:t>
            </w:r>
            <w:r w:rsidRPr="007F5697">
              <w:rPr>
                <w:rStyle w:val="Hyperlink"/>
                <w:rFonts w:asciiTheme="minorBidi" w:eastAsia="Calibri Light" w:hAnsiTheme="minorBidi" w:cstheme="minorBidi"/>
                <w:noProof/>
                <w:spacing w:val="3"/>
                <w:sz w:val="24"/>
                <w:szCs w:val="24"/>
              </w:rPr>
              <w:t>u</w:t>
            </w:r>
            <w:r w:rsidRPr="007F5697">
              <w:rPr>
                <w:rStyle w:val="Hyperlink"/>
                <w:rFonts w:asciiTheme="minorBidi" w:eastAsia="Calibri Light" w:hAnsiTheme="minorBidi" w:cstheme="minorBidi"/>
                <w:noProof/>
                <w:sz w:val="24"/>
                <w:szCs w:val="24"/>
              </w:rPr>
              <w:t>pp</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rt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31</w:t>
            </w:r>
            <w:r w:rsidRPr="007F5697">
              <w:rPr>
                <w:rFonts w:asciiTheme="minorBidi" w:hAnsiTheme="minorBidi" w:cstheme="minorBidi"/>
                <w:noProof/>
                <w:webHidden/>
                <w:sz w:val="24"/>
                <w:szCs w:val="24"/>
              </w:rPr>
              <w:fldChar w:fldCharType="end"/>
            </w:r>
          </w:hyperlink>
        </w:p>
        <w:p w14:paraId="6CF6558E" w14:textId="36984312"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7" w:history="1">
            <w:r w:rsidRPr="007F5697">
              <w:rPr>
                <w:rStyle w:val="Hyperlink"/>
                <w:rFonts w:asciiTheme="minorBidi" w:eastAsia="Calibri Light" w:hAnsiTheme="minorBidi" w:cstheme="minorBidi"/>
                <w:noProof/>
                <w:sz w:val="24"/>
                <w:szCs w:val="24"/>
              </w:rPr>
              <w:t>7.2</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4.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Be</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ini</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10"/>
                <w:sz w:val="24"/>
                <w:szCs w:val="24"/>
              </w:rPr>
              <w:t xml:space="preserve"> </w:t>
            </w:r>
            <w:r w:rsidRPr="007F5697">
              <w:rPr>
                <w:rStyle w:val="Hyperlink"/>
                <w:rFonts w:asciiTheme="minorBidi" w:eastAsia="Calibri Light" w:hAnsiTheme="minorBidi" w:cstheme="minorBidi"/>
                <w:noProof/>
                <w:sz w:val="24"/>
                <w:szCs w:val="24"/>
              </w:rPr>
              <w:t>Cr</w:t>
            </w:r>
            <w:r w:rsidRPr="007F5697">
              <w:rPr>
                <w:rStyle w:val="Hyperlink"/>
                <w:rFonts w:asciiTheme="minorBidi" w:eastAsia="Calibri Light" w:hAnsiTheme="minorBidi" w:cstheme="minorBidi"/>
                <w:noProof/>
                <w:spacing w:val="1"/>
                <w:sz w:val="24"/>
                <w:szCs w:val="24"/>
              </w:rPr>
              <w:t>y</w:t>
            </w:r>
            <w:r w:rsidRPr="007F5697">
              <w:rPr>
                <w:rStyle w:val="Hyperlink"/>
                <w:rFonts w:asciiTheme="minorBidi" w:eastAsia="Calibri Light" w:hAnsiTheme="minorBidi" w:cstheme="minorBidi"/>
                <w:noProof/>
                <w:sz w:val="24"/>
                <w:szCs w:val="24"/>
              </w:rPr>
              <w:t>ptoc</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r</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17"/>
                <w:sz w:val="24"/>
                <w:szCs w:val="24"/>
              </w:rPr>
              <w:t xml:space="preserve"> </w:t>
            </w:r>
            <w:r w:rsidRPr="007F5697">
              <w:rPr>
                <w:rStyle w:val="Hyperlink"/>
                <w:rFonts w:asciiTheme="minorBidi" w:eastAsia="Calibri Light" w:hAnsiTheme="minorBidi" w:cstheme="minorBidi"/>
                <w:noProof/>
                <w:sz w:val="24"/>
                <w:szCs w:val="24"/>
              </w:rPr>
              <w:t>Pa</w:t>
            </w:r>
            <w:r w:rsidRPr="007F5697">
              <w:rPr>
                <w:rStyle w:val="Hyperlink"/>
                <w:rFonts w:asciiTheme="minorBidi" w:eastAsia="Calibri Light" w:hAnsiTheme="minorBidi" w:cstheme="minorBidi"/>
                <w:noProof/>
                <w:spacing w:val="1"/>
                <w:sz w:val="24"/>
                <w:szCs w:val="24"/>
              </w:rPr>
              <w:t>y</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nt</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Ga</w:t>
            </w:r>
            <w:r w:rsidRPr="007F5697">
              <w:rPr>
                <w:rStyle w:val="Hyperlink"/>
                <w:rFonts w:asciiTheme="minorBidi" w:eastAsia="Calibri Light" w:hAnsiTheme="minorBidi" w:cstheme="minorBidi"/>
                <w:noProof/>
                <w:spacing w:val="2"/>
                <w:sz w:val="24"/>
                <w:szCs w:val="24"/>
              </w:rPr>
              <w:t>t</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pacing w:val="1"/>
                <w:sz w:val="24"/>
                <w:szCs w:val="24"/>
              </w:rPr>
              <w:t>w</w:t>
            </w:r>
            <w:r w:rsidRPr="007F5697">
              <w:rPr>
                <w:rStyle w:val="Hyperlink"/>
                <w:rFonts w:asciiTheme="minorBidi" w:eastAsia="Calibri Light" w:hAnsiTheme="minorBidi" w:cstheme="minorBidi"/>
                <w:noProof/>
                <w:sz w:val="24"/>
                <w:szCs w:val="24"/>
              </w:rPr>
              <w:t>ay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pacing w:val="2"/>
                <w:sz w:val="24"/>
                <w:szCs w:val="24"/>
              </w:rPr>
              <w:t>f</w:t>
            </w:r>
            <w:r w:rsidRPr="007F5697">
              <w:rPr>
                <w:rStyle w:val="Hyperlink"/>
                <w:rFonts w:asciiTheme="minorBidi" w:eastAsia="Calibri Light" w:hAnsiTheme="minorBidi" w:cstheme="minorBidi"/>
                <w:noProof/>
                <w:sz w:val="24"/>
                <w:szCs w:val="24"/>
              </w:rPr>
              <w:t>or</w:t>
            </w:r>
            <w:r w:rsidRPr="007F5697">
              <w:rPr>
                <w:rStyle w:val="Hyperlink"/>
                <w:rFonts w:asciiTheme="minorBidi" w:eastAsia="Calibri Light" w:hAnsiTheme="minorBidi" w:cstheme="minorBidi"/>
                <w:noProof/>
                <w:spacing w:val="2"/>
                <w:sz w:val="24"/>
                <w:szCs w:val="24"/>
              </w:rPr>
              <w:t xml:space="preserve"> M</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rch</w:t>
            </w:r>
            <w:r w:rsidRPr="007F5697">
              <w:rPr>
                <w:rStyle w:val="Hyperlink"/>
                <w:rFonts w:asciiTheme="minorBidi" w:eastAsia="Calibri Light" w:hAnsiTheme="minorBidi" w:cstheme="minorBidi"/>
                <w:noProof/>
                <w:spacing w:val="2"/>
                <w:sz w:val="24"/>
                <w:szCs w:val="24"/>
              </w:rPr>
              <w:t>a</w:t>
            </w:r>
            <w:r w:rsidRPr="007F5697">
              <w:rPr>
                <w:rStyle w:val="Hyperlink"/>
                <w:rFonts w:asciiTheme="minorBidi" w:eastAsia="Calibri Light" w:hAnsiTheme="minorBidi" w:cstheme="minorBidi"/>
                <w:noProof/>
                <w:sz w:val="24"/>
                <w:szCs w:val="24"/>
              </w:rPr>
              <w:t>nts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31</w:t>
            </w:r>
            <w:r w:rsidRPr="007F5697">
              <w:rPr>
                <w:rFonts w:asciiTheme="minorBidi" w:hAnsiTheme="minorBidi" w:cstheme="minorBidi"/>
                <w:noProof/>
                <w:webHidden/>
                <w:sz w:val="24"/>
                <w:szCs w:val="24"/>
              </w:rPr>
              <w:fldChar w:fldCharType="end"/>
            </w:r>
          </w:hyperlink>
        </w:p>
        <w:p w14:paraId="413D2CC2" w14:textId="028CD1EA"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38"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Centr</w:t>
            </w:r>
            <w:r w:rsidRPr="007F5697">
              <w:rPr>
                <w:rStyle w:val="Hyperlink"/>
                <w:rFonts w:asciiTheme="minorBidi" w:eastAsia="Calibri Light" w:hAnsiTheme="minorBidi" w:cstheme="minorBidi"/>
                <w:noProof/>
                <w:spacing w:val="2"/>
                <w:sz w:val="24"/>
                <w:szCs w:val="24"/>
              </w:rPr>
              <w:t>a</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pacing w:val="-1"/>
                <w:sz w:val="24"/>
                <w:szCs w:val="24"/>
              </w:rPr>
              <w:t>z</w:t>
            </w:r>
            <w:r w:rsidRPr="007F5697">
              <w:rPr>
                <w:rStyle w:val="Hyperlink"/>
                <w:rFonts w:asciiTheme="minorBidi" w:eastAsia="Calibri Light" w:hAnsiTheme="minorBidi" w:cstheme="minorBidi"/>
                <w:noProof/>
                <w:spacing w:val="3"/>
                <w:sz w:val="24"/>
                <w:szCs w:val="24"/>
              </w:rPr>
              <w:t>e</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Crypt</w:t>
            </w:r>
            <w:r w:rsidRPr="007F5697">
              <w:rPr>
                <w:rStyle w:val="Hyperlink"/>
                <w:rFonts w:asciiTheme="minorBidi" w:eastAsia="Calibri Light" w:hAnsiTheme="minorBidi" w:cstheme="minorBidi"/>
                <w:noProof/>
                <w:spacing w:val="2"/>
                <w:sz w:val="24"/>
                <w:szCs w:val="24"/>
              </w:rPr>
              <w:t>o</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urren</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20"/>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xc</w:t>
            </w:r>
            <w:r w:rsidRPr="007F5697">
              <w:rPr>
                <w:rStyle w:val="Hyperlink"/>
                <w:rFonts w:asciiTheme="minorBidi" w:eastAsia="Calibri Light" w:hAnsiTheme="minorBidi" w:cstheme="minorBidi"/>
                <w:noProof/>
                <w:sz w:val="24"/>
                <w:szCs w:val="24"/>
              </w:rPr>
              <w:t>hange</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(CEX)</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34</w:t>
            </w:r>
            <w:r w:rsidRPr="007F5697">
              <w:rPr>
                <w:rFonts w:asciiTheme="minorBidi" w:hAnsiTheme="minorBidi" w:cstheme="minorBidi"/>
                <w:noProof/>
                <w:webHidden/>
                <w:sz w:val="24"/>
                <w:szCs w:val="24"/>
              </w:rPr>
              <w:fldChar w:fldCharType="end"/>
            </w:r>
          </w:hyperlink>
        </w:p>
        <w:p w14:paraId="62EAF833" w14:textId="785D747E"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39"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1.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z w:val="24"/>
                <w:szCs w:val="24"/>
              </w:rPr>
              <w:t>G</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API</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_Toc83120339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34</w:t>
            </w:r>
            <w:r w:rsidRPr="007F5697">
              <w:rPr>
                <w:rFonts w:asciiTheme="minorBidi" w:hAnsiTheme="minorBidi" w:cstheme="minorBidi"/>
                <w:noProof/>
                <w:webHidden/>
                <w:sz w:val="24"/>
                <w:szCs w:val="24"/>
              </w:rPr>
              <w:fldChar w:fldCharType="end"/>
            </w:r>
          </w:hyperlink>
        </w:p>
        <w:p w14:paraId="6B40A1AE" w14:textId="3E8A0A0C"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0"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2.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nte</w:t>
            </w:r>
            <w:r w:rsidRPr="007F5697">
              <w:rPr>
                <w:rStyle w:val="Hyperlink"/>
                <w:rFonts w:asciiTheme="minorBidi" w:eastAsia="Calibri Light" w:hAnsiTheme="minorBidi" w:cstheme="minorBidi"/>
                <w:noProof/>
                <w:spacing w:val="2"/>
                <w:sz w:val="24"/>
                <w:szCs w:val="24"/>
              </w:rPr>
              <w:t>r</w:t>
            </w:r>
            <w:r w:rsidRPr="007F5697">
              <w:rPr>
                <w:rStyle w:val="Hyperlink"/>
                <w:rFonts w:asciiTheme="minorBidi" w:eastAsia="Calibri Light" w:hAnsiTheme="minorBidi" w:cstheme="minorBidi"/>
                <w:noProof/>
                <w:sz w:val="24"/>
                <w:szCs w:val="24"/>
              </w:rPr>
              <w:t>nal</w:t>
            </w:r>
            <w:r w:rsidRPr="007F5697">
              <w:rPr>
                <w:rStyle w:val="Hyperlink"/>
                <w:rFonts w:asciiTheme="minorBidi" w:eastAsia="Calibri Light" w:hAnsiTheme="minorBidi" w:cstheme="minorBidi"/>
                <w:noProof/>
                <w:spacing w:val="-8"/>
                <w:sz w:val="24"/>
                <w:szCs w:val="24"/>
              </w:rPr>
              <w:t xml:space="preserve"> </w:t>
            </w:r>
            <w:r w:rsidRPr="007F5697">
              <w:rPr>
                <w:rStyle w:val="Hyperlink"/>
                <w:rFonts w:asciiTheme="minorBidi" w:eastAsia="Calibri Light" w:hAnsiTheme="minorBidi" w:cstheme="minorBidi"/>
                <w:noProof/>
                <w:sz w:val="24"/>
                <w:szCs w:val="24"/>
              </w:rPr>
              <w:t>w</w:t>
            </w:r>
            <w:r w:rsidRPr="007F5697">
              <w:rPr>
                <w:rStyle w:val="Hyperlink"/>
                <w:rFonts w:asciiTheme="minorBidi" w:eastAsia="Calibri Light" w:hAnsiTheme="minorBidi" w:cstheme="minorBidi"/>
                <w:noProof/>
                <w:spacing w:val="1"/>
                <w:sz w:val="24"/>
                <w:szCs w:val="24"/>
              </w:rPr>
              <w:t>a</w:t>
            </w:r>
            <w:r w:rsidRPr="007F5697">
              <w:rPr>
                <w:rStyle w:val="Hyperlink"/>
                <w:rFonts w:asciiTheme="minorBidi" w:eastAsia="Calibri Light" w:hAnsiTheme="minorBidi" w:cstheme="minorBidi"/>
                <w:noProof/>
                <w:sz w:val="24"/>
                <w:szCs w:val="24"/>
              </w:rPr>
              <w:t>lle</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34</w:t>
            </w:r>
            <w:r w:rsidRPr="007F5697">
              <w:rPr>
                <w:rFonts w:asciiTheme="minorBidi" w:hAnsiTheme="minorBidi" w:cstheme="minorBidi"/>
                <w:noProof/>
                <w:webHidden/>
                <w:sz w:val="24"/>
                <w:szCs w:val="24"/>
              </w:rPr>
              <w:fldChar w:fldCharType="end"/>
            </w:r>
          </w:hyperlink>
        </w:p>
        <w:p w14:paraId="2987724B" w14:textId="1769ABB5"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1"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3.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ading</w:t>
            </w:r>
            <w:r w:rsidRPr="007F5697">
              <w:rPr>
                <w:rStyle w:val="Hyperlink"/>
                <w:rFonts w:asciiTheme="minorBidi" w:eastAsia="Calibri Light" w:hAnsiTheme="minorBidi" w:cstheme="minorBidi"/>
                <w:noProof/>
                <w:spacing w:val="-8"/>
                <w:sz w:val="24"/>
                <w:szCs w:val="24"/>
              </w:rPr>
              <w:t xml:space="preserve"> </w:t>
            </w:r>
            <w:r w:rsidRPr="007F5697">
              <w:rPr>
                <w:rStyle w:val="Hyperlink"/>
                <w:rFonts w:asciiTheme="minorBidi" w:eastAsia="Calibri Light" w:hAnsiTheme="minorBidi" w:cstheme="minorBidi"/>
                <w:noProof/>
                <w:spacing w:val="3"/>
                <w:sz w:val="24"/>
                <w:szCs w:val="24"/>
              </w:rPr>
              <w:t>z</w:t>
            </w:r>
            <w:r w:rsidRPr="007F5697">
              <w:rPr>
                <w:rStyle w:val="Hyperlink"/>
                <w:rFonts w:asciiTheme="minorBidi" w:eastAsia="Calibri Light" w:hAnsiTheme="minorBidi" w:cstheme="minorBidi"/>
                <w:noProof/>
                <w:sz w:val="24"/>
                <w:szCs w:val="24"/>
              </w:rPr>
              <w:t>o</w:t>
            </w:r>
            <w:r w:rsidRPr="007F5697">
              <w:rPr>
                <w:rStyle w:val="Hyperlink"/>
                <w:rFonts w:asciiTheme="minorBidi" w:eastAsia="Calibri Light" w:hAnsiTheme="minorBidi" w:cstheme="minorBidi"/>
                <w:noProof/>
                <w:spacing w:val="-1"/>
                <w:sz w:val="24"/>
                <w:szCs w:val="24"/>
              </w:rPr>
              <w:t>n</w:t>
            </w:r>
            <w:r w:rsidRPr="007F5697">
              <w:rPr>
                <w:rStyle w:val="Hyperlink"/>
                <w:rFonts w:asciiTheme="minorBidi" w:eastAsia="Calibri Light" w:hAnsiTheme="minorBidi" w:cstheme="minorBidi"/>
                <w:noProof/>
                <w:sz w:val="24"/>
                <w:szCs w:val="24"/>
              </w:rPr>
              <w:t>e</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35</w:t>
            </w:r>
            <w:r w:rsidRPr="007F5697">
              <w:rPr>
                <w:rFonts w:asciiTheme="minorBidi" w:hAnsiTheme="minorBidi" w:cstheme="minorBidi"/>
                <w:noProof/>
                <w:webHidden/>
                <w:sz w:val="24"/>
                <w:szCs w:val="24"/>
              </w:rPr>
              <w:fldChar w:fldCharType="end"/>
            </w:r>
          </w:hyperlink>
        </w:p>
        <w:p w14:paraId="4C38783E" w14:textId="5FB04997"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2"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4.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N</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1"/>
                <w:sz w:val="24"/>
                <w:szCs w:val="24"/>
              </w:rPr>
              <w:t>K</w:t>
            </w:r>
            <w:r w:rsidRPr="007F5697">
              <w:rPr>
                <w:rStyle w:val="Hyperlink"/>
                <w:rFonts w:asciiTheme="minorBidi" w:eastAsia="Calibri Light" w:hAnsiTheme="minorBidi" w:cstheme="minorBidi"/>
                <w:noProof/>
                <w:sz w:val="24"/>
                <w:szCs w:val="24"/>
              </w:rPr>
              <w:t>YC</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35</w:t>
            </w:r>
            <w:r w:rsidRPr="007F5697">
              <w:rPr>
                <w:rFonts w:asciiTheme="minorBidi" w:hAnsiTheme="minorBidi" w:cstheme="minorBidi"/>
                <w:noProof/>
                <w:webHidden/>
                <w:sz w:val="24"/>
                <w:szCs w:val="24"/>
              </w:rPr>
              <w:fldChar w:fldCharType="end"/>
            </w:r>
          </w:hyperlink>
        </w:p>
        <w:p w14:paraId="2D69C9ED" w14:textId="7C5D9FD6"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3"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5.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Pr</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pacing w:val="-1"/>
                <w:sz w:val="24"/>
                <w:szCs w:val="24"/>
              </w:rPr>
              <w:t>m</w:t>
            </w:r>
            <w:r w:rsidRPr="007F5697">
              <w:rPr>
                <w:rStyle w:val="Hyperlink"/>
                <w:rFonts w:asciiTheme="minorBidi" w:eastAsia="Calibri Light" w:hAnsiTheme="minorBidi" w:cstheme="minorBidi"/>
                <w:noProof/>
                <w:sz w:val="24"/>
                <w:szCs w:val="24"/>
              </w:rPr>
              <w:t>i</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m</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A</w:t>
            </w:r>
            <w:r w:rsidRPr="007F5697">
              <w:rPr>
                <w:rStyle w:val="Hyperlink"/>
                <w:rFonts w:asciiTheme="minorBidi" w:eastAsia="Calibri Light" w:hAnsiTheme="minorBidi" w:cstheme="minorBidi"/>
                <w:noProof/>
                <w:spacing w:val="3"/>
                <w:sz w:val="24"/>
                <w:szCs w:val="24"/>
              </w:rPr>
              <w:t>P</w:t>
            </w:r>
            <w:r w:rsidRPr="007F5697">
              <w:rPr>
                <w:rStyle w:val="Hyperlink"/>
                <w:rFonts w:asciiTheme="minorBidi" w:eastAsia="Calibri Light" w:hAnsiTheme="minorBidi" w:cstheme="minorBidi"/>
                <w:noProof/>
                <w:sz w:val="24"/>
                <w:szCs w:val="24"/>
              </w:rPr>
              <w:t>I</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35</w:t>
            </w:r>
            <w:r w:rsidRPr="007F5697">
              <w:rPr>
                <w:rFonts w:asciiTheme="minorBidi" w:hAnsiTheme="minorBidi" w:cstheme="minorBidi"/>
                <w:noProof/>
                <w:webHidden/>
                <w:sz w:val="24"/>
                <w:szCs w:val="24"/>
              </w:rPr>
              <w:fldChar w:fldCharType="end"/>
            </w:r>
          </w:hyperlink>
        </w:p>
        <w:p w14:paraId="4E74560C" w14:textId="10EF6E99"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4"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6.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M</w:t>
            </w:r>
            <w:r w:rsidRPr="007F5697">
              <w:rPr>
                <w:rStyle w:val="Hyperlink"/>
                <w:rFonts w:asciiTheme="minorBidi" w:eastAsia="Calibri Light" w:hAnsiTheme="minorBidi" w:cstheme="minorBidi"/>
                <w:noProof/>
                <w:spacing w:val="-1"/>
                <w:sz w:val="24"/>
                <w:szCs w:val="24"/>
              </w:rPr>
              <w:t>u</w:t>
            </w:r>
            <w:r w:rsidRPr="007F5697">
              <w:rPr>
                <w:rStyle w:val="Hyperlink"/>
                <w:rFonts w:asciiTheme="minorBidi" w:eastAsia="Calibri Light" w:hAnsiTheme="minorBidi" w:cstheme="minorBidi"/>
                <w:noProof/>
                <w:sz w:val="24"/>
                <w:szCs w:val="24"/>
              </w:rPr>
              <w:t>l</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il</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ngual</w:t>
            </w:r>
            <w:r w:rsidRPr="007F5697">
              <w:rPr>
                <w:rStyle w:val="Hyperlink"/>
                <w:rFonts w:asciiTheme="minorBidi" w:eastAsia="Calibri Light" w:hAnsiTheme="minorBidi" w:cstheme="minorBidi"/>
                <w:noProof/>
                <w:spacing w:val="-11"/>
                <w:sz w:val="24"/>
                <w:szCs w:val="24"/>
              </w:rPr>
              <w:t xml:space="preserve"> </w:t>
            </w:r>
            <w:r w:rsidRPr="007F5697">
              <w:rPr>
                <w:rStyle w:val="Hyperlink"/>
                <w:rFonts w:asciiTheme="minorBidi" w:eastAsia="Calibri Light" w:hAnsiTheme="minorBidi" w:cstheme="minorBidi"/>
                <w:noProof/>
                <w:sz w:val="24"/>
                <w:szCs w:val="24"/>
              </w:rPr>
              <w:t>su</w:t>
            </w:r>
            <w:r w:rsidRPr="007F5697">
              <w:rPr>
                <w:rStyle w:val="Hyperlink"/>
                <w:rFonts w:asciiTheme="minorBidi" w:eastAsia="Calibri Light" w:hAnsiTheme="minorBidi" w:cstheme="minorBidi"/>
                <w:noProof/>
                <w:spacing w:val="2"/>
                <w:sz w:val="24"/>
                <w:szCs w:val="24"/>
              </w:rPr>
              <w:t>p</w:t>
            </w:r>
            <w:r w:rsidRPr="007F5697">
              <w:rPr>
                <w:rStyle w:val="Hyperlink"/>
                <w:rFonts w:asciiTheme="minorBidi" w:eastAsia="Calibri Light" w:hAnsiTheme="minorBidi" w:cstheme="minorBidi"/>
                <w:noProof/>
                <w:sz w:val="24"/>
                <w:szCs w:val="24"/>
              </w:rPr>
              <w:t>p</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rt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35</w:t>
            </w:r>
            <w:r w:rsidRPr="007F5697">
              <w:rPr>
                <w:rFonts w:asciiTheme="minorBidi" w:hAnsiTheme="minorBidi" w:cstheme="minorBidi"/>
                <w:noProof/>
                <w:webHidden/>
                <w:sz w:val="24"/>
                <w:szCs w:val="24"/>
              </w:rPr>
              <w:fldChar w:fldCharType="end"/>
            </w:r>
          </w:hyperlink>
        </w:p>
        <w:p w14:paraId="6015F91A" w14:textId="6248158F"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5"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7.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Apps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36</w:t>
            </w:r>
            <w:r w:rsidRPr="007F5697">
              <w:rPr>
                <w:rFonts w:asciiTheme="minorBidi" w:hAnsiTheme="minorBidi" w:cstheme="minorBidi"/>
                <w:noProof/>
                <w:webHidden/>
                <w:sz w:val="24"/>
                <w:szCs w:val="24"/>
              </w:rPr>
              <w:fldChar w:fldCharType="end"/>
            </w:r>
          </w:hyperlink>
        </w:p>
        <w:p w14:paraId="4602461E" w14:textId="1F080818"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6"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8.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Sup</w:t>
            </w:r>
            <w:r w:rsidRPr="007F5697">
              <w:rPr>
                <w:rStyle w:val="Hyperlink"/>
                <w:rFonts w:asciiTheme="minorBidi" w:eastAsia="Calibri Light" w:hAnsiTheme="minorBidi" w:cstheme="minorBidi"/>
                <w:noProof/>
                <w:spacing w:val="-1"/>
                <w:sz w:val="24"/>
                <w:szCs w:val="24"/>
              </w:rPr>
              <w:t>p</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rt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36</w:t>
            </w:r>
            <w:r w:rsidRPr="007F5697">
              <w:rPr>
                <w:rFonts w:asciiTheme="minorBidi" w:hAnsiTheme="minorBidi" w:cstheme="minorBidi"/>
                <w:noProof/>
                <w:webHidden/>
                <w:sz w:val="24"/>
                <w:szCs w:val="24"/>
              </w:rPr>
              <w:fldChar w:fldCharType="end"/>
            </w:r>
          </w:hyperlink>
        </w:p>
        <w:p w14:paraId="6048C769" w14:textId="2069D4BA"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47" w:history="1">
            <w:r w:rsidRPr="007F5697">
              <w:rPr>
                <w:rStyle w:val="Hyperlink"/>
                <w:rFonts w:asciiTheme="minorBidi" w:eastAsia="Calibri Light" w:hAnsiTheme="minorBidi" w:cstheme="minorBidi"/>
                <w:noProof/>
                <w:sz w:val="24"/>
                <w:szCs w:val="24"/>
              </w:rPr>
              <w:t>7.3</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9.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Ann</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nc</w:t>
            </w:r>
            <w:r w:rsidRPr="007F5697">
              <w:rPr>
                <w:rStyle w:val="Hyperlink"/>
                <w:rFonts w:asciiTheme="minorBidi" w:eastAsia="Calibri Light" w:hAnsiTheme="minorBidi" w:cstheme="minorBidi"/>
                <w:noProof/>
                <w:spacing w:val="1"/>
                <w:sz w:val="24"/>
                <w:szCs w:val="24"/>
              </w:rPr>
              <w:t>em</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nts</w:t>
            </w:r>
            <w:r w:rsidRPr="007F5697">
              <w:rPr>
                <w:rStyle w:val="Hyperlink"/>
                <w:rFonts w:asciiTheme="minorBidi" w:eastAsia="Calibri Light" w:hAnsiTheme="minorBidi" w:cstheme="minorBidi"/>
                <w:noProof/>
                <w:spacing w:val="-17"/>
                <w:sz w:val="24"/>
                <w:szCs w:val="24"/>
              </w:rPr>
              <w:t xml:space="preserve"> </w:t>
            </w:r>
            <w:r w:rsidRPr="007F5697">
              <w:rPr>
                <w:rStyle w:val="Hyperlink"/>
                <w:rFonts w:asciiTheme="minorBidi" w:eastAsia="Calibri Light" w:hAnsiTheme="minorBidi" w:cstheme="minorBidi"/>
                <w:noProof/>
                <w:sz w:val="24"/>
                <w:szCs w:val="24"/>
              </w:rPr>
              <w:t>and</w:t>
            </w:r>
            <w:r w:rsidRPr="007F5697">
              <w:rPr>
                <w:rStyle w:val="Hyperlink"/>
                <w:rFonts w:asciiTheme="minorBidi" w:eastAsia="Calibri Light" w:hAnsiTheme="minorBidi" w:cstheme="minorBidi"/>
                <w:noProof/>
                <w:spacing w:val="-3"/>
                <w:sz w:val="24"/>
                <w:szCs w:val="24"/>
              </w:rPr>
              <w:t xml:space="preserve"> </w:t>
            </w:r>
            <w:r w:rsidRPr="007F5697">
              <w:rPr>
                <w:rStyle w:val="Hyperlink"/>
                <w:rFonts w:asciiTheme="minorBidi" w:eastAsia="Calibri Light" w:hAnsiTheme="minorBidi" w:cstheme="minorBidi"/>
                <w:noProof/>
                <w:spacing w:val="2"/>
                <w:sz w:val="24"/>
                <w:szCs w:val="24"/>
              </w:rPr>
              <w:t>N</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pacing w:val="1"/>
                <w:sz w:val="24"/>
                <w:szCs w:val="24"/>
              </w:rPr>
              <w:t>w</w:t>
            </w:r>
            <w:r w:rsidRPr="007F5697">
              <w:rPr>
                <w:rStyle w:val="Hyperlink"/>
                <w:rFonts w:asciiTheme="minorBidi" w:eastAsia="Calibri Light" w:hAnsiTheme="minorBidi" w:cstheme="minorBidi"/>
                <w:noProof/>
                <w:sz w:val="24"/>
                <w:szCs w:val="24"/>
              </w:rPr>
              <w: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36</w:t>
            </w:r>
            <w:r w:rsidRPr="007F5697">
              <w:rPr>
                <w:rFonts w:asciiTheme="minorBidi" w:hAnsiTheme="minorBidi" w:cstheme="minorBidi"/>
                <w:noProof/>
                <w:webHidden/>
                <w:sz w:val="24"/>
                <w:szCs w:val="24"/>
              </w:rPr>
              <w:fldChar w:fldCharType="end"/>
            </w:r>
          </w:hyperlink>
        </w:p>
        <w:p w14:paraId="6316F12B" w14:textId="416CDFAF"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48"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4</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ec</w:t>
            </w:r>
            <w:r w:rsidRPr="007F5697">
              <w:rPr>
                <w:rStyle w:val="Hyperlink"/>
                <w:rFonts w:asciiTheme="minorBidi" w:eastAsia="Calibri Light" w:hAnsiTheme="minorBidi" w:cstheme="minorBidi"/>
                <w:noProof/>
                <w:sz w:val="24"/>
                <w:szCs w:val="24"/>
              </w:rPr>
              <w:t>ent</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al</w:t>
            </w:r>
            <w:r w:rsidRPr="007F5697">
              <w:rPr>
                <w:rStyle w:val="Hyperlink"/>
                <w:rFonts w:asciiTheme="minorBidi" w:eastAsia="Calibri Light" w:hAnsiTheme="minorBidi" w:cstheme="minorBidi"/>
                <w:noProof/>
                <w:spacing w:val="-1"/>
                <w:sz w:val="24"/>
                <w:szCs w:val="24"/>
              </w:rPr>
              <w:t>iz</w:t>
            </w:r>
            <w:r w:rsidRPr="007F5697">
              <w:rPr>
                <w:rStyle w:val="Hyperlink"/>
                <w:rFonts w:asciiTheme="minorBidi" w:eastAsia="Calibri Light" w:hAnsiTheme="minorBidi" w:cstheme="minorBidi"/>
                <w:noProof/>
                <w:sz w:val="24"/>
                <w:szCs w:val="24"/>
              </w:rPr>
              <w:t>ed</w:t>
            </w:r>
            <w:r w:rsidRPr="007F5697">
              <w:rPr>
                <w:rStyle w:val="Hyperlink"/>
                <w:rFonts w:asciiTheme="minorBidi" w:eastAsia="Calibri Light" w:hAnsiTheme="minorBidi" w:cstheme="minorBidi"/>
                <w:noProof/>
                <w:spacing w:val="-18"/>
                <w:sz w:val="24"/>
                <w:szCs w:val="24"/>
              </w:rPr>
              <w:t xml:space="preserve"> </w:t>
            </w:r>
            <w:r w:rsidRPr="007F5697">
              <w:rPr>
                <w:rStyle w:val="Hyperlink"/>
                <w:rFonts w:asciiTheme="minorBidi" w:eastAsia="Calibri Light" w:hAnsiTheme="minorBidi" w:cstheme="minorBidi"/>
                <w:noProof/>
                <w:sz w:val="24"/>
                <w:szCs w:val="24"/>
              </w:rPr>
              <w:t>Cry</w:t>
            </w:r>
            <w:r w:rsidRPr="007F5697">
              <w:rPr>
                <w:rStyle w:val="Hyperlink"/>
                <w:rFonts w:asciiTheme="minorBidi" w:eastAsia="Calibri Light" w:hAnsiTheme="minorBidi" w:cstheme="minorBidi"/>
                <w:noProof/>
                <w:spacing w:val="3"/>
                <w:sz w:val="24"/>
                <w:szCs w:val="24"/>
              </w:rPr>
              <w:t>p</w:t>
            </w:r>
            <w:r w:rsidRPr="007F5697">
              <w:rPr>
                <w:rStyle w:val="Hyperlink"/>
                <w:rFonts w:asciiTheme="minorBidi" w:eastAsia="Calibri Light" w:hAnsiTheme="minorBidi" w:cstheme="minorBidi"/>
                <w:noProof/>
                <w:sz w:val="24"/>
                <w:szCs w:val="24"/>
              </w:rPr>
              <w:t>to</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urren</w:t>
            </w:r>
            <w:r w:rsidRPr="007F5697">
              <w:rPr>
                <w:rStyle w:val="Hyperlink"/>
                <w:rFonts w:asciiTheme="minorBidi" w:eastAsia="Calibri Light" w:hAnsiTheme="minorBidi" w:cstheme="minorBidi"/>
                <w:noProof/>
                <w:spacing w:val="2"/>
                <w:sz w:val="24"/>
                <w:szCs w:val="24"/>
              </w:rPr>
              <w:t>c</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20"/>
                <w:sz w:val="24"/>
                <w:szCs w:val="24"/>
              </w:rPr>
              <w:t xml:space="preserve"> </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
                <w:sz w:val="24"/>
                <w:szCs w:val="24"/>
              </w:rPr>
              <w:t>xc</w:t>
            </w:r>
            <w:r w:rsidRPr="007F5697">
              <w:rPr>
                <w:rStyle w:val="Hyperlink"/>
                <w:rFonts w:asciiTheme="minorBidi" w:eastAsia="Calibri Light" w:hAnsiTheme="minorBidi" w:cstheme="minorBidi"/>
                <w:noProof/>
                <w:sz w:val="24"/>
                <w:szCs w:val="24"/>
              </w:rPr>
              <w:t>hange</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1"/>
                <w:sz w:val="24"/>
                <w:szCs w:val="24"/>
              </w:rPr>
              <w:t>D</w:t>
            </w:r>
            <w:r w:rsidRPr="007F5697">
              <w:rPr>
                <w:rStyle w:val="Hyperlink"/>
                <w:rFonts w:asciiTheme="minorBidi" w:eastAsia="Calibri Light" w:hAnsiTheme="minorBidi" w:cstheme="minorBidi"/>
                <w:noProof/>
                <w:sz w:val="24"/>
                <w:szCs w:val="24"/>
              </w:rPr>
              <w:t>EX)</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36</w:t>
            </w:r>
            <w:r w:rsidRPr="007F5697">
              <w:rPr>
                <w:rFonts w:asciiTheme="minorBidi" w:hAnsiTheme="minorBidi" w:cstheme="minorBidi"/>
                <w:noProof/>
                <w:webHidden/>
                <w:sz w:val="24"/>
                <w:szCs w:val="24"/>
              </w:rPr>
              <w:fldChar w:fldCharType="end"/>
            </w:r>
          </w:hyperlink>
        </w:p>
        <w:p w14:paraId="022ED94A" w14:textId="64DCF693"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49" w:history="1">
            <w:r w:rsidRPr="007F5697">
              <w:rPr>
                <w:rStyle w:val="Hyperlink"/>
                <w:rFonts w:asciiTheme="minorBidi" w:eastAsia="Calibri Light" w:hAnsiTheme="minorBidi" w:cstheme="minorBidi"/>
                <w:noProof/>
                <w:spacing w:val="-1"/>
                <w:sz w:val="24"/>
                <w:szCs w:val="24"/>
              </w:rPr>
              <w:t>7</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5</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Wal</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et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_Toc83120349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37</w:t>
            </w:r>
            <w:r w:rsidRPr="007F5697">
              <w:rPr>
                <w:rFonts w:asciiTheme="minorBidi" w:hAnsiTheme="minorBidi" w:cstheme="minorBidi"/>
                <w:noProof/>
                <w:webHidden/>
                <w:sz w:val="24"/>
                <w:szCs w:val="24"/>
              </w:rPr>
              <w:fldChar w:fldCharType="end"/>
            </w:r>
          </w:hyperlink>
        </w:p>
        <w:p w14:paraId="5A52971D" w14:textId="04F1D4C8"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50" w:history="1">
            <w:r w:rsidRPr="007F5697">
              <w:rPr>
                <w:rStyle w:val="Hyperlink"/>
                <w:rFonts w:asciiTheme="minorBidi" w:eastAsia="Calibri Light" w:hAnsiTheme="minorBidi" w:cstheme="minorBidi"/>
                <w:noProof/>
                <w:spacing w:val="-1"/>
                <w:sz w:val="24"/>
                <w:szCs w:val="24"/>
              </w:rPr>
              <w:t>8</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2"/>
                <w:sz w:val="24"/>
                <w:szCs w:val="24"/>
              </w:rPr>
              <w:t xml:space="preserve"> </w:t>
            </w:r>
            <w:r w:rsidRPr="007F5697">
              <w:rPr>
                <w:rStyle w:val="Hyperlink"/>
                <w:rFonts w:asciiTheme="minorBidi" w:eastAsia="Calibri Light" w:hAnsiTheme="minorBidi" w:cstheme="minorBidi"/>
                <w:noProof/>
                <w:sz w:val="24"/>
                <w:szCs w:val="24"/>
              </w:rPr>
              <w:t>Roadmap</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_Toc83120350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37</w:t>
            </w:r>
            <w:r w:rsidRPr="007F5697">
              <w:rPr>
                <w:rFonts w:asciiTheme="minorBidi" w:hAnsiTheme="minorBidi" w:cstheme="minorBidi"/>
                <w:noProof/>
                <w:webHidden/>
                <w:sz w:val="24"/>
                <w:szCs w:val="24"/>
              </w:rPr>
              <w:fldChar w:fldCharType="end"/>
            </w:r>
          </w:hyperlink>
        </w:p>
        <w:p w14:paraId="2D7C2C53" w14:textId="6513AA51"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51" w:history="1">
            <w:r w:rsidRPr="007F5697">
              <w:rPr>
                <w:rStyle w:val="Hyperlink"/>
                <w:rFonts w:asciiTheme="minorBidi" w:eastAsia="Calibri Light" w:hAnsiTheme="minorBidi" w:cstheme="minorBidi"/>
                <w:noProof/>
                <w:spacing w:val="-1"/>
                <w:sz w:val="24"/>
                <w:szCs w:val="24"/>
              </w:rPr>
              <w:t>9</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2"/>
                <w:sz w:val="24"/>
                <w:szCs w:val="24"/>
              </w:rPr>
              <w:t xml:space="preserve"> </w:t>
            </w:r>
            <w:r w:rsidRPr="007F5697">
              <w:rPr>
                <w:rStyle w:val="Hyperlink"/>
                <w:rFonts w:asciiTheme="minorBidi" w:eastAsia="Calibri Light" w:hAnsiTheme="minorBidi" w:cstheme="minorBidi"/>
                <w:noProof/>
                <w:sz w:val="24"/>
                <w:szCs w:val="24"/>
              </w:rPr>
              <w:t>Ri</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ks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_Toc83120351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40</w:t>
            </w:r>
            <w:r w:rsidRPr="007F5697">
              <w:rPr>
                <w:rFonts w:asciiTheme="minorBidi" w:hAnsiTheme="minorBidi" w:cstheme="minorBidi"/>
                <w:noProof/>
                <w:webHidden/>
                <w:sz w:val="24"/>
                <w:szCs w:val="24"/>
              </w:rPr>
              <w:fldChar w:fldCharType="end"/>
            </w:r>
          </w:hyperlink>
        </w:p>
        <w:p w14:paraId="0FBD2F24" w14:textId="62ADC2B7"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52" w:history="1">
            <w:r w:rsidRPr="007F5697">
              <w:rPr>
                <w:rStyle w:val="Hyperlink"/>
                <w:rFonts w:asciiTheme="minorBidi" w:eastAsia="Calibri Light" w:hAnsiTheme="minorBidi" w:cstheme="minorBidi"/>
                <w:noProof/>
                <w:spacing w:val="-1"/>
                <w:sz w:val="24"/>
                <w:szCs w:val="24"/>
              </w:rPr>
              <w:t>9</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1</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S</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z w:val="24"/>
                <w:szCs w:val="24"/>
              </w:rPr>
              <w:t>f</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wa</w:t>
            </w:r>
            <w:r w:rsidRPr="007F5697">
              <w:rPr>
                <w:rStyle w:val="Hyperlink"/>
                <w:rFonts w:asciiTheme="minorBidi" w:eastAsia="Calibri Light" w:hAnsiTheme="minorBidi" w:cstheme="minorBidi"/>
                <w:noProof/>
                <w:spacing w:val="1"/>
                <w:sz w:val="24"/>
                <w:szCs w:val="24"/>
              </w:rPr>
              <w:t>r</w:t>
            </w:r>
            <w:r w:rsidRPr="007F5697">
              <w:rPr>
                <w:rStyle w:val="Hyperlink"/>
                <w:rFonts w:asciiTheme="minorBidi" w:eastAsia="Calibri Light" w:hAnsiTheme="minorBidi" w:cstheme="minorBidi"/>
                <w:noProof/>
                <w:sz w:val="24"/>
                <w:szCs w:val="24"/>
              </w:rPr>
              <w:t>e</w:t>
            </w:r>
            <w:r w:rsidRPr="007F5697">
              <w:rPr>
                <w:rStyle w:val="Hyperlink"/>
                <w:rFonts w:asciiTheme="minorBidi" w:eastAsia="Calibri Light" w:hAnsiTheme="minorBidi" w:cstheme="minorBidi"/>
                <w:noProof/>
                <w:spacing w:val="-12"/>
                <w:sz w:val="24"/>
                <w:szCs w:val="24"/>
              </w:rPr>
              <w:t xml:space="preserve"> </w:t>
            </w:r>
            <w:r w:rsidRPr="007F5697">
              <w:rPr>
                <w:rStyle w:val="Hyperlink"/>
                <w:rFonts w:asciiTheme="minorBidi" w:eastAsia="Calibri Light" w:hAnsiTheme="minorBidi" w:cstheme="minorBidi"/>
                <w:noProof/>
                <w:sz w:val="24"/>
                <w:szCs w:val="24"/>
              </w:rPr>
              <w:t>se</w:t>
            </w:r>
            <w:r w:rsidRPr="007F5697">
              <w:rPr>
                <w:rStyle w:val="Hyperlink"/>
                <w:rFonts w:asciiTheme="minorBidi" w:eastAsia="Calibri Light" w:hAnsiTheme="minorBidi" w:cstheme="minorBidi"/>
                <w:noProof/>
                <w:spacing w:val="1"/>
                <w:sz w:val="24"/>
                <w:szCs w:val="24"/>
              </w:rPr>
              <w:t>c</w:t>
            </w:r>
            <w:r w:rsidRPr="007F5697">
              <w:rPr>
                <w:rStyle w:val="Hyperlink"/>
                <w:rFonts w:asciiTheme="minorBidi" w:eastAsia="Calibri Light" w:hAnsiTheme="minorBidi" w:cstheme="minorBidi"/>
                <w:noProof/>
                <w:sz w:val="24"/>
                <w:szCs w:val="24"/>
              </w:rPr>
              <w:t>ur</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ty</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_Toc83120352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41</w:t>
            </w:r>
            <w:r w:rsidRPr="007F5697">
              <w:rPr>
                <w:rFonts w:asciiTheme="minorBidi" w:hAnsiTheme="minorBidi" w:cstheme="minorBidi"/>
                <w:noProof/>
                <w:webHidden/>
                <w:sz w:val="24"/>
                <w:szCs w:val="24"/>
              </w:rPr>
              <w:fldChar w:fldCharType="end"/>
            </w:r>
          </w:hyperlink>
        </w:p>
        <w:p w14:paraId="67C63A63" w14:textId="74EB0E44"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53" w:history="1">
            <w:r w:rsidRPr="007F5697">
              <w:rPr>
                <w:rStyle w:val="Hyperlink"/>
                <w:rFonts w:asciiTheme="minorBidi" w:eastAsia="Calibri Light" w:hAnsiTheme="minorBidi" w:cstheme="minorBidi"/>
                <w:noProof/>
                <w:sz w:val="24"/>
                <w:szCs w:val="24"/>
              </w:rPr>
              <w:t>9.1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1.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Applic</w:t>
            </w:r>
            <w:r w:rsidRPr="007F5697">
              <w:rPr>
                <w:rStyle w:val="Hyperlink"/>
                <w:rFonts w:asciiTheme="minorBidi" w:eastAsia="Calibri Light" w:hAnsiTheme="minorBidi" w:cstheme="minorBidi"/>
                <w:noProof/>
                <w:spacing w:val="1"/>
                <w:sz w:val="24"/>
                <w:szCs w:val="24"/>
              </w:rPr>
              <w:t>at</w:t>
            </w:r>
            <w:r w:rsidRPr="007F5697">
              <w:rPr>
                <w:rStyle w:val="Hyperlink"/>
                <w:rFonts w:asciiTheme="minorBidi" w:eastAsia="Calibri Light" w:hAnsiTheme="minorBidi" w:cstheme="minorBidi"/>
                <w:noProof/>
                <w:sz w:val="24"/>
                <w:szCs w:val="24"/>
              </w:rPr>
              <w:t>ion-ba</w:t>
            </w:r>
            <w:r w:rsidRPr="007F5697">
              <w:rPr>
                <w:rStyle w:val="Hyperlink"/>
                <w:rFonts w:asciiTheme="minorBidi" w:eastAsia="Calibri Light" w:hAnsiTheme="minorBidi" w:cstheme="minorBidi"/>
                <w:noProof/>
                <w:spacing w:val="3"/>
                <w:sz w:val="24"/>
                <w:szCs w:val="24"/>
              </w:rPr>
              <w:t>s</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20"/>
                <w:sz w:val="24"/>
                <w:szCs w:val="24"/>
              </w:rPr>
              <w:t xml:space="preserve"> </w:t>
            </w:r>
            <w:r w:rsidRPr="007F5697">
              <w:rPr>
                <w:rStyle w:val="Hyperlink"/>
                <w:rFonts w:asciiTheme="minorBidi" w:eastAsia="Calibri Light" w:hAnsiTheme="minorBidi" w:cstheme="minorBidi"/>
                <w:noProof/>
                <w:spacing w:val="3"/>
                <w:sz w:val="24"/>
                <w:szCs w:val="24"/>
              </w:rPr>
              <w:t>s</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2"/>
                <w:sz w:val="24"/>
                <w:szCs w:val="24"/>
              </w:rPr>
              <w:t>u</w:t>
            </w:r>
            <w:r w:rsidRPr="007F5697">
              <w:rPr>
                <w:rStyle w:val="Hyperlink"/>
                <w:rFonts w:asciiTheme="minorBidi" w:eastAsia="Calibri Light" w:hAnsiTheme="minorBidi" w:cstheme="minorBidi"/>
                <w:noProof/>
                <w:sz w:val="24"/>
                <w:szCs w:val="24"/>
              </w:rPr>
              <w:t>ri</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i</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sues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_Toc83120353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41</w:t>
            </w:r>
            <w:r w:rsidRPr="007F5697">
              <w:rPr>
                <w:rFonts w:asciiTheme="minorBidi" w:hAnsiTheme="minorBidi" w:cstheme="minorBidi"/>
                <w:noProof/>
                <w:webHidden/>
                <w:sz w:val="24"/>
                <w:szCs w:val="24"/>
              </w:rPr>
              <w:fldChar w:fldCharType="end"/>
            </w:r>
          </w:hyperlink>
        </w:p>
        <w:p w14:paraId="3ABADEA7" w14:textId="2BCE01F6" w:rsidR="001A15BB" w:rsidRPr="007F5697" w:rsidRDefault="001A15BB">
          <w:pPr>
            <w:pStyle w:val="TOC3"/>
            <w:tabs>
              <w:tab w:val="right" w:leader="dot" w:pos="9350"/>
            </w:tabs>
            <w:rPr>
              <w:rFonts w:asciiTheme="minorBidi" w:eastAsiaTheme="minorEastAsia" w:hAnsiTheme="minorBidi" w:cstheme="minorBidi"/>
              <w:noProof/>
              <w:sz w:val="28"/>
              <w:szCs w:val="28"/>
            </w:rPr>
          </w:pPr>
          <w:hyperlink w:anchor="_Toc83120354" w:history="1">
            <w:r w:rsidRPr="007F5697">
              <w:rPr>
                <w:rStyle w:val="Hyperlink"/>
                <w:rFonts w:asciiTheme="minorBidi" w:eastAsia="Calibri Light" w:hAnsiTheme="minorBidi" w:cstheme="minorBidi"/>
                <w:noProof/>
                <w:sz w:val="24"/>
                <w:szCs w:val="24"/>
              </w:rPr>
              <w:t>9.1</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z w:val="24"/>
                <w:szCs w:val="24"/>
              </w:rPr>
              <w:t xml:space="preserve">2. </w:t>
            </w:r>
            <w:r w:rsidRPr="007F5697">
              <w:rPr>
                <w:rStyle w:val="Hyperlink"/>
                <w:rFonts w:asciiTheme="minorBidi" w:eastAsia="Calibri Light" w:hAnsiTheme="minorBidi" w:cstheme="minorBidi"/>
                <w:noProof/>
                <w:spacing w:val="13"/>
                <w:sz w:val="24"/>
                <w:szCs w:val="24"/>
              </w:rPr>
              <w:t xml:space="preserve"> </w:t>
            </w:r>
            <w:r w:rsidRPr="007F5697">
              <w:rPr>
                <w:rStyle w:val="Hyperlink"/>
                <w:rFonts w:asciiTheme="minorBidi" w:eastAsia="Calibri Light" w:hAnsiTheme="minorBidi" w:cstheme="minorBidi"/>
                <w:noProof/>
                <w:sz w:val="24"/>
                <w:szCs w:val="24"/>
              </w:rPr>
              <w:t>B</w:t>
            </w:r>
            <w:r w:rsidRPr="007F5697">
              <w:rPr>
                <w:rStyle w:val="Hyperlink"/>
                <w:rFonts w:asciiTheme="minorBidi" w:eastAsia="Calibri Light" w:hAnsiTheme="minorBidi" w:cstheme="minorBidi"/>
                <w:noProof/>
                <w:spacing w:val="1"/>
                <w:sz w:val="24"/>
                <w:szCs w:val="24"/>
              </w:rPr>
              <w:t>l</w:t>
            </w:r>
            <w:r w:rsidRPr="007F5697">
              <w:rPr>
                <w:rStyle w:val="Hyperlink"/>
                <w:rFonts w:asciiTheme="minorBidi" w:eastAsia="Calibri Light" w:hAnsiTheme="minorBidi" w:cstheme="minorBidi"/>
                <w:noProof/>
                <w:sz w:val="24"/>
                <w:szCs w:val="24"/>
              </w:rPr>
              <w:t>ockcha</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n-ba</w:t>
            </w:r>
            <w:r w:rsidRPr="007F5697">
              <w:rPr>
                <w:rStyle w:val="Hyperlink"/>
                <w:rFonts w:asciiTheme="minorBidi" w:eastAsia="Calibri Light" w:hAnsiTheme="minorBidi" w:cstheme="minorBidi"/>
                <w:noProof/>
                <w:spacing w:val="3"/>
                <w:sz w:val="24"/>
                <w:szCs w:val="24"/>
              </w:rPr>
              <w:t>s</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9"/>
                <w:sz w:val="24"/>
                <w:szCs w:val="24"/>
              </w:rPr>
              <w:t xml:space="preserve"> </w:t>
            </w:r>
            <w:r w:rsidRPr="007F5697">
              <w:rPr>
                <w:rStyle w:val="Hyperlink"/>
                <w:rFonts w:asciiTheme="minorBidi" w:eastAsia="Calibri Light" w:hAnsiTheme="minorBidi" w:cstheme="minorBidi"/>
                <w:noProof/>
                <w:spacing w:val="3"/>
                <w:sz w:val="24"/>
                <w:szCs w:val="24"/>
              </w:rPr>
              <w:t>s</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c</w:t>
            </w:r>
            <w:r w:rsidRPr="007F5697">
              <w:rPr>
                <w:rStyle w:val="Hyperlink"/>
                <w:rFonts w:asciiTheme="minorBidi" w:eastAsia="Calibri Light" w:hAnsiTheme="minorBidi" w:cstheme="minorBidi"/>
                <w:noProof/>
                <w:spacing w:val="2"/>
                <w:sz w:val="24"/>
                <w:szCs w:val="24"/>
              </w:rPr>
              <w:t>ur</w:t>
            </w:r>
            <w:r w:rsidRPr="007F5697">
              <w:rPr>
                <w:rStyle w:val="Hyperlink"/>
                <w:rFonts w:asciiTheme="minorBidi" w:eastAsia="Calibri Light" w:hAnsiTheme="minorBidi" w:cstheme="minorBidi"/>
                <w:noProof/>
                <w:sz w:val="24"/>
                <w:szCs w:val="24"/>
              </w:rPr>
              <w:t>i</w:t>
            </w:r>
            <w:r w:rsidRPr="007F5697">
              <w:rPr>
                <w:rStyle w:val="Hyperlink"/>
                <w:rFonts w:asciiTheme="minorBidi" w:eastAsia="Calibri Light" w:hAnsiTheme="minorBidi" w:cstheme="minorBidi"/>
                <w:noProof/>
                <w:spacing w:val="1"/>
                <w:sz w:val="24"/>
                <w:szCs w:val="24"/>
              </w:rPr>
              <w:t>t</w:t>
            </w:r>
            <w:r w:rsidRPr="007F5697">
              <w:rPr>
                <w:rStyle w:val="Hyperlink"/>
                <w:rFonts w:asciiTheme="minorBidi" w:eastAsia="Calibri Light" w:hAnsiTheme="minorBidi" w:cstheme="minorBidi"/>
                <w:noProof/>
                <w:sz w:val="24"/>
                <w:szCs w:val="24"/>
              </w:rPr>
              <w:t>y</w:t>
            </w:r>
            <w:r w:rsidRPr="007F5697">
              <w:rPr>
                <w:rStyle w:val="Hyperlink"/>
                <w:rFonts w:asciiTheme="minorBidi" w:eastAsia="Calibri Light" w:hAnsiTheme="minorBidi" w:cstheme="minorBidi"/>
                <w:noProof/>
                <w:spacing w:val="-9"/>
                <w:sz w:val="24"/>
                <w:szCs w:val="24"/>
              </w:rPr>
              <w:t xml:space="preserve"> </w:t>
            </w:r>
            <w:r w:rsidRPr="007F5697">
              <w:rPr>
                <w:rStyle w:val="Hyperlink"/>
                <w:rFonts w:asciiTheme="minorBidi" w:eastAsia="Calibri Light" w:hAnsiTheme="minorBidi" w:cstheme="minorBidi"/>
                <w:noProof/>
                <w:sz w:val="24"/>
                <w:szCs w:val="24"/>
              </w:rPr>
              <w:t>i</w:t>
            </w:r>
            <w:r w:rsidRPr="007F5697">
              <w:rPr>
                <w:rStyle w:val="Hyperlink"/>
                <w:rFonts w:asciiTheme="minorBidi" w:eastAsia="Calibri Light" w:hAnsiTheme="minorBidi" w:cstheme="minorBidi"/>
                <w:noProof/>
                <w:spacing w:val="1"/>
                <w:sz w:val="24"/>
                <w:szCs w:val="24"/>
              </w:rPr>
              <w:t>s</w:t>
            </w:r>
            <w:r w:rsidRPr="007F5697">
              <w:rPr>
                <w:rStyle w:val="Hyperlink"/>
                <w:rFonts w:asciiTheme="minorBidi" w:eastAsia="Calibri Light" w:hAnsiTheme="minorBidi" w:cstheme="minorBidi"/>
                <w:noProof/>
                <w:sz w:val="24"/>
                <w:szCs w:val="24"/>
              </w:rPr>
              <w:t>sues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_Toc83120354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41</w:t>
            </w:r>
            <w:r w:rsidRPr="007F5697">
              <w:rPr>
                <w:rFonts w:asciiTheme="minorBidi" w:hAnsiTheme="minorBidi" w:cstheme="minorBidi"/>
                <w:noProof/>
                <w:webHidden/>
                <w:sz w:val="24"/>
                <w:szCs w:val="24"/>
              </w:rPr>
              <w:fldChar w:fldCharType="end"/>
            </w:r>
          </w:hyperlink>
        </w:p>
        <w:p w14:paraId="2DFC7BB8" w14:textId="14A52B24"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55" w:history="1">
            <w:r w:rsidRPr="007F5697">
              <w:rPr>
                <w:rStyle w:val="Hyperlink"/>
                <w:rFonts w:asciiTheme="minorBidi" w:eastAsia="Calibri Light" w:hAnsiTheme="minorBidi" w:cstheme="minorBidi"/>
                <w:noProof/>
                <w:spacing w:val="-1"/>
                <w:sz w:val="24"/>
                <w:szCs w:val="24"/>
              </w:rPr>
              <w:t>9</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2</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R</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g</w:t>
            </w:r>
            <w:r w:rsidRPr="007F5697">
              <w:rPr>
                <w:rStyle w:val="Hyperlink"/>
                <w:rFonts w:asciiTheme="minorBidi" w:eastAsia="Calibri Light" w:hAnsiTheme="minorBidi" w:cstheme="minorBidi"/>
                <w:noProof/>
                <w:spacing w:val="-1"/>
                <w:sz w:val="24"/>
                <w:szCs w:val="24"/>
              </w:rPr>
              <w:t>u</w:t>
            </w:r>
            <w:r w:rsidRPr="007F5697">
              <w:rPr>
                <w:rStyle w:val="Hyperlink"/>
                <w:rFonts w:asciiTheme="minorBidi" w:eastAsia="Calibri Light" w:hAnsiTheme="minorBidi" w:cstheme="minorBidi"/>
                <w:noProof/>
                <w:sz w:val="24"/>
                <w:szCs w:val="24"/>
              </w:rPr>
              <w:t>la</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z w:val="24"/>
                <w:szCs w:val="24"/>
              </w:rPr>
              <w:t>on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_Toc83120355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42</w:t>
            </w:r>
            <w:r w:rsidRPr="007F5697">
              <w:rPr>
                <w:rFonts w:asciiTheme="minorBidi" w:hAnsiTheme="minorBidi" w:cstheme="minorBidi"/>
                <w:noProof/>
                <w:webHidden/>
                <w:sz w:val="24"/>
                <w:szCs w:val="24"/>
              </w:rPr>
              <w:fldChar w:fldCharType="end"/>
            </w:r>
          </w:hyperlink>
        </w:p>
        <w:p w14:paraId="4A230D85" w14:textId="5C144FDC" w:rsidR="001A15BB" w:rsidRPr="007F5697" w:rsidRDefault="001A15BB">
          <w:pPr>
            <w:pStyle w:val="TOC2"/>
            <w:tabs>
              <w:tab w:val="right" w:leader="dot" w:pos="9350"/>
            </w:tabs>
            <w:rPr>
              <w:rFonts w:asciiTheme="minorBidi" w:eastAsiaTheme="minorEastAsia" w:hAnsiTheme="minorBidi" w:cstheme="minorBidi"/>
              <w:noProof/>
              <w:sz w:val="28"/>
              <w:szCs w:val="28"/>
            </w:rPr>
          </w:pPr>
          <w:hyperlink w:anchor="_Toc83120356" w:history="1">
            <w:r w:rsidRPr="007F5697">
              <w:rPr>
                <w:rStyle w:val="Hyperlink"/>
                <w:rFonts w:asciiTheme="minorBidi" w:eastAsia="Calibri Light" w:hAnsiTheme="minorBidi" w:cstheme="minorBidi"/>
                <w:noProof/>
                <w:spacing w:val="-1"/>
                <w:sz w:val="24"/>
                <w:szCs w:val="24"/>
              </w:rPr>
              <w:t>9</w:t>
            </w:r>
            <w:r w:rsidRPr="007F5697">
              <w:rPr>
                <w:rStyle w:val="Hyperlink"/>
                <w:rFonts w:asciiTheme="minorBidi" w:eastAsia="Calibri Light" w:hAnsiTheme="minorBidi" w:cstheme="minorBidi"/>
                <w:noProof/>
                <w:spacing w:val="1"/>
                <w:sz w:val="24"/>
                <w:szCs w:val="24"/>
              </w:rPr>
              <w:t>.</w:t>
            </w:r>
            <w:r w:rsidRPr="007F5697">
              <w:rPr>
                <w:rStyle w:val="Hyperlink"/>
                <w:rFonts w:asciiTheme="minorBidi" w:eastAsia="Calibri Light" w:hAnsiTheme="minorBidi" w:cstheme="minorBidi"/>
                <w:noProof/>
                <w:spacing w:val="-1"/>
                <w:sz w:val="24"/>
                <w:szCs w:val="24"/>
              </w:rPr>
              <w:t>3</w:t>
            </w:r>
            <w:r w:rsidRPr="007F5697">
              <w:rPr>
                <w:rStyle w:val="Hyperlink"/>
                <w:rFonts w:asciiTheme="minorBidi" w:eastAsia="Calibri Light" w:hAnsiTheme="minorBidi" w:cstheme="minorBidi"/>
                <w:noProof/>
                <w:sz w:val="24"/>
                <w:szCs w:val="24"/>
              </w:rPr>
              <w:t xml:space="preserve">.  </w:t>
            </w:r>
            <w:r w:rsidRPr="007F5697">
              <w:rPr>
                <w:rStyle w:val="Hyperlink"/>
                <w:rFonts w:asciiTheme="minorBidi" w:eastAsia="Calibri Light" w:hAnsiTheme="minorBidi" w:cstheme="minorBidi"/>
                <w:noProof/>
                <w:spacing w:val="21"/>
                <w:sz w:val="24"/>
                <w:szCs w:val="24"/>
              </w:rPr>
              <w:t xml:space="preserve"> </w:t>
            </w:r>
            <w:r w:rsidRPr="007F5697">
              <w:rPr>
                <w:rStyle w:val="Hyperlink"/>
                <w:rFonts w:asciiTheme="minorBidi" w:eastAsia="Calibri Light" w:hAnsiTheme="minorBidi" w:cstheme="minorBidi"/>
                <w:noProof/>
                <w:sz w:val="24"/>
                <w:szCs w:val="24"/>
              </w:rPr>
              <w:t>Long</w:t>
            </w:r>
            <w:r w:rsidRPr="007F5697">
              <w:rPr>
                <w:rStyle w:val="Hyperlink"/>
                <w:rFonts w:asciiTheme="minorBidi" w:eastAsia="Calibri Light" w:hAnsiTheme="minorBidi" w:cstheme="minorBidi"/>
                <w:noProof/>
                <w:spacing w:val="-7"/>
                <w:sz w:val="24"/>
                <w:szCs w:val="24"/>
              </w:rPr>
              <w:t xml:space="preserve"> </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rm</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de</w:t>
            </w:r>
            <w:r w:rsidRPr="007F5697">
              <w:rPr>
                <w:rStyle w:val="Hyperlink"/>
                <w:rFonts w:asciiTheme="minorBidi" w:eastAsia="Calibri Light" w:hAnsiTheme="minorBidi" w:cstheme="minorBidi"/>
                <w:noProof/>
                <w:spacing w:val="1"/>
                <w:sz w:val="24"/>
                <w:szCs w:val="24"/>
              </w:rPr>
              <w:t>v</w:t>
            </w:r>
            <w:r w:rsidRPr="007F5697">
              <w:rPr>
                <w:rStyle w:val="Hyperlink"/>
                <w:rFonts w:asciiTheme="minorBidi" w:eastAsia="Calibri Light" w:hAnsiTheme="minorBidi" w:cstheme="minorBidi"/>
                <w:noProof/>
                <w:sz w:val="24"/>
                <w:szCs w:val="24"/>
              </w:rPr>
              <w:t>el</w:t>
            </w:r>
            <w:r w:rsidRPr="007F5697">
              <w:rPr>
                <w:rStyle w:val="Hyperlink"/>
                <w:rFonts w:asciiTheme="minorBidi" w:eastAsia="Calibri Light" w:hAnsiTheme="minorBidi" w:cstheme="minorBidi"/>
                <w:noProof/>
                <w:spacing w:val="1"/>
                <w:sz w:val="24"/>
                <w:szCs w:val="24"/>
              </w:rPr>
              <w:t>o</w:t>
            </w:r>
            <w:r w:rsidRPr="007F5697">
              <w:rPr>
                <w:rStyle w:val="Hyperlink"/>
                <w:rFonts w:asciiTheme="minorBidi" w:eastAsia="Calibri Light" w:hAnsiTheme="minorBidi" w:cstheme="minorBidi"/>
                <w:noProof/>
                <w:spacing w:val="2"/>
                <w:sz w:val="24"/>
                <w:szCs w:val="24"/>
              </w:rPr>
              <w:t>p</w:t>
            </w:r>
            <w:r w:rsidRPr="007F5697">
              <w:rPr>
                <w:rStyle w:val="Hyperlink"/>
                <w:rFonts w:asciiTheme="minorBidi" w:eastAsia="Calibri Light" w:hAnsiTheme="minorBidi" w:cstheme="minorBidi"/>
                <w:noProof/>
                <w:sz w:val="24"/>
                <w:szCs w:val="24"/>
              </w:rPr>
              <w:t>ment</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_Toc83120356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42</w:t>
            </w:r>
            <w:r w:rsidRPr="007F5697">
              <w:rPr>
                <w:rFonts w:asciiTheme="minorBidi" w:hAnsiTheme="minorBidi" w:cstheme="minorBidi"/>
                <w:noProof/>
                <w:webHidden/>
                <w:sz w:val="24"/>
                <w:szCs w:val="24"/>
              </w:rPr>
              <w:fldChar w:fldCharType="end"/>
            </w:r>
          </w:hyperlink>
        </w:p>
        <w:p w14:paraId="3DCA92B0" w14:textId="05086846"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57" w:history="1">
            <w:r w:rsidRPr="007F5697">
              <w:rPr>
                <w:rStyle w:val="Hyperlink"/>
                <w:rFonts w:asciiTheme="minorBidi" w:eastAsia="Calibri Light" w:hAnsiTheme="minorBidi" w:cstheme="minorBidi"/>
                <w:noProof/>
                <w:spacing w:val="-1"/>
                <w:sz w:val="24"/>
                <w:szCs w:val="24"/>
              </w:rPr>
              <w:t>10</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Channe</w:t>
            </w:r>
            <w:r w:rsidRPr="007F5697">
              <w:rPr>
                <w:rStyle w:val="Hyperlink"/>
                <w:rFonts w:asciiTheme="minorBidi" w:eastAsia="Calibri Light" w:hAnsiTheme="minorBidi" w:cstheme="minorBidi"/>
                <w:noProof/>
                <w:spacing w:val="2"/>
                <w:sz w:val="24"/>
                <w:szCs w:val="24"/>
              </w:rPr>
              <w:t>l</w:t>
            </w:r>
            <w:r w:rsidRPr="007F5697">
              <w:rPr>
                <w:rStyle w:val="Hyperlink"/>
                <w:rFonts w:asciiTheme="minorBidi" w:eastAsia="Calibri Light" w:hAnsiTheme="minorBidi" w:cstheme="minorBidi"/>
                <w:noProof/>
                <w:sz w:val="24"/>
                <w:szCs w:val="24"/>
              </w:rPr>
              <w:t>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_Toc83120357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42</w:t>
            </w:r>
            <w:r w:rsidRPr="007F5697">
              <w:rPr>
                <w:rFonts w:asciiTheme="minorBidi" w:hAnsiTheme="minorBidi" w:cstheme="minorBidi"/>
                <w:noProof/>
                <w:webHidden/>
                <w:sz w:val="24"/>
                <w:szCs w:val="24"/>
              </w:rPr>
              <w:fldChar w:fldCharType="end"/>
            </w:r>
          </w:hyperlink>
        </w:p>
        <w:p w14:paraId="1F6A4EF1" w14:textId="214F0E49" w:rsidR="001A15BB" w:rsidRPr="007F5697" w:rsidRDefault="001A15BB">
          <w:pPr>
            <w:pStyle w:val="TOC1"/>
            <w:tabs>
              <w:tab w:val="right" w:leader="dot" w:pos="9350"/>
            </w:tabs>
            <w:rPr>
              <w:rFonts w:asciiTheme="minorBidi" w:eastAsiaTheme="minorEastAsia" w:hAnsiTheme="minorBidi" w:cstheme="minorBidi"/>
              <w:noProof/>
              <w:sz w:val="28"/>
              <w:szCs w:val="28"/>
            </w:rPr>
          </w:pPr>
          <w:hyperlink w:anchor="_Toc83120358" w:history="1">
            <w:r w:rsidRPr="007F5697">
              <w:rPr>
                <w:rStyle w:val="Hyperlink"/>
                <w:rFonts w:asciiTheme="minorBidi" w:eastAsia="Calibri Light" w:hAnsiTheme="minorBidi" w:cstheme="minorBidi"/>
                <w:noProof/>
                <w:spacing w:val="-1"/>
                <w:sz w:val="24"/>
                <w:szCs w:val="24"/>
              </w:rPr>
              <w:t>11</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D</w:t>
            </w:r>
            <w:r w:rsidRPr="007F5697">
              <w:rPr>
                <w:rStyle w:val="Hyperlink"/>
                <w:rFonts w:asciiTheme="minorBidi" w:eastAsia="Calibri Light" w:hAnsiTheme="minorBidi" w:cstheme="minorBidi"/>
                <w:noProof/>
                <w:spacing w:val="1"/>
                <w:sz w:val="24"/>
                <w:szCs w:val="24"/>
              </w:rPr>
              <w:t>e</w:t>
            </w:r>
            <w:r w:rsidRPr="007F5697">
              <w:rPr>
                <w:rStyle w:val="Hyperlink"/>
                <w:rFonts w:asciiTheme="minorBidi" w:eastAsia="Calibri Light" w:hAnsiTheme="minorBidi" w:cstheme="minorBidi"/>
                <w:noProof/>
                <w:sz w:val="24"/>
                <w:szCs w:val="24"/>
              </w:rPr>
              <w:t>fin</w:t>
            </w:r>
            <w:r w:rsidRPr="007F5697">
              <w:rPr>
                <w:rStyle w:val="Hyperlink"/>
                <w:rFonts w:asciiTheme="minorBidi" w:eastAsia="Calibri Light" w:hAnsiTheme="minorBidi" w:cstheme="minorBidi"/>
                <w:noProof/>
                <w:spacing w:val="-1"/>
                <w:sz w:val="24"/>
                <w:szCs w:val="24"/>
              </w:rPr>
              <w:t>i</w:t>
            </w:r>
            <w:r w:rsidRPr="007F5697">
              <w:rPr>
                <w:rStyle w:val="Hyperlink"/>
                <w:rFonts w:asciiTheme="minorBidi" w:eastAsia="Calibri Light" w:hAnsiTheme="minorBidi" w:cstheme="minorBidi"/>
                <w:noProof/>
                <w:sz w:val="24"/>
                <w:szCs w:val="24"/>
              </w:rPr>
              <w:t>t</w:t>
            </w:r>
            <w:r w:rsidRPr="007F5697">
              <w:rPr>
                <w:rStyle w:val="Hyperlink"/>
                <w:rFonts w:asciiTheme="minorBidi" w:eastAsia="Calibri Light" w:hAnsiTheme="minorBidi" w:cstheme="minorBidi"/>
                <w:noProof/>
                <w:spacing w:val="2"/>
                <w:sz w:val="24"/>
                <w:szCs w:val="24"/>
              </w:rPr>
              <w:t>i</w:t>
            </w:r>
            <w:r w:rsidRPr="007F5697">
              <w:rPr>
                <w:rStyle w:val="Hyperlink"/>
                <w:rFonts w:asciiTheme="minorBidi" w:eastAsia="Calibri Light" w:hAnsiTheme="minorBidi" w:cstheme="minorBidi"/>
                <w:noProof/>
                <w:sz w:val="24"/>
                <w:szCs w:val="24"/>
              </w:rPr>
              <w:t>on</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_Toc83120358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43</w:t>
            </w:r>
            <w:r w:rsidRPr="007F5697">
              <w:rPr>
                <w:rFonts w:asciiTheme="minorBidi" w:hAnsiTheme="minorBidi" w:cstheme="minorBidi"/>
                <w:noProof/>
                <w:webHidden/>
                <w:sz w:val="24"/>
                <w:szCs w:val="24"/>
              </w:rPr>
              <w:fldChar w:fldCharType="end"/>
            </w:r>
          </w:hyperlink>
        </w:p>
        <w:p w14:paraId="4C6347B2" w14:textId="703D0570" w:rsidR="001A15BB" w:rsidRPr="001A15BB" w:rsidRDefault="001A15BB">
          <w:pPr>
            <w:pStyle w:val="TOC1"/>
            <w:tabs>
              <w:tab w:val="right" w:leader="dot" w:pos="9350"/>
            </w:tabs>
            <w:rPr>
              <w:rFonts w:asciiTheme="minorHAnsi" w:eastAsiaTheme="minorEastAsia" w:hAnsiTheme="minorHAnsi" w:cstheme="minorBidi"/>
              <w:noProof/>
              <w:sz w:val="28"/>
              <w:szCs w:val="28"/>
            </w:rPr>
          </w:pPr>
          <w:hyperlink w:anchor="_Toc83120359" w:history="1">
            <w:r w:rsidRPr="007F5697">
              <w:rPr>
                <w:rStyle w:val="Hyperlink"/>
                <w:rFonts w:asciiTheme="minorBidi" w:eastAsia="Calibri Light" w:hAnsiTheme="minorBidi" w:cstheme="minorBidi"/>
                <w:noProof/>
                <w:spacing w:val="-1"/>
                <w:sz w:val="24"/>
                <w:szCs w:val="24"/>
              </w:rPr>
              <w:t>11</w:t>
            </w:r>
            <w:r w:rsidRPr="007F5697">
              <w:rPr>
                <w:rStyle w:val="Hyperlink"/>
                <w:rFonts w:asciiTheme="minorBidi" w:eastAsia="Calibri Light" w:hAnsiTheme="minorBidi" w:cstheme="minorBidi"/>
                <w:noProof/>
                <w:sz w:val="24"/>
                <w:szCs w:val="24"/>
              </w:rPr>
              <w:t>.</w:t>
            </w:r>
            <w:r w:rsidRPr="007F5697">
              <w:rPr>
                <w:rStyle w:val="Hyperlink"/>
                <w:rFonts w:asciiTheme="minorBidi" w:eastAsia="Calibri Light" w:hAnsiTheme="minorBidi" w:cstheme="minorBidi"/>
                <w:noProof/>
                <w:spacing w:val="4"/>
                <w:sz w:val="24"/>
                <w:szCs w:val="24"/>
              </w:rPr>
              <w:t xml:space="preserve"> </w:t>
            </w:r>
            <w:r w:rsidRPr="007F5697">
              <w:rPr>
                <w:rStyle w:val="Hyperlink"/>
                <w:rFonts w:asciiTheme="minorBidi" w:eastAsia="Calibri Light" w:hAnsiTheme="minorBidi" w:cstheme="minorBidi"/>
                <w:noProof/>
                <w:sz w:val="24"/>
                <w:szCs w:val="24"/>
              </w:rPr>
              <w:t>Legal Disclaimer and Disclosures</w:t>
            </w:r>
            <w:r w:rsidRPr="007F5697">
              <w:rPr>
                <w:rFonts w:asciiTheme="minorBidi" w:hAnsiTheme="minorBidi" w:cstheme="minorBidi"/>
                <w:noProof/>
                <w:webHidden/>
                <w:sz w:val="24"/>
                <w:szCs w:val="24"/>
              </w:rPr>
              <w:tab/>
            </w:r>
            <w:r w:rsidRPr="007F5697">
              <w:rPr>
                <w:rFonts w:asciiTheme="minorBidi" w:hAnsiTheme="minorBidi" w:cstheme="minorBidi"/>
                <w:noProof/>
                <w:webHidden/>
                <w:sz w:val="24"/>
                <w:szCs w:val="24"/>
              </w:rPr>
              <w:fldChar w:fldCharType="begin"/>
            </w:r>
            <w:r w:rsidRPr="007F5697">
              <w:rPr>
                <w:rFonts w:asciiTheme="minorBidi" w:hAnsiTheme="minorBidi" w:cstheme="minorBidi"/>
                <w:noProof/>
                <w:webHidden/>
                <w:sz w:val="24"/>
                <w:szCs w:val="24"/>
              </w:rPr>
              <w:instrText xml:space="preserve"> PAGEREF _Toc83120359 \h </w:instrText>
            </w:r>
            <w:r w:rsidRPr="007F5697">
              <w:rPr>
                <w:rFonts w:asciiTheme="minorBidi" w:hAnsiTheme="minorBidi" w:cstheme="minorBidi"/>
                <w:noProof/>
                <w:webHidden/>
                <w:sz w:val="24"/>
                <w:szCs w:val="24"/>
              </w:rPr>
            </w:r>
            <w:r w:rsidRPr="007F5697">
              <w:rPr>
                <w:rFonts w:asciiTheme="minorBidi" w:hAnsiTheme="minorBidi" w:cstheme="minorBidi"/>
                <w:noProof/>
                <w:webHidden/>
                <w:sz w:val="24"/>
                <w:szCs w:val="24"/>
              </w:rPr>
              <w:fldChar w:fldCharType="separate"/>
            </w:r>
            <w:r w:rsidR="00F949F9">
              <w:rPr>
                <w:rFonts w:asciiTheme="minorBidi" w:hAnsiTheme="minorBidi" w:cstheme="minorBidi"/>
                <w:noProof/>
                <w:webHidden/>
                <w:sz w:val="24"/>
                <w:szCs w:val="24"/>
              </w:rPr>
              <w:t>44</w:t>
            </w:r>
            <w:r w:rsidRPr="007F5697">
              <w:rPr>
                <w:rFonts w:asciiTheme="minorBidi" w:hAnsiTheme="minorBidi" w:cstheme="minorBidi"/>
                <w:noProof/>
                <w:webHidden/>
                <w:sz w:val="24"/>
                <w:szCs w:val="24"/>
              </w:rPr>
              <w:fldChar w:fldCharType="end"/>
            </w:r>
          </w:hyperlink>
        </w:p>
        <w:p w14:paraId="0B2C5C18" w14:textId="17C250D5" w:rsidR="00757823" w:rsidRPr="001A15BB" w:rsidRDefault="00201BDA" w:rsidP="0067491F">
          <w:pPr>
            <w:jc w:val="both"/>
            <w:rPr>
              <w:sz w:val="22"/>
              <w:szCs w:val="22"/>
            </w:rPr>
          </w:pPr>
          <w:r w:rsidRPr="001A15BB">
            <w:rPr>
              <w:rFonts w:asciiTheme="minorBidi" w:hAnsiTheme="minorBidi" w:cstheme="minorBidi"/>
              <w:b/>
              <w:bCs/>
              <w:noProof/>
              <w:sz w:val="28"/>
              <w:szCs w:val="28"/>
            </w:rPr>
            <w:fldChar w:fldCharType="end"/>
          </w:r>
        </w:p>
      </w:sdtContent>
    </w:sdt>
    <w:p w14:paraId="451A7F9B" w14:textId="77777777" w:rsidR="001A15BB" w:rsidRDefault="001A15BB">
      <w:pPr>
        <w:rPr>
          <w:rFonts w:asciiTheme="majorHAnsi" w:eastAsia="Calibri Light" w:hAnsiTheme="majorHAnsi" w:cstheme="majorBidi"/>
          <w:b/>
          <w:bCs/>
          <w:color w:val="95B3D7" w:themeColor="accent1" w:themeTint="99"/>
          <w:spacing w:val="-1"/>
          <w:kern w:val="32"/>
          <w:sz w:val="32"/>
          <w:szCs w:val="32"/>
        </w:rPr>
      </w:pPr>
      <w:r>
        <w:rPr>
          <w:rFonts w:eastAsia="Calibri Light"/>
          <w:spacing w:val="-1"/>
        </w:rPr>
        <w:br w:type="page"/>
      </w:r>
    </w:p>
    <w:p w14:paraId="3FCA7700" w14:textId="0259ABA5" w:rsidR="00AE7C60" w:rsidRDefault="00A44FA3" w:rsidP="003E0BA7">
      <w:pPr>
        <w:pStyle w:val="Heading1"/>
        <w:jc w:val="both"/>
        <w:rPr>
          <w:rFonts w:eastAsia="Calibri Light"/>
        </w:rPr>
      </w:pPr>
      <w:bookmarkStart w:id="0" w:name="_Toc8312029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312029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312029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312029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312029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312029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312029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312029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65AC42C6"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proofErr w:type="spellStart"/>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proofErr w:type="spellEnd"/>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Default="00A525AA" w:rsidP="003E0BA7">
      <w:pPr>
        <w:spacing w:before="1"/>
        <w:ind w:left="460"/>
        <w:jc w:val="both"/>
        <w:rPr>
          <w:sz w:val="28"/>
          <w:szCs w:val="28"/>
        </w:rPr>
      </w:pPr>
      <w:r>
        <w:rPr>
          <w:sz w:val="28"/>
          <w:szCs w:val="28"/>
        </w:rPr>
        <w:t xml:space="preserve">All </w:t>
      </w:r>
      <w:r w:rsidR="00A44FA3">
        <w:rPr>
          <w:sz w:val="28"/>
          <w:szCs w:val="28"/>
        </w:rPr>
        <w:t>Pr</w:t>
      </w:r>
      <w:r w:rsidR="00A44FA3">
        <w:rPr>
          <w:spacing w:val="-1"/>
          <w:sz w:val="28"/>
          <w:szCs w:val="28"/>
        </w:rPr>
        <w:t>o</w:t>
      </w:r>
      <w:r w:rsidR="00A44FA3">
        <w:rPr>
          <w:spacing w:val="1"/>
          <w:sz w:val="28"/>
          <w:szCs w:val="28"/>
        </w:rPr>
        <w:t>du</w:t>
      </w:r>
      <w:r w:rsidR="00A44FA3">
        <w:rPr>
          <w:spacing w:val="-2"/>
          <w:sz w:val="28"/>
          <w:szCs w:val="28"/>
        </w:rPr>
        <w:t>c</w:t>
      </w:r>
      <w:r w:rsidR="00A44FA3">
        <w:rPr>
          <w:sz w:val="28"/>
          <w:szCs w:val="28"/>
        </w:rPr>
        <w:t>t</w:t>
      </w:r>
      <w:r>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s</w:t>
      </w:r>
      <w:r w:rsidR="00A44FA3">
        <w:rPr>
          <w:spacing w:val="-1"/>
          <w:sz w:val="28"/>
          <w:szCs w:val="28"/>
        </w:rPr>
        <w:t>t</w:t>
      </w:r>
      <w:r w:rsidR="00A44FA3">
        <w:rPr>
          <w:sz w:val="28"/>
          <w:szCs w:val="28"/>
        </w:rPr>
        <w:t>:</w:t>
      </w:r>
    </w:p>
    <w:p w14:paraId="022B99F2"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Cryptocurrency Payment Gateway (CPG)</w:t>
      </w:r>
    </w:p>
    <w:p w14:paraId="5DBD82CC"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Centralized cryptocurrency Exchange (CX)</w:t>
      </w:r>
    </w:p>
    <w:p w14:paraId="4A4FBA8E"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ICO Launchpad</w:t>
      </w:r>
    </w:p>
    <w:p w14:paraId="6FB4C063"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Cryptocurrency Exchange (DEX)</w:t>
      </w:r>
    </w:p>
    <w:p w14:paraId="044577E6"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Worldwide Stock Market (DWSM)</w:t>
      </w:r>
    </w:p>
    <w:p w14:paraId="7815759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Public Blockchain Network (</w:t>
      </w:r>
      <w:proofErr w:type="spellStart"/>
      <w:r w:rsidRPr="00A525AA">
        <w:rPr>
          <w:sz w:val="28"/>
          <w:szCs w:val="28"/>
        </w:rPr>
        <w:t>MainNet</w:t>
      </w:r>
      <w:proofErr w:type="spellEnd"/>
      <w:r w:rsidRPr="00A525AA">
        <w:rPr>
          <w:sz w:val="28"/>
          <w:szCs w:val="28"/>
        </w:rPr>
        <w:t>)</w:t>
      </w:r>
    </w:p>
    <w:p w14:paraId="6A4DF7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Native tokens/coins</w:t>
      </w:r>
    </w:p>
    <w:p w14:paraId="4C239A90"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Wallet</w:t>
      </w:r>
    </w:p>
    <w:p w14:paraId="0CED63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 Forex Services</w:t>
      </w:r>
    </w:p>
    <w:p w14:paraId="0A15A3C4"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DeFi Lending (No KYC Lending)</w:t>
      </w:r>
    </w:p>
    <w:p w14:paraId="7B38475A"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Tokenizing assets</w:t>
      </w:r>
    </w:p>
    <w:p w14:paraId="39164DE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NFTs</w:t>
      </w:r>
    </w:p>
    <w:p w14:paraId="27B709F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Escrow service for P2P trades</w:t>
      </w:r>
    </w:p>
    <w:p w14:paraId="78D780D0" w14:textId="3405C596" w:rsidR="00A525AA" w:rsidRPr="00A525AA" w:rsidRDefault="00A525AA" w:rsidP="00A525AA">
      <w:pPr>
        <w:pStyle w:val="ListParagraph"/>
        <w:numPr>
          <w:ilvl w:val="0"/>
          <w:numId w:val="24"/>
        </w:numPr>
        <w:spacing w:before="1"/>
        <w:jc w:val="both"/>
        <w:rPr>
          <w:sz w:val="28"/>
          <w:szCs w:val="28"/>
        </w:rPr>
      </w:pPr>
      <w:r w:rsidRPr="00A525AA">
        <w:rPr>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312029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312030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312030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312030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3120303"/>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3120304"/>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3120305"/>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1492D687" w:rsidR="00F55DAC" w:rsidRDefault="00555A59" w:rsidP="003E0BA7">
      <w:pPr>
        <w:pStyle w:val="Heading3"/>
        <w:jc w:val="both"/>
        <w:rPr>
          <w:rFonts w:eastAsia="Tahoma"/>
        </w:rPr>
      </w:pPr>
      <w:bookmarkStart w:id="16" w:name="_Toc83120306"/>
      <w:r>
        <w:rPr>
          <w:rFonts w:eastAsia="Tahoma"/>
        </w:rPr>
        <w:t>4.</w:t>
      </w:r>
      <w:r w:rsidR="00A525AA">
        <w:rPr>
          <w:rFonts w:eastAsia="Tahoma"/>
        </w:rPr>
        <w:t>5</w:t>
      </w:r>
      <w:r>
        <w:rPr>
          <w:rFonts w:eastAsia="Tahoma"/>
        </w:rPr>
        <w:t xml:space="preserve">.1. </w:t>
      </w:r>
      <w:r w:rsidR="00F55DAC" w:rsidRPr="006011FD">
        <w:rPr>
          <w:rFonts w:eastAsia="Tahoma"/>
        </w:rPr>
        <w:t>Bertinity Decentralized World-wide Security Token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77777777" w:rsidR="00F55DAC" w:rsidRPr="00555A59"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3120307"/>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3120308"/>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105E2C03"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3120309"/>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3120310"/>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3120311"/>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3120312"/>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3120313"/>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3120314"/>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3120315"/>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3120316"/>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3120317"/>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3120318"/>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3120319"/>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3120320"/>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3120321"/>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3120322"/>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3120323"/>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proofErr w:type="spellStart"/>
      <w:r w:rsidRPr="00451E61">
        <w:rPr>
          <w:rFonts w:eastAsia="Calibri Light"/>
        </w:rPr>
        <w:t>Multi Phase</w:t>
      </w:r>
      <w:proofErr w:type="spellEnd"/>
      <w:r w:rsidRPr="00451E61">
        <w:rPr>
          <w:rFonts w:eastAsia="Calibri Light"/>
        </w:rPr>
        <w:t xml:space="preserve"> Initial Coin Offering (ICO) Mechanism</w:t>
      </w:r>
      <w:bookmarkEnd w:id="33"/>
    </w:p>
    <w:p w14:paraId="73E11A2D" w14:textId="77777777"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(ICO)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4CE59D70" w:rsidR="00451E61" w:rsidRPr="002019FB" w:rsidRDefault="00451E61" w:rsidP="00451E61">
      <w:pPr>
        <w:numPr>
          <w:ilvl w:val="0"/>
          <w:numId w:val="26"/>
        </w:numPr>
        <w:spacing w:before="38"/>
        <w:ind w:right="151"/>
        <w:jc w:val="both"/>
        <w:rPr>
          <w:rFonts w:asciiTheme="majorBidi" w:hAnsiTheme="majorBidi" w:cstheme="majorBidi"/>
          <w:sz w:val="28"/>
          <w:szCs w:val="28"/>
        </w:rPr>
      </w:pPr>
      <w:r w:rsidRPr="002019FB">
        <w:rPr>
          <w:rFonts w:asciiTheme="majorBidi" w:hAnsiTheme="majorBidi" w:cstheme="majorBidi"/>
          <w:sz w:val="28"/>
          <w:szCs w:val="28"/>
        </w:rPr>
        <w:t xml:space="preserve">Hard Cap: </w:t>
      </w:r>
      <w:r w:rsidRPr="00451E61">
        <w:rPr>
          <w:rFonts w:asciiTheme="majorBidi" w:hAnsiTheme="majorBidi" w:cstheme="majorBidi"/>
          <w:b/>
          <w:bCs/>
          <w:sz w:val="28"/>
          <w:szCs w:val="28"/>
        </w:rPr>
        <w:t>$908,000</w:t>
      </w:r>
    </w:p>
    <w:p w14:paraId="2F9DA9BE" w14:textId="4677059F" w:rsidR="00451E61" w:rsidRPr="001A15BB" w:rsidRDefault="00451E61" w:rsidP="00451E61">
      <w:pPr>
        <w:numPr>
          <w:ilvl w:val="0"/>
          <w:numId w:val="27"/>
        </w:numPr>
        <w:spacing w:before="38"/>
        <w:ind w:right="151"/>
        <w:jc w:val="both"/>
        <w:rPr>
          <w:rFonts w:asciiTheme="majorBidi" w:hAnsiTheme="majorBidi" w:cstheme="majorBidi"/>
          <w:sz w:val="28"/>
          <w:szCs w:val="28"/>
        </w:rPr>
      </w:pPr>
      <w:r w:rsidRPr="002019FB">
        <w:rPr>
          <w:rFonts w:asciiTheme="majorBidi" w:hAnsiTheme="majorBidi" w:cstheme="majorBidi"/>
          <w:sz w:val="28"/>
          <w:szCs w:val="28"/>
        </w:rPr>
        <w:t>Soft Cap:</w:t>
      </w:r>
      <w:r w:rsidRPr="002019FB">
        <w:rPr>
          <w:rFonts w:asciiTheme="majorBidi" w:eastAsiaTheme="minorEastAsia" w:hAnsiTheme="majorBidi" w:cstheme="majorBidi"/>
          <w:color w:val="000000"/>
          <w:kern w:val="24"/>
          <w:sz w:val="40"/>
          <w:szCs w:val="40"/>
        </w:rPr>
        <w:t xml:space="preserve"> </w:t>
      </w:r>
      <w:r w:rsidRPr="00451E61">
        <w:rPr>
          <w:rFonts w:asciiTheme="majorBidi" w:hAnsiTheme="majorBidi" w:cstheme="majorBidi"/>
          <w:b/>
          <w:bCs/>
          <w:sz w:val="28"/>
          <w:szCs w:val="28"/>
        </w:rPr>
        <w:t>$</w:t>
      </w:r>
      <w:r w:rsidRPr="002019FB">
        <w:rPr>
          <w:rFonts w:asciiTheme="majorBidi" w:hAnsiTheme="majorBidi" w:cstheme="majorBidi"/>
          <w:b/>
          <w:bCs/>
          <w:sz w:val="28"/>
          <w:szCs w:val="28"/>
        </w:rPr>
        <w:t>7,181</w:t>
      </w:r>
      <w:r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proofErr w:type="gramStart"/>
            <w:r w:rsidRPr="001A15BB">
              <w:t>Phase  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proofErr w:type="gramStart"/>
            <w:r w:rsidRPr="001A15BB">
              <w:t>Phase  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proofErr w:type="gramStart"/>
            <w:r w:rsidRPr="001A15BB">
              <w:t>Phase  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proofErr w:type="gramStart"/>
            <w:r w:rsidRPr="001A15BB">
              <w:t>Phase  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proofErr w:type="gramStart"/>
            <w:r w:rsidRPr="001A15BB">
              <w:t>Phase  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proofErr w:type="gramStart"/>
            <w:r w:rsidRPr="001A15BB">
              <w:t>Phase  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proofErr w:type="gramStart"/>
            <w:r w:rsidRPr="001A15BB">
              <w:t>Phase  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proofErr w:type="gramStart"/>
            <w:r w:rsidRPr="001A15BB">
              <w:t>Phase  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proofErr w:type="gramStart"/>
            <w:r w:rsidRPr="001A15BB">
              <w:t>Phase  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proofErr w:type="gramStart"/>
            <w:r w:rsidRPr="001A15BB">
              <w:t>Phase  10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proofErr w:type="gramStart"/>
            <w:r w:rsidRPr="001A15BB">
              <w:t>Phase  11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proofErr w:type="gramStart"/>
            <w:r w:rsidRPr="001A15BB">
              <w:t>Phase  12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proofErr w:type="gramStart"/>
            <w:r w:rsidRPr="001A15BB">
              <w:t>Phase  13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proofErr w:type="gramStart"/>
            <w:r w:rsidRPr="001A15BB">
              <w:t>Phase  14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proofErr w:type="gramStart"/>
            <w:r w:rsidRPr="001A15BB">
              <w:t>Phase  15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proofErr w:type="gramStart"/>
            <w:r w:rsidRPr="001A15BB">
              <w:t>Phase  16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proofErr w:type="gramStart"/>
            <w:r w:rsidRPr="001A15BB">
              <w:t>Phase  17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proofErr w:type="gramStart"/>
            <w:r w:rsidRPr="001A15BB">
              <w:lastRenderedPageBreak/>
              <w:t>Phase  18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proofErr w:type="gramStart"/>
            <w:r w:rsidRPr="001A15BB">
              <w:t>Phase  19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proofErr w:type="gramStart"/>
            <w:r w:rsidRPr="001A15BB">
              <w:t>Phase  20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proofErr w:type="gramStart"/>
            <w:r w:rsidRPr="001A15BB">
              <w:t>Phase  21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proofErr w:type="gramStart"/>
            <w:r w:rsidRPr="001A15BB">
              <w:t>Phase  22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proofErr w:type="gramStart"/>
            <w:r w:rsidRPr="001A15BB">
              <w:t>Phase  23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proofErr w:type="gramStart"/>
            <w:r w:rsidRPr="001A15BB">
              <w:t>Phase  24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proofErr w:type="gramStart"/>
            <w:r w:rsidRPr="001A15BB">
              <w:t>Phase  25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proofErr w:type="gramStart"/>
            <w:r w:rsidRPr="001A15BB">
              <w:t>Phase  26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proofErr w:type="gramStart"/>
            <w:r w:rsidRPr="001A15BB">
              <w:t>Phase  27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proofErr w:type="gramStart"/>
            <w:r w:rsidRPr="001A15BB">
              <w:t>Phase  28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proofErr w:type="gramStart"/>
            <w:r w:rsidRPr="001A15BB">
              <w:t>Phase  29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proofErr w:type="gramStart"/>
            <w:r w:rsidRPr="001A15BB">
              <w:t>Phase  30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proofErr w:type="gramStart"/>
            <w:r w:rsidRPr="001A15BB">
              <w:t>Phase  31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proofErr w:type="gramStart"/>
            <w:r w:rsidRPr="001A15BB">
              <w:t>Phase  32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proofErr w:type="gramStart"/>
            <w:r w:rsidRPr="001A15BB">
              <w:t>Phase  33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proofErr w:type="gramStart"/>
            <w:r w:rsidRPr="001A15BB">
              <w:t>Phase  34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proofErr w:type="gramStart"/>
            <w:r w:rsidRPr="001A15BB">
              <w:t>Phase  35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proofErr w:type="gramStart"/>
            <w:r w:rsidRPr="001A15BB">
              <w:t>Phase  36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proofErr w:type="gramStart"/>
            <w:r w:rsidRPr="001A15BB">
              <w:t>Phase  37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proofErr w:type="gramStart"/>
            <w:r w:rsidRPr="001A15BB">
              <w:t>Phase  38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proofErr w:type="gramStart"/>
            <w:r w:rsidRPr="001A15BB">
              <w:t>Phase  39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proofErr w:type="gramStart"/>
            <w:r w:rsidRPr="001A15BB">
              <w:t>Phase  40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proofErr w:type="gramStart"/>
            <w:r w:rsidRPr="001A15BB">
              <w:t>Phase  41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proofErr w:type="gramStart"/>
            <w:r w:rsidRPr="001A15BB">
              <w:t>Phase  42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proofErr w:type="gramStart"/>
            <w:r w:rsidRPr="001A15BB">
              <w:t>Phase  43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proofErr w:type="gramStart"/>
            <w:r w:rsidRPr="001A15BB">
              <w:t>Phase  44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proofErr w:type="gramStart"/>
            <w:r w:rsidRPr="001A15BB">
              <w:t>Phase  45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proofErr w:type="gramStart"/>
            <w:r w:rsidRPr="001A15BB">
              <w:t>Phase  46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proofErr w:type="gramStart"/>
            <w:r w:rsidRPr="001A15BB">
              <w:t>Phase  47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proofErr w:type="gramStart"/>
            <w:r w:rsidRPr="001A15BB">
              <w:t>Phase  48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proofErr w:type="gramStart"/>
            <w:r w:rsidRPr="001A15BB">
              <w:t>Phase  49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proofErr w:type="gramStart"/>
            <w:r w:rsidRPr="001A15BB">
              <w:t>Phase  50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4" w:name="_Toc83120324"/>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4"/>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5" w:name="_Toc83120325"/>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5"/>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6" w:name="_Toc8312032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6"/>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7" w:name="_Toc8312032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7"/>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8" w:name="_Toc831203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8"/>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lastRenderedPageBreak/>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9" w:name="_Toc831203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9"/>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0" w:name="_Toc8312033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0"/>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1" w:name="_Toc831203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1"/>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2" w:name="_Toc831203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2"/>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lastRenderedPageBreak/>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68CE6A7" w14:textId="77777777" w:rsidR="00AE7C60" w:rsidRDefault="00A44FA3" w:rsidP="003E0BA7">
      <w:pPr>
        <w:pStyle w:val="Heading2"/>
        <w:jc w:val="both"/>
        <w:rPr>
          <w:rFonts w:eastAsia="Calibri Light"/>
        </w:rPr>
      </w:pPr>
      <w:bookmarkStart w:id="43" w:name="_Toc83120333"/>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3"/>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7D906131" w:rsidR="00AE7C60" w:rsidRDefault="00451E61" w:rsidP="0067491F">
      <w:pPr>
        <w:spacing w:before="37" w:line="258" w:lineRule="auto"/>
        <w:ind w:left="90" w:right="57"/>
        <w:jc w:val="center"/>
      </w:pPr>
      <w:r>
        <w:lastRenderedPageBreak/>
        <w:pict w14:anchorId="4980F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227.15pt;height:435.45pt">
            <v:imagedata r:id="rId14" o:title=""/>
          </v:shape>
        </w:pict>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4" w:name="_Toc83120334"/>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4"/>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5" w:name="_Toc83120335"/>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5"/>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6" w:name="_Toc83120336"/>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6"/>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7" w:name="_Toc83120337"/>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7"/>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8" w:name="_Toc83120338"/>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8"/>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9" w:name="_Toc83120339"/>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9"/>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0" w:name="_Toc83120340"/>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0"/>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1" w:name="_Toc83120341"/>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1"/>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2" w:name="_Toc83120342"/>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2"/>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3" w:name="_Toc83120343"/>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3"/>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4" w:name="_Toc83120344"/>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4"/>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5" w:name="_Toc83120345"/>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5"/>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6" w:name="_Toc83120346"/>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6"/>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7" w:name="_Toc83120347"/>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7"/>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8" w:name="_Toc83120348"/>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8"/>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9" w:name="_Toc83120349"/>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9"/>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0" w:name="_Toc83120350"/>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0"/>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1" w:name="_Toc83120351"/>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1"/>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2" w:name="_Toc83120352"/>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2"/>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3" w:name="_Toc83120353"/>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3"/>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4" w:name="_Toc83120354"/>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4"/>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5" w:name="_Toc83120355"/>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5"/>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6" w:name="_Toc83120356"/>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6"/>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7" w:name="_Toc83120357"/>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7"/>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8" w:name="_Toc83120358"/>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8"/>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69" w:name="_Toc83120359"/>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69"/>
    </w:p>
    <w:p w14:paraId="156CE81C" w14:textId="77777777" w:rsidR="00E00121" w:rsidRDefault="00E00121" w:rsidP="003E0BA7">
      <w:pPr>
        <w:spacing w:line="200" w:lineRule="exact"/>
        <w:jc w:val="both"/>
      </w:pPr>
    </w:p>
    <w:p w14:paraId="7D8226AF" w14:textId="5BE51DB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Crypto / digital asset trading is highly risky and highly volatile, and you should never invest more than you can afford to lose. Risks associated with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may lose up to the full value of the funds. The </w:t>
      </w:r>
      <w:r>
        <w:rPr>
          <w:rFonts w:asciiTheme="majorBidi" w:eastAsia="Verdana" w:hAnsiTheme="majorBidi" w:cstheme="majorBidi"/>
          <w:sz w:val="28"/>
          <w:szCs w:val="28"/>
        </w:rPr>
        <w:t>Binance Smart Chain</w:t>
      </w:r>
      <w:r w:rsidRPr="00E00121">
        <w:rPr>
          <w:rFonts w:asciiTheme="majorBidi" w:eastAsia="Verdana" w:hAnsiTheme="majorBidi" w:cstheme="majorBidi"/>
          <w:sz w:val="28"/>
          <w:szCs w:val="28"/>
        </w:rPr>
        <w:t xml:space="preserve"> Blockchain network, like all existing ones, are High-risk investments.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w:t>
      </w:r>
      <w:r>
        <w:rPr>
          <w:rFonts w:asciiTheme="majorBidi" w:eastAsia="Verdana" w:hAnsiTheme="majorBidi" w:cstheme="majorBidi"/>
          <w:sz w:val="28"/>
          <w:szCs w:val="28"/>
        </w:rPr>
        <w:t>BRTX</w:t>
      </w:r>
      <w:r w:rsidRPr="00E00121">
        <w:rPr>
          <w:rFonts w:asciiTheme="majorBidi" w:eastAsia="Verdana" w:hAnsiTheme="majorBidi" w:cstheme="majorBidi"/>
          <w:sz w:val="28"/>
          <w:szCs w:val="28"/>
        </w:rPr>
        <w:t>) participants assume risk associated with project development and deployment</w:t>
      </w:r>
      <w:r>
        <w:rPr>
          <w:rFonts w:asciiTheme="majorBidi" w:eastAsia="Verdana" w:hAnsiTheme="majorBidi" w:cstheme="majorBidi"/>
          <w:sz w:val="28"/>
          <w:szCs w:val="28"/>
        </w:rPr>
        <w:t>.</w:t>
      </w:r>
    </w:p>
    <w:p w14:paraId="42EDD3C5"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6"/>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18C6B" w14:textId="77777777" w:rsidR="00827EB0" w:rsidRDefault="00827EB0">
      <w:r>
        <w:separator/>
      </w:r>
    </w:p>
  </w:endnote>
  <w:endnote w:type="continuationSeparator" w:id="0">
    <w:p w14:paraId="089791D7" w14:textId="77777777" w:rsidR="00827EB0" w:rsidRDefault="00827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65BEA794"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1A15BB">
          <w:rPr>
            <w:rFonts w:asciiTheme="minorBidi" w:hAnsiTheme="minorBidi" w:cstheme="minorBidi"/>
            <w:noProof/>
          </w:rPr>
          <w:t>45</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D490A" w14:textId="77777777" w:rsidR="00827EB0" w:rsidRDefault="00827EB0">
      <w:r>
        <w:separator/>
      </w:r>
    </w:p>
  </w:footnote>
  <w:footnote w:type="continuationSeparator" w:id="0">
    <w:p w14:paraId="2986ECB3" w14:textId="77777777" w:rsidR="00827EB0" w:rsidRDefault="00827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mwrAUA4eqtiiw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7F58"/>
    <w:rsid w:val="004928A8"/>
    <w:rsid w:val="004928D8"/>
    <w:rsid w:val="0049693F"/>
    <w:rsid w:val="004A3204"/>
    <w:rsid w:val="004B5994"/>
    <w:rsid w:val="004C27CE"/>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64BE"/>
    <w:rsid w:val="005A2E57"/>
    <w:rsid w:val="005A3E70"/>
    <w:rsid w:val="005A5CE4"/>
    <w:rsid w:val="005B69AF"/>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84341"/>
    <w:rsid w:val="006A5D6A"/>
    <w:rsid w:val="006B5DFF"/>
    <w:rsid w:val="006B65CD"/>
    <w:rsid w:val="006C7300"/>
    <w:rsid w:val="006D5216"/>
    <w:rsid w:val="006E1619"/>
    <w:rsid w:val="006E2153"/>
    <w:rsid w:val="006E4B26"/>
    <w:rsid w:val="00701011"/>
    <w:rsid w:val="00702F42"/>
    <w:rsid w:val="00707853"/>
    <w:rsid w:val="00711495"/>
    <w:rsid w:val="00712A82"/>
    <w:rsid w:val="0072471B"/>
    <w:rsid w:val="00730AB3"/>
    <w:rsid w:val="0073244D"/>
    <w:rsid w:val="00740A54"/>
    <w:rsid w:val="007432A9"/>
    <w:rsid w:val="0074713F"/>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74D1"/>
    <w:rsid w:val="008F378A"/>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3432A"/>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61"/>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www.thoughtco.com/bureaucracy-definition-examples-pros-cons-4580229" TargetMode="Externa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8041</Words>
  <Characters>45834</Characters>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2021-09-21T08:13:00Z</cp:lastPrinted>
  <dcterms:created xsi:type="dcterms:W3CDTF">2021-09-16T12:28:00Z</dcterms:created>
  <dcterms:modified xsi:type="dcterms:W3CDTF">2021-09-21T08:14:00Z</dcterms:modified>
</cp:coreProperties>
</file>